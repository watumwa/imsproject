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64507" w14:textId="427C4AC0" w:rsidR="00EC08BC" w:rsidRPr="00EB7BFD" w:rsidRDefault="00EC08BC" w:rsidP="00EC08BC">
      <w:pPr>
        <w:spacing w:line="276" w:lineRule="auto"/>
        <w:rPr>
          <w:b/>
          <w:bCs/>
          <w:sz w:val="24"/>
          <w:szCs w:val="24"/>
        </w:rPr>
      </w:pPr>
    </w:p>
    <w:p w14:paraId="46D31EDE" w14:textId="2FF15E14" w:rsidR="00EC08BC" w:rsidRPr="00EB7BFD" w:rsidRDefault="00A2030B" w:rsidP="00C94F70">
      <w:pPr>
        <w:spacing w:line="276" w:lineRule="auto"/>
        <w:jc w:val="center"/>
        <w:rPr>
          <w:b/>
          <w:bCs/>
          <w:sz w:val="24"/>
          <w:szCs w:val="24"/>
        </w:rPr>
      </w:pPr>
      <w:r w:rsidRPr="00EB7BFD">
        <w:rPr>
          <w:b/>
          <w:bCs/>
          <w:sz w:val="24"/>
          <w:szCs w:val="24"/>
        </w:rPr>
        <w:t xml:space="preserve">ISLAMIC </w:t>
      </w:r>
      <w:r w:rsidR="00EC08BC" w:rsidRPr="00EB7BFD">
        <w:rPr>
          <w:b/>
          <w:bCs/>
          <w:sz w:val="24"/>
          <w:szCs w:val="24"/>
        </w:rPr>
        <w:t>UNIVERSITY</w:t>
      </w:r>
      <w:r w:rsidRPr="00EB7BFD">
        <w:rPr>
          <w:b/>
          <w:bCs/>
          <w:sz w:val="24"/>
          <w:szCs w:val="24"/>
        </w:rPr>
        <w:t xml:space="preserve"> IN UGANDA</w:t>
      </w:r>
    </w:p>
    <w:p w14:paraId="2C541845" w14:textId="77777777" w:rsidR="00EC08BC" w:rsidRPr="00EB7BFD" w:rsidRDefault="00EC08BC" w:rsidP="00EC08BC">
      <w:pPr>
        <w:spacing w:line="276" w:lineRule="auto"/>
        <w:jc w:val="center"/>
        <w:rPr>
          <w:b/>
          <w:sz w:val="24"/>
          <w:szCs w:val="24"/>
        </w:rPr>
      </w:pPr>
    </w:p>
    <w:p w14:paraId="0DDAE808" w14:textId="3B253DC9" w:rsidR="00EC08BC" w:rsidRPr="00EB7BFD" w:rsidRDefault="00A2030B" w:rsidP="00D308F8">
      <w:pPr>
        <w:spacing w:line="276" w:lineRule="auto"/>
        <w:jc w:val="center"/>
        <w:rPr>
          <w:b/>
          <w:sz w:val="24"/>
          <w:szCs w:val="24"/>
        </w:rPr>
      </w:pPr>
      <w:r w:rsidRPr="00EB7BFD">
        <w:rPr>
          <w:b/>
          <w:sz w:val="24"/>
          <w:szCs w:val="24"/>
        </w:rPr>
        <w:t>INTE</w:t>
      </w:r>
      <w:r w:rsidRPr="00EB7BFD">
        <w:rPr>
          <w:b/>
          <w:spacing w:val="-1"/>
          <w:sz w:val="24"/>
          <w:szCs w:val="24"/>
        </w:rPr>
        <w:t>R</w:t>
      </w:r>
      <w:r w:rsidRPr="00EB7BFD">
        <w:rPr>
          <w:b/>
          <w:sz w:val="24"/>
          <w:szCs w:val="24"/>
        </w:rPr>
        <w:t>NSHIP M</w:t>
      </w:r>
      <w:r w:rsidRPr="00EB7BFD">
        <w:rPr>
          <w:b/>
          <w:spacing w:val="-1"/>
          <w:sz w:val="24"/>
          <w:szCs w:val="24"/>
        </w:rPr>
        <w:t>A</w:t>
      </w:r>
      <w:r w:rsidRPr="00EB7BFD">
        <w:rPr>
          <w:b/>
          <w:sz w:val="24"/>
          <w:szCs w:val="24"/>
        </w:rPr>
        <w:t>N</w:t>
      </w:r>
      <w:r w:rsidRPr="00EB7BFD">
        <w:rPr>
          <w:b/>
          <w:spacing w:val="-1"/>
          <w:sz w:val="24"/>
          <w:szCs w:val="24"/>
        </w:rPr>
        <w:t>A</w:t>
      </w:r>
      <w:r w:rsidRPr="00EB7BFD">
        <w:rPr>
          <w:b/>
          <w:spacing w:val="2"/>
          <w:sz w:val="24"/>
          <w:szCs w:val="24"/>
        </w:rPr>
        <w:t>G</w:t>
      </w:r>
      <w:r w:rsidRPr="00EB7BFD">
        <w:rPr>
          <w:b/>
          <w:spacing w:val="-1"/>
          <w:sz w:val="24"/>
          <w:szCs w:val="24"/>
        </w:rPr>
        <w:t>E</w:t>
      </w:r>
      <w:r w:rsidRPr="00EB7BFD">
        <w:rPr>
          <w:b/>
          <w:sz w:val="24"/>
          <w:szCs w:val="24"/>
        </w:rPr>
        <w:t>MENT SYST</w:t>
      </w:r>
      <w:r w:rsidRPr="00EB7BFD">
        <w:rPr>
          <w:b/>
          <w:spacing w:val="-1"/>
          <w:sz w:val="24"/>
          <w:szCs w:val="24"/>
        </w:rPr>
        <w:t>E</w:t>
      </w:r>
      <w:r w:rsidRPr="00EB7BFD">
        <w:rPr>
          <w:b/>
          <w:sz w:val="24"/>
          <w:szCs w:val="24"/>
        </w:rPr>
        <w:t>M</w:t>
      </w:r>
      <w:r w:rsidR="00EC08BC" w:rsidRPr="00EB7BFD">
        <w:rPr>
          <w:b/>
          <w:sz w:val="24"/>
          <w:szCs w:val="24"/>
        </w:rPr>
        <w:t xml:space="preserve">: A CASE </w:t>
      </w:r>
      <w:r w:rsidR="00F947AE" w:rsidRPr="00EB7BFD">
        <w:rPr>
          <w:b/>
          <w:sz w:val="24"/>
          <w:szCs w:val="24"/>
        </w:rPr>
        <w:t xml:space="preserve">STUDY </w:t>
      </w:r>
      <w:r w:rsidR="00EC08BC" w:rsidRPr="00EB7BFD">
        <w:rPr>
          <w:b/>
          <w:sz w:val="24"/>
          <w:szCs w:val="24"/>
        </w:rPr>
        <w:t xml:space="preserve">OF </w:t>
      </w:r>
      <w:r w:rsidRPr="00EB7BFD">
        <w:rPr>
          <w:b/>
          <w:sz w:val="24"/>
          <w:szCs w:val="24"/>
        </w:rPr>
        <w:t>ISLAMIC UNIVERSITY IN UGANDA</w:t>
      </w:r>
    </w:p>
    <w:p w14:paraId="15B0A89D" w14:textId="77777777" w:rsidR="00D308F8" w:rsidRPr="00EB7BFD" w:rsidRDefault="00D308F8" w:rsidP="00A2030B">
      <w:pPr>
        <w:spacing w:line="276" w:lineRule="auto"/>
        <w:rPr>
          <w:b/>
          <w:sz w:val="24"/>
          <w:szCs w:val="24"/>
        </w:rPr>
      </w:pPr>
    </w:p>
    <w:p w14:paraId="22043162" w14:textId="77777777" w:rsidR="00EC08BC" w:rsidRPr="00EB7BFD" w:rsidRDefault="00EC08BC" w:rsidP="00EC08BC">
      <w:pPr>
        <w:spacing w:line="276" w:lineRule="auto"/>
        <w:jc w:val="center"/>
        <w:rPr>
          <w:b/>
          <w:sz w:val="24"/>
          <w:szCs w:val="24"/>
        </w:rPr>
      </w:pPr>
      <w:r w:rsidRPr="00EB7BFD">
        <w:rPr>
          <w:b/>
          <w:sz w:val="24"/>
          <w:szCs w:val="24"/>
        </w:rPr>
        <w:t>BY</w:t>
      </w:r>
    </w:p>
    <w:tbl>
      <w:tblPr>
        <w:tblStyle w:val="TableGrid"/>
        <w:tblW w:w="10236" w:type="dxa"/>
        <w:tblInd w:w="-431" w:type="dxa"/>
        <w:tblLook w:val="04A0" w:firstRow="1" w:lastRow="0" w:firstColumn="1" w:lastColumn="0" w:noHBand="0" w:noVBand="1"/>
      </w:tblPr>
      <w:tblGrid>
        <w:gridCol w:w="3936"/>
        <w:gridCol w:w="2880"/>
        <w:gridCol w:w="3420"/>
      </w:tblGrid>
      <w:tr w:rsidR="00EC08BC" w:rsidRPr="00EB7BFD" w14:paraId="4AC94177" w14:textId="77777777" w:rsidTr="006B79B2">
        <w:trPr>
          <w:trHeight w:val="395"/>
        </w:trPr>
        <w:tc>
          <w:tcPr>
            <w:tcW w:w="3936" w:type="dxa"/>
            <w:tcBorders>
              <w:top w:val="single" w:sz="4" w:space="0" w:color="auto"/>
              <w:left w:val="single" w:sz="4" w:space="0" w:color="auto"/>
              <w:bottom w:val="single" w:sz="4" w:space="0" w:color="auto"/>
              <w:right w:val="single" w:sz="4" w:space="0" w:color="auto"/>
            </w:tcBorders>
            <w:hideMark/>
          </w:tcPr>
          <w:p w14:paraId="15E7321A" w14:textId="77777777" w:rsidR="00EC08BC" w:rsidRPr="00EB7BFD" w:rsidRDefault="00EC08BC">
            <w:pPr>
              <w:spacing w:line="276" w:lineRule="auto"/>
              <w:rPr>
                <w:rFonts w:ascii="Times New Roman" w:hAnsi="Times New Roman" w:cs="Times New Roman"/>
                <w:bCs/>
                <w:sz w:val="24"/>
                <w:szCs w:val="24"/>
              </w:rPr>
            </w:pPr>
            <w:r w:rsidRPr="00EB7BFD">
              <w:rPr>
                <w:rFonts w:ascii="Times New Roman" w:hAnsi="Times New Roman" w:cs="Times New Roman"/>
                <w:b/>
                <w:sz w:val="24"/>
                <w:szCs w:val="24"/>
              </w:rPr>
              <w:t>NAMES</w:t>
            </w:r>
          </w:p>
        </w:tc>
        <w:tc>
          <w:tcPr>
            <w:tcW w:w="2880" w:type="dxa"/>
            <w:tcBorders>
              <w:top w:val="single" w:sz="4" w:space="0" w:color="auto"/>
              <w:left w:val="single" w:sz="4" w:space="0" w:color="auto"/>
              <w:bottom w:val="single" w:sz="4" w:space="0" w:color="auto"/>
              <w:right w:val="single" w:sz="4" w:space="0" w:color="auto"/>
            </w:tcBorders>
            <w:hideMark/>
          </w:tcPr>
          <w:p w14:paraId="6179DD72" w14:textId="77777777" w:rsidR="00EC08BC" w:rsidRPr="00EB7BFD" w:rsidRDefault="00EC08BC">
            <w:pPr>
              <w:spacing w:line="276" w:lineRule="auto"/>
              <w:rPr>
                <w:rFonts w:ascii="Times New Roman" w:hAnsi="Times New Roman" w:cs="Times New Roman"/>
                <w:bCs/>
                <w:sz w:val="24"/>
                <w:szCs w:val="24"/>
              </w:rPr>
            </w:pPr>
            <w:r w:rsidRPr="00EB7BFD">
              <w:rPr>
                <w:rFonts w:ascii="Times New Roman" w:hAnsi="Times New Roman" w:cs="Times New Roman"/>
                <w:b/>
                <w:sz w:val="24"/>
                <w:szCs w:val="24"/>
              </w:rPr>
              <w:t>STUDENT</w:t>
            </w:r>
            <w:r w:rsidRPr="00EB7BFD">
              <w:rPr>
                <w:rFonts w:ascii="Times New Roman" w:hAnsi="Times New Roman" w:cs="Times New Roman"/>
                <w:bCs/>
                <w:sz w:val="24"/>
                <w:szCs w:val="24"/>
              </w:rPr>
              <w:t xml:space="preserve"> </w:t>
            </w:r>
            <w:r w:rsidRPr="00EB7BFD">
              <w:rPr>
                <w:rFonts w:ascii="Times New Roman" w:hAnsi="Times New Roman" w:cs="Times New Roman"/>
                <w:b/>
                <w:sz w:val="24"/>
                <w:szCs w:val="24"/>
              </w:rPr>
              <w:t>NUMBER</w:t>
            </w:r>
            <w:r w:rsidRPr="00EB7BFD">
              <w:rPr>
                <w:rFonts w:ascii="Times New Roman" w:hAnsi="Times New Roman" w:cs="Times New Roman"/>
                <w:bCs/>
                <w:sz w:val="24"/>
                <w:szCs w:val="24"/>
              </w:rPr>
              <w:t xml:space="preserve"> </w:t>
            </w:r>
          </w:p>
        </w:tc>
        <w:tc>
          <w:tcPr>
            <w:tcW w:w="3420" w:type="dxa"/>
            <w:tcBorders>
              <w:top w:val="single" w:sz="4" w:space="0" w:color="auto"/>
              <w:left w:val="single" w:sz="4" w:space="0" w:color="auto"/>
              <w:bottom w:val="single" w:sz="4" w:space="0" w:color="auto"/>
              <w:right w:val="single" w:sz="4" w:space="0" w:color="auto"/>
            </w:tcBorders>
            <w:hideMark/>
          </w:tcPr>
          <w:p w14:paraId="1B313BA1" w14:textId="77777777" w:rsidR="00EC08BC" w:rsidRPr="00EB7BFD" w:rsidRDefault="00EC08BC">
            <w:pPr>
              <w:spacing w:line="276" w:lineRule="auto"/>
              <w:rPr>
                <w:rFonts w:ascii="Times New Roman" w:hAnsi="Times New Roman" w:cs="Times New Roman"/>
                <w:b/>
                <w:bCs/>
                <w:sz w:val="24"/>
                <w:szCs w:val="24"/>
              </w:rPr>
            </w:pPr>
            <w:r w:rsidRPr="00EB7BFD">
              <w:rPr>
                <w:rFonts w:ascii="Times New Roman" w:hAnsi="Times New Roman" w:cs="Times New Roman"/>
                <w:b/>
                <w:bCs/>
                <w:sz w:val="24"/>
                <w:szCs w:val="24"/>
              </w:rPr>
              <w:t>TELEPHONE NUMBER</w:t>
            </w:r>
          </w:p>
        </w:tc>
      </w:tr>
      <w:tr w:rsidR="00EC08BC" w:rsidRPr="00EB7BFD" w14:paraId="266487F9" w14:textId="77777777" w:rsidTr="006B79B2">
        <w:trPr>
          <w:trHeight w:val="413"/>
        </w:trPr>
        <w:tc>
          <w:tcPr>
            <w:tcW w:w="3936" w:type="dxa"/>
            <w:tcBorders>
              <w:top w:val="single" w:sz="4" w:space="0" w:color="auto"/>
              <w:left w:val="single" w:sz="4" w:space="0" w:color="auto"/>
              <w:bottom w:val="single" w:sz="4" w:space="0" w:color="auto"/>
              <w:right w:val="single" w:sz="4" w:space="0" w:color="auto"/>
            </w:tcBorders>
            <w:hideMark/>
          </w:tcPr>
          <w:p w14:paraId="25E151FE" w14:textId="54301757" w:rsidR="00EC08BC" w:rsidRPr="00EB7BFD" w:rsidRDefault="00A2030B">
            <w:pPr>
              <w:spacing w:line="276" w:lineRule="auto"/>
              <w:rPr>
                <w:rFonts w:ascii="Times New Roman" w:hAnsi="Times New Roman" w:cs="Times New Roman"/>
                <w:bCs/>
                <w:sz w:val="24"/>
                <w:szCs w:val="24"/>
              </w:rPr>
            </w:pPr>
            <w:r w:rsidRPr="00EB7BFD">
              <w:rPr>
                <w:rFonts w:ascii="Times New Roman" w:hAnsi="Times New Roman" w:cs="Times New Roman"/>
                <w:bCs/>
                <w:sz w:val="24"/>
                <w:szCs w:val="24"/>
              </w:rPr>
              <w:t>BALIKOWA YUSUF</w:t>
            </w:r>
          </w:p>
        </w:tc>
        <w:tc>
          <w:tcPr>
            <w:tcW w:w="2880" w:type="dxa"/>
            <w:tcBorders>
              <w:top w:val="single" w:sz="4" w:space="0" w:color="auto"/>
              <w:left w:val="single" w:sz="4" w:space="0" w:color="auto"/>
              <w:bottom w:val="single" w:sz="4" w:space="0" w:color="auto"/>
              <w:right w:val="single" w:sz="4" w:space="0" w:color="auto"/>
            </w:tcBorders>
            <w:hideMark/>
          </w:tcPr>
          <w:p w14:paraId="501335FE" w14:textId="0BAC0CA0" w:rsidR="00EC08BC" w:rsidRPr="00EB7BFD" w:rsidRDefault="00A2030B">
            <w:pPr>
              <w:spacing w:line="276" w:lineRule="auto"/>
              <w:rPr>
                <w:rFonts w:ascii="Times New Roman" w:hAnsi="Times New Roman" w:cs="Times New Roman"/>
                <w:bCs/>
                <w:sz w:val="24"/>
                <w:szCs w:val="24"/>
              </w:rPr>
            </w:pPr>
            <w:r w:rsidRPr="00EB7BFD">
              <w:rPr>
                <w:rFonts w:ascii="Times New Roman" w:hAnsi="Times New Roman" w:cs="Times New Roman"/>
                <w:bCs/>
                <w:sz w:val="24"/>
                <w:szCs w:val="24"/>
              </w:rPr>
              <w:t>217-063012-09946</w:t>
            </w:r>
          </w:p>
        </w:tc>
        <w:tc>
          <w:tcPr>
            <w:tcW w:w="3420" w:type="dxa"/>
            <w:tcBorders>
              <w:top w:val="single" w:sz="4" w:space="0" w:color="auto"/>
              <w:left w:val="single" w:sz="4" w:space="0" w:color="auto"/>
              <w:bottom w:val="single" w:sz="4" w:space="0" w:color="auto"/>
              <w:right w:val="single" w:sz="4" w:space="0" w:color="auto"/>
            </w:tcBorders>
            <w:hideMark/>
          </w:tcPr>
          <w:p w14:paraId="0C0B3E5F" w14:textId="424B3066" w:rsidR="00EC08BC" w:rsidRPr="00EB7BFD" w:rsidRDefault="00EC08BC">
            <w:pPr>
              <w:spacing w:line="276" w:lineRule="auto"/>
              <w:rPr>
                <w:rFonts w:ascii="Times New Roman" w:hAnsi="Times New Roman" w:cs="Times New Roman"/>
                <w:bCs/>
                <w:sz w:val="24"/>
                <w:szCs w:val="24"/>
              </w:rPr>
            </w:pPr>
            <w:r w:rsidRPr="00EB7BFD">
              <w:rPr>
                <w:rFonts w:ascii="Times New Roman" w:hAnsi="Times New Roman" w:cs="Times New Roman"/>
                <w:bCs/>
                <w:sz w:val="24"/>
                <w:szCs w:val="24"/>
              </w:rPr>
              <w:t>+256</w:t>
            </w:r>
            <w:r w:rsidR="00A2030B" w:rsidRPr="00EB7BFD">
              <w:rPr>
                <w:rFonts w:ascii="Times New Roman" w:hAnsi="Times New Roman" w:cs="Times New Roman"/>
                <w:bCs/>
                <w:sz w:val="24"/>
                <w:szCs w:val="24"/>
              </w:rPr>
              <w:t>774024387</w:t>
            </w:r>
          </w:p>
        </w:tc>
      </w:tr>
      <w:tr w:rsidR="00EC08BC" w:rsidRPr="00EB7BFD" w14:paraId="10BE35AF" w14:textId="77777777" w:rsidTr="006B79B2">
        <w:trPr>
          <w:trHeight w:val="368"/>
        </w:trPr>
        <w:tc>
          <w:tcPr>
            <w:tcW w:w="3936" w:type="dxa"/>
            <w:tcBorders>
              <w:top w:val="single" w:sz="4" w:space="0" w:color="auto"/>
              <w:left w:val="single" w:sz="4" w:space="0" w:color="auto"/>
              <w:bottom w:val="single" w:sz="4" w:space="0" w:color="auto"/>
              <w:right w:val="single" w:sz="4" w:space="0" w:color="auto"/>
            </w:tcBorders>
            <w:hideMark/>
          </w:tcPr>
          <w:p w14:paraId="79C11D8A" w14:textId="2EE1B2E1" w:rsidR="00EC08BC" w:rsidRPr="00EB7BFD" w:rsidRDefault="00325B25" w:rsidP="00325B25">
            <w:pPr>
              <w:rPr>
                <w:rFonts w:ascii="Times New Roman" w:hAnsi="Times New Roman" w:cs="Times New Roman"/>
                <w:color w:val="000000"/>
                <w:sz w:val="24"/>
                <w:szCs w:val="24"/>
              </w:rPr>
            </w:pPr>
            <w:r w:rsidRPr="00EB7BFD">
              <w:rPr>
                <w:rFonts w:ascii="Times New Roman" w:hAnsi="Times New Roman" w:cs="Times New Roman"/>
                <w:color w:val="000000"/>
                <w:sz w:val="24"/>
                <w:szCs w:val="24"/>
              </w:rPr>
              <w:t xml:space="preserve">WATUMWA MUSOKE </w:t>
            </w:r>
            <w:r w:rsidR="00A2030B" w:rsidRPr="00EB7BFD">
              <w:rPr>
                <w:rFonts w:ascii="Times New Roman" w:hAnsi="Times New Roman" w:cs="Times New Roman"/>
                <w:bCs/>
                <w:sz w:val="24"/>
                <w:szCs w:val="24"/>
              </w:rPr>
              <w:t>I</w:t>
            </w:r>
            <w:r w:rsidR="005F795A" w:rsidRPr="00EB7BFD">
              <w:rPr>
                <w:rFonts w:ascii="Times New Roman" w:hAnsi="Times New Roman" w:cs="Times New Roman"/>
                <w:bCs/>
                <w:sz w:val="24"/>
                <w:szCs w:val="24"/>
              </w:rPr>
              <w:t>S</w:t>
            </w:r>
            <w:r w:rsidR="00A2030B" w:rsidRPr="00EB7BFD">
              <w:rPr>
                <w:rFonts w:ascii="Times New Roman" w:hAnsi="Times New Roman" w:cs="Times New Roman"/>
                <w:bCs/>
                <w:sz w:val="24"/>
                <w:szCs w:val="24"/>
              </w:rPr>
              <w:t>AAC</w:t>
            </w:r>
          </w:p>
        </w:tc>
        <w:tc>
          <w:tcPr>
            <w:tcW w:w="2880" w:type="dxa"/>
            <w:tcBorders>
              <w:top w:val="single" w:sz="4" w:space="0" w:color="auto"/>
              <w:left w:val="single" w:sz="4" w:space="0" w:color="auto"/>
              <w:bottom w:val="single" w:sz="4" w:space="0" w:color="auto"/>
              <w:right w:val="single" w:sz="4" w:space="0" w:color="auto"/>
            </w:tcBorders>
            <w:hideMark/>
          </w:tcPr>
          <w:p w14:paraId="00973F48" w14:textId="224F178B" w:rsidR="00EC08BC" w:rsidRPr="00EB7BFD" w:rsidRDefault="00A2030B">
            <w:pPr>
              <w:spacing w:line="276" w:lineRule="auto"/>
              <w:rPr>
                <w:rFonts w:ascii="Times New Roman" w:hAnsi="Times New Roman" w:cs="Times New Roman"/>
                <w:bCs/>
                <w:sz w:val="24"/>
                <w:szCs w:val="24"/>
              </w:rPr>
            </w:pPr>
            <w:r w:rsidRPr="00EB7BFD">
              <w:rPr>
                <w:rFonts w:ascii="Times New Roman" w:hAnsi="Times New Roman" w:cs="Times New Roman"/>
                <w:bCs/>
                <w:sz w:val="24"/>
                <w:szCs w:val="24"/>
              </w:rPr>
              <w:t>220-063011-</w:t>
            </w:r>
            <w:r w:rsidR="005F795A" w:rsidRPr="00EB7BFD">
              <w:rPr>
                <w:rFonts w:ascii="Times New Roman" w:hAnsi="Times New Roman" w:cs="Times New Roman"/>
                <w:bCs/>
                <w:sz w:val="24"/>
                <w:szCs w:val="24"/>
              </w:rPr>
              <w:t>19529</w:t>
            </w:r>
          </w:p>
        </w:tc>
        <w:tc>
          <w:tcPr>
            <w:tcW w:w="3420" w:type="dxa"/>
            <w:tcBorders>
              <w:top w:val="single" w:sz="4" w:space="0" w:color="auto"/>
              <w:left w:val="single" w:sz="4" w:space="0" w:color="auto"/>
              <w:bottom w:val="single" w:sz="4" w:space="0" w:color="auto"/>
              <w:right w:val="single" w:sz="4" w:space="0" w:color="auto"/>
            </w:tcBorders>
            <w:hideMark/>
          </w:tcPr>
          <w:p w14:paraId="45636248" w14:textId="4A41BE5C" w:rsidR="00EC08BC" w:rsidRPr="00EB7BFD" w:rsidRDefault="00EC08BC">
            <w:pPr>
              <w:spacing w:line="276" w:lineRule="auto"/>
              <w:rPr>
                <w:rFonts w:ascii="Times New Roman" w:hAnsi="Times New Roman" w:cs="Times New Roman"/>
                <w:bCs/>
                <w:sz w:val="24"/>
                <w:szCs w:val="24"/>
              </w:rPr>
            </w:pPr>
            <w:r w:rsidRPr="00EB7BFD">
              <w:rPr>
                <w:rFonts w:ascii="Times New Roman" w:hAnsi="Times New Roman" w:cs="Times New Roman"/>
                <w:bCs/>
                <w:sz w:val="24"/>
                <w:szCs w:val="24"/>
              </w:rPr>
              <w:t>+256</w:t>
            </w:r>
            <w:r w:rsidR="00A2030B" w:rsidRPr="00EB7BFD">
              <w:rPr>
                <w:rFonts w:ascii="Times New Roman" w:hAnsi="Times New Roman" w:cs="Times New Roman"/>
                <w:bCs/>
                <w:sz w:val="24"/>
                <w:szCs w:val="24"/>
              </w:rPr>
              <w:t>762640590</w:t>
            </w:r>
          </w:p>
        </w:tc>
      </w:tr>
      <w:tr w:rsidR="00EC08BC" w:rsidRPr="00EB7BFD" w14:paraId="16D7F1D2" w14:textId="77777777" w:rsidTr="006B79B2">
        <w:trPr>
          <w:trHeight w:val="422"/>
        </w:trPr>
        <w:tc>
          <w:tcPr>
            <w:tcW w:w="3936" w:type="dxa"/>
            <w:tcBorders>
              <w:top w:val="single" w:sz="4" w:space="0" w:color="auto"/>
              <w:left w:val="single" w:sz="4" w:space="0" w:color="auto"/>
              <w:bottom w:val="single" w:sz="4" w:space="0" w:color="auto"/>
              <w:right w:val="single" w:sz="4" w:space="0" w:color="auto"/>
            </w:tcBorders>
            <w:hideMark/>
          </w:tcPr>
          <w:p w14:paraId="2CC8EDAB" w14:textId="32417B0A" w:rsidR="00EC08BC" w:rsidRPr="00EB7BFD" w:rsidRDefault="00325B25">
            <w:pPr>
              <w:spacing w:line="276" w:lineRule="auto"/>
              <w:rPr>
                <w:rFonts w:ascii="Times New Roman" w:hAnsi="Times New Roman" w:cs="Times New Roman"/>
                <w:bCs/>
                <w:sz w:val="24"/>
                <w:szCs w:val="24"/>
              </w:rPr>
            </w:pPr>
            <w:r w:rsidRPr="00EB7BFD">
              <w:rPr>
                <w:rFonts w:ascii="Times New Roman" w:hAnsi="Times New Roman" w:cs="Times New Roman"/>
                <w:color w:val="000000"/>
                <w:sz w:val="24"/>
                <w:szCs w:val="24"/>
                <w:shd w:val="clear" w:color="auto" w:fill="FFFFFF"/>
              </w:rPr>
              <w:t>MUGISHA WARID</w:t>
            </w:r>
          </w:p>
          <w:p w14:paraId="6C1E2B20" w14:textId="0021E04E" w:rsidR="00325B25" w:rsidRPr="00EB7BFD" w:rsidRDefault="00325B25" w:rsidP="00325B25">
            <w:pPr>
              <w:rPr>
                <w:rFonts w:ascii="Times New Roman" w:hAnsi="Times New Roman" w:cs="Times New Roman"/>
                <w:sz w:val="24"/>
                <w:szCs w:val="24"/>
              </w:rPr>
            </w:pPr>
          </w:p>
        </w:tc>
        <w:tc>
          <w:tcPr>
            <w:tcW w:w="2880" w:type="dxa"/>
            <w:tcBorders>
              <w:top w:val="single" w:sz="4" w:space="0" w:color="auto"/>
              <w:left w:val="single" w:sz="4" w:space="0" w:color="auto"/>
              <w:bottom w:val="single" w:sz="4" w:space="0" w:color="auto"/>
              <w:right w:val="single" w:sz="4" w:space="0" w:color="auto"/>
            </w:tcBorders>
            <w:hideMark/>
          </w:tcPr>
          <w:p w14:paraId="5C695F70" w14:textId="708338C7" w:rsidR="00EC08BC" w:rsidRPr="00EB7BFD" w:rsidRDefault="00A2030B">
            <w:pPr>
              <w:spacing w:line="276" w:lineRule="auto"/>
              <w:rPr>
                <w:rFonts w:ascii="Times New Roman" w:hAnsi="Times New Roman" w:cs="Times New Roman"/>
                <w:bCs/>
                <w:sz w:val="24"/>
                <w:szCs w:val="24"/>
              </w:rPr>
            </w:pPr>
            <w:r w:rsidRPr="00EB7BFD">
              <w:rPr>
                <w:rFonts w:ascii="Times New Roman" w:hAnsi="Times New Roman" w:cs="Times New Roman"/>
                <w:bCs/>
                <w:sz w:val="24"/>
                <w:szCs w:val="24"/>
              </w:rPr>
              <w:t>220-063011-</w:t>
            </w:r>
            <w:r w:rsidR="00325B25" w:rsidRPr="00EB7BFD">
              <w:rPr>
                <w:rFonts w:ascii="Times New Roman" w:hAnsi="Times New Roman" w:cs="Times New Roman"/>
                <w:color w:val="000000"/>
                <w:sz w:val="24"/>
                <w:szCs w:val="24"/>
                <w:shd w:val="clear" w:color="auto" w:fill="FFFFFF"/>
              </w:rPr>
              <w:t>19607</w:t>
            </w:r>
          </w:p>
        </w:tc>
        <w:tc>
          <w:tcPr>
            <w:tcW w:w="3420" w:type="dxa"/>
            <w:tcBorders>
              <w:top w:val="single" w:sz="4" w:space="0" w:color="auto"/>
              <w:left w:val="single" w:sz="4" w:space="0" w:color="auto"/>
              <w:bottom w:val="single" w:sz="4" w:space="0" w:color="auto"/>
              <w:right w:val="single" w:sz="4" w:space="0" w:color="auto"/>
            </w:tcBorders>
            <w:hideMark/>
          </w:tcPr>
          <w:p w14:paraId="517F2C6B" w14:textId="1ED2BAD8" w:rsidR="00EC08BC" w:rsidRPr="00EB7BFD" w:rsidRDefault="00EC08BC">
            <w:pPr>
              <w:spacing w:line="276" w:lineRule="auto"/>
              <w:rPr>
                <w:rFonts w:ascii="Times New Roman" w:hAnsi="Times New Roman" w:cs="Times New Roman"/>
                <w:bCs/>
                <w:sz w:val="24"/>
                <w:szCs w:val="24"/>
              </w:rPr>
            </w:pPr>
            <w:r w:rsidRPr="00EB7BFD">
              <w:rPr>
                <w:rFonts w:ascii="Times New Roman" w:hAnsi="Times New Roman" w:cs="Times New Roman"/>
                <w:bCs/>
                <w:sz w:val="24"/>
                <w:szCs w:val="24"/>
              </w:rPr>
              <w:t>+256</w:t>
            </w:r>
            <w:r w:rsidR="00325B25" w:rsidRPr="00EB7BFD">
              <w:rPr>
                <w:rFonts w:ascii="Times New Roman" w:hAnsi="Times New Roman" w:cs="Times New Roman"/>
                <w:color w:val="000000"/>
                <w:sz w:val="24"/>
                <w:szCs w:val="24"/>
                <w:shd w:val="clear" w:color="auto" w:fill="FFFFFF"/>
              </w:rPr>
              <w:t>750475789</w:t>
            </w:r>
          </w:p>
        </w:tc>
      </w:tr>
    </w:tbl>
    <w:p w14:paraId="78DBF88F" w14:textId="77777777" w:rsidR="00EC08BC" w:rsidRPr="00EB7BFD" w:rsidRDefault="00EC08BC" w:rsidP="00D44D20">
      <w:pPr>
        <w:spacing w:line="360" w:lineRule="auto"/>
        <w:jc w:val="center"/>
        <w:rPr>
          <w:sz w:val="24"/>
          <w:szCs w:val="24"/>
        </w:rPr>
      </w:pPr>
    </w:p>
    <w:p w14:paraId="29DB7632" w14:textId="3AB0149D" w:rsidR="00EC08BC" w:rsidRPr="00EB7BFD" w:rsidRDefault="00A910FA" w:rsidP="00D44D20">
      <w:pPr>
        <w:spacing w:line="360" w:lineRule="auto"/>
        <w:jc w:val="center"/>
        <w:rPr>
          <w:sz w:val="24"/>
          <w:szCs w:val="24"/>
        </w:rPr>
      </w:pPr>
      <w:r w:rsidRPr="00EB7BFD">
        <w:rPr>
          <w:sz w:val="24"/>
          <w:szCs w:val="24"/>
        </w:rPr>
        <w:t>SUPERVISED BY</w:t>
      </w:r>
    </w:p>
    <w:p w14:paraId="63521389" w14:textId="079FB8E5" w:rsidR="00EC08BC" w:rsidRPr="00EB7BFD" w:rsidRDefault="00A910FA" w:rsidP="00D44D20">
      <w:pPr>
        <w:spacing w:line="360" w:lineRule="auto"/>
        <w:jc w:val="center"/>
        <w:rPr>
          <w:sz w:val="24"/>
          <w:szCs w:val="24"/>
        </w:rPr>
      </w:pPr>
      <w:r w:rsidRPr="00EB7BFD">
        <w:rPr>
          <w:sz w:val="24"/>
          <w:szCs w:val="24"/>
        </w:rPr>
        <w:t xml:space="preserve">DR. </w:t>
      </w:r>
      <w:proofErr w:type="gramStart"/>
      <w:r w:rsidRPr="00EB7BFD">
        <w:rPr>
          <w:sz w:val="24"/>
          <w:szCs w:val="24"/>
        </w:rPr>
        <w:t>KASULE</w:t>
      </w:r>
      <w:r w:rsidR="00B15E40">
        <w:rPr>
          <w:sz w:val="24"/>
          <w:szCs w:val="24"/>
        </w:rPr>
        <w:t xml:space="preserve"> </w:t>
      </w:r>
      <w:r w:rsidRPr="00EB7BFD">
        <w:rPr>
          <w:sz w:val="24"/>
          <w:szCs w:val="24"/>
        </w:rPr>
        <w:t xml:space="preserve"> ABDAL</w:t>
      </w:r>
      <w:proofErr w:type="gramEnd"/>
    </w:p>
    <w:p w14:paraId="5EC45186" w14:textId="401D4731" w:rsidR="00EC08BC" w:rsidRPr="00EB7BFD" w:rsidRDefault="00A910FA" w:rsidP="00D44D20">
      <w:pPr>
        <w:spacing w:line="360" w:lineRule="auto"/>
        <w:jc w:val="center"/>
        <w:rPr>
          <w:sz w:val="24"/>
          <w:szCs w:val="24"/>
        </w:rPr>
      </w:pPr>
      <w:r w:rsidRPr="00EB7BFD">
        <w:rPr>
          <w:sz w:val="24"/>
          <w:szCs w:val="24"/>
        </w:rPr>
        <w:t>DEPARTMENT OF COMPUTER SCIENCE</w:t>
      </w:r>
    </w:p>
    <w:p w14:paraId="2C786AF5" w14:textId="77777777" w:rsidR="00EC08BC" w:rsidRPr="00EB7BFD" w:rsidRDefault="00EC08BC" w:rsidP="00D44D20">
      <w:pPr>
        <w:spacing w:line="360" w:lineRule="auto"/>
        <w:jc w:val="center"/>
        <w:rPr>
          <w:sz w:val="24"/>
          <w:szCs w:val="24"/>
        </w:rPr>
      </w:pPr>
    </w:p>
    <w:p w14:paraId="22ABF459" w14:textId="7A5C2228" w:rsidR="00EC08BC" w:rsidRPr="00EB7BFD" w:rsidRDefault="00A910FA" w:rsidP="00D44D20">
      <w:pPr>
        <w:spacing w:line="360" w:lineRule="auto"/>
        <w:jc w:val="center"/>
        <w:rPr>
          <w:sz w:val="24"/>
          <w:szCs w:val="24"/>
        </w:rPr>
      </w:pPr>
      <w:r w:rsidRPr="00EB7BFD">
        <w:rPr>
          <w:sz w:val="24"/>
          <w:szCs w:val="24"/>
        </w:rPr>
        <w:t xml:space="preserve">A PROJECT REPORT SUBMITTED TO </w:t>
      </w:r>
      <w:r w:rsidRPr="00EB7BFD">
        <w:rPr>
          <w:bCs/>
          <w:sz w:val="24"/>
          <w:szCs w:val="24"/>
        </w:rPr>
        <w:t xml:space="preserve">ISLAMIC UNIVERSITY IN UGANDA </w:t>
      </w:r>
      <w:r w:rsidRPr="00EB7BFD">
        <w:rPr>
          <w:sz w:val="24"/>
          <w:szCs w:val="24"/>
        </w:rPr>
        <w:t>IN PARTIAL FULFILLMENT FOR THE AWARD</w:t>
      </w:r>
      <w:r w:rsidRPr="00C55054">
        <w:rPr>
          <w:sz w:val="24"/>
          <w:szCs w:val="24"/>
        </w:rPr>
        <w:t xml:space="preserve"> OF </w:t>
      </w:r>
      <w:r w:rsidRPr="00EB7BFD">
        <w:rPr>
          <w:sz w:val="24"/>
          <w:szCs w:val="24"/>
        </w:rPr>
        <w:t>THE</w:t>
      </w:r>
      <w:r w:rsidRPr="00EB7BFD">
        <w:rPr>
          <w:color w:val="FF0000"/>
          <w:sz w:val="24"/>
          <w:szCs w:val="24"/>
        </w:rPr>
        <w:t xml:space="preserve"> </w:t>
      </w:r>
      <w:r w:rsidRPr="00EB7BFD">
        <w:rPr>
          <w:sz w:val="24"/>
          <w:szCs w:val="24"/>
        </w:rPr>
        <w:t>BACHELOR</w:t>
      </w:r>
      <w:r w:rsidR="00C55054">
        <w:rPr>
          <w:sz w:val="24"/>
          <w:szCs w:val="24"/>
        </w:rPr>
        <w:t>’S</w:t>
      </w:r>
      <w:r w:rsidRPr="00EB7BFD">
        <w:rPr>
          <w:sz w:val="24"/>
          <w:szCs w:val="24"/>
        </w:rPr>
        <w:t xml:space="preserve"> </w:t>
      </w:r>
      <w:r w:rsidR="00C55054" w:rsidRPr="00EB7BFD">
        <w:rPr>
          <w:sz w:val="24"/>
          <w:szCs w:val="24"/>
        </w:rPr>
        <w:t>DEGREE</w:t>
      </w:r>
      <w:r w:rsidR="00C55054" w:rsidRPr="00EB7BFD">
        <w:rPr>
          <w:color w:val="FF0000"/>
          <w:sz w:val="24"/>
          <w:szCs w:val="24"/>
        </w:rPr>
        <w:t xml:space="preserve"> </w:t>
      </w:r>
      <w:r w:rsidR="00C55054" w:rsidRPr="00C55054">
        <w:rPr>
          <w:sz w:val="24"/>
          <w:szCs w:val="24"/>
        </w:rPr>
        <w:t>IN</w:t>
      </w:r>
      <w:r w:rsidRPr="00C55054">
        <w:rPr>
          <w:sz w:val="24"/>
          <w:szCs w:val="24"/>
        </w:rPr>
        <w:t xml:space="preserve"> </w:t>
      </w:r>
      <w:r w:rsidRPr="00EB7BFD">
        <w:rPr>
          <w:sz w:val="24"/>
          <w:szCs w:val="24"/>
        </w:rPr>
        <w:t xml:space="preserve">INFORMATION TECHNOLOGY </w:t>
      </w:r>
      <w:r w:rsidR="00210D72">
        <w:rPr>
          <w:sz w:val="24"/>
          <w:szCs w:val="24"/>
        </w:rPr>
        <w:t>OF</w:t>
      </w:r>
      <w:r w:rsidRPr="00EB7BFD">
        <w:rPr>
          <w:sz w:val="24"/>
          <w:szCs w:val="24"/>
        </w:rPr>
        <w:t xml:space="preserve"> </w:t>
      </w:r>
      <w:r w:rsidRPr="00EB7BFD">
        <w:rPr>
          <w:bCs/>
          <w:sz w:val="24"/>
          <w:szCs w:val="24"/>
        </w:rPr>
        <w:t>ISLAMIC UNIVERSITY IN UGANDA</w:t>
      </w:r>
    </w:p>
    <w:p w14:paraId="39C9CEC7" w14:textId="77777777" w:rsidR="00EC08BC" w:rsidRPr="00EB7BFD" w:rsidRDefault="00EC08BC" w:rsidP="00D44D20">
      <w:pPr>
        <w:spacing w:line="360" w:lineRule="auto"/>
        <w:jc w:val="center"/>
        <w:rPr>
          <w:sz w:val="24"/>
          <w:szCs w:val="24"/>
        </w:rPr>
      </w:pPr>
    </w:p>
    <w:p w14:paraId="0E0E76F9" w14:textId="77777777" w:rsidR="00EC08BC" w:rsidRPr="00EB7BFD" w:rsidRDefault="00EC08BC" w:rsidP="00EC08BC">
      <w:pPr>
        <w:spacing w:line="276" w:lineRule="auto"/>
        <w:jc w:val="center"/>
        <w:rPr>
          <w:sz w:val="24"/>
          <w:szCs w:val="24"/>
        </w:rPr>
      </w:pPr>
    </w:p>
    <w:p w14:paraId="33D6A968" w14:textId="68D56E98" w:rsidR="00104300" w:rsidRPr="00EB7BFD" w:rsidRDefault="00104300" w:rsidP="002B667C">
      <w:pPr>
        <w:spacing w:line="276" w:lineRule="auto"/>
        <w:rPr>
          <w:sz w:val="24"/>
          <w:szCs w:val="24"/>
        </w:rPr>
      </w:pPr>
    </w:p>
    <w:p w14:paraId="5BF6D74B" w14:textId="62BC19C4" w:rsidR="00EC08BC" w:rsidRPr="00EB7BFD" w:rsidRDefault="00A910FA" w:rsidP="00D44D20">
      <w:pPr>
        <w:spacing w:line="276" w:lineRule="auto"/>
        <w:jc w:val="center"/>
        <w:rPr>
          <w:sz w:val="24"/>
          <w:szCs w:val="24"/>
        </w:rPr>
      </w:pPr>
      <w:r w:rsidRPr="00EB7BFD">
        <w:rPr>
          <w:sz w:val="24"/>
          <w:szCs w:val="24"/>
        </w:rPr>
        <w:t>JULY 2023</w:t>
      </w:r>
    </w:p>
    <w:p w14:paraId="23031596" w14:textId="77777777" w:rsidR="00905726" w:rsidRPr="00EB7BFD" w:rsidRDefault="00905726" w:rsidP="00710B4B">
      <w:pPr>
        <w:pStyle w:val="Heading1"/>
        <w:numPr>
          <w:ilvl w:val="0"/>
          <w:numId w:val="0"/>
        </w:numPr>
        <w:ind w:left="720"/>
        <w:rPr>
          <w:rFonts w:cs="Times New Roman"/>
          <w:sz w:val="24"/>
        </w:rPr>
        <w:sectPr w:rsidR="00905726" w:rsidRPr="00EB7BFD" w:rsidSect="00140CD2">
          <w:footerReference w:type="default" r:id="rId8"/>
          <w:pgSz w:w="12240" w:h="15840"/>
          <w:pgMar w:top="1440" w:right="1440" w:bottom="1440" w:left="1440" w:header="720" w:footer="720" w:gutter="0"/>
          <w:cols w:space="720"/>
          <w:docGrid w:linePitch="272"/>
        </w:sectPr>
      </w:pPr>
      <w:bookmarkStart w:id="0" w:name="_Toc137280594"/>
    </w:p>
    <w:p w14:paraId="27AE31DD" w14:textId="77777777" w:rsidR="00EC08BC" w:rsidRPr="00EB7BFD" w:rsidRDefault="00EC08BC" w:rsidP="00710B4B">
      <w:pPr>
        <w:pStyle w:val="Heading1"/>
        <w:numPr>
          <w:ilvl w:val="0"/>
          <w:numId w:val="0"/>
        </w:numPr>
        <w:ind w:left="720"/>
        <w:rPr>
          <w:rFonts w:cs="Times New Roman"/>
          <w:sz w:val="24"/>
        </w:rPr>
      </w:pPr>
      <w:bookmarkStart w:id="1" w:name="_Toc140735479"/>
      <w:r w:rsidRPr="00EB7BFD">
        <w:rPr>
          <w:rFonts w:cs="Times New Roman"/>
          <w:sz w:val="24"/>
        </w:rPr>
        <w:lastRenderedPageBreak/>
        <w:t>DECLARATION</w:t>
      </w:r>
      <w:bookmarkEnd w:id="0"/>
      <w:bookmarkEnd w:id="1"/>
    </w:p>
    <w:p w14:paraId="60BBA80D" w14:textId="77777777" w:rsidR="00EC08BC" w:rsidRPr="00EB7BFD" w:rsidRDefault="00EC08BC" w:rsidP="00073E42">
      <w:pPr>
        <w:spacing w:line="360" w:lineRule="auto"/>
        <w:rPr>
          <w:sz w:val="24"/>
          <w:szCs w:val="24"/>
        </w:rPr>
      </w:pPr>
      <w:r w:rsidRPr="00EB7BFD">
        <w:rPr>
          <w:sz w:val="24"/>
          <w:szCs w:val="24"/>
        </w:rPr>
        <w:t>To the best of our knowledge, we, the undersigned, declare that this report and project is our original work, and has never been published and/or submitted for any award in any other University or Higher Institution of Learning.</w:t>
      </w:r>
    </w:p>
    <w:p w14:paraId="2172044A" w14:textId="77777777" w:rsidR="005B6638" w:rsidRPr="00EB7BFD" w:rsidRDefault="005B6638" w:rsidP="00EC08BC">
      <w:pPr>
        <w:rPr>
          <w:sz w:val="24"/>
          <w:szCs w:val="24"/>
        </w:rPr>
      </w:pPr>
    </w:p>
    <w:tbl>
      <w:tblPr>
        <w:tblStyle w:val="TableGrid"/>
        <w:tblW w:w="10349" w:type="dxa"/>
        <w:tblInd w:w="-431" w:type="dxa"/>
        <w:tblLook w:val="04A0" w:firstRow="1" w:lastRow="0" w:firstColumn="1" w:lastColumn="0" w:noHBand="0" w:noVBand="1"/>
      </w:tblPr>
      <w:tblGrid>
        <w:gridCol w:w="4962"/>
        <w:gridCol w:w="3402"/>
        <w:gridCol w:w="1985"/>
      </w:tblGrid>
      <w:tr w:rsidR="00EC08BC" w:rsidRPr="00EB7BFD" w14:paraId="4E29B2A7" w14:textId="77777777" w:rsidTr="00EC08BC">
        <w:trPr>
          <w:trHeight w:val="395"/>
        </w:trPr>
        <w:tc>
          <w:tcPr>
            <w:tcW w:w="4962" w:type="dxa"/>
            <w:tcBorders>
              <w:top w:val="single" w:sz="4" w:space="0" w:color="auto"/>
              <w:left w:val="single" w:sz="4" w:space="0" w:color="auto"/>
              <w:bottom w:val="single" w:sz="4" w:space="0" w:color="auto"/>
              <w:right w:val="single" w:sz="4" w:space="0" w:color="auto"/>
            </w:tcBorders>
            <w:hideMark/>
          </w:tcPr>
          <w:p w14:paraId="1A2AE07A" w14:textId="77777777" w:rsidR="00EC08BC" w:rsidRPr="00EB7BFD" w:rsidRDefault="00EC08BC">
            <w:pPr>
              <w:spacing w:line="276" w:lineRule="auto"/>
              <w:rPr>
                <w:rFonts w:ascii="Times New Roman" w:hAnsi="Times New Roman" w:cs="Times New Roman"/>
                <w:bCs/>
                <w:sz w:val="24"/>
                <w:szCs w:val="24"/>
              </w:rPr>
            </w:pPr>
            <w:r w:rsidRPr="00EB7BFD">
              <w:rPr>
                <w:rFonts w:ascii="Times New Roman" w:hAnsi="Times New Roman" w:cs="Times New Roman"/>
                <w:b/>
                <w:sz w:val="24"/>
                <w:szCs w:val="24"/>
              </w:rPr>
              <w:t>NAMES</w:t>
            </w:r>
          </w:p>
        </w:tc>
        <w:tc>
          <w:tcPr>
            <w:tcW w:w="3402" w:type="dxa"/>
            <w:tcBorders>
              <w:top w:val="single" w:sz="4" w:space="0" w:color="auto"/>
              <w:left w:val="single" w:sz="4" w:space="0" w:color="auto"/>
              <w:bottom w:val="single" w:sz="4" w:space="0" w:color="auto"/>
              <w:right w:val="single" w:sz="4" w:space="0" w:color="auto"/>
            </w:tcBorders>
            <w:hideMark/>
          </w:tcPr>
          <w:p w14:paraId="79F2756B" w14:textId="77777777" w:rsidR="00EC08BC" w:rsidRPr="00EB7BFD" w:rsidRDefault="00EC08BC">
            <w:pPr>
              <w:spacing w:line="276" w:lineRule="auto"/>
              <w:rPr>
                <w:rFonts w:ascii="Times New Roman" w:hAnsi="Times New Roman" w:cs="Times New Roman"/>
                <w:bCs/>
                <w:sz w:val="24"/>
                <w:szCs w:val="24"/>
              </w:rPr>
            </w:pPr>
            <w:r w:rsidRPr="00EB7BFD">
              <w:rPr>
                <w:rFonts w:ascii="Times New Roman" w:hAnsi="Times New Roman" w:cs="Times New Roman"/>
                <w:b/>
                <w:sz w:val="24"/>
                <w:szCs w:val="24"/>
              </w:rPr>
              <w:t>STUDENT</w:t>
            </w:r>
            <w:r w:rsidRPr="00EB7BFD">
              <w:rPr>
                <w:rFonts w:ascii="Times New Roman" w:hAnsi="Times New Roman" w:cs="Times New Roman"/>
                <w:bCs/>
                <w:sz w:val="24"/>
                <w:szCs w:val="24"/>
              </w:rPr>
              <w:t xml:space="preserve"> </w:t>
            </w:r>
            <w:r w:rsidRPr="00EB7BFD">
              <w:rPr>
                <w:rFonts w:ascii="Times New Roman" w:hAnsi="Times New Roman" w:cs="Times New Roman"/>
                <w:b/>
                <w:sz w:val="24"/>
                <w:szCs w:val="24"/>
              </w:rPr>
              <w:t>NUMBER</w:t>
            </w:r>
            <w:r w:rsidRPr="00EB7BFD">
              <w:rPr>
                <w:rFonts w:ascii="Times New Roman" w:hAnsi="Times New Roman" w:cs="Times New Roman"/>
                <w:bCs/>
                <w:sz w:val="24"/>
                <w:szCs w:val="24"/>
              </w:rPr>
              <w:t xml:space="preserve"> </w:t>
            </w:r>
          </w:p>
        </w:tc>
        <w:tc>
          <w:tcPr>
            <w:tcW w:w="1985" w:type="dxa"/>
            <w:tcBorders>
              <w:top w:val="single" w:sz="4" w:space="0" w:color="auto"/>
              <w:left w:val="single" w:sz="4" w:space="0" w:color="auto"/>
              <w:bottom w:val="single" w:sz="4" w:space="0" w:color="auto"/>
              <w:right w:val="single" w:sz="4" w:space="0" w:color="auto"/>
            </w:tcBorders>
            <w:hideMark/>
          </w:tcPr>
          <w:p w14:paraId="658F868D" w14:textId="77777777" w:rsidR="00EC08BC" w:rsidRPr="00EB7BFD" w:rsidRDefault="00EC08BC">
            <w:pPr>
              <w:spacing w:line="276" w:lineRule="auto"/>
              <w:rPr>
                <w:rFonts w:ascii="Times New Roman" w:hAnsi="Times New Roman" w:cs="Times New Roman"/>
                <w:b/>
                <w:bCs/>
                <w:sz w:val="24"/>
                <w:szCs w:val="24"/>
              </w:rPr>
            </w:pPr>
            <w:r w:rsidRPr="00EB7BFD">
              <w:rPr>
                <w:rFonts w:ascii="Times New Roman" w:hAnsi="Times New Roman" w:cs="Times New Roman"/>
                <w:b/>
                <w:bCs/>
                <w:sz w:val="24"/>
                <w:szCs w:val="24"/>
              </w:rPr>
              <w:t>SIGNATURE</w:t>
            </w:r>
          </w:p>
        </w:tc>
      </w:tr>
      <w:tr w:rsidR="00EC08BC" w:rsidRPr="00EB7BFD" w14:paraId="2DC873FE" w14:textId="77777777" w:rsidTr="00EC08BC">
        <w:trPr>
          <w:trHeight w:val="413"/>
        </w:trPr>
        <w:tc>
          <w:tcPr>
            <w:tcW w:w="4962" w:type="dxa"/>
            <w:tcBorders>
              <w:top w:val="single" w:sz="4" w:space="0" w:color="auto"/>
              <w:left w:val="single" w:sz="4" w:space="0" w:color="auto"/>
              <w:bottom w:val="single" w:sz="4" w:space="0" w:color="auto"/>
              <w:right w:val="single" w:sz="4" w:space="0" w:color="auto"/>
            </w:tcBorders>
            <w:hideMark/>
          </w:tcPr>
          <w:p w14:paraId="30B78BEF" w14:textId="3FC81E6B" w:rsidR="00EC08BC" w:rsidRPr="00EB7BFD" w:rsidRDefault="006A1AAA">
            <w:pPr>
              <w:spacing w:line="276" w:lineRule="auto"/>
              <w:rPr>
                <w:rFonts w:ascii="Times New Roman" w:hAnsi="Times New Roman" w:cs="Times New Roman"/>
                <w:bCs/>
                <w:sz w:val="24"/>
                <w:szCs w:val="24"/>
              </w:rPr>
            </w:pPr>
            <w:r w:rsidRPr="00EB7BFD">
              <w:rPr>
                <w:rFonts w:ascii="Times New Roman" w:hAnsi="Times New Roman" w:cs="Times New Roman"/>
                <w:bCs/>
                <w:sz w:val="24"/>
                <w:szCs w:val="24"/>
              </w:rPr>
              <w:t>BALIKOWA YUSUF</w:t>
            </w:r>
          </w:p>
        </w:tc>
        <w:tc>
          <w:tcPr>
            <w:tcW w:w="3402" w:type="dxa"/>
            <w:tcBorders>
              <w:top w:val="single" w:sz="4" w:space="0" w:color="auto"/>
              <w:left w:val="single" w:sz="4" w:space="0" w:color="auto"/>
              <w:bottom w:val="single" w:sz="4" w:space="0" w:color="auto"/>
              <w:right w:val="single" w:sz="4" w:space="0" w:color="auto"/>
            </w:tcBorders>
            <w:hideMark/>
          </w:tcPr>
          <w:p w14:paraId="0C800C72" w14:textId="0043D6CE" w:rsidR="00EC08BC" w:rsidRPr="00EB7BFD" w:rsidRDefault="006A1AAA">
            <w:pPr>
              <w:spacing w:line="276" w:lineRule="auto"/>
              <w:rPr>
                <w:rFonts w:ascii="Times New Roman" w:hAnsi="Times New Roman" w:cs="Times New Roman"/>
                <w:bCs/>
                <w:sz w:val="24"/>
                <w:szCs w:val="24"/>
              </w:rPr>
            </w:pPr>
            <w:r w:rsidRPr="00EB7BFD">
              <w:rPr>
                <w:rFonts w:ascii="Times New Roman" w:hAnsi="Times New Roman" w:cs="Times New Roman"/>
                <w:bCs/>
                <w:sz w:val="24"/>
                <w:szCs w:val="24"/>
              </w:rPr>
              <w:t>217-063012-09946</w:t>
            </w:r>
          </w:p>
        </w:tc>
        <w:tc>
          <w:tcPr>
            <w:tcW w:w="1985" w:type="dxa"/>
            <w:tcBorders>
              <w:top w:val="single" w:sz="4" w:space="0" w:color="auto"/>
              <w:left w:val="single" w:sz="4" w:space="0" w:color="auto"/>
              <w:bottom w:val="single" w:sz="4" w:space="0" w:color="auto"/>
              <w:right w:val="single" w:sz="4" w:space="0" w:color="auto"/>
            </w:tcBorders>
          </w:tcPr>
          <w:p w14:paraId="276A22DE" w14:textId="77777777" w:rsidR="00EC08BC" w:rsidRPr="00EB7BFD" w:rsidRDefault="00EC08BC">
            <w:pPr>
              <w:spacing w:line="276" w:lineRule="auto"/>
              <w:rPr>
                <w:rFonts w:ascii="Times New Roman" w:hAnsi="Times New Roman" w:cs="Times New Roman"/>
                <w:bCs/>
                <w:sz w:val="24"/>
                <w:szCs w:val="24"/>
              </w:rPr>
            </w:pPr>
          </w:p>
        </w:tc>
      </w:tr>
      <w:tr w:rsidR="00C95739" w:rsidRPr="00EB7BFD" w14:paraId="21E95D7B" w14:textId="77777777" w:rsidTr="00EC08BC">
        <w:trPr>
          <w:trHeight w:val="368"/>
        </w:trPr>
        <w:tc>
          <w:tcPr>
            <w:tcW w:w="4962" w:type="dxa"/>
            <w:tcBorders>
              <w:top w:val="single" w:sz="4" w:space="0" w:color="auto"/>
              <w:left w:val="single" w:sz="4" w:space="0" w:color="auto"/>
              <w:bottom w:val="single" w:sz="4" w:space="0" w:color="auto"/>
              <w:right w:val="single" w:sz="4" w:space="0" w:color="auto"/>
            </w:tcBorders>
            <w:hideMark/>
          </w:tcPr>
          <w:p w14:paraId="7E16ACD7" w14:textId="022D0735" w:rsidR="00C95739" w:rsidRPr="00EB7BFD" w:rsidRDefault="00C95739" w:rsidP="00C95739">
            <w:pPr>
              <w:spacing w:line="276" w:lineRule="auto"/>
              <w:rPr>
                <w:rFonts w:ascii="Times New Roman" w:hAnsi="Times New Roman" w:cs="Times New Roman"/>
                <w:bCs/>
                <w:sz w:val="24"/>
                <w:szCs w:val="24"/>
              </w:rPr>
            </w:pPr>
            <w:r w:rsidRPr="00EB7BFD">
              <w:rPr>
                <w:rFonts w:ascii="Times New Roman" w:hAnsi="Times New Roman" w:cs="Times New Roman"/>
                <w:color w:val="000000"/>
                <w:sz w:val="24"/>
                <w:szCs w:val="24"/>
              </w:rPr>
              <w:t xml:space="preserve">WATUMWA MUSOKE </w:t>
            </w:r>
            <w:r w:rsidRPr="00EB7BFD">
              <w:rPr>
                <w:rFonts w:ascii="Times New Roman" w:hAnsi="Times New Roman" w:cs="Times New Roman"/>
                <w:bCs/>
                <w:sz w:val="24"/>
                <w:szCs w:val="24"/>
              </w:rPr>
              <w:t>ISAAC</w:t>
            </w:r>
          </w:p>
        </w:tc>
        <w:tc>
          <w:tcPr>
            <w:tcW w:w="3402" w:type="dxa"/>
            <w:tcBorders>
              <w:top w:val="single" w:sz="4" w:space="0" w:color="auto"/>
              <w:left w:val="single" w:sz="4" w:space="0" w:color="auto"/>
              <w:bottom w:val="single" w:sz="4" w:space="0" w:color="auto"/>
              <w:right w:val="single" w:sz="4" w:space="0" w:color="auto"/>
            </w:tcBorders>
            <w:hideMark/>
          </w:tcPr>
          <w:p w14:paraId="46F19E94" w14:textId="6FDEE34C" w:rsidR="00C95739" w:rsidRPr="00EB7BFD" w:rsidRDefault="00C95739" w:rsidP="00C95739">
            <w:pPr>
              <w:spacing w:line="276" w:lineRule="auto"/>
              <w:rPr>
                <w:rFonts w:ascii="Times New Roman" w:hAnsi="Times New Roman" w:cs="Times New Roman"/>
                <w:bCs/>
                <w:sz w:val="24"/>
                <w:szCs w:val="24"/>
              </w:rPr>
            </w:pPr>
            <w:r w:rsidRPr="00EB7BFD">
              <w:rPr>
                <w:rFonts w:ascii="Times New Roman" w:hAnsi="Times New Roman" w:cs="Times New Roman"/>
                <w:bCs/>
                <w:sz w:val="24"/>
                <w:szCs w:val="24"/>
              </w:rPr>
              <w:t>220-063011-19529</w:t>
            </w:r>
          </w:p>
        </w:tc>
        <w:tc>
          <w:tcPr>
            <w:tcW w:w="1985" w:type="dxa"/>
            <w:tcBorders>
              <w:top w:val="single" w:sz="4" w:space="0" w:color="auto"/>
              <w:left w:val="single" w:sz="4" w:space="0" w:color="auto"/>
              <w:bottom w:val="single" w:sz="4" w:space="0" w:color="auto"/>
              <w:right w:val="single" w:sz="4" w:space="0" w:color="auto"/>
            </w:tcBorders>
          </w:tcPr>
          <w:p w14:paraId="3E5D71F3" w14:textId="77777777" w:rsidR="00C95739" w:rsidRPr="00EB7BFD" w:rsidRDefault="00C95739" w:rsidP="00C95739">
            <w:pPr>
              <w:spacing w:line="276" w:lineRule="auto"/>
              <w:rPr>
                <w:rFonts w:ascii="Times New Roman" w:hAnsi="Times New Roman" w:cs="Times New Roman"/>
                <w:bCs/>
                <w:sz w:val="24"/>
                <w:szCs w:val="24"/>
              </w:rPr>
            </w:pPr>
          </w:p>
        </w:tc>
      </w:tr>
      <w:tr w:rsidR="00C95739" w:rsidRPr="00EB7BFD" w14:paraId="77DD6A12" w14:textId="77777777" w:rsidTr="00EC08BC">
        <w:trPr>
          <w:trHeight w:val="422"/>
        </w:trPr>
        <w:tc>
          <w:tcPr>
            <w:tcW w:w="4962" w:type="dxa"/>
            <w:tcBorders>
              <w:top w:val="single" w:sz="4" w:space="0" w:color="auto"/>
              <w:left w:val="single" w:sz="4" w:space="0" w:color="auto"/>
              <w:bottom w:val="single" w:sz="4" w:space="0" w:color="auto"/>
              <w:right w:val="single" w:sz="4" w:space="0" w:color="auto"/>
            </w:tcBorders>
            <w:hideMark/>
          </w:tcPr>
          <w:p w14:paraId="10B4083C" w14:textId="0E72F196" w:rsidR="00C95739" w:rsidRPr="00EB7BFD" w:rsidRDefault="00C95739" w:rsidP="00C95739">
            <w:pPr>
              <w:spacing w:line="276" w:lineRule="auto"/>
              <w:rPr>
                <w:rFonts w:ascii="Times New Roman" w:hAnsi="Times New Roman" w:cs="Times New Roman"/>
                <w:bCs/>
                <w:sz w:val="24"/>
                <w:szCs w:val="24"/>
              </w:rPr>
            </w:pPr>
            <w:r w:rsidRPr="00EB7BFD">
              <w:rPr>
                <w:rFonts w:ascii="Times New Roman" w:hAnsi="Times New Roman" w:cs="Times New Roman"/>
                <w:color w:val="000000"/>
                <w:sz w:val="24"/>
                <w:szCs w:val="24"/>
                <w:shd w:val="clear" w:color="auto" w:fill="FFFFFF"/>
              </w:rPr>
              <w:t>MUGISHA WARID</w:t>
            </w:r>
          </w:p>
        </w:tc>
        <w:tc>
          <w:tcPr>
            <w:tcW w:w="3402" w:type="dxa"/>
            <w:tcBorders>
              <w:top w:val="single" w:sz="4" w:space="0" w:color="auto"/>
              <w:left w:val="single" w:sz="4" w:space="0" w:color="auto"/>
              <w:bottom w:val="single" w:sz="4" w:space="0" w:color="auto"/>
              <w:right w:val="single" w:sz="4" w:space="0" w:color="auto"/>
            </w:tcBorders>
            <w:hideMark/>
          </w:tcPr>
          <w:p w14:paraId="65ACA363" w14:textId="0A055B44" w:rsidR="00C95739" w:rsidRPr="00EB7BFD" w:rsidRDefault="00C95739" w:rsidP="00C95739">
            <w:pPr>
              <w:spacing w:line="276" w:lineRule="auto"/>
              <w:rPr>
                <w:rFonts w:ascii="Times New Roman" w:hAnsi="Times New Roman" w:cs="Times New Roman"/>
                <w:bCs/>
                <w:sz w:val="24"/>
                <w:szCs w:val="24"/>
              </w:rPr>
            </w:pPr>
            <w:r w:rsidRPr="00EB7BFD">
              <w:rPr>
                <w:rFonts w:ascii="Times New Roman" w:hAnsi="Times New Roman" w:cs="Times New Roman"/>
                <w:bCs/>
                <w:sz w:val="24"/>
                <w:szCs w:val="24"/>
              </w:rPr>
              <w:t>220-063011-</w:t>
            </w:r>
            <w:r w:rsidRPr="00EB7BFD">
              <w:rPr>
                <w:rFonts w:ascii="Times New Roman" w:hAnsi="Times New Roman" w:cs="Times New Roman"/>
                <w:color w:val="000000"/>
                <w:sz w:val="24"/>
                <w:szCs w:val="24"/>
                <w:shd w:val="clear" w:color="auto" w:fill="FFFFFF"/>
              </w:rPr>
              <w:t>19607</w:t>
            </w:r>
          </w:p>
        </w:tc>
        <w:tc>
          <w:tcPr>
            <w:tcW w:w="1985" w:type="dxa"/>
            <w:tcBorders>
              <w:top w:val="single" w:sz="4" w:space="0" w:color="auto"/>
              <w:left w:val="single" w:sz="4" w:space="0" w:color="auto"/>
              <w:bottom w:val="single" w:sz="4" w:space="0" w:color="auto"/>
              <w:right w:val="single" w:sz="4" w:space="0" w:color="auto"/>
            </w:tcBorders>
          </w:tcPr>
          <w:p w14:paraId="2B04F2A5" w14:textId="77777777" w:rsidR="00C95739" w:rsidRPr="00EB7BFD" w:rsidRDefault="00C95739" w:rsidP="00C95739">
            <w:pPr>
              <w:spacing w:line="276" w:lineRule="auto"/>
              <w:rPr>
                <w:rFonts w:ascii="Times New Roman" w:hAnsi="Times New Roman" w:cs="Times New Roman"/>
                <w:bCs/>
                <w:sz w:val="24"/>
                <w:szCs w:val="24"/>
              </w:rPr>
            </w:pPr>
          </w:p>
        </w:tc>
      </w:tr>
    </w:tbl>
    <w:p w14:paraId="68BF959F" w14:textId="77777777" w:rsidR="00EC08BC" w:rsidRPr="00EB7BFD" w:rsidRDefault="00EC08BC" w:rsidP="00EC08BC">
      <w:pPr>
        <w:rPr>
          <w:sz w:val="24"/>
          <w:szCs w:val="24"/>
        </w:rPr>
      </w:pPr>
    </w:p>
    <w:p w14:paraId="18DBE100" w14:textId="77777777" w:rsidR="00EC08BC" w:rsidRPr="00EB7BFD" w:rsidRDefault="00EC08BC" w:rsidP="00EC08BC">
      <w:pPr>
        <w:rPr>
          <w:sz w:val="24"/>
          <w:szCs w:val="24"/>
        </w:rPr>
      </w:pPr>
    </w:p>
    <w:p w14:paraId="46536BE8" w14:textId="77777777" w:rsidR="00EC08BC" w:rsidRPr="00EB7BFD" w:rsidRDefault="00EC08BC" w:rsidP="00EC08BC">
      <w:pPr>
        <w:rPr>
          <w:sz w:val="24"/>
          <w:szCs w:val="24"/>
        </w:rPr>
      </w:pPr>
      <w:r w:rsidRPr="00EB7BFD">
        <w:rPr>
          <w:sz w:val="24"/>
          <w:szCs w:val="24"/>
        </w:rPr>
        <w:t>Date: ………………………………………………….</w:t>
      </w:r>
    </w:p>
    <w:p w14:paraId="095F71E2" w14:textId="77777777" w:rsidR="00EC08BC" w:rsidRPr="00EB7BFD" w:rsidRDefault="00EC08BC" w:rsidP="00EC08BC">
      <w:pPr>
        <w:rPr>
          <w:sz w:val="24"/>
          <w:szCs w:val="24"/>
        </w:rPr>
      </w:pPr>
    </w:p>
    <w:p w14:paraId="2DA0B355" w14:textId="77777777" w:rsidR="00EC08BC" w:rsidRPr="00EB7BFD" w:rsidRDefault="00EC08BC" w:rsidP="00EC08BC">
      <w:pPr>
        <w:rPr>
          <w:sz w:val="24"/>
          <w:szCs w:val="24"/>
        </w:rPr>
      </w:pPr>
    </w:p>
    <w:p w14:paraId="090CA19E" w14:textId="77777777" w:rsidR="00EC08BC" w:rsidRPr="00EB7BFD" w:rsidRDefault="00EC08BC" w:rsidP="00EC08BC">
      <w:pPr>
        <w:rPr>
          <w:sz w:val="24"/>
          <w:szCs w:val="24"/>
        </w:rPr>
      </w:pPr>
    </w:p>
    <w:p w14:paraId="44A0E6CA" w14:textId="77777777" w:rsidR="00EC08BC" w:rsidRPr="00EB7BFD" w:rsidRDefault="00EC08BC" w:rsidP="00EC08BC">
      <w:pPr>
        <w:rPr>
          <w:sz w:val="24"/>
          <w:szCs w:val="24"/>
        </w:rPr>
      </w:pPr>
    </w:p>
    <w:p w14:paraId="6BC2BCA8" w14:textId="77777777" w:rsidR="00EC08BC" w:rsidRPr="00EB7BFD" w:rsidRDefault="00EC08BC" w:rsidP="00EC08BC">
      <w:pPr>
        <w:rPr>
          <w:sz w:val="24"/>
          <w:szCs w:val="24"/>
        </w:rPr>
      </w:pPr>
    </w:p>
    <w:p w14:paraId="28CC5ABD" w14:textId="77777777" w:rsidR="00EC08BC" w:rsidRPr="00EB7BFD" w:rsidRDefault="00EC08BC" w:rsidP="00EC08BC">
      <w:pPr>
        <w:rPr>
          <w:sz w:val="24"/>
          <w:szCs w:val="24"/>
        </w:rPr>
      </w:pPr>
    </w:p>
    <w:p w14:paraId="42C1D91B" w14:textId="77777777" w:rsidR="00EC08BC" w:rsidRPr="00EB7BFD" w:rsidRDefault="00EC08BC" w:rsidP="00EC08BC">
      <w:pPr>
        <w:spacing w:line="256" w:lineRule="auto"/>
        <w:rPr>
          <w:b/>
          <w:sz w:val="24"/>
          <w:szCs w:val="24"/>
        </w:rPr>
      </w:pPr>
      <w:r w:rsidRPr="00EB7BFD">
        <w:rPr>
          <w:sz w:val="24"/>
          <w:szCs w:val="24"/>
        </w:rPr>
        <w:br w:type="page"/>
      </w:r>
      <w:bookmarkStart w:id="2" w:name="_Toc134161476"/>
    </w:p>
    <w:p w14:paraId="21B2AF7C" w14:textId="77777777" w:rsidR="00EC08BC" w:rsidRPr="00EB7BFD" w:rsidRDefault="00EC08BC" w:rsidP="00710B4B">
      <w:pPr>
        <w:pStyle w:val="Heading1"/>
        <w:numPr>
          <w:ilvl w:val="0"/>
          <w:numId w:val="0"/>
        </w:numPr>
        <w:rPr>
          <w:rFonts w:eastAsia="Times New Roman" w:cs="Times New Roman"/>
          <w:sz w:val="24"/>
        </w:rPr>
      </w:pPr>
      <w:bookmarkStart w:id="3" w:name="_Toc137280595"/>
      <w:bookmarkStart w:id="4" w:name="_Toc140735480"/>
      <w:r w:rsidRPr="00EB7BFD">
        <w:rPr>
          <w:rFonts w:cs="Times New Roman"/>
          <w:sz w:val="24"/>
        </w:rPr>
        <w:lastRenderedPageBreak/>
        <w:t>APPROVAL</w:t>
      </w:r>
      <w:bookmarkEnd w:id="2"/>
      <w:bookmarkEnd w:id="3"/>
      <w:bookmarkEnd w:id="4"/>
    </w:p>
    <w:p w14:paraId="5F02F73F" w14:textId="77777777" w:rsidR="00EC08BC" w:rsidRPr="00EB7BFD" w:rsidRDefault="00EC08BC" w:rsidP="00EC08BC">
      <w:pPr>
        <w:rPr>
          <w:sz w:val="24"/>
          <w:szCs w:val="24"/>
        </w:rPr>
      </w:pPr>
    </w:p>
    <w:p w14:paraId="0FD40581" w14:textId="77777777" w:rsidR="00EC08BC" w:rsidRPr="00EB7BFD" w:rsidRDefault="00EC08BC" w:rsidP="00073E42">
      <w:pPr>
        <w:spacing w:line="360" w:lineRule="auto"/>
        <w:rPr>
          <w:sz w:val="24"/>
          <w:szCs w:val="24"/>
        </w:rPr>
      </w:pPr>
      <w:r w:rsidRPr="00EB7BFD">
        <w:rPr>
          <w:sz w:val="24"/>
          <w:szCs w:val="24"/>
        </w:rPr>
        <w:t>This project proposal has been submitted with my approval as a supervisor and my signature is here appended:</w:t>
      </w:r>
    </w:p>
    <w:p w14:paraId="53E3E2A1" w14:textId="77777777" w:rsidR="00EC08BC" w:rsidRPr="00EB7BFD" w:rsidRDefault="00EC08BC" w:rsidP="00073E42">
      <w:pPr>
        <w:spacing w:line="360" w:lineRule="auto"/>
        <w:rPr>
          <w:sz w:val="24"/>
          <w:szCs w:val="24"/>
        </w:rPr>
      </w:pPr>
    </w:p>
    <w:p w14:paraId="687A203D" w14:textId="77777777" w:rsidR="00EC08BC" w:rsidRPr="00EB7BFD" w:rsidRDefault="00EC08BC" w:rsidP="00073E42">
      <w:pPr>
        <w:spacing w:line="360" w:lineRule="auto"/>
        <w:rPr>
          <w:sz w:val="24"/>
          <w:szCs w:val="24"/>
        </w:rPr>
      </w:pPr>
      <w:r w:rsidRPr="00EB7BFD">
        <w:rPr>
          <w:sz w:val="24"/>
          <w:szCs w:val="24"/>
        </w:rPr>
        <w:t>Signed………………………………                            Date: ………………………………</w:t>
      </w:r>
    </w:p>
    <w:p w14:paraId="37EB68A3" w14:textId="77777777" w:rsidR="00D159B5" w:rsidRPr="00EB7BFD" w:rsidRDefault="00D159B5" w:rsidP="00073E42">
      <w:pPr>
        <w:spacing w:line="360" w:lineRule="auto"/>
        <w:rPr>
          <w:sz w:val="24"/>
          <w:szCs w:val="24"/>
        </w:rPr>
      </w:pPr>
      <w:r w:rsidRPr="00EB7BFD">
        <w:rPr>
          <w:sz w:val="24"/>
          <w:szCs w:val="24"/>
        </w:rPr>
        <w:t xml:space="preserve">Dr. </w:t>
      </w:r>
      <w:proofErr w:type="spellStart"/>
      <w:proofErr w:type="gramStart"/>
      <w:r w:rsidRPr="00EB7BFD">
        <w:rPr>
          <w:sz w:val="24"/>
          <w:szCs w:val="24"/>
        </w:rPr>
        <w:t>Kasule</w:t>
      </w:r>
      <w:proofErr w:type="spellEnd"/>
      <w:r w:rsidRPr="00EB7BFD">
        <w:rPr>
          <w:sz w:val="24"/>
          <w:szCs w:val="24"/>
        </w:rPr>
        <w:t xml:space="preserve">  </w:t>
      </w:r>
      <w:proofErr w:type="spellStart"/>
      <w:r w:rsidRPr="00EB7BFD">
        <w:rPr>
          <w:sz w:val="24"/>
          <w:szCs w:val="24"/>
        </w:rPr>
        <w:t>Abdal</w:t>
      </w:r>
      <w:proofErr w:type="spellEnd"/>
      <w:proofErr w:type="gramEnd"/>
    </w:p>
    <w:p w14:paraId="7E13117A" w14:textId="4C391853" w:rsidR="00EC08BC" w:rsidRPr="00EB7BFD" w:rsidRDefault="00D159B5" w:rsidP="00073E42">
      <w:pPr>
        <w:spacing w:line="360" w:lineRule="auto"/>
        <w:rPr>
          <w:sz w:val="24"/>
          <w:szCs w:val="24"/>
        </w:rPr>
      </w:pPr>
      <w:r w:rsidRPr="00EB7BFD">
        <w:rPr>
          <w:bCs/>
          <w:sz w:val="24"/>
          <w:szCs w:val="24"/>
        </w:rPr>
        <w:t xml:space="preserve">Islamic University </w:t>
      </w:r>
      <w:proofErr w:type="gramStart"/>
      <w:r w:rsidRPr="00EB7BFD">
        <w:rPr>
          <w:bCs/>
          <w:sz w:val="24"/>
          <w:szCs w:val="24"/>
        </w:rPr>
        <w:t>In</w:t>
      </w:r>
      <w:proofErr w:type="gramEnd"/>
      <w:r w:rsidRPr="00EB7BFD">
        <w:rPr>
          <w:bCs/>
          <w:sz w:val="24"/>
          <w:szCs w:val="24"/>
        </w:rPr>
        <w:t xml:space="preserve"> Uganda</w:t>
      </w:r>
    </w:p>
    <w:p w14:paraId="17886E7E" w14:textId="77777777" w:rsidR="00EC08BC" w:rsidRPr="00EB7BFD" w:rsidRDefault="00EC08BC" w:rsidP="00140CD2">
      <w:pPr>
        <w:jc w:val="center"/>
        <w:rPr>
          <w:b/>
          <w:bCs/>
          <w:sz w:val="24"/>
          <w:szCs w:val="24"/>
        </w:rPr>
      </w:pPr>
    </w:p>
    <w:p w14:paraId="4A8C9514" w14:textId="77777777" w:rsidR="008B2230" w:rsidRPr="00EB7BFD" w:rsidRDefault="008B2230" w:rsidP="00140CD2">
      <w:pPr>
        <w:jc w:val="center"/>
        <w:rPr>
          <w:b/>
          <w:bCs/>
          <w:sz w:val="24"/>
          <w:szCs w:val="24"/>
        </w:rPr>
      </w:pPr>
    </w:p>
    <w:p w14:paraId="4978B7D0" w14:textId="77777777" w:rsidR="008B2230" w:rsidRPr="00EB7BFD" w:rsidRDefault="008B2230" w:rsidP="00140CD2">
      <w:pPr>
        <w:jc w:val="center"/>
        <w:rPr>
          <w:b/>
          <w:bCs/>
          <w:sz w:val="24"/>
          <w:szCs w:val="24"/>
        </w:rPr>
      </w:pPr>
    </w:p>
    <w:p w14:paraId="5CA08B3B" w14:textId="77777777" w:rsidR="008B2230" w:rsidRPr="00EB7BFD" w:rsidRDefault="008B2230" w:rsidP="00140CD2">
      <w:pPr>
        <w:jc w:val="center"/>
        <w:rPr>
          <w:b/>
          <w:bCs/>
          <w:sz w:val="24"/>
          <w:szCs w:val="24"/>
        </w:rPr>
      </w:pPr>
    </w:p>
    <w:p w14:paraId="24B627E2" w14:textId="77777777" w:rsidR="008B2230" w:rsidRPr="00EB7BFD" w:rsidRDefault="008B2230" w:rsidP="00140CD2">
      <w:pPr>
        <w:jc w:val="center"/>
        <w:rPr>
          <w:b/>
          <w:bCs/>
          <w:sz w:val="24"/>
          <w:szCs w:val="24"/>
        </w:rPr>
      </w:pPr>
    </w:p>
    <w:p w14:paraId="4C12A38C" w14:textId="77777777" w:rsidR="008B2230" w:rsidRPr="00EB7BFD" w:rsidRDefault="008B2230" w:rsidP="00140CD2">
      <w:pPr>
        <w:jc w:val="center"/>
        <w:rPr>
          <w:b/>
          <w:bCs/>
          <w:sz w:val="24"/>
          <w:szCs w:val="24"/>
        </w:rPr>
      </w:pPr>
    </w:p>
    <w:p w14:paraId="186686BC" w14:textId="77777777" w:rsidR="008B2230" w:rsidRPr="00EB7BFD" w:rsidRDefault="008B2230" w:rsidP="00140CD2">
      <w:pPr>
        <w:jc w:val="center"/>
        <w:rPr>
          <w:b/>
          <w:bCs/>
          <w:sz w:val="24"/>
          <w:szCs w:val="24"/>
        </w:rPr>
      </w:pPr>
    </w:p>
    <w:p w14:paraId="5D1D9284" w14:textId="77777777" w:rsidR="008B2230" w:rsidRPr="00EB7BFD" w:rsidRDefault="008B2230" w:rsidP="00140CD2">
      <w:pPr>
        <w:jc w:val="center"/>
        <w:rPr>
          <w:b/>
          <w:bCs/>
          <w:sz w:val="24"/>
          <w:szCs w:val="24"/>
        </w:rPr>
      </w:pPr>
    </w:p>
    <w:p w14:paraId="31B8C532" w14:textId="77777777" w:rsidR="008B2230" w:rsidRPr="00EB7BFD" w:rsidRDefault="008B2230" w:rsidP="00140CD2">
      <w:pPr>
        <w:jc w:val="center"/>
        <w:rPr>
          <w:b/>
          <w:bCs/>
          <w:sz w:val="24"/>
          <w:szCs w:val="24"/>
        </w:rPr>
      </w:pPr>
    </w:p>
    <w:p w14:paraId="65B3F525" w14:textId="77777777" w:rsidR="008B2230" w:rsidRPr="00EB7BFD" w:rsidRDefault="008B2230" w:rsidP="00140CD2">
      <w:pPr>
        <w:jc w:val="center"/>
        <w:rPr>
          <w:b/>
          <w:bCs/>
          <w:sz w:val="24"/>
          <w:szCs w:val="24"/>
        </w:rPr>
      </w:pPr>
    </w:p>
    <w:p w14:paraId="2F71ACFD" w14:textId="77777777" w:rsidR="008B2230" w:rsidRPr="00EB7BFD" w:rsidRDefault="008B2230" w:rsidP="00140CD2">
      <w:pPr>
        <w:jc w:val="center"/>
        <w:rPr>
          <w:b/>
          <w:bCs/>
          <w:sz w:val="24"/>
          <w:szCs w:val="24"/>
        </w:rPr>
      </w:pPr>
    </w:p>
    <w:p w14:paraId="05F9583A" w14:textId="77777777" w:rsidR="008B2230" w:rsidRPr="00EB7BFD" w:rsidRDefault="008B2230" w:rsidP="00140CD2">
      <w:pPr>
        <w:jc w:val="center"/>
        <w:rPr>
          <w:b/>
          <w:bCs/>
          <w:sz w:val="24"/>
          <w:szCs w:val="24"/>
        </w:rPr>
      </w:pPr>
    </w:p>
    <w:p w14:paraId="0E6BCDCD" w14:textId="77777777" w:rsidR="008B2230" w:rsidRPr="00EB7BFD" w:rsidRDefault="008B2230" w:rsidP="00140CD2">
      <w:pPr>
        <w:jc w:val="center"/>
        <w:rPr>
          <w:b/>
          <w:bCs/>
          <w:sz w:val="24"/>
          <w:szCs w:val="24"/>
        </w:rPr>
      </w:pPr>
    </w:p>
    <w:p w14:paraId="48406B2A" w14:textId="77777777" w:rsidR="008B2230" w:rsidRPr="00EB7BFD" w:rsidRDefault="008B2230" w:rsidP="00140CD2">
      <w:pPr>
        <w:jc w:val="center"/>
        <w:rPr>
          <w:b/>
          <w:bCs/>
          <w:sz w:val="24"/>
          <w:szCs w:val="24"/>
        </w:rPr>
      </w:pPr>
    </w:p>
    <w:p w14:paraId="672A23D9" w14:textId="77777777" w:rsidR="008B2230" w:rsidRPr="00EB7BFD" w:rsidRDefault="008B2230" w:rsidP="00140CD2">
      <w:pPr>
        <w:jc w:val="center"/>
        <w:rPr>
          <w:b/>
          <w:bCs/>
          <w:sz w:val="24"/>
          <w:szCs w:val="24"/>
        </w:rPr>
      </w:pPr>
    </w:p>
    <w:p w14:paraId="70DE0981" w14:textId="77777777" w:rsidR="008B2230" w:rsidRPr="00EB7BFD" w:rsidRDefault="008B2230" w:rsidP="00140CD2">
      <w:pPr>
        <w:jc w:val="center"/>
        <w:rPr>
          <w:b/>
          <w:bCs/>
          <w:sz w:val="24"/>
          <w:szCs w:val="24"/>
        </w:rPr>
      </w:pPr>
    </w:p>
    <w:p w14:paraId="0457F0A6" w14:textId="77777777" w:rsidR="008B2230" w:rsidRPr="00EB7BFD" w:rsidRDefault="008B2230" w:rsidP="00140CD2">
      <w:pPr>
        <w:jc w:val="center"/>
        <w:rPr>
          <w:b/>
          <w:bCs/>
          <w:sz w:val="24"/>
          <w:szCs w:val="24"/>
        </w:rPr>
      </w:pPr>
    </w:p>
    <w:p w14:paraId="703AC8B2" w14:textId="77777777" w:rsidR="008B2230" w:rsidRPr="00EB7BFD" w:rsidRDefault="008B2230" w:rsidP="00140CD2">
      <w:pPr>
        <w:jc w:val="center"/>
        <w:rPr>
          <w:b/>
          <w:bCs/>
          <w:sz w:val="24"/>
          <w:szCs w:val="24"/>
        </w:rPr>
      </w:pPr>
    </w:p>
    <w:p w14:paraId="189272F4" w14:textId="77777777" w:rsidR="008B2230" w:rsidRPr="00EB7BFD" w:rsidRDefault="008B2230" w:rsidP="00140CD2">
      <w:pPr>
        <w:jc w:val="center"/>
        <w:rPr>
          <w:b/>
          <w:bCs/>
          <w:sz w:val="24"/>
          <w:szCs w:val="24"/>
        </w:rPr>
      </w:pPr>
    </w:p>
    <w:p w14:paraId="426E2F7E" w14:textId="77777777" w:rsidR="008B2230" w:rsidRPr="00EB7BFD" w:rsidRDefault="008B2230" w:rsidP="00140CD2">
      <w:pPr>
        <w:jc w:val="center"/>
        <w:rPr>
          <w:b/>
          <w:bCs/>
          <w:sz w:val="24"/>
          <w:szCs w:val="24"/>
        </w:rPr>
      </w:pPr>
    </w:p>
    <w:p w14:paraId="3FF07432" w14:textId="77777777" w:rsidR="008B2230" w:rsidRPr="00EB7BFD" w:rsidRDefault="008B2230" w:rsidP="00140CD2">
      <w:pPr>
        <w:jc w:val="center"/>
        <w:rPr>
          <w:b/>
          <w:bCs/>
          <w:sz w:val="24"/>
          <w:szCs w:val="24"/>
        </w:rPr>
      </w:pPr>
    </w:p>
    <w:p w14:paraId="3BBF263C" w14:textId="77777777" w:rsidR="008B2230" w:rsidRPr="00EB7BFD" w:rsidRDefault="008B2230" w:rsidP="00140CD2">
      <w:pPr>
        <w:jc w:val="center"/>
        <w:rPr>
          <w:b/>
          <w:bCs/>
          <w:sz w:val="24"/>
          <w:szCs w:val="24"/>
        </w:rPr>
      </w:pPr>
    </w:p>
    <w:p w14:paraId="11101C2D" w14:textId="77777777" w:rsidR="008B2230" w:rsidRPr="00EB7BFD" w:rsidRDefault="008B2230" w:rsidP="00140CD2">
      <w:pPr>
        <w:jc w:val="center"/>
        <w:rPr>
          <w:b/>
          <w:bCs/>
          <w:sz w:val="24"/>
          <w:szCs w:val="24"/>
        </w:rPr>
      </w:pPr>
    </w:p>
    <w:p w14:paraId="03710C86" w14:textId="77777777" w:rsidR="008B2230" w:rsidRPr="00EB7BFD" w:rsidRDefault="008B2230" w:rsidP="00140CD2">
      <w:pPr>
        <w:jc w:val="center"/>
        <w:rPr>
          <w:b/>
          <w:bCs/>
          <w:sz w:val="24"/>
          <w:szCs w:val="24"/>
        </w:rPr>
      </w:pPr>
    </w:p>
    <w:p w14:paraId="73522CCB" w14:textId="77777777" w:rsidR="008B2230" w:rsidRPr="00EB7BFD" w:rsidRDefault="008B2230" w:rsidP="00140CD2">
      <w:pPr>
        <w:jc w:val="center"/>
        <w:rPr>
          <w:b/>
          <w:bCs/>
          <w:sz w:val="24"/>
          <w:szCs w:val="24"/>
        </w:rPr>
      </w:pPr>
    </w:p>
    <w:p w14:paraId="733BE53B" w14:textId="77777777" w:rsidR="008B2230" w:rsidRPr="00EB7BFD" w:rsidRDefault="008B2230" w:rsidP="00140CD2">
      <w:pPr>
        <w:jc w:val="center"/>
        <w:rPr>
          <w:b/>
          <w:bCs/>
          <w:sz w:val="24"/>
          <w:szCs w:val="24"/>
        </w:rPr>
      </w:pPr>
    </w:p>
    <w:p w14:paraId="3986F009" w14:textId="77777777" w:rsidR="008B2230" w:rsidRPr="00EB7BFD" w:rsidRDefault="008B2230" w:rsidP="00140CD2">
      <w:pPr>
        <w:jc w:val="center"/>
        <w:rPr>
          <w:b/>
          <w:bCs/>
          <w:sz w:val="24"/>
          <w:szCs w:val="24"/>
        </w:rPr>
      </w:pPr>
    </w:p>
    <w:p w14:paraId="61814249" w14:textId="77777777" w:rsidR="008B2230" w:rsidRPr="00EB7BFD" w:rsidRDefault="008B2230" w:rsidP="00140CD2">
      <w:pPr>
        <w:jc w:val="center"/>
        <w:rPr>
          <w:b/>
          <w:bCs/>
          <w:sz w:val="24"/>
          <w:szCs w:val="24"/>
        </w:rPr>
      </w:pPr>
    </w:p>
    <w:p w14:paraId="39447D4E" w14:textId="77777777" w:rsidR="008B2230" w:rsidRPr="00EB7BFD" w:rsidRDefault="008B2230" w:rsidP="00140CD2">
      <w:pPr>
        <w:jc w:val="center"/>
        <w:rPr>
          <w:b/>
          <w:bCs/>
          <w:sz w:val="24"/>
          <w:szCs w:val="24"/>
        </w:rPr>
      </w:pPr>
    </w:p>
    <w:p w14:paraId="5F698F76" w14:textId="77777777" w:rsidR="008B2230" w:rsidRPr="00EB7BFD" w:rsidRDefault="008B2230" w:rsidP="00140CD2">
      <w:pPr>
        <w:jc w:val="center"/>
        <w:rPr>
          <w:b/>
          <w:bCs/>
          <w:sz w:val="24"/>
          <w:szCs w:val="24"/>
        </w:rPr>
      </w:pPr>
    </w:p>
    <w:p w14:paraId="088FED29" w14:textId="77777777" w:rsidR="008B2230" w:rsidRPr="00EB7BFD" w:rsidRDefault="008B2230" w:rsidP="00140CD2">
      <w:pPr>
        <w:jc w:val="center"/>
        <w:rPr>
          <w:b/>
          <w:bCs/>
          <w:sz w:val="24"/>
          <w:szCs w:val="24"/>
        </w:rPr>
      </w:pPr>
    </w:p>
    <w:p w14:paraId="0AE69C39" w14:textId="77777777" w:rsidR="008B2230" w:rsidRPr="00EB7BFD" w:rsidRDefault="008B2230" w:rsidP="00140CD2">
      <w:pPr>
        <w:jc w:val="center"/>
        <w:rPr>
          <w:b/>
          <w:bCs/>
          <w:sz w:val="24"/>
          <w:szCs w:val="24"/>
        </w:rPr>
      </w:pPr>
    </w:p>
    <w:p w14:paraId="4C5BA8D5" w14:textId="77777777" w:rsidR="008B2230" w:rsidRPr="00EB7BFD" w:rsidRDefault="008B2230" w:rsidP="00140CD2">
      <w:pPr>
        <w:jc w:val="center"/>
        <w:rPr>
          <w:b/>
          <w:bCs/>
          <w:sz w:val="24"/>
          <w:szCs w:val="24"/>
        </w:rPr>
      </w:pPr>
    </w:p>
    <w:p w14:paraId="18B216B4" w14:textId="77777777" w:rsidR="008B2230" w:rsidRPr="00EB7BFD" w:rsidRDefault="008B2230" w:rsidP="00140CD2">
      <w:pPr>
        <w:jc w:val="center"/>
        <w:rPr>
          <w:b/>
          <w:bCs/>
          <w:sz w:val="24"/>
          <w:szCs w:val="24"/>
        </w:rPr>
      </w:pPr>
    </w:p>
    <w:p w14:paraId="53F79286" w14:textId="77777777" w:rsidR="008B2230" w:rsidRPr="00EB7BFD" w:rsidRDefault="008B2230" w:rsidP="00140CD2">
      <w:pPr>
        <w:jc w:val="center"/>
        <w:rPr>
          <w:b/>
          <w:bCs/>
          <w:sz w:val="24"/>
          <w:szCs w:val="24"/>
        </w:rPr>
      </w:pPr>
    </w:p>
    <w:p w14:paraId="707153CA" w14:textId="77777777" w:rsidR="008B2230" w:rsidRPr="00EB7BFD" w:rsidRDefault="008B2230" w:rsidP="00710B4B">
      <w:pPr>
        <w:pStyle w:val="Heading1"/>
        <w:numPr>
          <w:ilvl w:val="0"/>
          <w:numId w:val="0"/>
        </w:numPr>
        <w:rPr>
          <w:rFonts w:cs="Times New Roman"/>
          <w:sz w:val="24"/>
        </w:rPr>
      </w:pPr>
      <w:bookmarkStart w:id="5" w:name="_Toc113008100"/>
      <w:bookmarkStart w:id="6" w:name="_Toc113008399"/>
      <w:bookmarkStart w:id="7" w:name="_Toc140735481"/>
      <w:r w:rsidRPr="00EB7BFD">
        <w:rPr>
          <w:rFonts w:cs="Times New Roman"/>
          <w:sz w:val="24"/>
        </w:rPr>
        <w:lastRenderedPageBreak/>
        <w:t>ACKNOWLEDGEMENT</w:t>
      </w:r>
      <w:bookmarkEnd w:id="5"/>
      <w:bookmarkEnd w:id="6"/>
      <w:bookmarkEnd w:id="7"/>
    </w:p>
    <w:p w14:paraId="46A84CD1" w14:textId="77777777" w:rsidR="008B2230" w:rsidRPr="00EB7BFD" w:rsidRDefault="008B2230" w:rsidP="008B2230">
      <w:pPr>
        <w:spacing w:line="360" w:lineRule="auto"/>
        <w:jc w:val="both"/>
        <w:rPr>
          <w:color w:val="000000" w:themeColor="text1"/>
          <w:sz w:val="24"/>
          <w:szCs w:val="24"/>
        </w:rPr>
      </w:pPr>
    </w:p>
    <w:p w14:paraId="4197BF13" w14:textId="5E2C2F03" w:rsidR="008B2230" w:rsidRPr="00EB7BFD" w:rsidRDefault="008B2230" w:rsidP="002B667C">
      <w:pPr>
        <w:spacing w:line="360" w:lineRule="auto"/>
        <w:ind w:right="77"/>
        <w:jc w:val="both"/>
        <w:rPr>
          <w:rFonts w:eastAsia="Arial"/>
          <w:color w:val="000000" w:themeColor="text1"/>
          <w:sz w:val="24"/>
          <w:szCs w:val="24"/>
        </w:rPr>
      </w:pPr>
      <w:r w:rsidRPr="00EB7BFD">
        <w:rPr>
          <w:rFonts w:eastAsia="Arial"/>
          <w:color w:val="000000" w:themeColor="text1"/>
          <w:sz w:val="24"/>
          <w:szCs w:val="24"/>
        </w:rPr>
        <w:t>In</w:t>
      </w:r>
      <w:r w:rsidRPr="00EB7BFD">
        <w:rPr>
          <w:rFonts w:eastAsia="Arial"/>
          <w:color w:val="000000" w:themeColor="text1"/>
          <w:spacing w:val="5"/>
          <w:sz w:val="24"/>
          <w:szCs w:val="24"/>
        </w:rPr>
        <w:t xml:space="preserve"> </w:t>
      </w:r>
      <w:r w:rsidRPr="00EB7BFD">
        <w:rPr>
          <w:rFonts w:eastAsia="Arial"/>
          <w:color w:val="000000" w:themeColor="text1"/>
          <w:sz w:val="24"/>
          <w:szCs w:val="24"/>
        </w:rPr>
        <w:t>t</w:t>
      </w:r>
      <w:r w:rsidRPr="00EB7BFD">
        <w:rPr>
          <w:rFonts w:eastAsia="Arial"/>
          <w:color w:val="000000" w:themeColor="text1"/>
          <w:spacing w:val="1"/>
          <w:sz w:val="24"/>
          <w:szCs w:val="24"/>
        </w:rPr>
        <w:t>h</w:t>
      </w:r>
      <w:r w:rsidRPr="00EB7BFD">
        <w:rPr>
          <w:rFonts w:eastAsia="Arial"/>
          <w:color w:val="000000" w:themeColor="text1"/>
          <w:sz w:val="24"/>
          <w:szCs w:val="24"/>
        </w:rPr>
        <w:t>e</w:t>
      </w:r>
      <w:r w:rsidRPr="00EB7BFD">
        <w:rPr>
          <w:rFonts w:eastAsia="Arial"/>
          <w:color w:val="000000" w:themeColor="text1"/>
          <w:spacing w:val="5"/>
          <w:sz w:val="24"/>
          <w:szCs w:val="24"/>
        </w:rPr>
        <w:t xml:space="preserve"> </w:t>
      </w:r>
      <w:r w:rsidRPr="00EB7BFD">
        <w:rPr>
          <w:rFonts w:eastAsia="Arial"/>
          <w:color w:val="000000" w:themeColor="text1"/>
          <w:spacing w:val="-4"/>
          <w:sz w:val="24"/>
          <w:szCs w:val="24"/>
        </w:rPr>
        <w:t>f</w:t>
      </w:r>
      <w:r w:rsidRPr="00EB7BFD">
        <w:rPr>
          <w:rFonts w:eastAsia="Arial"/>
          <w:color w:val="000000" w:themeColor="text1"/>
          <w:spacing w:val="4"/>
          <w:sz w:val="24"/>
          <w:szCs w:val="24"/>
        </w:rPr>
        <w:t>i</w:t>
      </w:r>
      <w:r w:rsidRPr="00EB7BFD">
        <w:rPr>
          <w:rFonts w:eastAsia="Arial"/>
          <w:color w:val="000000" w:themeColor="text1"/>
          <w:spacing w:val="1"/>
          <w:sz w:val="24"/>
          <w:szCs w:val="24"/>
        </w:rPr>
        <w:t>r</w:t>
      </w:r>
      <w:r w:rsidRPr="00EB7BFD">
        <w:rPr>
          <w:rFonts w:eastAsia="Arial"/>
          <w:color w:val="000000" w:themeColor="text1"/>
          <w:sz w:val="24"/>
          <w:szCs w:val="24"/>
        </w:rPr>
        <w:t>st</w:t>
      </w:r>
      <w:r w:rsidRPr="00EB7BFD">
        <w:rPr>
          <w:rFonts w:eastAsia="Arial"/>
          <w:color w:val="000000" w:themeColor="text1"/>
          <w:spacing w:val="4"/>
          <w:sz w:val="24"/>
          <w:szCs w:val="24"/>
        </w:rPr>
        <w:t xml:space="preserve"> </w:t>
      </w:r>
      <w:r w:rsidRPr="00EB7BFD">
        <w:rPr>
          <w:rFonts w:eastAsia="Arial"/>
          <w:color w:val="000000" w:themeColor="text1"/>
          <w:spacing w:val="-4"/>
          <w:sz w:val="24"/>
          <w:szCs w:val="24"/>
        </w:rPr>
        <w:t>p</w:t>
      </w:r>
      <w:r w:rsidRPr="00EB7BFD">
        <w:rPr>
          <w:rFonts w:eastAsia="Arial"/>
          <w:color w:val="000000" w:themeColor="text1"/>
          <w:sz w:val="24"/>
          <w:szCs w:val="24"/>
        </w:rPr>
        <w:t>lac</w:t>
      </w:r>
      <w:r w:rsidRPr="00EB7BFD">
        <w:rPr>
          <w:rFonts w:eastAsia="Arial"/>
          <w:color w:val="000000" w:themeColor="text1"/>
          <w:spacing w:val="1"/>
          <w:sz w:val="24"/>
          <w:szCs w:val="24"/>
        </w:rPr>
        <w:t>e</w:t>
      </w:r>
      <w:r w:rsidRPr="00EB7BFD">
        <w:rPr>
          <w:rFonts w:eastAsia="Arial"/>
          <w:color w:val="000000" w:themeColor="text1"/>
          <w:sz w:val="24"/>
          <w:szCs w:val="24"/>
        </w:rPr>
        <w:t>,</w:t>
      </w:r>
      <w:r w:rsidRPr="00EB7BFD">
        <w:rPr>
          <w:rFonts w:eastAsia="Arial"/>
          <w:color w:val="000000" w:themeColor="text1"/>
          <w:spacing w:val="8"/>
          <w:sz w:val="24"/>
          <w:szCs w:val="24"/>
        </w:rPr>
        <w:t xml:space="preserve"> </w:t>
      </w:r>
      <w:r w:rsidR="00F3653B" w:rsidRPr="00EB7BFD">
        <w:rPr>
          <w:rFonts w:eastAsia="Arial"/>
          <w:color w:val="000000" w:themeColor="text1"/>
          <w:sz w:val="24"/>
          <w:szCs w:val="24"/>
        </w:rPr>
        <w:t xml:space="preserve">we </w:t>
      </w:r>
      <w:r w:rsidR="00F3653B" w:rsidRPr="00EB7BFD">
        <w:rPr>
          <w:rFonts w:eastAsia="Arial"/>
          <w:color w:val="000000" w:themeColor="text1"/>
          <w:spacing w:val="5"/>
          <w:sz w:val="24"/>
          <w:szCs w:val="24"/>
        </w:rPr>
        <w:t>thank</w:t>
      </w:r>
      <w:r w:rsidRPr="00EB7BFD">
        <w:rPr>
          <w:rFonts w:eastAsia="Arial"/>
          <w:color w:val="000000" w:themeColor="text1"/>
          <w:spacing w:val="4"/>
          <w:sz w:val="24"/>
          <w:szCs w:val="24"/>
        </w:rPr>
        <w:t xml:space="preserve"> </w:t>
      </w:r>
      <w:r w:rsidRPr="00EB7BFD">
        <w:rPr>
          <w:rFonts w:eastAsia="Arial"/>
          <w:color w:val="000000" w:themeColor="text1"/>
          <w:sz w:val="24"/>
          <w:szCs w:val="24"/>
        </w:rPr>
        <w:t>t</w:t>
      </w:r>
      <w:r w:rsidRPr="00EB7BFD">
        <w:rPr>
          <w:rFonts w:eastAsia="Arial"/>
          <w:color w:val="000000" w:themeColor="text1"/>
          <w:spacing w:val="1"/>
          <w:sz w:val="24"/>
          <w:szCs w:val="24"/>
        </w:rPr>
        <w:t>h</w:t>
      </w:r>
      <w:r w:rsidRPr="00EB7BFD">
        <w:rPr>
          <w:rFonts w:eastAsia="Arial"/>
          <w:color w:val="000000" w:themeColor="text1"/>
          <w:sz w:val="24"/>
          <w:szCs w:val="24"/>
        </w:rPr>
        <w:t>e</w:t>
      </w:r>
      <w:r w:rsidRPr="00EB7BFD">
        <w:rPr>
          <w:rFonts w:eastAsia="Arial"/>
          <w:color w:val="000000" w:themeColor="text1"/>
          <w:spacing w:val="5"/>
          <w:sz w:val="24"/>
          <w:szCs w:val="24"/>
        </w:rPr>
        <w:t xml:space="preserve"> </w:t>
      </w:r>
      <w:r w:rsidRPr="00EB7BFD">
        <w:rPr>
          <w:rFonts w:eastAsia="Arial"/>
          <w:color w:val="000000" w:themeColor="text1"/>
          <w:spacing w:val="-6"/>
          <w:sz w:val="24"/>
          <w:szCs w:val="24"/>
        </w:rPr>
        <w:t>A</w:t>
      </w:r>
      <w:r w:rsidRPr="00EB7BFD">
        <w:rPr>
          <w:rFonts w:eastAsia="Arial"/>
          <w:color w:val="000000" w:themeColor="text1"/>
          <w:spacing w:val="4"/>
          <w:sz w:val="24"/>
          <w:szCs w:val="24"/>
        </w:rPr>
        <w:t>l</w:t>
      </w:r>
      <w:r w:rsidRPr="00EB7BFD">
        <w:rPr>
          <w:rFonts w:eastAsia="Arial"/>
          <w:color w:val="000000" w:themeColor="text1"/>
          <w:spacing w:val="-8"/>
          <w:sz w:val="24"/>
          <w:szCs w:val="24"/>
        </w:rPr>
        <w:t>m</w:t>
      </w:r>
      <w:r w:rsidRPr="00EB7BFD">
        <w:rPr>
          <w:rFonts w:eastAsia="Arial"/>
          <w:color w:val="000000" w:themeColor="text1"/>
          <w:spacing w:val="4"/>
          <w:sz w:val="24"/>
          <w:szCs w:val="24"/>
        </w:rPr>
        <w:t>i</w:t>
      </w:r>
      <w:r w:rsidRPr="00EB7BFD">
        <w:rPr>
          <w:rFonts w:eastAsia="Arial"/>
          <w:color w:val="000000" w:themeColor="text1"/>
          <w:spacing w:val="1"/>
          <w:sz w:val="24"/>
          <w:szCs w:val="24"/>
        </w:rPr>
        <w:t>gh</w:t>
      </w:r>
      <w:r w:rsidRPr="00EB7BFD">
        <w:rPr>
          <w:rFonts w:eastAsia="Arial"/>
          <w:color w:val="000000" w:themeColor="text1"/>
          <w:sz w:val="24"/>
          <w:szCs w:val="24"/>
        </w:rPr>
        <w:t>ty</w:t>
      </w:r>
      <w:r w:rsidRPr="00EB7BFD">
        <w:rPr>
          <w:rFonts w:eastAsia="Arial"/>
          <w:color w:val="000000" w:themeColor="text1"/>
          <w:spacing w:val="4"/>
          <w:sz w:val="24"/>
          <w:szCs w:val="24"/>
        </w:rPr>
        <w:t xml:space="preserve"> </w:t>
      </w:r>
      <w:r w:rsidRPr="00EB7BFD">
        <w:rPr>
          <w:rFonts w:eastAsia="Arial"/>
          <w:color w:val="000000" w:themeColor="text1"/>
          <w:spacing w:val="-2"/>
          <w:sz w:val="24"/>
          <w:szCs w:val="24"/>
        </w:rPr>
        <w:t>A</w:t>
      </w:r>
      <w:r w:rsidRPr="00EB7BFD">
        <w:rPr>
          <w:rFonts w:eastAsia="Arial"/>
          <w:color w:val="000000" w:themeColor="text1"/>
          <w:sz w:val="24"/>
          <w:szCs w:val="24"/>
        </w:rPr>
        <w:t>l</w:t>
      </w:r>
      <w:r w:rsidRPr="00EB7BFD">
        <w:rPr>
          <w:rFonts w:eastAsia="Arial"/>
          <w:color w:val="000000" w:themeColor="text1"/>
          <w:spacing w:val="4"/>
          <w:sz w:val="24"/>
          <w:szCs w:val="24"/>
        </w:rPr>
        <w:t>l</w:t>
      </w:r>
      <w:r w:rsidRPr="00EB7BFD">
        <w:rPr>
          <w:rFonts w:eastAsia="Arial"/>
          <w:color w:val="000000" w:themeColor="text1"/>
          <w:spacing w:val="1"/>
          <w:sz w:val="24"/>
          <w:szCs w:val="24"/>
        </w:rPr>
        <w:t>a</w:t>
      </w:r>
      <w:r w:rsidRPr="00EB7BFD">
        <w:rPr>
          <w:rFonts w:eastAsia="Arial"/>
          <w:color w:val="000000" w:themeColor="text1"/>
          <w:sz w:val="24"/>
          <w:szCs w:val="24"/>
        </w:rPr>
        <w:t>h</w:t>
      </w:r>
      <w:r w:rsidRPr="00EB7BFD">
        <w:rPr>
          <w:rFonts w:eastAsia="Arial"/>
          <w:color w:val="000000" w:themeColor="text1"/>
          <w:spacing w:val="5"/>
          <w:sz w:val="24"/>
          <w:szCs w:val="24"/>
        </w:rPr>
        <w:t xml:space="preserve"> </w:t>
      </w:r>
      <w:r w:rsidRPr="00EB7BFD">
        <w:rPr>
          <w:rFonts w:eastAsia="Arial"/>
          <w:color w:val="000000" w:themeColor="text1"/>
          <w:spacing w:val="-4"/>
          <w:sz w:val="24"/>
          <w:szCs w:val="24"/>
        </w:rPr>
        <w:t>f</w:t>
      </w:r>
      <w:r w:rsidRPr="00EB7BFD">
        <w:rPr>
          <w:rFonts w:eastAsia="Arial"/>
          <w:color w:val="000000" w:themeColor="text1"/>
          <w:spacing w:val="1"/>
          <w:sz w:val="24"/>
          <w:szCs w:val="24"/>
        </w:rPr>
        <w:t>o</w:t>
      </w:r>
      <w:r w:rsidRPr="00EB7BFD">
        <w:rPr>
          <w:rFonts w:eastAsia="Arial"/>
          <w:color w:val="000000" w:themeColor="text1"/>
          <w:sz w:val="24"/>
          <w:szCs w:val="24"/>
        </w:rPr>
        <w:t>r</w:t>
      </w:r>
      <w:r w:rsidRPr="00EB7BFD">
        <w:rPr>
          <w:rFonts w:eastAsia="Arial"/>
          <w:color w:val="000000" w:themeColor="text1"/>
          <w:spacing w:val="5"/>
          <w:sz w:val="24"/>
          <w:szCs w:val="24"/>
        </w:rPr>
        <w:t xml:space="preserve"> </w:t>
      </w:r>
      <w:r w:rsidRPr="00EB7BFD">
        <w:rPr>
          <w:rFonts w:eastAsia="Arial"/>
          <w:color w:val="000000" w:themeColor="text1"/>
          <w:spacing w:val="1"/>
          <w:sz w:val="24"/>
          <w:szCs w:val="24"/>
        </w:rPr>
        <w:t>ou</w:t>
      </w:r>
      <w:r w:rsidRPr="00EB7BFD">
        <w:rPr>
          <w:rFonts w:eastAsia="Arial"/>
          <w:color w:val="000000" w:themeColor="text1"/>
          <w:sz w:val="24"/>
          <w:szCs w:val="24"/>
        </w:rPr>
        <w:t>r</w:t>
      </w:r>
      <w:r w:rsidRPr="00EB7BFD">
        <w:rPr>
          <w:rFonts w:eastAsia="Arial"/>
          <w:color w:val="000000" w:themeColor="text1"/>
          <w:spacing w:val="1"/>
          <w:sz w:val="24"/>
          <w:szCs w:val="24"/>
        </w:rPr>
        <w:t xml:space="preserve"> </w:t>
      </w:r>
      <w:r w:rsidRPr="00EB7BFD">
        <w:rPr>
          <w:rFonts w:eastAsia="Arial"/>
          <w:color w:val="000000" w:themeColor="text1"/>
          <w:sz w:val="24"/>
          <w:szCs w:val="24"/>
        </w:rPr>
        <w:t>l</w:t>
      </w:r>
      <w:r w:rsidRPr="00EB7BFD">
        <w:rPr>
          <w:rFonts w:eastAsia="Arial"/>
          <w:color w:val="000000" w:themeColor="text1"/>
          <w:spacing w:val="4"/>
          <w:sz w:val="24"/>
          <w:szCs w:val="24"/>
        </w:rPr>
        <w:t>i</w:t>
      </w:r>
      <w:r w:rsidRPr="00EB7BFD">
        <w:rPr>
          <w:rFonts w:eastAsia="Arial"/>
          <w:color w:val="000000" w:themeColor="text1"/>
          <w:sz w:val="24"/>
          <w:szCs w:val="24"/>
        </w:rPr>
        <w:t>v</w:t>
      </w:r>
      <w:r w:rsidRPr="00EB7BFD">
        <w:rPr>
          <w:rFonts w:eastAsia="Arial"/>
          <w:color w:val="000000" w:themeColor="text1"/>
          <w:spacing w:val="1"/>
          <w:sz w:val="24"/>
          <w:szCs w:val="24"/>
        </w:rPr>
        <w:t>e</w:t>
      </w:r>
      <w:r w:rsidRPr="00EB7BFD">
        <w:rPr>
          <w:rFonts w:eastAsia="Arial"/>
          <w:color w:val="000000" w:themeColor="text1"/>
          <w:sz w:val="24"/>
          <w:szCs w:val="24"/>
        </w:rPr>
        <w:t xml:space="preserve">s, </w:t>
      </w:r>
      <w:r w:rsidRPr="00EB7BFD">
        <w:rPr>
          <w:rFonts w:eastAsia="Arial"/>
          <w:color w:val="000000" w:themeColor="text1"/>
          <w:spacing w:val="1"/>
          <w:sz w:val="24"/>
          <w:szCs w:val="24"/>
        </w:rPr>
        <w:t>g</w:t>
      </w:r>
      <w:r w:rsidRPr="00EB7BFD">
        <w:rPr>
          <w:rFonts w:eastAsia="Arial"/>
          <w:color w:val="000000" w:themeColor="text1"/>
          <w:spacing w:val="-4"/>
          <w:sz w:val="24"/>
          <w:szCs w:val="24"/>
        </w:rPr>
        <w:t>u</w:t>
      </w:r>
      <w:r w:rsidRPr="00EB7BFD">
        <w:rPr>
          <w:rFonts w:eastAsia="Arial"/>
          <w:color w:val="000000" w:themeColor="text1"/>
          <w:spacing w:val="4"/>
          <w:sz w:val="24"/>
          <w:szCs w:val="24"/>
        </w:rPr>
        <w:t>i</w:t>
      </w:r>
      <w:r w:rsidRPr="00EB7BFD">
        <w:rPr>
          <w:rFonts w:eastAsia="Arial"/>
          <w:color w:val="000000" w:themeColor="text1"/>
          <w:spacing w:val="1"/>
          <w:sz w:val="24"/>
          <w:szCs w:val="24"/>
        </w:rPr>
        <w:t>dan</w:t>
      </w:r>
      <w:r w:rsidRPr="00EB7BFD">
        <w:rPr>
          <w:rFonts w:eastAsia="Arial"/>
          <w:color w:val="000000" w:themeColor="text1"/>
          <w:sz w:val="24"/>
          <w:szCs w:val="24"/>
        </w:rPr>
        <w:t>c</w:t>
      </w:r>
      <w:r w:rsidRPr="00EB7BFD">
        <w:rPr>
          <w:rFonts w:eastAsia="Arial"/>
          <w:color w:val="000000" w:themeColor="text1"/>
          <w:spacing w:val="-4"/>
          <w:sz w:val="24"/>
          <w:szCs w:val="24"/>
        </w:rPr>
        <w:t>e</w:t>
      </w:r>
      <w:r w:rsidRPr="00EB7BFD">
        <w:rPr>
          <w:rFonts w:eastAsia="Arial"/>
          <w:color w:val="000000" w:themeColor="text1"/>
          <w:sz w:val="24"/>
          <w:szCs w:val="24"/>
        </w:rPr>
        <w:t>,</w:t>
      </w:r>
      <w:r w:rsidRPr="00EB7BFD">
        <w:rPr>
          <w:rFonts w:eastAsia="Arial"/>
          <w:color w:val="000000" w:themeColor="text1"/>
          <w:spacing w:val="4"/>
          <w:sz w:val="24"/>
          <w:szCs w:val="24"/>
        </w:rPr>
        <w:t xml:space="preserve"> </w:t>
      </w:r>
      <w:r w:rsidRPr="00EB7BFD">
        <w:rPr>
          <w:rFonts w:eastAsia="Arial"/>
          <w:color w:val="000000" w:themeColor="text1"/>
          <w:spacing w:val="1"/>
          <w:sz w:val="24"/>
          <w:szCs w:val="24"/>
        </w:rPr>
        <w:t>pro</w:t>
      </w:r>
      <w:r w:rsidRPr="00EB7BFD">
        <w:rPr>
          <w:rFonts w:eastAsia="Arial"/>
          <w:color w:val="000000" w:themeColor="text1"/>
          <w:spacing w:val="-4"/>
          <w:sz w:val="24"/>
          <w:szCs w:val="24"/>
        </w:rPr>
        <w:t>t</w:t>
      </w:r>
      <w:r w:rsidRPr="00EB7BFD">
        <w:rPr>
          <w:rFonts w:eastAsia="Arial"/>
          <w:color w:val="000000" w:themeColor="text1"/>
          <w:spacing w:val="1"/>
          <w:sz w:val="24"/>
          <w:szCs w:val="24"/>
        </w:rPr>
        <w:t>e</w:t>
      </w:r>
      <w:r w:rsidRPr="00EB7BFD">
        <w:rPr>
          <w:rFonts w:eastAsia="Arial"/>
          <w:color w:val="000000" w:themeColor="text1"/>
          <w:sz w:val="24"/>
          <w:szCs w:val="24"/>
        </w:rPr>
        <w:t>c</w:t>
      </w:r>
      <w:r w:rsidRPr="00EB7BFD">
        <w:rPr>
          <w:rFonts w:eastAsia="Arial"/>
          <w:color w:val="000000" w:themeColor="text1"/>
          <w:spacing w:val="-4"/>
          <w:sz w:val="24"/>
          <w:szCs w:val="24"/>
        </w:rPr>
        <w:t>t</w:t>
      </w:r>
      <w:r w:rsidRPr="00EB7BFD">
        <w:rPr>
          <w:rFonts w:eastAsia="Arial"/>
          <w:color w:val="000000" w:themeColor="text1"/>
          <w:spacing w:val="4"/>
          <w:sz w:val="24"/>
          <w:szCs w:val="24"/>
        </w:rPr>
        <w:t>i</w:t>
      </w:r>
      <w:r w:rsidRPr="00EB7BFD">
        <w:rPr>
          <w:rFonts w:eastAsia="Arial"/>
          <w:color w:val="000000" w:themeColor="text1"/>
          <w:spacing w:val="1"/>
          <w:sz w:val="24"/>
          <w:szCs w:val="24"/>
        </w:rPr>
        <w:t>on</w:t>
      </w:r>
      <w:r w:rsidRPr="00EB7BFD">
        <w:rPr>
          <w:rFonts w:eastAsia="Arial"/>
          <w:color w:val="000000" w:themeColor="text1"/>
          <w:sz w:val="24"/>
          <w:szCs w:val="24"/>
        </w:rPr>
        <w:t>,</w:t>
      </w:r>
      <w:r w:rsidRPr="00EB7BFD">
        <w:rPr>
          <w:rFonts w:eastAsia="Arial"/>
          <w:color w:val="000000" w:themeColor="text1"/>
          <w:spacing w:val="4"/>
          <w:sz w:val="24"/>
          <w:szCs w:val="24"/>
        </w:rPr>
        <w:t xml:space="preserve"> </w:t>
      </w:r>
      <w:r w:rsidRPr="00EB7BFD">
        <w:rPr>
          <w:rFonts w:eastAsia="Arial"/>
          <w:color w:val="000000" w:themeColor="text1"/>
          <w:spacing w:val="-5"/>
          <w:sz w:val="24"/>
          <w:szCs w:val="24"/>
        </w:rPr>
        <w:t>w</w:t>
      </w:r>
      <w:r w:rsidRPr="00EB7BFD">
        <w:rPr>
          <w:rFonts w:eastAsia="Arial"/>
          <w:color w:val="000000" w:themeColor="text1"/>
          <w:spacing w:val="4"/>
          <w:sz w:val="24"/>
          <w:szCs w:val="24"/>
        </w:rPr>
        <w:t>i</w:t>
      </w:r>
      <w:r w:rsidRPr="00EB7BFD">
        <w:rPr>
          <w:rFonts w:eastAsia="Arial"/>
          <w:color w:val="000000" w:themeColor="text1"/>
          <w:sz w:val="24"/>
          <w:szCs w:val="24"/>
        </w:rPr>
        <w:t>s</w:t>
      </w:r>
      <w:r w:rsidRPr="00EB7BFD">
        <w:rPr>
          <w:rFonts w:eastAsia="Arial"/>
          <w:color w:val="000000" w:themeColor="text1"/>
          <w:spacing w:val="1"/>
          <w:sz w:val="24"/>
          <w:szCs w:val="24"/>
        </w:rPr>
        <w:t>do</w:t>
      </w:r>
      <w:r w:rsidRPr="00EB7BFD">
        <w:rPr>
          <w:rFonts w:eastAsia="Arial"/>
          <w:color w:val="000000" w:themeColor="text1"/>
          <w:spacing w:val="-8"/>
          <w:sz w:val="24"/>
          <w:szCs w:val="24"/>
        </w:rPr>
        <w:t>m</w:t>
      </w:r>
      <w:r w:rsidRPr="00EB7BFD">
        <w:rPr>
          <w:rFonts w:eastAsia="Arial"/>
          <w:color w:val="000000" w:themeColor="text1"/>
          <w:sz w:val="24"/>
          <w:szCs w:val="24"/>
        </w:rPr>
        <w:t xml:space="preserve">, </w:t>
      </w:r>
      <w:r w:rsidRPr="00EB7BFD">
        <w:rPr>
          <w:rFonts w:eastAsia="Arial"/>
          <w:color w:val="000000" w:themeColor="text1"/>
          <w:spacing w:val="1"/>
          <w:sz w:val="24"/>
          <w:szCs w:val="24"/>
        </w:rPr>
        <w:t>ou</w:t>
      </w:r>
      <w:r w:rsidRPr="00EB7BFD">
        <w:rPr>
          <w:rFonts w:eastAsia="Arial"/>
          <w:color w:val="000000" w:themeColor="text1"/>
          <w:sz w:val="24"/>
          <w:szCs w:val="24"/>
        </w:rPr>
        <w:t>r</w:t>
      </w:r>
      <w:r w:rsidRPr="00EB7BFD">
        <w:rPr>
          <w:rFonts w:eastAsia="Arial"/>
          <w:color w:val="000000" w:themeColor="text1"/>
          <w:spacing w:val="7"/>
          <w:sz w:val="24"/>
          <w:szCs w:val="24"/>
        </w:rPr>
        <w:t xml:space="preserve"> </w:t>
      </w:r>
      <w:r w:rsidRPr="00EB7BFD">
        <w:rPr>
          <w:rFonts w:eastAsia="Arial"/>
          <w:color w:val="000000" w:themeColor="text1"/>
          <w:spacing w:val="1"/>
          <w:sz w:val="24"/>
          <w:szCs w:val="24"/>
        </w:rPr>
        <w:t>p</w:t>
      </w:r>
      <w:r w:rsidRPr="00EB7BFD">
        <w:rPr>
          <w:rFonts w:eastAsia="Arial"/>
          <w:color w:val="000000" w:themeColor="text1"/>
          <w:spacing w:val="-4"/>
          <w:sz w:val="24"/>
          <w:szCs w:val="24"/>
        </w:rPr>
        <w:t>a</w:t>
      </w:r>
      <w:r w:rsidRPr="00EB7BFD">
        <w:rPr>
          <w:rFonts w:eastAsia="Arial"/>
          <w:color w:val="000000" w:themeColor="text1"/>
          <w:spacing w:val="1"/>
          <w:sz w:val="24"/>
          <w:szCs w:val="24"/>
        </w:rPr>
        <w:t>ren</w:t>
      </w:r>
      <w:r w:rsidRPr="00EB7BFD">
        <w:rPr>
          <w:rFonts w:eastAsia="Arial"/>
          <w:color w:val="000000" w:themeColor="text1"/>
          <w:sz w:val="24"/>
          <w:szCs w:val="24"/>
        </w:rPr>
        <w:t>ts,</w:t>
      </w:r>
      <w:r w:rsidRPr="00EB7BFD">
        <w:rPr>
          <w:rFonts w:eastAsia="Arial"/>
          <w:color w:val="000000" w:themeColor="text1"/>
          <w:spacing w:val="1"/>
          <w:sz w:val="24"/>
          <w:szCs w:val="24"/>
        </w:rPr>
        <w:t xml:space="preserve"> </w:t>
      </w:r>
      <w:r w:rsidRPr="00EB7BFD">
        <w:rPr>
          <w:rFonts w:eastAsia="Arial"/>
          <w:color w:val="000000" w:themeColor="text1"/>
          <w:sz w:val="24"/>
          <w:szCs w:val="24"/>
        </w:rPr>
        <w:t>f</w:t>
      </w:r>
      <w:r w:rsidRPr="00EB7BFD">
        <w:rPr>
          <w:rFonts w:eastAsia="Arial"/>
          <w:color w:val="000000" w:themeColor="text1"/>
          <w:spacing w:val="-3"/>
          <w:sz w:val="24"/>
          <w:szCs w:val="24"/>
        </w:rPr>
        <w:t>r</w:t>
      </w:r>
      <w:r w:rsidRPr="00EB7BFD">
        <w:rPr>
          <w:rFonts w:eastAsia="Arial"/>
          <w:color w:val="000000" w:themeColor="text1"/>
          <w:spacing w:val="4"/>
          <w:sz w:val="24"/>
          <w:szCs w:val="24"/>
        </w:rPr>
        <w:t>i</w:t>
      </w:r>
      <w:r w:rsidRPr="00EB7BFD">
        <w:rPr>
          <w:rFonts w:eastAsia="Arial"/>
          <w:color w:val="000000" w:themeColor="text1"/>
          <w:spacing w:val="1"/>
          <w:sz w:val="24"/>
          <w:szCs w:val="24"/>
        </w:rPr>
        <w:t>e</w:t>
      </w:r>
      <w:r w:rsidRPr="00EB7BFD">
        <w:rPr>
          <w:rFonts w:eastAsia="Arial"/>
          <w:color w:val="000000" w:themeColor="text1"/>
          <w:spacing w:val="-4"/>
          <w:sz w:val="24"/>
          <w:szCs w:val="24"/>
        </w:rPr>
        <w:t>n</w:t>
      </w:r>
      <w:r w:rsidRPr="00EB7BFD">
        <w:rPr>
          <w:rFonts w:eastAsia="Arial"/>
          <w:color w:val="000000" w:themeColor="text1"/>
          <w:spacing w:val="1"/>
          <w:sz w:val="24"/>
          <w:szCs w:val="24"/>
        </w:rPr>
        <w:t>d</w:t>
      </w:r>
      <w:r w:rsidRPr="00EB7BFD">
        <w:rPr>
          <w:rFonts w:eastAsia="Arial"/>
          <w:color w:val="000000" w:themeColor="text1"/>
          <w:sz w:val="24"/>
          <w:szCs w:val="24"/>
        </w:rPr>
        <w:t>s,</w:t>
      </w:r>
      <w:r w:rsidRPr="00EB7BFD">
        <w:rPr>
          <w:rFonts w:eastAsia="Arial"/>
          <w:color w:val="000000" w:themeColor="text1"/>
          <w:spacing w:val="6"/>
          <w:sz w:val="24"/>
          <w:szCs w:val="24"/>
        </w:rPr>
        <w:t xml:space="preserve"> </w:t>
      </w:r>
      <w:r w:rsidRPr="00EB7BFD">
        <w:rPr>
          <w:rFonts w:eastAsia="Arial"/>
          <w:color w:val="000000" w:themeColor="text1"/>
          <w:spacing w:val="1"/>
          <w:sz w:val="24"/>
          <w:szCs w:val="24"/>
        </w:rPr>
        <w:t>a</w:t>
      </w:r>
      <w:r w:rsidRPr="00EB7BFD">
        <w:rPr>
          <w:rFonts w:eastAsia="Arial"/>
          <w:color w:val="000000" w:themeColor="text1"/>
          <w:spacing w:val="-4"/>
          <w:sz w:val="24"/>
          <w:szCs w:val="24"/>
        </w:rPr>
        <w:t>n</w:t>
      </w:r>
      <w:r w:rsidRPr="00EB7BFD">
        <w:rPr>
          <w:rFonts w:eastAsia="Arial"/>
          <w:color w:val="000000" w:themeColor="text1"/>
          <w:sz w:val="24"/>
          <w:szCs w:val="24"/>
        </w:rPr>
        <w:t>d</w:t>
      </w:r>
      <w:r w:rsidRPr="00EB7BFD">
        <w:rPr>
          <w:rFonts w:eastAsia="Arial"/>
          <w:color w:val="000000" w:themeColor="text1"/>
          <w:spacing w:val="6"/>
          <w:sz w:val="24"/>
          <w:szCs w:val="24"/>
        </w:rPr>
        <w:t xml:space="preserve"> </w:t>
      </w:r>
      <w:r w:rsidRPr="00EB7BFD">
        <w:rPr>
          <w:rFonts w:eastAsia="Arial"/>
          <w:color w:val="000000" w:themeColor="text1"/>
          <w:sz w:val="24"/>
          <w:szCs w:val="24"/>
        </w:rPr>
        <w:t>f</w:t>
      </w:r>
      <w:r w:rsidRPr="00EB7BFD">
        <w:rPr>
          <w:rFonts w:eastAsia="Arial"/>
          <w:color w:val="000000" w:themeColor="text1"/>
          <w:spacing w:val="-3"/>
          <w:sz w:val="24"/>
          <w:szCs w:val="24"/>
        </w:rPr>
        <w:t>o</w:t>
      </w:r>
      <w:r w:rsidRPr="00EB7BFD">
        <w:rPr>
          <w:rFonts w:eastAsia="Arial"/>
          <w:color w:val="000000" w:themeColor="text1"/>
          <w:sz w:val="24"/>
          <w:szCs w:val="24"/>
        </w:rPr>
        <w:t>r</w:t>
      </w:r>
      <w:r w:rsidRPr="00EB7BFD">
        <w:rPr>
          <w:rFonts w:eastAsia="Arial"/>
          <w:color w:val="000000" w:themeColor="text1"/>
          <w:spacing w:val="7"/>
          <w:sz w:val="24"/>
          <w:szCs w:val="24"/>
        </w:rPr>
        <w:t xml:space="preserve"> </w:t>
      </w:r>
      <w:r w:rsidRPr="00EB7BFD">
        <w:rPr>
          <w:rFonts w:eastAsia="Arial"/>
          <w:color w:val="000000" w:themeColor="text1"/>
          <w:spacing w:val="-5"/>
          <w:sz w:val="24"/>
          <w:szCs w:val="24"/>
        </w:rPr>
        <w:t>H</w:t>
      </w:r>
      <w:r w:rsidRPr="00EB7BFD">
        <w:rPr>
          <w:rFonts w:eastAsia="Arial"/>
          <w:color w:val="000000" w:themeColor="text1"/>
          <w:spacing w:val="4"/>
          <w:sz w:val="24"/>
          <w:szCs w:val="24"/>
        </w:rPr>
        <w:t>i</w:t>
      </w:r>
      <w:r w:rsidRPr="00EB7BFD">
        <w:rPr>
          <w:rFonts w:eastAsia="Arial"/>
          <w:color w:val="000000" w:themeColor="text1"/>
          <w:sz w:val="24"/>
          <w:szCs w:val="24"/>
        </w:rPr>
        <w:t xml:space="preserve">s </w:t>
      </w:r>
      <w:r w:rsidRPr="00EB7BFD">
        <w:rPr>
          <w:rFonts w:eastAsia="Arial"/>
          <w:color w:val="000000" w:themeColor="text1"/>
          <w:spacing w:val="4"/>
          <w:sz w:val="24"/>
          <w:szCs w:val="24"/>
        </w:rPr>
        <w:t>l</w:t>
      </w:r>
      <w:r w:rsidRPr="00EB7BFD">
        <w:rPr>
          <w:rFonts w:eastAsia="Arial"/>
          <w:color w:val="000000" w:themeColor="text1"/>
          <w:spacing w:val="1"/>
          <w:sz w:val="24"/>
          <w:szCs w:val="24"/>
        </w:rPr>
        <w:t>o</w:t>
      </w:r>
      <w:r w:rsidRPr="00EB7BFD">
        <w:rPr>
          <w:rFonts w:eastAsia="Arial"/>
          <w:color w:val="000000" w:themeColor="text1"/>
          <w:sz w:val="24"/>
          <w:szCs w:val="24"/>
        </w:rPr>
        <w:t>ve</w:t>
      </w:r>
      <w:r w:rsidRPr="00EB7BFD">
        <w:rPr>
          <w:rFonts w:eastAsia="Arial"/>
          <w:color w:val="000000" w:themeColor="text1"/>
          <w:spacing w:val="1"/>
          <w:sz w:val="24"/>
          <w:szCs w:val="24"/>
        </w:rPr>
        <w:t xml:space="preserve"> upo</w:t>
      </w:r>
      <w:r w:rsidRPr="00EB7BFD">
        <w:rPr>
          <w:rFonts w:eastAsia="Arial"/>
          <w:color w:val="000000" w:themeColor="text1"/>
          <w:sz w:val="24"/>
          <w:szCs w:val="24"/>
        </w:rPr>
        <w:t>n</w:t>
      </w:r>
      <w:r w:rsidRPr="00EB7BFD">
        <w:rPr>
          <w:rFonts w:eastAsia="Arial"/>
          <w:color w:val="000000" w:themeColor="text1"/>
          <w:spacing w:val="4"/>
          <w:sz w:val="24"/>
          <w:szCs w:val="24"/>
        </w:rPr>
        <w:t xml:space="preserve"> </w:t>
      </w:r>
      <w:r w:rsidRPr="00EB7BFD">
        <w:rPr>
          <w:rFonts w:eastAsia="Arial"/>
          <w:color w:val="000000" w:themeColor="text1"/>
          <w:spacing w:val="1"/>
          <w:sz w:val="24"/>
          <w:szCs w:val="24"/>
        </w:rPr>
        <w:t>u</w:t>
      </w:r>
      <w:r w:rsidRPr="00EB7BFD">
        <w:rPr>
          <w:rFonts w:eastAsia="Arial"/>
          <w:color w:val="000000" w:themeColor="text1"/>
          <w:sz w:val="24"/>
          <w:szCs w:val="24"/>
        </w:rPr>
        <w:t>s</w:t>
      </w:r>
      <w:r w:rsidRPr="00EB7BFD">
        <w:rPr>
          <w:rFonts w:eastAsia="Arial"/>
          <w:color w:val="000000" w:themeColor="text1"/>
          <w:spacing w:val="5"/>
          <w:sz w:val="24"/>
          <w:szCs w:val="24"/>
        </w:rPr>
        <w:t xml:space="preserve"> </w:t>
      </w:r>
      <w:r w:rsidRPr="00EB7BFD">
        <w:rPr>
          <w:rFonts w:eastAsia="Arial"/>
          <w:color w:val="000000" w:themeColor="text1"/>
          <w:spacing w:val="1"/>
          <w:sz w:val="24"/>
          <w:szCs w:val="24"/>
        </w:rPr>
        <w:t>a</w:t>
      </w:r>
      <w:r w:rsidRPr="00EB7BFD">
        <w:rPr>
          <w:rFonts w:eastAsia="Arial"/>
          <w:color w:val="000000" w:themeColor="text1"/>
          <w:sz w:val="24"/>
          <w:szCs w:val="24"/>
        </w:rPr>
        <w:t>s</w:t>
      </w:r>
      <w:r w:rsidRPr="00EB7BFD">
        <w:rPr>
          <w:rFonts w:eastAsia="Arial"/>
          <w:color w:val="000000" w:themeColor="text1"/>
          <w:spacing w:val="5"/>
          <w:sz w:val="24"/>
          <w:szCs w:val="24"/>
        </w:rPr>
        <w:t xml:space="preserve"> </w:t>
      </w:r>
      <w:r w:rsidRPr="00EB7BFD">
        <w:rPr>
          <w:rFonts w:eastAsia="Arial"/>
          <w:color w:val="000000" w:themeColor="text1"/>
          <w:sz w:val="24"/>
          <w:szCs w:val="24"/>
        </w:rPr>
        <w:t>t</w:t>
      </w:r>
      <w:r w:rsidRPr="00EB7BFD">
        <w:rPr>
          <w:rFonts w:eastAsia="Arial"/>
          <w:color w:val="000000" w:themeColor="text1"/>
          <w:spacing w:val="1"/>
          <w:sz w:val="24"/>
          <w:szCs w:val="24"/>
        </w:rPr>
        <w:t>h</w:t>
      </w:r>
      <w:r w:rsidRPr="00EB7BFD">
        <w:rPr>
          <w:rFonts w:eastAsia="Arial"/>
          <w:color w:val="000000" w:themeColor="text1"/>
          <w:sz w:val="24"/>
          <w:szCs w:val="24"/>
        </w:rPr>
        <w:t>e</w:t>
      </w:r>
      <w:r w:rsidRPr="00EB7BFD">
        <w:rPr>
          <w:rFonts w:eastAsia="Arial"/>
          <w:color w:val="000000" w:themeColor="text1"/>
          <w:spacing w:val="1"/>
          <w:sz w:val="24"/>
          <w:szCs w:val="24"/>
        </w:rPr>
        <w:t xml:space="preserve"> on</w:t>
      </w:r>
      <w:r w:rsidRPr="00EB7BFD">
        <w:rPr>
          <w:rFonts w:eastAsia="Arial"/>
          <w:color w:val="000000" w:themeColor="text1"/>
          <w:sz w:val="24"/>
          <w:szCs w:val="24"/>
        </w:rPr>
        <w:t>e</w:t>
      </w:r>
      <w:r w:rsidRPr="00EB7BFD">
        <w:rPr>
          <w:rFonts w:eastAsia="Arial"/>
          <w:color w:val="000000" w:themeColor="text1"/>
          <w:spacing w:val="1"/>
          <w:sz w:val="24"/>
          <w:szCs w:val="24"/>
        </w:rPr>
        <w:t xml:space="preserve"> </w:t>
      </w:r>
      <w:r w:rsidRPr="00EB7BFD">
        <w:rPr>
          <w:rFonts w:eastAsia="Arial"/>
          <w:color w:val="000000" w:themeColor="text1"/>
          <w:spacing w:val="-5"/>
          <w:sz w:val="24"/>
          <w:szCs w:val="24"/>
        </w:rPr>
        <w:t>w</w:t>
      </w:r>
      <w:r w:rsidRPr="00EB7BFD">
        <w:rPr>
          <w:rFonts w:eastAsia="Arial"/>
          <w:color w:val="000000" w:themeColor="text1"/>
          <w:spacing w:val="1"/>
          <w:sz w:val="24"/>
          <w:szCs w:val="24"/>
        </w:rPr>
        <w:t>ho</w:t>
      </w:r>
      <w:r w:rsidRPr="00EB7BFD">
        <w:rPr>
          <w:rFonts w:eastAsia="Arial"/>
          <w:color w:val="000000" w:themeColor="text1"/>
          <w:sz w:val="24"/>
          <w:szCs w:val="24"/>
        </w:rPr>
        <w:t>l</w:t>
      </w:r>
      <w:r w:rsidRPr="00EB7BFD">
        <w:rPr>
          <w:rFonts w:eastAsia="Arial"/>
          <w:color w:val="000000" w:themeColor="text1"/>
          <w:spacing w:val="4"/>
          <w:sz w:val="24"/>
          <w:szCs w:val="24"/>
        </w:rPr>
        <w:t>l</w:t>
      </w:r>
      <w:r w:rsidRPr="00EB7BFD">
        <w:rPr>
          <w:rFonts w:eastAsia="Arial"/>
          <w:color w:val="000000" w:themeColor="text1"/>
          <w:sz w:val="24"/>
          <w:szCs w:val="24"/>
        </w:rPr>
        <w:t>y</w:t>
      </w:r>
      <w:r w:rsidRPr="00EB7BFD">
        <w:rPr>
          <w:rFonts w:eastAsia="Arial"/>
          <w:color w:val="000000" w:themeColor="text1"/>
          <w:spacing w:val="5"/>
          <w:sz w:val="24"/>
          <w:szCs w:val="24"/>
        </w:rPr>
        <w:t xml:space="preserve"> </w:t>
      </w:r>
      <w:r w:rsidRPr="00EB7BFD">
        <w:rPr>
          <w:rFonts w:eastAsia="Arial"/>
          <w:color w:val="000000" w:themeColor="text1"/>
          <w:spacing w:val="1"/>
          <w:sz w:val="24"/>
          <w:szCs w:val="24"/>
        </w:rPr>
        <w:t>d</w:t>
      </w:r>
      <w:r w:rsidRPr="00EB7BFD">
        <w:rPr>
          <w:rFonts w:eastAsia="Arial"/>
          <w:color w:val="000000" w:themeColor="text1"/>
          <w:spacing w:val="-4"/>
          <w:sz w:val="24"/>
          <w:szCs w:val="24"/>
        </w:rPr>
        <w:t>e</w:t>
      </w:r>
      <w:r w:rsidRPr="00EB7BFD">
        <w:rPr>
          <w:rFonts w:eastAsia="Arial"/>
          <w:color w:val="000000" w:themeColor="text1"/>
          <w:sz w:val="24"/>
          <w:szCs w:val="24"/>
        </w:rPr>
        <w:t>t</w:t>
      </w:r>
      <w:r w:rsidRPr="00EB7BFD">
        <w:rPr>
          <w:rFonts w:eastAsia="Arial"/>
          <w:color w:val="000000" w:themeColor="text1"/>
          <w:spacing w:val="1"/>
          <w:sz w:val="24"/>
          <w:szCs w:val="24"/>
        </w:rPr>
        <w:t>er</w:t>
      </w:r>
      <w:r w:rsidRPr="00EB7BFD">
        <w:rPr>
          <w:rFonts w:eastAsia="Arial"/>
          <w:color w:val="000000" w:themeColor="text1"/>
          <w:spacing w:val="-8"/>
          <w:sz w:val="24"/>
          <w:szCs w:val="24"/>
        </w:rPr>
        <w:t>m</w:t>
      </w:r>
      <w:r w:rsidRPr="00EB7BFD">
        <w:rPr>
          <w:rFonts w:eastAsia="Arial"/>
          <w:color w:val="000000" w:themeColor="text1"/>
          <w:spacing w:val="4"/>
          <w:sz w:val="24"/>
          <w:szCs w:val="24"/>
        </w:rPr>
        <w:t>i</w:t>
      </w:r>
      <w:r w:rsidRPr="00EB7BFD">
        <w:rPr>
          <w:rFonts w:eastAsia="Arial"/>
          <w:color w:val="000000" w:themeColor="text1"/>
          <w:spacing w:val="1"/>
          <w:sz w:val="24"/>
          <w:szCs w:val="24"/>
        </w:rPr>
        <w:t>nan</w:t>
      </w:r>
      <w:r w:rsidRPr="00EB7BFD">
        <w:rPr>
          <w:rFonts w:eastAsia="Arial"/>
          <w:color w:val="000000" w:themeColor="text1"/>
          <w:sz w:val="24"/>
          <w:szCs w:val="24"/>
        </w:rPr>
        <w:t>t</w:t>
      </w:r>
      <w:r w:rsidRPr="00EB7BFD">
        <w:rPr>
          <w:rFonts w:eastAsia="Arial"/>
          <w:color w:val="000000" w:themeColor="text1"/>
          <w:spacing w:val="1"/>
          <w:sz w:val="24"/>
          <w:szCs w:val="24"/>
        </w:rPr>
        <w:t xml:space="preserve"> o</w:t>
      </w:r>
      <w:r w:rsidRPr="00EB7BFD">
        <w:rPr>
          <w:rFonts w:eastAsia="Arial"/>
          <w:color w:val="000000" w:themeColor="text1"/>
          <w:sz w:val="24"/>
          <w:szCs w:val="24"/>
        </w:rPr>
        <w:t>f</w:t>
      </w:r>
      <w:r w:rsidRPr="00EB7BFD">
        <w:rPr>
          <w:rFonts w:eastAsia="Arial"/>
          <w:color w:val="000000" w:themeColor="text1"/>
          <w:spacing w:val="12"/>
          <w:sz w:val="24"/>
          <w:szCs w:val="24"/>
        </w:rPr>
        <w:t xml:space="preserve"> </w:t>
      </w:r>
      <w:r w:rsidRPr="00EB7BFD">
        <w:rPr>
          <w:rFonts w:eastAsia="Arial"/>
          <w:color w:val="000000" w:themeColor="text1"/>
          <w:spacing w:val="1"/>
          <w:sz w:val="24"/>
          <w:szCs w:val="24"/>
        </w:rPr>
        <w:t>o</w:t>
      </w:r>
      <w:r w:rsidRPr="00EB7BFD">
        <w:rPr>
          <w:rFonts w:eastAsia="Arial"/>
          <w:color w:val="000000" w:themeColor="text1"/>
          <w:spacing w:val="-4"/>
          <w:sz w:val="24"/>
          <w:szCs w:val="24"/>
        </w:rPr>
        <w:t>u</w:t>
      </w:r>
      <w:r w:rsidRPr="00EB7BFD">
        <w:rPr>
          <w:rFonts w:eastAsia="Arial"/>
          <w:color w:val="000000" w:themeColor="text1"/>
          <w:sz w:val="24"/>
          <w:szCs w:val="24"/>
        </w:rPr>
        <w:t xml:space="preserve">r </w:t>
      </w:r>
      <w:r w:rsidRPr="00EB7BFD">
        <w:rPr>
          <w:rFonts w:eastAsia="Arial"/>
          <w:color w:val="000000" w:themeColor="text1"/>
          <w:spacing w:val="1"/>
          <w:sz w:val="24"/>
          <w:szCs w:val="24"/>
        </w:rPr>
        <w:t>a</w:t>
      </w:r>
      <w:r w:rsidRPr="00EB7BFD">
        <w:rPr>
          <w:rFonts w:eastAsia="Arial"/>
          <w:color w:val="000000" w:themeColor="text1"/>
          <w:sz w:val="24"/>
          <w:szCs w:val="24"/>
        </w:rPr>
        <w:t>c</w:t>
      </w:r>
      <w:r w:rsidRPr="00EB7BFD">
        <w:rPr>
          <w:rFonts w:eastAsia="Arial"/>
          <w:color w:val="000000" w:themeColor="text1"/>
          <w:spacing w:val="1"/>
          <w:sz w:val="24"/>
          <w:szCs w:val="24"/>
        </w:rPr>
        <w:t>ade</w:t>
      </w:r>
      <w:r w:rsidRPr="00EB7BFD">
        <w:rPr>
          <w:rFonts w:eastAsia="Arial"/>
          <w:color w:val="000000" w:themeColor="text1"/>
          <w:spacing w:val="-8"/>
          <w:sz w:val="24"/>
          <w:szCs w:val="24"/>
        </w:rPr>
        <w:t>m</w:t>
      </w:r>
      <w:r w:rsidRPr="00EB7BFD">
        <w:rPr>
          <w:rFonts w:eastAsia="Arial"/>
          <w:color w:val="000000" w:themeColor="text1"/>
          <w:spacing w:val="4"/>
          <w:sz w:val="24"/>
          <w:szCs w:val="24"/>
        </w:rPr>
        <w:t>i</w:t>
      </w:r>
      <w:r w:rsidRPr="00EB7BFD">
        <w:rPr>
          <w:rFonts w:eastAsia="Arial"/>
          <w:color w:val="000000" w:themeColor="text1"/>
          <w:sz w:val="24"/>
          <w:szCs w:val="24"/>
        </w:rPr>
        <w:t xml:space="preserve">c </w:t>
      </w:r>
      <w:r w:rsidRPr="00EB7BFD">
        <w:rPr>
          <w:rFonts w:eastAsia="Arial"/>
          <w:color w:val="000000" w:themeColor="text1"/>
          <w:spacing w:val="2"/>
          <w:sz w:val="24"/>
          <w:szCs w:val="24"/>
        </w:rPr>
        <w:t>r</w:t>
      </w:r>
      <w:r w:rsidRPr="00EB7BFD">
        <w:rPr>
          <w:rFonts w:eastAsia="Arial"/>
          <w:color w:val="000000" w:themeColor="text1"/>
          <w:spacing w:val="1"/>
          <w:sz w:val="24"/>
          <w:szCs w:val="24"/>
        </w:rPr>
        <w:t>ou</w:t>
      </w:r>
      <w:r w:rsidRPr="00EB7BFD">
        <w:rPr>
          <w:rFonts w:eastAsia="Arial"/>
          <w:color w:val="000000" w:themeColor="text1"/>
          <w:sz w:val="24"/>
          <w:szCs w:val="24"/>
        </w:rPr>
        <w:t>t</w:t>
      </w:r>
      <w:r w:rsidRPr="00EB7BFD">
        <w:rPr>
          <w:rFonts w:eastAsia="Arial"/>
          <w:color w:val="000000" w:themeColor="text1"/>
          <w:spacing w:val="1"/>
          <w:sz w:val="24"/>
          <w:szCs w:val="24"/>
        </w:rPr>
        <w:t>e</w:t>
      </w:r>
      <w:r w:rsidRPr="00EB7BFD">
        <w:rPr>
          <w:rFonts w:eastAsia="Arial"/>
          <w:color w:val="000000" w:themeColor="text1"/>
          <w:sz w:val="24"/>
          <w:szCs w:val="24"/>
        </w:rPr>
        <w:t>.</w:t>
      </w:r>
    </w:p>
    <w:p w14:paraId="6161ABF8" w14:textId="6E3A420E" w:rsidR="00351631" w:rsidRPr="00EB7BFD" w:rsidRDefault="004B1DAC" w:rsidP="00351631">
      <w:pPr>
        <w:spacing w:line="360" w:lineRule="auto"/>
        <w:rPr>
          <w:sz w:val="24"/>
          <w:szCs w:val="24"/>
        </w:rPr>
      </w:pPr>
      <w:r w:rsidRPr="00EB7BFD">
        <w:rPr>
          <w:color w:val="000000" w:themeColor="text1"/>
          <w:sz w:val="24"/>
          <w:szCs w:val="24"/>
        </w:rPr>
        <w:t>Our deepest appreciation and thanks go to our</w:t>
      </w:r>
      <w:r w:rsidR="00351631" w:rsidRPr="00EB7BFD">
        <w:rPr>
          <w:color w:val="000000" w:themeColor="text1"/>
          <w:sz w:val="24"/>
          <w:szCs w:val="24"/>
        </w:rPr>
        <w:t xml:space="preserve"> </w:t>
      </w:r>
      <w:r w:rsidR="00F3653B" w:rsidRPr="00EB7BFD">
        <w:rPr>
          <w:color w:val="000000" w:themeColor="text1"/>
          <w:sz w:val="24"/>
          <w:szCs w:val="24"/>
        </w:rPr>
        <w:t>Supervisor,</w:t>
      </w:r>
      <w:r w:rsidR="00F3653B" w:rsidRPr="00EB7BFD">
        <w:rPr>
          <w:sz w:val="24"/>
          <w:szCs w:val="24"/>
        </w:rPr>
        <w:t xml:space="preserve"> Dr.</w:t>
      </w:r>
      <w:r w:rsidR="00351631" w:rsidRPr="00EB7BFD">
        <w:rPr>
          <w:sz w:val="24"/>
          <w:szCs w:val="24"/>
        </w:rPr>
        <w:t xml:space="preserve"> </w:t>
      </w:r>
      <w:proofErr w:type="spellStart"/>
      <w:r w:rsidR="00351631" w:rsidRPr="00EB7BFD">
        <w:rPr>
          <w:sz w:val="24"/>
          <w:szCs w:val="24"/>
        </w:rPr>
        <w:t>Kasule</w:t>
      </w:r>
      <w:proofErr w:type="spellEnd"/>
      <w:r w:rsidR="00351631" w:rsidRPr="00EB7BFD">
        <w:rPr>
          <w:sz w:val="24"/>
          <w:szCs w:val="24"/>
        </w:rPr>
        <w:t xml:space="preserve"> </w:t>
      </w:r>
      <w:proofErr w:type="spellStart"/>
      <w:r w:rsidR="00351631" w:rsidRPr="00EB7BFD">
        <w:rPr>
          <w:sz w:val="24"/>
          <w:szCs w:val="24"/>
        </w:rPr>
        <w:t>Abdal</w:t>
      </w:r>
      <w:proofErr w:type="spellEnd"/>
      <w:r w:rsidRPr="00EB7BFD">
        <w:rPr>
          <w:sz w:val="24"/>
          <w:szCs w:val="24"/>
        </w:rPr>
        <w:t xml:space="preserve"> for his support and guidance.it is his effort that we pushed </w:t>
      </w:r>
      <w:r w:rsidR="00742760" w:rsidRPr="00EB7BFD">
        <w:rPr>
          <w:sz w:val="24"/>
          <w:szCs w:val="24"/>
        </w:rPr>
        <w:t>out</w:t>
      </w:r>
      <w:r w:rsidRPr="00EB7BFD">
        <w:rPr>
          <w:sz w:val="24"/>
          <w:szCs w:val="24"/>
        </w:rPr>
        <w:t xml:space="preserve"> to refine this work to its current state.</w:t>
      </w:r>
    </w:p>
    <w:p w14:paraId="4BD01E72" w14:textId="47732C0F" w:rsidR="008B2230" w:rsidRPr="00EB7BFD" w:rsidRDefault="004B1DAC" w:rsidP="008B2230">
      <w:pPr>
        <w:spacing w:line="360" w:lineRule="auto"/>
        <w:jc w:val="both"/>
        <w:rPr>
          <w:color w:val="000000" w:themeColor="text1"/>
          <w:sz w:val="24"/>
          <w:szCs w:val="24"/>
        </w:rPr>
      </w:pPr>
      <w:r w:rsidRPr="00EB7BFD">
        <w:rPr>
          <w:color w:val="000000" w:themeColor="text1"/>
          <w:sz w:val="24"/>
          <w:szCs w:val="24"/>
        </w:rPr>
        <w:t xml:space="preserve">Special thanks go to </w:t>
      </w:r>
      <w:r w:rsidR="00351631" w:rsidRPr="00EB7BFD">
        <w:rPr>
          <w:color w:val="000000" w:themeColor="text1"/>
          <w:sz w:val="24"/>
          <w:szCs w:val="24"/>
        </w:rPr>
        <w:t>our</w:t>
      </w:r>
      <w:r w:rsidR="008B2230" w:rsidRPr="00EB7BFD">
        <w:rPr>
          <w:color w:val="000000" w:themeColor="text1"/>
          <w:sz w:val="24"/>
          <w:szCs w:val="24"/>
        </w:rPr>
        <w:t xml:space="preserve"> dear </w:t>
      </w:r>
      <w:r w:rsidR="00351631" w:rsidRPr="00EB7BFD">
        <w:rPr>
          <w:color w:val="000000" w:themeColor="text1"/>
          <w:sz w:val="24"/>
          <w:szCs w:val="24"/>
        </w:rPr>
        <w:t>friends, family members, brothers and sisters and others for their extensive contributions during our study.</w:t>
      </w:r>
    </w:p>
    <w:p w14:paraId="0F29FAAC" w14:textId="77777777" w:rsidR="005A3816" w:rsidRPr="00EB7BFD" w:rsidRDefault="005A3816" w:rsidP="008B2230">
      <w:pPr>
        <w:spacing w:line="360" w:lineRule="auto"/>
        <w:jc w:val="both"/>
        <w:rPr>
          <w:color w:val="000000" w:themeColor="text1"/>
          <w:sz w:val="24"/>
          <w:szCs w:val="24"/>
        </w:rPr>
      </w:pPr>
    </w:p>
    <w:p w14:paraId="18D9F75A" w14:textId="77777777" w:rsidR="005A3816" w:rsidRPr="00EB7BFD" w:rsidRDefault="005A3816" w:rsidP="008B2230">
      <w:pPr>
        <w:spacing w:line="360" w:lineRule="auto"/>
        <w:jc w:val="both"/>
        <w:rPr>
          <w:color w:val="000000" w:themeColor="text1"/>
          <w:sz w:val="24"/>
          <w:szCs w:val="24"/>
        </w:rPr>
      </w:pPr>
    </w:p>
    <w:p w14:paraId="125C58CF" w14:textId="77777777" w:rsidR="005A3816" w:rsidRPr="00EB7BFD" w:rsidRDefault="005A3816" w:rsidP="008B2230">
      <w:pPr>
        <w:spacing w:line="360" w:lineRule="auto"/>
        <w:jc w:val="both"/>
        <w:rPr>
          <w:color w:val="000000" w:themeColor="text1"/>
          <w:sz w:val="24"/>
          <w:szCs w:val="24"/>
        </w:rPr>
      </w:pPr>
    </w:p>
    <w:p w14:paraId="38361E7C" w14:textId="77777777" w:rsidR="005A3816" w:rsidRPr="00EB7BFD" w:rsidRDefault="005A3816" w:rsidP="008B2230">
      <w:pPr>
        <w:spacing w:line="360" w:lineRule="auto"/>
        <w:jc w:val="both"/>
        <w:rPr>
          <w:color w:val="000000" w:themeColor="text1"/>
          <w:sz w:val="24"/>
          <w:szCs w:val="24"/>
        </w:rPr>
      </w:pPr>
    </w:p>
    <w:p w14:paraId="16AE6FDE" w14:textId="77777777" w:rsidR="005A3816" w:rsidRPr="00EB7BFD" w:rsidRDefault="005A3816" w:rsidP="008B2230">
      <w:pPr>
        <w:spacing w:line="360" w:lineRule="auto"/>
        <w:jc w:val="both"/>
        <w:rPr>
          <w:color w:val="000000" w:themeColor="text1"/>
          <w:sz w:val="24"/>
          <w:szCs w:val="24"/>
        </w:rPr>
      </w:pPr>
    </w:p>
    <w:p w14:paraId="35B099F8" w14:textId="77777777" w:rsidR="005A3816" w:rsidRPr="00EB7BFD" w:rsidRDefault="005A3816" w:rsidP="008B2230">
      <w:pPr>
        <w:spacing w:line="360" w:lineRule="auto"/>
        <w:jc w:val="both"/>
        <w:rPr>
          <w:color w:val="000000" w:themeColor="text1"/>
          <w:sz w:val="24"/>
          <w:szCs w:val="24"/>
        </w:rPr>
      </w:pPr>
    </w:p>
    <w:p w14:paraId="18BB56E1" w14:textId="77777777" w:rsidR="005A3816" w:rsidRPr="00EB7BFD" w:rsidRDefault="005A3816" w:rsidP="008B2230">
      <w:pPr>
        <w:spacing w:line="360" w:lineRule="auto"/>
        <w:jc w:val="both"/>
        <w:rPr>
          <w:color w:val="000000" w:themeColor="text1"/>
          <w:sz w:val="24"/>
          <w:szCs w:val="24"/>
        </w:rPr>
      </w:pPr>
    </w:p>
    <w:p w14:paraId="424BB5F2" w14:textId="77777777" w:rsidR="005A3816" w:rsidRPr="00EB7BFD" w:rsidRDefault="005A3816" w:rsidP="008B2230">
      <w:pPr>
        <w:spacing w:line="360" w:lineRule="auto"/>
        <w:jc w:val="both"/>
        <w:rPr>
          <w:color w:val="000000" w:themeColor="text1"/>
          <w:sz w:val="24"/>
          <w:szCs w:val="24"/>
        </w:rPr>
      </w:pPr>
    </w:p>
    <w:p w14:paraId="43BD5FA6" w14:textId="77777777" w:rsidR="005A3816" w:rsidRPr="00EB7BFD" w:rsidRDefault="005A3816" w:rsidP="008B2230">
      <w:pPr>
        <w:spacing w:line="360" w:lineRule="auto"/>
        <w:jc w:val="both"/>
        <w:rPr>
          <w:color w:val="000000" w:themeColor="text1"/>
          <w:sz w:val="24"/>
          <w:szCs w:val="24"/>
        </w:rPr>
      </w:pPr>
    </w:p>
    <w:p w14:paraId="6EA62399" w14:textId="77777777" w:rsidR="005A3816" w:rsidRPr="00EB7BFD" w:rsidRDefault="005A3816" w:rsidP="008B2230">
      <w:pPr>
        <w:spacing w:line="360" w:lineRule="auto"/>
        <w:jc w:val="both"/>
        <w:rPr>
          <w:color w:val="000000" w:themeColor="text1"/>
          <w:sz w:val="24"/>
          <w:szCs w:val="24"/>
        </w:rPr>
      </w:pPr>
    </w:p>
    <w:p w14:paraId="6EB1E72A" w14:textId="77777777" w:rsidR="005A3816" w:rsidRPr="00EB7BFD" w:rsidRDefault="005A3816" w:rsidP="008B2230">
      <w:pPr>
        <w:spacing w:line="360" w:lineRule="auto"/>
        <w:jc w:val="both"/>
        <w:rPr>
          <w:color w:val="000000" w:themeColor="text1"/>
          <w:sz w:val="24"/>
          <w:szCs w:val="24"/>
        </w:rPr>
      </w:pPr>
    </w:p>
    <w:p w14:paraId="67066F6D" w14:textId="77777777" w:rsidR="005A3816" w:rsidRPr="00EB7BFD" w:rsidRDefault="005A3816" w:rsidP="008B2230">
      <w:pPr>
        <w:spacing w:line="360" w:lineRule="auto"/>
        <w:jc w:val="both"/>
        <w:rPr>
          <w:color w:val="000000" w:themeColor="text1"/>
          <w:sz w:val="24"/>
          <w:szCs w:val="24"/>
        </w:rPr>
      </w:pPr>
    </w:p>
    <w:p w14:paraId="3F782B70" w14:textId="77777777" w:rsidR="005A3816" w:rsidRPr="00EB7BFD" w:rsidRDefault="005A3816" w:rsidP="008B2230">
      <w:pPr>
        <w:spacing w:line="360" w:lineRule="auto"/>
        <w:jc w:val="both"/>
        <w:rPr>
          <w:color w:val="000000" w:themeColor="text1"/>
          <w:sz w:val="24"/>
          <w:szCs w:val="24"/>
        </w:rPr>
      </w:pPr>
    </w:p>
    <w:p w14:paraId="7A9CC5A5" w14:textId="77777777" w:rsidR="005A3816" w:rsidRPr="00EB7BFD" w:rsidRDefault="005A3816" w:rsidP="008B2230">
      <w:pPr>
        <w:spacing w:line="360" w:lineRule="auto"/>
        <w:jc w:val="both"/>
        <w:rPr>
          <w:color w:val="000000" w:themeColor="text1"/>
          <w:sz w:val="24"/>
          <w:szCs w:val="24"/>
        </w:rPr>
      </w:pPr>
    </w:p>
    <w:p w14:paraId="10045DE7" w14:textId="77777777" w:rsidR="005A3816" w:rsidRPr="00EB7BFD" w:rsidRDefault="005A3816" w:rsidP="008B2230">
      <w:pPr>
        <w:spacing w:line="360" w:lineRule="auto"/>
        <w:jc w:val="both"/>
        <w:rPr>
          <w:color w:val="000000" w:themeColor="text1"/>
          <w:sz w:val="24"/>
          <w:szCs w:val="24"/>
        </w:rPr>
      </w:pPr>
    </w:p>
    <w:p w14:paraId="336503F7" w14:textId="77777777" w:rsidR="005A3816" w:rsidRPr="00EB7BFD" w:rsidRDefault="005A3816" w:rsidP="008B2230">
      <w:pPr>
        <w:spacing w:line="360" w:lineRule="auto"/>
        <w:jc w:val="both"/>
        <w:rPr>
          <w:color w:val="000000" w:themeColor="text1"/>
          <w:sz w:val="24"/>
          <w:szCs w:val="24"/>
        </w:rPr>
      </w:pPr>
    </w:p>
    <w:p w14:paraId="0A35FD83" w14:textId="77777777" w:rsidR="005A3816" w:rsidRPr="00EB7BFD" w:rsidRDefault="005A3816" w:rsidP="008B2230">
      <w:pPr>
        <w:spacing w:line="360" w:lineRule="auto"/>
        <w:jc w:val="both"/>
        <w:rPr>
          <w:color w:val="000000" w:themeColor="text1"/>
          <w:sz w:val="24"/>
          <w:szCs w:val="24"/>
        </w:rPr>
      </w:pPr>
    </w:p>
    <w:p w14:paraId="66D5159F" w14:textId="77777777" w:rsidR="005A3816" w:rsidRPr="00EB7BFD" w:rsidRDefault="005A3816" w:rsidP="008B2230">
      <w:pPr>
        <w:spacing w:line="360" w:lineRule="auto"/>
        <w:jc w:val="both"/>
        <w:rPr>
          <w:color w:val="000000" w:themeColor="text1"/>
          <w:sz w:val="24"/>
          <w:szCs w:val="24"/>
        </w:rPr>
      </w:pPr>
    </w:p>
    <w:p w14:paraId="22F0303D" w14:textId="77777777" w:rsidR="005A3816" w:rsidRPr="00EB7BFD" w:rsidRDefault="005A3816" w:rsidP="008B2230">
      <w:pPr>
        <w:spacing w:line="360" w:lineRule="auto"/>
        <w:jc w:val="both"/>
        <w:rPr>
          <w:color w:val="000000" w:themeColor="text1"/>
          <w:sz w:val="24"/>
          <w:szCs w:val="24"/>
        </w:rPr>
      </w:pPr>
    </w:p>
    <w:p w14:paraId="4517A674" w14:textId="77777777" w:rsidR="005A3816" w:rsidRPr="00EB7BFD" w:rsidRDefault="005A3816" w:rsidP="008B2230">
      <w:pPr>
        <w:spacing w:line="360" w:lineRule="auto"/>
        <w:jc w:val="both"/>
        <w:rPr>
          <w:color w:val="000000" w:themeColor="text1"/>
          <w:sz w:val="24"/>
          <w:szCs w:val="24"/>
        </w:rPr>
      </w:pPr>
    </w:p>
    <w:p w14:paraId="07BB2232" w14:textId="77777777" w:rsidR="00BD1331" w:rsidRPr="00EB7BFD" w:rsidRDefault="00BD1331" w:rsidP="008B2230">
      <w:pPr>
        <w:spacing w:line="360" w:lineRule="auto"/>
        <w:jc w:val="both"/>
        <w:rPr>
          <w:color w:val="000000" w:themeColor="text1"/>
          <w:sz w:val="24"/>
          <w:szCs w:val="24"/>
        </w:rPr>
      </w:pPr>
    </w:p>
    <w:p w14:paraId="7E7FD157" w14:textId="77777777" w:rsidR="005A3816" w:rsidRPr="00EB7BFD" w:rsidRDefault="005A3816" w:rsidP="008B2230">
      <w:pPr>
        <w:spacing w:line="360" w:lineRule="auto"/>
        <w:jc w:val="both"/>
        <w:rPr>
          <w:color w:val="000000" w:themeColor="text1"/>
          <w:sz w:val="24"/>
          <w:szCs w:val="24"/>
        </w:rPr>
      </w:pPr>
    </w:p>
    <w:p w14:paraId="6CA29758" w14:textId="77777777" w:rsidR="005A3816" w:rsidRPr="00EB7BFD" w:rsidRDefault="005A3816" w:rsidP="008B2230">
      <w:pPr>
        <w:spacing w:line="360" w:lineRule="auto"/>
        <w:jc w:val="both"/>
        <w:rPr>
          <w:b/>
          <w:bCs/>
          <w:color w:val="000000" w:themeColor="text1"/>
          <w:sz w:val="24"/>
          <w:szCs w:val="24"/>
        </w:rPr>
      </w:pPr>
    </w:p>
    <w:p w14:paraId="1485AE9F" w14:textId="311B8B44" w:rsidR="005A3816" w:rsidRPr="00EB7BFD" w:rsidRDefault="005A3816" w:rsidP="00710B4B">
      <w:pPr>
        <w:pStyle w:val="Heading1"/>
        <w:numPr>
          <w:ilvl w:val="0"/>
          <w:numId w:val="0"/>
        </w:numPr>
        <w:rPr>
          <w:rFonts w:cs="Times New Roman"/>
          <w:sz w:val="24"/>
        </w:rPr>
      </w:pPr>
      <w:bookmarkStart w:id="8" w:name="_Toc140735482"/>
      <w:r w:rsidRPr="00EB7BFD">
        <w:rPr>
          <w:rFonts w:cs="Times New Roman"/>
          <w:sz w:val="24"/>
        </w:rPr>
        <w:lastRenderedPageBreak/>
        <w:t>DEDICATION</w:t>
      </w:r>
      <w:bookmarkEnd w:id="8"/>
    </w:p>
    <w:p w14:paraId="5361D999" w14:textId="16750FC5" w:rsidR="005A3816" w:rsidRPr="00EB7BFD" w:rsidRDefault="005A3816" w:rsidP="008B2230">
      <w:pPr>
        <w:spacing w:line="360" w:lineRule="auto"/>
        <w:jc w:val="both"/>
        <w:rPr>
          <w:sz w:val="24"/>
          <w:szCs w:val="24"/>
        </w:rPr>
      </w:pPr>
      <w:r w:rsidRPr="00EB7BFD">
        <w:rPr>
          <w:sz w:val="24"/>
          <w:szCs w:val="24"/>
        </w:rPr>
        <w:t xml:space="preserve">All comes from the </w:t>
      </w:r>
      <w:r w:rsidR="00194EFE" w:rsidRPr="00EB7BFD">
        <w:rPr>
          <w:rFonts w:eastAsia="Arial"/>
          <w:color w:val="000000" w:themeColor="text1"/>
          <w:spacing w:val="-6"/>
          <w:sz w:val="24"/>
          <w:szCs w:val="24"/>
        </w:rPr>
        <w:t>A</w:t>
      </w:r>
      <w:r w:rsidR="00194EFE" w:rsidRPr="00EB7BFD">
        <w:rPr>
          <w:rFonts w:eastAsia="Arial"/>
          <w:color w:val="000000" w:themeColor="text1"/>
          <w:spacing w:val="4"/>
          <w:sz w:val="24"/>
          <w:szCs w:val="24"/>
        </w:rPr>
        <w:t>l</w:t>
      </w:r>
      <w:r w:rsidR="00194EFE" w:rsidRPr="00EB7BFD">
        <w:rPr>
          <w:rFonts w:eastAsia="Arial"/>
          <w:color w:val="000000" w:themeColor="text1"/>
          <w:spacing w:val="-8"/>
          <w:sz w:val="24"/>
          <w:szCs w:val="24"/>
        </w:rPr>
        <w:t>m</w:t>
      </w:r>
      <w:r w:rsidR="00194EFE" w:rsidRPr="00EB7BFD">
        <w:rPr>
          <w:rFonts w:eastAsia="Arial"/>
          <w:color w:val="000000" w:themeColor="text1"/>
          <w:spacing w:val="4"/>
          <w:sz w:val="24"/>
          <w:szCs w:val="24"/>
        </w:rPr>
        <w:t>i</w:t>
      </w:r>
      <w:r w:rsidR="00194EFE" w:rsidRPr="00EB7BFD">
        <w:rPr>
          <w:rFonts w:eastAsia="Arial"/>
          <w:color w:val="000000" w:themeColor="text1"/>
          <w:spacing w:val="1"/>
          <w:sz w:val="24"/>
          <w:szCs w:val="24"/>
        </w:rPr>
        <w:t>gh</w:t>
      </w:r>
      <w:r w:rsidR="00194EFE" w:rsidRPr="00EB7BFD">
        <w:rPr>
          <w:rFonts w:eastAsia="Arial"/>
          <w:color w:val="000000" w:themeColor="text1"/>
          <w:sz w:val="24"/>
          <w:szCs w:val="24"/>
        </w:rPr>
        <w:t>ty</w:t>
      </w:r>
      <w:r w:rsidR="00194EFE" w:rsidRPr="00EB7BFD">
        <w:rPr>
          <w:rFonts w:eastAsia="Arial"/>
          <w:color w:val="000000" w:themeColor="text1"/>
          <w:spacing w:val="4"/>
          <w:sz w:val="24"/>
          <w:szCs w:val="24"/>
        </w:rPr>
        <w:t xml:space="preserve"> </w:t>
      </w:r>
      <w:r w:rsidR="00194EFE" w:rsidRPr="00EB7BFD">
        <w:rPr>
          <w:rFonts w:eastAsia="Arial"/>
          <w:color w:val="000000" w:themeColor="text1"/>
          <w:spacing w:val="-2"/>
          <w:sz w:val="24"/>
          <w:szCs w:val="24"/>
        </w:rPr>
        <w:t>A</w:t>
      </w:r>
      <w:r w:rsidR="00194EFE" w:rsidRPr="00EB7BFD">
        <w:rPr>
          <w:rFonts w:eastAsia="Arial"/>
          <w:color w:val="000000" w:themeColor="text1"/>
          <w:sz w:val="24"/>
          <w:szCs w:val="24"/>
        </w:rPr>
        <w:t>l</w:t>
      </w:r>
      <w:r w:rsidR="00194EFE" w:rsidRPr="00EB7BFD">
        <w:rPr>
          <w:rFonts w:eastAsia="Arial"/>
          <w:color w:val="000000" w:themeColor="text1"/>
          <w:spacing w:val="4"/>
          <w:sz w:val="24"/>
          <w:szCs w:val="24"/>
        </w:rPr>
        <w:t>l</w:t>
      </w:r>
      <w:r w:rsidR="00194EFE" w:rsidRPr="00EB7BFD">
        <w:rPr>
          <w:rFonts w:eastAsia="Arial"/>
          <w:color w:val="000000" w:themeColor="text1"/>
          <w:spacing w:val="1"/>
          <w:sz w:val="24"/>
          <w:szCs w:val="24"/>
        </w:rPr>
        <w:t>a</w:t>
      </w:r>
      <w:r w:rsidR="00194EFE" w:rsidRPr="00EB7BFD">
        <w:rPr>
          <w:rFonts w:eastAsia="Arial"/>
          <w:color w:val="000000" w:themeColor="text1"/>
          <w:sz w:val="24"/>
          <w:szCs w:val="24"/>
        </w:rPr>
        <w:t>h</w:t>
      </w:r>
      <w:r w:rsidRPr="00EB7BFD">
        <w:rPr>
          <w:sz w:val="24"/>
          <w:szCs w:val="24"/>
        </w:rPr>
        <w:t>, Passionate thanks for the outstanding effo</w:t>
      </w:r>
      <w:r w:rsidR="003D3176" w:rsidRPr="00EB7BFD">
        <w:rPr>
          <w:sz w:val="24"/>
          <w:szCs w:val="24"/>
        </w:rPr>
        <w:t>rts and energy you provide to us</w:t>
      </w:r>
      <w:r w:rsidRPr="00EB7BFD">
        <w:rPr>
          <w:sz w:val="24"/>
          <w:szCs w:val="24"/>
        </w:rPr>
        <w:t>. To our pa</w:t>
      </w:r>
      <w:r w:rsidR="003D3176" w:rsidRPr="00EB7BFD">
        <w:rPr>
          <w:sz w:val="24"/>
          <w:szCs w:val="24"/>
        </w:rPr>
        <w:t>rents whose efforts have seen us</w:t>
      </w:r>
      <w:r w:rsidRPr="00EB7BFD">
        <w:rPr>
          <w:sz w:val="24"/>
          <w:szCs w:val="24"/>
        </w:rPr>
        <w:t xml:space="preserve"> through to this level, may God Bless you always. Your unreserved support will be appreciated</w:t>
      </w:r>
    </w:p>
    <w:p w14:paraId="23EAB124" w14:textId="77777777" w:rsidR="00DC6348" w:rsidRPr="00EB7BFD" w:rsidRDefault="00DC6348" w:rsidP="008B2230">
      <w:pPr>
        <w:spacing w:line="360" w:lineRule="auto"/>
        <w:jc w:val="both"/>
        <w:rPr>
          <w:color w:val="000000" w:themeColor="text1"/>
          <w:sz w:val="24"/>
          <w:szCs w:val="24"/>
        </w:rPr>
      </w:pPr>
    </w:p>
    <w:p w14:paraId="5114BBC7" w14:textId="77777777" w:rsidR="00B2236C" w:rsidRPr="00EB7BFD" w:rsidRDefault="00B2236C" w:rsidP="008B2230">
      <w:pPr>
        <w:spacing w:line="360" w:lineRule="auto"/>
        <w:jc w:val="both"/>
        <w:rPr>
          <w:color w:val="000000" w:themeColor="text1"/>
          <w:sz w:val="24"/>
          <w:szCs w:val="24"/>
        </w:rPr>
      </w:pPr>
    </w:p>
    <w:p w14:paraId="4AEBFEF9" w14:textId="77777777" w:rsidR="00B2236C" w:rsidRPr="00EB7BFD" w:rsidRDefault="00B2236C" w:rsidP="008B2230">
      <w:pPr>
        <w:spacing w:line="360" w:lineRule="auto"/>
        <w:jc w:val="both"/>
        <w:rPr>
          <w:color w:val="000000" w:themeColor="text1"/>
          <w:sz w:val="24"/>
          <w:szCs w:val="24"/>
        </w:rPr>
      </w:pPr>
    </w:p>
    <w:p w14:paraId="7DF669EF" w14:textId="77777777" w:rsidR="00B2236C" w:rsidRPr="00EB7BFD" w:rsidRDefault="00B2236C" w:rsidP="008B2230">
      <w:pPr>
        <w:spacing w:line="360" w:lineRule="auto"/>
        <w:jc w:val="both"/>
        <w:rPr>
          <w:color w:val="000000" w:themeColor="text1"/>
          <w:sz w:val="24"/>
          <w:szCs w:val="24"/>
        </w:rPr>
      </w:pPr>
    </w:p>
    <w:p w14:paraId="62F885DC" w14:textId="77777777" w:rsidR="00B2236C" w:rsidRPr="00EB7BFD" w:rsidRDefault="00B2236C" w:rsidP="008B2230">
      <w:pPr>
        <w:spacing w:line="360" w:lineRule="auto"/>
        <w:jc w:val="both"/>
        <w:rPr>
          <w:color w:val="000000" w:themeColor="text1"/>
          <w:sz w:val="24"/>
          <w:szCs w:val="24"/>
        </w:rPr>
      </w:pPr>
    </w:p>
    <w:p w14:paraId="32D89C7F" w14:textId="77777777" w:rsidR="00B2236C" w:rsidRPr="00EB7BFD" w:rsidRDefault="00B2236C" w:rsidP="008B2230">
      <w:pPr>
        <w:spacing w:line="360" w:lineRule="auto"/>
        <w:jc w:val="both"/>
        <w:rPr>
          <w:color w:val="000000" w:themeColor="text1"/>
          <w:sz w:val="24"/>
          <w:szCs w:val="24"/>
        </w:rPr>
      </w:pPr>
    </w:p>
    <w:p w14:paraId="688EADFA" w14:textId="77777777" w:rsidR="00B2236C" w:rsidRPr="00EB7BFD" w:rsidRDefault="00B2236C" w:rsidP="008B2230">
      <w:pPr>
        <w:spacing w:line="360" w:lineRule="auto"/>
        <w:jc w:val="both"/>
        <w:rPr>
          <w:color w:val="000000" w:themeColor="text1"/>
          <w:sz w:val="24"/>
          <w:szCs w:val="24"/>
        </w:rPr>
      </w:pPr>
    </w:p>
    <w:p w14:paraId="7A758BBA" w14:textId="77777777" w:rsidR="00B2236C" w:rsidRPr="00EB7BFD" w:rsidRDefault="00B2236C" w:rsidP="008B2230">
      <w:pPr>
        <w:spacing w:line="360" w:lineRule="auto"/>
        <w:jc w:val="both"/>
        <w:rPr>
          <w:color w:val="000000" w:themeColor="text1"/>
          <w:sz w:val="24"/>
          <w:szCs w:val="24"/>
        </w:rPr>
      </w:pPr>
    </w:p>
    <w:p w14:paraId="2E3D15B6" w14:textId="77777777" w:rsidR="00B2236C" w:rsidRPr="00EB7BFD" w:rsidRDefault="00B2236C" w:rsidP="008B2230">
      <w:pPr>
        <w:spacing w:line="360" w:lineRule="auto"/>
        <w:jc w:val="both"/>
        <w:rPr>
          <w:color w:val="000000" w:themeColor="text1"/>
          <w:sz w:val="24"/>
          <w:szCs w:val="24"/>
        </w:rPr>
      </w:pPr>
    </w:p>
    <w:p w14:paraId="7C5A0541" w14:textId="77777777" w:rsidR="00B2236C" w:rsidRPr="00EB7BFD" w:rsidRDefault="00B2236C" w:rsidP="008B2230">
      <w:pPr>
        <w:spacing w:line="360" w:lineRule="auto"/>
        <w:jc w:val="both"/>
        <w:rPr>
          <w:color w:val="000000" w:themeColor="text1"/>
          <w:sz w:val="24"/>
          <w:szCs w:val="24"/>
        </w:rPr>
      </w:pPr>
    </w:p>
    <w:p w14:paraId="244F0B86" w14:textId="77777777" w:rsidR="00B2236C" w:rsidRPr="00EB7BFD" w:rsidRDefault="00B2236C" w:rsidP="008B2230">
      <w:pPr>
        <w:spacing w:line="360" w:lineRule="auto"/>
        <w:jc w:val="both"/>
        <w:rPr>
          <w:color w:val="000000" w:themeColor="text1"/>
          <w:sz w:val="24"/>
          <w:szCs w:val="24"/>
        </w:rPr>
      </w:pPr>
    </w:p>
    <w:p w14:paraId="65D17B97" w14:textId="77777777" w:rsidR="00B2236C" w:rsidRPr="00EB7BFD" w:rsidRDefault="00B2236C" w:rsidP="008B2230">
      <w:pPr>
        <w:spacing w:line="360" w:lineRule="auto"/>
        <w:jc w:val="both"/>
        <w:rPr>
          <w:color w:val="000000" w:themeColor="text1"/>
          <w:sz w:val="24"/>
          <w:szCs w:val="24"/>
        </w:rPr>
      </w:pPr>
    </w:p>
    <w:p w14:paraId="1B386EC7" w14:textId="77777777" w:rsidR="00B2236C" w:rsidRPr="00EB7BFD" w:rsidRDefault="00B2236C" w:rsidP="008B2230">
      <w:pPr>
        <w:spacing w:line="360" w:lineRule="auto"/>
        <w:jc w:val="both"/>
        <w:rPr>
          <w:color w:val="000000" w:themeColor="text1"/>
          <w:sz w:val="24"/>
          <w:szCs w:val="24"/>
        </w:rPr>
      </w:pPr>
    </w:p>
    <w:p w14:paraId="3E8087B7" w14:textId="77777777" w:rsidR="005A3816" w:rsidRPr="00EB7BFD" w:rsidRDefault="005A3816" w:rsidP="008B2230">
      <w:pPr>
        <w:spacing w:line="360" w:lineRule="auto"/>
        <w:jc w:val="both"/>
        <w:rPr>
          <w:color w:val="000000" w:themeColor="text1"/>
          <w:sz w:val="24"/>
          <w:szCs w:val="24"/>
        </w:rPr>
      </w:pPr>
    </w:p>
    <w:p w14:paraId="1F918C8C" w14:textId="77777777" w:rsidR="005A3816" w:rsidRPr="00EB7BFD" w:rsidRDefault="005A3816" w:rsidP="008B2230">
      <w:pPr>
        <w:spacing w:line="360" w:lineRule="auto"/>
        <w:jc w:val="both"/>
        <w:rPr>
          <w:color w:val="000000" w:themeColor="text1"/>
          <w:sz w:val="24"/>
          <w:szCs w:val="24"/>
        </w:rPr>
      </w:pPr>
    </w:p>
    <w:p w14:paraId="279079A2" w14:textId="77777777" w:rsidR="005A3816" w:rsidRPr="00EB7BFD" w:rsidRDefault="005A3816" w:rsidP="008B2230">
      <w:pPr>
        <w:spacing w:line="360" w:lineRule="auto"/>
        <w:jc w:val="both"/>
        <w:rPr>
          <w:color w:val="000000" w:themeColor="text1"/>
          <w:sz w:val="24"/>
          <w:szCs w:val="24"/>
        </w:rPr>
      </w:pPr>
    </w:p>
    <w:p w14:paraId="76CF8B05" w14:textId="77777777" w:rsidR="005A3816" w:rsidRPr="00EB7BFD" w:rsidRDefault="005A3816" w:rsidP="008B2230">
      <w:pPr>
        <w:spacing w:line="360" w:lineRule="auto"/>
        <w:jc w:val="both"/>
        <w:rPr>
          <w:color w:val="000000" w:themeColor="text1"/>
          <w:sz w:val="24"/>
          <w:szCs w:val="24"/>
        </w:rPr>
      </w:pPr>
    </w:p>
    <w:p w14:paraId="2E9B9189" w14:textId="77777777" w:rsidR="005A3816" w:rsidRPr="00EB7BFD" w:rsidRDefault="005A3816" w:rsidP="008B2230">
      <w:pPr>
        <w:spacing w:line="360" w:lineRule="auto"/>
        <w:jc w:val="both"/>
        <w:rPr>
          <w:color w:val="000000" w:themeColor="text1"/>
          <w:sz w:val="24"/>
          <w:szCs w:val="24"/>
        </w:rPr>
      </w:pPr>
    </w:p>
    <w:p w14:paraId="07729B2C" w14:textId="77777777" w:rsidR="005A3816" w:rsidRPr="00EB7BFD" w:rsidRDefault="005A3816" w:rsidP="008B2230">
      <w:pPr>
        <w:spacing w:line="360" w:lineRule="auto"/>
        <w:jc w:val="both"/>
        <w:rPr>
          <w:color w:val="000000" w:themeColor="text1"/>
          <w:sz w:val="24"/>
          <w:szCs w:val="24"/>
        </w:rPr>
      </w:pPr>
    </w:p>
    <w:p w14:paraId="69DB44F5" w14:textId="77777777" w:rsidR="005A3816" w:rsidRPr="00EB7BFD" w:rsidRDefault="005A3816" w:rsidP="008B2230">
      <w:pPr>
        <w:spacing w:line="360" w:lineRule="auto"/>
        <w:jc w:val="both"/>
        <w:rPr>
          <w:color w:val="000000" w:themeColor="text1"/>
          <w:sz w:val="24"/>
          <w:szCs w:val="24"/>
        </w:rPr>
      </w:pPr>
    </w:p>
    <w:p w14:paraId="15FE5533" w14:textId="77777777" w:rsidR="005A3816" w:rsidRPr="00EB7BFD" w:rsidRDefault="005A3816" w:rsidP="008B2230">
      <w:pPr>
        <w:spacing w:line="360" w:lineRule="auto"/>
        <w:jc w:val="both"/>
        <w:rPr>
          <w:color w:val="000000" w:themeColor="text1"/>
          <w:sz w:val="24"/>
          <w:szCs w:val="24"/>
        </w:rPr>
      </w:pPr>
    </w:p>
    <w:p w14:paraId="6AEA0D6C" w14:textId="77777777" w:rsidR="005A3816" w:rsidRPr="00EB7BFD" w:rsidRDefault="005A3816" w:rsidP="008B2230">
      <w:pPr>
        <w:spacing w:line="360" w:lineRule="auto"/>
        <w:jc w:val="both"/>
        <w:rPr>
          <w:color w:val="000000" w:themeColor="text1"/>
          <w:sz w:val="24"/>
          <w:szCs w:val="24"/>
        </w:rPr>
      </w:pPr>
    </w:p>
    <w:p w14:paraId="3618302A" w14:textId="77777777" w:rsidR="005A3816" w:rsidRPr="00EB7BFD" w:rsidRDefault="005A3816" w:rsidP="008B2230">
      <w:pPr>
        <w:spacing w:line="360" w:lineRule="auto"/>
        <w:jc w:val="both"/>
        <w:rPr>
          <w:color w:val="000000" w:themeColor="text1"/>
          <w:sz w:val="24"/>
          <w:szCs w:val="24"/>
        </w:rPr>
      </w:pPr>
    </w:p>
    <w:p w14:paraId="68C081FE" w14:textId="77777777" w:rsidR="005A3816" w:rsidRPr="00EB7BFD" w:rsidRDefault="005A3816" w:rsidP="008B2230">
      <w:pPr>
        <w:spacing w:line="360" w:lineRule="auto"/>
        <w:jc w:val="both"/>
        <w:rPr>
          <w:color w:val="000000" w:themeColor="text1"/>
          <w:sz w:val="24"/>
          <w:szCs w:val="24"/>
        </w:rPr>
      </w:pPr>
    </w:p>
    <w:p w14:paraId="2901D175" w14:textId="77777777" w:rsidR="005A3816" w:rsidRPr="00EB7BFD" w:rsidRDefault="005A3816" w:rsidP="008B2230">
      <w:pPr>
        <w:spacing w:line="360" w:lineRule="auto"/>
        <w:jc w:val="both"/>
        <w:rPr>
          <w:color w:val="000000" w:themeColor="text1"/>
          <w:sz w:val="24"/>
          <w:szCs w:val="24"/>
        </w:rPr>
      </w:pPr>
    </w:p>
    <w:p w14:paraId="6FAEDD0B" w14:textId="77777777" w:rsidR="005A3816" w:rsidRPr="00EB7BFD" w:rsidRDefault="005A3816" w:rsidP="008B2230">
      <w:pPr>
        <w:spacing w:line="360" w:lineRule="auto"/>
        <w:jc w:val="both"/>
        <w:rPr>
          <w:color w:val="000000" w:themeColor="text1"/>
          <w:sz w:val="24"/>
          <w:szCs w:val="24"/>
        </w:rPr>
      </w:pPr>
    </w:p>
    <w:p w14:paraId="0CD0DD33" w14:textId="10668FA3" w:rsidR="00905726" w:rsidRPr="00EB7BFD" w:rsidRDefault="00905726" w:rsidP="006838DD">
      <w:pPr>
        <w:spacing w:line="360" w:lineRule="auto"/>
        <w:jc w:val="both"/>
        <w:rPr>
          <w:sz w:val="24"/>
          <w:szCs w:val="24"/>
        </w:rPr>
      </w:pPr>
    </w:p>
    <w:p w14:paraId="6B2BBDE5" w14:textId="05C87AA6" w:rsidR="00C8713D" w:rsidRPr="00CB565A" w:rsidRDefault="00C8713D" w:rsidP="00C8713D">
      <w:pPr>
        <w:pStyle w:val="Heading1"/>
        <w:numPr>
          <w:ilvl w:val="0"/>
          <w:numId w:val="0"/>
        </w:numPr>
        <w:rPr>
          <w:rFonts w:cs="Times New Roman"/>
          <w:szCs w:val="32"/>
        </w:rPr>
      </w:pPr>
      <w:bookmarkStart w:id="9" w:name="_Toc140735483"/>
      <w:r w:rsidRPr="00CB565A">
        <w:rPr>
          <w:rFonts w:cs="Times New Roman"/>
          <w:szCs w:val="32"/>
        </w:rPr>
        <w:lastRenderedPageBreak/>
        <w:t>TABLE OF CONTENTS</w:t>
      </w:r>
      <w:bookmarkEnd w:id="9"/>
    </w:p>
    <w:p w14:paraId="1D766BBA" w14:textId="77777777" w:rsidR="00905726" w:rsidRPr="00EB7BFD" w:rsidRDefault="00905726" w:rsidP="00905726">
      <w:pPr>
        <w:spacing w:line="360" w:lineRule="auto"/>
        <w:jc w:val="both"/>
        <w:rPr>
          <w:sz w:val="24"/>
          <w:szCs w:val="24"/>
        </w:rPr>
      </w:pPr>
    </w:p>
    <w:sdt>
      <w:sdtPr>
        <w:rPr>
          <w:rFonts w:eastAsia="Times New Roman" w:cs="Times New Roman"/>
          <w:color w:val="auto"/>
          <w:sz w:val="24"/>
          <w:szCs w:val="20"/>
        </w:rPr>
        <w:id w:val="-1066791609"/>
        <w:docPartObj>
          <w:docPartGallery w:val="Table of Contents"/>
          <w:docPartUnique/>
        </w:docPartObj>
      </w:sdtPr>
      <w:sdtEndPr>
        <w:rPr>
          <w:b/>
          <w:bCs/>
          <w:noProof/>
        </w:rPr>
      </w:sdtEndPr>
      <w:sdtContent>
        <w:p w14:paraId="621777A0" w14:textId="09B6B31C" w:rsidR="00905726" w:rsidRPr="00DE2006" w:rsidRDefault="00905726" w:rsidP="00905726">
          <w:pPr>
            <w:pStyle w:val="TOCHeading"/>
            <w:spacing w:line="360" w:lineRule="auto"/>
            <w:rPr>
              <w:rFonts w:cs="Times New Roman"/>
              <w:color w:val="auto"/>
              <w:sz w:val="24"/>
            </w:rPr>
          </w:pPr>
        </w:p>
        <w:p w14:paraId="05EBC634" w14:textId="5C6886B9" w:rsidR="00BF16F6" w:rsidRPr="00BF16F6" w:rsidRDefault="00905726" w:rsidP="00AC4FE2">
          <w:pPr>
            <w:pStyle w:val="TOC1"/>
            <w:spacing w:line="360" w:lineRule="auto"/>
            <w:rPr>
              <w:rFonts w:cstheme="minorBidi"/>
              <w:noProof/>
              <w:sz w:val="24"/>
              <w:szCs w:val="24"/>
            </w:rPr>
          </w:pPr>
          <w:r w:rsidRPr="00DE2006">
            <w:rPr>
              <w:rFonts w:ascii="Times New Roman" w:hAnsi="Times New Roman"/>
              <w:sz w:val="24"/>
              <w:szCs w:val="24"/>
            </w:rPr>
            <w:fldChar w:fldCharType="begin"/>
          </w:r>
          <w:r w:rsidRPr="00DE2006">
            <w:rPr>
              <w:rFonts w:ascii="Times New Roman" w:hAnsi="Times New Roman"/>
              <w:sz w:val="24"/>
              <w:szCs w:val="24"/>
            </w:rPr>
            <w:instrText xml:space="preserve"> TOC \o "1-3" \h \z \u </w:instrText>
          </w:r>
          <w:r w:rsidRPr="00DE2006">
            <w:rPr>
              <w:rFonts w:ascii="Times New Roman" w:hAnsi="Times New Roman"/>
              <w:sz w:val="24"/>
              <w:szCs w:val="24"/>
            </w:rPr>
            <w:fldChar w:fldCharType="separate"/>
          </w:r>
          <w:hyperlink w:anchor="_Toc140735479" w:history="1">
            <w:r w:rsidR="00BF16F6" w:rsidRPr="00BF16F6">
              <w:rPr>
                <w:rStyle w:val="Hyperlink"/>
                <w:noProof/>
                <w:sz w:val="24"/>
                <w:szCs w:val="24"/>
              </w:rPr>
              <w:t>DECLARATION</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_Toc140735479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i</w:t>
            </w:r>
            <w:r w:rsidR="00BF16F6" w:rsidRPr="00BF16F6">
              <w:rPr>
                <w:noProof/>
                <w:webHidden/>
                <w:sz w:val="24"/>
                <w:szCs w:val="24"/>
              </w:rPr>
              <w:fldChar w:fldCharType="end"/>
            </w:r>
          </w:hyperlink>
        </w:p>
        <w:p w14:paraId="411F5B35" w14:textId="681B907B" w:rsidR="00BF16F6" w:rsidRPr="00BF16F6" w:rsidRDefault="00000000" w:rsidP="00AC4FE2">
          <w:pPr>
            <w:pStyle w:val="TOC1"/>
            <w:spacing w:line="360" w:lineRule="auto"/>
            <w:rPr>
              <w:rFonts w:cstheme="minorBidi"/>
              <w:noProof/>
              <w:sz w:val="24"/>
              <w:szCs w:val="24"/>
            </w:rPr>
          </w:pPr>
          <w:hyperlink w:anchor="_Toc140735480" w:history="1">
            <w:r w:rsidR="00BF16F6" w:rsidRPr="00BF16F6">
              <w:rPr>
                <w:rStyle w:val="Hyperlink"/>
                <w:noProof/>
                <w:sz w:val="24"/>
                <w:szCs w:val="24"/>
              </w:rPr>
              <w:t>APPROVAL</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_Toc140735480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ii</w:t>
            </w:r>
            <w:r w:rsidR="00BF16F6" w:rsidRPr="00BF16F6">
              <w:rPr>
                <w:noProof/>
                <w:webHidden/>
                <w:sz w:val="24"/>
                <w:szCs w:val="24"/>
              </w:rPr>
              <w:fldChar w:fldCharType="end"/>
            </w:r>
          </w:hyperlink>
        </w:p>
        <w:p w14:paraId="6AFAE16F" w14:textId="7ABDDC3D" w:rsidR="00BF16F6" w:rsidRPr="00BF16F6" w:rsidRDefault="00000000" w:rsidP="00AC4FE2">
          <w:pPr>
            <w:pStyle w:val="TOC1"/>
            <w:spacing w:line="360" w:lineRule="auto"/>
            <w:rPr>
              <w:rFonts w:cstheme="minorBidi"/>
              <w:noProof/>
              <w:sz w:val="24"/>
              <w:szCs w:val="24"/>
            </w:rPr>
          </w:pPr>
          <w:hyperlink w:anchor="_Toc140735481" w:history="1">
            <w:r w:rsidR="00BF16F6" w:rsidRPr="00BF16F6">
              <w:rPr>
                <w:rStyle w:val="Hyperlink"/>
                <w:noProof/>
                <w:sz w:val="24"/>
                <w:szCs w:val="24"/>
              </w:rPr>
              <w:t>ACKNOWLEDGEMENT</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_Toc140735481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iii</w:t>
            </w:r>
            <w:r w:rsidR="00BF16F6" w:rsidRPr="00BF16F6">
              <w:rPr>
                <w:noProof/>
                <w:webHidden/>
                <w:sz w:val="24"/>
                <w:szCs w:val="24"/>
              </w:rPr>
              <w:fldChar w:fldCharType="end"/>
            </w:r>
          </w:hyperlink>
        </w:p>
        <w:p w14:paraId="35A74FB8" w14:textId="7F550481" w:rsidR="00BF16F6" w:rsidRPr="00BF16F6" w:rsidRDefault="00000000" w:rsidP="00AC4FE2">
          <w:pPr>
            <w:pStyle w:val="TOC1"/>
            <w:spacing w:line="360" w:lineRule="auto"/>
            <w:rPr>
              <w:rFonts w:cstheme="minorBidi"/>
              <w:noProof/>
              <w:sz w:val="24"/>
              <w:szCs w:val="24"/>
            </w:rPr>
          </w:pPr>
          <w:hyperlink w:anchor="_Toc140735482" w:history="1">
            <w:r w:rsidR="00BF16F6" w:rsidRPr="00BF16F6">
              <w:rPr>
                <w:rStyle w:val="Hyperlink"/>
                <w:noProof/>
                <w:sz w:val="24"/>
                <w:szCs w:val="24"/>
              </w:rPr>
              <w:t>DEDICATION</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_Toc140735482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iv</w:t>
            </w:r>
            <w:r w:rsidR="00BF16F6" w:rsidRPr="00BF16F6">
              <w:rPr>
                <w:noProof/>
                <w:webHidden/>
                <w:sz w:val="24"/>
                <w:szCs w:val="24"/>
              </w:rPr>
              <w:fldChar w:fldCharType="end"/>
            </w:r>
          </w:hyperlink>
        </w:p>
        <w:p w14:paraId="6EAA0B00" w14:textId="7C43AF94" w:rsidR="00BF16F6" w:rsidRPr="00BF16F6" w:rsidRDefault="00000000" w:rsidP="00AC4FE2">
          <w:pPr>
            <w:pStyle w:val="TOC1"/>
            <w:spacing w:line="360" w:lineRule="auto"/>
            <w:rPr>
              <w:rFonts w:cstheme="minorBidi"/>
              <w:noProof/>
              <w:sz w:val="24"/>
              <w:szCs w:val="24"/>
            </w:rPr>
          </w:pPr>
          <w:hyperlink w:anchor="_Toc140735483" w:history="1">
            <w:r w:rsidR="00BF16F6" w:rsidRPr="00BF16F6">
              <w:rPr>
                <w:rStyle w:val="Hyperlink"/>
                <w:noProof/>
                <w:sz w:val="24"/>
                <w:szCs w:val="24"/>
              </w:rPr>
              <w:t>TABLE OF CONTENTS</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_Toc140735483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v</w:t>
            </w:r>
            <w:r w:rsidR="00BF16F6" w:rsidRPr="00BF16F6">
              <w:rPr>
                <w:noProof/>
                <w:webHidden/>
                <w:sz w:val="24"/>
                <w:szCs w:val="24"/>
              </w:rPr>
              <w:fldChar w:fldCharType="end"/>
            </w:r>
          </w:hyperlink>
        </w:p>
        <w:p w14:paraId="0C74F1F2" w14:textId="590D4B1A" w:rsidR="00BF16F6" w:rsidRPr="00BF16F6" w:rsidRDefault="00000000" w:rsidP="00AC4FE2">
          <w:pPr>
            <w:pStyle w:val="TOC1"/>
            <w:spacing w:line="360" w:lineRule="auto"/>
            <w:rPr>
              <w:rFonts w:cstheme="minorBidi"/>
              <w:noProof/>
              <w:sz w:val="24"/>
              <w:szCs w:val="24"/>
            </w:rPr>
          </w:pPr>
          <w:hyperlink w:anchor="_Toc140735484" w:history="1">
            <w:r w:rsidR="00BF16F6" w:rsidRPr="00BF16F6">
              <w:rPr>
                <w:rStyle w:val="Hyperlink"/>
                <w:noProof/>
                <w:sz w:val="24"/>
                <w:szCs w:val="24"/>
              </w:rPr>
              <w:t>LIST OF FIGURES</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_Toc140735484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ix</w:t>
            </w:r>
            <w:r w:rsidR="00BF16F6" w:rsidRPr="00BF16F6">
              <w:rPr>
                <w:noProof/>
                <w:webHidden/>
                <w:sz w:val="24"/>
                <w:szCs w:val="24"/>
              </w:rPr>
              <w:fldChar w:fldCharType="end"/>
            </w:r>
          </w:hyperlink>
        </w:p>
        <w:p w14:paraId="7D727699" w14:textId="2A20E6F9" w:rsidR="00BF16F6" w:rsidRPr="00BF16F6" w:rsidRDefault="00000000" w:rsidP="00AC4FE2">
          <w:pPr>
            <w:pStyle w:val="TOC1"/>
            <w:spacing w:line="360" w:lineRule="auto"/>
            <w:rPr>
              <w:rFonts w:cstheme="minorBidi"/>
              <w:noProof/>
              <w:sz w:val="24"/>
              <w:szCs w:val="24"/>
            </w:rPr>
          </w:pPr>
          <w:hyperlink w:anchor="_Toc140735485" w:history="1">
            <w:r w:rsidR="00BF16F6" w:rsidRPr="00BF16F6">
              <w:rPr>
                <w:rStyle w:val="Hyperlink"/>
                <w:noProof/>
                <w:sz w:val="24"/>
                <w:szCs w:val="24"/>
              </w:rPr>
              <w:t>LIST OF</w:t>
            </w:r>
            <w:r w:rsidR="00BF16F6" w:rsidRPr="00BF16F6">
              <w:rPr>
                <w:rStyle w:val="Hyperlink"/>
                <w:noProof/>
                <w:spacing w:val="-7"/>
                <w:sz w:val="24"/>
                <w:szCs w:val="24"/>
              </w:rPr>
              <w:t xml:space="preserve"> </w:t>
            </w:r>
            <w:r w:rsidR="00BF16F6" w:rsidRPr="00BF16F6">
              <w:rPr>
                <w:rStyle w:val="Hyperlink"/>
                <w:noProof/>
                <w:sz w:val="24"/>
                <w:szCs w:val="24"/>
              </w:rPr>
              <w:t>ACRONYMS</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_Toc140735485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x</w:t>
            </w:r>
            <w:r w:rsidR="00BF16F6" w:rsidRPr="00BF16F6">
              <w:rPr>
                <w:noProof/>
                <w:webHidden/>
                <w:sz w:val="24"/>
                <w:szCs w:val="24"/>
              </w:rPr>
              <w:fldChar w:fldCharType="end"/>
            </w:r>
          </w:hyperlink>
        </w:p>
        <w:p w14:paraId="2B3CD9CC" w14:textId="4F8127A4" w:rsidR="00BF16F6" w:rsidRPr="00BF16F6" w:rsidRDefault="00000000" w:rsidP="00AC4FE2">
          <w:pPr>
            <w:pStyle w:val="TOC1"/>
            <w:spacing w:line="360" w:lineRule="auto"/>
            <w:rPr>
              <w:rFonts w:cstheme="minorBidi"/>
              <w:noProof/>
              <w:sz w:val="24"/>
              <w:szCs w:val="24"/>
            </w:rPr>
          </w:pPr>
          <w:hyperlink w:anchor="_Toc140735486" w:history="1">
            <w:r w:rsidR="00BF16F6" w:rsidRPr="00BF16F6">
              <w:rPr>
                <w:rStyle w:val="Hyperlink"/>
                <w:noProof/>
                <w:sz w:val="24"/>
                <w:szCs w:val="24"/>
              </w:rPr>
              <w:t>ABSTRACT</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_Toc140735486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1</w:t>
            </w:r>
            <w:r w:rsidR="00BF16F6" w:rsidRPr="00BF16F6">
              <w:rPr>
                <w:noProof/>
                <w:webHidden/>
                <w:sz w:val="24"/>
                <w:szCs w:val="24"/>
              </w:rPr>
              <w:fldChar w:fldCharType="end"/>
            </w:r>
          </w:hyperlink>
        </w:p>
        <w:p w14:paraId="587C37A8" w14:textId="171BF46D" w:rsidR="00BF16F6" w:rsidRPr="00BF16F6" w:rsidRDefault="00000000" w:rsidP="00AC4FE2">
          <w:pPr>
            <w:pStyle w:val="TOC1"/>
            <w:spacing w:line="360" w:lineRule="auto"/>
            <w:rPr>
              <w:rFonts w:cstheme="minorBidi"/>
              <w:noProof/>
              <w:sz w:val="24"/>
              <w:szCs w:val="24"/>
            </w:rPr>
          </w:pPr>
          <w:hyperlink w:anchor="_Toc140735487" w:history="1">
            <w:r w:rsidR="00BF16F6" w:rsidRPr="00BF16F6">
              <w:rPr>
                <w:rStyle w:val="Hyperlink"/>
                <w:noProof/>
                <w:sz w:val="24"/>
                <w:szCs w:val="24"/>
              </w:rPr>
              <w:t>CHAPTER ONE: INTRODUCTION</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_Toc140735487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2</w:t>
            </w:r>
            <w:r w:rsidR="00BF16F6" w:rsidRPr="00BF16F6">
              <w:rPr>
                <w:noProof/>
                <w:webHidden/>
                <w:sz w:val="24"/>
                <w:szCs w:val="24"/>
              </w:rPr>
              <w:fldChar w:fldCharType="end"/>
            </w:r>
          </w:hyperlink>
        </w:p>
        <w:p w14:paraId="30700BFD" w14:textId="773E49AA" w:rsidR="00BF16F6" w:rsidRPr="00BF16F6" w:rsidRDefault="00000000" w:rsidP="00AC4FE2">
          <w:pPr>
            <w:pStyle w:val="TOC2"/>
            <w:tabs>
              <w:tab w:val="right" w:leader="dot" w:pos="9350"/>
            </w:tabs>
            <w:spacing w:line="360" w:lineRule="auto"/>
            <w:rPr>
              <w:rFonts w:cstheme="minorBidi"/>
              <w:noProof/>
              <w:sz w:val="24"/>
              <w:szCs w:val="24"/>
            </w:rPr>
          </w:pPr>
          <w:hyperlink w:anchor="_Toc140735488" w:history="1">
            <w:r w:rsidR="00BF16F6" w:rsidRPr="00BF16F6">
              <w:rPr>
                <w:rStyle w:val="Hyperlink"/>
                <w:noProof/>
                <w:sz w:val="24"/>
                <w:szCs w:val="24"/>
              </w:rPr>
              <w:t>1.0 B</w:t>
            </w:r>
            <w:r w:rsidR="00BF16F6" w:rsidRPr="00BF16F6">
              <w:rPr>
                <w:rStyle w:val="Hyperlink"/>
                <w:noProof/>
                <w:spacing w:val="1"/>
                <w:sz w:val="24"/>
                <w:szCs w:val="24"/>
              </w:rPr>
              <w:t>a</w:t>
            </w:r>
            <w:r w:rsidR="00BF16F6" w:rsidRPr="00BF16F6">
              <w:rPr>
                <w:rStyle w:val="Hyperlink"/>
                <w:noProof/>
                <w:spacing w:val="-1"/>
                <w:sz w:val="24"/>
                <w:szCs w:val="24"/>
              </w:rPr>
              <w:t>c</w:t>
            </w:r>
            <w:r w:rsidR="00BF16F6" w:rsidRPr="00BF16F6">
              <w:rPr>
                <w:rStyle w:val="Hyperlink"/>
                <w:noProof/>
                <w:spacing w:val="1"/>
                <w:sz w:val="24"/>
                <w:szCs w:val="24"/>
              </w:rPr>
              <w:t>k</w:t>
            </w:r>
            <w:r w:rsidR="00BF16F6" w:rsidRPr="00BF16F6">
              <w:rPr>
                <w:rStyle w:val="Hyperlink"/>
                <w:noProof/>
                <w:sz w:val="24"/>
                <w:szCs w:val="24"/>
              </w:rPr>
              <w:t>g</w:t>
            </w:r>
            <w:r w:rsidR="00BF16F6" w:rsidRPr="00BF16F6">
              <w:rPr>
                <w:rStyle w:val="Hyperlink"/>
                <w:noProof/>
                <w:spacing w:val="-1"/>
                <w:sz w:val="24"/>
                <w:szCs w:val="24"/>
              </w:rPr>
              <w:t>r</w:t>
            </w:r>
            <w:r w:rsidR="00BF16F6" w:rsidRPr="00BF16F6">
              <w:rPr>
                <w:rStyle w:val="Hyperlink"/>
                <w:noProof/>
                <w:sz w:val="24"/>
                <w:szCs w:val="24"/>
              </w:rPr>
              <w:t>o</w:t>
            </w:r>
            <w:r w:rsidR="00BF16F6" w:rsidRPr="00BF16F6">
              <w:rPr>
                <w:rStyle w:val="Hyperlink"/>
                <w:noProof/>
                <w:spacing w:val="1"/>
                <w:sz w:val="24"/>
                <w:szCs w:val="24"/>
              </w:rPr>
              <w:t>un</w:t>
            </w:r>
            <w:r w:rsidR="00BF16F6" w:rsidRPr="00BF16F6">
              <w:rPr>
                <w:rStyle w:val="Hyperlink"/>
                <w:noProof/>
                <w:sz w:val="24"/>
                <w:szCs w:val="24"/>
              </w:rPr>
              <w:t>d</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_Toc140735488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2</w:t>
            </w:r>
            <w:r w:rsidR="00BF16F6" w:rsidRPr="00BF16F6">
              <w:rPr>
                <w:noProof/>
                <w:webHidden/>
                <w:sz w:val="24"/>
                <w:szCs w:val="24"/>
              </w:rPr>
              <w:fldChar w:fldCharType="end"/>
            </w:r>
          </w:hyperlink>
        </w:p>
        <w:p w14:paraId="5588A839" w14:textId="1F575100" w:rsidR="00BF16F6" w:rsidRPr="00BF16F6" w:rsidRDefault="00000000" w:rsidP="00AC4FE2">
          <w:pPr>
            <w:pStyle w:val="TOC2"/>
            <w:tabs>
              <w:tab w:val="right" w:leader="dot" w:pos="9350"/>
            </w:tabs>
            <w:spacing w:line="360" w:lineRule="auto"/>
            <w:rPr>
              <w:rFonts w:cstheme="minorBidi"/>
              <w:noProof/>
              <w:sz w:val="24"/>
              <w:szCs w:val="24"/>
            </w:rPr>
          </w:pPr>
          <w:hyperlink w:anchor="_Toc140735489" w:history="1">
            <w:r w:rsidR="00BF16F6" w:rsidRPr="00BF16F6">
              <w:rPr>
                <w:rStyle w:val="Hyperlink"/>
                <w:noProof/>
                <w:sz w:val="24"/>
                <w:szCs w:val="24"/>
              </w:rPr>
              <w:t>1.1 Problem Statement</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_Toc140735489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3</w:t>
            </w:r>
            <w:r w:rsidR="00BF16F6" w:rsidRPr="00BF16F6">
              <w:rPr>
                <w:noProof/>
                <w:webHidden/>
                <w:sz w:val="24"/>
                <w:szCs w:val="24"/>
              </w:rPr>
              <w:fldChar w:fldCharType="end"/>
            </w:r>
          </w:hyperlink>
        </w:p>
        <w:p w14:paraId="76AA7F33" w14:textId="3BF34B8D" w:rsidR="00BF16F6" w:rsidRPr="00BF16F6" w:rsidRDefault="00000000" w:rsidP="00AC4FE2">
          <w:pPr>
            <w:pStyle w:val="TOC2"/>
            <w:tabs>
              <w:tab w:val="right" w:leader="dot" w:pos="9350"/>
            </w:tabs>
            <w:spacing w:line="360" w:lineRule="auto"/>
            <w:rPr>
              <w:rFonts w:cstheme="minorBidi"/>
              <w:noProof/>
              <w:sz w:val="24"/>
              <w:szCs w:val="24"/>
            </w:rPr>
          </w:pPr>
          <w:hyperlink w:anchor="_Toc140735490" w:history="1">
            <w:r w:rsidR="00BF16F6" w:rsidRPr="00BF16F6">
              <w:rPr>
                <w:rStyle w:val="Hyperlink"/>
                <w:noProof/>
                <w:sz w:val="24"/>
                <w:szCs w:val="24"/>
              </w:rPr>
              <w:t xml:space="preserve">1.2 </w:t>
            </w:r>
            <w:r w:rsidR="00BF16F6" w:rsidRPr="00BF16F6">
              <w:rPr>
                <w:rStyle w:val="Hyperlink"/>
                <w:noProof/>
                <w:spacing w:val="-1"/>
                <w:sz w:val="24"/>
                <w:szCs w:val="24"/>
              </w:rPr>
              <w:t>M</w:t>
            </w:r>
            <w:r w:rsidR="00BF16F6" w:rsidRPr="00BF16F6">
              <w:rPr>
                <w:rStyle w:val="Hyperlink"/>
                <w:noProof/>
                <w:sz w:val="24"/>
                <w:szCs w:val="24"/>
              </w:rPr>
              <w:t>ain</w:t>
            </w:r>
            <w:r w:rsidR="00BF16F6" w:rsidRPr="00BF16F6">
              <w:rPr>
                <w:rStyle w:val="Hyperlink"/>
                <w:noProof/>
                <w:spacing w:val="1"/>
                <w:sz w:val="24"/>
                <w:szCs w:val="24"/>
              </w:rPr>
              <w:t xml:space="preserve"> </w:t>
            </w:r>
            <w:r w:rsidR="00BF16F6" w:rsidRPr="00BF16F6">
              <w:rPr>
                <w:rStyle w:val="Hyperlink"/>
                <w:noProof/>
                <w:sz w:val="24"/>
                <w:szCs w:val="24"/>
              </w:rPr>
              <w:t>O</w:t>
            </w:r>
            <w:r w:rsidR="00BF16F6" w:rsidRPr="00BF16F6">
              <w:rPr>
                <w:rStyle w:val="Hyperlink"/>
                <w:noProof/>
                <w:spacing w:val="1"/>
                <w:sz w:val="24"/>
                <w:szCs w:val="24"/>
              </w:rPr>
              <w:t>b</w:t>
            </w:r>
            <w:r w:rsidR="00BF16F6" w:rsidRPr="00BF16F6">
              <w:rPr>
                <w:rStyle w:val="Hyperlink"/>
                <w:noProof/>
                <w:spacing w:val="-1"/>
                <w:sz w:val="24"/>
                <w:szCs w:val="24"/>
              </w:rPr>
              <w:t>j</w:t>
            </w:r>
            <w:r w:rsidR="00BF16F6" w:rsidRPr="00BF16F6">
              <w:rPr>
                <w:rStyle w:val="Hyperlink"/>
                <w:noProof/>
                <w:spacing w:val="-3"/>
                <w:sz w:val="24"/>
                <w:szCs w:val="24"/>
              </w:rPr>
              <w:t>e</w:t>
            </w:r>
            <w:r w:rsidR="00BF16F6" w:rsidRPr="00BF16F6">
              <w:rPr>
                <w:rStyle w:val="Hyperlink"/>
                <w:noProof/>
                <w:spacing w:val="-1"/>
                <w:sz w:val="24"/>
                <w:szCs w:val="24"/>
              </w:rPr>
              <w:t>c</w:t>
            </w:r>
            <w:r w:rsidR="00BF16F6" w:rsidRPr="00BF16F6">
              <w:rPr>
                <w:rStyle w:val="Hyperlink"/>
                <w:noProof/>
                <w:sz w:val="24"/>
                <w:szCs w:val="24"/>
              </w:rPr>
              <w:t>tiv</w:t>
            </w:r>
            <w:r w:rsidR="00BF16F6" w:rsidRPr="00BF16F6">
              <w:rPr>
                <w:rStyle w:val="Hyperlink"/>
                <w:noProof/>
                <w:spacing w:val="-1"/>
                <w:sz w:val="24"/>
                <w:szCs w:val="24"/>
              </w:rPr>
              <w:t>e</w:t>
            </w:r>
            <w:r w:rsidR="00BF16F6" w:rsidRPr="00BF16F6">
              <w:rPr>
                <w:rStyle w:val="Hyperlink"/>
                <w:noProof/>
                <w:sz w:val="24"/>
                <w:szCs w:val="24"/>
              </w:rPr>
              <w:t>s</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_Toc140735490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3</w:t>
            </w:r>
            <w:r w:rsidR="00BF16F6" w:rsidRPr="00BF16F6">
              <w:rPr>
                <w:noProof/>
                <w:webHidden/>
                <w:sz w:val="24"/>
                <w:szCs w:val="24"/>
              </w:rPr>
              <w:fldChar w:fldCharType="end"/>
            </w:r>
          </w:hyperlink>
        </w:p>
        <w:p w14:paraId="05DEC855" w14:textId="0BED8EEA" w:rsidR="00BF16F6" w:rsidRPr="00BF16F6" w:rsidRDefault="00000000" w:rsidP="00AC4FE2">
          <w:pPr>
            <w:pStyle w:val="TOC3"/>
            <w:tabs>
              <w:tab w:val="right" w:leader="dot" w:pos="9350"/>
            </w:tabs>
            <w:spacing w:line="360" w:lineRule="auto"/>
            <w:rPr>
              <w:rFonts w:cstheme="minorBidi"/>
              <w:noProof/>
              <w:sz w:val="24"/>
              <w:szCs w:val="24"/>
            </w:rPr>
          </w:pPr>
          <w:hyperlink w:anchor="_Toc140735491" w:history="1">
            <w:r w:rsidR="00BF16F6" w:rsidRPr="00BF16F6">
              <w:rPr>
                <w:rStyle w:val="Hyperlink"/>
                <w:rFonts w:ascii="Times New Roman" w:hAnsi="Times New Roman"/>
                <w:noProof/>
                <w:sz w:val="24"/>
                <w:szCs w:val="24"/>
              </w:rPr>
              <w:t xml:space="preserve">1.2.1 </w:t>
            </w:r>
            <w:r w:rsidR="00BF16F6" w:rsidRPr="00BF16F6">
              <w:rPr>
                <w:rStyle w:val="Hyperlink"/>
                <w:rFonts w:ascii="Times New Roman" w:hAnsi="Times New Roman"/>
                <w:noProof/>
                <w:spacing w:val="1"/>
                <w:sz w:val="24"/>
                <w:szCs w:val="24"/>
              </w:rPr>
              <w:t>Sp</w:t>
            </w:r>
            <w:r w:rsidR="00BF16F6" w:rsidRPr="00BF16F6">
              <w:rPr>
                <w:rStyle w:val="Hyperlink"/>
                <w:rFonts w:ascii="Times New Roman" w:hAnsi="Times New Roman"/>
                <w:noProof/>
                <w:spacing w:val="-1"/>
                <w:sz w:val="24"/>
                <w:szCs w:val="24"/>
              </w:rPr>
              <w:t>ec</w:t>
            </w:r>
            <w:r w:rsidR="00BF16F6" w:rsidRPr="00BF16F6">
              <w:rPr>
                <w:rStyle w:val="Hyperlink"/>
                <w:rFonts w:ascii="Times New Roman" w:hAnsi="Times New Roman"/>
                <w:noProof/>
                <w:sz w:val="24"/>
                <w:szCs w:val="24"/>
              </w:rPr>
              <w:t>ific</w:t>
            </w:r>
            <w:r w:rsidR="00BF16F6" w:rsidRPr="00BF16F6">
              <w:rPr>
                <w:rStyle w:val="Hyperlink"/>
                <w:rFonts w:ascii="Times New Roman" w:hAnsi="Times New Roman"/>
                <w:noProof/>
                <w:spacing w:val="-1"/>
                <w:sz w:val="24"/>
                <w:szCs w:val="24"/>
              </w:rPr>
              <w:t xml:space="preserve"> </w:t>
            </w:r>
            <w:r w:rsidR="00BF16F6" w:rsidRPr="00BF16F6">
              <w:rPr>
                <w:rStyle w:val="Hyperlink"/>
                <w:rFonts w:ascii="Times New Roman" w:hAnsi="Times New Roman"/>
                <w:noProof/>
                <w:sz w:val="24"/>
                <w:szCs w:val="24"/>
              </w:rPr>
              <w:t>o</w:t>
            </w:r>
            <w:r w:rsidR="00BF16F6" w:rsidRPr="00BF16F6">
              <w:rPr>
                <w:rStyle w:val="Hyperlink"/>
                <w:rFonts w:ascii="Times New Roman" w:hAnsi="Times New Roman"/>
                <w:noProof/>
                <w:spacing w:val="1"/>
                <w:sz w:val="24"/>
                <w:szCs w:val="24"/>
              </w:rPr>
              <w:t>b</w:t>
            </w:r>
            <w:r w:rsidR="00BF16F6" w:rsidRPr="00BF16F6">
              <w:rPr>
                <w:rStyle w:val="Hyperlink"/>
                <w:rFonts w:ascii="Times New Roman" w:hAnsi="Times New Roman"/>
                <w:noProof/>
                <w:spacing w:val="-1"/>
                <w:sz w:val="24"/>
                <w:szCs w:val="24"/>
              </w:rPr>
              <w:t>j</w:t>
            </w:r>
            <w:r w:rsidR="00BF16F6" w:rsidRPr="00BF16F6">
              <w:rPr>
                <w:rStyle w:val="Hyperlink"/>
                <w:rFonts w:ascii="Times New Roman" w:hAnsi="Times New Roman"/>
                <w:noProof/>
                <w:spacing w:val="-3"/>
                <w:sz w:val="24"/>
                <w:szCs w:val="24"/>
              </w:rPr>
              <w:t>e</w:t>
            </w:r>
            <w:r w:rsidR="00BF16F6" w:rsidRPr="00BF16F6">
              <w:rPr>
                <w:rStyle w:val="Hyperlink"/>
                <w:rFonts w:ascii="Times New Roman" w:hAnsi="Times New Roman"/>
                <w:noProof/>
                <w:spacing w:val="-1"/>
                <w:sz w:val="24"/>
                <w:szCs w:val="24"/>
              </w:rPr>
              <w:t>c</w:t>
            </w:r>
            <w:r w:rsidR="00BF16F6" w:rsidRPr="00BF16F6">
              <w:rPr>
                <w:rStyle w:val="Hyperlink"/>
                <w:rFonts w:ascii="Times New Roman" w:hAnsi="Times New Roman"/>
                <w:noProof/>
                <w:sz w:val="24"/>
                <w:szCs w:val="24"/>
              </w:rPr>
              <w:t>tiv</w:t>
            </w:r>
            <w:r w:rsidR="00BF16F6" w:rsidRPr="00BF16F6">
              <w:rPr>
                <w:rStyle w:val="Hyperlink"/>
                <w:rFonts w:ascii="Times New Roman" w:hAnsi="Times New Roman"/>
                <w:noProof/>
                <w:spacing w:val="-1"/>
                <w:sz w:val="24"/>
                <w:szCs w:val="24"/>
              </w:rPr>
              <w:t>e</w:t>
            </w:r>
            <w:r w:rsidR="00BF16F6" w:rsidRPr="00BF16F6">
              <w:rPr>
                <w:rStyle w:val="Hyperlink"/>
                <w:rFonts w:ascii="Times New Roman" w:hAnsi="Times New Roman"/>
                <w:noProof/>
                <w:spacing w:val="5"/>
                <w:sz w:val="24"/>
                <w:szCs w:val="24"/>
              </w:rPr>
              <w:t>s</w:t>
            </w:r>
            <w:r w:rsidR="00BF16F6" w:rsidRPr="00BF16F6">
              <w:rPr>
                <w:rStyle w:val="Hyperlink"/>
                <w:rFonts w:ascii="Times New Roman" w:hAnsi="Times New Roman"/>
                <w:noProof/>
                <w:sz w:val="24"/>
                <w:szCs w:val="24"/>
              </w:rPr>
              <w:t>.</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_Toc140735491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3</w:t>
            </w:r>
            <w:r w:rsidR="00BF16F6" w:rsidRPr="00BF16F6">
              <w:rPr>
                <w:noProof/>
                <w:webHidden/>
                <w:sz w:val="24"/>
                <w:szCs w:val="24"/>
              </w:rPr>
              <w:fldChar w:fldCharType="end"/>
            </w:r>
          </w:hyperlink>
        </w:p>
        <w:p w14:paraId="4EB821A5" w14:textId="19DD6C69" w:rsidR="00BF16F6" w:rsidRPr="00BF16F6" w:rsidRDefault="00000000" w:rsidP="00AC4FE2">
          <w:pPr>
            <w:pStyle w:val="TOC2"/>
            <w:tabs>
              <w:tab w:val="right" w:leader="dot" w:pos="9350"/>
            </w:tabs>
            <w:spacing w:line="360" w:lineRule="auto"/>
            <w:rPr>
              <w:rFonts w:cstheme="minorBidi"/>
              <w:noProof/>
              <w:sz w:val="24"/>
              <w:szCs w:val="24"/>
            </w:rPr>
          </w:pPr>
          <w:hyperlink w:anchor="_Toc140735492" w:history="1">
            <w:r w:rsidR="00BF16F6" w:rsidRPr="00BF16F6">
              <w:rPr>
                <w:rStyle w:val="Hyperlink"/>
                <w:noProof/>
                <w:sz w:val="24"/>
                <w:szCs w:val="24"/>
              </w:rPr>
              <w:t>1.3 R</w:t>
            </w:r>
            <w:r w:rsidR="00BF16F6" w:rsidRPr="00BF16F6">
              <w:rPr>
                <w:rStyle w:val="Hyperlink"/>
                <w:noProof/>
                <w:spacing w:val="-1"/>
                <w:sz w:val="24"/>
                <w:szCs w:val="24"/>
              </w:rPr>
              <w:t>e</w:t>
            </w:r>
            <w:r w:rsidR="00BF16F6" w:rsidRPr="00BF16F6">
              <w:rPr>
                <w:rStyle w:val="Hyperlink"/>
                <w:noProof/>
                <w:sz w:val="24"/>
                <w:szCs w:val="24"/>
              </w:rPr>
              <w:t>s</w:t>
            </w:r>
            <w:r w:rsidR="00BF16F6" w:rsidRPr="00BF16F6">
              <w:rPr>
                <w:rStyle w:val="Hyperlink"/>
                <w:noProof/>
                <w:spacing w:val="-1"/>
                <w:sz w:val="24"/>
                <w:szCs w:val="24"/>
              </w:rPr>
              <w:t>e</w:t>
            </w:r>
            <w:r w:rsidR="00BF16F6" w:rsidRPr="00BF16F6">
              <w:rPr>
                <w:rStyle w:val="Hyperlink"/>
                <w:noProof/>
                <w:sz w:val="24"/>
                <w:szCs w:val="24"/>
              </w:rPr>
              <w:t>a</w:t>
            </w:r>
            <w:r w:rsidR="00BF16F6" w:rsidRPr="00BF16F6">
              <w:rPr>
                <w:rStyle w:val="Hyperlink"/>
                <w:noProof/>
                <w:spacing w:val="-1"/>
                <w:sz w:val="24"/>
                <w:szCs w:val="24"/>
              </w:rPr>
              <w:t>rc</w:t>
            </w:r>
            <w:r w:rsidR="00BF16F6" w:rsidRPr="00BF16F6">
              <w:rPr>
                <w:rStyle w:val="Hyperlink"/>
                <w:noProof/>
                <w:sz w:val="24"/>
                <w:szCs w:val="24"/>
              </w:rPr>
              <w:t>h</w:t>
            </w:r>
            <w:r w:rsidR="00BF16F6" w:rsidRPr="00BF16F6">
              <w:rPr>
                <w:rStyle w:val="Hyperlink"/>
                <w:noProof/>
                <w:spacing w:val="-11"/>
                <w:sz w:val="24"/>
                <w:szCs w:val="24"/>
              </w:rPr>
              <w:t xml:space="preserve"> </w:t>
            </w:r>
            <w:r w:rsidR="00BF16F6" w:rsidRPr="00BF16F6">
              <w:rPr>
                <w:rStyle w:val="Hyperlink"/>
                <w:noProof/>
                <w:spacing w:val="-2"/>
                <w:sz w:val="24"/>
                <w:szCs w:val="24"/>
              </w:rPr>
              <w:t>Q</w:t>
            </w:r>
            <w:r w:rsidR="00BF16F6" w:rsidRPr="00BF16F6">
              <w:rPr>
                <w:rStyle w:val="Hyperlink"/>
                <w:noProof/>
                <w:spacing w:val="1"/>
                <w:sz w:val="24"/>
                <w:szCs w:val="24"/>
              </w:rPr>
              <w:t>u</w:t>
            </w:r>
            <w:r w:rsidR="00BF16F6" w:rsidRPr="00BF16F6">
              <w:rPr>
                <w:rStyle w:val="Hyperlink"/>
                <w:noProof/>
                <w:spacing w:val="-3"/>
                <w:sz w:val="24"/>
                <w:szCs w:val="24"/>
              </w:rPr>
              <w:t>e</w:t>
            </w:r>
            <w:r w:rsidR="00BF16F6" w:rsidRPr="00BF16F6">
              <w:rPr>
                <w:rStyle w:val="Hyperlink"/>
                <w:noProof/>
                <w:spacing w:val="-2"/>
                <w:sz w:val="24"/>
                <w:szCs w:val="24"/>
              </w:rPr>
              <w:t>s</w:t>
            </w:r>
            <w:r w:rsidR="00BF16F6" w:rsidRPr="00BF16F6">
              <w:rPr>
                <w:rStyle w:val="Hyperlink"/>
                <w:noProof/>
                <w:spacing w:val="-3"/>
                <w:sz w:val="24"/>
                <w:szCs w:val="24"/>
              </w:rPr>
              <w:t>t</w:t>
            </w:r>
            <w:r w:rsidR="00BF16F6" w:rsidRPr="00BF16F6">
              <w:rPr>
                <w:rStyle w:val="Hyperlink"/>
                <w:noProof/>
                <w:spacing w:val="-2"/>
                <w:sz w:val="24"/>
                <w:szCs w:val="24"/>
              </w:rPr>
              <w:t>io</w:t>
            </w:r>
            <w:r w:rsidR="00BF16F6" w:rsidRPr="00BF16F6">
              <w:rPr>
                <w:rStyle w:val="Hyperlink"/>
                <w:noProof/>
                <w:spacing w:val="1"/>
                <w:sz w:val="24"/>
                <w:szCs w:val="24"/>
              </w:rPr>
              <w:t>n</w:t>
            </w:r>
            <w:r w:rsidR="00BF16F6" w:rsidRPr="00BF16F6">
              <w:rPr>
                <w:rStyle w:val="Hyperlink"/>
                <w:noProof/>
                <w:spacing w:val="-2"/>
                <w:sz w:val="24"/>
                <w:szCs w:val="24"/>
              </w:rPr>
              <w:t>s</w:t>
            </w:r>
            <w:r w:rsidR="00BF16F6" w:rsidRPr="00BF16F6">
              <w:rPr>
                <w:rStyle w:val="Hyperlink"/>
                <w:noProof/>
                <w:sz w:val="24"/>
                <w:szCs w:val="24"/>
              </w:rPr>
              <w:t>:</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_Toc140735492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3</w:t>
            </w:r>
            <w:r w:rsidR="00BF16F6" w:rsidRPr="00BF16F6">
              <w:rPr>
                <w:noProof/>
                <w:webHidden/>
                <w:sz w:val="24"/>
                <w:szCs w:val="24"/>
              </w:rPr>
              <w:fldChar w:fldCharType="end"/>
            </w:r>
          </w:hyperlink>
        </w:p>
        <w:p w14:paraId="08EF9CB3" w14:textId="72C4C9F5" w:rsidR="00BF16F6" w:rsidRPr="00BF16F6" w:rsidRDefault="00000000" w:rsidP="00AC4FE2">
          <w:pPr>
            <w:pStyle w:val="TOC2"/>
            <w:tabs>
              <w:tab w:val="right" w:leader="dot" w:pos="9350"/>
            </w:tabs>
            <w:spacing w:line="360" w:lineRule="auto"/>
            <w:rPr>
              <w:rFonts w:cstheme="minorBidi"/>
              <w:noProof/>
              <w:sz w:val="24"/>
              <w:szCs w:val="24"/>
            </w:rPr>
          </w:pPr>
          <w:hyperlink w:anchor="_Toc140735493" w:history="1">
            <w:r w:rsidR="00BF16F6" w:rsidRPr="00BF16F6">
              <w:rPr>
                <w:rStyle w:val="Hyperlink"/>
                <w:noProof/>
                <w:sz w:val="24"/>
                <w:szCs w:val="24"/>
              </w:rPr>
              <w:t xml:space="preserve">1.4 </w:t>
            </w:r>
            <w:r w:rsidR="00BF16F6" w:rsidRPr="00BF16F6">
              <w:rPr>
                <w:rStyle w:val="Hyperlink"/>
                <w:noProof/>
                <w:spacing w:val="1"/>
                <w:sz w:val="24"/>
                <w:szCs w:val="24"/>
              </w:rPr>
              <w:t>S</w:t>
            </w:r>
            <w:r w:rsidR="00BF16F6" w:rsidRPr="00BF16F6">
              <w:rPr>
                <w:rStyle w:val="Hyperlink"/>
                <w:noProof/>
                <w:spacing w:val="-1"/>
                <w:sz w:val="24"/>
                <w:szCs w:val="24"/>
              </w:rPr>
              <w:t>t</w:t>
            </w:r>
            <w:r w:rsidR="00BF16F6" w:rsidRPr="00BF16F6">
              <w:rPr>
                <w:rStyle w:val="Hyperlink"/>
                <w:noProof/>
                <w:spacing w:val="1"/>
                <w:sz w:val="24"/>
                <w:szCs w:val="24"/>
              </w:rPr>
              <w:t>ud</w:t>
            </w:r>
            <w:r w:rsidR="00BF16F6" w:rsidRPr="00BF16F6">
              <w:rPr>
                <w:rStyle w:val="Hyperlink"/>
                <w:noProof/>
                <w:sz w:val="24"/>
                <w:szCs w:val="24"/>
              </w:rPr>
              <w:t>y</w:t>
            </w:r>
            <w:r w:rsidR="00BF16F6" w:rsidRPr="00BF16F6">
              <w:rPr>
                <w:rStyle w:val="Hyperlink"/>
                <w:noProof/>
                <w:spacing w:val="-7"/>
                <w:sz w:val="24"/>
                <w:szCs w:val="24"/>
              </w:rPr>
              <w:t xml:space="preserve"> </w:t>
            </w:r>
            <w:r w:rsidR="00BF16F6" w:rsidRPr="00BF16F6">
              <w:rPr>
                <w:rStyle w:val="Hyperlink"/>
                <w:noProof/>
                <w:spacing w:val="1"/>
                <w:sz w:val="24"/>
                <w:szCs w:val="24"/>
              </w:rPr>
              <w:t>S</w:t>
            </w:r>
            <w:r w:rsidR="00BF16F6" w:rsidRPr="00BF16F6">
              <w:rPr>
                <w:rStyle w:val="Hyperlink"/>
                <w:noProof/>
                <w:spacing w:val="-3"/>
                <w:sz w:val="24"/>
                <w:szCs w:val="24"/>
              </w:rPr>
              <w:t>c</w:t>
            </w:r>
            <w:r w:rsidR="00BF16F6" w:rsidRPr="00BF16F6">
              <w:rPr>
                <w:rStyle w:val="Hyperlink"/>
                <w:noProof/>
                <w:spacing w:val="-2"/>
                <w:sz w:val="24"/>
                <w:szCs w:val="24"/>
              </w:rPr>
              <w:t>o</w:t>
            </w:r>
            <w:r w:rsidR="00BF16F6" w:rsidRPr="00BF16F6">
              <w:rPr>
                <w:rStyle w:val="Hyperlink"/>
                <w:noProof/>
                <w:spacing w:val="1"/>
                <w:sz w:val="24"/>
                <w:szCs w:val="24"/>
              </w:rPr>
              <w:t>p</w:t>
            </w:r>
            <w:r w:rsidR="00BF16F6" w:rsidRPr="00BF16F6">
              <w:rPr>
                <w:rStyle w:val="Hyperlink"/>
                <w:noProof/>
                <w:sz w:val="24"/>
                <w:szCs w:val="24"/>
              </w:rPr>
              <w:t>e</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_Toc140735493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4</w:t>
            </w:r>
            <w:r w:rsidR="00BF16F6" w:rsidRPr="00BF16F6">
              <w:rPr>
                <w:noProof/>
                <w:webHidden/>
                <w:sz w:val="24"/>
                <w:szCs w:val="24"/>
              </w:rPr>
              <w:fldChar w:fldCharType="end"/>
            </w:r>
          </w:hyperlink>
        </w:p>
        <w:p w14:paraId="6B5B25C3" w14:textId="60F2D972" w:rsidR="00BF16F6" w:rsidRPr="00BF16F6" w:rsidRDefault="00000000" w:rsidP="00AC4FE2">
          <w:pPr>
            <w:pStyle w:val="TOC3"/>
            <w:tabs>
              <w:tab w:val="right" w:leader="dot" w:pos="9350"/>
            </w:tabs>
            <w:spacing w:line="360" w:lineRule="auto"/>
            <w:rPr>
              <w:rFonts w:cstheme="minorBidi"/>
              <w:noProof/>
              <w:sz w:val="24"/>
              <w:szCs w:val="24"/>
            </w:rPr>
          </w:pPr>
          <w:hyperlink w:anchor="_Toc140735494" w:history="1">
            <w:r w:rsidR="00BF16F6" w:rsidRPr="00BF16F6">
              <w:rPr>
                <w:rStyle w:val="Hyperlink"/>
                <w:rFonts w:ascii="Times New Roman" w:hAnsi="Times New Roman"/>
                <w:noProof/>
                <w:sz w:val="24"/>
                <w:szCs w:val="24"/>
              </w:rPr>
              <w:t>1.4.1 Geog</w:t>
            </w:r>
            <w:r w:rsidR="00BF16F6" w:rsidRPr="00BF16F6">
              <w:rPr>
                <w:rStyle w:val="Hyperlink"/>
                <w:rFonts w:ascii="Times New Roman" w:hAnsi="Times New Roman"/>
                <w:noProof/>
                <w:spacing w:val="-1"/>
                <w:sz w:val="24"/>
                <w:szCs w:val="24"/>
              </w:rPr>
              <w:t>r</w:t>
            </w:r>
            <w:r w:rsidR="00BF16F6" w:rsidRPr="00BF16F6">
              <w:rPr>
                <w:rStyle w:val="Hyperlink"/>
                <w:rFonts w:ascii="Times New Roman" w:hAnsi="Times New Roman"/>
                <w:noProof/>
                <w:sz w:val="24"/>
                <w:szCs w:val="24"/>
              </w:rPr>
              <w:t>a</w:t>
            </w:r>
            <w:r w:rsidR="00BF16F6" w:rsidRPr="00BF16F6">
              <w:rPr>
                <w:rStyle w:val="Hyperlink"/>
                <w:rFonts w:ascii="Times New Roman" w:hAnsi="Times New Roman"/>
                <w:noProof/>
                <w:spacing w:val="1"/>
                <w:sz w:val="24"/>
                <w:szCs w:val="24"/>
              </w:rPr>
              <w:t>ph</w:t>
            </w:r>
            <w:r w:rsidR="00BF16F6" w:rsidRPr="00BF16F6">
              <w:rPr>
                <w:rStyle w:val="Hyperlink"/>
                <w:rFonts w:ascii="Times New Roman" w:hAnsi="Times New Roman"/>
                <w:noProof/>
                <w:sz w:val="24"/>
                <w:szCs w:val="24"/>
              </w:rPr>
              <w:t>ical</w:t>
            </w:r>
            <w:r w:rsidR="00BF16F6" w:rsidRPr="00BF16F6">
              <w:rPr>
                <w:rStyle w:val="Hyperlink"/>
                <w:rFonts w:ascii="Times New Roman" w:hAnsi="Times New Roman"/>
                <w:noProof/>
                <w:spacing w:val="10"/>
                <w:sz w:val="24"/>
                <w:szCs w:val="24"/>
              </w:rPr>
              <w:t xml:space="preserve"> </w:t>
            </w:r>
            <w:r w:rsidR="00BF16F6" w:rsidRPr="00BF16F6">
              <w:rPr>
                <w:rStyle w:val="Hyperlink"/>
                <w:rFonts w:ascii="Times New Roman" w:hAnsi="Times New Roman"/>
                <w:noProof/>
                <w:sz w:val="24"/>
                <w:szCs w:val="24"/>
              </w:rPr>
              <w:t>s</w:t>
            </w:r>
            <w:r w:rsidR="00BF16F6" w:rsidRPr="00BF16F6">
              <w:rPr>
                <w:rStyle w:val="Hyperlink"/>
                <w:rFonts w:ascii="Times New Roman" w:hAnsi="Times New Roman"/>
                <w:noProof/>
                <w:spacing w:val="-1"/>
                <w:sz w:val="24"/>
                <w:szCs w:val="24"/>
              </w:rPr>
              <w:t>c</w:t>
            </w:r>
            <w:r w:rsidR="00BF16F6" w:rsidRPr="00BF16F6">
              <w:rPr>
                <w:rStyle w:val="Hyperlink"/>
                <w:rFonts w:ascii="Times New Roman" w:hAnsi="Times New Roman"/>
                <w:noProof/>
                <w:sz w:val="24"/>
                <w:szCs w:val="24"/>
              </w:rPr>
              <w:t>o</w:t>
            </w:r>
            <w:r w:rsidR="00BF16F6" w:rsidRPr="00BF16F6">
              <w:rPr>
                <w:rStyle w:val="Hyperlink"/>
                <w:rFonts w:ascii="Times New Roman" w:hAnsi="Times New Roman"/>
                <w:noProof/>
                <w:spacing w:val="-1"/>
                <w:sz w:val="24"/>
                <w:szCs w:val="24"/>
              </w:rPr>
              <w:t>p</w:t>
            </w:r>
            <w:r w:rsidR="00BF16F6" w:rsidRPr="00BF16F6">
              <w:rPr>
                <w:rStyle w:val="Hyperlink"/>
                <w:rFonts w:ascii="Times New Roman" w:hAnsi="Times New Roman"/>
                <w:noProof/>
                <w:sz w:val="24"/>
                <w:szCs w:val="24"/>
              </w:rPr>
              <w:t>e</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_Toc140735494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4</w:t>
            </w:r>
            <w:r w:rsidR="00BF16F6" w:rsidRPr="00BF16F6">
              <w:rPr>
                <w:noProof/>
                <w:webHidden/>
                <w:sz w:val="24"/>
                <w:szCs w:val="24"/>
              </w:rPr>
              <w:fldChar w:fldCharType="end"/>
            </w:r>
          </w:hyperlink>
        </w:p>
        <w:p w14:paraId="22C4A686" w14:textId="38CD65BA" w:rsidR="00BF16F6" w:rsidRPr="00BF16F6" w:rsidRDefault="00000000" w:rsidP="00AC4FE2">
          <w:pPr>
            <w:pStyle w:val="TOC3"/>
            <w:tabs>
              <w:tab w:val="right" w:leader="dot" w:pos="9350"/>
            </w:tabs>
            <w:spacing w:line="360" w:lineRule="auto"/>
            <w:rPr>
              <w:rFonts w:cstheme="minorBidi"/>
              <w:noProof/>
              <w:sz w:val="24"/>
              <w:szCs w:val="24"/>
            </w:rPr>
          </w:pPr>
          <w:hyperlink w:anchor="_Toc140735495" w:history="1">
            <w:r w:rsidR="00BF16F6" w:rsidRPr="00BF16F6">
              <w:rPr>
                <w:rStyle w:val="Hyperlink"/>
                <w:rFonts w:ascii="Times New Roman" w:hAnsi="Times New Roman"/>
                <w:noProof/>
                <w:sz w:val="24"/>
                <w:szCs w:val="24"/>
              </w:rPr>
              <w:t>1.4.2 T</w:t>
            </w:r>
            <w:r w:rsidR="00BF16F6" w:rsidRPr="00BF16F6">
              <w:rPr>
                <w:rStyle w:val="Hyperlink"/>
                <w:rFonts w:ascii="Times New Roman" w:hAnsi="Times New Roman"/>
                <w:noProof/>
                <w:spacing w:val="1"/>
                <w:sz w:val="24"/>
                <w:szCs w:val="24"/>
              </w:rPr>
              <w:t>i</w:t>
            </w:r>
            <w:r w:rsidR="00BF16F6" w:rsidRPr="00BF16F6">
              <w:rPr>
                <w:rStyle w:val="Hyperlink"/>
                <w:rFonts w:ascii="Times New Roman" w:hAnsi="Times New Roman"/>
                <w:noProof/>
                <w:spacing w:val="4"/>
                <w:sz w:val="24"/>
                <w:szCs w:val="24"/>
              </w:rPr>
              <w:t>m</w:t>
            </w:r>
            <w:r w:rsidR="00BF16F6" w:rsidRPr="00BF16F6">
              <w:rPr>
                <w:rStyle w:val="Hyperlink"/>
                <w:rFonts w:ascii="Times New Roman" w:hAnsi="Times New Roman"/>
                <w:noProof/>
                <w:sz w:val="24"/>
                <w:szCs w:val="24"/>
              </w:rPr>
              <w:t>e</w:t>
            </w:r>
            <w:r w:rsidR="00BF16F6" w:rsidRPr="00BF16F6">
              <w:rPr>
                <w:rStyle w:val="Hyperlink"/>
                <w:rFonts w:ascii="Times New Roman" w:hAnsi="Times New Roman"/>
                <w:noProof/>
                <w:spacing w:val="-8"/>
                <w:sz w:val="24"/>
                <w:szCs w:val="24"/>
              </w:rPr>
              <w:t xml:space="preserve"> </w:t>
            </w:r>
            <w:r w:rsidR="00BF16F6" w:rsidRPr="00BF16F6">
              <w:rPr>
                <w:rStyle w:val="Hyperlink"/>
                <w:rFonts w:ascii="Times New Roman" w:hAnsi="Times New Roman"/>
                <w:noProof/>
                <w:spacing w:val="-2"/>
                <w:sz w:val="24"/>
                <w:szCs w:val="24"/>
              </w:rPr>
              <w:t>s</w:t>
            </w:r>
            <w:r w:rsidR="00BF16F6" w:rsidRPr="00BF16F6">
              <w:rPr>
                <w:rStyle w:val="Hyperlink"/>
                <w:rFonts w:ascii="Times New Roman" w:hAnsi="Times New Roman"/>
                <w:noProof/>
                <w:spacing w:val="-3"/>
                <w:sz w:val="24"/>
                <w:szCs w:val="24"/>
              </w:rPr>
              <w:t>c</w:t>
            </w:r>
            <w:r w:rsidR="00BF16F6" w:rsidRPr="00BF16F6">
              <w:rPr>
                <w:rStyle w:val="Hyperlink"/>
                <w:rFonts w:ascii="Times New Roman" w:hAnsi="Times New Roman"/>
                <w:noProof/>
                <w:spacing w:val="-5"/>
                <w:sz w:val="24"/>
                <w:szCs w:val="24"/>
              </w:rPr>
              <w:t>o</w:t>
            </w:r>
            <w:r w:rsidR="00BF16F6" w:rsidRPr="00BF16F6">
              <w:rPr>
                <w:rStyle w:val="Hyperlink"/>
                <w:rFonts w:ascii="Times New Roman" w:hAnsi="Times New Roman"/>
                <w:noProof/>
                <w:spacing w:val="1"/>
                <w:sz w:val="24"/>
                <w:szCs w:val="24"/>
              </w:rPr>
              <w:t>p</w:t>
            </w:r>
            <w:r w:rsidR="00BF16F6" w:rsidRPr="00BF16F6">
              <w:rPr>
                <w:rStyle w:val="Hyperlink"/>
                <w:rFonts w:ascii="Times New Roman" w:hAnsi="Times New Roman"/>
                <w:noProof/>
                <w:sz w:val="24"/>
                <w:szCs w:val="24"/>
              </w:rPr>
              <w:t>e</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_Toc140735495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4</w:t>
            </w:r>
            <w:r w:rsidR="00BF16F6" w:rsidRPr="00BF16F6">
              <w:rPr>
                <w:noProof/>
                <w:webHidden/>
                <w:sz w:val="24"/>
                <w:szCs w:val="24"/>
              </w:rPr>
              <w:fldChar w:fldCharType="end"/>
            </w:r>
          </w:hyperlink>
        </w:p>
        <w:p w14:paraId="6D351FBE" w14:textId="4B1A5140" w:rsidR="00BF16F6" w:rsidRPr="00BF16F6" w:rsidRDefault="00000000" w:rsidP="00AC4FE2">
          <w:pPr>
            <w:pStyle w:val="TOC3"/>
            <w:tabs>
              <w:tab w:val="right" w:leader="dot" w:pos="9350"/>
            </w:tabs>
            <w:spacing w:line="360" w:lineRule="auto"/>
            <w:rPr>
              <w:rFonts w:cstheme="minorBidi"/>
              <w:noProof/>
              <w:sz w:val="24"/>
              <w:szCs w:val="24"/>
            </w:rPr>
          </w:pPr>
          <w:hyperlink w:anchor="_Toc140735496" w:history="1">
            <w:r w:rsidR="00BF16F6" w:rsidRPr="00BF16F6">
              <w:rPr>
                <w:rStyle w:val="Hyperlink"/>
                <w:rFonts w:ascii="Times New Roman" w:hAnsi="Times New Roman"/>
                <w:noProof/>
                <w:sz w:val="24"/>
                <w:szCs w:val="24"/>
              </w:rPr>
              <w:t>1.4.3 Cont</w:t>
            </w:r>
            <w:r w:rsidR="00BF16F6" w:rsidRPr="00BF16F6">
              <w:rPr>
                <w:rStyle w:val="Hyperlink"/>
                <w:rFonts w:ascii="Times New Roman" w:hAnsi="Times New Roman"/>
                <w:noProof/>
                <w:spacing w:val="-1"/>
                <w:sz w:val="24"/>
                <w:szCs w:val="24"/>
              </w:rPr>
              <w:t>e</w:t>
            </w:r>
            <w:r w:rsidR="00BF16F6" w:rsidRPr="00BF16F6">
              <w:rPr>
                <w:rStyle w:val="Hyperlink"/>
                <w:rFonts w:ascii="Times New Roman" w:hAnsi="Times New Roman"/>
                <w:noProof/>
                <w:spacing w:val="1"/>
                <w:sz w:val="24"/>
                <w:szCs w:val="24"/>
              </w:rPr>
              <w:t>n</w:t>
            </w:r>
            <w:r w:rsidR="00BF16F6" w:rsidRPr="00BF16F6">
              <w:rPr>
                <w:rStyle w:val="Hyperlink"/>
                <w:rFonts w:ascii="Times New Roman" w:hAnsi="Times New Roman"/>
                <w:noProof/>
                <w:sz w:val="24"/>
                <w:szCs w:val="24"/>
              </w:rPr>
              <w:t>t/Fu</w:t>
            </w:r>
            <w:r w:rsidR="00BF16F6" w:rsidRPr="00BF16F6">
              <w:rPr>
                <w:rStyle w:val="Hyperlink"/>
                <w:rFonts w:ascii="Times New Roman" w:hAnsi="Times New Roman"/>
                <w:noProof/>
                <w:spacing w:val="1"/>
                <w:sz w:val="24"/>
                <w:szCs w:val="24"/>
              </w:rPr>
              <w:t>n</w:t>
            </w:r>
            <w:r w:rsidR="00BF16F6" w:rsidRPr="00BF16F6">
              <w:rPr>
                <w:rStyle w:val="Hyperlink"/>
                <w:rFonts w:ascii="Times New Roman" w:hAnsi="Times New Roman"/>
                <w:noProof/>
                <w:spacing w:val="-1"/>
                <w:sz w:val="24"/>
                <w:szCs w:val="24"/>
              </w:rPr>
              <w:t>c</w:t>
            </w:r>
            <w:r w:rsidR="00BF16F6" w:rsidRPr="00BF16F6">
              <w:rPr>
                <w:rStyle w:val="Hyperlink"/>
                <w:rFonts w:ascii="Times New Roman" w:hAnsi="Times New Roman"/>
                <w:noProof/>
                <w:sz w:val="24"/>
                <w:szCs w:val="24"/>
              </w:rPr>
              <w:t>tional</w:t>
            </w:r>
            <w:r w:rsidR="00BF16F6" w:rsidRPr="00BF16F6">
              <w:rPr>
                <w:rStyle w:val="Hyperlink"/>
                <w:rFonts w:ascii="Times New Roman" w:hAnsi="Times New Roman"/>
                <w:noProof/>
                <w:spacing w:val="-6"/>
                <w:sz w:val="24"/>
                <w:szCs w:val="24"/>
              </w:rPr>
              <w:t xml:space="preserve"> </w:t>
            </w:r>
            <w:r w:rsidR="00BF16F6" w:rsidRPr="00BF16F6">
              <w:rPr>
                <w:rStyle w:val="Hyperlink"/>
                <w:rFonts w:ascii="Times New Roman" w:hAnsi="Times New Roman"/>
                <w:noProof/>
                <w:spacing w:val="2"/>
                <w:sz w:val="24"/>
                <w:szCs w:val="24"/>
              </w:rPr>
              <w:t>S</w:t>
            </w:r>
            <w:r w:rsidR="00BF16F6" w:rsidRPr="00BF16F6">
              <w:rPr>
                <w:rStyle w:val="Hyperlink"/>
                <w:rFonts w:ascii="Times New Roman" w:hAnsi="Times New Roman"/>
                <w:noProof/>
                <w:spacing w:val="-3"/>
                <w:sz w:val="24"/>
                <w:szCs w:val="24"/>
              </w:rPr>
              <w:t>c</w:t>
            </w:r>
            <w:r w:rsidR="00BF16F6" w:rsidRPr="00BF16F6">
              <w:rPr>
                <w:rStyle w:val="Hyperlink"/>
                <w:rFonts w:ascii="Times New Roman" w:hAnsi="Times New Roman"/>
                <w:noProof/>
                <w:spacing w:val="-2"/>
                <w:sz w:val="24"/>
                <w:szCs w:val="24"/>
              </w:rPr>
              <w:t>o</w:t>
            </w:r>
            <w:r w:rsidR="00BF16F6" w:rsidRPr="00BF16F6">
              <w:rPr>
                <w:rStyle w:val="Hyperlink"/>
                <w:rFonts w:ascii="Times New Roman" w:hAnsi="Times New Roman"/>
                <w:noProof/>
                <w:spacing w:val="1"/>
                <w:sz w:val="24"/>
                <w:szCs w:val="24"/>
              </w:rPr>
              <w:t>p</w:t>
            </w:r>
            <w:r w:rsidR="00BF16F6" w:rsidRPr="00BF16F6">
              <w:rPr>
                <w:rStyle w:val="Hyperlink"/>
                <w:rFonts w:ascii="Times New Roman" w:hAnsi="Times New Roman"/>
                <w:noProof/>
                <w:sz w:val="24"/>
                <w:szCs w:val="24"/>
              </w:rPr>
              <w:t>e</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_Toc140735496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4</w:t>
            </w:r>
            <w:r w:rsidR="00BF16F6" w:rsidRPr="00BF16F6">
              <w:rPr>
                <w:noProof/>
                <w:webHidden/>
                <w:sz w:val="24"/>
                <w:szCs w:val="24"/>
              </w:rPr>
              <w:fldChar w:fldCharType="end"/>
            </w:r>
          </w:hyperlink>
        </w:p>
        <w:p w14:paraId="2A0FBDA7" w14:textId="16326299" w:rsidR="00BF16F6" w:rsidRPr="00BF16F6" w:rsidRDefault="00000000" w:rsidP="00AC4FE2">
          <w:pPr>
            <w:pStyle w:val="TOC2"/>
            <w:tabs>
              <w:tab w:val="right" w:leader="dot" w:pos="9350"/>
            </w:tabs>
            <w:spacing w:line="360" w:lineRule="auto"/>
            <w:rPr>
              <w:rFonts w:cstheme="minorBidi"/>
              <w:noProof/>
              <w:sz w:val="24"/>
              <w:szCs w:val="24"/>
            </w:rPr>
          </w:pPr>
          <w:hyperlink w:anchor="_Toc140735497" w:history="1">
            <w:r w:rsidR="00BF16F6" w:rsidRPr="00BF16F6">
              <w:rPr>
                <w:rStyle w:val="Hyperlink"/>
                <w:noProof/>
                <w:sz w:val="24"/>
                <w:szCs w:val="24"/>
              </w:rPr>
              <w:t xml:space="preserve">1.5 </w:t>
            </w:r>
            <w:r w:rsidR="00BF16F6" w:rsidRPr="00BF16F6">
              <w:rPr>
                <w:rStyle w:val="Hyperlink"/>
                <w:noProof/>
                <w:spacing w:val="1"/>
                <w:sz w:val="24"/>
                <w:szCs w:val="24"/>
              </w:rPr>
              <w:t>S</w:t>
            </w:r>
            <w:r w:rsidR="00BF16F6" w:rsidRPr="00BF16F6">
              <w:rPr>
                <w:rStyle w:val="Hyperlink"/>
                <w:noProof/>
                <w:sz w:val="24"/>
                <w:szCs w:val="24"/>
              </w:rPr>
              <w:t>ig</w:t>
            </w:r>
            <w:r w:rsidR="00BF16F6" w:rsidRPr="00BF16F6">
              <w:rPr>
                <w:rStyle w:val="Hyperlink"/>
                <w:noProof/>
                <w:spacing w:val="1"/>
                <w:sz w:val="24"/>
                <w:szCs w:val="24"/>
              </w:rPr>
              <w:t>n</w:t>
            </w:r>
            <w:r w:rsidR="00BF16F6" w:rsidRPr="00BF16F6">
              <w:rPr>
                <w:rStyle w:val="Hyperlink"/>
                <w:noProof/>
                <w:sz w:val="24"/>
                <w:szCs w:val="24"/>
              </w:rPr>
              <w:t>ifi</w:t>
            </w:r>
            <w:r w:rsidR="00BF16F6" w:rsidRPr="00BF16F6">
              <w:rPr>
                <w:rStyle w:val="Hyperlink"/>
                <w:noProof/>
                <w:spacing w:val="-1"/>
                <w:sz w:val="24"/>
                <w:szCs w:val="24"/>
              </w:rPr>
              <w:t>c</w:t>
            </w:r>
            <w:r w:rsidR="00BF16F6" w:rsidRPr="00BF16F6">
              <w:rPr>
                <w:rStyle w:val="Hyperlink"/>
                <w:noProof/>
                <w:sz w:val="24"/>
                <w:szCs w:val="24"/>
              </w:rPr>
              <w:t>a</w:t>
            </w:r>
            <w:r w:rsidR="00BF16F6" w:rsidRPr="00BF16F6">
              <w:rPr>
                <w:rStyle w:val="Hyperlink"/>
                <w:noProof/>
                <w:spacing w:val="1"/>
                <w:sz w:val="24"/>
                <w:szCs w:val="24"/>
              </w:rPr>
              <w:t>n</w:t>
            </w:r>
            <w:r w:rsidR="00BF16F6" w:rsidRPr="00BF16F6">
              <w:rPr>
                <w:rStyle w:val="Hyperlink"/>
                <w:noProof/>
                <w:spacing w:val="-1"/>
                <w:sz w:val="24"/>
                <w:szCs w:val="24"/>
              </w:rPr>
              <w:t>ce</w:t>
            </w:r>
            <w:r w:rsidR="00BF16F6" w:rsidRPr="00BF16F6">
              <w:rPr>
                <w:rStyle w:val="Hyperlink"/>
                <w:noProof/>
                <w:sz w:val="24"/>
                <w:szCs w:val="24"/>
              </w:rPr>
              <w:t>/</w:t>
            </w:r>
            <w:r w:rsidR="00BF16F6" w:rsidRPr="00BF16F6">
              <w:rPr>
                <w:rStyle w:val="Hyperlink"/>
                <w:noProof/>
                <w:spacing w:val="-7"/>
                <w:sz w:val="24"/>
                <w:szCs w:val="24"/>
              </w:rPr>
              <w:t xml:space="preserve"> </w:t>
            </w:r>
            <w:r w:rsidR="00BF16F6" w:rsidRPr="00BF16F6">
              <w:rPr>
                <w:rStyle w:val="Hyperlink"/>
                <w:noProof/>
                <w:sz w:val="24"/>
                <w:szCs w:val="24"/>
              </w:rPr>
              <w:t>J</w:t>
            </w:r>
            <w:r w:rsidR="00BF16F6" w:rsidRPr="00BF16F6">
              <w:rPr>
                <w:rStyle w:val="Hyperlink"/>
                <w:noProof/>
                <w:spacing w:val="1"/>
                <w:sz w:val="24"/>
                <w:szCs w:val="24"/>
              </w:rPr>
              <w:t>u</w:t>
            </w:r>
            <w:r w:rsidR="00BF16F6" w:rsidRPr="00BF16F6">
              <w:rPr>
                <w:rStyle w:val="Hyperlink"/>
                <w:noProof/>
                <w:sz w:val="24"/>
                <w:szCs w:val="24"/>
              </w:rPr>
              <w:t>sti</w:t>
            </w:r>
            <w:r w:rsidR="00BF16F6" w:rsidRPr="00BF16F6">
              <w:rPr>
                <w:rStyle w:val="Hyperlink"/>
                <w:noProof/>
                <w:spacing w:val="-1"/>
                <w:sz w:val="24"/>
                <w:szCs w:val="24"/>
              </w:rPr>
              <w:t>f</w:t>
            </w:r>
            <w:r w:rsidR="00BF16F6" w:rsidRPr="00BF16F6">
              <w:rPr>
                <w:rStyle w:val="Hyperlink"/>
                <w:noProof/>
                <w:spacing w:val="-4"/>
                <w:sz w:val="24"/>
                <w:szCs w:val="24"/>
              </w:rPr>
              <w:t>i</w:t>
            </w:r>
            <w:r w:rsidR="00BF16F6" w:rsidRPr="00BF16F6">
              <w:rPr>
                <w:rStyle w:val="Hyperlink"/>
                <w:noProof/>
                <w:spacing w:val="-1"/>
                <w:sz w:val="24"/>
                <w:szCs w:val="24"/>
              </w:rPr>
              <w:t>c</w:t>
            </w:r>
            <w:r w:rsidR="00BF16F6" w:rsidRPr="00BF16F6">
              <w:rPr>
                <w:rStyle w:val="Hyperlink"/>
                <w:noProof/>
                <w:sz w:val="24"/>
                <w:szCs w:val="24"/>
              </w:rPr>
              <w:t>ation</w:t>
            </w:r>
            <w:r w:rsidR="00BF16F6" w:rsidRPr="00BF16F6">
              <w:rPr>
                <w:rStyle w:val="Hyperlink"/>
                <w:noProof/>
                <w:spacing w:val="-6"/>
                <w:sz w:val="24"/>
                <w:szCs w:val="24"/>
              </w:rPr>
              <w:t xml:space="preserve"> </w:t>
            </w:r>
            <w:r w:rsidR="00BF16F6" w:rsidRPr="00BF16F6">
              <w:rPr>
                <w:rStyle w:val="Hyperlink"/>
                <w:noProof/>
                <w:sz w:val="24"/>
                <w:szCs w:val="24"/>
              </w:rPr>
              <w:t>of</w:t>
            </w:r>
            <w:r w:rsidR="00BF16F6" w:rsidRPr="00BF16F6">
              <w:rPr>
                <w:rStyle w:val="Hyperlink"/>
                <w:noProof/>
                <w:spacing w:val="-10"/>
                <w:sz w:val="24"/>
                <w:szCs w:val="24"/>
              </w:rPr>
              <w:t xml:space="preserve"> </w:t>
            </w:r>
            <w:r w:rsidR="00BF16F6" w:rsidRPr="00BF16F6">
              <w:rPr>
                <w:rStyle w:val="Hyperlink"/>
                <w:noProof/>
                <w:sz w:val="24"/>
                <w:szCs w:val="24"/>
              </w:rPr>
              <w:t>the</w:t>
            </w:r>
            <w:r w:rsidR="00BF16F6" w:rsidRPr="00BF16F6">
              <w:rPr>
                <w:rStyle w:val="Hyperlink"/>
                <w:noProof/>
                <w:spacing w:val="-10"/>
                <w:sz w:val="24"/>
                <w:szCs w:val="24"/>
              </w:rPr>
              <w:t xml:space="preserve"> </w:t>
            </w:r>
            <w:r w:rsidR="00BF16F6" w:rsidRPr="00BF16F6">
              <w:rPr>
                <w:rStyle w:val="Hyperlink"/>
                <w:noProof/>
                <w:sz w:val="24"/>
                <w:szCs w:val="24"/>
              </w:rPr>
              <w:t>R</w:t>
            </w:r>
            <w:r w:rsidR="00BF16F6" w:rsidRPr="00BF16F6">
              <w:rPr>
                <w:rStyle w:val="Hyperlink"/>
                <w:noProof/>
                <w:spacing w:val="-1"/>
                <w:sz w:val="24"/>
                <w:szCs w:val="24"/>
              </w:rPr>
              <w:t>e</w:t>
            </w:r>
            <w:r w:rsidR="00BF16F6" w:rsidRPr="00BF16F6">
              <w:rPr>
                <w:rStyle w:val="Hyperlink"/>
                <w:noProof/>
                <w:spacing w:val="3"/>
                <w:sz w:val="24"/>
                <w:szCs w:val="24"/>
              </w:rPr>
              <w:t>s</w:t>
            </w:r>
            <w:r w:rsidR="00BF16F6" w:rsidRPr="00BF16F6">
              <w:rPr>
                <w:rStyle w:val="Hyperlink"/>
                <w:noProof/>
                <w:spacing w:val="-1"/>
                <w:sz w:val="24"/>
                <w:szCs w:val="24"/>
              </w:rPr>
              <w:t>e</w:t>
            </w:r>
            <w:r w:rsidR="00BF16F6" w:rsidRPr="00BF16F6">
              <w:rPr>
                <w:rStyle w:val="Hyperlink"/>
                <w:noProof/>
                <w:sz w:val="24"/>
                <w:szCs w:val="24"/>
              </w:rPr>
              <w:t>a</w:t>
            </w:r>
            <w:r w:rsidR="00BF16F6" w:rsidRPr="00BF16F6">
              <w:rPr>
                <w:rStyle w:val="Hyperlink"/>
                <w:noProof/>
                <w:spacing w:val="-1"/>
                <w:sz w:val="24"/>
                <w:szCs w:val="24"/>
              </w:rPr>
              <w:t>rc</w:t>
            </w:r>
            <w:r w:rsidR="00BF16F6" w:rsidRPr="00BF16F6">
              <w:rPr>
                <w:rStyle w:val="Hyperlink"/>
                <w:noProof/>
                <w:sz w:val="24"/>
                <w:szCs w:val="24"/>
              </w:rPr>
              <w:t>h</w:t>
            </w:r>
            <w:r w:rsidR="00BF16F6" w:rsidRPr="00BF16F6">
              <w:rPr>
                <w:rStyle w:val="Hyperlink"/>
                <w:noProof/>
                <w:spacing w:val="-6"/>
                <w:sz w:val="24"/>
                <w:szCs w:val="24"/>
              </w:rPr>
              <w:t xml:space="preserve"> </w:t>
            </w:r>
            <w:r w:rsidR="00BF16F6" w:rsidRPr="00BF16F6">
              <w:rPr>
                <w:rStyle w:val="Hyperlink"/>
                <w:noProof/>
                <w:spacing w:val="-1"/>
                <w:sz w:val="24"/>
                <w:szCs w:val="24"/>
              </w:rPr>
              <w:t>S</w:t>
            </w:r>
            <w:r w:rsidR="00BF16F6" w:rsidRPr="00BF16F6">
              <w:rPr>
                <w:rStyle w:val="Hyperlink"/>
                <w:noProof/>
                <w:spacing w:val="-3"/>
                <w:sz w:val="24"/>
                <w:szCs w:val="24"/>
              </w:rPr>
              <w:t>t</w:t>
            </w:r>
            <w:r w:rsidR="00BF16F6" w:rsidRPr="00BF16F6">
              <w:rPr>
                <w:rStyle w:val="Hyperlink"/>
                <w:noProof/>
                <w:spacing w:val="-1"/>
                <w:sz w:val="24"/>
                <w:szCs w:val="24"/>
              </w:rPr>
              <w:t>u</w:t>
            </w:r>
            <w:r w:rsidR="00BF16F6" w:rsidRPr="00BF16F6">
              <w:rPr>
                <w:rStyle w:val="Hyperlink"/>
                <w:noProof/>
                <w:spacing w:val="1"/>
                <w:sz w:val="24"/>
                <w:szCs w:val="24"/>
              </w:rPr>
              <w:t>d</w:t>
            </w:r>
            <w:r w:rsidR="00BF16F6" w:rsidRPr="00BF16F6">
              <w:rPr>
                <w:rStyle w:val="Hyperlink"/>
                <w:noProof/>
                <w:sz w:val="24"/>
                <w:szCs w:val="24"/>
              </w:rPr>
              <w:t>y</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_Toc140735497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5</w:t>
            </w:r>
            <w:r w:rsidR="00BF16F6" w:rsidRPr="00BF16F6">
              <w:rPr>
                <w:noProof/>
                <w:webHidden/>
                <w:sz w:val="24"/>
                <w:szCs w:val="24"/>
              </w:rPr>
              <w:fldChar w:fldCharType="end"/>
            </w:r>
          </w:hyperlink>
        </w:p>
        <w:p w14:paraId="38EB6C70" w14:textId="03ABB79C" w:rsidR="00BF16F6" w:rsidRPr="00BF16F6" w:rsidRDefault="00000000" w:rsidP="00AC4FE2">
          <w:pPr>
            <w:pStyle w:val="TOC1"/>
            <w:spacing w:line="360" w:lineRule="auto"/>
            <w:rPr>
              <w:rFonts w:cstheme="minorBidi"/>
              <w:noProof/>
              <w:sz w:val="24"/>
              <w:szCs w:val="24"/>
            </w:rPr>
          </w:pPr>
          <w:hyperlink w:anchor="_Toc140735498" w:history="1">
            <w:r w:rsidR="00BF16F6" w:rsidRPr="00BF16F6">
              <w:rPr>
                <w:rStyle w:val="Hyperlink"/>
                <w:noProof/>
                <w:sz w:val="24"/>
                <w:szCs w:val="24"/>
              </w:rPr>
              <w:t>CHAPTER TWO: LITERATURE REVIEW</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_Toc140735498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6</w:t>
            </w:r>
            <w:r w:rsidR="00BF16F6" w:rsidRPr="00BF16F6">
              <w:rPr>
                <w:noProof/>
                <w:webHidden/>
                <w:sz w:val="24"/>
                <w:szCs w:val="24"/>
              </w:rPr>
              <w:fldChar w:fldCharType="end"/>
            </w:r>
          </w:hyperlink>
        </w:p>
        <w:p w14:paraId="3AABC414" w14:textId="2189075F" w:rsidR="00BF16F6" w:rsidRPr="00BF16F6" w:rsidRDefault="00000000" w:rsidP="00AC4FE2">
          <w:pPr>
            <w:pStyle w:val="TOC2"/>
            <w:tabs>
              <w:tab w:val="right" w:leader="dot" w:pos="9350"/>
            </w:tabs>
            <w:spacing w:line="360" w:lineRule="auto"/>
            <w:rPr>
              <w:rFonts w:cstheme="minorBidi"/>
              <w:noProof/>
              <w:sz w:val="24"/>
              <w:szCs w:val="24"/>
            </w:rPr>
          </w:pPr>
          <w:hyperlink w:anchor="_Toc140735499" w:history="1">
            <w:r w:rsidR="00BF16F6" w:rsidRPr="00BF16F6">
              <w:rPr>
                <w:rStyle w:val="Hyperlink"/>
                <w:noProof/>
                <w:sz w:val="24"/>
                <w:szCs w:val="24"/>
              </w:rPr>
              <w:t xml:space="preserve">2.0 </w:t>
            </w:r>
            <w:r w:rsidR="00BF16F6" w:rsidRPr="00BF16F6">
              <w:rPr>
                <w:rStyle w:val="Hyperlink"/>
                <w:noProof/>
                <w:spacing w:val="1"/>
                <w:sz w:val="24"/>
                <w:szCs w:val="24"/>
              </w:rPr>
              <w:t>In</w:t>
            </w:r>
            <w:r w:rsidR="00BF16F6" w:rsidRPr="00BF16F6">
              <w:rPr>
                <w:rStyle w:val="Hyperlink"/>
                <w:noProof/>
                <w:spacing w:val="-1"/>
                <w:sz w:val="24"/>
                <w:szCs w:val="24"/>
              </w:rPr>
              <w:t>t</w:t>
            </w:r>
            <w:r w:rsidR="00BF16F6" w:rsidRPr="00BF16F6">
              <w:rPr>
                <w:rStyle w:val="Hyperlink"/>
                <w:noProof/>
                <w:spacing w:val="-3"/>
                <w:sz w:val="24"/>
                <w:szCs w:val="24"/>
              </w:rPr>
              <w:t>r</w:t>
            </w:r>
            <w:r w:rsidR="00BF16F6" w:rsidRPr="00BF16F6">
              <w:rPr>
                <w:rStyle w:val="Hyperlink"/>
                <w:noProof/>
                <w:sz w:val="24"/>
                <w:szCs w:val="24"/>
              </w:rPr>
              <w:t>o</w:t>
            </w:r>
            <w:r w:rsidR="00BF16F6" w:rsidRPr="00BF16F6">
              <w:rPr>
                <w:rStyle w:val="Hyperlink"/>
                <w:noProof/>
                <w:spacing w:val="1"/>
                <w:sz w:val="24"/>
                <w:szCs w:val="24"/>
              </w:rPr>
              <w:t>du</w:t>
            </w:r>
            <w:r w:rsidR="00BF16F6" w:rsidRPr="00BF16F6">
              <w:rPr>
                <w:rStyle w:val="Hyperlink"/>
                <w:noProof/>
                <w:spacing w:val="-1"/>
                <w:sz w:val="24"/>
                <w:szCs w:val="24"/>
              </w:rPr>
              <w:t>c</w:t>
            </w:r>
            <w:r w:rsidR="00BF16F6" w:rsidRPr="00BF16F6">
              <w:rPr>
                <w:rStyle w:val="Hyperlink"/>
                <w:noProof/>
                <w:sz w:val="24"/>
                <w:szCs w:val="24"/>
              </w:rPr>
              <w:t>tion:</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_Toc140735499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6</w:t>
            </w:r>
            <w:r w:rsidR="00BF16F6" w:rsidRPr="00BF16F6">
              <w:rPr>
                <w:noProof/>
                <w:webHidden/>
                <w:sz w:val="24"/>
                <w:szCs w:val="24"/>
              </w:rPr>
              <w:fldChar w:fldCharType="end"/>
            </w:r>
          </w:hyperlink>
        </w:p>
        <w:p w14:paraId="6A8E005D" w14:textId="06EF4F22" w:rsidR="00BF16F6" w:rsidRPr="00BF16F6" w:rsidRDefault="00000000" w:rsidP="00AC4FE2">
          <w:pPr>
            <w:pStyle w:val="TOC2"/>
            <w:tabs>
              <w:tab w:val="right" w:leader="dot" w:pos="9350"/>
            </w:tabs>
            <w:spacing w:line="360" w:lineRule="auto"/>
            <w:rPr>
              <w:rFonts w:cstheme="minorBidi"/>
              <w:noProof/>
              <w:sz w:val="24"/>
              <w:szCs w:val="24"/>
            </w:rPr>
          </w:pPr>
          <w:hyperlink w:anchor="_Toc140735500" w:history="1">
            <w:r w:rsidR="00BF16F6" w:rsidRPr="00BF16F6">
              <w:rPr>
                <w:rStyle w:val="Hyperlink"/>
                <w:noProof/>
                <w:sz w:val="24"/>
                <w:szCs w:val="24"/>
              </w:rPr>
              <w:t>2.1 C</w:t>
            </w:r>
            <w:r w:rsidR="00BF16F6" w:rsidRPr="00BF16F6">
              <w:rPr>
                <w:rStyle w:val="Hyperlink"/>
                <w:noProof/>
                <w:spacing w:val="1"/>
                <w:sz w:val="24"/>
                <w:szCs w:val="24"/>
              </w:rPr>
              <w:t>h</w:t>
            </w:r>
            <w:r w:rsidR="00BF16F6" w:rsidRPr="00BF16F6">
              <w:rPr>
                <w:rStyle w:val="Hyperlink"/>
                <w:noProof/>
                <w:sz w:val="24"/>
                <w:szCs w:val="24"/>
              </w:rPr>
              <w:t>all</w:t>
            </w:r>
            <w:r w:rsidR="00BF16F6" w:rsidRPr="00BF16F6">
              <w:rPr>
                <w:rStyle w:val="Hyperlink"/>
                <w:noProof/>
                <w:spacing w:val="-1"/>
                <w:sz w:val="24"/>
                <w:szCs w:val="24"/>
              </w:rPr>
              <w:t>e</w:t>
            </w:r>
            <w:r w:rsidR="00BF16F6" w:rsidRPr="00BF16F6">
              <w:rPr>
                <w:rStyle w:val="Hyperlink"/>
                <w:noProof/>
                <w:spacing w:val="1"/>
                <w:sz w:val="24"/>
                <w:szCs w:val="24"/>
              </w:rPr>
              <w:t>n</w:t>
            </w:r>
            <w:r w:rsidR="00BF16F6" w:rsidRPr="00BF16F6">
              <w:rPr>
                <w:rStyle w:val="Hyperlink"/>
                <w:noProof/>
                <w:sz w:val="24"/>
                <w:szCs w:val="24"/>
              </w:rPr>
              <w:t>g</w:t>
            </w:r>
            <w:r w:rsidR="00BF16F6" w:rsidRPr="00BF16F6">
              <w:rPr>
                <w:rStyle w:val="Hyperlink"/>
                <w:noProof/>
                <w:spacing w:val="-1"/>
                <w:sz w:val="24"/>
                <w:szCs w:val="24"/>
              </w:rPr>
              <w:t>e</w:t>
            </w:r>
            <w:r w:rsidR="00BF16F6" w:rsidRPr="00BF16F6">
              <w:rPr>
                <w:rStyle w:val="Hyperlink"/>
                <w:noProof/>
                <w:sz w:val="24"/>
                <w:szCs w:val="24"/>
              </w:rPr>
              <w:t>s</w:t>
            </w:r>
            <w:r w:rsidR="00BF16F6" w:rsidRPr="00BF16F6">
              <w:rPr>
                <w:rStyle w:val="Hyperlink"/>
                <w:noProof/>
                <w:spacing w:val="-7"/>
                <w:sz w:val="24"/>
                <w:szCs w:val="24"/>
              </w:rPr>
              <w:t xml:space="preserve"> </w:t>
            </w:r>
            <w:r w:rsidR="00BF16F6" w:rsidRPr="00BF16F6">
              <w:rPr>
                <w:rStyle w:val="Hyperlink"/>
                <w:noProof/>
                <w:sz w:val="24"/>
                <w:szCs w:val="24"/>
              </w:rPr>
              <w:t>associa</w:t>
            </w:r>
            <w:r w:rsidR="00BF16F6" w:rsidRPr="00BF16F6">
              <w:rPr>
                <w:rStyle w:val="Hyperlink"/>
                <w:noProof/>
                <w:spacing w:val="-1"/>
                <w:sz w:val="24"/>
                <w:szCs w:val="24"/>
              </w:rPr>
              <w:t>te</w:t>
            </w:r>
            <w:r w:rsidR="00BF16F6" w:rsidRPr="00BF16F6">
              <w:rPr>
                <w:rStyle w:val="Hyperlink"/>
                <w:noProof/>
                <w:sz w:val="24"/>
                <w:szCs w:val="24"/>
              </w:rPr>
              <w:t>d</w:t>
            </w:r>
            <w:r w:rsidR="00BF16F6" w:rsidRPr="00BF16F6">
              <w:rPr>
                <w:rStyle w:val="Hyperlink"/>
                <w:noProof/>
                <w:spacing w:val="-6"/>
                <w:sz w:val="24"/>
                <w:szCs w:val="24"/>
              </w:rPr>
              <w:t xml:space="preserve"> </w:t>
            </w:r>
            <w:r w:rsidR="00BF16F6" w:rsidRPr="00BF16F6">
              <w:rPr>
                <w:rStyle w:val="Hyperlink"/>
                <w:noProof/>
                <w:sz w:val="24"/>
                <w:szCs w:val="24"/>
              </w:rPr>
              <w:t>with</w:t>
            </w:r>
            <w:r w:rsidR="00BF16F6" w:rsidRPr="00BF16F6">
              <w:rPr>
                <w:rStyle w:val="Hyperlink"/>
                <w:noProof/>
                <w:spacing w:val="-7"/>
                <w:sz w:val="24"/>
                <w:szCs w:val="24"/>
              </w:rPr>
              <w:t xml:space="preserve"> </w:t>
            </w:r>
            <w:r w:rsidR="00BF16F6" w:rsidRPr="00BF16F6">
              <w:rPr>
                <w:rStyle w:val="Hyperlink"/>
                <w:noProof/>
                <w:sz w:val="24"/>
                <w:szCs w:val="24"/>
              </w:rPr>
              <w:t>I</w:t>
            </w:r>
            <w:r w:rsidR="00BF16F6" w:rsidRPr="00BF16F6">
              <w:rPr>
                <w:rStyle w:val="Hyperlink"/>
                <w:noProof/>
                <w:spacing w:val="1"/>
                <w:sz w:val="24"/>
                <w:szCs w:val="24"/>
              </w:rPr>
              <w:t>n</w:t>
            </w:r>
            <w:r w:rsidR="00BF16F6" w:rsidRPr="00BF16F6">
              <w:rPr>
                <w:rStyle w:val="Hyperlink"/>
                <w:noProof/>
                <w:spacing w:val="-1"/>
                <w:sz w:val="24"/>
                <w:szCs w:val="24"/>
              </w:rPr>
              <w:t>ter</w:t>
            </w:r>
            <w:r w:rsidR="00BF16F6" w:rsidRPr="00BF16F6">
              <w:rPr>
                <w:rStyle w:val="Hyperlink"/>
                <w:noProof/>
                <w:spacing w:val="3"/>
                <w:sz w:val="24"/>
                <w:szCs w:val="24"/>
              </w:rPr>
              <w:t>n</w:t>
            </w:r>
            <w:r w:rsidR="00BF16F6" w:rsidRPr="00BF16F6">
              <w:rPr>
                <w:rStyle w:val="Hyperlink"/>
                <w:noProof/>
                <w:sz w:val="24"/>
                <w:szCs w:val="24"/>
              </w:rPr>
              <w:t>s</w:t>
            </w:r>
            <w:r w:rsidR="00BF16F6" w:rsidRPr="00BF16F6">
              <w:rPr>
                <w:rStyle w:val="Hyperlink"/>
                <w:noProof/>
                <w:spacing w:val="1"/>
                <w:sz w:val="24"/>
                <w:szCs w:val="24"/>
              </w:rPr>
              <w:t>h</w:t>
            </w:r>
            <w:r w:rsidR="00BF16F6" w:rsidRPr="00BF16F6">
              <w:rPr>
                <w:rStyle w:val="Hyperlink"/>
                <w:noProof/>
                <w:sz w:val="24"/>
                <w:szCs w:val="24"/>
              </w:rPr>
              <w:t>ip</w:t>
            </w:r>
            <w:r w:rsidR="00BF16F6" w:rsidRPr="00BF16F6">
              <w:rPr>
                <w:rStyle w:val="Hyperlink"/>
                <w:noProof/>
                <w:spacing w:val="-4"/>
                <w:sz w:val="24"/>
                <w:szCs w:val="24"/>
              </w:rPr>
              <w:t xml:space="preserve"> </w:t>
            </w:r>
            <w:r w:rsidR="00BF16F6" w:rsidRPr="00BF16F6">
              <w:rPr>
                <w:rStyle w:val="Hyperlink"/>
                <w:noProof/>
                <w:spacing w:val="2"/>
                <w:sz w:val="24"/>
                <w:szCs w:val="24"/>
              </w:rPr>
              <w:t>m</w:t>
            </w:r>
            <w:r w:rsidR="00BF16F6" w:rsidRPr="00BF16F6">
              <w:rPr>
                <w:rStyle w:val="Hyperlink"/>
                <w:noProof/>
                <w:spacing w:val="-2"/>
                <w:sz w:val="24"/>
                <w:szCs w:val="24"/>
              </w:rPr>
              <w:t>a</w:t>
            </w:r>
            <w:r w:rsidR="00BF16F6" w:rsidRPr="00BF16F6">
              <w:rPr>
                <w:rStyle w:val="Hyperlink"/>
                <w:noProof/>
                <w:spacing w:val="1"/>
                <w:sz w:val="24"/>
                <w:szCs w:val="24"/>
              </w:rPr>
              <w:t>n</w:t>
            </w:r>
            <w:r w:rsidR="00BF16F6" w:rsidRPr="00BF16F6">
              <w:rPr>
                <w:rStyle w:val="Hyperlink"/>
                <w:noProof/>
                <w:sz w:val="24"/>
                <w:szCs w:val="24"/>
              </w:rPr>
              <w:t>ag</w:t>
            </w:r>
            <w:r w:rsidR="00BF16F6" w:rsidRPr="00BF16F6">
              <w:rPr>
                <w:rStyle w:val="Hyperlink"/>
                <w:noProof/>
                <w:spacing w:val="-1"/>
                <w:sz w:val="24"/>
                <w:szCs w:val="24"/>
              </w:rPr>
              <w:t>e</w:t>
            </w:r>
            <w:r w:rsidR="00BF16F6" w:rsidRPr="00BF16F6">
              <w:rPr>
                <w:rStyle w:val="Hyperlink"/>
                <w:noProof/>
                <w:spacing w:val="2"/>
                <w:sz w:val="24"/>
                <w:szCs w:val="24"/>
              </w:rPr>
              <w:t>m</w:t>
            </w:r>
            <w:r w:rsidR="00BF16F6" w:rsidRPr="00BF16F6">
              <w:rPr>
                <w:rStyle w:val="Hyperlink"/>
                <w:noProof/>
                <w:spacing w:val="-1"/>
                <w:sz w:val="24"/>
                <w:szCs w:val="24"/>
              </w:rPr>
              <w:t>e</w:t>
            </w:r>
            <w:r w:rsidR="00BF16F6" w:rsidRPr="00BF16F6">
              <w:rPr>
                <w:rStyle w:val="Hyperlink"/>
                <w:noProof/>
                <w:spacing w:val="1"/>
                <w:sz w:val="24"/>
                <w:szCs w:val="24"/>
              </w:rPr>
              <w:t>n</w:t>
            </w:r>
            <w:r w:rsidR="00BF16F6" w:rsidRPr="00BF16F6">
              <w:rPr>
                <w:rStyle w:val="Hyperlink"/>
                <w:noProof/>
                <w:sz w:val="24"/>
                <w:szCs w:val="24"/>
              </w:rPr>
              <w:t>t</w:t>
            </w:r>
            <w:r w:rsidR="00BF16F6" w:rsidRPr="00BF16F6">
              <w:rPr>
                <w:rStyle w:val="Hyperlink"/>
                <w:noProof/>
                <w:spacing w:val="-8"/>
                <w:sz w:val="24"/>
                <w:szCs w:val="24"/>
              </w:rPr>
              <w:t xml:space="preserve"> </w:t>
            </w:r>
            <w:r w:rsidR="00BF16F6" w:rsidRPr="00BF16F6">
              <w:rPr>
                <w:rStyle w:val="Hyperlink"/>
                <w:noProof/>
                <w:sz w:val="24"/>
                <w:szCs w:val="24"/>
              </w:rPr>
              <w:t>in</w:t>
            </w:r>
            <w:r w:rsidR="00BF16F6" w:rsidRPr="00BF16F6">
              <w:rPr>
                <w:rStyle w:val="Hyperlink"/>
                <w:noProof/>
                <w:spacing w:val="-6"/>
                <w:sz w:val="24"/>
                <w:szCs w:val="24"/>
              </w:rPr>
              <w:t xml:space="preserve"> </w:t>
            </w:r>
            <w:r w:rsidR="00BF16F6" w:rsidRPr="00BF16F6">
              <w:rPr>
                <w:rStyle w:val="Hyperlink"/>
                <w:noProof/>
                <w:spacing w:val="1"/>
                <w:sz w:val="24"/>
                <w:szCs w:val="24"/>
              </w:rPr>
              <w:t>h</w:t>
            </w:r>
            <w:r w:rsidR="00BF16F6" w:rsidRPr="00BF16F6">
              <w:rPr>
                <w:rStyle w:val="Hyperlink"/>
                <w:noProof/>
                <w:sz w:val="24"/>
                <w:szCs w:val="24"/>
              </w:rPr>
              <w:t>i</w:t>
            </w:r>
            <w:r w:rsidR="00BF16F6" w:rsidRPr="00BF16F6">
              <w:rPr>
                <w:rStyle w:val="Hyperlink"/>
                <w:noProof/>
                <w:spacing w:val="-2"/>
                <w:sz w:val="24"/>
                <w:szCs w:val="24"/>
              </w:rPr>
              <w:t>g</w:t>
            </w:r>
            <w:r w:rsidR="00BF16F6" w:rsidRPr="00BF16F6">
              <w:rPr>
                <w:rStyle w:val="Hyperlink"/>
                <w:noProof/>
                <w:spacing w:val="1"/>
                <w:sz w:val="24"/>
                <w:szCs w:val="24"/>
              </w:rPr>
              <w:t>h</w:t>
            </w:r>
            <w:r w:rsidR="00BF16F6" w:rsidRPr="00BF16F6">
              <w:rPr>
                <w:rStyle w:val="Hyperlink"/>
                <w:noProof/>
                <w:spacing w:val="-1"/>
                <w:sz w:val="24"/>
                <w:szCs w:val="24"/>
              </w:rPr>
              <w:t>e</w:t>
            </w:r>
            <w:r w:rsidR="00BF16F6" w:rsidRPr="00BF16F6">
              <w:rPr>
                <w:rStyle w:val="Hyperlink"/>
                <w:noProof/>
                <w:sz w:val="24"/>
                <w:szCs w:val="24"/>
              </w:rPr>
              <w:t>r</w:t>
            </w:r>
            <w:r w:rsidR="00BF16F6" w:rsidRPr="00BF16F6">
              <w:rPr>
                <w:rStyle w:val="Hyperlink"/>
                <w:noProof/>
                <w:spacing w:val="-8"/>
                <w:sz w:val="24"/>
                <w:szCs w:val="24"/>
              </w:rPr>
              <w:t xml:space="preserve"> </w:t>
            </w:r>
            <w:r w:rsidR="00BF16F6" w:rsidRPr="00BF16F6">
              <w:rPr>
                <w:rStyle w:val="Hyperlink"/>
                <w:noProof/>
                <w:sz w:val="24"/>
                <w:szCs w:val="24"/>
              </w:rPr>
              <w:t>i</w:t>
            </w:r>
            <w:r w:rsidR="00BF16F6" w:rsidRPr="00BF16F6">
              <w:rPr>
                <w:rStyle w:val="Hyperlink"/>
                <w:noProof/>
                <w:spacing w:val="1"/>
                <w:sz w:val="24"/>
                <w:szCs w:val="24"/>
              </w:rPr>
              <w:t>n</w:t>
            </w:r>
            <w:r w:rsidR="00BF16F6" w:rsidRPr="00BF16F6">
              <w:rPr>
                <w:rStyle w:val="Hyperlink"/>
                <w:noProof/>
                <w:sz w:val="24"/>
                <w:szCs w:val="24"/>
              </w:rPr>
              <w:t>stitutio</w:t>
            </w:r>
            <w:r w:rsidR="00BF16F6" w:rsidRPr="00BF16F6">
              <w:rPr>
                <w:rStyle w:val="Hyperlink"/>
                <w:noProof/>
                <w:spacing w:val="1"/>
                <w:sz w:val="24"/>
                <w:szCs w:val="24"/>
              </w:rPr>
              <w:t>n</w:t>
            </w:r>
            <w:r w:rsidR="00BF16F6" w:rsidRPr="00BF16F6">
              <w:rPr>
                <w:rStyle w:val="Hyperlink"/>
                <w:noProof/>
                <w:sz w:val="24"/>
                <w:szCs w:val="24"/>
              </w:rPr>
              <w:t>s</w:t>
            </w:r>
            <w:r w:rsidR="00BF16F6" w:rsidRPr="00BF16F6">
              <w:rPr>
                <w:rStyle w:val="Hyperlink"/>
                <w:noProof/>
                <w:spacing w:val="-6"/>
                <w:sz w:val="24"/>
                <w:szCs w:val="24"/>
              </w:rPr>
              <w:t xml:space="preserve"> </w:t>
            </w:r>
            <w:r w:rsidR="00BF16F6" w:rsidRPr="00BF16F6">
              <w:rPr>
                <w:rStyle w:val="Hyperlink"/>
                <w:noProof/>
                <w:sz w:val="24"/>
                <w:szCs w:val="24"/>
              </w:rPr>
              <w:t>of l</w:t>
            </w:r>
            <w:r w:rsidR="00BF16F6" w:rsidRPr="00BF16F6">
              <w:rPr>
                <w:rStyle w:val="Hyperlink"/>
                <w:noProof/>
                <w:spacing w:val="-1"/>
                <w:sz w:val="24"/>
                <w:szCs w:val="24"/>
              </w:rPr>
              <w:t>e</w:t>
            </w:r>
            <w:r w:rsidR="00BF16F6" w:rsidRPr="00BF16F6">
              <w:rPr>
                <w:rStyle w:val="Hyperlink"/>
                <w:noProof/>
                <w:sz w:val="24"/>
                <w:szCs w:val="24"/>
              </w:rPr>
              <w:t>a</w:t>
            </w:r>
            <w:r w:rsidR="00BF16F6" w:rsidRPr="00BF16F6">
              <w:rPr>
                <w:rStyle w:val="Hyperlink"/>
                <w:noProof/>
                <w:spacing w:val="-1"/>
                <w:sz w:val="24"/>
                <w:szCs w:val="24"/>
              </w:rPr>
              <w:t>r</w:t>
            </w:r>
            <w:r w:rsidR="00BF16F6" w:rsidRPr="00BF16F6">
              <w:rPr>
                <w:rStyle w:val="Hyperlink"/>
                <w:noProof/>
                <w:spacing w:val="1"/>
                <w:sz w:val="24"/>
                <w:szCs w:val="24"/>
              </w:rPr>
              <w:t>n</w:t>
            </w:r>
            <w:r w:rsidR="00BF16F6" w:rsidRPr="00BF16F6">
              <w:rPr>
                <w:rStyle w:val="Hyperlink"/>
                <w:noProof/>
                <w:sz w:val="24"/>
                <w:szCs w:val="24"/>
              </w:rPr>
              <w:t>i</w:t>
            </w:r>
            <w:r w:rsidR="00BF16F6" w:rsidRPr="00BF16F6">
              <w:rPr>
                <w:rStyle w:val="Hyperlink"/>
                <w:noProof/>
                <w:spacing w:val="1"/>
                <w:sz w:val="24"/>
                <w:szCs w:val="24"/>
              </w:rPr>
              <w:t>n</w:t>
            </w:r>
            <w:r w:rsidR="00BF16F6" w:rsidRPr="00BF16F6">
              <w:rPr>
                <w:rStyle w:val="Hyperlink"/>
                <w:noProof/>
                <w:sz w:val="24"/>
                <w:szCs w:val="24"/>
              </w:rPr>
              <w:t>g</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_Toc140735500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6</w:t>
            </w:r>
            <w:r w:rsidR="00BF16F6" w:rsidRPr="00BF16F6">
              <w:rPr>
                <w:noProof/>
                <w:webHidden/>
                <w:sz w:val="24"/>
                <w:szCs w:val="24"/>
              </w:rPr>
              <w:fldChar w:fldCharType="end"/>
            </w:r>
          </w:hyperlink>
        </w:p>
        <w:p w14:paraId="64B0EC77" w14:textId="1893D97E" w:rsidR="00BF16F6" w:rsidRPr="00BF16F6" w:rsidRDefault="00000000" w:rsidP="00AC4FE2">
          <w:pPr>
            <w:pStyle w:val="TOC2"/>
            <w:tabs>
              <w:tab w:val="right" w:leader="dot" w:pos="9350"/>
            </w:tabs>
            <w:spacing w:line="360" w:lineRule="auto"/>
            <w:rPr>
              <w:rFonts w:cstheme="minorBidi"/>
              <w:noProof/>
              <w:sz w:val="24"/>
              <w:szCs w:val="24"/>
            </w:rPr>
          </w:pPr>
          <w:hyperlink w:anchor="_Toc140735501" w:history="1">
            <w:r w:rsidR="00BF16F6" w:rsidRPr="00BF16F6">
              <w:rPr>
                <w:rStyle w:val="Hyperlink"/>
                <w:noProof/>
                <w:sz w:val="24"/>
                <w:szCs w:val="24"/>
              </w:rPr>
              <w:t xml:space="preserve">2.2 </w:t>
            </w:r>
            <w:r w:rsidR="00BF16F6" w:rsidRPr="00BF16F6">
              <w:rPr>
                <w:rStyle w:val="Hyperlink"/>
                <w:noProof/>
                <w:spacing w:val="1"/>
                <w:sz w:val="24"/>
                <w:szCs w:val="24"/>
              </w:rPr>
              <w:t>S</w:t>
            </w:r>
            <w:r w:rsidR="00BF16F6" w:rsidRPr="00BF16F6">
              <w:rPr>
                <w:rStyle w:val="Hyperlink"/>
                <w:noProof/>
                <w:sz w:val="24"/>
                <w:szCs w:val="24"/>
              </w:rPr>
              <w:t>ol</w:t>
            </w:r>
            <w:r w:rsidR="00BF16F6" w:rsidRPr="00BF16F6">
              <w:rPr>
                <w:rStyle w:val="Hyperlink"/>
                <w:noProof/>
                <w:spacing w:val="1"/>
                <w:sz w:val="24"/>
                <w:szCs w:val="24"/>
              </w:rPr>
              <w:t>u</w:t>
            </w:r>
            <w:r w:rsidR="00BF16F6" w:rsidRPr="00BF16F6">
              <w:rPr>
                <w:rStyle w:val="Hyperlink"/>
                <w:noProof/>
                <w:sz w:val="24"/>
                <w:szCs w:val="24"/>
              </w:rPr>
              <w:t>tions</w:t>
            </w:r>
            <w:r w:rsidR="00BF16F6" w:rsidRPr="00BF16F6">
              <w:rPr>
                <w:rStyle w:val="Hyperlink"/>
                <w:noProof/>
                <w:spacing w:val="1"/>
                <w:sz w:val="24"/>
                <w:szCs w:val="24"/>
              </w:rPr>
              <w:t xml:space="preserve"> </w:t>
            </w:r>
            <w:r w:rsidR="00BF16F6" w:rsidRPr="00BF16F6">
              <w:rPr>
                <w:rStyle w:val="Hyperlink"/>
                <w:noProof/>
                <w:sz w:val="24"/>
                <w:szCs w:val="24"/>
              </w:rPr>
              <w:t xml:space="preserve">to </w:t>
            </w:r>
            <w:r w:rsidR="00BF16F6" w:rsidRPr="00BF16F6">
              <w:rPr>
                <w:rStyle w:val="Hyperlink"/>
                <w:noProof/>
                <w:spacing w:val="-1"/>
                <w:sz w:val="24"/>
                <w:szCs w:val="24"/>
              </w:rPr>
              <w:t>t</w:t>
            </w:r>
            <w:r w:rsidR="00BF16F6" w:rsidRPr="00BF16F6">
              <w:rPr>
                <w:rStyle w:val="Hyperlink"/>
                <w:noProof/>
                <w:spacing w:val="1"/>
                <w:sz w:val="24"/>
                <w:szCs w:val="24"/>
              </w:rPr>
              <w:t>h</w:t>
            </w:r>
            <w:r w:rsidR="00BF16F6" w:rsidRPr="00BF16F6">
              <w:rPr>
                <w:rStyle w:val="Hyperlink"/>
                <w:noProof/>
                <w:sz w:val="24"/>
                <w:szCs w:val="24"/>
              </w:rPr>
              <w:t>e</w:t>
            </w:r>
            <w:r w:rsidR="00BF16F6" w:rsidRPr="00BF16F6">
              <w:rPr>
                <w:rStyle w:val="Hyperlink"/>
                <w:noProof/>
                <w:spacing w:val="-1"/>
                <w:sz w:val="24"/>
                <w:szCs w:val="24"/>
              </w:rPr>
              <w:t xml:space="preserve"> c</w:t>
            </w:r>
            <w:r w:rsidR="00BF16F6" w:rsidRPr="00BF16F6">
              <w:rPr>
                <w:rStyle w:val="Hyperlink"/>
                <w:noProof/>
                <w:spacing w:val="1"/>
                <w:sz w:val="24"/>
                <w:szCs w:val="24"/>
              </w:rPr>
              <w:t>h</w:t>
            </w:r>
            <w:r w:rsidR="00BF16F6" w:rsidRPr="00BF16F6">
              <w:rPr>
                <w:rStyle w:val="Hyperlink"/>
                <w:noProof/>
                <w:sz w:val="24"/>
                <w:szCs w:val="24"/>
              </w:rPr>
              <w:t>a</w:t>
            </w:r>
            <w:r w:rsidR="00BF16F6" w:rsidRPr="00BF16F6">
              <w:rPr>
                <w:rStyle w:val="Hyperlink"/>
                <w:noProof/>
                <w:spacing w:val="-2"/>
                <w:sz w:val="24"/>
                <w:szCs w:val="24"/>
              </w:rPr>
              <w:t>l</w:t>
            </w:r>
            <w:r w:rsidR="00BF16F6" w:rsidRPr="00BF16F6">
              <w:rPr>
                <w:rStyle w:val="Hyperlink"/>
                <w:noProof/>
                <w:sz w:val="24"/>
                <w:szCs w:val="24"/>
              </w:rPr>
              <w:t>lenges</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_Toc140735501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8</w:t>
            </w:r>
            <w:r w:rsidR="00BF16F6" w:rsidRPr="00BF16F6">
              <w:rPr>
                <w:noProof/>
                <w:webHidden/>
                <w:sz w:val="24"/>
                <w:szCs w:val="24"/>
              </w:rPr>
              <w:fldChar w:fldCharType="end"/>
            </w:r>
          </w:hyperlink>
        </w:p>
        <w:p w14:paraId="726C74A8" w14:textId="1ED9ECEB" w:rsidR="00BF16F6" w:rsidRPr="00BF16F6" w:rsidRDefault="00000000" w:rsidP="00AC4FE2">
          <w:pPr>
            <w:pStyle w:val="TOC2"/>
            <w:tabs>
              <w:tab w:val="right" w:leader="dot" w:pos="9350"/>
            </w:tabs>
            <w:spacing w:line="360" w:lineRule="auto"/>
            <w:rPr>
              <w:rFonts w:cstheme="minorBidi"/>
              <w:noProof/>
              <w:sz w:val="24"/>
              <w:szCs w:val="24"/>
            </w:rPr>
          </w:pPr>
          <w:hyperlink w:anchor="_Toc140735502" w:history="1">
            <w:r w:rsidR="00BF16F6" w:rsidRPr="00BF16F6">
              <w:rPr>
                <w:rStyle w:val="Hyperlink"/>
                <w:noProof/>
                <w:sz w:val="24"/>
                <w:szCs w:val="24"/>
              </w:rPr>
              <w:t>2.3 I</w:t>
            </w:r>
            <w:r w:rsidR="00BF16F6" w:rsidRPr="00BF16F6">
              <w:rPr>
                <w:rStyle w:val="Hyperlink"/>
                <w:noProof/>
                <w:spacing w:val="1"/>
                <w:sz w:val="24"/>
                <w:szCs w:val="24"/>
              </w:rPr>
              <w:t>n</w:t>
            </w:r>
            <w:r w:rsidR="00BF16F6" w:rsidRPr="00BF16F6">
              <w:rPr>
                <w:rStyle w:val="Hyperlink"/>
                <w:noProof/>
                <w:spacing w:val="-1"/>
                <w:sz w:val="24"/>
                <w:szCs w:val="24"/>
              </w:rPr>
              <w:t>t</w:t>
            </w:r>
            <w:r w:rsidR="00BF16F6" w:rsidRPr="00BF16F6">
              <w:rPr>
                <w:rStyle w:val="Hyperlink"/>
                <w:noProof/>
                <w:spacing w:val="-3"/>
                <w:sz w:val="24"/>
                <w:szCs w:val="24"/>
              </w:rPr>
              <w:t>e</w:t>
            </w:r>
            <w:r w:rsidR="00BF16F6" w:rsidRPr="00BF16F6">
              <w:rPr>
                <w:rStyle w:val="Hyperlink"/>
                <w:noProof/>
                <w:spacing w:val="-1"/>
                <w:sz w:val="24"/>
                <w:szCs w:val="24"/>
              </w:rPr>
              <w:t>r</w:t>
            </w:r>
            <w:r w:rsidR="00BF16F6" w:rsidRPr="00BF16F6">
              <w:rPr>
                <w:rStyle w:val="Hyperlink"/>
                <w:noProof/>
                <w:spacing w:val="1"/>
                <w:sz w:val="24"/>
                <w:szCs w:val="24"/>
              </w:rPr>
              <w:t>n</w:t>
            </w:r>
            <w:r w:rsidR="00BF16F6" w:rsidRPr="00BF16F6">
              <w:rPr>
                <w:rStyle w:val="Hyperlink"/>
                <w:noProof/>
                <w:sz w:val="24"/>
                <w:szCs w:val="24"/>
              </w:rPr>
              <w:t>s</w:t>
            </w:r>
            <w:r w:rsidR="00BF16F6" w:rsidRPr="00BF16F6">
              <w:rPr>
                <w:rStyle w:val="Hyperlink"/>
                <w:noProof/>
                <w:spacing w:val="1"/>
                <w:sz w:val="24"/>
                <w:szCs w:val="24"/>
              </w:rPr>
              <w:t>h</w:t>
            </w:r>
            <w:r w:rsidR="00BF16F6" w:rsidRPr="00BF16F6">
              <w:rPr>
                <w:rStyle w:val="Hyperlink"/>
                <w:noProof/>
                <w:sz w:val="24"/>
                <w:szCs w:val="24"/>
              </w:rPr>
              <w:t>ip</w:t>
            </w:r>
            <w:r w:rsidR="00BF16F6" w:rsidRPr="00BF16F6">
              <w:rPr>
                <w:rStyle w:val="Hyperlink"/>
                <w:noProof/>
                <w:spacing w:val="-4"/>
                <w:sz w:val="24"/>
                <w:szCs w:val="24"/>
              </w:rPr>
              <w:t xml:space="preserve"> </w:t>
            </w:r>
            <w:r w:rsidR="00BF16F6" w:rsidRPr="00BF16F6">
              <w:rPr>
                <w:rStyle w:val="Hyperlink"/>
                <w:noProof/>
                <w:spacing w:val="1"/>
                <w:sz w:val="24"/>
                <w:szCs w:val="24"/>
              </w:rPr>
              <w:t>p</w:t>
            </w:r>
            <w:r w:rsidR="00BF16F6" w:rsidRPr="00BF16F6">
              <w:rPr>
                <w:rStyle w:val="Hyperlink"/>
                <w:noProof/>
                <w:spacing w:val="-1"/>
                <w:sz w:val="24"/>
                <w:szCs w:val="24"/>
              </w:rPr>
              <w:t>r</w:t>
            </w:r>
            <w:r w:rsidR="00BF16F6" w:rsidRPr="00BF16F6">
              <w:rPr>
                <w:rStyle w:val="Hyperlink"/>
                <w:noProof/>
                <w:spacing w:val="-2"/>
                <w:sz w:val="24"/>
                <w:szCs w:val="24"/>
              </w:rPr>
              <w:t>o</w:t>
            </w:r>
            <w:r w:rsidR="00BF16F6" w:rsidRPr="00BF16F6">
              <w:rPr>
                <w:rStyle w:val="Hyperlink"/>
                <w:noProof/>
                <w:sz w:val="24"/>
                <w:szCs w:val="24"/>
              </w:rPr>
              <w:t>g</w:t>
            </w:r>
            <w:r w:rsidR="00BF16F6" w:rsidRPr="00BF16F6">
              <w:rPr>
                <w:rStyle w:val="Hyperlink"/>
                <w:noProof/>
                <w:spacing w:val="-1"/>
                <w:sz w:val="24"/>
                <w:szCs w:val="24"/>
              </w:rPr>
              <w:t>r</w:t>
            </w:r>
            <w:r w:rsidR="00BF16F6" w:rsidRPr="00BF16F6">
              <w:rPr>
                <w:rStyle w:val="Hyperlink"/>
                <w:noProof/>
                <w:sz w:val="24"/>
                <w:szCs w:val="24"/>
              </w:rPr>
              <w:t>a</w:t>
            </w:r>
            <w:r w:rsidR="00BF16F6" w:rsidRPr="00BF16F6">
              <w:rPr>
                <w:rStyle w:val="Hyperlink"/>
                <w:noProof/>
                <w:spacing w:val="2"/>
                <w:sz w:val="24"/>
                <w:szCs w:val="24"/>
              </w:rPr>
              <w:t>m</w:t>
            </w:r>
            <w:r w:rsidR="00BF16F6" w:rsidRPr="00BF16F6">
              <w:rPr>
                <w:rStyle w:val="Hyperlink"/>
                <w:noProof/>
                <w:sz w:val="24"/>
                <w:szCs w:val="24"/>
              </w:rPr>
              <w:t>s</w:t>
            </w:r>
            <w:r w:rsidR="00BF16F6" w:rsidRPr="00BF16F6">
              <w:rPr>
                <w:rStyle w:val="Hyperlink"/>
                <w:noProof/>
                <w:spacing w:val="-7"/>
                <w:sz w:val="24"/>
                <w:szCs w:val="24"/>
              </w:rPr>
              <w:t xml:space="preserve"> </w:t>
            </w:r>
            <w:r w:rsidR="00BF16F6" w:rsidRPr="00BF16F6">
              <w:rPr>
                <w:rStyle w:val="Hyperlink"/>
                <w:noProof/>
                <w:sz w:val="24"/>
                <w:szCs w:val="24"/>
              </w:rPr>
              <w:t>at</w:t>
            </w:r>
            <w:r w:rsidR="00BF16F6" w:rsidRPr="00BF16F6">
              <w:rPr>
                <w:rStyle w:val="Hyperlink"/>
                <w:noProof/>
                <w:spacing w:val="-5"/>
                <w:sz w:val="24"/>
                <w:szCs w:val="24"/>
              </w:rPr>
              <w:t xml:space="preserve"> </w:t>
            </w:r>
            <w:r w:rsidR="00BF16F6" w:rsidRPr="00BF16F6">
              <w:rPr>
                <w:rStyle w:val="Hyperlink"/>
                <w:noProof/>
                <w:spacing w:val="1"/>
                <w:sz w:val="24"/>
                <w:szCs w:val="24"/>
              </w:rPr>
              <w:t>h</w:t>
            </w:r>
            <w:r w:rsidR="00BF16F6" w:rsidRPr="00BF16F6">
              <w:rPr>
                <w:rStyle w:val="Hyperlink"/>
                <w:noProof/>
                <w:sz w:val="24"/>
                <w:szCs w:val="24"/>
              </w:rPr>
              <w:t>ig</w:t>
            </w:r>
            <w:r w:rsidR="00BF16F6" w:rsidRPr="00BF16F6">
              <w:rPr>
                <w:rStyle w:val="Hyperlink"/>
                <w:noProof/>
                <w:spacing w:val="1"/>
                <w:sz w:val="24"/>
                <w:szCs w:val="24"/>
              </w:rPr>
              <w:t>h</w:t>
            </w:r>
            <w:r w:rsidR="00BF16F6" w:rsidRPr="00BF16F6">
              <w:rPr>
                <w:rStyle w:val="Hyperlink"/>
                <w:noProof/>
                <w:spacing w:val="-1"/>
                <w:sz w:val="24"/>
                <w:szCs w:val="24"/>
              </w:rPr>
              <w:t>e</w:t>
            </w:r>
            <w:r w:rsidR="00BF16F6" w:rsidRPr="00BF16F6">
              <w:rPr>
                <w:rStyle w:val="Hyperlink"/>
                <w:noProof/>
                <w:sz w:val="24"/>
                <w:szCs w:val="24"/>
              </w:rPr>
              <w:t>r</w:t>
            </w:r>
            <w:r w:rsidR="00BF16F6" w:rsidRPr="00BF16F6">
              <w:rPr>
                <w:rStyle w:val="Hyperlink"/>
                <w:noProof/>
                <w:spacing w:val="-11"/>
                <w:sz w:val="24"/>
                <w:szCs w:val="24"/>
              </w:rPr>
              <w:t xml:space="preserve"> </w:t>
            </w:r>
            <w:r w:rsidR="00BF16F6" w:rsidRPr="00BF16F6">
              <w:rPr>
                <w:rStyle w:val="Hyperlink"/>
                <w:noProof/>
                <w:sz w:val="24"/>
                <w:szCs w:val="24"/>
              </w:rPr>
              <w:t>i</w:t>
            </w:r>
            <w:r w:rsidR="00BF16F6" w:rsidRPr="00BF16F6">
              <w:rPr>
                <w:rStyle w:val="Hyperlink"/>
                <w:noProof/>
                <w:spacing w:val="1"/>
                <w:sz w:val="24"/>
                <w:szCs w:val="24"/>
              </w:rPr>
              <w:t>n</w:t>
            </w:r>
            <w:r w:rsidR="00BF16F6" w:rsidRPr="00BF16F6">
              <w:rPr>
                <w:rStyle w:val="Hyperlink"/>
                <w:noProof/>
                <w:sz w:val="24"/>
                <w:szCs w:val="24"/>
              </w:rPr>
              <w:t>stitutio</w:t>
            </w:r>
            <w:r w:rsidR="00BF16F6" w:rsidRPr="00BF16F6">
              <w:rPr>
                <w:rStyle w:val="Hyperlink"/>
                <w:noProof/>
                <w:spacing w:val="1"/>
                <w:sz w:val="24"/>
                <w:szCs w:val="24"/>
              </w:rPr>
              <w:t>n</w:t>
            </w:r>
            <w:r w:rsidR="00BF16F6" w:rsidRPr="00BF16F6">
              <w:rPr>
                <w:rStyle w:val="Hyperlink"/>
                <w:noProof/>
                <w:sz w:val="24"/>
                <w:szCs w:val="24"/>
              </w:rPr>
              <w:t>s</w:t>
            </w:r>
            <w:r w:rsidR="00BF16F6" w:rsidRPr="00BF16F6">
              <w:rPr>
                <w:rStyle w:val="Hyperlink"/>
                <w:noProof/>
                <w:spacing w:val="-7"/>
                <w:sz w:val="24"/>
                <w:szCs w:val="24"/>
              </w:rPr>
              <w:t xml:space="preserve"> </w:t>
            </w:r>
            <w:r w:rsidR="00BF16F6" w:rsidRPr="00BF16F6">
              <w:rPr>
                <w:rStyle w:val="Hyperlink"/>
                <w:noProof/>
                <w:spacing w:val="2"/>
                <w:sz w:val="24"/>
                <w:szCs w:val="24"/>
              </w:rPr>
              <w:t>o</w:t>
            </w:r>
            <w:r w:rsidR="00BF16F6" w:rsidRPr="00BF16F6">
              <w:rPr>
                <w:rStyle w:val="Hyperlink"/>
                <w:noProof/>
                <w:sz w:val="24"/>
                <w:szCs w:val="24"/>
              </w:rPr>
              <w:t>f</w:t>
            </w:r>
            <w:r w:rsidR="00BF16F6" w:rsidRPr="00BF16F6">
              <w:rPr>
                <w:rStyle w:val="Hyperlink"/>
                <w:noProof/>
                <w:spacing w:val="-8"/>
                <w:sz w:val="24"/>
                <w:szCs w:val="24"/>
              </w:rPr>
              <w:t xml:space="preserve"> </w:t>
            </w:r>
            <w:r w:rsidR="00BF16F6" w:rsidRPr="00BF16F6">
              <w:rPr>
                <w:rStyle w:val="Hyperlink"/>
                <w:noProof/>
                <w:sz w:val="24"/>
                <w:szCs w:val="24"/>
              </w:rPr>
              <w:t>lea</w:t>
            </w:r>
            <w:r w:rsidR="00BF16F6" w:rsidRPr="00BF16F6">
              <w:rPr>
                <w:rStyle w:val="Hyperlink"/>
                <w:noProof/>
                <w:spacing w:val="-1"/>
                <w:sz w:val="24"/>
                <w:szCs w:val="24"/>
              </w:rPr>
              <w:t>r</w:t>
            </w:r>
            <w:r w:rsidR="00BF16F6" w:rsidRPr="00BF16F6">
              <w:rPr>
                <w:rStyle w:val="Hyperlink"/>
                <w:noProof/>
                <w:spacing w:val="1"/>
                <w:sz w:val="24"/>
                <w:szCs w:val="24"/>
              </w:rPr>
              <w:t>n</w:t>
            </w:r>
            <w:r w:rsidR="00BF16F6" w:rsidRPr="00BF16F6">
              <w:rPr>
                <w:rStyle w:val="Hyperlink"/>
                <w:noProof/>
                <w:spacing w:val="-2"/>
                <w:sz w:val="24"/>
                <w:szCs w:val="24"/>
              </w:rPr>
              <w:t>i</w:t>
            </w:r>
            <w:r w:rsidR="00BF16F6" w:rsidRPr="00BF16F6">
              <w:rPr>
                <w:rStyle w:val="Hyperlink"/>
                <w:noProof/>
                <w:spacing w:val="1"/>
                <w:sz w:val="24"/>
                <w:szCs w:val="24"/>
              </w:rPr>
              <w:t>n</w:t>
            </w:r>
            <w:r w:rsidR="00BF16F6" w:rsidRPr="00BF16F6">
              <w:rPr>
                <w:rStyle w:val="Hyperlink"/>
                <w:noProof/>
                <w:sz w:val="24"/>
                <w:szCs w:val="24"/>
              </w:rPr>
              <w:t>g.</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_Toc140735502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8</w:t>
            </w:r>
            <w:r w:rsidR="00BF16F6" w:rsidRPr="00BF16F6">
              <w:rPr>
                <w:noProof/>
                <w:webHidden/>
                <w:sz w:val="24"/>
                <w:szCs w:val="24"/>
              </w:rPr>
              <w:fldChar w:fldCharType="end"/>
            </w:r>
          </w:hyperlink>
        </w:p>
        <w:p w14:paraId="45C452A8" w14:textId="56E65FF1" w:rsidR="00BF16F6" w:rsidRPr="00BF16F6" w:rsidRDefault="00000000" w:rsidP="00AC4FE2">
          <w:pPr>
            <w:pStyle w:val="TOC3"/>
            <w:tabs>
              <w:tab w:val="right" w:leader="dot" w:pos="9350"/>
            </w:tabs>
            <w:spacing w:line="360" w:lineRule="auto"/>
            <w:rPr>
              <w:rFonts w:cstheme="minorBidi"/>
              <w:noProof/>
              <w:sz w:val="24"/>
              <w:szCs w:val="24"/>
            </w:rPr>
          </w:pPr>
          <w:hyperlink w:anchor="_Toc140735503" w:history="1">
            <w:r w:rsidR="00BF16F6" w:rsidRPr="00BF16F6">
              <w:rPr>
                <w:rStyle w:val="Hyperlink"/>
                <w:rFonts w:ascii="Times New Roman" w:hAnsi="Times New Roman"/>
                <w:noProof/>
                <w:sz w:val="24"/>
                <w:szCs w:val="24"/>
              </w:rPr>
              <w:t>2.3.1 B</w:t>
            </w:r>
            <w:r w:rsidR="00BF16F6" w:rsidRPr="00BF16F6">
              <w:rPr>
                <w:rStyle w:val="Hyperlink"/>
                <w:rFonts w:ascii="Times New Roman" w:hAnsi="Times New Roman"/>
                <w:noProof/>
                <w:spacing w:val="-1"/>
                <w:sz w:val="24"/>
                <w:szCs w:val="24"/>
              </w:rPr>
              <w:t>e</w:t>
            </w:r>
            <w:r w:rsidR="00BF16F6" w:rsidRPr="00BF16F6">
              <w:rPr>
                <w:rStyle w:val="Hyperlink"/>
                <w:rFonts w:ascii="Times New Roman" w:hAnsi="Times New Roman"/>
                <w:noProof/>
                <w:spacing w:val="1"/>
                <w:sz w:val="24"/>
                <w:szCs w:val="24"/>
              </w:rPr>
              <w:t>n</w:t>
            </w:r>
            <w:r w:rsidR="00BF16F6" w:rsidRPr="00BF16F6">
              <w:rPr>
                <w:rStyle w:val="Hyperlink"/>
                <w:rFonts w:ascii="Times New Roman" w:hAnsi="Times New Roman"/>
                <w:noProof/>
                <w:spacing w:val="-1"/>
                <w:sz w:val="24"/>
                <w:szCs w:val="24"/>
              </w:rPr>
              <w:t>e</w:t>
            </w:r>
            <w:r w:rsidR="00BF16F6" w:rsidRPr="00BF16F6">
              <w:rPr>
                <w:rStyle w:val="Hyperlink"/>
                <w:rFonts w:ascii="Times New Roman" w:hAnsi="Times New Roman"/>
                <w:noProof/>
                <w:sz w:val="24"/>
                <w:szCs w:val="24"/>
              </w:rPr>
              <w:t>fi</w:t>
            </w:r>
            <w:r w:rsidR="00BF16F6" w:rsidRPr="00BF16F6">
              <w:rPr>
                <w:rStyle w:val="Hyperlink"/>
                <w:rFonts w:ascii="Times New Roman" w:hAnsi="Times New Roman"/>
                <w:noProof/>
                <w:spacing w:val="-1"/>
                <w:sz w:val="24"/>
                <w:szCs w:val="24"/>
              </w:rPr>
              <w:t>t</w:t>
            </w:r>
            <w:r w:rsidR="00BF16F6" w:rsidRPr="00BF16F6">
              <w:rPr>
                <w:rStyle w:val="Hyperlink"/>
                <w:rFonts w:ascii="Times New Roman" w:hAnsi="Times New Roman"/>
                <w:noProof/>
                <w:sz w:val="24"/>
                <w:szCs w:val="24"/>
              </w:rPr>
              <w:t>s of i</w:t>
            </w:r>
            <w:r w:rsidR="00BF16F6" w:rsidRPr="00BF16F6">
              <w:rPr>
                <w:rStyle w:val="Hyperlink"/>
                <w:rFonts w:ascii="Times New Roman" w:hAnsi="Times New Roman"/>
                <w:noProof/>
                <w:spacing w:val="1"/>
                <w:sz w:val="24"/>
                <w:szCs w:val="24"/>
              </w:rPr>
              <w:t>n</w:t>
            </w:r>
            <w:r w:rsidR="00BF16F6" w:rsidRPr="00BF16F6">
              <w:rPr>
                <w:rStyle w:val="Hyperlink"/>
                <w:rFonts w:ascii="Times New Roman" w:hAnsi="Times New Roman"/>
                <w:noProof/>
                <w:sz w:val="24"/>
                <w:szCs w:val="24"/>
              </w:rPr>
              <w:t>t</w:t>
            </w:r>
            <w:r w:rsidR="00BF16F6" w:rsidRPr="00BF16F6">
              <w:rPr>
                <w:rStyle w:val="Hyperlink"/>
                <w:rFonts w:ascii="Times New Roman" w:hAnsi="Times New Roman"/>
                <w:noProof/>
                <w:spacing w:val="-2"/>
                <w:sz w:val="24"/>
                <w:szCs w:val="24"/>
              </w:rPr>
              <w:t>e</w:t>
            </w:r>
            <w:r w:rsidR="00BF16F6" w:rsidRPr="00BF16F6">
              <w:rPr>
                <w:rStyle w:val="Hyperlink"/>
                <w:rFonts w:ascii="Times New Roman" w:hAnsi="Times New Roman"/>
                <w:noProof/>
                <w:spacing w:val="-1"/>
                <w:sz w:val="24"/>
                <w:szCs w:val="24"/>
              </w:rPr>
              <w:t>r</w:t>
            </w:r>
            <w:r w:rsidR="00BF16F6" w:rsidRPr="00BF16F6">
              <w:rPr>
                <w:rStyle w:val="Hyperlink"/>
                <w:rFonts w:ascii="Times New Roman" w:hAnsi="Times New Roman"/>
                <w:noProof/>
                <w:spacing w:val="1"/>
                <w:sz w:val="24"/>
                <w:szCs w:val="24"/>
              </w:rPr>
              <w:t>n</w:t>
            </w:r>
            <w:r w:rsidR="00BF16F6" w:rsidRPr="00BF16F6">
              <w:rPr>
                <w:rStyle w:val="Hyperlink"/>
                <w:rFonts w:ascii="Times New Roman" w:hAnsi="Times New Roman"/>
                <w:noProof/>
                <w:spacing w:val="2"/>
                <w:sz w:val="24"/>
                <w:szCs w:val="24"/>
              </w:rPr>
              <w:t>s</w:t>
            </w:r>
            <w:r w:rsidR="00BF16F6" w:rsidRPr="00BF16F6">
              <w:rPr>
                <w:rStyle w:val="Hyperlink"/>
                <w:rFonts w:ascii="Times New Roman" w:hAnsi="Times New Roman"/>
                <w:noProof/>
                <w:spacing w:val="1"/>
                <w:sz w:val="24"/>
                <w:szCs w:val="24"/>
              </w:rPr>
              <w:t>h</w:t>
            </w:r>
            <w:r w:rsidR="00BF16F6" w:rsidRPr="00BF16F6">
              <w:rPr>
                <w:rStyle w:val="Hyperlink"/>
                <w:rFonts w:ascii="Times New Roman" w:hAnsi="Times New Roman"/>
                <w:noProof/>
                <w:sz w:val="24"/>
                <w:szCs w:val="24"/>
              </w:rPr>
              <w:t>i</w:t>
            </w:r>
            <w:r w:rsidR="00BF16F6" w:rsidRPr="00BF16F6">
              <w:rPr>
                <w:rStyle w:val="Hyperlink"/>
                <w:rFonts w:ascii="Times New Roman" w:hAnsi="Times New Roman"/>
                <w:noProof/>
                <w:spacing w:val="1"/>
                <w:sz w:val="24"/>
                <w:szCs w:val="24"/>
              </w:rPr>
              <w:t>p</w:t>
            </w:r>
            <w:r w:rsidR="00BF16F6" w:rsidRPr="00BF16F6">
              <w:rPr>
                <w:rStyle w:val="Hyperlink"/>
                <w:rFonts w:ascii="Times New Roman" w:hAnsi="Times New Roman"/>
                <w:noProof/>
                <w:sz w:val="24"/>
                <w:szCs w:val="24"/>
              </w:rPr>
              <w:t>s</w:t>
            </w:r>
            <w:r w:rsidR="00BF16F6" w:rsidRPr="00BF16F6">
              <w:rPr>
                <w:rStyle w:val="Hyperlink"/>
                <w:rFonts w:ascii="Times New Roman" w:hAnsi="Times New Roman"/>
                <w:noProof/>
                <w:spacing w:val="2"/>
                <w:sz w:val="24"/>
                <w:szCs w:val="24"/>
              </w:rPr>
              <w:t xml:space="preserve"> </w:t>
            </w:r>
            <w:r w:rsidR="00BF16F6" w:rsidRPr="00BF16F6">
              <w:rPr>
                <w:rStyle w:val="Hyperlink"/>
                <w:rFonts w:ascii="Times New Roman" w:hAnsi="Times New Roman"/>
                <w:noProof/>
                <w:spacing w:val="-1"/>
                <w:sz w:val="24"/>
                <w:szCs w:val="24"/>
              </w:rPr>
              <w:t>t</w:t>
            </w:r>
            <w:r w:rsidR="00BF16F6" w:rsidRPr="00BF16F6">
              <w:rPr>
                <w:rStyle w:val="Hyperlink"/>
                <w:rFonts w:ascii="Times New Roman" w:hAnsi="Times New Roman"/>
                <w:noProof/>
                <w:sz w:val="24"/>
                <w:szCs w:val="24"/>
              </w:rPr>
              <w:t>o stu</w:t>
            </w:r>
            <w:r w:rsidR="00BF16F6" w:rsidRPr="00BF16F6">
              <w:rPr>
                <w:rStyle w:val="Hyperlink"/>
                <w:rFonts w:ascii="Times New Roman" w:hAnsi="Times New Roman"/>
                <w:noProof/>
                <w:spacing w:val="1"/>
                <w:sz w:val="24"/>
                <w:szCs w:val="24"/>
              </w:rPr>
              <w:t>d</w:t>
            </w:r>
            <w:r w:rsidR="00BF16F6" w:rsidRPr="00BF16F6">
              <w:rPr>
                <w:rStyle w:val="Hyperlink"/>
                <w:rFonts w:ascii="Times New Roman" w:hAnsi="Times New Roman"/>
                <w:noProof/>
                <w:spacing w:val="-1"/>
                <w:sz w:val="24"/>
                <w:szCs w:val="24"/>
              </w:rPr>
              <w:t>e</w:t>
            </w:r>
            <w:r w:rsidR="00BF16F6" w:rsidRPr="00BF16F6">
              <w:rPr>
                <w:rStyle w:val="Hyperlink"/>
                <w:rFonts w:ascii="Times New Roman" w:hAnsi="Times New Roman"/>
                <w:noProof/>
                <w:spacing w:val="1"/>
                <w:sz w:val="24"/>
                <w:szCs w:val="24"/>
              </w:rPr>
              <w:t>n</w:t>
            </w:r>
            <w:r w:rsidR="00BF16F6" w:rsidRPr="00BF16F6">
              <w:rPr>
                <w:rStyle w:val="Hyperlink"/>
                <w:rFonts w:ascii="Times New Roman" w:hAnsi="Times New Roman"/>
                <w:noProof/>
                <w:sz w:val="24"/>
                <w:szCs w:val="24"/>
              </w:rPr>
              <w:t>ts.</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_Toc140735503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8</w:t>
            </w:r>
            <w:r w:rsidR="00BF16F6" w:rsidRPr="00BF16F6">
              <w:rPr>
                <w:noProof/>
                <w:webHidden/>
                <w:sz w:val="24"/>
                <w:szCs w:val="24"/>
              </w:rPr>
              <w:fldChar w:fldCharType="end"/>
            </w:r>
          </w:hyperlink>
        </w:p>
        <w:p w14:paraId="17A3DA2A" w14:textId="2AB1DC25" w:rsidR="00BF16F6" w:rsidRPr="00BF16F6" w:rsidRDefault="00000000" w:rsidP="00AC4FE2">
          <w:pPr>
            <w:pStyle w:val="TOC3"/>
            <w:tabs>
              <w:tab w:val="right" w:leader="dot" w:pos="9350"/>
            </w:tabs>
            <w:spacing w:line="360" w:lineRule="auto"/>
            <w:rPr>
              <w:rFonts w:cstheme="minorBidi"/>
              <w:noProof/>
              <w:sz w:val="24"/>
              <w:szCs w:val="24"/>
            </w:rPr>
          </w:pPr>
          <w:hyperlink w:anchor="_Toc140735504" w:history="1">
            <w:r w:rsidR="00BF16F6" w:rsidRPr="00BF16F6">
              <w:rPr>
                <w:rStyle w:val="Hyperlink"/>
                <w:rFonts w:ascii="Times New Roman" w:hAnsi="Times New Roman"/>
                <w:noProof/>
                <w:sz w:val="24"/>
                <w:szCs w:val="24"/>
              </w:rPr>
              <w:t>2.3.2 B</w:t>
            </w:r>
            <w:r w:rsidR="00BF16F6" w:rsidRPr="00BF16F6">
              <w:rPr>
                <w:rStyle w:val="Hyperlink"/>
                <w:rFonts w:ascii="Times New Roman" w:hAnsi="Times New Roman"/>
                <w:noProof/>
                <w:spacing w:val="-1"/>
                <w:sz w:val="24"/>
                <w:szCs w:val="24"/>
              </w:rPr>
              <w:t>e</w:t>
            </w:r>
            <w:r w:rsidR="00BF16F6" w:rsidRPr="00BF16F6">
              <w:rPr>
                <w:rStyle w:val="Hyperlink"/>
                <w:rFonts w:ascii="Times New Roman" w:hAnsi="Times New Roman"/>
                <w:noProof/>
                <w:spacing w:val="1"/>
                <w:sz w:val="24"/>
                <w:szCs w:val="24"/>
              </w:rPr>
              <w:t>n</w:t>
            </w:r>
            <w:r w:rsidR="00BF16F6" w:rsidRPr="00BF16F6">
              <w:rPr>
                <w:rStyle w:val="Hyperlink"/>
                <w:rFonts w:ascii="Times New Roman" w:hAnsi="Times New Roman"/>
                <w:noProof/>
                <w:spacing w:val="-1"/>
                <w:sz w:val="24"/>
                <w:szCs w:val="24"/>
              </w:rPr>
              <w:t>e</w:t>
            </w:r>
            <w:r w:rsidR="00BF16F6" w:rsidRPr="00BF16F6">
              <w:rPr>
                <w:rStyle w:val="Hyperlink"/>
                <w:rFonts w:ascii="Times New Roman" w:hAnsi="Times New Roman"/>
                <w:noProof/>
                <w:sz w:val="24"/>
                <w:szCs w:val="24"/>
              </w:rPr>
              <w:t>fi</w:t>
            </w:r>
            <w:r w:rsidR="00BF16F6" w:rsidRPr="00BF16F6">
              <w:rPr>
                <w:rStyle w:val="Hyperlink"/>
                <w:rFonts w:ascii="Times New Roman" w:hAnsi="Times New Roman"/>
                <w:noProof/>
                <w:spacing w:val="-1"/>
                <w:sz w:val="24"/>
                <w:szCs w:val="24"/>
              </w:rPr>
              <w:t>t</w:t>
            </w:r>
            <w:r w:rsidR="00BF16F6" w:rsidRPr="00BF16F6">
              <w:rPr>
                <w:rStyle w:val="Hyperlink"/>
                <w:rFonts w:ascii="Times New Roman" w:hAnsi="Times New Roman"/>
                <w:noProof/>
                <w:sz w:val="24"/>
                <w:szCs w:val="24"/>
              </w:rPr>
              <w:t>s of i</w:t>
            </w:r>
            <w:r w:rsidR="00BF16F6" w:rsidRPr="00BF16F6">
              <w:rPr>
                <w:rStyle w:val="Hyperlink"/>
                <w:rFonts w:ascii="Times New Roman" w:hAnsi="Times New Roman"/>
                <w:noProof/>
                <w:spacing w:val="1"/>
                <w:sz w:val="24"/>
                <w:szCs w:val="24"/>
              </w:rPr>
              <w:t>n</w:t>
            </w:r>
            <w:r w:rsidR="00BF16F6" w:rsidRPr="00BF16F6">
              <w:rPr>
                <w:rStyle w:val="Hyperlink"/>
                <w:rFonts w:ascii="Times New Roman" w:hAnsi="Times New Roman"/>
                <w:noProof/>
                <w:sz w:val="24"/>
                <w:szCs w:val="24"/>
              </w:rPr>
              <w:t>t</w:t>
            </w:r>
            <w:r w:rsidR="00BF16F6" w:rsidRPr="00BF16F6">
              <w:rPr>
                <w:rStyle w:val="Hyperlink"/>
                <w:rFonts w:ascii="Times New Roman" w:hAnsi="Times New Roman"/>
                <w:noProof/>
                <w:spacing w:val="-2"/>
                <w:sz w:val="24"/>
                <w:szCs w:val="24"/>
              </w:rPr>
              <w:t>e</w:t>
            </w:r>
            <w:r w:rsidR="00BF16F6" w:rsidRPr="00BF16F6">
              <w:rPr>
                <w:rStyle w:val="Hyperlink"/>
                <w:rFonts w:ascii="Times New Roman" w:hAnsi="Times New Roman"/>
                <w:noProof/>
                <w:spacing w:val="-1"/>
                <w:sz w:val="24"/>
                <w:szCs w:val="24"/>
              </w:rPr>
              <w:t>r</w:t>
            </w:r>
            <w:r w:rsidR="00BF16F6" w:rsidRPr="00BF16F6">
              <w:rPr>
                <w:rStyle w:val="Hyperlink"/>
                <w:rFonts w:ascii="Times New Roman" w:hAnsi="Times New Roman"/>
                <w:noProof/>
                <w:spacing w:val="3"/>
                <w:sz w:val="24"/>
                <w:szCs w:val="24"/>
              </w:rPr>
              <w:t>n</w:t>
            </w:r>
            <w:r w:rsidR="00BF16F6" w:rsidRPr="00BF16F6">
              <w:rPr>
                <w:rStyle w:val="Hyperlink"/>
                <w:rFonts w:ascii="Times New Roman" w:hAnsi="Times New Roman"/>
                <w:noProof/>
                <w:sz w:val="24"/>
                <w:szCs w:val="24"/>
              </w:rPr>
              <w:t>s</w:t>
            </w:r>
            <w:r w:rsidR="00BF16F6" w:rsidRPr="00BF16F6">
              <w:rPr>
                <w:rStyle w:val="Hyperlink"/>
                <w:rFonts w:ascii="Times New Roman" w:hAnsi="Times New Roman"/>
                <w:noProof/>
                <w:spacing w:val="1"/>
                <w:sz w:val="24"/>
                <w:szCs w:val="24"/>
              </w:rPr>
              <w:t>h</w:t>
            </w:r>
            <w:r w:rsidR="00BF16F6" w:rsidRPr="00BF16F6">
              <w:rPr>
                <w:rStyle w:val="Hyperlink"/>
                <w:rFonts w:ascii="Times New Roman" w:hAnsi="Times New Roman"/>
                <w:noProof/>
                <w:sz w:val="24"/>
                <w:szCs w:val="24"/>
              </w:rPr>
              <w:t>i</w:t>
            </w:r>
            <w:r w:rsidR="00BF16F6" w:rsidRPr="00BF16F6">
              <w:rPr>
                <w:rStyle w:val="Hyperlink"/>
                <w:rFonts w:ascii="Times New Roman" w:hAnsi="Times New Roman"/>
                <w:noProof/>
                <w:spacing w:val="1"/>
                <w:sz w:val="24"/>
                <w:szCs w:val="24"/>
              </w:rPr>
              <w:t>p</w:t>
            </w:r>
            <w:r w:rsidR="00BF16F6" w:rsidRPr="00BF16F6">
              <w:rPr>
                <w:rStyle w:val="Hyperlink"/>
                <w:rFonts w:ascii="Times New Roman" w:hAnsi="Times New Roman"/>
                <w:noProof/>
                <w:sz w:val="24"/>
                <w:szCs w:val="24"/>
              </w:rPr>
              <w:t>s</w:t>
            </w:r>
            <w:r w:rsidR="00BF16F6" w:rsidRPr="00BF16F6">
              <w:rPr>
                <w:rStyle w:val="Hyperlink"/>
                <w:rFonts w:ascii="Times New Roman" w:hAnsi="Times New Roman"/>
                <w:noProof/>
                <w:spacing w:val="2"/>
                <w:sz w:val="24"/>
                <w:szCs w:val="24"/>
              </w:rPr>
              <w:t xml:space="preserve"> </w:t>
            </w:r>
            <w:r w:rsidR="00BF16F6" w:rsidRPr="00BF16F6">
              <w:rPr>
                <w:rStyle w:val="Hyperlink"/>
                <w:rFonts w:ascii="Times New Roman" w:hAnsi="Times New Roman"/>
                <w:noProof/>
                <w:spacing w:val="-1"/>
                <w:sz w:val="24"/>
                <w:szCs w:val="24"/>
              </w:rPr>
              <w:t>t</w:t>
            </w:r>
            <w:r w:rsidR="00BF16F6" w:rsidRPr="00BF16F6">
              <w:rPr>
                <w:rStyle w:val="Hyperlink"/>
                <w:rFonts w:ascii="Times New Roman" w:hAnsi="Times New Roman"/>
                <w:noProof/>
                <w:sz w:val="24"/>
                <w:szCs w:val="24"/>
              </w:rPr>
              <w:t>o i</w:t>
            </w:r>
            <w:r w:rsidR="00BF16F6" w:rsidRPr="00BF16F6">
              <w:rPr>
                <w:rStyle w:val="Hyperlink"/>
                <w:rFonts w:ascii="Times New Roman" w:hAnsi="Times New Roman"/>
                <w:noProof/>
                <w:spacing w:val="-1"/>
                <w:sz w:val="24"/>
                <w:szCs w:val="24"/>
              </w:rPr>
              <w:t>n</w:t>
            </w:r>
            <w:r w:rsidR="00BF16F6" w:rsidRPr="00BF16F6">
              <w:rPr>
                <w:rStyle w:val="Hyperlink"/>
                <w:rFonts w:ascii="Times New Roman" w:hAnsi="Times New Roman"/>
                <w:noProof/>
                <w:sz w:val="24"/>
                <w:szCs w:val="24"/>
              </w:rPr>
              <w:t>stitutio</w:t>
            </w:r>
            <w:r w:rsidR="00BF16F6" w:rsidRPr="00BF16F6">
              <w:rPr>
                <w:rStyle w:val="Hyperlink"/>
                <w:rFonts w:ascii="Times New Roman" w:hAnsi="Times New Roman"/>
                <w:noProof/>
                <w:spacing w:val="1"/>
                <w:sz w:val="24"/>
                <w:szCs w:val="24"/>
              </w:rPr>
              <w:t>n</w:t>
            </w:r>
            <w:r w:rsidR="00BF16F6" w:rsidRPr="00BF16F6">
              <w:rPr>
                <w:rStyle w:val="Hyperlink"/>
                <w:rFonts w:ascii="Times New Roman" w:hAnsi="Times New Roman"/>
                <w:noProof/>
                <w:sz w:val="24"/>
                <w:szCs w:val="24"/>
              </w:rPr>
              <w:t>s</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_Toc140735504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10</w:t>
            </w:r>
            <w:r w:rsidR="00BF16F6" w:rsidRPr="00BF16F6">
              <w:rPr>
                <w:noProof/>
                <w:webHidden/>
                <w:sz w:val="24"/>
                <w:szCs w:val="24"/>
              </w:rPr>
              <w:fldChar w:fldCharType="end"/>
            </w:r>
          </w:hyperlink>
        </w:p>
        <w:p w14:paraId="03F53CA7" w14:textId="1378656A" w:rsidR="00BF16F6" w:rsidRPr="00BF16F6" w:rsidRDefault="00000000" w:rsidP="00AC4FE2">
          <w:pPr>
            <w:pStyle w:val="TOC3"/>
            <w:tabs>
              <w:tab w:val="right" w:leader="dot" w:pos="9350"/>
            </w:tabs>
            <w:spacing w:line="360" w:lineRule="auto"/>
            <w:rPr>
              <w:rFonts w:cstheme="minorBidi"/>
              <w:noProof/>
              <w:sz w:val="24"/>
              <w:szCs w:val="24"/>
            </w:rPr>
          </w:pPr>
          <w:hyperlink w:anchor="_Toc140735505" w:history="1">
            <w:r w:rsidR="00BF16F6" w:rsidRPr="00BF16F6">
              <w:rPr>
                <w:rStyle w:val="Hyperlink"/>
                <w:rFonts w:ascii="Times New Roman" w:hAnsi="Times New Roman"/>
                <w:noProof/>
                <w:spacing w:val="1"/>
                <w:sz w:val="24"/>
                <w:szCs w:val="24"/>
              </w:rPr>
              <w:t>2</w:t>
            </w:r>
            <w:r w:rsidR="00BF16F6" w:rsidRPr="00BF16F6">
              <w:rPr>
                <w:rStyle w:val="Hyperlink"/>
                <w:rFonts w:ascii="Times New Roman" w:hAnsi="Times New Roman"/>
                <w:noProof/>
                <w:sz w:val="24"/>
                <w:szCs w:val="24"/>
              </w:rPr>
              <w:t>.</w:t>
            </w:r>
            <w:r w:rsidR="00BF16F6" w:rsidRPr="00BF16F6">
              <w:rPr>
                <w:rStyle w:val="Hyperlink"/>
                <w:rFonts w:ascii="Times New Roman" w:hAnsi="Times New Roman"/>
                <w:noProof/>
                <w:spacing w:val="1"/>
                <w:sz w:val="24"/>
                <w:szCs w:val="24"/>
              </w:rPr>
              <w:t>3.</w:t>
            </w:r>
            <w:r w:rsidR="00BF16F6" w:rsidRPr="00BF16F6">
              <w:rPr>
                <w:rStyle w:val="Hyperlink"/>
                <w:rFonts w:ascii="Times New Roman" w:hAnsi="Times New Roman"/>
                <w:noProof/>
                <w:sz w:val="24"/>
                <w:szCs w:val="24"/>
              </w:rPr>
              <w:t>3</w:t>
            </w:r>
            <w:r w:rsidR="00BF16F6" w:rsidRPr="00BF16F6">
              <w:rPr>
                <w:rStyle w:val="Hyperlink"/>
                <w:rFonts w:ascii="Times New Roman" w:hAnsi="Times New Roman"/>
                <w:noProof/>
                <w:spacing w:val="-3"/>
                <w:sz w:val="24"/>
                <w:szCs w:val="24"/>
              </w:rPr>
              <w:t xml:space="preserve"> </w:t>
            </w:r>
            <w:r w:rsidR="00BF16F6" w:rsidRPr="00BF16F6">
              <w:rPr>
                <w:rStyle w:val="Hyperlink"/>
                <w:rFonts w:ascii="Times New Roman" w:hAnsi="Times New Roman"/>
                <w:noProof/>
                <w:sz w:val="24"/>
                <w:szCs w:val="24"/>
              </w:rPr>
              <w:t>B</w:t>
            </w:r>
            <w:r w:rsidR="00BF16F6" w:rsidRPr="00BF16F6">
              <w:rPr>
                <w:rStyle w:val="Hyperlink"/>
                <w:rFonts w:ascii="Times New Roman" w:hAnsi="Times New Roman"/>
                <w:noProof/>
                <w:spacing w:val="-1"/>
                <w:sz w:val="24"/>
                <w:szCs w:val="24"/>
              </w:rPr>
              <w:t>e</w:t>
            </w:r>
            <w:r w:rsidR="00BF16F6" w:rsidRPr="00BF16F6">
              <w:rPr>
                <w:rStyle w:val="Hyperlink"/>
                <w:rFonts w:ascii="Times New Roman" w:hAnsi="Times New Roman"/>
                <w:noProof/>
                <w:spacing w:val="1"/>
                <w:sz w:val="24"/>
                <w:szCs w:val="24"/>
              </w:rPr>
              <w:t>n</w:t>
            </w:r>
            <w:r w:rsidR="00BF16F6" w:rsidRPr="00BF16F6">
              <w:rPr>
                <w:rStyle w:val="Hyperlink"/>
                <w:rFonts w:ascii="Times New Roman" w:hAnsi="Times New Roman"/>
                <w:noProof/>
                <w:spacing w:val="-1"/>
                <w:sz w:val="24"/>
                <w:szCs w:val="24"/>
              </w:rPr>
              <w:t>e</w:t>
            </w:r>
            <w:r w:rsidR="00BF16F6" w:rsidRPr="00BF16F6">
              <w:rPr>
                <w:rStyle w:val="Hyperlink"/>
                <w:rFonts w:ascii="Times New Roman" w:hAnsi="Times New Roman"/>
                <w:noProof/>
                <w:sz w:val="24"/>
                <w:szCs w:val="24"/>
              </w:rPr>
              <w:t>fi</w:t>
            </w:r>
            <w:r w:rsidR="00BF16F6" w:rsidRPr="00BF16F6">
              <w:rPr>
                <w:rStyle w:val="Hyperlink"/>
                <w:rFonts w:ascii="Times New Roman" w:hAnsi="Times New Roman"/>
                <w:noProof/>
                <w:spacing w:val="-1"/>
                <w:sz w:val="24"/>
                <w:szCs w:val="24"/>
              </w:rPr>
              <w:t>t</w:t>
            </w:r>
            <w:r w:rsidR="00BF16F6" w:rsidRPr="00BF16F6">
              <w:rPr>
                <w:rStyle w:val="Hyperlink"/>
                <w:rFonts w:ascii="Times New Roman" w:hAnsi="Times New Roman"/>
                <w:noProof/>
                <w:sz w:val="24"/>
                <w:szCs w:val="24"/>
              </w:rPr>
              <w:t>s of i</w:t>
            </w:r>
            <w:r w:rsidR="00BF16F6" w:rsidRPr="00BF16F6">
              <w:rPr>
                <w:rStyle w:val="Hyperlink"/>
                <w:rFonts w:ascii="Times New Roman" w:hAnsi="Times New Roman"/>
                <w:noProof/>
                <w:spacing w:val="1"/>
                <w:sz w:val="24"/>
                <w:szCs w:val="24"/>
              </w:rPr>
              <w:t>n</w:t>
            </w:r>
            <w:r w:rsidR="00BF16F6" w:rsidRPr="00BF16F6">
              <w:rPr>
                <w:rStyle w:val="Hyperlink"/>
                <w:rFonts w:ascii="Times New Roman" w:hAnsi="Times New Roman"/>
                <w:noProof/>
                <w:sz w:val="24"/>
                <w:szCs w:val="24"/>
              </w:rPr>
              <w:t>t</w:t>
            </w:r>
            <w:r w:rsidR="00BF16F6" w:rsidRPr="00BF16F6">
              <w:rPr>
                <w:rStyle w:val="Hyperlink"/>
                <w:rFonts w:ascii="Times New Roman" w:hAnsi="Times New Roman"/>
                <w:noProof/>
                <w:spacing w:val="-2"/>
                <w:sz w:val="24"/>
                <w:szCs w:val="24"/>
              </w:rPr>
              <w:t>e</w:t>
            </w:r>
            <w:r w:rsidR="00BF16F6" w:rsidRPr="00BF16F6">
              <w:rPr>
                <w:rStyle w:val="Hyperlink"/>
                <w:rFonts w:ascii="Times New Roman" w:hAnsi="Times New Roman"/>
                <w:noProof/>
                <w:spacing w:val="-1"/>
                <w:sz w:val="24"/>
                <w:szCs w:val="24"/>
              </w:rPr>
              <w:t>r</w:t>
            </w:r>
            <w:r w:rsidR="00BF16F6" w:rsidRPr="00BF16F6">
              <w:rPr>
                <w:rStyle w:val="Hyperlink"/>
                <w:rFonts w:ascii="Times New Roman" w:hAnsi="Times New Roman"/>
                <w:noProof/>
                <w:spacing w:val="1"/>
                <w:sz w:val="24"/>
                <w:szCs w:val="24"/>
              </w:rPr>
              <w:t>n</w:t>
            </w:r>
            <w:r w:rsidR="00BF16F6" w:rsidRPr="00BF16F6">
              <w:rPr>
                <w:rStyle w:val="Hyperlink"/>
                <w:rFonts w:ascii="Times New Roman" w:hAnsi="Times New Roman"/>
                <w:noProof/>
                <w:sz w:val="24"/>
                <w:szCs w:val="24"/>
              </w:rPr>
              <w:t>s</w:t>
            </w:r>
            <w:r w:rsidR="00BF16F6" w:rsidRPr="00BF16F6">
              <w:rPr>
                <w:rStyle w:val="Hyperlink"/>
                <w:rFonts w:ascii="Times New Roman" w:hAnsi="Times New Roman"/>
                <w:noProof/>
                <w:spacing w:val="1"/>
                <w:sz w:val="24"/>
                <w:szCs w:val="24"/>
              </w:rPr>
              <w:t>h</w:t>
            </w:r>
            <w:r w:rsidR="00BF16F6" w:rsidRPr="00BF16F6">
              <w:rPr>
                <w:rStyle w:val="Hyperlink"/>
                <w:rFonts w:ascii="Times New Roman" w:hAnsi="Times New Roman"/>
                <w:noProof/>
                <w:sz w:val="24"/>
                <w:szCs w:val="24"/>
              </w:rPr>
              <w:t>i</w:t>
            </w:r>
            <w:r w:rsidR="00BF16F6" w:rsidRPr="00BF16F6">
              <w:rPr>
                <w:rStyle w:val="Hyperlink"/>
                <w:rFonts w:ascii="Times New Roman" w:hAnsi="Times New Roman"/>
                <w:noProof/>
                <w:spacing w:val="1"/>
                <w:sz w:val="24"/>
                <w:szCs w:val="24"/>
              </w:rPr>
              <w:t>p</w:t>
            </w:r>
            <w:r w:rsidR="00BF16F6" w:rsidRPr="00BF16F6">
              <w:rPr>
                <w:rStyle w:val="Hyperlink"/>
                <w:rFonts w:ascii="Times New Roman" w:hAnsi="Times New Roman"/>
                <w:noProof/>
                <w:sz w:val="24"/>
                <w:szCs w:val="24"/>
              </w:rPr>
              <w:t>s for</w:t>
            </w:r>
            <w:r w:rsidR="00BF16F6" w:rsidRPr="00BF16F6">
              <w:rPr>
                <w:rStyle w:val="Hyperlink"/>
                <w:rFonts w:ascii="Times New Roman" w:hAnsi="Times New Roman"/>
                <w:noProof/>
                <w:spacing w:val="-1"/>
                <w:sz w:val="24"/>
                <w:szCs w:val="24"/>
              </w:rPr>
              <w:t xml:space="preserve"> e</w:t>
            </w:r>
            <w:r w:rsidR="00BF16F6" w:rsidRPr="00BF16F6">
              <w:rPr>
                <w:rStyle w:val="Hyperlink"/>
                <w:rFonts w:ascii="Times New Roman" w:hAnsi="Times New Roman"/>
                <w:noProof/>
                <w:spacing w:val="1"/>
                <w:sz w:val="24"/>
                <w:szCs w:val="24"/>
              </w:rPr>
              <w:t>mp</w:t>
            </w:r>
            <w:r w:rsidR="00BF16F6" w:rsidRPr="00BF16F6">
              <w:rPr>
                <w:rStyle w:val="Hyperlink"/>
                <w:rFonts w:ascii="Times New Roman" w:hAnsi="Times New Roman"/>
                <w:noProof/>
                <w:sz w:val="24"/>
                <w:szCs w:val="24"/>
              </w:rPr>
              <w:t>loye</w:t>
            </w:r>
            <w:r w:rsidR="00BF16F6" w:rsidRPr="00BF16F6">
              <w:rPr>
                <w:rStyle w:val="Hyperlink"/>
                <w:rFonts w:ascii="Times New Roman" w:hAnsi="Times New Roman"/>
                <w:noProof/>
                <w:spacing w:val="-1"/>
                <w:sz w:val="24"/>
                <w:szCs w:val="24"/>
              </w:rPr>
              <w:t>r</w:t>
            </w:r>
            <w:r w:rsidR="00BF16F6" w:rsidRPr="00BF16F6">
              <w:rPr>
                <w:rStyle w:val="Hyperlink"/>
                <w:rFonts w:ascii="Times New Roman" w:hAnsi="Times New Roman"/>
                <w:noProof/>
                <w:sz w:val="24"/>
                <w:szCs w:val="24"/>
              </w:rPr>
              <w:t>s</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_Toc140735505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11</w:t>
            </w:r>
            <w:r w:rsidR="00BF16F6" w:rsidRPr="00BF16F6">
              <w:rPr>
                <w:noProof/>
                <w:webHidden/>
                <w:sz w:val="24"/>
                <w:szCs w:val="24"/>
              </w:rPr>
              <w:fldChar w:fldCharType="end"/>
            </w:r>
          </w:hyperlink>
        </w:p>
        <w:p w14:paraId="72247967" w14:textId="6D59CE91" w:rsidR="00BF16F6" w:rsidRPr="00BF16F6" w:rsidRDefault="00000000" w:rsidP="00AC4FE2">
          <w:pPr>
            <w:pStyle w:val="TOC3"/>
            <w:tabs>
              <w:tab w:val="right" w:leader="dot" w:pos="9350"/>
            </w:tabs>
            <w:spacing w:line="360" w:lineRule="auto"/>
            <w:rPr>
              <w:rFonts w:cstheme="minorBidi"/>
              <w:noProof/>
              <w:sz w:val="24"/>
              <w:szCs w:val="24"/>
            </w:rPr>
          </w:pPr>
          <w:hyperlink w:anchor="_Toc140735506" w:history="1">
            <w:r w:rsidR="00BF16F6" w:rsidRPr="00BF16F6">
              <w:rPr>
                <w:rStyle w:val="Hyperlink"/>
                <w:rFonts w:ascii="Times New Roman" w:hAnsi="Times New Roman"/>
                <w:noProof/>
                <w:sz w:val="24"/>
                <w:szCs w:val="24"/>
              </w:rPr>
              <w:t>2.3.4 Adva</w:t>
            </w:r>
            <w:r w:rsidR="00BF16F6" w:rsidRPr="00BF16F6">
              <w:rPr>
                <w:rStyle w:val="Hyperlink"/>
                <w:rFonts w:ascii="Times New Roman" w:hAnsi="Times New Roman"/>
                <w:noProof/>
                <w:spacing w:val="1"/>
                <w:sz w:val="24"/>
                <w:szCs w:val="24"/>
              </w:rPr>
              <w:t>n</w:t>
            </w:r>
            <w:r w:rsidR="00BF16F6" w:rsidRPr="00BF16F6">
              <w:rPr>
                <w:rStyle w:val="Hyperlink"/>
                <w:rFonts w:ascii="Times New Roman" w:hAnsi="Times New Roman"/>
                <w:noProof/>
                <w:sz w:val="24"/>
                <w:szCs w:val="24"/>
              </w:rPr>
              <w:t>ta</w:t>
            </w:r>
            <w:r w:rsidR="00BF16F6" w:rsidRPr="00BF16F6">
              <w:rPr>
                <w:rStyle w:val="Hyperlink"/>
                <w:rFonts w:ascii="Times New Roman" w:hAnsi="Times New Roman"/>
                <w:noProof/>
                <w:spacing w:val="-1"/>
                <w:sz w:val="24"/>
                <w:szCs w:val="24"/>
              </w:rPr>
              <w:t>ge</w:t>
            </w:r>
            <w:r w:rsidR="00BF16F6" w:rsidRPr="00BF16F6">
              <w:rPr>
                <w:rStyle w:val="Hyperlink"/>
                <w:rFonts w:ascii="Times New Roman" w:hAnsi="Times New Roman"/>
                <w:noProof/>
                <w:sz w:val="24"/>
                <w:szCs w:val="24"/>
              </w:rPr>
              <w:t>s of</w:t>
            </w:r>
            <w:r w:rsidR="00BF16F6" w:rsidRPr="00BF16F6">
              <w:rPr>
                <w:rStyle w:val="Hyperlink"/>
                <w:rFonts w:ascii="Times New Roman" w:hAnsi="Times New Roman"/>
                <w:noProof/>
                <w:spacing w:val="-1"/>
                <w:sz w:val="24"/>
                <w:szCs w:val="24"/>
              </w:rPr>
              <w:t xml:space="preserve"> </w:t>
            </w:r>
            <w:r w:rsidR="00BF16F6" w:rsidRPr="00BF16F6">
              <w:rPr>
                <w:rStyle w:val="Hyperlink"/>
                <w:rFonts w:ascii="Times New Roman" w:hAnsi="Times New Roman"/>
                <w:noProof/>
                <w:sz w:val="24"/>
                <w:szCs w:val="24"/>
              </w:rPr>
              <w:t>I</w:t>
            </w:r>
            <w:r w:rsidR="00BF16F6" w:rsidRPr="00BF16F6">
              <w:rPr>
                <w:rStyle w:val="Hyperlink"/>
                <w:rFonts w:ascii="Times New Roman" w:hAnsi="Times New Roman"/>
                <w:noProof/>
                <w:spacing w:val="1"/>
                <w:sz w:val="24"/>
                <w:szCs w:val="24"/>
              </w:rPr>
              <w:t>n</w:t>
            </w:r>
            <w:r w:rsidR="00BF16F6" w:rsidRPr="00BF16F6">
              <w:rPr>
                <w:rStyle w:val="Hyperlink"/>
                <w:rFonts w:ascii="Times New Roman" w:hAnsi="Times New Roman"/>
                <w:noProof/>
                <w:spacing w:val="-1"/>
                <w:sz w:val="24"/>
                <w:szCs w:val="24"/>
              </w:rPr>
              <w:t>ter</w:t>
            </w:r>
            <w:r w:rsidR="00BF16F6" w:rsidRPr="00BF16F6">
              <w:rPr>
                <w:rStyle w:val="Hyperlink"/>
                <w:rFonts w:ascii="Times New Roman" w:hAnsi="Times New Roman"/>
                <w:noProof/>
                <w:spacing w:val="1"/>
                <w:sz w:val="24"/>
                <w:szCs w:val="24"/>
              </w:rPr>
              <w:t>nsh</w:t>
            </w:r>
            <w:r w:rsidR="00BF16F6" w:rsidRPr="00BF16F6">
              <w:rPr>
                <w:rStyle w:val="Hyperlink"/>
                <w:rFonts w:ascii="Times New Roman" w:hAnsi="Times New Roman"/>
                <w:noProof/>
                <w:sz w:val="24"/>
                <w:szCs w:val="24"/>
              </w:rPr>
              <w:t>ip</w:t>
            </w:r>
            <w:r w:rsidR="00BF16F6" w:rsidRPr="00BF16F6">
              <w:rPr>
                <w:rStyle w:val="Hyperlink"/>
                <w:rFonts w:ascii="Times New Roman" w:hAnsi="Times New Roman"/>
                <w:noProof/>
                <w:spacing w:val="1"/>
                <w:sz w:val="24"/>
                <w:szCs w:val="24"/>
              </w:rPr>
              <w:t xml:space="preserve"> </w:t>
            </w:r>
            <w:r w:rsidR="00BF16F6" w:rsidRPr="00BF16F6">
              <w:rPr>
                <w:rStyle w:val="Hyperlink"/>
                <w:rFonts w:ascii="Times New Roman" w:hAnsi="Times New Roman"/>
                <w:noProof/>
                <w:sz w:val="24"/>
                <w:szCs w:val="24"/>
              </w:rPr>
              <w:t>syst</w:t>
            </w:r>
            <w:r w:rsidR="00BF16F6" w:rsidRPr="00BF16F6">
              <w:rPr>
                <w:rStyle w:val="Hyperlink"/>
                <w:rFonts w:ascii="Times New Roman" w:hAnsi="Times New Roman"/>
                <w:noProof/>
                <w:spacing w:val="-1"/>
                <w:sz w:val="24"/>
                <w:szCs w:val="24"/>
              </w:rPr>
              <w:t>e</w:t>
            </w:r>
            <w:r w:rsidR="00BF16F6" w:rsidRPr="00BF16F6">
              <w:rPr>
                <w:rStyle w:val="Hyperlink"/>
                <w:rFonts w:ascii="Times New Roman" w:hAnsi="Times New Roman"/>
                <w:noProof/>
                <w:spacing w:val="2"/>
                <w:sz w:val="24"/>
                <w:szCs w:val="24"/>
              </w:rPr>
              <w:t>m</w:t>
            </w:r>
            <w:r w:rsidR="00BF16F6" w:rsidRPr="00BF16F6">
              <w:rPr>
                <w:rStyle w:val="Hyperlink"/>
                <w:rFonts w:ascii="Times New Roman" w:hAnsi="Times New Roman"/>
                <w:noProof/>
                <w:sz w:val="24"/>
                <w:szCs w:val="24"/>
              </w:rPr>
              <w:t>s in</w:t>
            </w:r>
            <w:r w:rsidR="00BF16F6" w:rsidRPr="00BF16F6">
              <w:rPr>
                <w:rStyle w:val="Hyperlink"/>
                <w:rFonts w:ascii="Times New Roman" w:hAnsi="Times New Roman"/>
                <w:noProof/>
                <w:spacing w:val="-1"/>
                <w:sz w:val="24"/>
                <w:szCs w:val="24"/>
              </w:rPr>
              <w:t xml:space="preserve"> </w:t>
            </w:r>
            <w:r w:rsidR="00BF16F6" w:rsidRPr="00BF16F6">
              <w:rPr>
                <w:rStyle w:val="Hyperlink"/>
                <w:rFonts w:ascii="Times New Roman" w:hAnsi="Times New Roman"/>
                <w:noProof/>
                <w:spacing w:val="1"/>
                <w:sz w:val="24"/>
                <w:szCs w:val="24"/>
              </w:rPr>
              <w:t>h</w:t>
            </w:r>
            <w:r w:rsidR="00BF16F6" w:rsidRPr="00BF16F6">
              <w:rPr>
                <w:rStyle w:val="Hyperlink"/>
                <w:rFonts w:ascii="Times New Roman" w:hAnsi="Times New Roman"/>
                <w:noProof/>
                <w:sz w:val="24"/>
                <w:szCs w:val="24"/>
              </w:rPr>
              <w:t>ig</w:t>
            </w:r>
            <w:r w:rsidR="00BF16F6" w:rsidRPr="00BF16F6">
              <w:rPr>
                <w:rStyle w:val="Hyperlink"/>
                <w:rFonts w:ascii="Times New Roman" w:hAnsi="Times New Roman"/>
                <w:noProof/>
                <w:spacing w:val="-1"/>
                <w:sz w:val="24"/>
                <w:szCs w:val="24"/>
              </w:rPr>
              <w:t>he</w:t>
            </w:r>
            <w:r w:rsidR="00BF16F6" w:rsidRPr="00BF16F6">
              <w:rPr>
                <w:rStyle w:val="Hyperlink"/>
                <w:rFonts w:ascii="Times New Roman" w:hAnsi="Times New Roman"/>
                <w:noProof/>
                <w:sz w:val="24"/>
                <w:szCs w:val="24"/>
              </w:rPr>
              <w:t>r</w:t>
            </w:r>
            <w:r w:rsidR="00BF16F6" w:rsidRPr="00BF16F6">
              <w:rPr>
                <w:rStyle w:val="Hyperlink"/>
                <w:rFonts w:ascii="Times New Roman" w:hAnsi="Times New Roman"/>
                <w:noProof/>
                <w:spacing w:val="-1"/>
                <w:sz w:val="24"/>
                <w:szCs w:val="24"/>
              </w:rPr>
              <w:t xml:space="preserve"> </w:t>
            </w:r>
            <w:r w:rsidR="00BF16F6" w:rsidRPr="00BF16F6">
              <w:rPr>
                <w:rStyle w:val="Hyperlink"/>
                <w:rFonts w:ascii="Times New Roman" w:hAnsi="Times New Roman"/>
                <w:noProof/>
                <w:sz w:val="24"/>
                <w:szCs w:val="24"/>
              </w:rPr>
              <w:t>i</w:t>
            </w:r>
            <w:r w:rsidR="00BF16F6" w:rsidRPr="00BF16F6">
              <w:rPr>
                <w:rStyle w:val="Hyperlink"/>
                <w:rFonts w:ascii="Times New Roman" w:hAnsi="Times New Roman"/>
                <w:noProof/>
                <w:spacing w:val="1"/>
                <w:sz w:val="24"/>
                <w:szCs w:val="24"/>
              </w:rPr>
              <w:t>n</w:t>
            </w:r>
            <w:r w:rsidR="00BF16F6" w:rsidRPr="00BF16F6">
              <w:rPr>
                <w:rStyle w:val="Hyperlink"/>
                <w:rFonts w:ascii="Times New Roman" w:hAnsi="Times New Roman"/>
                <w:noProof/>
                <w:sz w:val="24"/>
                <w:szCs w:val="24"/>
              </w:rPr>
              <w:t>stitutio</w:t>
            </w:r>
            <w:r w:rsidR="00BF16F6" w:rsidRPr="00BF16F6">
              <w:rPr>
                <w:rStyle w:val="Hyperlink"/>
                <w:rFonts w:ascii="Times New Roman" w:hAnsi="Times New Roman"/>
                <w:noProof/>
                <w:spacing w:val="1"/>
                <w:sz w:val="24"/>
                <w:szCs w:val="24"/>
              </w:rPr>
              <w:t>n</w:t>
            </w:r>
            <w:r w:rsidR="00BF16F6" w:rsidRPr="00BF16F6">
              <w:rPr>
                <w:rStyle w:val="Hyperlink"/>
                <w:rFonts w:ascii="Times New Roman" w:hAnsi="Times New Roman"/>
                <w:noProof/>
                <w:sz w:val="24"/>
                <w:szCs w:val="24"/>
              </w:rPr>
              <w:t>s of</w:t>
            </w:r>
            <w:r w:rsidR="00BF16F6" w:rsidRPr="00BF16F6">
              <w:rPr>
                <w:rStyle w:val="Hyperlink"/>
                <w:rFonts w:ascii="Times New Roman" w:hAnsi="Times New Roman"/>
                <w:noProof/>
                <w:spacing w:val="-1"/>
                <w:sz w:val="24"/>
                <w:szCs w:val="24"/>
              </w:rPr>
              <w:t xml:space="preserve"> </w:t>
            </w:r>
            <w:r w:rsidR="00BF16F6" w:rsidRPr="00BF16F6">
              <w:rPr>
                <w:rStyle w:val="Hyperlink"/>
                <w:rFonts w:ascii="Times New Roman" w:hAnsi="Times New Roman"/>
                <w:noProof/>
                <w:sz w:val="24"/>
                <w:szCs w:val="24"/>
              </w:rPr>
              <w:t>l</w:t>
            </w:r>
            <w:r w:rsidR="00BF16F6" w:rsidRPr="00BF16F6">
              <w:rPr>
                <w:rStyle w:val="Hyperlink"/>
                <w:rFonts w:ascii="Times New Roman" w:hAnsi="Times New Roman"/>
                <w:noProof/>
                <w:spacing w:val="-1"/>
                <w:sz w:val="24"/>
                <w:szCs w:val="24"/>
              </w:rPr>
              <w:t>e</w:t>
            </w:r>
            <w:r w:rsidR="00BF16F6" w:rsidRPr="00BF16F6">
              <w:rPr>
                <w:rStyle w:val="Hyperlink"/>
                <w:rFonts w:ascii="Times New Roman" w:hAnsi="Times New Roman"/>
                <w:noProof/>
                <w:sz w:val="24"/>
                <w:szCs w:val="24"/>
              </w:rPr>
              <w:t>a</w:t>
            </w:r>
            <w:r w:rsidR="00BF16F6" w:rsidRPr="00BF16F6">
              <w:rPr>
                <w:rStyle w:val="Hyperlink"/>
                <w:rFonts w:ascii="Times New Roman" w:hAnsi="Times New Roman"/>
                <w:noProof/>
                <w:spacing w:val="-1"/>
                <w:sz w:val="24"/>
                <w:szCs w:val="24"/>
              </w:rPr>
              <w:t>r</w:t>
            </w:r>
            <w:r w:rsidR="00BF16F6" w:rsidRPr="00BF16F6">
              <w:rPr>
                <w:rStyle w:val="Hyperlink"/>
                <w:rFonts w:ascii="Times New Roman" w:hAnsi="Times New Roman"/>
                <w:noProof/>
                <w:spacing w:val="1"/>
                <w:sz w:val="24"/>
                <w:szCs w:val="24"/>
              </w:rPr>
              <w:t>n</w:t>
            </w:r>
            <w:r w:rsidR="00BF16F6" w:rsidRPr="00BF16F6">
              <w:rPr>
                <w:rStyle w:val="Hyperlink"/>
                <w:rFonts w:ascii="Times New Roman" w:hAnsi="Times New Roman"/>
                <w:noProof/>
                <w:sz w:val="24"/>
                <w:szCs w:val="24"/>
              </w:rPr>
              <w:t>i</w:t>
            </w:r>
            <w:r w:rsidR="00BF16F6" w:rsidRPr="00BF16F6">
              <w:rPr>
                <w:rStyle w:val="Hyperlink"/>
                <w:rFonts w:ascii="Times New Roman" w:hAnsi="Times New Roman"/>
                <w:noProof/>
                <w:spacing w:val="1"/>
                <w:sz w:val="24"/>
                <w:szCs w:val="24"/>
              </w:rPr>
              <w:t>n</w:t>
            </w:r>
            <w:r w:rsidR="00BF16F6" w:rsidRPr="00BF16F6">
              <w:rPr>
                <w:rStyle w:val="Hyperlink"/>
                <w:rFonts w:ascii="Times New Roman" w:hAnsi="Times New Roman"/>
                <w:noProof/>
                <w:sz w:val="24"/>
                <w:szCs w:val="24"/>
              </w:rPr>
              <w:t>g</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_Toc140735506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11</w:t>
            </w:r>
            <w:r w:rsidR="00BF16F6" w:rsidRPr="00BF16F6">
              <w:rPr>
                <w:noProof/>
                <w:webHidden/>
                <w:sz w:val="24"/>
                <w:szCs w:val="24"/>
              </w:rPr>
              <w:fldChar w:fldCharType="end"/>
            </w:r>
          </w:hyperlink>
        </w:p>
        <w:p w14:paraId="7C526118" w14:textId="647D3D5D" w:rsidR="00BF16F6" w:rsidRPr="00BF16F6" w:rsidRDefault="00000000" w:rsidP="00AC4FE2">
          <w:pPr>
            <w:pStyle w:val="TOC3"/>
            <w:tabs>
              <w:tab w:val="right" w:leader="dot" w:pos="9350"/>
            </w:tabs>
            <w:spacing w:line="360" w:lineRule="auto"/>
            <w:rPr>
              <w:rFonts w:cstheme="minorBidi"/>
              <w:noProof/>
              <w:sz w:val="24"/>
              <w:szCs w:val="24"/>
            </w:rPr>
          </w:pPr>
          <w:hyperlink w:anchor="_Toc140735507" w:history="1">
            <w:r w:rsidR="00BF16F6" w:rsidRPr="00BF16F6">
              <w:rPr>
                <w:rStyle w:val="Hyperlink"/>
                <w:rFonts w:ascii="Times New Roman" w:hAnsi="Times New Roman"/>
                <w:noProof/>
                <w:sz w:val="24"/>
                <w:szCs w:val="24"/>
              </w:rPr>
              <w:t>2.3.5 Disa</w:t>
            </w:r>
            <w:r w:rsidR="00BF16F6" w:rsidRPr="00BF16F6">
              <w:rPr>
                <w:rStyle w:val="Hyperlink"/>
                <w:rFonts w:ascii="Times New Roman" w:hAnsi="Times New Roman"/>
                <w:noProof/>
                <w:spacing w:val="1"/>
                <w:sz w:val="24"/>
                <w:szCs w:val="24"/>
              </w:rPr>
              <w:t>d</w:t>
            </w:r>
            <w:r w:rsidR="00BF16F6" w:rsidRPr="00BF16F6">
              <w:rPr>
                <w:rStyle w:val="Hyperlink"/>
                <w:rFonts w:ascii="Times New Roman" w:hAnsi="Times New Roman"/>
                <w:noProof/>
                <w:sz w:val="24"/>
                <w:szCs w:val="24"/>
              </w:rPr>
              <w:t>va</w:t>
            </w:r>
            <w:r w:rsidR="00BF16F6" w:rsidRPr="00BF16F6">
              <w:rPr>
                <w:rStyle w:val="Hyperlink"/>
                <w:rFonts w:ascii="Times New Roman" w:hAnsi="Times New Roman"/>
                <w:noProof/>
                <w:spacing w:val="1"/>
                <w:sz w:val="24"/>
                <w:szCs w:val="24"/>
              </w:rPr>
              <w:t>n</w:t>
            </w:r>
            <w:r w:rsidR="00BF16F6" w:rsidRPr="00BF16F6">
              <w:rPr>
                <w:rStyle w:val="Hyperlink"/>
                <w:rFonts w:ascii="Times New Roman" w:hAnsi="Times New Roman"/>
                <w:noProof/>
                <w:sz w:val="24"/>
                <w:szCs w:val="24"/>
              </w:rPr>
              <w:t>tag</w:t>
            </w:r>
            <w:r w:rsidR="00BF16F6" w:rsidRPr="00BF16F6">
              <w:rPr>
                <w:rStyle w:val="Hyperlink"/>
                <w:rFonts w:ascii="Times New Roman" w:hAnsi="Times New Roman"/>
                <w:noProof/>
                <w:spacing w:val="-2"/>
                <w:sz w:val="24"/>
                <w:szCs w:val="24"/>
              </w:rPr>
              <w:t>e</w:t>
            </w:r>
            <w:r w:rsidR="00BF16F6" w:rsidRPr="00BF16F6">
              <w:rPr>
                <w:rStyle w:val="Hyperlink"/>
                <w:rFonts w:ascii="Times New Roman" w:hAnsi="Times New Roman"/>
                <w:noProof/>
                <w:sz w:val="24"/>
                <w:szCs w:val="24"/>
              </w:rPr>
              <w:t>s</w:t>
            </w:r>
            <w:r w:rsidR="00BF16F6" w:rsidRPr="00BF16F6">
              <w:rPr>
                <w:rStyle w:val="Hyperlink"/>
                <w:rFonts w:ascii="Times New Roman" w:hAnsi="Times New Roman"/>
                <w:noProof/>
                <w:spacing w:val="-9"/>
                <w:sz w:val="24"/>
                <w:szCs w:val="24"/>
              </w:rPr>
              <w:t xml:space="preserve"> </w:t>
            </w:r>
            <w:r w:rsidR="00BF16F6" w:rsidRPr="00BF16F6">
              <w:rPr>
                <w:rStyle w:val="Hyperlink"/>
                <w:rFonts w:ascii="Times New Roman" w:hAnsi="Times New Roman"/>
                <w:noProof/>
                <w:sz w:val="24"/>
                <w:szCs w:val="24"/>
              </w:rPr>
              <w:t>of</w:t>
            </w:r>
            <w:r w:rsidR="00BF16F6" w:rsidRPr="00BF16F6">
              <w:rPr>
                <w:rStyle w:val="Hyperlink"/>
                <w:rFonts w:ascii="Times New Roman" w:hAnsi="Times New Roman"/>
                <w:noProof/>
                <w:spacing w:val="-8"/>
                <w:sz w:val="24"/>
                <w:szCs w:val="24"/>
              </w:rPr>
              <w:t xml:space="preserve"> </w:t>
            </w:r>
            <w:r w:rsidR="00BF16F6" w:rsidRPr="00BF16F6">
              <w:rPr>
                <w:rStyle w:val="Hyperlink"/>
                <w:rFonts w:ascii="Times New Roman" w:hAnsi="Times New Roman"/>
                <w:noProof/>
                <w:sz w:val="24"/>
                <w:szCs w:val="24"/>
              </w:rPr>
              <w:t>I</w:t>
            </w:r>
            <w:r w:rsidR="00BF16F6" w:rsidRPr="00BF16F6">
              <w:rPr>
                <w:rStyle w:val="Hyperlink"/>
                <w:rFonts w:ascii="Times New Roman" w:hAnsi="Times New Roman"/>
                <w:noProof/>
                <w:spacing w:val="1"/>
                <w:sz w:val="24"/>
                <w:szCs w:val="24"/>
              </w:rPr>
              <w:t>n</w:t>
            </w:r>
            <w:r w:rsidR="00BF16F6" w:rsidRPr="00BF16F6">
              <w:rPr>
                <w:rStyle w:val="Hyperlink"/>
                <w:rFonts w:ascii="Times New Roman" w:hAnsi="Times New Roman"/>
                <w:noProof/>
                <w:spacing w:val="-1"/>
                <w:sz w:val="24"/>
                <w:szCs w:val="24"/>
              </w:rPr>
              <w:t>t</w:t>
            </w:r>
            <w:r w:rsidR="00BF16F6" w:rsidRPr="00BF16F6">
              <w:rPr>
                <w:rStyle w:val="Hyperlink"/>
                <w:rFonts w:ascii="Times New Roman" w:hAnsi="Times New Roman"/>
                <w:noProof/>
                <w:sz w:val="24"/>
                <w:szCs w:val="24"/>
              </w:rPr>
              <w:t>e</w:t>
            </w:r>
            <w:r w:rsidR="00BF16F6" w:rsidRPr="00BF16F6">
              <w:rPr>
                <w:rStyle w:val="Hyperlink"/>
                <w:rFonts w:ascii="Times New Roman" w:hAnsi="Times New Roman"/>
                <w:noProof/>
                <w:spacing w:val="-1"/>
                <w:sz w:val="24"/>
                <w:szCs w:val="24"/>
              </w:rPr>
              <w:t>r</w:t>
            </w:r>
            <w:r w:rsidR="00BF16F6" w:rsidRPr="00BF16F6">
              <w:rPr>
                <w:rStyle w:val="Hyperlink"/>
                <w:rFonts w:ascii="Times New Roman" w:hAnsi="Times New Roman"/>
                <w:noProof/>
                <w:spacing w:val="1"/>
                <w:sz w:val="24"/>
                <w:szCs w:val="24"/>
              </w:rPr>
              <w:t>n</w:t>
            </w:r>
            <w:r w:rsidR="00BF16F6" w:rsidRPr="00BF16F6">
              <w:rPr>
                <w:rStyle w:val="Hyperlink"/>
                <w:rFonts w:ascii="Times New Roman" w:hAnsi="Times New Roman"/>
                <w:noProof/>
                <w:sz w:val="24"/>
                <w:szCs w:val="24"/>
              </w:rPr>
              <w:t>s</w:t>
            </w:r>
            <w:r w:rsidR="00BF16F6" w:rsidRPr="00BF16F6">
              <w:rPr>
                <w:rStyle w:val="Hyperlink"/>
                <w:rFonts w:ascii="Times New Roman" w:hAnsi="Times New Roman"/>
                <w:noProof/>
                <w:spacing w:val="1"/>
                <w:sz w:val="24"/>
                <w:szCs w:val="24"/>
              </w:rPr>
              <w:t>h</w:t>
            </w:r>
            <w:r w:rsidR="00BF16F6" w:rsidRPr="00BF16F6">
              <w:rPr>
                <w:rStyle w:val="Hyperlink"/>
                <w:rFonts w:ascii="Times New Roman" w:hAnsi="Times New Roman"/>
                <w:noProof/>
                <w:sz w:val="24"/>
                <w:szCs w:val="24"/>
              </w:rPr>
              <w:t>ip</w:t>
            </w:r>
            <w:r w:rsidR="00BF16F6" w:rsidRPr="00BF16F6">
              <w:rPr>
                <w:rStyle w:val="Hyperlink"/>
                <w:rFonts w:ascii="Times New Roman" w:hAnsi="Times New Roman"/>
                <w:noProof/>
                <w:spacing w:val="-9"/>
                <w:sz w:val="24"/>
                <w:szCs w:val="24"/>
              </w:rPr>
              <w:t xml:space="preserve"> </w:t>
            </w:r>
            <w:r w:rsidR="00BF16F6" w:rsidRPr="00BF16F6">
              <w:rPr>
                <w:rStyle w:val="Hyperlink"/>
                <w:rFonts w:ascii="Times New Roman" w:hAnsi="Times New Roman"/>
                <w:noProof/>
                <w:sz w:val="24"/>
                <w:szCs w:val="24"/>
              </w:rPr>
              <w:t>syst</w:t>
            </w:r>
            <w:r w:rsidR="00BF16F6" w:rsidRPr="00BF16F6">
              <w:rPr>
                <w:rStyle w:val="Hyperlink"/>
                <w:rFonts w:ascii="Times New Roman" w:hAnsi="Times New Roman"/>
                <w:noProof/>
                <w:spacing w:val="-1"/>
                <w:sz w:val="24"/>
                <w:szCs w:val="24"/>
              </w:rPr>
              <w:t>e</w:t>
            </w:r>
            <w:r w:rsidR="00BF16F6" w:rsidRPr="00BF16F6">
              <w:rPr>
                <w:rStyle w:val="Hyperlink"/>
                <w:rFonts w:ascii="Times New Roman" w:hAnsi="Times New Roman"/>
                <w:noProof/>
                <w:spacing w:val="2"/>
                <w:sz w:val="24"/>
                <w:szCs w:val="24"/>
              </w:rPr>
              <w:t>m</w:t>
            </w:r>
            <w:r w:rsidR="00BF16F6" w:rsidRPr="00BF16F6">
              <w:rPr>
                <w:rStyle w:val="Hyperlink"/>
                <w:rFonts w:ascii="Times New Roman" w:hAnsi="Times New Roman"/>
                <w:noProof/>
                <w:sz w:val="24"/>
                <w:szCs w:val="24"/>
              </w:rPr>
              <w:t>s</w:t>
            </w:r>
            <w:r w:rsidR="00BF16F6" w:rsidRPr="00BF16F6">
              <w:rPr>
                <w:rStyle w:val="Hyperlink"/>
                <w:rFonts w:ascii="Times New Roman" w:hAnsi="Times New Roman"/>
                <w:noProof/>
                <w:spacing w:val="-7"/>
                <w:sz w:val="24"/>
                <w:szCs w:val="24"/>
              </w:rPr>
              <w:t xml:space="preserve"> </w:t>
            </w:r>
            <w:r w:rsidR="00BF16F6" w:rsidRPr="00BF16F6">
              <w:rPr>
                <w:rStyle w:val="Hyperlink"/>
                <w:rFonts w:ascii="Times New Roman" w:hAnsi="Times New Roman"/>
                <w:noProof/>
                <w:spacing w:val="-2"/>
                <w:sz w:val="24"/>
                <w:szCs w:val="24"/>
              </w:rPr>
              <w:t>i</w:t>
            </w:r>
            <w:r w:rsidR="00BF16F6" w:rsidRPr="00BF16F6">
              <w:rPr>
                <w:rStyle w:val="Hyperlink"/>
                <w:rFonts w:ascii="Times New Roman" w:hAnsi="Times New Roman"/>
                <w:noProof/>
                <w:sz w:val="24"/>
                <w:szCs w:val="24"/>
              </w:rPr>
              <w:t>n</w:t>
            </w:r>
            <w:r w:rsidR="00BF16F6" w:rsidRPr="00BF16F6">
              <w:rPr>
                <w:rStyle w:val="Hyperlink"/>
                <w:rFonts w:ascii="Times New Roman" w:hAnsi="Times New Roman"/>
                <w:noProof/>
                <w:spacing w:val="-4"/>
                <w:sz w:val="24"/>
                <w:szCs w:val="24"/>
              </w:rPr>
              <w:t xml:space="preserve"> </w:t>
            </w:r>
            <w:r w:rsidR="00BF16F6" w:rsidRPr="00BF16F6">
              <w:rPr>
                <w:rStyle w:val="Hyperlink"/>
                <w:rFonts w:ascii="Times New Roman" w:hAnsi="Times New Roman"/>
                <w:noProof/>
                <w:spacing w:val="1"/>
                <w:sz w:val="24"/>
                <w:szCs w:val="24"/>
              </w:rPr>
              <w:t>h</w:t>
            </w:r>
            <w:r w:rsidR="00BF16F6" w:rsidRPr="00BF16F6">
              <w:rPr>
                <w:rStyle w:val="Hyperlink"/>
                <w:rFonts w:ascii="Times New Roman" w:hAnsi="Times New Roman"/>
                <w:noProof/>
                <w:sz w:val="24"/>
                <w:szCs w:val="24"/>
              </w:rPr>
              <w:t>i</w:t>
            </w:r>
            <w:r w:rsidR="00BF16F6" w:rsidRPr="00BF16F6">
              <w:rPr>
                <w:rStyle w:val="Hyperlink"/>
                <w:rFonts w:ascii="Times New Roman" w:hAnsi="Times New Roman"/>
                <w:noProof/>
                <w:spacing w:val="-2"/>
                <w:sz w:val="24"/>
                <w:szCs w:val="24"/>
              </w:rPr>
              <w:t>g</w:t>
            </w:r>
            <w:r w:rsidR="00BF16F6" w:rsidRPr="00BF16F6">
              <w:rPr>
                <w:rStyle w:val="Hyperlink"/>
                <w:rFonts w:ascii="Times New Roman" w:hAnsi="Times New Roman"/>
                <w:noProof/>
                <w:spacing w:val="1"/>
                <w:sz w:val="24"/>
                <w:szCs w:val="24"/>
              </w:rPr>
              <w:t>h</w:t>
            </w:r>
            <w:r w:rsidR="00BF16F6" w:rsidRPr="00BF16F6">
              <w:rPr>
                <w:rStyle w:val="Hyperlink"/>
                <w:rFonts w:ascii="Times New Roman" w:hAnsi="Times New Roman"/>
                <w:noProof/>
                <w:spacing w:val="-1"/>
                <w:sz w:val="24"/>
                <w:szCs w:val="24"/>
              </w:rPr>
              <w:t>e</w:t>
            </w:r>
            <w:r w:rsidR="00BF16F6" w:rsidRPr="00BF16F6">
              <w:rPr>
                <w:rStyle w:val="Hyperlink"/>
                <w:rFonts w:ascii="Times New Roman" w:hAnsi="Times New Roman"/>
                <w:noProof/>
                <w:sz w:val="24"/>
                <w:szCs w:val="24"/>
              </w:rPr>
              <w:t>r</w:t>
            </w:r>
            <w:r w:rsidR="00BF16F6" w:rsidRPr="00BF16F6">
              <w:rPr>
                <w:rStyle w:val="Hyperlink"/>
                <w:rFonts w:ascii="Times New Roman" w:hAnsi="Times New Roman"/>
                <w:noProof/>
                <w:spacing w:val="-8"/>
                <w:sz w:val="24"/>
                <w:szCs w:val="24"/>
              </w:rPr>
              <w:t xml:space="preserve"> </w:t>
            </w:r>
            <w:r w:rsidR="00BF16F6" w:rsidRPr="00BF16F6">
              <w:rPr>
                <w:rStyle w:val="Hyperlink"/>
                <w:rFonts w:ascii="Times New Roman" w:hAnsi="Times New Roman"/>
                <w:noProof/>
                <w:spacing w:val="1"/>
                <w:sz w:val="24"/>
                <w:szCs w:val="24"/>
              </w:rPr>
              <w:t>in</w:t>
            </w:r>
            <w:r w:rsidR="00BF16F6" w:rsidRPr="00BF16F6">
              <w:rPr>
                <w:rStyle w:val="Hyperlink"/>
                <w:rFonts w:ascii="Times New Roman" w:hAnsi="Times New Roman"/>
                <w:noProof/>
                <w:sz w:val="24"/>
                <w:szCs w:val="24"/>
              </w:rPr>
              <w:t>stitutio</w:t>
            </w:r>
            <w:r w:rsidR="00BF16F6" w:rsidRPr="00BF16F6">
              <w:rPr>
                <w:rStyle w:val="Hyperlink"/>
                <w:rFonts w:ascii="Times New Roman" w:hAnsi="Times New Roman"/>
                <w:noProof/>
                <w:spacing w:val="1"/>
                <w:sz w:val="24"/>
                <w:szCs w:val="24"/>
              </w:rPr>
              <w:t>n</w:t>
            </w:r>
            <w:r w:rsidR="00BF16F6" w:rsidRPr="00BF16F6">
              <w:rPr>
                <w:rStyle w:val="Hyperlink"/>
                <w:rFonts w:ascii="Times New Roman" w:hAnsi="Times New Roman"/>
                <w:noProof/>
                <w:sz w:val="24"/>
                <w:szCs w:val="24"/>
              </w:rPr>
              <w:t>s</w:t>
            </w:r>
            <w:r w:rsidR="00BF16F6" w:rsidRPr="00BF16F6">
              <w:rPr>
                <w:rStyle w:val="Hyperlink"/>
                <w:rFonts w:ascii="Times New Roman" w:hAnsi="Times New Roman"/>
                <w:noProof/>
                <w:spacing w:val="-7"/>
                <w:sz w:val="24"/>
                <w:szCs w:val="24"/>
              </w:rPr>
              <w:t xml:space="preserve"> </w:t>
            </w:r>
            <w:r w:rsidR="00BF16F6" w:rsidRPr="00BF16F6">
              <w:rPr>
                <w:rStyle w:val="Hyperlink"/>
                <w:rFonts w:ascii="Times New Roman" w:hAnsi="Times New Roman"/>
                <w:noProof/>
                <w:sz w:val="24"/>
                <w:szCs w:val="24"/>
              </w:rPr>
              <w:t>of</w:t>
            </w:r>
            <w:r w:rsidR="00BF16F6" w:rsidRPr="00BF16F6">
              <w:rPr>
                <w:rStyle w:val="Hyperlink"/>
                <w:rFonts w:ascii="Times New Roman" w:hAnsi="Times New Roman"/>
                <w:noProof/>
                <w:spacing w:val="-8"/>
                <w:sz w:val="24"/>
                <w:szCs w:val="24"/>
              </w:rPr>
              <w:t xml:space="preserve"> </w:t>
            </w:r>
            <w:r w:rsidR="00BF16F6" w:rsidRPr="00BF16F6">
              <w:rPr>
                <w:rStyle w:val="Hyperlink"/>
                <w:rFonts w:ascii="Times New Roman" w:hAnsi="Times New Roman"/>
                <w:noProof/>
                <w:spacing w:val="-2"/>
                <w:sz w:val="24"/>
                <w:szCs w:val="24"/>
              </w:rPr>
              <w:t>l</w:t>
            </w:r>
            <w:r w:rsidR="00BF16F6" w:rsidRPr="00BF16F6">
              <w:rPr>
                <w:rStyle w:val="Hyperlink"/>
                <w:rFonts w:ascii="Times New Roman" w:hAnsi="Times New Roman"/>
                <w:noProof/>
                <w:spacing w:val="-3"/>
                <w:sz w:val="24"/>
                <w:szCs w:val="24"/>
              </w:rPr>
              <w:t>e</w:t>
            </w:r>
            <w:r w:rsidR="00BF16F6" w:rsidRPr="00BF16F6">
              <w:rPr>
                <w:rStyle w:val="Hyperlink"/>
                <w:rFonts w:ascii="Times New Roman" w:hAnsi="Times New Roman"/>
                <w:noProof/>
                <w:spacing w:val="-2"/>
                <w:sz w:val="24"/>
                <w:szCs w:val="24"/>
              </w:rPr>
              <w:t>a</w:t>
            </w:r>
            <w:r w:rsidR="00BF16F6" w:rsidRPr="00BF16F6">
              <w:rPr>
                <w:rStyle w:val="Hyperlink"/>
                <w:rFonts w:ascii="Times New Roman" w:hAnsi="Times New Roman"/>
                <w:noProof/>
                <w:spacing w:val="-3"/>
                <w:sz w:val="24"/>
                <w:szCs w:val="24"/>
              </w:rPr>
              <w:t>r</w:t>
            </w:r>
            <w:r w:rsidR="00BF16F6" w:rsidRPr="00BF16F6">
              <w:rPr>
                <w:rStyle w:val="Hyperlink"/>
                <w:rFonts w:ascii="Times New Roman" w:hAnsi="Times New Roman"/>
                <w:noProof/>
                <w:spacing w:val="1"/>
                <w:sz w:val="24"/>
                <w:szCs w:val="24"/>
              </w:rPr>
              <w:t>n</w:t>
            </w:r>
            <w:r w:rsidR="00BF16F6" w:rsidRPr="00BF16F6">
              <w:rPr>
                <w:rStyle w:val="Hyperlink"/>
                <w:rFonts w:ascii="Times New Roman" w:hAnsi="Times New Roman"/>
                <w:noProof/>
                <w:spacing w:val="-2"/>
                <w:sz w:val="24"/>
                <w:szCs w:val="24"/>
              </w:rPr>
              <w:t>i</w:t>
            </w:r>
            <w:r w:rsidR="00BF16F6" w:rsidRPr="00BF16F6">
              <w:rPr>
                <w:rStyle w:val="Hyperlink"/>
                <w:rFonts w:ascii="Times New Roman" w:hAnsi="Times New Roman"/>
                <w:noProof/>
                <w:spacing w:val="1"/>
                <w:sz w:val="24"/>
                <w:szCs w:val="24"/>
              </w:rPr>
              <w:t>n</w:t>
            </w:r>
            <w:r w:rsidR="00BF16F6" w:rsidRPr="00BF16F6">
              <w:rPr>
                <w:rStyle w:val="Hyperlink"/>
                <w:rFonts w:ascii="Times New Roman" w:hAnsi="Times New Roman"/>
                <w:noProof/>
                <w:sz w:val="24"/>
                <w:szCs w:val="24"/>
              </w:rPr>
              <w:t>g.</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_Toc140735507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12</w:t>
            </w:r>
            <w:r w:rsidR="00BF16F6" w:rsidRPr="00BF16F6">
              <w:rPr>
                <w:noProof/>
                <w:webHidden/>
                <w:sz w:val="24"/>
                <w:szCs w:val="24"/>
              </w:rPr>
              <w:fldChar w:fldCharType="end"/>
            </w:r>
          </w:hyperlink>
        </w:p>
        <w:p w14:paraId="7F63DF82" w14:textId="707F9F6B" w:rsidR="00BF16F6" w:rsidRPr="00BF16F6" w:rsidRDefault="00000000" w:rsidP="00AC4FE2">
          <w:pPr>
            <w:pStyle w:val="TOC2"/>
            <w:tabs>
              <w:tab w:val="right" w:leader="dot" w:pos="9350"/>
            </w:tabs>
            <w:spacing w:line="360" w:lineRule="auto"/>
            <w:rPr>
              <w:rFonts w:cstheme="minorBidi"/>
              <w:noProof/>
              <w:sz w:val="24"/>
              <w:szCs w:val="24"/>
            </w:rPr>
          </w:pPr>
          <w:hyperlink w:anchor="_Toc140735508" w:history="1">
            <w:r w:rsidR="00BF16F6" w:rsidRPr="00BF16F6">
              <w:rPr>
                <w:rStyle w:val="Hyperlink"/>
                <w:noProof/>
                <w:sz w:val="24"/>
                <w:szCs w:val="24"/>
              </w:rPr>
              <w:t xml:space="preserve">2.4 </w:t>
            </w:r>
            <w:r w:rsidR="00BF16F6" w:rsidRPr="00BF16F6">
              <w:rPr>
                <w:rStyle w:val="Hyperlink"/>
                <w:noProof/>
                <w:spacing w:val="1"/>
                <w:sz w:val="24"/>
                <w:szCs w:val="24"/>
              </w:rPr>
              <w:t>In</w:t>
            </w:r>
            <w:r w:rsidR="00BF16F6" w:rsidRPr="00BF16F6">
              <w:rPr>
                <w:rStyle w:val="Hyperlink"/>
                <w:noProof/>
                <w:spacing w:val="-1"/>
                <w:sz w:val="24"/>
                <w:szCs w:val="24"/>
              </w:rPr>
              <w:t>f</w:t>
            </w:r>
            <w:r w:rsidR="00BF16F6" w:rsidRPr="00BF16F6">
              <w:rPr>
                <w:rStyle w:val="Hyperlink"/>
                <w:noProof/>
                <w:sz w:val="24"/>
                <w:szCs w:val="24"/>
              </w:rPr>
              <w:t>o</w:t>
            </w:r>
            <w:r w:rsidR="00BF16F6" w:rsidRPr="00BF16F6">
              <w:rPr>
                <w:rStyle w:val="Hyperlink"/>
                <w:noProof/>
                <w:spacing w:val="-3"/>
                <w:sz w:val="24"/>
                <w:szCs w:val="24"/>
              </w:rPr>
              <w:t>r</w:t>
            </w:r>
            <w:r w:rsidR="00BF16F6" w:rsidRPr="00BF16F6">
              <w:rPr>
                <w:rStyle w:val="Hyperlink"/>
                <w:noProof/>
                <w:spacing w:val="2"/>
                <w:sz w:val="24"/>
                <w:szCs w:val="24"/>
              </w:rPr>
              <w:t>m</w:t>
            </w:r>
            <w:r w:rsidR="00BF16F6" w:rsidRPr="00BF16F6">
              <w:rPr>
                <w:rStyle w:val="Hyperlink"/>
                <w:noProof/>
                <w:sz w:val="24"/>
                <w:szCs w:val="24"/>
              </w:rPr>
              <w:t>ation</w:t>
            </w:r>
            <w:r w:rsidR="00BF16F6" w:rsidRPr="00BF16F6">
              <w:rPr>
                <w:rStyle w:val="Hyperlink"/>
                <w:noProof/>
                <w:spacing w:val="-11"/>
                <w:sz w:val="24"/>
                <w:szCs w:val="24"/>
              </w:rPr>
              <w:t xml:space="preserve"> </w:t>
            </w:r>
            <w:r w:rsidR="00BF16F6" w:rsidRPr="00BF16F6">
              <w:rPr>
                <w:rStyle w:val="Hyperlink"/>
                <w:noProof/>
                <w:spacing w:val="-1"/>
                <w:sz w:val="24"/>
                <w:szCs w:val="24"/>
              </w:rPr>
              <w:t>M</w:t>
            </w:r>
            <w:r w:rsidR="00BF16F6" w:rsidRPr="00BF16F6">
              <w:rPr>
                <w:rStyle w:val="Hyperlink"/>
                <w:noProof/>
                <w:sz w:val="24"/>
                <w:szCs w:val="24"/>
              </w:rPr>
              <w:t>a</w:t>
            </w:r>
            <w:r w:rsidR="00BF16F6" w:rsidRPr="00BF16F6">
              <w:rPr>
                <w:rStyle w:val="Hyperlink"/>
                <w:noProof/>
                <w:spacing w:val="1"/>
                <w:sz w:val="24"/>
                <w:szCs w:val="24"/>
              </w:rPr>
              <w:t>n</w:t>
            </w:r>
            <w:r w:rsidR="00BF16F6" w:rsidRPr="00BF16F6">
              <w:rPr>
                <w:rStyle w:val="Hyperlink"/>
                <w:noProof/>
                <w:sz w:val="24"/>
                <w:szCs w:val="24"/>
              </w:rPr>
              <w:t>a</w:t>
            </w:r>
            <w:r w:rsidR="00BF16F6" w:rsidRPr="00BF16F6">
              <w:rPr>
                <w:rStyle w:val="Hyperlink"/>
                <w:noProof/>
                <w:spacing w:val="-2"/>
                <w:sz w:val="24"/>
                <w:szCs w:val="24"/>
              </w:rPr>
              <w:t>g</w:t>
            </w:r>
            <w:r w:rsidR="00BF16F6" w:rsidRPr="00BF16F6">
              <w:rPr>
                <w:rStyle w:val="Hyperlink"/>
                <w:noProof/>
                <w:spacing w:val="-1"/>
                <w:sz w:val="24"/>
                <w:szCs w:val="24"/>
              </w:rPr>
              <w:t>e</w:t>
            </w:r>
            <w:r w:rsidR="00BF16F6" w:rsidRPr="00BF16F6">
              <w:rPr>
                <w:rStyle w:val="Hyperlink"/>
                <w:noProof/>
                <w:spacing w:val="2"/>
                <w:sz w:val="24"/>
                <w:szCs w:val="24"/>
              </w:rPr>
              <w:t>m</w:t>
            </w:r>
            <w:r w:rsidR="00BF16F6" w:rsidRPr="00BF16F6">
              <w:rPr>
                <w:rStyle w:val="Hyperlink"/>
                <w:noProof/>
                <w:spacing w:val="-1"/>
                <w:sz w:val="24"/>
                <w:szCs w:val="24"/>
              </w:rPr>
              <w:t>e</w:t>
            </w:r>
            <w:r w:rsidR="00BF16F6" w:rsidRPr="00BF16F6">
              <w:rPr>
                <w:rStyle w:val="Hyperlink"/>
                <w:noProof/>
                <w:spacing w:val="1"/>
                <w:sz w:val="24"/>
                <w:szCs w:val="24"/>
              </w:rPr>
              <w:t>n</w:t>
            </w:r>
            <w:r w:rsidR="00BF16F6" w:rsidRPr="00BF16F6">
              <w:rPr>
                <w:rStyle w:val="Hyperlink"/>
                <w:noProof/>
                <w:sz w:val="24"/>
                <w:szCs w:val="24"/>
              </w:rPr>
              <w:t>t</w:t>
            </w:r>
            <w:r w:rsidR="00BF16F6" w:rsidRPr="00BF16F6">
              <w:rPr>
                <w:rStyle w:val="Hyperlink"/>
                <w:noProof/>
                <w:spacing w:val="-15"/>
                <w:sz w:val="24"/>
                <w:szCs w:val="24"/>
              </w:rPr>
              <w:t xml:space="preserve"> </w:t>
            </w:r>
            <w:r w:rsidR="00BF16F6" w:rsidRPr="00BF16F6">
              <w:rPr>
                <w:rStyle w:val="Hyperlink"/>
                <w:noProof/>
                <w:spacing w:val="-3"/>
                <w:sz w:val="24"/>
                <w:szCs w:val="24"/>
              </w:rPr>
              <w:t>C</w:t>
            </w:r>
            <w:r w:rsidR="00BF16F6" w:rsidRPr="00BF16F6">
              <w:rPr>
                <w:rStyle w:val="Hyperlink"/>
                <w:noProof/>
                <w:spacing w:val="-2"/>
                <w:sz w:val="24"/>
                <w:szCs w:val="24"/>
              </w:rPr>
              <w:t>o</w:t>
            </w:r>
            <w:r w:rsidR="00BF16F6" w:rsidRPr="00BF16F6">
              <w:rPr>
                <w:rStyle w:val="Hyperlink"/>
                <w:noProof/>
                <w:spacing w:val="1"/>
                <w:sz w:val="24"/>
                <w:szCs w:val="24"/>
              </w:rPr>
              <w:t>n</w:t>
            </w:r>
            <w:r w:rsidR="00BF16F6" w:rsidRPr="00BF16F6">
              <w:rPr>
                <w:rStyle w:val="Hyperlink"/>
                <w:noProof/>
                <w:spacing w:val="-3"/>
                <w:sz w:val="24"/>
                <w:szCs w:val="24"/>
              </w:rPr>
              <w:t>ce</w:t>
            </w:r>
            <w:r w:rsidR="00BF16F6" w:rsidRPr="00BF16F6">
              <w:rPr>
                <w:rStyle w:val="Hyperlink"/>
                <w:noProof/>
                <w:spacing w:val="1"/>
                <w:sz w:val="24"/>
                <w:szCs w:val="24"/>
              </w:rPr>
              <w:t>p</w:t>
            </w:r>
            <w:r w:rsidR="00BF16F6" w:rsidRPr="00BF16F6">
              <w:rPr>
                <w:rStyle w:val="Hyperlink"/>
                <w:noProof/>
                <w:spacing w:val="-1"/>
                <w:sz w:val="24"/>
                <w:szCs w:val="24"/>
              </w:rPr>
              <w:t>ts</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_Toc140735508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13</w:t>
            </w:r>
            <w:r w:rsidR="00BF16F6" w:rsidRPr="00BF16F6">
              <w:rPr>
                <w:noProof/>
                <w:webHidden/>
                <w:sz w:val="24"/>
                <w:szCs w:val="24"/>
              </w:rPr>
              <w:fldChar w:fldCharType="end"/>
            </w:r>
          </w:hyperlink>
        </w:p>
        <w:p w14:paraId="35827FEE" w14:textId="0975FC24" w:rsidR="00BF16F6" w:rsidRPr="00BF16F6" w:rsidRDefault="00000000" w:rsidP="00AC4FE2">
          <w:pPr>
            <w:pStyle w:val="TOC2"/>
            <w:tabs>
              <w:tab w:val="right" w:leader="dot" w:pos="9350"/>
            </w:tabs>
            <w:spacing w:line="360" w:lineRule="auto"/>
            <w:rPr>
              <w:rFonts w:cstheme="minorBidi"/>
              <w:noProof/>
              <w:sz w:val="24"/>
              <w:szCs w:val="24"/>
            </w:rPr>
          </w:pPr>
          <w:hyperlink w:anchor="_Toc140735509" w:history="1">
            <w:r w:rsidR="00BF16F6" w:rsidRPr="00BF16F6">
              <w:rPr>
                <w:rStyle w:val="Hyperlink"/>
                <w:noProof/>
                <w:sz w:val="24"/>
                <w:szCs w:val="24"/>
              </w:rPr>
              <w:t>2.5 Ex</w:t>
            </w:r>
            <w:r w:rsidR="00BF16F6" w:rsidRPr="00BF16F6">
              <w:rPr>
                <w:rStyle w:val="Hyperlink"/>
                <w:noProof/>
                <w:spacing w:val="1"/>
                <w:sz w:val="24"/>
                <w:szCs w:val="24"/>
              </w:rPr>
              <w:t>a</w:t>
            </w:r>
            <w:r w:rsidR="00BF16F6" w:rsidRPr="00BF16F6">
              <w:rPr>
                <w:rStyle w:val="Hyperlink"/>
                <w:noProof/>
                <w:spacing w:val="2"/>
                <w:sz w:val="24"/>
                <w:szCs w:val="24"/>
              </w:rPr>
              <w:t>m</w:t>
            </w:r>
            <w:r w:rsidR="00BF16F6" w:rsidRPr="00BF16F6">
              <w:rPr>
                <w:rStyle w:val="Hyperlink"/>
                <w:noProof/>
                <w:spacing w:val="-1"/>
                <w:sz w:val="24"/>
                <w:szCs w:val="24"/>
              </w:rPr>
              <w:t>p</w:t>
            </w:r>
            <w:r w:rsidR="00BF16F6" w:rsidRPr="00BF16F6">
              <w:rPr>
                <w:rStyle w:val="Hyperlink"/>
                <w:noProof/>
                <w:sz w:val="24"/>
                <w:szCs w:val="24"/>
              </w:rPr>
              <w:t>les of</w:t>
            </w:r>
            <w:r w:rsidR="00BF16F6" w:rsidRPr="00BF16F6">
              <w:rPr>
                <w:rStyle w:val="Hyperlink"/>
                <w:noProof/>
                <w:spacing w:val="-1"/>
                <w:sz w:val="24"/>
                <w:szCs w:val="24"/>
              </w:rPr>
              <w:t xml:space="preserve"> e</w:t>
            </w:r>
            <w:r w:rsidR="00BF16F6" w:rsidRPr="00BF16F6">
              <w:rPr>
                <w:rStyle w:val="Hyperlink"/>
                <w:noProof/>
                <w:sz w:val="24"/>
                <w:szCs w:val="24"/>
              </w:rPr>
              <w:t>xisti</w:t>
            </w:r>
            <w:r w:rsidR="00BF16F6" w:rsidRPr="00BF16F6">
              <w:rPr>
                <w:rStyle w:val="Hyperlink"/>
                <w:noProof/>
                <w:spacing w:val="1"/>
                <w:sz w:val="24"/>
                <w:szCs w:val="24"/>
              </w:rPr>
              <w:t>n</w:t>
            </w:r>
            <w:r w:rsidR="00BF16F6" w:rsidRPr="00BF16F6">
              <w:rPr>
                <w:rStyle w:val="Hyperlink"/>
                <w:noProof/>
                <w:sz w:val="24"/>
                <w:szCs w:val="24"/>
              </w:rPr>
              <w:t xml:space="preserve">g </w:t>
            </w:r>
            <w:r w:rsidR="00BF16F6" w:rsidRPr="00BF16F6">
              <w:rPr>
                <w:rStyle w:val="Hyperlink"/>
                <w:noProof/>
                <w:spacing w:val="1"/>
                <w:sz w:val="24"/>
                <w:szCs w:val="24"/>
              </w:rPr>
              <w:t>In</w:t>
            </w:r>
            <w:r w:rsidR="00BF16F6" w:rsidRPr="00BF16F6">
              <w:rPr>
                <w:rStyle w:val="Hyperlink"/>
                <w:noProof/>
                <w:spacing w:val="-1"/>
                <w:sz w:val="24"/>
                <w:szCs w:val="24"/>
              </w:rPr>
              <w:t>t</w:t>
            </w:r>
            <w:r w:rsidR="00BF16F6" w:rsidRPr="00BF16F6">
              <w:rPr>
                <w:rStyle w:val="Hyperlink"/>
                <w:noProof/>
                <w:spacing w:val="-3"/>
                <w:sz w:val="24"/>
                <w:szCs w:val="24"/>
              </w:rPr>
              <w:t>e</w:t>
            </w:r>
            <w:r w:rsidR="00BF16F6" w:rsidRPr="00BF16F6">
              <w:rPr>
                <w:rStyle w:val="Hyperlink"/>
                <w:noProof/>
                <w:spacing w:val="-1"/>
                <w:sz w:val="24"/>
                <w:szCs w:val="24"/>
              </w:rPr>
              <w:t>r</w:t>
            </w:r>
            <w:r w:rsidR="00BF16F6" w:rsidRPr="00BF16F6">
              <w:rPr>
                <w:rStyle w:val="Hyperlink"/>
                <w:noProof/>
                <w:spacing w:val="1"/>
                <w:sz w:val="24"/>
                <w:szCs w:val="24"/>
              </w:rPr>
              <w:t>n</w:t>
            </w:r>
            <w:r w:rsidR="00BF16F6" w:rsidRPr="00BF16F6">
              <w:rPr>
                <w:rStyle w:val="Hyperlink"/>
                <w:noProof/>
                <w:sz w:val="24"/>
                <w:szCs w:val="24"/>
              </w:rPr>
              <w:t>s</w:t>
            </w:r>
            <w:r w:rsidR="00BF16F6" w:rsidRPr="00BF16F6">
              <w:rPr>
                <w:rStyle w:val="Hyperlink"/>
                <w:noProof/>
                <w:spacing w:val="1"/>
                <w:sz w:val="24"/>
                <w:szCs w:val="24"/>
              </w:rPr>
              <w:t>h</w:t>
            </w:r>
            <w:r w:rsidR="00BF16F6" w:rsidRPr="00BF16F6">
              <w:rPr>
                <w:rStyle w:val="Hyperlink"/>
                <w:noProof/>
                <w:sz w:val="24"/>
                <w:szCs w:val="24"/>
              </w:rPr>
              <w:t>ip</w:t>
            </w:r>
            <w:r w:rsidR="00BF16F6" w:rsidRPr="00BF16F6">
              <w:rPr>
                <w:rStyle w:val="Hyperlink"/>
                <w:noProof/>
                <w:spacing w:val="1"/>
                <w:sz w:val="24"/>
                <w:szCs w:val="24"/>
              </w:rPr>
              <w:t xml:space="preserve"> </w:t>
            </w:r>
            <w:r w:rsidR="00BF16F6" w:rsidRPr="00BF16F6">
              <w:rPr>
                <w:rStyle w:val="Hyperlink"/>
                <w:noProof/>
                <w:spacing w:val="-1"/>
                <w:sz w:val="24"/>
                <w:szCs w:val="24"/>
              </w:rPr>
              <w:t>M</w:t>
            </w:r>
            <w:r w:rsidR="00BF16F6" w:rsidRPr="00BF16F6">
              <w:rPr>
                <w:rStyle w:val="Hyperlink"/>
                <w:noProof/>
                <w:sz w:val="24"/>
                <w:szCs w:val="24"/>
              </w:rPr>
              <w:t>a</w:t>
            </w:r>
            <w:r w:rsidR="00BF16F6" w:rsidRPr="00BF16F6">
              <w:rPr>
                <w:rStyle w:val="Hyperlink"/>
                <w:noProof/>
                <w:spacing w:val="1"/>
                <w:sz w:val="24"/>
                <w:szCs w:val="24"/>
              </w:rPr>
              <w:t>n</w:t>
            </w:r>
            <w:r w:rsidR="00BF16F6" w:rsidRPr="00BF16F6">
              <w:rPr>
                <w:rStyle w:val="Hyperlink"/>
                <w:noProof/>
                <w:sz w:val="24"/>
                <w:szCs w:val="24"/>
              </w:rPr>
              <w:t>ag</w:t>
            </w:r>
            <w:r w:rsidR="00BF16F6" w:rsidRPr="00BF16F6">
              <w:rPr>
                <w:rStyle w:val="Hyperlink"/>
                <w:noProof/>
                <w:spacing w:val="-1"/>
                <w:sz w:val="24"/>
                <w:szCs w:val="24"/>
              </w:rPr>
              <w:t>e</w:t>
            </w:r>
            <w:r w:rsidR="00BF16F6" w:rsidRPr="00BF16F6">
              <w:rPr>
                <w:rStyle w:val="Hyperlink"/>
                <w:noProof/>
                <w:spacing w:val="2"/>
                <w:sz w:val="24"/>
                <w:szCs w:val="24"/>
              </w:rPr>
              <w:t>m</w:t>
            </w:r>
            <w:r w:rsidR="00BF16F6" w:rsidRPr="00BF16F6">
              <w:rPr>
                <w:rStyle w:val="Hyperlink"/>
                <w:noProof/>
                <w:spacing w:val="-3"/>
                <w:sz w:val="24"/>
                <w:szCs w:val="24"/>
              </w:rPr>
              <w:t>e</w:t>
            </w:r>
            <w:r w:rsidR="00BF16F6" w:rsidRPr="00BF16F6">
              <w:rPr>
                <w:rStyle w:val="Hyperlink"/>
                <w:noProof/>
                <w:spacing w:val="1"/>
                <w:sz w:val="24"/>
                <w:szCs w:val="24"/>
              </w:rPr>
              <w:t>n</w:t>
            </w:r>
            <w:r w:rsidR="00BF16F6" w:rsidRPr="00BF16F6">
              <w:rPr>
                <w:rStyle w:val="Hyperlink"/>
                <w:noProof/>
                <w:sz w:val="24"/>
                <w:szCs w:val="24"/>
              </w:rPr>
              <w:t>t Syst</w:t>
            </w:r>
            <w:r w:rsidR="00BF16F6" w:rsidRPr="00BF16F6">
              <w:rPr>
                <w:rStyle w:val="Hyperlink"/>
                <w:noProof/>
                <w:spacing w:val="-1"/>
                <w:sz w:val="24"/>
                <w:szCs w:val="24"/>
              </w:rPr>
              <w:t>e</w:t>
            </w:r>
            <w:r w:rsidR="00BF16F6" w:rsidRPr="00BF16F6">
              <w:rPr>
                <w:rStyle w:val="Hyperlink"/>
                <w:noProof/>
                <w:spacing w:val="2"/>
                <w:sz w:val="24"/>
                <w:szCs w:val="24"/>
              </w:rPr>
              <w:t>m</w:t>
            </w:r>
            <w:r w:rsidR="00BF16F6" w:rsidRPr="00BF16F6">
              <w:rPr>
                <w:rStyle w:val="Hyperlink"/>
                <w:noProof/>
                <w:sz w:val="24"/>
                <w:szCs w:val="24"/>
              </w:rPr>
              <w:t>s</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_Toc140735509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13</w:t>
            </w:r>
            <w:r w:rsidR="00BF16F6" w:rsidRPr="00BF16F6">
              <w:rPr>
                <w:noProof/>
                <w:webHidden/>
                <w:sz w:val="24"/>
                <w:szCs w:val="24"/>
              </w:rPr>
              <w:fldChar w:fldCharType="end"/>
            </w:r>
          </w:hyperlink>
        </w:p>
        <w:p w14:paraId="6A72911E" w14:textId="13EA2D58" w:rsidR="00BF16F6" w:rsidRPr="00BF16F6" w:rsidRDefault="00000000" w:rsidP="00AC4FE2">
          <w:pPr>
            <w:pStyle w:val="TOC3"/>
            <w:tabs>
              <w:tab w:val="right" w:leader="dot" w:pos="9350"/>
            </w:tabs>
            <w:spacing w:line="360" w:lineRule="auto"/>
            <w:rPr>
              <w:rFonts w:cstheme="minorBidi"/>
              <w:noProof/>
              <w:sz w:val="24"/>
              <w:szCs w:val="24"/>
            </w:rPr>
          </w:pPr>
          <w:hyperlink w:anchor="_Toc140735510" w:history="1">
            <w:r w:rsidR="00BF16F6" w:rsidRPr="00BF16F6">
              <w:rPr>
                <w:rStyle w:val="Hyperlink"/>
                <w:rFonts w:ascii="Times New Roman" w:hAnsi="Times New Roman"/>
                <w:noProof/>
                <w:sz w:val="24"/>
                <w:szCs w:val="24"/>
              </w:rPr>
              <w:t>2.5.1 Simplicity</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_Toc140735510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13</w:t>
            </w:r>
            <w:r w:rsidR="00BF16F6" w:rsidRPr="00BF16F6">
              <w:rPr>
                <w:noProof/>
                <w:webHidden/>
                <w:sz w:val="24"/>
                <w:szCs w:val="24"/>
              </w:rPr>
              <w:fldChar w:fldCharType="end"/>
            </w:r>
          </w:hyperlink>
        </w:p>
        <w:p w14:paraId="48362CED" w14:textId="7E43DFFE" w:rsidR="00BF16F6" w:rsidRPr="00BF16F6" w:rsidRDefault="00000000" w:rsidP="00AC4FE2">
          <w:pPr>
            <w:pStyle w:val="TOC3"/>
            <w:tabs>
              <w:tab w:val="right" w:leader="dot" w:pos="9350"/>
            </w:tabs>
            <w:spacing w:line="360" w:lineRule="auto"/>
            <w:rPr>
              <w:rFonts w:cstheme="minorBidi"/>
              <w:noProof/>
              <w:sz w:val="24"/>
              <w:szCs w:val="24"/>
            </w:rPr>
          </w:pPr>
          <w:hyperlink w:anchor="_Toc140735511" w:history="1">
            <w:r w:rsidR="00BF16F6" w:rsidRPr="00BF16F6">
              <w:rPr>
                <w:rStyle w:val="Hyperlink"/>
                <w:rFonts w:ascii="Times New Roman" w:hAnsi="Times New Roman"/>
                <w:noProof/>
                <w:sz w:val="24"/>
                <w:szCs w:val="24"/>
              </w:rPr>
              <w:t>2.5.2 Intern Shala:</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_Toc140735511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13</w:t>
            </w:r>
            <w:r w:rsidR="00BF16F6" w:rsidRPr="00BF16F6">
              <w:rPr>
                <w:noProof/>
                <w:webHidden/>
                <w:sz w:val="24"/>
                <w:szCs w:val="24"/>
              </w:rPr>
              <w:fldChar w:fldCharType="end"/>
            </w:r>
          </w:hyperlink>
        </w:p>
        <w:p w14:paraId="616651B1" w14:textId="6A957D9B" w:rsidR="00BF16F6" w:rsidRPr="00BF16F6" w:rsidRDefault="00000000" w:rsidP="00AC4FE2">
          <w:pPr>
            <w:pStyle w:val="TOC3"/>
            <w:tabs>
              <w:tab w:val="right" w:leader="dot" w:pos="9350"/>
            </w:tabs>
            <w:spacing w:line="360" w:lineRule="auto"/>
            <w:rPr>
              <w:rFonts w:cstheme="minorBidi"/>
              <w:noProof/>
              <w:sz w:val="24"/>
              <w:szCs w:val="24"/>
            </w:rPr>
          </w:pPr>
          <w:hyperlink w:anchor="_Toc140735512" w:history="1">
            <w:r w:rsidR="00BF16F6" w:rsidRPr="00BF16F6">
              <w:rPr>
                <w:rStyle w:val="Hyperlink"/>
                <w:rFonts w:ascii="Times New Roman" w:hAnsi="Times New Roman"/>
                <w:noProof/>
                <w:sz w:val="24"/>
                <w:szCs w:val="24"/>
              </w:rPr>
              <w:t>2.5.3 Intern Bridge</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_Toc140735512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13</w:t>
            </w:r>
            <w:r w:rsidR="00BF16F6" w:rsidRPr="00BF16F6">
              <w:rPr>
                <w:noProof/>
                <w:webHidden/>
                <w:sz w:val="24"/>
                <w:szCs w:val="24"/>
              </w:rPr>
              <w:fldChar w:fldCharType="end"/>
            </w:r>
          </w:hyperlink>
        </w:p>
        <w:p w14:paraId="2D58EC16" w14:textId="36C2E233" w:rsidR="00BF16F6" w:rsidRPr="00BF16F6" w:rsidRDefault="00000000" w:rsidP="00AC4FE2">
          <w:pPr>
            <w:pStyle w:val="TOC2"/>
            <w:tabs>
              <w:tab w:val="right" w:leader="dot" w:pos="9350"/>
            </w:tabs>
            <w:spacing w:line="360" w:lineRule="auto"/>
            <w:rPr>
              <w:rFonts w:cstheme="minorBidi"/>
              <w:noProof/>
              <w:sz w:val="24"/>
              <w:szCs w:val="24"/>
            </w:rPr>
          </w:pPr>
          <w:hyperlink w:anchor="_Toc140735513" w:history="1">
            <w:r w:rsidR="00BF16F6" w:rsidRPr="00BF16F6">
              <w:rPr>
                <w:rStyle w:val="Hyperlink"/>
                <w:noProof/>
                <w:sz w:val="24"/>
                <w:szCs w:val="24"/>
              </w:rPr>
              <w:t>2.6 P</w:t>
            </w:r>
            <w:r w:rsidR="00BF16F6" w:rsidRPr="00BF16F6">
              <w:rPr>
                <w:rStyle w:val="Hyperlink"/>
                <w:noProof/>
                <w:spacing w:val="-1"/>
                <w:sz w:val="24"/>
                <w:szCs w:val="24"/>
              </w:rPr>
              <w:t>r</w:t>
            </w:r>
            <w:r w:rsidR="00BF16F6" w:rsidRPr="00BF16F6">
              <w:rPr>
                <w:rStyle w:val="Hyperlink"/>
                <w:noProof/>
                <w:sz w:val="24"/>
                <w:szCs w:val="24"/>
              </w:rPr>
              <w:t>o</w:t>
            </w:r>
            <w:r w:rsidR="00BF16F6" w:rsidRPr="00BF16F6">
              <w:rPr>
                <w:rStyle w:val="Hyperlink"/>
                <w:noProof/>
                <w:spacing w:val="1"/>
                <w:sz w:val="24"/>
                <w:szCs w:val="24"/>
              </w:rPr>
              <w:t>p</w:t>
            </w:r>
            <w:r w:rsidR="00BF16F6" w:rsidRPr="00BF16F6">
              <w:rPr>
                <w:rStyle w:val="Hyperlink"/>
                <w:noProof/>
                <w:sz w:val="24"/>
                <w:szCs w:val="24"/>
              </w:rPr>
              <w:t>os</w:t>
            </w:r>
            <w:r w:rsidR="00BF16F6" w:rsidRPr="00BF16F6">
              <w:rPr>
                <w:rStyle w:val="Hyperlink"/>
                <w:noProof/>
                <w:spacing w:val="-1"/>
                <w:sz w:val="24"/>
                <w:szCs w:val="24"/>
              </w:rPr>
              <w:t>e</w:t>
            </w:r>
            <w:r w:rsidR="00BF16F6" w:rsidRPr="00BF16F6">
              <w:rPr>
                <w:rStyle w:val="Hyperlink"/>
                <w:noProof/>
                <w:sz w:val="24"/>
                <w:szCs w:val="24"/>
              </w:rPr>
              <w:t>d</w:t>
            </w:r>
            <w:r w:rsidR="00BF16F6" w:rsidRPr="00BF16F6">
              <w:rPr>
                <w:rStyle w:val="Hyperlink"/>
                <w:noProof/>
                <w:spacing w:val="1"/>
                <w:sz w:val="24"/>
                <w:szCs w:val="24"/>
              </w:rPr>
              <w:t xml:space="preserve"> S</w:t>
            </w:r>
            <w:r w:rsidR="00BF16F6" w:rsidRPr="00BF16F6">
              <w:rPr>
                <w:rStyle w:val="Hyperlink"/>
                <w:noProof/>
                <w:sz w:val="24"/>
                <w:szCs w:val="24"/>
              </w:rPr>
              <w:t>yst</w:t>
            </w:r>
            <w:r w:rsidR="00BF16F6" w:rsidRPr="00BF16F6">
              <w:rPr>
                <w:rStyle w:val="Hyperlink"/>
                <w:noProof/>
                <w:spacing w:val="-1"/>
                <w:sz w:val="24"/>
                <w:szCs w:val="24"/>
              </w:rPr>
              <w:t>e</w:t>
            </w:r>
            <w:r w:rsidR="00BF16F6" w:rsidRPr="00BF16F6">
              <w:rPr>
                <w:rStyle w:val="Hyperlink"/>
                <w:noProof/>
                <w:sz w:val="24"/>
                <w:szCs w:val="24"/>
              </w:rPr>
              <w:t>m</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_Toc140735513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14</w:t>
            </w:r>
            <w:r w:rsidR="00BF16F6" w:rsidRPr="00BF16F6">
              <w:rPr>
                <w:noProof/>
                <w:webHidden/>
                <w:sz w:val="24"/>
                <w:szCs w:val="24"/>
              </w:rPr>
              <w:fldChar w:fldCharType="end"/>
            </w:r>
          </w:hyperlink>
        </w:p>
        <w:p w14:paraId="4765DA57" w14:textId="27D63D60" w:rsidR="00BF16F6" w:rsidRPr="00BF16F6" w:rsidRDefault="00000000" w:rsidP="00AC4FE2">
          <w:pPr>
            <w:pStyle w:val="TOC3"/>
            <w:tabs>
              <w:tab w:val="right" w:leader="dot" w:pos="9350"/>
            </w:tabs>
            <w:spacing w:line="360" w:lineRule="auto"/>
            <w:rPr>
              <w:rFonts w:cstheme="minorBidi"/>
              <w:noProof/>
              <w:sz w:val="24"/>
              <w:szCs w:val="24"/>
            </w:rPr>
          </w:pPr>
          <w:hyperlink w:anchor="_Toc140735514" w:history="1">
            <w:r w:rsidR="00BF16F6" w:rsidRPr="00BF16F6">
              <w:rPr>
                <w:rStyle w:val="Hyperlink"/>
                <w:rFonts w:ascii="Times New Roman" w:hAnsi="Times New Roman"/>
                <w:noProof/>
                <w:sz w:val="24"/>
                <w:szCs w:val="24"/>
              </w:rPr>
              <w:t>2.6.1 Co</w:t>
            </w:r>
            <w:r w:rsidR="00BF16F6" w:rsidRPr="00BF16F6">
              <w:rPr>
                <w:rStyle w:val="Hyperlink"/>
                <w:rFonts w:ascii="Times New Roman" w:hAnsi="Times New Roman"/>
                <w:noProof/>
                <w:spacing w:val="1"/>
                <w:sz w:val="24"/>
                <w:szCs w:val="24"/>
              </w:rPr>
              <w:t>mp</w:t>
            </w:r>
            <w:r w:rsidR="00BF16F6" w:rsidRPr="00BF16F6">
              <w:rPr>
                <w:rStyle w:val="Hyperlink"/>
                <w:rFonts w:ascii="Times New Roman" w:hAnsi="Times New Roman"/>
                <w:noProof/>
                <w:sz w:val="24"/>
                <w:szCs w:val="24"/>
              </w:rPr>
              <w:t>a</w:t>
            </w:r>
            <w:r w:rsidR="00BF16F6" w:rsidRPr="00BF16F6">
              <w:rPr>
                <w:rStyle w:val="Hyperlink"/>
                <w:rFonts w:ascii="Times New Roman" w:hAnsi="Times New Roman"/>
                <w:noProof/>
                <w:spacing w:val="-1"/>
                <w:sz w:val="24"/>
                <w:szCs w:val="24"/>
              </w:rPr>
              <w:t>r</w:t>
            </w:r>
            <w:r w:rsidR="00BF16F6" w:rsidRPr="00BF16F6">
              <w:rPr>
                <w:rStyle w:val="Hyperlink"/>
                <w:rFonts w:ascii="Times New Roman" w:hAnsi="Times New Roman"/>
                <w:noProof/>
                <w:sz w:val="24"/>
                <w:szCs w:val="24"/>
              </w:rPr>
              <w:t>i</w:t>
            </w:r>
            <w:r w:rsidR="00BF16F6" w:rsidRPr="00BF16F6">
              <w:rPr>
                <w:rStyle w:val="Hyperlink"/>
                <w:rFonts w:ascii="Times New Roman" w:hAnsi="Times New Roman"/>
                <w:noProof/>
                <w:spacing w:val="1"/>
                <w:sz w:val="24"/>
                <w:szCs w:val="24"/>
              </w:rPr>
              <w:t>n</w:t>
            </w:r>
            <w:r w:rsidR="00BF16F6" w:rsidRPr="00BF16F6">
              <w:rPr>
                <w:rStyle w:val="Hyperlink"/>
                <w:rFonts w:ascii="Times New Roman" w:hAnsi="Times New Roman"/>
                <w:noProof/>
                <w:sz w:val="24"/>
                <w:szCs w:val="24"/>
              </w:rPr>
              <w:t xml:space="preserve">g the </w:t>
            </w:r>
            <w:r w:rsidR="00BF16F6" w:rsidRPr="00BF16F6">
              <w:rPr>
                <w:rStyle w:val="Hyperlink"/>
                <w:rFonts w:ascii="Times New Roman" w:hAnsi="Times New Roman"/>
                <w:noProof/>
                <w:spacing w:val="-1"/>
                <w:sz w:val="24"/>
                <w:szCs w:val="24"/>
              </w:rPr>
              <w:t>fu</w:t>
            </w:r>
            <w:r w:rsidR="00BF16F6" w:rsidRPr="00BF16F6">
              <w:rPr>
                <w:rStyle w:val="Hyperlink"/>
                <w:rFonts w:ascii="Times New Roman" w:hAnsi="Times New Roman"/>
                <w:noProof/>
                <w:spacing w:val="1"/>
                <w:sz w:val="24"/>
                <w:szCs w:val="24"/>
              </w:rPr>
              <w:t>n</w:t>
            </w:r>
            <w:r w:rsidR="00BF16F6" w:rsidRPr="00BF16F6">
              <w:rPr>
                <w:rStyle w:val="Hyperlink"/>
                <w:rFonts w:ascii="Times New Roman" w:hAnsi="Times New Roman"/>
                <w:noProof/>
                <w:spacing w:val="-1"/>
                <w:sz w:val="24"/>
                <w:szCs w:val="24"/>
              </w:rPr>
              <w:t>c</w:t>
            </w:r>
            <w:r w:rsidR="00BF16F6" w:rsidRPr="00BF16F6">
              <w:rPr>
                <w:rStyle w:val="Hyperlink"/>
                <w:rFonts w:ascii="Times New Roman" w:hAnsi="Times New Roman"/>
                <w:noProof/>
                <w:sz w:val="24"/>
                <w:szCs w:val="24"/>
              </w:rPr>
              <w:t>tiona</w:t>
            </w:r>
            <w:r w:rsidR="00BF16F6" w:rsidRPr="00BF16F6">
              <w:rPr>
                <w:rStyle w:val="Hyperlink"/>
                <w:rFonts w:ascii="Times New Roman" w:hAnsi="Times New Roman"/>
                <w:noProof/>
                <w:spacing w:val="1"/>
                <w:sz w:val="24"/>
                <w:szCs w:val="24"/>
              </w:rPr>
              <w:t>l</w:t>
            </w:r>
            <w:r w:rsidR="00BF16F6" w:rsidRPr="00BF16F6">
              <w:rPr>
                <w:rStyle w:val="Hyperlink"/>
                <w:rFonts w:ascii="Times New Roman" w:hAnsi="Times New Roman"/>
                <w:noProof/>
                <w:sz w:val="24"/>
                <w:szCs w:val="24"/>
              </w:rPr>
              <w:t>i</w:t>
            </w:r>
            <w:r w:rsidR="00BF16F6" w:rsidRPr="00BF16F6">
              <w:rPr>
                <w:rStyle w:val="Hyperlink"/>
                <w:rFonts w:ascii="Times New Roman" w:hAnsi="Times New Roman"/>
                <w:noProof/>
                <w:spacing w:val="-1"/>
                <w:sz w:val="24"/>
                <w:szCs w:val="24"/>
              </w:rPr>
              <w:t>t</w:t>
            </w:r>
            <w:r w:rsidR="00BF16F6" w:rsidRPr="00BF16F6">
              <w:rPr>
                <w:rStyle w:val="Hyperlink"/>
                <w:rFonts w:ascii="Times New Roman" w:hAnsi="Times New Roman"/>
                <w:noProof/>
                <w:sz w:val="24"/>
                <w:szCs w:val="24"/>
              </w:rPr>
              <w:t>i</w:t>
            </w:r>
            <w:r w:rsidR="00BF16F6" w:rsidRPr="00BF16F6">
              <w:rPr>
                <w:rStyle w:val="Hyperlink"/>
                <w:rFonts w:ascii="Times New Roman" w:hAnsi="Times New Roman"/>
                <w:noProof/>
                <w:spacing w:val="-1"/>
                <w:sz w:val="24"/>
                <w:szCs w:val="24"/>
              </w:rPr>
              <w:t>e</w:t>
            </w:r>
            <w:r w:rsidR="00BF16F6" w:rsidRPr="00BF16F6">
              <w:rPr>
                <w:rStyle w:val="Hyperlink"/>
                <w:rFonts w:ascii="Times New Roman" w:hAnsi="Times New Roman"/>
                <w:noProof/>
                <w:sz w:val="24"/>
                <w:szCs w:val="24"/>
              </w:rPr>
              <w:t>s of i</w:t>
            </w:r>
            <w:r w:rsidR="00BF16F6" w:rsidRPr="00BF16F6">
              <w:rPr>
                <w:rStyle w:val="Hyperlink"/>
                <w:rFonts w:ascii="Times New Roman" w:hAnsi="Times New Roman"/>
                <w:noProof/>
                <w:spacing w:val="1"/>
                <w:sz w:val="24"/>
                <w:szCs w:val="24"/>
              </w:rPr>
              <w:t>n</w:t>
            </w:r>
            <w:r w:rsidR="00BF16F6" w:rsidRPr="00BF16F6">
              <w:rPr>
                <w:rStyle w:val="Hyperlink"/>
                <w:rFonts w:ascii="Times New Roman" w:hAnsi="Times New Roman"/>
                <w:noProof/>
                <w:spacing w:val="-1"/>
                <w:sz w:val="24"/>
                <w:szCs w:val="24"/>
              </w:rPr>
              <w:t>t</w:t>
            </w:r>
            <w:r w:rsidR="00BF16F6" w:rsidRPr="00BF16F6">
              <w:rPr>
                <w:rStyle w:val="Hyperlink"/>
                <w:rFonts w:ascii="Times New Roman" w:hAnsi="Times New Roman"/>
                <w:noProof/>
                <w:spacing w:val="-3"/>
                <w:sz w:val="24"/>
                <w:szCs w:val="24"/>
              </w:rPr>
              <w:t>e</w:t>
            </w:r>
            <w:r w:rsidR="00BF16F6" w:rsidRPr="00BF16F6">
              <w:rPr>
                <w:rStyle w:val="Hyperlink"/>
                <w:rFonts w:ascii="Times New Roman" w:hAnsi="Times New Roman"/>
                <w:noProof/>
                <w:spacing w:val="1"/>
                <w:sz w:val="24"/>
                <w:szCs w:val="24"/>
              </w:rPr>
              <w:t>rn</w:t>
            </w:r>
            <w:r w:rsidR="00BF16F6" w:rsidRPr="00BF16F6">
              <w:rPr>
                <w:rStyle w:val="Hyperlink"/>
                <w:rFonts w:ascii="Times New Roman" w:hAnsi="Times New Roman"/>
                <w:noProof/>
                <w:sz w:val="24"/>
                <w:szCs w:val="24"/>
              </w:rPr>
              <w:t>s</w:t>
            </w:r>
            <w:r w:rsidR="00BF16F6" w:rsidRPr="00BF16F6">
              <w:rPr>
                <w:rStyle w:val="Hyperlink"/>
                <w:rFonts w:ascii="Times New Roman" w:hAnsi="Times New Roman"/>
                <w:noProof/>
                <w:spacing w:val="1"/>
                <w:sz w:val="24"/>
                <w:szCs w:val="24"/>
              </w:rPr>
              <w:t>h</w:t>
            </w:r>
            <w:r w:rsidR="00BF16F6" w:rsidRPr="00BF16F6">
              <w:rPr>
                <w:rStyle w:val="Hyperlink"/>
                <w:rFonts w:ascii="Times New Roman" w:hAnsi="Times New Roman"/>
                <w:noProof/>
                <w:sz w:val="24"/>
                <w:szCs w:val="24"/>
              </w:rPr>
              <w:t>ip</w:t>
            </w:r>
            <w:r w:rsidR="00BF16F6" w:rsidRPr="00BF16F6">
              <w:rPr>
                <w:rStyle w:val="Hyperlink"/>
                <w:rFonts w:ascii="Times New Roman" w:hAnsi="Times New Roman"/>
                <w:noProof/>
                <w:spacing w:val="1"/>
                <w:sz w:val="24"/>
                <w:szCs w:val="24"/>
              </w:rPr>
              <w:t xml:space="preserve"> </w:t>
            </w:r>
            <w:r w:rsidR="00BF16F6" w:rsidRPr="00BF16F6">
              <w:rPr>
                <w:rStyle w:val="Hyperlink"/>
                <w:rFonts w:ascii="Times New Roman" w:hAnsi="Times New Roman"/>
                <w:noProof/>
                <w:spacing w:val="2"/>
                <w:sz w:val="24"/>
                <w:szCs w:val="24"/>
              </w:rPr>
              <w:t>m</w:t>
            </w:r>
            <w:r w:rsidR="00BF16F6" w:rsidRPr="00BF16F6">
              <w:rPr>
                <w:rStyle w:val="Hyperlink"/>
                <w:rFonts w:ascii="Times New Roman" w:hAnsi="Times New Roman"/>
                <w:noProof/>
                <w:spacing w:val="-2"/>
                <w:sz w:val="24"/>
                <w:szCs w:val="24"/>
              </w:rPr>
              <w:t>a</w:t>
            </w:r>
            <w:r w:rsidR="00BF16F6" w:rsidRPr="00BF16F6">
              <w:rPr>
                <w:rStyle w:val="Hyperlink"/>
                <w:rFonts w:ascii="Times New Roman" w:hAnsi="Times New Roman"/>
                <w:noProof/>
                <w:spacing w:val="1"/>
                <w:sz w:val="24"/>
                <w:szCs w:val="24"/>
              </w:rPr>
              <w:t>n</w:t>
            </w:r>
            <w:r w:rsidR="00BF16F6" w:rsidRPr="00BF16F6">
              <w:rPr>
                <w:rStyle w:val="Hyperlink"/>
                <w:rFonts w:ascii="Times New Roman" w:hAnsi="Times New Roman"/>
                <w:noProof/>
                <w:sz w:val="24"/>
                <w:szCs w:val="24"/>
              </w:rPr>
              <w:t>ag</w:t>
            </w:r>
            <w:r w:rsidR="00BF16F6" w:rsidRPr="00BF16F6">
              <w:rPr>
                <w:rStyle w:val="Hyperlink"/>
                <w:rFonts w:ascii="Times New Roman" w:hAnsi="Times New Roman"/>
                <w:noProof/>
                <w:spacing w:val="-1"/>
                <w:sz w:val="24"/>
                <w:szCs w:val="24"/>
              </w:rPr>
              <w:t>e</w:t>
            </w:r>
            <w:r w:rsidR="00BF16F6" w:rsidRPr="00BF16F6">
              <w:rPr>
                <w:rStyle w:val="Hyperlink"/>
                <w:rFonts w:ascii="Times New Roman" w:hAnsi="Times New Roman"/>
                <w:noProof/>
                <w:spacing w:val="2"/>
                <w:sz w:val="24"/>
                <w:szCs w:val="24"/>
              </w:rPr>
              <w:t>m</w:t>
            </w:r>
            <w:r w:rsidR="00BF16F6" w:rsidRPr="00BF16F6">
              <w:rPr>
                <w:rStyle w:val="Hyperlink"/>
                <w:rFonts w:ascii="Times New Roman" w:hAnsi="Times New Roman"/>
                <w:noProof/>
                <w:spacing w:val="-1"/>
                <w:sz w:val="24"/>
                <w:szCs w:val="24"/>
              </w:rPr>
              <w:t>e</w:t>
            </w:r>
            <w:r w:rsidR="00BF16F6" w:rsidRPr="00BF16F6">
              <w:rPr>
                <w:rStyle w:val="Hyperlink"/>
                <w:rFonts w:ascii="Times New Roman" w:hAnsi="Times New Roman"/>
                <w:noProof/>
                <w:spacing w:val="1"/>
                <w:sz w:val="24"/>
                <w:szCs w:val="24"/>
              </w:rPr>
              <w:t>n</w:t>
            </w:r>
            <w:r w:rsidR="00BF16F6" w:rsidRPr="00BF16F6">
              <w:rPr>
                <w:rStyle w:val="Hyperlink"/>
                <w:rFonts w:ascii="Times New Roman" w:hAnsi="Times New Roman"/>
                <w:noProof/>
                <w:sz w:val="24"/>
                <w:szCs w:val="24"/>
              </w:rPr>
              <w:t>t</w:t>
            </w:r>
            <w:r w:rsidR="00BF16F6" w:rsidRPr="00BF16F6">
              <w:rPr>
                <w:rStyle w:val="Hyperlink"/>
                <w:rFonts w:ascii="Times New Roman" w:hAnsi="Times New Roman"/>
                <w:noProof/>
                <w:spacing w:val="-3"/>
                <w:sz w:val="24"/>
                <w:szCs w:val="24"/>
              </w:rPr>
              <w:t xml:space="preserve"> </w:t>
            </w:r>
            <w:r w:rsidR="00BF16F6" w:rsidRPr="00BF16F6">
              <w:rPr>
                <w:rStyle w:val="Hyperlink"/>
                <w:rFonts w:ascii="Times New Roman" w:hAnsi="Times New Roman"/>
                <w:noProof/>
                <w:sz w:val="24"/>
                <w:szCs w:val="24"/>
              </w:rPr>
              <w:t>syst</w:t>
            </w:r>
            <w:r w:rsidR="00BF16F6" w:rsidRPr="00BF16F6">
              <w:rPr>
                <w:rStyle w:val="Hyperlink"/>
                <w:rFonts w:ascii="Times New Roman" w:hAnsi="Times New Roman"/>
                <w:noProof/>
                <w:spacing w:val="-1"/>
                <w:sz w:val="24"/>
                <w:szCs w:val="24"/>
              </w:rPr>
              <w:t>e</w:t>
            </w:r>
            <w:r w:rsidR="00BF16F6" w:rsidRPr="00BF16F6">
              <w:rPr>
                <w:rStyle w:val="Hyperlink"/>
                <w:rFonts w:ascii="Times New Roman" w:hAnsi="Times New Roman"/>
                <w:noProof/>
                <w:spacing w:val="4"/>
                <w:sz w:val="24"/>
                <w:szCs w:val="24"/>
              </w:rPr>
              <w:t>m</w:t>
            </w:r>
            <w:r w:rsidR="00BF16F6" w:rsidRPr="00BF16F6">
              <w:rPr>
                <w:rStyle w:val="Hyperlink"/>
                <w:rFonts w:ascii="Times New Roman" w:hAnsi="Times New Roman"/>
                <w:noProof/>
                <w:spacing w:val="3"/>
                <w:sz w:val="24"/>
                <w:szCs w:val="24"/>
              </w:rPr>
              <w:t>s</w:t>
            </w:r>
            <w:r w:rsidR="00BF16F6" w:rsidRPr="00BF16F6">
              <w:rPr>
                <w:rStyle w:val="Hyperlink"/>
                <w:rFonts w:ascii="Times New Roman" w:hAnsi="Times New Roman"/>
                <w:noProof/>
                <w:sz w:val="24"/>
                <w:szCs w:val="24"/>
              </w:rPr>
              <w:t>.</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_Toc140735514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14</w:t>
            </w:r>
            <w:r w:rsidR="00BF16F6" w:rsidRPr="00BF16F6">
              <w:rPr>
                <w:noProof/>
                <w:webHidden/>
                <w:sz w:val="24"/>
                <w:szCs w:val="24"/>
              </w:rPr>
              <w:fldChar w:fldCharType="end"/>
            </w:r>
          </w:hyperlink>
        </w:p>
        <w:p w14:paraId="297606FC" w14:textId="00C24B26" w:rsidR="00BF16F6" w:rsidRPr="00BF16F6" w:rsidRDefault="00000000" w:rsidP="00AC4FE2">
          <w:pPr>
            <w:pStyle w:val="TOC1"/>
            <w:spacing w:line="360" w:lineRule="auto"/>
            <w:rPr>
              <w:rFonts w:cstheme="minorBidi"/>
              <w:noProof/>
              <w:sz w:val="24"/>
              <w:szCs w:val="24"/>
            </w:rPr>
          </w:pPr>
          <w:hyperlink w:anchor="_Toc140735515" w:history="1">
            <w:r w:rsidR="00BF16F6" w:rsidRPr="00BF16F6">
              <w:rPr>
                <w:rStyle w:val="Hyperlink"/>
                <w:noProof/>
                <w:sz w:val="24"/>
                <w:szCs w:val="24"/>
              </w:rPr>
              <w:t>Co</w:t>
            </w:r>
            <w:r w:rsidR="00BF16F6" w:rsidRPr="00BF16F6">
              <w:rPr>
                <w:rStyle w:val="Hyperlink"/>
                <w:noProof/>
                <w:spacing w:val="1"/>
                <w:sz w:val="24"/>
                <w:szCs w:val="24"/>
              </w:rPr>
              <w:t>n</w:t>
            </w:r>
            <w:r w:rsidR="00BF16F6" w:rsidRPr="00BF16F6">
              <w:rPr>
                <w:rStyle w:val="Hyperlink"/>
                <w:noProof/>
                <w:spacing w:val="-1"/>
                <w:sz w:val="24"/>
                <w:szCs w:val="24"/>
              </w:rPr>
              <w:t>c</w:t>
            </w:r>
            <w:r w:rsidR="00BF16F6" w:rsidRPr="00BF16F6">
              <w:rPr>
                <w:rStyle w:val="Hyperlink"/>
                <w:noProof/>
                <w:sz w:val="24"/>
                <w:szCs w:val="24"/>
              </w:rPr>
              <w:t>l</w:t>
            </w:r>
            <w:r w:rsidR="00BF16F6" w:rsidRPr="00BF16F6">
              <w:rPr>
                <w:rStyle w:val="Hyperlink"/>
                <w:noProof/>
                <w:spacing w:val="1"/>
                <w:sz w:val="24"/>
                <w:szCs w:val="24"/>
              </w:rPr>
              <w:t>u</w:t>
            </w:r>
            <w:r w:rsidR="00BF16F6" w:rsidRPr="00BF16F6">
              <w:rPr>
                <w:rStyle w:val="Hyperlink"/>
                <w:noProof/>
                <w:sz w:val="24"/>
                <w:szCs w:val="24"/>
              </w:rPr>
              <w:t>sion</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_Toc140735515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14</w:t>
            </w:r>
            <w:r w:rsidR="00BF16F6" w:rsidRPr="00BF16F6">
              <w:rPr>
                <w:noProof/>
                <w:webHidden/>
                <w:sz w:val="24"/>
                <w:szCs w:val="24"/>
              </w:rPr>
              <w:fldChar w:fldCharType="end"/>
            </w:r>
          </w:hyperlink>
        </w:p>
        <w:p w14:paraId="2FF6C10C" w14:textId="364BAF3F" w:rsidR="00BF16F6" w:rsidRPr="00BF16F6" w:rsidRDefault="00000000" w:rsidP="00AC4FE2">
          <w:pPr>
            <w:pStyle w:val="TOC1"/>
            <w:spacing w:line="360" w:lineRule="auto"/>
            <w:rPr>
              <w:rFonts w:cstheme="minorBidi"/>
              <w:noProof/>
              <w:sz w:val="24"/>
              <w:szCs w:val="24"/>
            </w:rPr>
          </w:pPr>
          <w:hyperlink w:anchor="_Toc140735516" w:history="1">
            <w:r w:rsidR="00BF16F6" w:rsidRPr="00BF16F6">
              <w:rPr>
                <w:rStyle w:val="Hyperlink"/>
                <w:noProof/>
                <w:sz w:val="24"/>
                <w:szCs w:val="24"/>
              </w:rPr>
              <w:t xml:space="preserve">CHAPTER THREE: </w:t>
            </w:r>
            <w:r w:rsidR="00BF16F6" w:rsidRPr="00BF16F6">
              <w:rPr>
                <w:rStyle w:val="Hyperlink"/>
                <w:noProof/>
                <w:spacing w:val="-1"/>
                <w:position w:val="-1"/>
                <w:sz w:val="24"/>
                <w:szCs w:val="24"/>
              </w:rPr>
              <w:t>M</w:t>
            </w:r>
            <w:r w:rsidR="00BF16F6" w:rsidRPr="00BF16F6">
              <w:rPr>
                <w:rStyle w:val="Hyperlink"/>
                <w:noProof/>
                <w:spacing w:val="1"/>
                <w:position w:val="-1"/>
                <w:sz w:val="24"/>
                <w:szCs w:val="24"/>
              </w:rPr>
              <w:t>ET</w:t>
            </w:r>
            <w:r w:rsidR="00BF16F6" w:rsidRPr="00BF16F6">
              <w:rPr>
                <w:rStyle w:val="Hyperlink"/>
                <w:noProof/>
                <w:position w:val="-1"/>
                <w:sz w:val="24"/>
                <w:szCs w:val="24"/>
              </w:rPr>
              <w:t>H</w:t>
            </w:r>
            <w:r w:rsidR="00BF16F6" w:rsidRPr="00BF16F6">
              <w:rPr>
                <w:rStyle w:val="Hyperlink"/>
                <w:noProof/>
                <w:spacing w:val="1"/>
                <w:position w:val="-1"/>
                <w:sz w:val="24"/>
                <w:szCs w:val="24"/>
              </w:rPr>
              <w:t>O</w:t>
            </w:r>
            <w:r w:rsidR="00BF16F6" w:rsidRPr="00BF16F6">
              <w:rPr>
                <w:rStyle w:val="Hyperlink"/>
                <w:noProof/>
                <w:position w:val="-1"/>
                <w:sz w:val="24"/>
                <w:szCs w:val="24"/>
              </w:rPr>
              <w:t>DOL</w:t>
            </w:r>
            <w:r w:rsidR="00BF16F6" w:rsidRPr="00BF16F6">
              <w:rPr>
                <w:rStyle w:val="Hyperlink"/>
                <w:noProof/>
                <w:spacing w:val="1"/>
                <w:position w:val="-1"/>
                <w:sz w:val="24"/>
                <w:szCs w:val="24"/>
              </w:rPr>
              <w:t>O</w:t>
            </w:r>
            <w:r w:rsidR="00BF16F6" w:rsidRPr="00BF16F6">
              <w:rPr>
                <w:rStyle w:val="Hyperlink"/>
                <w:noProof/>
                <w:position w:val="-1"/>
                <w:sz w:val="24"/>
                <w:szCs w:val="24"/>
              </w:rPr>
              <w:t>GY</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_Toc140735516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16</w:t>
            </w:r>
            <w:r w:rsidR="00BF16F6" w:rsidRPr="00BF16F6">
              <w:rPr>
                <w:noProof/>
                <w:webHidden/>
                <w:sz w:val="24"/>
                <w:szCs w:val="24"/>
              </w:rPr>
              <w:fldChar w:fldCharType="end"/>
            </w:r>
          </w:hyperlink>
        </w:p>
        <w:p w14:paraId="2858B87C" w14:textId="71C348F7" w:rsidR="00BF16F6" w:rsidRPr="00BF16F6" w:rsidRDefault="00000000" w:rsidP="00AC4FE2">
          <w:pPr>
            <w:pStyle w:val="TOC2"/>
            <w:tabs>
              <w:tab w:val="right" w:leader="dot" w:pos="9350"/>
            </w:tabs>
            <w:spacing w:line="360" w:lineRule="auto"/>
            <w:rPr>
              <w:rFonts w:cstheme="minorBidi"/>
              <w:noProof/>
              <w:sz w:val="24"/>
              <w:szCs w:val="24"/>
            </w:rPr>
          </w:pPr>
          <w:hyperlink w:anchor="_Toc140735517" w:history="1">
            <w:r w:rsidR="00BF16F6" w:rsidRPr="00BF16F6">
              <w:rPr>
                <w:rStyle w:val="Hyperlink"/>
                <w:noProof/>
                <w:sz w:val="24"/>
                <w:szCs w:val="24"/>
              </w:rPr>
              <w:t xml:space="preserve">3.0 </w:t>
            </w:r>
            <w:r w:rsidR="00BF16F6" w:rsidRPr="00BF16F6">
              <w:rPr>
                <w:rStyle w:val="Hyperlink"/>
                <w:noProof/>
                <w:spacing w:val="1"/>
                <w:sz w:val="24"/>
                <w:szCs w:val="24"/>
              </w:rPr>
              <w:t>In</w:t>
            </w:r>
            <w:r w:rsidR="00BF16F6" w:rsidRPr="00BF16F6">
              <w:rPr>
                <w:rStyle w:val="Hyperlink"/>
                <w:noProof/>
                <w:spacing w:val="-1"/>
                <w:sz w:val="24"/>
                <w:szCs w:val="24"/>
              </w:rPr>
              <w:t>t</w:t>
            </w:r>
            <w:r w:rsidR="00BF16F6" w:rsidRPr="00BF16F6">
              <w:rPr>
                <w:rStyle w:val="Hyperlink"/>
                <w:noProof/>
                <w:spacing w:val="-3"/>
                <w:sz w:val="24"/>
                <w:szCs w:val="24"/>
              </w:rPr>
              <w:t>r</w:t>
            </w:r>
            <w:r w:rsidR="00BF16F6" w:rsidRPr="00BF16F6">
              <w:rPr>
                <w:rStyle w:val="Hyperlink"/>
                <w:noProof/>
                <w:sz w:val="24"/>
                <w:szCs w:val="24"/>
              </w:rPr>
              <w:t>o</w:t>
            </w:r>
            <w:r w:rsidR="00BF16F6" w:rsidRPr="00BF16F6">
              <w:rPr>
                <w:rStyle w:val="Hyperlink"/>
                <w:noProof/>
                <w:spacing w:val="1"/>
                <w:sz w:val="24"/>
                <w:szCs w:val="24"/>
              </w:rPr>
              <w:t>du</w:t>
            </w:r>
            <w:r w:rsidR="00BF16F6" w:rsidRPr="00BF16F6">
              <w:rPr>
                <w:rStyle w:val="Hyperlink"/>
                <w:noProof/>
                <w:spacing w:val="-1"/>
                <w:sz w:val="24"/>
                <w:szCs w:val="24"/>
              </w:rPr>
              <w:t>c</w:t>
            </w:r>
            <w:r w:rsidR="00BF16F6" w:rsidRPr="00BF16F6">
              <w:rPr>
                <w:rStyle w:val="Hyperlink"/>
                <w:noProof/>
                <w:sz w:val="24"/>
                <w:szCs w:val="24"/>
              </w:rPr>
              <w:t>tion</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_Toc140735517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16</w:t>
            </w:r>
            <w:r w:rsidR="00BF16F6" w:rsidRPr="00BF16F6">
              <w:rPr>
                <w:noProof/>
                <w:webHidden/>
                <w:sz w:val="24"/>
                <w:szCs w:val="24"/>
              </w:rPr>
              <w:fldChar w:fldCharType="end"/>
            </w:r>
          </w:hyperlink>
        </w:p>
        <w:p w14:paraId="6EAA3FB1" w14:textId="519B665F" w:rsidR="00BF16F6" w:rsidRPr="00BF16F6" w:rsidRDefault="00000000" w:rsidP="00AC4FE2">
          <w:pPr>
            <w:pStyle w:val="TOC2"/>
            <w:tabs>
              <w:tab w:val="right" w:leader="dot" w:pos="9350"/>
            </w:tabs>
            <w:spacing w:line="360" w:lineRule="auto"/>
            <w:rPr>
              <w:rFonts w:cstheme="minorBidi"/>
              <w:noProof/>
              <w:sz w:val="24"/>
              <w:szCs w:val="24"/>
            </w:rPr>
          </w:pPr>
          <w:hyperlink w:anchor="_Toc140735518" w:history="1">
            <w:r w:rsidR="00BF16F6" w:rsidRPr="00BF16F6">
              <w:rPr>
                <w:rStyle w:val="Hyperlink"/>
                <w:noProof/>
                <w:sz w:val="24"/>
                <w:szCs w:val="24"/>
              </w:rPr>
              <w:t>3.1 Research</w:t>
            </w:r>
            <w:r w:rsidR="00BF16F6" w:rsidRPr="00BF16F6">
              <w:rPr>
                <w:rStyle w:val="Hyperlink"/>
                <w:noProof/>
                <w:spacing w:val="-11"/>
                <w:sz w:val="24"/>
                <w:szCs w:val="24"/>
              </w:rPr>
              <w:t xml:space="preserve"> </w:t>
            </w:r>
            <w:r w:rsidR="00BF16F6" w:rsidRPr="00BF16F6">
              <w:rPr>
                <w:rStyle w:val="Hyperlink"/>
                <w:noProof/>
                <w:spacing w:val="-3"/>
                <w:sz w:val="24"/>
                <w:szCs w:val="24"/>
              </w:rPr>
              <w:t>De</w:t>
            </w:r>
            <w:r w:rsidR="00BF16F6" w:rsidRPr="00BF16F6">
              <w:rPr>
                <w:rStyle w:val="Hyperlink"/>
                <w:noProof/>
                <w:spacing w:val="-2"/>
                <w:sz w:val="24"/>
                <w:szCs w:val="24"/>
              </w:rPr>
              <w:t>sig</w:t>
            </w:r>
            <w:r w:rsidR="00BF16F6" w:rsidRPr="00BF16F6">
              <w:rPr>
                <w:rStyle w:val="Hyperlink"/>
                <w:noProof/>
                <w:sz w:val="24"/>
                <w:szCs w:val="24"/>
              </w:rPr>
              <w:t>n</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_Toc140735518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16</w:t>
            </w:r>
            <w:r w:rsidR="00BF16F6" w:rsidRPr="00BF16F6">
              <w:rPr>
                <w:noProof/>
                <w:webHidden/>
                <w:sz w:val="24"/>
                <w:szCs w:val="24"/>
              </w:rPr>
              <w:fldChar w:fldCharType="end"/>
            </w:r>
          </w:hyperlink>
        </w:p>
        <w:p w14:paraId="145A508E" w14:textId="66F2842D" w:rsidR="00BF16F6" w:rsidRPr="00BF16F6" w:rsidRDefault="00000000" w:rsidP="00AC4FE2">
          <w:pPr>
            <w:pStyle w:val="TOC2"/>
            <w:tabs>
              <w:tab w:val="right" w:leader="dot" w:pos="9350"/>
            </w:tabs>
            <w:spacing w:line="360" w:lineRule="auto"/>
            <w:rPr>
              <w:rFonts w:cstheme="minorBidi"/>
              <w:noProof/>
              <w:sz w:val="24"/>
              <w:szCs w:val="24"/>
            </w:rPr>
          </w:pPr>
          <w:hyperlink w:anchor="_Toc140735519" w:history="1">
            <w:r w:rsidR="00BF16F6" w:rsidRPr="00BF16F6">
              <w:rPr>
                <w:rStyle w:val="Hyperlink"/>
                <w:noProof/>
                <w:sz w:val="24"/>
                <w:szCs w:val="24"/>
              </w:rPr>
              <w:t xml:space="preserve">3.2 </w:t>
            </w:r>
            <w:r w:rsidR="00BF16F6" w:rsidRPr="00BF16F6">
              <w:rPr>
                <w:rStyle w:val="Hyperlink"/>
                <w:noProof/>
                <w:spacing w:val="-1"/>
                <w:sz w:val="24"/>
                <w:szCs w:val="24"/>
              </w:rPr>
              <w:t>Me</w:t>
            </w:r>
            <w:r w:rsidR="00BF16F6" w:rsidRPr="00BF16F6">
              <w:rPr>
                <w:rStyle w:val="Hyperlink"/>
                <w:noProof/>
                <w:sz w:val="24"/>
                <w:szCs w:val="24"/>
              </w:rPr>
              <w:t>tho</w:t>
            </w:r>
            <w:r w:rsidR="00BF16F6" w:rsidRPr="00BF16F6">
              <w:rPr>
                <w:rStyle w:val="Hyperlink"/>
                <w:noProof/>
                <w:spacing w:val="1"/>
                <w:sz w:val="24"/>
                <w:szCs w:val="24"/>
              </w:rPr>
              <w:t>d</w:t>
            </w:r>
            <w:r w:rsidR="00BF16F6" w:rsidRPr="00BF16F6">
              <w:rPr>
                <w:rStyle w:val="Hyperlink"/>
                <w:noProof/>
                <w:sz w:val="24"/>
                <w:szCs w:val="24"/>
              </w:rPr>
              <w:t>s</w:t>
            </w:r>
            <w:r w:rsidR="00BF16F6" w:rsidRPr="00BF16F6">
              <w:rPr>
                <w:rStyle w:val="Hyperlink"/>
                <w:noProof/>
                <w:spacing w:val="-7"/>
                <w:sz w:val="24"/>
                <w:szCs w:val="24"/>
              </w:rPr>
              <w:t xml:space="preserve"> </w:t>
            </w:r>
            <w:r w:rsidR="00BF16F6" w:rsidRPr="00BF16F6">
              <w:rPr>
                <w:rStyle w:val="Hyperlink"/>
                <w:noProof/>
                <w:sz w:val="24"/>
                <w:szCs w:val="24"/>
              </w:rPr>
              <w:t>of</w:t>
            </w:r>
            <w:r w:rsidR="00BF16F6" w:rsidRPr="00BF16F6">
              <w:rPr>
                <w:rStyle w:val="Hyperlink"/>
                <w:noProof/>
                <w:spacing w:val="-8"/>
                <w:sz w:val="24"/>
                <w:szCs w:val="24"/>
              </w:rPr>
              <w:t xml:space="preserve"> </w:t>
            </w:r>
            <w:r w:rsidR="00BF16F6" w:rsidRPr="00BF16F6">
              <w:rPr>
                <w:rStyle w:val="Hyperlink"/>
                <w:noProof/>
                <w:sz w:val="24"/>
                <w:szCs w:val="24"/>
              </w:rPr>
              <w:t>the</w:t>
            </w:r>
            <w:r w:rsidR="00BF16F6" w:rsidRPr="00BF16F6">
              <w:rPr>
                <w:rStyle w:val="Hyperlink"/>
                <w:noProof/>
                <w:spacing w:val="-3"/>
                <w:sz w:val="24"/>
                <w:szCs w:val="24"/>
              </w:rPr>
              <w:t xml:space="preserve"> </w:t>
            </w:r>
            <w:r w:rsidR="00BF16F6" w:rsidRPr="00BF16F6">
              <w:rPr>
                <w:rStyle w:val="Hyperlink"/>
                <w:noProof/>
                <w:spacing w:val="-1"/>
                <w:sz w:val="24"/>
                <w:szCs w:val="24"/>
              </w:rPr>
              <w:t>r</w:t>
            </w:r>
            <w:r w:rsidR="00BF16F6" w:rsidRPr="00BF16F6">
              <w:rPr>
                <w:rStyle w:val="Hyperlink"/>
                <w:noProof/>
                <w:spacing w:val="-3"/>
                <w:sz w:val="24"/>
                <w:szCs w:val="24"/>
              </w:rPr>
              <w:t>e</w:t>
            </w:r>
            <w:r w:rsidR="00BF16F6" w:rsidRPr="00BF16F6">
              <w:rPr>
                <w:rStyle w:val="Hyperlink"/>
                <w:noProof/>
                <w:spacing w:val="-2"/>
                <w:sz w:val="24"/>
                <w:szCs w:val="24"/>
              </w:rPr>
              <w:t>s</w:t>
            </w:r>
            <w:r w:rsidR="00BF16F6" w:rsidRPr="00BF16F6">
              <w:rPr>
                <w:rStyle w:val="Hyperlink"/>
                <w:noProof/>
                <w:spacing w:val="1"/>
                <w:sz w:val="24"/>
                <w:szCs w:val="24"/>
              </w:rPr>
              <w:t>e</w:t>
            </w:r>
            <w:r w:rsidR="00BF16F6" w:rsidRPr="00BF16F6">
              <w:rPr>
                <w:rStyle w:val="Hyperlink"/>
                <w:noProof/>
                <w:spacing w:val="-2"/>
                <w:sz w:val="24"/>
                <w:szCs w:val="24"/>
              </w:rPr>
              <w:t>a</w:t>
            </w:r>
            <w:r w:rsidR="00BF16F6" w:rsidRPr="00BF16F6">
              <w:rPr>
                <w:rStyle w:val="Hyperlink"/>
                <w:noProof/>
                <w:spacing w:val="-3"/>
                <w:sz w:val="24"/>
                <w:szCs w:val="24"/>
              </w:rPr>
              <w:t>rc</w:t>
            </w:r>
            <w:r w:rsidR="00BF16F6" w:rsidRPr="00BF16F6">
              <w:rPr>
                <w:rStyle w:val="Hyperlink"/>
                <w:noProof/>
                <w:sz w:val="24"/>
                <w:szCs w:val="24"/>
              </w:rPr>
              <w:t>h</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_Toc140735519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16</w:t>
            </w:r>
            <w:r w:rsidR="00BF16F6" w:rsidRPr="00BF16F6">
              <w:rPr>
                <w:noProof/>
                <w:webHidden/>
                <w:sz w:val="24"/>
                <w:szCs w:val="24"/>
              </w:rPr>
              <w:fldChar w:fldCharType="end"/>
            </w:r>
          </w:hyperlink>
        </w:p>
        <w:p w14:paraId="67D116C0" w14:textId="0E125C7A" w:rsidR="00BF16F6" w:rsidRPr="00BF16F6" w:rsidRDefault="00000000" w:rsidP="00AC4FE2">
          <w:pPr>
            <w:pStyle w:val="TOC3"/>
            <w:tabs>
              <w:tab w:val="right" w:leader="dot" w:pos="9350"/>
            </w:tabs>
            <w:spacing w:line="360" w:lineRule="auto"/>
            <w:rPr>
              <w:rFonts w:cstheme="minorBidi"/>
              <w:noProof/>
              <w:sz w:val="24"/>
              <w:szCs w:val="24"/>
            </w:rPr>
          </w:pPr>
          <w:hyperlink w:anchor="_Toc140735520" w:history="1">
            <w:r w:rsidR="00BF16F6" w:rsidRPr="00BF16F6">
              <w:rPr>
                <w:rStyle w:val="Hyperlink"/>
                <w:rFonts w:ascii="Times New Roman" w:hAnsi="Times New Roman"/>
                <w:noProof/>
                <w:sz w:val="24"/>
                <w:szCs w:val="24"/>
              </w:rPr>
              <w:t>3.2.1 D</w:t>
            </w:r>
            <w:r w:rsidR="00BF16F6" w:rsidRPr="00BF16F6">
              <w:rPr>
                <w:rStyle w:val="Hyperlink"/>
                <w:rFonts w:ascii="Times New Roman" w:hAnsi="Times New Roman"/>
                <w:noProof/>
                <w:spacing w:val="-1"/>
                <w:sz w:val="24"/>
                <w:szCs w:val="24"/>
              </w:rPr>
              <w:t>e</w:t>
            </w:r>
            <w:r w:rsidR="00BF16F6" w:rsidRPr="00BF16F6">
              <w:rPr>
                <w:rStyle w:val="Hyperlink"/>
                <w:rFonts w:ascii="Times New Roman" w:hAnsi="Times New Roman"/>
                <w:noProof/>
                <w:sz w:val="24"/>
                <w:szCs w:val="24"/>
              </w:rPr>
              <w:t>sign</w:t>
            </w:r>
            <w:r w:rsidR="00BF16F6" w:rsidRPr="00BF16F6">
              <w:rPr>
                <w:rStyle w:val="Hyperlink"/>
                <w:rFonts w:ascii="Times New Roman" w:hAnsi="Times New Roman"/>
                <w:noProof/>
                <w:spacing w:val="-8"/>
                <w:sz w:val="24"/>
                <w:szCs w:val="24"/>
              </w:rPr>
              <w:t xml:space="preserve"> </w:t>
            </w:r>
            <w:r w:rsidR="00BF16F6" w:rsidRPr="00BF16F6">
              <w:rPr>
                <w:rStyle w:val="Hyperlink"/>
                <w:rFonts w:ascii="Times New Roman" w:hAnsi="Times New Roman"/>
                <w:noProof/>
                <w:sz w:val="24"/>
                <w:szCs w:val="24"/>
              </w:rPr>
              <w:t>s</w:t>
            </w:r>
            <w:r w:rsidR="00BF16F6" w:rsidRPr="00BF16F6">
              <w:rPr>
                <w:rStyle w:val="Hyperlink"/>
                <w:rFonts w:ascii="Times New Roman" w:hAnsi="Times New Roman"/>
                <w:noProof/>
                <w:spacing w:val="-1"/>
                <w:sz w:val="24"/>
                <w:szCs w:val="24"/>
              </w:rPr>
              <w:t>c</w:t>
            </w:r>
            <w:r w:rsidR="00BF16F6" w:rsidRPr="00BF16F6">
              <w:rPr>
                <w:rStyle w:val="Hyperlink"/>
                <w:rFonts w:ascii="Times New Roman" w:hAnsi="Times New Roman"/>
                <w:noProof/>
                <w:sz w:val="24"/>
                <w:szCs w:val="24"/>
              </w:rPr>
              <w:t>ience</w:t>
            </w:r>
            <w:r w:rsidR="00BF16F6" w:rsidRPr="00BF16F6">
              <w:rPr>
                <w:rStyle w:val="Hyperlink"/>
                <w:rFonts w:ascii="Times New Roman" w:hAnsi="Times New Roman"/>
                <w:noProof/>
                <w:spacing w:val="-13"/>
                <w:sz w:val="24"/>
                <w:szCs w:val="24"/>
              </w:rPr>
              <w:t xml:space="preserve"> </w:t>
            </w:r>
            <w:r w:rsidR="00BF16F6" w:rsidRPr="00BF16F6">
              <w:rPr>
                <w:rStyle w:val="Hyperlink"/>
                <w:rFonts w:ascii="Times New Roman" w:hAnsi="Times New Roman"/>
                <w:noProof/>
                <w:spacing w:val="-1"/>
                <w:sz w:val="24"/>
                <w:szCs w:val="24"/>
              </w:rPr>
              <w:t>re</w:t>
            </w:r>
            <w:r w:rsidR="00BF16F6" w:rsidRPr="00BF16F6">
              <w:rPr>
                <w:rStyle w:val="Hyperlink"/>
                <w:rFonts w:ascii="Times New Roman" w:hAnsi="Times New Roman"/>
                <w:noProof/>
                <w:spacing w:val="3"/>
                <w:sz w:val="24"/>
                <w:szCs w:val="24"/>
              </w:rPr>
              <w:t>s</w:t>
            </w:r>
            <w:r w:rsidR="00BF16F6" w:rsidRPr="00BF16F6">
              <w:rPr>
                <w:rStyle w:val="Hyperlink"/>
                <w:rFonts w:ascii="Times New Roman" w:hAnsi="Times New Roman"/>
                <w:noProof/>
                <w:spacing w:val="-1"/>
                <w:sz w:val="24"/>
                <w:szCs w:val="24"/>
              </w:rPr>
              <w:t>e</w:t>
            </w:r>
            <w:r w:rsidR="00BF16F6" w:rsidRPr="00BF16F6">
              <w:rPr>
                <w:rStyle w:val="Hyperlink"/>
                <w:rFonts w:ascii="Times New Roman" w:hAnsi="Times New Roman"/>
                <w:noProof/>
                <w:sz w:val="24"/>
                <w:szCs w:val="24"/>
              </w:rPr>
              <w:t>a</w:t>
            </w:r>
            <w:r w:rsidR="00BF16F6" w:rsidRPr="00BF16F6">
              <w:rPr>
                <w:rStyle w:val="Hyperlink"/>
                <w:rFonts w:ascii="Times New Roman" w:hAnsi="Times New Roman"/>
                <w:noProof/>
                <w:spacing w:val="-1"/>
                <w:sz w:val="24"/>
                <w:szCs w:val="24"/>
              </w:rPr>
              <w:t>r</w:t>
            </w:r>
            <w:r w:rsidR="00BF16F6" w:rsidRPr="00BF16F6">
              <w:rPr>
                <w:rStyle w:val="Hyperlink"/>
                <w:rFonts w:ascii="Times New Roman" w:hAnsi="Times New Roman"/>
                <w:noProof/>
                <w:sz w:val="24"/>
                <w:szCs w:val="24"/>
              </w:rPr>
              <w:t>ch</w:t>
            </w:r>
            <w:r w:rsidR="00BF16F6" w:rsidRPr="00BF16F6">
              <w:rPr>
                <w:rStyle w:val="Hyperlink"/>
                <w:rFonts w:ascii="Times New Roman" w:hAnsi="Times New Roman"/>
                <w:noProof/>
                <w:spacing w:val="-9"/>
                <w:sz w:val="24"/>
                <w:szCs w:val="24"/>
              </w:rPr>
              <w:t xml:space="preserve"> </w:t>
            </w:r>
            <w:r w:rsidR="00BF16F6" w:rsidRPr="00BF16F6">
              <w:rPr>
                <w:rStyle w:val="Hyperlink"/>
                <w:rFonts w:ascii="Times New Roman" w:hAnsi="Times New Roman"/>
                <w:noProof/>
                <w:spacing w:val="2"/>
                <w:sz w:val="24"/>
                <w:szCs w:val="24"/>
              </w:rPr>
              <w:t>m</w:t>
            </w:r>
            <w:r w:rsidR="00BF16F6" w:rsidRPr="00BF16F6">
              <w:rPr>
                <w:rStyle w:val="Hyperlink"/>
                <w:rFonts w:ascii="Times New Roman" w:hAnsi="Times New Roman"/>
                <w:noProof/>
                <w:spacing w:val="-3"/>
                <w:sz w:val="24"/>
                <w:szCs w:val="24"/>
              </w:rPr>
              <w:t>e</w:t>
            </w:r>
            <w:r w:rsidR="00BF16F6" w:rsidRPr="00BF16F6">
              <w:rPr>
                <w:rStyle w:val="Hyperlink"/>
                <w:rFonts w:ascii="Times New Roman" w:hAnsi="Times New Roman"/>
                <w:noProof/>
                <w:spacing w:val="-6"/>
                <w:sz w:val="24"/>
                <w:szCs w:val="24"/>
              </w:rPr>
              <w:t>t</w:t>
            </w:r>
            <w:r w:rsidR="00BF16F6" w:rsidRPr="00BF16F6">
              <w:rPr>
                <w:rStyle w:val="Hyperlink"/>
                <w:rFonts w:ascii="Times New Roman" w:hAnsi="Times New Roman"/>
                <w:noProof/>
                <w:spacing w:val="1"/>
                <w:sz w:val="24"/>
                <w:szCs w:val="24"/>
              </w:rPr>
              <w:t>h</w:t>
            </w:r>
            <w:r w:rsidR="00BF16F6" w:rsidRPr="00BF16F6">
              <w:rPr>
                <w:rStyle w:val="Hyperlink"/>
                <w:rFonts w:ascii="Times New Roman" w:hAnsi="Times New Roman"/>
                <w:noProof/>
                <w:spacing w:val="-2"/>
                <w:sz w:val="24"/>
                <w:szCs w:val="24"/>
              </w:rPr>
              <w:t>o</w:t>
            </w:r>
            <w:r w:rsidR="00BF16F6" w:rsidRPr="00BF16F6">
              <w:rPr>
                <w:rStyle w:val="Hyperlink"/>
                <w:rFonts w:ascii="Times New Roman" w:hAnsi="Times New Roman"/>
                <w:noProof/>
                <w:spacing w:val="1"/>
                <w:sz w:val="24"/>
                <w:szCs w:val="24"/>
              </w:rPr>
              <w:t>d</w:t>
            </w:r>
            <w:r w:rsidR="00BF16F6" w:rsidRPr="00BF16F6">
              <w:rPr>
                <w:rStyle w:val="Hyperlink"/>
                <w:rFonts w:ascii="Times New Roman" w:hAnsi="Times New Roman"/>
                <w:noProof/>
                <w:sz w:val="24"/>
                <w:szCs w:val="24"/>
              </w:rPr>
              <w:t>.</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_Toc140735520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16</w:t>
            </w:r>
            <w:r w:rsidR="00BF16F6" w:rsidRPr="00BF16F6">
              <w:rPr>
                <w:noProof/>
                <w:webHidden/>
                <w:sz w:val="24"/>
                <w:szCs w:val="24"/>
              </w:rPr>
              <w:fldChar w:fldCharType="end"/>
            </w:r>
          </w:hyperlink>
        </w:p>
        <w:p w14:paraId="5B62A24F" w14:textId="311F04F8" w:rsidR="00BF16F6" w:rsidRPr="00BF16F6" w:rsidRDefault="00000000" w:rsidP="00AC4FE2">
          <w:pPr>
            <w:pStyle w:val="TOC3"/>
            <w:tabs>
              <w:tab w:val="right" w:leader="dot" w:pos="9350"/>
            </w:tabs>
            <w:spacing w:line="360" w:lineRule="auto"/>
            <w:rPr>
              <w:rFonts w:cstheme="minorBidi"/>
              <w:noProof/>
              <w:sz w:val="24"/>
              <w:szCs w:val="24"/>
            </w:rPr>
          </w:pPr>
          <w:hyperlink w:anchor="_Toc140735521" w:history="1">
            <w:r w:rsidR="00BF16F6" w:rsidRPr="00BF16F6">
              <w:rPr>
                <w:rStyle w:val="Hyperlink"/>
                <w:rFonts w:ascii="Times New Roman" w:hAnsi="Times New Roman"/>
                <w:noProof/>
                <w:sz w:val="24"/>
                <w:szCs w:val="24"/>
              </w:rPr>
              <w:t xml:space="preserve">3.2.2 </w:t>
            </w:r>
            <w:r w:rsidR="00BF16F6" w:rsidRPr="00BF16F6">
              <w:rPr>
                <w:rStyle w:val="Hyperlink"/>
                <w:rFonts w:ascii="Times New Roman" w:hAnsi="Times New Roman"/>
                <w:noProof/>
                <w:spacing w:val="1"/>
                <w:sz w:val="24"/>
                <w:szCs w:val="24"/>
              </w:rPr>
              <w:t>Qu</w:t>
            </w:r>
            <w:r w:rsidR="00BF16F6" w:rsidRPr="00BF16F6">
              <w:rPr>
                <w:rStyle w:val="Hyperlink"/>
                <w:rFonts w:ascii="Times New Roman" w:hAnsi="Times New Roman"/>
                <w:noProof/>
                <w:sz w:val="24"/>
                <w:szCs w:val="24"/>
              </w:rPr>
              <w:t>ali</w:t>
            </w:r>
            <w:r w:rsidR="00BF16F6" w:rsidRPr="00BF16F6">
              <w:rPr>
                <w:rStyle w:val="Hyperlink"/>
                <w:rFonts w:ascii="Times New Roman" w:hAnsi="Times New Roman"/>
                <w:noProof/>
                <w:spacing w:val="-1"/>
                <w:sz w:val="24"/>
                <w:szCs w:val="24"/>
              </w:rPr>
              <w:t>t</w:t>
            </w:r>
            <w:r w:rsidR="00BF16F6" w:rsidRPr="00BF16F6">
              <w:rPr>
                <w:rStyle w:val="Hyperlink"/>
                <w:rFonts w:ascii="Times New Roman" w:hAnsi="Times New Roman"/>
                <w:noProof/>
                <w:sz w:val="24"/>
                <w:szCs w:val="24"/>
              </w:rPr>
              <w:t>a</w:t>
            </w:r>
            <w:r w:rsidR="00BF16F6" w:rsidRPr="00BF16F6">
              <w:rPr>
                <w:rStyle w:val="Hyperlink"/>
                <w:rFonts w:ascii="Times New Roman" w:hAnsi="Times New Roman"/>
                <w:noProof/>
                <w:spacing w:val="-1"/>
                <w:sz w:val="24"/>
                <w:szCs w:val="24"/>
              </w:rPr>
              <w:t>t</w:t>
            </w:r>
            <w:r w:rsidR="00BF16F6" w:rsidRPr="00BF16F6">
              <w:rPr>
                <w:rStyle w:val="Hyperlink"/>
                <w:rFonts w:ascii="Times New Roman" w:hAnsi="Times New Roman"/>
                <w:noProof/>
                <w:sz w:val="24"/>
                <w:szCs w:val="24"/>
              </w:rPr>
              <w:t>ive</w:t>
            </w:r>
            <w:r w:rsidR="00BF16F6" w:rsidRPr="00BF16F6">
              <w:rPr>
                <w:rStyle w:val="Hyperlink"/>
                <w:rFonts w:ascii="Times New Roman" w:hAnsi="Times New Roman"/>
                <w:noProof/>
                <w:spacing w:val="-12"/>
                <w:sz w:val="24"/>
                <w:szCs w:val="24"/>
              </w:rPr>
              <w:t xml:space="preserve"> </w:t>
            </w:r>
            <w:r w:rsidR="00BF16F6" w:rsidRPr="00BF16F6">
              <w:rPr>
                <w:rStyle w:val="Hyperlink"/>
                <w:rFonts w:ascii="Times New Roman" w:hAnsi="Times New Roman"/>
                <w:noProof/>
                <w:spacing w:val="-1"/>
                <w:sz w:val="24"/>
                <w:szCs w:val="24"/>
              </w:rPr>
              <w:t>re</w:t>
            </w:r>
            <w:r w:rsidR="00BF16F6" w:rsidRPr="00BF16F6">
              <w:rPr>
                <w:rStyle w:val="Hyperlink"/>
                <w:rFonts w:ascii="Times New Roman" w:hAnsi="Times New Roman"/>
                <w:noProof/>
                <w:sz w:val="24"/>
                <w:szCs w:val="24"/>
              </w:rPr>
              <w:t>s</w:t>
            </w:r>
            <w:r w:rsidR="00BF16F6" w:rsidRPr="00BF16F6">
              <w:rPr>
                <w:rStyle w:val="Hyperlink"/>
                <w:rFonts w:ascii="Times New Roman" w:hAnsi="Times New Roman"/>
                <w:noProof/>
                <w:spacing w:val="-1"/>
                <w:sz w:val="24"/>
                <w:szCs w:val="24"/>
              </w:rPr>
              <w:t>e</w:t>
            </w:r>
            <w:r w:rsidR="00BF16F6" w:rsidRPr="00BF16F6">
              <w:rPr>
                <w:rStyle w:val="Hyperlink"/>
                <w:rFonts w:ascii="Times New Roman" w:hAnsi="Times New Roman"/>
                <w:noProof/>
                <w:spacing w:val="2"/>
                <w:sz w:val="24"/>
                <w:szCs w:val="24"/>
              </w:rPr>
              <w:t>a</w:t>
            </w:r>
            <w:r w:rsidR="00BF16F6" w:rsidRPr="00BF16F6">
              <w:rPr>
                <w:rStyle w:val="Hyperlink"/>
                <w:rFonts w:ascii="Times New Roman" w:hAnsi="Times New Roman"/>
                <w:noProof/>
                <w:spacing w:val="1"/>
                <w:sz w:val="24"/>
                <w:szCs w:val="24"/>
              </w:rPr>
              <w:t>r</w:t>
            </w:r>
            <w:r w:rsidR="00BF16F6" w:rsidRPr="00BF16F6">
              <w:rPr>
                <w:rStyle w:val="Hyperlink"/>
                <w:rFonts w:ascii="Times New Roman" w:hAnsi="Times New Roman"/>
                <w:noProof/>
                <w:spacing w:val="-1"/>
                <w:sz w:val="24"/>
                <w:szCs w:val="24"/>
              </w:rPr>
              <w:t>c</w:t>
            </w:r>
            <w:r w:rsidR="00BF16F6" w:rsidRPr="00BF16F6">
              <w:rPr>
                <w:rStyle w:val="Hyperlink"/>
                <w:rFonts w:ascii="Times New Roman" w:hAnsi="Times New Roman"/>
                <w:noProof/>
                <w:sz w:val="24"/>
                <w:szCs w:val="24"/>
              </w:rPr>
              <w:t>h</w:t>
            </w:r>
            <w:r w:rsidR="00BF16F6" w:rsidRPr="00BF16F6">
              <w:rPr>
                <w:rStyle w:val="Hyperlink"/>
                <w:rFonts w:ascii="Times New Roman" w:hAnsi="Times New Roman"/>
                <w:noProof/>
                <w:spacing w:val="-3"/>
                <w:sz w:val="24"/>
                <w:szCs w:val="24"/>
              </w:rPr>
              <w:t xml:space="preserve"> </w:t>
            </w:r>
            <w:r w:rsidR="00BF16F6" w:rsidRPr="00BF16F6">
              <w:rPr>
                <w:rStyle w:val="Hyperlink"/>
                <w:rFonts w:ascii="Times New Roman" w:hAnsi="Times New Roman"/>
                <w:noProof/>
                <w:spacing w:val="-2"/>
                <w:sz w:val="24"/>
                <w:szCs w:val="24"/>
              </w:rPr>
              <w:t>a</w:t>
            </w:r>
            <w:r w:rsidR="00BF16F6" w:rsidRPr="00BF16F6">
              <w:rPr>
                <w:rStyle w:val="Hyperlink"/>
                <w:rFonts w:ascii="Times New Roman" w:hAnsi="Times New Roman"/>
                <w:noProof/>
                <w:spacing w:val="-1"/>
                <w:sz w:val="24"/>
                <w:szCs w:val="24"/>
              </w:rPr>
              <w:t>p</w:t>
            </w:r>
            <w:r w:rsidR="00BF16F6" w:rsidRPr="00BF16F6">
              <w:rPr>
                <w:rStyle w:val="Hyperlink"/>
                <w:rFonts w:ascii="Times New Roman" w:hAnsi="Times New Roman"/>
                <w:noProof/>
                <w:spacing w:val="1"/>
                <w:sz w:val="24"/>
                <w:szCs w:val="24"/>
              </w:rPr>
              <w:t>p</w:t>
            </w:r>
            <w:r w:rsidR="00BF16F6" w:rsidRPr="00BF16F6">
              <w:rPr>
                <w:rStyle w:val="Hyperlink"/>
                <w:rFonts w:ascii="Times New Roman" w:hAnsi="Times New Roman"/>
                <w:noProof/>
                <w:spacing w:val="-3"/>
                <w:sz w:val="24"/>
                <w:szCs w:val="24"/>
              </w:rPr>
              <w:t>r</w:t>
            </w:r>
            <w:r w:rsidR="00BF16F6" w:rsidRPr="00BF16F6">
              <w:rPr>
                <w:rStyle w:val="Hyperlink"/>
                <w:rFonts w:ascii="Times New Roman" w:hAnsi="Times New Roman"/>
                <w:noProof/>
                <w:spacing w:val="-2"/>
                <w:sz w:val="24"/>
                <w:szCs w:val="24"/>
              </w:rPr>
              <w:t>oa</w:t>
            </w:r>
            <w:r w:rsidR="00BF16F6" w:rsidRPr="00BF16F6">
              <w:rPr>
                <w:rStyle w:val="Hyperlink"/>
                <w:rFonts w:ascii="Times New Roman" w:hAnsi="Times New Roman"/>
                <w:noProof/>
                <w:spacing w:val="-3"/>
                <w:sz w:val="24"/>
                <w:szCs w:val="24"/>
              </w:rPr>
              <w:t>c</w:t>
            </w:r>
            <w:r w:rsidR="00BF16F6" w:rsidRPr="00BF16F6">
              <w:rPr>
                <w:rStyle w:val="Hyperlink"/>
                <w:rFonts w:ascii="Times New Roman" w:hAnsi="Times New Roman"/>
                <w:noProof/>
                <w:sz w:val="24"/>
                <w:szCs w:val="24"/>
              </w:rPr>
              <w:t>h</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_Toc140735521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17</w:t>
            </w:r>
            <w:r w:rsidR="00BF16F6" w:rsidRPr="00BF16F6">
              <w:rPr>
                <w:noProof/>
                <w:webHidden/>
                <w:sz w:val="24"/>
                <w:szCs w:val="24"/>
              </w:rPr>
              <w:fldChar w:fldCharType="end"/>
            </w:r>
          </w:hyperlink>
        </w:p>
        <w:p w14:paraId="71F99361" w14:textId="789C10CD" w:rsidR="00BF16F6" w:rsidRPr="00BF16F6" w:rsidRDefault="00000000" w:rsidP="00AC4FE2">
          <w:pPr>
            <w:pStyle w:val="TOC3"/>
            <w:tabs>
              <w:tab w:val="right" w:leader="dot" w:pos="9350"/>
            </w:tabs>
            <w:spacing w:line="360" w:lineRule="auto"/>
            <w:rPr>
              <w:rFonts w:cstheme="minorBidi"/>
              <w:noProof/>
              <w:sz w:val="24"/>
              <w:szCs w:val="24"/>
            </w:rPr>
          </w:pPr>
          <w:hyperlink w:anchor="_Toc140735522" w:history="1">
            <w:r w:rsidR="00BF16F6" w:rsidRPr="00BF16F6">
              <w:rPr>
                <w:rStyle w:val="Hyperlink"/>
                <w:rFonts w:ascii="Times New Roman" w:hAnsi="Times New Roman"/>
                <w:noProof/>
                <w:sz w:val="24"/>
                <w:szCs w:val="24"/>
              </w:rPr>
              <w:t xml:space="preserve">3.2.3 </w:t>
            </w:r>
            <w:r w:rsidR="00BF16F6" w:rsidRPr="00BF16F6">
              <w:rPr>
                <w:rStyle w:val="Hyperlink"/>
                <w:rFonts w:ascii="Times New Roman" w:hAnsi="Times New Roman"/>
                <w:noProof/>
                <w:spacing w:val="1"/>
                <w:sz w:val="24"/>
                <w:szCs w:val="24"/>
              </w:rPr>
              <w:t>S</w:t>
            </w:r>
            <w:r w:rsidR="00BF16F6" w:rsidRPr="00BF16F6">
              <w:rPr>
                <w:rStyle w:val="Hyperlink"/>
                <w:rFonts w:ascii="Times New Roman" w:hAnsi="Times New Roman"/>
                <w:noProof/>
                <w:spacing w:val="-1"/>
                <w:sz w:val="24"/>
                <w:szCs w:val="24"/>
              </w:rPr>
              <w:t>t</w:t>
            </w:r>
            <w:r w:rsidR="00BF16F6" w:rsidRPr="00BF16F6">
              <w:rPr>
                <w:rStyle w:val="Hyperlink"/>
                <w:rFonts w:ascii="Times New Roman" w:hAnsi="Times New Roman"/>
                <w:noProof/>
                <w:spacing w:val="1"/>
                <w:sz w:val="24"/>
                <w:szCs w:val="24"/>
              </w:rPr>
              <w:t>ud</w:t>
            </w:r>
            <w:r w:rsidR="00BF16F6" w:rsidRPr="00BF16F6">
              <w:rPr>
                <w:rStyle w:val="Hyperlink"/>
                <w:rFonts w:ascii="Times New Roman" w:hAnsi="Times New Roman"/>
                <w:noProof/>
                <w:sz w:val="24"/>
                <w:szCs w:val="24"/>
              </w:rPr>
              <w:t>y</w:t>
            </w:r>
            <w:r w:rsidR="00BF16F6" w:rsidRPr="00BF16F6">
              <w:rPr>
                <w:rStyle w:val="Hyperlink"/>
                <w:rFonts w:ascii="Times New Roman" w:hAnsi="Times New Roman"/>
                <w:noProof/>
                <w:spacing w:val="-7"/>
                <w:sz w:val="24"/>
                <w:szCs w:val="24"/>
              </w:rPr>
              <w:t xml:space="preserve"> </w:t>
            </w:r>
            <w:r w:rsidR="00BF16F6" w:rsidRPr="00BF16F6">
              <w:rPr>
                <w:rStyle w:val="Hyperlink"/>
                <w:rFonts w:ascii="Times New Roman" w:hAnsi="Times New Roman"/>
                <w:noProof/>
                <w:spacing w:val="1"/>
                <w:sz w:val="24"/>
                <w:szCs w:val="24"/>
              </w:rPr>
              <w:t>p</w:t>
            </w:r>
            <w:r w:rsidR="00BF16F6" w:rsidRPr="00BF16F6">
              <w:rPr>
                <w:rStyle w:val="Hyperlink"/>
                <w:rFonts w:ascii="Times New Roman" w:hAnsi="Times New Roman"/>
                <w:noProof/>
                <w:spacing w:val="-2"/>
                <w:sz w:val="24"/>
                <w:szCs w:val="24"/>
              </w:rPr>
              <w:t>o</w:t>
            </w:r>
            <w:r w:rsidR="00BF16F6" w:rsidRPr="00BF16F6">
              <w:rPr>
                <w:rStyle w:val="Hyperlink"/>
                <w:rFonts w:ascii="Times New Roman" w:hAnsi="Times New Roman"/>
                <w:noProof/>
                <w:spacing w:val="-1"/>
                <w:sz w:val="24"/>
                <w:szCs w:val="24"/>
              </w:rPr>
              <w:t>p</w:t>
            </w:r>
            <w:r w:rsidR="00BF16F6" w:rsidRPr="00BF16F6">
              <w:rPr>
                <w:rStyle w:val="Hyperlink"/>
                <w:rFonts w:ascii="Times New Roman" w:hAnsi="Times New Roman"/>
                <w:noProof/>
                <w:spacing w:val="1"/>
                <w:sz w:val="24"/>
                <w:szCs w:val="24"/>
              </w:rPr>
              <w:t>u</w:t>
            </w:r>
            <w:r w:rsidR="00BF16F6" w:rsidRPr="00BF16F6">
              <w:rPr>
                <w:rStyle w:val="Hyperlink"/>
                <w:rFonts w:ascii="Times New Roman" w:hAnsi="Times New Roman"/>
                <w:noProof/>
                <w:spacing w:val="-2"/>
                <w:sz w:val="24"/>
                <w:szCs w:val="24"/>
              </w:rPr>
              <w:t>la</w:t>
            </w:r>
            <w:r w:rsidR="00BF16F6" w:rsidRPr="00BF16F6">
              <w:rPr>
                <w:rStyle w:val="Hyperlink"/>
                <w:rFonts w:ascii="Times New Roman" w:hAnsi="Times New Roman"/>
                <w:noProof/>
                <w:spacing w:val="-3"/>
                <w:sz w:val="24"/>
                <w:szCs w:val="24"/>
              </w:rPr>
              <w:t>t</w:t>
            </w:r>
            <w:r w:rsidR="00BF16F6" w:rsidRPr="00BF16F6">
              <w:rPr>
                <w:rStyle w:val="Hyperlink"/>
                <w:rFonts w:ascii="Times New Roman" w:hAnsi="Times New Roman"/>
                <w:noProof/>
                <w:spacing w:val="-2"/>
                <w:sz w:val="24"/>
                <w:szCs w:val="24"/>
              </w:rPr>
              <w:t>io</w:t>
            </w:r>
            <w:r w:rsidR="00BF16F6" w:rsidRPr="00BF16F6">
              <w:rPr>
                <w:rStyle w:val="Hyperlink"/>
                <w:rFonts w:ascii="Times New Roman" w:hAnsi="Times New Roman"/>
                <w:noProof/>
                <w:sz w:val="24"/>
                <w:szCs w:val="24"/>
              </w:rPr>
              <w:t>n</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_Toc140735522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17</w:t>
            </w:r>
            <w:r w:rsidR="00BF16F6" w:rsidRPr="00BF16F6">
              <w:rPr>
                <w:noProof/>
                <w:webHidden/>
                <w:sz w:val="24"/>
                <w:szCs w:val="24"/>
              </w:rPr>
              <w:fldChar w:fldCharType="end"/>
            </w:r>
          </w:hyperlink>
        </w:p>
        <w:p w14:paraId="0E97D28C" w14:textId="1205077C" w:rsidR="00BF16F6" w:rsidRPr="00BF16F6" w:rsidRDefault="00000000" w:rsidP="00AC4FE2">
          <w:pPr>
            <w:pStyle w:val="TOC3"/>
            <w:tabs>
              <w:tab w:val="right" w:leader="dot" w:pos="9350"/>
            </w:tabs>
            <w:spacing w:line="360" w:lineRule="auto"/>
            <w:rPr>
              <w:rFonts w:cstheme="minorBidi"/>
              <w:noProof/>
              <w:sz w:val="24"/>
              <w:szCs w:val="24"/>
            </w:rPr>
          </w:pPr>
          <w:hyperlink w:anchor="_Toc140735523" w:history="1">
            <w:r w:rsidR="00BF16F6" w:rsidRPr="00BF16F6">
              <w:rPr>
                <w:rStyle w:val="Hyperlink"/>
                <w:rFonts w:ascii="Times New Roman" w:hAnsi="Times New Roman"/>
                <w:noProof/>
                <w:sz w:val="24"/>
                <w:szCs w:val="24"/>
              </w:rPr>
              <w:t xml:space="preserve">3.2.4 </w:t>
            </w:r>
            <w:r w:rsidR="00BF16F6" w:rsidRPr="00BF16F6">
              <w:rPr>
                <w:rStyle w:val="Hyperlink"/>
                <w:rFonts w:ascii="Times New Roman" w:hAnsi="Times New Roman"/>
                <w:noProof/>
                <w:spacing w:val="1"/>
                <w:sz w:val="24"/>
                <w:szCs w:val="24"/>
              </w:rPr>
              <w:t>S</w:t>
            </w:r>
            <w:r w:rsidR="00BF16F6" w:rsidRPr="00BF16F6">
              <w:rPr>
                <w:rStyle w:val="Hyperlink"/>
                <w:rFonts w:ascii="Times New Roman" w:hAnsi="Times New Roman"/>
                <w:noProof/>
                <w:sz w:val="24"/>
                <w:szCs w:val="24"/>
              </w:rPr>
              <w:t>a</w:t>
            </w:r>
            <w:r w:rsidR="00BF16F6" w:rsidRPr="00BF16F6">
              <w:rPr>
                <w:rStyle w:val="Hyperlink"/>
                <w:rFonts w:ascii="Times New Roman" w:hAnsi="Times New Roman"/>
                <w:noProof/>
                <w:spacing w:val="2"/>
                <w:sz w:val="24"/>
                <w:szCs w:val="24"/>
              </w:rPr>
              <w:t>m</w:t>
            </w:r>
            <w:r w:rsidR="00BF16F6" w:rsidRPr="00BF16F6">
              <w:rPr>
                <w:rStyle w:val="Hyperlink"/>
                <w:rFonts w:ascii="Times New Roman" w:hAnsi="Times New Roman"/>
                <w:noProof/>
                <w:spacing w:val="1"/>
                <w:sz w:val="24"/>
                <w:szCs w:val="24"/>
              </w:rPr>
              <w:t>p</w:t>
            </w:r>
            <w:r w:rsidR="00BF16F6" w:rsidRPr="00BF16F6">
              <w:rPr>
                <w:rStyle w:val="Hyperlink"/>
                <w:rFonts w:ascii="Times New Roman" w:hAnsi="Times New Roman"/>
                <w:noProof/>
                <w:sz w:val="24"/>
                <w:szCs w:val="24"/>
              </w:rPr>
              <w:t>le</w:t>
            </w:r>
            <w:r w:rsidR="00BF16F6" w:rsidRPr="00BF16F6">
              <w:rPr>
                <w:rStyle w:val="Hyperlink"/>
                <w:rFonts w:ascii="Times New Roman" w:hAnsi="Times New Roman"/>
                <w:noProof/>
                <w:spacing w:val="-13"/>
                <w:sz w:val="24"/>
                <w:szCs w:val="24"/>
              </w:rPr>
              <w:t xml:space="preserve"> </w:t>
            </w:r>
            <w:r w:rsidR="00BF16F6" w:rsidRPr="00BF16F6">
              <w:rPr>
                <w:rStyle w:val="Hyperlink"/>
                <w:rFonts w:ascii="Times New Roman" w:hAnsi="Times New Roman"/>
                <w:noProof/>
                <w:spacing w:val="-5"/>
                <w:sz w:val="24"/>
                <w:szCs w:val="24"/>
              </w:rPr>
              <w:t>s</w:t>
            </w:r>
            <w:r w:rsidR="00BF16F6" w:rsidRPr="00BF16F6">
              <w:rPr>
                <w:rStyle w:val="Hyperlink"/>
                <w:rFonts w:ascii="Times New Roman" w:hAnsi="Times New Roman"/>
                <w:noProof/>
                <w:spacing w:val="-4"/>
                <w:sz w:val="24"/>
                <w:szCs w:val="24"/>
              </w:rPr>
              <w:t>i</w:t>
            </w:r>
            <w:r w:rsidR="00BF16F6" w:rsidRPr="00BF16F6">
              <w:rPr>
                <w:rStyle w:val="Hyperlink"/>
                <w:rFonts w:ascii="Times New Roman" w:hAnsi="Times New Roman"/>
                <w:noProof/>
                <w:spacing w:val="-3"/>
                <w:sz w:val="24"/>
                <w:szCs w:val="24"/>
              </w:rPr>
              <w:t>z</w:t>
            </w:r>
            <w:r w:rsidR="00BF16F6" w:rsidRPr="00BF16F6">
              <w:rPr>
                <w:rStyle w:val="Hyperlink"/>
                <w:rFonts w:ascii="Times New Roman" w:hAnsi="Times New Roman"/>
                <w:noProof/>
                <w:sz w:val="24"/>
                <w:szCs w:val="24"/>
              </w:rPr>
              <w:t>e</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_Toc140735523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17</w:t>
            </w:r>
            <w:r w:rsidR="00BF16F6" w:rsidRPr="00BF16F6">
              <w:rPr>
                <w:noProof/>
                <w:webHidden/>
                <w:sz w:val="24"/>
                <w:szCs w:val="24"/>
              </w:rPr>
              <w:fldChar w:fldCharType="end"/>
            </w:r>
          </w:hyperlink>
        </w:p>
        <w:p w14:paraId="71750452" w14:textId="75A8DC63" w:rsidR="00BF16F6" w:rsidRPr="00BF16F6" w:rsidRDefault="00000000" w:rsidP="00AC4FE2">
          <w:pPr>
            <w:pStyle w:val="TOC2"/>
            <w:tabs>
              <w:tab w:val="right" w:leader="dot" w:pos="9350"/>
            </w:tabs>
            <w:spacing w:line="360" w:lineRule="auto"/>
            <w:rPr>
              <w:rFonts w:cstheme="minorBidi"/>
              <w:noProof/>
              <w:sz w:val="24"/>
              <w:szCs w:val="24"/>
            </w:rPr>
          </w:pPr>
          <w:hyperlink w:anchor="_Toc140735524" w:history="1">
            <w:r w:rsidR="00BF16F6" w:rsidRPr="00BF16F6">
              <w:rPr>
                <w:rStyle w:val="Hyperlink"/>
                <w:noProof/>
                <w:spacing w:val="-1"/>
                <w:sz w:val="24"/>
                <w:szCs w:val="24"/>
              </w:rPr>
              <w:t>3.3 Fac</w:t>
            </w:r>
            <w:r w:rsidR="00BF16F6" w:rsidRPr="00BF16F6">
              <w:rPr>
                <w:rStyle w:val="Hyperlink"/>
                <w:noProof/>
                <w:sz w:val="24"/>
                <w:szCs w:val="24"/>
              </w:rPr>
              <w:t>ul</w:t>
            </w:r>
            <w:r w:rsidR="00BF16F6" w:rsidRPr="00BF16F6">
              <w:rPr>
                <w:rStyle w:val="Hyperlink"/>
                <w:noProof/>
                <w:spacing w:val="1"/>
                <w:sz w:val="24"/>
                <w:szCs w:val="24"/>
              </w:rPr>
              <w:t>t</w:t>
            </w:r>
            <w:r w:rsidR="00BF16F6" w:rsidRPr="00BF16F6">
              <w:rPr>
                <w:rStyle w:val="Hyperlink"/>
                <w:noProof/>
                <w:sz w:val="24"/>
                <w:szCs w:val="24"/>
              </w:rPr>
              <w:t>y</w:t>
            </w:r>
            <w:r w:rsidR="00BF16F6" w:rsidRPr="00BF16F6">
              <w:rPr>
                <w:rStyle w:val="Hyperlink"/>
                <w:noProof/>
                <w:spacing w:val="1"/>
                <w:sz w:val="24"/>
                <w:szCs w:val="24"/>
              </w:rPr>
              <w:t xml:space="preserve"> </w:t>
            </w:r>
            <w:r w:rsidR="00BF16F6" w:rsidRPr="00BF16F6">
              <w:rPr>
                <w:rStyle w:val="Hyperlink"/>
                <w:noProof/>
                <w:sz w:val="24"/>
                <w:szCs w:val="24"/>
              </w:rPr>
              <w:t>D</w:t>
            </w:r>
            <w:r w:rsidR="00BF16F6" w:rsidRPr="00BF16F6">
              <w:rPr>
                <w:rStyle w:val="Hyperlink"/>
                <w:noProof/>
                <w:spacing w:val="1"/>
                <w:sz w:val="24"/>
                <w:szCs w:val="24"/>
              </w:rPr>
              <w:t>e</w:t>
            </w:r>
            <w:r w:rsidR="00BF16F6" w:rsidRPr="00BF16F6">
              <w:rPr>
                <w:rStyle w:val="Hyperlink"/>
                <w:noProof/>
                <w:spacing w:val="-1"/>
                <w:sz w:val="24"/>
                <w:szCs w:val="24"/>
              </w:rPr>
              <w:t>a</w:t>
            </w:r>
            <w:r w:rsidR="00BF16F6" w:rsidRPr="00BF16F6">
              <w:rPr>
                <w:rStyle w:val="Hyperlink"/>
                <w:noProof/>
                <w:sz w:val="24"/>
                <w:szCs w:val="24"/>
              </w:rPr>
              <w:t>n</w:t>
            </w:r>
            <w:r w:rsidR="00BF16F6" w:rsidRPr="00BF16F6">
              <w:rPr>
                <w:rStyle w:val="Hyperlink"/>
                <w:noProof/>
                <w:spacing w:val="3"/>
                <w:sz w:val="24"/>
                <w:szCs w:val="24"/>
              </w:rPr>
              <w:t xml:space="preserve"> </w:t>
            </w:r>
            <w:r w:rsidR="00BF16F6" w:rsidRPr="00BF16F6">
              <w:rPr>
                <w:rStyle w:val="Hyperlink"/>
                <w:noProof/>
                <w:spacing w:val="-1"/>
                <w:sz w:val="24"/>
                <w:szCs w:val="24"/>
              </w:rPr>
              <w:t>a</w:t>
            </w:r>
            <w:r w:rsidR="00BF16F6" w:rsidRPr="00BF16F6">
              <w:rPr>
                <w:rStyle w:val="Hyperlink"/>
                <w:noProof/>
                <w:sz w:val="24"/>
                <w:szCs w:val="24"/>
              </w:rPr>
              <w:t>nd</w:t>
            </w:r>
            <w:r w:rsidR="00BF16F6" w:rsidRPr="00BF16F6">
              <w:rPr>
                <w:rStyle w:val="Hyperlink"/>
                <w:noProof/>
                <w:spacing w:val="1"/>
                <w:sz w:val="24"/>
                <w:szCs w:val="24"/>
              </w:rPr>
              <w:t xml:space="preserve"> t</w:t>
            </w:r>
            <w:r w:rsidR="00BF16F6" w:rsidRPr="00BF16F6">
              <w:rPr>
                <w:rStyle w:val="Hyperlink"/>
                <w:noProof/>
                <w:sz w:val="24"/>
                <w:szCs w:val="24"/>
              </w:rPr>
              <w:t>he f</w:t>
            </w:r>
            <w:r w:rsidR="00BF16F6" w:rsidRPr="00BF16F6">
              <w:rPr>
                <w:rStyle w:val="Hyperlink"/>
                <w:noProof/>
                <w:spacing w:val="-1"/>
                <w:sz w:val="24"/>
                <w:szCs w:val="24"/>
              </w:rPr>
              <w:t>a</w:t>
            </w:r>
            <w:r w:rsidR="00BF16F6" w:rsidRPr="00BF16F6">
              <w:rPr>
                <w:rStyle w:val="Hyperlink"/>
                <w:noProof/>
                <w:spacing w:val="1"/>
                <w:sz w:val="24"/>
                <w:szCs w:val="24"/>
              </w:rPr>
              <w:t>c</w:t>
            </w:r>
            <w:r w:rsidR="00BF16F6" w:rsidRPr="00BF16F6">
              <w:rPr>
                <w:rStyle w:val="Hyperlink"/>
                <w:noProof/>
                <w:sz w:val="24"/>
                <w:szCs w:val="24"/>
              </w:rPr>
              <w:t>u</w:t>
            </w:r>
            <w:r w:rsidR="00BF16F6" w:rsidRPr="00BF16F6">
              <w:rPr>
                <w:rStyle w:val="Hyperlink"/>
                <w:noProof/>
                <w:spacing w:val="1"/>
                <w:sz w:val="24"/>
                <w:szCs w:val="24"/>
              </w:rPr>
              <w:t>l</w:t>
            </w:r>
            <w:r w:rsidR="00BF16F6" w:rsidRPr="00BF16F6">
              <w:rPr>
                <w:rStyle w:val="Hyperlink"/>
                <w:noProof/>
                <w:sz w:val="24"/>
                <w:szCs w:val="24"/>
              </w:rPr>
              <w:t>ty</w:t>
            </w:r>
            <w:r w:rsidR="00BF16F6" w:rsidRPr="00BF16F6">
              <w:rPr>
                <w:rStyle w:val="Hyperlink"/>
                <w:noProof/>
                <w:spacing w:val="1"/>
                <w:sz w:val="24"/>
                <w:szCs w:val="24"/>
              </w:rPr>
              <w:t xml:space="preserve"> </w:t>
            </w:r>
            <w:r w:rsidR="00BF16F6" w:rsidRPr="00BF16F6">
              <w:rPr>
                <w:rStyle w:val="Hyperlink"/>
                <w:noProof/>
                <w:spacing w:val="-1"/>
                <w:sz w:val="24"/>
                <w:szCs w:val="24"/>
              </w:rPr>
              <w:t>c</w:t>
            </w:r>
            <w:r w:rsidR="00BF16F6" w:rsidRPr="00BF16F6">
              <w:rPr>
                <w:rStyle w:val="Hyperlink"/>
                <w:noProof/>
                <w:sz w:val="24"/>
                <w:szCs w:val="24"/>
              </w:rPr>
              <w:t>oordin</w:t>
            </w:r>
            <w:r w:rsidR="00BF16F6" w:rsidRPr="00BF16F6">
              <w:rPr>
                <w:rStyle w:val="Hyperlink"/>
                <w:noProof/>
                <w:spacing w:val="-1"/>
                <w:sz w:val="24"/>
                <w:szCs w:val="24"/>
              </w:rPr>
              <w:t>a</w:t>
            </w:r>
            <w:r w:rsidR="00BF16F6" w:rsidRPr="00BF16F6">
              <w:rPr>
                <w:rStyle w:val="Hyperlink"/>
                <w:noProof/>
                <w:sz w:val="24"/>
                <w:szCs w:val="24"/>
              </w:rPr>
              <w:t>tors</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_Toc140735524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18</w:t>
            </w:r>
            <w:r w:rsidR="00BF16F6" w:rsidRPr="00BF16F6">
              <w:rPr>
                <w:noProof/>
                <w:webHidden/>
                <w:sz w:val="24"/>
                <w:szCs w:val="24"/>
              </w:rPr>
              <w:fldChar w:fldCharType="end"/>
            </w:r>
          </w:hyperlink>
        </w:p>
        <w:p w14:paraId="3133B839" w14:textId="32AE5EC2" w:rsidR="00BF16F6" w:rsidRPr="00BF16F6" w:rsidRDefault="00000000" w:rsidP="00AC4FE2">
          <w:pPr>
            <w:pStyle w:val="TOC3"/>
            <w:tabs>
              <w:tab w:val="right" w:leader="dot" w:pos="9350"/>
            </w:tabs>
            <w:spacing w:line="360" w:lineRule="auto"/>
            <w:rPr>
              <w:rFonts w:cstheme="minorBidi"/>
              <w:noProof/>
              <w:sz w:val="24"/>
              <w:szCs w:val="24"/>
            </w:rPr>
          </w:pPr>
          <w:hyperlink w:anchor="_Toc140735525" w:history="1">
            <w:r w:rsidR="00BF16F6" w:rsidRPr="00BF16F6">
              <w:rPr>
                <w:rStyle w:val="Hyperlink"/>
                <w:rFonts w:ascii="Times New Roman" w:hAnsi="Times New Roman"/>
                <w:noProof/>
                <w:sz w:val="24"/>
                <w:szCs w:val="24"/>
              </w:rPr>
              <w:t>3.3.1 ICT</w:t>
            </w:r>
            <w:r w:rsidR="00BF16F6" w:rsidRPr="00BF16F6">
              <w:rPr>
                <w:rStyle w:val="Hyperlink"/>
                <w:rFonts w:ascii="Times New Roman" w:hAnsi="Times New Roman"/>
                <w:noProof/>
                <w:spacing w:val="-6"/>
                <w:sz w:val="24"/>
                <w:szCs w:val="24"/>
              </w:rPr>
              <w:t xml:space="preserve"> </w:t>
            </w:r>
            <w:r w:rsidR="00BF16F6" w:rsidRPr="00BF16F6">
              <w:rPr>
                <w:rStyle w:val="Hyperlink"/>
                <w:rFonts w:ascii="Times New Roman" w:hAnsi="Times New Roman"/>
                <w:noProof/>
                <w:spacing w:val="-2"/>
                <w:sz w:val="24"/>
                <w:szCs w:val="24"/>
              </w:rPr>
              <w:t>T</w:t>
            </w:r>
            <w:r w:rsidR="00BF16F6" w:rsidRPr="00BF16F6">
              <w:rPr>
                <w:rStyle w:val="Hyperlink"/>
                <w:rFonts w:ascii="Times New Roman" w:hAnsi="Times New Roman"/>
                <w:noProof/>
                <w:spacing w:val="-3"/>
                <w:sz w:val="24"/>
                <w:szCs w:val="24"/>
              </w:rPr>
              <w:t>ec</w:t>
            </w:r>
            <w:r w:rsidR="00BF16F6" w:rsidRPr="00BF16F6">
              <w:rPr>
                <w:rStyle w:val="Hyperlink"/>
                <w:rFonts w:ascii="Times New Roman" w:hAnsi="Times New Roman"/>
                <w:noProof/>
                <w:spacing w:val="1"/>
                <w:sz w:val="24"/>
                <w:szCs w:val="24"/>
              </w:rPr>
              <w:t>hn</w:t>
            </w:r>
            <w:r w:rsidR="00BF16F6" w:rsidRPr="00BF16F6">
              <w:rPr>
                <w:rStyle w:val="Hyperlink"/>
                <w:rFonts w:ascii="Times New Roman" w:hAnsi="Times New Roman"/>
                <w:noProof/>
                <w:spacing w:val="-2"/>
                <w:sz w:val="24"/>
                <w:szCs w:val="24"/>
              </w:rPr>
              <w:t>i</w:t>
            </w:r>
            <w:r w:rsidR="00BF16F6" w:rsidRPr="00BF16F6">
              <w:rPr>
                <w:rStyle w:val="Hyperlink"/>
                <w:rFonts w:ascii="Times New Roman" w:hAnsi="Times New Roman"/>
                <w:noProof/>
                <w:spacing w:val="-3"/>
                <w:sz w:val="24"/>
                <w:szCs w:val="24"/>
              </w:rPr>
              <w:t>c</w:t>
            </w:r>
            <w:r w:rsidR="00BF16F6" w:rsidRPr="00BF16F6">
              <w:rPr>
                <w:rStyle w:val="Hyperlink"/>
                <w:rFonts w:ascii="Times New Roman" w:hAnsi="Times New Roman"/>
                <w:noProof/>
                <w:sz w:val="24"/>
                <w:szCs w:val="24"/>
              </w:rPr>
              <w:t>i</w:t>
            </w:r>
            <w:r w:rsidR="00BF16F6" w:rsidRPr="00BF16F6">
              <w:rPr>
                <w:rStyle w:val="Hyperlink"/>
                <w:rFonts w:ascii="Times New Roman" w:hAnsi="Times New Roman"/>
                <w:noProof/>
                <w:spacing w:val="-5"/>
                <w:sz w:val="24"/>
                <w:szCs w:val="24"/>
              </w:rPr>
              <w:t>a</w:t>
            </w:r>
            <w:r w:rsidR="00BF16F6" w:rsidRPr="00BF16F6">
              <w:rPr>
                <w:rStyle w:val="Hyperlink"/>
                <w:rFonts w:ascii="Times New Roman" w:hAnsi="Times New Roman"/>
                <w:noProof/>
                <w:spacing w:val="1"/>
                <w:sz w:val="24"/>
                <w:szCs w:val="24"/>
              </w:rPr>
              <w:t>n</w:t>
            </w:r>
            <w:r w:rsidR="00BF16F6" w:rsidRPr="00BF16F6">
              <w:rPr>
                <w:rStyle w:val="Hyperlink"/>
                <w:rFonts w:ascii="Times New Roman" w:hAnsi="Times New Roman"/>
                <w:noProof/>
                <w:sz w:val="24"/>
                <w:szCs w:val="24"/>
              </w:rPr>
              <w:t>s</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_Toc140735525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18</w:t>
            </w:r>
            <w:r w:rsidR="00BF16F6" w:rsidRPr="00BF16F6">
              <w:rPr>
                <w:noProof/>
                <w:webHidden/>
                <w:sz w:val="24"/>
                <w:szCs w:val="24"/>
              </w:rPr>
              <w:fldChar w:fldCharType="end"/>
            </w:r>
          </w:hyperlink>
        </w:p>
        <w:p w14:paraId="282F350E" w14:textId="024C2A99" w:rsidR="00BF16F6" w:rsidRPr="00BF16F6" w:rsidRDefault="00000000" w:rsidP="00AC4FE2">
          <w:pPr>
            <w:pStyle w:val="TOC3"/>
            <w:tabs>
              <w:tab w:val="right" w:leader="dot" w:pos="9350"/>
            </w:tabs>
            <w:spacing w:line="360" w:lineRule="auto"/>
            <w:rPr>
              <w:rFonts w:cstheme="minorBidi"/>
              <w:noProof/>
              <w:sz w:val="24"/>
              <w:szCs w:val="24"/>
            </w:rPr>
          </w:pPr>
          <w:hyperlink w:anchor="_Toc140735526" w:history="1">
            <w:r w:rsidR="00BF16F6" w:rsidRPr="00BF16F6">
              <w:rPr>
                <w:rStyle w:val="Hyperlink"/>
                <w:rFonts w:ascii="Times New Roman" w:hAnsi="Times New Roman"/>
                <w:noProof/>
                <w:sz w:val="24"/>
                <w:szCs w:val="24"/>
              </w:rPr>
              <w:t>3.3.2 S</w:t>
            </w:r>
            <w:r w:rsidR="00BF16F6" w:rsidRPr="00BF16F6">
              <w:rPr>
                <w:rStyle w:val="Hyperlink"/>
                <w:rFonts w:ascii="Times New Roman" w:hAnsi="Times New Roman"/>
                <w:noProof/>
                <w:spacing w:val="-1"/>
                <w:sz w:val="24"/>
                <w:szCs w:val="24"/>
              </w:rPr>
              <w:t>t</w:t>
            </w:r>
            <w:r w:rsidR="00BF16F6" w:rsidRPr="00BF16F6">
              <w:rPr>
                <w:rStyle w:val="Hyperlink"/>
                <w:rFonts w:ascii="Times New Roman" w:hAnsi="Times New Roman"/>
                <w:noProof/>
                <w:sz w:val="24"/>
                <w:szCs w:val="24"/>
              </w:rPr>
              <w:t>ud</w:t>
            </w:r>
            <w:r w:rsidR="00BF16F6" w:rsidRPr="00BF16F6">
              <w:rPr>
                <w:rStyle w:val="Hyperlink"/>
                <w:rFonts w:ascii="Times New Roman" w:hAnsi="Times New Roman"/>
                <w:noProof/>
                <w:spacing w:val="-1"/>
                <w:sz w:val="24"/>
                <w:szCs w:val="24"/>
              </w:rPr>
              <w:t>e</w:t>
            </w:r>
            <w:r w:rsidR="00BF16F6" w:rsidRPr="00BF16F6">
              <w:rPr>
                <w:rStyle w:val="Hyperlink"/>
                <w:rFonts w:ascii="Times New Roman" w:hAnsi="Times New Roman"/>
                <w:noProof/>
                <w:sz w:val="24"/>
                <w:szCs w:val="24"/>
              </w:rPr>
              <w:t>n</w:t>
            </w:r>
            <w:r w:rsidR="00BF16F6" w:rsidRPr="00BF16F6">
              <w:rPr>
                <w:rStyle w:val="Hyperlink"/>
                <w:rFonts w:ascii="Times New Roman" w:hAnsi="Times New Roman"/>
                <w:noProof/>
                <w:spacing w:val="-1"/>
                <w:sz w:val="24"/>
                <w:szCs w:val="24"/>
              </w:rPr>
              <w:t>ts</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_Toc140735526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18</w:t>
            </w:r>
            <w:r w:rsidR="00BF16F6" w:rsidRPr="00BF16F6">
              <w:rPr>
                <w:noProof/>
                <w:webHidden/>
                <w:sz w:val="24"/>
                <w:szCs w:val="24"/>
              </w:rPr>
              <w:fldChar w:fldCharType="end"/>
            </w:r>
          </w:hyperlink>
        </w:p>
        <w:p w14:paraId="36132577" w14:textId="306B1DCF" w:rsidR="00BF16F6" w:rsidRPr="00BF16F6" w:rsidRDefault="00000000" w:rsidP="00AC4FE2">
          <w:pPr>
            <w:pStyle w:val="TOC3"/>
            <w:tabs>
              <w:tab w:val="right" w:leader="dot" w:pos="9350"/>
            </w:tabs>
            <w:spacing w:line="360" w:lineRule="auto"/>
            <w:rPr>
              <w:rFonts w:cstheme="minorBidi"/>
              <w:noProof/>
              <w:sz w:val="24"/>
              <w:szCs w:val="24"/>
            </w:rPr>
          </w:pPr>
          <w:hyperlink w:anchor="_Toc140735527" w:history="1">
            <w:r w:rsidR="00BF16F6" w:rsidRPr="00BF16F6">
              <w:rPr>
                <w:rStyle w:val="Hyperlink"/>
                <w:rFonts w:ascii="Times New Roman" w:hAnsi="Times New Roman"/>
                <w:noProof/>
                <w:sz w:val="24"/>
                <w:szCs w:val="24"/>
              </w:rPr>
              <w:t>3.3.3 Supervisors.</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_Toc140735527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18</w:t>
            </w:r>
            <w:r w:rsidR="00BF16F6" w:rsidRPr="00BF16F6">
              <w:rPr>
                <w:noProof/>
                <w:webHidden/>
                <w:sz w:val="24"/>
                <w:szCs w:val="24"/>
              </w:rPr>
              <w:fldChar w:fldCharType="end"/>
            </w:r>
          </w:hyperlink>
        </w:p>
        <w:p w14:paraId="179115BB" w14:textId="3B6E445E" w:rsidR="00BF16F6" w:rsidRPr="00BF16F6" w:rsidRDefault="00000000" w:rsidP="00AC4FE2">
          <w:pPr>
            <w:pStyle w:val="TOC3"/>
            <w:tabs>
              <w:tab w:val="right" w:leader="dot" w:pos="9350"/>
            </w:tabs>
            <w:spacing w:line="360" w:lineRule="auto"/>
            <w:rPr>
              <w:rFonts w:cstheme="minorBidi"/>
              <w:noProof/>
              <w:sz w:val="24"/>
              <w:szCs w:val="24"/>
            </w:rPr>
          </w:pPr>
          <w:hyperlink w:anchor="_Toc140735528" w:history="1">
            <w:r w:rsidR="00BF16F6" w:rsidRPr="00BF16F6">
              <w:rPr>
                <w:rStyle w:val="Hyperlink"/>
                <w:rFonts w:ascii="Times New Roman" w:hAnsi="Times New Roman"/>
                <w:noProof/>
                <w:sz w:val="24"/>
                <w:szCs w:val="24"/>
              </w:rPr>
              <w:t xml:space="preserve">3.3.4 Table </w:t>
            </w:r>
            <w:r w:rsidR="00BF16F6" w:rsidRPr="00BF16F6">
              <w:rPr>
                <w:rStyle w:val="Hyperlink"/>
                <w:rFonts w:ascii="Times New Roman" w:hAnsi="Times New Roman"/>
                <w:iCs/>
                <w:noProof/>
                <w:sz w:val="24"/>
                <w:szCs w:val="24"/>
              </w:rPr>
              <w:t>2</w:t>
            </w:r>
            <w:r w:rsidR="00BF16F6" w:rsidRPr="00BF16F6">
              <w:rPr>
                <w:rStyle w:val="Hyperlink"/>
                <w:rFonts w:ascii="Times New Roman" w:hAnsi="Times New Roman"/>
                <w:noProof/>
                <w:sz w:val="24"/>
                <w:szCs w:val="24"/>
              </w:rPr>
              <w:t>: sample size</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_Toc140735528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19</w:t>
            </w:r>
            <w:r w:rsidR="00BF16F6" w:rsidRPr="00BF16F6">
              <w:rPr>
                <w:noProof/>
                <w:webHidden/>
                <w:sz w:val="24"/>
                <w:szCs w:val="24"/>
              </w:rPr>
              <w:fldChar w:fldCharType="end"/>
            </w:r>
          </w:hyperlink>
        </w:p>
        <w:p w14:paraId="33FB760F" w14:textId="302D6DA8" w:rsidR="00BF16F6" w:rsidRPr="00BF16F6" w:rsidRDefault="00000000" w:rsidP="00AC4FE2">
          <w:pPr>
            <w:pStyle w:val="TOC2"/>
            <w:tabs>
              <w:tab w:val="right" w:leader="dot" w:pos="9350"/>
            </w:tabs>
            <w:spacing w:line="360" w:lineRule="auto"/>
            <w:rPr>
              <w:rFonts w:cstheme="minorBidi"/>
              <w:noProof/>
              <w:sz w:val="24"/>
              <w:szCs w:val="24"/>
            </w:rPr>
          </w:pPr>
          <w:hyperlink w:anchor="_Toc140735529" w:history="1">
            <w:r w:rsidR="00BF16F6" w:rsidRPr="00BF16F6">
              <w:rPr>
                <w:rStyle w:val="Hyperlink"/>
                <w:noProof/>
                <w:sz w:val="24"/>
                <w:szCs w:val="24"/>
              </w:rPr>
              <w:t xml:space="preserve">3.4 </w:t>
            </w:r>
            <w:r w:rsidR="00BF16F6" w:rsidRPr="00BF16F6">
              <w:rPr>
                <w:rStyle w:val="Hyperlink"/>
                <w:noProof/>
                <w:spacing w:val="1"/>
                <w:sz w:val="24"/>
                <w:szCs w:val="24"/>
              </w:rPr>
              <w:t>S</w:t>
            </w:r>
            <w:r w:rsidR="00BF16F6" w:rsidRPr="00BF16F6">
              <w:rPr>
                <w:rStyle w:val="Hyperlink"/>
                <w:noProof/>
                <w:sz w:val="24"/>
                <w:szCs w:val="24"/>
              </w:rPr>
              <w:t>a</w:t>
            </w:r>
            <w:r w:rsidR="00BF16F6" w:rsidRPr="00BF16F6">
              <w:rPr>
                <w:rStyle w:val="Hyperlink"/>
                <w:noProof/>
                <w:spacing w:val="2"/>
                <w:sz w:val="24"/>
                <w:szCs w:val="24"/>
              </w:rPr>
              <w:t>m</w:t>
            </w:r>
            <w:r w:rsidR="00BF16F6" w:rsidRPr="00BF16F6">
              <w:rPr>
                <w:rStyle w:val="Hyperlink"/>
                <w:noProof/>
                <w:spacing w:val="1"/>
                <w:sz w:val="24"/>
                <w:szCs w:val="24"/>
              </w:rPr>
              <w:t>p</w:t>
            </w:r>
            <w:r w:rsidR="00BF16F6" w:rsidRPr="00BF16F6">
              <w:rPr>
                <w:rStyle w:val="Hyperlink"/>
                <w:noProof/>
                <w:sz w:val="24"/>
                <w:szCs w:val="24"/>
              </w:rPr>
              <w:t>li</w:t>
            </w:r>
            <w:r w:rsidR="00BF16F6" w:rsidRPr="00BF16F6">
              <w:rPr>
                <w:rStyle w:val="Hyperlink"/>
                <w:noProof/>
                <w:spacing w:val="1"/>
                <w:sz w:val="24"/>
                <w:szCs w:val="24"/>
              </w:rPr>
              <w:t>n</w:t>
            </w:r>
            <w:r w:rsidR="00BF16F6" w:rsidRPr="00BF16F6">
              <w:rPr>
                <w:rStyle w:val="Hyperlink"/>
                <w:noProof/>
                <w:sz w:val="24"/>
                <w:szCs w:val="24"/>
              </w:rPr>
              <w:t>g</w:t>
            </w:r>
            <w:r w:rsidR="00BF16F6" w:rsidRPr="00BF16F6">
              <w:rPr>
                <w:rStyle w:val="Hyperlink"/>
                <w:noProof/>
                <w:spacing w:val="-10"/>
                <w:sz w:val="24"/>
                <w:szCs w:val="24"/>
              </w:rPr>
              <w:t xml:space="preserve"> </w:t>
            </w:r>
            <w:r w:rsidR="00BF16F6" w:rsidRPr="00BF16F6">
              <w:rPr>
                <w:rStyle w:val="Hyperlink"/>
                <w:noProof/>
                <w:spacing w:val="-3"/>
                <w:sz w:val="24"/>
                <w:szCs w:val="24"/>
              </w:rPr>
              <w:t>tec</w:t>
            </w:r>
            <w:r w:rsidR="00BF16F6" w:rsidRPr="00BF16F6">
              <w:rPr>
                <w:rStyle w:val="Hyperlink"/>
                <w:noProof/>
                <w:spacing w:val="-1"/>
                <w:sz w:val="24"/>
                <w:szCs w:val="24"/>
              </w:rPr>
              <w:t>h</w:t>
            </w:r>
            <w:r w:rsidR="00BF16F6" w:rsidRPr="00BF16F6">
              <w:rPr>
                <w:rStyle w:val="Hyperlink"/>
                <w:noProof/>
                <w:spacing w:val="1"/>
                <w:sz w:val="24"/>
                <w:szCs w:val="24"/>
              </w:rPr>
              <w:t>n</w:t>
            </w:r>
            <w:r w:rsidR="00BF16F6" w:rsidRPr="00BF16F6">
              <w:rPr>
                <w:rStyle w:val="Hyperlink"/>
                <w:noProof/>
                <w:spacing w:val="-4"/>
                <w:sz w:val="24"/>
                <w:szCs w:val="24"/>
              </w:rPr>
              <w:t>i</w:t>
            </w:r>
            <w:r w:rsidR="00BF16F6" w:rsidRPr="00BF16F6">
              <w:rPr>
                <w:rStyle w:val="Hyperlink"/>
                <w:noProof/>
                <w:spacing w:val="1"/>
                <w:sz w:val="24"/>
                <w:szCs w:val="24"/>
              </w:rPr>
              <w:t>q</w:t>
            </w:r>
            <w:r w:rsidR="00BF16F6" w:rsidRPr="00BF16F6">
              <w:rPr>
                <w:rStyle w:val="Hyperlink"/>
                <w:noProof/>
                <w:spacing w:val="-6"/>
                <w:sz w:val="24"/>
                <w:szCs w:val="24"/>
              </w:rPr>
              <w:t>u</w:t>
            </w:r>
            <w:r w:rsidR="00BF16F6" w:rsidRPr="00BF16F6">
              <w:rPr>
                <w:rStyle w:val="Hyperlink"/>
                <w:noProof/>
                <w:sz w:val="24"/>
                <w:szCs w:val="24"/>
              </w:rPr>
              <w:t>e</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_Toc140735529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19</w:t>
            </w:r>
            <w:r w:rsidR="00BF16F6" w:rsidRPr="00BF16F6">
              <w:rPr>
                <w:noProof/>
                <w:webHidden/>
                <w:sz w:val="24"/>
                <w:szCs w:val="24"/>
              </w:rPr>
              <w:fldChar w:fldCharType="end"/>
            </w:r>
          </w:hyperlink>
        </w:p>
        <w:p w14:paraId="50ECF018" w14:textId="036437C2" w:rsidR="00BF16F6" w:rsidRPr="00BF16F6" w:rsidRDefault="00000000" w:rsidP="00AC4FE2">
          <w:pPr>
            <w:pStyle w:val="TOC3"/>
            <w:tabs>
              <w:tab w:val="right" w:leader="dot" w:pos="9350"/>
            </w:tabs>
            <w:spacing w:line="360" w:lineRule="auto"/>
            <w:rPr>
              <w:rFonts w:cstheme="minorBidi"/>
              <w:noProof/>
              <w:sz w:val="24"/>
              <w:szCs w:val="24"/>
            </w:rPr>
          </w:pPr>
          <w:hyperlink w:anchor="_Toc140735530" w:history="1">
            <w:r w:rsidR="00BF16F6" w:rsidRPr="00BF16F6">
              <w:rPr>
                <w:rStyle w:val="Hyperlink"/>
                <w:rFonts w:ascii="Times New Roman" w:hAnsi="Times New Roman"/>
                <w:noProof/>
                <w:sz w:val="24"/>
                <w:szCs w:val="24"/>
              </w:rPr>
              <w:t xml:space="preserve">3.4.1 </w:t>
            </w:r>
            <w:r w:rsidR="00BF16F6" w:rsidRPr="00BF16F6">
              <w:rPr>
                <w:rStyle w:val="Hyperlink"/>
                <w:rFonts w:ascii="Times New Roman" w:hAnsi="Times New Roman"/>
                <w:noProof/>
                <w:spacing w:val="1"/>
                <w:sz w:val="24"/>
                <w:szCs w:val="24"/>
              </w:rPr>
              <w:t>S</w:t>
            </w:r>
            <w:r w:rsidR="00BF16F6" w:rsidRPr="00BF16F6">
              <w:rPr>
                <w:rStyle w:val="Hyperlink"/>
                <w:rFonts w:ascii="Times New Roman" w:hAnsi="Times New Roman"/>
                <w:noProof/>
                <w:sz w:val="24"/>
                <w:szCs w:val="24"/>
              </w:rPr>
              <w:t>ys</w:t>
            </w:r>
            <w:r w:rsidR="00BF16F6" w:rsidRPr="00BF16F6">
              <w:rPr>
                <w:rStyle w:val="Hyperlink"/>
                <w:rFonts w:ascii="Times New Roman" w:hAnsi="Times New Roman"/>
                <w:noProof/>
                <w:spacing w:val="-1"/>
                <w:sz w:val="24"/>
                <w:szCs w:val="24"/>
              </w:rPr>
              <w:t>te</w:t>
            </w:r>
            <w:r w:rsidR="00BF16F6" w:rsidRPr="00BF16F6">
              <w:rPr>
                <w:rStyle w:val="Hyperlink"/>
                <w:rFonts w:ascii="Times New Roman" w:hAnsi="Times New Roman"/>
                <w:noProof/>
                <w:sz w:val="24"/>
                <w:szCs w:val="24"/>
              </w:rPr>
              <w:t>m</w:t>
            </w:r>
            <w:r w:rsidR="00BF16F6" w:rsidRPr="00BF16F6">
              <w:rPr>
                <w:rStyle w:val="Hyperlink"/>
                <w:rFonts w:ascii="Times New Roman" w:hAnsi="Times New Roman"/>
                <w:noProof/>
                <w:spacing w:val="2"/>
                <w:sz w:val="24"/>
                <w:szCs w:val="24"/>
              </w:rPr>
              <w:t xml:space="preserve"> </w:t>
            </w:r>
            <w:r w:rsidR="00BF16F6" w:rsidRPr="00BF16F6">
              <w:rPr>
                <w:rStyle w:val="Hyperlink"/>
                <w:rFonts w:ascii="Times New Roman" w:hAnsi="Times New Roman"/>
                <w:noProof/>
                <w:sz w:val="24"/>
                <w:szCs w:val="24"/>
              </w:rPr>
              <w:t>stu</w:t>
            </w:r>
            <w:r w:rsidR="00BF16F6" w:rsidRPr="00BF16F6">
              <w:rPr>
                <w:rStyle w:val="Hyperlink"/>
                <w:rFonts w:ascii="Times New Roman" w:hAnsi="Times New Roman"/>
                <w:noProof/>
                <w:spacing w:val="1"/>
                <w:sz w:val="24"/>
                <w:szCs w:val="24"/>
              </w:rPr>
              <w:t>d</w:t>
            </w:r>
            <w:r w:rsidR="00BF16F6" w:rsidRPr="00BF16F6">
              <w:rPr>
                <w:rStyle w:val="Hyperlink"/>
                <w:rFonts w:ascii="Times New Roman" w:hAnsi="Times New Roman"/>
                <w:noProof/>
                <w:sz w:val="24"/>
                <w:szCs w:val="24"/>
              </w:rPr>
              <w:t xml:space="preserve">y </w:t>
            </w:r>
            <w:r w:rsidR="00BF16F6" w:rsidRPr="00BF16F6">
              <w:rPr>
                <w:rStyle w:val="Hyperlink"/>
                <w:rFonts w:ascii="Times New Roman" w:hAnsi="Times New Roman"/>
                <w:noProof/>
                <w:spacing w:val="-2"/>
                <w:sz w:val="24"/>
                <w:szCs w:val="24"/>
              </w:rPr>
              <w:t>a</w:t>
            </w:r>
            <w:r w:rsidR="00BF16F6" w:rsidRPr="00BF16F6">
              <w:rPr>
                <w:rStyle w:val="Hyperlink"/>
                <w:rFonts w:ascii="Times New Roman" w:hAnsi="Times New Roman"/>
                <w:noProof/>
                <w:spacing w:val="1"/>
                <w:sz w:val="24"/>
                <w:szCs w:val="24"/>
              </w:rPr>
              <w:t>n</w:t>
            </w:r>
            <w:r w:rsidR="00BF16F6" w:rsidRPr="00BF16F6">
              <w:rPr>
                <w:rStyle w:val="Hyperlink"/>
                <w:rFonts w:ascii="Times New Roman" w:hAnsi="Times New Roman"/>
                <w:noProof/>
                <w:sz w:val="24"/>
                <w:szCs w:val="24"/>
              </w:rPr>
              <w:t>d</w:t>
            </w:r>
            <w:r w:rsidR="00BF16F6" w:rsidRPr="00BF16F6">
              <w:rPr>
                <w:rStyle w:val="Hyperlink"/>
                <w:rFonts w:ascii="Times New Roman" w:hAnsi="Times New Roman"/>
                <w:noProof/>
                <w:spacing w:val="-4"/>
                <w:sz w:val="24"/>
                <w:szCs w:val="24"/>
              </w:rPr>
              <w:t xml:space="preserve"> </w:t>
            </w:r>
            <w:r w:rsidR="00BF16F6" w:rsidRPr="00BF16F6">
              <w:rPr>
                <w:rStyle w:val="Hyperlink"/>
                <w:rFonts w:ascii="Times New Roman" w:hAnsi="Times New Roman"/>
                <w:noProof/>
                <w:sz w:val="24"/>
                <w:szCs w:val="24"/>
              </w:rPr>
              <w:t>i</w:t>
            </w:r>
            <w:r w:rsidR="00BF16F6" w:rsidRPr="00BF16F6">
              <w:rPr>
                <w:rStyle w:val="Hyperlink"/>
                <w:rFonts w:ascii="Times New Roman" w:hAnsi="Times New Roman"/>
                <w:noProof/>
                <w:spacing w:val="-1"/>
                <w:sz w:val="24"/>
                <w:szCs w:val="24"/>
              </w:rPr>
              <w:t>n</w:t>
            </w:r>
            <w:r w:rsidR="00BF16F6" w:rsidRPr="00BF16F6">
              <w:rPr>
                <w:rStyle w:val="Hyperlink"/>
                <w:rFonts w:ascii="Times New Roman" w:hAnsi="Times New Roman"/>
                <w:noProof/>
                <w:spacing w:val="1"/>
                <w:sz w:val="24"/>
                <w:szCs w:val="24"/>
              </w:rPr>
              <w:t>v</w:t>
            </w:r>
            <w:r w:rsidR="00BF16F6" w:rsidRPr="00BF16F6">
              <w:rPr>
                <w:rStyle w:val="Hyperlink"/>
                <w:rFonts w:ascii="Times New Roman" w:hAnsi="Times New Roman"/>
                <w:noProof/>
                <w:spacing w:val="-1"/>
                <w:sz w:val="24"/>
                <w:szCs w:val="24"/>
              </w:rPr>
              <w:t>e</w:t>
            </w:r>
            <w:r w:rsidR="00BF16F6" w:rsidRPr="00BF16F6">
              <w:rPr>
                <w:rStyle w:val="Hyperlink"/>
                <w:rFonts w:ascii="Times New Roman" w:hAnsi="Times New Roman"/>
                <w:noProof/>
                <w:sz w:val="24"/>
                <w:szCs w:val="24"/>
              </w:rPr>
              <w:t>stiga</w:t>
            </w:r>
            <w:r w:rsidR="00BF16F6" w:rsidRPr="00BF16F6">
              <w:rPr>
                <w:rStyle w:val="Hyperlink"/>
                <w:rFonts w:ascii="Times New Roman" w:hAnsi="Times New Roman"/>
                <w:noProof/>
                <w:spacing w:val="-1"/>
                <w:sz w:val="24"/>
                <w:szCs w:val="24"/>
              </w:rPr>
              <w:t>t</w:t>
            </w:r>
            <w:r w:rsidR="00BF16F6" w:rsidRPr="00BF16F6">
              <w:rPr>
                <w:rStyle w:val="Hyperlink"/>
                <w:rFonts w:ascii="Times New Roman" w:hAnsi="Times New Roman"/>
                <w:noProof/>
                <w:sz w:val="24"/>
                <w:szCs w:val="24"/>
              </w:rPr>
              <w:t>ion</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_Toc140735530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19</w:t>
            </w:r>
            <w:r w:rsidR="00BF16F6" w:rsidRPr="00BF16F6">
              <w:rPr>
                <w:noProof/>
                <w:webHidden/>
                <w:sz w:val="24"/>
                <w:szCs w:val="24"/>
              </w:rPr>
              <w:fldChar w:fldCharType="end"/>
            </w:r>
          </w:hyperlink>
        </w:p>
        <w:p w14:paraId="2CC3AFF9" w14:textId="75912102" w:rsidR="00BF16F6" w:rsidRPr="00BF16F6" w:rsidRDefault="00000000" w:rsidP="00AC4FE2">
          <w:pPr>
            <w:pStyle w:val="TOC3"/>
            <w:tabs>
              <w:tab w:val="right" w:leader="dot" w:pos="9350"/>
            </w:tabs>
            <w:spacing w:line="360" w:lineRule="auto"/>
            <w:rPr>
              <w:rFonts w:cstheme="minorBidi"/>
              <w:noProof/>
              <w:sz w:val="24"/>
              <w:szCs w:val="24"/>
            </w:rPr>
          </w:pPr>
          <w:hyperlink w:anchor="_Toc140735531" w:history="1">
            <w:r w:rsidR="00BF16F6" w:rsidRPr="00BF16F6">
              <w:rPr>
                <w:rStyle w:val="Hyperlink"/>
                <w:rFonts w:ascii="Times New Roman" w:hAnsi="Times New Roman"/>
                <w:noProof/>
                <w:sz w:val="24"/>
                <w:szCs w:val="24"/>
              </w:rPr>
              <w:t xml:space="preserve">3.4.2 </w:t>
            </w:r>
            <w:r w:rsidR="00BF16F6" w:rsidRPr="00BF16F6">
              <w:rPr>
                <w:rStyle w:val="Hyperlink"/>
                <w:rFonts w:ascii="Times New Roman" w:hAnsi="Times New Roman"/>
                <w:noProof/>
                <w:spacing w:val="1"/>
                <w:sz w:val="24"/>
                <w:szCs w:val="24"/>
              </w:rPr>
              <w:t>Qu</w:t>
            </w:r>
            <w:r w:rsidR="00BF16F6" w:rsidRPr="00BF16F6">
              <w:rPr>
                <w:rStyle w:val="Hyperlink"/>
                <w:rFonts w:ascii="Times New Roman" w:hAnsi="Times New Roman"/>
                <w:noProof/>
                <w:spacing w:val="-1"/>
                <w:sz w:val="24"/>
                <w:szCs w:val="24"/>
              </w:rPr>
              <w:t>e</w:t>
            </w:r>
            <w:r w:rsidR="00BF16F6" w:rsidRPr="00BF16F6">
              <w:rPr>
                <w:rStyle w:val="Hyperlink"/>
                <w:rFonts w:ascii="Times New Roman" w:hAnsi="Times New Roman"/>
                <w:noProof/>
                <w:sz w:val="24"/>
                <w:szCs w:val="24"/>
              </w:rPr>
              <w:t>stio</w:t>
            </w:r>
            <w:r w:rsidR="00BF16F6" w:rsidRPr="00BF16F6">
              <w:rPr>
                <w:rStyle w:val="Hyperlink"/>
                <w:rFonts w:ascii="Times New Roman" w:hAnsi="Times New Roman"/>
                <w:noProof/>
                <w:spacing w:val="1"/>
                <w:sz w:val="24"/>
                <w:szCs w:val="24"/>
              </w:rPr>
              <w:t>nn</w:t>
            </w:r>
            <w:r w:rsidR="00BF16F6" w:rsidRPr="00BF16F6">
              <w:rPr>
                <w:rStyle w:val="Hyperlink"/>
                <w:rFonts w:ascii="Times New Roman" w:hAnsi="Times New Roman"/>
                <w:noProof/>
                <w:sz w:val="24"/>
                <w:szCs w:val="24"/>
              </w:rPr>
              <w:t>aire</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_Toc140735531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20</w:t>
            </w:r>
            <w:r w:rsidR="00BF16F6" w:rsidRPr="00BF16F6">
              <w:rPr>
                <w:noProof/>
                <w:webHidden/>
                <w:sz w:val="24"/>
                <w:szCs w:val="24"/>
              </w:rPr>
              <w:fldChar w:fldCharType="end"/>
            </w:r>
          </w:hyperlink>
        </w:p>
        <w:p w14:paraId="6A42A278" w14:textId="0EB99173" w:rsidR="00BF16F6" w:rsidRPr="00BF16F6" w:rsidRDefault="00000000" w:rsidP="00AC4FE2">
          <w:pPr>
            <w:pStyle w:val="TOC2"/>
            <w:tabs>
              <w:tab w:val="right" w:leader="dot" w:pos="9350"/>
            </w:tabs>
            <w:spacing w:line="360" w:lineRule="auto"/>
            <w:rPr>
              <w:rFonts w:cstheme="minorBidi"/>
              <w:noProof/>
              <w:sz w:val="24"/>
              <w:szCs w:val="24"/>
            </w:rPr>
          </w:pPr>
          <w:hyperlink w:anchor="_Toc140735532" w:history="1">
            <w:r w:rsidR="00BF16F6" w:rsidRPr="00BF16F6">
              <w:rPr>
                <w:rStyle w:val="Hyperlink"/>
                <w:noProof/>
                <w:sz w:val="24"/>
                <w:szCs w:val="24"/>
              </w:rPr>
              <w:t>3.5 Vali</w:t>
            </w:r>
            <w:r w:rsidR="00BF16F6" w:rsidRPr="00BF16F6">
              <w:rPr>
                <w:rStyle w:val="Hyperlink"/>
                <w:noProof/>
                <w:spacing w:val="1"/>
                <w:sz w:val="24"/>
                <w:szCs w:val="24"/>
              </w:rPr>
              <w:t>d</w:t>
            </w:r>
            <w:r w:rsidR="00BF16F6" w:rsidRPr="00BF16F6">
              <w:rPr>
                <w:rStyle w:val="Hyperlink"/>
                <w:noProof/>
                <w:sz w:val="24"/>
                <w:szCs w:val="24"/>
              </w:rPr>
              <w:t>ity a</w:t>
            </w:r>
            <w:r w:rsidR="00BF16F6" w:rsidRPr="00BF16F6">
              <w:rPr>
                <w:rStyle w:val="Hyperlink"/>
                <w:noProof/>
                <w:spacing w:val="1"/>
                <w:sz w:val="24"/>
                <w:szCs w:val="24"/>
              </w:rPr>
              <w:t>n</w:t>
            </w:r>
            <w:r w:rsidR="00BF16F6" w:rsidRPr="00BF16F6">
              <w:rPr>
                <w:rStyle w:val="Hyperlink"/>
                <w:noProof/>
                <w:sz w:val="24"/>
                <w:szCs w:val="24"/>
              </w:rPr>
              <w:t>d</w:t>
            </w:r>
            <w:r w:rsidR="00BF16F6" w:rsidRPr="00BF16F6">
              <w:rPr>
                <w:rStyle w:val="Hyperlink"/>
                <w:noProof/>
                <w:spacing w:val="1"/>
                <w:sz w:val="24"/>
                <w:szCs w:val="24"/>
              </w:rPr>
              <w:t xml:space="preserve"> </w:t>
            </w:r>
            <w:r w:rsidR="00BF16F6" w:rsidRPr="00BF16F6">
              <w:rPr>
                <w:rStyle w:val="Hyperlink"/>
                <w:noProof/>
                <w:sz w:val="24"/>
                <w:szCs w:val="24"/>
              </w:rPr>
              <w:t>R</w:t>
            </w:r>
            <w:r w:rsidR="00BF16F6" w:rsidRPr="00BF16F6">
              <w:rPr>
                <w:rStyle w:val="Hyperlink"/>
                <w:noProof/>
                <w:spacing w:val="-1"/>
                <w:sz w:val="24"/>
                <w:szCs w:val="24"/>
              </w:rPr>
              <w:t>e</w:t>
            </w:r>
            <w:r w:rsidR="00BF16F6" w:rsidRPr="00BF16F6">
              <w:rPr>
                <w:rStyle w:val="Hyperlink"/>
                <w:noProof/>
                <w:sz w:val="24"/>
                <w:szCs w:val="24"/>
              </w:rPr>
              <w:t>li</w:t>
            </w:r>
            <w:r w:rsidR="00BF16F6" w:rsidRPr="00BF16F6">
              <w:rPr>
                <w:rStyle w:val="Hyperlink"/>
                <w:noProof/>
                <w:spacing w:val="-2"/>
                <w:sz w:val="24"/>
                <w:szCs w:val="24"/>
              </w:rPr>
              <w:t>a</w:t>
            </w:r>
            <w:r w:rsidR="00BF16F6" w:rsidRPr="00BF16F6">
              <w:rPr>
                <w:rStyle w:val="Hyperlink"/>
                <w:noProof/>
                <w:spacing w:val="1"/>
                <w:sz w:val="24"/>
                <w:szCs w:val="24"/>
              </w:rPr>
              <w:t>b</w:t>
            </w:r>
            <w:r w:rsidR="00BF16F6" w:rsidRPr="00BF16F6">
              <w:rPr>
                <w:rStyle w:val="Hyperlink"/>
                <w:noProof/>
                <w:sz w:val="24"/>
                <w:szCs w:val="24"/>
              </w:rPr>
              <w:t>ility</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_Toc140735532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21</w:t>
            </w:r>
            <w:r w:rsidR="00BF16F6" w:rsidRPr="00BF16F6">
              <w:rPr>
                <w:noProof/>
                <w:webHidden/>
                <w:sz w:val="24"/>
                <w:szCs w:val="24"/>
              </w:rPr>
              <w:fldChar w:fldCharType="end"/>
            </w:r>
          </w:hyperlink>
        </w:p>
        <w:p w14:paraId="195FCC95" w14:textId="62F89072" w:rsidR="00BF16F6" w:rsidRPr="00BF16F6" w:rsidRDefault="00000000" w:rsidP="00AC4FE2">
          <w:pPr>
            <w:pStyle w:val="TOC2"/>
            <w:tabs>
              <w:tab w:val="right" w:leader="dot" w:pos="9350"/>
            </w:tabs>
            <w:spacing w:line="360" w:lineRule="auto"/>
            <w:rPr>
              <w:rFonts w:cstheme="minorBidi"/>
              <w:noProof/>
              <w:sz w:val="24"/>
              <w:szCs w:val="24"/>
            </w:rPr>
          </w:pPr>
          <w:hyperlink w:anchor="_Toc140735533" w:history="1">
            <w:r w:rsidR="00BF16F6" w:rsidRPr="00BF16F6">
              <w:rPr>
                <w:rStyle w:val="Hyperlink"/>
                <w:noProof/>
                <w:sz w:val="24"/>
                <w:szCs w:val="24"/>
              </w:rPr>
              <w:t>3.6 Da</w:t>
            </w:r>
            <w:r w:rsidR="00BF16F6" w:rsidRPr="00BF16F6">
              <w:rPr>
                <w:rStyle w:val="Hyperlink"/>
                <w:noProof/>
                <w:spacing w:val="-1"/>
                <w:sz w:val="24"/>
                <w:szCs w:val="24"/>
              </w:rPr>
              <w:t>t</w:t>
            </w:r>
            <w:r w:rsidR="00BF16F6" w:rsidRPr="00BF16F6">
              <w:rPr>
                <w:rStyle w:val="Hyperlink"/>
                <w:noProof/>
                <w:sz w:val="24"/>
                <w:szCs w:val="24"/>
              </w:rPr>
              <w:t>a</w:t>
            </w:r>
            <w:r w:rsidR="00BF16F6" w:rsidRPr="00BF16F6">
              <w:rPr>
                <w:rStyle w:val="Hyperlink"/>
                <w:noProof/>
                <w:spacing w:val="-7"/>
                <w:sz w:val="24"/>
                <w:szCs w:val="24"/>
              </w:rPr>
              <w:t xml:space="preserve"> </w:t>
            </w:r>
            <w:r w:rsidR="00BF16F6" w:rsidRPr="00BF16F6">
              <w:rPr>
                <w:rStyle w:val="Hyperlink"/>
                <w:noProof/>
                <w:spacing w:val="-3"/>
                <w:sz w:val="24"/>
                <w:szCs w:val="24"/>
              </w:rPr>
              <w:t>A</w:t>
            </w:r>
            <w:r w:rsidR="00BF16F6" w:rsidRPr="00BF16F6">
              <w:rPr>
                <w:rStyle w:val="Hyperlink"/>
                <w:noProof/>
                <w:spacing w:val="1"/>
                <w:sz w:val="24"/>
                <w:szCs w:val="24"/>
              </w:rPr>
              <w:t>n</w:t>
            </w:r>
            <w:r w:rsidR="00BF16F6" w:rsidRPr="00BF16F6">
              <w:rPr>
                <w:rStyle w:val="Hyperlink"/>
                <w:noProof/>
                <w:spacing w:val="-2"/>
                <w:sz w:val="24"/>
                <w:szCs w:val="24"/>
              </w:rPr>
              <w:t>a</w:t>
            </w:r>
            <w:r w:rsidR="00BF16F6" w:rsidRPr="00BF16F6">
              <w:rPr>
                <w:rStyle w:val="Hyperlink"/>
                <w:noProof/>
                <w:sz w:val="24"/>
                <w:szCs w:val="24"/>
              </w:rPr>
              <w:t>l</w:t>
            </w:r>
            <w:r w:rsidR="00BF16F6" w:rsidRPr="00BF16F6">
              <w:rPr>
                <w:rStyle w:val="Hyperlink"/>
                <w:noProof/>
                <w:spacing w:val="-2"/>
                <w:sz w:val="24"/>
                <w:szCs w:val="24"/>
              </w:rPr>
              <w:t>ysi</w:t>
            </w:r>
            <w:r w:rsidR="00BF16F6" w:rsidRPr="00BF16F6">
              <w:rPr>
                <w:rStyle w:val="Hyperlink"/>
                <w:noProof/>
                <w:sz w:val="24"/>
                <w:szCs w:val="24"/>
              </w:rPr>
              <w:t>s</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_Toc140735533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21</w:t>
            </w:r>
            <w:r w:rsidR="00BF16F6" w:rsidRPr="00BF16F6">
              <w:rPr>
                <w:noProof/>
                <w:webHidden/>
                <w:sz w:val="24"/>
                <w:szCs w:val="24"/>
              </w:rPr>
              <w:fldChar w:fldCharType="end"/>
            </w:r>
          </w:hyperlink>
        </w:p>
        <w:p w14:paraId="0B3834B1" w14:textId="2C23F156" w:rsidR="00BF16F6" w:rsidRPr="00BF16F6" w:rsidRDefault="00000000" w:rsidP="00AC4FE2">
          <w:pPr>
            <w:pStyle w:val="TOC3"/>
            <w:tabs>
              <w:tab w:val="right" w:leader="dot" w:pos="9350"/>
            </w:tabs>
            <w:spacing w:line="360" w:lineRule="auto"/>
            <w:rPr>
              <w:rFonts w:cstheme="minorBidi"/>
              <w:noProof/>
              <w:sz w:val="24"/>
              <w:szCs w:val="24"/>
            </w:rPr>
          </w:pPr>
          <w:hyperlink w:anchor="_Toc140735534" w:history="1">
            <w:r w:rsidR="00BF16F6" w:rsidRPr="00BF16F6">
              <w:rPr>
                <w:rStyle w:val="Hyperlink"/>
                <w:rFonts w:ascii="Times New Roman" w:hAnsi="Times New Roman"/>
                <w:noProof/>
                <w:sz w:val="24"/>
                <w:szCs w:val="24"/>
              </w:rPr>
              <w:t xml:space="preserve">3.6.1 </w:t>
            </w:r>
            <w:r w:rsidR="00BF16F6" w:rsidRPr="00BF16F6">
              <w:rPr>
                <w:rStyle w:val="Hyperlink"/>
                <w:rFonts w:ascii="Times New Roman" w:hAnsi="Times New Roman"/>
                <w:noProof/>
                <w:spacing w:val="1"/>
                <w:sz w:val="24"/>
                <w:szCs w:val="24"/>
              </w:rPr>
              <w:t>S</w:t>
            </w:r>
            <w:r w:rsidR="00BF16F6" w:rsidRPr="00BF16F6">
              <w:rPr>
                <w:rStyle w:val="Hyperlink"/>
                <w:rFonts w:ascii="Times New Roman" w:hAnsi="Times New Roman"/>
                <w:noProof/>
                <w:sz w:val="24"/>
                <w:szCs w:val="24"/>
              </w:rPr>
              <w:t>ys</w:t>
            </w:r>
            <w:r w:rsidR="00BF16F6" w:rsidRPr="00BF16F6">
              <w:rPr>
                <w:rStyle w:val="Hyperlink"/>
                <w:rFonts w:ascii="Times New Roman" w:hAnsi="Times New Roman"/>
                <w:noProof/>
                <w:spacing w:val="-1"/>
                <w:sz w:val="24"/>
                <w:szCs w:val="24"/>
              </w:rPr>
              <w:t>te</w:t>
            </w:r>
            <w:r w:rsidR="00BF16F6" w:rsidRPr="00BF16F6">
              <w:rPr>
                <w:rStyle w:val="Hyperlink"/>
                <w:rFonts w:ascii="Times New Roman" w:hAnsi="Times New Roman"/>
                <w:noProof/>
                <w:sz w:val="24"/>
                <w:szCs w:val="24"/>
              </w:rPr>
              <w:t>m</w:t>
            </w:r>
            <w:r w:rsidR="00BF16F6" w:rsidRPr="00BF16F6">
              <w:rPr>
                <w:rStyle w:val="Hyperlink"/>
                <w:rFonts w:ascii="Times New Roman" w:hAnsi="Times New Roman"/>
                <w:noProof/>
                <w:spacing w:val="2"/>
                <w:sz w:val="24"/>
                <w:szCs w:val="24"/>
              </w:rPr>
              <w:t xml:space="preserve"> </w:t>
            </w:r>
            <w:r w:rsidR="00BF16F6" w:rsidRPr="00BF16F6">
              <w:rPr>
                <w:rStyle w:val="Hyperlink"/>
                <w:rFonts w:ascii="Times New Roman" w:hAnsi="Times New Roman"/>
                <w:noProof/>
                <w:spacing w:val="1"/>
                <w:sz w:val="24"/>
                <w:szCs w:val="24"/>
              </w:rPr>
              <w:t>d</w:t>
            </w:r>
            <w:r w:rsidR="00BF16F6" w:rsidRPr="00BF16F6">
              <w:rPr>
                <w:rStyle w:val="Hyperlink"/>
                <w:rFonts w:ascii="Times New Roman" w:hAnsi="Times New Roman"/>
                <w:noProof/>
                <w:spacing w:val="-1"/>
                <w:sz w:val="24"/>
                <w:szCs w:val="24"/>
              </w:rPr>
              <w:t>e</w:t>
            </w:r>
            <w:r w:rsidR="00BF16F6" w:rsidRPr="00BF16F6">
              <w:rPr>
                <w:rStyle w:val="Hyperlink"/>
                <w:rFonts w:ascii="Times New Roman" w:hAnsi="Times New Roman"/>
                <w:noProof/>
                <w:sz w:val="24"/>
                <w:szCs w:val="24"/>
              </w:rPr>
              <w:t>si</w:t>
            </w:r>
            <w:r w:rsidR="00BF16F6" w:rsidRPr="00BF16F6">
              <w:rPr>
                <w:rStyle w:val="Hyperlink"/>
                <w:rFonts w:ascii="Times New Roman" w:hAnsi="Times New Roman"/>
                <w:noProof/>
                <w:spacing w:val="1"/>
                <w:sz w:val="24"/>
                <w:szCs w:val="24"/>
              </w:rPr>
              <w:t>gn</w:t>
            </w:r>
            <w:r w:rsidR="00BF16F6" w:rsidRPr="00BF16F6">
              <w:rPr>
                <w:rStyle w:val="Hyperlink"/>
                <w:rFonts w:ascii="Times New Roman" w:hAnsi="Times New Roman"/>
                <w:noProof/>
                <w:sz w:val="24"/>
                <w:szCs w:val="24"/>
              </w:rPr>
              <w:t>s</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_Toc140735534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21</w:t>
            </w:r>
            <w:r w:rsidR="00BF16F6" w:rsidRPr="00BF16F6">
              <w:rPr>
                <w:noProof/>
                <w:webHidden/>
                <w:sz w:val="24"/>
                <w:szCs w:val="24"/>
              </w:rPr>
              <w:fldChar w:fldCharType="end"/>
            </w:r>
          </w:hyperlink>
        </w:p>
        <w:p w14:paraId="064A257F" w14:textId="6294B5F3" w:rsidR="00BF16F6" w:rsidRPr="00BF16F6" w:rsidRDefault="00000000" w:rsidP="00AC4FE2">
          <w:pPr>
            <w:pStyle w:val="TOC3"/>
            <w:tabs>
              <w:tab w:val="right" w:leader="dot" w:pos="9350"/>
            </w:tabs>
            <w:spacing w:line="360" w:lineRule="auto"/>
            <w:rPr>
              <w:rFonts w:cstheme="minorBidi"/>
              <w:noProof/>
              <w:sz w:val="24"/>
              <w:szCs w:val="24"/>
            </w:rPr>
          </w:pPr>
          <w:hyperlink w:anchor="_Toc140735535" w:history="1">
            <w:r w:rsidR="00BF16F6" w:rsidRPr="00BF16F6">
              <w:rPr>
                <w:rStyle w:val="Hyperlink"/>
                <w:rFonts w:ascii="Times New Roman" w:hAnsi="Times New Roman"/>
                <w:noProof/>
                <w:sz w:val="24"/>
                <w:szCs w:val="24"/>
              </w:rPr>
              <w:t>3.6.2 Logical D</w:t>
            </w:r>
            <w:r w:rsidR="00BF16F6" w:rsidRPr="00BF16F6">
              <w:rPr>
                <w:rStyle w:val="Hyperlink"/>
                <w:rFonts w:ascii="Times New Roman" w:hAnsi="Times New Roman"/>
                <w:noProof/>
                <w:spacing w:val="-1"/>
                <w:sz w:val="24"/>
                <w:szCs w:val="24"/>
              </w:rPr>
              <w:t>e</w:t>
            </w:r>
            <w:r w:rsidR="00BF16F6" w:rsidRPr="00BF16F6">
              <w:rPr>
                <w:rStyle w:val="Hyperlink"/>
                <w:rFonts w:ascii="Times New Roman" w:hAnsi="Times New Roman"/>
                <w:noProof/>
                <w:sz w:val="24"/>
                <w:szCs w:val="24"/>
              </w:rPr>
              <w:t>sign</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_Toc140735535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21</w:t>
            </w:r>
            <w:r w:rsidR="00BF16F6" w:rsidRPr="00BF16F6">
              <w:rPr>
                <w:noProof/>
                <w:webHidden/>
                <w:sz w:val="24"/>
                <w:szCs w:val="24"/>
              </w:rPr>
              <w:fldChar w:fldCharType="end"/>
            </w:r>
          </w:hyperlink>
        </w:p>
        <w:p w14:paraId="658D3FA4" w14:textId="40292A1E" w:rsidR="00BF16F6" w:rsidRPr="00BF16F6" w:rsidRDefault="00000000" w:rsidP="00AC4FE2">
          <w:pPr>
            <w:pStyle w:val="TOC3"/>
            <w:tabs>
              <w:tab w:val="right" w:leader="dot" w:pos="9350"/>
            </w:tabs>
            <w:spacing w:line="360" w:lineRule="auto"/>
            <w:rPr>
              <w:rFonts w:cstheme="minorBidi"/>
              <w:noProof/>
              <w:sz w:val="24"/>
              <w:szCs w:val="24"/>
            </w:rPr>
          </w:pPr>
          <w:hyperlink w:anchor="_Toc140735536" w:history="1">
            <w:r w:rsidR="00BF16F6" w:rsidRPr="00BF16F6">
              <w:rPr>
                <w:rStyle w:val="Hyperlink"/>
                <w:rFonts w:ascii="Times New Roman" w:hAnsi="Times New Roman"/>
                <w:noProof/>
                <w:sz w:val="24"/>
                <w:szCs w:val="24"/>
              </w:rPr>
              <w:t>3.6.3 Physical D</w:t>
            </w:r>
            <w:r w:rsidR="00BF16F6" w:rsidRPr="00BF16F6">
              <w:rPr>
                <w:rStyle w:val="Hyperlink"/>
                <w:rFonts w:ascii="Times New Roman" w:hAnsi="Times New Roman"/>
                <w:noProof/>
                <w:spacing w:val="-1"/>
                <w:sz w:val="24"/>
                <w:szCs w:val="24"/>
              </w:rPr>
              <w:t>e</w:t>
            </w:r>
            <w:r w:rsidR="00BF16F6" w:rsidRPr="00BF16F6">
              <w:rPr>
                <w:rStyle w:val="Hyperlink"/>
                <w:rFonts w:ascii="Times New Roman" w:hAnsi="Times New Roman"/>
                <w:noProof/>
                <w:sz w:val="24"/>
                <w:szCs w:val="24"/>
              </w:rPr>
              <w:t>sign</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_Toc140735536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22</w:t>
            </w:r>
            <w:r w:rsidR="00BF16F6" w:rsidRPr="00BF16F6">
              <w:rPr>
                <w:noProof/>
                <w:webHidden/>
                <w:sz w:val="24"/>
                <w:szCs w:val="24"/>
              </w:rPr>
              <w:fldChar w:fldCharType="end"/>
            </w:r>
          </w:hyperlink>
        </w:p>
        <w:p w14:paraId="76CF73DB" w14:textId="7183DF7F" w:rsidR="00BF16F6" w:rsidRPr="00BF16F6" w:rsidRDefault="00000000" w:rsidP="00AC4FE2">
          <w:pPr>
            <w:pStyle w:val="TOC2"/>
            <w:tabs>
              <w:tab w:val="right" w:leader="dot" w:pos="9350"/>
            </w:tabs>
            <w:spacing w:line="360" w:lineRule="auto"/>
            <w:rPr>
              <w:rFonts w:cstheme="minorBidi"/>
              <w:noProof/>
              <w:sz w:val="24"/>
              <w:szCs w:val="24"/>
            </w:rPr>
          </w:pPr>
          <w:hyperlink w:anchor="_Toc140735537" w:history="1">
            <w:r w:rsidR="00BF16F6" w:rsidRPr="00BF16F6">
              <w:rPr>
                <w:rStyle w:val="Hyperlink"/>
                <w:noProof/>
                <w:sz w:val="24"/>
                <w:szCs w:val="24"/>
              </w:rPr>
              <w:t xml:space="preserve">3.7 </w:t>
            </w:r>
            <w:r w:rsidR="00BF16F6" w:rsidRPr="00BF16F6">
              <w:rPr>
                <w:rStyle w:val="Hyperlink"/>
                <w:noProof/>
                <w:spacing w:val="1"/>
                <w:sz w:val="24"/>
                <w:szCs w:val="24"/>
              </w:rPr>
              <w:t>S</w:t>
            </w:r>
            <w:r w:rsidR="00BF16F6" w:rsidRPr="00BF16F6">
              <w:rPr>
                <w:rStyle w:val="Hyperlink"/>
                <w:noProof/>
                <w:sz w:val="24"/>
                <w:szCs w:val="24"/>
              </w:rPr>
              <w:t>ys</w:t>
            </w:r>
            <w:r w:rsidR="00BF16F6" w:rsidRPr="00BF16F6">
              <w:rPr>
                <w:rStyle w:val="Hyperlink"/>
                <w:noProof/>
                <w:spacing w:val="-1"/>
                <w:sz w:val="24"/>
                <w:szCs w:val="24"/>
              </w:rPr>
              <w:t>te</w:t>
            </w:r>
            <w:r w:rsidR="00BF16F6" w:rsidRPr="00BF16F6">
              <w:rPr>
                <w:rStyle w:val="Hyperlink"/>
                <w:noProof/>
                <w:sz w:val="24"/>
                <w:szCs w:val="24"/>
              </w:rPr>
              <w:t>m</w:t>
            </w:r>
            <w:r w:rsidR="00BF16F6" w:rsidRPr="00BF16F6">
              <w:rPr>
                <w:rStyle w:val="Hyperlink"/>
                <w:noProof/>
                <w:spacing w:val="2"/>
                <w:sz w:val="24"/>
                <w:szCs w:val="24"/>
              </w:rPr>
              <w:t xml:space="preserve"> </w:t>
            </w:r>
            <w:r w:rsidR="00BF16F6" w:rsidRPr="00BF16F6">
              <w:rPr>
                <w:rStyle w:val="Hyperlink"/>
                <w:noProof/>
                <w:spacing w:val="1"/>
                <w:sz w:val="24"/>
                <w:szCs w:val="24"/>
              </w:rPr>
              <w:t>T</w:t>
            </w:r>
            <w:r w:rsidR="00BF16F6" w:rsidRPr="00BF16F6">
              <w:rPr>
                <w:rStyle w:val="Hyperlink"/>
                <w:noProof/>
                <w:spacing w:val="-1"/>
                <w:sz w:val="24"/>
                <w:szCs w:val="24"/>
              </w:rPr>
              <w:t>e</w:t>
            </w:r>
            <w:r w:rsidR="00BF16F6" w:rsidRPr="00BF16F6">
              <w:rPr>
                <w:rStyle w:val="Hyperlink"/>
                <w:noProof/>
                <w:sz w:val="24"/>
                <w:szCs w:val="24"/>
              </w:rPr>
              <w:t>sti</w:t>
            </w:r>
            <w:r w:rsidR="00BF16F6" w:rsidRPr="00BF16F6">
              <w:rPr>
                <w:rStyle w:val="Hyperlink"/>
                <w:noProof/>
                <w:spacing w:val="1"/>
                <w:sz w:val="24"/>
                <w:szCs w:val="24"/>
              </w:rPr>
              <w:t>n</w:t>
            </w:r>
            <w:r w:rsidR="00BF16F6" w:rsidRPr="00BF16F6">
              <w:rPr>
                <w:rStyle w:val="Hyperlink"/>
                <w:noProof/>
                <w:sz w:val="24"/>
                <w:szCs w:val="24"/>
              </w:rPr>
              <w:t>g</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_Toc140735537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23</w:t>
            </w:r>
            <w:r w:rsidR="00BF16F6" w:rsidRPr="00BF16F6">
              <w:rPr>
                <w:noProof/>
                <w:webHidden/>
                <w:sz w:val="24"/>
                <w:szCs w:val="24"/>
              </w:rPr>
              <w:fldChar w:fldCharType="end"/>
            </w:r>
          </w:hyperlink>
        </w:p>
        <w:p w14:paraId="0F9C8D60" w14:textId="015B7A63" w:rsidR="00BF16F6" w:rsidRPr="00BF16F6" w:rsidRDefault="00000000" w:rsidP="00AC4FE2">
          <w:pPr>
            <w:pStyle w:val="TOC2"/>
            <w:tabs>
              <w:tab w:val="right" w:leader="dot" w:pos="9350"/>
            </w:tabs>
            <w:spacing w:line="360" w:lineRule="auto"/>
            <w:rPr>
              <w:rFonts w:cstheme="minorBidi"/>
              <w:noProof/>
              <w:sz w:val="24"/>
              <w:szCs w:val="24"/>
            </w:rPr>
          </w:pPr>
          <w:hyperlink w:anchor="_Toc140735538" w:history="1">
            <w:r w:rsidR="00BF16F6" w:rsidRPr="00BF16F6">
              <w:rPr>
                <w:rStyle w:val="Hyperlink"/>
                <w:noProof/>
                <w:sz w:val="24"/>
                <w:szCs w:val="24"/>
              </w:rPr>
              <w:t xml:space="preserve">3.8 </w:t>
            </w:r>
            <w:r w:rsidR="00BF16F6" w:rsidRPr="00BF16F6">
              <w:rPr>
                <w:rStyle w:val="Hyperlink"/>
                <w:noProof/>
                <w:spacing w:val="1"/>
                <w:sz w:val="24"/>
                <w:szCs w:val="24"/>
              </w:rPr>
              <w:t>S</w:t>
            </w:r>
            <w:r w:rsidR="00BF16F6" w:rsidRPr="00BF16F6">
              <w:rPr>
                <w:rStyle w:val="Hyperlink"/>
                <w:noProof/>
                <w:sz w:val="24"/>
                <w:szCs w:val="24"/>
              </w:rPr>
              <w:t>yst</w:t>
            </w:r>
            <w:r w:rsidR="00BF16F6" w:rsidRPr="00BF16F6">
              <w:rPr>
                <w:rStyle w:val="Hyperlink"/>
                <w:noProof/>
                <w:spacing w:val="-1"/>
                <w:sz w:val="24"/>
                <w:szCs w:val="24"/>
              </w:rPr>
              <w:t>e</w:t>
            </w:r>
            <w:r w:rsidR="00BF16F6" w:rsidRPr="00BF16F6">
              <w:rPr>
                <w:rStyle w:val="Hyperlink"/>
                <w:noProof/>
                <w:sz w:val="24"/>
                <w:szCs w:val="24"/>
              </w:rPr>
              <w:t>m</w:t>
            </w:r>
            <w:r w:rsidR="00BF16F6" w:rsidRPr="00BF16F6">
              <w:rPr>
                <w:rStyle w:val="Hyperlink"/>
                <w:noProof/>
                <w:spacing w:val="2"/>
                <w:sz w:val="24"/>
                <w:szCs w:val="24"/>
              </w:rPr>
              <w:t xml:space="preserve"> </w:t>
            </w:r>
            <w:r w:rsidR="00BF16F6" w:rsidRPr="00BF16F6">
              <w:rPr>
                <w:rStyle w:val="Hyperlink"/>
                <w:noProof/>
                <w:sz w:val="24"/>
                <w:szCs w:val="24"/>
              </w:rPr>
              <w:t>I</w:t>
            </w:r>
            <w:r w:rsidR="00BF16F6" w:rsidRPr="00BF16F6">
              <w:rPr>
                <w:rStyle w:val="Hyperlink"/>
                <w:noProof/>
                <w:spacing w:val="2"/>
                <w:sz w:val="24"/>
                <w:szCs w:val="24"/>
              </w:rPr>
              <w:t>m</w:t>
            </w:r>
            <w:r w:rsidR="00BF16F6" w:rsidRPr="00BF16F6">
              <w:rPr>
                <w:rStyle w:val="Hyperlink"/>
                <w:noProof/>
                <w:spacing w:val="1"/>
                <w:sz w:val="24"/>
                <w:szCs w:val="24"/>
              </w:rPr>
              <w:t>p</w:t>
            </w:r>
            <w:r w:rsidR="00BF16F6" w:rsidRPr="00BF16F6">
              <w:rPr>
                <w:rStyle w:val="Hyperlink"/>
                <w:noProof/>
                <w:sz w:val="24"/>
                <w:szCs w:val="24"/>
              </w:rPr>
              <w:t>l</w:t>
            </w:r>
            <w:r w:rsidR="00BF16F6" w:rsidRPr="00BF16F6">
              <w:rPr>
                <w:rStyle w:val="Hyperlink"/>
                <w:noProof/>
                <w:spacing w:val="-1"/>
                <w:sz w:val="24"/>
                <w:szCs w:val="24"/>
              </w:rPr>
              <w:t>e</w:t>
            </w:r>
            <w:r w:rsidR="00BF16F6" w:rsidRPr="00BF16F6">
              <w:rPr>
                <w:rStyle w:val="Hyperlink"/>
                <w:noProof/>
                <w:spacing w:val="2"/>
                <w:sz w:val="24"/>
                <w:szCs w:val="24"/>
              </w:rPr>
              <w:t>m</w:t>
            </w:r>
            <w:r w:rsidR="00BF16F6" w:rsidRPr="00BF16F6">
              <w:rPr>
                <w:rStyle w:val="Hyperlink"/>
                <w:noProof/>
                <w:spacing w:val="-1"/>
                <w:sz w:val="24"/>
                <w:szCs w:val="24"/>
              </w:rPr>
              <w:t>e</w:t>
            </w:r>
            <w:r w:rsidR="00BF16F6" w:rsidRPr="00BF16F6">
              <w:rPr>
                <w:rStyle w:val="Hyperlink"/>
                <w:noProof/>
                <w:spacing w:val="1"/>
                <w:sz w:val="24"/>
                <w:szCs w:val="24"/>
              </w:rPr>
              <w:t>n</w:t>
            </w:r>
            <w:r w:rsidR="00BF16F6" w:rsidRPr="00BF16F6">
              <w:rPr>
                <w:rStyle w:val="Hyperlink"/>
                <w:noProof/>
                <w:spacing w:val="-1"/>
                <w:sz w:val="24"/>
                <w:szCs w:val="24"/>
              </w:rPr>
              <w:t>t</w:t>
            </w:r>
            <w:r w:rsidR="00BF16F6" w:rsidRPr="00BF16F6">
              <w:rPr>
                <w:rStyle w:val="Hyperlink"/>
                <w:noProof/>
                <w:spacing w:val="-5"/>
                <w:sz w:val="24"/>
                <w:szCs w:val="24"/>
              </w:rPr>
              <w:t>a</w:t>
            </w:r>
            <w:r w:rsidR="00BF16F6" w:rsidRPr="00BF16F6">
              <w:rPr>
                <w:rStyle w:val="Hyperlink"/>
                <w:noProof/>
                <w:sz w:val="24"/>
                <w:szCs w:val="24"/>
              </w:rPr>
              <w:t>tion</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_Toc140735538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23</w:t>
            </w:r>
            <w:r w:rsidR="00BF16F6" w:rsidRPr="00BF16F6">
              <w:rPr>
                <w:noProof/>
                <w:webHidden/>
                <w:sz w:val="24"/>
                <w:szCs w:val="24"/>
              </w:rPr>
              <w:fldChar w:fldCharType="end"/>
            </w:r>
          </w:hyperlink>
        </w:p>
        <w:p w14:paraId="03E85640" w14:textId="3156A789" w:rsidR="00BF16F6" w:rsidRPr="00BF16F6" w:rsidRDefault="00000000" w:rsidP="00AC4FE2">
          <w:pPr>
            <w:pStyle w:val="TOC2"/>
            <w:tabs>
              <w:tab w:val="right" w:leader="dot" w:pos="9350"/>
            </w:tabs>
            <w:spacing w:line="360" w:lineRule="auto"/>
            <w:rPr>
              <w:rFonts w:cstheme="minorBidi"/>
              <w:noProof/>
              <w:sz w:val="24"/>
              <w:szCs w:val="24"/>
            </w:rPr>
          </w:pPr>
          <w:hyperlink w:anchor="_Toc140735539" w:history="1">
            <w:r w:rsidR="00BF16F6" w:rsidRPr="00BF16F6">
              <w:rPr>
                <w:rStyle w:val="Hyperlink"/>
                <w:noProof/>
                <w:sz w:val="24"/>
                <w:szCs w:val="24"/>
              </w:rPr>
              <w:t>3.9 Ethical</w:t>
            </w:r>
            <w:r w:rsidR="00BF16F6" w:rsidRPr="00BF16F6">
              <w:rPr>
                <w:rStyle w:val="Hyperlink"/>
                <w:noProof/>
                <w:spacing w:val="-6"/>
                <w:sz w:val="24"/>
                <w:szCs w:val="24"/>
              </w:rPr>
              <w:t xml:space="preserve"> </w:t>
            </w:r>
            <w:r w:rsidR="00BF16F6" w:rsidRPr="00BF16F6">
              <w:rPr>
                <w:rStyle w:val="Hyperlink"/>
                <w:noProof/>
                <w:spacing w:val="-1"/>
                <w:sz w:val="24"/>
                <w:szCs w:val="24"/>
              </w:rPr>
              <w:t>c</w:t>
            </w:r>
            <w:r w:rsidR="00BF16F6" w:rsidRPr="00BF16F6">
              <w:rPr>
                <w:rStyle w:val="Hyperlink"/>
                <w:noProof/>
                <w:sz w:val="24"/>
                <w:szCs w:val="24"/>
              </w:rPr>
              <w:t>o</w:t>
            </w:r>
            <w:r w:rsidR="00BF16F6" w:rsidRPr="00BF16F6">
              <w:rPr>
                <w:rStyle w:val="Hyperlink"/>
                <w:noProof/>
                <w:spacing w:val="1"/>
                <w:sz w:val="24"/>
                <w:szCs w:val="24"/>
              </w:rPr>
              <w:t>n</w:t>
            </w:r>
            <w:r w:rsidR="00BF16F6" w:rsidRPr="00BF16F6">
              <w:rPr>
                <w:rStyle w:val="Hyperlink"/>
                <w:noProof/>
                <w:sz w:val="24"/>
                <w:szCs w:val="24"/>
              </w:rPr>
              <w:t>si</w:t>
            </w:r>
            <w:r w:rsidR="00BF16F6" w:rsidRPr="00BF16F6">
              <w:rPr>
                <w:rStyle w:val="Hyperlink"/>
                <w:noProof/>
                <w:spacing w:val="1"/>
                <w:sz w:val="24"/>
                <w:szCs w:val="24"/>
              </w:rPr>
              <w:t>d</w:t>
            </w:r>
            <w:r w:rsidR="00BF16F6" w:rsidRPr="00BF16F6">
              <w:rPr>
                <w:rStyle w:val="Hyperlink"/>
                <w:noProof/>
                <w:spacing w:val="-1"/>
                <w:sz w:val="24"/>
                <w:szCs w:val="24"/>
              </w:rPr>
              <w:t>er</w:t>
            </w:r>
            <w:r w:rsidR="00BF16F6" w:rsidRPr="00BF16F6">
              <w:rPr>
                <w:rStyle w:val="Hyperlink"/>
                <w:noProof/>
                <w:sz w:val="24"/>
                <w:szCs w:val="24"/>
              </w:rPr>
              <w:t>ati</w:t>
            </w:r>
            <w:r w:rsidR="00BF16F6" w:rsidRPr="00BF16F6">
              <w:rPr>
                <w:rStyle w:val="Hyperlink"/>
                <w:noProof/>
                <w:spacing w:val="-5"/>
                <w:sz w:val="24"/>
                <w:szCs w:val="24"/>
              </w:rPr>
              <w:t>o</w:t>
            </w:r>
            <w:r w:rsidR="00BF16F6" w:rsidRPr="00BF16F6">
              <w:rPr>
                <w:rStyle w:val="Hyperlink"/>
                <w:noProof/>
                <w:spacing w:val="1"/>
                <w:sz w:val="24"/>
                <w:szCs w:val="24"/>
              </w:rPr>
              <w:t>n</w:t>
            </w:r>
            <w:r w:rsidR="00BF16F6" w:rsidRPr="00BF16F6">
              <w:rPr>
                <w:rStyle w:val="Hyperlink"/>
                <w:noProof/>
                <w:sz w:val="24"/>
                <w:szCs w:val="24"/>
              </w:rPr>
              <w:t>s</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_Toc140735539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24</w:t>
            </w:r>
            <w:r w:rsidR="00BF16F6" w:rsidRPr="00BF16F6">
              <w:rPr>
                <w:noProof/>
                <w:webHidden/>
                <w:sz w:val="24"/>
                <w:szCs w:val="24"/>
              </w:rPr>
              <w:fldChar w:fldCharType="end"/>
            </w:r>
          </w:hyperlink>
        </w:p>
        <w:p w14:paraId="03417579" w14:textId="5DAEE469" w:rsidR="00BF16F6" w:rsidRPr="00BF16F6" w:rsidRDefault="00000000" w:rsidP="00AC4FE2">
          <w:pPr>
            <w:pStyle w:val="TOC1"/>
            <w:spacing w:line="360" w:lineRule="auto"/>
            <w:rPr>
              <w:rFonts w:cstheme="minorBidi"/>
              <w:noProof/>
              <w:sz w:val="24"/>
              <w:szCs w:val="24"/>
            </w:rPr>
          </w:pPr>
          <w:hyperlink w:anchor="_Toc140735540" w:history="1">
            <w:r w:rsidR="00BF16F6" w:rsidRPr="00BF16F6">
              <w:rPr>
                <w:rStyle w:val="Hyperlink"/>
                <w:smallCaps/>
                <w:noProof/>
                <w:spacing w:val="5"/>
                <w:sz w:val="24"/>
                <w:szCs w:val="24"/>
              </w:rPr>
              <w:t>CHAPTER FOUR: RESEARCH FINDINGS AND SYSTEM ANALYSIS</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_Toc140735540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25</w:t>
            </w:r>
            <w:r w:rsidR="00BF16F6" w:rsidRPr="00BF16F6">
              <w:rPr>
                <w:noProof/>
                <w:webHidden/>
                <w:sz w:val="24"/>
                <w:szCs w:val="24"/>
              </w:rPr>
              <w:fldChar w:fldCharType="end"/>
            </w:r>
          </w:hyperlink>
        </w:p>
        <w:p w14:paraId="01445A7C" w14:textId="45D393F7" w:rsidR="00BF16F6" w:rsidRPr="00BF16F6" w:rsidRDefault="00000000" w:rsidP="00AC4FE2">
          <w:pPr>
            <w:pStyle w:val="TOC2"/>
            <w:tabs>
              <w:tab w:val="right" w:leader="dot" w:pos="9350"/>
            </w:tabs>
            <w:spacing w:line="360" w:lineRule="auto"/>
            <w:rPr>
              <w:rFonts w:cstheme="minorBidi"/>
              <w:noProof/>
              <w:sz w:val="24"/>
              <w:szCs w:val="24"/>
            </w:rPr>
          </w:pPr>
          <w:hyperlink w:anchor="_Toc140735541" w:history="1">
            <w:r w:rsidR="00BF16F6" w:rsidRPr="00BF16F6">
              <w:rPr>
                <w:rStyle w:val="Hyperlink"/>
                <w:noProof/>
                <w:sz w:val="24"/>
                <w:szCs w:val="24"/>
              </w:rPr>
              <w:t>4.0 Introduction</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_Toc140735541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25</w:t>
            </w:r>
            <w:r w:rsidR="00BF16F6" w:rsidRPr="00BF16F6">
              <w:rPr>
                <w:noProof/>
                <w:webHidden/>
                <w:sz w:val="24"/>
                <w:szCs w:val="24"/>
              </w:rPr>
              <w:fldChar w:fldCharType="end"/>
            </w:r>
          </w:hyperlink>
        </w:p>
        <w:p w14:paraId="364FEB04" w14:textId="4A8EAF4C" w:rsidR="00BF16F6" w:rsidRPr="00BF16F6" w:rsidRDefault="00000000" w:rsidP="00AC4FE2">
          <w:pPr>
            <w:pStyle w:val="TOC2"/>
            <w:tabs>
              <w:tab w:val="right" w:leader="dot" w:pos="9350"/>
            </w:tabs>
            <w:spacing w:line="360" w:lineRule="auto"/>
            <w:rPr>
              <w:rFonts w:cstheme="minorBidi"/>
              <w:noProof/>
              <w:sz w:val="24"/>
              <w:szCs w:val="24"/>
            </w:rPr>
          </w:pPr>
          <w:hyperlink w:anchor="_Toc140735542" w:history="1">
            <w:r w:rsidR="00BF16F6" w:rsidRPr="00BF16F6">
              <w:rPr>
                <w:rStyle w:val="Hyperlink"/>
                <w:noProof/>
                <w:sz w:val="24"/>
                <w:szCs w:val="24"/>
              </w:rPr>
              <w:t>4.1 Background</w:t>
            </w:r>
            <w:r w:rsidR="00BF16F6" w:rsidRPr="00BF16F6">
              <w:rPr>
                <w:rStyle w:val="Hyperlink"/>
                <w:noProof/>
                <w:spacing w:val="-7"/>
                <w:sz w:val="24"/>
                <w:szCs w:val="24"/>
              </w:rPr>
              <w:t xml:space="preserve"> </w:t>
            </w:r>
            <w:r w:rsidR="00BF16F6" w:rsidRPr="00BF16F6">
              <w:rPr>
                <w:rStyle w:val="Hyperlink"/>
                <w:noProof/>
                <w:sz w:val="24"/>
                <w:szCs w:val="24"/>
              </w:rPr>
              <w:t>of</w:t>
            </w:r>
            <w:r w:rsidR="00BF16F6" w:rsidRPr="00BF16F6">
              <w:rPr>
                <w:rStyle w:val="Hyperlink"/>
                <w:noProof/>
                <w:spacing w:val="-7"/>
                <w:sz w:val="24"/>
                <w:szCs w:val="24"/>
              </w:rPr>
              <w:t xml:space="preserve"> </w:t>
            </w:r>
            <w:r w:rsidR="00BF16F6" w:rsidRPr="00BF16F6">
              <w:rPr>
                <w:rStyle w:val="Hyperlink"/>
                <w:noProof/>
                <w:spacing w:val="-8"/>
                <w:sz w:val="24"/>
                <w:szCs w:val="24"/>
              </w:rPr>
              <w:t>Islamic</w:t>
            </w:r>
            <w:r w:rsidR="00BF16F6" w:rsidRPr="00BF16F6">
              <w:rPr>
                <w:rStyle w:val="Hyperlink"/>
                <w:noProof/>
                <w:sz w:val="24"/>
                <w:szCs w:val="24"/>
              </w:rPr>
              <w:t xml:space="preserve"> University in Uganda</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_Toc140735542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25</w:t>
            </w:r>
            <w:r w:rsidR="00BF16F6" w:rsidRPr="00BF16F6">
              <w:rPr>
                <w:noProof/>
                <w:webHidden/>
                <w:sz w:val="24"/>
                <w:szCs w:val="24"/>
              </w:rPr>
              <w:fldChar w:fldCharType="end"/>
            </w:r>
          </w:hyperlink>
        </w:p>
        <w:p w14:paraId="32F7CA1F" w14:textId="5E1353EF" w:rsidR="00BF16F6" w:rsidRPr="00BF16F6" w:rsidRDefault="00000000" w:rsidP="00AC4FE2">
          <w:pPr>
            <w:pStyle w:val="TOC2"/>
            <w:tabs>
              <w:tab w:val="right" w:leader="dot" w:pos="9350"/>
            </w:tabs>
            <w:spacing w:line="360" w:lineRule="auto"/>
            <w:rPr>
              <w:rFonts w:cstheme="minorBidi"/>
              <w:noProof/>
              <w:sz w:val="24"/>
              <w:szCs w:val="24"/>
            </w:rPr>
          </w:pPr>
          <w:hyperlink w:anchor="_Toc140735543" w:history="1">
            <w:r w:rsidR="00BF16F6" w:rsidRPr="00BF16F6">
              <w:rPr>
                <w:rStyle w:val="Hyperlink"/>
                <w:noProof/>
                <w:sz w:val="24"/>
                <w:szCs w:val="24"/>
              </w:rPr>
              <w:t>4.2 Description</w:t>
            </w:r>
            <w:r w:rsidR="00BF16F6" w:rsidRPr="00BF16F6">
              <w:rPr>
                <w:rStyle w:val="Hyperlink"/>
                <w:noProof/>
                <w:spacing w:val="-8"/>
                <w:sz w:val="24"/>
                <w:szCs w:val="24"/>
              </w:rPr>
              <w:t xml:space="preserve"> </w:t>
            </w:r>
            <w:r w:rsidR="00BF16F6" w:rsidRPr="00BF16F6">
              <w:rPr>
                <w:rStyle w:val="Hyperlink"/>
                <w:noProof/>
                <w:sz w:val="24"/>
                <w:szCs w:val="24"/>
              </w:rPr>
              <w:t>of</w:t>
            </w:r>
            <w:r w:rsidR="00BF16F6" w:rsidRPr="00BF16F6">
              <w:rPr>
                <w:rStyle w:val="Hyperlink"/>
                <w:noProof/>
                <w:spacing w:val="-5"/>
                <w:sz w:val="24"/>
                <w:szCs w:val="24"/>
              </w:rPr>
              <w:t xml:space="preserve"> </w:t>
            </w:r>
            <w:r w:rsidR="00BF16F6" w:rsidRPr="00BF16F6">
              <w:rPr>
                <w:rStyle w:val="Hyperlink"/>
                <w:noProof/>
                <w:sz w:val="24"/>
                <w:szCs w:val="24"/>
              </w:rPr>
              <w:t>the</w:t>
            </w:r>
            <w:r w:rsidR="00BF16F6" w:rsidRPr="00BF16F6">
              <w:rPr>
                <w:rStyle w:val="Hyperlink"/>
                <w:noProof/>
                <w:spacing w:val="-5"/>
                <w:sz w:val="24"/>
                <w:szCs w:val="24"/>
              </w:rPr>
              <w:t xml:space="preserve"> </w:t>
            </w:r>
            <w:r w:rsidR="00BF16F6" w:rsidRPr="00BF16F6">
              <w:rPr>
                <w:rStyle w:val="Hyperlink"/>
                <w:noProof/>
                <w:sz w:val="24"/>
                <w:szCs w:val="24"/>
              </w:rPr>
              <w:t>study</w:t>
            </w:r>
            <w:r w:rsidR="00BF16F6" w:rsidRPr="00BF16F6">
              <w:rPr>
                <w:rStyle w:val="Hyperlink"/>
                <w:noProof/>
                <w:spacing w:val="-7"/>
                <w:sz w:val="24"/>
                <w:szCs w:val="24"/>
              </w:rPr>
              <w:t xml:space="preserve"> </w:t>
            </w:r>
            <w:r w:rsidR="00BF16F6" w:rsidRPr="00BF16F6">
              <w:rPr>
                <w:rStyle w:val="Hyperlink"/>
                <w:noProof/>
                <w:spacing w:val="-2"/>
                <w:sz w:val="24"/>
                <w:szCs w:val="24"/>
              </w:rPr>
              <w:t>respondents</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_Toc140735543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25</w:t>
            </w:r>
            <w:r w:rsidR="00BF16F6" w:rsidRPr="00BF16F6">
              <w:rPr>
                <w:noProof/>
                <w:webHidden/>
                <w:sz w:val="24"/>
                <w:szCs w:val="24"/>
              </w:rPr>
              <w:fldChar w:fldCharType="end"/>
            </w:r>
          </w:hyperlink>
        </w:p>
        <w:p w14:paraId="6711CD8B" w14:textId="55A93EF3" w:rsidR="00BF16F6" w:rsidRPr="00BF16F6" w:rsidRDefault="00000000" w:rsidP="00AC4FE2">
          <w:pPr>
            <w:pStyle w:val="TOC2"/>
            <w:tabs>
              <w:tab w:val="right" w:leader="dot" w:pos="9350"/>
            </w:tabs>
            <w:spacing w:line="360" w:lineRule="auto"/>
            <w:rPr>
              <w:rFonts w:cstheme="minorBidi"/>
              <w:noProof/>
              <w:sz w:val="24"/>
              <w:szCs w:val="24"/>
            </w:rPr>
          </w:pPr>
          <w:hyperlink w:anchor="_Toc140735544" w:history="1">
            <w:r w:rsidR="00BF16F6" w:rsidRPr="00BF16F6">
              <w:rPr>
                <w:rStyle w:val="Hyperlink"/>
                <w:noProof/>
                <w:sz w:val="24"/>
                <w:szCs w:val="24"/>
              </w:rPr>
              <w:t>4.3 System</w:t>
            </w:r>
            <w:r w:rsidR="00BF16F6" w:rsidRPr="00BF16F6">
              <w:rPr>
                <w:rStyle w:val="Hyperlink"/>
                <w:noProof/>
                <w:spacing w:val="-10"/>
                <w:sz w:val="24"/>
                <w:szCs w:val="24"/>
              </w:rPr>
              <w:t xml:space="preserve"> </w:t>
            </w:r>
            <w:r w:rsidR="00BF16F6" w:rsidRPr="00BF16F6">
              <w:rPr>
                <w:rStyle w:val="Hyperlink"/>
                <w:noProof/>
                <w:sz w:val="24"/>
                <w:szCs w:val="24"/>
              </w:rPr>
              <w:t>Requirement</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_Toc140735544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30</w:t>
            </w:r>
            <w:r w:rsidR="00BF16F6" w:rsidRPr="00BF16F6">
              <w:rPr>
                <w:noProof/>
                <w:webHidden/>
                <w:sz w:val="24"/>
                <w:szCs w:val="24"/>
              </w:rPr>
              <w:fldChar w:fldCharType="end"/>
            </w:r>
          </w:hyperlink>
        </w:p>
        <w:p w14:paraId="310735DF" w14:textId="1A871E64" w:rsidR="00BF16F6" w:rsidRPr="00BF16F6" w:rsidRDefault="00000000" w:rsidP="00AC4FE2">
          <w:pPr>
            <w:pStyle w:val="TOC3"/>
            <w:tabs>
              <w:tab w:val="right" w:leader="dot" w:pos="9350"/>
            </w:tabs>
            <w:spacing w:line="360" w:lineRule="auto"/>
            <w:rPr>
              <w:rFonts w:cstheme="minorBidi"/>
              <w:noProof/>
              <w:sz w:val="24"/>
              <w:szCs w:val="24"/>
            </w:rPr>
          </w:pPr>
          <w:hyperlink w:anchor="_Toc140735545" w:history="1">
            <w:r w:rsidR="00BF16F6" w:rsidRPr="00BF16F6">
              <w:rPr>
                <w:rStyle w:val="Hyperlink"/>
                <w:rFonts w:ascii="Times New Roman" w:hAnsi="Times New Roman"/>
                <w:noProof/>
                <w:sz w:val="24"/>
                <w:szCs w:val="24"/>
              </w:rPr>
              <w:t>4.3.1Functional</w:t>
            </w:r>
            <w:r w:rsidR="00BF16F6" w:rsidRPr="00BF16F6">
              <w:rPr>
                <w:rStyle w:val="Hyperlink"/>
                <w:rFonts w:ascii="Times New Roman" w:hAnsi="Times New Roman"/>
                <w:noProof/>
                <w:spacing w:val="-15"/>
                <w:sz w:val="24"/>
                <w:szCs w:val="24"/>
              </w:rPr>
              <w:t xml:space="preserve"> </w:t>
            </w:r>
            <w:r w:rsidR="00BF16F6" w:rsidRPr="00BF16F6">
              <w:rPr>
                <w:rStyle w:val="Hyperlink"/>
                <w:rFonts w:ascii="Times New Roman" w:hAnsi="Times New Roman"/>
                <w:noProof/>
                <w:sz w:val="24"/>
                <w:szCs w:val="24"/>
              </w:rPr>
              <w:t>Requirements</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_Toc140735545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30</w:t>
            </w:r>
            <w:r w:rsidR="00BF16F6" w:rsidRPr="00BF16F6">
              <w:rPr>
                <w:noProof/>
                <w:webHidden/>
                <w:sz w:val="24"/>
                <w:szCs w:val="24"/>
              </w:rPr>
              <w:fldChar w:fldCharType="end"/>
            </w:r>
          </w:hyperlink>
        </w:p>
        <w:p w14:paraId="7CAA86D2" w14:textId="71A28B13" w:rsidR="00BF16F6" w:rsidRPr="00BF16F6" w:rsidRDefault="00000000" w:rsidP="00AC4FE2">
          <w:pPr>
            <w:pStyle w:val="TOC3"/>
            <w:tabs>
              <w:tab w:val="right" w:leader="dot" w:pos="9350"/>
            </w:tabs>
            <w:spacing w:line="360" w:lineRule="auto"/>
            <w:rPr>
              <w:rFonts w:cstheme="minorBidi"/>
              <w:noProof/>
              <w:sz w:val="24"/>
              <w:szCs w:val="24"/>
            </w:rPr>
          </w:pPr>
          <w:hyperlink w:anchor="_Toc140735546" w:history="1">
            <w:r w:rsidR="00BF16F6" w:rsidRPr="00BF16F6">
              <w:rPr>
                <w:rStyle w:val="Hyperlink"/>
                <w:rFonts w:ascii="Times New Roman" w:hAnsi="Times New Roman"/>
                <w:noProof/>
                <w:sz w:val="24"/>
                <w:szCs w:val="24"/>
              </w:rPr>
              <w:t>4.3.2 Non-Functional</w:t>
            </w:r>
            <w:r w:rsidR="00BF16F6" w:rsidRPr="00BF16F6">
              <w:rPr>
                <w:rStyle w:val="Hyperlink"/>
                <w:rFonts w:ascii="Times New Roman" w:hAnsi="Times New Roman"/>
                <w:noProof/>
                <w:spacing w:val="8"/>
                <w:sz w:val="24"/>
                <w:szCs w:val="24"/>
              </w:rPr>
              <w:t xml:space="preserve"> </w:t>
            </w:r>
            <w:r w:rsidR="00BF16F6" w:rsidRPr="00BF16F6">
              <w:rPr>
                <w:rStyle w:val="Hyperlink"/>
                <w:rFonts w:ascii="Times New Roman" w:hAnsi="Times New Roman"/>
                <w:noProof/>
                <w:sz w:val="24"/>
                <w:szCs w:val="24"/>
              </w:rPr>
              <w:t>Requirements</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_Toc140735546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31</w:t>
            </w:r>
            <w:r w:rsidR="00BF16F6" w:rsidRPr="00BF16F6">
              <w:rPr>
                <w:noProof/>
                <w:webHidden/>
                <w:sz w:val="24"/>
                <w:szCs w:val="24"/>
              </w:rPr>
              <w:fldChar w:fldCharType="end"/>
            </w:r>
          </w:hyperlink>
        </w:p>
        <w:p w14:paraId="35032C30" w14:textId="37C8DCEB" w:rsidR="00BF16F6" w:rsidRPr="00BF16F6" w:rsidRDefault="00000000" w:rsidP="00AC4FE2">
          <w:pPr>
            <w:pStyle w:val="TOC2"/>
            <w:tabs>
              <w:tab w:val="right" w:leader="dot" w:pos="9350"/>
            </w:tabs>
            <w:spacing w:line="360" w:lineRule="auto"/>
            <w:rPr>
              <w:rFonts w:cstheme="minorBidi"/>
              <w:noProof/>
              <w:sz w:val="24"/>
              <w:szCs w:val="24"/>
            </w:rPr>
          </w:pPr>
          <w:hyperlink w:anchor="_Toc140735547" w:history="1">
            <w:r w:rsidR="00BF16F6" w:rsidRPr="00BF16F6">
              <w:rPr>
                <w:rStyle w:val="Hyperlink"/>
                <w:noProof/>
                <w:sz w:val="24"/>
                <w:szCs w:val="24"/>
              </w:rPr>
              <w:t>4.5 System Design</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_Toc140735547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31</w:t>
            </w:r>
            <w:r w:rsidR="00BF16F6" w:rsidRPr="00BF16F6">
              <w:rPr>
                <w:noProof/>
                <w:webHidden/>
                <w:sz w:val="24"/>
                <w:szCs w:val="24"/>
              </w:rPr>
              <w:fldChar w:fldCharType="end"/>
            </w:r>
          </w:hyperlink>
        </w:p>
        <w:p w14:paraId="55C2F7B1" w14:textId="061DBD8D" w:rsidR="00BF16F6" w:rsidRPr="00BF16F6" w:rsidRDefault="00000000" w:rsidP="00AC4FE2">
          <w:pPr>
            <w:pStyle w:val="TOC3"/>
            <w:tabs>
              <w:tab w:val="right" w:leader="dot" w:pos="9350"/>
            </w:tabs>
            <w:spacing w:line="360" w:lineRule="auto"/>
            <w:rPr>
              <w:rFonts w:cstheme="minorBidi"/>
              <w:noProof/>
              <w:sz w:val="24"/>
              <w:szCs w:val="24"/>
            </w:rPr>
          </w:pPr>
          <w:hyperlink w:anchor="_Toc140735548" w:history="1">
            <w:r w:rsidR="00BF16F6" w:rsidRPr="00BF16F6">
              <w:rPr>
                <w:rStyle w:val="Hyperlink"/>
                <w:rFonts w:ascii="Times New Roman" w:hAnsi="Times New Roman"/>
                <w:iCs/>
                <w:noProof/>
                <w:sz w:val="24"/>
                <w:szCs w:val="24"/>
              </w:rPr>
              <w:t>4.5.1   A Level 0 Data Flow Diagram (DFD) for an Internship Management System</w:t>
            </w:r>
            <w:r w:rsidR="00BF16F6" w:rsidRPr="00BF16F6">
              <w:rPr>
                <w:rStyle w:val="Hyperlink"/>
                <w:noProof/>
                <w:sz w:val="24"/>
                <w:szCs w:val="24"/>
              </w:rPr>
              <w:t>.</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_Toc140735548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31</w:t>
            </w:r>
            <w:r w:rsidR="00BF16F6" w:rsidRPr="00BF16F6">
              <w:rPr>
                <w:noProof/>
                <w:webHidden/>
                <w:sz w:val="24"/>
                <w:szCs w:val="24"/>
              </w:rPr>
              <w:fldChar w:fldCharType="end"/>
            </w:r>
          </w:hyperlink>
        </w:p>
        <w:p w14:paraId="33A51B5E" w14:textId="31B0BA7F" w:rsidR="00BF16F6" w:rsidRPr="00BF16F6" w:rsidRDefault="00000000" w:rsidP="00AC4FE2">
          <w:pPr>
            <w:pStyle w:val="TOC2"/>
            <w:tabs>
              <w:tab w:val="right" w:leader="dot" w:pos="9350"/>
            </w:tabs>
            <w:spacing w:line="360" w:lineRule="auto"/>
            <w:rPr>
              <w:rFonts w:cstheme="minorBidi"/>
              <w:noProof/>
              <w:sz w:val="24"/>
              <w:szCs w:val="24"/>
            </w:rPr>
          </w:pPr>
          <w:hyperlink w:anchor="_Toc140735549" w:history="1">
            <w:r w:rsidR="00BF16F6" w:rsidRPr="00BF16F6">
              <w:rPr>
                <w:rStyle w:val="Hyperlink"/>
                <w:noProof/>
                <w:sz w:val="24"/>
                <w:szCs w:val="24"/>
              </w:rPr>
              <w:t>4.5.2 Functional decomposition of an Internship Management System</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_Toc140735549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32</w:t>
            </w:r>
            <w:r w:rsidR="00BF16F6" w:rsidRPr="00BF16F6">
              <w:rPr>
                <w:noProof/>
                <w:webHidden/>
                <w:sz w:val="24"/>
                <w:szCs w:val="24"/>
              </w:rPr>
              <w:fldChar w:fldCharType="end"/>
            </w:r>
          </w:hyperlink>
        </w:p>
        <w:p w14:paraId="6017A55C" w14:textId="19ABCFA3" w:rsidR="00BF16F6" w:rsidRPr="00BF16F6" w:rsidRDefault="00000000" w:rsidP="00AC4FE2">
          <w:pPr>
            <w:pStyle w:val="TOC1"/>
            <w:spacing w:line="360" w:lineRule="auto"/>
            <w:rPr>
              <w:rFonts w:cstheme="minorBidi"/>
              <w:noProof/>
              <w:sz w:val="24"/>
              <w:szCs w:val="24"/>
            </w:rPr>
          </w:pPr>
          <w:hyperlink w:anchor="_Toc140735550" w:history="1">
            <w:r w:rsidR="00BF16F6" w:rsidRPr="00BF16F6">
              <w:rPr>
                <w:rStyle w:val="Hyperlink"/>
                <w:noProof/>
                <w:sz w:val="24"/>
                <w:szCs w:val="24"/>
              </w:rPr>
              <w:t>CHAPTER FIVE: SYSTEM IMPLEMENTATION</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_Toc140735550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36</w:t>
            </w:r>
            <w:r w:rsidR="00BF16F6" w:rsidRPr="00BF16F6">
              <w:rPr>
                <w:noProof/>
                <w:webHidden/>
                <w:sz w:val="24"/>
                <w:szCs w:val="24"/>
              </w:rPr>
              <w:fldChar w:fldCharType="end"/>
            </w:r>
          </w:hyperlink>
        </w:p>
        <w:p w14:paraId="062FADD1" w14:textId="464324A5" w:rsidR="00BF16F6" w:rsidRPr="00BF16F6" w:rsidRDefault="00000000" w:rsidP="00AC4FE2">
          <w:pPr>
            <w:pStyle w:val="TOC2"/>
            <w:tabs>
              <w:tab w:val="right" w:leader="dot" w:pos="9350"/>
            </w:tabs>
            <w:spacing w:line="360" w:lineRule="auto"/>
            <w:rPr>
              <w:rFonts w:cstheme="minorBidi"/>
              <w:noProof/>
              <w:sz w:val="24"/>
              <w:szCs w:val="24"/>
            </w:rPr>
          </w:pPr>
          <w:hyperlink w:anchor="_Toc140735551" w:history="1">
            <w:r w:rsidR="00BF16F6" w:rsidRPr="00BF16F6">
              <w:rPr>
                <w:rStyle w:val="Hyperlink"/>
                <w:noProof/>
                <w:sz w:val="24"/>
                <w:szCs w:val="24"/>
              </w:rPr>
              <w:t>5.0 In</w:t>
            </w:r>
            <w:r w:rsidR="00BF16F6" w:rsidRPr="00BF16F6">
              <w:rPr>
                <w:rStyle w:val="Hyperlink"/>
                <w:noProof/>
                <w:spacing w:val="-1"/>
                <w:sz w:val="24"/>
                <w:szCs w:val="24"/>
              </w:rPr>
              <w:t>t</w:t>
            </w:r>
            <w:r w:rsidR="00BF16F6" w:rsidRPr="00BF16F6">
              <w:rPr>
                <w:rStyle w:val="Hyperlink"/>
                <w:noProof/>
                <w:spacing w:val="-3"/>
                <w:sz w:val="24"/>
                <w:szCs w:val="24"/>
              </w:rPr>
              <w:t>r</w:t>
            </w:r>
            <w:r w:rsidR="00BF16F6" w:rsidRPr="00BF16F6">
              <w:rPr>
                <w:rStyle w:val="Hyperlink"/>
                <w:noProof/>
                <w:sz w:val="24"/>
                <w:szCs w:val="24"/>
              </w:rPr>
              <w:t>odu</w:t>
            </w:r>
            <w:r w:rsidR="00BF16F6" w:rsidRPr="00BF16F6">
              <w:rPr>
                <w:rStyle w:val="Hyperlink"/>
                <w:noProof/>
                <w:spacing w:val="-1"/>
                <w:sz w:val="24"/>
                <w:szCs w:val="24"/>
              </w:rPr>
              <w:t>c</w:t>
            </w:r>
            <w:r w:rsidR="00BF16F6" w:rsidRPr="00BF16F6">
              <w:rPr>
                <w:rStyle w:val="Hyperlink"/>
                <w:noProof/>
                <w:sz w:val="24"/>
                <w:szCs w:val="24"/>
              </w:rPr>
              <w:t>tion</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_Toc140735551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36</w:t>
            </w:r>
            <w:r w:rsidR="00BF16F6" w:rsidRPr="00BF16F6">
              <w:rPr>
                <w:noProof/>
                <w:webHidden/>
                <w:sz w:val="24"/>
                <w:szCs w:val="24"/>
              </w:rPr>
              <w:fldChar w:fldCharType="end"/>
            </w:r>
          </w:hyperlink>
        </w:p>
        <w:p w14:paraId="6E2BD3E9" w14:textId="7222530D" w:rsidR="00BF16F6" w:rsidRPr="00BF16F6" w:rsidRDefault="00000000" w:rsidP="00AC4FE2">
          <w:pPr>
            <w:pStyle w:val="TOC2"/>
            <w:tabs>
              <w:tab w:val="right" w:leader="dot" w:pos="9350"/>
            </w:tabs>
            <w:spacing w:line="360" w:lineRule="auto"/>
            <w:rPr>
              <w:rFonts w:cstheme="minorBidi"/>
              <w:noProof/>
              <w:sz w:val="24"/>
              <w:szCs w:val="24"/>
            </w:rPr>
          </w:pPr>
          <w:hyperlink w:anchor="_Toc140735552" w:history="1">
            <w:r w:rsidR="00BF16F6" w:rsidRPr="00BF16F6">
              <w:rPr>
                <w:rStyle w:val="Hyperlink"/>
                <w:noProof/>
                <w:sz w:val="24"/>
                <w:szCs w:val="24"/>
              </w:rPr>
              <w:t>5.1 System Login Page</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_Toc140735552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36</w:t>
            </w:r>
            <w:r w:rsidR="00BF16F6" w:rsidRPr="00BF16F6">
              <w:rPr>
                <w:noProof/>
                <w:webHidden/>
                <w:sz w:val="24"/>
                <w:szCs w:val="24"/>
              </w:rPr>
              <w:fldChar w:fldCharType="end"/>
            </w:r>
          </w:hyperlink>
        </w:p>
        <w:p w14:paraId="226D7933" w14:textId="5326DFA9" w:rsidR="00BF16F6" w:rsidRPr="00BF16F6" w:rsidRDefault="00000000" w:rsidP="00AC4FE2">
          <w:pPr>
            <w:pStyle w:val="TOC2"/>
            <w:tabs>
              <w:tab w:val="right" w:leader="dot" w:pos="9350"/>
            </w:tabs>
            <w:spacing w:line="360" w:lineRule="auto"/>
            <w:rPr>
              <w:rFonts w:cstheme="minorBidi"/>
              <w:noProof/>
              <w:sz w:val="24"/>
              <w:szCs w:val="24"/>
            </w:rPr>
          </w:pPr>
          <w:hyperlink w:anchor="_Toc140735553" w:history="1">
            <w:r w:rsidR="00BF16F6" w:rsidRPr="00BF16F6">
              <w:rPr>
                <w:rStyle w:val="Hyperlink"/>
                <w:noProof/>
                <w:sz w:val="24"/>
                <w:szCs w:val="24"/>
              </w:rPr>
              <w:t>5.2 Student registration Form</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_Toc140735553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37</w:t>
            </w:r>
            <w:r w:rsidR="00BF16F6" w:rsidRPr="00BF16F6">
              <w:rPr>
                <w:noProof/>
                <w:webHidden/>
                <w:sz w:val="24"/>
                <w:szCs w:val="24"/>
              </w:rPr>
              <w:fldChar w:fldCharType="end"/>
            </w:r>
          </w:hyperlink>
        </w:p>
        <w:p w14:paraId="5CCF4E33" w14:textId="36576A45" w:rsidR="00BF16F6" w:rsidRPr="00BF16F6" w:rsidRDefault="00000000" w:rsidP="00AC4FE2">
          <w:pPr>
            <w:pStyle w:val="TOC2"/>
            <w:tabs>
              <w:tab w:val="right" w:leader="dot" w:pos="9350"/>
            </w:tabs>
            <w:spacing w:line="360" w:lineRule="auto"/>
            <w:rPr>
              <w:rFonts w:cstheme="minorBidi"/>
              <w:noProof/>
              <w:sz w:val="24"/>
              <w:szCs w:val="24"/>
            </w:rPr>
          </w:pPr>
          <w:hyperlink w:anchor="_Toc140735554" w:history="1">
            <w:r w:rsidR="00BF16F6" w:rsidRPr="00BF16F6">
              <w:rPr>
                <w:rStyle w:val="Hyperlink"/>
                <w:noProof/>
                <w:sz w:val="24"/>
                <w:szCs w:val="24"/>
              </w:rPr>
              <w:t>5.3 Record Daily Activity</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_Toc140735554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37</w:t>
            </w:r>
            <w:r w:rsidR="00BF16F6" w:rsidRPr="00BF16F6">
              <w:rPr>
                <w:noProof/>
                <w:webHidden/>
                <w:sz w:val="24"/>
                <w:szCs w:val="24"/>
              </w:rPr>
              <w:fldChar w:fldCharType="end"/>
            </w:r>
          </w:hyperlink>
        </w:p>
        <w:p w14:paraId="17F7EEF8" w14:textId="2DFC8104" w:rsidR="00BF16F6" w:rsidRPr="00BF16F6" w:rsidRDefault="00000000" w:rsidP="00AC4FE2">
          <w:pPr>
            <w:pStyle w:val="TOC2"/>
            <w:tabs>
              <w:tab w:val="right" w:leader="dot" w:pos="9350"/>
            </w:tabs>
            <w:spacing w:line="360" w:lineRule="auto"/>
            <w:rPr>
              <w:rFonts w:cstheme="minorBidi"/>
              <w:noProof/>
              <w:sz w:val="24"/>
              <w:szCs w:val="24"/>
            </w:rPr>
          </w:pPr>
          <w:hyperlink w:anchor="_Toc140735555" w:history="1">
            <w:r w:rsidR="00BF16F6" w:rsidRPr="00BF16F6">
              <w:rPr>
                <w:rStyle w:val="Hyperlink"/>
                <w:noProof/>
                <w:sz w:val="24"/>
                <w:szCs w:val="24"/>
              </w:rPr>
              <w:t>5.4 Uploading Internship report.</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_Toc140735555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38</w:t>
            </w:r>
            <w:r w:rsidR="00BF16F6" w:rsidRPr="00BF16F6">
              <w:rPr>
                <w:noProof/>
                <w:webHidden/>
                <w:sz w:val="24"/>
                <w:szCs w:val="24"/>
              </w:rPr>
              <w:fldChar w:fldCharType="end"/>
            </w:r>
          </w:hyperlink>
        </w:p>
        <w:p w14:paraId="1D975DE9" w14:textId="4A891FA1" w:rsidR="00BF16F6" w:rsidRPr="00BF16F6" w:rsidRDefault="00000000" w:rsidP="00AC4FE2">
          <w:pPr>
            <w:pStyle w:val="TOC2"/>
            <w:tabs>
              <w:tab w:val="right" w:leader="dot" w:pos="9350"/>
            </w:tabs>
            <w:spacing w:line="360" w:lineRule="auto"/>
            <w:rPr>
              <w:rFonts w:cstheme="minorBidi"/>
              <w:noProof/>
              <w:sz w:val="24"/>
              <w:szCs w:val="24"/>
            </w:rPr>
          </w:pPr>
          <w:hyperlink w:anchor="_Toc140735556" w:history="1">
            <w:r w:rsidR="00BF16F6" w:rsidRPr="00BF16F6">
              <w:rPr>
                <w:rStyle w:val="Hyperlink"/>
                <w:noProof/>
                <w:sz w:val="24"/>
                <w:szCs w:val="24"/>
              </w:rPr>
              <w:t>5.5 University Supervisor Notifications</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_Toc140735556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39</w:t>
            </w:r>
            <w:r w:rsidR="00BF16F6" w:rsidRPr="00BF16F6">
              <w:rPr>
                <w:noProof/>
                <w:webHidden/>
                <w:sz w:val="24"/>
                <w:szCs w:val="24"/>
              </w:rPr>
              <w:fldChar w:fldCharType="end"/>
            </w:r>
          </w:hyperlink>
        </w:p>
        <w:p w14:paraId="52FA87DD" w14:textId="0B4B6959" w:rsidR="00BF16F6" w:rsidRPr="00BF16F6" w:rsidRDefault="00000000" w:rsidP="00AC4FE2">
          <w:pPr>
            <w:pStyle w:val="TOC2"/>
            <w:tabs>
              <w:tab w:val="right" w:leader="dot" w:pos="9350"/>
            </w:tabs>
            <w:spacing w:line="360" w:lineRule="auto"/>
            <w:rPr>
              <w:rFonts w:cstheme="minorBidi"/>
              <w:noProof/>
              <w:sz w:val="24"/>
              <w:szCs w:val="24"/>
            </w:rPr>
          </w:pPr>
          <w:hyperlink w:anchor="_Toc140735557" w:history="1">
            <w:r w:rsidR="00BF16F6" w:rsidRPr="00BF16F6">
              <w:rPr>
                <w:rStyle w:val="Hyperlink"/>
                <w:noProof/>
                <w:sz w:val="24"/>
                <w:szCs w:val="24"/>
              </w:rPr>
              <w:t>5.6 View Students to supervise</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_Toc140735557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39</w:t>
            </w:r>
            <w:r w:rsidR="00BF16F6" w:rsidRPr="00BF16F6">
              <w:rPr>
                <w:noProof/>
                <w:webHidden/>
                <w:sz w:val="24"/>
                <w:szCs w:val="24"/>
              </w:rPr>
              <w:fldChar w:fldCharType="end"/>
            </w:r>
          </w:hyperlink>
        </w:p>
        <w:p w14:paraId="703B096A" w14:textId="6ED71CF4" w:rsidR="00BF16F6" w:rsidRPr="00BF16F6" w:rsidRDefault="00000000" w:rsidP="00AC4FE2">
          <w:pPr>
            <w:pStyle w:val="TOC2"/>
            <w:tabs>
              <w:tab w:val="right" w:leader="dot" w:pos="9350"/>
            </w:tabs>
            <w:spacing w:line="360" w:lineRule="auto"/>
            <w:rPr>
              <w:rFonts w:cstheme="minorBidi"/>
              <w:noProof/>
              <w:sz w:val="24"/>
              <w:szCs w:val="24"/>
            </w:rPr>
          </w:pPr>
          <w:hyperlink w:anchor="_Toc140735558" w:history="1">
            <w:r w:rsidR="00BF16F6" w:rsidRPr="00BF16F6">
              <w:rPr>
                <w:rStyle w:val="Hyperlink"/>
                <w:noProof/>
                <w:sz w:val="24"/>
                <w:szCs w:val="24"/>
              </w:rPr>
              <w:t>5.7 Faculty Coordinator.</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_Toc140735558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40</w:t>
            </w:r>
            <w:r w:rsidR="00BF16F6" w:rsidRPr="00BF16F6">
              <w:rPr>
                <w:noProof/>
                <w:webHidden/>
                <w:sz w:val="24"/>
                <w:szCs w:val="24"/>
              </w:rPr>
              <w:fldChar w:fldCharType="end"/>
            </w:r>
          </w:hyperlink>
        </w:p>
        <w:p w14:paraId="23E5296F" w14:textId="7DA843D6" w:rsidR="00BF16F6" w:rsidRPr="00BF16F6" w:rsidRDefault="00000000" w:rsidP="00AC4FE2">
          <w:pPr>
            <w:pStyle w:val="TOC1"/>
            <w:spacing w:line="360" w:lineRule="auto"/>
            <w:rPr>
              <w:rFonts w:cstheme="minorBidi"/>
              <w:noProof/>
              <w:sz w:val="24"/>
              <w:szCs w:val="24"/>
            </w:rPr>
          </w:pPr>
          <w:hyperlink w:anchor="_Toc140735559" w:history="1">
            <w:r w:rsidR="00BF16F6" w:rsidRPr="00BF16F6">
              <w:rPr>
                <w:rStyle w:val="Hyperlink"/>
                <w:noProof/>
                <w:sz w:val="24"/>
                <w:szCs w:val="24"/>
              </w:rPr>
              <w:t>CHAPTER SIX: DISCUSSION, CONCLUSIONS AND RECOMMENDATIONS</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_Toc140735559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41</w:t>
            </w:r>
            <w:r w:rsidR="00BF16F6" w:rsidRPr="00BF16F6">
              <w:rPr>
                <w:noProof/>
                <w:webHidden/>
                <w:sz w:val="24"/>
                <w:szCs w:val="24"/>
              </w:rPr>
              <w:fldChar w:fldCharType="end"/>
            </w:r>
          </w:hyperlink>
        </w:p>
        <w:p w14:paraId="29735FF7" w14:textId="311131FF" w:rsidR="00BF16F6" w:rsidRPr="00BF16F6" w:rsidRDefault="00000000" w:rsidP="00AC4FE2">
          <w:pPr>
            <w:pStyle w:val="TOC2"/>
            <w:tabs>
              <w:tab w:val="right" w:leader="dot" w:pos="9350"/>
            </w:tabs>
            <w:spacing w:line="360" w:lineRule="auto"/>
            <w:rPr>
              <w:rFonts w:cstheme="minorBidi"/>
              <w:noProof/>
              <w:sz w:val="24"/>
              <w:szCs w:val="24"/>
            </w:rPr>
          </w:pPr>
          <w:hyperlink w:anchor="_Toc140735560" w:history="1">
            <w:r w:rsidR="00BF16F6" w:rsidRPr="00BF16F6">
              <w:rPr>
                <w:rStyle w:val="Hyperlink"/>
                <w:noProof/>
                <w:sz w:val="24"/>
                <w:szCs w:val="24"/>
              </w:rPr>
              <w:t>6.0 Introduction</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_Toc140735560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41</w:t>
            </w:r>
            <w:r w:rsidR="00BF16F6" w:rsidRPr="00BF16F6">
              <w:rPr>
                <w:noProof/>
                <w:webHidden/>
                <w:sz w:val="24"/>
                <w:szCs w:val="24"/>
              </w:rPr>
              <w:fldChar w:fldCharType="end"/>
            </w:r>
          </w:hyperlink>
        </w:p>
        <w:p w14:paraId="4A355C00" w14:textId="5B14DED0" w:rsidR="00BF16F6" w:rsidRPr="00BF16F6" w:rsidRDefault="00000000" w:rsidP="00AC4FE2">
          <w:pPr>
            <w:pStyle w:val="TOC2"/>
            <w:tabs>
              <w:tab w:val="right" w:leader="dot" w:pos="9350"/>
            </w:tabs>
            <w:spacing w:line="360" w:lineRule="auto"/>
            <w:rPr>
              <w:rFonts w:cstheme="minorBidi"/>
              <w:noProof/>
              <w:sz w:val="24"/>
              <w:szCs w:val="24"/>
            </w:rPr>
          </w:pPr>
          <w:hyperlink w:anchor="_Toc140735561" w:history="1">
            <w:r w:rsidR="00BF16F6" w:rsidRPr="00BF16F6">
              <w:rPr>
                <w:rStyle w:val="Hyperlink"/>
                <w:noProof/>
                <w:sz w:val="24"/>
                <w:szCs w:val="24"/>
              </w:rPr>
              <w:t>6.1 Research</w:t>
            </w:r>
            <w:r w:rsidR="00BF16F6" w:rsidRPr="00BF16F6">
              <w:rPr>
                <w:rStyle w:val="Hyperlink"/>
                <w:noProof/>
                <w:spacing w:val="-11"/>
                <w:sz w:val="24"/>
                <w:szCs w:val="24"/>
              </w:rPr>
              <w:t xml:space="preserve"> </w:t>
            </w:r>
            <w:r w:rsidR="00BF16F6" w:rsidRPr="00BF16F6">
              <w:rPr>
                <w:rStyle w:val="Hyperlink"/>
                <w:noProof/>
                <w:sz w:val="24"/>
                <w:szCs w:val="24"/>
              </w:rPr>
              <w:t>Report</w:t>
            </w:r>
            <w:r w:rsidR="00BF16F6" w:rsidRPr="00BF16F6">
              <w:rPr>
                <w:rStyle w:val="Hyperlink"/>
                <w:noProof/>
                <w:spacing w:val="-10"/>
                <w:sz w:val="24"/>
                <w:szCs w:val="24"/>
              </w:rPr>
              <w:t xml:space="preserve"> </w:t>
            </w:r>
            <w:r w:rsidR="00BF16F6" w:rsidRPr="00BF16F6">
              <w:rPr>
                <w:rStyle w:val="Hyperlink"/>
                <w:noProof/>
                <w:spacing w:val="-2"/>
                <w:sz w:val="24"/>
                <w:szCs w:val="24"/>
              </w:rPr>
              <w:t>Summary</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_Toc140735561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41</w:t>
            </w:r>
            <w:r w:rsidR="00BF16F6" w:rsidRPr="00BF16F6">
              <w:rPr>
                <w:noProof/>
                <w:webHidden/>
                <w:sz w:val="24"/>
                <w:szCs w:val="24"/>
              </w:rPr>
              <w:fldChar w:fldCharType="end"/>
            </w:r>
          </w:hyperlink>
        </w:p>
        <w:p w14:paraId="7C173A99" w14:textId="5DB71579" w:rsidR="00BF16F6" w:rsidRPr="00BF16F6" w:rsidRDefault="00000000" w:rsidP="00AC4FE2">
          <w:pPr>
            <w:pStyle w:val="TOC2"/>
            <w:tabs>
              <w:tab w:val="right" w:leader="dot" w:pos="9350"/>
            </w:tabs>
            <w:spacing w:line="360" w:lineRule="auto"/>
            <w:rPr>
              <w:rFonts w:cstheme="minorBidi"/>
              <w:noProof/>
              <w:sz w:val="24"/>
              <w:szCs w:val="24"/>
            </w:rPr>
          </w:pPr>
          <w:hyperlink w:anchor="_Toc140735562" w:history="1">
            <w:r w:rsidR="00BF16F6" w:rsidRPr="00BF16F6">
              <w:rPr>
                <w:rStyle w:val="Hyperlink"/>
                <w:noProof/>
                <w:sz w:val="24"/>
                <w:szCs w:val="24"/>
              </w:rPr>
              <w:t>6.2 General</w:t>
            </w:r>
            <w:r w:rsidR="00BF16F6" w:rsidRPr="00BF16F6">
              <w:rPr>
                <w:rStyle w:val="Hyperlink"/>
                <w:noProof/>
                <w:spacing w:val="-7"/>
                <w:sz w:val="24"/>
                <w:szCs w:val="24"/>
              </w:rPr>
              <w:t xml:space="preserve"> </w:t>
            </w:r>
            <w:r w:rsidR="00BF16F6" w:rsidRPr="00BF16F6">
              <w:rPr>
                <w:rStyle w:val="Hyperlink"/>
                <w:noProof/>
                <w:sz w:val="24"/>
                <w:szCs w:val="24"/>
              </w:rPr>
              <w:t>Conclusion</w:t>
            </w:r>
            <w:r w:rsidR="00BF16F6" w:rsidRPr="00BF16F6">
              <w:rPr>
                <w:rStyle w:val="Hyperlink"/>
                <w:noProof/>
                <w:spacing w:val="-8"/>
                <w:sz w:val="24"/>
                <w:szCs w:val="24"/>
              </w:rPr>
              <w:t xml:space="preserve"> </w:t>
            </w:r>
            <w:r w:rsidR="00BF16F6" w:rsidRPr="00BF16F6">
              <w:rPr>
                <w:rStyle w:val="Hyperlink"/>
                <w:noProof/>
                <w:sz w:val="24"/>
                <w:szCs w:val="24"/>
              </w:rPr>
              <w:t>of</w:t>
            </w:r>
            <w:r w:rsidR="00BF16F6" w:rsidRPr="00BF16F6">
              <w:rPr>
                <w:rStyle w:val="Hyperlink"/>
                <w:noProof/>
                <w:spacing w:val="-5"/>
                <w:sz w:val="24"/>
                <w:szCs w:val="24"/>
              </w:rPr>
              <w:t xml:space="preserve"> </w:t>
            </w:r>
            <w:r w:rsidR="00BF16F6" w:rsidRPr="00BF16F6">
              <w:rPr>
                <w:rStyle w:val="Hyperlink"/>
                <w:noProof/>
                <w:sz w:val="24"/>
                <w:szCs w:val="24"/>
              </w:rPr>
              <w:t>the</w:t>
            </w:r>
            <w:r w:rsidR="00BF16F6" w:rsidRPr="00BF16F6">
              <w:rPr>
                <w:rStyle w:val="Hyperlink"/>
                <w:noProof/>
                <w:spacing w:val="-7"/>
                <w:sz w:val="24"/>
                <w:szCs w:val="24"/>
              </w:rPr>
              <w:t xml:space="preserve"> </w:t>
            </w:r>
            <w:r w:rsidR="00BF16F6" w:rsidRPr="00BF16F6">
              <w:rPr>
                <w:rStyle w:val="Hyperlink"/>
                <w:noProof/>
                <w:spacing w:val="-2"/>
                <w:sz w:val="24"/>
                <w:szCs w:val="24"/>
              </w:rPr>
              <w:t>Study</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_Toc140735562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42</w:t>
            </w:r>
            <w:r w:rsidR="00BF16F6" w:rsidRPr="00BF16F6">
              <w:rPr>
                <w:noProof/>
                <w:webHidden/>
                <w:sz w:val="24"/>
                <w:szCs w:val="24"/>
              </w:rPr>
              <w:fldChar w:fldCharType="end"/>
            </w:r>
          </w:hyperlink>
        </w:p>
        <w:p w14:paraId="222FEE2E" w14:textId="240E7F6F" w:rsidR="00BF16F6" w:rsidRPr="00BF16F6" w:rsidRDefault="00000000" w:rsidP="00AC4FE2">
          <w:pPr>
            <w:pStyle w:val="TOC2"/>
            <w:tabs>
              <w:tab w:val="right" w:leader="dot" w:pos="9350"/>
            </w:tabs>
            <w:spacing w:line="360" w:lineRule="auto"/>
            <w:rPr>
              <w:rFonts w:cstheme="minorBidi"/>
              <w:noProof/>
              <w:sz w:val="24"/>
              <w:szCs w:val="24"/>
            </w:rPr>
          </w:pPr>
          <w:hyperlink w:anchor="_Toc140735563" w:history="1">
            <w:r w:rsidR="00BF16F6" w:rsidRPr="00BF16F6">
              <w:rPr>
                <w:rStyle w:val="Hyperlink"/>
                <w:noProof/>
                <w:sz w:val="24"/>
                <w:szCs w:val="24"/>
              </w:rPr>
              <w:t>6.3 Challenges and Weaknesses</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_Toc140735563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42</w:t>
            </w:r>
            <w:r w:rsidR="00BF16F6" w:rsidRPr="00BF16F6">
              <w:rPr>
                <w:noProof/>
                <w:webHidden/>
                <w:sz w:val="24"/>
                <w:szCs w:val="24"/>
              </w:rPr>
              <w:fldChar w:fldCharType="end"/>
            </w:r>
          </w:hyperlink>
        </w:p>
        <w:p w14:paraId="23D11216" w14:textId="1126817E" w:rsidR="00BF16F6" w:rsidRPr="00BF16F6" w:rsidRDefault="00000000" w:rsidP="00AC4FE2">
          <w:pPr>
            <w:pStyle w:val="TOC2"/>
            <w:tabs>
              <w:tab w:val="left" w:pos="880"/>
              <w:tab w:val="right" w:leader="dot" w:pos="9350"/>
            </w:tabs>
            <w:spacing w:line="360" w:lineRule="auto"/>
            <w:rPr>
              <w:rFonts w:cstheme="minorBidi"/>
              <w:noProof/>
              <w:sz w:val="24"/>
              <w:szCs w:val="24"/>
            </w:rPr>
          </w:pPr>
          <w:hyperlink w:anchor="_Toc140735564" w:history="1">
            <w:r w:rsidR="00BF16F6" w:rsidRPr="00BF16F6">
              <w:rPr>
                <w:rStyle w:val="Hyperlink"/>
                <w:noProof/>
                <w:sz w:val="24"/>
                <w:szCs w:val="24"/>
              </w:rPr>
              <w:t>6.4</w:t>
            </w:r>
            <w:r w:rsidR="00BF16F6" w:rsidRPr="00BF16F6">
              <w:rPr>
                <w:rFonts w:cstheme="minorBidi"/>
                <w:noProof/>
                <w:sz w:val="24"/>
                <w:szCs w:val="24"/>
              </w:rPr>
              <w:tab/>
            </w:r>
            <w:r w:rsidR="00BF16F6" w:rsidRPr="00BF16F6">
              <w:rPr>
                <w:rStyle w:val="Hyperlink"/>
                <w:noProof/>
                <w:sz w:val="24"/>
                <w:szCs w:val="24"/>
              </w:rPr>
              <w:t>Recommendations</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_Toc140735564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43</w:t>
            </w:r>
            <w:r w:rsidR="00BF16F6" w:rsidRPr="00BF16F6">
              <w:rPr>
                <w:noProof/>
                <w:webHidden/>
                <w:sz w:val="24"/>
                <w:szCs w:val="24"/>
              </w:rPr>
              <w:fldChar w:fldCharType="end"/>
            </w:r>
          </w:hyperlink>
        </w:p>
        <w:p w14:paraId="26AF9263" w14:textId="27BE9E8E" w:rsidR="00BF16F6" w:rsidRPr="00BF16F6" w:rsidRDefault="00000000" w:rsidP="00AC4FE2">
          <w:pPr>
            <w:pStyle w:val="TOC2"/>
            <w:tabs>
              <w:tab w:val="right" w:leader="dot" w:pos="9350"/>
            </w:tabs>
            <w:spacing w:line="360" w:lineRule="auto"/>
            <w:rPr>
              <w:rFonts w:cstheme="minorBidi"/>
              <w:noProof/>
              <w:sz w:val="24"/>
              <w:szCs w:val="24"/>
            </w:rPr>
          </w:pPr>
          <w:hyperlink w:anchor="_Toc140735565" w:history="1">
            <w:r w:rsidR="00BF16F6" w:rsidRPr="00BF16F6">
              <w:rPr>
                <w:rStyle w:val="Hyperlink"/>
                <w:noProof/>
                <w:sz w:val="24"/>
                <w:szCs w:val="24"/>
              </w:rPr>
              <w:t>6.5 Further</w:t>
            </w:r>
            <w:r w:rsidR="00BF16F6" w:rsidRPr="00BF16F6">
              <w:rPr>
                <w:rStyle w:val="Hyperlink"/>
                <w:noProof/>
                <w:spacing w:val="-5"/>
                <w:sz w:val="24"/>
                <w:szCs w:val="24"/>
              </w:rPr>
              <w:t xml:space="preserve"> </w:t>
            </w:r>
            <w:r w:rsidR="00BF16F6" w:rsidRPr="00BF16F6">
              <w:rPr>
                <w:rStyle w:val="Hyperlink"/>
                <w:noProof/>
                <w:sz w:val="24"/>
                <w:szCs w:val="24"/>
              </w:rPr>
              <w:t>Work</w:t>
            </w:r>
            <w:r w:rsidR="00BF16F6" w:rsidRPr="00BF16F6">
              <w:rPr>
                <w:rStyle w:val="Hyperlink"/>
                <w:noProof/>
                <w:spacing w:val="-7"/>
                <w:sz w:val="24"/>
                <w:szCs w:val="24"/>
              </w:rPr>
              <w:t xml:space="preserve"> </w:t>
            </w:r>
            <w:r w:rsidR="00BF16F6" w:rsidRPr="00BF16F6">
              <w:rPr>
                <w:rStyle w:val="Hyperlink"/>
                <w:noProof/>
                <w:sz w:val="24"/>
                <w:szCs w:val="24"/>
              </w:rPr>
              <w:t>on</w:t>
            </w:r>
            <w:r w:rsidR="00BF16F6" w:rsidRPr="00BF16F6">
              <w:rPr>
                <w:rStyle w:val="Hyperlink"/>
                <w:noProof/>
                <w:spacing w:val="-4"/>
                <w:sz w:val="24"/>
                <w:szCs w:val="24"/>
              </w:rPr>
              <w:t xml:space="preserve"> </w:t>
            </w:r>
            <w:r w:rsidR="00BF16F6" w:rsidRPr="00BF16F6">
              <w:rPr>
                <w:rStyle w:val="Hyperlink"/>
                <w:noProof/>
                <w:sz w:val="24"/>
                <w:szCs w:val="24"/>
              </w:rPr>
              <w:t>the</w:t>
            </w:r>
            <w:r w:rsidR="00BF16F6" w:rsidRPr="00BF16F6">
              <w:rPr>
                <w:rStyle w:val="Hyperlink"/>
                <w:noProof/>
                <w:spacing w:val="-6"/>
                <w:sz w:val="24"/>
                <w:szCs w:val="24"/>
              </w:rPr>
              <w:t xml:space="preserve"> </w:t>
            </w:r>
            <w:r w:rsidR="00BF16F6" w:rsidRPr="00BF16F6">
              <w:rPr>
                <w:rStyle w:val="Hyperlink"/>
                <w:noProof/>
                <w:spacing w:val="-2"/>
                <w:sz w:val="24"/>
                <w:szCs w:val="24"/>
              </w:rPr>
              <w:t>System</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_Toc140735565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43</w:t>
            </w:r>
            <w:r w:rsidR="00BF16F6" w:rsidRPr="00BF16F6">
              <w:rPr>
                <w:noProof/>
                <w:webHidden/>
                <w:sz w:val="24"/>
                <w:szCs w:val="24"/>
              </w:rPr>
              <w:fldChar w:fldCharType="end"/>
            </w:r>
          </w:hyperlink>
        </w:p>
        <w:p w14:paraId="388FA2E0" w14:textId="212D4B45" w:rsidR="00BF16F6" w:rsidRPr="00BF16F6" w:rsidRDefault="00000000" w:rsidP="00AC4FE2">
          <w:pPr>
            <w:pStyle w:val="TOC2"/>
            <w:tabs>
              <w:tab w:val="right" w:leader="dot" w:pos="9350"/>
            </w:tabs>
            <w:spacing w:line="360" w:lineRule="auto"/>
            <w:rPr>
              <w:rFonts w:cstheme="minorBidi"/>
              <w:noProof/>
              <w:sz w:val="24"/>
              <w:szCs w:val="24"/>
            </w:rPr>
          </w:pPr>
          <w:hyperlink w:anchor="_Toc140735566" w:history="1">
            <w:r w:rsidR="00BF16F6" w:rsidRPr="00BF16F6">
              <w:rPr>
                <w:rStyle w:val="Hyperlink"/>
                <w:noProof/>
                <w:sz w:val="24"/>
                <w:szCs w:val="24"/>
              </w:rPr>
              <w:t>6.6 Conclusion</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_Toc140735566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43</w:t>
            </w:r>
            <w:r w:rsidR="00BF16F6" w:rsidRPr="00BF16F6">
              <w:rPr>
                <w:noProof/>
                <w:webHidden/>
                <w:sz w:val="24"/>
                <w:szCs w:val="24"/>
              </w:rPr>
              <w:fldChar w:fldCharType="end"/>
            </w:r>
          </w:hyperlink>
        </w:p>
        <w:p w14:paraId="79684D14" w14:textId="4EAD6753" w:rsidR="00BF16F6" w:rsidRPr="00BF16F6" w:rsidRDefault="00000000" w:rsidP="00AC4FE2">
          <w:pPr>
            <w:pStyle w:val="TOC1"/>
            <w:spacing w:line="360" w:lineRule="auto"/>
            <w:rPr>
              <w:rFonts w:cstheme="minorBidi"/>
              <w:noProof/>
              <w:sz w:val="24"/>
              <w:szCs w:val="24"/>
            </w:rPr>
          </w:pPr>
          <w:hyperlink w:anchor="_Toc140735567" w:history="1">
            <w:r w:rsidR="00BF16F6" w:rsidRPr="00BF16F6">
              <w:rPr>
                <w:rStyle w:val="Hyperlink"/>
                <w:noProof/>
                <w:sz w:val="24"/>
                <w:szCs w:val="24"/>
              </w:rPr>
              <w:t>Refer</w:t>
            </w:r>
            <w:r w:rsidR="00BF16F6" w:rsidRPr="00BF16F6">
              <w:rPr>
                <w:rStyle w:val="Hyperlink"/>
                <w:noProof/>
                <w:spacing w:val="1"/>
                <w:sz w:val="24"/>
                <w:szCs w:val="24"/>
              </w:rPr>
              <w:t>e</w:t>
            </w:r>
            <w:r w:rsidR="00BF16F6" w:rsidRPr="00BF16F6">
              <w:rPr>
                <w:rStyle w:val="Hyperlink"/>
                <w:noProof/>
                <w:spacing w:val="3"/>
                <w:sz w:val="24"/>
                <w:szCs w:val="24"/>
              </w:rPr>
              <w:t>n</w:t>
            </w:r>
            <w:r w:rsidR="00BF16F6" w:rsidRPr="00BF16F6">
              <w:rPr>
                <w:rStyle w:val="Hyperlink"/>
                <w:noProof/>
                <w:sz w:val="24"/>
                <w:szCs w:val="24"/>
              </w:rPr>
              <w:t>ces</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_Toc140735567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44</w:t>
            </w:r>
            <w:r w:rsidR="00BF16F6" w:rsidRPr="00BF16F6">
              <w:rPr>
                <w:noProof/>
                <w:webHidden/>
                <w:sz w:val="24"/>
                <w:szCs w:val="24"/>
              </w:rPr>
              <w:fldChar w:fldCharType="end"/>
            </w:r>
          </w:hyperlink>
        </w:p>
        <w:p w14:paraId="3161F313" w14:textId="5C91F70A" w:rsidR="00BF16F6" w:rsidRPr="00BF16F6" w:rsidRDefault="00000000" w:rsidP="00AC4FE2">
          <w:pPr>
            <w:pStyle w:val="TOC1"/>
            <w:spacing w:line="360" w:lineRule="auto"/>
            <w:rPr>
              <w:rFonts w:cstheme="minorBidi"/>
              <w:noProof/>
              <w:sz w:val="24"/>
              <w:szCs w:val="24"/>
            </w:rPr>
          </w:pPr>
          <w:hyperlink w:anchor="_Toc140735568" w:history="1">
            <w:r w:rsidR="00BF16F6" w:rsidRPr="00BF16F6">
              <w:rPr>
                <w:rStyle w:val="Hyperlink"/>
                <w:noProof/>
                <w:sz w:val="24"/>
                <w:szCs w:val="24"/>
              </w:rPr>
              <w:t>APPENDICES</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_Toc140735568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47</w:t>
            </w:r>
            <w:r w:rsidR="00BF16F6" w:rsidRPr="00BF16F6">
              <w:rPr>
                <w:noProof/>
                <w:webHidden/>
                <w:sz w:val="24"/>
                <w:szCs w:val="24"/>
              </w:rPr>
              <w:fldChar w:fldCharType="end"/>
            </w:r>
          </w:hyperlink>
        </w:p>
        <w:p w14:paraId="15B6EEA8" w14:textId="25D419F0" w:rsidR="00BF16F6" w:rsidRPr="00BF16F6" w:rsidRDefault="00000000" w:rsidP="00AC4FE2">
          <w:pPr>
            <w:pStyle w:val="TOC3"/>
            <w:tabs>
              <w:tab w:val="right" w:leader="dot" w:pos="9350"/>
            </w:tabs>
            <w:spacing w:line="360" w:lineRule="auto"/>
            <w:rPr>
              <w:rFonts w:cstheme="minorBidi"/>
              <w:noProof/>
              <w:sz w:val="24"/>
              <w:szCs w:val="24"/>
            </w:rPr>
          </w:pPr>
          <w:hyperlink w:anchor="_Toc140735569" w:history="1">
            <w:r w:rsidR="00BF16F6" w:rsidRPr="00BF16F6">
              <w:rPr>
                <w:rStyle w:val="Hyperlink"/>
                <w:b/>
                <w:bCs/>
                <w:noProof/>
                <w:sz w:val="24"/>
                <w:szCs w:val="24"/>
              </w:rPr>
              <w:t>Personal</w:t>
            </w:r>
            <w:r w:rsidR="00BF16F6" w:rsidRPr="00BF16F6">
              <w:rPr>
                <w:rStyle w:val="Hyperlink"/>
                <w:b/>
                <w:bCs/>
                <w:noProof/>
                <w:spacing w:val="-9"/>
                <w:sz w:val="24"/>
                <w:szCs w:val="24"/>
              </w:rPr>
              <w:t xml:space="preserve"> </w:t>
            </w:r>
            <w:r w:rsidR="00BF16F6" w:rsidRPr="00BF16F6">
              <w:rPr>
                <w:rStyle w:val="Hyperlink"/>
                <w:b/>
                <w:bCs/>
                <w:noProof/>
                <w:spacing w:val="-2"/>
                <w:sz w:val="24"/>
                <w:szCs w:val="24"/>
              </w:rPr>
              <w:t>Information</w:t>
            </w:r>
            <w:r w:rsidR="00BF16F6" w:rsidRPr="00BF16F6">
              <w:rPr>
                <w:noProof/>
                <w:webHidden/>
                <w:sz w:val="24"/>
                <w:szCs w:val="24"/>
              </w:rPr>
              <w:tab/>
            </w:r>
            <w:r w:rsidR="00BF16F6" w:rsidRPr="00BF16F6">
              <w:rPr>
                <w:noProof/>
                <w:webHidden/>
                <w:sz w:val="24"/>
                <w:szCs w:val="24"/>
              </w:rPr>
              <w:fldChar w:fldCharType="begin"/>
            </w:r>
            <w:r w:rsidR="00BF16F6" w:rsidRPr="00BF16F6">
              <w:rPr>
                <w:noProof/>
                <w:webHidden/>
                <w:sz w:val="24"/>
                <w:szCs w:val="24"/>
              </w:rPr>
              <w:instrText xml:space="preserve"> PAGEREF _Toc140735569 \h </w:instrText>
            </w:r>
            <w:r w:rsidR="00BF16F6" w:rsidRPr="00BF16F6">
              <w:rPr>
                <w:noProof/>
                <w:webHidden/>
                <w:sz w:val="24"/>
                <w:szCs w:val="24"/>
              </w:rPr>
            </w:r>
            <w:r w:rsidR="00BF16F6" w:rsidRPr="00BF16F6">
              <w:rPr>
                <w:noProof/>
                <w:webHidden/>
                <w:sz w:val="24"/>
                <w:szCs w:val="24"/>
              </w:rPr>
              <w:fldChar w:fldCharType="separate"/>
            </w:r>
            <w:r w:rsidR="00BF16F6" w:rsidRPr="00BF16F6">
              <w:rPr>
                <w:noProof/>
                <w:webHidden/>
                <w:sz w:val="24"/>
                <w:szCs w:val="24"/>
              </w:rPr>
              <w:t>47</w:t>
            </w:r>
            <w:r w:rsidR="00BF16F6" w:rsidRPr="00BF16F6">
              <w:rPr>
                <w:noProof/>
                <w:webHidden/>
                <w:sz w:val="24"/>
                <w:szCs w:val="24"/>
              </w:rPr>
              <w:fldChar w:fldCharType="end"/>
            </w:r>
          </w:hyperlink>
        </w:p>
        <w:p w14:paraId="2E881827" w14:textId="4E96B006" w:rsidR="009D2D33" w:rsidRPr="00DE2006" w:rsidRDefault="00905726" w:rsidP="009D2D33">
          <w:pPr>
            <w:spacing w:line="360" w:lineRule="auto"/>
            <w:rPr>
              <w:sz w:val="24"/>
              <w:szCs w:val="24"/>
            </w:rPr>
          </w:pPr>
          <w:r w:rsidRPr="00DE2006">
            <w:rPr>
              <w:b/>
              <w:bCs/>
              <w:noProof/>
              <w:sz w:val="24"/>
              <w:szCs w:val="24"/>
            </w:rPr>
            <w:fldChar w:fldCharType="end"/>
          </w:r>
        </w:p>
      </w:sdtContent>
    </w:sdt>
    <w:p w14:paraId="1DEE4D68" w14:textId="77777777" w:rsidR="009D2D33" w:rsidRPr="00DE2006" w:rsidRDefault="009D2D33" w:rsidP="009D2D33">
      <w:pPr>
        <w:rPr>
          <w:sz w:val="24"/>
          <w:szCs w:val="24"/>
        </w:rPr>
      </w:pPr>
    </w:p>
    <w:p w14:paraId="7A632A9F" w14:textId="567FD562" w:rsidR="009D2D33" w:rsidRPr="00DE2006" w:rsidRDefault="009D2D33" w:rsidP="009D2D33">
      <w:pPr>
        <w:tabs>
          <w:tab w:val="left" w:pos="4042"/>
        </w:tabs>
        <w:rPr>
          <w:sz w:val="24"/>
          <w:szCs w:val="24"/>
        </w:rPr>
      </w:pPr>
    </w:p>
    <w:p w14:paraId="0129EB58" w14:textId="5A261F58" w:rsidR="00603F8E" w:rsidRPr="00DE2006" w:rsidRDefault="00603F8E" w:rsidP="009D2D33">
      <w:pPr>
        <w:tabs>
          <w:tab w:val="left" w:pos="4042"/>
        </w:tabs>
        <w:rPr>
          <w:sz w:val="24"/>
          <w:szCs w:val="24"/>
        </w:rPr>
      </w:pPr>
    </w:p>
    <w:p w14:paraId="038D48FE" w14:textId="77777777" w:rsidR="00603F8E" w:rsidRPr="00DE2006" w:rsidRDefault="00603F8E" w:rsidP="009D2D33">
      <w:pPr>
        <w:tabs>
          <w:tab w:val="left" w:pos="4042"/>
        </w:tabs>
        <w:rPr>
          <w:sz w:val="24"/>
          <w:szCs w:val="24"/>
        </w:rPr>
      </w:pPr>
    </w:p>
    <w:p w14:paraId="49B2B540" w14:textId="6CBBC436" w:rsidR="00DC6348" w:rsidRPr="00CB565A" w:rsidRDefault="009D2D33" w:rsidP="009D2D33">
      <w:pPr>
        <w:tabs>
          <w:tab w:val="left" w:pos="4042"/>
        </w:tabs>
        <w:rPr>
          <w:sz w:val="32"/>
          <w:szCs w:val="32"/>
        </w:rPr>
      </w:pPr>
      <w:r w:rsidRPr="00DE2006">
        <w:rPr>
          <w:sz w:val="24"/>
          <w:szCs w:val="24"/>
        </w:rPr>
        <w:tab/>
      </w:r>
      <w:r w:rsidR="00DC6348" w:rsidRPr="00CB565A">
        <w:rPr>
          <w:sz w:val="32"/>
          <w:szCs w:val="32"/>
        </w:rPr>
        <w:t>LIST OF TABLES</w:t>
      </w:r>
    </w:p>
    <w:p w14:paraId="1019CDD0" w14:textId="550B3086" w:rsidR="004B69FE" w:rsidRPr="00CB565A" w:rsidRDefault="004B69FE" w:rsidP="00A267AE">
      <w:pPr>
        <w:pStyle w:val="TableofFigures"/>
        <w:tabs>
          <w:tab w:val="right" w:leader="dot" w:pos="9350"/>
        </w:tabs>
        <w:spacing w:line="360" w:lineRule="auto"/>
        <w:rPr>
          <w:rFonts w:eastAsiaTheme="minorEastAsia"/>
          <w:noProof/>
          <w:sz w:val="24"/>
          <w:szCs w:val="24"/>
        </w:rPr>
      </w:pPr>
      <w:r w:rsidRPr="00CB565A">
        <w:rPr>
          <w:sz w:val="24"/>
          <w:szCs w:val="24"/>
        </w:rPr>
        <w:fldChar w:fldCharType="begin"/>
      </w:r>
      <w:r w:rsidRPr="00CB565A">
        <w:rPr>
          <w:sz w:val="24"/>
          <w:szCs w:val="24"/>
        </w:rPr>
        <w:instrText xml:space="preserve"> TOC \h \z \c "Table" </w:instrText>
      </w:r>
      <w:r w:rsidRPr="00CB565A">
        <w:rPr>
          <w:sz w:val="24"/>
          <w:szCs w:val="24"/>
        </w:rPr>
        <w:fldChar w:fldCharType="separate"/>
      </w:r>
      <w:hyperlink w:anchor="_Toc140597450" w:history="1">
        <w:r w:rsidRPr="00CB565A">
          <w:rPr>
            <w:rStyle w:val="Hyperlink"/>
            <w:rFonts w:eastAsiaTheme="majorEastAsia"/>
            <w:noProof/>
            <w:sz w:val="24"/>
            <w:szCs w:val="24"/>
          </w:rPr>
          <w:t>Table 1 Comparing Internship systems</w:t>
        </w:r>
        <w:r w:rsidRPr="00CB565A">
          <w:rPr>
            <w:noProof/>
            <w:webHidden/>
            <w:sz w:val="24"/>
            <w:szCs w:val="24"/>
          </w:rPr>
          <w:tab/>
        </w:r>
        <w:r w:rsidRPr="00CB565A">
          <w:rPr>
            <w:noProof/>
            <w:webHidden/>
            <w:sz w:val="24"/>
            <w:szCs w:val="24"/>
          </w:rPr>
          <w:fldChar w:fldCharType="begin"/>
        </w:r>
        <w:r w:rsidRPr="00CB565A">
          <w:rPr>
            <w:noProof/>
            <w:webHidden/>
            <w:sz w:val="24"/>
            <w:szCs w:val="24"/>
          </w:rPr>
          <w:instrText xml:space="preserve"> PAGEREF _Toc140597450 \h </w:instrText>
        </w:r>
        <w:r w:rsidRPr="00CB565A">
          <w:rPr>
            <w:noProof/>
            <w:webHidden/>
            <w:sz w:val="24"/>
            <w:szCs w:val="24"/>
          </w:rPr>
        </w:r>
        <w:r w:rsidRPr="00CB565A">
          <w:rPr>
            <w:noProof/>
            <w:webHidden/>
            <w:sz w:val="24"/>
            <w:szCs w:val="24"/>
          </w:rPr>
          <w:fldChar w:fldCharType="separate"/>
        </w:r>
        <w:r w:rsidRPr="00CB565A">
          <w:rPr>
            <w:noProof/>
            <w:webHidden/>
            <w:sz w:val="24"/>
            <w:szCs w:val="24"/>
          </w:rPr>
          <w:t>14</w:t>
        </w:r>
        <w:r w:rsidRPr="00CB565A">
          <w:rPr>
            <w:noProof/>
            <w:webHidden/>
            <w:sz w:val="24"/>
            <w:szCs w:val="24"/>
          </w:rPr>
          <w:fldChar w:fldCharType="end"/>
        </w:r>
      </w:hyperlink>
    </w:p>
    <w:p w14:paraId="48F9581D" w14:textId="503FDBE0" w:rsidR="004B69FE" w:rsidRPr="00CB565A" w:rsidRDefault="00000000" w:rsidP="00A267AE">
      <w:pPr>
        <w:pStyle w:val="TableofFigures"/>
        <w:tabs>
          <w:tab w:val="right" w:leader="dot" w:pos="9350"/>
        </w:tabs>
        <w:spacing w:line="360" w:lineRule="auto"/>
        <w:rPr>
          <w:rFonts w:eastAsiaTheme="minorEastAsia"/>
          <w:noProof/>
          <w:sz w:val="24"/>
          <w:szCs w:val="24"/>
        </w:rPr>
      </w:pPr>
      <w:hyperlink w:anchor="_Toc140597451" w:history="1">
        <w:r w:rsidR="004B69FE" w:rsidRPr="00CB565A">
          <w:rPr>
            <w:rStyle w:val="Hyperlink"/>
            <w:rFonts w:eastAsiaTheme="majorEastAsia"/>
            <w:b/>
            <w:noProof/>
            <w:sz w:val="24"/>
            <w:szCs w:val="24"/>
          </w:rPr>
          <w:t>Table 2 sample size</w:t>
        </w:r>
        <w:r w:rsidR="004B69FE" w:rsidRPr="00CB565A">
          <w:rPr>
            <w:noProof/>
            <w:webHidden/>
            <w:sz w:val="24"/>
            <w:szCs w:val="24"/>
          </w:rPr>
          <w:tab/>
        </w:r>
        <w:r w:rsidR="004B69FE" w:rsidRPr="00CB565A">
          <w:rPr>
            <w:noProof/>
            <w:webHidden/>
            <w:sz w:val="24"/>
            <w:szCs w:val="24"/>
          </w:rPr>
          <w:fldChar w:fldCharType="begin"/>
        </w:r>
        <w:r w:rsidR="004B69FE" w:rsidRPr="00CB565A">
          <w:rPr>
            <w:noProof/>
            <w:webHidden/>
            <w:sz w:val="24"/>
            <w:szCs w:val="24"/>
          </w:rPr>
          <w:instrText xml:space="preserve"> PAGEREF _Toc140597451 \h </w:instrText>
        </w:r>
        <w:r w:rsidR="004B69FE" w:rsidRPr="00CB565A">
          <w:rPr>
            <w:noProof/>
            <w:webHidden/>
            <w:sz w:val="24"/>
            <w:szCs w:val="24"/>
          </w:rPr>
        </w:r>
        <w:r w:rsidR="004B69FE" w:rsidRPr="00CB565A">
          <w:rPr>
            <w:noProof/>
            <w:webHidden/>
            <w:sz w:val="24"/>
            <w:szCs w:val="24"/>
          </w:rPr>
          <w:fldChar w:fldCharType="separate"/>
        </w:r>
        <w:r w:rsidR="004B69FE" w:rsidRPr="00CB565A">
          <w:rPr>
            <w:noProof/>
            <w:webHidden/>
            <w:sz w:val="24"/>
            <w:szCs w:val="24"/>
          </w:rPr>
          <w:t>19</w:t>
        </w:r>
        <w:r w:rsidR="004B69FE" w:rsidRPr="00CB565A">
          <w:rPr>
            <w:noProof/>
            <w:webHidden/>
            <w:sz w:val="24"/>
            <w:szCs w:val="24"/>
          </w:rPr>
          <w:fldChar w:fldCharType="end"/>
        </w:r>
      </w:hyperlink>
    </w:p>
    <w:p w14:paraId="20B6292D" w14:textId="5FC237FA" w:rsidR="004B69FE" w:rsidRPr="00CB565A" w:rsidRDefault="00000000" w:rsidP="00A267AE">
      <w:pPr>
        <w:pStyle w:val="TableofFigures"/>
        <w:tabs>
          <w:tab w:val="right" w:leader="dot" w:pos="9350"/>
        </w:tabs>
        <w:spacing w:line="360" w:lineRule="auto"/>
        <w:rPr>
          <w:rFonts w:eastAsiaTheme="minorEastAsia"/>
          <w:noProof/>
          <w:sz w:val="24"/>
          <w:szCs w:val="24"/>
        </w:rPr>
      </w:pPr>
      <w:hyperlink w:anchor="_Toc140597452" w:history="1">
        <w:r w:rsidR="004B69FE" w:rsidRPr="00CB565A">
          <w:rPr>
            <w:rStyle w:val="Hyperlink"/>
            <w:rFonts w:eastAsiaTheme="majorEastAsia"/>
            <w:noProof/>
            <w:sz w:val="24"/>
            <w:szCs w:val="24"/>
          </w:rPr>
          <w:t>Table 3 showing the response, requirements and category</w:t>
        </w:r>
        <w:r w:rsidR="004B69FE" w:rsidRPr="00CB565A">
          <w:rPr>
            <w:noProof/>
            <w:webHidden/>
            <w:sz w:val="24"/>
            <w:szCs w:val="24"/>
          </w:rPr>
          <w:tab/>
        </w:r>
        <w:r w:rsidR="004B69FE" w:rsidRPr="00CB565A">
          <w:rPr>
            <w:noProof/>
            <w:webHidden/>
            <w:sz w:val="24"/>
            <w:szCs w:val="24"/>
          </w:rPr>
          <w:fldChar w:fldCharType="begin"/>
        </w:r>
        <w:r w:rsidR="004B69FE" w:rsidRPr="00CB565A">
          <w:rPr>
            <w:noProof/>
            <w:webHidden/>
            <w:sz w:val="24"/>
            <w:szCs w:val="24"/>
          </w:rPr>
          <w:instrText xml:space="preserve"> PAGEREF _Toc140597452 \h </w:instrText>
        </w:r>
        <w:r w:rsidR="004B69FE" w:rsidRPr="00CB565A">
          <w:rPr>
            <w:noProof/>
            <w:webHidden/>
            <w:sz w:val="24"/>
            <w:szCs w:val="24"/>
          </w:rPr>
        </w:r>
        <w:r w:rsidR="004B69FE" w:rsidRPr="00CB565A">
          <w:rPr>
            <w:noProof/>
            <w:webHidden/>
            <w:sz w:val="24"/>
            <w:szCs w:val="24"/>
          </w:rPr>
          <w:fldChar w:fldCharType="separate"/>
        </w:r>
        <w:r w:rsidR="004B69FE" w:rsidRPr="00CB565A">
          <w:rPr>
            <w:noProof/>
            <w:webHidden/>
            <w:sz w:val="24"/>
            <w:szCs w:val="24"/>
          </w:rPr>
          <w:t>29</w:t>
        </w:r>
        <w:r w:rsidR="004B69FE" w:rsidRPr="00CB565A">
          <w:rPr>
            <w:noProof/>
            <w:webHidden/>
            <w:sz w:val="24"/>
            <w:szCs w:val="24"/>
          </w:rPr>
          <w:fldChar w:fldCharType="end"/>
        </w:r>
      </w:hyperlink>
    </w:p>
    <w:p w14:paraId="656FF5B3" w14:textId="55D5E0C1" w:rsidR="00DC6348" w:rsidRPr="00CB565A" w:rsidRDefault="004B69FE" w:rsidP="00A267AE">
      <w:pPr>
        <w:spacing w:line="360" w:lineRule="auto"/>
        <w:rPr>
          <w:sz w:val="24"/>
          <w:szCs w:val="24"/>
        </w:rPr>
      </w:pPr>
      <w:r w:rsidRPr="00CB565A">
        <w:rPr>
          <w:sz w:val="24"/>
          <w:szCs w:val="24"/>
        </w:rPr>
        <w:fldChar w:fldCharType="end"/>
      </w:r>
      <w:r w:rsidR="00DC6348" w:rsidRPr="00CB565A">
        <w:rPr>
          <w:sz w:val="24"/>
          <w:szCs w:val="24"/>
        </w:rPr>
        <w:br w:type="page"/>
      </w:r>
    </w:p>
    <w:p w14:paraId="5A3C37FE" w14:textId="6480EE73" w:rsidR="00DC6348" w:rsidRPr="00CB565A" w:rsidRDefault="00DC6348" w:rsidP="00C8713D">
      <w:pPr>
        <w:pStyle w:val="Heading1"/>
        <w:numPr>
          <w:ilvl w:val="0"/>
          <w:numId w:val="0"/>
        </w:numPr>
        <w:rPr>
          <w:rFonts w:cs="Times New Roman"/>
          <w:szCs w:val="32"/>
        </w:rPr>
      </w:pPr>
      <w:bookmarkStart w:id="10" w:name="_Toc140735484"/>
      <w:r w:rsidRPr="00CB565A">
        <w:rPr>
          <w:rFonts w:cs="Times New Roman"/>
          <w:szCs w:val="32"/>
        </w:rPr>
        <w:lastRenderedPageBreak/>
        <w:t>LIST OF FIGURES</w:t>
      </w:r>
      <w:bookmarkEnd w:id="10"/>
    </w:p>
    <w:p w14:paraId="6E46455F" w14:textId="1DB139A8" w:rsidR="00DC6348" w:rsidRPr="00EB7BFD" w:rsidRDefault="00DC6348" w:rsidP="00DC6348">
      <w:pPr>
        <w:rPr>
          <w:sz w:val="24"/>
          <w:szCs w:val="24"/>
        </w:rPr>
      </w:pPr>
    </w:p>
    <w:p w14:paraId="201CB407" w14:textId="485185B7" w:rsidR="00890DD7" w:rsidRPr="00CB565A" w:rsidRDefault="00746671" w:rsidP="00CB565A">
      <w:pPr>
        <w:pStyle w:val="TableofFigures"/>
        <w:tabs>
          <w:tab w:val="right" w:leader="dot" w:pos="9350"/>
        </w:tabs>
        <w:spacing w:line="360" w:lineRule="auto"/>
        <w:rPr>
          <w:rFonts w:eastAsiaTheme="minorEastAsia"/>
          <w:noProof/>
          <w:sz w:val="24"/>
          <w:szCs w:val="24"/>
        </w:rPr>
      </w:pPr>
      <w:r w:rsidRPr="00EB7BFD">
        <w:rPr>
          <w:sz w:val="24"/>
          <w:szCs w:val="24"/>
        </w:rPr>
        <w:fldChar w:fldCharType="begin"/>
      </w:r>
      <w:r w:rsidRPr="00EB7BFD">
        <w:rPr>
          <w:sz w:val="24"/>
          <w:szCs w:val="24"/>
        </w:rPr>
        <w:instrText xml:space="preserve"> TOC \h \z \c "Figure" </w:instrText>
      </w:r>
      <w:r w:rsidRPr="00EB7BFD">
        <w:rPr>
          <w:sz w:val="24"/>
          <w:szCs w:val="24"/>
        </w:rPr>
        <w:fldChar w:fldCharType="separate"/>
      </w:r>
      <w:hyperlink w:anchor="_Toc140595351" w:history="1">
        <w:r w:rsidR="00890DD7" w:rsidRPr="00CB565A">
          <w:rPr>
            <w:rStyle w:val="Hyperlink"/>
            <w:rFonts w:eastAsiaTheme="majorEastAsia"/>
            <w:noProof/>
            <w:sz w:val="24"/>
            <w:szCs w:val="24"/>
          </w:rPr>
          <w:t>Figure 1Challenges faced when finding internship placement</w:t>
        </w:r>
        <w:r w:rsidR="00890DD7" w:rsidRPr="00CB565A">
          <w:rPr>
            <w:noProof/>
            <w:webHidden/>
            <w:sz w:val="24"/>
            <w:szCs w:val="24"/>
          </w:rPr>
          <w:tab/>
        </w:r>
        <w:r w:rsidR="00890DD7" w:rsidRPr="00CB565A">
          <w:rPr>
            <w:noProof/>
            <w:webHidden/>
            <w:sz w:val="24"/>
            <w:szCs w:val="24"/>
          </w:rPr>
          <w:fldChar w:fldCharType="begin"/>
        </w:r>
        <w:r w:rsidR="00890DD7" w:rsidRPr="00CB565A">
          <w:rPr>
            <w:noProof/>
            <w:webHidden/>
            <w:sz w:val="24"/>
            <w:szCs w:val="24"/>
          </w:rPr>
          <w:instrText xml:space="preserve"> PAGEREF _Toc140595351 \h </w:instrText>
        </w:r>
        <w:r w:rsidR="00890DD7" w:rsidRPr="00CB565A">
          <w:rPr>
            <w:noProof/>
            <w:webHidden/>
            <w:sz w:val="24"/>
            <w:szCs w:val="24"/>
          </w:rPr>
        </w:r>
        <w:r w:rsidR="00890DD7" w:rsidRPr="00CB565A">
          <w:rPr>
            <w:noProof/>
            <w:webHidden/>
            <w:sz w:val="24"/>
            <w:szCs w:val="24"/>
          </w:rPr>
          <w:fldChar w:fldCharType="separate"/>
        </w:r>
        <w:r w:rsidR="00890DD7" w:rsidRPr="00CB565A">
          <w:rPr>
            <w:noProof/>
            <w:webHidden/>
            <w:sz w:val="24"/>
            <w:szCs w:val="24"/>
          </w:rPr>
          <w:t>26</w:t>
        </w:r>
        <w:r w:rsidR="00890DD7" w:rsidRPr="00CB565A">
          <w:rPr>
            <w:noProof/>
            <w:webHidden/>
            <w:sz w:val="24"/>
            <w:szCs w:val="24"/>
          </w:rPr>
          <w:fldChar w:fldCharType="end"/>
        </w:r>
      </w:hyperlink>
    </w:p>
    <w:p w14:paraId="0833249F" w14:textId="628030D3" w:rsidR="00890DD7" w:rsidRPr="00CB565A" w:rsidRDefault="00000000" w:rsidP="00CB565A">
      <w:pPr>
        <w:pStyle w:val="TableofFigures"/>
        <w:tabs>
          <w:tab w:val="right" w:leader="dot" w:pos="9350"/>
        </w:tabs>
        <w:spacing w:line="360" w:lineRule="auto"/>
        <w:rPr>
          <w:rFonts w:eastAsiaTheme="minorEastAsia"/>
          <w:noProof/>
          <w:sz w:val="24"/>
          <w:szCs w:val="24"/>
        </w:rPr>
      </w:pPr>
      <w:hyperlink w:anchor="_Toc140595352" w:history="1">
        <w:r w:rsidR="00890DD7" w:rsidRPr="00CB565A">
          <w:rPr>
            <w:rStyle w:val="Hyperlink"/>
            <w:rFonts w:eastAsiaTheme="majorEastAsia"/>
            <w:noProof/>
            <w:sz w:val="24"/>
            <w:szCs w:val="24"/>
          </w:rPr>
          <w:t>Figure 2Challenges faced during internship</w:t>
        </w:r>
        <w:r w:rsidR="00890DD7" w:rsidRPr="00CB565A">
          <w:rPr>
            <w:noProof/>
            <w:webHidden/>
            <w:sz w:val="24"/>
            <w:szCs w:val="24"/>
          </w:rPr>
          <w:tab/>
        </w:r>
        <w:r w:rsidR="00890DD7" w:rsidRPr="00CB565A">
          <w:rPr>
            <w:noProof/>
            <w:webHidden/>
            <w:sz w:val="24"/>
            <w:szCs w:val="24"/>
          </w:rPr>
          <w:fldChar w:fldCharType="begin"/>
        </w:r>
        <w:r w:rsidR="00890DD7" w:rsidRPr="00CB565A">
          <w:rPr>
            <w:noProof/>
            <w:webHidden/>
            <w:sz w:val="24"/>
            <w:szCs w:val="24"/>
          </w:rPr>
          <w:instrText xml:space="preserve"> PAGEREF _Toc140595352 \h </w:instrText>
        </w:r>
        <w:r w:rsidR="00890DD7" w:rsidRPr="00CB565A">
          <w:rPr>
            <w:noProof/>
            <w:webHidden/>
            <w:sz w:val="24"/>
            <w:szCs w:val="24"/>
          </w:rPr>
        </w:r>
        <w:r w:rsidR="00890DD7" w:rsidRPr="00CB565A">
          <w:rPr>
            <w:noProof/>
            <w:webHidden/>
            <w:sz w:val="24"/>
            <w:szCs w:val="24"/>
          </w:rPr>
          <w:fldChar w:fldCharType="separate"/>
        </w:r>
        <w:r w:rsidR="00890DD7" w:rsidRPr="00CB565A">
          <w:rPr>
            <w:noProof/>
            <w:webHidden/>
            <w:sz w:val="24"/>
            <w:szCs w:val="24"/>
          </w:rPr>
          <w:t>27</w:t>
        </w:r>
        <w:r w:rsidR="00890DD7" w:rsidRPr="00CB565A">
          <w:rPr>
            <w:noProof/>
            <w:webHidden/>
            <w:sz w:val="24"/>
            <w:szCs w:val="24"/>
          </w:rPr>
          <w:fldChar w:fldCharType="end"/>
        </w:r>
      </w:hyperlink>
    </w:p>
    <w:p w14:paraId="2D10A475" w14:textId="13EC049D" w:rsidR="00890DD7" w:rsidRPr="00CB565A" w:rsidRDefault="00000000" w:rsidP="00CB565A">
      <w:pPr>
        <w:pStyle w:val="TableofFigures"/>
        <w:tabs>
          <w:tab w:val="right" w:leader="dot" w:pos="9350"/>
        </w:tabs>
        <w:spacing w:line="360" w:lineRule="auto"/>
        <w:rPr>
          <w:rFonts w:eastAsiaTheme="minorEastAsia"/>
          <w:noProof/>
          <w:sz w:val="24"/>
          <w:szCs w:val="24"/>
        </w:rPr>
      </w:pPr>
      <w:hyperlink w:anchor="_Toc140595353" w:history="1">
        <w:r w:rsidR="00890DD7" w:rsidRPr="00CB565A">
          <w:rPr>
            <w:rStyle w:val="Hyperlink"/>
            <w:rFonts w:eastAsiaTheme="majorEastAsia"/>
            <w:noProof/>
            <w:sz w:val="24"/>
            <w:szCs w:val="24"/>
          </w:rPr>
          <w:t>Figure 3How effective internees   prioritise tasks</w:t>
        </w:r>
        <w:r w:rsidR="00890DD7" w:rsidRPr="00CB565A">
          <w:rPr>
            <w:noProof/>
            <w:webHidden/>
            <w:sz w:val="24"/>
            <w:szCs w:val="24"/>
          </w:rPr>
          <w:tab/>
        </w:r>
        <w:r w:rsidR="00890DD7" w:rsidRPr="00CB565A">
          <w:rPr>
            <w:noProof/>
            <w:webHidden/>
            <w:sz w:val="24"/>
            <w:szCs w:val="24"/>
          </w:rPr>
          <w:fldChar w:fldCharType="begin"/>
        </w:r>
        <w:r w:rsidR="00890DD7" w:rsidRPr="00CB565A">
          <w:rPr>
            <w:noProof/>
            <w:webHidden/>
            <w:sz w:val="24"/>
            <w:szCs w:val="24"/>
          </w:rPr>
          <w:instrText xml:space="preserve"> PAGEREF _Toc140595353 \h </w:instrText>
        </w:r>
        <w:r w:rsidR="00890DD7" w:rsidRPr="00CB565A">
          <w:rPr>
            <w:noProof/>
            <w:webHidden/>
            <w:sz w:val="24"/>
            <w:szCs w:val="24"/>
          </w:rPr>
        </w:r>
        <w:r w:rsidR="00890DD7" w:rsidRPr="00CB565A">
          <w:rPr>
            <w:noProof/>
            <w:webHidden/>
            <w:sz w:val="24"/>
            <w:szCs w:val="24"/>
          </w:rPr>
          <w:fldChar w:fldCharType="separate"/>
        </w:r>
        <w:r w:rsidR="00890DD7" w:rsidRPr="00CB565A">
          <w:rPr>
            <w:noProof/>
            <w:webHidden/>
            <w:sz w:val="24"/>
            <w:szCs w:val="24"/>
          </w:rPr>
          <w:t>27</w:t>
        </w:r>
        <w:r w:rsidR="00890DD7" w:rsidRPr="00CB565A">
          <w:rPr>
            <w:noProof/>
            <w:webHidden/>
            <w:sz w:val="24"/>
            <w:szCs w:val="24"/>
          </w:rPr>
          <w:fldChar w:fldCharType="end"/>
        </w:r>
      </w:hyperlink>
    </w:p>
    <w:p w14:paraId="7281D4EC" w14:textId="203258BF" w:rsidR="00890DD7" w:rsidRPr="00CB565A" w:rsidRDefault="00000000" w:rsidP="00CB565A">
      <w:pPr>
        <w:pStyle w:val="TableofFigures"/>
        <w:tabs>
          <w:tab w:val="right" w:leader="dot" w:pos="9350"/>
        </w:tabs>
        <w:spacing w:line="360" w:lineRule="auto"/>
        <w:rPr>
          <w:rFonts w:eastAsiaTheme="minorEastAsia"/>
          <w:noProof/>
          <w:sz w:val="24"/>
          <w:szCs w:val="24"/>
        </w:rPr>
      </w:pPr>
      <w:hyperlink w:anchor="_Toc140595354" w:history="1">
        <w:r w:rsidR="00890DD7" w:rsidRPr="00CB565A">
          <w:rPr>
            <w:rStyle w:val="Hyperlink"/>
            <w:rFonts w:eastAsiaTheme="majorEastAsia"/>
            <w:noProof/>
            <w:sz w:val="24"/>
            <w:szCs w:val="24"/>
          </w:rPr>
          <w:t>Figure 4 Requirements of  internship management system</w:t>
        </w:r>
        <w:r w:rsidR="00890DD7" w:rsidRPr="00CB565A">
          <w:rPr>
            <w:noProof/>
            <w:webHidden/>
            <w:sz w:val="24"/>
            <w:szCs w:val="24"/>
          </w:rPr>
          <w:tab/>
        </w:r>
        <w:r w:rsidR="00890DD7" w:rsidRPr="00CB565A">
          <w:rPr>
            <w:noProof/>
            <w:webHidden/>
            <w:sz w:val="24"/>
            <w:szCs w:val="24"/>
          </w:rPr>
          <w:fldChar w:fldCharType="begin"/>
        </w:r>
        <w:r w:rsidR="00890DD7" w:rsidRPr="00CB565A">
          <w:rPr>
            <w:noProof/>
            <w:webHidden/>
            <w:sz w:val="24"/>
            <w:szCs w:val="24"/>
          </w:rPr>
          <w:instrText xml:space="preserve"> PAGEREF _Toc140595354 \h </w:instrText>
        </w:r>
        <w:r w:rsidR="00890DD7" w:rsidRPr="00CB565A">
          <w:rPr>
            <w:noProof/>
            <w:webHidden/>
            <w:sz w:val="24"/>
            <w:szCs w:val="24"/>
          </w:rPr>
        </w:r>
        <w:r w:rsidR="00890DD7" w:rsidRPr="00CB565A">
          <w:rPr>
            <w:noProof/>
            <w:webHidden/>
            <w:sz w:val="24"/>
            <w:szCs w:val="24"/>
          </w:rPr>
          <w:fldChar w:fldCharType="separate"/>
        </w:r>
        <w:r w:rsidR="00890DD7" w:rsidRPr="00CB565A">
          <w:rPr>
            <w:noProof/>
            <w:webHidden/>
            <w:sz w:val="24"/>
            <w:szCs w:val="24"/>
          </w:rPr>
          <w:t>28</w:t>
        </w:r>
        <w:r w:rsidR="00890DD7" w:rsidRPr="00CB565A">
          <w:rPr>
            <w:noProof/>
            <w:webHidden/>
            <w:sz w:val="24"/>
            <w:szCs w:val="24"/>
          </w:rPr>
          <w:fldChar w:fldCharType="end"/>
        </w:r>
      </w:hyperlink>
    </w:p>
    <w:p w14:paraId="79D25951" w14:textId="171A96AD" w:rsidR="00890DD7" w:rsidRPr="00CB565A" w:rsidRDefault="00000000" w:rsidP="00CB565A">
      <w:pPr>
        <w:pStyle w:val="TableofFigures"/>
        <w:tabs>
          <w:tab w:val="right" w:leader="dot" w:pos="9350"/>
        </w:tabs>
        <w:spacing w:line="360" w:lineRule="auto"/>
        <w:rPr>
          <w:rFonts w:eastAsiaTheme="minorEastAsia"/>
          <w:noProof/>
          <w:sz w:val="24"/>
          <w:szCs w:val="24"/>
        </w:rPr>
      </w:pPr>
      <w:hyperlink w:anchor="_Toc140595355" w:history="1">
        <w:r w:rsidR="00890DD7" w:rsidRPr="00CB565A">
          <w:rPr>
            <w:rStyle w:val="Hyperlink"/>
            <w:rFonts w:eastAsiaTheme="majorEastAsia"/>
            <w:noProof/>
            <w:sz w:val="24"/>
            <w:szCs w:val="24"/>
          </w:rPr>
          <w:t>Figure 5 Important features of internship management system</w:t>
        </w:r>
        <w:r w:rsidR="00890DD7" w:rsidRPr="00CB565A">
          <w:rPr>
            <w:noProof/>
            <w:webHidden/>
            <w:sz w:val="24"/>
            <w:szCs w:val="24"/>
          </w:rPr>
          <w:tab/>
        </w:r>
        <w:r w:rsidR="00890DD7" w:rsidRPr="00CB565A">
          <w:rPr>
            <w:noProof/>
            <w:webHidden/>
            <w:sz w:val="24"/>
            <w:szCs w:val="24"/>
          </w:rPr>
          <w:fldChar w:fldCharType="begin"/>
        </w:r>
        <w:r w:rsidR="00890DD7" w:rsidRPr="00CB565A">
          <w:rPr>
            <w:noProof/>
            <w:webHidden/>
            <w:sz w:val="24"/>
            <w:szCs w:val="24"/>
          </w:rPr>
          <w:instrText xml:space="preserve"> PAGEREF _Toc140595355 \h </w:instrText>
        </w:r>
        <w:r w:rsidR="00890DD7" w:rsidRPr="00CB565A">
          <w:rPr>
            <w:noProof/>
            <w:webHidden/>
            <w:sz w:val="24"/>
            <w:szCs w:val="24"/>
          </w:rPr>
        </w:r>
        <w:r w:rsidR="00890DD7" w:rsidRPr="00CB565A">
          <w:rPr>
            <w:noProof/>
            <w:webHidden/>
            <w:sz w:val="24"/>
            <w:szCs w:val="24"/>
          </w:rPr>
          <w:fldChar w:fldCharType="separate"/>
        </w:r>
        <w:r w:rsidR="00890DD7" w:rsidRPr="00CB565A">
          <w:rPr>
            <w:noProof/>
            <w:webHidden/>
            <w:sz w:val="24"/>
            <w:szCs w:val="24"/>
          </w:rPr>
          <w:t>28</w:t>
        </w:r>
        <w:r w:rsidR="00890DD7" w:rsidRPr="00CB565A">
          <w:rPr>
            <w:noProof/>
            <w:webHidden/>
            <w:sz w:val="24"/>
            <w:szCs w:val="24"/>
          </w:rPr>
          <w:fldChar w:fldCharType="end"/>
        </w:r>
      </w:hyperlink>
    </w:p>
    <w:p w14:paraId="15B974BC" w14:textId="37806672" w:rsidR="00890DD7" w:rsidRPr="00CB565A" w:rsidRDefault="00000000" w:rsidP="00CB565A">
      <w:pPr>
        <w:pStyle w:val="TableofFigures"/>
        <w:tabs>
          <w:tab w:val="right" w:leader="dot" w:pos="9350"/>
        </w:tabs>
        <w:spacing w:line="360" w:lineRule="auto"/>
        <w:rPr>
          <w:rFonts w:eastAsiaTheme="minorEastAsia"/>
          <w:noProof/>
          <w:sz w:val="24"/>
          <w:szCs w:val="24"/>
        </w:rPr>
      </w:pPr>
      <w:hyperlink w:anchor="_Toc140595356" w:history="1">
        <w:r w:rsidR="00890DD7" w:rsidRPr="00CB565A">
          <w:rPr>
            <w:rStyle w:val="Hyperlink"/>
            <w:rFonts w:eastAsiaTheme="majorEastAsia"/>
            <w:noProof/>
            <w:sz w:val="24"/>
            <w:szCs w:val="24"/>
          </w:rPr>
          <w:t>Figure 6  Level 0 DFD</w:t>
        </w:r>
        <w:r w:rsidR="00890DD7" w:rsidRPr="00CB565A">
          <w:rPr>
            <w:noProof/>
            <w:webHidden/>
            <w:sz w:val="24"/>
            <w:szCs w:val="24"/>
          </w:rPr>
          <w:tab/>
        </w:r>
        <w:r w:rsidR="00890DD7" w:rsidRPr="00CB565A">
          <w:rPr>
            <w:noProof/>
            <w:webHidden/>
            <w:sz w:val="24"/>
            <w:szCs w:val="24"/>
          </w:rPr>
          <w:fldChar w:fldCharType="begin"/>
        </w:r>
        <w:r w:rsidR="00890DD7" w:rsidRPr="00CB565A">
          <w:rPr>
            <w:noProof/>
            <w:webHidden/>
            <w:sz w:val="24"/>
            <w:szCs w:val="24"/>
          </w:rPr>
          <w:instrText xml:space="preserve"> PAGEREF _Toc140595356 \h </w:instrText>
        </w:r>
        <w:r w:rsidR="00890DD7" w:rsidRPr="00CB565A">
          <w:rPr>
            <w:noProof/>
            <w:webHidden/>
            <w:sz w:val="24"/>
            <w:szCs w:val="24"/>
          </w:rPr>
        </w:r>
        <w:r w:rsidR="00890DD7" w:rsidRPr="00CB565A">
          <w:rPr>
            <w:noProof/>
            <w:webHidden/>
            <w:sz w:val="24"/>
            <w:szCs w:val="24"/>
          </w:rPr>
          <w:fldChar w:fldCharType="separate"/>
        </w:r>
        <w:r w:rsidR="00890DD7" w:rsidRPr="00CB565A">
          <w:rPr>
            <w:noProof/>
            <w:webHidden/>
            <w:sz w:val="24"/>
            <w:szCs w:val="24"/>
          </w:rPr>
          <w:t>32</w:t>
        </w:r>
        <w:r w:rsidR="00890DD7" w:rsidRPr="00CB565A">
          <w:rPr>
            <w:noProof/>
            <w:webHidden/>
            <w:sz w:val="24"/>
            <w:szCs w:val="24"/>
          </w:rPr>
          <w:fldChar w:fldCharType="end"/>
        </w:r>
      </w:hyperlink>
    </w:p>
    <w:p w14:paraId="06C010F7" w14:textId="4546C55B" w:rsidR="00890DD7" w:rsidRPr="00CB565A" w:rsidRDefault="00000000" w:rsidP="00CB565A">
      <w:pPr>
        <w:pStyle w:val="TableofFigures"/>
        <w:tabs>
          <w:tab w:val="right" w:leader="dot" w:pos="9350"/>
        </w:tabs>
        <w:spacing w:line="360" w:lineRule="auto"/>
        <w:rPr>
          <w:rFonts w:eastAsiaTheme="minorEastAsia"/>
          <w:noProof/>
          <w:sz w:val="24"/>
          <w:szCs w:val="24"/>
        </w:rPr>
      </w:pPr>
      <w:hyperlink w:anchor="_Toc140595357" w:history="1">
        <w:r w:rsidR="00890DD7" w:rsidRPr="00CB565A">
          <w:rPr>
            <w:rStyle w:val="Hyperlink"/>
            <w:rFonts w:eastAsiaTheme="majorEastAsia"/>
            <w:noProof/>
            <w:sz w:val="24"/>
            <w:szCs w:val="24"/>
          </w:rPr>
          <w:t>Figure 7Level 1DFD</w:t>
        </w:r>
        <w:r w:rsidR="00890DD7" w:rsidRPr="00CB565A">
          <w:rPr>
            <w:noProof/>
            <w:webHidden/>
            <w:sz w:val="24"/>
            <w:szCs w:val="24"/>
          </w:rPr>
          <w:tab/>
        </w:r>
        <w:r w:rsidR="00890DD7" w:rsidRPr="00CB565A">
          <w:rPr>
            <w:noProof/>
            <w:webHidden/>
            <w:sz w:val="24"/>
            <w:szCs w:val="24"/>
          </w:rPr>
          <w:fldChar w:fldCharType="begin"/>
        </w:r>
        <w:r w:rsidR="00890DD7" w:rsidRPr="00CB565A">
          <w:rPr>
            <w:noProof/>
            <w:webHidden/>
            <w:sz w:val="24"/>
            <w:szCs w:val="24"/>
          </w:rPr>
          <w:instrText xml:space="preserve"> PAGEREF _Toc140595357 \h </w:instrText>
        </w:r>
        <w:r w:rsidR="00890DD7" w:rsidRPr="00CB565A">
          <w:rPr>
            <w:noProof/>
            <w:webHidden/>
            <w:sz w:val="24"/>
            <w:szCs w:val="24"/>
          </w:rPr>
        </w:r>
        <w:r w:rsidR="00890DD7" w:rsidRPr="00CB565A">
          <w:rPr>
            <w:noProof/>
            <w:webHidden/>
            <w:sz w:val="24"/>
            <w:szCs w:val="24"/>
          </w:rPr>
          <w:fldChar w:fldCharType="separate"/>
        </w:r>
        <w:r w:rsidR="00890DD7" w:rsidRPr="00CB565A">
          <w:rPr>
            <w:noProof/>
            <w:webHidden/>
            <w:sz w:val="24"/>
            <w:szCs w:val="24"/>
          </w:rPr>
          <w:t>33</w:t>
        </w:r>
        <w:r w:rsidR="00890DD7" w:rsidRPr="00CB565A">
          <w:rPr>
            <w:noProof/>
            <w:webHidden/>
            <w:sz w:val="24"/>
            <w:szCs w:val="24"/>
          </w:rPr>
          <w:fldChar w:fldCharType="end"/>
        </w:r>
      </w:hyperlink>
    </w:p>
    <w:p w14:paraId="11577DD8" w14:textId="0A9613E1" w:rsidR="00890DD7" w:rsidRPr="00CB565A" w:rsidRDefault="00000000" w:rsidP="00CB565A">
      <w:pPr>
        <w:pStyle w:val="TableofFigures"/>
        <w:tabs>
          <w:tab w:val="right" w:leader="dot" w:pos="9350"/>
        </w:tabs>
        <w:spacing w:line="360" w:lineRule="auto"/>
        <w:rPr>
          <w:rFonts w:eastAsiaTheme="minorEastAsia"/>
          <w:noProof/>
          <w:sz w:val="24"/>
          <w:szCs w:val="24"/>
        </w:rPr>
      </w:pPr>
      <w:hyperlink w:anchor="_Toc140595358" w:history="1">
        <w:r w:rsidR="00890DD7" w:rsidRPr="00CB565A">
          <w:rPr>
            <w:rStyle w:val="Hyperlink"/>
            <w:rFonts w:eastAsiaTheme="majorEastAsia"/>
            <w:noProof/>
            <w:sz w:val="24"/>
            <w:szCs w:val="24"/>
          </w:rPr>
          <w:t>Figure 8 Entity relationship diagram</w:t>
        </w:r>
        <w:r w:rsidR="00890DD7" w:rsidRPr="00CB565A">
          <w:rPr>
            <w:noProof/>
            <w:webHidden/>
            <w:sz w:val="24"/>
            <w:szCs w:val="24"/>
          </w:rPr>
          <w:tab/>
        </w:r>
        <w:r w:rsidR="00890DD7" w:rsidRPr="00CB565A">
          <w:rPr>
            <w:noProof/>
            <w:webHidden/>
            <w:sz w:val="24"/>
            <w:szCs w:val="24"/>
          </w:rPr>
          <w:fldChar w:fldCharType="begin"/>
        </w:r>
        <w:r w:rsidR="00890DD7" w:rsidRPr="00CB565A">
          <w:rPr>
            <w:noProof/>
            <w:webHidden/>
            <w:sz w:val="24"/>
            <w:szCs w:val="24"/>
          </w:rPr>
          <w:instrText xml:space="preserve"> PAGEREF _Toc140595358 \h </w:instrText>
        </w:r>
        <w:r w:rsidR="00890DD7" w:rsidRPr="00CB565A">
          <w:rPr>
            <w:noProof/>
            <w:webHidden/>
            <w:sz w:val="24"/>
            <w:szCs w:val="24"/>
          </w:rPr>
        </w:r>
        <w:r w:rsidR="00890DD7" w:rsidRPr="00CB565A">
          <w:rPr>
            <w:noProof/>
            <w:webHidden/>
            <w:sz w:val="24"/>
            <w:szCs w:val="24"/>
          </w:rPr>
          <w:fldChar w:fldCharType="separate"/>
        </w:r>
        <w:r w:rsidR="00890DD7" w:rsidRPr="00CB565A">
          <w:rPr>
            <w:noProof/>
            <w:webHidden/>
            <w:sz w:val="24"/>
            <w:szCs w:val="24"/>
          </w:rPr>
          <w:t>35</w:t>
        </w:r>
        <w:r w:rsidR="00890DD7" w:rsidRPr="00CB565A">
          <w:rPr>
            <w:noProof/>
            <w:webHidden/>
            <w:sz w:val="24"/>
            <w:szCs w:val="24"/>
          </w:rPr>
          <w:fldChar w:fldCharType="end"/>
        </w:r>
      </w:hyperlink>
    </w:p>
    <w:p w14:paraId="64837E17" w14:textId="660C3DD4" w:rsidR="00890DD7" w:rsidRPr="00CB565A" w:rsidRDefault="00000000" w:rsidP="00CB565A">
      <w:pPr>
        <w:pStyle w:val="TableofFigures"/>
        <w:tabs>
          <w:tab w:val="right" w:leader="dot" w:pos="9350"/>
        </w:tabs>
        <w:spacing w:line="360" w:lineRule="auto"/>
        <w:rPr>
          <w:rFonts w:eastAsiaTheme="minorEastAsia"/>
          <w:noProof/>
          <w:sz w:val="24"/>
          <w:szCs w:val="24"/>
        </w:rPr>
      </w:pPr>
      <w:hyperlink r:id="rId9" w:anchor="_Toc140595359" w:history="1">
        <w:r w:rsidR="00890DD7" w:rsidRPr="00CB565A">
          <w:rPr>
            <w:rStyle w:val="Hyperlink"/>
            <w:rFonts w:eastAsiaTheme="majorEastAsia"/>
            <w:noProof/>
            <w:sz w:val="24"/>
            <w:szCs w:val="24"/>
          </w:rPr>
          <w:t>Figure 9 system architecture</w:t>
        </w:r>
        <w:r w:rsidR="00890DD7" w:rsidRPr="00CB565A">
          <w:rPr>
            <w:noProof/>
            <w:webHidden/>
            <w:sz w:val="24"/>
            <w:szCs w:val="24"/>
          </w:rPr>
          <w:tab/>
        </w:r>
        <w:r w:rsidR="00890DD7" w:rsidRPr="00CB565A">
          <w:rPr>
            <w:noProof/>
            <w:webHidden/>
            <w:sz w:val="24"/>
            <w:szCs w:val="24"/>
          </w:rPr>
          <w:fldChar w:fldCharType="begin"/>
        </w:r>
        <w:r w:rsidR="00890DD7" w:rsidRPr="00CB565A">
          <w:rPr>
            <w:noProof/>
            <w:webHidden/>
            <w:sz w:val="24"/>
            <w:szCs w:val="24"/>
          </w:rPr>
          <w:instrText xml:space="preserve"> PAGEREF _Toc140595359 \h </w:instrText>
        </w:r>
        <w:r w:rsidR="00890DD7" w:rsidRPr="00CB565A">
          <w:rPr>
            <w:noProof/>
            <w:webHidden/>
            <w:sz w:val="24"/>
            <w:szCs w:val="24"/>
          </w:rPr>
        </w:r>
        <w:r w:rsidR="00890DD7" w:rsidRPr="00CB565A">
          <w:rPr>
            <w:noProof/>
            <w:webHidden/>
            <w:sz w:val="24"/>
            <w:szCs w:val="24"/>
          </w:rPr>
          <w:fldChar w:fldCharType="separate"/>
        </w:r>
        <w:r w:rsidR="00890DD7" w:rsidRPr="00CB565A">
          <w:rPr>
            <w:noProof/>
            <w:webHidden/>
            <w:sz w:val="24"/>
            <w:szCs w:val="24"/>
          </w:rPr>
          <w:t>36</w:t>
        </w:r>
        <w:r w:rsidR="00890DD7" w:rsidRPr="00CB565A">
          <w:rPr>
            <w:noProof/>
            <w:webHidden/>
            <w:sz w:val="24"/>
            <w:szCs w:val="24"/>
          </w:rPr>
          <w:fldChar w:fldCharType="end"/>
        </w:r>
      </w:hyperlink>
    </w:p>
    <w:p w14:paraId="23892228" w14:textId="36D1C846" w:rsidR="00890DD7" w:rsidRPr="00CB565A" w:rsidRDefault="00000000" w:rsidP="00CB565A">
      <w:pPr>
        <w:pStyle w:val="TableofFigures"/>
        <w:tabs>
          <w:tab w:val="right" w:leader="dot" w:pos="9350"/>
        </w:tabs>
        <w:spacing w:line="360" w:lineRule="auto"/>
        <w:rPr>
          <w:rFonts w:eastAsiaTheme="minorEastAsia"/>
          <w:noProof/>
          <w:sz w:val="24"/>
          <w:szCs w:val="24"/>
        </w:rPr>
      </w:pPr>
      <w:hyperlink w:anchor="_Toc140595360" w:history="1">
        <w:r w:rsidR="00890DD7" w:rsidRPr="00CB565A">
          <w:rPr>
            <w:rStyle w:val="Hyperlink"/>
            <w:rFonts w:eastAsiaTheme="majorEastAsia"/>
            <w:noProof/>
            <w:sz w:val="24"/>
            <w:szCs w:val="24"/>
          </w:rPr>
          <w:t>Figure 10 Login page of the system.</w:t>
        </w:r>
        <w:r w:rsidR="00890DD7" w:rsidRPr="00CB565A">
          <w:rPr>
            <w:noProof/>
            <w:webHidden/>
            <w:sz w:val="24"/>
            <w:szCs w:val="24"/>
          </w:rPr>
          <w:tab/>
        </w:r>
        <w:r w:rsidR="00890DD7" w:rsidRPr="00CB565A">
          <w:rPr>
            <w:noProof/>
            <w:webHidden/>
            <w:sz w:val="24"/>
            <w:szCs w:val="24"/>
          </w:rPr>
          <w:fldChar w:fldCharType="begin"/>
        </w:r>
        <w:r w:rsidR="00890DD7" w:rsidRPr="00CB565A">
          <w:rPr>
            <w:noProof/>
            <w:webHidden/>
            <w:sz w:val="24"/>
            <w:szCs w:val="24"/>
          </w:rPr>
          <w:instrText xml:space="preserve"> PAGEREF _Toc140595360 \h </w:instrText>
        </w:r>
        <w:r w:rsidR="00890DD7" w:rsidRPr="00CB565A">
          <w:rPr>
            <w:noProof/>
            <w:webHidden/>
            <w:sz w:val="24"/>
            <w:szCs w:val="24"/>
          </w:rPr>
        </w:r>
        <w:r w:rsidR="00890DD7" w:rsidRPr="00CB565A">
          <w:rPr>
            <w:noProof/>
            <w:webHidden/>
            <w:sz w:val="24"/>
            <w:szCs w:val="24"/>
          </w:rPr>
          <w:fldChar w:fldCharType="separate"/>
        </w:r>
        <w:r w:rsidR="00890DD7" w:rsidRPr="00CB565A">
          <w:rPr>
            <w:noProof/>
            <w:webHidden/>
            <w:sz w:val="24"/>
            <w:szCs w:val="24"/>
          </w:rPr>
          <w:t>37</w:t>
        </w:r>
        <w:r w:rsidR="00890DD7" w:rsidRPr="00CB565A">
          <w:rPr>
            <w:noProof/>
            <w:webHidden/>
            <w:sz w:val="24"/>
            <w:szCs w:val="24"/>
          </w:rPr>
          <w:fldChar w:fldCharType="end"/>
        </w:r>
      </w:hyperlink>
    </w:p>
    <w:p w14:paraId="5EF01E4A" w14:textId="63870BD8" w:rsidR="00890DD7" w:rsidRPr="00CB565A" w:rsidRDefault="00000000" w:rsidP="00CB565A">
      <w:pPr>
        <w:pStyle w:val="TableofFigures"/>
        <w:tabs>
          <w:tab w:val="right" w:leader="dot" w:pos="9350"/>
        </w:tabs>
        <w:spacing w:line="360" w:lineRule="auto"/>
        <w:rPr>
          <w:rFonts w:eastAsiaTheme="minorEastAsia"/>
          <w:noProof/>
          <w:sz w:val="24"/>
          <w:szCs w:val="24"/>
        </w:rPr>
      </w:pPr>
      <w:hyperlink w:anchor="_Toc140595361" w:history="1">
        <w:r w:rsidR="00890DD7" w:rsidRPr="00CB565A">
          <w:rPr>
            <w:rStyle w:val="Hyperlink"/>
            <w:rFonts w:eastAsiaTheme="majorEastAsia"/>
            <w:noProof/>
            <w:sz w:val="24"/>
            <w:szCs w:val="24"/>
          </w:rPr>
          <w:t>Figure 11 Student registration Form</w:t>
        </w:r>
        <w:r w:rsidR="00890DD7" w:rsidRPr="00CB565A">
          <w:rPr>
            <w:noProof/>
            <w:webHidden/>
            <w:sz w:val="24"/>
            <w:szCs w:val="24"/>
          </w:rPr>
          <w:tab/>
        </w:r>
        <w:r w:rsidR="00890DD7" w:rsidRPr="00CB565A">
          <w:rPr>
            <w:noProof/>
            <w:webHidden/>
            <w:sz w:val="24"/>
            <w:szCs w:val="24"/>
          </w:rPr>
          <w:fldChar w:fldCharType="begin"/>
        </w:r>
        <w:r w:rsidR="00890DD7" w:rsidRPr="00CB565A">
          <w:rPr>
            <w:noProof/>
            <w:webHidden/>
            <w:sz w:val="24"/>
            <w:szCs w:val="24"/>
          </w:rPr>
          <w:instrText xml:space="preserve"> PAGEREF _Toc140595361 \h </w:instrText>
        </w:r>
        <w:r w:rsidR="00890DD7" w:rsidRPr="00CB565A">
          <w:rPr>
            <w:noProof/>
            <w:webHidden/>
            <w:sz w:val="24"/>
            <w:szCs w:val="24"/>
          </w:rPr>
        </w:r>
        <w:r w:rsidR="00890DD7" w:rsidRPr="00CB565A">
          <w:rPr>
            <w:noProof/>
            <w:webHidden/>
            <w:sz w:val="24"/>
            <w:szCs w:val="24"/>
          </w:rPr>
          <w:fldChar w:fldCharType="separate"/>
        </w:r>
        <w:r w:rsidR="00890DD7" w:rsidRPr="00CB565A">
          <w:rPr>
            <w:noProof/>
            <w:webHidden/>
            <w:sz w:val="24"/>
            <w:szCs w:val="24"/>
          </w:rPr>
          <w:t>38</w:t>
        </w:r>
        <w:r w:rsidR="00890DD7" w:rsidRPr="00CB565A">
          <w:rPr>
            <w:noProof/>
            <w:webHidden/>
            <w:sz w:val="24"/>
            <w:szCs w:val="24"/>
          </w:rPr>
          <w:fldChar w:fldCharType="end"/>
        </w:r>
      </w:hyperlink>
    </w:p>
    <w:p w14:paraId="3CC6DAD8" w14:textId="1AD7C58D" w:rsidR="00890DD7" w:rsidRPr="00CB565A" w:rsidRDefault="00000000" w:rsidP="00CB565A">
      <w:pPr>
        <w:pStyle w:val="TableofFigures"/>
        <w:tabs>
          <w:tab w:val="right" w:leader="dot" w:pos="9350"/>
        </w:tabs>
        <w:spacing w:line="360" w:lineRule="auto"/>
        <w:rPr>
          <w:rFonts w:eastAsiaTheme="minorEastAsia"/>
          <w:noProof/>
          <w:sz w:val="24"/>
          <w:szCs w:val="24"/>
        </w:rPr>
      </w:pPr>
      <w:hyperlink w:anchor="_Toc140595362" w:history="1">
        <w:r w:rsidR="00890DD7" w:rsidRPr="00CB565A">
          <w:rPr>
            <w:rStyle w:val="Hyperlink"/>
            <w:rFonts w:eastAsiaTheme="majorEastAsia"/>
            <w:noProof/>
            <w:sz w:val="24"/>
            <w:szCs w:val="24"/>
          </w:rPr>
          <w:t>Figure 12 Record Daily Activity Form</w:t>
        </w:r>
        <w:r w:rsidR="00890DD7" w:rsidRPr="00CB565A">
          <w:rPr>
            <w:noProof/>
            <w:webHidden/>
            <w:sz w:val="24"/>
            <w:szCs w:val="24"/>
          </w:rPr>
          <w:tab/>
        </w:r>
        <w:r w:rsidR="00890DD7" w:rsidRPr="00CB565A">
          <w:rPr>
            <w:noProof/>
            <w:webHidden/>
            <w:sz w:val="24"/>
            <w:szCs w:val="24"/>
          </w:rPr>
          <w:fldChar w:fldCharType="begin"/>
        </w:r>
        <w:r w:rsidR="00890DD7" w:rsidRPr="00CB565A">
          <w:rPr>
            <w:noProof/>
            <w:webHidden/>
            <w:sz w:val="24"/>
            <w:szCs w:val="24"/>
          </w:rPr>
          <w:instrText xml:space="preserve"> PAGEREF _Toc140595362 \h </w:instrText>
        </w:r>
        <w:r w:rsidR="00890DD7" w:rsidRPr="00CB565A">
          <w:rPr>
            <w:noProof/>
            <w:webHidden/>
            <w:sz w:val="24"/>
            <w:szCs w:val="24"/>
          </w:rPr>
        </w:r>
        <w:r w:rsidR="00890DD7" w:rsidRPr="00CB565A">
          <w:rPr>
            <w:noProof/>
            <w:webHidden/>
            <w:sz w:val="24"/>
            <w:szCs w:val="24"/>
          </w:rPr>
          <w:fldChar w:fldCharType="separate"/>
        </w:r>
        <w:r w:rsidR="00890DD7" w:rsidRPr="00CB565A">
          <w:rPr>
            <w:noProof/>
            <w:webHidden/>
            <w:sz w:val="24"/>
            <w:szCs w:val="24"/>
          </w:rPr>
          <w:t>38</w:t>
        </w:r>
        <w:r w:rsidR="00890DD7" w:rsidRPr="00CB565A">
          <w:rPr>
            <w:noProof/>
            <w:webHidden/>
            <w:sz w:val="24"/>
            <w:szCs w:val="24"/>
          </w:rPr>
          <w:fldChar w:fldCharType="end"/>
        </w:r>
      </w:hyperlink>
    </w:p>
    <w:p w14:paraId="33C661C4" w14:textId="52C5F5A0" w:rsidR="00890DD7" w:rsidRPr="00CB565A" w:rsidRDefault="00000000" w:rsidP="00CB565A">
      <w:pPr>
        <w:pStyle w:val="TableofFigures"/>
        <w:tabs>
          <w:tab w:val="right" w:leader="dot" w:pos="9350"/>
        </w:tabs>
        <w:spacing w:line="360" w:lineRule="auto"/>
        <w:rPr>
          <w:rFonts w:eastAsiaTheme="minorEastAsia"/>
          <w:noProof/>
          <w:sz w:val="24"/>
          <w:szCs w:val="24"/>
        </w:rPr>
      </w:pPr>
      <w:hyperlink w:anchor="_Toc140595363" w:history="1">
        <w:r w:rsidR="00890DD7" w:rsidRPr="00CB565A">
          <w:rPr>
            <w:rStyle w:val="Hyperlink"/>
            <w:rFonts w:eastAsiaTheme="majorEastAsia"/>
            <w:noProof/>
            <w:sz w:val="24"/>
            <w:szCs w:val="24"/>
          </w:rPr>
          <w:t>Figure 14 Showing uploading internship report</w:t>
        </w:r>
        <w:r w:rsidR="00890DD7" w:rsidRPr="00CB565A">
          <w:rPr>
            <w:noProof/>
            <w:webHidden/>
            <w:sz w:val="24"/>
            <w:szCs w:val="24"/>
          </w:rPr>
          <w:tab/>
        </w:r>
        <w:r w:rsidR="00890DD7" w:rsidRPr="00CB565A">
          <w:rPr>
            <w:noProof/>
            <w:webHidden/>
            <w:sz w:val="24"/>
            <w:szCs w:val="24"/>
          </w:rPr>
          <w:fldChar w:fldCharType="begin"/>
        </w:r>
        <w:r w:rsidR="00890DD7" w:rsidRPr="00CB565A">
          <w:rPr>
            <w:noProof/>
            <w:webHidden/>
            <w:sz w:val="24"/>
            <w:szCs w:val="24"/>
          </w:rPr>
          <w:instrText xml:space="preserve"> PAGEREF _Toc140595363 \h </w:instrText>
        </w:r>
        <w:r w:rsidR="00890DD7" w:rsidRPr="00CB565A">
          <w:rPr>
            <w:noProof/>
            <w:webHidden/>
            <w:sz w:val="24"/>
            <w:szCs w:val="24"/>
          </w:rPr>
        </w:r>
        <w:r w:rsidR="00890DD7" w:rsidRPr="00CB565A">
          <w:rPr>
            <w:noProof/>
            <w:webHidden/>
            <w:sz w:val="24"/>
            <w:szCs w:val="24"/>
          </w:rPr>
          <w:fldChar w:fldCharType="separate"/>
        </w:r>
        <w:r w:rsidR="00890DD7" w:rsidRPr="00CB565A">
          <w:rPr>
            <w:noProof/>
            <w:webHidden/>
            <w:sz w:val="24"/>
            <w:szCs w:val="24"/>
          </w:rPr>
          <w:t>39</w:t>
        </w:r>
        <w:r w:rsidR="00890DD7" w:rsidRPr="00CB565A">
          <w:rPr>
            <w:noProof/>
            <w:webHidden/>
            <w:sz w:val="24"/>
            <w:szCs w:val="24"/>
          </w:rPr>
          <w:fldChar w:fldCharType="end"/>
        </w:r>
      </w:hyperlink>
    </w:p>
    <w:p w14:paraId="5CA1791D" w14:textId="69A5BF31" w:rsidR="00890DD7" w:rsidRPr="00CB565A" w:rsidRDefault="00000000" w:rsidP="00CB565A">
      <w:pPr>
        <w:pStyle w:val="TableofFigures"/>
        <w:tabs>
          <w:tab w:val="right" w:leader="dot" w:pos="9350"/>
        </w:tabs>
        <w:spacing w:line="360" w:lineRule="auto"/>
        <w:rPr>
          <w:rFonts w:eastAsiaTheme="minorEastAsia"/>
          <w:noProof/>
          <w:sz w:val="24"/>
          <w:szCs w:val="24"/>
        </w:rPr>
      </w:pPr>
      <w:hyperlink w:anchor="_Toc140595364" w:history="1">
        <w:r w:rsidR="00890DD7" w:rsidRPr="00CB565A">
          <w:rPr>
            <w:rStyle w:val="Hyperlink"/>
            <w:rFonts w:eastAsiaTheme="majorEastAsia"/>
            <w:noProof/>
            <w:sz w:val="24"/>
            <w:szCs w:val="24"/>
          </w:rPr>
          <w:t>Figure 15 Showing notifications.</w:t>
        </w:r>
        <w:r w:rsidR="00890DD7" w:rsidRPr="00CB565A">
          <w:rPr>
            <w:noProof/>
            <w:webHidden/>
            <w:sz w:val="24"/>
            <w:szCs w:val="24"/>
          </w:rPr>
          <w:tab/>
        </w:r>
        <w:r w:rsidR="00890DD7" w:rsidRPr="00CB565A">
          <w:rPr>
            <w:noProof/>
            <w:webHidden/>
            <w:sz w:val="24"/>
            <w:szCs w:val="24"/>
          </w:rPr>
          <w:fldChar w:fldCharType="begin"/>
        </w:r>
        <w:r w:rsidR="00890DD7" w:rsidRPr="00CB565A">
          <w:rPr>
            <w:noProof/>
            <w:webHidden/>
            <w:sz w:val="24"/>
            <w:szCs w:val="24"/>
          </w:rPr>
          <w:instrText xml:space="preserve"> PAGEREF _Toc140595364 \h </w:instrText>
        </w:r>
        <w:r w:rsidR="00890DD7" w:rsidRPr="00CB565A">
          <w:rPr>
            <w:noProof/>
            <w:webHidden/>
            <w:sz w:val="24"/>
            <w:szCs w:val="24"/>
          </w:rPr>
        </w:r>
        <w:r w:rsidR="00890DD7" w:rsidRPr="00CB565A">
          <w:rPr>
            <w:noProof/>
            <w:webHidden/>
            <w:sz w:val="24"/>
            <w:szCs w:val="24"/>
          </w:rPr>
          <w:fldChar w:fldCharType="separate"/>
        </w:r>
        <w:r w:rsidR="00890DD7" w:rsidRPr="00CB565A">
          <w:rPr>
            <w:noProof/>
            <w:webHidden/>
            <w:sz w:val="24"/>
            <w:szCs w:val="24"/>
          </w:rPr>
          <w:t>39</w:t>
        </w:r>
        <w:r w:rsidR="00890DD7" w:rsidRPr="00CB565A">
          <w:rPr>
            <w:noProof/>
            <w:webHidden/>
            <w:sz w:val="24"/>
            <w:szCs w:val="24"/>
          </w:rPr>
          <w:fldChar w:fldCharType="end"/>
        </w:r>
      </w:hyperlink>
    </w:p>
    <w:p w14:paraId="39B0305E" w14:textId="5C8A6C7E" w:rsidR="00890DD7" w:rsidRPr="00CB565A" w:rsidRDefault="00000000" w:rsidP="00CB565A">
      <w:pPr>
        <w:pStyle w:val="TableofFigures"/>
        <w:tabs>
          <w:tab w:val="right" w:leader="dot" w:pos="9350"/>
        </w:tabs>
        <w:spacing w:line="360" w:lineRule="auto"/>
        <w:rPr>
          <w:rFonts w:eastAsiaTheme="minorEastAsia"/>
          <w:noProof/>
          <w:sz w:val="24"/>
          <w:szCs w:val="24"/>
        </w:rPr>
      </w:pPr>
      <w:hyperlink w:anchor="_Toc140595365" w:history="1">
        <w:r w:rsidR="00890DD7" w:rsidRPr="00CB565A">
          <w:rPr>
            <w:rStyle w:val="Hyperlink"/>
            <w:rFonts w:eastAsiaTheme="majorEastAsia"/>
            <w:noProof/>
            <w:sz w:val="24"/>
            <w:szCs w:val="24"/>
          </w:rPr>
          <w:t>Figure 16 Showing assigned students.</w:t>
        </w:r>
        <w:r w:rsidR="00890DD7" w:rsidRPr="00CB565A">
          <w:rPr>
            <w:noProof/>
            <w:webHidden/>
            <w:sz w:val="24"/>
            <w:szCs w:val="24"/>
          </w:rPr>
          <w:tab/>
        </w:r>
        <w:r w:rsidR="00890DD7" w:rsidRPr="00CB565A">
          <w:rPr>
            <w:noProof/>
            <w:webHidden/>
            <w:sz w:val="24"/>
            <w:szCs w:val="24"/>
          </w:rPr>
          <w:fldChar w:fldCharType="begin"/>
        </w:r>
        <w:r w:rsidR="00890DD7" w:rsidRPr="00CB565A">
          <w:rPr>
            <w:noProof/>
            <w:webHidden/>
            <w:sz w:val="24"/>
            <w:szCs w:val="24"/>
          </w:rPr>
          <w:instrText xml:space="preserve"> PAGEREF _Toc140595365 \h </w:instrText>
        </w:r>
        <w:r w:rsidR="00890DD7" w:rsidRPr="00CB565A">
          <w:rPr>
            <w:noProof/>
            <w:webHidden/>
            <w:sz w:val="24"/>
            <w:szCs w:val="24"/>
          </w:rPr>
        </w:r>
        <w:r w:rsidR="00890DD7" w:rsidRPr="00CB565A">
          <w:rPr>
            <w:noProof/>
            <w:webHidden/>
            <w:sz w:val="24"/>
            <w:szCs w:val="24"/>
          </w:rPr>
          <w:fldChar w:fldCharType="separate"/>
        </w:r>
        <w:r w:rsidR="00890DD7" w:rsidRPr="00CB565A">
          <w:rPr>
            <w:noProof/>
            <w:webHidden/>
            <w:sz w:val="24"/>
            <w:szCs w:val="24"/>
          </w:rPr>
          <w:t>40</w:t>
        </w:r>
        <w:r w:rsidR="00890DD7" w:rsidRPr="00CB565A">
          <w:rPr>
            <w:noProof/>
            <w:webHidden/>
            <w:sz w:val="24"/>
            <w:szCs w:val="24"/>
          </w:rPr>
          <w:fldChar w:fldCharType="end"/>
        </w:r>
      </w:hyperlink>
    </w:p>
    <w:p w14:paraId="373C5007" w14:textId="32C6410E" w:rsidR="00890DD7" w:rsidRPr="00CB565A" w:rsidRDefault="00000000" w:rsidP="00CB565A">
      <w:pPr>
        <w:pStyle w:val="TableofFigures"/>
        <w:tabs>
          <w:tab w:val="right" w:leader="dot" w:pos="9350"/>
        </w:tabs>
        <w:spacing w:line="360" w:lineRule="auto"/>
        <w:rPr>
          <w:noProof/>
          <w:sz w:val="24"/>
          <w:szCs w:val="24"/>
        </w:rPr>
      </w:pPr>
      <w:hyperlink w:anchor="_Toc140595366" w:history="1">
        <w:r w:rsidR="00890DD7" w:rsidRPr="00CB565A">
          <w:rPr>
            <w:rStyle w:val="Hyperlink"/>
            <w:rFonts w:eastAsiaTheme="majorEastAsia"/>
            <w:noProof/>
            <w:sz w:val="24"/>
            <w:szCs w:val="24"/>
          </w:rPr>
          <w:t>Figure 17 Creating Accounts</w:t>
        </w:r>
        <w:r w:rsidR="00890DD7" w:rsidRPr="00CB565A">
          <w:rPr>
            <w:noProof/>
            <w:webHidden/>
            <w:sz w:val="24"/>
            <w:szCs w:val="24"/>
          </w:rPr>
          <w:tab/>
        </w:r>
        <w:r w:rsidR="00890DD7" w:rsidRPr="00CB565A">
          <w:rPr>
            <w:noProof/>
            <w:webHidden/>
            <w:sz w:val="24"/>
            <w:szCs w:val="24"/>
          </w:rPr>
          <w:fldChar w:fldCharType="begin"/>
        </w:r>
        <w:r w:rsidR="00890DD7" w:rsidRPr="00CB565A">
          <w:rPr>
            <w:noProof/>
            <w:webHidden/>
            <w:sz w:val="24"/>
            <w:szCs w:val="24"/>
          </w:rPr>
          <w:instrText xml:space="preserve"> PAGEREF _Toc140595366 \h </w:instrText>
        </w:r>
        <w:r w:rsidR="00890DD7" w:rsidRPr="00CB565A">
          <w:rPr>
            <w:noProof/>
            <w:webHidden/>
            <w:sz w:val="24"/>
            <w:szCs w:val="24"/>
          </w:rPr>
        </w:r>
        <w:r w:rsidR="00890DD7" w:rsidRPr="00CB565A">
          <w:rPr>
            <w:noProof/>
            <w:webHidden/>
            <w:sz w:val="24"/>
            <w:szCs w:val="24"/>
          </w:rPr>
          <w:fldChar w:fldCharType="separate"/>
        </w:r>
        <w:r w:rsidR="00890DD7" w:rsidRPr="00CB565A">
          <w:rPr>
            <w:noProof/>
            <w:webHidden/>
            <w:sz w:val="24"/>
            <w:szCs w:val="24"/>
          </w:rPr>
          <w:t>40</w:t>
        </w:r>
        <w:r w:rsidR="00890DD7" w:rsidRPr="00CB565A">
          <w:rPr>
            <w:noProof/>
            <w:webHidden/>
            <w:sz w:val="24"/>
            <w:szCs w:val="24"/>
          </w:rPr>
          <w:fldChar w:fldCharType="end"/>
        </w:r>
      </w:hyperlink>
    </w:p>
    <w:p w14:paraId="7ABA880E" w14:textId="093E1226" w:rsidR="00E9783F" w:rsidRDefault="00E9783F" w:rsidP="00E9783F">
      <w:pPr>
        <w:rPr>
          <w:rFonts w:eastAsiaTheme="minorEastAsia"/>
        </w:rPr>
      </w:pPr>
    </w:p>
    <w:p w14:paraId="2D4AFCB2" w14:textId="5DE522EA" w:rsidR="00E9783F" w:rsidRDefault="00E9783F" w:rsidP="00E9783F">
      <w:pPr>
        <w:rPr>
          <w:rFonts w:eastAsiaTheme="minorEastAsia"/>
        </w:rPr>
      </w:pPr>
    </w:p>
    <w:p w14:paraId="3A7941ED" w14:textId="6B19DC8C" w:rsidR="00E9783F" w:rsidRDefault="00E9783F" w:rsidP="00E9783F">
      <w:pPr>
        <w:rPr>
          <w:rFonts w:eastAsiaTheme="minorEastAsia"/>
        </w:rPr>
      </w:pPr>
    </w:p>
    <w:p w14:paraId="5A2ECB69" w14:textId="2EF8767E" w:rsidR="00E9783F" w:rsidRDefault="00E9783F" w:rsidP="00E9783F">
      <w:pPr>
        <w:rPr>
          <w:rFonts w:eastAsiaTheme="minorEastAsia"/>
        </w:rPr>
      </w:pPr>
    </w:p>
    <w:p w14:paraId="0CE687A2" w14:textId="10F0FC99" w:rsidR="00E9783F" w:rsidRDefault="00E9783F" w:rsidP="00E9783F">
      <w:pPr>
        <w:rPr>
          <w:rFonts w:eastAsiaTheme="minorEastAsia"/>
        </w:rPr>
      </w:pPr>
    </w:p>
    <w:p w14:paraId="0817433E" w14:textId="739D7616" w:rsidR="00E9783F" w:rsidRDefault="00E9783F" w:rsidP="00E9783F">
      <w:pPr>
        <w:rPr>
          <w:rFonts w:eastAsiaTheme="minorEastAsia"/>
        </w:rPr>
      </w:pPr>
    </w:p>
    <w:p w14:paraId="7AC81CA1" w14:textId="47E4852C" w:rsidR="00E9783F" w:rsidRDefault="00E9783F" w:rsidP="00E9783F">
      <w:pPr>
        <w:rPr>
          <w:rFonts w:eastAsiaTheme="minorEastAsia"/>
        </w:rPr>
      </w:pPr>
    </w:p>
    <w:p w14:paraId="24D5C0A7" w14:textId="26D2CBD8" w:rsidR="00E9783F" w:rsidRDefault="00E9783F" w:rsidP="00E9783F">
      <w:pPr>
        <w:rPr>
          <w:rFonts w:eastAsiaTheme="minorEastAsia"/>
        </w:rPr>
      </w:pPr>
    </w:p>
    <w:p w14:paraId="7FE2DC41" w14:textId="01E2E420" w:rsidR="00E9783F" w:rsidRDefault="00E9783F" w:rsidP="00E9783F">
      <w:pPr>
        <w:rPr>
          <w:rFonts w:eastAsiaTheme="minorEastAsia"/>
        </w:rPr>
      </w:pPr>
    </w:p>
    <w:p w14:paraId="78563E91" w14:textId="3A56DE2A" w:rsidR="00E9783F" w:rsidRDefault="00E9783F" w:rsidP="00E9783F">
      <w:pPr>
        <w:rPr>
          <w:rFonts w:eastAsiaTheme="minorEastAsia"/>
        </w:rPr>
      </w:pPr>
    </w:p>
    <w:p w14:paraId="3195B91E" w14:textId="4A4E9D9A" w:rsidR="00E9783F" w:rsidRDefault="00E9783F" w:rsidP="00E9783F">
      <w:pPr>
        <w:rPr>
          <w:rFonts w:eastAsiaTheme="minorEastAsia"/>
        </w:rPr>
      </w:pPr>
    </w:p>
    <w:p w14:paraId="450108C4" w14:textId="5B354630" w:rsidR="00E9783F" w:rsidRDefault="00E9783F" w:rsidP="00E9783F">
      <w:pPr>
        <w:rPr>
          <w:rFonts w:eastAsiaTheme="minorEastAsia"/>
        </w:rPr>
      </w:pPr>
    </w:p>
    <w:p w14:paraId="25D2905B" w14:textId="0290DEEC" w:rsidR="00E9783F" w:rsidRDefault="00E9783F" w:rsidP="00E9783F">
      <w:pPr>
        <w:rPr>
          <w:rFonts w:eastAsiaTheme="minorEastAsia"/>
        </w:rPr>
      </w:pPr>
    </w:p>
    <w:p w14:paraId="0AC4BFC1" w14:textId="410341D9" w:rsidR="00E9783F" w:rsidRDefault="00E9783F" w:rsidP="00E9783F">
      <w:pPr>
        <w:rPr>
          <w:rFonts w:eastAsiaTheme="minorEastAsia"/>
        </w:rPr>
      </w:pPr>
    </w:p>
    <w:p w14:paraId="3501EB6A" w14:textId="413D8C8B" w:rsidR="00E9783F" w:rsidRDefault="00E9783F" w:rsidP="00E9783F">
      <w:pPr>
        <w:rPr>
          <w:rFonts w:eastAsiaTheme="minorEastAsia"/>
        </w:rPr>
      </w:pPr>
    </w:p>
    <w:p w14:paraId="71457A86" w14:textId="786CE069" w:rsidR="00E9783F" w:rsidRDefault="00E9783F" w:rsidP="00E9783F">
      <w:pPr>
        <w:rPr>
          <w:rFonts w:eastAsiaTheme="minorEastAsia"/>
        </w:rPr>
      </w:pPr>
    </w:p>
    <w:p w14:paraId="03EA0F77" w14:textId="0F8581D6" w:rsidR="00E9783F" w:rsidRDefault="00E9783F" w:rsidP="00E9783F">
      <w:pPr>
        <w:rPr>
          <w:rFonts w:eastAsiaTheme="minorEastAsia"/>
        </w:rPr>
      </w:pPr>
    </w:p>
    <w:p w14:paraId="0FD2B2DB" w14:textId="753B4813" w:rsidR="00E9783F" w:rsidRDefault="00E9783F" w:rsidP="00E9783F">
      <w:pPr>
        <w:rPr>
          <w:rFonts w:eastAsiaTheme="minorEastAsia"/>
        </w:rPr>
      </w:pPr>
    </w:p>
    <w:p w14:paraId="7E490200" w14:textId="6DD41973" w:rsidR="00E9783F" w:rsidRDefault="00E9783F" w:rsidP="00E9783F">
      <w:pPr>
        <w:rPr>
          <w:rFonts w:eastAsiaTheme="minorEastAsia"/>
        </w:rPr>
      </w:pPr>
    </w:p>
    <w:p w14:paraId="7CE13002" w14:textId="51306A1D" w:rsidR="00E9783F" w:rsidRDefault="00E9783F" w:rsidP="00E9783F">
      <w:pPr>
        <w:rPr>
          <w:rFonts w:eastAsiaTheme="minorEastAsia"/>
        </w:rPr>
      </w:pPr>
    </w:p>
    <w:p w14:paraId="4963B712" w14:textId="4BE608C6" w:rsidR="00E9783F" w:rsidRDefault="00E9783F" w:rsidP="00E9783F">
      <w:pPr>
        <w:rPr>
          <w:rFonts w:eastAsiaTheme="minorEastAsia"/>
        </w:rPr>
      </w:pPr>
    </w:p>
    <w:p w14:paraId="3910AB05" w14:textId="4B313E6A" w:rsidR="00E9783F" w:rsidRDefault="00E9783F" w:rsidP="00E9783F">
      <w:pPr>
        <w:rPr>
          <w:rFonts w:eastAsiaTheme="minorEastAsia"/>
        </w:rPr>
      </w:pPr>
    </w:p>
    <w:p w14:paraId="5A7D9955" w14:textId="335755AF" w:rsidR="00E9783F" w:rsidRDefault="00E9783F" w:rsidP="00E9783F">
      <w:pPr>
        <w:rPr>
          <w:rFonts w:eastAsiaTheme="minorEastAsia"/>
        </w:rPr>
      </w:pPr>
    </w:p>
    <w:p w14:paraId="0BA61032" w14:textId="5823E31D" w:rsidR="00E9783F" w:rsidRDefault="00E9783F" w:rsidP="00E9783F">
      <w:pPr>
        <w:rPr>
          <w:rFonts w:eastAsiaTheme="minorEastAsia"/>
        </w:rPr>
      </w:pPr>
    </w:p>
    <w:p w14:paraId="4C7E8246" w14:textId="58914618" w:rsidR="00E9783F" w:rsidRDefault="00E9783F" w:rsidP="00E9783F">
      <w:pPr>
        <w:pStyle w:val="Heading1"/>
        <w:numPr>
          <w:ilvl w:val="0"/>
          <w:numId w:val="0"/>
        </w:numPr>
      </w:pPr>
      <w:bookmarkStart w:id="11" w:name="_TOC_250107"/>
      <w:bookmarkStart w:id="12" w:name="_Toc140735485"/>
      <w:r w:rsidRPr="00E9783F">
        <w:lastRenderedPageBreak/>
        <w:t>LIST OF</w:t>
      </w:r>
      <w:r w:rsidRPr="00E9783F">
        <w:rPr>
          <w:spacing w:val="-7"/>
        </w:rPr>
        <w:t xml:space="preserve"> </w:t>
      </w:r>
      <w:bookmarkEnd w:id="11"/>
      <w:r w:rsidRPr="00E9783F">
        <w:t>ACRONYMS</w:t>
      </w:r>
      <w:bookmarkEnd w:id="12"/>
    </w:p>
    <w:p w14:paraId="415E6232" w14:textId="4E20EE40" w:rsidR="00DF54B4" w:rsidRDefault="00DF54B4" w:rsidP="00CB565A">
      <w:pPr>
        <w:pStyle w:val="BodyText"/>
        <w:tabs>
          <w:tab w:val="left" w:pos="3119"/>
        </w:tabs>
        <w:spacing w:before="192" w:line="360" w:lineRule="auto"/>
        <w:ind w:left="240"/>
        <w:rPr>
          <w:spacing w:val="-2"/>
        </w:rPr>
      </w:pPr>
      <w:r>
        <w:rPr>
          <w:spacing w:val="-5"/>
        </w:rPr>
        <w:t>CSS</w:t>
      </w:r>
      <w:r>
        <w:tab/>
        <w:t>Cascading</w:t>
      </w:r>
      <w:r>
        <w:rPr>
          <w:spacing w:val="-12"/>
        </w:rPr>
        <w:t xml:space="preserve"> </w:t>
      </w:r>
      <w:r>
        <w:t>Style</w:t>
      </w:r>
      <w:r>
        <w:rPr>
          <w:spacing w:val="-7"/>
        </w:rPr>
        <w:t xml:space="preserve"> </w:t>
      </w:r>
      <w:r>
        <w:rPr>
          <w:spacing w:val="-2"/>
        </w:rPr>
        <w:t>Sheet</w:t>
      </w:r>
    </w:p>
    <w:p w14:paraId="7F439BE8" w14:textId="77777777" w:rsidR="00DF54B4" w:rsidRDefault="00DF54B4" w:rsidP="00CB565A">
      <w:pPr>
        <w:pStyle w:val="BodyText"/>
        <w:tabs>
          <w:tab w:val="left" w:pos="3118"/>
        </w:tabs>
        <w:spacing w:before="139" w:line="360" w:lineRule="auto"/>
        <w:ind w:left="240"/>
      </w:pPr>
      <w:r>
        <w:rPr>
          <w:spacing w:val="-4"/>
        </w:rPr>
        <w:t>DBMS</w:t>
      </w:r>
      <w:r>
        <w:tab/>
        <w:t>Database</w:t>
      </w:r>
      <w:r>
        <w:rPr>
          <w:spacing w:val="-14"/>
        </w:rPr>
        <w:t xml:space="preserve"> </w:t>
      </w:r>
      <w:r>
        <w:t>Management</w:t>
      </w:r>
      <w:r>
        <w:rPr>
          <w:spacing w:val="-12"/>
        </w:rPr>
        <w:t xml:space="preserve"> </w:t>
      </w:r>
      <w:r>
        <w:rPr>
          <w:spacing w:val="-2"/>
        </w:rPr>
        <w:t>System</w:t>
      </w:r>
    </w:p>
    <w:p w14:paraId="0A446B5D" w14:textId="67E19069" w:rsidR="00DF54B4" w:rsidRDefault="00DF54B4" w:rsidP="00CB565A">
      <w:pPr>
        <w:pStyle w:val="BodyText"/>
        <w:tabs>
          <w:tab w:val="left" w:pos="3119"/>
        </w:tabs>
        <w:spacing w:before="137" w:line="360" w:lineRule="auto"/>
        <w:ind w:left="240"/>
        <w:rPr>
          <w:spacing w:val="-2"/>
        </w:rPr>
      </w:pPr>
      <w:r>
        <w:rPr>
          <w:spacing w:val="-5"/>
        </w:rPr>
        <w:t>DFD</w:t>
      </w:r>
      <w:r>
        <w:tab/>
        <w:t>Data</w:t>
      </w:r>
      <w:r>
        <w:rPr>
          <w:spacing w:val="-8"/>
        </w:rPr>
        <w:t xml:space="preserve"> </w:t>
      </w:r>
      <w:r>
        <w:t>Flow</w:t>
      </w:r>
      <w:r>
        <w:rPr>
          <w:spacing w:val="-5"/>
        </w:rPr>
        <w:t xml:space="preserve"> </w:t>
      </w:r>
      <w:r>
        <w:rPr>
          <w:spacing w:val="-2"/>
        </w:rPr>
        <w:t>Diagram</w:t>
      </w:r>
    </w:p>
    <w:p w14:paraId="536DEE00" w14:textId="0C408DD0" w:rsidR="00DF54B4" w:rsidRDefault="00DF54B4" w:rsidP="00CB565A">
      <w:pPr>
        <w:pStyle w:val="BodyText"/>
        <w:tabs>
          <w:tab w:val="left" w:pos="3119"/>
        </w:tabs>
        <w:spacing w:before="137" w:line="360" w:lineRule="auto"/>
        <w:ind w:left="240"/>
        <w:rPr>
          <w:spacing w:val="-2"/>
        </w:rPr>
      </w:pPr>
      <w:r>
        <w:rPr>
          <w:spacing w:val="-2"/>
        </w:rPr>
        <w:t>ERP</w:t>
      </w:r>
      <w:r>
        <w:rPr>
          <w:spacing w:val="-2"/>
        </w:rPr>
        <w:tab/>
        <w:t>Enterprise Resource Planning</w:t>
      </w:r>
    </w:p>
    <w:p w14:paraId="238D20F5" w14:textId="73A5E67D" w:rsidR="00DF54B4" w:rsidRDefault="00DF54B4" w:rsidP="00CB565A">
      <w:pPr>
        <w:pStyle w:val="BodyText"/>
        <w:tabs>
          <w:tab w:val="left" w:pos="3119"/>
        </w:tabs>
        <w:spacing w:before="137" w:line="360" w:lineRule="auto"/>
        <w:ind w:left="240"/>
        <w:rPr>
          <w:spacing w:val="-2"/>
        </w:rPr>
      </w:pPr>
      <w:r>
        <w:rPr>
          <w:spacing w:val="-2"/>
        </w:rPr>
        <w:t>ER</w:t>
      </w:r>
      <w:r>
        <w:rPr>
          <w:spacing w:val="-2"/>
        </w:rPr>
        <w:tab/>
        <w:t xml:space="preserve">Entity Relationship </w:t>
      </w:r>
    </w:p>
    <w:p w14:paraId="77DC7C5C" w14:textId="77777777" w:rsidR="00DF54B4" w:rsidRDefault="00DF54B4" w:rsidP="00CB565A">
      <w:pPr>
        <w:pStyle w:val="BodyText"/>
        <w:tabs>
          <w:tab w:val="left" w:pos="3119"/>
        </w:tabs>
        <w:spacing w:before="137" w:line="360" w:lineRule="auto"/>
        <w:ind w:left="240"/>
      </w:pPr>
      <w:r>
        <w:rPr>
          <w:spacing w:val="-4"/>
        </w:rPr>
        <w:t>HTTP</w:t>
      </w:r>
      <w:r>
        <w:tab/>
        <w:t>Hypertext</w:t>
      </w:r>
      <w:r>
        <w:rPr>
          <w:spacing w:val="-12"/>
        </w:rPr>
        <w:t xml:space="preserve"> </w:t>
      </w:r>
      <w:r>
        <w:t>Transfer</w:t>
      </w:r>
      <w:r>
        <w:rPr>
          <w:spacing w:val="-11"/>
        </w:rPr>
        <w:t xml:space="preserve"> </w:t>
      </w:r>
      <w:r>
        <w:rPr>
          <w:spacing w:val="-2"/>
        </w:rPr>
        <w:t>Protocol</w:t>
      </w:r>
    </w:p>
    <w:p w14:paraId="6EF6A909" w14:textId="7CBA7498" w:rsidR="00DF54B4" w:rsidRDefault="00DF54B4" w:rsidP="00CB565A">
      <w:pPr>
        <w:pStyle w:val="BodyText"/>
        <w:tabs>
          <w:tab w:val="left" w:pos="3119"/>
        </w:tabs>
        <w:spacing w:before="137" w:line="360" w:lineRule="auto"/>
        <w:ind w:left="240"/>
      </w:pPr>
      <w:r>
        <w:t>HTML</w:t>
      </w:r>
      <w:r>
        <w:tab/>
        <w:t>Hypertext Markup Language</w:t>
      </w:r>
    </w:p>
    <w:p w14:paraId="1817E3B5" w14:textId="6F57FCAF" w:rsidR="00DF54B4" w:rsidRDefault="00DF54B4" w:rsidP="00CB565A">
      <w:pPr>
        <w:pStyle w:val="BodyText"/>
        <w:tabs>
          <w:tab w:val="left" w:pos="3119"/>
        </w:tabs>
        <w:spacing w:before="137" w:line="360" w:lineRule="auto"/>
        <w:ind w:left="240"/>
        <w:rPr>
          <w:spacing w:val="-2"/>
        </w:rPr>
      </w:pPr>
      <w:r>
        <w:t>MYSQL</w:t>
      </w:r>
      <w:r>
        <w:tab/>
        <w:t>My Structured</w:t>
      </w:r>
      <w:r>
        <w:rPr>
          <w:spacing w:val="-7"/>
        </w:rPr>
        <w:t xml:space="preserve"> </w:t>
      </w:r>
      <w:r>
        <w:t>Query</w:t>
      </w:r>
      <w:r>
        <w:rPr>
          <w:spacing w:val="-10"/>
        </w:rPr>
        <w:t xml:space="preserve"> </w:t>
      </w:r>
      <w:r>
        <w:rPr>
          <w:spacing w:val="-2"/>
        </w:rPr>
        <w:t>Language</w:t>
      </w:r>
    </w:p>
    <w:p w14:paraId="1D85C541" w14:textId="5B42A1A4" w:rsidR="00DF54B4" w:rsidRDefault="00DF54B4" w:rsidP="00CB565A">
      <w:pPr>
        <w:pStyle w:val="BodyText"/>
        <w:tabs>
          <w:tab w:val="left" w:pos="3119"/>
        </w:tabs>
        <w:spacing w:before="137" w:line="360" w:lineRule="auto"/>
        <w:ind w:left="240"/>
        <w:rPr>
          <w:spacing w:val="-2"/>
        </w:rPr>
      </w:pPr>
      <w:r>
        <w:rPr>
          <w:spacing w:val="-2"/>
        </w:rPr>
        <w:t>SQL</w:t>
      </w:r>
      <w:r>
        <w:rPr>
          <w:spacing w:val="-2"/>
        </w:rPr>
        <w:tab/>
      </w:r>
      <w:r>
        <w:t>Structured</w:t>
      </w:r>
      <w:r>
        <w:rPr>
          <w:spacing w:val="-7"/>
        </w:rPr>
        <w:t xml:space="preserve"> </w:t>
      </w:r>
      <w:r>
        <w:t>Query</w:t>
      </w:r>
      <w:r>
        <w:rPr>
          <w:spacing w:val="-10"/>
        </w:rPr>
        <w:t xml:space="preserve"> </w:t>
      </w:r>
      <w:r>
        <w:rPr>
          <w:spacing w:val="-2"/>
        </w:rPr>
        <w:t>Language</w:t>
      </w:r>
    </w:p>
    <w:p w14:paraId="263FF549" w14:textId="4C9698A2" w:rsidR="00DF54B4" w:rsidRDefault="00DF54B4" w:rsidP="00CB565A">
      <w:pPr>
        <w:pStyle w:val="BodyText"/>
        <w:tabs>
          <w:tab w:val="left" w:pos="3119"/>
        </w:tabs>
        <w:spacing w:before="137" w:line="360" w:lineRule="auto"/>
        <w:ind w:left="240"/>
        <w:rPr>
          <w:spacing w:val="-2"/>
        </w:rPr>
      </w:pPr>
      <w:r>
        <w:rPr>
          <w:spacing w:val="-2"/>
        </w:rPr>
        <w:t>ORM</w:t>
      </w:r>
      <w:r>
        <w:rPr>
          <w:spacing w:val="-2"/>
        </w:rPr>
        <w:tab/>
        <w:t>Object Relational Mapping</w:t>
      </w:r>
    </w:p>
    <w:p w14:paraId="486A5611" w14:textId="0143817A" w:rsidR="00DF54B4" w:rsidRDefault="00DF54B4" w:rsidP="00CB565A">
      <w:pPr>
        <w:pStyle w:val="BodyText"/>
        <w:tabs>
          <w:tab w:val="left" w:pos="3119"/>
        </w:tabs>
        <w:spacing w:before="137" w:line="360" w:lineRule="auto"/>
        <w:ind w:left="240"/>
        <w:rPr>
          <w:spacing w:val="-2"/>
        </w:rPr>
      </w:pPr>
      <w:r>
        <w:rPr>
          <w:spacing w:val="-2"/>
        </w:rPr>
        <w:t>ICT</w:t>
      </w:r>
      <w:r>
        <w:rPr>
          <w:spacing w:val="-2"/>
        </w:rPr>
        <w:tab/>
      </w:r>
      <w:r>
        <w:t>Information</w:t>
      </w:r>
      <w:r>
        <w:rPr>
          <w:spacing w:val="-15"/>
        </w:rPr>
        <w:t xml:space="preserve"> </w:t>
      </w:r>
      <w:r>
        <w:t>Communications</w:t>
      </w:r>
      <w:r>
        <w:rPr>
          <w:spacing w:val="-15"/>
        </w:rPr>
        <w:t xml:space="preserve"> </w:t>
      </w:r>
      <w:r>
        <w:rPr>
          <w:spacing w:val="-2"/>
        </w:rPr>
        <w:t>Technology</w:t>
      </w:r>
    </w:p>
    <w:p w14:paraId="15CAE4F0" w14:textId="246E8C6B" w:rsidR="00DF54B4" w:rsidRDefault="00DF54B4" w:rsidP="00CB565A">
      <w:pPr>
        <w:pStyle w:val="BodyText"/>
        <w:tabs>
          <w:tab w:val="left" w:pos="3119"/>
        </w:tabs>
        <w:spacing w:before="137" w:line="360" w:lineRule="auto"/>
        <w:ind w:left="240"/>
        <w:rPr>
          <w:spacing w:val="-2"/>
        </w:rPr>
      </w:pPr>
      <w:r>
        <w:rPr>
          <w:spacing w:val="-2"/>
        </w:rPr>
        <w:t>IT</w:t>
      </w:r>
      <w:r>
        <w:rPr>
          <w:spacing w:val="-2"/>
        </w:rPr>
        <w:tab/>
      </w:r>
      <w:r w:rsidR="00227EA3">
        <w:t>Information</w:t>
      </w:r>
      <w:r w:rsidR="00227EA3">
        <w:rPr>
          <w:spacing w:val="-15"/>
        </w:rPr>
        <w:t xml:space="preserve"> Technology</w:t>
      </w:r>
    </w:p>
    <w:p w14:paraId="74A710A7" w14:textId="738FB9E6" w:rsidR="00227EA3" w:rsidRDefault="00227EA3" w:rsidP="00CB565A">
      <w:pPr>
        <w:pStyle w:val="BodyText"/>
        <w:tabs>
          <w:tab w:val="left" w:pos="3119"/>
        </w:tabs>
        <w:spacing w:before="137" w:line="360" w:lineRule="auto"/>
        <w:ind w:left="240"/>
      </w:pPr>
      <w:r>
        <w:rPr>
          <w:spacing w:val="-2"/>
        </w:rPr>
        <w:t>IS</w:t>
      </w:r>
      <w:r>
        <w:rPr>
          <w:spacing w:val="-2"/>
        </w:rPr>
        <w:tab/>
      </w:r>
      <w:r>
        <w:t>Information</w:t>
      </w:r>
      <w:r>
        <w:rPr>
          <w:spacing w:val="-15"/>
        </w:rPr>
        <w:t xml:space="preserve"> </w:t>
      </w:r>
      <w:r>
        <w:t>System</w:t>
      </w:r>
    </w:p>
    <w:p w14:paraId="557FC09F" w14:textId="2866A335" w:rsidR="00227EA3" w:rsidRDefault="00227EA3" w:rsidP="00CB565A">
      <w:pPr>
        <w:pStyle w:val="BodyText"/>
        <w:tabs>
          <w:tab w:val="left" w:pos="3119"/>
        </w:tabs>
        <w:spacing w:before="137" w:line="360" w:lineRule="auto"/>
        <w:ind w:left="240"/>
      </w:pPr>
      <w:r>
        <w:t>IUIU</w:t>
      </w:r>
      <w:r>
        <w:tab/>
        <w:t>Islamic University in Uganda</w:t>
      </w:r>
    </w:p>
    <w:p w14:paraId="6BDB9048" w14:textId="20FEECDD" w:rsidR="00227EA3" w:rsidRDefault="00227EA3" w:rsidP="00CB565A">
      <w:pPr>
        <w:pStyle w:val="BodyText"/>
        <w:tabs>
          <w:tab w:val="left" w:pos="3119"/>
        </w:tabs>
        <w:spacing w:before="137" w:line="360" w:lineRule="auto"/>
        <w:ind w:left="240"/>
        <w:rPr>
          <w:spacing w:val="-2"/>
        </w:rPr>
      </w:pPr>
      <w:r>
        <w:t>IUIU-KC</w:t>
      </w:r>
      <w:r>
        <w:tab/>
        <w:t>Islamic University In Uganda Kampala Campus</w:t>
      </w:r>
    </w:p>
    <w:p w14:paraId="1809BE79" w14:textId="77777777" w:rsidR="00DF54B4" w:rsidRDefault="00DF54B4" w:rsidP="00DF54B4">
      <w:pPr>
        <w:pStyle w:val="BodyText"/>
        <w:tabs>
          <w:tab w:val="left" w:pos="3119"/>
        </w:tabs>
        <w:spacing w:before="137"/>
        <w:ind w:left="240"/>
      </w:pPr>
    </w:p>
    <w:p w14:paraId="3E884A4A" w14:textId="5C8F85FD" w:rsidR="00DF54B4" w:rsidRDefault="00DF54B4" w:rsidP="00DF54B4">
      <w:pPr>
        <w:pStyle w:val="BodyText"/>
        <w:tabs>
          <w:tab w:val="left" w:pos="3119"/>
        </w:tabs>
        <w:spacing w:before="137"/>
        <w:ind w:left="240"/>
      </w:pPr>
      <w:r>
        <w:t xml:space="preserve"> </w:t>
      </w:r>
    </w:p>
    <w:p w14:paraId="6060F673" w14:textId="77777777" w:rsidR="00DF54B4" w:rsidRDefault="00DF54B4" w:rsidP="00DF54B4">
      <w:pPr>
        <w:pStyle w:val="BodyText"/>
        <w:tabs>
          <w:tab w:val="left" w:pos="3119"/>
        </w:tabs>
        <w:spacing w:before="192"/>
        <w:ind w:left="240"/>
      </w:pPr>
    </w:p>
    <w:p w14:paraId="583AEC8C" w14:textId="77777777" w:rsidR="00DF54B4" w:rsidRPr="00DF54B4" w:rsidRDefault="00DF54B4" w:rsidP="00DF54B4"/>
    <w:p w14:paraId="57C6C398" w14:textId="77777777" w:rsidR="00E9783F" w:rsidRPr="00E9783F" w:rsidRDefault="00E9783F" w:rsidP="00E9783F">
      <w:pPr>
        <w:rPr>
          <w:rFonts w:eastAsiaTheme="minorEastAsia"/>
        </w:rPr>
      </w:pPr>
    </w:p>
    <w:p w14:paraId="32FDB0DB" w14:textId="76D68E44" w:rsidR="00905726" w:rsidRPr="00EB7BFD" w:rsidRDefault="00746671" w:rsidP="00DC6348">
      <w:pPr>
        <w:rPr>
          <w:sz w:val="24"/>
          <w:szCs w:val="24"/>
        </w:rPr>
        <w:sectPr w:rsidR="00905726" w:rsidRPr="00EB7BFD" w:rsidSect="00905726">
          <w:pgSz w:w="12240" w:h="15840"/>
          <w:pgMar w:top="1440" w:right="1440" w:bottom="1440" w:left="1440" w:header="720" w:footer="720" w:gutter="0"/>
          <w:pgNumType w:fmt="lowerRoman" w:start="1"/>
          <w:cols w:space="720"/>
          <w:docGrid w:linePitch="272"/>
        </w:sectPr>
      </w:pPr>
      <w:r w:rsidRPr="00EB7BFD">
        <w:rPr>
          <w:sz w:val="24"/>
          <w:szCs w:val="24"/>
        </w:rPr>
        <w:fldChar w:fldCharType="end"/>
      </w:r>
    </w:p>
    <w:p w14:paraId="5C0B742F" w14:textId="77777777" w:rsidR="00766343" w:rsidRPr="00EB7BFD" w:rsidRDefault="00766343" w:rsidP="00766343">
      <w:pPr>
        <w:pStyle w:val="Heading1"/>
        <w:numPr>
          <w:ilvl w:val="0"/>
          <w:numId w:val="0"/>
        </w:numPr>
        <w:rPr>
          <w:rFonts w:cs="Times New Roman"/>
          <w:sz w:val="24"/>
        </w:rPr>
      </w:pPr>
      <w:bookmarkStart w:id="13" w:name="_Toc140735486"/>
      <w:r w:rsidRPr="00EB7BFD">
        <w:rPr>
          <w:rFonts w:cs="Times New Roman"/>
          <w:sz w:val="24"/>
        </w:rPr>
        <w:lastRenderedPageBreak/>
        <w:t>ABSTRACT</w:t>
      </w:r>
      <w:bookmarkEnd w:id="13"/>
    </w:p>
    <w:p w14:paraId="3E751A99" w14:textId="77777777" w:rsidR="00766343" w:rsidRPr="00EB7BFD" w:rsidRDefault="00766343" w:rsidP="00766343">
      <w:pPr>
        <w:spacing w:line="360" w:lineRule="auto"/>
        <w:jc w:val="both"/>
        <w:rPr>
          <w:sz w:val="24"/>
          <w:szCs w:val="24"/>
        </w:rPr>
      </w:pPr>
      <w:r w:rsidRPr="00EB7BFD">
        <w:rPr>
          <w:sz w:val="24"/>
          <w:szCs w:val="24"/>
        </w:rPr>
        <w:t xml:space="preserve">As the world approaches a fast and rapidly improved technological era, more and more processes and programs in certain </w:t>
      </w:r>
      <w:proofErr w:type="spellStart"/>
      <w:r w:rsidRPr="00EB7BFD">
        <w:rPr>
          <w:sz w:val="24"/>
          <w:szCs w:val="24"/>
        </w:rPr>
        <w:t>organisations</w:t>
      </w:r>
      <w:proofErr w:type="spellEnd"/>
      <w:r w:rsidRPr="00EB7BFD">
        <w:rPr>
          <w:sz w:val="24"/>
          <w:szCs w:val="24"/>
        </w:rPr>
        <w:t xml:space="preserve"> are being computerized and rapid retrieval and use of necessary information is vital if an </w:t>
      </w:r>
      <w:proofErr w:type="spellStart"/>
      <w:r w:rsidRPr="00EB7BFD">
        <w:rPr>
          <w:sz w:val="24"/>
          <w:szCs w:val="24"/>
        </w:rPr>
        <w:t>organisation</w:t>
      </w:r>
      <w:proofErr w:type="spellEnd"/>
      <w:r w:rsidRPr="00EB7BFD">
        <w:rPr>
          <w:sz w:val="24"/>
          <w:szCs w:val="24"/>
        </w:rPr>
        <w:t xml:space="preserve"> is to remain competitive. In</w:t>
      </w:r>
      <w:r w:rsidRPr="00EB7BFD">
        <w:rPr>
          <w:spacing w:val="1"/>
          <w:sz w:val="24"/>
          <w:szCs w:val="24"/>
        </w:rPr>
        <w:t>t</w:t>
      </w:r>
      <w:r w:rsidRPr="00EB7BFD">
        <w:rPr>
          <w:spacing w:val="-1"/>
          <w:sz w:val="24"/>
          <w:szCs w:val="24"/>
        </w:rPr>
        <w:t>e</w:t>
      </w:r>
      <w:r w:rsidRPr="00EB7BFD">
        <w:rPr>
          <w:sz w:val="24"/>
          <w:szCs w:val="24"/>
        </w:rPr>
        <w:t>rnship</w:t>
      </w:r>
      <w:r w:rsidRPr="00EB7BFD">
        <w:rPr>
          <w:spacing w:val="1"/>
          <w:sz w:val="24"/>
          <w:szCs w:val="24"/>
        </w:rPr>
        <w:t xml:space="preserve"> </w:t>
      </w:r>
      <w:r w:rsidRPr="00EB7BFD">
        <w:rPr>
          <w:sz w:val="24"/>
          <w:szCs w:val="24"/>
        </w:rPr>
        <w:t>man</w:t>
      </w:r>
      <w:r w:rsidRPr="00EB7BFD">
        <w:rPr>
          <w:spacing w:val="-1"/>
          <w:sz w:val="24"/>
          <w:szCs w:val="24"/>
        </w:rPr>
        <w:t>a</w:t>
      </w:r>
      <w:r w:rsidRPr="00EB7BFD">
        <w:rPr>
          <w:spacing w:val="2"/>
          <w:sz w:val="24"/>
          <w:szCs w:val="24"/>
        </w:rPr>
        <w:t>g</w:t>
      </w:r>
      <w:r w:rsidRPr="00EB7BFD">
        <w:rPr>
          <w:spacing w:val="-1"/>
          <w:sz w:val="24"/>
          <w:szCs w:val="24"/>
        </w:rPr>
        <w:t>e</w:t>
      </w:r>
      <w:r w:rsidRPr="00EB7BFD">
        <w:rPr>
          <w:sz w:val="24"/>
          <w:szCs w:val="24"/>
        </w:rPr>
        <w:t>ment</w:t>
      </w:r>
      <w:r w:rsidRPr="00EB7BFD">
        <w:rPr>
          <w:spacing w:val="1"/>
          <w:sz w:val="24"/>
          <w:szCs w:val="24"/>
        </w:rPr>
        <w:t xml:space="preserve"> </w:t>
      </w:r>
      <w:r w:rsidRPr="00EB7BFD">
        <w:rPr>
          <w:sz w:val="24"/>
          <w:szCs w:val="24"/>
        </w:rPr>
        <w:t>sys</w:t>
      </w:r>
      <w:r w:rsidRPr="00EB7BFD">
        <w:rPr>
          <w:spacing w:val="1"/>
          <w:sz w:val="24"/>
          <w:szCs w:val="24"/>
        </w:rPr>
        <w:t>t</w:t>
      </w:r>
      <w:r w:rsidRPr="00EB7BFD">
        <w:rPr>
          <w:spacing w:val="-1"/>
          <w:sz w:val="24"/>
          <w:szCs w:val="24"/>
        </w:rPr>
        <w:t>e</w:t>
      </w:r>
      <w:r w:rsidRPr="00EB7BFD">
        <w:rPr>
          <w:sz w:val="24"/>
          <w:szCs w:val="24"/>
        </w:rPr>
        <w:t>m is involved in using manual methods to manage internship program thus a justification of this system package. The main objective of the research was to develop an online internship management system for easy and effective management of internship program. The specific objectives were to identify the major elements in online management systems, how they were applied in the system and a code was developed for elements in the software by using python,</w:t>
      </w:r>
    </w:p>
    <w:p w14:paraId="2D8A2C29" w14:textId="77777777" w:rsidR="00766343" w:rsidRPr="00EB7BFD" w:rsidRDefault="00766343" w:rsidP="00766343">
      <w:pPr>
        <w:spacing w:line="360" w:lineRule="auto"/>
        <w:jc w:val="both"/>
        <w:rPr>
          <w:sz w:val="24"/>
          <w:szCs w:val="24"/>
        </w:rPr>
      </w:pPr>
      <w:r w:rsidRPr="00EB7BFD">
        <w:rPr>
          <w:sz w:val="24"/>
          <w:szCs w:val="24"/>
        </w:rPr>
        <w:t>D</w:t>
      </w:r>
      <w:r w:rsidRPr="00EB7BFD">
        <w:rPr>
          <w:spacing w:val="1"/>
          <w:sz w:val="24"/>
          <w:szCs w:val="24"/>
        </w:rPr>
        <w:t>j</w:t>
      </w:r>
      <w:r w:rsidRPr="00EB7BFD">
        <w:rPr>
          <w:spacing w:val="-1"/>
          <w:sz w:val="24"/>
          <w:szCs w:val="24"/>
        </w:rPr>
        <w:t>a</w:t>
      </w:r>
      <w:r w:rsidRPr="00EB7BFD">
        <w:rPr>
          <w:sz w:val="24"/>
          <w:szCs w:val="24"/>
        </w:rPr>
        <w:t xml:space="preserve">ngo </w:t>
      </w:r>
      <w:r w:rsidRPr="00EB7BFD">
        <w:rPr>
          <w:spacing w:val="-2"/>
          <w:sz w:val="24"/>
          <w:szCs w:val="24"/>
        </w:rPr>
        <w:t>F</w:t>
      </w:r>
      <w:r w:rsidRPr="00EB7BFD">
        <w:rPr>
          <w:spacing w:val="-1"/>
          <w:sz w:val="24"/>
          <w:szCs w:val="24"/>
        </w:rPr>
        <w:t>ra</w:t>
      </w:r>
      <w:r w:rsidRPr="00EB7BFD">
        <w:rPr>
          <w:sz w:val="24"/>
          <w:szCs w:val="24"/>
        </w:rPr>
        <w:t>m</w:t>
      </w:r>
      <w:r w:rsidRPr="00EB7BFD">
        <w:rPr>
          <w:spacing w:val="-1"/>
          <w:sz w:val="24"/>
          <w:szCs w:val="24"/>
        </w:rPr>
        <w:t>e</w:t>
      </w:r>
      <w:r w:rsidRPr="00EB7BFD">
        <w:rPr>
          <w:sz w:val="24"/>
          <w:szCs w:val="24"/>
        </w:rPr>
        <w:t>work,</w:t>
      </w:r>
      <w:r w:rsidRPr="00EB7BFD">
        <w:rPr>
          <w:spacing w:val="1"/>
          <w:sz w:val="24"/>
          <w:szCs w:val="24"/>
        </w:rPr>
        <w:t xml:space="preserve"> Html, </w:t>
      </w:r>
      <w:proofErr w:type="spellStart"/>
      <w:r w:rsidRPr="00EB7BFD">
        <w:rPr>
          <w:spacing w:val="1"/>
          <w:sz w:val="24"/>
          <w:szCs w:val="24"/>
        </w:rPr>
        <w:t>Css</w:t>
      </w:r>
      <w:proofErr w:type="spellEnd"/>
      <w:r w:rsidRPr="00EB7BFD">
        <w:rPr>
          <w:spacing w:val="1"/>
          <w:sz w:val="24"/>
          <w:szCs w:val="24"/>
        </w:rPr>
        <w:t xml:space="preserve"> and J</w:t>
      </w:r>
      <w:r w:rsidRPr="00EB7BFD">
        <w:rPr>
          <w:spacing w:val="-1"/>
          <w:sz w:val="24"/>
          <w:szCs w:val="24"/>
        </w:rPr>
        <w:t>a</w:t>
      </w:r>
      <w:r w:rsidRPr="00EB7BFD">
        <w:rPr>
          <w:sz w:val="24"/>
          <w:szCs w:val="24"/>
        </w:rPr>
        <w:t>va</w:t>
      </w:r>
      <w:r w:rsidRPr="00EB7BFD">
        <w:rPr>
          <w:spacing w:val="-1"/>
          <w:sz w:val="24"/>
          <w:szCs w:val="24"/>
        </w:rPr>
        <w:t xml:space="preserve"> </w:t>
      </w:r>
      <w:r w:rsidRPr="00EB7BFD">
        <w:rPr>
          <w:spacing w:val="1"/>
          <w:sz w:val="24"/>
          <w:szCs w:val="24"/>
        </w:rPr>
        <w:t>S</w:t>
      </w:r>
      <w:r w:rsidRPr="00EB7BFD">
        <w:rPr>
          <w:spacing w:val="-1"/>
          <w:sz w:val="24"/>
          <w:szCs w:val="24"/>
        </w:rPr>
        <w:t>c</w:t>
      </w:r>
      <w:r w:rsidRPr="00EB7BFD">
        <w:rPr>
          <w:sz w:val="24"/>
          <w:szCs w:val="24"/>
        </w:rPr>
        <w:t>ript programing Language.</w:t>
      </w:r>
    </w:p>
    <w:p w14:paraId="5149B15F" w14:textId="2F0711EA" w:rsidR="003C54C7" w:rsidRPr="00EB7BFD" w:rsidRDefault="00766343" w:rsidP="003C54C7">
      <w:pPr>
        <w:spacing w:line="360" w:lineRule="auto"/>
        <w:jc w:val="both"/>
        <w:rPr>
          <w:sz w:val="24"/>
          <w:szCs w:val="24"/>
        </w:rPr>
      </w:pPr>
      <w:r w:rsidRPr="00EB7BFD">
        <w:rPr>
          <w:sz w:val="24"/>
          <w:szCs w:val="24"/>
        </w:rPr>
        <w:t xml:space="preserve">The system developed consisted of a database which stored user’s data and a </w:t>
      </w:r>
      <w:r w:rsidR="00102799" w:rsidRPr="00EB7BFD">
        <w:rPr>
          <w:sz w:val="24"/>
          <w:szCs w:val="24"/>
        </w:rPr>
        <w:t>user friendly</w:t>
      </w:r>
      <w:r w:rsidRPr="00EB7BFD">
        <w:rPr>
          <w:sz w:val="24"/>
          <w:szCs w:val="24"/>
        </w:rPr>
        <w:t xml:space="preserve"> dialogue interface for input of data and output of desired reports. The methodology used to achieve the above mentioned objectives involved Literature survey, which involved consultation with written literature about online management systems. This involved search for data from the internet, </w:t>
      </w:r>
      <w:r w:rsidR="00DC6348" w:rsidRPr="00EB7BFD">
        <w:rPr>
          <w:sz w:val="24"/>
          <w:szCs w:val="24"/>
        </w:rPr>
        <w:t>-</w:t>
      </w:r>
      <w:r w:rsidRPr="00EB7BFD">
        <w:rPr>
          <w:sz w:val="24"/>
          <w:szCs w:val="24"/>
        </w:rPr>
        <w:t xml:space="preserve">textbooks and personal interactions about online management systems. The software design gave the architecture layout, data structure and the user interface. The present work develops an online Internship Management System to assist in management of Internship program. </w:t>
      </w:r>
    </w:p>
    <w:p w14:paraId="78425428" w14:textId="77777777" w:rsidR="003C54C7" w:rsidRPr="00EB7BFD" w:rsidRDefault="003C54C7">
      <w:pPr>
        <w:rPr>
          <w:rFonts w:eastAsiaTheme="majorEastAsia"/>
          <w:b/>
          <w:bCs/>
          <w:kern w:val="32"/>
          <w:sz w:val="24"/>
          <w:szCs w:val="24"/>
        </w:rPr>
      </w:pPr>
      <w:r w:rsidRPr="00EB7BFD">
        <w:rPr>
          <w:sz w:val="24"/>
          <w:szCs w:val="24"/>
        </w:rPr>
        <w:br w:type="page"/>
      </w:r>
    </w:p>
    <w:p w14:paraId="3D9F1361" w14:textId="200D6701" w:rsidR="00E23DEC" w:rsidRPr="00EB7BFD" w:rsidRDefault="003B3966" w:rsidP="003C54C7">
      <w:pPr>
        <w:pStyle w:val="Heading1"/>
        <w:numPr>
          <w:ilvl w:val="0"/>
          <w:numId w:val="0"/>
        </w:numPr>
        <w:rPr>
          <w:rFonts w:cs="Times New Roman"/>
          <w:sz w:val="24"/>
        </w:rPr>
      </w:pPr>
      <w:bookmarkStart w:id="14" w:name="_Toc140735487"/>
      <w:r w:rsidRPr="00EB7BFD">
        <w:rPr>
          <w:rFonts w:cs="Times New Roman"/>
          <w:sz w:val="24"/>
        </w:rPr>
        <w:lastRenderedPageBreak/>
        <w:t xml:space="preserve">CHAPTER </w:t>
      </w:r>
      <w:r w:rsidR="003C54C7" w:rsidRPr="00EB7BFD">
        <w:rPr>
          <w:rFonts w:cs="Times New Roman"/>
          <w:sz w:val="24"/>
        </w:rPr>
        <w:t>ONE: INTRODUCTION</w:t>
      </w:r>
      <w:bookmarkEnd w:id="14"/>
    </w:p>
    <w:p w14:paraId="1AB74BCE" w14:textId="77777777" w:rsidR="00E23DEC" w:rsidRPr="00EB7BFD" w:rsidRDefault="003B3966" w:rsidP="003C54C7">
      <w:pPr>
        <w:pStyle w:val="Heading2"/>
        <w:numPr>
          <w:ilvl w:val="0"/>
          <w:numId w:val="0"/>
        </w:numPr>
        <w:rPr>
          <w:rFonts w:cs="Times New Roman"/>
          <w:sz w:val="24"/>
          <w:szCs w:val="24"/>
        </w:rPr>
      </w:pPr>
      <w:bookmarkStart w:id="15" w:name="_Toc140735488"/>
      <w:r w:rsidRPr="00EB7BFD">
        <w:rPr>
          <w:rFonts w:cs="Times New Roman"/>
          <w:sz w:val="24"/>
          <w:szCs w:val="24"/>
        </w:rPr>
        <w:t>1.0 B</w:t>
      </w:r>
      <w:r w:rsidRPr="00EB7BFD">
        <w:rPr>
          <w:rFonts w:cs="Times New Roman"/>
          <w:spacing w:val="1"/>
          <w:sz w:val="24"/>
          <w:szCs w:val="24"/>
        </w:rPr>
        <w:t>a</w:t>
      </w:r>
      <w:r w:rsidRPr="00EB7BFD">
        <w:rPr>
          <w:rFonts w:cs="Times New Roman"/>
          <w:spacing w:val="-1"/>
          <w:sz w:val="24"/>
          <w:szCs w:val="24"/>
        </w:rPr>
        <w:t>c</w:t>
      </w:r>
      <w:r w:rsidRPr="00EB7BFD">
        <w:rPr>
          <w:rFonts w:cs="Times New Roman"/>
          <w:spacing w:val="1"/>
          <w:sz w:val="24"/>
          <w:szCs w:val="24"/>
        </w:rPr>
        <w:t>k</w:t>
      </w:r>
      <w:r w:rsidRPr="00EB7BFD">
        <w:rPr>
          <w:rFonts w:cs="Times New Roman"/>
          <w:sz w:val="24"/>
          <w:szCs w:val="24"/>
        </w:rPr>
        <w:t>g</w:t>
      </w:r>
      <w:r w:rsidRPr="00EB7BFD">
        <w:rPr>
          <w:rFonts w:cs="Times New Roman"/>
          <w:spacing w:val="-1"/>
          <w:sz w:val="24"/>
          <w:szCs w:val="24"/>
        </w:rPr>
        <w:t>r</w:t>
      </w:r>
      <w:r w:rsidRPr="00EB7BFD">
        <w:rPr>
          <w:rFonts w:cs="Times New Roman"/>
          <w:sz w:val="24"/>
          <w:szCs w:val="24"/>
        </w:rPr>
        <w:t>o</w:t>
      </w:r>
      <w:r w:rsidRPr="00EB7BFD">
        <w:rPr>
          <w:rFonts w:cs="Times New Roman"/>
          <w:spacing w:val="1"/>
          <w:sz w:val="24"/>
          <w:szCs w:val="24"/>
        </w:rPr>
        <w:t>un</w:t>
      </w:r>
      <w:r w:rsidRPr="00EB7BFD">
        <w:rPr>
          <w:rFonts w:cs="Times New Roman"/>
          <w:sz w:val="24"/>
          <w:szCs w:val="24"/>
        </w:rPr>
        <w:t>d</w:t>
      </w:r>
      <w:bookmarkEnd w:id="15"/>
    </w:p>
    <w:p w14:paraId="32ADFE10" w14:textId="4735B5D9" w:rsidR="00E23DEC" w:rsidRPr="00EB7BFD" w:rsidRDefault="00E23DEC">
      <w:pPr>
        <w:spacing w:before="6" w:line="260" w:lineRule="exact"/>
        <w:rPr>
          <w:sz w:val="24"/>
          <w:szCs w:val="24"/>
        </w:rPr>
      </w:pPr>
    </w:p>
    <w:p w14:paraId="57F882A7" w14:textId="64C84AB8" w:rsidR="00E23DEC" w:rsidRPr="00EB7BFD" w:rsidRDefault="003B3966">
      <w:pPr>
        <w:spacing w:line="359" w:lineRule="auto"/>
        <w:ind w:left="119" w:right="79"/>
        <w:jc w:val="both"/>
        <w:rPr>
          <w:sz w:val="24"/>
          <w:szCs w:val="24"/>
        </w:rPr>
      </w:pPr>
      <w:r w:rsidRPr="00EB7BFD">
        <w:rPr>
          <w:sz w:val="24"/>
          <w:szCs w:val="24"/>
        </w:rPr>
        <w:t>The inc</w:t>
      </w:r>
      <w:r w:rsidRPr="00EB7BFD">
        <w:rPr>
          <w:spacing w:val="-1"/>
          <w:sz w:val="24"/>
          <w:szCs w:val="24"/>
        </w:rPr>
        <w:t>r</w:t>
      </w:r>
      <w:r w:rsidRPr="00EB7BFD">
        <w:rPr>
          <w:spacing w:val="1"/>
          <w:sz w:val="24"/>
          <w:szCs w:val="24"/>
        </w:rPr>
        <w:t>e</w:t>
      </w:r>
      <w:r w:rsidRPr="00EB7BFD">
        <w:rPr>
          <w:spacing w:val="-1"/>
          <w:sz w:val="24"/>
          <w:szCs w:val="24"/>
        </w:rPr>
        <w:t>a</w:t>
      </w:r>
      <w:r w:rsidRPr="00EB7BFD">
        <w:rPr>
          <w:sz w:val="24"/>
          <w:szCs w:val="24"/>
        </w:rPr>
        <w:t>sing</w:t>
      </w:r>
      <w:r w:rsidRPr="00EB7BFD">
        <w:rPr>
          <w:spacing w:val="2"/>
          <w:sz w:val="24"/>
          <w:szCs w:val="24"/>
        </w:rPr>
        <w:t xml:space="preserve"> </w:t>
      </w:r>
      <w:r w:rsidRPr="00EB7BFD">
        <w:rPr>
          <w:sz w:val="24"/>
          <w:szCs w:val="24"/>
        </w:rPr>
        <w:t>use</w:t>
      </w:r>
      <w:r w:rsidRPr="00EB7BFD">
        <w:rPr>
          <w:spacing w:val="1"/>
          <w:sz w:val="24"/>
          <w:szCs w:val="24"/>
        </w:rPr>
        <w:t xml:space="preserve"> </w:t>
      </w:r>
      <w:r w:rsidRPr="00EB7BFD">
        <w:rPr>
          <w:sz w:val="24"/>
          <w:szCs w:val="24"/>
        </w:rPr>
        <w:t>of</w:t>
      </w:r>
      <w:r w:rsidRPr="00EB7BFD">
        <w:rPr>
          <w:spacing w:val="1"/>
          <w:sz w:val="24"/>
          <w:szCs w:val="24"/>
        </w:rPr>
        <w:t xml:space="preserve"> </w:t>
      </w:r>
      <w:r w:rsidRPr="00EB7BFD">
        <w:rPr>
          <w:sz w:val="24"/>
          <w:szCs w:val="24"/>
        </w:rPr>
        <w:t>d</w:t>
      </w:r>
      <w:r w:rsidRPr="00EB7BFD">
        <w:rPr>
          <w:spacing w:val="3"/>
          <w:sz w:val="24"/>
          <w:szCs w:val="24"/>
        </w:rPr>
        <w:t>i</w:t>
      </w:r>
      <w:r w:rsidRPr="00EB7BFD">
        <w:rPr>
          <w:sz w:val="24"/>
          <w:szCs w:val="24"/>
        </w:rPr>
        <w:t>gi</w:t>
      </w:r>
      <w:r w:rsidRPr="00EB7BFD">
        <w:rPr>
          <w:spacing w:val="1"/>
          <w:sz w:val="24"/>
          <w:szCs w:val="24"/>
        </w:rPr>
        <w:t>t</w:t>
      </w:r>
      <w:r w:rsidRPr="00EB7BFD">
        <w:rPr>
          <w:spacing w:val="-1"/>
          <w:sz w:val="24"/>
          <w:szCs w:val="24"/>
        </w:rPr>
        <w:t>a</w:t>
      </w:r>
      <w:r w:rsidRPr="00EB7BFD">
        <w:rPr>
          <w:sz w:val="24"/>
          <w:szCs w:val="24"/>
        </w:rPr>
        <w:t>l</w:t>
      </w:r>
      <w:r w:rsidRPr="00EB7BFD">
        <w:rPr>
          <w:spacing w:val="2"/>
          <w:sz w:val="24"/>
          <w:szCs w:val="24"/>
        </w:rPr>
        <w:t xml:space="preserve"> </w:t>
      </w:r>
      <w:r w:rsidRPr="00EB7BFD">
        <w:rPr>
          <w:sz w:val="24"/>
          <w:szCs w:val="24"/>
        </w:rPr>
        <w:t>too</w:t>
      </w:r>
      <w:r w:rsidRPr="00EB7BFD">
        <w:rPr>
          <w:spacing w:val="1"/>
          <w:sz w:val="24"/>
          <w:szCs w:val="24"/>
        </w:rPr>
        <w:t>l</w:t>
      </w:r>
      <w:r w:rsidRPr="00EB7BFD">
        <w:rPr>
          <w:sz w:val="24"/>
          <w:szCs w:val="24"/>
        </w:rPr>
        <w:t>s</w:t>
      </w:r>
      <w:r w:rsidRPr="00EB7BFD">
        <w:rPr>
          <w:spacing w:val="2"/>
          <w:sz w:val="24"/>
          <w:szCs w:val="24"/>
        </w:rPr>
        <w:t xml:space="preserve"> </w:t>
      </w:r>
      <w:r w:rsidRPr="00EB7BFD">
        <w:rPr>
          <w:spacing w:val="-1"/>
          <w:sz w:val="24"/>
          <w:szCs w:val="24"/>
        </w:rPr>
        <w:t>a</w:t>
      </w:r>
      <w:r w:rsidRPr="00EB7BFD">
        <w:rPr>
          <w:sz w:val="24"/>
          <w:szCs w:val="24"/>
        </w:rPr>
        <w:t>nd</w:t>
      </w:r>
      <w:r w:rsidRPr="00EB7BFD">
        <w:rPr>
          <w:spacing w:val="2"/>
          <w:sz w:val="24"/>
          <w:szCs w:val="24"/>
        </w:rPr>
        <w:t xml:space="preserve"> </w:t>
      </w:r>
      <w:r w:rsidRPr="00EB7BFD">
        <w:rPr>
          <w:sz w:val="24"/>
          <w:szCs w:val="24"/>
        </w:rPr>
        <w:t>plat</w:t>
      </w:r>
      <w:r w:rsidRPr="00EB7BFD">
        <w:rPr>
          <w:spacing w:val="-1"/>
          <w:sz w:val="24"/>
          <w:szCs w:val="24"/>
        </w:rPr>
        <w:t>f</w:t>
      </w:r>
      <w:r w:rsidRPr="00EB7BFD">
        <w:rPr>
          <w:sz w:val="24"/>
          <w:szCs w:val="24"/>
        </w:rPr>
        <w:t>orms</w:t>
      </w:r>
      <w:r w:rsidRPr="00EB7BFD">
        <w:rPr>
          <w:spacing w:val="2"/>
          <w:sz w:val="24"/>
          <w:szCs w:val="24"/>
        </w:rPr>
        <w:t xml:space="preserve"> </w:t>
      </w:r>
      <w:r w:rsidRPr="00EB7BFD">
        <w:rPr>
          <w:sz w:val="24"/>
          <w:szCs w:val="24"/>
        </w:rPr>
        <w:t>in</w:t>
      </w:r>
      <w:r w:rsidRPr="00EB7BFD">
        <w:rPr>
          <w:spacing w:val="2"/>
          <w:sz w:val="24"/>
          <w:szCs w:val="24"/>
        </w:rPr>
        <w:t xml:space="preserve"> </w:t>
      </w:r>
      <w:r w:rsidRPr="00EB7BFD">
        <w:rPr>
          <w:spacing w:val="-1"/>
          <w:sz w:val="24"/>
          <w:szCs w:val="24"/>
        </w:rPr>
        <w:t>e</w:t>
      </w:r>
      <w:r w:rsidRPr="00EB7BFD">
        <w:rPr>
          <w:sz w:val="24"/>
          <w:szCs w:val="24"/>
        </w:rPr>
        <w:t>du</w:t>
      </w:r>
      <w:r w:rsidRPr="00EB7BFD">
        <w:rPr>
          <w:spacing w:val="-1"/>
          <w:sz w:val="24"/>
          <w:szCs w:val="24"/>
        </w:rPr>
        <w:t>ca</w:t>
      </w:r>
      <w:r w:rsidRPr="00EB7BFD">
        <w:rPr>
          <w:sz w:val="24"/>
          <w:szCs w:val="24"/>
        </w:rPr>
        <w:t>t</w:t>
      </w:r>
      <w:r w:rsidRPr="00EB7BFD">
        <w:rPr>
          <w:spacing w:val="1"/>
          <w:sz w:val="24"/>
          <w:szCs w:val="24"/>
        </w:rPr>
        <w:t>i</w:t>
      </w:r>
      <w:r w:rsidRPr="00EB7BFD">
        <w:rPr>
          <w:sz w:val="24"/>
          <w:szCs w:val="24"/>
        </w:rPr>
        <w:t>on</w:t>
      </w:r>
      <w:r w:rsidRPr="00EB7BFD">
        <w:rPr>
          <w:spacing w:val="2"/>
          <w:sz w:val="24"/>
          <w:szCs w:val="24"/>
        </w:rPr>
        <w:t xml:space="preserve"> </w:t>
      </w:r>
      <w:r w:rsidRPr="00EB7BFD">
        <w:rPr>
          <w:spacing w:val="-1"/>
          <w:sz w:val="24"/>
          <w:szCs w:val="24"/>
        </w:rPr>
        <w:t>a</w:t>
      </w:r>
      <w:r w:rsidRPr="00EB7BFD">
        <w:rPr>
          <w:sz w:val="24"/>
          <w:szCs w:val="24"/>
        </w:rPr>
        <w:t>nd</w:t>
      </w:r>
      <w:r w:rsidRPr="00EB7BFD">
        <w:rPr>
          <w:spacing w:val="2"/>
          <w:sz w:val="24"/>
          <w:szCs w:val="24"/>
        </w:rPr>
        <w:t xml:space="preserve"> </w:t>
      </w:r>
      <w:r w:rsidRPr="00EB7BFD">
        <w:rPr>
          <w:sz w:val="24"/>
          <w:szCs w:val="24"/>
        </w:rPr>
        <w:t>the</w:t>
      </w:r>
      <w:r w:rsidRPr="00EB7BFD">
        <w:rPr>
          <w:spacing w:val="3"/>
          <w:sz w:val="24"/>
          <w:szCs w:val="24"/>
        </w:rPr>
        <w:t xml:space="preserve"> </w:t>
      </w:r>
      <w:r w:rsidRPr="00EB7BFD">
        <w:rPr>
          <w:spacing w:val="2"/>
          <w:sz w:val="24"/>
          <w:szCs w:val="24"/>
        </w:rPr>
        <w:t>w</w:t>
      </w:r>
      <w:r w:rsidRPr="00EB7BFD">
        <w:rPr>
          <w:sz w:val="24"/>
          <w:szCs w:val="24"/>
        </w:rPr>
        <w:t>orkpl</w:t>
      </w:r>
      <w:r w:rsidRPr="00EB7BFD">
        <w:rPr>
          <w:spacing w:val="-1"/>
          <w:sz w:val="24"/>
          <w:szCs w:val="24"/>
        </w:rPr>
        <w:t>ac</w:t>
      </w:r>
      <w:r w:rsidRPr="00EB7BFD">
        <w:rPr>
          <w:sz w:val="24"/>
          <w:szCs w:val="24"/>
        </w:rPr>
        <w:t>e</w:t>
      </w:r>
      <w:r w:rsidRPr="00EB7BFD">
        <w:rPr>
          <w:spacing w:val="1"/>
          <w:sz w:val="24"/>
          <w:szCs w:val="24"/>
        </w:rPr>
        <w:t xml:space="preserve"> </w:t>
      </w:r>
      <w:r w:rsidRPr="00EB7BFD">
        <w:rPr>
          <w:spacing w:val="2"/>
          <w:sz w:val="24"/>
          <w:szCs w:val="24"/>
        </w:rPr>
        <w:t>h</w:t>
      </w:r>
      <w:r w:rsidRPr="00EB7BFD">
        <w:rPr>
          <w:spacing w:val="-1"/>
          <w:sz w:val="24"/>
          <w:szCs w:val="24"/>
        </w:rPr>
        <w:t>a</w:t>
      </w:r>
      <w:r w:rsidRPr="00EB7BFD">
        <w:rPr>
          <w:sz w:val="24"/>
          <w:szCs w:val="24"/>
        </w:rPr>
        <w:t>s</w:t>
      </w:r>
      <w:r w:rsidRPr="00EB7BFD">
        <w:rPr>
          <w:spacing w:val="2"/>
          <w:sz w:val="24"/>
          <w:szCs w:val="24"/>
        </w:rPr>
        <w:t xml:space="preserve"> </w:t>
      </w:r>
      <w:r w:rsidRPr="00EB7BFD">
        <w:rPr>
          <w:sz w:val="24"/>
          <w:szCs w:val="24"/>
        </w:rPr>
        <w:t>tr</w:t>
      </w:r>
      <w:r w:rsidRPr="00EB7BFD">
        <w:rPr>
          <w:spacing w:val="-1"/>
          <w:sz w:val="24"/>
          <w:szCs w:val="24"/>
        </w:rPr>
        <w:t>a</w:t>
      </w:r>
      <w:r w:rsidRPr="00EB7BFD">
        <w:rPr>
          <w:sz w:val="24"/>
          <w:szCs w:val="24"/>
        </w:rPr>
        <w:t>nsf</w:t>
      </w:r>
      <w:r w:rsidRPr="00EB7BFD">
        <w:rPr>
          <w:spacing w:val="2"/>
          <w:sz w:val="24"/>
          <w:szCs w:val="24"/>
        </w:rPr>
        <w:t>o</w:t>
      </w:r>
      <w:r w:rsidRPr="00EB7BFD">
        <w:rPr>
          <w:sz w:val="24"/>
          <w:szCs w:val="24"/>
        </w:rPr>
        <w:t>rm</w:t>
      </w:r>
      <w:r w:rsidRPr="00EB7BFD">
        <w:rPr>
          <w:spacing w:val="1"/>
          <w:sz w:val="24"/>
          <w:szCs w:val="24"/>
        </w:rPr>
        <w:t>e</w:t>
      </w:r>
      <w:r w:rsidRPr="00EB7BFD">
        <w:rPr>
          <w:sz w:val="24"/>
          <w:szCs w:val="24"/>
        </w:rPr>
        <w:t>d</w:t>
      </w:r>
      <w:r w:rsidRPr="00EB7BFD">
        <w:rPr>
          <w:spacing w:val="2"/>
          <w:sz w:val="24"/>
          <w:szCs w:val="24"/>
        </w:rPr>
        <w:t xml:space="preserve"> </w:t>
      </w:r>
      <w:r w:rsidRPr="00EB7BFD">
        <w:rPr>
          <w:sz w:val="24"/>
          <w:szCs w:val="24"/>
        </w:rPr>
        <w:t>the</w:t>
      </w:r>
      <w:r w:rsidRPr="00EB7BFD">
        <w:rPr>
          <w:spacing w:val="1"/>
          <w:sz w:val="24"/>
          <w:szCs w:val="24"/>
        </w:rPr>
        <w:t xml:space="preserve"> </w:t>
      </w:r>
      <w:r w:rsidRPr="00EB7BFD">
        <w:rPr>
          <w:sz w:val="24"/>
          <w:szCs w:val="24"/>
        </w:rPr>
        <w:t>w</w:t>
      </w:r>
      <w:r w:rsidRPr="00EB7BFD">
        <w:rPr>
          <w:spacing w:val="-1"/>
          <w:sz w:val="24"/>
          <w:szCs w:val="24"/>
        </w:rPr>
        <w:t>a</w:t>
      </w:r>
      <w:r w:rsidRPr="00EB7BFD">
        <w:rPr>
          <w:sz w:val="24"/>
          <w:szCs w:val="24"/>
        </w:rPr>
        <w:t>y org</w:t>
      </w:r>
      <w:r w:rsidRPr="00EB7BFD">
        <w:rPr>
          <w:spacing w:val="-2"/>
          <w:sz w:val="24"/>
          <w:szCs w:val="24"/>
        </w:rPr>
        <w:t>a</w:t>
      </w:r>
      <w:r w:rsidRPr="00EB7BFD">
        <w:rPr>
          <w:sz w:val="24"/>
          <w:szCs w:val="24"/>
        </w:rPr>
        <w:t>niz</w:t>
      </w:r>
      <w:r w:rsidRPr="00EB7BFD">
        <w:rPr>
          <w:spacing w:val="-1"/>
          <w:sz w:val="24"/>
          <w:szCs w:val="24"/>
        </w:rPr>
        <w:t>a</w:t>
      </w:r>
      <w:r w:rsidRPr="00EB7BFD">
        <w:rPr>
          <w:sz w:val="24"/>
          <w:szCs w:val="24"/>
        </w:rPr>
        <w:t>t</w:t>
      </w:r>
      <w:r w:rsidRPr="00EB7BFD">
        <w:rPr>
          <w:spacing w:val="1"/>
          <w:sz w:val="24"/>
          <w:szCs w:val="24"/>
        </w:rPr>
        <w:t>i</w:t>
      </w:r>
      <w:r w:rsidRPr="00EB7BFD">
        <w:rPr>
          <w:sz w:val="24"/>
          <w:szCs w:val="24"/>
        </w:rPr>
        <w:t>ons</w:t>
      </w:r>
      <w:r w:rsidRPr="00EB7BFD">
        <w:rPr>
          <w:spacing w:val="-9"/>
          <w:sz w:val="24"/>
          <w:szCs w:val="24"/>
        </w:rPr>
        <w:t xml:space="preserve"> </w:t>
      </w:r>
      <w:r w:rsidRPr="00EB7BFD">
        <w:rPr>
          <w:sz w:val="24"/>
          <w:szCs w:val="24"/>
        </w:rPr>
        <w:t>op</w:t>
      </w:r>
      <w:r w:rsidRPr="00EB7BFD">
        <w:rPr>
          <w:spacing w:val="1"/>
          <w:sz w:val="24"/>
          <w:szCs w:val="24"/>
        </w:rPr>
        <w:t>e</w:t>
      </w:r>
      <w:r w:rsidRPr="00EB7BFD">
        <w:rPr>
          <w:sz w:val="24"/>
          <w:szCs w:val="24"/>
        </w:rPr>
        <w:t>r</w:t>
      </w:r>
      <w:r w:rsidRPr="00EB7BFD">
        <w:rPr>
          <w:spacing w:val="-2"/>
          <w:sz w:val="24"/>
          <w:szCs w:val="24"/>
        </w:rPr>
        <w:t>a</w:t>
      </w:r>
      <w:r w:rsidRPr="00EB7BFD">
        <w:rPr>
          <w:sz w:val="24"/>
          <w:szCs w:val="24"/>
        </w:rPr>
        <w:t>te</w:t>
      </w:r>
      <w:r w:rsidRPr="00EB7BFD">
        <w:rPr>
          <w:spacing w:val="-8"/>
          <w:sz w:val="24"/>
          <w:szCs w:val="24"/>
        </w:rPr>
        <w:t xml:space="preserve"> </w:t>
      </w:r>
      <w:r w:rsidRPr="00EB7BFD">
        <w:rPr>
          <w:spacing w:val="-1"/>
          <w:sz w:val="24"/>
          <w:szCs w:val="24"/>
        </w:rPr>
        <w:t>a</w:t>
      </w:r>
      <w:r w:rsidRPr="00EB7BFD">
        <w:rPr>
          <w:sz w:val="24"/>
          <w:szCs w:val="24"/>
        </w:rPr>
        <w:t>nd</w:t>
      </w:r>
      <w:r w:rsidRPr="00EB7BFD">
        <w:rPr>
          <w:spacing w:val="-7"/>
          <w:sz w:val="24"/>
          <w:szCs w:val="24"/>
        </w:rPr>
        <w:t xml:space="preserve"> </w:t>
      </w:r>
      <w:r w:rsidRPr="00EB7BFD">
        <w:rPr>
          <w:sz w:val="24"/>
          <w:szCs w:val="24"/>
        </w:rPr>
        <w:t>how</w:t>
      </w:r>
      <w:r w:rsidRPr="00EB7BFD">
        <w:rPr>
          <w:spacing w:val="-10"/>
          <w:sz w:val="24"/>
          <w:szCs w:val="24"/>
        </w:rPr>
        <w:t xml:space="preserve"> </w:t>
      </w:r>
      <w:r w:rsidRPr="00EB7BFD">
        <w:rPr>
          <w:sz w:val="24"/>
          <w:szCs w:val="24"/>
        </w:rPr>
        <w:t>ind</w:t>
      </w:r>
      <w:r w:rsidRPr="00EB7BFD">
        <w:rPr>
          <w:spacing w:val="1"/>
          <w:sz w:val="24"/>
          <w:szCs w:val="24"/>
        </w:rPr>
        <w:t>i</w:t>
      </w:r>
      <w:r w:rsidRPr="00EB7BFD">
        <w:rPr>
          <w:sz w:val="24"/>
          <w:szCs w:val="24"/>
        </w:rPr>
        <w:t>viduals</w:t>
      </w:r>
      <w:r w:rsidRPr="00EB7BFD">
        <w:rPr>
          <w:spacing w:val="-7"/>
          <w:sz w:val="24"/>
          <w:szCs w:val="24"/>
        </w:rPr>
        <w:t xml:space="preserve"> </w:t>
      </w:r>
      <w:r w:rsidRPr="00EB7BFD">
        <w:rPr>
          <w:sz w:val="24"/>
          <w:szCs w:val="24"/>
        </w:rPr>
        <w:t>le</w:t>
      </w:r>
      <w:r w:rsidRPr="00EB7BFD">
        <w:rPr>
          <w:spacing w:val="-1"/>
          <w:sz w:val="24"/>
          <w:szCs w:val="24"/>
        </w:rPr>
        <w:t>a</w:t>
      </w:r>
      <w:r w:rsidRPr="00EB7BFD">
        <w:rPr>
          <w:sz w:val="24"/>
          <w:szCs w:val="24"/>
        </w:rPr>
        <w:t>rn</w:t>
      </w:r>
      <w:r w:rsidRPr="00EB7BFD">
        <w:rPr>
          <w:spacing w:val="-8"/>
          <w:sz w:val="24"/>
          <w:szCs w:val="24"/>
        </w:rPr>
        <w:t xml:space="preserve"> </w:t>
      </w:r>
      <w:r w:rsidRPr="00EB7BFD">
        <w:rPr>
          <w:spacing w:val="-1"/>
          <w:sz w:val="24"/>
          <w:szCs w:val="24"/>
        </w:rPr>
        <w:t>a</w:t>
      </w:r>
      <w:r w:rsidRPr="00EB7BFD">
        <w:rPr>
          <w:spacing w:val="2"/>
          <w:sz w:val="24"/>
          <w:szCs w:val="24"/>
        </w:rPr>
        <w:t>n</w:t>
      </w:r>
      <w:r w:rsidRPr="00EB7BFD">
        <w:rPr>
          <w:sz w:val="24"/>
          <w:szCs w:val="24"/>
        </w:rPr>
        <w:t>d</w:t>
      </w:r>
      <w:r w:rsidRPr="00EB7BFD">
        <w:rPr>
          <w:spacing w:val="-10"/>
          <w:sz w:val="24"/>
          <w:szCs w:val="24"/>
        </w:rPr>
        <w:t xml:space="preserve"> </w:t>
      </w:r>
      <w:r w:rsidRPr="00EB7BFD">
        <w:rPr>
          <w:sz w:val="24"/>
          <w:szCs w:val="24"/>
        </w:rPr>
        <w:t>wo</w:t>
      </w:r>
      <w:r w:rsidRPr="00EB7BFD">
        <w:rPr>
          <w:spacing w:val="-1"/>
          <w:sz w:val="24"/>
          <w:szCs w:val="24"/>
        </w:rPr>
        <w:t>r</w:t>
      </w:r>
      <w:r w:rsidRPr="00EB7BFD">
        <w:rPr>
          <w:sz w:val="24"/>
          <w:szCs w:val="24"/>
        </w:rPr>
        <w:t>k.</w:t>
      </w:r>
      <w:r w:rsidRPr="00EB7BFD">
        <w:rPr>
          <w:spacing w:val="-10"/>
          <w:sz w:val="24"/>
          <w:szCs w:val="24"/>
        </w:rPr>
        <w:t xml:space="preserve"> </w:t>
      </w:r>
      <w:r w:rsidRPr="00EB7BFD">
        <w:rPr>
          <w:spacing w:val="2"/>
          <w:sz w:val="24"/>
          <w:szCs w:val="24"/>
        </w:rPr>
        <w:t>A</w:t>
      </w:r>
      <w:r w:rsidRPr="00EB7BFD">
        <w:rPr>
          <w:spacing w:val="-1"/>
          <w:sz w:val="24"/>
          <w:szCs w:val="24"/>
        </w:rPr>
        <w:t>cc</w:t>
      </w:r>
      <w:r w:rsidRPr="00EB7BFD">
        <w:rPr>
          <w:sz w:val="24"/>
          <w:szCs w:val="24"/>
        </w:rPr>
        <w:t>ording</w:t>
      </w:r>
      <w:r w:rsidRPr="00EB7BFD">
        <w:rPr>
          <w:spacing w:val="-10"/>
          <w:sz w:val="24"/>
          <w:szCs w:val="24"/>
        </w:rPr>
        <w:t xml:space="preserve"> </w:t>
      </w:r>
      <w:r w:rsidRPr="00EB7BFD">
        <w:rPr>
          <w:sz w:val="24"/>
          <w:szCs w:val="24"/>
        </w:rPr>
        <w:t>to</w:t>
      </w:r>
      <w:r w:rsidRPr="00EB7BFD">
        <w:rPr>
          <w:spacing w:val="-7"/>
          <w:sz w:val="24"/>
          <w:szCs w:val="24"/>
        </w:rPr>
        <w:t xml:space="preserve"> </w:t>
      </w:r>
      <w:r w:rsidRPr="00EB7BFD">
        <w:rPr>
          <w:sz w:val="24"/>
          <w:szCs w:val="24"/>
        </w:rPr>
        <w:t>a</w:t>
      </w:r>
      <w:r w:rsidRPr="00EB7BFD">
        <w:rPr>
          <w:spacing w:val="-11"/>
          <w:sz w:val="24"/>
          <w:szCs w:val="24"/>
        </w:rPr>
        <w:t xml:space="preserve"> </w:t>
      </w:r>
      <w:r w:rsidRPr="00EB7BFD">
        <w:rPr>
          <w:sz w:val="24"/>
          <w:szCs w:val="24"/>
        </w:rPr>
        <w:t>s</w:t>
      </w:r>
      <w:r w:rsidRPr="00EB7BFD">
        <w:rPr>
          <w:spacing w:val="3"/>
          <w:sz w:val="24"/>
          <w:szCs w:val="24"/>
        </w:rPr>
        <w:t>t</w:t>
      </w:r>
      <w:r w:rsidRPr="00EB7BFD">
        <w:rPr>
          <w:sz w:val="24"/>
          <w:szCs w:val="24"/>
        </w:rPr>
        <w:t>udy</w:t>
      </w:r>
      <w:r w:rsidRPr="00EB7BFD">
        <w:rPr>
          <w:spacing w:val="-10"/>
          <w:sz w:val="24"/>
          <w:szCs w:val="24"/>
        </w:rPr>
        <w:t xml:space="preserve"> </w:t>
      </w:r>
      <w:r w:rsidRPr="00EB7BFD">
        <w:rPr>
          <w:sz w:val="24"/>
          <w:szCs w:val="24"/>
        </w:rPr>
        <w:t>by</w:t>
      </w:r>
      <w:r w:rsidRPr="00EB7BFD">
        <w:rPr>
          <w:spacing w:val="-10"/>
          <w:sz w:val="24"/>
          <w:szCs w:val="24"/>
        </w:rPr>
        <w:t xml:space="preserve"> </w:t>
      </w:r>
      <w:r w:rsidRPr="00EB7BFD">
        <w:rPr>
          <w:sz w:val="24"/>
          <w:szCs w:val="24"/>
        </w:rPr>
        <w:t>M</w:t>
      </w:r>
      <w:r w:rsidRPr="00EB7BFD">
        <w:rPr>
          <w:spacing w:val="-1"/>
          <w:sz w:val="24"/>
          <w:szCs w:val="24"/>
        </w:rPr>
        <w:t>c</w:t>
      </w:r>
      <w:r w:rsidRPr="00EB7BFD">
        <w:rPr>
          <w:sz w:val="24"/>
          <w:szCs w:val="24"/>
        </w:rPr>
        <w:t>Kins</w:t>
      </w:r>
      <w:r w:rsidRPr="00EB7BFD">
        <w:rPr>
          <w:spacing w:val="-1"/>
          <w:sz w:val="24"/>
          <w:szCs w:val="24"/>
        </w:rPr>
        <w:t>e</w:t>
      </w:r>
      <w:r w:rsidRPr="00EB7BFD">
        <w:rPr>
          <w:sz w:val="24"/>
          <w:szCs w:val="24"/>
        </w:rPr>
        <w:t>y,</w:t>
      </w:r>
      <w:r w:rsidRPr="00EB7BFD">
        <w:rPr>
          <w:spacing w:val="-10"/>
          <w:sz w:val="24"/>
          <w:szCs w:val="24"/>
        </w:rPr>
        <w:t xml:space="preserve"> </w:t>
      </w:r>
      <w:r w:rsidRPr="00EB7BFD">
        <w:rPr>
          <w:sz w:val="24"/>
          <w:szCs w:val="24"/>
        </w:rPr>
        <w:t>"</w:t>
      </w:r>
      <w:r w:rsidRPr="00EB7BFD">
        <w:rPr>
          <w:spacing w:val="1"/>
          <w:sz w:val="24"/>
          <w:szCs w:val="24"/>
        </w:rPr>
        <w:t>t</w:t>
      </w:r>
      <w:r w:rsidRPr="00EB7BFD">
        <w:rPr>
          <w:sz w:val="24"/>
          <w:szCs w:val="24"/>
        </w:rPr>
        <w:t>he</w:t>
      </w:r>
      <w:r w:rsidRPr="00EB7BFD">
        <w:rPr>
          <w:spacing w:val="-8"/>
          <w:sz w:val="24"/>
          <w:szCs w:val="24"/>
        </w:rPr>
        <w:t xml:space="preserve"> </w:t>
      </w:r>
      <w:r w:rsidRPr="00EB7BFD">
        <w:rPr>
          <w:sz w:val="24"/>
          <w:szCs w:val="24"/>
        </w:rPr>
        <w:t>dig</w:t>
      </w:r>
      <w:r w:rsidRPr="00EB7BFD">
        <w:rPr>
          <w:spacing w:val="1"/>
          <w:sz w:val="24"/>
          <w:szCs w:val="24"/>
        </w:rPr>
        <w:t>i</w:t>
      </w:r>
      <w:r w:rsidRPr="00EB7BFD">
        <w:rPr>
          <w:sz w:val="24"/>
          <w:szCs w:val="24"/>
        </w:rPr>
        <w:t>t</w:t>
      </w:r>
      <w:r w:rsidRPr="00EB7BFD">
        <w:rPr>
          <w:spacing w:val="1"/>
          <w:sz w:val="24"/>
          <w:szCs w:val="24"/>
        </w:rPr>
        <w:t>i</w:t>
      </w:r>
      <w:r w:rsidRPr="00EB7BFD">
        <w:rPr>
          <w:spacing w:val="-1"/>
          <w:sz w:val="24"/>
          <w:szCs w:val="24"/>
        </w:rPr>
        <w:t>za</w:t>
      </w:r>
      <w:r w:rsidRPr="00EB7BFD">
        <w:rPr>
          <w:sz w:val="24"/>
          <w:szCs w:val="24"/>
        </w:rPr>
        <w:t>t</w:t>
      </w:r>
      <w:r w:rsidRPr="00EB7BFD">
        <w:rPr>
          <w:spacing w:val="1"/>
          <w:sz w:val="24"/>
          <w:szCs w:val="24"/>
        </w:rPr>
        <w:t>i</w:t>
      </w:r>
      <w:r w:rsidRPr="00EB7BFD">
        <w:rPr>
          <w:sz w:val="24"/>
          <w:szCs w:val="24"/>
        </w:rPr>
        <w:t>on of</w:t>
      </w:r>
      <w:r w:rsidRPr="00EB7BFD">
        <w:rPr>
          <w:spacing w:val="1"/>
          <w:sz w:val="24"/>
          <w:szCs w:val="24"/>
        </w:rPr>
        <w:t xml:space="preserve"> </w:t>
      </w:r>
      <w:r w:rsidRPr="00EB7BFD">
        <w:rPr>
          <w:sz w:val="24"/>
          <w:szCs w:val="24"/>
        </w:rPr>
        <w:t>the</w:t>
      </w:r>
      <w:r w:rsidRPr="00EB7BFD">
        <w:rPr>
          <w:spacing w:val="1"/>
          <w:sz w:val="24"/>
          <w:szCs w:val="24"/>
        </w:rPr>
        <w:t xml:space="preserve"> e</w:t>
      </w:r>
      <w:r w:rsidRPr="00EB7BFD">
        <w:rPr>
          <w:spacing w:val="-1"/>
          <w:sz w:val="24"/>
          <w:szCs w:val="24"/>
        </w:rPr>
        <w:t>c</w:t>
      </w:r>
      <w:r w:rsidRPr="00EB7BFD">
        <w:rPr>
          <w:sz w:val="24"/>
          <w:szCs w:val="24"/>
        </w:rPr>
        <w:t>onomy</w:t>
      </w:r>
      <w:r w:rsidRPr="00EB7BFD">
        <w:rPr>
          <w:spacing w:val="2"/>
          <w:sz w:val="24"/>
          <w:szCs w:val="24"/>
        </w:rPr>
        <w:t xml:space="preserve"> </w:t>
      </w:r>
      <w:r w:rsidRPr="00EB7BFD">
        <w:rPr>
          <w:spacing w:val="-1"/>
          <w:sz w:val="24"/>
          <w:szCs w:val="24"/>
        </w:rPr>
        <w:t>c</w:t>
      </w:r>
      <w:r w:rsidRPr="00EB7BFD">
        <w:rPr>
          <w:sz w:val="24"/>
          <w:szCs w:val="24"/>
        </w:rPr>
        <w:t>ould</w:t>
      </w:r>
      <w:r w:rsidRPr="00EB7BFD">
        <w:rPr>
          <w:spacing w:val="2"/>
          <w:sz w:val="24"/>
          <w:szCs w:val="24"/>
        </w:rPr>
        <w:t xml:space="preserve"> </w:t>
      </w:r>
      <w:r w:rsidRPr="00EB7BFD">
        <w:rPr>
          <w:spacing w:val="1"/>
          <w:sz w:val="24"/>
          <w:szCs w:val="24"/>
        </w:rPr>
        <w:t>a</w:t>
      </w:r>
      <w:r w:rsidRPr="00EB7BFD">
        <w:rPr>
          <w:sz w:val="24"/>
          <w:szCs w:val="24"/>
        </w:rPr>
        <w:t>dd</w:t>
      </w:r>
      <w:r w:rsidRPr="00EB7BFD">
        <w:rPr>
          <w:spacing w:val="2"/>
          <w:sz w:val="24"/>
          <w:szCs w:val="24"/>
        </w:rPr>
        <w:t xml:space="preserve"> </w:t>
      </w:r>
      <w:r w:rsidRPr="00EB7BFD">
        <w:rPr>
          <w:sz w:val="24"/>
          <w:szCs w:val="24"/>
        </w:rPr>
        <w:t>$1.36</w:t>
      </w:r>
      <w:r w:rsidRPr="00EB7BFD">
        <w:rPr>
          <w:spacing w:val="2"/>
          <w:sz w:val="24"/>
          <w:szCs w:val="24"/>
        </w:rPr>
        <w:t xml:space="preserve"> </w:t>
      </w:r>
      <w:r w:rsidRPr="00EB7BFD">
        <w:rPr>
          <w:sz w:val="24"/>
          <w:szCs w:val="24"/>
        </w:rPr>
        <w:t>tril</w:t>
      </w:r>
      <w:r w:rsidRPr="00EB7BFD">
        <w:rPr>
          <w:spacing w:val="1"/>
          <w:sz w:val="24"/>
          <w:szCs w:val="24"/>
        </w:rPr>
        <w:t>l</w:t>
      </w:r>
      <w:r w:rsidRPr="00EB7BFD">
        <w:rPr>
          <w:sz w:val="24"/>
          <w:szCs w:val="24"/>
        </w:rPr>
        <w:t>ion</w:t>
      </w:r>
      <w:r w:rsidRPr="00EB7BFD">
        <w:rPr>
          <w:spacing w:val="2"/>
          <w:sz w:val="24"/>
          <w:szCs w:val="24"/>
        </w:rPr>
        <w:t xml:space="preserve"> </w:t>
      </w:r>
      <w:r w:rsidRPr="00EB7BFD">
        <w:rPr>
          <w:sz w:val="24"/>
          <w:szCs w:val="24"/>
        </w:rPr>
        <w:t>to</w:t>
      </w:r>
      <w:r w:rsidRPr="00EB7BFD">
        <w:rPr>
          <w:spacing w:val="2"/>
          <w:sz w:val="24"/>
          <w:szCs w:val="24"/>
        </w:rPr>
        <w:t xml:space="preserve"> </w:t>
      </w:r>
      <w:r w:rsidRPr="00EB7BFD">
        <w:rPr>
          <w:sz w:val="24"/>
          <w:szCs w:val="24"/>
        </w:rPr>
        <w:t>the</w:t>
      </w:r>
      <w:r w:rsidRPr="00EB7BFD">
        <w:rPr>
          <w:spacing w:val="1"/>
          <w:sz w:val="24"/>
          <w:szCs w:val="24"/>
        </w:rPr>
        <w:t xml:space="preserve"> </w:t>
      </w:r>
      <w:r w:rsidRPr="00EB7BFD">
        <w:rPr>
          <w:sz w:val="24"/>
          <w:szCs w:val="24"/>
        </w:rPr>
        <w:t>US</w:t>
      </w:r>
      <w:r w:rsidRPr="00EB7BFD">
        <w:rPr>
          <w:spacing w:val="2"/>
          <w:sz w:val="24"/>
          <w:szCs w:val="24"/>
        </w:rPr>
        <w:t xml:space="preserve"> </w:t>
      </w:r>
      <w:r w:rsidRPr="00EB7BFD">
        <w:rPr>
          <w:sz w:val="24"/>
          <w:szCs w:val="24"/>
        </w:rPr>
        <w:t>G</w:t>
      </w:r>
      <w:r w:rsidRPr="00EB7BFD">
        <w:rPr>
          <w:spacing w:val="-1"/>
          <w:sz w:val="24"/>
          <w:szCs w:val="24"/>
        </w:rPr>
        <w:t>D</w:t>
      </w:r>
      <w:r w:rsidRPr="00EB7BFD">
        <w:rPr>
          <w:spacing w:val="1"/>
          <w:sz w:val="24"/>
          <w:szCs w:val="24"/>
        </w:rPr>
        <w:t>P</w:t>
      </w:r>
      <w:r w:rsidRPr="00EB7BFD">
        <w:rPr>
          <w:sz w:val="24"/>
          <w:szCs w:val="24"/>
        </w:rPr>
        <w:t>,</w:t>
      </w:r>
      <w:r w:rsidRPr="00EB7BFD">
        <w:rPr>
          <w:spacing w:val="2"/>
          <w:sz w:val="24"/>
          <w:szCs w:val="24"/>
        </w:rPr>
        <w:t xml:space="preserve"> </w:t>
      </w:r>
      <w:r w:rsidRPr="00EB7BFD">
        <w:rPr>
          <w:spacing w:val="-1"/>
          <w:sz w:val="24"/>
          <w:szCs w:val="24"/>
        </w:rPr>
        <w:t>a</w:t>
      </w:r>
      <w:r w:rsidRPr="00EB7BFD">
        <w:rPr>
          <w:sz w:val="24"/>
          <w:szCs w:val="24"/>
        </w:rPr>
        <w:t>nd</w:t>
      </w:r>
      <w:r w:rsidRPr="00EB7BFD">
        <w:rPr>
          <w:spacing w:val="2"/>
          <w:sz w:val="24"/>
          <w:szCs w:val="24"/>
        </w:rPr>
        <w:t xml:space="preserve"> </w:t>
      </w:r>
      <w:r w:rsidRPr="00EB7BFD">
        <w:rPr>
          <w:spacing w:val="1"/>
          <w:sz w:val="24"/>
          <w:szCs w:val="24"/>
        </w:rPr>
        <w:t>c</w:t>
      </w:r>
      <w:r w:rsidRPr="00EB7BFD">
        <w:rPr>
          <w:sz w:val="24"/>
          <w:szCs w:val="24"/>
        </w:rPr>
        <w:t>r</w:t>
      </w:r>
      <w:r w:rsidRPr="00EB7BFD">
        <w:rPr>
          <w:spacing w:val="-2"/>
          <w:sz w:val="24"/>
          <w:szCs w:val="24"/>
        </w:rPr>
        <w:t>e</w:t>
      </w:r>
      <w:r w:rsidRPr="00EB7BFD">
        <w:rPr>
          <w:spacing w:val="-1"/>
          <w:sz w:val="24"/>
          <w:szCs w:val="24"/>
        </w:rPr>
        <w:t>a</w:t>
      </w:r>
      <w:r w:rsidRPr="00EB7BFD">
        <w:rPr>
          <w:spacing w:val="3"/>
          <w:sz w:val="24"/>
          <w:szCs w:val="24"/>
        </w:rPr>
        <w:t>t</w:t>
      </w:r>
      <w:r w:rsidRPr="00EB7BFD">
        <w:rPr>
          <w:sz w:val="24"/>
          <w:szCs w:val="24"/>
        </w:rPr>
        <w:t>e</w:t>
      </w:r>
      <w:r w:rsidRPr="00EB7BFD">
        <w:rPr>
          <w:spacing w:val="1"/>
          <w:sz w:val="24"/>
          <w:szCs w:val="24"/>
        </w:rPr>
        <w:t xml:space="preserve"> </w:t>
      </w:r>
      <w:r w:rsidRPr="00EB7BFD">
        <w:rPr>
          <w:sz w:val="24"/>
          <w:szCs w:val="24"/>
        </w:rPr>
        <w:t>sign</w:t>
      </w:r>
      <w:r w:rsidRPr="00EB7BFD">
        <w:rPr>
          <w:spacing w:val="1"/>
          <w:sz w:val="24"/>
          <w:szCs w:val="24"/>
        </w:rPr>
        <w:t>i</w:t>
      </w:r>
      <w:r w:rsidRPr="00EB7BFD">
        <w:rPr>
          <w:sz w:val="24"/>
          <w:szCs w:val="24"/>
        </w:rPr>
        <w:t>fi</w:t>
      </w:r>
      <w:r w:rsidRPr="00EB7BFD">
        <w:rPr>
          <w:spacing w:val="-1"/>
          <w:sz w:val="24"/>
          <w:szCs w:val="24"/>
        </w:rPr>
        <w:t>ca</w:t>
      </w:r>
      <w:r w:rsidRPr="00EB7BFD">
        <w:rPr>
          <w:sz w:val="24"/>
          <w:szCs w:val="24"/>
        </w:rPr>
        <w:t>nt</w:t>
      </w:r>
      <w:r w:rsidRPr="00EB7BFD">
        <w:rPr>
          <w:spacing w:val="2"/>
          <w:sz w:val="24"/>
          <w:szCs w:val="24"/>
        </w:rPr>
        <w:t xml:space="preserve"> </w:t>
      </w:r>
      <w:r w:rsidRPr="00EB7BFD">
        <w:rPr>
          <w:sz w:val="24"/>
          <w:szCs w:val="24"/>
        </w:rPr>
        <w:t>v</w:t>
      </w:r>
      <w:r w:rsidRPr="00EB7BFD">
        <w:rPr>
          <w:spacing w:val="-1"/>
          <w:sz w:val="24"/>
          <w:szCs w:val="24"/>
        </w:rPr>
        <w:t>a</w:t>
      </w:r>
      <w:r w:rsidRPr="00EB7BFD">
        <w:rPr>
          <w:sz w:val="24"/>
          <w:szCs w:val="24"/>
        </w:rPr>
        <w:t>lue</w:t>
      </w:r>
      <w:r w:rsidRPr="00EB7BFD">
        <w:rPr>
          <w:spacing w:val="4"/>
          <w:sz w:val="24"/>
          <w:szCs w:val="24"/>
        </w:rPr>
        <w:t xml:space="preserve"> </w:t>
      </w:r>
      <w:r w:rsidRPr="00EB7BFD">
        <w:rPr>
          <w:sz w:val="24"/>
          <w:szCs w:val="24"/>
        </w:rPr>
        <w:t xml:space="preserve">for </w:t>
      </w:r>
      <w:r w:rsidRPr="00EB7BFD">
        <w:rPr>
          <w:spacing w:val="2"/>
          <w:sz w:val="24"/>
          <w:szCs w:val="24"/>
        </w:rPr>
        <w:t>o</w:t>
      </w:r>
      <w:r w:rsidRPr="00EB7BFD">
        <w:rPr>
          <w:sz w:val="24"/>
          <w:szCs w:val="24"/>
        </w:rPr>
        <w:t>rg</w:t>
      </w:r>
      <w:r w:rsidRPr="00EB7BFD">
        <w:rPr>
          <w:spacing w:val="-2"/>
          <w:sz w:val="24"/>
          <w:szCs w:val="24"/>
        </w:rPr>
        <w:t>a</w:t>
      </w:r>
      <w:r w:rsidRPr="00EB7BFD">
        <w:rPr>
          <w:sz w:val="24"/>
          <w:szCs w:val="24"/>
        </w:rPr>
        <w:t>n</w:t>
      </w:r>
      <w:r w:rsidRPr="00EB7BFD">
        <w:rPr>
          <w:spacing w:val="3"/>
          <w:sz w:val="24"/>
          <w:szCs w:val="24"/>
        </w:rPr>
        <w:t>i</w:t>
      </w:r>
      <w:r w:rsidRPr="00EB7BFD">
        <w:rPr>
          <w:spacing w:val="-1"/>
          <w:sz w:val="24"/>
          <w:szCs w:val="24"/>
        </w:rPr>
        <w:t>za</w:t>
      </w:r>
      <w:r w:rsidRPr="00EB7BFD">
        <w:rPr>
          <w:sz w:val="24"/>
          <w:szCs w:val="24"/>
        </w:rPr>
        <w:t>t</w:t>
      </w:r>
      <w:r w:rsidRPr="00EB7BFD">
        <w:rPr>
          <w:spacing w:val="1"/>
          <w:sz w:val="24"/>
          <w:szCs w:val="24"/>
        </w:rPr>
        <w:t>i</w:t>
      </w:r>
      <w:r w:rsidRPr="00EB7BFD">
        <w:rPr>
          <w:sz w:val="24"/>
          <w:szCs w:val="24"/>
        </w:rPr>
        <w:t>ons</w:t>
      </w:r>
      <w:r w:rsidRPr="00EB7BFD">
        <w:rPr>
          <w:spacing w:val="2"/>
          <w:sz w:val="24"/>
          <w:szCs w:val="24"/>
        </w:rPr>
        <w:t xml:space="preserve"> </w:t>
      </w:r>
      <w:r w:rsidRPr="00EB7BFD">
        <w:rPr>
          <w:spacing w:val="-1"/>
          <w:sz w:val="24"/>
          <w:szCs w:val="24"/>
        </w:rPr>
        <w:t>a</w:t>
      </w:r>
      <w:r w:rsidRPr="00EB7BFD">
        <w:rPr>
          <w:sz w:val="24"/>
          <w:szCs w:val="24"/>
        </w:rPr>
        <w:t>nd ind</w:t>
      </w:r>
      <w:r w:rsidRPr="00EB7BFD">
        <w:rPr>
          <w:spacing w:val="1"/>
          <w:sz w:val="24"/>
          <w:szCs w:val="24"/>
        </w:rPr>
        <w:t>i</w:t>
      </w:r>
      <w:r w:rsidRPr="00EB7BFD">
        <w:rPr>
          <w:sz w:val="24"/>
          <w:szCs w:val="24"/>
        </w:rPr>
        <w:t>viduals."</w:t>
      </w:r>
      <w:r w:rsidRPr="00EB7BFD">
        <w:rPr>
          <w:spacing w:val="3"/>
          <w:sz w:val="24"/>
          <w:szCs w:val="24"/>
        </w:rPr>
        <w:t xml:space="preserve"> </w:t>
      </w:r>
      <w:sdt>
        <w:sdtPr>
          <w:rPr>
            <w:color w:val="000000"/>
            <w:spacing w:val="3"/>
            <w:sz w:val="24"/>
            <w:szCs w:val="24"/>
          </w:rPr>
          <w:tag w:val="MENDELEY_CITATION_v3_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"/>
          <w:id w:val="750775489"/>
          <w:placeholder>
            <w:docPart w:val="DefaultPlaceholder_-1854013440"/>
          </w:placeholder>
        </w:sdtPr>
        <w:sdtContent>
          <w:proofErr w:type="spellStart"/>
          <w:r w:rsidR="00766343" w:rsidRPr="00EB7BFD">
            <w:rPr>
              <w:color w:val="000000"/>
              <w:spacing w:val="3"/>
              <w:sz w:val="24"/>
              <w:szCs w:val="24"/>
            </w:rPr>
            <w:t>Musoke</w:t>
          </w:r>
          <w:proofErr w:type="spellEnd"/>
          <w:r w:rsidR="00766343" w:rsidRPr="00EB7BFD">
            <w:rPr>
              <w:color w:val="000000"/>
              <w:spacing w:val="3"/>
              <w:sz w:val="24"/>
              <w:szCs w:val="24"/>
            </w:rPr>
            <w:t xml:space="preserve"> </w:t>
          </w:r>
          <w:r w:rsidR="00065404" w:rsidRPr="00EB7BFD">
            <w:rPr>
              <w:color w:val="000000"/>
              <w:spacing w:val="3"/>
              <w:sz w:val="24"/>
              <w:szCs w:val="24"/>
            </w:rPr>
            <w:t xml:space="preserve"> </w:t>
          </w:r>
          <w:r w:rsidR="00766343" w:rsidRPr="00EB7BFD">
            <w:rPr>
              <w:color w:val="000000"/>
              <w:spacing w:val="3"/>
              <w:sz w:val="24"/>
              <w:szCs w:val="24"/>
            </w:rPr>
            <w:t>(</w:t>
          </w:r>
          <w:r w:rsidR="00065404" w:rsidRPr="00EB7BFD">
            <w:rPr>
              <w:color w:val="000000"/>
              <w:spacing w:val="3"/>
              <w:sz w:val="24"/>
              <w:szCs w:val="24"/>
            </w:rPr>
            <w:t>2008)</w:t>
          </w:r>
        </w:sdtContent>
      </w:sdt>
      <w:r w:rsidRPr="00EB7BFD">
        <w:rPr>
          <w:sz w:val="24"/>
          <w:szCs w:val="24"/>
        </w:rPr>
        <w:t xml:space="preserve"> </w:t>
      </w:r>
      <w:r w:rsidRPr="00EB7BFD">
        <w:rPr>
          <w:spacing w:val="-1"/>
          <w:sz w:val="24"/>
          <w:szCs w:val="24"/>
        </w:rPr>
        <w:t>W</w:t>
      </w:r>
      <w:r w:rsidRPr="00EB7BFD">
        <w:rPr>
          <w:sz w:val="24"/>
          <w:szCs w:val="24"/>
        </w:rPr>
        <w:t>i</w:t>
      </w:r>
      <w:r w:rsidRPr="00EB7BFD">
        <w:rPr>
          <w:spacing w:val="1"/>
          <w:sz w:val="24"/>
          <w:szCs w:val="24"/>
        </w:rPr>
        <w:t>t</w:t>
      </w:r>
      <w:r w:rsidRPr="00EB7BFD">
        <w:rPr>
          <w:sz w:val="24"/>
          <w:szCs w:val="24"/>
        </w:rPr>
        <w:t>h</w:t>
      </w:r>
      <w:r w:rsidRPr="00EB7BFD">
        <w:rPr>
          <w:spacing w:val="1"/>
          <w:sz w:val="24"/>
          <w:szCs w:val="24"/>
        </w:rPr>
        <w:t xml:space="preserve"> </w:t>
      </w:r>
      <w:r w:rsidRPr="00EB7BFD">
        <w:rPr>
          <w:sz w:val="24"/>
          <w:szCs w:val="24"/>
        </w:rPr>
        <w:t xml:space="preserve">the rise </w:t>
      </w:r>
      <w:r w:rsidRPr="00EB7BFD">
        <w:rPr>
          <w:spacing w:val="2"/>
          <w:sz w:val="24"/>
          <w:szCs w:val="24"/>
        </w:rPr>
        <w:t>o</w:t>
      </w:r>
      <w:r w:rsidRPr="00EB7BFD">
        <w:rPr>
          <w:sz w:val="24"/>
          <w:szCs w:val="24"/>
        </w:rPr>
        <w:t>f dig</w:t>
      </w:r>
      <w:r w:rsidRPr="00EB7BFD">
        <w:rPr>
          <w:spacing w:val="1"/>
          <w:sz w:val="24"/>
          <w:szCs w:val="24"/>
        </w:rPr>
        <w:t>i</w:t>
      </w:r>
      <w:r w:rsidRPr="00EB7BFD">
        <w:rPr>
          <w:sz w:val="24"/>
          <w:szCs w:val="24"/>
        </w:rPr>
        <w:t>tal</w:t>
      </w:r>
      <w:r w:rsidRPr="00EB7BFD">
        <w:rPr>
          <w:spacing w:val="1"/>
          <w:sz w:val="24"/>
          <w:szCs w:val="24"/>
        </w:rPr>
        <w:t xml:space="preserve"> </w:t>
      </w:r>
      <w:r w:rsidRPr="00EB7BFD">
        <w:rPr>
          <w:sz w:val="24"/>
          <w:szCs w:val="24"/>
        </w:rPr>
        <w:t>te</w:t>
      </w:r>
      <w:r w:rsidRPr="00EB7BFD">
        <w:rPr>
          <w:spacing w:val="-1"/>
          <w:sz w:val="24"/>
          <w:szCs w:val="24"/>
        </w:rPr>
        <w:t>c</w:t>
      </w:r>
      <w:r w:rsidRPr="00EB7BFD">
        <w:rPr>
          <w:sz w:val="24"/>
          <w:szCs w:val="24"/>
        </w:rPr>
        <w:t>hno</w:t>
      </w:r>
      <w:r w:rsidRPr="00EB7BFD">
        <w:rPr>
          <w:spacing w:val="3"/>
          <w:sz w:val="24"/>
          <w:szCs w:val="24"/>
        </w:rPr>
        <w:t>l</w:t>
      </w:r>
      <w:r w:rsidRPr="00EB7BFD">
        <w:rPr>
          <w:sz w:val="24"/>
          <w:szCs w:val="24"/>
        </w:rPr>
        <w:t>ogies,</w:t>
      </w:r>
      <w:r w:rsidRPr="00EB7BFD">
        <w:rPr>
          <w:spacing w:val="1"/>
          <w:sz w:val="24"/>
          <w:szCs w:val="24"/>
        </w:rPr>
        <w:t xml:space="preserve"> </w:t>
      </w:r>
      <w:r w:rsidRPr="00EB7BFD">
        <w:rPr>
          <w:sz w:val="24"/>
          <w:szCs w:val="24"/>
        </w:rPr>
        <w:t>many org</w:t>
      </w:r>
      <w:r w:rsidRPr="00EB7BFD">
        <w:rPr>
          <w:spacing w:val="-2"/>
          <w:sz w:val="24"/>
          <w:szCs w:val="24"/>
        </w:rPr>
        <w:t>a</w:t>
      </w:r>
      <w:r w:rsidRPr="00EB7BFD">
        <w:rPr>
          <w:sz w:val="24"/>
          <w:szCs w:val="24"/>
        </w:rPr>
        <w:t>n</w:t>
      </w:r>
      <w:r w:rsidRPr="00EB7BFD">
        <w:rPr>
          <w:spacing w:val="3"/>
          <w:sz w:val="24"/>
          <w:szCs w:val="24"/>
        </w:rPr>
        <w:t>i</w:t>
      </w:r>
      <w:r w:rsidRPr="00EB7BFD">
        <w:rPr>
          <w:spacing w:val="-1"/>
          <w:sz w:val="24"/>
          <w:szCs w:val="24"/>
        </w:rPr>
        <w:t>za</w:t>
      </w:r>
      <w:r w:rsidRPr="00EB7BFD">
        <w:rPr>
          <w:sz w:val="24"/>
          <w:szCs w:val="24"/>
        </w:rPr>
        <w:t>t</w:t>
      </w:r>
      <w:r w:rsidRPr="00EB7BFD">
        <w:rPr>
          <w:spacing w:val="1"/>
          <w:sz w:val="24"/>
          <w:szCs w:val="24"/>
        </w:rPr>
        <w:t>i</w:t>
      </w:r>
      <w:r w:rsidRPr="00EB7BFD">
        <w:rPr>
          <w:spacing w:val="2"/>
          <w:sz w:val="24"/>
          <w:szCs w:val="24"/>
        </w:rPr>
        <w:t>o</w:t>
      </w:r>
      <w:r w:rsidRPr="00EB7BFD">
        <w:rPr>
          <w:sz w:val="24"/>
          <w:szCs w:val="24"/>
        </w:rPr>
        <w:t>ns</w:t>
      </w:r>
      <w:r w:rsidRPr="00EB7BFD">
        <w:rPr>
          <w:spacing w:val="1"/>
          <w:sz w:val="24"/>
          <w:szCs w:val="24"/>
        </w:rPr>
        <w:t xml:space="preserve"> </w:t>
      </w:r>
      <w:r w:rsidRPr="00EB7BFD">
        <w:rPr>
          <w:sz w:val="24"/>
          <w:szCs w:val="24"/>
        </w:rPr>
        <w:t>h</w:t>
      </w:r>
      <w:r w:rsidRPr="00EB7BFD">
        <w:rPr>
          <w:spacing w:val="-1"/>
          <w:sz w:val="24"/>
          <w:szCs w:val="24"/>
        </w:rPr>
        <w:t>a</w:t>
      </w:r>
      <w:r w:rsidRPr="00EB7BFD">
        <w:rPr>
          <w:sz w:val="24"/>
          <w:szCs w:val="24"/>
        </w:rPr>
        <w:t xml:space="preserve">ve </w:t>
      </w:r>
      <w:r w:rsidRPr="00EB7BFD">
        <w:rPr>
          <w:spacing w:val="6"/>
          <w:sz w:val="24"/>
          <w:szCs w:val="24"/>
        </w:rPr>
        <w:t>m</w:t>
      </w:r>
      <w:r w:rsidRPr="00EB7BFD">
        <w:rPr>
          <w:sz w:val="24"/>
          <w:szCs w:val="24"/>
        </w:rPr>
        <w:t>ov</w:t>
      </w:r>
      <w:r w:rsidRPr="00EB7BFD">
        <w:rPr>
          <w:spacing w:val="-1"/>
          <w:sz w:val="24"/>
          <w:szCs w:val="24"/>
        </w:rPr>
        <w:t>e</w:t>
      </w:r>
      <w:r w:rsidRPr="00EB7BFD">
        <w:rPr>
          <w:sz w:val="24"/>
          <w:szCs w:val="24"/>
        </w:rPr>
        <w:t>d</w:t>
      </w:r>
      <w:r w:rsidRPr="00EB7BFD">
        <w:rPr>
          <w:spacing w:val="3"/>
          <w:sz w:val="24"/>
          <w:szCs w:val="24"/>
        </w:rPr>
        <w:t xml:space="preserve"> </w:t>
      </w:r>
      <w:r w:rsidRPr="00EB7BFD">
        <w:rPr>
          <w:spacing w:val="-1"/>
          <w:sz w:val="24"/>
          <w:szCs w:val="24"/>
        </w:rPr>
        <w:t>a</w:t>
      </w:r>
      <w:r w:rsidRPr="00EB7BFD">
        <w:rPr>
          <w:spacing w:val="2"/>
          <w:sz w:val="24"/>
          <w:szCs w:val="24"/>
        </w:rPr>
        <w:t>w</w:t>
      </w:r>
      <w:r w:rsidRPr="00EB7BFD">
        <w:rPr>
          <w:spacing w:val="-1"/>
          <w:sz w:val="24"/>
          <w:szCs w:val="24"/>
        </w:rPr>
        <w:t>a</w:t>
      </w:r>
      <w:r w:rsidRPr="00EB7BFD">
        <w:rPr>
          <w:sz w:val="24"/>
          <w:szCs w:val="24"/>
        </w:rPr>
        <w:t>y</w:t>
      </w:r>
      <w:r w:rsidRPr="00EB7BFD">
        <w:rPr>
          <w:spacing w:val="1"/>
          <w:sz w:val="24"/>
          <w:szCs w:val="24"/>
        </w:rPr>
        <w:t xml:space="preserve"> </w:t>
      </w:r>
      <w:r w:rsidRPr="00EB7BFD">
        <w:rPr>
          <w:sz w:val="24"/>
          <w:szCs w:val="24"/>
        </w:rPr>
        <w:t>f</w:t>
      </w:r>
      <w:r w:rsidRPr="00EB7BFD">
        <w:rPr>
          <w:spacing w:val="1"/>
          <w:sz w:val="24"/>
          <w:szCs w:val="24"/>
        </w:rPr>
        <w:t>r</w:t>
      </w:r>
      <w:r w:rsidRPr="00EB7BFD">
        <w:rPr>
          <w:sz w:val="24"/>
          <w:szCs w:val="24"/>
        </w:rPr>
        <w:t>om</w:t>
      </w:r>
      <w:r w:rsidRPr="00EB7BFD">
        <w:rPr>
          <w:spacing w:val="1"/>
          <w:sz w:val="24"/>
          <w:szCs w:val="24"/>
        </w:rPr>
        <w:t xml:space="preserve"> </w:t>
      </w:r>
      <w:r w:rsidRPr="00EB7BFD">
        <w:rPr>
          <w:spacing w:val="-1"/>
          <w:sz w:val="24"/>
          <w:szCs w:val="24"/>
        </w:rPr>
        <w:t>c</w:t>
      </w:r>
      <w:r w:rsidRPr="00EB7BFD">
        <w:rPr>
          <w:sz w:val="24"/>
          <w:szCs w:val="24"/>
        </w:rPr>
        <w:t>ur</w:t>
      </w:r>
      <w:r w:rsidRPr="00EB7BFD">
        <w:rPr>
          <w:spacing w:val="-1"/>
          <w:sz w:val="24"/>
          <w:szCs w:val="24"/>
        </w:rPr>
        <w:t>re</w:t>
      </w:r>
      <w:r w:rsidRPr="00EB7BFD">
        <w:rPr>
          <w:sz w:val="24"/>
          <w:szCs w:val="24"/>
        </w:rPr>
        <w:t>nt methods</w:t>
      </w:r>
      <w:r w:rsidRPr="00EB7BFD">
        <w:rPr>
          <w:spacing w:val="-5"/>
          <w:sz w:val="24"/>
          <w:szCs w:val="24"/>
        </w:rPr>
        <w:t xml:space="preserve"> </w:t>
      </w:r>
      <w:r w:rsidRPr="00EB7BFD">
        <w:rPr>
          <w:sz w:val="24"/>
          <w:szCs w:val="24"/>
        </w:rPr>
        <w:t>of</w:t>
      </w:r>
      <w:r w:rsidRPr="00EB7BFD">
        <w:rPr>
          <w:spacing w:val="-6"/>
          <w:sz w:val="24"/>
          <w:szCs w:val="24"/>
        </w:rPr>
        <w:t xml:space="preserve"> </w:t>
      </w:r>
      <w:r w:rsidRPr="00EB7BFD">
        <w:rPr>
          <w:sz w:val="24"/>
          <w:szCs w:val="24"/>
        </w:rPr>
        <w:t>ma</w:t>
      </w:r>
      <w:r w:rsidRPr="00EB7BFD">
        <w:rPr>
          <w:spacing w:val="2"/>
          <w:sz w:val="24"/>
          <w:szCs w:val="24"/>
        </w:rPr>
        <w:t>n</w:t>
      </w:r>
      <w:r w:rsidRPr="00EB7BFD">
        <w:rPr>
          <w:spacing w:val="-1"/>
          <w:sz w:val="24"/>
          <w:szCs w:val="24"/>
        </w:rPr>
        <w:t>a</w:t>
      </w:r>
      <w:r w:rsidRPr="00EB7BFD">
        <w:rPr>
          <w:sz w:val="24"/>
          <w:szCs w:val="24"/>
        </w:rPr>
        <w:t>ging</w:t>
      </w:r>
      <w:r w:rsidRPr="00EB7BFD">
        <w:rPr>
          <w:spacing w:val="-4"/>
          <w:sz w:val="24"/>
          <w:szCs w:val="24"/>
        </w:rPr>
        <w:t xml:space="preserve"> </w:t>
      </w:r>
      <w:r w:rsidRPr="00EB7BFD">
        <w:rPr>
          <w:sz w:val="24"/>
          <w:szCs w:val="24"/>
        </w:rPr>
        <w:t>in</w:t>
      </w:r>
      <w:r w:rsidRPr="00EB7BFD">
        <w:rPr>
          <w:spacing w:val="1"/>
          <w:sz w:val="24"/>
          <w:szCs w:val="24"/>
        </w:rPr>
        <w:t>t</w:t>
      </w:r>
      <w:r w:rsidRPr="00EB7BFD">
        <w:rPr>
          <w:spacing w:val="-1"/>
          <w:sz w:val="24"/>
          <w:szCs w:val="24"/>
        </w:rPr>
        <w:t>e</w:t>
      </w:r>
      <w:r w:rsidRPr="00EB7BFD">
        <w:rPr>
          <w:sz w:val="24"/>
          <w:szCs w:val="24"/>
        </w:rPr>
        <w:t>rnships</w:t>
      </w:r>
      <w:r w:rsidRPr="00EB7BFD">
        <w:rPr>
          <w:spacing w:val="-5"/>
          <w:sz w:val="24"/>
          <w:szCs w:val="24"/>
        </w:rPr>
        <w:t xml:space="preserve"> </w:t>
      </w:r>
      <w:r w:rsidRPr="00EB7BFD">
        <w:rPr>
          <w:spacing w:val="-1"/>
          <w:sz w:val="24"/>
          <w:szCs w:val="24"/>
        </w:rPr>
        <w:t>a</w:t>
      </w:r>
      <w:r w:rsidRPr="00EB7BFD">
        <w:rPr>
          <w:sz w:val="24"/>
          <w:szCs w:val="24"/>
        </w:rPr>
        <w:t>nd</w:t>
      </w:r>
      <w:r w:rsidRPr="00EB7BFD">
        <w:rPr>
          <w:spacing w:val="-3"/>
          <w:sz w:val="24"/>
          <w:szCs w:val="24"/>
        </w:rPr>
        <w:t xml:space="preserve"> </w:t>
      </w:r>
      <w:r w:rsidRPr="00EB7BFD">
        <w:rPr>
          <w:sz w:val="24"/>
          <w:szCs w:val="24"/>
        </w:rPr>
        <w:t>ins</w:t>
      </w:r>
      <w:r w:rsidRPr="00EB7BFD">
        <w:rPr>
          <w:spacing w:val="1"/>
          <w:sz w:val="24"/>
          <w:szCs w:val="24"/>
        </w:rPr>
        <w:t>t</w:t>
      </w:r>
      <w:r w:rsidRPr="00EB7BFD">
        <w:rPr>
          <w:spacing w:val="-1"/>
          <w:sz w:val="24"/>
          <w:szCs w:val="24"/>
        </w:rPr>
        <w:t>ea</w:t>
      </w:r>
      <w:r w:rsidRPr="00EB7BFD">
        <w:rPr>
          <w:sz w:val="24"/>
          <w:szCs w:val="24"/>
        </w:rPr>
        <w:t>d</w:t>
      </w:r>
      <w:r w:rsidRPr="00EB7BFD">
        <w:rPr>
          <w:spacing w:val="-5"/>
          <w:sz w:val="24"/>
          <w:szCs w:val="24"/>
        </w:rPr>
        <w:t xml:space="preserve"> </w:t>
      </w:r>
      <w:r w:rsidRPr="00EB7BFD">
        <w:rPr>
          <w:sz w:val="24"/>
          <w:szCs w:val="24"/>
        </w:rPr>
        <w:t>tur</w:t>
      </w:r>
      <w:r w:rsidRPr="00EB7BFD">
        <w:rPr>
          <w:spacing w:val="2"/>
          <w:sz w:val="24"/>
          <w:szCs w:val="24"/>
        </w:rPr>
        <w:t>n</w:t>
      </w:r>
      <w:r w:rsidRPr="00EB7BFD">
        <w:rPr>
          <w:spacing w:val="-1"/>
          <w:sz w:val="24"/>
          <w:szCs w:val="24"/>
        </w:rPr>
        <w:t>e</w:t>
      </w:r>
      <w:r w:rsidRPr="00EB7BFD">
        <w:rPr>
          <w:sz w:val="24"/>
          <w:szCs w:val="24"/>
        </w:rPr>
        <w:t>d</w:t>
      </w:r>
      <w:r w:rsidRPr="00EB7BFD">
        <w:rPr>
          <w:spacing w:val="-5"/>
          <w:sz w:val="24"/>
          <w:szCs w:val="24"/>
        </w:rPr>
        <w:t xml:space="preserve"> </w:t>
      </w:r>
      <w:r w:rsidRPr="00EB7BFD">
        <w:rPr>
          <w:sz w:val="24"/>
          <w:szCs w:val="24"/>
        </w:rPr>
        <w:t>to</w:t>
      </w:r>
      <w:r w:rsidRPr="00EB7BFD">
        <w:rPr>
          <w:spacing w:val="-4"/>
          <w:sz w:val="24"/>
          <w:szCs w:val="24"/>
        </w:rPr>
        <w:t xml:space="preserve"> </w:t>
      </w:r>
      <w:r w:rsidRPr="00EB7BFD">
        <w:rPr>
          <w:sz w:val="24"/>
          <w:szCs w:val="24"/>
        </w:rPr>
        <w:t>dig</w:t>
      </w:r>
      <w:r w:rsidRPr="00EB7BFD">
        <w:rPr>
          <w:spacing w:val="1"/>
          <w:sz w:val="24"/>
          <w:szCs w:val="24"/>
        </w:rPr>
        <w:t>i</w:t>
      </w:r>
      <w:r w:rsidRPr="00EB7BFD">
        <w:rPr>
          <w:sz w:val="24"/>
          <w:szCs w:val="24"/>
        </w:rPr>
        <w:t>tal</w:t>
      </w:r>
      <w:r w:rsidRPr="00EB7BFD">
        <w:rPr>
          <w:spacing w:val="-5"/>
          <w:sz w:val="24"/>
          <w:szCs w:val="24"/>
        </w:rPr>
        <w:t xml:space="preserve"> </w:t>
      </w:r>
      <w:r w:rsidRPr="00EB7BFD">
        <w:rPr>
          <w:sz w:val="24"/>
          <w:szCs w:val="24"/>
        </w:rPr>
        <w:t>plat</w:t>
      </w:r>
      <w:r w:rsidRPr="00EB7BFD">
        <w:rPr>
          <w:spacing w:val="-1"/>
          <w:sz w:val="24"/>
          <w:szCs w:val="24"/>
        </w:rPr>
        <w:t>f</w:t>
      </w:r>
      <w:r w:rsidRPr="00EB7BFD">
        <w:rPr>
          <w:sz w:val="24"/>
          <w:szCs w:val="24"/>
        </w:rPr>
        <w:t>orms</w:t>
      </w:r>
      <w:r w:rsidRPr="00EB7BFD">
        <w:rPr>
          <w:spacing w:val="-3"/>
          <w:sz w:val="24"/>
          <w:szCs w:val="24"/>
        </w:rPr>
        <w:t xml:space="preserve"> </w:t>
      </w:r>
      <w:r w:rsidRPr="00EB7BFD">
        <w:rPr>
          <w:sz w:val="24"/>
          <w:szCs w:val="24"/>
        </w:rPr>
        <w:t>to</w:t>
      </w:r>
      <w:r w:rsidRPr="00EB7BFD">
        <w:rPr>
          <w:spacing w:val="-2"/>
          <w:sz w:val="24"/>
          <w:szCs w:val="24"/>
        </w:rPr>
        <w:t xml:space="preserve"> </w:t>
      </w:r>
      <w:r w:rsidRPr="00EB7BFD">
        <w:rPr>
          <w:sz w:val="24"/>
          <w:szCs w:val="24"/>
        </w:rPr>
        <w:t>str</w:t>
      </w:r>
      <w:r w:rsidRPr="00EB7BFD">
        <w:rPr>
          <w:spacing w:val="-1"/>
          <w:sz w:val="24"/>
          <w:szCs w:val="24"/>
        </w:rPr>
        <w:t>ea</w:t>
      </w:r>
      <w:r w:rsidRPr="00EB7BFD">
        <w:rPr>
          <w:sz w:val="24"/>
          <w:szCs w:val="24"/>
        </w:rPr>
        <w:t>m</w:t>
      </w:r>
      <w:r w:rsidRPr="00EB7BFD">
        <w:rPr>
          <w:spacing w:val="1"/>
          <w:sz w:val="24"/>
          <w:szCs w:val="24"/>
        </w:rPr>
        <w:t>l</w:t>
      </w:r>
      <w:r w:rsidRPr="00EB7BFD">
        <w:rPr>
          <w:sz w:val="24"/>
          <w:szCs w:val="24"/>
        </w:rPr>
        <w:t>ine</w:t>
      </w:r>
      <w:r w:rsidRPr="00EB7BFD">
        <w:rPr>
          <w:spacing w:val="-5"/>
          <w:sz w:val="24"/>
          <w:szCs w:val="24"/>
        </w:rPr>
        <w:t xml:space="preserve"> </w:t>
      </w:r>
      <w:r w:rsidRPr="00EB7BFD">
        <w:rPr>
          <w:sz w:val="24"/>
          <w:szCs w:val="24"/>
        </w:rPr>
        <w:t>their</w:t>
      </w:r>
      <w:r w:rsidRPr="00EB7BFD">
        <w:rPr>
          <w:spacing w:val="-3"/>
          <w:sz w:val="24"/>
          <w:szCs w:val="24"/>
        </w:rPr>
        <w:t xml:space="preserve"> </w:t>
      </w:r>
      <w:r w:rsidRPr="00EB7BFD">
        <w:rPr>
          <w:sz w:val="24"/>
          <w:szCs w:val="24"/>
        </w:rPr>
        <w:t>proc</w:t>
      </w:r>
      <w:r w:rsidRPr="00EB7BFD">
        <w:rPr>
          <w:spacing w:val="-1"/>
          <w:sz w:val="24"/>
          <w:szCs w:val="24"/>
        </w:rPr>
        <w:t>e</w:t>
      </w:r>
      <w:r w:rsidRPr="00EB7BFD">
        <w:rPr>
          <w:sz w:val="24"/>
          <w:szCs w:val="24"/>
        </w:rPr>
        <w:t>ss</w:t>
      </w:r>
      <w:r w:rsidRPr="00EB7BFD">
        <w:rPr>
          <w:spacing w:val="2"/>
          <w:sz w:val="24"/>
          <w:szCs w:val="24"/>
        </w:rPr>
        <w:t>e</w:t>
      </w:r>
      <w:r w:rsidRPr="00EB7BFD">
        <w:rPr>
          <w:sz w:val="24"/>
          <w:szCs w:val="24"/>
        </w:rPr>
        <w:t>s.</w:t>
      </w:r>
      <w:r w:rsidRPr="00EB7BFD">
        <w:rPr>
          <w:spacing w:val="-5"/>
          <w:sz w:val="24"/>
          <w:szCs w:val="24"/>
        </w:rPr>
        <w:t xml:space="preserve"> </w:t>
      </w:r>
      <w:r w:rsidRPr="00EB7BFD">
        <w:rPr>
          <w:sz w:val="24"/>
          <w:szCs w:val="24"/>
        </w:rPr>
        <w:t>As</w:t>
      </w:r>
      <w:r w:rsidRPr="00EB7BFD">
        <w:rPr>
          <w:spacing w:val="-5"/>
          <w:sz w:val="24"/>
          <w:szCs w:val="24"/>
        </w:rPr>
        <w:t xml:space="preserve"> </w:t>
      </w:r>
      <w:r w:rsidRPr="00EB7BFD">
        <w:rPr>
          <w:sz w:val="24"/>
          <w:szCs w:val="24"/>
        </w:rPr>
        <w:t xml:space="preserve">more </w:t>
      </w:r>
      <w:r w:rsidRPr="00EB7BFD">
        <w:rPr>
          <w:spacing w:val="-1"/>
          <w:sz w:val="24"/>
          <w:szCs w:val="24"/>
        </w:rPr>
        <w:t>a</w:t>
      </w:r>
      <w:r w:rsidRPr="00EB7BFD">
        <w:rPr>
          <w:sz w:val="24"/>
          <w:szCs w:val="24"/>
        </w:rPr>
        <w:t>nd</w:t>
      </w:r>
      <w:r w:rsidRPr="00EB7BFD">
        <w:rPr>
          <w:spacing w:val="1"/>
          <w:sz w:val="24"/>
          <w:szCs w:val="24"/>
        </w:rPr>
        <w:t xml:space="preserve"> </w:t>
      </w:r>
      <w:r w:rsidRPr="00EB7BFD">
        <w:rPr>
          <w:sz w:val="24"/>
          <w:szCs w:val="24"/>
        </w:rPr>
        <w:t>more</w:t>
      </w:r>
      <w:r w:rsidRPr="00EB7BFD">
        <w:rPr>
          <w:spacing w:val="2"/>
          <w:sz w:val="24"/>
          <w:szCs w:val="24"/>
        </w:rPr>
        <w:t xml:space="preserve"> </w:t>
      </w:r>
      <w:r w:rsidRPr="00EB7BFD">
        <w:rPr>
          <w:spacing w:val="-1"/>
          <w:sz w:val="24"/>
          <w:szCs w:val="24"/>
        </w:rPr>
        <w:t>ac</w:t>
      </w:r>
      <w:r w:rsidRPr="00EB7BFD">
        <w:rPr>
          <w:sz w:val="24"/>
          <w:szCs w:val="24"/>
        </w:rPr>
        <w:t>t</w:t>
      </w:r>
      <w:r w:rsidRPr="00EB7BFD">
        <w:rPr>
          <w:spacing w:val="1"/>
          <w:sz w:val="24"/>
          <w:szCs w:val="24"/>
        </w:rPr>
        <w:t>i</w:t>
      </w:r>
      <w:r w:rsidRPr="00EB7BFD">
        <w:rPr>
          <w:sz w:val="24"/>
          <w:szCs w:val="24"/>
        </w:rPr>
        <w:t>vi</w:t>
      </w:r>
      <w:r w:rsidRPr="00EB7BFD">
        <w:rPr>
          <w:spacing w:val="1"/>
          <w:sz w:val="24"/>
          <w:szCs w:val="24"/>
        </w:rPr>
        <w:t>t</w:t>
      </w:r>
      <w:r w:rsidRPr="00EB7BFD">
        <w:rPr>
          <w:sz w:val="24"/>
          <w:szCs w:val="24"/>
        </w:rPr>
        <w:t>ies</w:t>
      </w:r>
      <w:r w:rsidRPr="00EB7BFD">
        <w:rPr>
          <w:spacing w:val="1"/>
          <w:sz w:val="24"/>
          <w:szCs w:val="24"/>
        </w:rPr>
        <w:t xml:space="preserve"> </w:t>
      </w:r>
      <w:r w:rsidRPr="00EB7BFD">
        <w:rPr>
          <w:sz w:val="24"/>
          <w:szCs w:val="24"/>
        </w:rPr>
        <w:t>shift</w:t>
      </w:r>
      <w:r w:rsidRPr="00EB7BFD">
        <w:rPr>
          <w:spacing w:val="2"/>
          <w:sz w:val="24"/>
          <w:szCs w:val="24"/>
        </w:rPr>
        <w:t xml:space="preserve"> </w:t>
      </w:r>
      <w:r w:rsidRPr="00EB7BFD">
        <w:rPr>
          <w:sz w:val="24"/>
          <w:szCs w:val="24"/>
        </w:rPr>
        <w:t>onl</w:t>
      </w:r>
      <w:r w:rsidRPr="00EB7BFD">
        <w:rPr>
          <w:spacing w:val="1"/>
          <w:sz w:val="24"/>
          <w:szCs w:val="24"/>
        </w:rPr>
        <w:t>i</w:t>
      </w:r>
      <w:r w:rsidRPr="00EB7BFD">
        <w:rPr>
          <w:sz w:val="24"/>
          <w:szCs w:val="24"/>
        </w:rPr>
        <w:t>n</w:t>
      </w:r>
      <w:r w:rsidRPr="00EB7BFD">
        <w:rPr>
          <w:spacing w:val="-1"/>
          <w:sz w:val="24"/>
          <w:szCs w:val="24"/>
        </w:rPr>
        <w:t>e</w:t>
      </w:r>
      <w:r w:rsidRPr="00EB7BFD">
        <w:rPr>
          <w:sz w:val="24"/>
          <w:szCs w:val="24"/>
        </w:rPr>
        <w:t>,</w:t>
      </w:r>
      <w:r w:rsidRPr="00EB7BFD">
        <w:rPr>
          <w:spacing w:val="1"/>
          <w:sz w:val="24"/>
          <w:szCs w:val="24"/>
        </w:rPr>
        <w:t xml:space="preserve"> </w:t>
      </w:r>
      <w:r w:rsidRPr="00EB7BFD">
        <w:rPr>
          <w:sz w:val="24"/>
          <w:szCs w:val="24"/>
        </w:rPr>
        <w:t>it</w:t>
      </w:r>
      <w:r w:rsidRPr="00EB7BFD">
        <w:rPr>
          <w:spacing w:val="2"/>
          <w:sz w:val="24"/>
          <w:szCs w:val="24"/>
        </w:rPr>
        <w:t xml:space="preserve"> </w:t>
      </w:r>
      <w:r w:rsidRPr="00EB7BFD">
        <w:rPr>
          <w:sz w:val="24"/>
          <w:szCs w:val="24"/>
        </w:rPr>
        <w:t>may</w:t>
      </w:r>
      <w:r w:rsidRPr="00EB7BFD">
        <w:rPr>
          <w:spacing w:val="1"/>
          <w:sz w:val="24"/>
          <w:szCs w:val="24"/>
        </w:rPr>
        <w:t xml:space="preserve"> </w:t>
      </w:r>
      <w:r w:rsidRPr="00EB7BFD">
        <w:rPr>
          <w:sz w:val="24"/>
          <w:szCs w:val="24"/>
        </w:rPr>
        <w:t>be b</w:t>
      </w:r>
      <w:r w:rsidRPr="00EB7BFD">
        <w:rPr>
          <w:spacing w:val="-1"/>
          <w:sz w:val="24"/>
          <w:szCs w:val="24"/>
        </w:rPr>
        <w:t>e</w:t>
      </w:r>
      <w:r w:rsidRPr="00EB7BFD">
        <w:rPr>
          <w:sz w:val="24"/>
          <w:szCs w:val="24"/>
        </w:rPr>
        <w:t>n</w:t>
      </w:r>
      <w:r w:rsidRPr="00EB7BFD">
        <w:rPr>
          <w:spacing w:val="1"/>
          <w:sz w:val="24"/>
          <w:szCs w:val="24"/>
        </w:rPr>
        <w:t>e</w:t>
      </w:r>
      <w:r w:rsidRPr="00EB7BFD">
        <w:rPr>
          <w:sz w:val="24"/>
          <w:szCs w:val="24"/>
        </w:rPr>
        <w:t>fi</w:t>
      </w:r>
      <w:r w:rsidRPr="00EB7BFD">
        <w:rPr>
          <w:spacing w:val="1"/>
          <w:sz w:val="24"/>
          <w:szCs w:val="24"/>
        </w:rPr>
        <w:t>c</w:t>
      </w:r>
      <w:r w:rsidRPr="00EB7BFD">
        <w:rPr>
          <w:sz w:val="24"/>
          <w:szCs w:val="24"/>
        </w:rPr>
        <w:t>ial</w:t>
      </w:r>
      <w:r w:rsidRPr="00EB7BFD">
        <w:rPr>
          <w:spacing w:val="1"/>
          <w:sz w:val="24"/>
          <w:szCs w:val="24"/>
        </w:rPr>
        <w:t xml:space="preserve"> </w:t>
      </w:r>
      <w:r w:rsidRPr="00EB7BFD">
        <w:rPr>
          <w:sz w:val="24"/>
          <w:szCs w:val="24"/>
        </w:rPr>
        <w:t>to</w:t>
      </w:r>
      <w:r w:rsidRPr="00EB7BFD">
        <w:rPr>
          <w:spacing w:val="2"/>
          <w:sz w:val="24"/>
          <w:szCs w:val="24"/>
        </w:rPr>
        <w:t xml:space="preserve"> </w:t>
      </w:r>
      <w:r w:rsidRPr="00EB7BFD">
        <w:rPr>
          <w:sz w:val="24"/>
          <w:szCs w:val="24"/>
        </w:rPr>
        <w:t>h</w:t>
      </w:r>
      <w:r w:rsidRPr="00EB7BFD">
        <w:rPr>
          <w:spacing w:val="-1"/>
          <w:sz w:val="24"/>
          <w:szCs w:val="24"/>
        </w:rPr>
        <w:t>a</w:t>
      </w:r>
      <w:r w:rsidRPr="00EB7BFD">
        <w:rPr>
          <w:sz w:val="24"/>
          <w:szCs w:val="24"/>
        </w:rPr>
        <w:t>ve a dig</w:t>
      </w:r>
      <w:r w:rsidRPr="00EB7BFD">
        <w:rPr>
          <w:spacing w:val="1"/>
          <w:sz w:val="24"/>
          <w:szCs w:val="24"/>
        </w:rPr>
        <w:t>i</w:t>
      </w:r>
      <w:r w:rsidRPr="00EB7BFD">
        <w:rPr>
          <w:sz w:val="24"/>
          <w:szCs w:val="24"/>
        </w:rPr>
        <w:t>tal</w:t>
      </w:r>
      <w:r w:rsidRPr="00EB7BFD">
        <w:rPr>
          <w:spacing w:val="1"/>
          <w:sz w:val="24"/>
          <w:szCs w:val="24"/>
        </w:rPr>
        <w:t xml:space="preserve"> </w:t>
      </w:r>
      <w:r w:rsidRPr="00EB7BFD">
        <w:rPr>
          <w:sz w:val="24"/>
          <w:szCs w:val="24"/>
        </w:rPr>
        <w:t>solu</w:t>
      </w:r>
      <w:r w:rsidRPr="00EB7BFD">
        <w:rPr>
          <w:spacing w:val="3"/>
          <w:sz w:val="24"/>
          <w:szCs w:val="24"/>
        </w:rPr>
        <w:t>t</w:t>
      </w:r>
      <w:r w:rsidRPr="00EB7BFD">
        <w:rPr>
          <w:sz w:val="24"/>
          <w:szCs w:val="24"/>
        </w:rPr>
        <w:t>ion</w:t>
      </w:r>
      <w:r w:rsidRPr="00EB7BFD">
        <w:rPr>
          <w:spacing w:val="2"/>
          <w:sz w:val="24"/>
          <w:szCs w:val="24"/>
        </w:rPr>
        <w:t xml:space="preserve"> </w:t>
      </w:r>
      <w:r w:rsidRPr="00EB7BFD">
        <w:rPr>
          <w:sz w:val="24"/>
          <w:szCs w:val="24"/>
        </w:rPr>
        <w:t>for tr</w:t>
      </w:r>
      <w:r w:rsidRPr="00EB7BFD">
        <w:rPr>
          <w:spacing w:val="1"/>
          <w:sz w:val="24"/>
          <w:szCs w:val="24"/>
        </w:rPr>
        <w:t>a</w:t>
      </w:r>
      <w:r w:rsidRPr="00EB7BFD">
        <w:rPr>
          <w:spacing w:val="-1"/>
          <w:sz w:val="24"/>
          <w:szCs w:val="24"/>
        </w:rPr>
        <w:t>c</w:t>
      </w:r>
      <w:r w:rsidRPr="00EB7BFD">
        <w:rPr>
          <w:sz w:val="24"/>
          <w:szCs w:val="24"/>
        </w:rPr>
        <w:t>king</w:t>
      </w:r>
      <w:r w:rsidRPr="00EB7BFD">
        <w:rPr>
          <w:spacing w:val="2"/>
          <w:sz w:val="24"/>
          <w:szCs w:val="24"/>
        </w:rPr>
        <w:t xml:space="preserve"> </w:t>
      </w:r>
      <w:r w:rsidRPr="00EB7BFD">
        <w:rPr>
          <w:spacing w:val="-1"/>
          <w:sz w:val="24"/>
          <w:szCs w:val="24"/>
        </w:rPr>
        <w:t>a</w:t>
      </w:r>
      <w:r w:rsidRPr="00EB7BFD">
        <w:rPr>
          <w:sz w:val="24"/>
          <w:szCs w:val="24"/>
        </w:rPr>
        <w:t>nd</w:t>
      </w:r>
      <w:r w:rsidRPr="00EB7BFD">
        <w:rPr>
          <w:spacing w:val="1"/>
          <w:sz w:val="24"/>
          <w:szCs w:val="24"/>
        </w:rPr>
        <w:t xml:space="preserve"> </w:t>
      </w:r>
      <w:r w:rsidRPr="00EB7BFD">
        <w:rPr>
          <w:sz w:val="24"/>
          <w:szCs w:val="24"/>
        </w:rPr>
        <w:t>do</w:t>
      </w:r>
      <w:r w:rsidRPr="00EB7BFD">
        <w:rPr>
          <w:spacing w:val="1"/>
          <w:sz w:val="24"/>
          <w:szCs w:val="24"/>
        </w:rPr>
        <w:t>c</w:t>
      </w:r>
      <w:r w:rsidRPr="00EB7BFD">
        <w:rPr>
          <w:sz w:val="24"/>
          <w:szCs w:val="24"/>
        </w:rPr>
        <w:t>umenting in</w:t>
      </w:r>
      <w:r w:rsidRPr="00EB7BFD">
        <w:rPr>
          <w:spacing w:val="1"/>
          <w:sz w:val="24"/>
          <w:szCs w:val="24"/>
        </w:rPr>
        <w:t>t</w:t>
      </w:r>
      <w:r w:rsidRPr="00EB7BFD">
        <w:rPr>
          <w:spacing w:val="-1"/>
          <w:sz w:val="24"/>
          <w:szCs w:val="24"/>
        </w:rPr>
        <w:t>e</w:t>
      </w:r>
      <w:r w:rsidRPr="00EB7BFD">
        <w:rPr>
          <w:sz w:val="24"/>
          <w:szCs w:val="24"/>
        </w:rPr>
        <w:t>rnship</w:t>
      </w:r>
      <w:r w:rsidRPr="00EB7BFD">
        <w:rPr>
          <w:spacing w:val="1"/>
          <w:sz w:val="24"/>
          <w:szCs w:val="24"/>
        </w:rPr>
        <w:t xml:space="preserve"> </w:t>
      </w:r>
      <w:r w:rsidRPr="00EB7BFD">
        <w:rPr>
          <w:spacing w:val="-1"/>
          <w:sz w:val="24"/>
          <w:szCs w:val="24"/>
        </w:rPr>
        <w:t>ac</w:t>
      </w:r>
      <w:r w:rsidRPr="00EB7BFD">
        <w:rPr>
          <w:sz w:val="24"/>
          <w:szCs w:val="24"/>
        </w:rPr>
        <w:t>t</w:t>
      </w:r>
      <w:r w:rsidRPr="00EB7BFD">
        <w:rPr>
          <w:spacing w:val="1"/>
          <w:sz w:val="24"/>
          <w:szCs w:val="24"/>
        </w:rPr>
        <w:t>i</w:t>
      </w:r>
      <w:r w:rsidRPr="00EB7BFD">
        <w:rPr>
          <w:sz w:val="24"/>
          <w:szCs w:val="24"/>
        </w:rPr>
        <w:t>vi</w:t>
      </w:r>
      <w:r w:rsidRPr="00EB7BFD">
        <w:rPr>
          <w:spacing w:val="1"/>
          <w:sz w:val="24"/>
          <w:szCs w:val="24"/>
        </w:rPr>
        <w:t>t</w:t>
      </w:r>
      <w:r w:rsidRPr="00EB7BFD">
        <w:rPr>
          <w:sz w:val="24"/>
          <w:szCs w:val="24"/>
        </w:rPr>
        <w:t>ies.</w:t>
      </w:r>
    </w:p>
    <w:p w14:paraId="73B92E83" w14:textId="35ACC5A1" w:rsidR="00E23DEC" w:rsidRPr="00EB7BFD" w:rsidRDefault="003B3966">
      <w:pPr>
        <w:spacing w:before="13" w:line="359" w:lineRule="auto"/>
        <w:ind w:left="119" w:right="78"/>
        <w:jc w:val="both"/>
        <w:rPr>
          <w:sz w:val="24"/>
          <w:szCs w:val="24"/>
        </w:rPr>
      </w:pPr>
      <w:r w:rsidRPr="00EB7BFD">
        <w:rPr>
          <w:sz w:val="24"/>
          <w:szCs w:val="24"/>
        </w:rPr>
        <w:t>The potential</w:t>
      </w:r>
      <w:r w:rsidRPr="00EB7BFD">
        <w:rPr>
          <w:spacing w:val="1"/>
          <w:sz w:val="24"/>
          <w:szCs w:val="24"/>
        </w:rPr>
        <w:t xml:space="preserve"> </w:t>
      </w:r>
      <w:r w:rsidRPr="00EB7BFD">
        <w:rPr>
          <w:sz w:val="24"/>
          <w:szCs w:val="24"/>
        </w:rPr>
        <w:t>for</w:t>
      </w:r>
      <w:r w:rsidRPr="00EB7BFD">
        <w:rPr>
          <w:spacing w:val="2"/>
          <w:sz w:val="24"/>
          <w:szCs w:val="24"/>
        </w:rPr>
        <w:t xml:space="preserve"> </w:t>
      </w:r>
      <w:r w:rsidRPr="00EB7BFD">
        <w:rPr>
          <w:sz w:val="24"/>
          <w:szCs w:val="24"/>
        </w:rPr>
        <w:t>th</w:t>
      </w:r>
      <w:r w:rsidRPr="00EB7BFD">
        <w:rPr>
          <w:spacing w:val="1"/>
          <w:sz w:val="24"/>
          <w:szCs w:val="24"/>
        </w:rPr>
        <w:t>i</w:t>
      </w:r>
      <w:r w:rsidRPr="00EB7BFD">
        <w:rPr>
          <w:sz w:val="24"/>
          <w:szCs w:val="24"/>
        </w:rPr>
        <w:t>s</w:t>
      </w:r>
      <w:r w:rsidRPr="00EB7BFD">
        <w:rPr>
          <w:spacing w:val="1"/>
          <w:sz w:val="24"/>
          <w:szCs w:val="24"/>
        </w:rPr>
        <w:t xml:space="preserve"> </w:t>
      </w:r>
      <w:r w:rsidRPr="00EB7BFD">
        <w:rPr>
          <w:sz w:val="24"/>
          <w:szCs w:val="24"/>
        </w:rPr>
        <w:t>in</w:t>
      </w:r>
      <w:r w:rsidRPr="00EB7BFD">
        <w:rPr>
          <w:spacing w:val="1"/>
          <w:sz w:val="24"/>
          <w:szCs w:val="24"/>
        </w:rPr>
        <w:t>t</w:t>
      </w:r>
      <w:r w:rsidRPr="00EB7BFD">
        <w:rPr>
          <w:spacing w:val="-1"/>
          <w:sz w:val="24"/>
          <w:szCs w:val="24"/>
        </w:rPr>
        <w:t>e</w:t>
      </w:r>
      <w:r w:rsidRPr="00EB7BFD">
        <w:rPr>
          <w:sz w:val="24"/>
          <w:szCs w:val="24"/>
        </w:rPr>
        <w:t>rnship</w:t>
      </w:r>
      <w:r w:rsidRPr="00EB7BFD">
        <w:rPr>
          <w:spacing w:val="1"/>
          <w:sz w:val="24"/>
          <w:szCs w:val="24"/>
        </w:rPr>
        <w:t xml:space="preserve"> </w:t>
      </w:r>
      <w:r w:rsidRPr="00EB7BFD">
        <w:rPr>
          <w:sz w:val="24"/>
          <w:szCs w:val="24"/>
        </w:rPr>
        <w:t>man</w:t>
      </w:r>
      <w:r w:rsidRPr="00EB7BFD">
        <w:rPr>
          <w:spacing w:val="-1"/>
          <w:sz w:val="24"/>
          <w:szCs w:val="24"/>
        </w:rPr>
        <w:t>a</w:t>
      </w:r>
      <w:r w:rsidRPr="00EB7BFD">
        <w:rPr>
          <w:spacing w:val="2"/>
          <w:sz w:val="24"/>
          <w:szCs w:val="24"/>
        </w:rPr>
        <w:t>g</w:t>
      </w:r>
      <w:r w:rsidRPr="00EB7BFD">
        <w:rPr>
          <w:spacing w:val="-1"/>
          <w:sz w:val="24"/>
          <w:szCs w:val="24"/>
        </w:rPr>
        <w:t>e</w:t>
      </w:r>
      <w:r w:rsidRPr="00EB7BFD">
        <w:rPr>
          <w:sz w:val="24"/>
          <w:szCs w:val="24"/>
        </w:rPr>
        <w:t>ment</w:t>
      </w:r>
      <w:r w:rsidRPr="00EB7BFD">
        <w:rPr>
          <w:spacing w:val="1"/>
          <w:sz w:val="24"/>
          <w:szCs w:val="24"/>
        </w:rPr>
        <w:t xml:space="preserve"> </w:t>
      </w:r>
      <w:r w:rsidRPr="00EB7BFD">
        <w:rPr>
          <w:sz w:val="24"/>
          <w:szCs w:val="24"/>
        </w:rPr>
        <w:t>sys</w:t>
      </w:r>
      <w:r w:rsidRPr="00EB7BFD">
        <w:rPr>
          <w:spacing w:val="1"/>
          <w:sz w:val="24"/>
          <w:szCs w:val="24"/>
        </w:rPr>
        <w:t>t</w:t>
      </w:r>
      <w:r w:rsidRPr="00EB7BFD">
        <w:rPr>
          <w:spacing w:val="-1"/>
          <w:sz w:val="24"/>
          <w:szCs w:val="24"/>
        </w:rPr>
        <w:t>e</w:t>
      </w:r>
      <w:r w:rsidRPr="00EB7BFD">
        <w:rPr>
          <w:sz w:val="24"/>
          <w:szCs w:val="24"/>
        </w:rPr>
        <w:t>m</w:t>
      </w:r>
      <w:r w:rsidRPr="00EB7BFD">
        <w:rPr>
          <w:spacing w:val="2"/>
          <w:sz w:val="24"/>
          <w:szCs w:val="24"/>
        </w:rPr>
        <w:t xml:space="preserve"> </w:t>
      </w:r>
      <w:r w:rsidRPr="00EB7BFD">
        <w:rPr>
          <w:sz w:val="24"/>
          <w:szCs w:val="24"/>
        </w:rPr>
        <w:t>is</w:t>
      </w:r>
      <w:r w:rsidRPr="00EB7BFD">
        <w:rPr>
          <w:spacing w:val="2"/>
          <w:sz w:val="24"/>
          <w:szCs w:val="24"/>
        </w:rPr>
        <w:t xml:space="preserve"> </w:t>
      </w:r>
      <w:r w:rsidRPr="00EB7BFD">
        <w:rPr>
          <w:sz w:val="24"/>
          <w:szCs w:val="24"/>
        </w:rPr>
        <w:t>to</w:t>
      </w:r>
      <w:r w:rsidRPr="00EB7BFD">
        <w:rPr>
          <w:spacing w:val="2"/>
          <w:sz w:val="24"/>
          <w:szCs w:val="24"/>
        </w:rPr>
        <w:t xml:space="preserve"> </w:t>
      </w:r>
      <w:r w:rsidRPr="00EB7BFD">
        <w:rPr>
          <w:sz w:val="24"/>
          <w:szCs w:val="24"/>
        </w:rPr>
        <w:t>be more</w:t>
      </w:r>
      <w:r w:rsidRPr="00EB7BFD">
        <w:rPr>
          <w:spacing w:val="2"/>
          <w:sz w:val="24"/>
          <w:szCs w:val="24"/>
        </w:rPr>
        <w:t xml:space="preserve"> </w:t>
      </w:r>
      <w:r w:rsidRPr="00EB7BFD">
        <w:rPr>
          <w:spacing w:val="-1"/>
          <w:sz w:val="24"/>
          <w:szCs w:val="24"/>
        </w:rPr>
        <w:t>e</w:t>
      </w:r>
      <w:r w:rsidRPr="00EB7BFD">
        <w:rPr>
          <w:sz w:val="24"/>
          <w:szCs w:val="24"/>
        </w:rPr>
        <w:t>f</w:t>
      </w:r>
      <w:r w:rsidRPr="00EB7BFD">
        <w:rPr>
          <w:spacing w:val="-1"/>
          <w:sz w:val="24"/>
          <w:szCs w:val="24"/>
        </w:rPr>
        <w:t>f</w:t>
      </w:r>
      <w:r w:rsidRPr="00EB7BFD">
        <w:rPr>
          <w:spacing w:val="3"/>
          <w:sz w:val="24"/>
          <w:szCs w:val="24"/>
        </w:rPr>
        <w:t>i</w:t>
      </w:r>
      <w:r w:rsidRPr="00EB7BFD">
        <w:rPr>
          <w:spacing w:val="-1"/>
          <w:sz w:val="24"/>
          <w:szCs w:val="24"/>
        </w:rPr>
        <w:t>c</w:t>
      </w:r>
      <w:r w:rsidRPr="00EB7BFD">
        <w:rPr>
          <w:sz w:val="24"/>
          <w:szCs w:val="24"/>
        </w:rPr>
        <w:t>i</w:t>
      </w:r>
      <w:r w:rsidRPr="00EB7BFD">
        <w:rPr>
          <w:spacing w:val="2"/>
          <w:sz w:val="24"/>
          <w:szCs w:val="24"/>
        </w:rPr>
        <w:t>e</w:t>
      </w:r>
      <w:r w:rsidRPr="00EB7BFD">
        <w:rPr>
          <w:sz w:val="24"/>
          <w:szCs w:val="24"/>
        </w:rPr>
        <w:t>nt</w:t>
      </w:r>
      <w:r w:rsidRPr="00EB7BFD">
        <w:rPr>
          <w:spacing w:val="2"/>
          <w:sz w:val="24"/>
          <w:szCs w:val="24"/>
        </w:rPr>
        <w:t xml:space="preserve"> </w:t>
      </w:r>
      <w:r w:rsidRPr="00EB7BFD">
        <w:rPr>
          <w:spacing w:val="-1"/>
          <w:sz w:val="24"/>
          <w:szCs w:val="24"/>
        </w:rPr>
        <w:t>a</w:t>
      </w:r>
      <w:r w:rsidRPr="00EB7BFD">
        <w:rPr>
          <w:sz w:val="24"/>
          <w:szCs w:val="24"/>
        </w:rPr>
        <w:t>nd</w:t>
      </w:r>
      <w:r w:rsidRPr="00EB7BFD">
        <w:rPr>
          <w:spacing w:val="1"/>
          <w:sz w:val="24"/>
          <w:szCs w:val="24"/>
        </w:rPr>
        <w:t xml:space="preserve"> </w:t>
      </w:r>
      <w:r w:rsidRPr="00EB7BFD">
        <w:rPr>
          <w:spacing w:val="-1"/>
          <w:sz w:val="24"/>
          <w:szCs w:val="24"/>
        </w:rPr>
        <w:t>a</w:t>
      </w:r>
      <w:r w:rsidRPr="00EB7BFD">
        <w:rPr>
          <w:spacing w:val="1"/>
          <w:sz w:val="24"/>
          <w:szCs w:val="24"/>
        </w:rPr>
        <w:t>c</w:t>
      </w:r>
      <w:r w:rsidRPr="00EB7BFD">
        <w:rPr>
          <w:spacing w:val="-1"/>
          <w:sz w:val="24"/>
          <w:szCs w:val="24"/>
        </w:rPr>
        <w:t>c</w:t>
      </w:r>
      <w:r w:rsidRPr="00EB7BFD">
        <w:rPr>
          <w:sz w:val="24"/>
          <w:szCs w:val="24"/>
        </w:rPr>
        <w:t>ur</w:t>
      </w:r>
      <w:r w:rsidRPr="00EB7BFD">
        <w:rPr>
          <w:spacing w:val="-2"/>
          <w:sz w:val="24"/>
          <w:szCs w:val="24"/>
        </w:rPr>
        <w:t>a</w:t>
      </w:r>
      <w:r w:rsidRPr="00EB7BFD">
        <w:rPr>
          <w:spacing w:val="3"/>
          <w:sz w:val="24"/>
          <w:szCs w:val="24"/>
        </w:rPr>
        <w:t>t</w:t>
      </w:r>
      <w:r w:rsidRPr="00EB7BFD">
        <w:rPr>
          <w:sz w:val="24"/>
          <w:szCs w:val="24"/>
        </w:rPr>
        <w:t>e than</w:t>
      </w:r>
      <w:r w:rsidRPr="00EB7BFD">
        <w:rPr>
          <w:spacing w:val="3"/>
          <w:sz w:val="24"/>
          <w:szCs w:val="24"/>
        </w:rPr>
        <w:t xml:space="preserve"> </w:t>
      </w:r>
      <w:r w:rsidRPr="00EB7BFD">
        <w:rPr>
          <w:sz w:val="24"/>
          <w:szCs w:val="24"/>
        </w:rPr>
        <w:t>a p</w:t>
      </w:r>
      <w:r w:rsidRPr="00EB7BFD">
        <w:rPr>
          <w:spacing w:val="1"/>
          <w:sz w:val="24"/>
          <w:szCs w:val="24"/>
        </w:rPr>
        <w:t>a</w:t>
      </w:r>
      <w:r w:rsidRPr="00EB7BFD">
        <w:rPr>
          <w:sz w:val="24"/>
          <w:szCs w:val="24"/>
        </w:rPr>
        <w:t>p</w:t>
      </w:r>
      <w:r w:rsidRPr="00EB7BFD">
        <w:rPr>
          <w:spacing w:val="-1"/>
          <w:sz w:val="24"/>
          <w:szCs w:val="24"/>
        </w:rPr>
        <w:t>e</w:t>
      </w:r>
      <w:r w:rsidRPr="00EB7BFD">
        <w:rPr>
          <w:spacing w:val="8"/>
          <w:sz w:val="24"/>
          <w:szCs w:val="24"/>
        </w:rPr>
        <w:t>r</w:t>
      </w:r>
      <w:r w:rsidRPr="00EB7BFD">
        <w:rPr>
          <w:spacing w:val="-1"/>
          <w:sz w:val="24"/>
          <w:szCs w:val="24"/>
        </w:rPr>
        <w:t>-</w:t>
      </w:r>
      <w:r w:rsidRPr="00EB7BFD">
        <w:rPr>
          <w:sz w:val="24"/>
          <w:szCs w:val="24"/>
        </w:rPr>
        <w:t>b</w:t>
      </w:r>
      <w:r w:rsidRPr="00EB7BFD">
        <w:rPr>
          <w:spacing w:val="-1"/>
          <w:sz w:val="24"/>
          <w:szCs w:val="24"/>
        </w:rPr>
        <w:t>a</w:t>
      </w:r>
      <w:r w:rsidRPr="00EB7BFD">
        <w:rPr>
          <w:spacing w:val="2"/>
          <w:sz w:val="24"/>
          <w:szCs w:val="24"/>
        </w:rPr>
        <w:t>s</w:t>
      </w:r>
      <w:r w:rsidRPr="00EB7BFD">
        <w:rPr>
          <w:spacing w:val="-1"/>
          <w:sz w:val="24"/>
          <w:szCs w:val="24"/>
        </w:rPr>
        <w:t>e</w:t>
      </w:r>
      <w:r w:rsidRPr="00EB7BFD">
        <w:rPr>
          <w:sz w:val="24"/>
          <w:szCs w:val="24"/>
        </w:rPr>
        <w:t>d solu</w:t>
      </w:r>
      <w:r w:rsidRPr="00EB7BFD">
        <w:rPr>
          <w:spacing w:val="1"/>
          <w:sz w:val="24"/>
          <w:szCs w:val="24"/>
        </w:rPr>
        <w:t>t</w:t>
      </w:r>
      <w:r w:rsidRPr="00EB7BFD">
        <w:rPr>
          <w:sz w:val="24"/>
          <w:szCs w:val="24"/>
        </w:rPr>
        <w:t>ion.</w:t>
      </w:r>
      <w:r w:rsidRPr="00EB7BFD">
        <w:rPr>
          <w:spacing w:val="2"/>
          <w:sz w:val="24"/>
          <w:szCs w:val="24"/>
        </w:rPr>
        <w:t xml:space="preserve"> </w:t>
      </w:r>
      <w:r w:rsidRPr="00EB7BFD">
        <w:rPr>
          <w:sz w:val="24"/>
          <w:szCs w:val="24"/>
        </w:rPr>
        <w:t>A</w:t>
      </w:r>
      <w:r w:rsidRPr="00EB7BFD">
        <w:rPr>
          <w:spacing w:val="1"/>
          <w:sz w:val="24"/>
          <w:szCs w:val="24"/>
        </w:rPr>
        <w:t xml:space="preserve"> </w:t>
      </w:r>
      <w:r w:rsidRPr="00EB7BFD">
        <w:rPr>
          <w:sz w:val="24"/>
          <w:szCs w:val="24"/>
        </w:rPr>
        <w:t>di</w:t>
      </w:r>
      <w:r w:rsidRPr="00EB7BFD">
        <w:rPr>
          <w:spacing w:val="-2"/>
          <w:sz w:val="24"/>
          <w:szCs w:val="24"/>
        </w:rPr>
        <w:t>g</w:t>
      </w:r>
      <w:r w:rsidRPr="00EB7BFD">
        <w:rPr>
          <w:sz w:val="24"/>
          <w:szCs w:val="24"/>
        </w:rPr>
        <w:t>i</w:t>
      </w:r>
      <w:r w:rsidRPr="00EB7BFD">
        <w:rPr>
          <w:spacing w:val="1"/>
          <w:sz w:val="24"/>
          <w:szCs w:val="24"/>
        </w:rPr>
        <w:t>t</w:t>
      </w:r>
      <w:r w:rsidRPr="00EB7BFD">
        <w:rPr>
          <w:spacing w:val="-1"/>
          <w:sz w:val="24"/>
          <w:szCs w:val="24"/>
        </w:rPr>
        <w:t>a</w:t>
      </w:r>
      <w:r w:rsidRPr="00EB7BFD">
        <w:rPr>
          <w:sz w:val="24"/>
          <w:szCs w:val="24"/>
        </w:rPr>
        <w:t>l</w:t>
      </w:r>
      <w:r w:rsidRPr="00EB7BFD">
        <w:rPr>
          <w:spacing w:val="2"/>
          <w:sz w:val="24"/>
          <w:szCs w:val="24"/>
        </w:rPr>
        <w:t xml:space="preserve"> </w:t>
      </w:r>
      <w:r w:rsidRPr="00EB7BFD">
        <w:rPr>
          <w:sz w:val="24"/>
          <w:szCs w:val="24"/>
        </w:rPr>
        <w:t>in</w:t>
      </w:r>
      <w:r w:rsidRPr="00EB7BFD">
        <w:rPr>
          <w:spacing w:val="1"/>
          <w:sz w:val="24"/>
          <w:szCs w:val="24"/>
        </w:rPr>
        <w:t>t</w:t>
      </w:r>
      <w:r w:rsidRPr="00EB7BFD">
        <w:rPr>
          <w:spacing w:val="-1"/>
          <w:sz w:val="24"/>
          <w:szCs w:val="24"/>
        </w:rPr>
        <w:t>e</w:t>
      </w:r>
      <w:r w:rsidRPr="00EB7BFD">
        <w:rPr>
          <w:sz w:val="24"/>
          <w:szCs w:val="24"/>
        </w:rPr>
        <w:t>r</w:t>
      </w:r>
      <w:r w:rsidRPr="00EB7BFD">
        <w:rPr>
          <w:spacing w:val="-3"/>
          <w:sz w:val="24"/>
          <w:szCs w:val="24"/>
        </w:rPr>
        <w:t>n</w:t>
      </w:r>
      <w:r w:rsidRPr="00EB7BFD">
        <w:rPr>
          <w:sz w:val="24"/>
          <w:szCs w:val="24"/>
        </w:rPr>
        <w:t>ship</w:t>
      </w:r>
      <w:r w:rsidRPr="00EB7BFD">
        <w:rPr>
          <w:spacing w:val="2"/>
          <w:sz w:val="24"/>
          <w:szCs w:val="24"/>
        </w:rPr>
        <w:t xml:space="preserve"> </w:t>
      </w:r>
      <w:r w:rsidRPr="00EB7BFD">
        <w:rPr>
          <w:sz w:val="24"/>
          <w:szCs w:val="24"/>
        </w:rPr>
        <w:t>man</w:t>
      </w:r>
      <w:r w:rsidRPr="00EB7BFD">
        <w:rPr>
          <w:spacing w:val="-1"/>
          <w:sz w:val="24"/>
          <w:szCs w:val="24"/>
        </w:rPr>
        <w:t>a</w:t>
      </w:r>
      <w:r w:rsidRPr="00EB7BFD">
        <w:rPr>
          <w:sz w:val="24"/>
          <w:szCs w:val="24"/>
        </w:rPr>
        <w:t>g</w:t>
      </w:r>
      <w:r w:rsidRPr="00EB7BFD">
        <w:rPr>
          <w:spacing w:val="-1"/>
          <w:sz w:val="24"/>
          <w:szCs w:val="24"/>
        </w:rPr>
        <w:t>e</w:t>
      </w:r>
      <w:r w:rsidRPr="00EB7BFD">
        <w:rPr>
          <w:sz w:val="24"/>
          <w:szCs w:val="24"/>
        </w:rPr>
        <w:t>ment</w:t>
      </w:r>
      <w:r w:rsidRPr="00EB7BFD">
        <w:rPr>
          <w:spacing w:val="1"/>
          <w:sz w:val="24"/>
          <w:szCs w:val="24"/>
        </w:rPr>
        <w:t xml:space="preserve"> </w:t>
      </w:r>
      <w:r w:rsidRPr="00EB7BFD">
        <w:rPr>
          <w:sz w:val="24"/>
          <w:szCs w:val="24"/>
        </w:rPr>
        <w:t>sys</w:t>
      </w:r>
      <w:r w:rsidRPr="00EB7BFD">
        <w:rPr>
          <w:spacing w:val="1"/>
          <w:sz w:val="24"/>
          <w:szCs w:val="24"/>
        </w:rPr>
        <w:t>t</w:t>
      </w:r>
      <w:r w:rsidRPr="00EB7BFD">
        <w:rPr>
          <w:spacing w:val="-1"/>
          <w:sz w:val="24"/>
          <w:szCs w:val="24"/>
        </w:rPr>
        <w:t>e</w:t>
      </w:r>
      <w:r w:rsidRPr="00EB7BFD">
        <w:rPr>
          <w:sz w:val="24"/>
          <w:szCs w:val="24"/>
        </w:rPr>
        <w:t>m</w:t>
      </w:r>
      <w:r w:rsidRPr="00EB7BFD">
        <w:rPr>
          <w:spacing w:val="2"/>
          <w:sz w:val="24"/>
          <w:szCs w:val="24"/>
        </w:rPr>
        <w:t xml:space="preserve"> </w:t>
      </w:r>
      <w:r w:rsidRPr="00EB7BFD">
        <w:rPr>
          <w:spacing w:val="-1"/>
          <w:sz w:val="24"/>
          <w:szCs w:val="24"/>
        </w:rPr>
        <w:t>c</w:t>
      </w:r>
      <w:r w:rsidRPr="00EB7BFD">
        <w:rPr>
          <w:sz w:val="24"/>
          <w:szCs w:val="24"/>
        </w:rPr>
        <w:t>ould</w:t>
      </w:r>
      <w:r w:rsidRPr="00EB7BFD">
        <w:rPr>
          <w:spacing w:val="2"/>
          <w:sz w:val="24"/>
          <w:szCs w:val="24"/>
        </w:rPr>
        <w:t xml:space="preserve"> </w:t>
      </w:r>
      <w:r w:rsidRPr="00EB7BFD">
        <w:rPr>
          <w:sz w:val="24"/>
          <w:szCs w:val="24"/>
        </w:rPr>
        <w:t>potentially</w:t>
      </w:r>
      <w:r w:rsidRPr="00EB7BFD">
        <w:rPr>
          <w:spacing w:val="2"/>
          <w:sz w:val="24"/>
          <w:szCs w:val="24"/>
        </w:rPr>
        <w:t xml:space="preserve"> </w:t>
      </w:r>
      <w:r w:rsidRPr="00EB7BFD">
        <w:rPr>
          <w:spacing w:val="-1"/>
          <w:sz w:val="24"/>
          <w:szCs w:val="24"/>
        </w:rPr>
        <w:t>e</w:t>
      </w:r>
      <w:r w:rsidRPr="00EB7BFD">
        <w:rPr>
          <w:sz w:val="24"/>
          <w:szCs w:val="24"/>
        </w:rPr>
        <w:t>l</w:t>
      </w:r>
      <w:r w:rsidRPr="00EB7BFD">
        <w:rPr>
          <w:spacing w:val="1"/>
          <w:sz w:val="24"/>
          <w:szCs w:val="24"/>
        </w:rPr>
        <w:t>i</w:t>
      </w:r>
      <w:r w:rsidRPr="00EB7BFD">
        <w:rPr>
          <w:spacing w:val="-2"/>
          <w:sz w:val="24"/>
          <w:szCs w:val="24"/>
        </w:rPr>
        <w:t>m</w:t>
      </w:r>
      <w:r w:rsidRPr="00EB7BFD">
        <w:rPr>
          <w:sz w:val="24"/>
          <w:szCs w:val="24"/>
        </w:rPr>
        <w:t>i</w:t>
      </w:r>
      <w:r w:rsidRPr="00EB7BFD">
        <w:rPr>
          <w:spacing w:val="-2"/>
          <w:sz w:val="24"/>
          <w:szCs w:val="24"/>
        </w:rPr>
        <w:t>n</w:t>
      </w:r>
      <w:r w:rsidRPr="00EB7BFD">
        <w:rPr>
          <w:spacing w:val="-1"/>
          <w:sz w:val="24"/>
          <w:szCs w:val="24"/>
        </w:rPr>
        <w:t>a</w:t>
      </w:r>
      <w:r w:rsidRPr="00EB7BFD">
        <w:rPr>
          <w:sz w:val="24"/>
          <w:szCs w:val="24"/>
        </w:rPr>
        <w:t>te</w:t>
      </w:r>
      <w:r w:rsidRPr="00EB7BFD">
        <w:rPr>
          <w:spacing w:val="1"/>
          <w:sz w:val="24"/>
          <w:szCs w:val="24"/>
        </w:rPr>
        <w:t xml:space="preserve"> </w:t>
      </w:r>
      <w:r w:rsidRPr="00EB7BFD">
        <w:rPr>
          <w:sz w:val="24"/>
          <w:szCs w:val="24"/>
        </w:rPr>
        <w:t>the</w:t>
      </w:r>
      <w:r w:rsidRPr="00EB7BFD">
        <w:rPr>
          <w:spacing w:val="1"/>
          <w:sz w:val="24"/>
          <w:szCs w:val="24"/>
        </w:rPr>
        <w:t xml:space="preserve"> </w:t>
      </w:r>
      <w:r w:rsidRPr="00EB7BFD">
        <w:rPr>
          <w:sz w:val="24"/>
          <w:szCs w:val="24"/>
        </w:rPr>
        <w:t>n</w:t>
      </w:r>
      <w:r w:rsidRPr="00EB7BFD">
        <w:rPr>
          <w:spacing w:val="-1"/>
          <w:sz w:val="24"/>
          <w:szCs w:val="24"/>
        </w:rPr>
        <w:t>ee</w:t>
      </w:r>
      <w:r w:rsidRPr="00EB7BFD">
        <w:rPr>
          <w:sz w:val="24"/>
          <w:szCs w:val="24"/>
        </w:rPr>
        <w:t>d</w:t>
      </w:r>
      <w:r w:rsidRPr="00EB7BFD">
        <w:rPr>
          <w:spacing w:val="1"/>
          <w:sz w:val="24"/>
          <w:szCs w:val="24"/>
        </w:rPr>
        <w:t xml:space="preserve"> </w:t>
      </w:r>
      <w:r w:rsidRPr="00EB7BFD">
        <w:rPr>
          <w:sz w:val="24"/>
          <w:szCs w:val="24"/>
        </w:rPr>
        <w:t>for manu</w:t>
      </w:r>
      <w:r w:rsidRPr="00EB7BFD">
        <w:rPr>
          <w:spacing w:val="-1"/>
          <w:sz w:val="24"/>
          <w:szCs w:val="24"/>
        </w:rPr>
        <w:t>a</w:t>
      </w:r>
      <w:r w:rsidRPr="00EB7BFD">
        <w:rPr>
          <w:sz w:val="24"/>
          <w:szCs w:val="24"/>
        </w:rPr>
        <w:t>l</w:t>
      </w:r>
      <w:r w:rsidRPr="00EB7BFD">
        <w:rPr>
          <w:spacing w:val="4"/>
          <w:sz w:val="24"/>
          <w:szCs w:val="24"/>
        </w:rPr>
        <w:t xml:space="preserve"> </w:t>
      </w:r>
      <w:r w:rsidRPr="00EB7BFD">
        <w:rPr>
          <w:sz w:val="24"/>
          <w:szCs w:val="24"/>
        </w:rPr>
        <w:t>d</w:t>
      </w:r>
      <w:r w:rsidRPr="00EB7BFD">
        <w:rPr>
          <w:spacing w:val="-1"/>
          <w:sz w:val="24"/>
          <w:szCs w:val="24"/>
        </w:rPr>
        <w:t>a</w:t>
      </w:r>
      <w:r w:rsidRPr="00EB7BFD">
        <w:rPr>
          <w:sz w:val="24"/>
          <w:szCs w:val="24"/>
        </w:rPr>
        <w:t>ta</w:t>
      </w:r>
      <w:r w:rsidRPr="00EB7BFD">
        <w:rPr>
          <w:spacing w:val="1"/>
          <w:sz w:val="24"/>
          <w:szCs w:val="24"/>
        </w:rPr>
        <w:t xml:space="preserve"> </w:t>
      </w:r>
      <w:r w:rsidRPr="00EB7BFD">
        <w:rPr>
          <w:spacing w:val="-1"/>
          <w:sz w:val="24"/>
          <w:szCs w:val="24"/>
        </w:rPr>
        <w:t>e</w:t>
      </w:r>
      <w:r w:rsidRPr="00EB7BFD">
        <w:rPr>
          <w:sz w:val="24"/>
          <w:szCs w:val="24"/>
        </w:rPr>
        <w:t xml:space="preserve">ntry </w:t>
      </w:r>
      <w:r w:rsidRPr="00EB7BFD">
        <w:rPr>
          <w:spacing w:val="-1"/>
          <w:sz w:val="24"/>
          <w:szCs w:val="24"/>
        </w:rPr>
        <w:t>a</w:t>
      </w:r>
      <w:r w:rsidRPr="00EB7BFD">
        <w:rPr>
          <w:sz w:val="24"/>
          <w:szCs w:val="24"/>
        </w:rPr>
        <w:t>nd</w:t>
      </w:r>
      <w:r w:rsidRPr="00EB7BFD">
        <w:rPr>
          <w:spacing w:val="9"/>
          <w:sz w:val="24"/>
          <w:szCs w:val="24"/>
        </w:rPr>
        <w:t xml:space="preserve"> </w:t>
      </w:r>
      <w:r w:rsidRPr="00EB7BFD">
        <w:rPr>
          <w:sz w:val="24"/>
          <w:szCs w:val="24"/>
        </w:rPr>
        <w:t>make</w:t>
      </w:r>
      <w:r w:rsidRPr="00EB7BFD">
        <w:rPr>
          <w:spacing w:val="8"/>
          <w:sz w:val="24"/>
          <w:szCs w:val="24"/>
        </w:rPr>
        <w:t xml:space="preserve"> </w:t>
      </w:r>
      <w:r w:rsidRPr="00EB7BFD">
        <w:rPr>
          <w:sz w:val="24"/>
          <w:szCs w:val="24"/>
        </w:rPr>
        <w:t>it</w:t>
      </w:r>
      <w:r w:rsidRPr="00EB7BFD">
        <w:rPr>
          <w:spacing w:val="10"/>
          <w:sz w:val="24"/>
          <w:szCs w:val="24"/>
        </w:rPr>
        <w:t xml:space="preserve"> </w:t>
      </w:r>
      <w:r w:rsidRPr="00EB7BFD">
        <w:rPr>
          <w:spacing w:val="-1"/>
          <w:sz w:val="24"/>
          <w:szCs w:val="24"/>
        </w:rPr>
        <w:t>ea</w:t>
      </w:r>
      <w:r w:rsidRPr="00EB7BFD">
        <w:rPr>
          <w:sz w:val="24"/>
          <w:szCs w:val="24"/>
        </w:rPr>
        <w:t>sier</w:t>
      </w:r>
      <w:r w:rsidRPr="00EB7BFD">
        <w:rPr>
          <w:spacing w:val="8"/>
          <w:sz w:val="24"/>
          <w:szCs w:val="24"/>
        </w:rPr>
        <w:t xml:space="preserve"> </w:t>
      </w:r>
      <w:r w:rsidRPr="00EB7BFD">
        <w:rPr>
          <w:sz w:val="24"/>
          <w:szCs w:val="24"/>
        </w:rPr>
        <w:t>to</w:t>
      </w:r>
      <w:r w:rsidRPr="00EB7BFD">
        <w:rPr>
          <w:spacing w:val="10"/>
          <w:sz w:val="24"/>
          <w:szCs w:val="24"/>
        </w:rPr>
        <w:t xml:space="preserve"> </w:t>
      </w:r>
      <w:r w:rsidRPr="00EB7BFD">
        <w:rPr>
          <w:sz w:val="24"/>
          <w:szCs w:val="24"/>
        </w:rPr>
        <w:t>tr</w:t>
      </w:r>
      <w:r w:rsidRPr="00EB7BFD">
        <w:rPr>
          <w:spacing w:val="1"/>
          <w:sz w:val="24"/>
          <w:szCs w:val="24"/>
        </w:rPr>
        <w:t>ac</w:t>
      </w:r>
      <w:r w:rsidRPr="00EB7BFD">
        <w:rPr>
          <w:sz w:val="24"/>
          <w:szCs w:val="24"/>
        </w:rPr>
        <w:t>k</w:t>
      </w:r>
      <w:r w:rsidRPr="00EB7BFD">
        <w:rPr>
          <w:spacing w:val="12"/>
          <w:sz w:val="24"/>
          <w:szCs w:val="24"/>
        </w:rPr>
        <w:t xml:space="preserve"> </w:t>
      </w:r>
      <w:r w:rsidRPr="00EB7BFD">
        <w:rPr>
          <w:spacing w:val="-1"/>
          <w:sz w:val="24"/>
          <w:szCs w:val="24"/>
        </w:rPr>
        <w:t>a</w:t>
      </w:r>
      <w:r w:rsidRPr="00EB7BFD">
        <w:rPr>
          <w:sz w:val="24"/>
          <w:szCs w:val="24"/>
        </w:rPr>
        <w:t>nd</w:t>
      </w:r>
      <w:r w:rsidRPr="00EB7BFD">
        <w:rPr>
          <w:spacing w:val="9"/>
          <w:sz w:val="24"/>
          <w:szCs w:val="24"/>
        </w:rPr>
        <w:t xml:space="preserve"> </w:t>
      </w:r>
      <w:r w:rsidRPr="00EB7BFD">
        <w:rPr>
          <w:sz w:val="24"/>
          <w:szCs w:val="24"/>
        </w:rPr>
        <w:t>upd</w:t>
      </w:r>
      <w:r w:rsidRPr="00EB7BFD">
        <w:rPr>
          <w:spacing w:val="-1"/>
          <w:sz w:val="24"/>
          <w:szCs w:val="24"/>
        </w:rPr>
        <w:t>a</w:t>
      </w:r>
      <w:r w:rsidRPr="00EB7BFD">
        <w:rPr>
          <w:sz w:val="24"/>
          <w:szCs w:val="24"/>
        </w:rPr>
        <w:t>te</w:t>
      </w:r>
      <w:r w:rsidRPr="00EB7BFD">
        <w:rPr>
          <w:spacing w:val="9"/>
          <w:sz w:val="24"/>
          <w:szCs w:val="24"/>
        </w:rPr>
        <w:t xml:space="preserve"> </w:t>
      </w:r>
      <w:r w:rsidRPr="00EB7BFD">
        <w:rPr>
          <w:sz w:val="24"/>
          <w:szCs w:val="24"/>
        </w:rPr>
        <w:t>in</w:t>
      </w:r>
      <w:r w:rsidRPr="00EB7BFD">
        <w:rPr>
          <w:spacing w:val="1"/>
          <w:sz w:val="24"/>
          <w:szCs w:val="24"/>
        </w:rPr>
        <w:t>t</w:t>
      </w:r>
      <w:r w:rsidRPr="00EB7BFD">
        <w:rPr>
          <w:spacing w:val="-1"/>
          <w:sz w:val="24"/>
          <w:szCs w:val="24"/>
        </w:rPr>
        <w:t>e</w:t>
      </w:r>
      <w:r w:rsidRPr="00EB7BFD">
        <w:rPr>
          <w:sz w:val="24"/>
          <w:szCs w:val="24"/>
        </w:rPr>
        <w:t>rnship</w:t>
      </w:r>
      <w:r w:rsidRPr="00EB7BFD">
        <w:rPr>
          <w:spacing w:val="9"/>
          <w:sz w:val="24"/>
          <w:szCs w:val="24"/>
        </w:rPr>
        <w:t xml:space="preserve"> </w:t>
      </w:r>
      <w:r w:rsidRPr="00EB7BFD">
        <w:rPr>
          <w:spacing w:val="1"/>
          <w:sz w:val="24"/>
          <w:szCs w:val="24"/>
        </w:rPr>
        <w:t>a</w:t>
      </w:r>
      <w:r w:rsidRPr="00EB7BFD">
        <w:rPr>
          <w:spacing w:val="-1"/>
          <w:sz w:val="24"/>
          <w:szCs w:val="24"/>
        </w:rPr>
        <w:t>c</w:t>
      </w:r>
      <w:r w:rsidRPr="00EB7BFD">
        <w:rPr>
          <w:sz w:val="24"/>
          <w:szCs w:val="24"/>
        </w:rPr>
        <w:t>t</w:t>
      </w:r>
      <w:r w:rsidRPr="00EB7BFD">
        <w:rPr>
          <w:spacing w:val="1"/>
          <w:sz w:val="24"/>
          <w:szCs w:val="24"/>
        </w:rPr>
        <w:t>i</w:t>
      </w:r>
      <w:r w:rsidRPr="00EB7BFD">
        <w:rPr>
          <w:sz w:val="24"/>
          <w:szCs w:val="24"/>
        </w:rPr>
        <w:t>vi</w:t>
      </w:r>
      <w:r w:rsidRPr="00EB7BFD">
        <w:rPr>
          <w:spacing w:val="1"/>
          <w:sz w:val="24"/>
          <w:szCs w:val="24"/>
        </w:rPr>
        <w:t>t</w:t>
      </w:r>
      <w:r w:rsidRPr="00EB7BFD">
        <w:rPr>
          <w:sz w:val="24"/>
          <w:szCs w:val="24"/>
        </w:rPr>
        <w:t>ies.</w:t>
      </w:r>
      <w:r w:rsidRPr="00EB7BFD">
        <w:rPr>
          <w:spacing w:val="9"/>
          <w:sz w:val="24"/>
          <w:szCs w:val="24"/>
        </w:rPr>
        <w:t xml:space="preserve"> </w:t>
      </w:r>
      <w:r w:rsidRPr="00EB7BFD">
        <w:rPr>
          <w:spacing w:val="-3"/>
          <w:sz w:val="24"/>
          <w:szCs w:val="24"/>
        </w:rPr>
        <w:t>I</w:t>
      </w:r>
      <w:r w:rsidRPr="00EB7BFD">
        <w:rPr>
          <w:sz w:val="24"/>
          <w:szCs w:val="24"/>
        </w:rPr>
        <w:t>n</w:t>
      </w:r>
      <w:r w:rsidRPr="00EB7BFD">
        <w:rPr>
          <w:spacing w:val="9"/>
          <w:sz w:val="24"/>
          <w:szCs w:val="24"/>
        </w:rPr>
        <w:t xml:space="preserve"> </w:t>
      </w:r>
      <w:r w:rsidRPr="00EB7BFD">
        <w:rPr>
          <w:sz w:val="24"/>
          <w:szCs w:val="24"/>
        </w:rPr>
        <w:t>a</w:t>
      </w:r>
      <w:r w:rsidRPr="00EB7BFD">
        <w:rPr>
          <w:spacing w:val="8"/>
          <w:sz w:val="24"/>
          <w:szCs w:val="24"/>
        </w:rPr>
        <w:t xml:space="preserve"> </w:t>
      </w:r>
      <w:r w:rsidRPr="00EB7BFD">
        <w:rPr>
          <w:sz w:val="24"/>
          <w:szCs w:val="24"/>
        </w:rPr>
        <w:t>study</w:t>
      </w:r>
      <w:r w:rsidRPr="00EB7BFD">
        <w:rPr>
          <w:spacing w:val="10"/>
          <w:sz w:val="24"/>
          <w:szCs w:val="24"/>
        </w:rPr>
        <w:t xml:space="preserve"> </w:t>
      </w:r>
      <w:r w:rsidRPr="00EB7BFD">
        <w:rPr>
          <w:spacing w:val="-1"/>
          <w:sz w:val="24"/>
          <w:szCs w:val="24"/>
        </w:rPr>
        <w:t>c</w:t>
      </w:r>
      <w:r w:rsidRPr="00EB7BFD">
        <w:rPr>
          <w:sz w:val="24"/>
          <w:szCs w:val="24"/>
        </w:rPr>
        <w:t>on</w:t>
      </w:r>
      <w:r w:rsidRPr="00EB7BFD">
        <w:rPr>
          <w:spacing w:val="2"/>
          <w:sz w:val="24"/>
          <w:szCs w:val="24"/>
        </w:rPr>
        <w:t>d</w:t>
      </w:r>
      <w:r w:rsidRPr="00EB7BFD">
        <w:rPr>
          <w:sz w:val="24"/>
          <w:szCs w:val="24"/>
        </w:rPr>
        <w:t>u</w:t>
      </w:r>
      <w:r w:rsidRPr="00EB7BFD">
        <w:rPr>
          <w:spacing w:val="-1"/>
          <w:sz w:val="24"/>
          <w:szCs w:val="24"/>
        </w:rPr>
        <w:t>c</w:t>
      </w:r>
      <w:r w:rsidRPr="00EB7BFD">
        <w:rPr>
          <w:sz w:val="24"/>
          <w:szCs w:val="24"/>
        </w:rPr>
        <w:t>ted</w:t>
      </w:r>
      <w:r w:rsidRPr="00EB7BFD">
        <w:rPr>
          <w:spacing w:val="9"/>
          <w:sz w:val="24"/>
          <w:szCs w:val="24"/>
        </w:rPr>
        <w:t xml:space="preserve"> </w:t>
      </w:r>
      <w:r w:rsidRPr="00EB7BFD">
        <w:rPr>
          <w:sz w:val="24"/>
          <w:szCs w:val="24"/>
        </w:rPr>
        <w:t>by</w:t>
      </w:r>
      <w:r w:rsidRPr="00EB7BFD">
        <w:rPr>
          <w:spacing w:val="9"/>
          <w:sz w:val="24"/>
          <w:szCs w:val="24"/>
        </w:rPr>
        <w:t xml:space="preserve"> </w:t>
      </w:r>
      <w:r w:rsidRPr="00EB7BFD">
        <w:rPr>
          <w:sz w:val="24"/>
          <w:szCs w:val="24"/>
        </w:rPr>
        <w:t>the</w:t>
      </w:r>
      <w:r w:rsidRPr="00EB7BFD">
        <w:rPr>
          <w:spacing w:val="9"/>
          <w:sz w:val="24"/>
          <w:szCs w:val="24"/>
        </w:rPr>
        <w:t xml:space="preserve"> </w:t>
      </w:r>
      <w:r w:rsidRPr="00EB7BFD">
        <w:rPr>
          <w:sz w:val="24"/>
          <w:szCs w:val="24"/>
        </w:rPr>
        <w:t>N</w:t>
      </w:r>
      <w:r w:rsidRPr="00EB7BFD">
        <w:rPr>
          <w:spacing w:val="-1"/>
          <w:sz w:val="24"/>
          <w:szCs w:val="24"/>
        </w:rPr>
        <w:t>a</w:t>
      </w:r>
      <w:r w:rsidRPr="00EB7BFD">
        <w:rPr>
          <w:sz w:val="24"/>
          <w:szCs w:val="24"/>
        </w:rPr>
        <w:t>t</w:t>
      </w:r>
      <w:r w:rsidRPr="00EB7BFD">
        <w:rPr>
          <w:spacing w:val="1"/>
          <w:sz w:val="24"/>
          <w:szCs w:val="24"/>
        </w:rPr>
        <w:t>i</w:t>
      </w:r>
      <w:r w:rsidRPr="00EB7BFD">
        <w:rPr>
          <w:sz w:val="24"/>
          <w:szCs w:val="24"/>
        </w:rPr>
        <w:t>on</w:t>
      </w:r>
      <w:r w:rsidRPr="00EB7BFD">
        <w:rPr>
          <w:spacing w:val="-1"/>
          <w:sz w:val="24"/>
          <w:szCs w:val="24"/>
        </w:rPr>
        <w:t>a</w:t>
      </w:r>
      <w:r w:rsidRPr="00EB7BFD">
        <w:rPr>
          <w:sz w:val="24"/>
          <w:szCs w:val="24"/>
        </w:rPr>
        <w:t>l</w:t>
      </w:r>
      <w:r w:rsidRPr="00EB7BFD">
        <w:rPr>
          <w:spacing w:val="10"/>
          <w:sz w:val="24"/>
          <w:szCs w:val="24"/>
        </w:rPr>
        <w:t xml:space="preserve"> </w:t>
      </w:r>
      <w:r w:rsidRPr="00EB7BFD">
        <w:rPr>
          <w:sz w:val="24"/>
          <w:szCs w:val="24"/>
        </w:rPr>
        <w:t>A</w:t>
      </w:r>
      <w:r w:rsidRPr="00EB7BFD">
        <w:rPr>
          <w:spacing w:val="2"/>
          <w:sz w:val="24"/>
          <w:szCs w:val="24"/>
        </w:rPr>
        <w:t>s</w:t>
      </w:r>
      <w:r w:rsidRPr="00EB7BFD">
        <w:rPr>
          <w:sz w:val="24"/>
          <w:szCs w:val="24"/>
        </w:rPr>
        <w:t>so</w:t>
      </w:r>
      <w:r w:rsidRPr="00EB7BFD">
        <w:rPr>
          <w:spacing w:val="-1"/>
          <w:sz w:val="24"/>
          <w:szCs w:val="24"/>
        </w:rPr>
        <w:t>c</w:t>
      </w:r>
      <w:r w:rsidRPr="00EB7BFD">
        <w:rPr>
          <w:sz w:val="24"/>
          <w:szCs w:val="24"/>
        </w:rPr>
        <w:t>iati</w:t>
      </w:r>
      <w:r w:rsidRPr="00EB7BFD">
        <w:rPr>
          <w:spacing w:val="-2"/>
          <w:sz w:val="24"/>
          <w:szCs w:val="24"/>
        </w:rPr>
        <w:t>o</w:t>
      </w:r>
      <w:r w:rsidRPr="00EB7BFD">
        <w:rPr>
          <w:sz w:val="24"/>
          <w:szCs w:val="24"/>
        </w:rPr>
        <w:t>n of Col</w:t>
      </w:r>
      <w:r w:rsidRPr="00EB7BFD">
        <w:rPr>
          <w:spacing w:val="1"/>
          <w:sz w:val="24"/>
          <w:szCs w:val="24"/>
        </w:rPr>
        <w:t>l</w:t>
      </w:r>
      <w:r w:rsidRPr="00EB7BFD">
        <w:rPr>
          <w:spacing w:val="-1"/>
          <w:sz w:val="24"/>
          <w:szCs w:val="24"/>
        </w:rPr>
        <w:t>e</w:t>
      </w:r>
      <w:r w:rsidRPr="00EB7BFD">
        <w:rPr>
          <w:sz w:val="24"/>
          <w:szCs w:val="24"/>
        </w:rPr>
        <w:t>g</w:t>
      </w:r>
      <w:r w:rsidRPr="00EB7BFD">
        <w:rPr>
          <w:spacing w:val="-1"/>
          <w:sz w:val="24"/>
          <w:szCs w:val="24"/>
        </w:rPr>
        <w:t>e</w:t>
      </w:r>
      <w:r w:rsidRPr="00EB7BFD">
        <w:rPr>
          <w:sz w:val="24"/>
          <w:szCs w:val="24"/>
        </w:rPr>
        <w:t>s</w:t>
      </w:r>
      <w:r w:rsidRPr="00EB7BFD">
        <w:rPr>
          <w:spacing w:val="3"/>
          <w:sz w:val="24"/>
          <w:szCs w:val="24"/>
        </w:rPr>
        <w:t xml:space="preserve"> </w:t>
      </w:r>
      <w:r w:rsidRPr="00EB7BFD">
        <w:rPr>
          <w:spacing w:val="-1"/>
          <w:sz w:val="24"/>
          <w:szCs w:val="24"/>
        </w:rPr>
        <w:t>a</w:t>
      </w:r>
      <w:r w:rsidRPr="00EB7BFD">
        <w:rPr>
          <w:sz w:val="24"/>
          <w:szCs w:val="24"/>
        </w:rPr>
        <w:t>nd</w:t>
      </w:r>
      <w:r w:rsidRPr="00EB7BFD">
        <w:rPr>
          <w:spacing w:val="1"/>
          <w:sz w:val="24"/>
          <w:szCs w:val="24"/>
        </w:rPr>
        <w:t xml:space="preserve"> </w:t>
      </w:r>
      <w:r w:rsidRPr="00EB7BFD">
        <w:rPr>
          <w:sz w:val="24"/>
          <w:szCs w:val="24"/>
        </w:rPr>
        <w:t>Emplo</w:t>
      </w:r>
      <w:r w:rsidRPr="00EB7BFD">
        <w:rPr>
          <w:spacing w:val="2"/>
          <w:sz w:val="24"/>
          <w:szCs w:val="24"/>
        </w:rPr>
        <w:t>y</w:t>
      </w:r>
      <w:r w:rsidRPr="00EB7BFD">
        <w:rPr>
          <w:spacing w:val="-1"/>
          <w:sz w:val="24"/>
          <w:szCs w:val="24"/>
        </w:rPr>
        <w:t>e</w:t>
      </w:r>
      <w:r w:rsidRPr="00EB7BFD">
        <w:rPr>
          <w:sz w:val="24"/>
          <w:szCs w:val="24"/>
        </w:rPr>
        <w:t xml:space="preserve">rs </w:t>
      </w:r>
      <w:r w:rsidRPr="00EB7BFD">
        <w:rPr>
          <w:spacing w:val="1"/>
          <w:sz w:val="24"/>
          <w:szCs w:val="24"/>
        </w:rPr>
        <w:t>(</w:t>
      </w:r>
      <w:r w:rsidRPr="00EB7BFD">
        <w:rPr>
          <w:sz w:val="24"/>
          <w:szCs w:val="24"/>
        </w:rPr>
        <w:t>N</w:t>
      </w:r>
      <w:r w:rsidRPr="00EB7BFD">
        <w:rPr>
          <w:spacing w:val="-1"/>
          <w:sz w:val="24"/>
          <w:szCs w:val="24"/>
        </w:rPr>
        <w:t>A</w:t>
      </w:r>
      <w:r w:rsidRPr="00EB7BFD">
        <w:rPr>
          <w:sz w:val="24"/>
          <w:szCs w:val="24"/>
        </w:rPr>
        <w:t>CE</w:t>
      </w:r>
      <w:r w:rsidRPr="00EB7BFD">
        <w:rPr>
          <w:spacing w:val="-1"/>
          <w:sz w:val="24"/>
          <w:szCs w:val="24"/>
        </w:rPr>
        <w:t>)</w:t>
      </w:r>
      <w:r w:rsidRPr="00EB7BFD">
        <w:rPr>
          <w:sz w:val="24"/>
          <w:szCs w:val="24"/>
        </w:rPr>
        <w:t>,</w:t>
      </w:r>
      <w:r w:rsidRPr="00EB7BFD">
        <w:rPr>
          <w:spacing w:val="1"/>
          <w:sz w:val="24"/>
          <w:szCs w:val="24"/>
        </w:rPr>
        <w:t xml:space="preserve"> </w:t>
      </w:r>
      <w:r w:rsidRPr="00EB7BFD">
        <w:rPr>
          <w:sz w:val="24"/>
          <w:szCs w:val="24"/>
        </w:rPr>
        <w:t>it</w:t>
      </w:r>
      <w:r w:rsidRPr="00EB7BFD">
        <w:rPr>
          <w:spacing w:val="4"/>
          <w:sz w:val="24"/>
          <w:szCs w:val="24"/>
        </w:rPr>
        <w:t xml:space="preserve"> </w:t>
      </w:r>
      <w:r w:rsidRPr="00EB7BFD">
        <w:rPr>
          <w:sz w:val="24"/>
          <w:szCs w:val="24"/>
        </w:rPr>
        <w:t>w</w:t>
      </w:r>
      <w:r w:rsidRPr="00EB7BFD">
        <w:rPr>
          <w:spacing w:val="-1"/>
          <w:sz w:val="24"/>
          <w:szCs w:val="24"/>
        </w:rPr>
        <w:t>a</w:t>
      </w:r>
      <w:r w:rsidRPr="00EB7BFD">
        <w:rPr>
          <w:sz w:val="24"/>
          <w:szCs w:val="24"/>
        </w:rPr>
        <w:t>s</w:t>
      </w:r>
      <w:r w:rsidRPr="00EB7BFD">
        <w:rPr>
          <w:spacing w:val="3"/>
          <w:sz w:val="24"/>
          <w:szCs w:val="24"/>
        </w:rPr>
        <w:t xml:space="preserve"> </w:t>
      </w:r>
      <w:r w:rsidRPr="00EB7BFD">
        <w:rPr>
          <w:sz w:val="24"/>
          <w:szCs w:val="24"/>
        </w:rPr>
        <w:t>fo</w:t>
      </w:r>
      <w:r w:rsidRPr="00EB7BFD">
        <w:rPr>
          <w:spacing w:val="1"/>
          <w:sz w:val="24"/>
          <w:szCs w:val="24"/>
        </w:rPr>
        <w:t>u</w:t>
      </w:r>
      <w:r w:rsidRPr="00EB7BFD">
        <w:rPr>
          <w:sz w:val="24"/>
          <w:szCs w:val="24"/>
        </w:rPr>
        <w:t>nd</w:t>
      </w:r>
      <w:r w:rsidRPr="00EB7BFD">
        <w:rPr>
          <w:spacing w:val="1"/>
          <w:sz w:val="24"/>
          <w:szCs w:val="24"/>
        </w:rPr>
        <w:t xml:space="preserve"> </w:t>
      </w:r>
      <w:r w:rsidRPr="00EB7BFD">
        <w:rPr>
          <w:sz w:val="24"/>
          <w:szCs w:val="24"/>
        </w:rPr>
        <w:t>that</w:t>
      </w:r>
      <w:r w:rsidRPr="00EB7BFD">
        <w:rPr>
          <w:spacing w:val="1"/>
          <w:sz w:val="24"/>
          <w:szCs w:val="24"/>
        </w:rPr>
        <w:t xml:space="preserve"> </w:t>
      </w:r>
      <w:r w:rsidRPr="00EB7BFD">
        <w:rPr>
          <w:sz w:val="24"/>
          <w:szCs w:val="24"/>
        </w:rPr>
        <w:t>"ne</w:t>
      </w:r>
      <w:r w:rsidRPr="00EB7BFD">
        <w:rPr>
          <w:spacing w:val="1"/>
          <w:sz w:val="24"/>
          <w:szCs w:val="24"/>
        </w:rPr>
        <w:t>a</w:t>
      </w:r>
      <w:r w:rsidRPr="00EB7BFD">
        <w:rPr>
          <w:sz w:val="24"/>
          <w:szCs w:val="24"/>
        </w:rPr>
        <w:t>rly 90</w:t>
      </w:r>
      <w:r w:rsidRPr="00EB7BFD">
        <w:rPr>
          <w:spacing w:val="1"/>
          <w:sz w:val="24"/>
          <w:szCs w:val="24"/>
        </w:rPr>
        <w:t xml:space="preserve"> </w:t>
      </w:r>
      <w:r w:rsidRPr="00EB7BFD">
        <w:rPr>
          <w:spacing w:val="2"/>
          <w:sz w:val="24"/>
          <w:szCs w:val="24"/>
        </w:rPr>
        <w:t>p</w:t>
      </w:r>
      <w:r w:rsidRPr="00EB7BFD">
        <w:rPr>
          <w:spacing w:val="-1"/>
          <w:sz w:val="24"/>
          <w:szCs w:val="24"/>
        </w:rPr>
        <w:t>e</w:t>
      </w:r>
      <w:r w:rsidRPr="00EB7BFD">
        <w:rPr>
          <w:spacing w:val="1"/>
          <w:sz w:val="24"/>
          <w:szCs w:val="24"/>
        </w:rPr>
        <w:t>r</w:t>
      </w:r>
      <w:r w:rsidRPr="00EB7BFD">
        <w:rPr>
          <w:spacing w:val="-1"/>
          <w:sz w:val="24"/>
          <w:szCs w:val="24"/>
        </w:rPr>
        <w:t>c</w:t>
      </w:r>
      <w:r w:rsidRPr="00EB7BFD">
        <w:rPr>
          <w:spacing w:val="1"/>
          <w:sz w:val="24"/>
          <w:szCs w:val="24"/>
        </w:rPr>
        <w:t>e</w:t>
      </w:r>
      <w:r w:rsidRPr="00EB7BFD">
        <w:rPr>
          <w:sz w:val="24"/>
          <w:szCs w:val="24"/>
        </w:rPr>
        <w:t>nt</w:t>
      </w:r>
      <w:r w:rsidRPr="00EB7BFD">
        <w:rPr>
          <w:spacing w:val="1"/>
          <w:sz w:val="24"/>
          <w:szCs w:val="24"/>
        </w:rPr>
        <w:t xml:space="preserve"> </w:t>
      </w:r>
      <w:r w:rsidRPr="00EB7BFD">
        <w:rPr>
          <w:sz w:val="24"/>
          <w:szCs w:val="24"/>
        </w:rPr>
        <w:t xml:space="preserve">of </w:t>
      </w:r>
      <w:r w:rsidRPr="00EB7BFD">
        <w:rPr>
          <w:spacing w:val="-1"/>
          <w:sz w:val="24"/>
          <w:szCs w:val="24"/>
        </w:rPr>
        <w:t>e</w:t>
      </w:r>
      <w:r w:rsidRPr="00EB7BFD">
        <w:rPr>
          <w:sz w:val="24"/>
          <w:szCs w:val="24"/>
        </w:rPr>
        <w:t>mp</w:t>
      </w:r>
      <w:r w:rsidRPr="00EB7BFD">
        <w:rPr>
          <w:spacing w:val="1"/>
          <w:sz w:val="24"/>
          <w:szCs w:val="24"/>
        </w:rPr>
        <w:t>l</w:t>
      </w:r>
      <w:r w:rsidRPr="00EB7BFD">
        <w:rPr>
          <w:sz w:val="24"/>
          <w:szCs w:val="24"/>
        </w:rPr>
        <w:t>oy</w:t>
      </w:r>
      <w:r w:rsidRPr="00EB7BFD">
        <w:rPr>
          <w:spacing w:val="1"/>
          <w:sz w:val="24"/>
          <w:szCs w:val="24"/>
        </w:rPr>
        <w:t>e</w:t>
      </w:r>
      <w:r w:rsidRPr="00EB7BFD">
        <w:rPr>
          <w:sz w:val="24"/>
          <w:szCs w:val="24"/>
        </w:rPr>
        <w:t>rs use</w:t>
      </w:r>
      <w:r w:rsidRPr="00EB7BFD">
        <w:rPr>
          <w:spacing w:val="2"/>
          <w:sz w:val="24"/>
          <w:szCs w:val="24"/>
        </w:rPr>
        <w:t xml:space="preserve"> </w:t>
      </w:r>
      <w:r w:rsidRPr="00EB7BFD">
        <w:rPr>
          <w:sz w:val="24"/>
          <w:szCs w:val="24"/>
        </w:rPr>
        <w:t>te</w:t>
      </w:r>
      <w:r w:rsidRPr="00EB7BFD">
        <w:rPr>
          <w:spacing w:val="1"/>
          <w:sz w:val="24"/>
          <w:szCs w:val="24"/>
        </w:rPr>
        <w:t>c</w:t>
      </w:r>
      <w:r w:rsidRPr="00EB7BFD">
        <w:rPr>
          <w:sz w:val="24"/>
          <w:szCs w:val="24"/>
        </w:rPr>
        <w:t>hnology</w:t>
      </w:r>
      <w:r w:rsidRPr="00EB7BFD">
        <w:rPr>
          <w:spacing w:val="1"/>
          <w:sz w:val="24"/>
          <w:szCs w:val="24"/>
        </w:rPr>
        <w:t xml:space="preserve"> </w:t>
      </w:r>
      <w:r w:rsidRPr="00EB7BFD">
        <w:rPr>
          <w:sz w:val="24"/>
          <w:szCs w:val="24"/>
        </w:rPr>
        <w:t>to man</w:t>
      </w:r>
      <w:r w:rsidRPr="00EB7BFD">
        <w:rPr>
          <w:spacing w:val="-1"/>
          <w:sz w:val="24"/>
          <w:szCs w:val="24"/>
        </w:rPr>
        <w:t>a</w:t>
      </w:r>
      <w:r w:rsidRPr="00EB7BFD">
        <w:rPr>
          <w:sz w:val="24"/>
          <w:szCs w:val="24"/>
        </w:rPr>
        <w:t>ge</w:t>
      </w:r>
      <w:r w:rsidRPr="00EB7BFD">
        <w:rPr>
          <w:spacing w:val="-1"/>
          <w:sz w:val="24"/>
          <w:szCs w:val="24"/>
        </w:rPr>
        <w:t xml:space="preserve"> </w:t>
      </w:r>
      <w:r w:rsidRPr="00EB7BFD">
        <w:rPr>
          <w:sz w:val="24"/>
          <w:szCs w:val="24"/>
        </w:rPr>
        <w:t>their</w:t>
      </w:r>
      <w:r w:rsidRPr="00EB7BFD">
        <w:rPr>
          <w:spacing w:val="-1"/>
          <w:sz w:val="24"/>
          <w:szCs w:val="24"/>
        </w:rPr>
        <w:t xml:space="preserve"> </w:t>
      </w:r>
      <w:r w:rsidRPr="00EB7BFD">
        <w:rPr>
          <w:sz w:val="24"/>
          <w:szCs w:val="24"/>
        </w:rPr>
        <w:t>in</w:t>
      </w:r>
      <w:r w:rsidRPr="00EB7BFD">
        <w:rPr>
          <w:spacing w:val="1"/>
          <w:sz w:val="24"/>
          <w:szCs w:val="24"/>
        </w:rPr>
        <w:t>t</w:t>
      </w:r>
      <w:r w:rsidRPr="00EB7BFD">
        <w:rPr>
          <w:spacing w:val="-1"/>
          <w:sz w:val="24"/>
          <w:szCs w:val="24"/>
        </w:rPr>
        <w:t>e</w:t>
      </w:r>
      <w:r w:rsidRPr="00EB7BFD">
        <w:rPr>
          <w:spacing w:val="1"/>
          <w:sz w:val="24"/>
          <w:szCs w:val="24"/>
        </w:rPr>
        <w:t>r</w:t>
      </w:r>
      <w:r w:rsidRPr="00EB7BFD">
        <w:rPr>
          <w:sz w:val="24"/>
          <w:szCs w:val="24"/>
        </w:rPr>
        <w:t>nship pr</w:t>
      </w:r>
      <w:r w:rsidRPr="00EB7BFD">
        <w:rPr>
          <w:spacing w:val="-1"/>
          <w:sz w:val="24"/>
          <w:szCs w:val="24"/>
        </w:rPr>
        <w:t>o</w:t>
      </w:r>
      <w:r w:rsidRPr="00EB7BFD">
        <w:rPr>
          <w:sz w:val="24"/>
          <w:szCs w:val="24"/>
        </w:rPr>
        <w:t>gr</w:t>
      </w:r>
      <w:r w:rsidRPr="00EB7BFD">
        <w:rPr>
          <w:spacing w:val="-2"/>
          <w:sz w:val="24"/>
          <w:szCs w:val="24"/>
        </w:rPr>
        <w:t>a</w:t>
      </w:r>
      <w:r w:rsidRPr="00EB7BFD">
        <w:rPr>
          <w:sz w:val="24"/>
          <w:szCs w:val="24"/>
        </w:rPr>
        <w:t>ms."</w:t>
      </w:r>
      <w:sdt>
        <w:sdtPr>
          <w:rPr>
            <w:color w:val="000000"/>
            <w:sz w:val="24"/>
            <w:szCs w:val="24"/>
          </w:rPr>
          <w:tag w:val="MENDELEY_CITATION_v3_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"/>
          <w:id w:val="-1194303193"/>
          <w:placeholder>
            <w:docPart w:val="DefaultPlaceholder_-1854013440"/>
          </w:placeholder>
        </w:sdtPr>
        <w:sdtContent>
          <w:r w:rsidR="00065404" w:rsidRPr="00EB7BFD">
            <w:rPr>
              <w:color w:val="000000"/>
              <w:sz w:val="24"/>
              <w:szCs w:val="24"/>
            </w:rPr>
            <w:t>(Oates, 2022)</w:t>
          </w:r>
        </w:sdtContent>
      </w:sdt>
      <w:r w:rsidRPr="00EB7BFD">
        <w:rPr>
          <w:spacing w:val="3"/>
          <w:sz w:val="24"/>
          <w:szCs w:val="24"/>
        </w:rPr>
        <w:t xml:space="preserve"> </w:t>
      </w:r>
    </w:p>
    <w:p w14:paraId="223A3C5F" w14:textId="61A114F1" w:rsidR="00E23DEC" w:rsidRPr="00EB7BFD" w:rsidRDefault="003B3966">
      <w:pPr>
        <w:spacing w:before="14" w:line="359" w:lineRule="auto"/>
        <w:ind w:left="119" w:right="80"/>
        <w:jc w:val="both"/>
        <w:rPr>
          <w:sz w:val="24"/>
          <w:szCs w:val="24"/>
        </w:rPr>
      </w:pPr>
      <w:r w:rsidRPr="00EB7BFD">
        <w:rPr>
          <w:sz w:val="24"/>
          <w:szCs w:val="24"/>
        </w:rPr>
        <w:t>An</w:t>
      </w:r>
      <w:r w:rsidRPr="00EB7BFD">
        <w:rPr>
          <w:spacing w:val="1"/>
          <w:sz w:val="24"/>
          <w:szCs w:val="24"/>
        </w:rPr>
        <w:t xml:space="preserve"> </w:t>
      </w:r>
      <w:r w:rsidRPr="00EB7BFD">
        <w:rPr>
          <w:sz w:val="24"/>
          <w:szCs w:val="24"/>
        </w:rPr>
        <w:t>in</w:t>
      </w:r>
      <w:r w:rsidRPr="00EB7BFD">
        <w:rPr>
          <w:spacing w:val="1"/>
          <w:sz w:val="24"/>
          <w:szCs w:val="24"/>
        </w:rPr>
        <w:t>t</w:t>
      </w:r>
      <w:r w:rsidRPr="00EB7BFD">
        <w:rPr>
          <w:spacing w:val="-1"/>
          <w:sz w:val="24"/>
          <w:szCs w:val="24"/>
        </w:rPr>
        <w:t>e</w:t>
      </w:r>
      <w:r w:rsidRPr="00EB7BFD">
        <w:rPr>
          <w:sz w:val="24"/>
          <w:szCs w:val="24"/>
        </w:rPr>
        <w:t>rnship</w:t>
      </w:r>
      <w:r w:rsidRPr="00EB7BFD">
        <w:rPr>
          <w:spacing w:val="2"/>
          <w:sz w:val="24"/>
          <w:szCs w:val="24"/>
        </w:rPr>
        <w:t xml:space="preserve"> </w:t>
      </w:r>
      <w:r w:rsidRPr="00EB7BFD">
        <w:rPr>
          <w:sz w:val="24"/>
          <w:szCs w:val="24"/>
        </w:rPr>
        <w:t>man</w:t>
      </w:r>
      <w:r w:rsidRPr="00EB7BFD">
        <w:rPr>
          <w:spacing w:val="-1"/>
          <w:sz w:val="24"/>
          <w:szCs w:val="24"/>
        </w:rPr>
        <w:t>a</w:t>
      </w:r>
      <w:r w:rsidRPr="00EB7BFD">
        <w:rPr>
          <w:sz w:val="24"/>
          <w:szCs w:val="24"/>
        </w:rPr>
        <w:t>g</w:t>
      </w:r>
      <w:r w:rsidRPr="00EB7BFD">
        <w:rPr>
          <w:spacing w:val="-1"/>
          <w:sz w:val="24"/>
          <w:szCs w:val="24"/>
        </w:rPr>
        <w:t>e</w:t>
      </w:r>
      <w:r w:rsidRPr="00EB7BFD">
        <w:rPr>
          <w:sz w:val="24"/>
          <w:szCs w:val="24"/>
        </w:rPr>
        <w:t>m</w:t>
      </w:r>
      <w:r w:rsidRPr="00EB7BFD">
        <w:rPr>
          <w:spacing w:val="2"/>
          <w:sz w:val="24"/>
          <w:szCs w:val="24"/>
        </w:rPr>
        <w:t>e</w:t>
      </w:r>
      <w:r w:rsidRPr="00EB7BFD">
        <w:rPr>
          <w:sz w:val="24"/>
          <w:szCs w:val="24"/>
        </w:rPr>
        <w:t>nt</w:t>
      </w:r>
      <w:r w:rsidRPr="00EB7BFD">
        <w:rPr>
          <w:spacing w:val="2"/>
          <w:sz w:val="24"/>
          <w:szCs w:val="24"/>
        </w:rPr>
        <w:t xml:space="preserve"> </w:t>
      </w:r>
      <w:r w:rsidRPr="00EB7BFD">
        <w:rPr>
          <w:sz w:val="24"/>
          <w:szCs w:val="24"/>
        </w:rPr>
        <w:t>sys</w:t>
      </w:r>
      <w:r w:rsidRPr="00EB7BFD">
        <w:rPr>
          <w:spacing w:val="1"/>
          <w:sz w:val="24"/>
          <w:szCs w:val="24"/>
        </w:rPr>
        <w:t>t</w:t>
      </w:r>
      <w:r w:rsidRPr="00EB7BFD">
        <w:rPr>
          <w:spacing w:val="-1"/>
          <w:sz w:val="24"/>
          <w:szCs w:val="24"/>
        </w:rPr>
        <w:t>e</w:t>
      </w:r>
      <w:r w:rsidRPr="00EB7BFD">
        <w:rPr>
          <w:sz w:val="24"/>
          <w:szCs w:val="24"/>
        </w:rPr>
        <w:t>m</w:t>
      </w:r>
      <w:r w:rsidRPr="00EB7BFD">
        <w:rPr>
          <w:spacing w:val="5"/>
          <w:sz w:val="24"/>
          <w:szCs w:val="24"/>
        </w:rPr>
        <w:t xml:space="preserve"> </w:t>
      </w:r>
      <w:r w:rsidRPr="00EB7BFD">
        <w:rPr>
          <w:spacing w:val="-1"/>
          <w:sz w:val="24"/>
          <w:szCs w:val="24"/>
        </w:rPr>
        <w:t>c</w:t>
      </w:r>
      <w:r w:rsidRPr="00EB7BFD">
        <w:rPr>
          <w:sz w:val="24"/>
          <w:szCs w:val="24"/>
        </w:rPr>
        <w:t>ould</w:t>
      </w:r>
      <w:r w:rsidRPr="00EB7BFD">
        <w:rPr>
          <w:spacing w:val="2"/>
          <w:sz w:val="24"/>
          <w:szCs w:val="24"/>
        </w:rPr>
        <w:t xml:space="preserve"> </w:t>
      </w:r>
      <w:r w:rsidRPr="00EB7BFD">
        <w:rPr>
          <w:sz w:val="24"/>
          <w:szCs w:val="24"/>
        </w:rPr>
        <w:t xml:space="preserve">make it </w:t>
      </w:r>
      <w:r w:rsidRPr="00EB7BFD">
        <w:rPr>
          <w:spacing w:val="-1"/>
          <w:sz w:val="24"/>
          <w:szCs w:val="24"/>
        </w:rPr>
        <w:t>ea</w:t>
      </w:r>
      <w:r w:rsidRPr="00EB7BFD">
        <w:rPr>
          <w:sz w:val="24"/>
          <w:szCs w:val="24"/>
        </w:rPr>
        <w:t>sier</w:t>
      </w:r>
      <w:r w:rsidRPr="00EB7BFD">
        <w:rPr>
          <w:spacing w:val="1"/>
          <w:sz w:val="24"/>
          <w:szCs w:val="24"/>
        </w:rPr>
        <w:t xml:space="preserve"> </w:t>
      </w:r>
      <w:r w:rsidRPr="00EB7BFD">
        <w:rPr>
          <w:sz w:val="24"/>
          <w:szCs w:val="24"/>
        </w:rPr>
        <w:t>f</w:t>
      </w:r>
      <w:r w:rsidRPr="00EB7BFD">
        <w:rPr>
          <w:spacing w:val="1"/>
          <w:sz w:val="24"/>
          <w:szCs w:val="24"/>
        </w:rPr>
        <w:t>o</w:t>
      </w:r>
      <w:r w:rsidRPr="00EB7BFD">
        <w:rPr>
          <w:sz w:val="24"/>
          <w:szCs w:val="24"/>
        </w:rPr>
        <w:t>r</w:t>
      </w:r>
      <w:r w:rsidRPr="00EB7BFD">
        <w:rPr>
          <w:spacing w:val="1"/>
          <w:sz w:val="24"/>
          <w:szCs w:val="24"/>
        </w:rPr>
        <w:t xml:space="preserve"> </w:t>
      </w:r>
      <w:r w:rsidRPr="00EB7BFD">
        <w:rPr>
          <w:sz w:val="24"/>
          <w:szCs w:val="24"/>
        </w:rPr>
        <w:t>students</w:t>
      </w:r>
      <w:r w:rsidRPr="00EB7BFD">
        <w:rPr>
          <w:spacing w:val="2"/>
          <w:sz w:val="24"/>
          <w:szCs w:val="24"/>
        </w:rPr>
        <w:t xml:space="preserve"> </w:t>
      </w:r>
      <w:r w:rsidRPr="00EB7BFD">
        <w:rPr>
          <w:sz w:val="24"/>
          <w:szCs w:val="24"/>
        </w:rPr>
        <w:t>to</w:t>
      </w:r>
      <w:r w:rsidRPr="00EB7BFD">
        <w:rPr>
          <w:spacing w:val="2"/>
          <w:sz w:val="24"/>
          <w:szCs w:val="24"/>
        </w:rPr>
        <w:t xml:space="preserve"> </w:t>
      </w:r>
      <w:r w:rsidRPr="00EB7BFD">
        <w:rPr>
          <w:sz w:val="24"/>
          <w:szCs w:val="24"/>
        </w:rPr>
        <w:t>k</w:t>
      </w:r>
      <w:r w:rsidRPr="00EB7BFD">
        <w:rPr>
          <w:spacing w:val="-1"/>
          <w:sz w:val="24"/>
          <w:szCs w:val="24"/>
        </w:rPr>
        <w:t>ee</w:t>
      </w:r>
      <w:r w:rsidRPr="00EB7BFD">
        <w:rPr>
          <w:sz w:val="24"/>
          <w:szCs w:val="24"/>
        </w:rPr>
        <w:t>p</w:t>
      </w:r>
      <w:r w:rsidRPr="00EB7BFD">
        <w:rPr>
          <w:spacing w:val="2"/>
          <w:sz w:val="24"/>
          <w:szCs w:val="24"/>
        </w:rPr>
        <w:t xml:space="preserve"> </w:t>
      </w:r>
      <w:r w:rsidRPr="00EB7BFD">
        <w:rPr>
          <w:sz w:val="24"/>
          <w:szCs w:val="24"/>
        </w:rPr>
        <w:t>tr</w:t>
      </w:r>
      <w:r w:rsidRPr="00EB7BFD">
        <w:rPr>
          <w:spacing w:val="-1"/>
          <w:sz w:val="24"/>
          <w:szCs w:val="24"/>
        </w:rPr>
        <w:t>ac</w:t>
      </w:r>
      <w:r w:rsidRPr="00EB7BFD">
        <w:rPr>
          <w:sz w:val="24"/>
          <w:szCs w:val="24"/>
        </w:rPr>
        <w:t>k</w:t>
      </w:r>
      <w:r w:rsidRPr="00EB7BFD">
        <w:rPr>
          <w:spacing w:val="2"/>
          <w:sz w:val="24"/>
          <w:szCs w:val="24"/>
        </w:rPr>
        <w:t xml:space="preserve"> </w:t>
      </w:r>
      <w:r w:rsidRPr="00EB7BFD">
        <w:rPr>
          <w:sz w:val="24"/>
          <w:szCs w:val="24"/>
        </w:rPr>
        <w:t>of</w:t>
      </w:r>
      <w:r w:rsidRPr="00EB7BFD">
        <w:rPr>
          <w:spacing w:val="1"/>
          <w:sz w:val="24"/>
          <w:szCs w:val="24"/>
        </w:rPr>
        <w:t xml:space="preserve"> </w:t>
      </w:r>
      <w:r w:rsidRPr="00EB7BFD">
        <w:rPr>
          <w:sz w:val="24"/>
          <w:szCs w:val="24"/>
        </w:rPr>
        <w:t>their</w:t>
      </w:r>
      <w:r w:rsidRPr="00EB7BFD">
        <w:rPr>
          <w:spacing w:val="1"/>
          <w:sz w:val="24"/>
          <w:szCs w:val="24"/>
        </w:rPr>
        <w:t xml:space="preserve"> </w:t>
      </w:r>
      <w:r w:rsidRPr="00EB7BFD">
        <w:rPr>
          <w:sz w:val="24"/>
          <w:szCs w:val="24"/>
        </w:rPr>
        <w:t>prog</w:t>
      </w:r>
      <w:r w:rsidRPr="00EB7BFD">
        <w:rPr>
          <w:spacing w:val="-1"/>
          <w:sz w:val="24"/>
          <w:szCs w:val="24"/>
        </w:rPr>
        <w:t>re</w:t>
      </w:r>
      <w:r w:rsidRPr="00EB7BFD">
        <w:rPr>
          <w:sz w:val="24"/>
          <w:szCs w:val="24"/>
        </w:rPr>
        <w:t>ss</w:t>
      </w:r>
      <w:r w:rsidRPr="00EB7BFD">
        <w:rPr>
          <w:spacing w:val="4"/>
          <w:sz w:val="24"/>
          <w:szCs w:val="24"/>
        </w:rPr>
        <w:t xml:space="preserve"> </w:t>
      </w:r>
      <w:r w:rsidRPr="00EB7BFD">
        <w:rPr>
          <w:spacing w:val="-1"/>
          <w:sz w:val="24"/>
          <w:szCs w:val="24"/>
        </w:rPr>
        <w:t>a</w:t>
      </w:r>
      <w:r w:rsidRPr="00EB7BFD">
        <w:rPr>
          <w:sz w:val="24"/>
          <w:szCs w:val="24"/>
        </w:rPr>
        <w:t>nd</w:t>
      </w:r>
      <w:r w:rsidRPr="00EB7BFD">
        <w:rPr>
          <w:spacing w:val="2"/>
          <w:sz w:val="24"/>
          <w:szCs w:val="24"/>
        </w:rPr>
        <w:t xml:space="preserve"> </w:t>
      </w:r>
      <w:r w:rsidRPr="00EB7BFD">
        <w:rPr>
          <w:sz w:val="24"/>
          <w:szCs w:val="24"/>
        </w:rPr>
        <w:t>r</w:t>
      </w:r>
      <w:r w:rsidRPr="00EB7BFD">
        <w:rPr>
          <w:spacing w:val="-2"/>
          <w:sz w:val="24"/>
          <w:szCs w:val="24"/>
        </w:rPr>
        <w:t>e</w:t>
      </w:r>
      <w:r w:rsidRPr="00EB7BFD">
        <w:rPr>
          <w:sz w:val="24"/>
          <w:szCs w:val="24"/>
        </w:rPr>
        <w:t>fl</w:t>
      </w:r>
      <w:r w:rsidRPr="00EB7BFD">
        <w:rPr>
          <w:spacing w:val="1"/>
          <w:sz w:val="24"/>
          <w:szCs w:val="24"/>
        </w:rPr>
        <w:t>e</w:t>
      </w:r>
      <w:r w:rsidRPr="00EB7BFD">
        <w:rPr>
          <w:spacing w:val="-1"/>
          <w:sz w:val="24"/>
          <w:szCs w:val="24"/>
        </w:rPr>
        <w:t>c</w:t>
      </w:r>
      <w:r w:rsidRPr="00EB7BFD">
        <w:rPr>
          <w:sz w:val="24"/>
          <w:szCs w:val="24"/>
        </w:rPr>
        <w:t>t on</w:t>
      </w:r>
      <w:r w:rsidRPr="00EB7BFD">
        <w:rPr>
          <w:spacing w:val="-2"/>
          <w:sz w:val="24"/>
          <w:szCs w:val="24"/>
        </w:rPr>
        <w:t xml:space="preserve"> </w:t>
      </w:r>
      <w:r w:rsidRPr="00EB7BFD">
        <w:rPr>
          <w:sz w:val="24"/>
          <w:szCs w:val="24"/>
        </w:rPr>
        <w:t>their</w:t>
      </w:r>
      <w:r w:rsidRPr="00EB7BFD">
        <w:rPr>
          <w:spacing w:val="-3"/>
          <w:sz w:val="24"/>
          <w:szCs w:val="24"/>
        </w:rPr>
        <w:t xml:space="preserve"> </w:t>
      </w:r>
      <w:r w:rsidRPr="00EB7BFD">
        <w:rPr>
          <w:sz w:val="24"/>
          <w:szCs w:val="24"/>
        </w:rPr>
        <w:t>le</w:t>
      </w:r>
      <w:r w:rsidRPr="00EB7BFD">
        <w:rPr>
          <w:spacing w:val="1"/>
          <w:sz w:val="24"/>
          <w:szCs w:val="24"/>
        </w:rPr>
        <w:t>a</w:t>
      </w:r>
      <w:r w:rsidRPr="00EB7BFD">
        <w:rPr>
          <w:sz w:val="24"/>
          <w:szCs w:val="24"/>
        </w:rPr>
        <w:t>rning,</w:t>
      </w:r>
      <w:r w:rsidRPr="00EB7BFD">
        <w:rPr>
          <w:spacing w:val="-3"/>
          <w:sz w:val="24"/>
          <w:szCs w:val="24"/>
        </w:rPr>
        <w:t xml:space="preserve"> </w:t>
      </w:r>
      <w:r w:rsidRPr="00EB7BFD">
        <w:rPr>
          <w:spacing w:val="-1"/>
          <w:sz w:val="24"/>
          <w:szCs w:val="24"/>
        </w:rPr>
        <w:t>a</w:t>
      </w:r>
      <w:r w:rsidRPr="00EB7BFD">
        <w:rPr>
          <w:sz w:val="24"/>
          <w:szCs w:val="24"/>
        </w:rPr>
        <w:t>nd it</w:t>
      </w:r>
      <w:r w:rsidRPr="00EB7BFD">
        <w:rPr>
          <w:spacing w:val="-2"/>
          <w:sz w:val="24"/>
          <w:szCs w:val="24"/>
        </w:rPr>
        <w:t xml:space="preserve"> </w:t>
      </w:r>
      <w:r w:rsidRPr="00EB7BFD">
        <w:rPr>
          <w:spacing w:val="1"/>
          <w:sz w:val="24"/>
          <w:szCs w:val="24"/>
        </w:rPr>
        <w:t>c</w:t>
      </w:r>
      <w:r w:rsidRPr="00EB7BFD">
        <w:rPr>
          <w:sz w:val="24"/>
          <w:szCs w:val="24"/>
        </w:rPr>
        <w:t>ould</w:t>
      </w:r>
      <w:r w:rsidRPr="00EB7BFD">
        <w:rPr>
          <w:spacing w:val="-2"/>
          <w:sz w:val="24"/>
          <w:szCs w:val="24"/>
        </w:rPr>
        <w:t xml:space="preserve"> </w:t>
      </w:r>
      <w:r w:rsidRPr="00EB7BFD">
        <w:rPr>
          <w:spacing w:val="-1"/>
          <w:sz w:val="24"/>
          <w:szCs w:val="24"/>
        </w:rPr>
        <w:t>a</w:t>
      </w:r>
      <w:r w:rsidRPr="00EB7BFD">
        <w:rPr>
          <w:sz w:val="24"/>
          <w:szCs w:val="24"/>
        </w:rPr>
        <w:t>lso</w:t>
      </w:r>
      <w:r w:rsidRPr="00EB7BFD">
        <w:rPr>
          <w:spacing w:val="-2"/>
          <w:sz w:val="24"/>
          <w:szCs w:val="24"/>
        </w:rPr>
        <w:t xml:space="preserve"> </w:t>
      </w:r>
      <w:r w:rsidRPr="00EB7BFD">
        <w:rPr>
          <w:sz w:val="24"/>
          <w:szCs w:val="24"/>
        </w:rPr>
        <w:t>provide</w:t>
      </w:r>
      <w:r w:rsidRPr="00EB7BFD">
        <w:rPr>
          <w:spacing w:val="-1"/>
          <w:sz w:val="24"/>
          <w:szCs w:val="24"/>
        </w:rPr>
        <w:t xml:space="preserve"> </w:t>
      </w:r>
      <w:r w:rsidRPr="00EB7BFD">
        <w:rPr>
          <w:sz w:val="24"/>
          <w:szCs w:val="24"/>
        </w:rPr>
        <w:t>a</w:t>
      </w:r>
      <w:r w:rsidRPr="00EB7BFD">
        <w:rPr>
          <w:spacing w:val="-3"/>
          <w:sz w:val="24"/>
          <w:szCs w:val="24"/>
        </w:rPr>
        <w:t xml:space="preserve"> </w:t>
      </w:r>
      <w:r w:rsidRPr="00EB7BFD">
        <w:rPr>
          <w:spacing w:val="-1"/>
          <w:sz w:val="24"/>
          <w:szCs w:val="24"/>
        </w:rPr>
        <w:t>c</w:t>
      </w:r>
      <w:r w:rsidRPr="00EB7BFD">
        <w:rPr>
          <w:sz w:val="24"/>
          <w:szCs w:val="24"/>
        </w:rPr>
        <w:t>on</w:t>
      </w:r>
      <w:r w:rsidRPr="00EB7BFD">
        <w:rPr>
          <w:spacing w:val="2"/>
          <w:sz w:val="24"/>
          <w:szCs w:val="24"/>
        </w:rPr>
        <w:t>v</w:t>
      </w:r>
      <w:r w:rsidRPr="00EB7BFD">
        <w:rPr>
          <w:spacing w:val="-1"/>
          <w:sz w:val="24"/>
          <w:szCs w:val="24"/>
        </w:rPr>
        <w:t>e</w:t>
      </w:r>
      <w:r w:rsidRPr="00EB7BFD">
        <w:rPr>
          <w:sz w:val="24"/>
          <w:szCs w:val="24"/>
        </w:rPr>
        <w:t>nient</w:t>
      </w:r>
      <w:r w:rsidRPr="00EB7BFD">
        <w:rPr>
          <w:spacing w:val="-2"/>
          <w:sz w:val="24"/>
          <w:szCs w:val="24"/>
        </w:rPr>
        <w:t xml:space="preserve"> </w:t>
      </w:r>
      <w:r w:rsidRPr="00EB7BFD">
        <w:rPr>
          <w:sz w:val="24"/>
          <w:szCs w:val="24"/>
        </w:rPr>
        <w:t>w</w:t>
      </w:r>
      <w:r w:rsidRPr="00EB7BFD">
        <w:rPr>
          <w:spacing w:val="-1"/>
          <w:sz w:val="24"/>
          <w:szCs w:val="24"/>
        </w:rPr>
        <w:t>a</w:t>
      </w:r>
      <w:r w:rsidRPr="00EB7BFD">
        <w:rPr>
          <w:sz w:val="24"/>
          <w:szCs w:val="24"/>
        </w:rPr>
        <w:t>y for</w:t>
      </w:r>
      <w:r w:rsidRPr="00EB7BFD">
        <w:rPr>
          <w:spacing w:val="-2"/>
          <w:sz w:val="24"/>
          <w:szCs w:val="24"/>
        </w:rPr>
        <w:t xml:space="preserve"> </w:t>
      </w:r>
      <w:r w:rsidRPr="00EB7BFD">
        <w:rPr>
          <w:sz w:val="24"/>
          <w:szCs w:val="24"/>
        </w:rPr>
        <w:t>students</w:t>
      </w:r>
      <w:r w:rsidRPr="00EB7BFD">
        <w:rPr>
          <w:spacing w:val="-2"/>
          <w:sz w:val="24"/>
          <w:szCs w:val="24"/>
        </w:rPr>
        <w:t xml:space="preserve"> </w:t>
      </w:r>
      <w:r w:rsidRPr="00EB7BFD">
        <w:rPr>
          <w:sz w:val="24"/>
          <w:szCs w:val="24"/>
        </w:rPr>
        <w:t>to</w:t>
      </w:r>
      <w:r w:rsidRPr="00EB7BFD">
        <w:rPr>
          <w:spacing w:val="-2"/>
          <w:sz w:val="24"/>
          <w:szCs w:val="24"/>
        </w:rPr>
        <w:t xml:space="preserve"> </w:t>
      </w:r>
      <w:r w:rsidRPr="00EB7BFD">
        <w:rPr>
          <w:sz w:val="24"/>
          <w:szCs w:val="24"/>
        </w:rPr>
        <w:t>sh</w:t>
      </w:r>
      <w:r w:rsidRPr="00EB7BFD">
        <w:rPr>
          <w:spacing w:val="-1"/>
          <w:sz w:val="24"/>
          <w:szCs w:val="24"/>
        </w:rPr>
        <w:t>a</w:t>
      </w:r>
      <w:r w:rsidRPr="00EB7BFD">
        <w:rPr>
          <w:sz w:val="24"/>
          <w:szCs w:val="24"/>
        </w:rPr>
        <w:t>re</w:t>
      </w:r>
      <w:r w:rsidRPr="00EB7BFD">
        <w:rPr>
          <w:spacing w:val="-2"/>
          <w:sz w:val="24"/>
          <w:szCs w:val="24"/>
        </w:rPr>
        <w:t xml:space="preserve"> </w:t>
      </w:r>
      <w:r w:rsidRPr="00EB7BFD">
        <w:rPr>
          <w:sz w:val="24"/>
          <w:szCs w:val="24"/>
        </w:rPr>
        <w:t>their</w:t>
      </w:r>
      <w:r w:rsidRPr="00EB7BFD">
        <w:rPr>
          <w:spacing w:val="-1"/>
          <w:sz w:val="24"/>
          <w:szCs w:val="24"/>
        </w:rPr>
        <w:t xml:space="preserve"> e</w:t>
      </w:r>
      <w:r w:rsidRPr="00EB7BFD">
        <w:rPr>
          <w:sz w:val="24"/>
          <w:szCs w:val="24"/>
        </w:rPr>
        <w:t>xp</w:t>
      </w:r>
      <w:r w:rsidRPr="00EB7BFD">
        <w:rPr>
          <w:spacing w:val="-1"/>
          <w:sz w:val="24"/>
          <w:szCs w:val="24"/>
        </w:rPr>
        <w:t>e</w:t>
      </w:r>
      <w:r w:rsidRPr="00EB7BFD">
        <w:rPr>
          <w:sz w:val="24"/>
          <w:szCs w:val="24"/>
        </w:rPr>
        <w:t>ri</w:t>
      </w:r>
      <w:r w:rsidRPr="00EB7BFD">
        <w:rPr>
          <w:spacing w:val="-1"/>
          <w:sz w:val="24"/>
          <w:szCs w:val="24"/>
        </w:rPr>
        <w:t>e</w:t>
      </w:r>
      <w:r w:rsidRPr="00EB7BFD">
        <w:rPr>
          <w:spacing w:val="2"/>
          <w:sz w:val="24"/>
          <w:szCs w:val="24"/>
        </w:rPr>
        <w:t>n</w:t>
      </w:r>
      <w:r w:rsidRPr="00EB7BFD">
        <w:rPr>
          <w:spacing w:val="-1"/>
          <w:sz w:val="24"/>
          <w:szCs w:val="24"/>
        </w:rPr>
        <w:t>c</w:t>
      </w:r>
      <w:r w:rsidRPr="00EB7BFD">
        <w:rPr>
          <w:sz w:val="24"/>
          <w:szCs w:val="24"/>
        </w:rPr>
        <w:t>e</w:t>
      </w:r>
      <w:r w:rsidRPr="00EB7BFD">
        <w:rPr>
          <w:spacing w:val="1"/>
          <w:sz w:val="24"/>
          <w:szCs w:val="24"/>
        </w:rPr>
        <w:t xml:space="preserve"> </w:t>
      </w:r>
      <w:r w:rsidRPr="00EB7BFD">
        <w:rPr>
          <w:sz w:val="24"/>
          <w:szCs w:val="24"/>
        </w:rPr>
        <w:t>with</w:t>
      </w:r>
      <w:r w:rsidRPr="00EB7BFD">
        <w:rPr>
          <w:spacing w:val="-2"/>
          <w:sz w:val="24"/>
          <w:szCs w:val="24"/>
        </w:rPr>
        <w:t xml:space="preserve"> </w:t>
      </w:r>
      <w:r w:rsidRPr="00EB7BFD">
        <w:rPr>
          <w:sz w:val="24"/>
          <w:szCs w:val="24"/>
        </w:rPr>
        <w:t>othe</w:t>
      </w:r>
      <w:r w:rsidRPr="00EB7BFD">
        <w:rPr>
          <w:spacing w:val="-1"/>
          <w:sz w:val="24"/>
          <w:szCs w:val="24"/>
        </w:rPr>
        <w:t>r</w:t>
      </w:r>
      <w:r w:rsidRPr="00EB7BFD">
        <w:rPr>
          <w:sz w:val="24"/>
          <w:szCs w:val="24"/>
        </w:rPr>
        <w:t>s. A</w:t>
      </w:r>
      <w:r w:rsidRPr="00EB7BFD">
        <w:rPr>
          <w:spacing w:val="-1"/>
          <w:sz w:val="24"/>
          <w:szCs w:val="24"/>
        </w:rPr>
        <w:t>cc</w:t>
      </w:r>
      <w:r w:rsidRPr="00EB7BFD">
        <w:rPr>
          <w:sz w:val="24"/>
          <w:szCs w:val="24"/>
        </w:rPr>
        <w:t>ording</w:t>
      </w:r>
      <w:r w:rsidRPr="00EB7BFD">
        <w:rPr>
          <w:spacing w:val="-3"/>
          <w:sz w:val="24"/>
          <w:szCs w:val="24"/>
        </w:rPr>
        <w:t xml:space="preserve"> </w:t>
      </w:r>
      <w:r w:rsidRPr="00EB7BFD">
        <w:rPr>
          <w:sz w:val="24"/>
          <w:szCs w:val="24"/>
        </w:rPr>
        <w:t>to</w:t>
      </w:r>
      <w:r w:rsidRPr="00EB7BFD">
        <w:rPr>
          <w:spacing w:val="-2"/>
          <w:sz w:val="24"/>
          <w:szCs w:val="24"/>
        </w:rPr>
        <w:t xml:space="preserve"> </w:t>
      </w:r>
      <w:r w:rsidRPr="00EB7BFD">
        <w:rPr>
          <w:sz w:val="24"/>
          <w:szCs w:val="24"/>
        </w:rPr>
        <w:t>a</w:t>
      </w:r>
      <w:r w:rsidRPr="00EB7BFD">
        <w:rPr>
          <w:spacing w:val="-3"/>
          <w:sz w:val="24"/>
          <w:szCs w:val="24"/>
        </w:rPr>
        <w:t xml:space="preserve"> </w:t>
      </w:r>
      <w:r w:rsidRPr="00EB7BFD">
        <w:rPr>
          <w:sz w:val="24"/>
          <w:szCs w:val="24"/>
        </w:rPr>
        <w:t>study</w:t>
      </w:r>
      <w:r w:rsidRPr="00EB7BFD">
        <w:rPr>
          <w:spacing w:val="-2"/>
          <w:sz w:val="24"/>
          <w:szCs w:val="24"/>
        </w:rPr>
        <w:t xml:space="preserve"> </w:t>
      </w:r>
      <w:r w:rsidRPr="00EB7BFD">
        <w:rPr>
          <w:sz w:val="24"/>
          <w:szCs w:val="24"/>
        </w:rPr>
        <w:t xml:space="preserve">by </w:t>
      </w:r>
      <w:r w:rsidR="00841308" w:rsidRPr="00EB7BFD">
        <w:rPr>
          <w:sz w:val="24"/>
          <w:szCs w:val="24"/>
        </w:rPr>
        <w:t>t</w:t>
      </w:r>
      <w:r w:rsidRPr="00EB7BFD">
        <w:rPr>
          <w:sz w:val="24"/>
          <w:szCs w:val="24"/>
        </w:rPr>
        <w:t>he</w:t>
      </w:r>
      <w:r w:rsidRPr="00EB7BFD">
        <w:rPr>
          <w:spacing w:val="-4"/>
          <w:sz w:val="24"/>
          <w:szCs w:val="24"/>
        </w:rPr>
        <w:t xml:space="preserve"> </w:t>
      </w:r>
      <w:r w:rsidRPr="00EB7BFD">
        <w:rPr>
          <w:sz w:val="24"/>
          <w:szCs w:val="24"/>
        </w:rPr>
        <w:t>E</w:t>
      </w:r>
      <w:r w:rsidRPr="00EB7BFD">
        <w:rPr>
          <w:spacing w:val="-1"/>
          <w:sz w:val="24"/>
          <w:szCs w:val="24"/>
        </w:rPr>
        <w:t>c</w:t>
      </w:r>
      <w:r w:rsidRPr="00EB7BFD">
        <w:rPr>
          <w:sz w:val="24"/>
          <w:szCs w:val="24"/>
        </w:rPr>
        <w:t>onom</w:t>
      </w:r>
      <w:r w:rsidRPr="00EB7BFD">
        <w:rPr>
          <w:spacing w:val="1"/>
          <w:sz w:val="24"/>
          <w:szCs w:val="24"/>
        </w:rPr>
        <w:t>i</w:t>
      </w:r>
      <w:r w:rsidRPr="00EB7BFD">
        <w:rPr>
          <w:sz w:val="24"/>
          <w:szCs w:val="24"/>
        </w:rPr>
        <w:t>st,</w:t>
      </w:r>
      <w:r w:rsidRPr="00EB7BFD">
        <w:rPr>
          <w:spacing w:val="-2"/>
          <w:sz w:val="24"/>
          <w:szCs w:val="24"/>
        </w:rPr>
        <w:t xml:space="preserve"> </w:t>
      </w:r>
      <w:r w:rsidRPr="00EB7BFD">
        <w:rPr>
          <w:sz w:val="24"/>
          <w:szCs w:val="24"/>
        </w:rPr>
        <w:t>"exp</w:t>
      </w:r>
      <w:r w:rsidRPr="00EB7BFD">
        <w:rPr>
          <w:spacing w:val="-1"/>
          <w:sz w:val="24"/>
          <w:szCs w:val="24"/>
        </w:rPr>
        <w:t>e</w:t>
      </w:r>
      <w:r w:rsidRPr="00EB7BFD">
        <w:rPr>
          <w:sz w:val="24"/>
          <w:szCs w:val="24"/>
        </w:rPr>
        <w:t>ri</w:t>
      </w:r>
      <w:r w:rsidRPr="00EB7BFD">
        <w:rPr>
          <w:spacing w:val="1"/>
          <w:sz w:val="24"/>
          <w:szCs w:val="24"/>
        </w:rPr>
        <w:t>e</w:t>
      </w:r>
      <w:r w:rsidRPr="00EB7BFD">
        <w:rPr>
          <w:sz w:val="24"/>
          <w:szCs w:val="24"/>
        </w:rPr>
        <w:t>nt</w:t>
      </w:r>
      <w:r w:rsidRPr="00EB7BFD">
        <w:rPr>
          <w:spacing w:val="1"/>
          <w:sz w:val="24"/>
          <w:szCs w:val="24"/>
        </w:rPr>
        <w:t>i</w:t>
      </w:r>
      <w:r w:rsidRPr="00EB7BFD">
        <w:rPr>
          <w:spacing w:val="-1"/>
          <w:sz w:val="24"/>
          <w:szCs w:val="24"/>
        </w:rPr>
        <w:t>a</w:t>
      </w:r>
      <w:r w:rsidRPr="00EB7BFD">
        <w:rPr>
          <w:sz w:val="24"/>
          <w:szCs w:val="24"/>
        </w:rPr>
        <w:t>l</w:t>
      </w:r>
      <w:r w:rsidRPr="00EB7BFD">
        <w:rPr>
          <w:spacing w:val="-2"/>
          <w:sz w:val="24"/>
          <w:szCs w:val="24"/>
        </w:rPr>
        <w:t xml:space="preserve"> </w:t>
      </w:r>
      <w:r w:rsidRPr="00EB7BFD">
        <w:rPr>
          <w:sz w:val="24"/>
          <w:szCs w:val="24"/>
        </w:rPr>
        <w:t>le</w:t>
      </w:r>
      <w:r w:rsidRPr="00EB7BFD">
        <w:rPr>
          <w:spacing w:val="-1"/>
          <w:sz w:val="24"/>
          <w:szCs w:val="24"/>
        </w:rPr>
        <w:t>a</w:t>
      </w:r>
      <w:r w:rsidRPr="00EB7BFD">
        <w:rPr>
          <w:sz w:val="24"/>
          <w:szCs w:val="24"/>
        </w:rPr>
        <w:t>rning,</w:t>
      </w:r>
      <w:r w:rsidRPr="00EB7BFD">
        <w:rPr>
          <w:spacing w:val="-3"/>
          <w:sz w:val="24"/>
          <w:szCs w:val="24"/>
        </w:rPr>
        <w:t xml:space="preserve"> </w:t>
      </w:r>
      <w:r w:rsidRPr="00EB7BFD">
        <w:rPr>
          <w:spacing w:val="3"/>
          <w:sz w:val="24"/>
          <w:szCs w:val="24"/>
        </w:rPr>
        <w:t>s</w:t>
      </w:r>
      <w:r w:rsidRPr="00EB7BFD">
        <w:rPr>
          <w:sz w:val="24"/>
          <w:szCs w:val="24"/>
        </w:rPr>
        <w:t>u</w:t>
      </w:r>
      <w:r w:rsidRPr="00EB7BFD">
        <w:rPr>
          <w:spacing w:val="-1"/>
          <w:sz w:val="24"/>
          <w:szCs w:val="24"/>
        </w:rPr>
        <w:t>c</w:t>
      </w:r>
      <w:r w:rsidRPr="00EB7BFD">
        <w:rPr>
          <w:sz w:val="24"/>
          <w:szCs w:val="24"/>
        </w:rPr>
        <w:t>h</w:t>
      </w:r>
      <w:r w:rsidRPr="00EB7BFD">
        <w:rPr>
          <w:spacing w:val="-2"/>
          <w:sz w:val="24"/>
          <w:szCs w:val="24"/>
        </w:rPr>
        <w:t xml:space="preserve"> </w:t>
      </w:r>
      <w:r w:rsidRPr="00EB7BFD">
        <w:rPr>
          <w:spacing w:val="-1"/>
          <w:sz w:val="24"/>
          <w:szCs w:val="24"/>
        </w:rPr>
        <w:t>a</w:t>
      </w:r>
      <w:r w:rsidRPr="00EB7BFD">
        <w:rPr>
          <w:sz w:val="24"/>
          <w:szCs w:val="24"/>
        </w:rPr>
        <w:t>s</w:t>
      </w:r>
      <w:r w:rsidRPr="00EB7BFD">
        <w:rPr>
          <w:spacing w:val="-2"/>
          <w:sz w:val="24"/>
          <w:szCs w:val="24"/>
        </w:rPr>
        <w:t xml:space="preserve"> </w:t>
      </w:r>
      <w:r w:rsidRPr="00EB7BFD">
        <w:rPr>
          <w:sz w:val="24"/>
          <w:szCs w:val="24"/>
        </w:rPr>
        <w:t>in</w:t>
      </w:r>
      <w:r w:rsidRPr="00EB7BFD">
        <w:rPr>
          <w:spacing w:val="1"/>
          <w:sz w:val="24"/>
          <w:szCs w:val="24"/>
        </w:rPr>
        <w:t>t</w:t>
      </w:r>
      <w:r w:rsidRPr="00EB7BFD">
        <w:rPr>
          <w:spacing w:val="-1"/>
          <w:sz w:val="24"/>
          <w:szCs w:val="24"/>
        </w:rPr>
        <w:t>e</w:t>
      </w:r>
      <w:r w:rsidRPr="00EB7BFD">
        <w:rPr>
          <w:sz w:val="24"/>
          <w:szCs w:val="24"/>
        </w:rPr>
        <w:t>rnships,</w:t>
      </w:r>
      <w:r w:rsidRPr="00EB7BFD">
        <w:rPr>
          <w:spacing w:val="-2"/>
          <w:sz w:val="24"/>
          <w:szCs w:val="24"/>
        </w:rPr>
        <w:t xml:space="preserve"> </w:t>
      </w:r>
      <w:r w:rsidRPr="00EB7BFD">
        <w:rPr>
          <w:spacing w:val="-1"/>
          <w:sz w:val="24"/>
          <w:szCs w:val="24"/>
        </w:rPr>
        <w:t>ca</w:t>
      </w:r>
      <w:r w:rsidRPr="00EB7BFD">
        <w:rPr>
          <w:sz w:val="24"/>
          <w:szCs w:val="24"/>
        </w:rPr>
        <w:t>n</w:t>
      </w:r>
      <w:r w:rsidRPr="00EB7BFD">
        <w:rPr>
          <w:spacing w:val="-2"/>
          <w:sz w:val="24"/>
          <w:szCs w:val="24"/>
        </w:rPr>
        <w:t xml:space="preserve"> </w:t>
      </w:r>
      <w:r w:rsidRPr="00EB7BFD">
        <w:rPr>
          <w:sz w:val="24"/>
          <w:szCs w:val="24"/>
        </w:rPr>
        <w:t>h</w:t>
      </w:r>
      <w:r w:rsidRPr="00EB7BFD">
        <w:rPr>
          <w:spacing w:val="-1"/>
          <w:sz w:val="24"/>
          <w:szCs w:val="24"/>
        </w:rPr>
        <w:t>a</w:t>
      </w:r>
      <w:r w:rsidRPr="00EB7BFD">
        <w:rPr>
          <w:spacing w:val="2"/>
          <w:sz w:val="24"/>
          <w:szCs w:val="24"/>
        </w:rPr>
        <w:t>v</w:t>
      </w:r>
      <w:r w:rsidRPr="00EB7BFD">
        <w:rPr>
          <w:sz w:val="24"/>
          <w:szCs w:val="24"/>
        </w:rPr>
        <w:t>e</w:t>
      </w:r>
      <w:r w:rsidRPr="00EB7BFD">
        <w:rPr>
          <w:spacing w:val="-3"/>
          <w:sz w:val="24"/>
          <w:szCs w:val="24"/>
        </w:rPr>
        <w:t xml:space="preserve"> </w:t>
      </w:r>
      <w:r w:rsidRPr="00EB7BFD">
        <w:rPr>
          <w:sz w:val="24"/>
          <w:szCs w:val="24"/>
        </w:rPr>
        <w:t>a</w:t>
      </w:r>
      <w:r w:rsidRPr="00EB7BFD">
        <w:rPr>
          <w:spacing w:val="-3"/>
          <w:sz w:val="24"/>
          <w:szCs w:val="24"/>
        </w:rPr>
        <w:t xml:space="preserve"> </w:t>
      </w:r>
      <w:r w:rsidRPr="00EB7BFD">
        <w:rPr>
          <w:sz w:val="24"/>
          <w:szCs w:val="24"/>
        </w:rPr>
        <w:t>posit</w:t>
      </w:r>
      <w:r w:rsidRPr="00EB7BFD">
        <w:rPr>
          <w:spacing w:val="1"/>
          <w:sz w:val="24"/>
          <w:szCs w:val="24"/>
        </w:rPr>
        <w:t>i</w:t>
      </w:r>
      <w:r w:rsidRPr="00EB7BFD">
        <w:rPr>
          <w:sz w:val="24"/>
          <w:szCs w:val="24"/>
        </w:rPr>
        <w:t>ve</w:t>
      </w:r>
      <w:r w:rsidRPr="00EB7BFD">
        <w:rPr>
          <w:spacing w:val="-3"/>
          <w:sz w:val="24"/>
          <w:szCs w:val="24"/>
        </w:rPr>
        <w:t xml:space="preserve"> </w:t>
      </w:r>
      <w:r w:rsidRPr="00EB7BFD">
        <w:rPr>
          <w:sz w:val="24"/>
          <w:szCs w:val="24"/>
        </w:rPr>
        <w:t>i</w:t>
      </w:r>
      <w:r w:rsidRPr="00EB7BFD">
        <w:rPr>
          <w:spacing w:val="1"/>
          <w:sz w:val="24"/>
          <w:szCs w:val="24"/>
        </w:rPr>
        <w:t>m</w:t>
      </w:r>
      <w:r w:rsidRPr="00EB7BFD">
        <w:rPr>
          <w:sz w:val="24"/>
          <w:szCs w:val="24"/>
        </w:rPr>
        <w:t>p</w:t>
      </w:r>
      <w:r w:rsidRPr="00EB7BFD">
        <w:rPr>
          <w:spacing w:val="-1"/>
          <w:sz w:val="24"/>
          <w:szCs w:val="24"/>
        </w:rPr>
        <w:t>ac</w:t>
      </w:r>
      <w:r w:rsidRPr="00EB7BFD">
        <w:rPr>
          <w:sz w:val="24"/>
          <w:szCs w:val="24"/>
        </w:rPr>
        <w:t>t on stud</w:t>
      </w:r>
      <w:r w:rsidRPr="00EB7BFD">
        <w:rPr>
          <w:spacing w:val="-1"/>
          <w:sz w:val="24"/>
          <w:szCs w:val="24"/>
        </w:rPr>
        <w:t>e</w:t>
      </w:r>
      <w:r w:rsidRPr="00EB7BFD">
        <w:rPr>
          <w:sz w:val="24"/>
          <w:szCs w:val="24"/>
        </w:rPr>
        <w:t>nts' future</w:t>
      </w:r>
      <w:r w:rsidRPr="00EB7BFD">
        <w:rPr>
          <w:spacing w:val="-1"/>
          <w:sz w:val="24"/>
          <w:szCs w:val="24"/>
        </w:rPr>
        <w:t xml:space="preserve"> e</w:t>
      </w:r>
      <w:r w:rsidRPr="00EB7BFD">
        <w:rPr>
          <w:sz w:val="24"/>
          <w:szCs w:val="24"/>
        </w:rPr>
        <w:t>mp</w:t>
      </w:r>
      <w:r w:rsidRPr="00EB7BFD">
        <w:rPr>
          <w:spacing w:val="1"/>
          <w:sz w:val="24"/>
          <w:szCs w:val="24"/>
        </w:rPr>
        <w:t>l</w:t>
      </w:r>
      <w:r w:rsidRPr="00EB7BFD">
        <w:rPr>
          <w:spacing w:val="2"/>
          <w:sz w:val="24"/>
          <w:szCs w:val="24"/>
        </w:rPr>
        <w:t>o</w:t>
      </w:r>
      <w:r w:rsidRPr="00EB7BFD">
        <w:rPr>
          <w:sz w:val="24"/>
          <w:szCs w:val="24"/>
        </w:rPr>
        <w:t>yment p</w:t>
      </w:r>
      <w:r w:rsidRPr="00EB7BFD">
        <w:rPr>
          <w:spacing w:val="-1"/>
          <w:sz w:val="24"/>
          <w:szCs w:val="24"/>
        </w:rPr>
        <w:t>r</w:t>
      </w:r>
      <w:r w:rsidRPr="00EB7BFD">
        <w:rPr>
          <w:sz w:val="24"/>
          <w:szCs w:val="24"/>
        </w:rPr>
        <w:t>osp</w:t>
      </w:r>
      <w:r w:rsidRPr="00EB7BFD">
        <w:rPr>
          <w:spacing w:val="-1"/>
          <w:sz w:val="24"/>
          <w:szCs w:val="24"/>
        </w:rPr>
        <w:t>ec</w:t>
      </w:r>
      <w:r w:rsidRPr="00EB7BFD">
        <w:rPr>
          <w:sz w:val="24"/>
          <w:szCs w:val="24"/>
        </w:rPr>
        <w:t>ts."</w:t>
      </w:r>
      <w:r w:rsidRPr="00EB7BFD">
        <w:rPr>
          <w:spacing w:val="3"/>
          <w:sz w:val="24"/>
          <w:szCs w:val="24"/>
        </w:rPr>
        <w:t xml:space="preserve"> </w:t>
      </w:r>
      <w:sdt>
        <w:sdtPr>
          <w:rPr>
            <w:color w:val="000000"/>
            <w:spacing w:val="3"/>
            <w:sz w:val="24"/>
            <w:szCs w:val="24"/>
          </w:rPr>
          <w:tag w:val="MENDELEY_CITATION_v3_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"/>
          <w:id w:val="-539661869"/>
          <w:placeholder>
            <w:docPart w:val="DefaultPlaceholder_-1854013440"/>
          </w:placeholder>
        </w:sdtPr>
        <w:sdtContent>
          <w:r w:rsidR="00065404" w:rsidRPr="00EB7BFD">
            <w:rPr>
              <w:color w:val="000000"/>
              <w:spacing w:val="3"/>
              <w:sz w:val="24"/>
              <w:szCs w:val="24"/>
            </w:rPr>
            <w:t>(</w:t>
          </w:r>
          <w:proofErr w:type="spellStart"/>
          <w:r w:rsidR="00065404" w:rsidRPr="00EB7BFD">
            <w:rPr>
              <w:color w:val="000000"/>
              <w:spacing w:val="3"/>
              <w:sz w:val="24"/>
              <w:szCs w:val="24"/>
            </w:rPr>
            <w:t>Orrel</w:t>
          </w:r>
          <w:proofErr w:type="spellEnd"/>
          <w:r w:rsidR="00065404" w:rsidRPr="00EB7BFD">
            <w:rPr>
              <w:color w:val="000000"/>
              <w:spacing w:val="3"/>
              <w:sz w:val="24"/>
              <w:szCs w:val="24"/>
            </w:rPr>
            <w:t>, 2004)</w:t>
          </w:r>
        </w:sdtContent>
      </w:sdt>
    </w:p>
    <w:p w14:paraId="2F2AC7D4" w14:textId="641D0616" w:rsidR="00E23DEC" w:rsidRPr="00EB7BFD" w:rsidRDefault="003B3966">
      <w:pPr>
        <w:spacing w:before="11" w:line="359" w:lineRule="auto"/>
        <w:ind w:left="119" w:right="81"/>
        <w:jc w:val="both"/>
        <w:rPr>
          <w:sz w:val="24"/>
          <w:szCs w:val="24"/>
        </w:rPr>
      </w:pPr>
      <w:r w:rsidRPr="00EB7BFD">
        <w:rPr>
          <w:sz w:val="24"/>
          <w:szCs w:val="24"/>
        </w:rPr>
        <w:t>As</w:t>
      </w:r>
      <w:r w:rsidRPr="00EB7BFD">
        <w:rPr>
          <w:spacing w:val="1"/>
          <w:sz w:val="24"/>
          <w:szCs w:val="24"/>
        </w:rPr>
        <w:t xml:space="preserve"> </w:t>
      </w:r>
      <w:r w:rsidRPr="00EB7BFD">
        <w:rPr>
          <w:sz w:val="24"/>
          <w:szCs w:val="24"/>
        </w:rPr>
        <w:t>in</w:t>
      </w:r>
      <w:r w:rsidRPr="00EB7BFD">
        <w:rPr>
          <w:spacing w:val="1"/>
          <w:sz w:val="24"/>
          <w:szCs w:val="24"/>
        </w:rPr>
        <w:t>t</w:t>
      </w:r>
      <w:r w:rsidRPr="00EB7BFD">
        <w:rPr>
          <w:spacing w:val="-1"/>
          <w:sz w:val="24"/>
          <w:szCs w:val="24"/>
        </w:rPr>
        <w:t>e</w:t>
      </w:r>
      <w:r w:rsidRPr="00EB7BFD">
        <w:rPr>
          <w:sz w:val="24"/>
          <w:szCs w:val="24"/>
        </w:rPr>
        <w:t>rnships</w:t>
      </w:r>
      <w:r w:rsidRPr="00EB7BFD">
        <w:rPr>
          <w:spacing w:val="2"/>
          <w:sz w:val="24"/>
          <w:szCs w:val="24"/>
        </w:rPr>
        <w:t xml:space="preserve"> </w:t>
      </w:r>
      <w:r w:rsidRPr="00EB7BFD">
        <w:rPr>
          <w:spacing w:val="-1"/>
          <w:sz w:val="24"/>
          <w:szCs w:val="24"/>
        </w:rPr>
        <w:t>a</w:t>
      </w:r>
      <w:r w:rsidRPr="00EB7BFD">
        <w:rPr>
          <w:sz w:val="24"/>
          <w:szCs w:val="24"/>
        </w:rPr>
        <w:t>nd</w:t>
      </w:r>
      <w:r w:rsidRPr="00EB7BFD">
        <w:rPr>
          <w:spacing w:val="1"/>
          <w:sz w:val="24"/>
          <w:szCs w:val="24"/>
        </w:rPr>
        <w:t xml:space="preserve"> </w:t>
      </w:r>
      <w:r w:rsidRPr="00EB7BFD">
        <w:rPr>
          <w:sz w:val="24"/>
          <w:szCs w:val="24"/>
        </w:rPr>
        <w:t>other fo</w:t>
      </w:r>
      <w:r w:rsidRPr="00EB7BFD">
        <w:rPr>
          <w:spacing w:val="-1"/>
          <w:sz w:val="24"/>
          <w:szCs w:val="24"/>
        </w:rPr>
        <w:t>r</w:t>
      </w:r>
      <w:r w:rsidRPr="00EB7BFD">
        <w:rPr>
          <w:sz w:val="24"/>
          <w:szCs w:val="24"/>
        </w:rPr>
        <w:t>ms</w:t>
      </w:r>
      <w:r w:rsidRPr="00EB7BFD">
        <w:rPr>
          <w:spacing w:val="2"/>
          <w:sz w:val="24"/>
          <w:szCs w:val="24"/>
        </w:rPr>
        <w:t xml:space="preserve"> </w:t>
      </w:r>
      <w:r w:rsidRPr="00EB7BFD">
        <w:rPr>
          <w:sz w:val="24"/>
          <w:szCs w:val="24"/>
        </w:rPr>
        <w:t>of</w:t>
      </w:r>
      <w:r w:rsidRPr="00EB7BFD">
        <w:rPr>
          <w:spacing w:val="1"/>
          <w:sz w:val="24"/>
          <w:szCs w:val="24"/>
        </w:rPr>
        <w:t xml:space="preserve"> </w:t>
      </w:r>
      <w:r w:rsidRPr="00EB7BFD">
        <w:rPr>
          <w:spacing w:val="-1"/>
          <w:sz w:val="24"/>
          <w:szCs w:val="24"/>
        </w:rPr>
        <w:t>e</w:t>
      </w:r>
      <w:r w:rsidRPr="00EB7BFD">
        <w:rPr>
          <w:sz w:val="24"/>
          <w:szCs w:val="24"/>
        </w:rPr>
        <w:t>x</w:t>
      </w:r>
      <w:r w:rsidRPr="00EB7BFD">
        <w:rPr>
          <w:spacing w:val="2"/>
          <w:sz w:val="24"/>
          <w:szCs w:val="24"/>
        </w:rPr>
        <w:t>p</w:t>
      </w:r>
      <w:r w:rsidRPr="00EB7BFD">
        <w:rPr>
          <w:spacing w:val="-1"/>
          <w:sz w:val="24"/>
          <w:szCs w:val="24"/>
        </w:rPr>
        <w:t>e</w:t>
      </w:r>
      <w:r w:rsidRPr="00EB7BFD">
        <w:rPr>
          <w:sz w:val="24"/>
          <w:szCs w:val="24"/>
        </w:rPr>
        <w:t>ri</w:t>
      </w:r>
      <w:r w:rsidRPr="00EB7BFD">
        <w:rPr>
          <w:spacing w:val="-1"/>
          <w:sz w:val="24"/>
          <w:szCs w:val="24"/>
        </w:rPr>
        <w:t>e</w:t>
      </w:r>
      <w:r w:rsidRPr="00EB7BFD">
        <w:rPr>
          <w:sz w:val="24"/>
          <w:szCs w:val="24"/>
        </w:rPr>
        <w:t>nt</w:t>
      </w:r>
      <w:r w:rsidRPr="00EB7BFD">
        <w:rPr>
          <w:spacing w:val="1"/>
          <w:sz w:val="24"/>
          <w:szCs w:val="24"/>
        </w:rPr>
        <w:t>i</w:t>
      </w:r>
      <w:r w:rsidRPr="00EB7BFD">
        <w:rPr>
          <w:spacing w:val="-1"/>
          <w:sz w:val="24"/>
          <w:szCs w:val="24"/>
        </w:rPr>
        <w:t>a</w:t>
      </w:r>
      <w:r w:rsidRPr="00EB7BFD">
        <w:rPr>
          <w:sz w:val="24"/>
          <w:szCs w:val="24"/>
        </w:rPr>
        <w:t>l</w:t>
      </w:r>
      <w:r w:rsidRPr="00EB7BFD">
        <w:rPr>
          <w:spacing w:val="4"/>
          <w:sz w:val="24"/>
          <w:szCs w:val="24"/>
        </w:rPr>
        <w:t xml:space="preserve"> </w:t>
      </w:r>
      <w:r w:rsidRPr="00EB7BFD">
        <w:rPr>
          <w:sz w:val="24"/>
          <w:szCs w:val="24"/>
        </w:rPr>
        <w:t>le</w:t>
      </w:r>
      <w:r w:rsidRPr="00EB7BFD">
        <w:rPr>
          <w:spacing w:val="-1"/>
          <w:sz w:val="24"/>
          <w:szCs w:val="24"/>
        </w:rPr>
        <w:t>a</w:t>
      </w:r>
      <w:r w:rsidRPr="00EB7BFD">
        <w:rPr>
          <w:sz w:val="24"/>
          <w:szCs w:val="24"/>
        </w:rPr>
        <w:t>rning</w:t>
      </w:r>
      <w:r w:rsidRPr="00EB7BFD">
        <w:rPr>
          <w:spacing w:val="1"/>
          <w:sz w:val="24"/>
          <w:szCs w:val="24"/>
        </w:rPr>
        <w:t xml:space="preserve"> </w:t>
      </w:r>
      <w:r w:rsidRPr="00EB7BFD">
        <w:rPr>
          <w:sz w:val="24"/>
          <w:szCs w:val="24"/>
        </w:rPr>
        <w:t>b</w:t>
      </w:r>
      <w:r w:rsidRPr="00EB7BFD">
        <w:rPr>
          <w:spacing w:val="-1"/>
          <w:sz w:val="24"/>
          <w:szCs w:val="24"/>
        </w:rPr>
        <w:t>ec</w:t>
      </w:r>
      <w:r w:rsidRPr="00EB7BFD">
        <w:rPr>
          <w:sz w:val="24"/>
          <w:szCs w:val="24"/>
        </w:rPr>
        <w:t>o</w:t>
      </w:r>
      <w:r w:rsidRPr="00EB7BFD">
        <w:rPr>
          <w:spacing w:val="3"/>
          <w:sz w:val="24"/>
          <w:szCs w:val="24"/>
        </w:rPr>
        <w:t>m</w:t>
      </w:r>
      <w:r w:rsidRPr="00EB7BFD">
        <w:rPr>
          <w:sz w:val="24"/>
          <w:szCs w:val="24"/>
        </w:rPr>
        <w:t xml:space="preserve">e more </w:t>
      </w:r>
      <w:r w:rsidRPr="00EB7BFD">
        <w:rPr>
          <w:spacing w:val="1"/>
          <w:sz w:val="24"/>
          <w:szCs w:val="24"/>
        </w:rPr>
        <w:t>c</w:t>
      </w:r>
      <w:r w:rsidRPr="00EB7BFD">
        <w:rPr>
          <w:sz w:val="24"/>
          <w:szCs w:val="24"/>
        </w:rPr>
        <w:t>om</w:t>
      </w:r>
      <w:r w:rsidRPr="00EB7BFD">
        <w:rPr>
          <w:spacing w:val="1"/>
          <w:sz w:val="24"/>
          <w:szCs w:val="24"/>
        </w:rPr>
        <w:t>m</w:t>
      </w:r>
      <w:r w:rsidRPr="00EB7BFD">
        <w:rPr>
          <w:sz w:val="24"/>
          <w:szCs w:val="24"/>
        </w:rPr>
        <w:t>on</w:t>
      </w:r>
      <w:r w:rsidRPr="00EB7BFD">
        <w:rPr>
          <w:spacing w:val="1"/>
          <w:sz w:val="24"/>
          <w:szCs w:val="24"/>
        </w:rPr>
        <w:t xml:space="preserve"> </w:t>
      </w:r>
      <w:r w:rsidRPr="00EB7BFD">
        <w:rPr>
          <w:sz w:val="24"/>
          <w:szCs w:val="24"/>
        </w:rPr>
        <w:t>in</w:t>
      </w:r>
      <w:r w:rsidRPr="00EB7BFD">
        <w:rPr>
          <w:spacing w:val="2"/>
          <w:sz w:val="24"/>
          <w:szCs w:val="24"/>
        </w:rPr>
        <w:t xml:space="preserve"> </w:t>
      </w:r>
      <w:r w:rsidRPr="00EB7BFD">
        <w:rPr>
          <w:spacing w:val="-1"/>
          <w:sz w:val="24"/>
          <w:szCs w:val="24"/>
        </w:rPr>
        <w:t>c</w:t>
      </w:r>
      <w:r w:rsidRPr="00EB7BFD">
        <w:rPr>
          <w:sz w:val="24"/>
          <w:szCs w:val="24"/>
        </w:rPr>
        <w:t>ol</w:t>
      </w:r>
      <w:r w:rsidRPr="00EB7BFD">
        <w:rPr>
          <w:spacing w:val="1"/>
          <w:sz w:val="24"/>
          <w:szCs w:val="24"/>
        </w:rPr>
        <w:t>l</w:t>
      </w:r>
      <w:r w:rsidRPr="00EB7BFD">
        <w:rPr>
          <w:spacing w:val="-1"/>
          <w:sz w:val="24"/>
          <w:szCs w:val="24"/>
        </w:rPr>
        <w:t>e</w:t>
      </w:r>
      <w:r w:rsidRPr="00EB7BFD">
        <w:rPr>
          <w:sz w:val="24"/>
          <w:szCs w:val="24"/>
        </w:rPr>
        <w:t xml:space="preserve">ge </w:t>
      </w:r>
      <w:r w:rsidRPr="00EB7BFD">
        <w:rPr>
          <w:spacing w:val="-1"/>
          <w:sz w:val="24"/>
          <w:szCs w:val="24"/>
        </w:rPr>
        <w:t>a</w:t>
      </w:r>
      <w:r w:rsidRPr="00EB7BFD">
        <w:rPr>
          <w:sz w:val="24"/>
          <w:szCs w:val="24"/>
        </w:rPr>
        <w:t>nd</w:t>
      </w:r>
      <w:r w:rsidRPr="00EB7BFD">
        <w:rPr>
          <w:spacing w:val="1"/>
          <w:sz w:val="24"/>
          <w:szCs w:val="24"/>
        </w:rPr>
        <w:t xml:space="preserve"> </w:t>
      </w:r>
      <w:r w:rsidRPr="00EB7BFD">
        <w:rPr>
          <w:sz w:val="24"/>
          <w:szCs w:val="24"/>
        </w:rPr>
        <w:t>unive</w:t>
      </w:r>
      <w:r w:rsidRPr="00EB7BFD">
        <w:rPr>
          <w:spacing w:val="-1"/>
          <w:sz w:val="24"/>
          <w:szCs w:val="24"/>
        </w:rPr>
        <w:t>r</w:t>
      </w:r>
      <w:r w:rsidRPr="00EB7BFD">
        <w:rPr>
          <w:sz w:val="24"/>
          <w:szCs w:val="24"/>
        </w:rPr>
        <w:t>si</w:t>
      </w:r>
      <w:r w:rsidRPr="00EB7BFD">
        <w:rPr>
          <w:spacing w:val="1"/>
          <w:sz w:val="24"/>
          <w:szCs w:val="24"/>
        </w:rPr>
        <w:t>t</w:t>
      </w:r>
      <w:r w:rsidRPr="00EB7BFD">
        <w:rPr>
          <w:sz w:val="24"/>
          <w:szCs w:val="24"/>
        </w:rPr>
        <w:t>y prog</w:t>
      </w:r>
      <w:r w:rsidRPr="00EB7BFD">
        <w:rPr>
          <w:spacing w:val="-1"/>
          <w:sz w:val="24"/>
          <w:szCs w:val="24"/>
        </w:rPr>
        <w:t>ra</w:t>
      </w:r>
      <w:r w:rsidRPr="00EB7BFD">
        <w:rPr>
          <w:sz w:val="24"/>
          <w:szCs w:val="24"/>
        </w:rPr>
        <w:t xml:space="preserve">ms, </w:t>
      </w:r>
      <w:r w:rsidRPr="00EB7BFD">
        <w:rPr>
          <w:spacing w:val="1"/>
          <w:sz w:val="24"/>
          <w:szCs w:val="24"/>
        </w:rPr>
        <w:t>t</w:t>
      </w:r>
      <w:r w:rsidRPr="00EB7BFD">
        <w:rPr>
          <w:sz w:val="24"/>
          <w:szCs w:val="24"/>
        </w:rPr>
        <w:t>h</w:t>
      </w:r>
      <w:r w:rsidRPr="00EB7BFD">
        <w:rPr>
          <w:spacing w:val="-1"/>
          <w:sz w:val="24"/>
          <w:szCs w:val="24"/>
        </w:rPr>
        <w:t>e</w:t>
      </w:r>
      <w:r w:rsidRPr="00EB7BFD">
        <w:rPr>
          <w:spacing w:val="1"/>
          <w:sz w:val="24"/>
          <w:szCs w:val="24"/>
        </w:rPr>
        <w:t>r</w:t>
      </w:r>
      <w:r w:rsidRPr="00EB7BFD">
        <w:rPr>
          <w:sz w:val="24"/>
          <w:szCs w:val="24"/>
        </w:rPr>
        <w:t>e</w:t>
      </w:r>
      <w:r w:rsidRPr="00EB7BFD">
        <w:rPr>
          <w:spacing w:val="-1"/>
          <w:sz w:val="24"/>
          <w:szCs w:val="24"/>
        </w:rPr>
        <w:t xml:space="preserve"> </w:t>
      </w:r>
      <w:r w:rsidRPr="00EB7BFD">
        <w:rPr>
          <w:sz w:val="24"/>
          <w:szCs w:val="24"/>
        </w:rPr>
        <w:t>may be</w:t>
      </w:r>
      <w:r w:rsidRPr="00EB7BFD">
        <w:rPr>
          <w:spacing w:val="-1"/>
          <w:sz w:val="24"/>
          <w:szCs w:val="24"/>
        </w:rPr>
        <w:t xml:space="preserve"> </w:t>
      </w:r>
      <w:r w:rsidRPr="00EB7BFD">
        <w:rPr>
          <w:sz w:val="24"/>
          <w:szCs w:val="24"/>
        </w:rPr>
        <w:t>a</w:t>
      </w:r>
      <w:r w:rsidRPr="00EB7BFD">
        <w:rPr>
          <w:spacing w:val="1"/>
          <w:sz w:val="24"/>
          <w:szCs w:val="24"/>
        </w:rPr>
        <w:t xml:space="preserve"> </w:t>
      </w:r>
      <w:r w:rsidRPr="00EB7BFD">
        <w:rPr>
          <w:sz w:val="24"/>
          <w:szCs w:val="24"/>
        </w:rPr>
        <w:t>n</w:t>
      </w:r>
      <w:r w:rsidRPr="00EB7BFD">
        <w:rPr>
          <w:spacing w:val="-1"/>
          <w:sz w:val="24"/>
          <w:szCs w:val="24"/>
        </w:rPr>
        <w:t>ee</w:t>
      </w:r>
      <w:r w:rsidRPr="00EB7BFD">
        <w:rPr>
          <w:sz w:val="24"/>
          <w:szCs w:val="24"/>
        </w:rPr>
        <w:t>d for</w:t>
      </w:r>
      <w:r w:rsidRPr="00EB7BFD">
        <w:rPr>
          <w:spacing w:val="-1"/>
          <w:sz w:val="24"/>
          <w:szCs w:val="24"/>
        </w:rPr>
        <w:t xml:space="preserve"> </w:t>
      </w:r>
      <w:r w:rsidRPr="00EB7BFD">
        <w:rPr>
          <w:sz w:val="24"/>
          <w:szCs w:val="24"/>
        </w:rPr>
        <w:t>mo</w:t>
      </w:r>
      <w:r w:rsidRPr="00EB7BFD">
        <w:rPr>
          <w:spacing w:val="2"/>
          <w:sz w:val="24"/>
          <w:szCs w:val="24"/>
        </w:rPr>
        <w:t>r</w:t>
      </w:r>
      <w:r w:rsidRPr="00EB7BFD">
        <w:rPr>
          <w:sz w:val="24"/>
          <w:szCs w:val="24"/>
        </w:rPr>
        <w:t>e</w:t>
      </w:r>
      <w:r w:rsidRPr="00EB7BFD">
        <w:rPr>
          <w:spacing w:val="-1"/>
          <w:sz w:val="24"/>
          <w:szCs w:val="24"/>
        </w:rPr>
        <w:t xml:space="preserve"> e</w:t>
      </w:r>
      <w:r w:rsidRPr="00EB7BFD">
        <w:rPr>
          <w:spacing w:val="1"/>
          <w:sz w:val="24"/>
          <w:szCs w:val="24"/>
        </w:rPr>
        <w:t>f</w:t>
      </w:r>
      <w:r w:rsidRPr="00EB7BFD">
        <w:rPr>
          <w:sz w:val="24"/>
          <w:szCs w:val="24"/>
        </w:rPr>
        <w:t>fi</w:t>
      </w:r>
      <w:r w:rsidRPr="00EB7BFD">
        <w:rPr>
          <w:spacing w:val="-1"/>
          <w:sz w:val="24"/>
          <w:szCs w:val="24"/>
        </w:rPr>
        <w:t>c</w:t>
      </w:r>
      <w:r w:rsidRPr="00EB7BFD">
        <w:rPr>
          <w:sz w:val="24"/>
          <w:szCs w:val="24"/>
        </w:rPr>
        <w:t>ient</w:t>
      </w:r>
      <w:r w:rsidRPr="00EB7BFD">
        <w:rPr>
          <w:spacing w:val="2"/>
          <w:sz w:val="24"/>
          <w:szCs w:val="24"/>
        </w:rPr>
        <w:t xml:space="preserve"> </w:t>
      </w:r>
      <w:r w:rsidRPr="00EB7BFD">
        <w:rPr>
          <w:sz w:val="24"/>
          <w:szCs w:val="24"/>
        </w:rPr>
        <w:t>w</w:t>
      </w:r>
      <w:r w:rsidRPr="00EB7BFD">
        <w:rPr>
          <w:spacing w:val="-1"/>
          <w:sz w:val="24"/>
          <w:szCs w:val="24"/>
        </w:rPr>
        <w:t>a</w:t>
      </w:r>
      <w:r w:rsidRPr="00EB7BFD">
        <w:rPr>
          <w:sz w:val="24"/>
          <w:szCs w:val="24"/>
        </w:rPr>
        <w:t>ys to do</w:t>
      </w:r>
      <w:r w:rsidRPr="00EB7BFD">
        <w:rPr>
          <w:spacing w:val="-1"/>
          <w:sz w:val="24"/>
          <w:szCs w:val="24"/>
        </w:rPr>
        <w:t>c</w:t>
      </w:r>
      <w:r w:rsidRPr="00EB7BFD">
        <w:rPr>
          <w:spacing w:val="3"/>
          <w:sz w:val="24"/>
          <w:szCs w:val="24"/>
        </w:rPr>
        <w:t>u</w:t>
      </w:r>
      <w:r w:rsidRPr="00EB7BFD">
        <w:rPr>
          <w:sz w:val="24"/>
          <w:szCs w:val="24"/>
        </w:rPr>
        <w:t xml:space="preserve">ment </w:t>
      </w:r>
      <w:r w:rsidRPr="00EB7BFD">
        <w:rPr>
          <w:spacing w:val="-1"/>
          <w:sz w:val="24"/>
          <w:szCs w:val="24"/>
        </w:rPr>
        <w:t>a</w:t>
      </w:r>
      <w:r w:rsidRPr="00EB7BFD">
        <w:rPr>
          <w:sz w:val="24"/>
          <w:szCs w:val="24"/>
        </w:rPr>
        <w:t xml:space="preserve">nd </w:t>
      </w:r>
      <w:r w:rsidRPr="00EB7BFD">
        <w:rPr>
          <w:spacing w:val="-1"/>
          <w:sz w:val="24"/>
          <w:szCs w:val="24"/>
        </w:rPr>
        <w:t>e</w:t>
      </w:r>
      <w:r w:rsidRPr="00EB7BFD">
        <w:rPr>
          <w:spacing w:val="2"/>
          <w:sz w:val="24"/>
          <w:szCs w:val="24"/>
        </w:rPr>
        <w:t>v</w:t>
      </w:r>
      <w:r w:rsidRPr="00EB7BFD">
        <w:rPr>
          <w:spacing w:val="-1"/>
          <w:sz w:val="24"/>
          <w:szCs w:val="24"/>
        </w:rPr>
        <w:t>a</w:t>
      </w:r>
      <w:r w:rsidRPr="00EB7BFD">
        <w:rPr>
          <w:sz w:val="24"/>
          <w:szCs w:val="24"/>
        </w:rPr>
        <w:t>luate</w:t>
      </w:r>
      <w:r w:rsidRPr="00EB7BFD">
        <w:rPr>
          <w:spacing w:val="-1"/>
          <w:sz w:val="24"/>
          <w:szCs w:val="24"/>
        </w:rPr>
        <w:t xml:space="preserve"> </w:t>
      </w:r>
      <w:r w:rsidRPr="00EB7BFD">
        <w:rPr>
          <w:sz w:val="24"/>
          <w:szCs w:val="24"/>
        </w:rPr>
        <w:t>these</w:t>
      </w:r>
      <w:r w:rsidRPr="00EB7BFD">
        <w:rPr>
          <w:spacing w:val="1"/>
          <w:sz w:val="24"/>
          <w:szCs w:val="24"/>
        </w:rPr>
        <w:t xml:space="preserve"> </w:t>
      </w:r>
      <w:r w:rsidRPr="00EB7BFD">
        <w:rPr>
          <w:spacing w:val="-1"/>
          <w:sz w:val="24"/>
          <w:szCs w:val="24"/>
        </w:rPr>
        <w:t>e</w:t>
      </w:r>
      <w:r w:rsidRPr="00EB7BFD">
        <w:rPr>
          <w:sz w:val="24"/>
          <w:szCs w:val="24"/>
        </w:rPr>
        <w:t>xp</w:t>
      </w:r>
      <w:r w:rsidRPr="00EB7BFD">
        <w:rPr>
          <w:spacing w:val="-1"/>
          <w:sz w:val="24"/>
          <w:szCs w:val="24"/>
        </w:rPr>
        <w:t>e</w:t>
      </w:r>
      <w:r w:rsidRPr="00EB7BFD">
        <w:rPr>
          <w:sz w:val="24"/>
          <w:szCs w:val="24"/>
        </w:rPr>
        <w:t>ri</w:t>
      </w:r>
      <w:r w:rsidRPr="00EB7BFD">
        <w:rPr>
          <w:spacing w:val="-1"/>
          <w:sz w:val="24"/>
          <w:szCs w:val="24"/>
        </w:rPr>
        <w:t>e</w:t>
      </w:r>
      <w:r w:rsidRPr="00EB7BFD">
        <w:rPr>
          <w:spacing w:val="2"/>
          <w:sz w:val="24"/>
          <w:szCs w:val="24"/>
        </w:rPr>
        <w:t>n</w:t>
      </w:r>
      <w:r w:rsidRPr="00EB7BFD">
        <w:rPr>
          <w:spacing w:val="-1"/>
          <w:sz w:val="24"/>
          <w:szCs w:val="24"/>
        </w:rPr>
        <w:t>ce</w:t>
      </w:r>
      <w:r w:rsidRPr="00EB7BFD">
        <w:rPr>
          <w:sz w:val="24"/>
          <w:szCs w:val="24"/>
        </w:rPr>
        <w:t>s.</w:t>
      </w:r>
      <w:r w:rsidRPr="00EB7BFD">
        <w:rPr>
          <w:spacing w:val="2"/>
          <w:sz w:val="24"/>
          <w:szCs w:val="24"/>
        </w:rPr>
        <w:t xml:space="preserve"> </w:t>
      </w:r>
      <w:r w:rsidRPr="00EB7BFD">
        <w:rPr>
          <w:spacing w:val="-3"/>
          <w:sz w:val="24"/>
          <w:szCs w:val="24"/>
        </w:rPr>
        <w:t>I</w:t>
      </w:r>
      <w:r w:rsidRPr="00EB7BFD">
        <w:rPr>
          <w:sz w:val="24"/>
          <w:szCs w:val="24"/>
        </w:rPr>
        <w:t>n</w:t>
      </w:r>
      <w:r w:rsidRPr="00EB7BFD">
        <w:rPr>
          <w:spacing w:val="2"/>
          <w:sz w:val="24"/>
          <w:szCs w:val="24"/>
        </w:rPr>
        <w:t xml:space="preserve"> </w:t>
      </w:r>
      <w:r w:rsidRPr="00EB7BFD">
        <w:rPr>
          <w:sz w:val="24"/>
          <w:szCs w:val="24"/>
        </w:rPr>
        <w:t>a</w:t>
      </w:r>
      <w:r w:rsidRPr="00EB7BFD">
        <w:rPr>
          <w:spacing w:val="-1"/>
          <w:sz w:val="24"/>
          <w:szCs w:val="24"/>
        </w:rPr>
        <w:t xml:space="preserve"> </w:t>
      </w:r>
      <w:r w:rsidRPr="00EB7BFD">
        <w:rPr>
          <w:sz w:val="24"/>
          <w:szCs w:val="24"/>
        </w:rPr>
        <w:t>study by</w:t>
      </w:r>
      <w:r w:rsidRPr="00EB7BFD">
        <w:rPr>
          <w:spacing w:val="-10"/>
          <w:sz w:val="24"/>
          <w:szCs w:val="24"/>
        </w:rPr>
        <w:t xml:space="preserve"> </w:t>
      </w:r>
      <w:r w:rsidRPr="00EB7BFD">
        <w:rPr>
          <w:sz w:val="24"/>
          <w:szCs w:val="24"/>
        </w:rPr>
        <w:t>the</w:t>
      </w:r>
      <w:r w:rsidRPr="00EB7BFD">
        <w:rPr>
          <w:spacing w:val="-10"/>
          <w:sz w:val="24"/>
          <w:szCs w:val="24"/>
        </w:rPr>
        <w:t xml:space="preserve"> </w:t>
      </w:r>
      <w:r w:rsidRPr="00EB7BFD">
        <w:rPr>
          <w:sz w:val="24"/>
          <w:szCs w:val="24"/>
        </w:rPr>
        <w:t>Asso</w:t>
      </w:r>
      <w:r w:rsidRPr="00EB7BFD">
        <w:rPr>
          <w:spacing w:val="-1"/>
          <w:sz w:val="24"/>
          <w:szCs w:val="24"/>
        </w:rPr>
        <w:t>c</w:t>
      </w:r>
      <w:r w:rsidRPr="00EB7BFD">
        <w:rPr>
          <w:sz w:val="24"/>
          <w:szCs w:val="24"/>
        </w:rPr>
        <w:t>iation</w:t>
      </w:r>
      <w:r w:rsidRPr="00EB7BFD">
        <w:rPr>
          <w:spacing w:val="-9"/>
          <w:sz w:val="24"/>
          <w:szCs w:val="24"/>
        </w:rPr>
        <w:t xml:space="preserve"> </w:t>
      </w:r>
      <w:r w:rsidRPr="00EB7BFD">
        <w:rPr>
          <w:sz w:val="24"/>
          <w:szCs w:val="24"/>
        </w:rPr>
        <w:t>for</w:t>
      </w:r>
      <w:r w:rsidRPr="00EB7BFD">
        <w:rPr>
          <w:spacing w:val="-11"/>
          <w:sz w:val="24"/>
          <w:szCs w:val="24"/>
        </w:rPr>
        <w:t xml:space="preserve"> </w:t>
      </w:r>
      <w:r w:rsidRPr="00EB7BFD">
        <w:rPr>
          <w:sz w:val="24"/>
          <w:szCs w:val="24"/>
        </w:rPr>
        <w:t>Exp</w:t>
      </w:r>
      <w:r w:rsidRPr="00EB7BFD">
        <w:rPr>
          <w:spacing w:val="-1"/>
          <w:sz w:val="24"/>
          <w:szCs w:val="24"/>
        </w:rPr>
        <w:t>e</w:t>
      </w:r>
      <w:r w:rsidRPr="00EB7BFD">
        <w:rPr>
          <w:sz w:val="24"/>
          <w:szCs w:val="24"/>
        </w:rPr>
        <w:t>ri</w:t>
      </w:r>
      <w:r w:rsidRPr="00EB7BFD">
        <w:rPr>
          <w:spacing w:val="-1"/>
          <w:sz w:val="24"/>
          <w:szCs w:val="24"/>
        </w:rPr>
        <w:t>e</w:t>
      </w:r>
      <w:r w:rsidRPr="00EB7BFD">
        <w:rPr>
          <w:sz w:val="24"/>
          <w:szCs w:val="24"/>
        </w:rPr>
        <w:t>nt</w:t>
      </w:r>
      <w:r w:rsidRPr="00EB7BFD">
        <w:rPr>
          <w:spacing w:val="1"/>
          <w:sz w:val="24"/>
          <w:szCs w:val="24"/>
        </w:rPr>
        <w:t>i</w:t>
      </w:r>
      <w:r w:rsidRPr="00EB7BFD">
        <w:rPr>
          <w:spacing w:val="-1"/>
          <w:sz w:val="24"/>
          <w:szCs w:val="24"/>
        </w:rPr>
        <w:t>a</w:t>
      </w:r>
      <w:r w:rsidRPr="00EB7BFD">
        <w:rPr>
          <w:sz w:val="24"/>
          <w:szCs w:val="24"/>
        </w:rPr>
        <w:t>l</w:t>
      </w:r>
      <w:r w:rsidRPr="00EB7BFD">
        <w:rPr>
          <w:spacing w:val="-9"/>
          <w:sz w:val="24"/>
          <w:szCs w:val="24"/>
        </w:rPr>
        <w:t xml:space="preserve"> </w:t>
      </w:r>
      <w:r w:rsidRPr="00EB7BFD">
        <w:rPr>
          <w:sz w:val="24"/>
          <w:szCs w:val="24"/>
        </w:rPr>
        <w:t>Edu</w:t>
      </w:r>
      <w:r w:rsidRPr="00EB7BFD">
        <w:rPr>
          <w:spacing w:val="-1"/>
          <w:sz w:val="24"/>
          <w:szCs w:val="24"/>
        </w:rPr>
        <w:t>ca</w:t>
      </w:r>
      <w:r w:rsidRPr="00EB7BFD">
        <w:rPr>
          <w:sz w:val="24"/>
          <w:szCs w:val="24"/>
        </w:rPr>
        <w:t>t</w:t>
      </w:r>
      <w:r w:rsidRPr="00EB7BFD">
        <w:rPr>
          <w:spacing w:val="1"/>
          <w:sz w:val="24"/>
          <w:szCs w:val="24"/>
        </w:rPr>
        <w:t>i</w:t>
      </w:r>
      <w:r w:rsidRPr="00EB7BFD">
        <w:rPr>
          <w:sz w:val="24"/>
          <w:szCs w:val="24"/>
        </w:rPr>
        <w:t>on,</w:t>
      </w:r>
      <w:r w:rsidRPr="00EB7BFD">
        <w:rPr>
          <w:spacing w:val="-10"/>
          <w:sz w:val="24"/>
          <w:szCs w:val="24"/>
        </w:rPr>
        <w:t xml:space="preserve"> </w:t>
      </w:r>
      <w:r w:rsidRPr="00EB7BFD">
        <w:rPr>
          <w:sz w:val="24"/>
          <w:szCs w:val="24"/>
        </w:rPr>
        <w:t>it</w:t>
      </w:r>
      <w:r w:rsidRPr="00EB7BFD">
        <w:rPr>
          <w:spacing w:val="-9"/>
          <w:sz w:val="24"/>
          <w:szCs w:val="24"/>
        </w:rPr>
        <w:t xml:space="preserve"> </w:t>
      </w:r>
      <w:r w:rsidRPr="00EB7BFD">
        <w:rPr>
          <w:sz w:val="24"/>
          <w:szCs w:val="24"/>
        </w:rPr>
        <w:t>w</w:t>
      </w:r>
      <w:r w:rsidRPr="00EB7BFD">
        <w:rPr>
          <w:spacing w:val="-1"/>
          <w:sz w:val="24"/>
          <w:szCs w:val="24"/>
        </w:rPr>
        <w:t>a</w:t>
      </w:r>
      <w:r w:rsidRPr="00EB7BFD">
        <w:rPr>
          <w:sz w:val="24"/>
          <w:szCs w:val="24"/>
        </w:rPr>
        <w:t>s</w:t>
      </w:r>
      <w:r w:rsidRPr="00EB7BFD">
        <w:rPr>
          <w:spacing w:val="-9"/>
          <w:sz w:val="24"/>
          <w:szCs w:val="24"/>
        </w:rPr>
        <w:t xml:space="preserve"> </w:t>
      </w:r>
      <w:r w:rsidRPr="00EB7BFD">
        <w:rPr>
          <w:sz w:val="24"/>
          <w:szCs w:val="24"/>
        </w:rPr>
        <w:t>found</w:t>
      </w:r>
      <w:r w:rsidRPr="00EB7BFD">
        <w:rPr>
          <w:spacing w:val="-10"/>
          <w:sz w:val="24"/>
          <w:szCs w:val="24"/>
        </w:rPr>
        <w:t xml:space="preserve"> </w:t>
      </w:r>
      <w:r w:rsidRPr="00EB7BFD">
        <w:rPr>
          <w:sz w:val="24"/>
          <w:szCs w:val="24"/>
        </w:rPr>
        <w:t>that</w:t>
      </w:r>
      <w:r w:rsidRPr="00EB7BFD">
        <w:rPr>
          <w:spacing w:val="-10"/>
          <w:sz w:val="24"/>
          <w:szCs w:val="24"/>
        </w:rPr>
        <w:t xml:space="preserve"> </w:t>
      </w:r>
      <w:r w:rsidRPr="00EB7BFD">
        <w:rPr>
          <w:sz w:val="24"/>
          <w:szCs w:val="24"/>
        </w:rPr>
        <w:t>"exp</w:t>
      </w:r>
      <w:r w:rsidRPr="00EB7BFD">
        <w:rPr>
          <w:spacing w:val="-1"/>
          <w:sz w:val="24"/>
          <w:szCs w:val="24"/>
        </w:rPr>
        <w:t>e</w:t>
      </w:r>
      <w:r w:rsidRPr="00EB7BFD">
        <w:rPr>
          <w:sz w:val="24"/>
          <w:szCs w:val="24"/>
        </w:rPr>
        <w:t>ri</w:t>
      </w:r>
      <w:r w:rsidRPr="00EB7BFD">
        <w:rPr>
          <w:spacing w:val="-1"/>
          <w:sz w:val="24"/>
          <w:szCs w:val="24"/>
        </w:rPr>
        <w:t>e</w:t>
      </w:r>
      <w:r w:rsidRPr="00EB7BFD">
        <w:rPr>
          <w:sz w:val="24"/>
          <w:szCs w:val="24"/>
        </w:rPr>
        <w:t>nt</w:t>
      </w:r>
      <w:r w:rsidRPr="00EB7BFD">
        <w:rPr>
          <w:spacing w:val="1"/>
          <w:sz w:val="24"/>
          <w:szCs w:val="24"/>
        </w:rPr>
        <w:t>ia</w:t>
      </w:r>
      <w:r w:rsidRPr="00EB7BFD">
        <w:rPr>
          <w:sz w:val="24"/>
          <w:szCs w:val="24"/>
        </w:rPr>
        <w:t>l</w:t>
      </w:r>
      <w:r w:rsidRPr="00EB7BFD">
        <w:rPr>
          <w:spacing w:val="-9"/>
          <w:sz w:val="24"/>
          <w:szCs w:val="24"/>
        </w:rPr>
        <w:t xml:space="preserve"> </w:t>
      </w:r>
      <w:r w:rsidRPr="00EB7BFD">
        <w:rPr>
          <w:spacing w:val="-1"/>
          <w:sz w:val="24"/>
          <w:szCs w:val="24"/>
        </w:rPr>
        <w:t>e</w:t>
      </w:r>
      <w:r w:rsidRPr="00EB7BFD">
        <w:rPr>
          <w:sz w:val="24"/>
          <w:szCs w:val="24"/>
        </w:rPr>
        <w:t>du</w:t>
      </w:r>
      <w:r w:rsidRPr="00EB7BFD">
        <w:rPr>
          <w:spacing w:val="-1"/>
          <w:sz w:val="24"/>
          <w:szCs w:val="24"/>
        </w:rPr>
        <w:t>ca</w:t>
      </w:r>
      <w:r w:rsidRPr="00EB7BFD">
        <w:rPr>
          <w:sz w:val="24"/>
          <w:szCs w:val="24"/>
        </w:rPr>
        <w:t>t</w:t>
      </w:r>
      <w:r w:rsidRPr="00EB7BFD">
        <w:rPr>
          <w:spacing w:val="1"/>
          <w:sz w:val="24"/>
          <w:szCs w:val="24"/>
        </w:rPr>
        <w:t>i</w:t>
      </w:r>
      <w:r w:rsidRPr="00EB7BFD">
        <w:rPr>
          <w:sz w:val="24"/>
          <w:szCs w:val="24"/>
        </w:rPr>
        <w:t>on</w:t>
      </w:r>
      <w:r w:rsidRPr="00EB7BFD">
        <w:rPr>
          <w:spacing w:val="-10"/>
          <w:sz w:val="24"/>
          <w:szCs w:val="24"/>
        </w:rPr>
        <w:t xml:space="preserve"> </w:t>
      </w:r>
      <w:r w:rsidRPr="00EB7BFD">
        <w:rPr>
          <w:sz w:val="24"/>
          <w:szCs w:val="24"/>
        </w:rPr>
        <w:t>h</w:t>
      </w:r>
      <w:r w:rsidRPr="00EB7BFD">
        <w:rPr>
          <w:spacing w:val="-1"/>
          <w:sz w:val="24"/>
          <w:szCs w:val="24"/>
        </w:rPr>
        <w:t>a</w:t>
      </w:r>
      <w:r w:rsidRPr="00EB7BFD">
        <w:rPr>
          <w:sz w:val="24"/>
          <w:szCs w:val="24"/>
        </w:rPr>
        <w:t>s</w:t>
      </w:r>
      <w:r w:rsidRPr="00EB7BFD">
        <w:rPr>
          <w:spacing w:val="-9"/>
          <w:sz w:val="24"/>
          <w:szCs w:val="24"/>
        </w:rPr>
        <w:t xml:space="preserve"> </w:t>
      </w:r>
      <w:r w:rsidRPr="00EB7BFD">
        <w:rPr>
          <w:sz w:val="24"/>
          <w:szCs w:val="24"/>
        </w:rPr>
        <w:t>b</w:t>
      </w:r>
      <w:r w:rsidRPr="00EB7BFD">
        <w:rPr>
          <w:spacing w:val="-1"/>
          <w:sz w:val="24"/>
          <w:szCs w:val="24"/>
        </w:rPr>
        <w:t>ee</w:t>
      </w:r>
      <w:r w:rsidRPr="00EB7BFD">
        <w:rPr>
          <w:sz w:val="24"/>
          <w:szCs w:val="24"/>
        </w:rPr>
        <w:t>n</w:t>
      </w:r>
      <w:r w:rsidRPr="00EB7BFD">
        <w:rPr>
          <w:spacing w:val="-10"/>
          <w:sz w:val="24"/>
          <w:szCs w:val="24"/>
        </w:rPr>
        <w:t xml:space="preserve"> </w:t>
      </w:r>
      <w:r w:rsidRPr="00EB7BFD">
        <w:rPr>
          <w:sz w:val="24"/>
          <w:szCs w:val="24"/>
        </w:rPr>
        <w:t>sh</w:t>
      </w:r>
      <w:r w:rsidRPr="00EB7BFD">
        <w:rPr>
          <w:spacing w:val="2"/>
          <w:sz w:val="24"/>
          <w:szCs w:val="24"/>
        </w:rPr>
        <w:t>o</w:t>
      </w:r>
      <w:r w:rsidRPr="00EB7BFD">
        <w:rPr>
          <w:sz w:val="24"/>
          <w:szCs w:val="24"/>
        </w:rPr>
        <w:t>wn</w:t>
      </w:r>
      <w:r w:rsidRPr="00EB7BFD">
        <w:rPr>
          <w:spacing w:val="-10"/>
          <w:sz w:val="24"/>
          <w:szCs w:val="24"/>
        </w:rPr>
        <w:t xml:space="preserve"> </w:t>
      </w:r>
      <w:r w:rsidRPr="00EB7BFD">
        <w:rPr>
          <w:sz w:val="24"/>
          <w:szCs w:val="24"/>
        </w:rPr>
        <w:t>to</w:t>
      </w:r>
      <w:r w:rsidRPr="00EB7BFD">
        <w:rPr>
          <w:spacing w:val="-9"/>
          <w:sz w:val="24"/>
          <w:szCs w:val="24"/>
        </w:rPr>
        <w:t xml:space="preserve"> </w:t>
      </w:r>
      <w:r w:rsidRPr="00EB7BFD">
        <w:rPr>
          <w:sz w:val="24"/>
          <w:szCs w:val="24"/>
        </w:rPr>
        <w:t>h</w:t>
      </w:r>
      <w:r w:rsidRPr="00EB7BFD">
        <w:rPr>
          <w:spacing w:val="-1"/>
          <w:sz w:val="24"/>
          <w:szCs w:val="24"/>
        </w:rPr>
        <w:t>a</w:t>
      </w:r>
      <w:r w:rsidRPr="00EB7BFD">
        <w:rPr>
          <w:sz w:val="24"/>
          <w:szCs w:val="24"/>
        </w:rPr>
        <w:t>ve a</w:t>
      </w:r>
      <w:r w:rsidRPr="00EB7BFD">
        <w:rPr>
          <w:spacing w:val="-1"/>
          <w:sz w:val="24"/>
          <w:szCs w:val="24"/>
        </w:rPr>
        <w:t xml:space="preserve"> </w:t>
      </w:r>
      <w:r w:rsidRPr="00EB7BFD">
        <w:rPr>
          <w:sz w:val="24"/>
          <w:szCs w:val="24"/>
        </w:rPr>
        <w:t>posit</w:t>
      </w:r>
      <w:r w:rsidRPr="00EB7BFD">
        <w:rPr>
          <w:spacing w:val="1"/>
          <w:sz w:val="24"/>
          <w:szCs w:val="24"/>
        </w:rPr>
        <w:t>i</w:t>
      </w:r>
      <w:r w:rsidRPr="00EB7BFD">
        <w:rPr>
          <w:sz w:val="24"/>
          <w:szCs w:val="24"/>
        </w:rPr>
        <w:t>ve</w:t>
      </w:r>
      <w:r w:rsidRPr="00EB7BFD">
        <w:rPr>
          <w:spacing w:val="-1"/>
          <w:sz w:val="24"/>
          <w:szCs w:val="24"/>
        </w:rPr>
        <w:t xml:space="preserve"> </w:t>
      </w:r>
      <w:r w:rsidRPr="00EB7BFD">
        <w:rPr>
          <w:sz w:val="24"/>
          <w:szCs w:val="24"/>
        </w:rPr>
        <w:t>i</w:t>
      </w:r>
      <w:r w:rsidRPr="00EB7BFD">
        <w:rPr>
          <w:spacing w:val="1"/>
          <w:sz w:val="24"/>
          <w:szCs w:val="24"/>
        </w:rPr>
        <w:t>m</w:t>
      </w:r>
      <w:r w:rsidRPr="00EB7BFD">
        <w:rPr>
          <w:sz w:val="24"/>
          <w:szCs w:val="24"/>
        </w:rPr>
        <w:t>p</w:t>
      </w:r>
      <w:r w:rsidRPr="00EB7BFD">
        <w:rPr>
          <w:spacing w:val="-1"/>
          <w:sz w:val="24"/>
          <w:szCs w:val="24"/>
        </w:rPr>
        <w:t>ac</w:t>
      </w:r>
      <w:r w:rsidRPr="00EB7BFD">
        <w:rPr>
          <w:sz w:val="24"/>
          <w:szCs w:val="24"/>
        </w:rPr>
        <w:t>t on student le</w:t>
      </w:r>
      <w:r w:rsidRPr="00EB7BFD">
        <w:rPr>
          <w:spacing w:val="-1"/>
          <w:sz w:val="24"/>
          <w:szCs w:val="24"/>
        </w:rPr>
        <w:t>a</w:t>
      </w:r>
      <w:r w:rsidRPr="00EB7BFD">
        <w:rPr>
          <w:sz w:val="24"/>
          <w:szCs w:val="24"/>
        </w:rPr>
        <w:t xml:space="preserve">rning </w:t>
      </w:r>
      <w:r w:rsidRPr="00EB7BFD">
        <w:rPr>
          <w:spacing w:val="-1"/>
          <w:sz w:val="24"/>
          <w:szCs w:val="24"/>
        </w:rPr>
        <w:t>a</w:t>
      </w:r>
      <w:r w:rsidRPr="00EB7BFD">
        <w:rPr>
          <w:sz w:val="24"/>
          <w:szCs w:val="24"/>
        </w:rPr>
        <w:t xml:space="preserve">nd </w:t>
      </w:r>
      <w:r w:rsidRPr="00EB7BFD">
        <w:rPr>
          <w:spacing w:val="2"/>
          <w:sz w:val="24"/>
          <w:szCs w:val="24"/>
        </w:rPr>
        <w:t>d</w:t>
      </w:r>
      <w:r w:rsidRPr="00EB7BFD">
        <w:rPr>
          <w:spacing w:val="-1"/>
          <w:sz w:val="24"/>
          <w:szCs w:val="24"/>
        </w:rPr>
        <w:t>e</w:t>
      </w:r>
      <w:r w:rsidRPr="00EB7BFD">
        <w:rPr>
          <w:sz w:val="24"/>
          <w:szCs w:val="24"/>
        </w:rPr>
        <w:t>v</w:t>
      </w:r>
      <w:r w:rsidRPr="00EB7BFD">
        <w:rPr>
          <w:spacing w:val="-1"/>
          <w:sz w:val="24"/>
          <w:szCs w:val="24"/>
        </w:rPr>
        <w:t>e</w:t>
      </w:r>
      <w:r w:rsidRPr="00EB7BFD">
        <w:rPr>
          <w:sz w:val="24"/>
          <w:szCs w:val="24"/>
        </w:rPr>
        <w:t>lo</w:t>
      </w:r>
      <w:r w:rsidRPr="00EB7BFD">
        <w:rPr>
          <w:spacing w:val="3"/>
          <w:sz w:val="24"/>
          <w:szCs w:val="24"/>
        </w:rPr>
        <w:t>p</w:t>
      </w:r>
      <w:r w:rsidRPr="00EB7BFD">
        <w:rPr>
          <w:sz w:val="24"/>
          <w:szCs w:val="24"/>
        </w:rPr>
        <w:t>ment."</w:t>
      </w:r>
    </w:p>
    <w:p w14:paraId="487F697C" w14:textId="460928AB" w:rsidR="0014184F" w:rsidRPr="00EB7BFD" w:rsidRDefault="0014184F">
      <w:pPr>
        <w:spacing w:before="11" w:line="359" w:lineRule="auto"/>
        <w:ind w:left="119" w:right="81"/>
        <w:jc w:val="both"/>
        <w:rPr>
          <w:sz w:val="24"/>
          <w:szCs w:val="24"/>
        </w:rPr>
      </w:pPr>
    </w:p>
    <w:p w14:paraId="6869FCA3" w14:textId="77777777" w:rsidR="0014184F" w:rsidRPr="00EB7BFD" w:rsidRDefault="0014184F">
      <w:pPr>
        <w:spacing w:before="11" w:line="359" w:lineRule="auto"/>
        <w:ind w:left="119" w:right="81"/>
        <w:jc w:val="both"/>
        <w:rPr>
          <w:sz w:val="24"/>
          <w:szCs w:val="24"/>
        </w:rPr>
      </w:pPr>
    </w:p>
    <w:p w14:paraId="1740D627" w14:textId="77777777" w:rsidR="00E23DEC" w:rsidRPr="00EB7BFD" w:rsidRDefault="00E23DEC" w:rsidP="00140CD2">
      <w:pPr>
        <w:rPr>
          <w:b/>
          <w:bCs/>
          <w:sz w:val="24"/>
          <w:szCs w:val="24"/>
        </w:rPr>
      </w:pPr>
    </w:p>
    <w:p w14:paraId="2D644A3F" w14:textId="77777777" w:rsidR="00E23DEC" w:rsidRPr="00EB7BFD" w:rsidRDefault="003B3966" w:rsidP="003C54C7">
      <w:pPr>
        <w:pStyle w:val="Heading2"/>
        <w:numPr>
          <w:ilvl w:val="0"/>
          <w:numId w:val="0"/>
        </w:numPr>
        <w:rPr>
          <w:rFonts w:cs="Times New Roman"/>
          <w:sz w:val="24"/>
          <w:szCs w:val="24"/>
        </w:rPr>
      </w:pPr>
      <w:bookmarkStart w:id="16" w:name="_Toc140735489"/>
      <w:r w:rsidRPr="00EB7BFD">
        <w:rPr>
          <w:rFonts w:cs="Times New Roman"/>
          <w:sz w:val="24"/>
          <w:szCs w:val="24"/>
        </w:rPr>
        <w:lastRenderedPageBreak/>
        <w:t>1.1 Problem Statement</w:t>
      </w:r>
      <w:bookmarkEnd w:id="16"/>
    </w:p>
    <w:p w14:paraId="7B810F93" w14:textId="77777777" w:rsidR="00E23DEC" w:rsidRPr="00EB7BFD" w:rsidRDefault="00E23DEC">
      <w:pPr>
        <w:spacing w:before="17" w:line="240" w:lineRule="exact"/>
        <w:rPr>
          <w:sz w:val="24"/>
          <w:szCs w:val="24"/>
        </w:rPr>
      </w:pPr>
    </w:p>
    <w:p w14:paraId="1C0D1586" w14:textId="46C4D325" w:rsidR="00E23DEC" w:rsidRPr="00EB7BFD" w:rsidRDefault="003B3966" w:rsidP="00140CD2">
      <w:pPr>
        <w:spacing w:line="360" w:lineRule="auto"/>
        <w:ind w:left="220" w:right="150"/>
        <w:jc w:val="both"/>
        <w:rPr>
          <w:sz w:val="24"/>
          <w:szCs w:val="24"/>
        </w:rPr>
      </w:pPr>
      <w:r w:rsidRPr="00EB7BFD">
        <w:rPr>
          <w:sz w:val="24"/>
          <w:szCs w:val="24"/>
        </w:rPr>
        <w:t>One major</w:t>
      </w:r>
      <w:r w:rsidRPr="00EB7BFD">
        <w:rPr>
          <w:spacing w:val="7"/>
          <w:sz w:val="24"/>
          <w:szCs w:val="24"/>
        </w:rPr>
        <w:t xml:space="preserve"> </w:t>
      </w:r>
      <w:r w:rsidRPr="00EB7BFD">
        <w:rPr>
          <w:sz w:val="24"/>
          <w:szCs w:val="24"/>
        </w:rPr>
        <w:t>probl</w:t>
      </w:r>
      <w:r w:rsidRPr="00EB7BFD">
        <w:rPr>
          <w:spacing w:val="-1"/>
          <w:sz w:val="24"/>
          <w:szCs w:val="24"/>
        </w:rPr>
        <w:t>e</w:t>
      </w:r>
      <w:r w:rsidRPr="00EB7BFD">
        <w:rPr>
          <w:sz w:val="24"/>
          <w:szCs w:val="24"/>
        </w:rPr>
        <w:t>m</w:t>
      </w:r>
      <w:r w:rsidRPr="00EB7BFD">
        <w:rPr>
          <w:spacing w:val="9"/>
          <w:sz w:val="24"/>
          <w:szCs w:val="24"/>
        </w:rPr>
        <w:t xml:space="preserve"> </w:t>
      </w:r>
      <w:r w:rsidRPr="00EB7BFD">
        <w:rPr>
          <w:sz w:val="24"/>
          <w:szCs w:val="24"/>
        </w:rPr>
        <w:t>with</w:t>
      </w:r>
      <w:r w:rsidRPr="00EB7BFD">
        <w:rPr>
          <w:spacing w:val="12"/>
          <w:sz w:val="24"/>
          <w:szCs w:val="24"/>
        </w:rPr>
        <w:t xml:space="preserve"> </w:t>
      </w:r>
      <w:r w:rsidRPr="00EB7BFD">
        <w:rPr>
          <w:spacing w:val="-1"/>
          <w:sz w:val="24"/>
          <w:szCs w:val="24"/>
        </w:rPr>
        <w:t>c</w:t>
      </w:r>
      <w:r w:rsidRPr="00EB7BFD">
        <w:rPr>
          <w:sz w:val="24"/>
          <w:szCs w:val="24"/>
        </w:rPr>
        <w:t>ur</w:t>
      </w:r>
      <w:r w:rsidRPr="00EB7BFD">
        <w:rPr>
          <w:spacing w:val="-1"/>
          <w:sz w:val="24"/>
          <w:szCs w:val="24"/>
        </w:rPr>
        <w:t>re</w:t>
      </w:r>
      <w:r w:rsidRPr="00EB7BFD">
        <w:rPr>
          <w:sz w:val="24"/>
          <w:szCs w:val="24"/>
        </w:rPr>
        <w:t>nt</w:t>
      </w:r>
      <w:r w:rsidRPr="00EB7BFD">
        <w:rPr>
          <w:spacing w:val="7"/>
          <w:sz w:val="24"/>
          <w:szCs w:val="24"/>
        </w:rPr>
        <w:t xml:space="preserve"> </w:t>
      </w:r>
      <w:r w:rsidRPr="00EB7BFD">
        <w:rPr>
          <w:sz w:val="24"/>
          <w:szCs w:val="24"/>
        </w:rPr>
        <w:t>int</w:t>
      </w:r>
      <w:r w:rsidRPr="00EB7BFD">
        <w:rPr>
          <w:spacing w:val="-1"/>
          <w:sz w:val="24"/>
          <w:szCs w:val="24"/>
        </w:rPr>
        <w:t>e</w:t>
      </w:r>
      <w:r w:rsidRPr="00EB7BFD">
        <w:rPr>
          <w:sz w:val="24"/>
          <w:szCs w:val="24"/>
        </w:rPr>
        <w:t>rnship</w:t>
      </w:r>
      <w:r w:rsidRPr="00EB7BFD">
        <w:rPr>
          <w:spacing w:val="7"/>
          <w:sz w:val="24"/>
          <w:szCs w:val="24"/>
        </w:rPr>
        <w:t xml:space="preserve"> </w:t>
      </w:r>
      <w:r w:rsidRPr="00EB7BFD">
        <w:rPr>
          <w:sz w:val="24"/>
          <w:szCs w:val="24"/>
        </w:rPr>
        <w:t>p</w:t>
      </w:r>
      <w:r w:rsidRPr="00EB7BFD">
        <w:rPr>
          <w:spacing w:val="-1"/>
          <w:sz w:val="24"/>
          <w:szCs w:val="24"/>
        </w:rPr>
        <w:t>r</w:t>
      </w:r>
      <w:r w:rsidRPr="00EB7BFD">
        <w:rPr>
          <w:sz w:val="24"/>
          <w:szCs w:val="24"/>
        </w:rPr>
        <w:t>o</w:t>
      </w:r>
      <w:r w:rsidRPr="00EB7BFD">
        <w:rPr>
          <w:spacing w:val="-1"/>
          <w:sz w:val="24"/>
          <w:szCs w:val="24"/>
        </w:rPr>
        <w:t>c</w:t>
      </w:r>
      <w:r w:rsidRPr="00EB7BFD">
        <w:rPr>
          <w:spacing w:val="-3"/>
          <w:sz w:val="24"/>
          <w:szCs w:val="24"/>
        </w:rPr>
        <w:t>e</w:t>
      </w:r>
      <w:r w:rsidRPr="00EB7BFD">
        <w:rPr>
          <w:spacing w:val="3"/>
          <w:sz w:val="24"/>
          <w:szCs w:val="24"/>
        </w:rPr>
        <w:t>s</w:t>
      </w:r>
      <w:r w:rsidRPr="00EB7BFD">
        <w:rPr>
          <w:sz w:val="24"/>
          <w:szCs w:val="24"/>
        </w:rPr>
        <w:t>s</w:t>
      </w:r>
      <w:r w:rsidRPr="00EB7BFD">
        <w:rPr>
          <w:spacing w:val="9"/>
          <w:sz w:val="24"/>
          <w:szCs w:val="24"/>
        </w:rPr>
        <w:t xml:space="preserve"> </w:t>
      </w:r>
      <w:r w:rsidRPr="00EB7BFD">
        <w:rPr>
          <w:spacing w:val="-1"/>
          <w:sz w:val="24"/>
          <w:szCs w:val="24"/>
        </w:rPr>
        <w:t>a</w:t>
      </w:r>
      <w:r w:rsidRPr="00EB7BFD">
        <w:rPr>
          <w:sz w:val="24"/>
          <w:szCs w:val="24"/>
        </w:rPr>
        <w:t>t</w:t>
      </w:r>
      <w:r w:rsidRPr="00EB7BFD">
        <w:rPr>
          <w:spacing w:val="7"/>
          <w:sz w:val="24"/>
          <w:szCs w:val="24"/>
        </w:rPr>
        <w:t xml:space="preserve"> </w:t>
      </w:r>
      <w:r w:rsidRPr="00EB7BFD">
        <w:rPr>
          <w:spacing w:val="-6"/>
          <w:sz w:val="24"/>
          <w:szCs w:val="24"/>
        </w:rPr>
        <w:t>I</w:t>
      </w:r>
      <w:r w:rsidRPr="00EB7BFD">
        <w:rPr>
          <w:sz w:val="24"/>
          <w:szCs w:val="24"/>
        </w:rPr>
        <w:t>slamic</w:t>
      </w:r>
      <w:r w:rsidRPr="00EB7BFD">
        <w:rPr>
          <w:spacing w:val="6"/>
          <w:sz w:val="24"/>
          <w:szCs w:val="24"/>
        </w:rPr>
        <w:t xml:space="preserve"> </w:t>
      </w:r>
      <w:r w:rsidRPr="00EB7BFD">
        <w:rPr>
          <w:sz w:val="24"/>
          <w:szCs w:val="24"/>
        </w:rPr>
        <w:t>Univ</w:t>
      </w:r>
      <w:r w:rsidRPr="00EB7BFD">
        <w:rPr>
          <w:spacing w:val="-1"/>
          <w:sz w:val="24"/>
          <w:szCs w:val="24"/>
        </w:rPr>
        <w:t>e</w:t>
      </w:r>
      <w:r w:rsidRPr="00EB7BFD">
        <w:rPr>
          <w:sz w:val="24"/>
          <w:szCs w:val="24"/>
        </w:rPr>
        <w:t>rsity</w:t>
      </w:r>
      <w:r w:rsidRPr="00EB7BFD">
        <w:rPr>
          <w:spacing w:val="7"/>
          <w:sz w:val="24"/>
          <w:szCs w:val="24"/>
        </w:rPr>
        <w:t xml:space="preserve"> </w:t>
      </w:r>
      <w:r w:rsidRPr="00EB7BFD">
        <w:rPr>
          <w:sz w:val="24"/>
          <w:szCs w:val="24"/>
        </w:rPr>
        <w:t>in</w:t>
      </w:r>
      <w:r w:rsidRPr="00EB7BFD">
        <w:rPr>
          <w:spacing w:val="7"/>
          <w:sz w:val="24"/>
          <w:szCs w:val="24"/>
        </w:rPr>
        <w:t xml:space="preserve"> </w:t>
      </w:r>
      <w:r w:rsidRPr="00EB7BFD">
        <w:rPr>
          <w:sz w:val="24"/>
          <w:szCs w:val="24"/>
        </w:rPr>
        <w:t>Ug</w:t>
      </w:r>
      <w:r w:rsidRPr="00EB7BFD">
        <w:rPr>
          <w:spacing w:val="-1"/>
          <w:sz w:val="24"/>
          <w:szCs w:val="24"/>
        </w:rPr>
        <w:t>a</w:t>
      </w:r>
      <w:r w:rsidRPr="00EB7BFD">
        <w:rPr>
          <w:spacing w:val="1"/>
          <w:sz w:val="24"/>
          <w:szCs w:val="24"/>
        </w:rPr>
        <w:t>n</w:t>
      </w:r>
      <w:r w:rsidRPr="00EB7BFD">
        <w:rPr>
          <w:spacing w:val="2"/>
          <w:sz w:val="24"/>
          <w:szCs w:val="24"/>
        </w:rPr>
        <w:t>d</w:t>
      </w:r>
      <w:r w:rsidRPr="00EB7BFD">
        <w:rPr>
          <w:sz w:val="24"/>
          <w:szCs w:val="24"/>
        </w:rPr>
        <w:t>a</w:t>
      </w:r>
      <w:r w:rsidRPr="00EB7BFD">
        <w:rPr>
          <w:spacing w:val="8"/>
          <w:sz w:val="24"/>
          <w:szCs w:val="24"/>
        </w:rPr>
        <w:t xml:space="preserve"> </w:t>
      </w:r>
      <w:r w:rsidRPr="00EB7BFD">
        <w:rPr>
          <w:sz w:val="24"/>
          <w:szCs w:val="24"/>
        </w:rPr>
        <w:t>is</w:t>
      </w:r>
      <w:r w:rsidRPr="00EB7BFD">
        <w:rPr>
          <w:spacing w:val="4"/>
          <w:sz w:val="24"/>
          <w:szCs w:val="24"/>
        </w:rPr>
        <w:t xml:space="preserve"> </w:t>
      </w:r>
      <w:r w:rsidRPr="00EB7BFD">
        <w:rPr>
          <w:spacing w:val="2"/>
          <w:sz w:val="24"/>
          <w:szCs w:val="24"/>
        </w:rPr>
        <w:t>h</w:t>
      </w:r>
      <w:r w:rsidRPr="00EB7BFD">
        <w:rPr>
          <w:spacing w:val="-1"/>
          <w:sz w:val="24"/>
          <w:szCs w:val="24"/>
        </w:rPr>
        <w:t>ec</w:t>
      </w:r>
      <w:r w:rsidRPr="00EB7BFD">
        <w:rPr>
          <w:sz w:val="24"/>
          <w:szCs w:val="24"/>
        </w:rPr>
        <w:t>tic</w:t>
      </w:r>
      <w:r w:rsidRPr="00EB7BFD">
        <w:rPr>
          <w:spacing w:val="6"/>
          <w:sz w:val="24"/>
          <w:szCs w:val="24"/>
        </w:rPr>
        <w:t xml:space="preserve"> </w:t>
      </w:r>
      <w:r w:rsidRPr="00EB7BFD">
        <w:rPr>
          <w:spacing w:val="-1"/>
          <w:sz w:val="24"/>
          <w:szCs w:val="24"/>
        </w:rPr>
        <w:t>a</w:t>
      </w:r>
      <w:r w:rsidRPr="00EB7BFD">
        <w:rPr>
          <w:sz w:val="24"/>
          <w:szCs w:val="24"/>
        </w:rPr>
        <w:t>nd</w:t>
      </w:r>
      <w:r w:rsidRPr="00EB7BFD">
        <w:rPr>
          <w:spacing w:val="4"/>
          <w:sz w:val="24"/>
          <w:szCs w:val="24"/>
        </w:rPr>
        <w:t xml:space="preserve"> </w:t>
      </w:r>
      <w:r w:rsidRPr="00EB7BFD">
        <w:rPr>
          <w:spacing w:val="-2"/>
          <w:sz w:val="24"/>
          <w:szCs w:val="24"/>
        </w:rPr>
        <w:t>i</w:t>
      </w:r>
      <w:r w:rsidRPr="00EB7BFD">
        <w:rPr>
          <w:sz w:val="24"/>
          <w:szCs w:val="24"/>
        </w:rPr>
        <w:t>n</w:t>
      </w:r>
      <w:r w:rsidRPr="00EB7BFD">
        <w:rPr>
          <w:spacing w:val="2"/>
          <w:sz w:val="24"/>
          <w:szCs w:val="24"/>
        </w:rPr>
        <w:t>f</w:t>
      </w:r>
      <w:r w:rsidRPr="00EB7BFD">
        <w:rPr>
          <w:sz w:val="24"/>
          <w:szCs w:val="24"/>
        </w:rPr>
        <w:t>lexible for students.</w:t>
      </w:r>
      <w:r w:rsidRPr="00EB7BFD">
        <w:rPr>
          <w:spacing w:val="10"/>
          <w:sz w:val="24"/>
          <w:szCs w:val="24"/>
        </w:rPr>
        <w:t xml:space="preserve"> </w:t>
      </w:r>
      <w:r w:rsidRPr="00EB7BFD">
        <w:rPr>
          <w:spacing w:val="-1"/>
          <w:sz w:val="24"/>
          <w:szCs w:val="24"/>
        </w:rPr>
        <w:t>F</w:t>
      </w:r>
      <w:r w:rsidRPr="00EB7BFD">
        <w:rPr>
          <w:sz w:val="24"/>
          <w:szCs w:val="24"/>
        </w:rPr>
        <w:t>or</w:t>
      </w:r>
      <w:r w:rsidRPr="00EB7BFD">
        <w:rPr>
          <w:spacing w:val="8"/>
          <w:sz w:val="24"/>
          <w:szCs w:val="24"/>
        </w:rPr>
        <w:t xml:space="preserve"> </w:t>
      </w:r>
      <w:r w:rsidRPr="00EB7BFD">
        <w:rPr>
          <w:spacing w:val="-1"/>
          <w:sz w:val="24"/>
          <w:szCs w:val="24"/>
        </w:rPr>
        <w:t>e</w:t>
      </w:r>
      <w:r w:rsidRPr="00EB7BFD">
        <w:rPr>
          <w:sz w:val="24"/>
          <w:szCs w:val="24"/>
        </w:rPr>
        <w:t>x</w:t>
      </w:r>
      <w:r w:rsidRPr="00EB7BFD">
        <w:rPr>
          <w:spacing w:val="-1"/>
          <w:sz w:val="24"/>
          <w:szCs w:val="24"/>
        </w:rPr>
        <w:t>a</w:t>
      </w:r>
      <w:r w:rsidRPr="00EB7BFD">
        <w:rPr>
          <w:sz w:val="24"/>
          <w:szCs w:val="24"/>
        </w:rPr>
        <w:t>mp</w:t>
      </w:r>
      <w:r w:rsidRPr="00EB7BFD">
        <w:rPr>
          <w:spacing w:val="3"/>
          <w:sz w:val="24"/>
          <w:szCs w:val="24"/>
        </w:rPr>
        <w:t>l</w:t>
      </w:r>
      <w:r w:rsidRPr="00EB7BFD">
        <w:rPr>
          <w:spacing w:val="-1"/>
          <w:sz w:val="24"/>
          <w:szCs w:val="24"/>
        </w:rPr>
        <w:t>e</w:t>
      </w:r>
      <w:r w:rsidRPr="00EB7BFD">
        <w:rPr>
          <w:sz w:val="24"/>
          <w:szCs w:val="24"/>
        </w:rPr>
        <w:t>,</w:t>
      </w:r>
      <w:r w:rsidRPr="00EB7BFD">
        <w:rPr>
          <w:spacing w:val="7"/>
          <w:sz w:val="24"/>
          <w:szCs w:val="24"/>
        </w:rPr>
        <w:t xml:space="preserve"> </w:t>
      </w:r>
      <w:r w:rsidRPr="00EB7BFD">
        <w:rPr>
          <w:sz w:val="24"/>
          <w:szCs w:val="24"/>
        </w:rPr>
        <w:t>the</w:t>
      </w:r>
      <w:r w:rsidRPr="00EB7BFD">
        <w:rPr>
          <w:spacing w:val="1"/>
          <w:sz w:val="24"/>
          <w:szCs w:val="24"/>
        </w:rPr>
        <w:t xml:space="preserve"> </w:t>
      </w:r>
      <w:r w:rsidRPr="00EB7BFD">
        <w:rPr>
          <w:spacing w:val="2"/>
          <w:sz w:val="24"/>
          <w:szCs w:val="24"/>
        </w:rPr>
        <w:t>p</w:t>
      </w:r>
      <w:r w:rsidRPr="00EB7BFD">
        <w:rPr>
          <w:spacing w:val="-1"/>
          <w:sz w:val="24"/>
          <w:szCs w:val="24"/>
        </w:rPr>
        <w:t>r</w:t>
      </w:r>
      <w:r w:rsidRPr="00EB7BFD">
        <w:rPr>
          <w:sz w:val="24"/>
          <w:szCs w:val="24"/>
        </w:rPr>
        <w:t>o</w:t>
      </w:r>
      <w:r w:rsidRPr="00EB7BFD">
        <w:rPr>
          <w:spacing w:val="-3"/>
          <w:sz w:val="24"/>
          <w:szCs w:val="24"/>
        </w:rPr>
        <w:t>c</w:t>
      </w:r>
      <w:r w:rsidRPr="00EB7BFD">
        <w:rPr>
          <w:spacing w:val="-1"/>
          <w:sz w:val="24"/>
          <w:szCs w:val="24"/>
        </w:rPr>
        <w:t>e</w:t>
      </w:r>
      <w:r w:rsidRPr="00EB7BFD">
        <w:rPr>
          <w:sz w:val="24"/>
          <w:szCs w:val="24"/>
        </w:rPr>
        <w:t>ss</w:t>
      </w:r>
      <w:r w:rsidRPr="00EB7BFD">
        <w:rPr>
          <w:spacing w:val="9"/>
          <w:sz w:val="24"/>
          <w:szCs w:val="24"/>
        </w:rPr>
        <w:t xml:space="preserve"> </w:t>
      </w:r>
      <w:r w:rsidRPr="00EB7BFD">
        <w:rPr>
          <w:sz w:val="24"/>
          <w:szCs w:val="24"/>
        </w:rPr>
        <w:t>of</w:t>
      </w:r>
      <w:r w:rsidRPr="00EB7BFD">
        <w:rPr>
          <w:spacing w:val="6"/>
          <w:sz w:val="24"/>
          <w:szCs w:val="24"/>
        </w:rPr>
        <w:t xml:space="preserve"> </w:t>
      </w:r>
      <w:r w:rsidRPr="00EB7BFD">
        <w:rPr>
          <w:spacing w:val="-1"/>
          <w:sz w:val="24"/>
          <w:szCs w:val="24"/>
        </w:rPr>
        <w:t>a</w:t>
      </w:r>
      <w:r w:rsidRPr="00EB7BFD">
        <w:rPr>
          <w:sz w:val="24"/>
          <w:szCs w:val="24"/>
        </w:rPr>
        <w:t>pplyi</w:t>
      </w:r>
      <w:r w:rsidRPr="00EB7BFD">
        <w:rPr>
          <w:spacing w:val="2"/>
          <w:sz w:val="24"/>
          <w:szCs w:val="24"/>
        </w:rPr>
        <w:t>n</w:t>
      </w:r>
      <w:r w:rsidRPr="00EB7BFD">
        <w:rPr>
          <w:sz w:val="24"/>
          <w:szCs w:val="24"/>
        </w:rPr>
        <w:t>g</w:t>
      </w:r>
      <w:r w:rsidRPr="00EB7BFD">
        <w:rPr>
          <w:spacing w:val="2"/>
          <w:sz w:val="24"/>
          <w:szCs w:val="24"/>
        </w:rPr>
        <w:t xml:space="preserve"> </w:t>
      </w:r>
      <w:r w:rsidRPr="00EB7BFD">
        <w:rPr>
          <w:sz w:val="24"/>
          <w:szCs w:val="24"/>
        </w:rPr>
        <w:t>for</w:t>
      </w:r>
      <w:r w:rsidRPr="00EB7BFD">
        <w:rPr>
          <w:spacing w:val="2"/>
          <w:sz w:val="24"/>
          <w:szCs w:val="24"/>
        </w:rPr>
        <w:t xml:space="preserve"> </w:t>
      </w:r>
      <w:r w:rsidRPr="00EB7BFD">
        <w:rPr>
          <w:sz w:val="24"/>
          <w:szCs w:val="24"/>
        </w:rPr>
        <w:t>i</w:t>
      </w:r>
      <w:r w:rsidRPr="00EB7BFD">
        <w:rPr>
          <w:spacing w:val="1"/>
          <w:sz w:val="24"/>
          <w:szCs w:val="24"/>
        </w:rPr>
        <w:t>n</w:t>
      </w:r>
      <w:r w:rsidRPr="00EB7BFD">
        <w:rPr>
          <w:sz w:val="24"/>
          <w:szCs w:val="24"/>
        </w:rPr>
        <w:t>t</w:t>
      </w:r>
      <w:r w:rsidRPr="00EB7BFD">
        <w:rPr>
          <w:spacing w:val="1"/>
          <w:sz w:val="24"/>
          <w:szCs w:val="24"/>
        </w:rPr>
        <w:t>e</w:t>
      </w:r>
      <w:r w:rsidRPr="00EB7BFD">
        <w:rPr>
          <w:sz w:val="24"/>
          <w:szCs w:val="24"/>
        </w:rPr>
        <w:t>rnship</w:t>
      </w:r>
      <w:r w:rsidRPr="00EB7BFD">
        <w:rPr>
          <w:spacing w:val="9"/>
          <w:sz w:val="24"/>
          <w:szCs w:val="24"/>
        </w:rPr>
        <w:t xml:space="preserve"> </w:t>
      </w:r>
      <w:r w:rsidRPr="00EB7BFD">
        <w:rPr>
          <w:sz w:val="24"/>
          <w:szCs w:val="24"/>
        </w:rPr>
        <w:t>pla</w:t>
      </w:r>
      <w:r w:rsidRPr="00EB7BFD">
        <w:rPr>
          <w:spacing w:val="-1"/>
          <w:sz w:val="24"/>
          <w:szCs w:val="24"/>
        </w:rPr>
        <w:t>ce</w:t>
      </w:r>
      <w:r w:rsidRPr="00EB7BFD">
        <w:rPr>
          <w:sz w:val="24"/>
          <w:szCs w:val="24"/>
        </w:rPr>
        <w:t>m</w:t>
      </w:r>
      <w:r w:rsidRPr="00EB7BFD">
        <w:rPr>
          <w:spacing w:val="4"/>
          <w:sz w:val="24"/>
          <w:szCs w:val="24"/>
        </w:rPr>
        <w:t>e</w:t>
      </w:r>
      <w:r w:rsidRPr="00EB7BFD">
        <w:rPr>
          <w:sz w:val="24"/>
          <w:szCs w:val="24"/>
        </w:rPr>
        <w:t>nt,</w:t>
      </w:r>
      <w:r w:rsidRPr="00EB7BFD">
        <w:rPr>
          <w:spacing w:val="7"/>
          <w:sz w:val="24"/>
          <w:szCs w:val="24"/>
        </w:rPr>
        <w:t xml:space="preserve"> </w:t>
      </w:r>
      <w:r w:rsidRPr="00EB7BFD">
        <w:rPr>
          <w:sz w:val="24"/>
          <w:szCs w:val="24"/>
        </w:rPr>
        <w:t>lo</w:t>
      </w:r>
      <w:r w:rsidRPr="00EB7BFD">
        <w:rPr>
          <w:spacing w:val="1"/>
          <w:sz w:val="24"/>
          <w:szCs w:val="24"/>
        </w:rPr>
        <w:t>s</w:t>
      </w:r>
      <w:r w:rsidRPr="00EB7BFD">
        <w:rPr>
          <w:sz w:val="24"/>
          <w:szCs w:val="24"/>
        </w:rPr>
        <w:t>ing</w:t>
      </w:r>
      <w:r w:rsidRPr="00EB7BFD">
        <w:rPr>
          <w:spacing w:val="6"/>
          <w:sz w:val="24"/>
          <w:szCs w:val="24"/>
        </w:rPr>
        <w:t xml:space="preserve"> </w:t>
      </w:r>
      <w:r w:rsidRPr="00EB7BFD">
        <w:rPr>
          <w:sz w:val="24"/>
          <w:szCs w:val="24"/>
        </w:rPr>
        <w:t>of</w:t>
      </w:r>
      <w:r w:rsidRPr="00EB7BFD">
        <w:rPr>
          <w:spacing w:val="1"/>
          <w:sz w:val="24"/>
          <w:szCs w:val="24"/>
        </w:rPr>
        <w:t xml:space="preserve"> </w:t>
      </w:r>
      <w:r w:rsidRPr="00EB7BFD">
        <w:rPr>
          <w:sz w:val="24"/>
          <w:szCs w:val="24"/>
        </w:rPr>
        <w:t>int</w:t>
      </w:r>
      <w:r w:rsidRPr="00EB7BFD">
        <w:rPr>
          <w:spacing w:val="-1"/>
          <w:sz w:val="24"/>
          <w:szCs w:val="24"/>
        </w:rPr>
        <w:t>e</w:t>
      </w:r>
      <w:r w:rsidRPr="00EB7BFD">
        <w:rPr>
          <w:sz w:val="24"/>
          <w:szCs w:val="24"/>
        </w:rPr>
        <w:t>rnship</w:t>
      </w:r>
      <w:r w:rsidRPr="00EB7BFD">
        <w:rPr>
          <w:spacing w:val="6"/>
          <w:sz w:val="24"/>
          <w:szCs w:val="24"/>
        </w:rPr>
        <w:t xml:space="preserve"> </w:t>
      </w:r>
      <w:r w:rsidRPr="00EB7BFD">
        <w:rPr>
          <w:spacing w:val="3"/>
          <w:sz w:val="24"/>
          <w:szCs w:val="24"/>
        </w:rPr>
        <w:t>l</w:t>
      </w:r>
      <w:r w:rsidRPr="00EB7BFD">
        <w:rPr>
          <w:sz w:val="24"/>
          <w:szCs w:val="24"/>
        </w:rPr>
        <w:t>ogbook wh</w:t>
      </w:r>
      <w:r w:rsidRPr="00EB7BFD">
        <w:rPr>
          <w:spacing w:val="-1"/>
          <w:sz w:val="24"/>
          <w:szCs w:val="24"/>
        </w:rPr>
        <w:t>er</w:t>
      </w:r>
      <w:r w:rsidRPr="00EB7BFD">
        <w:rPr>
          <w:sz w:val="24"/>
          <w:szCs w:val="24"/>
        </w:rPr>
        <w:t>e</w:t>
      </w:r>
      <w:r w:rsidRPr="00EB7BFD">
        <w:rPr>
          <w:spacing w:val="5"/>
          <w:sz w:val="24"/>
          <w:szCs w:val="24"/>
        </w:rPr>
        <w:t xml:space="preserve"> </w:t>
      </w:r>
      <w:r w:rsidRPr="00EB7BFD">
        <w:rPr>
          <w:sz w:val="24"/>
          <w:szCs w:val="24"/>
        </w:rPr>
        <w:t>they</w:t>
      </w:r>
      <w:r w:rsidRPr="00EB7BFD">
        <w:rPr>
          <w:spacing w:val="1"/>
          <w:sz w:val="24"/>
          <w:szCs w:val="24"/>
        </w:rPr>
        <w:t xml:space="preserve"> </w:t>
      </w:r>
      <w:r w:rsidRPr="00EB7BFD">
        <w:rPr>
          <w:sz w:val="24"/>
          <w:szCs w:val="24"/>
        </w:rPr>
        <w:t>may</w:t>
      </w:r>
      <w:r w:rsidRPr="00EB7BFD">
        <w:rPr>
          <w:spacing w:val="6"/>
          <w:sz w:val="24"/>
          <w:szCs w:val="24"/>
        </w:rPr>
        <w:t xml:space="preserve"> </w:t>
      </w:r>
      <w:r w:rsidRPr="00EB7BFD">
        <w:rPr>
          <w:sz w:val="24"/>
          <w:szCs w:val="24"/>
        </w:rPr>
        <w:t>h</w:t>
      </w:r>
      <w:r w:rsidRPr="00EB7BFD">
        <w:rPr>
          <w:spacing w:val="-1"/>
          <w:sz w:val="24"/>
          <w:szCs w:val="24"/>
        </w:rPr>
        <w:t>a</w:t>
      </w:r>
      <w:r w:rsidRPr="00EB7BFD">
        <w:rPr>
          <w:sz w:val="24"/>
          <w:szCs w:val="24"/>
        </w:rPr>
        <w:t>ve</w:t>
      </w:r>
      <w:r w:rsidRPr="00EB7BFD">
        <w:rPr>
          <w:spacing w:val="5"/>
          <w:sz w:val="24"/>
          <w:szCs w:val="24"/>
        </w:rPr>
        <w:t xml:space="preserve"> </w:t>
      </w:r>
      <w:r w:rsidRPr="00EB7BFD">
        <w:rPr>
          <w:sz w:val="24"/>
          <w:szCs w:val="24"/>
        </w:rPr>
        <w:t>to</w:t>
      </w:r>
      <w:r w:rsidRPr="00EB7BFD">
        <w:rPr>
          <w:spacing w:val="6"/>
          <w:sz w:val="24"/>
          <w:szCs w:val="24"/>
        </w:rPr>
        <w:t xml:space="preserve"> </w:t>
      </w:r>
      <w:r w:rsidRPr="00EB7BFD">
        <w:rPr>
          <w:sz w:val="24"/>
          <w:szCs w:val="24"/>
        </w:rPr>
        <w:t>pur</w:t>
      </w:r>
      <w:r w:rsidRPr="00EB7BFD">
        <w:rPr>
          <w:spacing w:val="-3"/>
          <w:sz w:val="24"/>
          <w:szCs w:val="24"/>
        </w:rPr>
        <w:t>c</w:t>
      </w:r>
      <w:r w:rsidRPr="00EB7BFD">
        <w:rPr>
          <w:sz w:val="24"/>
          <w:szCs w:val="24"/>
        </w:rPr>
        <w:t>h</w:t>
      </w:r>
      <w:r w:rsidRPr="00EB7BFD">
        <w:rPr>
          <w:spacing w:val="-1"/>
          <w:sz w:val="24"/>
          <w:szCs w:val="24"/>
        </w:rPr>
        <w:t>a</w:t>
      </w:r>
      <w:r w:rsidRPr="00EB7BFD">
        <w:rPr>
          <w:spacing w:val="3"/>
          <w:sz w:val="24"/>
          <w:szCs w:val="24"/>
        </w:rPr>
        <w:t>s</w:t>
      </w:r>
      <w:r w:rsidRPr="00EB7BFD">
        <w:rPr>
          <w:sz w:val="24"/>
          <w:szCs w:val="24"/>
        </w:rPr>
        <w:t>e a</w:t>
      </w:r>
      <w:r w:rsidRPr="00EB7BFD">
        <w:rPr>
          <w:spacing w:val="6"/>
          <w:sz w:val="24"/>
          <w:szCs w:val="24"/>
        </w:rPr>
        <w:t xml:space="preserve"> </w:t>
      </w:r>
      <w:r w:rsidRPr="00EB7BFD">
        <w:rPr>
          <w:sz w:val="24"/>
          <w:szCs w:val="24"/>
        </w:rPr>
        <w:t>n</w:t>
      </w:r>
      <w:r w:rsidRPr="00EB7BFD">
        <w:rPr>
          <w:spacing w:val="-1"/>
          <w:sz w:val="24"/>
          <w:szCs w:val="24"/>
        </w:rPr>
        <w:t>e</w:t>
      </w:r>
      <w:r w:rsidRPr="00EB7BFD">
        <w:rPr>
          <w:sz w:val="24"/>
          <w:szCs w:val="24"/>
        </w:rPr>
        <w:t>w</w:t>
      </w:r>
      <w:r w:rsidRPr="00EB7BFD">
        <w:rPr>
          <w:spacing w:val="6"/>
          <w:sz w:val="24"/>
          <w:szCs w:val="24"/>
        </w:rPr>
        <w:t xml:space="preserve"> </w:t>
      </w:r>
      <w:r w:rsidRPr="00EB7BFD">
        <w:rPr>
          <w:sz w:val="24"/>
          <w:szCs w:val="24"/>
        </w:rPr>
        <w:t>one</w:t>
      </w:r>
      <w:r w:rsidRPr="00EB7BFD">
        <w:rPr>
          <w:spacing w:val="8"/>
          <w:sz w:val="24"/>
          <w:szCs w:val="24"/>
        </w:rPr>
        <w:t xml:space="preserve"> </w:t>
      </w:r>
      <w:r w:rsidRPr="00EB7BFD">
        <w:rPr>
          <w:sz w:val="24"/>
          <w:szCs w:val="24"/>
        </w:rPr>
        <w:t>w</w:t>
      </w:r>
      <w:r w:rsidRPr="00EB7BFD">
        <w:rPr>
          <w:spacing w:val="2"/>
          <w:sz w:val="24"/>
          <w:szCs w:val="24"/>
        </w:rPr>
        <w:t>h</w:t>
      </w:r>
      <w:r w:rsidRPr="00EB7BFD">
        <w:rPr>
          <w:sz w:val="24"/>
          <w:szCs w:val="24"/>
        </w:rPr>
        <w:t>ich</w:t>
      </w:r>
      <w:r w:rsidRPr="00EB7BFD">
        <w:rPr>
          <w:spacing w:val="1"/>
          <w:sz w:val="24"/>
          <w:szCs w:val="24"/>
        </w:rPr>
        <w:t xml:space="preserve"> </w:t>
      </w:r>
      <w:r w:rsidRPr="00EB7BFD">
        <w:rPr>
          <w:spacing w:val="-1"/>
          <w:sz w:val="24"/>
          <w:szCs w:val="24"/>
        </w:rPr>
        <w:t>ca</w:t>
      </w:r>
      <w:r w:rsidRPr="00EB7BFD">
        <w:rPr>
          <w:sz w:val="24"/>
          <w:szCs w:val="24"/>
        </w:rPr>
        <w:t>n</w:t>
      </w:r>
      <w:r w:rsidRPr="00EB7BFD">
        <w:rPr>
          <w:spacing w:val="9"/>
          <w:sz w:val="24"/>
          <w:szCs w:val="24"/>
        </w:rPr>
        <w:t xml:space="preserve"> </w:t>
      </w:r>
      <w:r w:rsidRPr="00EB7BFD">
        <w:rPr>
          <w:sz w:val="24"/>
          <w:szCs w:val="24"/>
        </w:rPr>
        <w:t>be</w:t>
      </w:r>
      <w:r w:rsidRPr="00EB7BFD">
        <w:rPr>
          <w:spacing w:val="3"/>
          <w:sz w:val="24"/>
          <w:szCs w:val="24"/>
        </w:rPr>
        <w:t xml:space="preserve"> </w:t>
      </w:r>
      <w:r w:rsidRPr="00EB7BFD">
        <w:rPr>
          <w:spacing w:val="-1"/>
          <w:sz w:val="24"/>
          <w:szCs w:val="24"/>
        </w:rPr>
        <w:t>e</w:t>
      </w:r>
      <w:r w:rsidRPr="00EB7BFD">
        <w:rPr>
          <w:sz w:val="24"/>
          <w:szCs w:val="24"/>
        </w:rPr>
        <w:t>xp</w:t>
      </w:r>
      <w:r w:rsidRPr="00EB7BFD">
        <w:rPr>
          <w:spacing w:val="-1"/>
          <w:sz w:val="24"/>
          <w:szCs w:val="24"/>
        </w:rPr>
        <w:t>e</w:t>
      </w:r>
      <w:r w:rsidRPr="00EB7BFD">
        <w:rPr>
          <w:sz w:val="24"/>
          <w:szCs w:val="24"/>
        </w:rPr>
        <w:t>nsive.</w:t>
      </w:r>
      <w:r w:rsidRPr="00EB7BFD">
        <w:rPr>
          <w:spacing w:val="9"/>
          <w:sz w:val="24"/>
          <w:szCs w:val="24"/>
        </w:rPr>
        <w:t xml:space="preserve"> </w:t>
      </w:r>
      <w:r w:rsidRPr="00EB7BFD">
        <w:rPr>
          <w:spacing w:val="2"/>
          <w:sz w:val="24"/>
          <w:szCs w:val="24"/>
        </w:rPr>
        <w:t>O</w:t>
      </w:r>
      <w:r w:rsidRPr="00EB7BFD">
        <w:rPr>
          <w:sz w:val="24"/>
          <w:szCs w:val="24"/>
        </w:rPr>
        <w:t>n</w:t>
      </w:r>
      <w:r w:rsidRPr="00EB7BFD">
        <w:rPr>
          <w:spacing w:val="2"/>
          <w:sz w:val="24"/>
          <w:szCs w:val="24"/>
        </w:rPr>
        <w:t xml:space="preserve"> </w:t>
      </w:r>
      <w:r w:rsidRPr="00EB7BFD">
        <w:rPr>
          <w:sz w:val="24"/>
          <w:szCs w:val="24"/>
        </w:rPr>
        <w:t>the</w:t>
      </w:r>
      <w:r w:rsidRPr="00EB7BFD">
        <w:rPr>
          <w:spacing w:val="1"/>
          <w:sz w:val="24"/>
          <w:szCs w:val="24"/>
        </w:rPr>
        <w:t xml:space="preserve"> </w:t>
      </w:r>
      <w:r w:rsidRPr="00EB7BFD">
        <w:rPr>
          <w:sz w:val="24"/>
          <w:szCs w:val="24"/>
        </w:rPr>
        <w:t>unive</w:t>
      </w:r>
      <w:r w:rsidRPr="00EB7BFD">
        <w:rPr>
          <w:spacing w:val="-1"/>
          <w:sz w:val="24"/>
          <w:szCs w:val="24"/>
        </w:rPr>
        <w:t>r</w:t>
      </w:r>
      <w:r w:rsidRPr="00EB7BFD">
        <w:rPr>
          <w:sz w:val="24"/>
          <w:szCs w:val="24"/>
        </w:rPr>
        <w:t>sity</w:t>
      </w:r>
      <w:r w:rsidRPr="00EB7BFD">
        <w:rPr>
          <w:spacing w:val="4"/>
          <w:sz w:val="24"/>
          <w:szCs w:val="24"/>
        </w:rPr>
        <w:t xml:space="preserve"> </w:t>
      </w:r>
      <w:r w:rsidRPr="00EB7BFD">
        <w:rPr>
          <w:sz w:val="24"/>
          <w:szCs w:val="24"/>
        </w:rPr>
        <w:t>side,</w:t>
      </w:r>
      <w:r w:rsidRPr="00EB7BFD">
        <w:rPr>
          <w:spacing w:val="1"/>
          <w:sz w:val="24"/>
          <w:szCs w:val="24"/>
        </w:rPr>
        <w:t xml:space="preserve"> </w:t>
      </w:r>
      <w:r w:rsidRPr="00EB7BFD">
        <w:rPr>
          <w:sz w:val="24"/>
          <w:szCs w:val="24"/>
        </w:rPr>
        <w:t>t</w:t>
      </w:r>
      <w:r w:rsidRPr="00EB7BFD">
        <w:rPr>
          <w:spacing w:val="7"/>
          <w:sz w:val="24"/>
          <w:szCs w:val="24"/>
        </w:rPr>
        <w:t>h</w:t>
      </w:r>
      <w:r w:rsidRPr="00EB7BFD">
        <w:rPr>
          <w:sz w:val="24"/>
          <w:szCs w:val="24"/>
        </w:rPr>
        <w:t>e</w:t>
      </w:r>
      <w:r w:rsidRPr="00EB7BFD">
        <w:rPr>
          <w:spacing w:val="5"/>
          <w:sz w:val="24"/>
          <w:szCs w:val="24"/>
        </w:rPr>
        <w:t xml:space="preserve"> </w:t>
      </w:r>
      <w:r w:rsidRPr="00EB7BFD">
        <w:rPr>
          <w:spacing w:val="-1"/>
          <w:sz w:val="24"/>
          <w:szCs w:val="24"/>
        </w:rPr>
        <w:t>c</w:t>
      </w:r>
      <w:r w:rsidRPr="00EB7BFD">
        <w:rPr>
          <w:sz w:val="24"/>
          <w:szCs w:val="24"/>
        </w:rPr>
        <w:t>ost</w:t>
      </w:r>
      <w:r w:rsidRPr="00EB7BFD">
        <w:rPr>
          <w:spacing w:val="5"/>
          <w:sz w:val="24"/>
          <w:szCs w:val="24"/>
        </w:rPr>
        <w:t xml:space="preserve"> </w:t>
      </w:r>
      <w:r w:rsidRPr="00EB7BFD">
        <w:rPr>
          <w:sz w:val="24"/>
          <w:szCs w:val="24"/>
        </w:rPr>
        <w:t>of printing</w:t>
      </w:r>
      <w:r w:rsidRPr="00EB7BFD">
        <w:rPr>
          <w:spacing w:val="27"/>
          <w:sz w:val="24"/>
          <w:szCs w:val="24"/>
        </w:rPr>
        <w:t xml:space="preserve"> </w:t>
      </w:r>
      <w:r w:rsidRPr="00EB7BFD">
        <w:rPr>
          <w:sz w:val="24"/>
          <w:szCs w:val="24"/>
        </w:rPr>
        <w:t>logbooks</w:t>
      </w:r>
      <w:r w:rsidRPr="00EB7BFD">
        <w:rPr>
          <w:spacing w:val="27"/>
          <w:sz w:val="24"/>
          <w:szCs w:val="24"/>
        </w:rPr>
        <w:t xml:space="preserve"> </w:t>
      </w:r>
      <w:r w:rsidRPr="00EB7BFD">
        <w:rPr>
          <w:spacing w:val="-1"/>
          <w:sz w:val="24"/>
          <w:szCs w:val="24"/>
        </w:rPr>
        <w:t>ca</w:t>
      </w:r>
      <w:r w:rsidRPr="00EB7BFD">
        <w:rPr>
          <w:sz w:val="24"/>
          <w:szCs w:val="24"/>
        </w:rPr>
        <w:t>n</w:t>
      </w:r>
      <w:r w:rsidRPr="00EB7BFD">
        <w:rPr>
          <w:spacing w:val="26"/>
          <w:sz w:val="24"/>
          <w:szCs w:val="24"/>
        </w:rPr>
        <w:t xml:space="preserve"> </w:t>
      </w:r>
      <w:r w:rsidRPr="00EB7BFD">
        <w:rPr>
          <w:sz w:val="24"/>
          <w:szCs w:val="24"/>
        </w:rPr>
        <w:t>be</w:t>
      </w:r>
      <w:r w:rsidRPr="00EB7BFD">
        <w:rPr>
          <w:spacing w:val="28"/>
          <w:sz w:val="24"/>
          <w:szCs w:val="24"/>
        </w:rPr>
        <w:t xml:space="preserve"> </w:t>
      </w:r>
      <w:r w:rsidRPr="00EB7BFD">
        <w:rPr>
          <w:sz w:val="24"/>
          <w:szCs w:val="24"/>
        </w:rPr>
        <w:t>high</w:t>
      </w:r>
      <w:r w:rsidRPr="00EB7BFD">
        <w:rPr>
          <w:spacing w:val="27"/>
          <w:sz w:val="24"/>
          <w:szCs w:val="24"/>
        </w:rPr>
        <w:t xml:space="preserve"> </w:t>
      </w:r>
      <w:r w:rsidRPr="00EB7BFD">
        <w:rPr>
          <w:spacing w:val="-1"/>
          <w:sz w:val="24"/>
          <w:szCs w:val="24"/>
        </w:rPr>
        <w:t>a</w:t>
      </w:r>
      <w:r w:rsidRPr="00EB7BFD">
        <w:rPr>
          <w:sz w:val="24"/>
          <w:szCs w:val="24"/>
        </w:rPr>
        <w:t>nd</w:t>
      </w:r>
      <w:r w:rsidRPr="00EB7BFD">
        <w:rPr>
          <w:spacing w:val="26"/>
          <w:sz w:val="24"/>
          <w:szCs w:val="24"/>
        </w:rPr>
        <w:t xml:space="preserve"> </w:t>
      </w:r>
      <w:r w:rsidRPr="00EB7BFD">
        <w:rPr>
          <w:sz w:val="24"/>
          <w:szCs w:val="24"/>
        </w:rPr>
        <w:t>sup</w:t>
      </w:r>
      <w:r w:rsidRPr="00EB7BFD">
        <w:rPr>
          <w:spacing w:val="-1"/>
          <w:sz w:val="24"/>
          <w:szCs w:val="24"/>
        </w:rPr>
        <w:t>e</w:t>
      </w:r>
      <w:r w:rsidRPr="00EB7BFD">
        <w:rPr>
          <w:sz w:val="24"/>
          <w:szCs w:val="24"/>
        </w:rPr>
        <w:t>rviso</w:t>
      </w:r>
      <w:r w:rsidRPr="00EB7BFD">
        <w:rPr>
          <w:spacing w:val="-1"/>
          <w:sz w:val="24"/>
          <w:szCs w:val="24"/>
        </w:rPr>
        <w:t>r</w:t>
      </w:r>
      <w:r w:rsidRPr="00EB7BFD">
        <w:rPr>
          <w:sz w:val="24"/>
          <w:szCs w:val="24"/>
        </w:rPr>
        <w:t>s</w:t>
      </w:r>
      <w:r w:rsidRPr="00EB7BFD">
        <w:rPr>
          <w:spacing w:val="27"/>
          <w:sz w:val="24"/>
          <w:szCs w:val="24"/>
        </w:rPr>
        <w:t xml:space="preserve"> </w:t>
      </w:r>
      <w:r w:rsidRPr="00EB7BFD">
        <w:rPr>
          <w:spacing w:val="3"/>
          <w:sz w:val="24"/>
          <w:szCs w:val="24"/>
        </w:rPr>
        <w:t>m</w:t>
      </w:r>
      <w:r w:rsidRPr="00EB7BFD">
        <w:rPr>
          <w:spacing w:val="-1"/>
          <w:sz w:val="24"/>
          <w:szCs w:val="24"/>
        </w:rPr>
        <w:t>a</w:t>
      </w:r>
      <w:r w:rsidRPr="00EB7BFD">
        <w:rPr>
          <w:sz w:val="24"/>
          <w:szCs w:val="24"/>
        </w:rPr>
        <w:t>y</w:t>
      </w:r>
      <w:r w:rsidRPr="00EB7BFD">
        <w:rPr>
          <w:spacing w:val="26"/>
          <w:sz w:val="24"/>
          <w:szCs w:val="24"/>
        </w:rPr>
        <w:t xml:space="preserve"> </w:t>
      </w:r>
      <w:r w:rsidRPr="00EB7BFD">
        <w:rPr>
          <w:sz w:val="24"/>
          <w:szCs w:val="24"/>
        </w:rPr>
        <w:t>find</w:t>
      </w:r>
      <w:r w:rsidRPr="00EB7BFD">
        <w:rPr>
          <w:spacing w:val="27"/>
          <w:sz w:val="24"/>
          <w:szCs w:val="24"/>
        </w:rPr>
        <w:t xml:space="preserve"> </w:t>
      </w:r>
      <w:r w:rsidRPr="00EB7BFD">
        <w:rPr>
          <w:sz w:val="24"/>
          <w:szCs w:val="24"/>
        </w:rPr>
        <w:t>it</w:t>
      </w:r>
      <w:r w:rsidRPr="00EB7BFD">
        <w:rPr>
          <w:spacing w:val="27"/>
          <w:sz w:val="24"/>
          <w:szCs w:val="24"/>
        </w:rPr>
        <w:t xml:space="preserve"> </w:t>
      </w:r>
      <w:r w:rsidRPr="00EB7BFD">
        <w:rPr>
          <w:sz w:val="24"/>
          <w:szCs w:val="24"/>
        </w:rPr>
        <w:t>ti</w:t>
      </w:r>
      <w:r w:rsidRPr="00EB7BFD">
        <w:rPr>
          <w:spacing w:val="-1"/>
          <w:sz w:val="24"/>
          <w:szCs w:val="24"/>
        </w:rPr>
        <w:t>r</w:t>
      </w:r>
      <w:r w:rsidRPr="00EB7BFD">
        <w:rPr>
          <w:spacing w:val="-3"/>
          <w:sz w:val="24"/>
          <w:szCs w:val="24"/>
        </w:rPr>
        <w:t>e</w:t>
      </w:r>
      <w:r w:rsidRPr="00EB7BFD">
        <w:rPr>
          <w:sz w:val="24"/>
          <w:szCs w:val="24"/>
        </w:rPr>
        <w:t>some</w:t>
      </w:r>
      <w:r w:rsidRPr="00EB7BFD">
        <w:rPr>
          <w:spacing w:val="26"/>
          <w:sz w:val="24"/>
          <w:szCs w:val="24"/>
        </w:rPr>
        <w:t xml:space="preserve"> </w:t>
      </w:r>
      <w:r w:rsidRPr="00EB7BFD">
        <w:rPr>
          <w:sz w:val="24"/>
          <w:szCs w:val="24"/>
        </w:rPr>
        <w:t>to</w:t>
      </w:r>
      <w:r w:rsidRPr="00EB7BFD">
        <w:rPr>
          <w:spacing w:val="29"/>
          <w:sz w:val="24"/>
          <w:szCs w:val="24"/>
        </w:rPr>
        <w:t xml:space="preserve"> </w:t>
      </w:r>
      <w:r w:rsidRPr="00EB7BFD">
        <w:rPr>
          <w:sz w:val="24"/>
          <w:szCs w:val="24"/>
        </w:rPr>
        <w:t>sign</w:t>
      </w:r>
      <w:r w:rsidRPr="00EB7BFD">
        <w:rPr>
          <w:spacing w:val="27"/>
          <w:sz w:val="24"/>
          <w:szCs w:val="24"/>
        </w:rPr>
        <w:t xml:space="preserve"> </w:t>
      </w:r>
      <w:r w:rsidRPr="00EB7BFD">
        <w:rPr>
          <w:spacing w:val="-1"/>
          <w:sz w:val="24"/>
          <w:szCs w:val="24"/>
        </w:rPr>
        <w:t>e</w:t>
      </w:r>
      <w:r w:rsidRPr="00EB7BFD">
        <w:rPr>
          <w:sz w:val="24"/>
          <w:szCs w:val="24"/>
        </w:rPr>
        <w:t>very</w:t>
      </w:r>
      <w:r w:rsidRPr="00EB7BFD">
        <w:rPr>
          <w:spacing w:val="26"/>
          <w:sz w:val="24"/>
          <w:szCs w:val="24"/>
        </w:rPr>
        <w:t xml:space="preserve"> </w:t>
      </w:r>
      <w:r w:rsidRPr="00EB7BFD">
        <w:rPr>
          <w:spacing w:val="2"/>
          <w:sz w:val="24"/>
          <w:szCs w:val="24"/>
        </w:rPr>
        <w:t>p</w:t>
      </w:r>
      <w:r w:rsidRPr="00EB7BFD">
        <w:rPr>
          <w:spacing w:val="-1"/>
          <w:sz w:val="24"/>
          <w:szCs w:val="24"/>
        </w:rPr>
        <w:t>a</w:t>
      </w:r>
      <w:r w:rsidRPr="00EB7BFD">
        <w:rPr>
          <w:sz w:val="24"/>
          <w:szCs w:val="24"/>
        </w:rPr>
        <w:t>ge</w:t>
      </w:r>
      <w:r w:rsidRPr="00EB7BFD">
        <w:rPr>
          <w:spacing w:val="25"/>
          <w:sz w:val="24"/>
          <w:szCs w:val="24"/>
        </w:rPr>
        <w:t xml:space="preserve"> </w:t>
      </w:r>
      <w:r w:rsidRPr="00EB7BFD">
        <w:rPr>
          <w:sz w:val="24"/>
          <w:szCs w:val="24"/>
        </w:rPr>
        <w:t>of</w:t>
      </w:r>
      <w:r w:rsidRPr="00EB7BFD">
        <w:rPr>
          <w:spacing w:val="28"/>
          <w:sz w:val="24"/>
          <w:szCs w:val="24"/>
        </w:rPr>
        <w:t xml:space="preserve"> </w:t>
      </w:r>
      <w:r w:rsidRPr="00EB7BFD">
        <w:rPr>
          <w:sz w:val="24"/>
          <w:szCs w:val="24"/>
        </w:rPr>
        <w:t>a</w:t>
      </w:r>
      <w:r w:rsidRPr="00EB7BFD">
        <w:rPr>
          <w:spacing w:val="25"/>
          <w:sz w:val="24"/>
          <w:szCs w:val="24"/>
        </w:rPr>
        <w:t xml:space="preserve"> </w:t>
      </w:r>
      <w:r w:rsidRPr="00EB7BFD">
        <w:rPr>
          <w:sz w:val="24"/>
          <w:szCs w:val="24"/>
        </w:rPr>
        <w:t>lo</w:t>
      </w:r>
      <w:r w:rsidRPr="00EB7BFD">
        <w:rPr>
          <w:spacing w:val="-2"/>
          <w:sz w:val="24"/>
          <w:szCs w:val="24"/>
        </w:rPr>
        <w:t>g</w:t>
      </w:r>
      <w:r w:rsidRPr="00EB7BFD">
        <w:rPr>
          <w:spacing w:val="2"/>
          <w:sz w:val="24"/>
          <w:szCs w:val="24"/>
        </w:rPr>
        <w:t>b</w:t>
      </w:r>
      <w:r w:rsidRPr="00EB7BFD">
        <w:rPr>
          <w:sz w:val="24"/>
          <w:szCs w:val="24"/>
        </w:rPr>
        <w:t>ook.</w:t>
      </w:r>
      <w:r w:rsidRPr="00EB7BFD">
        <w:rPr>
          <w:spacing w:val="26"/>
          <w:sz w:val="24"/>
          <w:szCs w:val="24"/>
        </w:rPr>
        <w:t xml:space="preserve"> </w:t>
      </w:r>
      <w:r w:rsidRPr="00EB7BFD">
        <w:rPr>
          <w:sz w:val="24"/>
          <w:szCs w:val="24"/>
        </w:rPr>
        <w:t>An</w:t>
      </w:r>
      <w:r w:rsidR="00140CD2" w:rsidRPr="00EB7BFD">
        <w:rPr>
          <w:sz w:val="24"/>
          <w:szCs w:val="24"/>
        </w:rPr>
        <w:t xml:space="preserve"> </w:t>
      </w:r>
      <w:r w:rsidRPr="00EB7BFD">
        <w:rPr>
          <w:sz w:val="24"/>
          <w:szCs w:val="24"/>
        </w:rPr>
        <w:t>int</w:t>
      </w:r>
      <w:r w:rsidRPr="00EB7BFD">
        <w:rPr>
          <w:spacing w:val="-1"/>
          <w:sz w:val="24"/>
          <w:szCs w:val="24"/>
        </w:rPr>
        <w:t>e</w:t>
      </w:r>
      <w:r w:rsidRPr="00EB7BFD">
        <w:rPr>
          <w:sz w:val="24"/>
          <w:szCs w:val="24"/>
        </w:rPr>
        <w:t>rnship</w:t>
      </w:r>
      <w:r w:rsidRPr="00EB7BFD">
        <w:rPr>
          <w:spacing w:val="-2"/>
          <w:sz w:val="24"/>
          <w:szCs w:val="24"/>
        </w:rPr>
        <w:t xml:space="preserve"> </w:t>
      </w:r>
      <w:r w:rsidRPr="00EB7BFD">
        <w:rPr>
          <w:sz w:val="24"/>
          <w:szCs w:val="24"/>
        </w:rPr>
        <w:t>M</w:t>
      </w:r>
      <w:r w:rsidRPr="00EB7BFD">
        <w:rPr>
          <w:spacing w:val="-1"/>
          <w:sz w:val="24"/>
          <w:szCs w:val="24"/>
        </w:rPr>
        <w:t>a</w:t>
      </w:r>
      <w:r w:rsidRPr="00EB7BFD">
        <w:rPr>
          <w:sz w:val="24"/>
          <w:szCs w:val="24"/>
        </w:rPr>
        <w:t>n</w:t>
      </w:r>
      <w:r w:rsidRPr="00EB7BFD">
        <w:rPr>
          <w:spacing w:val="-1"/>
          <w:sz w:val="24"/>
          <w:szCs w:val="24"/>
        </w:rPr>
        <w:t>a</w:t>
      </w:r>
      <w:r w:rsidRPr="00EB7BFD">
        <w:rPr>
          <w:sz w:val="24"/>
          <w:szCs w:val="24"/>
        </w:rPr>
        <w:t>g</w:t>
      </w:r>
      <w:r w:rsidRPr="00EB7BFD">
        <w:rPr>
          <w:spacing w:val="-1"/>
          <w:sz w:val="24"/>
          <w:szCs w:val="24"/>
        </w:rPr>
        <w:t>e</w:t>
      </w:r>
      <w:r w:rsidRPr="00EB7BFD">
        <w:rPr>
          <w:sz w:val="24"/>
          <w:szCs w:val="24"/>
        </w:rPr>
        <w:t>ment</w:t>
      </w:r>
      <w:r w:rsidRPr="00EB7BFD">
        <w:rPr>
          <w:spacing w:val="-2"/>
          <w:sz w:val="24"/>
          <w:szCs w:val="24"/>
        </w:rPr>
        <w:t xml:space="preserve"> </w:t>
      </w:r>
      <w:r w:rsidRPr="00EB7BFD">
        <w:rPr>
          <w:spacing w:val="3"/>
          <w:sz w:val="24"/>
          <w:szCs w:val="24"/>
        </w:rPr>
        <w:t>s</w:t>
      </w:r>
      <w:r w:rsidRPr="00EB7BFD">
        <w:rPr>
          <w:sz w:val="24"/>
          <w:szCs w:val="24"/>
        </w:rPr>
        <w:t>ystem</w:t>
      </w:r>
      <w:r w:rsidRPr="00EB7BFD">
        <w:rPr>
          <w:spacing w:val="1"/>
          <w:sz w:val="24"/>
          <w:szCs w:val="24"/>
        </w:rPr>
        <w:t xml:space="preserve"> </w:t>
      </w:r>
      <w:r w:rsidRPr="00EB7BFD">
        <w:rPr>
          <w:spacing w:val="-1"/>
          <w:sz w:val="24"/>
          <w:szCs w:val="24"/>
        </w:rPr>
        <w:t>c</w:t>
      </w:r>
      <w:r w:rsidRPr="00EB7BFD">
        <w:rPr>
          <w:sz w:val="24"/>
          <w:szCs w:val="24"/>
        </w:rPr>
        <w:t>ould</w:t>
      </w:r>
      <w:r w:rsidRPr="00EB7BFD">
        <w:rPr>
          <w:spacing w:val="-2"/>
          <w:sz w:val="24"/>
          <w:szCs w:val="24"/>
        </w:rPr>
        <w:t xml:space="preserve"> </w:t>
      </w:r>
      <w:r w:rsidRPr="00EB7BFD">
        <w:rPr>
          <w:sz w:val="24"/>
          <w:szCs w:val="24"/>
        </w:rPr>
        <w:t xml:space="preserve">potentially </w:t>
      </w:r>
      <w:r w:rsidRPr="00EB7BFD">
        <w:rPr>
          <w:spacing w:val="1"/>
          <w:sz w:val="24"/>
          <w:szCs w:val="24"/>
        </w:rPr>
        <w:t>a</w:t>
      </w:r>
      <w:r w:rsidRPr="00EB7BFD">
        <w:rPr>
          <w:sz w:val="24"/>
          <w:szCs w:val="24"/>
        </w:rPr>
        <w:t>dd</w:t>
      </w:r>
      <w:r w:rsidRPr="00EB7BFD">
        <w:rPr>
          <w:spacing w:val="-1"/>
          <w:sz w:val="24"/>
          <w:szCs w:val="24"/>
        </w:rPr>
        <w:t>r</w:t>
      </w:r>
      <w:r w:rsidRPr="00EB7BFD">
        <w:rPr>
          <w:spacing w:val="-3"/>
          <w:sz w:val="24"/>
          <w:szCs w:val="24"/>
        </w:rPr>
        <w:t>e</w:t>
      </w:r>
      <w:r w:rsidRPr="00EB7BFD">
        <w:rPr>
          <w:sz w:val="24"/>
          <w:szCs w:val="24"/>
        </w:rPr>
        <w:t>ss these</w:t>
      </w:r>
      <w:r w:rsidRPr="00EB7BFD">
        <w:rPr>
          <w:spacing w:val="-4"/>
          <w:sz w:val="24"/>
          <w:szCs w:val="24"/>
        </w:rPr>
        <w:t xml:space="preserve"> </w:t>
      </w:r>
      <w:r w:rsidRPr="00EB7BFD">
        <w:rPr>
          <w:spacing w:val="2"/>
          <w:sz w:val="24"/>
          <w:szCs w:val="24"/>
        </w:rPr>
        <w:t>p</w:t>
      </w:r>
      <w:r w:rsidRPr="00EB7BFD">
        <w:rPr>
          <w:sz w:val="24"/>
          <w:szCs w:val="24"/>
        </w:rPr>
        <w:t>robl</w:t>
      </w:r>
      <w:r w:rsidRPr="00EB7BFD">
        <w:rPr>
          <w:spacing w:val="-1"/>
          <w:sz w:val="24"/>
          <w:szCs w:val="24"/>
        </w:rPr>
        <w:t>e</w:t>
      </w:r>
      <w:r w:rsidRPr="00EB7BFD">
        <w:rPr>
          <w:sz w:val="24"/>
          <w:szCs w:val="24"/>
        </w:rPr>
        <w:t>ms</w:t>
      </w:r>
      <w:r w:rsidRPr="00EB7BFD">
        <w:rPr>
          <w:spacing w:val="-2"/>
          <w:sz w:val="24"/>
          <w:szCs w:val="24"/>
        </w:rPr>
        <w:t xml:space="preserve"> </w:t>
      </w:r>
      <w:r w:rsidRPr="00EB7BFD">
        <w:rPr>
          <w:sz w:val="24"/>
          <w:szCs w:val="24"/>
        </w:rPr>
        <w:t>by</w:t>
      </w:r>
      <w:r w:rsidRPr="00EB7BFD">
        <w:rPr>
          <w:spacing w:val="2"/>
          <w:sz w:val="24"/>
          <w:szCs w:val="24"/>
        </w:rPr>
        <w:t xml:space="preserve"> </w:t>
      </w:r>
      <w:r w:rsidRPr="00EB7BFD">
        <w:rPr>
          <w:sz w:val="24"/>
          <w:szCs w:val="24"/>
        </w:rPr>
        <w:t>providing</w:t>
      </w:r>
      <w:r w:rsidRPr="00EB7BFD">
        <w:rPr>
          <w:spacing w:val="-2"/>
          <w:sz w:val="24"/>
          <w:szCs w:val="24"/>
        </w:rPr>
        <w:t xml:space="preserve"> </w:t>
      </w:r>
      <w:r w:rsidRPr="00EB7BFD">
        <w:rPr>
          <w:sz w:val="24"/>
          <w:szCs w:val="24"/>
        </w:rPr>
        <w:t>a</w:t>
      </w:r>
      <w:r w:rsidRPr="00EB7BFD">
        <w:rPr>
          <w:spacing w:val="-3"/>
          <w:sz w:val="24"/>
          <w:szCs w:val="24"/>
        </w:rPr>
        <w:t xml:space="preserve"> </w:t>
      </w:r>
      <w:r w:rsidRPr="00EB7BFD">
        <w:rPr>
          <w:sz w:val="24"/>
          <w:szCs w:val="24"/>
        </w:rPr>
        <w:t>digital,</w:t>
      </w:r>
      <w:r w:rsidRPr="00EB7BFD">
        <w:rPr>
          <w:spacing w:val="-2"/>
          <w:sz w:val="24"/>
          <w:szCs w:val="24"/>
        </w:rPr>
        <w:t xml:space="preserve"> </w:t>
      </w:r>
      <w:r w:rsidRPr="00EB7BFD">
        <w:rPr>
          <w:spacing w:val="-1"/>
          <w:sz w:val="24"/>
          <w:szCs w:val="24"/>
        </w:rPr>
        <w:t>f</w:t>
      </w:r>
      <w:r w:rsidRPr="00EB7BFD">
        <w:rPr>
          <w:sz w:val="24"/>
          <w:szCs w:val="24"/>
        </w:rPr>
        <w:t>l</w:t>
      </w:r>
      <w:r w:rsidRPr="00EB7BFD">
        <w:rPr>
          <w:spacing w:val="-1"/>
          <w:sz w:val="24"/>
          <w:szCs w:val="24"/>
        </w:rPr>
        <w:t>e</w:t>
      </w:r>
      <w:r w:rsidRPr="00EB7BFD">
        <w:rPr>
          <w:sz w:val="24"/>
          <w:szCs w:val="24"/>
        </w:rPr>
        <w:t>x</w:t>
      </w:r>
      <w:r w:rsidRPr="00EB7BFD">
        <w:rPr>
          <w:spacing w:val="5"/>
          <w:sz w:val="24"/>
          <w:szCs w:val="24"/>
        </w:rPr>
        <w:t>i</w:t>
      </w:r>
      <w:r w:rsidRPr="00EB7BFD">
        <w:rPr>
          <w:sz w:val="24"/>
          <w:szCs w:val="24"/>
        </w:rPr>
        <w:t>ble,</w:t>
      </w:r>
      <w:r w:rsidRPr="00EB7BFD">
        <w:rPr>
          <w:spacing w:val="-3"/>
          <w:sz w:val="24"/>
          <w:szCs w:val="24"/>
        </w:rPr>
        <w:t xml:space="preserve"> </w:t>
      </w:r>
      <w:r w:rsidRPr="00EB7BFD">
        <w:rPr>
          <w:spacing w:val="-1"/>
          <w:sz w:val="24"/>
          <w:szCs w:val="24"/>
        </w:rPr>
        <w:t>a</w:t>
      </w:r>
      <w:r w:rsidRPr="00EB7BFD">
        <w:rPr>
          <w:sz w:val="24"/>
          <w:szCs w:val="24"/>
        </w:rPr>
        <w:t>nd cost</w:t>
      </w:r>
      <w:r w:rsidRPr="00EB7BFD">
        <w:rPr>
          <w:spacing w:val="-1"/>
          <w:sz w:val="24"/>
          <w:szCs w:val="24"/>
        </w:rPr>
        <w:t>-effec</w:t>
      </w:r>
      <w:r w:rsidRPr="00EB7BFD">
        <w:rPr>
          <w:sz w:val="24"/>
          <w:szCs w:val="24"/>
        </w:rPr>
        <w:t>tive</w:t>
      </w:r>
      <w:r w:rsidRPr="00EB7BFD">
        <w:rPr>
          <w:spacing w:val="1"/>
          <w:sz w:val="24"/>
          <w:szCs w:val="24"/>
        </w:rPr>
        <w:t xml:space="preserve"> </w:t>
      </w:r>
      <w:r w:rsidRPr="00EB7BFD">
        <w:rPr>
          <w:spacing w:val="-1"/>
          <w:sz w:val="24"/>
          <w:szCs w:val="24"/>
        </w:rPr>
        <w:t>a</w:t>
      </w:r>
      <w:r w:rsidRPr="00EB7BFD">
        <w:rPr>
          <w:sz w:val="24"/>
          <w:szCs w:val="24"/>
        </w:rPr>
        <w:t>lt</w:t>
      </w:r>
      <w:r w:rsidRPr="00EB7BFD">
        <w:rPr>
          <w:spacing w:val="-1"/>
          <w:sz w:val="24"/>
          <w:szCs w:val="24"/>
        </w:rPr>
        <w:t>er</w:t>
      </w:r>
      <w:r w:rsidRPr="00EB7BFD">
        <w:rPr>
          <w:spacing w:val="2"/>
          <w:sz w:val="24"/>
          <w:szCs w:val="24"/>
        </w:rPr>
        <w:t>n</w:t>
      </w:r>
      <w:r w:rsidRPr="00EB7BFD">
        <w:rPr>
          <w:spacing w:val="-3"/>
          <w:sz w:val="24"/>
          <w:szCs w:val="24"/>
        </w:rPr>
        <w:t>a</w:t>
      </w:r>
      <w:r w:rsidRPr="00EB7BFD">
        <w:rPr>
          <w:sz w:val="24"/>
          <w:szCs w:val="24"/>
        </w:rPr>
        <w:t>tive</w:t>
      </w:r>
      <w:r w:rsidRPr="00EB7BFD">
        <w:rPr>
          <w:spacing w:val="1"/>
          <w:sz w:val="24"/>
          <w:szCs w:val="24"/>
        </w:rPr>
        <w:t xml:space="preserve"> </w:t>
      </w:r>
      <w:r w:rsidRPr="00EB7BFD">
        <w:rPr>
          <w:sz w:val="24"/>
          <w:szCs w:val="24"/>
        </w:rPr>
        <w:t>to</w:t>
      </w:r>
      <w:r w:rsidRPr="00EB7BFD">
        <w:rPr>
          <w:spacing w:val="1"/>
          <w:sz w:val="24"/>
          <w:szCs w:val="24"/>
        </w:rPr>
        <w:t xml:space="preserve"> </w:t>
      </w:r>
      <w:r w:rsidRPr="00EB7BFD">
        <w:rPr>
          <w:sz w:val="24"/>
          <w:szCs w:val="24"/>
        </w:rPr>
        <w:t>t</w:t>
      </w:r>
      <w:r w:rsidRPr="00EB7BFD">
        <w:rPr>
          <w:spacing w:val="-1"/>
          <w:sz w:val="24"/>
          <w:szCs w:val="24"/>
        </w:rPr>
        <w:t>r</w:t>
      </w:r>
      <w:r w:rsidRPr="00EB7BFD">
        <w:rPr>
          <w:spacing w:val="-3"/>
          <w:sz w:val="24"/>
          <w:szCs w:val="24"/>
        </w:rPr>
        <w:t>a</w:t>
      </w:r>
      <w:r w:rsidRPr="00EB7BFD">
        <w:rPr>
          <w:sz w:val="24"/>
          <w:szCs w:val="24"/>
        </w:rPr>
        <w:t>d</w:t>
      </w:r>
      <w:r w:rsidRPr="00EB7BFD">
        <w:rPr>
          <w:spacing w:val="3"/>
          <w:sz w:val="24"/>
          <w:szCs w:val="24"/>
        </w:rPr>
        <w:t>i</w:t>
      </w:r>
      <w:r w:rsidRPr="00EB7BFD">
        <w:rPr>
          <w:sz w:val="24"/>
          <w:szCs w:val="24"/>
        </w:rPr>
        <w:t>tion</w:t>
      </w:r>
      <w:r w:rsidRPr="00EB7BFD">
        <w:rPr>
          <w:spacing w:val="-1"/>
          <w:sz w:val="24"/>
          <w:szCs w:val="24"/>
        </w:rPr>
        <w:t>a</w:t>
      </w:r>
      <w:r w:rsidRPr="00EB7BFD">
        <w:rPr>
          <w:sz w:val="24"/>
          <w:szCs w:val="24"/>
        </w:rPr>
        <w:t>l syst</w:t>
      </w:r>
      <w:r w:rsidRPr="00EB7BFD">
        <w:rPr>
          <w:spacing w:val="-1"/>
          <w:sz w:val="24"/>
          <w:szCs w:val="24"/>
        </w:rPr>
        <w:t>e</w:t>
      </w:r>
      <w:r w:rsidRPr="00EB7BFD">
        <w:rPr>
          <w:sz w:val="24"/>
          <w:szCs w:val="24"/>
        </w:rPr>
        <w:t>m.</w:t>
      </w:r>
    </w:p>
    <w:p w14:paraId="3CFF6C3A" w14:textId="77777777" w:rsidR="00E23DEC" w:rsidRPr="00EB7BFD" w:rsidRDefault="003B3966" w:rsidP="003C54C7">
      <w:pPr>
        <w:pStyle w:val="Heading2"/>
        <w:numPr>
          <w:ilvl w:val="0"/>
          <w:numId w:val="0"/>
        </w:numPr>
        <w:rPr>
          <w:rFonts w:cs="Times New Roman"/>
          <w:sz w:val="24"/>
          <w:szCs w:val="24"/>
        </w:rPr>
      </w:pPr>
      <w:bookmarkStart w:id="17" w:name="_Toc140735490"/>
      <w:r w:rsidRPr="00EB7BFD">
        <w:rPr>
          <w:rFonts w:cs="Times New Roman"/>
          <w:sz w:val="24"/>
          <w:szCs w:val="24"/>
        </w:rPr>
        <w:t xml:space="preserve">1.2 </w:t>
      </w:r>
      <w:r w:rsidRPr="00EB7BFD">
        <w:rPr>
          <w:rFonts w:cs="Times New Roman"/>
          <w:spacing w:val="-1"/>
          <w:sz w:val="24"/>
          <w:szCs w:val="24"/>
        </w:rPr>
        <w:t>M</w:t>
      </w:r>
      <w:r w:rsidRPr="00EB7BFD">
        <w:rPr>
          <w:rFonts w:cs="Times New Roman"/>
          <w:sz w:val="24"/>
          <w:szCs w:val="24"/>
        </w:rPr>
        <w:t>ain</w:t>
      </w:r>
      <w:r w:rsidRPr="00EB7BFD">
        <w:rPr>
          <w:rFonts w:cs="Times New Roman"/>
          <w:spacing w:val="1"/>
          <w:sz w:val="24"/>
          <w:szCs w:val="24"/>
        </w:rPr>
        <w:t xml:space="preserve"> </w:t>
      </w:r>
      <w:r w:rsidRPr="00EB7BFD">
        <w:rPr>
          <w:rFonts w:cs="Times New Roman"/>
          <w:sz w:val="24"/>
          <w:szCs w:val="24"/>
        </w:rPr>
        <w:t>O</w:t>
      </w:r>
      <w:r w:rsidRPr="00EB7BFD">
        <w:rPr>
          <w:rFonts w:cs="Times New Roman"/>
          <w:spacing w:val="1"/>
          <w:sz w:val="24"/>
          <w:szCs w:val="24"/>
        </w:rPr>
        <w:t>b</w:t>
      </w:r>
      <w:r w:rsidRPr="00EB7BFD">
        <w:rPr>
          <w:rFonts w:cs="Times New Roman"/>
          <w:spacing w:val="-1"/>
          <w:sz w:val="24"/>
          <w:szCs w:val="24"/>
        </w:rPr>
        <w:t>j</w:t>
      </w:r>
      <w:r w:rsidRPr="00EB7BFD">
        <w:rPr>
          <w:rFonts w:cs="Times New Roman"/>
          <w:spacing w:val="-3"/>
          <w:sz w:val="24"/>
          <w:szCs w:val="24"/>
        </w:rPr>
        <w:t>e</w:t>
      </w:r>
      <w:r w:rsidRPr="00EB7BFD">
        <w:rPr>
          <w:rFonts w:cs="Times New Roman"/>
          <w:spacing w:val="-1"/>
          <w:sz w:val="24"/>
          <w:szCs w:val="24"/>
        </w:rPr>
        <w:t>c</w:t>
      </w:r>
      <w:r w:rsidRPr="00EB7BFD">
        <w:rPr>
          <w:rFonts w:cs="Times New Roman"/>
          <w:sz w:val="24"/>
          <w:szCs w:val="24"/>
        </w:rPr>
        <w:t>tiv</w:t>
      </w:r>
      <w:r w:rsidRPr="00EB7BFD">
        <w:rPr>
          <w:rFonts w:cs="Times New Roman"/>
          <w:spacing w:val="-1"/>
          <w:sz w:val="24"/>
          <w:szCs w:val="24"/>
        </w:rPr>
        <w:t>e</w:t>
      </w:r>
      <w:r w:rsidRPr="00EB7BFD">
        <w:rPr>
          <w:rFonts w:cs="Times New Roman"/>
          <w:sz w:val="24"/>
          <w:szCs w:val="24"/>
        </w:rPr>
        <w:t>s</w:t>
      </w:r>
      <w:bookmarkEnd w:id="17"/>
    </w:p>
    <w:p w14:paraId="2DE7CFE7" w14:textId="77777777" w:rsidR="00E23DEC" w:rsidRPr="00EB7BFD" w:rsidRDefault="00E23DEC">
      <w:pPr>
        <w:spacing w:before="7" w:line="120" w:lineRule="exact"/>
        <w:rPr>
          <w:sz w:val="24"/>
          <w:szCs w:val="24"/>
        </w:rPr>
      </w:pPr>
    </w:p>
    <w:p w14:paraId="311F9ACC" w14:textId="77777777" w:rsidR="00E23DEC" w:rsidRPr="00EB7BFD" w:rsidRDefault="003B3966">
      <w:pPr>
        <w:ind w:left="100" w:right="392"/>
        <w:jc w:val="both"/>
        <w:rPr>
          <w:sz w:val="24"/>
          <w:szCs w:val="24"/>
        </w:rPr>
      </w:pPr>
      <w:r w:rsidRPr="00EB7BFD">
        <w:rPr>
          <w:sz w:val="24"/>
          <w:szCs w:val="24"/>
        </w:rPr>
        <w:t>The</w:t>
      </w:r>
      <w:r w:rsidRPr="00EB7BFD">
        <w:rPr>
          <w:spacing w:val="-1"/>
          <w:sz w:val="24"/>
          <w:szCs w:val="24"/>
        </w:rPr>
        <w:t xml:space="preserve"> </w:t>
      </w:r>
      <w:r w:rsidRPr="00EB7BFD">
        <w:rPr>
          <w:sz w:val="24"/>
          <w:szCs w:val="24"/>
        </w:rPr>
        <w:t>main obj</w:t>
      </w:r>
      <w:r w:rsidRPr="00EB7BFD">
        <w:rPr>
          <w:spacing w:val="-1"/>
          <w:sz w:val="24"/>
          <w:szCs w:val="24"/>
        </w:rPr>
        <w:t>ec</w:t>
      </w:r>
      <w:r w:rsidRPr="00EB7BFD">
        <w:rPr>
          <w:sz w:val="24"/>
          <w:szCs w:val="24"/>
        </w:rPr>
        <w:t>tive</w:t>
      </w:r>
      <w:r w:rsidRPr="00EB7BFD">
        <w:rPr>
          <w:spacing w:val="-1"/>
          <w:sz w:val="24"/>
          <w:szCs w:val="24"/>
        </w:rPr>
        <w:t xml:space="preserve"> </w:t>
      </w:r>
      <w:r w:rsidRPr="00EB7BFD">
        <w:rPr>
          <w:sz w:val="24"/>
          <w:szCs w:val="24"/>
        </w:rPr>
        <w:t>of t</w:t>
      </w:r>
      <w:r w:rsidRPr="00EB7BFD">
        <w:rPr>
          <w:spacing w:val="2"/>
          <w:sz w:val="24"/>
          <w:szCs w:val="24"/>
        </w:rPr>
        <w:t>h</w:t>
      </w:r>
      <w:r w:rsidRPr="00EB7BFD">
        <w:rPr>
          <w:sz w:val="24"/>
          <w:szCs w:val="24"/>
        </w:rPr>
        <w:t>e</w:t>
      </w:r>
      <w:r w:rsidRPr="00EB7BFD">
        <w:rPr>
          <w:spacing w:val="-1"/>
          <w:sz w:val="24"/>
          <w:szCs w:val="24"/>
        </w:rPr>
        <w:t xml:space="preserve"> </w:t>
      </w:r>
      <w:r w:rsidRPr="00EB7BFD">
        <w:rPr>
          <w:sz w:val="24"/>
          <w:szCs w:val="24"/>
        </w:rPr>
        <w:t>st</w:t>
      </w:r>
      <w:r w:rsidRPr="00EB7BFD">
        <w:rPr>
          <w:spacing w:val="1"/>
          <w:sz w:val="24"/>
          <w:szCs w:val="24"/>
        </w:rPr>
        <w:t>u</w:t>
      </w:r>
      <w:r w:rsidRPr="00EB7BFD">
        <w:rPr>
          <w:sz w:val="24"/>
          <w:szCs w:val="24"/>
        </w:rPr>
        <w:t>dy is</w:t>
      </w:r>
      <w:r w:rsidRPr="00EB7BFD">
        <w:rPr>
          <w:spacing w:val="1"/>
          <w:sz w:val="24"/>
          <w:szCs w:val="24"/>
        </w:rPr>
        <w:t xml:space="preserve"> </w:t>
      </w:r>
      <w:r w:rsidRPr="00EB7BFD">
        <w:rPr>
          <w:sz w:val="24"/>
          <w:szCs w:val="24"/>
        </w:rPr>
        <w:t>to man</w:t>
      </w:r>
      <w:r w:rsidRPr="00EB7BFD">
        <w:rPr>
          <w:spacing w:val="-1"/>
          <w:sz w:val="24"/>
          <w:szCs w:val="24"/>
        </w:rPr>
        <w:t>a</w:t>
      </w:r>
      <w:r w:rsidRPr="00EB7BFD">
        <w:rPr>
          <w:sz w:val="24"/>
          <w:szCs w:val="24"/>
        </w:rPr>
        <w:t>ge</w:t>
      </w:r>
      <w:r w:rsidRPr="00EB7BFD">
        <w:rPr>
          <w:spacing w:val="-1"/>
          <w:sz w:val="24"/>
          <w:szCs w:val="24"/>
        </w:rPr>
        <w:t xml:space="preserve"> a</w:t>
      </w:r>
      <w:r w:rsidRPr="00EB7BFD">
        <w:rPr>
          <w:sz w:val="24"/>
          <w:szCs w:val="24"/>
        </w:rPr>
        <w:t>ll the inte</w:t>
      </w:r>
      <w:r w:rsidRPr="00EB7BFD">
        <w:rPr>
          <w:spacing w:val="-1"/>
          <w:sz w:val="24"/>
          <w:szCs w:val="24"/>
        </w:rPr>
        <w:t>r</w:t>
      </w:r>
      <w:r w:rsidRPr="00EB7BFD">
        <w:rPr>
          <w:sz w:val="24"/>
          <w:szCs w:val="24"/>
        </w:rPr>
        <w:t xml:space="preserve">nship </w:t>
      </w:r>
      <w:r w:rsidRPr="00EB7BFD">
        <w:rPr>
          <w:spacing w:val="-1"/>
          <w:sz w:val="24"/>
          <w:szCs w:val="24"/>
        </w:rPr>
        <w:t>ac</w:t>
      </w:r>
      <w:r w:rsidRPr="00EB7BFD">
        <w:rPr>
          <w:sz w:val="24"/>
          <w:szCs w:val="24"/>
        </w:rPr>
        <w:t xml:space="preserve">tivities </w:t>
      </w:r>
      <w:r w:rsidRPr="00EB7BFD">
        <w:rPr>
          <w:spacing w:val="1"/>
          <w:sz w:val="24"/>
          <w:szCs w:val="24"/>
        </w:rPr>
        <w:t>a</w:t>
      </w:r>
      <w:r w:rsidRPr="00EB7BFD">
        <w:rPr>
          <w:sz w:val="24"/>
          <w:szCs w:val="24"/>
        </w:rPr>
        <w:t>nd tr</w:t>
      </w:r>
      <w:r w:rsidRPr="00EB7BFD">
        <w:rPr>
          <w:spacing w:val="-1"/>
          <w:sz w:val="24"/>
          <w:szCs w:val="24"/>
        </w:rPr>
        <w:t>ac</w:t>
      </w:r>
      <w:r w:rsidRPr="00EB7BFD">
        <w:rPr>
          <w:sz w:val="24"/>
          <w:szCs w:val="24"/>
        </w:rPr>
        <w:t>k info</w:t>
      </w:r>
      <w:r w:rsidRPr="00EB7BFD">
        <w:rPr>
          <w:spacing w:val="-1"/>
          <w:sz w:val="24"/>
          <w:szCs w:val="24"/>
        </w:rPr>
        <w:t>r</w:t>
      </w:r>
      <w:r w:rsidRPr="00EB7BFD">
        <w:rPr>
          <w:sz w:val="24"/>
          <w:szCs w:val="24"/>
        </w:rPr>
        <w:t>mation ov</w:t>
      </w:r>
      <w:r w:rsidRPr="00EB7BFD">
        <w:rPr>
          <w:spacing w:val="1"/>
          <w:sz w:val="24"/>
          <w:szCs w:val="24"/>
        </w:rPr>
        <w:t>e</w:t>
      </w:r>
      <w:r w:rsidRPr="00EB7BFD">
        <w:rPr>
          <w:sz w:val="24"/>
          <w:szCs w:val="24"/>
        </w:rPr>
        <w:t>r ti</w:t>
      </w:r>
      <w:r w:rsidRPr="00EB7BFD">
        <w:rPr>
          <w:spacing w:val="1"/>
          <w:sz w:val="24"/>
          <w:szCs w:val="24"/>
        </w:rPr>
        <w:t>m</w:t>
      </w:r>
      <w:r w:rsidRPr="00EB7BFD">
        <w:rPr>
          <w:spacing w:val="-1"/>
          <w:sz w:val="24"/>
          <w:szCs w:val="24"/>
        </w:rPr>
        <w:t>e</w:t>
      </w:r>
      <w:r w:rsidRPr="00EB7BFD">
        <w:rPr>
          <w:sz w:val="24"/>
          <w:szCs w:val="24"/>
        </w:rPr>
        <w:t>.</w:t>
      </w:r>
    </w:p>
    <w:p w14:paraId="248261B2" w14:textId="77777777" w:rsidR="00E23DEC" w:rsidRPr="00EB7BFD" w:rsidRDefault="00E23DEC">
      <w:pPr>
        <w:spacing w:before="9" w:line="180" w:lineRule="exact"/>
        <w:rPr>
          <w:sz w:val="24"/>
          <w:szCs w:val="24"/>
        </w:rPr>
      </w:pPr>
    </w:p>
    <w:p w14:paraId="38EABE7C" w14:textId="77777777" w:rsidR="00E23DEC" w:rsidRPr="00EB7BFD" w:rsidRDefault="003B3966" w:rsidP="003C54C7">
      <w:pPr>
        <w:pStyle w:val="Heading3"/>
        <w:numPr>
          <w:ilvl w:val="0"/>
          <w:numId w:val="0"/>
        </w:numPr>
        <w:rPr>
          <w:rFonts w:ascii="Times New Roman" w:hAnsi="Times New Roman" w:cs="Times New Roman"/>
          <w:sz w:val="24"/>
          <w:szCs w:val="24"/>
        </w:rPr>
      </w:pPr>
      <w:bookmarkStart w:id="18" w:name="_Toc140735491"/>
      <w:r w:rsidRPr="00EB7BFD">
        <w:rPr>
          <w:rFonts w:ascii="Times New Roman" w:hAnsi="Times New Roman" w:cs="Times New Roman"/>
          <w:sz w:val="24"/>
          <w:szCs w:val="24"/>
        </w:rPr>
        <w:t xml:space="preserve">1.2.1 </w:t>
      </w:r>
      <w:r w:rsidRPr="00EB7BFD">
        <w:rPr>
          <w:rFonts w:ascii="Times New Roman" w:hAnsi="Times New Roman" w:cs="Times New Roman"/>
          <w:spacing w:val="1"/>
          <w:sz w:val="24"/>
          <w:szCs w:val="24"/>
        </w:rPr>
        <w:t>Sp</w:t>
      </w:r>
      <w:r w:rsidRPr="00EB7BFD">
        <w:rPr>
          <w:rFonts w:ascii="Times New Roman" w:hAnsi="Times New Roman" w:cs="Times New Roman"/>
          <w:spacing w:val="-1"/>
          <w:sz w:val="24"/>
          <w:szCs w:val="24"/>
        </w:rPr>
        <w:t>ec</w:t>
      </w:r>
      <w:r w:rsidRPr="00EB7BFD">
        <w:rPr>
          <w:rFonts w:ascii="Times New Roman" w:hAnsi="Times New Roman" w:cs="Times New Roman"/>
          <w:sz w:val="24"/>
          <w:szCs w:val="24"/>
        </w:rPr>
        <w:t>ific</w:t>
      </w:r>
      <w:r w:rsidRPr="00EB7BFD">
        <w:rPr>
          <w:rFonts w:ascii="Times New Roman" w:hAnsi="Times New Roman" w:cs="Times New Roman"/>
          <w:spacing w:val="-1"/>
          <w:sz w:val="24"/>
          <w:szCs w:val="24"/>
        </w:rPr>
        <w:t xml:space="preserve"> </w:t>
      </w:r>
      <w:r w:rsidRPr="00EB7BFD">
        <w:rPr>
          <w:rFonts w:ascii="Times New Roman" w:hAnsi="Times New Roman" w:cs="Times New Roman"/>
          <w:sz w:val="24"/>
          <w:szCs w:val="24"/>
        </w:rPr>
        <w:t>o</w:t>
      </w:r>
      <w:r w:rsidRPr="00EB7BFD">
        <w:rPr>
          <w:rFonts w:ascii="Times New Roman" w:hAnsi="Times New Roman" w:cs="Times New Roman"/>
          <w:spacing w:val="1"/>
          <w:sz w:val="24"/>
          <w:szCs w:val="24"/>
        </w:rPr>
        <w:t>b</w:t>
      </w:r>
      <w:r w:rsidRPr="00EB7BFD">
        <w:rPr>
          <w:rFonts w:ascii="Times New Roman" w:hAnsi="Times New Roman" w:cs="Times New Roman"/>
          <w:spacing w:val="-1"/>
          <w:sz w:val="24"/>
          <w:szCs w:val="24"/>
        </w:rPr>
        <w:t>j</w:t>
      </w:r>
      <w:r w:rsidRPr="00EB7BFD">
        <w:rPr>
          <w:rFonts w:ascii="Times New Roman" w:hAnsi="Times New Roman" w:cs="Times New Roman"/>
          <w:spacing w:val="-3"/>
          <w:sz w:val="24"/>
          <w:szCs w:val="24"/>
        </w:rPr>
        <w:t>e</w:t>
      </w:r>
      <w:r w:rsidRPr="00EB7BFD">
        <w:rPr>
          <w:rFonts w:ascii="Times New Roman" w:hAnsi="Times New Roman" w:cs="Times New Roman"/>
          <w:spacing w:val="-1"/>
          <w:sz w:val="24"/>
          <w:szCs w:val="24"/>
        </w:rPr>
        <w:t>c</w:t>
      </w:r>
      <w:r w:rsidRPr="00EB7BFD">
        <w:rPr>
          <w:rFonts w:ascii="Times New Roman" w:hAnsi="Times New Roman" w:cs="Times New Roman"/>
          <w:sz w:val="24"/>
          <w:szCs w:val="24"/>
        </w:rPr>
        <w:t>tiv</w:t>
      </w:r>
      <w:r w:rsidRPr="00EB7BFD">
        <w:rPr>
          <w:rFonts w:ascii="Times New Roman" w:hAnsi="Times New Roman" w:cs="Times New Roman"/>
          <w:spacing w:val="-1"/>
          <w:sz w:val="24"/>
          <w:szCs w:val="24"/>
        </w:rPr>
        <w:t>e</w:t>
      </w:r>
      <w:r w:rsidRPr="00EB7BFD">
        <w:rPr>
          <w:rFonts w:ascii="Times New Roman" w:hAnsi="Times New Roman" w:cs="Times New Roman"/>
          <w:spacing w:val="5"/>
          <w:sz w:val="24"/>
          <w:szCs w:val="24"/>
        </w:rPr>
        <w:t>s</w:t>
      </w:r>
      <w:r w:rsidRPr="00EB7BFD">
        <w:rPr>
          <w:rFonts w:ascii="Times New Roman" w:hAnsi="Times New Roman" w:cs="Times New Roman"/>
          <w:sz w:val="24"/>
          <w:szCs w:val="24"/>
        </w:rPr>
        <w:t>.</w:t>
      </w:r>
      <w:bookmarkEnd w:id="18"/>
    </w:p>
    <w:p w14:paraId="209A6634" w14:textId="77777777" w:rsidR="00E23DEC" w:rsidRPr="00EB7BFD" w:rsidRDefault="00E23DEC">
      <w:pPr>
        <w:spacing w:before="4" w:line="260" w:lineRule="exact"/>
        <w:rPr>
          <w:sz w:val="24"/>
          <w:szCs w:val="24"/>
        </w:rPr>
      </w:pPr>
    </w:p>
    <w:p w14:paraId="486370DF" w14:textId="16C05DA4" w:rsidR="00140CD2" w:rsidRPr="00EB7BFD" w:rsidRDefault="003B3966" w:rsidP="00140CD2">
      <w:pPr>
        <w:pStyle w:val="ListParagraph"/>
        <w:numPr>
          <w:ilvl w:val="0"/>
          <w:numId w:val="2"/>
        </w:numPr>
        <w:spacing w:line="360" w:lineRule="auto"/>
        <w:rPr>
          <w:sz w:val="24"/>
          <w:szCs w:val="24"/>
        </w:rPr>
      </w:pPr>
      <w:r w:rsidRPr="00EB7BFD">
        <w:rPr>
          <w:sz w:val="24"/>
          <w:szCs w:val="24"/>
        </w:rPr>
        <w:t>To id</w:t>
      </w:r>
      <w:r w:rsidRPr="00EB7BFD">
        <w:rPr>
          <w:spacing w:val="-1"/>
          <w:sz w:val="24"/>
          <w:szCs w:val="24"/>
        </w:rPr>
        <w:t>e</w:t>
      </w:r>
      <w:r w:rsidRPr="00EB7BFD">
        <w:rPr>
          <w:sz w:val="24"/>
          <w:szCs w:val="24"/>
        </w:rPr>
        <w:t>nt</w:t>
      </w:r>
      <w:r w:rsidRPr="00EB7BFD">
        <w:rPr>
          <w:spacing w:val="1"/>
          <w:sz w:val="24"/>
          <w:szCs w:val="24"/>
        </w:rPr>
        <w:t>i</w:t>
      </w:r>
      <w:r w:rsidRPr="00EB7BFD">
        <w:rPr>
          <w:sz w:val="24"/>
          <w:szCs w:val="24"/>
        </w:rPr>
        <w:t xml:space="preserve">fy </w:t>
      </w:r>
      <w:r w:rsidRPr="00EB7BFD">
        <w:rPr>
          <w:spacing w:val="-1"/>
          <w:sz w:val="24"/>
          <w:szCs w:val="24"/>
        </w:rPr>
        <w:t>re</w:t>
      </w:r>
      <w:r w:rsidRPr="00EB7BFD">
        <w:rPr>
          <w:sz w:val="24"/>
          <w:szCs w:val="24"/>
        </w:rPr>
        <w:t>quir</w:t>
      </w:r>
      <w:r w:rsidRPr="00EB7BFD">
        <w:rPr>
          <w:spacing w:val="-1"/>
          <w:sz w:val="24"/>
          <w:szCs w:val="24"/>
        </w:rPr>
        <w:t>e</w:t>
      </w:r>
      <w:r w:rsidRPr="00EB7BFD">
        <w:rPr>
          <w:spacing w:val="3"/>
          <w:sz w:val="24"/>
          <w:szCs w:val="24"/>
        </w:rPr>
        <w:t>m</w:t>
      </w:r>
      <w:r w:rsidRPr="00EB7BFD">
        <w:rPr>
          <w:spacing w:val="-1"/>
          <w:sz w:val="24"/>
          <w:szCs w:val="24"/>
        </w:rPr>
        <w:t>e</w:t>
      </w:r>
      <w:r w:rsidRPr="00EB7BFD">
        <w:rPr>
          <w:sz w:val="24"/>
          <w:szCs w:val="24"/>
        </w:rPr>
        <w:t>nts of the inte</w:t>
      </w:r>
      <w:r w:rsidRPr="00EB7BFD">
        <w:rPr>
          <w:spacing w:val="-1"/>
          <w:sz w:val="24"/>
          <w:szCs w:val="24"/>
        </w:rPr>
        <w:t>r</w:t>
      </w:r>
      <w:r w:rsidRPr="00EB7BFD">
        <w:rPr>
          <w:sz w:val="24"/>
          <w:szCs w:val="24"/>
        </w:rPr>
        <w:t>nship M</w:t>
      </w:r>
      <w:r w:rsidRPr="00EB7BFD">
        <w:rPr>
          <w:spacing w:val="-1"/>
          <w:sz w:val="24"/>
          <w:szCs w:val="24"/>
        </w:rPr>
        <w:t>a</w:t>
      </w:r>
      <w:r w:rsidRPr="00EB7BFD">
        <w:rPr>
          <w:sz w:val="24"/>
          <w:szCs w:val="24"/>
        </w:rPr>
        <w:t>n</w:t>
      </w:r>
      <w:r w:rsidRPr="00EB7BFD">
        <w:rPr>
          <w:spacing w:val="-1"/>
          <w:sz w:val="24"/>
          <w:szCs w:val="24"/>
        </w:rPr>
        <w:t>a</w:t>
      </w:r>
      <w:r w:rsidRPr="00EB7BFD">
        <w:rPr>
          <w:spacing w:val="2"/>
          <w:sz w:val="24"/>
          <w:szCs w:val="24"/>
        </w:rPr>
        <w:t>g</w:t>
      </w:r>
      <w:r w:rsidRPr="00EB7BFD">
        <w:rPr>
          <w:spacing w:val="-1"/>
          <w:sz w:val="24"/>
          <w:szCs w:val="24"/>
        </w:rPr>
        <w:t>e</w:t>
      </w:r>
      <w:r w:rsidRPr="00EB7BFD">
        <w:rPr>
          <w:sz w:val="24"/>
          <w:szCs w:val="24"/>
        </w:rPr>
        <w:t>ment syst</w:t>
      </w:r>
      <w:r w:rsidRPr="00EB7BFD">
        <w:rPr>
          <w:spacing w:val="-1"/>
          <w:sz w:val="24"/>
          <w:szCs w:val="24"/>
        </w:rPr>
        <w:t>e</w:t>
      </w:r>
      <w:r w:rsidRPr="00EB7BFD">
        <w:rPr>
          <w:sz w:val="24"/>
          <w:szCs w:val="24"/>
        </w:rPr>
        <w:t xml:space="preserve">m. </w:t>
      </w:r>
    </w:p>
    <w:p w14:paraId="5E4F937C" w14:textId="464E0E76" w:rsidR="00E23DEC" w:rsidRPr="00EB7BFD" w:rsidRDefault="003B3966" w:rsidP="00140CD2">
      <w:pPr>
        <w:pStyle w:val="ListParagraph"/>
        <w:numPr>
          <w:ilvl w:val="0"/>
          <w:numId w:val="2"/>
        </w:numPr>
        <w:spacing w:line="360" w:lineRule="auto"/>
        <w:rPr>
          <w:sz w:val="24"/>
          <w:szCs w:val="24"/>
        </w:rPr>
      </w:pPr>
      <w:r w:rsidRPr="00EB7BFD">
        <w:rPr>
          <w:sz w:val="24"/>
          <w:szCs w:val="24"/>
        </w:rPr>
        <w:t>To d</w:t>
      </w:r>
      <w:r w:rsidRPr="00EB7BFD">
        <w:rPr>
          <w:spacing w:val="-1"/>
          <w:sz w:val="24"/>
          <w:szCs w:val="24"/>
        </w:rPr>
        <w:t>e</w:t>
      </w:r>
      <w:r w:rsidRPr="00EB7BFD">
        <w:rPr>
          <w:sz w:val="24"/>
          <w:szCs w:val="24"/>
        </w:rPr>
        <w:t>sign</w:t>
      </w:r>
      <w:r w:rsidRPr="00EB7BFD">
        <w:rPr>
          <w:spacing w:val="1"/>
          <w:sz w:val="24"/>
          <w:szCs w:val="24"/>
        </w:rPr>
        <w:t xml:space="preserve"> </w:t>
      </w:r>
      <w:r w:rsidRPr="00EB7BFD">
        <w:rPr>
          <w:sz w:val="24"/>
          <w:szCs w:val="24"/>
        </w:rPr>
        <w:t>the int</w:t>
      </w:r>
      <w:r w:rsidRPr="00EB7BFD">
        <w:rPr>
          <w:spacing w:val="-1"/>
          <w:sz w:val="24"/>
          <w:szCs w:val="24"/>
        </w:rPr>
        <w:t>e</w:t>
      </w:r>
      <w:r w:rsidRPr="00EB7BFD">
        <w:rPr>
          <w:sz w:val="24"/>
          <w:szCs w:val="24"/>
        </w:rPr>
        <w:t xml:space="preserve">rnship </w:t>
      </w:r>
      <w:r w:rsidRPr="00EB7BFD">
        <w:rPr>
          <w:spacing w:val="1"/>
          <w:sz w:val="24"/>
          <w:szCs w:val="24"/>
        </w:rPr>
        <w:t>M</w:t>
      </w:r>
      <w:r w:rsidRPr="00EB7BFD">
        <w:rPr>
          <w:spacing w:val="-1"/>
          <w:sz w:val="24"/>
          <w:szCs w:val="24"/>
        </w:rPr>
        <w:t>a</w:t>
      </w:r>
      <w:r w:rsidRPr="00EB7BFD">
        <w:rPr>
          <w:sz w:val="24"/>
          <w:szCs w:val="24"/>
        </w:rPr>
        <w:t>n</w:t>
      </w:r>
      <w:r w:rsidRPr="00EB7BFD">
        <w:rPr>
          <w:spacing w:val="-1"/>
          <w:sz w:val="24"/>
          <w:szCs w:val="24"/>
        </w:rPr>
        <w:t>a</w:t>
      </w:r>
      <w:r w:rsidRPr="00EB7BFD">
        <w:rPr>
          <w:sz w:val="24"/>
          <w:szCs w:val="24"/>
        </w:rPr>
        <w:t>g</w:t>
      </w:r>
      <w:r w:rsidRPr="00EB7BFD">
        <w:rPr>
          <w:spacing w:val="-1"/>
          <w:sz w:val="24"/>
          <w:szCs w:val="24"/>
        </w:rPr>
        <w:t>e</w:t>
      </w:r>
      <w:r w:rsidRPr="00EB7BFD">
        <w:rPr>
          <w:sz w:val="24"/>
          <w:szCs w:val="24"/>
        </w:rPr>
        <w:t>ment syst</w:t>
      </w:r>
      <w:r w:rsidRPr="00EB7BFD">
        <w:rPr>
          <w:spacing w:val="-1"/>
          <w:sz w:val="24"/>
          <w:szCs w:val="24"/>
        </w:rPr>
        <w:t>e</w:t>
      </w:r>
      <w:r w:rsidRPr="00EB7BFD">
        <w:rPr>
          <w:sz w:val="24"/>
          <w:szCs w:val="24"/>
        </w:rPr>
        <w:t>m.</w:t>
      </w:r>
    </w:p>
    <w:p w14:paraId="192E744B" w14:textId="0962CB40" w:rsidR="00E23DEC" w:rsidRPr="00EB7BFD" w:rsidRDefault="003B3966" w:rsidP="00140CD2">
      <w:pPr>
        <w:pStyle w:val="ListParagraph"/>
        <w:numPr>
          <w:ilvl w:val="0"/>
          <w:numId w:val="2"/>
        </w:numPr>
        <w:spacing w:line="360" w:lineRule="auto"/>
        <w:rPr>
          <w:sz w:val="24"/>
          <w:szCs w:val="24"/>
        </w:rPr>
      </w:pPr>
      <w:r w:rsidRPr="00EB7BFD">
        <w:rPr>
          <w:sz w:val="24"/>
          <w:szCs w:val="24"/>
        </w:rPr>
        <w:t>To d</w:t>
      </w:r>
      <w:r w:rsidRPr="00EB7BFD">
        <w:rPr>
          <w:spacing w:val="-1"/>
          <w:sz w:val="24"/>
          <w:szCs w:val="24"/>
        </w:rPr>
        <w:t>e</w:t>
      </w:r>
      <w:r w:rsidRPr="00EB7BFD">
        <w:rPr>
          <w:sz w:val="24"/>
          <w:szCs w:val="24"/>
        </w:rPr>
        <w:t>v</w:t>
      </w:r>
      <w:r w:rsidRPr="00EB7BFD">
        <w:rPr>
          <w:spacing w:val="-1"/>
          <w:sz w:val="24"/>
          <w:szCs w:val="24"/>
        </w:rPr>
        <w:t>e</w:t>
      </w:r>
      <w:r w:rsidRPr="00EB7BFD">
        <w:rPr>
          <w:sz w:val="24"/>
          <w:szCs w:val="24"/>
        </w:rPr>
        <w:t>lop the</w:t>
      </w:r>
      <w:r w:rsidRPr="00EB7BFD">
        <w:rPr>
          <w:spacing w:val="-1"/>
          <w:sz w:val="24"/>
          <w:szCs w:val="24"/>
        </w:rPr>
        <w:t xml:space="preserve"> </w:t>
      </w:r>
      <w:r w:rsidRPr="00EB7BFD">
        <w:rPr>
          <w:sz w:val="24"/>
          <w:szCs w:val="24"/>
        </w:rPr>
        <w:t>sy</w:t>
      </w:r>
      <w:r w:rsidRPr="00EB7BFD">
        <w:rPr>
          <w:spacing w:val="-2"/>
          <w:sz w:val="24"/>
          <w:szCs w:val="24"/>
        </w:rPr>
        <w:t>s</w:t>
      </w:r>
      <w:r w:rsidRPr="00EB7BFD">
        <w:rPr>
          <w:sz w:val="24"/>
          <w:szCs w:val="24"/>
        </w:rPr>
        <w:t>tem</w:t>
      </w:r>
    </w:p>
    <w:p w14:paraId="023E2965" w14:textId="492868F8" w:rsidR="00140CD2" w:rsidRPr="00EB7BFD" w:rsidRDefault="003B3966" w:rsidP="00140CD2">
      <w:pPr>
        <w:pStyle w:val="ListParagraph"/>
        <w:numPr>
          <w:ilvl w:val="0"/>
          <w:numId w:val="2"/>
        </w:numPr>
        <w:spacing w:line="360" w:lineRule="auto"/>
        <w:rPr>
          <w:sz w:val="24"/>
          <w:szCs w:val="24"/>
        </w:rPr>
      </w:pPr>
      <w:r w:rsidRPr="00EB7BFD">
        <w:rPr>
          <w:sz w:val="24"/>
          <w:szCs w:val="24"/>
        </w:rPr>
        <w:t>To t</w:t>
      </w:r>
      <w:r w:rsidRPr="00EB7BFD">
        <w:rPr>
          <w:spacing w:val="-1"/>
          <w:sz w:val="24"/>
          <w:szCs w:val="24"/>
        </w:rPr>
        <w:t>e</w:t>
      </w:r>
      <w:r w:rsidRPr="00EB7BFD">
        <w:rPr>
          <w:sz w:val="24"/>
          <w:szCs w:val="24"/>
        </w:rPr>
        <w:t xml:space="preserve">st </w:t>
      </w:r>
      <w:r w:rsidRPr="00EB7BFD">
        <w:rPr>
          <w:spacing w:val="-1"/>
          <w:sz w:val="24"/>
          <w:szCs w:val="24"/>
        </w:rPr>
        <w:t>a</w:t>
      </w:r>
      <w:r w:rsidRPr="00EB7BFD">
        <w:rPr>
          <w:sz w:val="24"/>
          <w:szCs w:val="24"/>
        </w:rPr>
        <w:t xml:space="preserve">nd </w:t>
      </w:r>
      <w:r w:rsidRPr="00EB7BFD">
        <w:rPr>
          <w:spacing w:val="-1"/>
          <w:sz w:val="24"/>
          <w:szCs w:val="24"/>
        </w:rPr>
        <w:t>e</w:t>
      </w:r>
      <w:r w:rsidRPr="00EB7BFD">
        <w:rPr>
          <w:sz w:val="24"/>
          <w:szCs w:val="24"/>
        </w:rPr>
        <w:t>v</w:t>
      </w:r>
      <w:r w:rsidRPr="00EB7BFD">
        <w:rPr>
          <w:spacing w:val="-1"/>
          <w:sz w:val="24"/>
          <w:szCs w:val="24"/>
        </w:rPr>
        <w:t>a</w:t>
      </w:r>
      <w:r w:rsidRPr="00EB7BFD">
        <w:rPr>
          <w:sz w:val="24"/>
          <w:szCs w:val="24"/>
        </w:rPr>
        <w:t>lua</w:t>
      </w:r>
      <w:r w:rsidRPr="00EB7BFD">
        <w:rPr>
          <w:spacing w:val="3"/>
          <w:sz w:val="24"/>
          <w:szCs w:val="24"/>
        </w:rPr>
        <w:t>t</w:t>
      </w:r>
      <w:r w:rsidRPr="00EB7BFD">
        <w:rPr>
          <w:sz w:val="24"/>
          <w:szCs w:val="24"/>
        </w:rPr>
        <w:t>e</w:t>
      </w:r>
      <w:r w:rsidRPr="00EB7BFD">
        <w:rPr>
          <w:spacing w:val="-1"/>
          <w:sz w:val="24"/>
          <w:szCs w:val="24"/>
        </w:rPr>
        <w:t xml:space="preserve"> </w:t>
      </w:r>
      <w:r w:rsidRPr="00EB7BFD">
        <w:rPr>
          <w:sz w:val="24"/>
          <w:szCs w:val="24"/>
        </w:rPr>
        <w:t>the inte</w:t>
      </w:r>
      <w:r w:rsidRPr="00EB7BFD">
        <w:rPr>
          <w:spacing w:val="-1"/>
          <w:sz w:val="24"/>
          <w:szCs w:val="24"/>
        </w:rPr>
        <w:t>r</w:t>
      </w:r>
      <w:r w:rsidRPr="00EB7BFD">
        <w:rPr>
          <w:sz w:val="24"/>
          <w:szCs w:val="24"/>
        </w:rPr>
        <w:t>nship M</w:t>
      </w:r>
      <w:r w:rsidRPr="00EB7BFD">
        <w:rPr>
          <w:spacing w:val="-1"/>
          <w:sz w:val="24"/>
          <w:szCs w:val="24"/>
        </w:rPr>
        <w:t>a</w:t>
      </w:r>
      <w:r w:rsidRPr="00EB7BFD">
        <w:rPr>
          <w:sz w:val="24"/>
          <w:szCs w:val="24"/>
        </w:rPr>
        <w:t>n</w:t>
      </w:r>
      <w:r w:rsidRPr="00EB7BFD">
        <w:rPr>
          <w:spacing w:val="-1"/>
          <w:sz w:val="24"/>
          <w:szCs w:val="24"/>
        </w:rPr>
        <w:t>a</w:t>
      </w:r>
      <w:r w:rsidRPr="00EB7BFD">
        <w:rPr>
          <w:sz w:val="24"/>
          <w:szCs w:val="24"/>
        </w:rPr>
        <w:t>g</w:t>
      </w:r>
      <w:r w:rsidRPr="00EB7BFD">
        <w:rPr>
          <w:spacing w:val="-1"/>
          <w:sz w:val="24"/>
          <w:szCs w:val="24"/>
        </w:rPr>
        <w:t>e</w:t>
      </w:r>
      <w:r w:rsidRPr="00EB7BFD">
        <w:rPr>
          <w:sz w:val="24"/>
          <w:szCs w:val="24"/>
        </w:rPr>
        <w:t xml:space="preserve">ment system. </w:t>
      </w:r>
      <w:r w:rsidRPr="00EB7BFD">
        <w:rPr>
          <w:sz w:val="24"/>
          <w:szCs w:val="24"/>
        </w:rPr>
        <w:tab/>
      </w:r>
    </w:p>
    <w:p w14:paraId="26302CB3" w14:textId="6997DE75" w:rsidR="00E23DEC" w:rsidRPr="00EB7BFD" w:rsidRDefault="003B3966" w:rsidP="00140CD2">
      <w:pPr>
        <w:pStyle w:val="ListParagraph"/>
        <w:numPr>
          <w:ilvl w:val="0"/>
          <w:numId w:val="2"/>
        </w:numPr>
        <w:spacing w:line="360" w:lineRule="auto"/>
        <w:rPr>
          <w:sz w:val="24"/>
          <w:szCs w:val="24"/>
        </w:rPr>
      </w:pPr>
      <w:r w:rsidRPr="00EB7BFD">
        <w:rPr>
          <w:sz w:val="24"/>
          <w:szCs w:val="24"/>
        </w:rPr>
        <w:t>To implem</w:t>
      </w:r>
      <w:r w:rsidRPr="00EB7BFD">
        <w:rPr>
          <w:spacing w:val="-1"/>
          <w:sz w:val="24"/>
          <w:szCs w:val="24"/>
        </w:rPr>
        <w:t>e</w:t>
      </w:r>
      <w:r w:rsidRPr="00EB7BFD">
        <w:rPr>
          <w:sz w:val="24"/>
          <w:szCs w:val="24"/>
        </w:rPr>
        <w:t>nt and d</w:t>
      </w:r>
      <w:r w:rsidRPr="00EB7BFD">
        <w:rPr>
          <w:spacing w:val="-1"/>
          <w:sz w:val="24"/>
          <w:szCs w:val="24"/>
        </w:rPr>
        <w:t>e</w:t>
      </w:r>
      <w:r w:rsidRPr="00EB7BFD">
        <w:rPr>
          <w:sz w:val="24"/>
          <w:szCs w:val="24"/>
        </w:rPr>
        <w:t>ploy the</w:t>
      </w:r>
      <w:r w:rsidRPr="00EB7BFD">
        <w:rPr>
          <w:spacing w:val="-1"/>
          <w:sz w:val="24"/>
          <w:szCs w:val="24"/>
        </w:rPr>
        <w:t xml:space="preserve"> </w:t>
      </w:r>
      <w:r w:rsidRPr="00EB7BFD">
        <w:rPr>
          <w:sz w:val="24"/>
          <w:szCs w:val="24"/>
        </w:rPr>
        <w:t>syst</w:t>
      </w:r>
      <w:r w:rsidRPr="00EB7BFD">
        <w:rPr>
          <w:spacing w:val="-1"/>
          <w:sz w:val="24"/>
          <w:szCs w:val="24"/>
        </w:rPr>
        <w:t>e</w:t>
      </w:r>
      <w:r w:rsidRPr="00EB7BFD">
        <w:rPr>
          <w:sz w:val="24"/>
          <w:szCs w:val="24"/>
        </w:rPr>
        <w:t>m.</w:t>
      </w:r>
    </w:p>
    <w:p w14:paraId="212FA57F" w14:textId="77777777" w:rsidR="00E23DEC" w:rsidRPr="00EB7BFD" w:rsidRDefault="00E23DEC" w:rsidP="00140CD2">
      <w:pPr>
        <w:rPr>
          <w:sz w:val="24"/>
          <w:szCs w:val="24"/>
        </w:rPr>
      </w:pPr>
    </w:p>
    <w:p w14:paraId="3BECC424" w14:textId="77777777" w:rsidR="00E23DEC" w:rsidRPr="00EB7BFD" w:rsidRDefault="003B3966" w:rsidP="003C54C7">
      <w:pPr>
        <w:pStyle w:val="Heading2"/>
        <w:numPr>
          <w:ilvl w:val="0"/>
          <w:numId w:val="0"/>
        </w:numPr>
        <w:rPr>
          <w:rFonts w:cs="Times New Roman"/>
          <w:sz w:val="24"/>
          <w:szCs w:val="24"/>
        </w:rPr>
      </w:pPr>
      <w:bookmarkStart w:id="19" w:name="_Toc140735492"/>
      <w:r w:rsidRPr="00EB7BFD">
        <w:rPr>
          <w:rFonts w:cs="Times New Roman"/>
          <w:sz w:val="24"/>
          <w:szCs w:val="24"/>
        </w:rPr>
        <w:t>1.3 R</w:t>
      </w:r>
      <w:r w:rsidRPr="00EB7BFD">
        <w:rPr>
          <w:rFonts w:cs="Times New Roman"/>
          <w:spacing w:val="-1"/>
          <w:sz w:val="24"/>
          <w:szCs w:val="24"/>
        </w:rPr>
        <w:t>e</w:t>
      </w:r>
      <w:r w:rsidRPr="00EB7BFD">
        <w:rPr>
          <w:rFonts w:cs="Times New Roman"/>
          <w:sz w:val="24"/>
          <w:szCs w:val="24"/>
        </w:rPr>
        <w:t>s</w:t>
      </w:r>
      <w:r w:rsidRPr="00EB7BFD">
        <w:rPr>
          <w:rFonts w:cs="Times New Roman"/>
          <w:spacing w:val="-1"/>
          <w:sz w:val="24"/>
          <w:szCs w:val="24"/>
        </w:rPr>
        <w:t>e</w:t>
      </w:r>
      <w:r w:rsidRPr="00EB7BFD">
        <w:rPr>
          <w:rFonts w:cs="Times New Roman"/>
          <w:sz w:val="24"/>
          <w:szCs w:val="24"/>
        </w:rPr>
        <w:t>a</w:t>
      </w:r>
      <w:r w:rsidRPr="00EB7BFD">
        <w:rPr>
          <w:rFonts w:cs="Times New Roman"/>
          <w:spacing w:val="-1"/>
          <w:sz w:val="24"/>
          <w:szCs w:val="24"/>
        </w:rPr>
        <w:t>rc</w:t>
      </w:r>
      <w:r w:rsidRPr="00EB7BFD">
        <w:rPr>
          <w:rFonts w:cs="Times New Roman"/>
          <w:sz w:val="24"/>
          <w:szCs w:val="24"/>
        </w:rPr>
        <w:t>h</w:t>
      </w:r>
      <w:r w:rsidRPr="00EB7BFD">
        <w:rPr>
          <w:rFonts w:cs="Times New Roman"/>
          <w:spacing w:val="-11"/>
          <w:sz w:val="24"/>
          <w:szCs w:val="24"/>
        </w:rPr>
        <w:t xml:space="preserve"> </w:t>
      </w:r>
      <w:r w:rsidRPr="00EB7BFD">
        <w:rPr>
          <w:rFonts w:cs="Times New Roman"/>
          <w:spacing w:val="-2"/>
          <w:sz w:val="24"/>
          <w:szCs w:val="24"/>
        </w:rPr>
        <w:t>Q</w:t>
      </w:r>
      <w:r w:rsidRPr="00EB7BFD">
        <w:rPr>
          <w:rFonts w:cs="Times New Roman"/>
          <w:spacing w:val="1"/>
          <w:sz w:val="24"/>
          <w:szCs w:val="24"/>
        </w:rPr>
        <w:t>u</w:t>
      </w:r>
      <w:r w:rsidRPr="00EB7BFD">
        <w:rPr>
          <w:rFonts w:cs="Times New Roman"/>
          <w:spacing w:val="-3"/>
          <w:sz w:val="24"/>
          <w:szCs w:val="24"/>
        </w:rPr>
        <w:t>e</w:t>
      </w:r>
      <w:r w:rsidRPr="00EB7BFD">
        <w:rPr>
          <w:rFonts w:cs="Times New Roman"/>
          <w:spacing w:val="-2"/>
          <w:sz w:val="24"/>
          <w:szCs w:val="24"/>
        </w:rPr>
        <w:t>s</w:t>
      </w:r>
      <w:r w:rsidRPr="00EB7BFD">
        <w:rPr>
          <w:rFonts w:cs="Times New Roman"/>
          <w:spacing w:val="-3"/>
          <w:sz w:val="24"/>
          <w:szCs w:val="24"/>
        </w:rPr>
        <w:t>t</w:t>
      </w:r>
      <w:r w:rsidRPr="00EB7BFD">
        <w:rPr>
          <w:rFonts w:cs="Times New Roman"/>
          <w:spacing w:val="-2"/>
          <w:sz w:val="24"/>
          <w:szCs w:val="24"/>
        </w:rPr>
        <w:t>io</w:t>
      </w:r>
      <w:r w:rsidRPr="00EB7BFD">
        <w:rPr>
          <w:rFonts w:cs="Times New Roman"/>
          <w:spacing w:val="1"/>
          <w:sz w:val="24"/>
          <w:szCs w:val="24"/>
        </w:rPr>
        <w:t>n</w:t>
      </w:r>
      <w:r w:rsidRPr="00EB7BFD">
        <w:rPr>
          <w:rFonts w:cs="Times New Roman"/>
          <w:spacing w:val="-2"/>
          <w:sz w:val="24"/>
          <w:szCs w:val="24"/>
        </w:rPr>
        <w:t>s</w:t>
      </w:r>
      <w:r w:rsidRPr="00EB7BFD">
        <w:rPr>
          <w:rFonts w:cs="Times New Roman"/>
          <w:sz w:val="24"/>
          <w:szCs w:val="24"/>
        </w:rPr>
        <w:t>:</w:t>
      </w:r>
      <w:bookmarkEnd w:id="19"/>
    </w:p>
    <w:p w14:paraId="052D6C1A" w14:textId="77777777" w:rsidR="00E23DEC" w:rsidRPr="00EB7BFD" w:rsidRDefault="00E23DEC">
      <w:pPr>
        <w:spacing w:before="19" w:line="240" w:lineRule="exact"/>
        <w:rPr>
          <w:sz w:val="24"/>
          <w:szCs w:val="24"/>
        </w:rPr>
      </w:pPr>
    </w:p>
    <w:p w14:paraId="15A8A257" w14:textId="1793F7F7" w:rsidR="00E23DEC" w:rsidRPr="00EB7BFD" w:rsidRDefault="003B3966" w:rsidP="00140CD2">
      <w:pPr>
        <w:pStyle w:val="ListParagraph"/>
        <w:numPr>
          <w:ilvl w:val="0"/>
          <w:numId w:val="3"/>
        </w:numPr>
        <w:spacing w:line="360" w:lineRule="auto"/>
        <w:rPr>
          <w:sz w:val="24"/>
          <w:szCs w:val="24"/>
        </w:rPr>
      </w:pPr>
      <w:r w:rsidRPr="00EB7BFD">
        <w:rPr>
          <w:spacing w:val="-1"/>
          <w:sz w:val="24"/>
          <w:szCs w:val="24"/>
        </w:rPr>
        <w:t>W</w:t>
      </w:r>
      <w:r w:rsidRPr="00EB7BFD">
        <w:rPr>
          <w:sz w:val="24"/>
          <w:szCs w:val="24"/>
        </w:rPr>
        <w:t>h</w:t>
      </w:r>
      <w:r w:rsidRPr="00EB7BFD">
        <w:rPr>
          <w:spacing w:val="-1"/>
          <w:sz w:val="24"/>
          <w:szCs w:val="24"/>
        </w:rPr>
        <w:t>a</w:t>
      </w:r>
      <w:r w:rsidRPr="00EB7BFD">
        <w:rPr>
          <w:sz w:val="24"/>
          <w:szCs w:val="24"/>
        </w:rPr>
        <w:t>t a</w:t>
      </w:r>
      <w:r w:rsidRPr="00EB7BFD">
        <w:rPr>
          <w:spacing w:val="-1"/>
          <w:sz w:val="24"/>
          <w:szCs w:val="24"/>
        </w:rPr>
        <w:t>r</w:t>
      </w:r>
      <w:r w:rsidRPr="00EB7BFD">
        <w:rPr>
          <w:sz w:val="24"/>
          <w:szCs w:val="24"/>
        </w:rPr>
        <w:t>e</w:t>
      </w:r>
      <w:r w:rsidRPr="00EB7BFD">
        <w:rPr>
          <w:spacing w:val="-1"/>
          <w:sz w:val="24"/>
          <w:szCs w:val="24"/>
        </w:rPr>
        <w:t xml:space="preserve"> </w:t>
      </w:r>
      <w:r w:rsidRPr="00EB7BFD">
        <w:rPr>
          <w:sz w:val="24"/>
          <w:szCs w:val="24"/>
        </w:rPr>
        <w:t xml:space="preserve">the </w:t>
      </w:r>
      <w:r w:rsidRPr="00EB7BFD">
        <w:rPr>
          <w:spacing w:val="-1"/>
          <w:sz w:val="24"/>
          <w:szCs w:val="24"/>
        </w:rPr>
        <w:t>c</w:t>
      </w:r>
      <w:r w:rsidRPr="00EB7BFD">
        <w:rPr>
          <w:spacing w:val="2"/>
          <w:sz w:val="24"/>
          <w:szCs w:val="24"/>
        </w:rPr>
        <w:t>u</w:t>
      </w:r>
      <w:r w:rsidRPr="00EB7BFD">
        <w:rPr>
          <w:spacing w:val="-1"/>
          <w:sz w:val="24"/>
          <w:szCs w:val="24"/>
        </w:rPr>
        <w:t>rre</w:t>
      </w:r>
      <w:r w:rsidRPr="00EB7BFD">
        <w:rPr>
          <w:sz w:val="24"/>
          <w:szCs w:val="24"/>
        </w:rPr>
        <w:t>nt</w:t>
      </w:r>
      <w:r w:rsidRPr="00EB7BFD">
        <w:rPr>
          <w:spacing w:val="3"/>
          <w:sz w:val="24"/>
          <w:szCs w:val="24"/>
        </w:rPr>
        <w:t xml:space="preserve"> </w:t>
      </w:r>
      <w:r w:rsidRPr="00EB7BFD">
        <w:rPr>
          <w:spacing w:val="2"/>
          <w:sz w:val="24"/>
          <w:szCs w:val="24"/>
        </w:rPr>
        <w:t>r</w:t>
      </w:r>
      <w:r w:rsidRPr="00EB7BFD">
        <w:rPr>
          <w:spacing w:val="-1"/>
          <w:sz w:val="24"/>
          <w:szCs w:val="24"/>
        </w:rPr>
        <w:t>e</w:t>
      </w:r>
      <w:r w:rsidRPr="00EB7BFD">
        <w:rPr>
          <w:sz w:val="24"/>
          <w:szCs w:val="24"/>
        </w:rPr>
        <w:t>q</w:t>
      </w:r>
      <w:r w:rsidRPr="00EB7BFD">
        <w:rPr>
          <w:spacing w:val="2"/>
          <w:sz w:val="24"/>
          <w:szCs w:val="24"/>
        </w:rPr>
        <w:t>u</w:t>
      </w:r>
      <w:r w:rsidRPr="00EB7BFD">
        <w:rPr>
          <w:sz w:val="24"/>
          <w:szCs w:val="24"/>
        </w:rPr>
        <w:t>i</w:t>
      </w:r>
      <w:r w:rsidRPr="00EB7BFD">
        <w:rPr>
          <w:spacing w:val="-1"/>
          <w:sz w:val="24"/>
          <w:szCs w:val="24"/>
        </w:rPr>
        <w:t>re</w:t>
      </w:r>
      <w:r w:rsidRPr="00EB7BFD">
        <w:rPr>
          <w:sz w:val="24"/>
          <w:szCs w:val="24"/>
        </w:rPr>
        <w:t xml:space="preserve">ments of </w:t>
      </w:r>
      <w:r w:rsidRPr="00EB7BFD">
        <w:rPr>
          <w:spacing w:val="-1"/>
          <w:sz w:val="24"/>
          <w:szCs w:val="24"/>
        </w:rPr>
        <w:t>a</w:t>
      </w:r>
      <w:r w:rsidRPr="00EB7BFD">
        <w:rPr>
          <w:sz w:val="24"/>
          <w:szCs w:val="24"/>
        </w:rPr>
        <w:t xml:space="preserve">n </w:t>
      </w:r>
      <w:r w:rsidRPr="00EB7BFD">
        <w:rPr>
          <w:spacing w:val="1"/>
          <w:sz w:val="24"/>
          <w:szCs w:val="24"/>
        </w:rPr>
        <w:t>e</w:t>
      </w:r>
      <w:r w:rsidRPr="00EB7BFD">
        <w:rPr>
          <w:spacing w:val="-1"/>
          <w:sz w:val="24"/>
          <w:szCs w:val="24"/>
        </w:rPr>
        <w:t>ffe</w:t>
      </w:r>
      <w:r w:rsidRPr="00EB7BFD">
        <w:rPr>
          <w:spacing w:val="1"/>
          <w:sz w:val="24"/>
          <w:szCs w:val="24"/>
        </w:rPr>
        <w:t>c</w:t>
      </w:r>
      <w:r w:rsidRPr="00EB7BFD">
        <w:rPr>
          <w:sz w:val="24"/>
          <w:szCs w:val="24"/>
        </w:rPr>
        <w:t>t</w:t>
      </w:r>
      <w:r w:rsidRPr="00EB7BFD">
        <w:rPr>
          <w:spacing w:val="1"/>
          <w:sz w:val="24"/>
          <w:szCs w:val="24"/>
        </w:rPr>
        <w:t>i</w:t>
      </w:r>
      <w:r w:rsidRPr="00EB7BFD">
        <w:rPr>
          <w:sz w:val="24"/>
          <w:szCs w:val="24"/>
        </w:rPr>
        <w:t>ve</w:t>
      </w:r>
      <w:r w:rsidRPr="00EB7BFD">
        <w:rPr>
          <w:spacing w:val="-1"/>
          <w:sz w:val="24"/>
          <w:szCs w:val="24"/>
        </w:rPr>
        <w:t xml:space="preserve"> </w:t>
      </w:r>
      <w:r w:rsidRPr="00EB7BFD">
        <w:rPr>
          <w:spacing w:val="3"/>
          <w:sz w:val="24"/>
          <w:szCs w:val="24"/>
        </w:rPr>
        <w:t>i</w:t>
      </w:r>
      <w:r w:rsidRPr="00EB7BFD">
        <w:rPr>
          <w:sz w:val="24"/>
          <w:szCs w:val="24"/>
        </w:rPr>
        <w:t>nte</w:t>
      </w:r>
      <w:r w:rsidRPr="00EB7BFD">
        <w:rPr>
          <w:spacing w:val="-1"/>
          <w:sz w:val="24"/>
          <w:szCs w:val="24"/>
        </w:rPr>
        <w:t>r</w:t>
      </w:r>
      <w:r w:rsidRPr="00EB7BFD">
        <w:rPr>
          <w:sz w:val="24"/>
          <w:szCs w:val="24"/>
        </w:rPr>
        <w:t>nship man</w:t>
      </w:r>
      <w:r w:rsidRPr="00EB7BFD">
        <w:rPr>
          <w:spacing w:val="-1"/>
          <w:sz w:val="24"/>
          <w:szCs w:val="24"/>
        </w:rPr>
        <w:t>a</w:t>
      </w:r>
      <w:r w:rsidRPr="00EB7BFD">
        <w:rPr>
          <w:sz w:val="24"/>
          <w:szCs w:val="24"/>
        </w:rPr>
        <w:t>g</w:t>
      </w:r>
      <w:r w:rsidRPr="00EB7BFD">
        <w:rPr>
          <w:spacing w:val="-1"/>
          <w:sz w:val="24"/>
          <w:szCs w:val="24"/>
        </w:rPr>
        <w:t>e</w:t>
      </w:r>
      <w:r w:rsidRPr="00EB7BFD">
        <w:rPr>
          <w:sz w:val="24"/>
          <w:szCs w:val="24"/>
        </w:rPr>
        <w:t xml:space="preserve">ment </w:t>
      </w:r>
      <w:r w:rsidRPr="00EB7BFD">
        <w:rPr>
          <w:spacing w:val="1"/>
          <w:sz w:val="24"/>
          <w:szCs w:val="24"/>
        </w:rPr>
        <w:t>s</w:t>
      </w:r>
      <w:r w:rsidRPr="00EB7BFD">
        <w:rPr>
          <w:spacing w:val="2"/>
          <w:sz w:val="24"/>
          <w:szCs w:val="24"/>
        </w:rPr>
        <w:t>y</w:t>
      </w:r>
      <w:r w:rsidRPr="00EB7BFD">
        <w:rPr>
          <w:sz w:val="24"/>
          <w:szCs w:val="24"/>
        </w:rPr>
        <w:t>ste</w:t>
      </w:r>
      <w:r w:rsidRPr="00EB7BFD">
        <w:rPr>
          <w:spacing w:val="3"/>
          <w:sz w:val="24"/>
          <w:szCs w:val="24"/>
        </w:rPr>
        <w:t>m</w:t>
      </w:r>
      <w:r w:rsidRPr="00EB7BFD">
        <w:rPr>
          <w:sz w:val="24"/>
          <w:szCs w:val="24"/>
        </w:rPr>
        <w:t>?</w:t>
      </w:r>
    </w:p>
    <w:p w14:paraId="01688FBE" w14:textId="518EC252" w:rsidR="00E23DEC" w:rsidRPr="00EB7BFD" w:rsidRDefault="003B3966" w:rsidP="00140CD2">
      <w:pPr>
        <w:pStyle w:val="ListParagraph"/>
        <w:numPr>
          <w:ilvl w:val="0"/>
          <w:numId w:val="3"/>
        </w:numPr>
        <w:spacing w:line="360" w:lineRule="auto"/>
        <w:rPr>
          <w:sz w:val="24"/>
          <w:szCs w:val="24"/>
        </w:rPr>
      </w:pPr>
      <w:r w:rsidRPr="00EB7BFD">
        <w:rPr>
          <w:spacing w:val="-1"/>
          <w:sz w:val="24"/>
          <w:szCs w:val="24"/>
        </w:rPr>
        <w:t>W</w:t>
      </w:r>
      <w:r w:rsidRPr="00EB7BFD">
        <w:rPr>
          <w:sz w:val="24"/>
          <w:szCs w:val="24"/>
        </w:rPr>
        <w:t>h</w:t>
      </w:r>
      <w:r w:rsidRPr="00EB7BFD">
        <w:rPr>
          <w:spacing w:val="-1"/>
          <w:sz w:val="24"/>
          <w:szCs w:val="24"/>
        </w:rPr>
        <w:t>a</w:t>
      </w:r>
      <w:r w:rsidRPr="00EB7BFD">
        <w:rPr>
          <w:sz w:val="24"/>
          <w:szCs w:val="24"/>
        </w:rPr>
        <w:t>t</w:t>
      </w:r>
      <w:r w:rsidRPr="00EB7BFD">
        <w:rPr>
          <w:spacing w:val="48"/>
          <w:sz w:val="24"/>
          <w:szCs w:val="24"/>
        </w:rPr>
        <w:t xml:space="preserve"> </w:t>
      </w:r>
      <w:r w:rsidRPr="00EB7BFD">
        <w:rPr>
          <w:spacing w:val="-1"/>
          <w:sz w:val="24"/>
          <w:szCs w:val="24"/>
        </w:rPr>
        <w:t>ar</w:t>
      </w:r>
      <w:r w:rsidRPr="00EB7BFD">
        <w:rPr>
          <w:sz w:val="24"/>
          <w:szCs w:val="24"/>
        </w:rPr>
        <w:t>e</w:t>
      </w:r>
      <w:r w:rsidRPr="00EB7BFD">
        <w:rPr>
          <w:spacing w:val="45"/>
          <w:sz w:val="24"/>
          <w:szCs w:val="24"/>
        </w:rPr>
        <w:t xml:space="preserve"> </w:t>
      </w:r>
      <w:r w:rsidRPr="00EB7BFD">
        <w:rPr>
          <w:sz w:val="24"/>
          <w:szCs w:val="24"/>
        </w:rPr>
        <w:t>the</w:t>
      </w:r>
      <w:r w:rsidRPr="00EB7BFD">
        <w:rPr>
          <w:spacing w:val="48"/>
          <w:sz w:val="24"/>
          <w:szCs w:val="24"/>
        </w:rPr>
        <w:t xml:space="preserve"> </w:t>
      </w:r>
      <w:r w:rsidRPr="00EB7BFD">
        <w:rPr>
          <w:sz w:val="24"/>
          <w:szCs w:val="24"/>
        </w:rPr>
        <w:t>k</w:t>
      </w:r>
      <w:r w:rsidRPr="00EB7BFD">
        <w:rPr>
          <w:spacing w:val="-1"/>
          <w:sz w:val="24"/>
          <w:szCs w:val="24"/>
        </w:rPr>
        <w:t>e</w:t>
      </w:r>
      <w:r w:rsidRPr="00EB7BFD">
        <w:rPr>
          <w:sz w:val="24"/>
          <w:szCs w:val="24"/>
        </w:rPr>
        <w:t>y</w:t>
      </w:r>
      <w:r w:rsidRPr="00EB7BFD">
        <w:rPr>
          <w:spacing w:val="48"/>
          <w:sz w:val="24"/>
          <w:szCs w:val="24"/>
        </w:rPr>
        <w:t xml:space="preserve"> </w:t>
      </w:r>
      <w:r w:rsidRPr="00EB7BFD">
        <w:rPr>
          <w:spacing w:val="1"/>
          <w:sz w:val="24"/>
          <w:szCs w:val="24"/>
        </w:rPr>
        <w:t>d</w:t>
      </w:r>
      <w:r w:rsidRPr="00EB7BFD">
        <w:rPr>
          <w:spacing w:val="-1"/>
          <w:sz w:val="24"/>
          <w:szCs w:val="24"/>
        </w:rPr>
        <w:t>e</w:t>
      </w:r>
      <w:r w:rsidRPr="00EB7BFD">
        <w:rPr>
          <w:sz w:val="24"/>
          <w:szCs w:val="24"/>
        </w:rPr>
        <w:t>sign</w:t>
      </w:r>
      <w:r w:rsidRPr="00EB7BFD">
        <w:rPr>
          <w:spacing w:val="49"/>
          <w:sz w:val="24"/>
          <w:szCs w:val="24"/>
        </w:rPr>
        <w:t xml:space="preserve"> </w:t>
      </w:r>
      <w:r w:rsidRPr="00EB7BFD">
        <w:rPr>
          <w:sz w:val="24"/>
          <w:szCs w:val="24"/>
        </w:rPr>
        <w:t>prin</w:t>
      </w:r>
      <w:r w:rsidRPr="00EB7BFD">
        <w:rPr>
          <w:spacing w:val="-1"/>
          <w:sz w:val="24"/>
          <w:szCs w:val="24"/>
        </w:rPr>
        <w:t>c</w:t>
      </w:r>
      <w:r w:rsidRPr="00EB7BFD">
        <w:rPr>
          <w:sz w:val="24"/>
          <w:szCs w:val="24"/>
        </w:rPr>
        <w:t>ipl</w:t>
      </w:r>
      <w:r w:rsidRPr="00EB7BFD">
        <w:rPr>
          <w:spacing w:val="-1"/>
          <w:sz w:val="24"/>
          <w:szCs w:val="24"/>
        </w:rPr>
        <w:t>e</w:t>
      </w:r>
      <w:r w:rsidRPr="00EB7BFD">
        <w:rPr>
          <w:sz w:val="24"/>
          <w:szCs w:val="24"/>
        </w:rPr>
        <w:t>s</w:t>
      </w:r>
      <w:r w:rsidRPr="00EB7BFD">
        <w:rPr>
          <w:spacing w:val="48"/>
          <w:sz w:val="24"/>
          <w:szCs w:val="24"/>
        </w:rPr>
        <w:t xml:space="preserve"> </w:t>
      </w:r>
      <w:r w:rsidRPr="00EB7BFD">
        <w:rPr>
          <w:spacing w:val="-1"/>
          <w:sz w:val="24"/>
          <w:szCs w:val="24"/>
        </w:rPr>
        <w:t>a</w:t>
      </w:r>
      <w:r w:rsidRPr="00EB7BFD">
        <w:rPr>
          <w:sz w:val="24"/>
          <w:szCs w:val="24"/>
        </w:rPr>
        <w:t>nd</w:t>
      </w:r>
      <w:r w:rsidRPr="00EB7BFD">
        <w:rPr>
          <w:spacing w:val="48"/>
          <w:sz w:val="24"/>
          <w:szCs w:val="24"/>
        </w:rPr>
        <w:t xml:space="preserve"> </w:t>
      </w:r>
      <w:r w:rsidRPr="00EB7BFD">
        <w:rPr>
          <w:spacing w:val="-1"/>
          <w:sz w:val="24"/>
          <w:szCs w:val="24"/>
        </w:rPr>
        <w:t>c</w:t>
      </w:r>
      <w:r w:rsidRPr="00EB7BFD">
        <w:rPr>
          <w:sz w:val="24"/>
          <w:szCs w:val="24"/>
        </w:rPr>
        <w:t>ons</w:t>
      </w:r>
      <w:r w:rsidRPr="00EB7BFD">
        <w:rPr>
          <w:spacing w:val="1"/>
          <w:sz w:val="24"/>
          <w:szCs w:val="24"/>
        </w:rPr>
        <w:t>i</w:t>
      </w:r>
      <w:r w:rsidRPr="00EB7BFD">
        <w:rPr>
          <w:spacing w:val="-2"/>
          <w:sz w:val="24"/>
          <w:szCs w:val="24"/>
        </w:rPr>
        <w:t>d</w:t>
      </w:r>
      <w:r w:rsidRPr="00EB7BFD">
        <w:rPr>
          <w:spacing w:val="-1"/>
          <w:sz w:val="24"/>
          <w:szCs w:val="24"/>
        </w:rPr>
        <w:t>er</w:t>
      </w:r>
      <w:r w:rsidRPr="00EB7BFD">
        <w:rPr>
          <w:spacing w:val="-3"/>
          <w:sz w:val="24"/>
          <w:szCs w:val="24"/>
        </w:rPr>
        <w:t>a</w:t>
      </w:r>
      <w:r w:rsidRPr="00EB7BFD">
        <w:rPr>
          <w:sz w:val="24"/>
          <w:szCs w:val="24"/>
        </w:rPr>
        <w:t>tions</w:t>
      </w:r>
      <w:r w:rsidRPr="00EB7BFD">
        <w:rPr>
          <w:spacing w:val="48"/>
          <w:sz w:val="24"/>
          <w:szCs w:val="24"/>
        </w:rPr>
        <w:t xml:space="preserve"> </w:t>
      </w:r>
      <w:r w:rsidRPr="00EB7BFD">
        <w:rPr>
          <w:sz w:val="24"/>
          <w:szCs w:val="24"/>
        </w:rPr>
        <w:t>that</w:t>
      </w:r>
      <w:r w:rsidRPr="00EB7BFD">
        <w:rPr>
          <w:spacing w:val="48"/>
          <w:sz w:val="24"/>
          <w:szCs w:val="24"/>
        </w:rPr>
        <w:t xml:space="preserve"> </w:t>
      </w:r>
      <w:r w:rsidRPr="00EB7BFD">
        <w:rPr>
          <w:sz w:val="24"/>
          <w:szCs w:val="24"/>
        </w:rPr>
        <w:t>should</w:t>
      </w:r>
      <w:r w:rsidRPr="00EB7BFD">
        <w:rPr>
          <w:spacing w:val="48"/>
          <w:sz w:val="24"/>
          <w:szCs w:val="24"/>
        </w:rPr>
        <w:t xml:space="preserve"> </w:t>
      </w:r>
      <w:r w:rsidRPr="00EB7BFD">
        <w:rPr>
          <w:sz w:val="24"/>
          <w:szCs w:val="24"/>
        </w:rPr>
        <w:t>be</w:t>
      </w:r>
      <w:r w:rsidRPr="00EB7BFD">
        <w:rPr>
          <w:spacing w:val="45"/>
          <w:sz w:val="24"/>
          <w:szCs w:val="24"/>
        </w:rPr>
        <w:t xml:space="preserve"> </w:t>
      </w:r>
      <w:r w:rsidRPr="00EB7BFD">
        <w:rPr>
          <w:sz w:val="24"/>
          <w:szCs w:val="24"/>
        </w:rPr>
        <w:t>tak</w:t>
      </w:r>
      <w:r w:rsidRPr="00EB7BFD">
        <w:rPr>
          <w:spacing w:val="-1"/>
          <w:sz w:val="24"/>
          <w:szCs w:val="24"/>
        </w:rPr>
        <w:t>e</w:t>
      </w:r>
      <w:r w:rsidRPr="00EB7BFD">
        <w:rPr>
          <w:sz w:val="24"/>
          <w:szCs w:val="24"/>
        </w:rPr>
        <w:t>n</w:t>
      </w:r>
      <w:r w:rsidRPr="00EB7BFD">
        <w:rPr>
          <w:spacing w:val="48"/>
          <w:sz w:val="24"/>
          <w:szCs w:val="24"/>
        </w:rPr>
        <w:t xml:space="preserve"> </w:t>
      </w:r>
      <w:r w:rsidRPr="00EB7BFD">
        <w:rPr>
          <w:sz w:val="24"/>
          <w:szCs w:val="24"/>
        </w:rPr>
        <w:t>into</w:t>
      </w:r>
      <w:r w:rsidRPr="00EB7BFD">
        <w:rPr>
          <w:spacing w:val="48"/>
          <w:sz w:val="24"/>
          <w:szCs w:val="24"/>
        </w:rPr>
        <w:t xml:space="preserve"> </w:t>
      </w:r>
      <w:r w:rsidRPr="00EB7BFD">
        <w:rPr>
          <w:spacing w:val="-1"/>
          <w:sz w:val="24"/>
          <w:szCs w:val="24"/>
        </w:rPr>
        <w:t>acc</w:t>
      </w:r>
      <w:r w:rsidRPr="00EB7BFD">
        <w:rPr>
          <w:sz w:val="24"/>
          <w:szCs w:val="24"/>
        </w:rPr>
        <w:t>ount</w:t>
      </w:r>
      <w:r w:rsidRPr="00EB7BFD">
        <w:rPr>
          <w:spacing w:val="48"/>
          <w:sz w:val="24"/>
          <w:szCs w:val="24"/>
        </w:rPr>
        <w:t xml:space="preserve"> </w:t>
      </w:r>
      <w:r w:rsidRPr="00EB7BFD">
        <w:rPr>
          <w:sz w:val="24"/>
          <w:szCs w:val="24"/>
        </w:rPr>
        <w:t>wh</w:t>
      </w:r>
      <w:r w:rsidRPr="00EB7BFD">
        <w:rPr>
          <w:spacing w:val="-1"/>
          <w:sz w:val="24"/>
          <w:szCs w:val="24"/>
        </w:rPr>
        <w:t>e</w:t>
      </w:r>
      <w:r w:rsidRPr="00EB7BFD">
        <w:rPr>
          <w:sz w:val="24"/>
          <w:szCs w:val="24"/>
        </w:rPr>
        <w:t>n d</w:t>
      </w:r>
      <w:r w:rsidRPr="00EB7BFD">
        <w:rPr>
          <w:spacing w:val="-1"/>
          <w:sz w:val="24"/>
          <w:szCs w:val="24"/>
        </w:rPr>
        <w:t>e</w:t>
      </w:r>
      <w:r w:rsidRPr="00EB7BFD">
        <w:rPr>
          <w:sz w:val="24"/>
          <w:szCs w:val="24"/>
        </w:rPr>
        <w:t>v</w:t>
      </w:r>
      <w:r w:rsidRPr="00EB7BFD">
        <w:rPr>
          <w:spacing w:val="-1"/>
          <w:sz w:val="24"/>
          <w:szCs w:val="24"/>
        </w:rPr>
        <w:t>e</w:t>
      </w:r>
      <w:r w:rsidRPr="00EB7BFD">
        <w:rPr>
          <w:sz w:val="24"/>
          <w:szCs w:val="24"/>
        </w:rPr>
        <w:t xml:space="preserve">loping </w:t>
      </w:r>
      <w:r w:rsidRPr="00EB7BFD">
        <w:rPr>
          <w:spacing w:val="-1"/>
          <w:sz w:val="24"/>
          <w:szCs w:val="24"/>
        </w:rPr>
        <w:t>a</w:t>
      </w:r>
      <w:r w:rsidRPr="00EB7BFD">
        <w:rPr>
          <w:sz w:val="24"/>
          <w:szCs w:val="24"/>
        </w:rPr>
        <w:t>n int</w:t>
      </w:r>
      <w:r w:rsidRPr="00EB7BFD">
        <w:rPr>
          <w:spacing w:val="-1"/>
          <w:sz w:val="24"/>
          <w:szCs w:val="24"/>
        </w:rPr>
        <w:t>e</w:t>
      </w:r>
      <w:r w:rsidRPr="00EB7BFD">
        <w:rPr>
          <w:sz w:val="24"/>
          <w:szCs w:val="24"/>
        </w:rPr>
        <w:t>rnship</w:t>
      </w:r>
      <w:r w:rsidRPr="00EB7BFD">
        <w:rPr>
          <w:spacing w:val="3"/>
          <w:sz w:val="24"/>
          <w:szCs w:val="24"/>
        </w:rPr>
        <w:t xml:space="preserve"> </w:t>
      </w:r>
      <w:r w:rsidRPr="00EB7BFD">
        <w:rPr>
          <w:sz w:val="24"/>
          <w:szCs w:val="24"/>
        </w:rPr>
        <w:t>man</w:t>
      </w:r>
      <w:r w:rsidRPr="00EB7BFD">
        <w:rPr>
          <w:spacing w:val="-1"/>
          <w:sz w:val="24"/>
          <w:szCs w:val="24"/>
        </w:rPr>
        <w:t>a</w:t>
      </w:r>
      <w:r w:rsidRPr="00EB7BFD">
        <w:rPr>
          <w:sz w:val="24"/>
          <w:szCs w:val="24"/>
        </w:rPr>
        <w:t>g</w:t>
      </w:r>
      <w:r w:rsidRPr="00EB7BFD">
        <w:rPr>
          <w:spacing w:val="-1"/>
          <w:sz w:val="24"/>
          <w:szCs w:val="24"/>
        </w:rPr>
        <w:t>e</w:t>
      </w:r>
      <w:r w:rsidRPr="00EB7BFD">
        <w:rPr>
          <w:sz w:val="24"/>
          <w:szCs w:val="24"/>
        </w:rPr>
        <w:t>ment syst</w:t>
      </w:r>
      <w:r w:rsidRPr="00EB7BFD">
        <w:rPr>
          <w:spacing w:val="-1"/>
          <w:sz w:val="24"/>
          <w:szCs w:val="24"/>
        </w:rPr>
        <w:t>e</w:t>
      </w:r>
      <w:r w:rsidRPr="00EB7BFD">
        <w:rPr>
          <w:sz w:val="24"/>
          <w:szCs w:val="24"/>
        </w:rPr>
        <w:t>m, and</w:t>
      </w:r>
      <w:r w:rsidRPr="00EB7BFD">
        <w:rPr>
          <w:spacing w:val="2"/>
          <w:sz w:val="24"/>
          <w:szCs w:val="24"/>
        </w:rPr>
        <w:t xml:space="preserve"> </w:t>
      </w:r>
      <w:r w:rsidRPr="00EB7BFD">
        <w:rPr>
          <w:sz w:val="24"/>
          <w:szCs w:val="24"/>
        </w:rPr>
        <w:t xml:space="preserve">how </w:t>
      </w:r>
      <w:r w:rsidRPr="00EB7BFD">
        <w:rPr>
          <w:spacing w:val="-1"/>
          <w:sz w:val="24"/>
          <w:szCs w:val="24"/>
        </w:rPr>
        <w:t>ca</w:t>
      </w:r>
      <w:r w:rsidRPr="00EB7BFD">
        <w:rPr>
          <w:sz w:val="24"/>
          <w:szCs w:val="24"/>
        </w:rPr>
        <w:t xml:space="preserve">n they </w:t>
      </w:r>
      <w:r w:rsidRPr="00EB7BFD">
        <w:rPr>
          <w:spacing w:val="2"/>
          <w:sz w:val="24"/>
          <w:szCs w:val="24"/>
        </w:rPr>
        <w:t>b</w:t>
      </w:r>
      <w:r w:rsidRPr="00EB7BFD">
        <w:rPr>
          <w:sz w:val="24"/>
          <w:szCs w:val="24"/>
        </w:rPr>
        <w:t>e</w:t>
      </w:r>
      <w:r w:rsidRPr="00EB7BFD">
        <w:rPr>
          <w:spacing w:val="-1"/>
          <w:sz w:val="24"/>
          <w:szCs w:val="24"/>
        </w:rPr>
        <w:t xml:space="preserve"> ef</w:t>
      </w:r>
      <w:r w:rsidRPr="00EB7BFD">
        <w:rPr>
          <w:spacing w:val="2"/>
          <w:sz w:val="24"/>
          <w:szCs w:val="24"/>
        </w:rPr>
        <w:t>f</w:t>
      </w:r>
      <w:r w:rsidRPr="00EB7BFD">
        <w:rPr>
          <w:spacing w:val="-3"/>
          <w:sz w:val="24"/>
          <w:szCs w:val="24"/>
        </w:rPr>
        <w:t>e</w:t>
      </w:r>
      <w:r w:rsidRPr="00EB7BFD">
        <w:rPr>
          <w:spacing w:val="-1"/>
          <w:sz w:val="24"/>
          <w:szCs w:val="24"/>
        </w:rPr>
        <w:t>c</w:t>
      </w:r>
      <w:r w:rsidRPr="00EB7BFD">
        <w:rPr>
          <w:sz w:val="24"/>
          <w:szCs w:val="24"/>
        </w:rPr>
        <w:t>t</w:t>
      </w:r>
      <w:r w:rsidRPr="00EB7BFD">
        <w:rPr>
          <w:spacing w:val="1"/>
          <w:sz w:val="24"/>
          <w:szCs w:val="24"/>
        </w:rPr>
        <w:t>i</w:t>
      </w:r>
      <w:r w:rsidRPr="00EB7BFD">
        <w:rPr>
          <w:spacing w:val="2"/>
          <w:sz w:val="24"/>
          <w:szCs w:val="24"/>
        </w:rPr>
        <w:t>v</w:t>
      </w:r>
      <w:r w:rsidRPr="00EB7BFD">
        <w:rPr>
          <w:spacing w:val="-1"/>
          <w:sz w:val="24"/>
          <w:szCs w:val="24"/>
        </w:rPr>
        <w:t>e</w:t>
      </w:r>
      <w:r w:rsidRPr="00EB7BFD">
        <w:rPr>
          <w:sz w:val="24"/>
          <w:szCs w:val="24"/>
        </w:rPr>
        <w:t>ly applied in pr</w:t>
      </w:r>
      <w:r w:rsidRPr="00EB7BFD">
        <w:rPr>
          <w:spacing w:val="-2"/>
          <w:sz w:val="24"/>
          <w:szCs w:val="24"/>
        </w:rPr>
        <w:t>a</w:t>
      </w:r>
      <w:r w:rsidRPr="00EB7BFD">
        <w:rPr>
          <w:spacing w:val="-1"/>
          <w:sz w:val="24"/>
          <w:szCs w:val="24"/>
        </w:rPr>
        <w:t>c</w:t>
      </w:r>
      <w:r w:rsidRPr="00EB7BFD">
        <w:rPr>
          <w:sz w:val="24"/>
          <w:szCs w:val="24"/>
        </w:rPr>
        <w:t>ti</w:t>
      </w:r>
      <w:r w:rsidRPr="00EB7BFD">
        <w:rPr>
          <w:spacing w:val="-1"/>
          <w:sz w:val="24"/>
          <w:szCs w:val="24"/>
        </w:rPr>
        <w:t>ce</w:t>
      </w:r>
      <w:r w:rsidRPr="00EB7BFD">
        <w:rPr>
          <w:sz w:val="24"/>
          <w:szCs w:val="24"/>
        </w:rPr>
        <w:t>?</w:t>
      </w:r>
    </w:p>
    <w:p w14:paraId="235F1EFA" w14:textId="1DD8FC79" w:rsidR="00E23DEC" w:rsidRPr="00EB7BFD" w:rsidRDefault="003B3966" w:rsidP="00140CD2">
      <w:pPr>
        <w:pStyle w:val="ListParagraph"/>
        <w:numPr>
          <w:ilvl w:val="0"/>
          <w:numId w:val="3"/>
        </w:numPr>
        <w:spacing w:line="360" w:lineRule="auto"/>
        <w:rPr>
          <w:sz w:val="24"/>
          <w:szCs w:val="24"/>
        </w:rPr>
      </w:pPr>
      <w:r w:rsidRPr="00EB7BFD">
        <w:rPr>
          <w:spacing w:val="-1"/>
          <w:sz w:val="24"/>
          <w:szCs w:val="24"/>
        </w:rPr>
        <w:t>W</w:t>
      </w:r>
      <w:r w:rsidRPr="00EB7BFD">
        <w:rPr>
          <w:sz w:val="24"/>
          <w:szCs w:val="24"/>
        </w:rPr>
        <w:t>h</w:t>
      </w:r>
      <w:r w:rsidRPr="00EB7BFD">
        <w:rPr>
          <w:spacing w:val="-1"/>
          <w:sz w:val="24"/>
          <w:szCs w:val="24"/>
        </w:rPr>
        <w:t>a</w:t>
      </w:r>
      <w:r w:rsidRPr="00EB7BFD">
        <w:rPr>
          <w:sz w:val="24"/>
          <w:szCs w:val="24"/>
        </w:rPr>
        <w:t>t</w:t>
      </w:r>
      <w:r w:rsidRPr="00EB7BFD">
        <w:rPr>
          <w:spacing w:val="-9"/>
          <w:sz w:val="24"/>
          <w:szCs w:val="24"/>
        </w:rPr>
        <w:t xml:space="preserve"> </w:t>
      </w:r>
      <w:r w:rsidRPr="00EB7BFD">
        <w:rPr>
          <w:spacing w:val="-1"/>
          <w:sz w:val="24"/>
          <w:szCs w:val="24"/>
        </w:rPr>
        <w:t>ar</w:t>
      </w:r>
      <w:r w:rsidRPr="00EB7BFD">
        <w:rPr>
          <w:sz w:val="24"/>
          <w:szCs w:val="24"/>
        </w:rPr>
        <w:t>e</w:t>
      </w:r>
      <w:r w:rsidRPr="00EB7BFD">
        <w:rPr>
          <w:spacing w:val="-8"/>
          <w:sz w:val="24"/>
          <w:szCs w:val="24"/>
        </w:rPr>
        <w:t xml:space="preserve"> </w:t>
      </w:r>
      <w:r w:rsidRPr="00EB7BFD">
        <w:rPr>
          <w:sz w:val="24"/>
          <w:szCs w:val="24"/>
        </w:rPr>
        <w:t>the</w:t>
      </w:r>
      <w:r w:rsidRPr="00EB7BFD">
        <w:rPr>
          <w:spacing w:val="-10"/>
          <w:sz w:val="24"/>
          <w:szCs w:val="24"/>
        </w:rPr>
        <w:t xml:space="preserve"> </w:t>
      </w:r>
      <w:r w:rsidRPr="00EB7BFD">
        <w:rPr>
          <w:sz w:val="24"/>
          <w:szCs w:val="24"/>
        </w:rPr>
        <w:t>most</w:t>
      </w:r>
      <w:r w:rsidRPr="00EB7BFD">
        <w:rPr>
          <w:spacing w:val="-6"/>
          <w:sz w:val="24"/>
          <w:szCs w:val="24"/>
        </w:rPr>
        <w:t xml:space="preserve"> </w:t>
      </w:r>
      <w:r w:rsidRPr="00EB7BFD">
        <w:rPr>
          <w:spacing w:val="-1"/>
          <w:sz w:val="24"/>
          <w:szCs w:val="24"/>
        </w:rPr>
        <w:t>e</w:t>
      </w:r>
      <w:r w:rsidRPr="00EB7BFD">
        <w:rPr>
          <w:spacing w:val="2"/>
          <w:sz w:val="24"/>
          <w:szCs w:val="24"/>
        </w:rPr>
        <w:t>f</w:t>
      </w:r>
      <w:r w:rsidRPr="00EB7BFD">
        <w:rPr>
          <w:spacing w:val="-1"/>
          <w:sz w:val="24"/>
          <w:szCs w:val="24"/>
        </w:rPr>
        <w:t>fec</w:t>
      </w:r>
      <w:r w:rsidRPr="00EB7BFD">
        <w:rPr>
          <w:sz w:val="24"/>
          <w:szCs w:val="24"/>
        </w:rPr>
        <w:t>t</w:t>
      </w:r>
      <w:r w:rsidRPr="00EB7BFD">
        <w:rPr>
          <w:spacing w:val="3"/>
          <w:sz w:val="24"/>
          <w:szCs w:val="24"/>
        </w:rPr>
        <w:t>i</w:t>
      </w:r>
      <w:r w:rsidRPr="00EB7BFD">
        <w:rPr>
          <w:sz w:val="24"/>
          <w:szCs w:val="24"/>
        </w:rPr>
        <w:t>ve</w:t>
      </w:r>
      <w:r w:rsidRPr="00EB7BFD">
        <w:rPr>
          <w:spacing w:val="-13"/>
          <w:sz w:val="24"/>
          <w:szCs w:val="24"/>
        </w:rPr>
        <w:t xml:space="preserve"> </w:t>
      </w:r>
      <w:r w:rsidRPr="00EB7BFD">
        <w:rPr>
          <w:sz w:val="24"/>
          <w:szCs w:val="24"/>
        </w:rPr>
        <w:t>soft</w:t>
      </w:r>
      <w:r w:rsidRPr="00EB7BFD">
        <w:rPr>
          <w:spacing w:val="2"/>
          <w:sz w:val="24"/>
          <w:szCs w:val="24"/>
        </w:rPr>
        <w:t>w</w:t>
      </w:r>
      <w:r w:rsidRPr="00EB7BFD">
        <w:rPr>
          <w:spacing w:val="-1"/>
          <w:sz w:val="24"/>
          <w:szCs w:val="24"/>
        </w:rPr>
        <w:t>a</w:t>
      </w:r>
      <w:r w:rsidRPr="00EB7BFD">
        <w:rPr>
          <w:spacing w:val="2"/>
          <w:sz w:val="24"/>
          <w:szCs w:val="24"/>
        </w:rPr>
        <w:t>r</w:t>
      </w:r>
      <w:r w:rsidRPr="00EB7BFD">
        <w:rPr>
          <w:sz w:val="24"/>
          <w:szCs w:val="24"/>
        </w:rPr>
        <w:t>e</w:t>
      </w:r>
      <w:r w:rsidRPr="00EB7BFD">
        <w:rPr>
          <w:spacing w:val="-11"/>
          <w:sz w:val="24"/>
          <w:szCs w:val="24"/>
        </w:rPr>
        <w:t xml:space="preserve"> </w:t>
      </w:r>
      <w:r w:rsidRPr="00EB7BFD">
        <w:rPr>
          <w:sz w:val="24"/>
          <w:szCs w:val="24"/>
        </w:rPr>
        <w:t>d</w:t>
      </w:r>
      <w:r w:rsidRPr="00EB7BFD">
        <w:rPr>
          <w:spacing w:val="-1"/>
          <w:sz w:val="24"/>
          <w:szCs w:val="24"/>
        </w:rPr>
        <w:t>e</w:t>
      </w:r>
      <w:r w:rsidRPr="00EB7BFD">
        <w:rPr>
          <w:sz w:val="24"/>
          <w:szCs w:val="24"/>
        </w:rPr>
        <w:t>v</w:t>
      </w:r>
      <w:r w:rsidRPr="00EB7BFD">
        <w:rPr>
          <w:spacing w:val="-1"/>
          <w:sz w:val="24"/>
          <w:szCs w:val="24"/>
        </w:rPr>
        <w:t>e</w:t>
      </w:r>
      <w:r w:rsidRPr="00EB7BFD">
        <w:rPr>
          <w:sz w:val="24"/>
          <w:szCs w:val="24"/>
        </w:rPr>
        <w:t>lopm</w:t>
      </w:r>
      <w:r w:rsidRPr="00EB7BFD">
        <w:rPr>
          <w:spacing w:val="-1"/>
          <w:sz w:val="24"/>
          <w:szCs w:val="24"/>
        </w:rPr>
        <w:t>e</w:t>
      </w:r>
      <w:r w:rsidRPr="00EB7BFD">
        <w:rPr>
          <w:sz w:val="24"/>
          <w:szCs w:val="24"/>
        </w:rPr>
        <w:t>nt</w:t>
      </w:r>
      <w:r w:rsidRPr="00EB7BFD">
        <w:rPr>
          <w:spacing w:val="-4"/>
          <w:sz w:val="24"/>
          <w:szCs w:val="24"/>
        </w:rPr>
        <w:t xml:space="preserve"> </w:t>
      </w:r>
      <w:r w:rsidRPr="00EB7BFD">
        <w:rPr>
          <w:sz w:val="24"/>
          <w:szCs w:val="24"/>
        </w:rPr>
        <w:t>methodologi</w:t>
      </w:r>
      <w:r w:rsidRPr="00EB7BFD">
        <w:rPr>
          <w:spacing w:val="-1"/>
          <w:sz w:val="24"/>
          <w:szCs w:val="24"/>
        </w:rPr>
        <w:t>e</w:t>
      </w:r>
      <w:r w:rsidRPr="00EB7BFD">
        <w:rPr>
          <w:sz w:val="24"/>
          <w:szCs w:val="24"/>
        </w:rPr>
        <w:t>s</w:t>
      </w:r>
      <w:r w:rsidRPr="00EB7BFD">
        <w:rPr>
          <w:spacing w:val="-9"/>
          <w:sz w:val="24"/>
          <w:szCs w:val="24"/>
        </w:rPr>
        <w:t xml:space="preserve"> </w:t>
      </w:r>
      <w:r w:rsidRPr="00EB7BFD">
        <w:rPr>
          <w:spacing w:val="-1"/>
          <w:sz w:val="24"/>
          <w:szCs w:val="24"/>
        </w:rPr>
        <w:t>a</w:t>
      </w:r>
      <w:r w:rsidRPr="00EB7BFD">
        <w:rPr>
          <w:sz w:val="24"/>
          <w:szCs w:val="24"/>
        </w:rPr>
        <w:t>nd</w:t>
      </w:r>
      <w:r w:rsidRPr="00EB7BFD">
        <w:rPr>
          <w:spacing w:val="-10"/>
          <w:sz w:val="24"/>
          <w:szCs w:val="24"/>
        </w:rPr>
        <w:t xml:space="preserve"> </w:t>
      </w:r>
      <w:r w:rsidRPr="00EB7BFD">
        <w:rPr>
          <w:sz w:val="24"/>
          <w:szCs w:val="24"/>
        </w:rPr>
        <w:t>tools</w:t>
      </w:r>
      <w:r w:rsidRPr="00EB7BFD">
        <w:rPr>
          <w:spacing w:val="-6"/>
          <w:sz w:val="24"/>
          <w:szCs w:val="24"/>
        </w:rPr>
        <w:t xml:space="preserve"> </w:t>
      </w:r>
      <w:r w:rsidRPr="00EB7BFD">
        <w:rPr>
          <w:sz w:val="24"/>
          <w:szCs w:val="24"/>
        </w:rPr>
        <w:t>for</w:t>
      </w:r>
      <w:r w:rsidRPr="00EB7BFD">
        <w:rPr>
          <w:spacing w:val="-13"/>
          <w:sz w:val="24"/>
          <w:szCs w:val="24"/>
        </w:rPr>
        <w:t xml:space="preserve"> </w:t>
      </w:r>
      <w:r w:rsidRPr="00EB7BFD">
        <w:rPr>
          <w:sz w:val="24"/>
          <w:szCs w:val="24"/>
        </w:rPr>
        <w:t>building</w:t>
      </w:r>
      <w:r w:rsidRPr="00EB7BFD">
        <w:rPr>
          <w:spacing w:val="-9"/>
          <w:sz w:val="24"/>
          <w:szCs w:val="24"/>
        </w:rPr>
        <w:t xml:space="preserve"> </w:t>
      </w:r>
      <w:r w:rsidRPr="00EB7BFD">
        <w:rPr>
          <w:spacing w:val="-1"/>
          <w:sz w:val="24"/>
          <w:szCs w:val="24"/>
        </w:rPr>
        <w:t>a</w:t>
      </w:r>
      <w:r w:rsidRPr="00EB7BFD">
        <w:rPr>
          <w:sz w:val="24"/>
          <w:szCs w:val="24"/>
        </w:rPr>
        <w:t>n</w:t>
      </w:r>
      <w:r w:rsidRPr="00EB7BFD">
        <w:rPr>
          <w:spacing w:val="-7"/>
          <w:sz w:val="24"/>
          <w:szCs w:val="24"/>
        </w:rPr>
        <w:t xml:space="preserve"> </w:t>
      </w:r>
      <w:r w:rsidRPr="00EB7BFD">
        <w:rPr>
          <w:sz w:val="24"/>
          <w:szCs w:val="24"/>
        </w:rPr>
        <w:t>int</w:t>
      </w:r>
      <w:r w:rsidRPr="00EB7BFD">
        <w:rPr>
          <w:spacing w:val="-1"/>
          <w:sz w:val="24"/>
          <w:szCs w:val="24"/>
        </w:rPr>
        <w:t>e</w:t>
      </w:r>
      <w:r w:rsidRPr="00EB7BFD">
        <w:rPr>
          <w:sz w:val="24"/>
          <w:szCs w:val="24"/>
        </w:rPr>
        <w:t>rnship ma</w:t>
      </w:r>
      <w:r w:rsidRPr="00EB7BFD">
        <w:rPr>
          <w:spacing w:val="-1"/>
          <w:sz w:val="24"/>
          <w:szCs w:val="24"/>
        </w:rPr>
        <w:t>na</w:t>
      </w:r>
      <w:r w:rsidRPr="00EB7BFD">
        <w:rPr>
          <w:sz w:val="24"/>
          <w:szCs w:val="24"/>
        </w:rPr>
        <w:t>g</w:t>
      </w:r>
      <w:r w:rsidRPr="00EB7BFD">
        <w:rPr>
          <w:spacing w:val="-1"/>
          <w:sz w:val="24"/>
          <w:szCs w:val="24"/>
        </w:rPr>
        <w:t>e</w:t>
      </w:r>
      <w:r w:rsidRPr="00EB7BFD">
        <w:rPr>
          <w:sz w:val="24"/>
          <w:szCs w:val="24"/>
        </w:rPr>
        <w:t>ment syst</w:t>
      </w:r>
      <w:r w:rsidRPr="00EB7BFD">
        <w:rPr>
          <w:spacing w:val="-1"/>
          <w:sz w:val="24"/>
          <w:szCs w:val="24"/>
        </w:rPr>
        <w:t>e</w:t>
      </w:r>
      <w:r w:rsidRPr="00EB7BFD">
        <w:rPr>
          <w:sz w:val="24"/>
          <w:szCs w:val="24"/>
        </w:rPr>
        <w:t>m, and</w:t>
      </w:r>
      <w:r w:rsidRPr="00EB7BFD">
        <w:rPr>
          <w:spacing w:val="3"/>
          <w:sz w:val="24"/>
          <w:szCs w:val="24"/>
        </w:rPr>
        <w:t xml:space="preserve"> </w:t>
      </w:r>
      <w:r w:rsidRPr="00EB7BFD">
        <w:rPr>
          <w:sz w:val="24"/>
          <w:szCs w:val="24"/>
        </w:rPr>
        <w:t xml:space="preserve">how </w:t>
      </w:r>
      <w:r w:rsidRPr="00EB7BFD">
        <w:rPr>
          <w:spacing w:val="-1"/>
          <w:sz w:val="24"/>
          <w:szCs w:val="24"/>
        </w:rPr>
        <w:t>ca</w:t>
      </w:r>
      <w:r w:rsidRPr="00EB7BFD">
        <w:rPr>
          <w:sz w:val="24"/>
          <w:szCs w:val="24"/>
        </w:rPr>
        <w:t xml:space="preserve">n they </w:t>
      </w:r>
      <w:r w:rsidRPr="00EB7BFD">
        <w:rPr>
          <w:spacing w:val="2"/>
          <w:sz w:val="24"/>
          <w:szCs w:val="24"/>
        </w:rPr>
        <w:t>b</w:t>
      </w:r>
      <w:r w:rsidRPr="00EB7BFD">
        <w:rPr>
          <w:sz w:val="24"/>
          <w:szCs w:val="24"/>
        </w:rPr>
        <w:t>e</w:t>
      </w:r>
      <w:r w:rsidRPr="00EB7BFD">
        <w:rPr>
          <w:spacing w:val="-1"/>
          <w:sz w:val="24"/>
          <w:szCs w:val="24"/>
        </w:rPr>
        <w:t xml:space="preserve"> </w:t>
      </w:r>
      <w:r w:rsidRPr="00EB7BFD">
        <w:rPr>
          <w:sz w:val="24"/>
          <w:szCs w:val="24"/>
        </w:rPr>
        <w:t>int</w:t>
      </w:r>
      <w:r w:rsidRPr="00EB7BFD">
        <w:rPr>
          <w:spacing w:val="-1"/>
          <w:sz w:val="24"/>
          <w:szCs w:val="24"/>
        </w:rPr>
        <w:t>e</w:t>
      </w:r>
      <w:r w:rsidRPr="00EB7BFD">
        <w:rPr>
          <w:sz w:val="24"/>
          <w:szCs w:val="24"/>
        </w:rPr>
        <w:t>gr</w:t>
      </w:r>
      <w:r w:rsidRPr="00EB7BFD">
        <w:rPr>
          <w:spacing w:val="-3"/>
          <w:sz w:val="24"/>
          <w:szCs w:val="24"/>
        </w:rPr>
        <w:t>a</w:t>
      </w:r>
      <w:r w:rsidRPr="00EB7BFD">
        <w:rPr>
          <w:spacing w:val="5"/>
          <w:sz w:val="24"/>
          <w:szCs w:val="24"/>
        </w:rPr>
        <w:t>t</w:t>
      </w:r>
      <w:r w:rsidRPr="00EB7BFD">
        <w:rPr>
          <w:spacing w:val="-1"/>
          <w:sz w:val="24"/>
          <w:szCs w:val="24"/>
        </w:rPr>
        <w:t>e</w:t>
      </w:r>
      <w:r w:rsidRPr="00EB7BFD">
        <w:rPr>
          <w:sz w:val="24"/>
          <w:szCs w:val="24"/>
        </w:rPr>
        <w:t>d into the d</w:t>
      </w:r>
      <w:r w:rsidRPr="00EB7BFD">
        <w:rPr>
          <w:spacing w:val="-1"/>
          <w:sz w:val="24"/>
          <w:szCs w:val="24"/>
        </w:rPr>
        <w:t>e</w:t>
      </w:r>
      <w:r w:rsidRPr="00EB7BFD">
        <w:rPr>
          <w:sz w:val="24"/>
          <w:szCs w:val="24"/>
        </w:rPr>
        <w:t>v</w:t>
      </w:r>
      <w:r w:rsidRPr="00EB7BFD">
        <w:rPr>
          <w:spacing w:val="-1"/>
          <w:sz w:val="24"/>
          <w:szCs w:val="24"/>
        </w:rPr>
        <w:t>e</w:t>
      </w:r>
      <w:r w:rsidRPr="00EB7BFD">
        <w:rPr>
          <w:sz w:val="24"/>
          <w:szCs w:val="24"/>
        </w:rPr>
        <w:t>lopm</w:t>
      </w:r>
      <w:r w:rsidRPr="00EB7BFD">
        <w:rPr>
          <w:spacing w:val="-1"/>
          <w:sz w:val="24"/>
          <w:szCs w:val="24"/>
        </w:rPr>
        <w:t>e</w:t>
      </w:r>
      <w:r w:rsidRPr="00EB7BFD">
        <w:rPr>
          <w:sz w:val="24"/>
          <w:szCs w:val="24"/>
        </w:rPr>
        <w:t>nt</w:t>
      </w:r>
      <w:r w:rsidRPr="00EB7BFD">
        <w:rPr>
          <w:spacing w:val="3"/>
          <w:sz w:val="24"/>
          <w:szCs w:val="24"/>
        </w:rPr>
        <w:t xml:space="preserve"> </w:t>
      </w:r>
      <w:r w:rsidRPr="00EB7BFD">
        <w:rPr>
          <w:sz w:val="24"/>
          <w:szCs w:val="24"/>
        </w:rPr>
        <w:t>pr</w:t>
      </w:r>
      <w:r w:rsidRPr="00EB7BFD">
        <w:rPr>
          <w:spacing w:val="-1"/>
          <w:sz w:val="24"/>
          <w:szCs w:val="24"/>
        </w:rPr>
        <w:t>o</w:t>
      </w:r>
      <w:r w:rsidRPr="00EB7BFD">
        <w:rPr>
          <w:spacing w:val="-3"/>
          <w:sz w:val="24"/>
          <w:szCs w:val="24"/>
        </w:rPr>
        <w:t>c</w:t>
      </w:r>
      <w:r w:rsidRPr="00EB7BFD">
        <w:rPr>
          <w:spacing w:val="-1"/>
          <w:sz w:val="24"/>
          <w:szCs w:val="24"/>
        </w:rPr>
        <w:t>e</w:t>
      </w:r>
      <w:r w:rsidRPr="00EB7BFD">
        <w:rPr>
          <w:sz w:val="24"/>
          <w:szCs w:val="24"/>
        </w:rPr>
        <w:t>ss?</w:t>
      </w:r>
    </w:p>
    <w:p w14:paraId="13342415" w14:textId="4EDF331E" w:rsidR="00E23DEC" w:rsidRPr="00EB7BFD" w:rsidRDefault="003B3966" w:rsidP="00140CD2">
      <w:pPr>
        <w:pStyle w:val="ListParagraph"/>
        <w:numPr>
          <w:ilvl w:val="0"/>
          <w:numId w:val="3"/>
        </w:numPr>
        <w:spacing w:line="360" w:lineRule="auto"/>
        <w:rPr>
          <w:sz w:val="24"/>
          <w:szCs w:val="24"/>
        </w:rPr>
      </w:pPr>
      <w:r w:rsidRPr="00EB7BFD">
        <w:rPr>
          <w:sz w:val="24"/>
          <w:szCs w:val="24"/>
        </w:rPr>
        <w:t>How</w:t>
      </w:r>
      <w:r w:rsidRPr="00EB7BFD">
        <w:rPr>
          <w:spacing w:val="47"/>
          <w:sz w:val="24"/>
          <w:szCs w:val="24"/>
        </w:rPr>
        <w:t xml:space="preserve"> </w:t>
      </w:r>
      <w:r w:rsidRPr="00EB7BFD">
        <w:rPr>
          <w:spacing w:val="-1"/>
          <w:sz w:val="24"/>
          <w:szCs w:val="24"/>
        </w:rPr>
        <w:t>ca</w:t>
      </w:r>
      <w:r w:rsidRPr="00EB7BFD">
        <w:rPr>
          <w:sz w:val="24"/>
          <w:szCs w:val="24"/>
        </w:rPr>
        <w:t>n</w:t>
      </w:r>
      <w:r w:rsidRPr="00EB7BFD">
        <w:rPr>
          <w:spacing w:val="48"/>
          <w:sz w:val="24"/>
          <w:szCs w:val="24"/>
        </w:rPr>
        <w:t xml:space="preserve"> </w:t>
      </w:r>
      <w:r w:rsidRPr="00EB7BFD">
        <w:rPr>
          <w:sz w:val="24"/>
          <w:szCs w:val="24"/>
        </w:rPr>
        <w:t>the</w:t>
      </w:r>
      <w:r w:rsidRPr="00EB7BFD">
        <w:rPr>
          <w:spacing w:val="48"/>
          <w:sz w:val="24"/>
          <w:szCs w:val="24"/>
        </w:rPr>
        <w:t xml:space="preserve"> </w:t>
      </w:r>
      <w:r w:rsidRPr="00EB7BFD">
        <w:rPr>
          <w:sz w:val="24"/>
          <w:szCs w:val="24"/>
        </w:rPr>
        <w:t>p</w:t>
      </w:r>
      <w:r w:rsidRPr="00EB7BFD">
        <w:rPr>
          <w:spacing w:val="-1"/>
          <w:sz w:val="24"/>
          <w:szCs w:val="24"/>
        </w:rPr>
        <w:t>erf</w:t>
      </w:r>
      <w:r w:rsidRPr="00EB7BFD">
        <w:rPr>
          <w:sz w:val="24"/>
          <w:szCs w:val="24"/>
        </w:rPr>
        <w:t>or</w:t>
      </w:r>
      <w:r w:rsidRPr="00EB7BFD">
        <w:rPr>
          <w:spacing w:val="3"/>
          <w:sz w:val="24"/>
          <w:szCs w:val="24"/>
        </w:rPr>
        <w:t>m</w:t>
      </w:r>
      <w:r w:rsidRPr="00EB7BFD">
        <w:rPr>
          <w:spacing w:val="-1"/>
          <w:sz w:val="24"/>
          <w:szCs w:val="24"/>
        </w:rPr>
        <w:t>a</w:t>
      </w:r>
      <w:r w:rsidRPr="00EB7BFD">
        <w:rPr>
          <w:spacing w:val="2"/>
          <w:sz w:val="24"/>
          <w:szCs w:val="24"/>
        </w:rPr>
        <w:t>n</w:t>
      </w:r>
      <w:r w:rsidRPr="00EB7BFD">
        <w:rPr>
          <w:spacing w:val="-1"/>
          <w:sz w:val="24"/>
          <w:szCs w:val="24"/>
        </w:rPr>
        <w:t>c</w:t>
      </w:r>
      <w:r w:rsidRPr="00EB7BFD">
        <w:rPr>
          <w:sz w:val="24"/>
          <w:szCs w:val="24"/>
        </w:rPr>
        <w:t>e</w:t>
      </w:r>
      <w:r w:rsidRPr="00EB7BFD">
        <w:rPr>
          <w:spacing w:val="47"/>
          <w:sz w:val="24"/>
          <w:szCs w:val="24"/>
        </w:rPr>
        <w:t xml:space="preserve"> </w:t>
      </w:r>
      <w:r w:rsidRPr="00EB7BFD">
        <w:rPr>
          <w:spacing w:val="-1"/>
          <w:sz w:val="24"/>
          <w:szCs w:val="24"/>
        </w:rPr>
        <w:t>a</w:t>
      </w:r>
      <w:r w:rsidRPr="00EB7BFD">
        <w:rPr>
          <w:sz w:val="24"/>
          <w:szCs w:val="24"/>
        </w:rPr>
        <w:t>nd</w:t>
      </w:r>
      <w:r w:rsidRPr="00EB7BFD">
        <w:rPr>
          <w:spacing w:val="48"/>
          <w:sz w:val="24"/>
          <w:szCs w:val="24"/>
        </w:rPr>
        <w:t xml:space="preserve"> </w:t>
      </w:r>
      <w:r w:rsidRPr="00EB7BFD">
        <w:rPr>
          <w:sz w:val="24"/>
          <w:szCs w:val="24"/>
        </w:rPr>
        <w:t>us</w:t>
      </w:r>
      <w:r w:rsidRPr="00EB7BFD">
        <w:rPr>
          <w:spacing w:val="-1"/>
          <w:sz w:val="24"/>
          <w:szCs w:val="24"/>
        </w:rPr>
        <w:t>a</w:t>
      </w:r>
      <w:r w:rsidRPr="00EB7BFD">
        <w:rPr>
          <w:sz w:val="24"/>
          <w:szCs w:val="24"/>
        </w:rPr>
        <w:t>bility</w:t>
      </w:r>
      <w:r w:rsidRPr="00EB7BFD">
        <w:rPr>
          <w:spacing w:val="48"/>
          <w:sz w:val="24"/>
          <w:szCs w:val="24"/>
        </w:rPr>
        <w:t xml:space="preserve"> </w:t>
      </w:r>
      <w:r w:rsidRPr="00EB7BFD">
        <w:rPr>
          <w:sz w:val="24"/>
          <w:szCs w:val="24"/>
        </w:rPr>
        <w:t>of</w:t>
      </w:r>
      <w:r w:rsidRPr="00EB7BFD">
        <w:rPr>
          <w:spacing w:val="47"/>
          <w:sz w:val="24"/>
          <w:szCs w:val="24"/>
        </w:rPr>
        <w:t xml:space="preserve"> </w:t>
      </w:r>
      <w:r w:rsidRPr="00EB7BFD">
        <w:rPr>
          <w:spacing w:val="-1"/>
          <w:sz w:val="24"/>
          <w:szCs w:val="24"/>
        </w:rPr>
        <w:t>a</w:t>
      </w:r>
      <w:r w:rsidRPr="00EB7BFD">
        <w:rPr>
          <w:sz w:val="24"/>
          <w:szCs w:val="24"/>
        </w:rPr>
        <w:t>n</w:t>
      </w:r>
      <w:r w:rsidRPr="00EB7BFD">
        <w:rPr>
          <w:spacing w:val="48"/>
          <w:sz w:val="24"/>
          <w:szCs w:val="24"/>
        </w:rPr>
        <w:t xml:space="preserve"> </w:t>
      </w:r>
      <w:r w:rsidRPr="00EB7BFD">
        <w:rPr>
          <w:spacing w:val="-2"/>
          <w:sz w:val="24"/>
          <w:szCs w:val="24"/>
        </w:rPr>
        <w:t>i</w:t>
      </w:r>
      <w:r w:rsidRPr="00EB7BFD">
        <w:rPr>
          <w:sz w:val="24"/>
          <w:szCs w:val="24"/>
        </w:rPr>
        <w:t>nte</w:t>
      </w:r>
      <w:r w:rsidRPr="00EB7BFD">
        <w:rPr>
          <w:spacing w:val="-1"/>
          <w:sz w:val="24"/>
          <w:szCs w:val="24"/>
        </w:rPr>
        <w:t>r</w:t>
      </w:r>
      <w:r w:rsidRPr="00EB7BFD">
        <w:rPr>
          <w:sz w:val="24"/>
          <w:szCs w:val="24"/>
        </w:rPr>
        <w:t>nship</w:t>
      </w:r>
      <w:r w:rsidRPr="00EB7BFD">
        <w:rPr>
          <w:spacing w:val="48"/>
          <w:sz w:val="24"/>
          <w:szCs w:val="24"/>
        </w:rPr>
        <w:t xml:space="preserve"> </w:t>
      </w:r>
      <w:r w:rsidRPr="00EB7BFD">
        <w:rPr>
          <w:sz w:val="24"/>
          <w:szCs w:val="24"/>
        </w:rPr>
        <w:t>man</w:t>
      </w:r>
      <w:r w:rsidRPr="00EB7BFD">
        <w:rPr>
          <w:spacing w:val="-1"/>
          <w:sz w:val="24"/>
          <w:szCs w:val="24"/>
        </w:rPr>
        <w:t>a</w:t>
      </w:r>
      <w:r w:rsidRPr="00EB7BFD">
        <w:rPr>
          <w:sz w:val="24"/>
          <w:szCs w:val="24"/>
        </w:rPr>
        <w:t>g</w:t>
      </w:r>
      <w:r w:rsidRPr="00EB7BFD">
        <w:rPr>
          <w:spacing w:val="-1"/>
          <w:sz w:val="24"/>
          <w:szCs w:val="24"/>
        </w:rPr>
        <w:t>e</w:t>
      </w:r>
      <w:r w:rsidRPr="00EB7BFD">
        <w:rPr>
          <w:sz w:val="24"/>
          <w:szCs w:val="24"/>
        </w:rPr>
        <w:t>ment</w:t>
      </w:r>
      <w:r w:rsidRPr="00EB7BFD">
        <w:rPr>
          <w:spacing w:val="49"/>
          <w:sz w:val="24"/>
          <w:szCs w:val="24"/>
        </w:rPr>
        <w:t xml:space="preserve"> </w:t>
      </w:r>
      <w:r w:rsidRPr="00EB7BFD">
        <w:rPr>
          <w:sz w:val="24"/>
          <w:szCs w:val="24"/>
        </w:rPr>
        <w:t>syst</w:t>
      </w:r>
      <w:r w:rsidRPr="00EB7BFD">
        <w:rPr>
          <w:spacing w:val="-1"/>
          <w:sz w:val="24"/>
          <w:szCs w:val="24"/>
        </w:rPr>
        <w:t>e</w:t>
      </w:r>
      <w:r w:rsidRPr="00EB7BFD">
        <w:rPr>
          <w:sz w:val="24"/>
          <w:szCs w:val="24"/>
        </w:rPr>
        <w:t>m</w:t>
      </w:r>
      <w:r w:rsidRPr="00EB7BFD">
        <w:rPr>
          <w:spacing w:val="48"/>
          <w:sz w:val="24"/>
          <w:szCs w:val="24"/>
        </w:rPr>
        <w:t xml:space="preserve"> </w:t>
      </w:r>
      <w:r w:rsidRPr="00EB7BFD">
        <w:rPr>
          <w:sz w:val="24"/>
          <w:szCs w:val="24"/>
        </w:rPr>
        <w:t>be</w:t>
      </w:r>
      <w:r w:rsidRPr="00EB7BFD">
        <w:rPr>
          <w:spacing w:val="47"/>
          <w:sz w:val="24"/>
          <w:szCs w:val="24"/>
        </w:rPr>
        <w:t xml:space="preserve"> </w:t>
      </w:r>
      <w:r w:rsidRPr="00EB7BFD">
        <w:rPr>
          <w:sz w:val="24"/>
          <w:szCs w:val="24"/>
        </w:rPr>
        <w:t>m</w:t>
      </w:r>
      <w:r w:rsidRPr="00EB7BFD">
        <w:rPr>
          <w:spacing w:val="-1"/>
          <w:sz w:val="24"/>
          <w:szCs w:val="24"/>
        </w:rPr>
        <w:t>ea</w:t>
      </w:r>
      <w:r w:rsidRPr="00EB7BFD">
        <w:rPr>
          <w:sz w:val="24"/>
          <w:szCs w:val="24"/>
        </w:rPr>
        <w:t>sur</w:t>
      </w:r>
      <w:r w:rsidRPr="00EB7BFD">
        <w:rPr>
          <w:spacing w:val="-1"/>
          <w:sz w:val="24"/>
          <w:szCs w:val="24"/>
        </w:rPr>
        <w:t>e</w:t>
      </w:r>
      <w:r w:rsidRPr="00EB7BFD">
        <w:rPr>
          <w:sz w:val="24"/>
          <w:szCs w:val="24"/>
        </w:rPr>
        <w:t>d</w:t>
      </w:r>
      <w:r w:rsidRPr="00EB7BFD">
        <w:rPr>
          <w:spacing w:val="48"/>
          <w:sz w:val="24"/>
          <w:szCs w:val="24"/>
        </w:rPr>
        <w:t xml:space="preserve"> </w:t>
      </w:r>
      <w:r w:rsidRPr="00EB7BFD">
        <w:rPr>
          <w:spacing w:val="-1"/>
          <w:sz w:val="24"/>
          <w:szCs w:val="24"/>
        </w:rPr>
        <w:t>a</w:t>
      </w:r>
      <w:r w:rsidRPr="00EB7BFD">
        <w:rPr>
          <w:sz w:val="24"/>
          <w:szCs w:val="24"/>
        </w:rPr>
        <w:t xml:space="preserve">nd </w:t>
      </w:r>
      <w:r w:rsidRPr="00EB7BFD">
        <w:rPr>
          <w:spacing w:val="-1"/>
          <w:sz w:val="24"/>
          <w:szCs w:val="24"/>
        </w:rPr>
        <w:t>e</w:t>
      </w:r>
      <w:r w:rsidRPr="00EB7BFD">
        <w:rPr>
          <w:sz w:val="24"/>
          <w:szCs w:val="24"/>
        </w:rPr>
        <w:t>v</w:t>
      </w:r>
      <w:r w:rsidRPr="00EB7BFD">
        <w:rPr>
          <w:spacing w:val="-1"/>
          <w:sz w:val="24"/>
          <w:szCs w:val="24"/>
        </w:rPr>
        <w:t>a</w:t>
      </w:r>
      <w:r w:rsidRPr="00EB7BFD">
        <w:rPr>
          <w:sz w:val="24"/>
          <w:szCs w:val="24"/>
        </w:rPr>
        <w:t>luat</w:t>
      </w:r>
      <w:r w:rsidRPr="00EB7BFD">
        <w:rPr>
          <w:spacing w:val="-1"/>
          <w:sz w:val="24"/>
          <w:szCs w:val="24"/>
        </w:rPr>
        <w:t>e</w:t>
      </w:r>
      <w:r w:rsidRPr="00EB7BFD">
        <w:rPr>
          <w:sz w:val="24"/>
          <w:szCs w:val="24"/>
        </w:rPr>
        <w:t>d,</w:t>
      </w:r>
      <w:r w:rsidRPr="00EB7BFD">
        <w:rPr>
          <w:spacing w:val="2"/>
          <w:sz w:val="24"/>
          <w:szCs w:val="24"/>
        </w:rPr>
        <w:t xml:space="preserve"> </w:t>
      </w:r>
      <w:r w:rsidRPr="00EB7BFD">
        <w:rPr>
          <w:spacing w:val="-1"/>
          <w:sz w:val="24"/>
          <w:szCs w:val="24"/>
        </w:rPr>
        <w:t>a</w:t>
      </w:r>
      <w:r w:rsidRPr="00EB7BFD">
        <w:rPr>
          <w:sz w:val="24"/>
          <w:szCs w:val="24"/>
        </w:rPr>
        <w:t>nd wh</w:t>
      </w:r>
      <w:r w:rsidRPr="00EB7BFD">
        <w:rPr>
          <w:spacing w:val="-1"/>
          <w:sz w:val="24"/>
          <w:szCs w:val="24"/>
        </w:rPr>
        <w:t>a</w:t>
      </w:r>
      <w:r w:rsidRPr="00EB7BFD">
        <w:rPr>
          <w:sz w:val="24"/>
          <w:szCs w:val="24"/>
        </w:rPr>
        <w:t>t</w:t>
      </w:r>
      <w:r w:rsidRPr="00EB7BFD">
        <w:rPr>
          <w:spacing w:val="1"/>
          <w:sz w:val="24"/>
          <w:szCs w:val="24"/>
        </w:rPr>
        <w:t xml:space="preserve"> </w:t>
      </w:r>
      <w:r w:rsidRPr="00EB7BFD">
        <w:rPr>
          <w:sz w:val="24"/>
          <w:szCs w:val="24"/>
        </w:rPr>
        <w:t>m</w:t>
      </w:r>
      <w:r w:rsidRPr="00EB7BFD">
        <w:rPr>
          <w:spacing w:val="-1"/>
          <w:sz w:val="24"/>
          <w:szCs w:val="24"/>
        </w:rPr>
        <w:t>e</w:t>
      </w:r>
      <w:r w:rsidRPr="00EB7BFD">
        <w:rPr>
          <w:sz w:val="24"/>
          <w:szCs w:val="24"/>
        </w:rPr>
        <w:t>t</w:t>
      </w:r>
      <w:r w:rsidRPr="00EB7BFD">
        <w:rPr>
          <w:spacing w:val="2"/>
          <w:sz w:val="24"/>
          <w:szCs w:val="24"/>
        </w:rPr>
        <w:t>r</w:t>
      </w:r>
      <w:r w:rsidRPr="00EB7BFD">
        <w:rPr>
          <w:sz w:val="24"/>
          <w:szCs w:val="24"/>
        </w:rPr>
        <w:t>ics should be us</w:t>
      </w:r>
      <w:r w:rsidRPr="00EB7BFD">
        <w:rPr>
          <w:spacing w:val="-1"/>
          <w:sz w:val="24"/>
          <w:szCs w:val="24"/>
        </w:rPr>
        <w:t>e</w:t>
      </w:r>
      <w:r w:rsidRPr="00EB7BFD">
        <w:rPr>
          <w:sz w:val="24"/>
          <w:szCs w:val="24"/>
        </w:rPr>
        <w:t>d to as</w:t>
      </w:r>
      <w:r w:rsidRPr="00EB7BFD">
        <w:rPr>
          <w:spacing w:val="3"/>
          <w:sz w:val="24"/>
          <w:szCs w:val="24"/>
        </w:rPr>
        <w:t>s</w:t>
      </w:r>
      <w:r w:rsidRPr="00EB7BFD">
        <w:rPr>
          <w:spacing w:val="-1"/>
          <w:sz w:val="24"/>
          <w:szCs w:val="24"/>
        </w:rPr>
        <w:t>e</w:t>
      </w:r>
      <w:r w:rsidRPr="00EB7BFD">
        <w:rPr>
          <w:sz w:val="24"/>
          <w:szCs w:val="24"/>
        </w:rPr>
        <w:t>ss its e</w:t>
      </w:r>
      <w:r w:rsidRPr="00EB7BFD">
        <w:rPr>
          <w:spacing w:val="-1"/>
          <w:sz w:val="24"/>
          <w:szCs w:val="24"/>
        </w:rPr>
        <w:t>ff</w:t>
      </w:r>
      <w:r w:rsidRPr="00EB7BFD">
        <w:rPr>
          <w:spacing w:val="-3"/>
          <w:sz w:val="24"/>
          <w:szCs w:val="24"/>
        </w:rPr>
        <w:t>e</w:t>
      </w:r>
      <w:r w:rsidRPr="00EB7BFD">
        <w:rPr>
          <w:spacing w:val="-1"/>
          <w:sz w:val="24"/>
          <w:szCs w:val="24"/>
        </w:rPr>
        <w:t>c</w:t>
      </w:r>
      <w:r w:rsidRPr="00EB7BFD">
        <w:rPr>
          <w:sz w:val="24"/>
          <w:szCs w:val="24"/>
        </w:rPr>
        <w:t>tiv</w:t>
      </w:r>
      <w:r w:rsidRPr="00EB7BFD">
        <w:rPr>
          <w:spacing w:val="-1"/>
          <w:sz w:val="24"/>
          <w:szCs w:val="24"/>
        </w:rPr>
        <w:t>e</w:t>
      </w:r>
      <w:r w:rsidRPr="00EB7BFD">
        <w:rPr>
          <w:spacing w:val="2"/>
          <w:sz w:val="24"/>
          <w:szCs w:val="24"/>
        </w:rPr>
        <w:t>n</w:t>
      </w:r>
      <w:r w:rsidRPr="00EB7BFD">
        <w:rPr>
          <w:spacing w:val="-1"/>
          <w:sz w:val="24"/>
          <w:szCs w:val="24"/>
        </w:rPr>
        <w:t>e</w:t>
      </w:r>
      <w:r w:rsidRPr="00EB7BFD">
        <w:rPr>
          <w:sz w:val="24"/>
          <w:szCs w:val="24"/>
        </w:rPr>
        <w:t>ss?</w:t>
      </w:r>
    </w:p>
    <w:p w14:paraId="5258EEA4" w14:textId="4B9D1AD2" w:rsidR="00E23DEC" w:rsidRPr="00EB7BFD" w:rsidRDefault="003B3966" w:rsidP="00140CD2">
      <w:pPr>
        <w:pStyle w:val="ListParagraph"/>
        <w:numPr>
          <w:ilvl w:val="0"/>
          <w:numId w:val="3"/>
        </w:numPr>
        <w:spacing w:line="360" w:lineRule="auto"/>
        <w:rPr>
          <w:sz w:val="24"/>
          <w:szCs w:val="24"/>
        </w:rPr>
      </w:pPr>
      <w:r w:rsidRPr="00EB7BFD">
        <w:rPr>
          <w:spacing w:val="-1"/>
          <w:sz w:val="24"/>
          <w:szCs w:val="24"/>
        </w:rPr>
        <w:lastRenderedPageBreak/>
        <w:t>W</w:t>
      </w:r>
      <w:r w:rsidRPr="00EB7BFD">
        <w:rPr>
          <w:sz w:val="24"/>
          <w:szCs w:val="24"/>
        </w:rPr>
        <w:t>h</w:t>
      </w:r>
      <w:r w:rsidRPr="00EB7BFD">
        <w:rPr>
          <w:spacing w:val="-1"/>
          <w:sz w:val="24"/>
          <w:szCs w:val="24"/>
        </w:rPr>
        <w:t>a</w:t>
      </w:r>
      <w:r w:rsidRPr="00EB7BFD">
        <w:rPr>
          <w:sz w:val="24"/>
          <w:szCs w:val="24"/>
        </w:rPr>
        <w:t>t</w:t>
      </w:r>
      <w:r w:rsidRPr="00EB7BFD">
        <w:rPr>
          <w:spacing w:val="27"/>
          <w:sz w:val="24"/>
          <w:szCs w:val="24"/>
        </w:rPr>
        <w:t xml:space="preserve"> </w:t>
      </w:r>
      <w:r w:rsidRPr="00EB7BFD">
        <w:rPr>
          <w:spacing w:val="-1"/>
          <w:sz w:val="24"/>
          <w:szCs w:val="24"/>
        </w:rPr>
        <w:t>ar</w:t>
      </w:r>
      <w:r w:rsidRPr="00EB7BFD">
        <w:rPr>
          <w:sz w:val="24"/>
          <w:szCs w:val="24"/>
        </w:rPr>
        <w:t>e</w:t>
      </w:r>
      <w:r w:rsidRPr="00EB7BFD">
        <w:rPr>
          <w:spacing w:val="23"/>
          <w:sz w:val="24"/>
          <w:szCs w:val="24"/>
        </w:rPr>
        <w:t xml:space="preserve"> </w:t>
      </w:r>
      <w:r w:rsidRPr="00EB7BFD">
        <w:rPr>
          <w:sz w:val="24"/>
          <w:szCs w:val="24"/>
        </w:rPr>
        <w:t>t</w:t>
      </w:r>
      <w:r w:rsidRPr="00EB7BFD">
        <w:rPr>
          <w:spacing w:val="3"/>
          <w:sz w:val="24"/>
          <w:szCs w:val="24"/>
        </w:rPr>
        <w:t>h</w:t>
      </w:r>
      <w:r w:rsidRPr="00EB7BFD">
        <w:rPr>
          <w:sz w:val="24"/>
          <w:szCs w:val="24"/>
        </w:rPr>
        <w:t>e</w:t>
      </w:r>
      <w:r w:rsidRPr="00EB7BFD">
        <w:rPr>
          <w:spacing w:val="26"/>
          <w:sz w:val="24"/>
          <w:szCs w:val="24"/>
        </w:rPr>
        <w:t xml:space="preserve"> </w:t>
      </w:r>
      <w:r w:rsidRPr="00EB7BFD">
        <w:rPr>
          <w:spacing w:val="2"/>
          <w:sz w:val="24"/>
          <w:szCs w:val="24"/>
        </w:rPr>
        <w:t>k</w:t>
      </w:r>
      <w:r w:rsidRPr="00EB7BFD">
        <w:rPr>
          <w:spacing w:val="-1"/>
          <w:sz w:val="24"/>
          <w:szCs w:val="24"/>
        </w:rPr>
        <w:t>e</w:t>
      </w:r>
      <w:r w:rsidRPr="00EB7BFD">
        <w:rPr>
          <w:sz w:val="24"/>
          <w:szCs w:val="24"/>
        </w:rPr>
        <w:t>y</w:t>
      </w:r>
      <w:r w:rsidRPr="00EB7BFD">
        <w:rPr>
          <w:spacing w:val="26"/>
          <w:sz w:val="24"/>
          <w:szCs w:val="24"/>
        </w:rPr>
        <w:t xml:space="preserve"> </w:t>
      </w:r>
      <w:r w:rsidRPr="00EB7BFD">
        <w:rPr>
          <w:sz w:val="24"/>
          <w:szCs w:val="24"/>
        </w:rPr>
        <w:t>c</w:t>
      </w:r>
      <w:r w:rsidRPr="00EB7BFD">
        <w:rPr>
          <w:spacing w:val="2"/>
          <w:sz w:val="24"/>
          <w:szCs w:val="24"/>
        </w:rPr>
        <w:t>h</w:t>
      </w:r>
      <w:r w:rsidRPr="00EB7BFD">
        <w:rPr>
          <w:spacing w:val="-1"/>
          <w:sz w:val="24"/>
          <w:szCs w:val="24"/>
        </w:rPr>
        <w:t>a</w:t>
      </w:r>
      <w:r w:rsidRPr="00EB7BFD">
        <w:rPr>
          <w:sz w:val="24"/>
          <w:szCs w:val="24"/>
        </w:rPr>
        <w:t>ll</w:t>
      </w:r>
      <w:r w:rsidRPr="00EB7BFD">
        <w:rPr>
          <w:spacing w:val="1"/>
          <w:sz w:val="24"/>
          <w:szCs w:val="24"/>
        </w:rPr>
        <w:t>e</w:t>
      </w:r>
      <w:r w:rsidRPr="00EB7BFD">
        <w:rPr>
          <w:sz w:val="24"/>
          <w:szCs w:val="24"/>
        </w:rPr>
        <w:t>ng</w:t>
      </w:r>
      <w:r w:rsidRPr="00EB7BFD">
        <w:rPr>
          <w:spacing w:val="-1"/>
          <w:sz w:val="24"/>
          <w:szCs w:val="24"/>
        </w:rPr>
        <w:t>e</w:t>
      </w:r>
      <w:r w:rsidRPr="00EB7BFD">
        <w:rPr>
          <w:sz w:val="24"/>
          <w:szCs w:val="24"/>
        </w:rPr>
        <w:t>s</w:t>
      </w:r>
      <w:r w:rsidRPr="00EB7BFD">
        <w:rPr>
          <w:spacing w:val="27"/>
          <w:sz w:val="24"/>
          <w:szCs w:val="24"/>
        </w:rPr>
        <w:t xml:space="preserve"> </w:t>
      </w:r>
      <w:r w:rsidRPr="00EB7BFD">
        <w:rPr>
          <w:spacing w:val="-1"/>
          <w:sz w:val="24"/>
          <w:szCs w:val="24"/>
        </w:rPr>
        <w:t>a</w:t>
      </w:r>
      <w:r w:rsidRPr="00EB7BFD">
        <w:rPr>
          <w:sz w:val="24"/>
          <w:szCs w:val="24"/>
        </w:rPr>
        <w:t>nd</w:t>
      </w:r>
      <w:r w:rsidRPr="00EB7BFD">
        <w:rPr>
          <w:spacing w:val="29"/>
          <w:sz w:val="24"/>
          <w:szCs w:val="24"/>
        </w:rPr>
        <w:t xml:space="preserve"> </w:t>
      </w:r>
      <w:r w:rsidRPr="00EB7BFD">
        <w:rPr>
          <w:spacing w:val="-1"/>
          <w:sz w:val="24"/>
          <w:szCs w:val="24"/>
        </w:rPr>
        <w:t>c</w:t>
      </w:r>
      <w:r w:rsidRPr="00EB7BFD">
        <w:rPr>
          <w:sz w:val="24"/>
          <w:szCs w:val="24"/>
        </w:rPr>
        <w:t>onsid</w:t>
      </w:r>
      <w:r w:rsidRPr="00EB7BFD">
        <w:rPr>
          <w:spacing w:val="-1"/>
          <w:sz w:val="24"/>
          <w:szCs w:val="24"/>
        </w:rPr>
        <w:t>er</w:t>
      </w:r>
      <w:r w:rsidRPr="00EB7BFD">
        <w:rPr>
          <w:spacing w:val="-3"/>
          <w:sz w:val="24"/>
          <w:szCs w:val="24"/>
        </w:rPr>
        <w:t>a</w:t>
      </w:r>
      <w:r w:rsidRPr="00EB7BFD">
        <w:rPr>
          <w:sz w:val="24"/>
          <w:szCs w:val="24"/>
        </w:rPr>
        <w:t>tions</w:t>
      </w:r>
      <w:r w:rsidRPr="00EB7BFD">
        <w:rPr>
          <w:spacing w:val="29"/>
          <w:sz w:val="24"/>
          <w:szCs w:val="24"/>
        </w:rPr>
        <w:t xml:space="preserve"> </w:t>
      </w:r>
      <w:r w:rsidRPr="00EB7BFD">
        <w:rPr>
          <w:sz w:val="24"/>
          <w:szCs w:val="24"/>
        </w:rPr>
        <w:t>involv</w:t>
      </w:r>
      <w:r w:rsidRPr="00EB7BFD">
        <w:rPr>
          <w:spacing w:val="-1"/>
          <w:sz w:val="24"/>
          <w:szCs w:val="24"/>
        </w:rPr>
        <w:t>e</w:t>
      </w:r>
      <w:r w:rsidRPr="00EB7BFD">
        <w:rPr>
          <w:sz w:val="24"/>
          <w:szCs w:val="24"/>
        </w:rPr>
        <w:t>d</w:t>
      </w:r>
      <w:r w:rsidRPr="00EB7BFD">
        <w:rPr>
          <w:spacing w:val="26"/>
          <w:sz w:val="24"/>
          <w:szCs w:val="24"/>
        </w:rPr>
        <w:t xml:space="preserve"> </w:t>
      </w:r>
      <w:r w:rsidRPr="00EB7BFD">
        <w:rPr>
          <w:sz w:val="24"/>
          <w:szCs w:val="24"/>
        </w:rPr>
        <w:t>in</w:t>
      </w:r>
      <w:r w:rsidRPr="00EB7BFD">
        <w:rPr>
          <w:spacing w:val="26"/>
          <w:sz w:val="24"/>
          <w:szCs w:val="24"/>
        </w:rPr>
        <w:t xml:space="preserve"> </w:t>
      </w:r>
      <w:r w:rsidRPr="00EB7BFD">
        <w:rPr>
          <w:sz w:val="24"/>
          <w:szCs w:val="24"/>
        </w:rPr>
        <w:t>d</w:t>
      </w:r>
      <w:r w:rsidRPr="00EB7BFD">
        <w:rPr>
          <w:spacing w:val="-1"/>
          <w:sz w:val="24"/>
          <w:szCs w:val="24"/>
        </w:rPr>
        <w:t>e</w:t>
      </w:r>
      <w:r w:rsidRPr="00EB7BFD">
        <w:rPr>
          <w:sz w:val="24"/>
          <w:szCs w:val="24"/>
        </w:rPr>
        <w:t>ploying</w:t>
      </w:r>
      <w:r w:rsidRPr="00EB7BFD">
        <w:rPr>
          <w:spacing w:val="26"/>
          <w:sz w:val="24"/>
          <w:szCs w:val="24"/>
        </w:rPr>
        <w:t xml:space="preserve"> </w:t>
      </w:r>
      <w:r w:rsidRPr="00EB7BFD">
        <w:rPr>
          <w:sz w:val="24"/>
          <w:szCs w:val="24"/>
        </w:rPr>
        <w:t>an</w:t>
      </w:r>
      <w:r w:rsidRPr="00EB7BFD">
        <w:rPr>
          <w:spacing w:val="26"/>
          <w:sz w:val="24"/>
          <w:szCs w:val="24"/>
        </w:rPr>
        <w:t xml:space="preserve"> </w:t>
      </w:r>
      <w:r w:rsidRPr="00EB7BFD">
        <w:rPr>
          <w:sz w:val="24"/>
          <w:szCs w:val="24"/>
        </w:rPr>
        <w:t>int</w:t>
      </w:r>
      <w:r w:rsidRPr="00EB7BFD">
        <w:rPr>
          <w:spacing w:val="-1"/>
          <w:sz w:val="24"/>
          <w:szCs w:val="24"/>
        </w:rPr>
        <w:t>e</w:t>
      </w:r>
      <w:r w:rsidRPr="00EB7BFD">
        <w:rPr>
          <w:sz w:val="24"/>
          <w:szCs w:val="24"/>
        </w:rPr>
        <w:t>rnship</w:t>
      </w:r>
      <w:r w:rsidRPr="00EB7BFD">
        <w:rPr>
          <w:spacing w:val="26"/>
          <w:sz w:val="24"/>
          <w:szCs w:val="24"/>
        </w:rPr>
        <w:t xml:space="preserve"> </w:t>
      </w:r>
      <w:r w:rsidRPr="00EB7BFD">
        <w:rPr>
          <w:sz w:val="24"/>
          <w:szCs w:val="24"/>
        </w:rPr>
        <w:t>man</w:t>
      </w:r>
      <w:r w:rsidRPr="00EB7BFD">
        <w:rPr>
          <w:spacing w:val="-1"/>
          <w:sz w:val="24"/>
          <w:szCs w:val="24"/>
        </w:rPr>
        <w:t>a</w:t>
      </w:r>
      <w:r w:rsidRPr="00EB7BFD">
        <w:rPr>
          <w:sz w:val="24"/>
          <w:szCs w:val="24"/>
        </w:rPr>
        <w:t>g</w:t>
      </w:r>
      <w:r w:rsidRPr="00EB7BFD">
        <w:rPr>
          <w:spacing w:val="-1"/>
          <w:sz w:val="24"/>
          <w:szCs w:val="24"/>
        </w:rPr>
        <w:t>e</w:t>
      </w:r>
      <w:r w:rsidRPr="00EB7BFD">
        <w:rPr>
          <w:spacing w:val="3"/>
          <w:sz w:val="24"/>
          <w:szCs w:val="24"/>
        </w:rPr>
        <w:t>m</w:t>
      </w:r>
      <w:r w:rsidRPr="00EB7BFD">
        <w:rPr>
          <w:spacing w:val="-1"/>
          <w:sz w:val="24"/>
          <w:szCs w:val="24"/>
        </w:rPr>
        <w:t>e</w:t>
      </w:r>
      <w:r w:rsidRPr="00EB7BFD">
        <w:rPr>
          <w:spacing w:val="2"/>
          <w:sz w:val="24"/>
          <w:szCs w:val="24"/>
        </w:rPr>
        <w:t>n</w:t>
      </w:r>
      <w:r w:rsidRPr="00EB7BFD">
        <w:rPr>
          <w:sz w:val="24"/>
          <w:szCs w:val="24"/>
        </w:rPr>
        <w:t>t syst</w:t>
      </w:r>
      <w:r w:rsidRPr="00EB7BFD">
        <w:rPr>
          <w:spacing w:val="-1"/>
          <w:sz w:val="24"/>
          <w:szCs w:val="24"/>
        </w:rPr>
        <w:t>e</w:t>
      </w:r>
      <w:r w:rsidRPr="00EB7BFD">
        <w:rPr>
          <w:sz w:val="24"/>
          <w:szCs w:val="24"/>
        </w:rPr>
        <w:t>m in a</w:t>
      </w:r>
      <w:r w:rsidRPr="00EB7BFD">
        <w:rPr>
          <w:spacing w:val="-1"/>
          <w:sz w:val="24"/>
          <w:szCs w:val="24"/>
        </w:rPr>
        <w:t xml:space="preserve"> r</w:t>
      </w:r>
      <w:r w:rsidRPr="00EB7BFD">
        <w:rPr>
          <w:spacing w:val="-3"/>
          <w:sz w:val="24"/>
          <w:szCs w:val="24"/>
        </w:rPr>
        <w:t>e</w:t>
      </w:r>
      <w:r w:rsidRPr="00EB7BFD">
        <w:rPr>
          <w:spacing w:val="-1"/>
          <w:sz w:val="24"/>
          <w:szCs w:val="24"/>
        </w:rPr>
        <w:t>a</w:t>
      </w:r>
      <w:r w:rsidRPr="00EB7BFD">
        <w:rPr>
          <w:sz w:val="24"/>
          <w:szCs w:val="24"/>
        </w:rPr>
        <w:t>l</w:t>
      </w:r>
      <w:r w:rsidRPr="00EB7BFD">
        <w:rPr>
          <w:spacing w:val="-1"/>
          <w:sz w:val="24"/>
          <w:szCs w:val="24"/>
        </w:rPr>
        <w:t>-</w:t>
      </w:r>
      <w:r w:rsidRPr="00EB7BFD">
        <w:rPr>
          <w:sz w:val="24"/>
          <w:szCs w:val="24"/>
        </w:rPr>
        <w:t>w</w:t>
      </w:r>
      <w:r w:rsidRPr="00EB7BFD">
        <w:rPr>
          <w:spacing w:val="2"/>
          <w:sz w:val="24"/>
          <w:szCs w:val="24"/>
        </w:rPr>
        <w:t>o</w:t>
      </w:r>
      <w:r w:rsidRPr="00EB7BFD">
        <w:rPr>
          <w:sz w:val="24"/>
          <w:szCs w:val="24"/>
        </w:rPr>
        <w:t xml:space="preserve">rld </w:t>
      </w:r>
      <w:r w:rsidRPr="00EB7BFD">
        <w:rPr>
          <w:spacing w:val="3"/>
          <w:sz w:val="24"/>
          <w:szCs w:val="24"/>
        </w:rPr>
        <w:t>o</w:t>
      </w:r>
      <w:r w:rsidRPr="00EB7BFD">
        <w:rPr>
          <w:spacing w:val="2"/>
          <w:sz w:val="24"/>
          <w:szCs w:val="24"/>
        </w:rPr>
        <w:t>r</w:t>
      </w:r>
      <w:r w:rsidRPr="00EB7BFD">
        <w:rPr>
          <w:sz w:val="24"/>
          <w:szCs w:val="24"/>
        </w:rPr>
        <w:t>g</w:t>
      </w:r>
      <w:r w:rsidRPr="00EB7BFD">
        <w:rPr>
          <w:spacing w:val="-1"/>
          <w:sz w:val="24"/>
          <w:szCs w:val="24"/>
        </w:rPr>
        <w:t>a</w:t>
      </w:r>
      <w:r w:rsidRPr="00EB7BFD">
        <w:rPr>
          <w:sz w:val="24"/>
          <w:szCs w:val="24"/>
        </w:rPr>
        <w:t>niz</w:t>
      </w:r>
      <w:r w:rsidRPr="00EB7BFD">
        <w:rPr>
          <w:spacing w:val="-1"/>
          <w:sz w:val="24"/>
          <w:szCs w:val="24"/>
        </w:rPr>
        <w:t>a</w:t>
      </w:r>
      <w:r w:rsidRPr="00EB7BFD">
        <w:rPr>
          <w:sz w:val="24"/>
          <w:szCs w:val="24"/>
        </w:rPr>
        <w:t>tion</w:t>
      </w:r>
      <w:r w:rsidRPr="00EB7BFD">
        <w:rPr>
          <w:spacing w:val="-1"/>
          <w:sz w:val="24"/>
          <w:szCs w:val="24"/>
        </w:rPr>
        <w:t>a</w:t>
      </w:r>
      <w:r w:rsidRPr="00EB7BFD">
        <w:rPr>
          <w:sz w:val="24"/>
          <w:szCs w:val="24"/>
        </w:rPr>
        <w:t>l cont</w:t>
      </w:r>
      <w:r w:rsidRPr="00EB7BFD">
        <w:rPr>
          <w:spacing w:val="-1"/>
          <w:sz w:val="24"/>
          <w:szCs w:val="24"/>
        </w:rPr>
        <w:t>e</w:t>
      </w:r>
      <w:r w:rsidRPr="00EB7BFD">
        <w:rPr>
          <w:sz w:val="24"/>
          <w:szCs w:val="24"/>
        </w:rPr>
        <w:t>xt, and</w:t>
      </w:r>
      <w:r w:rsidRPr="00EB7BFD">
        <w:rPr>
          <w:spacing w:val="2"/>
          <w:sz w:val="24"/>
          <w:szCs w:val="24"/>
        </w:rPr>
        <w:t xml:space="preserve"> </w:t>
      </w:r>
      <w:r w:rsidRPr="00EB7BFD">
        <w:rPr>
          <w:sz w:val="24"/>
          <w:szCs w:val="24"/>
        </w:rPr>
        <w:t xml:space="preserve">how </w:t>
      </w:r>
      <w:r w:rsidRPr="00EB7BFD">
        <w:rPr>
          <w:spacing w:val="-1"/>
          <w:sz w:val="24"/>
          <w:szCs w:val="24"/>
        </w:rPr>
        <w:t>ca</w:t>
      </w:r>
      <w:r w:rsidRPr="00EB7BFD">
        <w:rPr>
          <w:sz w:val="24"/>
          <w:szCs w:val="24"/>
        </w:rPr>
        <w:t xml:space="preserve">n they </w:t>
      </w:r>
      <w:r w:rsidRPr="00EB7BFD">
        <w:rPr>
          <w:spacing w:val="2"/>
          <w:sz w:val="24"/>
          <w:szCs w:val="24"/>
        </w:rPr>
        <w:t>b</w:t>
      </w:r>
      <w:r w:rsidRPr="00EB7BFD">
        <w:rPr>
          <w:sz w:val="24"/>
          <w:szCs w:val="24"/>
        </w:rPr>
        <w:t>e</w:t>
      </w:r>
      <w:r w:rsidRPr="00EB7BFD">
        <w:rPr>
          <w:spacing w:val="-1"/>
          <w:sz w:val="24"/>
          <w:szCs w:val="24"/>
        </w:rPr>
        <w:t xml:space="preserve"> ef</w:t>
      </w:r>
      <w:r w:rsidRPr="00EB7BFD">
        <w:rPr>
          <w:spacing w:val="2"/>
          <w:sz w:val="24"/>
          <w:szCs w:val="24"/>
        </w:rPr>
        <w:t>f</w:t>
      </w:r>
      <w:r w:rsidRPr="00EB7BFD">
        <w:rPr>
          <w:spacing w:val="-3"/>
          <w:sz w:val="24"/>
          <w:szCs w:val="24"/>
        </w:rPr>
        <w:t>e</w:t>
      </w:r>
      <w:r w:rsidRPr="00EB7BFD">
        <w:rPr>
          <w:spacing w:val="-1"/>
          <w:sz w:val="24"/>
          <w:szCs w:val="24"/>
        </w:rPr>
        <w:t>c</w:t>
      </w:r>
      <w:r w:rsidRPr="00EB7BFD">
        <w:rPr>
          <w:sz w:val="24"/>
          <w:szCs w:val="24"/>
        </w:rPr>
        <w:t>t</w:t>
      </w:r>
      <w:r w:rsidRPr="00EB7BFD">
        <w:rPr>
          <w:spacing w:val="1"/>
          <w:sz w:val="24"/>
          <w:szCs w:val="24"/>
        </w:rPr>
        <w:t>i</w:t>
      </w:r>
      <w:r w:rsidRPr="00EB7BFD">
        <w:rPr>
          <w:spacing w:val="2"/>
          <w:sz w:val="24"/>
          <w:szCs w:val="24"/>
        </w:rPr>
        <w:t>v</w:t>
      </w:r>
      <w:r w:rsidRPr="00EB7BFD">
        <w:rPr>
          <w:spacing w:val="-1"/>
          <w:sz w:val="24"/>
          <w:szCs w:val="24"/>
        </w:rPr>
        <w:t>e</w:t>
      </w:r>
      <w:r w:rsidRPr="00EB7BFD">
        <w:rPr>
          <w:sz w:val="24"/>
          <w:szCs w:val="24"/>
        </w:rPr>
        <w:t>ly add</w:t>
      </w:r>
      <w:r w:rsidRPr="00EB7BFD">
        <w:rPr>
          <w:spacing w:val="-1"/>
          <w:sz w:val="24"/>
          <w:szCs w:val="24"/>
        </w:rPr>
        <w:t>re</w:t>
      </w:r>
      <w:r w:rsidRPr="00EB7BFD">
        <w:rPr>
          <w:sz w:val="24"/>
          <w:szCs w:val="24"/>
        </w:rPr>
        <w:t>ss</w:t>
      </w:r>
      <w:r w:rsidRPr="00EB7BFD">
        <w:rPr>
          <w:spacing w:val="-1"/>
          <w:sz w:val="24"/>
          <w:szCs w:val="24"/>
        </w:rPr>
        <w:t>e</w:t>
      </w:r>
      <w:r w:rsidRPr="00EB7BFD">
        <w:rPr>
          <w:spacing w:val="2"/>
          <w:sz w:val="24"/>
          <w:szCs w:val="24"/>
        </w:rPr>
        <w:t>d</w:t>
      </w:r>
      <w:r w:rsidRPr="00EB7BFD">
        <w:rPr>
          <w:sz w:val="24"/>
          <w:szCs w:val="24"/>
        </w:rPr>
        <w:t>?</w:t>
      </w:r>
    </w:p>
    <w:p w14:paraId="38C7E3D4" w14:textId="77777777" w:rsidR="00E23DEC" w:rsidRPr="00EB7BFD" w:rsidRDefault="00E23DEC" w:rsidP="00140CD2">
      <w:pPr>
        <w:spacing w:line="360" w:lineRule="auto"/>
        <w:rPr>
          <w:sz w:val="24"/>
          <w:szCs w:val="24"/>
        </w:rPr>
      </w:pPr>
    </w:p>
    <w:p w14:paraId="677C20DE" w14:textId="77777777" w:rsidR="00E23DEC" w:rsidRPr="00EB7BFD" w:rsidRDefault="003B3966" w:rsidP="00FC09EB">
      <w:pPr>
        <w:pStyle w:val="Heading2"/>
        <w:numPr>
          <w:ilvl w:val="0"/>
          <w:numId w:val="0"/>
        </w:numPr>
        <w:rPr>
          <w:rFonts w:cs="Times New Roman"/>
          <w:sz w:val="24"/>
          <w:szCs w:val="24"/>
        </w:rPr>
      </w:pPr>
      <w:bookmarkStart w:id="20" w:name="_Toc140735493"/>
      <w:r w:rsidRPr="00EB7BFD">
        <w:rPr>
          <w:rFonts w:cs="Times New Roman"/>
          <w:sz w:val="24"/>
          <w:szCs w:val="24"/>
        </w:rPr>
        <w:t xml:space="preserve">1.4 </w:t>
      </w:r>
      <w:r w:rsidRPr="00EB7BFD">
        <w:rPr>
          <w:rFonts w:cs="Times New Roman"/>
          <w:spacing w:val="1"/>
          <w:sz w:val="24"/>
          <w:szCs w:val="24"/>
        </w:rPr>
        <w:t>S</w:t>
      </w:r>
      <w:r w:rsidRPr="00EB7BFD">
        <w:rPr>
          <w:rFonts w:cs="Times New Roman"/>
          <w:spacing w:val="-1"/>
          <w:sz w:val="24"/>
          <w:szCs w:val="24"/>
        </w:rPr>
        <w:t>t</w:t>
      </w:r>
      <w:r w:rsidRPr="00EB7BFD">
        <w:rPr>
          <w:rFonts w:cs="Times New Roman"/>
          <w:spacing w:val="1"/>
          <w:sz w:val="24"/>
          <w:szCs w:val="24"/>
        </w:rPr>
        <w:t>ud</w:t>
      </w:r>
      <w:r w:rsidRPr="00EB7BFD">
        <w:rPr>
          <w:rFonts w:cs="Times New Roman"/>
          <w:sz w:val="24"/>
          <w:szCs w:val="24"/>
        </w:rPr>
        <w:t>y</w:t>
      </w:r>
      <w:r w:rsidRPr="00EB7BFD">
        <w:rPr>
          <w:rFonts w:cs="Times New Roman"/>
          <w:spacing w:val="-7"/>
          <w:sz w:val="24"/>
          <w:szCs w:val="24"/>
        </w:rPr>
        <w:t xml:space="preserve"> </w:t>
      </w:r>
      <w:r w:rsidRPr="00EB7BFD">
        <w:rPr>
          <w:rFonts w:cs="Times New Roman"/>
          <w:spacing w:val="1"/>
          <w:sz w:val="24"/>
          <w:szCs w:val="24"/>
        </w:rPr>
        <w:t>S</w:t>
      </w:r>
      <w:r w:rsidRPr="00EB7BFD">
        <w:rPr>
          <w:rFonts w:cs="Times New Roman"/>
          <w:spacing w:val="-3"/>
          <w:sz w:val="24"/>
          <w:szCs w:val="24"/>
        </w:rPr>
        <w:t>c</w:t>
      </w:r>
      <w:r w:rsidRPr="00EB7BFD">
        <w:rPr>
          <w:rFonts w:cs="Times New Roman"/>
          <w:spacing w:val="-2"/>
          <w:sz w:val="24"/>
          <w:szCs w:val="24"/>
        </w:rPr>
        <w:t>o</w:t>
      </w:r>
      <w:r w:rsidRPr="00EB7BFD">
        <w:rPr>
          <w:rFonts w:cs="Times New Roman"/>
          <w:spacing w:val="1"/>
          <w:sz w:val="24"/>
          <w:szCs w:val="24"/>
        </w:rPr>
        <w:t>p</w:t>
      </w:r>
      <w:r w:rsidRPr="00EB7BFD">
        <w:rPr>
          <w:rFonts w:cs="Times New Roman"/>
          <w:sz w:val="24"/>
          <w:szCs w:val="24"/>
        </w:rPr>
        <w:t>e</w:t>
      </w:r>
      <w:bookmarkEnd w:id="20"/>
    </w:p>
    <w:p w14:paraId="2005D139" w14:textId="77777777" w:rsidR="00E23DEC" w:rsidRPr="00EB7BFD" w:rsidRDefault="00E23DEC" w:rsidP="00140CD2">
      <w:pPr>
        <w:rPr>
          <w:sz w:val="24"/>
          <w:szCs w:val="24"/>
        </w:rPr>
      </w:pPr>
    </w:p>
    <w:p w14:paraId="1A3832C1" w14:textId="44E007AD" w:rsidR="00E23DEC" w:rsidRPr="00EB7BFD" w:rsidRDefault="003B3966">
      <w:pPr>
        <w:ind w:left="100" w:right="395"/>
        <w:jc w:val="both"/>
        <w:rPr>
          <w:sz w:val="24"/>
          <w:szCs w:val="24"/>
        </w:rPr>
      </w:pPr>
      <w:r w:rsidRPr="00EB7BFD">
        <w:rPr>
          <w:sz w:val="24"/>
          <w:szCs w:val="24"/>
        </w:rPr>
        <w:t>The</w:t>
      </w:r>
      <w:r w:rsidRPr="00EB7BFD">
        <w:rPr>
          <w:spacing w:val="-1"/>
          <w:sz w:val="24"/>
          <w:szCs w:val="24"/>
        </w:rPr>
        <w:t xml:space="preserve"> </w:t>
      </w:r>
      <w:r w:rsidRPr="00EB7BFD">
        <w:rPr>
          <w:sz w:val="24"/>
          <w:szCs w:val="24"/>
        </w:rPr>
        <w:t>s</w:t>
      </w:r>
      <w:r w:rsidRPr="00EB7BFD">
        <w:rPr>
          <w:spacing w:val="-1"/>
          <w:sz w:val="24"/>
          <w:szCs w:val="24"/>
        </w:rPr>
        <w:t>c</w:t>
      </w:r>
      <w:r w:rsidRPr="00EB7BFD">
        <w:rPr>
          <w:sz w:val="24"/>
          <w:szCs w:val="24"/>
        </w:rPr>
        <w:t>ope</w:t>
      </w:r>
      <w:r w:rsidRPr="00EB7BFD">
        <w:rPr>
          <w:spacing w:val="-1"/>
          <w:sz w:val="24"/>
          <w:szCs w:val="24"/>
        </w:rPr>
        <w:t xml:space="preserve"> </w:t>
      </w:r>
      <w:r w:rsidRPr="00EB7BFD">
        <w:rPr>
          <w:sz w:val="24"/>
          <w:szCs w:val="24"/>
        </w:rPr>
        <w:t>of t</w:t>
      </w:r>
      <w:r w:rsidRPr="00EB7BFD">
        <w:rPr>
          <w:spacing w:val="2"/>
          <w:sz w:val="24"/>
          <w:szCs w:val="24"/>
        </w:rPr>
        <w:t>h</w:t>
      </w:r>
      <w:r w:rsidRPr="00EB7BFD">
        <w:rPr>
          <w:sz w:val="24"/>
          <w:szCs w:val="24"/>
        </w:rPr>
        <w:t>e</w:t>
      </w:r>
      <w:r w:rsidRPr="00EB7BFD">
        <w:rPr>
          <w:spacing w:val="-1"/>
          <w:sz w:val="24"/>
          <w:szCs w:val="24"/>
        </w:rPr>
        <w:t xml:space="preserve"> </w:t>
      </w:r>
      <w:r w:rsidRPr="00EB7BFD">
        <w:rPr>
          <w:sz w:val="24"/>
          <w:szCs w:val="24"/>
        </w:rPr>
        <w:t>study</w:t>
      </w:r>
      <w:r w:rsidRPr="00EB7BFD">
        <w:rPr>
          <w:spacing w:val="1"/>
          <w:sz w:val="24"/>
          <w:szCs w:val="24"/>
        </w:rPr>
        <w:t xml:space="preserve"> </w:t>
      </w:r>
      <w:r w:rsidR="001655BF" w:rsidRPr="00EB7BFD">
        <w:rPr>
          <w:spacing w:val="2"/>
          <w:sz w:val="24"/>
          <w:szCs w:val="24"/>
        </w:rPr>
        <w:t>was</w:t>
      </w:r>
      <w:r w:rsidRPr="00EB7BFD">
        <w:rPr>
          <w:sz w:val="24"/>
          <w:szCs w:val="24"/>
        </w:rPr>
        <w:t xml:space="preserve"> di</w:t>
      </w:r>
      <w:r w:rsidRPr="00EB7BFD">
        <w:rPr>
          <w:spacing w:val="1"/>
          <w:sz w:val="24"/>
          <w:szCs w:val="24"/>
        </w:rPr>
        <w:t>v</w:t>
      </w:r>
      <w:r w:rsidRPr="00EB7BFD">
        <w:rPr>
          <w:sz w:val="24"/>
          <w:szCs w:val="24"/>
        </w:rPr>
        <w:t>id</w:t>
      </w:r>
      <w:r w:rsidRPr="00EB7BFD">
        <w:rPr>
          <w:spacing w:val="-1"/>
          <w:sz w:val="24"/>
          <w:szCs w:val="24"/>
        </w:rPr>
        <w:t>e</w:t>
      </w:r>
      <w:r w:rsidRPr="00EB7BFD">
        <w:rPr>
          <w:sz w:val="24"/>
          <w:szCs w:val="24"/>
        </w:rPr>
        <w:t>d into thr</w:t>
      </w:r>
      <w:r w:rsidRPr="00EB7BFD">
        <w:rPr>
          <w:spacing w:val="-1"/>
          <w:sz w:val="24"/>
          <w:szCs w:val="24"/>
        </w:rPr>
        <w:t>ee</w:t>
      </w:r>
      <w:r w:rsidRPr="00EB7BFD">
        <w:rPr>
          <w:sz w:val="24"/>
          <w:szCs w:val="24"/>
        </w:rPr>
        <w:t>: G</w:t>
      </w:r>
      <w:r w:rsidRPr="00EB7BFD">
        <w:rPr>
          <w:spacing w:val="-1"/>
          <w:sz w:val="24"/>
          <w:szCs w:val="24"/>
        </w:rPr>
        <w:t>e</w:t>
      </w:r>
      <w:r w:rsidRPr="00EB7BFD">
        <w:rPr>
          <w:sz w:val="24"/>
          <w:szCs w:val="24"/>
        </w:rPr>
        <w:t>ogr</w:t>
      </w:r>
      <w:r w:rsidRPr="00EB7BFD">
        <w:rPr>
          <w:spacing w:val="-3"/>
          <w:sz w:val="24"/>
          <w:szCs w:val="24"/>
        </w:rPr>
        <w:t>a</w:t>
      </w:r>
      <w:r w:rsidRPr="00EB7BFD">
        <w:rPr>
          <w:sz w:val="24"/>
          <w:szCs w:val="24"/>
        </w:rPr>
        <w:t>phi</w:t>
      </w:r>
      <w:r w:rsidRPr="00EB7BFD">
        <w:rPr>
          <w:spacing w:val="1"/>
          <w:sz w:val="24"/>
          <w:szCs w:val="24"/>
        </w:rPr>
        <w:t>c</w:t>
      </w:r>
      <w:r w:rsidRPr="00EB7BFD">
        <w:rPr>
          <w:spacing w:val="-1"/>
          <w:sz w:val="24"/>
          <w:szCs w:val="24"/>
        </w:rPr>
        <w:t>a</w:t>
      </w:r>
      <w:r w:rsidRPr="00EB7BFD">
        <w:rPr>
          <w:sz w:val="24"/>
          <w:szCs w:val="24"/>
        </w:rPr>
        <w:t>l, time</w:t>
      </w:r>
      <w:r w:rsidRPr="00EB7BFD">
        <w:rPr>
          <w:spacing w:val="-1"/>
          <w:sz w:val="24"/>
          <w:szCs w:val="24"/>
        </w:rPr>
        <w:t xml:space="preserve"> </w:t>
      </w:r>
      <w:r w:rsidRPr="00EB7BFD">
        <w:rPr>
          <w:sz w:val="24"/>
          <w:szCs w:val="24"/>
        </w:rPr>
        <w:t>s</w:t>
      </w:r>
      <w:r w:rsidRPr="00EB7BFD">
        <w:rPr>
          <w:spacing w:val="-1"/>
          <w:sz w:val="24"/>
          <w:szCs w:val="24"/>
        </w:rPr>
        <w:t>c</w:t>
      </w:r>
      <w:r w:rsidRPr="00EB7BFD">
        <w:rPr>
          <w:sz w:val="24"/>
          <w:szCs w:val="24"/>
        </w:rPr>
        <w:t>ope</w:t>
      </w:r>
      <w:r w:rsidRPr="00EB7BFD">
        <w:rPr>
          <w:spacing w:val="1"/>
          <w:sz w:val="24"/>
          <w:szCs w:val="24"/>
        </w:rPr>
        <w:t xml:space="preserve"> </w:t>
      </w:r>
      <w:r w:rsidRPr="00EB7BFD">
        <w:rPr>
          <w:spacing w:val="-1"/>
          <w:sz w:val="24"/>
          <w:szCs w:val="24"/>
        </w:rPr>
        <w:t>a</w:t>
      </w:r>
      <w:r w:rsidRPr="00EB7BFD">
        <w:rPr>
          <w:sz w:val="24"/>
          <w:szCs w:val="24"/>
        </w:rPr>
        <w:t xml:space="preserve">nd </w:t>
      </w:r>
      <w:r w:rsidRPr="00EB7BFD">
        <w:rPr>
          <w:spacing w:val="-1"/>
          <w:sz w:val="24"/>
          <w:szCs w:val="24"/>
        </w:rPr>
        <w:t>c</w:t>
      </w:r>
      <w:r w:rsidRPr="00EB7BFD">
        <w:rPr>
          <w:sz w:val="24"/>
          <w:szCs w:val="24"/>
        </w:rPr>
        <w:t>ontent/fun</w:t>
      </w:r>
      <w:r w:rsidRPr="00EB7BFD">
        <w:rPr>
          <w:spacing w:val="-1"/>
          <w:sz w:val="24"/>
          <w:szCs w:val="24"/>
        </w:rPr>
        <w:t>c</w:t>
      </w:r>
      <w:r w:rsidRPr="00EB7BFD">
        <w:rPr>
          <w:sz w:val="24"/>
          <w:szCs w:val="24"/>
        </w:rPr>
        <w:t>tion</w:t>
      </w:r>
      <w:r w:rsidRPr="00EB7BFD">
        <w:rPr>
          <w:spacing w:val="-1"/>
          <w:sz w:val="24"/>
          <w:szCs w:val="24"/>
        </w:rPr>
        <w:t>a</w:t>
      </w:r>
      <w:r w:rsidRPr="00EB7BFD">
        <w:rPr>
          <w:sz w:val="24"/>
          <w:szCs w:val="24"/>
        </w:rPr>
        <w:t>l</w:t>
      </w:r>
      <w:r w:rsidRPr="00EB7BFD">
        <w:rPr>
          <w:spacing w:val="3"/>
          <w:sz w:val="24"/>
          <w:szCs w:val="24"/>
        </w:rPr>
        <w:t xml:space="preserve"> </w:t>
      </w:r>
      <w:r w:rsidRPr="00EB7BFD">
        <w:rPr>
          <w:sz w:val="24"/>
          <w:szCs w:val="24"/>
        </w:rPr>
        <w:t>s</w:t>
      </w:r>
      <w:r w:rsidRPr="00EB7BFD">
        <w:rPr>
          <w:spacing w:val="-3"/>
          <w:sz w:val="24"/>
          <w:szCs w:val="24"/>
        </w:rPr>
        <w:t>c</w:t>
      </w:r>
      <w:r w:rsidRPr="00EB7BFD">
        <w:rPr>
          <w:spacing w:val="-2"/>
          <w:sz w:val="24"/>
          <w:szCs w:val="24"/>
        </w:rPr>
        <w:t>op</w:t>
      </w:r>
      <w:r w:rsidRPr="00EB7BFD">
        <w:rPr>
          <w:spacing w:val="-1"/>
          <w:sz w:val="24"/>
          <w:szCs w:val="24"/>
        </w:rPr>
        <w:t>e</w:t>
      </w:r>
      <w:r w:rsidRPr="00EB7BFD">
        <w:rPr>
          <w:sz w:val="24"/>
          <w:szCs w:val="24"/>
        </w:rPr>
        <w:t>.</w:t>
      </w:r>
    </w:p>
    <w:p w14:paraId="78FFCEAE" w14:textId="77777777" w:rsidR="00E23DEC" w:rsidRPr="00EB7BFD" w:rsidRDefault="00E23DEC">
      <w:pPr>
        <w:spacing w:before="7" w:line="120" w:lineRule="exact"/>
        <w:rPr>
          <w:sz w:val="24"/>
          <w:szCs w:val="24"/>
        </w:rPr>
      </w:pPr>
    </w:p>
    <w:p w14:paraId="08A8EEBD" w14:textId="77777777" w:rsidR="00E23DEC" w:rsidRPr="00EB7BFD" w:rsidRDefault="003B3966" w:rsidP="00DA4750">
      <w:pPr>
        <w:pStyle w:val="Heading3"/>
        <w:numPr>
          <w:ilvl w:val="0"/>
          <w:numId w:val="0"/>
        </w:numPr>
        <w:rPr>
          <w:rFonts w:ascii="Times New Roman" w:hAnsi="Times New Roman" w:cs="Times New Roman"/>
          <w:sz w:val="24"/>
          <w:szCs w:val="24"/>
        </w:rPr>
      </w:pPr>
      <w:bookmarkStart w:id="21" w:name="_Toc140735494"/>
      <w:r w:rsidRPr="00EB7BFD">
        <w:rPr>
          <w:rFonts w:ascii="Times New Roman" w:hAnsi="Times New Roman" w:cs="Times New Roman"/>
          <w:sz w:val="24"/>
          <w:szCs w:val="24"/>
        </w:rPr>
        <w:t>1.4.1 Geog</w:t>
      </w:r>
      <w:r w:rsidRPr="00EB7BFD">
        <w:rPr>
          <w:rFonts w:ascii="Times New Roman" w:hAnsi="Times New Roman" w:cs="Times New Roman"/>
          <w:spacing w:val="-1"/>
          <w:sz w:val="24"/>
          <w:szCs w:val="24"/>
        </w:rPr>
        <w:t>r</w:t>
      </w:r>
      <w:r w:rsidRPr="00EB7BFD">
        <w:rPr>
          <w:rFonts w:ascii="Times New Roman" w:hAnsi="Times New Roman" w:cs="Times New Roman"/>
          <w:sz w:val="24"/>
          <w:szCs w:val="24"/>
        </w:rPr>
        <w:t>a</w:t>
      </w:r>
      <w:r w:rsidRPr="00EB7BFD">
        <w:rPr>
          <w:rFonts w:ascii="Times New Roman" w:hAnsi="Times New Roman" w:cs="Times New Roman"/>
          <w:spacing w:val="1"/>
          <w:sz w:val="24"/>
          <w:szCs w:val="24"/>
        </w:rPr>
        <w:t>ph</w:t>
      </w:r>
      <w:r w:rsidRPr="00EB7BFD">
        <w:rPr>
          <w:rFonts w:ascii="Times New Roman" w:hAnsi="Times New Roman" w:cs="Times New Roman"/>
          <w:sz w:val="24"/>
          <w:szCs w:val="24"/>
        </w:rPr>
        <w:t>ical</w:t>
      </w:r>
      <w:r w:rsidRPr="00EB7BFD">
        <w:rPr>
          <w:rFonts w:ascii="Times New Roman" w:hAnsi="Times New Roman" w:cs="Times New Roman"/>
          <w:spacing w:val="10"/>
          <w:sz w:val="24"/>
          <w:szCs w:val="24"/>
        </w:rPr>
        <w:t xml:space="preserve"> </w:t>
      </w:r>
      <w:r w:rsidRPr="00EB7BFD">
        <w:rPr>
          <w:rFonts w:ascii="Times New Roman" w:hAnsi="Times New Roman" w:cs="Times New Roman"/>
          <w:sz w:val="24"/>
          <w:szCs w:val="24"/>
        </w:rPr>
        <w:t>s</w:t>
      </w:r>
      <w:r w:rsidRPr="00EB7BFD">
        <w:rPr>
          <w:rFonts w:ascii="Times New Roman" w:hAnsi="Times New Roman" w:cs="Times New Roman"/>
          <w:spacing w:val="-1"/>
          <w:sz w:val="24"/>
          <w:szCs w:val="24"/>
        </w:rPr>
        <w:t>c</w:t>
      </w:r>
      <w:r w:rsidRPr="00EB7BFD">
        <w:rPr>
          <w:rFonts w:ascii="Times New Roman" w:hAnsi="Times New Roman" w:cs="Times New Roman"/>
          <w:sz w:val="24"/>
          <w:szCs w:val="24"/>
        </w:rPr>
        <w:t>o</w:t>
      </w:r>
      <w:r w:rsidRPr="00EB7BFD">
        <w:rPr>
          <w:rFonts w:ascii="Times New Roman" w:hAnsi="Times New Roman" w:cs="Times New Roman"/>
          <w:spacing w:val="-1"/>
          <w:sz w:val="24"/>
          <w:szCs w:val="24"/>
        </w:rPr>
        <w:t>p</w:t>
      </w:r>
      <w:r w:rsidRPr="00EB7BFD">
        <w:rPr>
          <w:rFonts w:ascii="Times New Roman" w:hAnsi="Times New Roman" w:cs="Times New Roman"/>
          <w:sz w:val="24"/>
          <w:szCs w:val="24"/>
        </w:rPr>
        <w:t>e</w:t>
      </w:r>
      <w:bookmarkEnd w:id="21"/>
    </w:p>
    <w:p w14:paraId="53DB7026" w14:textId="77777777" w:rsidR="00E23DEC" w:rsidRPr="00EB7BFD" w:rsidRDefault="00E23DEC">
      <w:pPr>
        <w:spacing w:before="9" w:line="120" w:lineRule="exact"/>
        <w:rPr>
          <w:sz w:val="24"/>
          <w:szCs w:val="24"/>
        </w:rPr>
      </w:pPr>
    </w:p>
    <w:p w14:paraId="5BC5BDA4" w14:textId="47F1D1B7" w:rsidR="00D611D9" w:rsidRPr="00EB7BFD" w:rsidRDefault="003B3966" w:rsidP="00D611D9">
      <w:pPr>
        <w:spacing w:line="359" w:lineRule="auto"/>
        <w:ind w:left="100" w:right="73"/>
        <w:jc w:val="both"/>
        <w:rPr>
          <w:sz w:val="24"/>
          <w:szCs w:val="24"/>
        </w:rPr>
      </w:pPr>
      <w:r w:rsidRPr="00EB7BFD">
        <w:rPr>
          <w:sz w:val="24"/>
          <w:szCs w:val="24"/>
        </w:rPr>
        <w:t>The</w:t>
      </w:r>
      <w:r w:rsidRPr="00EB7BFD">
        <w:rPr>
          <w:spacing w:val="4"/>
          <w:sz w:val="24"/>
          <w:szCs w:val="24"/>
        </w:rPr>
        <w:t xml:space="preserve"> </w:t>
      </w:r>
      <w:r w:rsidRPr="00EB7BFD">
        <w:rPr>
          <w:sz w:val="24"/>
          <w:szCs w:val="24"/>
        </w:rPr>
        <w:t xml:space="preserve">study </w:t>
      </w:r>
      <w:r w:rsidR="00827E09" w:rsidRPr="00EB7BFD">
        <w:rPr>
          <w:sz w:val="24"/>
          <w:szCs w:val="24"/>
        </w:rPr>
        <w:t>was</w:t>
      </w:r>
      <w:r w:rsidRPr="00EB7BFD">
        <w:rPr>
          <w:spacing w:val="4"/>
          <w:sz w:val="24"/>
          <w:szCs w:val="24"/>
        </w:rPr>
        <w:t xml:space="preserve"> </w:t>
      </w:r>
      <w:r w:rsidRPr="00EB7BFD">
        <w:rPr>
          <w:spacing w:val="-1"/>
          <w:sz w:val="24"/>
          <w:szCs w:val="24"/>
        </w:rPr>
        <w:t>c</w:t>
      </w:r>
      <w:r w:rsidRPr="00EB7BFD">
        <w:rPr>
          <w:sz w:val="24"/>
          <w:szCs w:val="24"/>
        </w:rPr>
        <w:t>ond</w:t>
      </w:r>
      <w:r w:rsidRPr="00EB7BFD">
        <w:rPr>
          <w:spacing w:val="2"/>
          <w:sz w:val="24"/>
          <w:szCs w:val="24"/>
        </w:rPr>
        <w:t>u</w:t>
      </w:r>
      <w:r w:rsidRPr="00EB7BFD">
        <w:rPr>
          <w:spacing w:val="-1"/>
          <w:sz w:val="24"/>
          <w:szCs w:val="24"/>
        </w:rPr>
        <w:t>c</w:t>
      </w:r>
      <w:r w:rsidRPr="00EB7BFD">
        <w:rPr>
          <w:sz w:val="24"/>
          <w:szCs w:val="24"/>
        </w:rPr>
        <w:t>ted</w:t>
      </w:r>
      <w:r w:rsidRPr="00EB7BFD">
        <w:rPr>
          <w:spacing w:val="5"/>
          <w:sz w:val="24"/>
          <w:szCs w:val="24"/>
        </w:rPr>
        <w:t xml:space="preserve"> </w:t>
      </w:r>
      <w:r w:rsidRPr="00EB7BFD">
        <w:rPr>
          <w:sz w:val="24"/>
          <w:szCs w:val="24"/>
        </w:rPr>
        <w:t>in</w:t>
      </w:r>
      <w:r w:rsidRPr="00EB7BFD">
        <w:rPr>
          <w:spacing w:val="5"/>
          <w:sz w:val="24"/>
          <w:szCs w:val="24"/>
        </w:rPr>
        <w:t xml:space="preserve"> </w:t>
      </w:r>
      <w:r w:rsidRPr="00EB7BFD">
        <w:rPr>
          <w:spacing w:val="-1"/>
          <w:sz w:val="24"/>
          <w:szCs w:val="24"/>
        </w:rPr>
        <w:t>e</w:t>
      </w:r>
      <w:r w:rsidRPr="00EB7BFD">
        <w:rPr>
          <w:sz w:val="24"/>
          <w:szCs w:val="24"/>
        </w:rPr>
        <w:t>du</w:t>
      </w:r>
      <w:r w:rsidRPr="00EB7BFD">
        <w:rPr>
          <w:spacing w:val="-1"/>
          <w:sz w:val="24"/>
          <w:szCs w:val="24"/>
        </w:rPr>
        <w:t>ca</w:t>
      </w:r>
      <w:r w:rsidRPr="00EB7BFD">
        <w:rPr>
          <w:sz w:val="24"/>
          <w:szCs w:val="24"/>
        </w:rPr>
        <w:t>tion</w:t>
      </w:r>
      <w:r w:rsidRPr="00EB7BFD">
        <w:rPr>
          <w:spacing w:val="-1"/>
          <w:sz w:val="24"/>
          <w:szCs w:val="24"/>
        </w:rPr>
        <w:t>a</w:t>
      </w:r>
      <w:r w:rsidRPr="00EB7BFD">
        <w:rPr>
          <w:sz w:val="24"/>
          <w:szCs w:val="24"/>
        </w:rPr>
        <w:t>l</w:t>
      </w:r>
      <w:r w:rsidRPr="00EB7BFD">
        <w:rPr>
          <w:spacing w:val="5"/>
          <w:sz w:val="24"/>
          <w:szCs w:val="24"/>
        </w:rPr>
        <w:t xml:space="preserve"> </w:t>
      </w:r>
      <w:r w:rsidRPr="00EB7BFD">
        <w:rPr>
          <w:sz w:val="24"/>
          <w:szCs w:val="24"/>
        </w:rPr>
        <w:t>in</w:t>
      </w:r>
      <w:r w:rsidRPr="00EB7BFD">
        <w:rPr>
          <w:spacing w:val="1"/>
          <w:sz w:val="24"/>
          <w:szCs w:val="24"/>
        </w:rPr>
        <w:t>s</w:t>
      </w:r>
      <w:r w:rsidRPr="00EB7BFD">
        <w:rPr>
          <w:sz w:val="24"/>
          <w:szCs w:val="24"/>
        </w:rPr>
        <w:t>titutions</w:t>
      </w:r>
      <w:r w:rsidRPr="00EB7BFD">
        <w:rPr>
          <w:spacing w:val="5"/>
          <w:sz w:val="24"/>
          <w:szCs w:val="24"/>
        </w:rPr>
        <w:t xml:space="preserve"> </w:t>
      </w:r>
      <w:r w:rsidRPr="00EB7BFD">
        <w:rPr>
          <w:sz w:val="24"/>
          <w:szCs w:val="24"/>
        </w:rPr>
        <w:t>p</w:t>
      </w:r>
      <w:r w:rsidRPr="00EB7BFD">
        <w:rPr>
          <w:spacing w:val="-1"/>
          <w:sz w:val="24"/>
          <w:szCs w:val="24"/>
        </w:rPr>
        <w:t>a</w:t>
      </w:r>
      <w:r w:rsidRPr="00EB7BFD">
        <w:rPr>
          <w:sz w:val="24"/>
          <w:szCs w:val="24"/>
        </w:rPr>
        <w:t>rti</w:t>
      </w:r>
      <w:r w:rsidRPr="00EB7BFD">
        <w:rPr>
          <w:spacing w:val="-1"/>
          <w:sz w:val="24"/>
          <w:szCs w:val="24"/>
        </w:rPr>
        <w:t>c</w:t>
      </w:r>
      <w:r w:rsidRPr="00EB7BFD">
        <w:rPr>
          <w:sz w:val="24"/>
          <w:szCs w:val="24"/>
        </w:rPr>
        <w:t>ula</w:t>
      </w:r>
      <w:r w:rsidRPr="00EB7BFD">
        <w:rPr>
          <w:spacing w:val="-1"/>
          <w:sz w:val="24"/>
          <w:szCs w:val="24"/>
        </w:rPr>
        <w:t>r</w:t>
      </w:r>
      <w:r w:rsidRPr="00EB7BFD">
        <w:rPr>
          <w:sz w:val="24"/>
          <w:szCs w:val="24"/>
        </w:rPr>
        <w:t>ly</w:t>
      </w:r>
      <w:r w:rsidRPr="00EB7BFD">
        <w:rPr>
          <w:spacing w:val="12"/>
          <w:sz w:val="24"/>
          <w:szCs w:val="24"/>
        </w:rPr>
        <w:t xml:space="preserve"> </w:t>
      </w:r>
      <w:r w:rsidRPr="00EB7BFD">
        <w:rPr>
          <w:spacing w:val="-6"/>
          <w:sz w:val="24"/>
          <w:szCs w:val="24"/>
        </w:rPr>
        <w:t>I</w:t>
      </w:r>
      <w:r w:rsidRPr="00EB7BFD">
        <w:rPr>
          <w:sz w:val="24"/>
          <w:szCs w:val="24"/>
        </w:rPr>
        <w:t>sla</w:t>
      </w:r>
      <w:r w:rsidRPr="00EB7BFD">
        <w:rPr>
          <w:spacing w:val="3"/>
          <w:sz w:val="24"/>
          <w:szCs w:val="24"/>
        </w:rPr>
        <w:t>m</w:t>
      </w:r>
      <w:r w:rsidRPr="00EB7BFD">
        <w:rPr>
          <w:sz w:val="24"/>
          <w:szCs w:val="24"/>
        </w:rPr>
        <w:t>ic</w:t>
      </w:r>
      <w:r w:rsidRPr="00EB7BFD">
        <w:rPr>
          <w:spacing w:val="4"/>
          <w:sz w:val="24"/>
          <w:szCs w:val="24"/>
        </w:rPr>
        <w:t xml:space="preserve"> </w:t>
      </w:r>
      <w:r w:rsidRPr="00EB7BFD">
        <w:rPr>
          <w:sz w:val="24"/>
          <w:szCs w:val="24"/>
        </w:rPr>
        <w:t>Uni</w:t>
      </w:r>
      <w:r w:rsidRPr="00EB7BFD">
        <w:rPr>
          <w:spacing w:val="1"/>
          <w:sz w:val="24"/>
          <w:szCs w:val="24"/>
        </w:rPr>
        <w:t>v</w:t>
      </w:r>
      <w:r w:rsidRPr="00EB7BFD">
        <w:rPr>
          <w:spacing w:val="-1"/>
          <w:sz w:val="24"/>
          <w:szCs w:val="24"/>
        </w:rPr>
        <w:t>e</w:t>
      </w:r>
      <w:r w:rsidRPr="00EB7BFD">
        <w:rPr>
          <w:sz w:val="24"/>
          <w:szCs w:val="24"/>
        </w:rPr>
        <w:t>rsity</w:t>
      </w:r>
      <w:r w:rsidRPr="00EB7BFD">
        <w:rPr>
          <w:spacing w:val="7"/>
          <w:sz w:val="24"/>
          <w:szCs w:val="24"/>
        </w:rPr>
        <w:t xml:space="preserve"> </w:t>
      </w:r>
      <w:r w:rsidRPr="00EB7BFD">
        <w:rPr>
          <w:sz w:val="24"/>
          <w:szCs w:val="24"/>
        </w:rPr>
        <w:t>in</w:t>
      </w:r>
      <w:r w:rsidRPr="00EB7BFD">
        <w:rPr>
          <w:spacing w:val="5"/>
          <w:sz w:val="24"/>
          <w:szCs w:val="24"/>
        </w:rPr>
        <w:t xml:space="preserve"> </w:t>
      </w:r>
      <w:r w:rsidRPr="00EB7BFD">
        <w:rPr>
          <w:sz w:val="24"/>
          <w:szCs w:val="24"/>
        </w:rPr>
        <w:t>Ug</w:t>
      </w:r>
      <w:r w:rsidRPr="00EB7BFD">
        <w:rPr>
          <w:spacing w:val="-1"/>
          <w:sz w:val="24"/>
          <w:szCs w:val="24"/>
        </w:rPr>
        <w:t>a</w:t>
      </w:r>
      <w:r w:rsidRPr="00EB7BFD">
        <w:rPr>
          <w:sz w:val="24"/>
          <w:szCs w:val="24"/>
        </w:rPr>
        <w:t>nda</w:t>
      </w:r>
      <w:r w:rsidRPr="00EB7BFD">
        <w:rPr>
          <w:spacing w:val="8"/>
          <w:sz w:val="24"/>
          <w:szCs w:val="24"/>
        </w:rPr>
        <w:t xml:space="preserve"> </w:t>
      </w:r>
      <w:r w:rsidRPr="00EB7BFD">
        <w:rPr>
          <w:sz w:val="24"/>
          <w:szCs w:val="24"/>
        </w:rPr>
        <w:t>wh</w:t>
      </w:r>
      <w:r w:rsidRPr="00EB7BFD">
        <w:rPr>
          <w:spacing w:val="-1"/>
          <w:sz w:val="24"/>
          <w:szCs w:val="24"/>
        </w:rPr>
        <w:t>e</w:t>
      </w:r>
      <w:r w:rsidRPr="00EB7BFD">
        <w:rPr>
          <w:sz w:val="24"/>
          <w:szCs w:val="24"/>
        </w:rPr>
        <w:t>re students</w:t>
      </w:r>
      <w:r w:rsidRPr="00EB7BFD">
        <w:rPr>
          <w:spacing w:val="-2"/>
          <w:sz w:val="24"/>
          <w:szCs w:val="24"/>
        </w:rPr>
        <w:t xml:space="preserve"> </w:t>
      </w:r>
      <w:r w:rsidRPr="00EB7BFD">
        <w:rPr>
          <w:spacing w:val="-1"/>
          <w:sz w:val="24"/>
          <w:szCs w:val="24"/>
        </w:rPr>
        <w:t>ar</w:t>
      </w:r>
      <w:r w:rsidRPr="00EB7BFD">
        <w:rPr>
          <w:sz w:val="24"/>
          <w:szCs w:val="24"/>
        </w:rPr>
        <w:t>e</w:t>
      </w:r>
      <w:r w:rsidRPr="00EB7BFD">
        <w:rPr>
          <w:spacing w:val="-3"/>
          <w:sz w:val="24"/>
          <w:szCs w:val="24"/>
        </w:rPr>
        <w:t xml:space="preserve"> </w:t>
      </w:r>
      <w:r w:rsidRPr="00EB7BFD">
        <w:rPr>
          <w:sz w:val="24"/>
          <w:szCs w:val="24"/>
        </w:rPr>
        <w:t>giv</w:t>
      </w:r>
      <w:r w:rsidRPr="00EB7BFD">
        <w:rPr>
          <w:spacing w:val="-1"/>
          <w:sz w:val="24"/>
          <w:szCs w:val="24"/>
        </w:rPr>
        <w:t>e</w:t>
      </w:r>
      <w:r w:rsidRPr="00EB7BFD">
        <w:rPr>
          <w:sz w:val="24"/>
          <w:szCs w:val="24"/>
        </w:rPr>
        <w:t>n</w:t>
      </w:r>
      <w:r w:rsidRPr="00EB7BFD">
        <w:rPr>
          <w:spacing w:val="2"/>
          <w:sz w:val="24"/>
          <w:szCs w:val="24"/>
        </w:rPr>
        <w:t xml:space="preserve"> </w:t>
      </w:r>
      <w:r w:rsidRPr="00EB7BFD">
        <w:rPr>
          <w:sz w:val="24"/>
          <w:szCs w:val="24"/>
        </w:rPr>
        <w:t>a</w:t>
      </w:r>
      <w:r w:rsidRPr="00EB7BFD">
        <w:rPr>
          <w:spacing w:val="-3"/>
          <w:sz w:val="24"/>
          <w:szCs w:val="24"/>
        </w:rPr>
        <w:t xml:space="preserve"> </w:t>
      </w:r>
      <w:r w:rsidRPr="00EB7BFD">
        <w:rPr>
          <w:spacing w:val="-1"/>
          <w:sz w:val="24"/>
          <w:szCs w:val="24"/>
        </w:rPr>
        <w:t>c</w:t>
      </w:r>
      <w:r w:rsidRPr="00EB7BFD">
        <w:rPr>
          <w:sz w:val="24"/>
          <w:szCs w:val="24"/>
        </w:rPr>
        <w:t>h</w:t>
      </w:r>
      <w:r w:rsidRPr="00EB7BFD">
        <w:rPr>
          <w:spacing w:val="-1"/>
          <w:sz w:val="24"/>
          <w:szCs w:val="24"/>
        </w:rPr>
        <w:t>a</w:t>
      </w:r>
      <w:r w:rsidRPr="00EB7BFD">
        <w:rPr>
          <w:spacing w:val="2"/>
          <w:sz w:val="24"/>
          <w:szCs w:val="24"/>
        </w:rPr>
        <w:t>n</w:t>
      </w:r>
      <w:r w:rsidRPr="00EB7BFD">
        <w:rPr>
          <w:spacing w:val="-1"/>
          <w:sz w:val="24"/>
          <w:szCs w:val="24"/>
        </w:rPr>
        <w:t>c</w:t>
      </w:r>
      <w:r w:rsidRPr="00EB7BFD">
        <w:rPr>
          <w:sz w:val="24"/>
          <w:szCs w:val="24"/>
        </w:rPr>
        <w:t>e</w:t>
      </w:r>
      <w:r w:rsidRPr="00EB7BFD">
        <w:rPr>
          <w:spacing w:val="-5"/>
          <w:sz w:val="24"/>
          <w:szCs w:val="24"/>
        </w:rPr>
        <w:t xml:space="preserve"> </w:t>
      </w:r>
      <w:r w:rsidRPr="00EB7BFD">
        <w:rPr>
          <w:sz w:val="24"/>
          <w:szCs w:val="24"/>
        </w:rPr>
        <w:t>to</w:t>
      </w:r>
      <w:r w:rsidRPr="00EB7BFD">
        <w:rPr>
          <w:spacing w:val="-2"/>
          <w:sz w:val="24"/>
          <w:szCs w:val="24"/>
        </w:rPr>
        <w:t xml:space="preserve"> </w:t>
      </w:r>
      <w:r w:rsidRPr="00EB7BFD">
        <w:rPr>
          <w:sz w:val="24"/>
          <w:szCs w:val="24"/>
        </w:rPr>
        <w:t>go out</w:t>
      </w:r>
      <w:r w:rsidRPr="00EB7BFD">
        <w:rPr>
          <w:spacing w:val="1"/>
          <w:sz w:val="24"/>
          <w:szCs w:val="24"/>
        </w:rPr>
        <w:t>s</w:t>
      </w:r>
      <w:r w:rsidRPr="00EB7BFD">
        <w:rPr>
          <w:sz w:val="24"/>
          <w:szCs w:val="24"/>
        </w:rPr>
        <w:t>ide</w:t>
      </w:r>
      <w:r w:rsidRPr="00EB7BFD">
        <w:rPr>
          <w:spacing w:val="-3"/>
          <w:sz w:val="24"/>
          <w:szCs w:val="24"/>
        </w:rPr>
        <w:t xml:space="preserve"> </w:t>
      </w:r>
      <w:r w:rsidRPr="00EB7BFD">
        <w:rPr>
          <w:spacing w:val="-1"/>
          <w:sz w:val="24"/>
          <w:szCs w:val="24"/>
        </w:rPr>
        <w:t>c</w:t>
      </w:r>
      <w:r w:rsidRPr="00EB7BFD">
        <w:rPr>
          <w:sz w:val="24"/>
          <w:szCs w:val="24"/>
        </w:rPr>
        <w:t>lass</w:t>
      </w:r>
      <w:r w:rsidRPr="00EB7BFD">
        <w:rPr>
          <w:spacing w:val="-1"/>
          <w:sz w:val="24"/>
          <w:szCs w:val="24"/>
        </w:rPr>
        <w:t>r</w:t>
      </w:r>
      <w:r w:rsidRPr="00EB7BFD">
        <w:rPr>
          <w:sz w:val="24"/>
          <w:szCs w:val="24"/>
        </w:rPr>
        <w:t>o</w:t>
      </w:r>
      <w:r w:rsidRPr="00EB7BFD">
        <w:rPr>
          <w:spacing w:val="2"/>
          <w:sz w:val="24"/>
          <w:szCs w:val="24"/>
        </w:rPr>
        <w:t>o</w:t>
      </w:r>
      <w:r w:rsidRPr="00EB7BFD">
        <w:rPr>
          <w:sz w:val="24"/>
          <w:szCs w:val="24"/>
        </w:rPr>
        <w:t>m</w:t>
      </w:r>
      <w:r w:rsidRPr="00EB7BFD">
        <w:rPr>
          <w:spacing w:val="-2"/>
          <w:sz w:val="24"/>
          <w:szCs w:val="24"/>
        </w:rPr>
        <w:t xml:space="preserve"> </w:t>
      </w:r>
      <w:r w:rsidRPr="00EB7BFD">
        <w:rPr>
          <w:spacing w:val="-1"/>
          <w:sz w:val="24"/>
          <w:szCs w:val="24"/>
        </w:rPr>
        <w:t>e</w:t>
      </w:r>
      <w:r w:rsidRPr="00EB7BFD">
        <w:rPr>
          <w:sz w:val="24"/>
          <w:szCs w:val="24"/>
        </w:rPr>
        <w:t>nvironment</w:t>
      </w:r>
      <w:r w:rsidRPr="00EB7BFD">
        <w:rPr>
          <w:spacing w:val="-2"/>
          <w:sz w:val="24"/>
          <w:szCs w:val="24"/>
        </w:rPr>
        <w:t xml:space="preserve"> </w:t>
      </w:r>
      <w:r w:rsidRPr="00EB7BFD">
        <w:rPr>
          <w:spacing w:val="-1"/>
          <w:sz w:val="24"/>
          <w:szCs w:val="24"/>
        </w:rPr>
        <w:t>a</w:t>
      </w:r>
      <w:r w:rsidRPr="00EB7BFD">
        <w:rPr>
          <w:sz w:val="24"/>
          <w:szCs w:val="24"/>
        </w:rPr>
        <w:t>nd</w:t>
      </w:r>
      <w:r w:rsidRPr="00EB7BFD">
        <w:rPr>
          <w:spacing w:val="-2"/>
          <w:sz w:val="24"/>
          <w:szCs w:val="24"/>
        </w:rPr>
        <w:t xml:space="preserve"> </w:t>
      </w:r>
      <w:r w:rsidRPr="00EB7BFD">
        <w:rPr>
          <w:sz w:val="24"/>
          <w:szCs w:val="24"/>
        </w:rPr>
        <w:t>g</w:t>
      </w:r>
      <w:r w:rsidRPr="00EB7BFD">
        <w:rPr>
          <w:spacing w:val="-1"/>
          <w:sz w:val="24"/>
          <w:szCs w:val="24"/>
        </w:rPr>
        <w:t>a</w:t>
      </w:r>
      <w:r w:rsidRPr="00EB7BFD">
        <w:rPr>
          <w:sz w:val="24"/>
          <w:szCs w:val="24"/>
        </w:rPr>
        <w:t>in</w:t>
      </w:r>
      <w:r w:rsidRPr="00EB7BFD">
        <w:rPr>
          <w:spacing w:val="2"/>
          <w:sz w:val="24"/>
          <w:szCs w:val="24"/>
        </w:rPr>
        <w:t xml:space="preserve"> </w:t>
      </w:r>
      <w:r w:rsidRPr="00EB7BFD">
        <w:rPr>
          <w:sz w:val="24"/>
          <w:szCs w:val="24"/>
        </w:rPr>
        <w:t>p</w:t>
      </w:r>
      <w:r w:rsidRPr="00EB7BFD">
        <w:rPr>
          <w:spacing w:val="-1"/>
          <w:sz w:val="24"/>
          <w:szCs w:val="24"/>
        </w:rPr>
        <w:t>r</w:t>
      </w:r>
      <w:r w:rsidRPr="00EB7BFD">
        <w:rPr>
          <w:spacing w:val="-3"/>
          <w:sz w:val="24"/>
          <w:szCs w:val="24"/>
        </w:rPr>
        <w:t>a</w:t>
      </w:r>
      <w:r w:rsidRPr="00EB7BFD">
        <w:rPr>
          <w:spacing w:val="-1"/>
          <w:sz w:val="24"/>
          <w:szCs w:val="24"/>
        </w:rPr>
        <w:t>c</w:t>
      </w:r>
      <w:r w:rsidRPr="00EB7BFD">
        <w:rPr>
          <w:sz w:val="24"/>
          <w:szCs w:val="24"/>
        </w:rPr>
        <w:t>ti</w:t>
      </w:r>
      <w:r w:rsidRPr="00EB7BFD">
        <w:rPr>
          <w:spacing w:val="-1"/>
          <w:sz w:val="24"/>
          <w:szCs w:val="24"/>
        </w:rPr>
        <w:t>c</w:t>
      </w:r>
      <w:r w:rsidRPr="00EB7BFD">
        <w:rPr>
          <w:sz w:val="24"/>
          <w:szCs w:val="24"/>
        </w:rPr>
        <w:t xml:space="preserve">al </w:t>
      </w:r>
      <w:r w:rsidRPr="00EB7BFD">
        <w:rPr>
          <w:spacing w:val="-1"/>
          <w:sz w:val="24"/>
          <w:szCs w:val="24"/>
        </w:rPr>
        <w:t>e</w:t>
      </w:r>
      <w:r w:rsidRPr="00EB7BFD">
        <w:rPr>
          <w:sz w:val="24"/>
          <w:szCs w:val="24"/>
        </w:rPr>
        <w:t>xp</w:t>
      </w:r>
      <w:r w:rsidRPr="00EB7BFD">
        <w:rPr>
          <w:spacing w:val="-1"/>
          <w:sz w:val="24"/>
          <w:szCs w:val="24"/>
        </w:rPr>
        <w:t>er</w:t>
      </w:r>
      <w:r w:rsidRPr="00EB7BFD">
        <w:rPr>
          <w:sz w:val="24"/>
          <w:szCs w:val="24"/>
        </w:rPr>
        <w:t>i</w:t>
      </w:r>
      <w:r w:rsidRPr="00EB7BFD">
        <w:rPr>
          <w:spacing w:val="-1"/>
          <w:sz w:val="24"/>
          <w:szCs w:val="24"/>
        </w:rPr>
        <w:t>e</w:t>
      </w:r>
      <w:r w:rsidRPr="00EB7BFD">
        <w:rPr>
          <w:spacing w:val="2"/>
          <w:sz w:val="24"/>
          <w:szCs w:val="24"/>
        </w:rPr>
        <w:t>n</w:t>
      </w:r>
      <w:r w:rsidRPr="00EB7BFD">
        <w:rPr>
          <w:spacing w:val="-1"/>
          <w:sz w:val="24"/>
          <w:szCs w:val="24"/>
        </w:rPr>
        <w:t>c</w:t>
      </w:r>
      <w:r w:rsidRPr="00EB7BFD">
        <w:rPr>
          <w:sz w:val="24"/>
          <w:szCs w:val="24"/>
        </w:rPr>
        <w:t>e</w:t>
      </w:r>
      <w:r w:rsidRPr="00EB7BFD">
        <w:rPr>
          <w:spacing w:val="-3"/>
          <w:sz w:val="24"/>
          <w:szCs w:val="24"/>
        </w:rPr>
        <w:t xml:space="preserve"> </w:t>
      </w:r>
      <w:r w:rsidRPr="00EB7BFD">
        <w:rPr>
          <w:sz w:val="24"/>
          <w:szCs w:val="24"/>
        </w:rPr>
        <w:t>in</w:t>
      </w:r>
      <w:r w:rsidRPr="00EB7BFD">
        <w:rPr>
          <w:spacing w:val="-2"/>
          <w:sz w:val="24"/>
          <w:szCs w:val="24"/>
        </w:rPr>
        <w:t xml:space="preserve"> </w:t>
      </w:r>
      <w:r w:rsidRPr="00EB7BFD">
        <w:rPr>
          <w:sz w:val="24"/>
          <w:szCs w:val="24"/>
        </w:rPr>
        <w:t>t</w:t>
      </w:r>
      <w:r w:rsidRPr="00EB7BFD">
        <w:rPr>
          <w:spacing w:val="5"/>
          <w:sz w:val="24"/>
          <w:szCs w:val="24"/>
        </w:rPr>
        <w:t>h</w:t>
      </w:r>
      <w:r w:rsidRPr="00EB7BFD">
        <w:rPr>
          <w:spacing w:val="-1"/>
          <w:sz w:val="24"/>
          <w:szCs w:val="24"/>
        </w:rPr>
        <w:t>e</w:t>
      </w:r>
      <w:r w:rsidRPr="00EB7BFD">
        <w:rPr>
          <w:sz w:val="24"/>
          <w:szCs w:val="24"/>
        </w:rPr>
        <w:t>ir</w:t>
      </w:r>
      <w:r w:rsidRPr="00EB7BFD">
        <w:rPr>
          <w:spacing w:val="-3"/>
          <w:sz w:val="24"/>
          <w:szCs w:val="24"/>
        </w:rPr>
        <w:t xml:space="preserve"> </w:t>
      </w:r>
      <w:r w:rsidRPr="00EB7BFD">
        <w:rPr>
          <w:spacing w:val="-1"/>
          <w:sz w:val="24"/>
          <w:szCs w:val="24"/>
        </w:rPr>
        <w:t>f</w:t>
      </w:r>
      <w:r w:rsidRPr="00EB7BFD">
        <w:rPr>
          <w:sz w:val="24"/>
          <w:szCs w:val="24"/>
        </w:rPr>
        <w:t>i</w:t>
      </w:r>
      <w:r w:rsidRPr="00EB7BFD">
        <w:rPr>
          <w:spacing w:val="-1"/>
          <w:sz w:val="24"/>
          <w:szCs w:val="24"/>
        </w:rPr>
        <w:t>e</w:t>
      </w:r>
      <w:r w:rsidRPr="00EB7BFD">
        <w:rPr>
          <w:sz w:val="24"/>
          <w:szCs w:val="24"/>
        </w:rPr>
        <w:t>lds of s</w:t>
      </w:r>
      <w:r w:rsidRPr="00EB7BFD">
        <w:rPr>
          <w:spacing w:val="1"/>
          <w:sz w:val="24"/>
          <w:szCs w:val="24"/>
        </w:rPr>
        <w:t>p</w:t>
      </w:r>
      <w:r w:rsidRPr="00EB7BFD">
        <w:rPr>
          <w:spacing w:val="-1"/>
          <w:sz w:val="24"/>
          <w:szCs w:val="24"/>
        </w:rPr>
        <w:t>ec</w:t>
      </w:r>
      <w:r w:rsidRPr="00EB7BFD">
        <w:rPr>
          <w:sz w:val="24"/>
          <w:szCs w:val="24"/>
        </w:rPr>
        <w:t>iali</w:t>
      </w:r>
      <w:r w:rsidRPr="00EB7BFD">
        <w:rPr>
          <w:spacing w:val="-1"/>
          <w:sz w:val="24"/>
          <w:szCs w:val="24"/>
        </w:rPr>
        <w:t>za</w:t>
      </w:r>
      <w:r w:rsidRPr="00EB7BFD">
        <w:rPr>
          <w:sz w:val="24"/>
          <w:szCs w:val="24"/>
        </w:rPr>
        <w:t>tion.</w:t>
      </w:r>
      <w:r w:rsidRPr="00EB7BFD">
        <w:rPr>
          <w:spacing w:val="11"/>
          <w:sz w:val="24"/>
          <w:szCs w:val="24"/>
        </w:rPr>
        <w:t xml:space="preserve"> </w:t>
      </w:r>
      <w:r w:rsidRPr="00EB7BFD">
        <w:rPr>
          <w:spacing w:val="-6"/>
          <w:sz w:val="24"/>
          <w:szCs w:val="24"/>
        </w:rPr>
        <w:t>I</w:t>
      </w:r>
      <w:r w:rsidRPr="00EB7BFD">
        <w:rPr>
          <w:sz w:val="24"/>
          <w:szCs w:val="24"/>
        </w:rPr>
        <w:t>slam</w:t>
      </w:r>
      <w:r w:rsidRPr="00EB7BFD">
        <w:rPr>
          <w:spacing w:val="5"/>
          <w:sz w:val="24"/>
          <w:szCs w:val="24"/>
        </w:rPr>
        <w:t>i</w:t>
      </w:r>
      <w:r w:rsidRPr="00EB7BFD">
        <w:rPr>
          <w:sz w:val="24"/>
          <w:szCs w:val="24"/>
        </w:rPr>
        <w:t>c Uni</w:t>
      </w:r>
      <w:r w:rsidRPr="00EB7BFD">
        <w:rPr>
          <w:spacing w:val="1"/>
          <w:sz w:val="24"/>
          <w:szCs w:val="24"/>
        </w:rPr>
        <w:t>v</w:t>
      </w:r>
      <w:r w:rsidRPr="00EB7BFD">
        <w:rPr>
          <w:spacing w:val="-1"/>
          <w:sz w:val="24"/>
          <w:szCs w:val="24"/>
        </w:rPr>
        <w:t>e</w:t>
      </w:r>
      <w:r w:rsidRPr="00EB7BFD">
        <w:rPr>
          <w:sz w:val="24"/>
          <w:szCs w:val="24"/>
        </w:rPr>
        <w:t>rsity</w:t>
      </w:r>
      <w:r w:rsidRPr="00EB7BFD">
        <w:rPr>
          <w:spacing w:val="9"/>
          <w:sz w:val="24"/>
          <w:szCs w:val="24"/>
        </w:rPr>
        <w:t xml:space="preserve"> </w:t>
      </w:r>
      <w:r w:rsidRPr="00EB7BFD">
        <w:rPr>
          <w:sz w:val="24"/>
          <w:szCs w:val="24"/>
        </w:rPr>
        <w:t>in</w:t>
      </w:r>
      <w:r w:rsidRPr="00EB7BFD">
        <w:rPr>
          <w:spacing w:val="4"/>
          <w:sz w:val="24"/>
          <w:szCs w:val="24"/>
        </w:rPr>
        <w:t xml:space="preserve"> </w:t>
      </w:r>
      <w:r w:rsidRPr="00EB7BFD">
        <w:rPr>
          <w:sz w:val="24"/>
          <w:szCs w:val="24"/>
        </w:rPr>
        <w:t>Ug</w:t>
      </w:r>
      <w:r w:rsidRPr="00EB7BFD">
        <w:rPr>
          <w:spacing w:val="-1"/>
          <w:sz w:val="24"/>
          <w:szCs w:val="24"/>
        </w:rPr>
        <w:t>a</w:t>
      </w:r>
      <w:r w:rsidRPr="00EB7BFD">
        <w:rPr>
          <w:sz w:val="24"/>
          <w:szCs w:val="24"/>
        </w:rPr>
        <w:t>nda</w:t>
      </w:r>
      <w:r w:rsidRPr="00EB7BFD">
        <w:rPr>
          <w:spacing w:val="8"/>
          <w:sz w:val="24"/>
          <w:szCs w:val="24"/>
        </w:rPr>
        <w:t xml:space="preserve"> </w:t>
      </w:r>
      <w:r w:rsidR="00827E09" w:rsidRPr="00EB7BFD">
        <w:rPr>
          <w:sz w:val="24"/>
          <w:szCs w:val="24"/>
        </w:rPr>
        <w:t>was</w:t>
      </w:r>
      <w:r w:rsidRPr="00EB7BFD">
        <w:rPr>
          <w:spacing w:val="3"/>
          <w:sz w:val="24"/>
          <w:szCs w:val="24"/>
        </w:rPr>
        <w:t xml:space="preserve"> </w:t>
      </w:r>
      <w:r w:rsidRPr="00EB7BFD">
        <w:rPr>
          <w:spacing w:val="-1"/>
          <w:sz w:val="24"/>
          <w:szCs w:val="24"/>
        </w:rPr>
        <w:t>c</w:t>
      </w:r>
      <w:r w:rsidRPr="00EB7BFD">
        <w:rPr>
          <w:sz w:val="24"/>
          <w:szCs w:val="24"/>
        </w:rPr>
        <w:t>hos</w:t>
      </w:r>
      <w:r w:rsidRPr="00EB7BFD">
        <w:rPr>
          <w:spacing w:val="-1"/>
          <w:sz w:val="24"/>
          <w:szCs w:val="24"/>
        </w:rPr>
        <w:t>e</w:t>
      </w:r>
      <w:r w:rsidRPr="00EB7BFD">
        <w:rPr>
          <w:sz w:val="24"/>
          <w:szCs w:val="24"/>
        </w:rPr>
        <w:t>n</w:t>
      </w:r>
      <w:r w:rsidRPr="00EB7BFD">
        <w:rPr>
          <w:spacing w:val="4"/>
          <w:sz w:val="24"/>
          <w:szCs w:val="24"/>
        </w:rPr>
        <w:t xml:space="preserve"> </w:t>
      </w:r>
      <w:r w:rsidRPr="00EB7BFD">
        <w:rPr>
          <w:sz w:val="24"/>
          <w:szCs w:val="24"/>
        </w:rPr>
        <w:t>by</w:t>
      </w:r>
      <w:r w:rsidRPr="00EB7BFD">
        <w:rPr>
          <w:spacing w:val="4"/>
          <w:sz w:val="24"/>
          <w:szCs w:val="24"/>
        </w:rPr>
        <w:t xml:space="preserve"> </w:t>
      </w:r>
      <w:r w:rsidRPr="00EB7BFD">
        <w:rPr>
          <w:sz w:val="24"/>
          <w:szCs w:val="24"/>
        </w:rPr>
        <w:t>the</w:t>
      </w:r>
      <w:r w:rsidRPr="00EB7BFD">
        <w:rPr>
          <w:spacing w:val="3"/>
          <w:sz w:val="24"/>
          <w:szCs w:val="24"/>
        </w:rPr>
        <w:t xml:space="preserve"> </w:t>
      </w:r>
      <w:r w:rsidRPr="00EB7BFD">
        <w:rPr>
          <w:sz w:val="24"/>
          <w:szCs w:val="24"/>
        </w:rPr>
        <w:t>res</w:t>
      </w:r>
      <w:r w:rsidRPr="00EB7BFD">
        <w:rPr>
          <w:spacing w:val="-1"/>
          <w:sz w:val="24"/>
          <w:szCs w:val="24"/>
        </w:rPr>
        <w:t>ear</w:t>
      </w:r>
      <w:r w:rsidRPr="00EB7BFD">
        <w:rPr>
          <w:spacing w:val="-3"/>
          <w:sz w:val="24"/>
          <w:szCs w:val="24"/>
        </w:rPr>
        <w:t>c</w:t>
      </w:r>
      <w:r w:rsidRPr="00EB7BFD">
        <w:rPr>
          <w:spacing w:val="3"/>
          <w:sz w:val="24"/>
          <w:szCs w:val="24"/>
        </w:rPr>
        <w:t>h</w:t>
      </w:r>
      <w:r w:rsidRPr="00EB7BFD">
        <w:rPr>
          <w:spacing w:val="-1"/>
          <w:sz w:val="24"/>
          <w:szCs w:val="24"/>
        </w:rPr>
        <w:t>e</w:t>
      </w:r>
      <w:r w:rsidRPr="00EB7BFD">
        <w:rPr>
          <w:sz w:val="24"/>
          <w:szCs w:val="24"/>
        </w:rPr>
        <w:t>r to</w:t>
      </w:r>
      <w:r w:rsidRPr="00EB7BFD">
        <w:rPr>
          <w:spacing w:val="7"/>
          <w:sz w:val="24"/>
          <w:szCs w:val="24"/>
        </w:rPr>
        <w:t xml:space="preserve"> </w:t>
      </w:r>
      <w:r w:rsidRPr="00EB7BFD">
        <w:rPr>
          <w:spacing w:val="2"/>
          <w:sz w:val="24"/>
          <w:szCs w:val="24"/>
        </w:rPr>
        <w:t>r</w:t>
      </w:r>
      <w:r w:rsidRPr="00EB7BFD">
        <w:rPr>
          <w:spacing w:val="-3"/>
          <w:sz w:val="24"/>
          <w:szCs w:val="24"/>
        </w:rPr>
        <w:t>e</w:t>
      </w:r>
      <w:r w:rsidRPr="00EB7BFD">
        <w:rPr>
          <w:spacing w:val="2"/>
          <w:sz w:val="24"/>
          <w:szCs w:val="24"/>
        </w:rPr>
        <w:t>p</w:t>
      </w:r>
      <w:r w:rsidRPr="00EB7BFD">
        <w:rPr>
          <w:spacing w:val="-1"/>
          <w:sz w:val="24"/>
          <w:szCs w:val="24"/>
        </w:rPr>
        <w:t>r</w:t>
      </w:r>
      <w:r w:rsidRPr="00EB7BFD">
        <w:rPr>
          <w:spacing w:val="-3"/>
          <w:sz w:val="24"/>
          <w:szCs w:val="24"/>
        </w:rPr>
        <w:t>e</w:t>
      </w:r>
      <w:r w:rsidRPr="00EB7BFD">
        <w:rPr>
          <w:sz w:val="24"/>
          <w:szCs w:val="24"/>
        </w:rPr>
        <w:t>s</w:t>
      </w:r>
      <w:r w:rsidRPr="00EB7BFD">
        <w:rPr>
          <w:spacing w:val="-1"/>
          <w:sz w:val="24"/>
          <w:szCs w:val="24"/>
        </w:rPr>
        <w:t>e</w:t>
      </w:r>
      <w:r w:rsidRPr="00EB7BFD">
        <w:rPr>
          <w:sz w:val="24"/>
          <w:szCs w:val="24"/>
        </w:rPr>
        <w:t>nt</w:t>
      </w:r>
      <w:r w:rsidRPr="00EB7BFD">
        <w:rPr>
          <w:spacing w:val="7"/>
          <w:sz w:val="24"/>
          <w:szCs w:val="24"/>
        </w:rPr>
        <w:t xml:space="preserve"> </w:t>
      </w:r>
      <w:r w:rsidRPr="00EB7BFD">
        <w:rPr>
          <w:sz w:val="24"/>
          <w:szCs w:val="24"/>
        </w:rPr>
        <w:t>ot</w:t>
      </w:r>
      <w:r w:rsidRPr="00EB7BFD">
        <w:rPr>
          <w:spacing w:val="5"/>
          <w:sz w:val="24"/>
          <w:szCs w:val="24"/>
        </w:rPr>
        <w:t>h</w:t>
      </w:r>
      <w:r w:rsidRPr="00EB7BFD">
        <w:rPr>
          <w:spacing w:val="-1"/>
          <w:sz w:val="24"/>
          <w:szCs w:val="24"/>
        </w:rPr>
        <w:t>e</w:t>
      </w:r>
      <w:r w:rsidRPr="00EB7BFD">
        <w:rPr>
          <w:sz w:val="24"/>
          <w:szCs w:val="24"/>
        </w:rPr>
        <w:t>r</w:t>
      </w:r>
      <w:r w:rsidRPr="00EB7BFD">
        <w:rPr>
          <w:spacing w:val="1"/>
          <w:sz w:val="24"/>
          <w:szCs w:val="24"/>
        </w:rPr>
        <w:t xml:space="preserve"> </w:t>
      </w:r>
      <w:r w:rsidRPr="00EB7BFD">
        <w:rPr>
          <w:spacing w:val="-1"/>
          <w:sz w:val="24"/>
          <w:szCs w:val="24"/>
        </w:rPr>
        <w:t>area</w:t>
      </w:r>
      <w:r w:rsidRPr="00EB7BFD">
        <w:rPr>
          <w:sz w:val="24"/>
          <w:szCs w:val="24"/>
        </w:rPr>
        <w:t>s f</w:t>
      </w:r>
      <w:r w:rsidRPr="00EB7BFD">
        <w:rPr>
          <w:spacing w:val="-3"/>
          <w:sz w:val="24"/>
          <w:szCs w:val="24"/>
        </w:rPr>
        <w:t>a</w:t>
      </w:r>
      <w:r w:rsidRPr="00EB7BFD">
        <w:rPr>
          <w:spacing w:val="-1"/>
          <w:sz w:val="24"/>
          <w:szCs w:val="24"/>
        </w:rPr>
        <w:t>c</w:t>
      </w:r>
      <w:r w:rsidRPr="00EB7BFD">
        <w:rPr>
          <w:sz w:val="24"/>
          <w:szCs w:val="24"/>
        </w:rPr>
        <w:t>ing a si</w:t>
      </w:r>
      <w:r w:rsidRPr="00EB7BFD">
        <w:rPr>
          <w:spacing w:val="1"/>
          <w:sz w:val="24"/>
          <w:szCs w:val="24"/>
        </w:rPr>
        <w:t>m</w:t>
      </w:r>
      <w:r w:rsidRPr="00EB7BFD">
        <w:rPr>
          <w:sz w:val="24"/>
          <w:szCs w:val="24"/>
        </w:rPr>
        <w:t>ilar</w:t>
      </w:r>
      <w:r w:rsidRPr="00EB7BFD">
        <w:rPr>
          <w:spacing w:val="-1"/>
          <w:sz w:val="24"/>
          <w:szCs w:val="24"/>
        </w:rPr>
        <w:t xml:space="preserve"> c</w:t>
      </w:r>
      <w:r w:rsidRPr="00EB7BFD">
        <w:rPr>
          <w:spacing w:val="2"/>
          <w:sz w:val="24"/>
          <w:szCs w:val="24"/>
        </w:rPr>
        <w:t>h</w:t>
      </w:r>
      <w:r w:rsidRPr="00EB7BFD">
        <w:rPr>
          <w:spacing w:val="-1"/>
          <w:sz w:val="24"/>
          <w:szCs w:val="24"/>
        </w:rPr>
        <w:t>a</w:t>
      </w:r>
      <w:r w:rsidRPr="00EB7BFD">
        <w:rPr>
          <w:sz w:val="24"/>
          <w:szCs w:val="24"/>
        </w:rPr>
        <w:t>ll</w:t>
      </w:r>
      <w:r w:rsidRPr="00EB7BFD">
        <w:rPr>
          <w:spacing w:val="-1"/>
          <w:sz w:val="24"/>
          <w:szCs w:val="24"/>
        </w:rPr>
        <w:t>e</w:t>
      </w:r>
      <w:r w:rsidRPr="00EB7BFD">
        <w:rPr>
          <w:sz w:val="24"/>
          <w:szCs w:val="24"/>
        </w:rPr>
        <w:t>n</w:t>
      </w:r>
      <w:r w:rsidRPr="00EB7BFD">
        <w:rPr>
          <w:spacing w:val="2"/>
          <w:sz w:val="24"/>
          <w:szCs w:val="24"/>
        </w:rPr>
        <w:t>g</w:t>
      </w:r>
      <w:r w:rsidRPr="00EB7BFD">
        <w:rPr>
          <w:spacing w:val="-1"/>
          <w:sz w:val="24"/>
          <w:szCs w:val="24"/>
        </w:rPr>
        <w:t>e</w:t>
      </w:r>
      <w:r w:rsidRPr="00EB7BFD">
        <w:rPr>
          <w:sz w:val="24"/>
          <w:szCs w:val="24"/>
        </w:rPr>
        <w:t>.</w:t>
      </w:r>
    </w:p>
    <w:p w14:paraId="18E9ACDA" w14:textId="2293FB51" w:rsidR="00E23DEC" w:rsidRPr="00EB7BFD" w:rsidRDefault="003B3966" w:rsidP="00D611D9">
      <w:pPr>
        <w:spacing w:line="359" w:lineRule="auto"/>
        <w:ind w:left="100" w:right="73"/>
        <w:jc w:val="both"/>
        <w:rPr>
          <w:sz w:val="24"/>
          <w:szCs w:val="24"/>
        </w:rPr>
      </w:pPr>
      <w:r w:rsidRPr="00EB7BFD">
        <w:rPr>
          <w:sz w:val="24"/>
          <w:szCs w:val="24"/>
        </w:rPr>
        <w:t>The</w:t>
      </w:r>
      <w:r w:rsidRPr="00EB7BFD">
        <w:rPr>
          <w:spacing w:val="14"/>
          <w:sz w:val="24"/>
          <w:szCs w:val="24"/>
        </w:rPr>
        <w:t xml:space="preserve"> </w:t>
      </w:r>
      <w:r w:rsidRPr="00EB7BFD">
        <w:rPr>
          <w:sz w:val="24"/>
          <w:szCs w:val="24"/>
        </w:rPr>
        <w:t>study</w:t>
      </w:r>
      <w:r w:rsidRPr="00EB7BFD">
        <w:rPr>
          <w:spacing w:val="15"/>
          <w:sz w:val="24"/>
          <w:szCs w:val="24"/>
        </w:rPr>
        <w:t xml:space="preserve"> </w:t>
      </w:r>
      <w:r w:rsidR="00B029D0" w:rsidRPr="00EB7BFD">
        <w:rPr>
          <w:spacing w:val="-3"/>
          <w:sz w:val="24"/>
          <w:szCs w:val="24"/>
        </w:rPr>
        <w:t>was</w:t>
      </w:r>
      <w:r w:rsidRPr="00EB7BFD">
        <w:rPr>
          <w:spacing w:val="12"/>
          <w:sz w:val="24"/>
          <w:szCs w:val="24"/>
        </w:rPr>
        <w:t xml:space="preserve"> </w:t>
      </w:r>
      <w:r w:rsidRPr="00EB7BFD">
        <w:rPr>
          <w:sz w:val="24"/>
          <w:szCs w:val="24"/>
        </w:rPr>
        <w:t>f</w:t>
      </w:r>
      <w:r w:rsidRPr="00EB7BFD">
        <w:rPr>
          <w:spacing w:val="2"/>
          <w:sz w:val="24"/>
          <w:szCs w:val="24"/>
        </w:rPr>
        <w:t>o</w:t>
      </w:r>
      <w:r w:rsidRPr="00EB7BFD">
        <w:rPr>
          <w:spacing w:val="-3"/>
          <w:sz w:val="24"/>
          <w:szCs w:val="24"/>
        </w:rPr>
        <w:t>c</w:t>
      </w:r>
      <w:r w:rsidRPr="00EB7BFD">
        <w:rPr>
          <w:sz w:val="24"/>
          <w:szCs w:val="24"/>
        </w:rPr>
        <w:t>us</w:t>
      </w:r>
      <w:r w:rsidRPr="00EB7BFD">
        <w:rPr>
          <w:spacing w:val="17"/>
          <w:sz w:val="24"/>
          <w:szCs w:val="24"/>
        </w:rPr>
        <w:t xml:space="preserve"> </w:t>
      </w:r>
      <w:r w:rsidRPr="00EB7BFD">
        <w:rPr>
          <w:sz w:val="24"/>
          <w:szCs w:val="24"/>
        </w:rPr>
        <w:t>on</w:t>
      </w:r>
      <w:r w:rsidRPr="00EB7BFD">
        <w:rPr>
          <w:spacing w:val="19"/>
          <w:sz w:val="24"/>
          <w:szCs w:val="24"/>
        </w:rPr>
        <w:t xml:space="preserve"> </w:t>
      </w:r>
      <w:r w:rsidRPr="00EB7BFD">
        <w:rPr>
          <w:sz w:val="24"/>
          <w:szCs w:val="24"/>
        </w:rPr>
        <w:t>un</w:t>
      </w:r>
      <w:r w:rsidRPr="00EB7BFD">
        <w:rPr>
          <w:spacing w:val="1"/>
          <w:sz w:val="24"/>
          <w:szCs w:val="24"/>
        </w:rPr>
        <w:t>d</w:t>
      </w:r>
      <w:r w:rsidRPr="00EB7BFD">
        <w:rPr>
          <w:spacing w:val="-1"/>
          <w:sz w:val="24"/>
          <w:szCs w:val="24"/>
        </w:rPr>
        <w:t>e</w:t>
      </w:r>
      <w:r w:rsidRPr="00EB7BFD">
        <w:rPr>
          <w:sz w:val="24"/>
          <w:szCs w:val="24"/>
        </w:rPr>
        <w:t>rst</w:t>
      </w:r>
      <w:r w:rsidRPr="00EB7BFD">
        <w:rPr>
          <w:spacing w:val="-1"/>
          <w:sz w:val="24"/>
          <w:szCs w:val="24"/>
        </w:rPr>
        <w:t>a</w:t>
      </w:r>
      <w:r w:rsidRPr="00EB7BFD">
        <w:rPr>
          <w:sz w:val="24"/>
          <w:szCs w:val="24"/>
        </w:rPr>
        <w:t>nding</w:t>
      </w:r>
      <w:r w:rsidRPr="00EB7BFD">
        <w:rPr>
          <w:spacing w:val="20"/>
          <w:sz w:val="24"/>
          <w:szCs w:val="24"/>
        </w:rPr>
        <w:t xml:space="preserve"> </w:t>
      </w:r>
      <w:r w:rsidRPr="00EB7BFD">
        <w:rPr>
          <w:sz w:val="24"/>
          <w:szCs w:val="24"/>
        </w:rPr>
        <w:t>how</w:t>
      </w:r>
      <w:r w:rsidRPr="00EB7BFD">
        <w:rPr>
          <w:spacing w:val="19"/>
          <w:sz w:val="24"/>
          <w:szCs w:val="24"/>
        </w:rPr>
        <w:t xml:space="preserve"> </w:t>
      </w:r>
      <w:r w:rsidRPr="00EB7BFD">
        <w:rPr>
          <w:spacing w:val="-6"/>
          <w:sz w:val="24"/>
          <w:szCs w:val="24"/>
        </w:rPr>
        <w:t>I</w:t>
      </w:r>
      <w:r w:rsidRPr="00EB7BFD">
        <w:rPr>
          <w:sz w:val="24"/>
          <w:szCs w:val="24"/>
        </w:rPr>
        <w:t>n</w:t>
      </w:r>
      <w:r w:rsidRPr="00EB7BFD">
        <w:rPr>
          <w:spacing w:val="3"/>
          <w:sz w:val="24"/>
          <w:szCs w:val="24"/>
        </w:rPr>
        <w:t>t</w:t>
      </w:r>
      <w:r w:rsidRPr="00EB7BFD">
        <w:rPr>
          <w:spacing w:val="1"/>
          <w:sz w:val="24"/>
          <w:szCs w:val="24"/>
        </w:rPr>
        <w:t>e</w:t>
      </w:r>
      <w:r w:rsidRPr="00EB7BFD">
        <w:rPr>
          <w:spacing w:val="2"/>
          <w:sz w:val="24"/>
          <w:szCs w:val="24"/>
        </w:rPr>
        <w:t>r</w:t>
      </w:r>
      <w:r w:rsidRPr="00EB7BFD">
        <w:rPr>
          <w:sz w:val="24"/>
          <w:szCs w:val="24"/>
        </w:rPr>
        <w:t>nship</w:t>
      </w:r>
      <w:r w:rsidRPr="00EB7BFD">
        <w:rPr>
          <w:spacing w:val="17"/>
          <w:sz w:val="24"/>
          <w:szCs w:val="24"/>
        </w:rPr>
        <w:t xml:space="preserve"> </w:t>
      </w:r>
      <w:r w:rsidRPr="00EB7BFD">
        <w:rPr>
          <w:sz w:val="24"/>
          <w:szCs w:val="24"/>
        </w:rPr>
        <w:t>is</w:t>
      </w:r>
      <w:r w:rsidRPr="00EB7BFD">
        <w:rPr>
          <w:spacing w:val="17"/>
          <w:sz w:val="24"/>
          <w:szCs w:val="24"/>
        </w:rPr>
        <w:t xml:space="preserve"> </w:t>
      </w:r>
      <w:r w:rsidRPr="00EB7BFD">
        <w:rPr>
          <w:sz w:val="24"/>
          <w:szCs w:val="24"/>
        </w:rPr>
        <w:t>man</w:t>
      </w:r>
      <w:r w:rsidRPr="00EB7BFD">
        <w:rPr>
          <w:spacing w:val="-1"/>
          <w:sz w:val="24"/>
          <w:szCs w:val="24"/>
        </w:rPr>
        <w:t>a</w:t>
      </w:r>
      <w:r w:rsidRPr="00EB7BFD">
        <w:rPr>
          <w:sz w:val="24"/>
          <w:szCs w:val="24"/>
        </w:rPr>
        <w:t>g</w:t>
      </w:r>
      <w:r w:rsidRPr="00EB7BFD">
        <w:rPr>
          <w:spacing w:val="-1"/>
          <w:sz w:val="24"/>
          <w:szCs w:val="24"/>
        </w:rPr>
        <w:t>e</w:t>
      </w:r>
      <w:r w:rsidRPr="00EB7BFD">
        <w:rPr>
          <w:sz w:val="24"/>
          <w:szCs w:val="24"/>
        </w:rPr>
        <w:t>d</w:t>
      </w:r>
      <w:r w:rsidRPr="00EB7BFD">
        <w:rPr>
          <w:spacing w:val="19"/>
          <w:sz w:val="24"/>
          <w:szCs w:val="24"/>
        </w:rPr>
        <w:t xml:space="preserve"> </w:t>
      </w:r>
      <w:r w:rsidRPr="00EB7BFD">
        <w:rPr>
          <w:sz w:val="24"/>
          <w:szCs w:val="24"/>
        </w:rPr>
        <w:t>in</w:t>
      </w:r>
      <w:r w:rsidRPr="00EB7BFD">
        <w:rPr>
          <w:spacing w:val="24"/>
          <w:sz w:val="24"/>
          <w:szCs w:val="24"/>
        </w:rPr>
        <w:t xml:space="preserve"> </w:t>
      </w:r>
      <w:r w:rsidRPr="00EB7BFD">
        <w:rPr>
          <w:spacing w:val="-6"/>
          <w:sz w:val="24"/>
          <w:szCs w:val="24"/>
        </w:rPr>
        <w:t>I</w:t>
      </w:r>
      <w:r w:rsidRPr="00EB7BFD">
        <w:rPr>
          <w:sz w:val="24"/>
          <w:szCs w:val="24"/>
        </w:rPr>
        <w:t>sl</w:t>
      </w:r>
      <w:r w:rsidRPr="00EB7BFD">
        <w:rPr>
          <w:spacing w:val="4"/>
          <w:sz w:val="24"/>
          <w:szCs w:val="24"/>
        </w:rPr>
        <w:t>a</w:t>
      </w:r>
      <w:r w:rsidRPr="00EB7BFD">
        <w:rPr>
          <w:sz w:val="24"/>
          <w:szCs w:val="24"/>
        </w:rPr>
        <w:t>mic</w:t>
      </w:r>
      <w:r w:rsidRPr="00EB7BFD">
        <w:rPr>
          <w:spacing w:val="13"/>
          <w:sz w:val="24"/>
          <w:szCs w:val="24"/>
        </w:rPr>
        <w:t xml:space="preserve"> </w:t>
      </w:r>
      <w:r w:rsidRPr="00EB7BFD">
        <w:rPr>
          <w:sz w:val="24"/>
          <w:szCs w:val="24"/>
        </w:rPr>
        <w:t>Uni</w:t>
      </w:r>
      <w:r w:rsidRPr="00EB7BFD">
        <w:rPr>
          <w:spacing w:val="1"/>
          <w:sz w:val="24"/>
          <w:szCs w:val="24"/>
        </w:rPr>
        <w:t>v</w:t>
      </w:r>
      <w:r w:rsidRPr="00EB7BFD">
        <w:rPr>
          <w:spacing w:val="-1"/>
          <w:sz w:val="24"/>
          <w:szCs w:val="24"/>
        </w:rPr>
        <w:t>e</w:t>
      </w:r>
      <w:r w:rsidRPr="00EB7BFD">
        <w:rPr>
          <w:sz w:val="24"/>
          <w:szCs w:val="24"/>
        </w:rPr>
        <w:t>rsity</w:t>
      </w:r>
      <w:r w:rsidRPr="00EB7BFD">
        <w:rPr>
          <w:spacing w:val="22"/>
          <w:sz w:val="24"/>
          <w:szCs w:val="24"/>
        </w:rPr>
        <w:t xml:space="preserve"> </w:t>
      </w:r>
      <w:proofErr w:type="gramStart"/>
      <w:r w:rsidRPr="00EB7BFD">
        <w:rPr>
          <w:spacing w:val="-6"/>
          <w:sz w:val="24"/>
          <w:szCs w:val="24"/>
        </w:rPr>
        <w:t>I</w:t>
      </w:r>
      <w:r w:rsidRPr="00EB7BFD">
        <w:rPr>
          <w:sz w:val="24"/>
          <w:szCs w:val="24"/>
        </w:rPr>
        <w:t>n</w:t>
      </w:r>
      <w:proofErr w:type="gramEnd"/>
      <w:r w:rsidRPr="00EB7BFD">
        <w:rPr>
          <w:spacing w:val="19"/>
          <w:sz w:val="24"/>
          <w:szCs w:val="24"/>
        </w:rPr>
        <w:t xml:space="preserve"> </w:t>
      </w:r>
      <w:r w:rsidRPr="00EB7BFD">
        <w:rPr>
          <w:sz w:val="24"/>
          <w:szCs w:val="24"/>
        </w:rPr>
        <w:t>Ug</w:t>
      </w:r>
      <w:r w:rsidRPr="00EB7BFD">
        <w:rPr>
          <w:spacing w:val="-1"/>
          <w:sz w:val="24"/>
          <w:szCs w:val="24"/>
        </w:rPr>
        <w:t>a</w:t>
      </w:r>
      <w:r w:rsidRPr="00EB7BFD">
        <w:rPr>
          <w:sz w:val="24"/>
          <w:szCs w:val="24"/>
        </w:rPr>
        <w:t>n</w:t>
      </w:r>
      <w:r w:rsidRPr="00EB7BFD">
        <w:rPr>
          <w:spacing w:val="5"/>
          <w:sz w:val="24"/>
          <w:szCs w:val="24"/>
        </w:rPr>
        <w:t>d</w:t>
      </w:r>
      <w:r w:rsidRPr="00EB7BFD">
        <w:rPr>
          <w:spacing w:val="-1"/>
          <w:sz w:val="24"/>
          <w:szCs w:val="24"/>
        </w:rPr>
        <w:t>a</w:t>
      </w:r>
      <w:r w:rsidRPr="00EB7BFD">
        <w:rPr>
          <w:sz w:val="24"/>
          <w:szCs w:val="24"/>
        </w:rPr>
        <w:t>.</w:t>
      </w:r>
      <w:r w:rsidRPr="00EB7BFD">
        <w:rPr>
          <w:spacing w:val="17"/>
          <w:sz w:val="24"/>
          <w:szCs w:val="24"/>
        </w:rPr>
        <w:t xml:space="preserve"> </w:t>
      </w:r>
      <w:r w:rsidRPr="00EB7BFD">
        <w:rPr>
          <w:sz w:val="24"/>
          <w:szCs w:val="24"/>
        </w:rPr>
        <w:t>Thus, the r</w:t>
      </w:r>
      <w:r w:rsidRPr="00EB7BFD">
        <w:rPr>
          <w:spacing w:val="-3"/>
          <w:sz w:val="24"/>
          <w:szCs w:val="24"/>
        </w:rPr>
        <w:t>e</w:t>
      </w:r>
      <w:r w:rsidRPr="00EB7BFD">
        <w:rPr>
          <w:sz w:val="24"/>
          <w:szCs w:val="24"/>
        </w:rPr>
        <w:t>s</w:t>
      </w:r>
      <w:r w:rsidRPr="00EB7BFD">
        <w:rPr>
          <w:spacing w:val="-1"/>
          <w:sz w:val="24"/>
          <w:szCs w:val="24"/>
        </w:rPr>
        <w:t>e</w:t>
      </w:r>
      <w:r w:rsidRPr="00EB7BFD">
        <w:rPr>
          <w:spacing w:val="1"/>
          <w:sz w:val="24"/>
          <w:szCs w:val="24"/>
        </w:rPr>
        <w:t>a</w:t>
      </w:r>
      <w:r w:rsidRPr="00EB7BFD">
        <w:rPr>
          <w:spacing w:val="-1"/>
          <w:sz w:val="24"/>
          <w:szCs w:val="24"/>
        </w:rPr>
        <w:t>r</w:t>
      </w:r>
      <w:r w:rsidRPr="00EB7BFD">
        <w:rPr>
          <w:spacing w:val="-3"/>
          <w:sz w:val="24"/>
          <w:szCs w:val="24"/>
        </w:rPr>
        <w:t>c</w:t>
      </w:r>
      <w:r w:rsidRPr="00EB7BFD">
        <w:rPr>
          <w:spacing w:val="2"/>
          <w:sz w:val="24"/>
          <w:szCs w:val="24"/>
        </w:rPr>
        <w:t>h</w:t>
      </w:r>
      <w:r w:rsidRPr="00EB7BFD">
        <w:rPr>
          <w:spacing w:val="-1"/>
          <w:sz w:val="24"/>
          <w:szCs w:val="24"/>
        </w:rPr>
        <w:t>e</w:t>
      </w:r>
      <w:r w:rsidRPr="00EB7BFD">
        <w:rPr>
          <w:sz w:val="24"/>
          <w:szCs w:val="24"/>
        </w:rPr>
        <w:t>r</w:t>
      </w:r>
      <w:r w:rsidRPr="00EB7BFD">
        <w:rPr>
          <w:spacing w:val="2"/>
          <w:sz w:val="24"/>
          <w:szCs w:val="24"/>
        </w:rPr>
        <w:t xml:space="preserve"> </w:t>
      </w:r>
      <w:r w:rsidR="00B029D0" w:rsidRPr="00EB7BFD">
        <w:rPr>
          <w:sz w:val="24"/>
          <w:szCs w:val="24"/>
        </w:rPr>
        <w:t>was</w:t>
      </w:r>
      <w:r w:rsidRPr="00EB7BFD">
        <w:rPr>
          <w:spacing w:val="4"/>
          <w:sz w:val="24"/>
          <w:szCs w:val="24"/>
        </w:rPr>
        <w:t xml:space="preserve"> </w:t>
      </w:r>
      <w:r w:rsidRPr="00EB7BFD">
        <w:rPr>
          <w:sz w:val="24"/>
          <w:szCs w:val="24"/>
        </w:rPr>
        <w:t>put</w:t>
      </w:r>
      <w:r w:rsidRPr="00EB7BFD">
        <w:rPr>
          <w:spacing w:val="1"/>
          <w:sz w:val="24"/>
          <w:szCs w:val="24"/>
        </w:rPr>
        <w:t xml:space="preserve"> </w:t>
      </w:r>
      <w:r w:rsidRPr="00EB7BFD">
        <w:rPr>
          <w:sz w:val="24"/>
          <w:szCs w:val="24"/>
        </w:rPr>
        <w:t xml:space="preserve">more </w:t>
      </w:r>
      <w:r w:rsidRPr="00EB7BFD">
        <w:rPr>
          <w:spacing w:val="-1"/>
          <w:sz w:val="24"/>
          <w:szCs w:val="24"/>
        </w:rPr>
        <w:t>e</w:t>
      </w:r>
      <w:r w:rsidRPr="00EB7BFD">
        <w:rPr>
          <w:sz w:val="24"/>
          <w:szCs w:val="24"/>
        </w:rPr>
        <w:t>mphasis</w:t>
      </w:r>
      <w:r w:rsidRPr="00EB7BFD">
        <w:rPr>
          <w:spacing w:val="1"/>
          <w:sz w:val="24"/>
          <w:szCs w:val="24"/>
        </w:rPr>
        <w:t xml:space="preserve"> </w:t>
      </w:r>
      <w:r w:rsidRPr="00EB7BFD">
        <w:rPr>
          <w:sz w:val="24"/>
          <w:szCs w:val="24"/>
        </w:rPr>
        <w:t xml:space="preserve">on </w:t>
      </w:r>
      <w:r w:rsidRPr="00EB7BFD">
        <w:rPr>
          <w:spacing w:val="-1"/>
          <w:sz w:val="24"/>
          <w:szCs w:val="24"/>
        </w:rPr>
        <w:t>c</w:t>
      </w:r>
      <w:r w:rsidRPr="00EB7BFD">
        <w:rPr>
          <w:sz w:val="24"/>
          <w:szCs w:val="24"/>
        </w:rPr>
        <w:t>oll</w:t>
      </w:r>
      <w:r w:rsidRPr="00EB7BFD">
        <w:rPr>
          <w:spacing w:val="1"/>
          <w:sz w:val="24"/>
          <w:szCs w:val="24"/>
        </w:rPr>
        <w:t>e</w:t>
      </w:r>
      <w:r w:rsidRPr="00EB7BFD">
        <w:rPr>
          <w:spacing w:val="-1"/>
          <w:sz w:val="24"/>
          <w:szCs w:val="24"/>
        </w:rPr>
        <w:t>c</w:t>
      </w:r>
      <w:r w:rsidRPr="00EB7BFD">
        <w:rPr>
          <w:sz w:val="24"/>
          <w:szCs w:val="24"/>
        </w:rPr>
        <w:t>ting</w:t>
      </w:r>
      <w:r w:rsidRPr="00EB7BFD">
        <w:rPr>
          <w:spacing w:val="1"/>
          <w:sz w:val="24"/>
          <w:szCs w:val="24"/>
        </w:rPr>
        <w:t xml:space="preserve"> </w:t>
      </w:r>
      <w:r w:rsidRPr="00EB7BFD">
        <w:rPr>
          <w:sz w:val="24"/>
          <w:szCs w:val="24"/>
        </w:rPr>
        <w:t>d</w:t>
      </w:r>
      <w:r w:rsidRPr="00EB7BFD">
        <w:rPr>
          <w:spacing w:val="-1"/>
          <w:sz w:val="24"/>
          <w:szCs w:val="24"/>
        </w:rPr>
        <w:t>a</w:t>
      </w:r>
      <w:r w:rsidRPr="00EB7BFD">
        <w:rPr>
          <w:sz w:val="24"/>
          <w:szCs w:val="24"/>
        </w:rPr>
        <w:t>ta f</w:t>
      </w:r>
      <w:r w:rsidRPr="00EB7BFD">
        <w:rPr>
          <w:spacing w:val="-1"/>
          <w:sz w:val="24"/>
          <w:szCs w:val="24"/>
        </w:rPr>
        <w:t>r</w:t>
      </w:r>
      <w:r w:rsidRPr="00EB7BFD">
        <w:rPr>
          <w:sz w:val="24"/>
          <w:szCs w:val="24"/>
        </w:rPr>
        <w:t>om</w:t>
      </w:r>
      <w:r w:rsidRPr="00EB7BFD">
        <w:rPr>
          <w:spacing w:val="1"/>
          <w:sz w:val="24"/>
          <w:szCs w:val="24"/>
        </w:rPr>
        <w:t xml:space="preserve"> </w:t>
      </w:r>
      <w:r w:rsidRPr="00EB7BFD">
        <w:rPr>
          <w:sz w:val="24"/>
          <w:szCs w:val="24"/>
        </w:rPr>
        <w:t>v</w:t>
      </w:r>
      <w:r w:rsidRPr="00EB7BFD">
        <w:rPr>
          <w:spacing w:val="1"/>
          <w:sz w:val="24"/>
          <w:szCs w:val="24"/>
        </w:rPr>
        <w:t>a</w:t>
      </w:r>
      <w:r w:rsidRPr="00EB7BFD">
        <w:rPr>
          <w:sz w:val="24"/>
          <w:szCs w:val="24"/>
        </w:rPr>
        <w:t>rious</w:t>
      </w:r>
      <w:r w:rsidRPr="00EB7BFD">
        <w:rPr>
          <w:spacing w:val="3"/>
          <w:sz w:val="24"/>
          <w:szCs w:val="24"/>
        </w:rPr>
        <w:t xml:space="preserve"> </w:t>
      </w:r>
      <w:r w:rsidRPr="00EB7BFD">
        <w:rPr>
          <w:sz w:val="24"/>
          <w:szCs w:val="24"/>
        </w:rPr>
        <w:t>s</w:t>
      </w:r>
      <w:r w:rsidRPr="00EB7BFD">
        <w:rPr>
          <w:spacing w:val="3"/>
          <w:sz w:val="24"/>
          <w:szCs w:val="24"/>
        </w:rPr>
        <w:t>t</w:t>
      </w:r>
      <w:r w:rsidRPr="00EB7BFD">
        <w:rPr>
          <w:sz w:val="24"/>
          <w:szCs w:val="24"/>
        </w:rPr>
        <w:t>o</w:t>
      </w:r>
      <w:r w:rsidRPr="00EB7BFD">
        <w:rPr>
          <w:spacing w:val="1"/>
          <w:sz w:val="24"/>
          <w:szCs w:val="24"/>
        </w:rPr>
        <w:t>c</w:t>
      </w:r>
      <w:r w:rsidRPr="00EB7BFD">
        <w:rPr>
          <w:sz w:val="24"/>
          <w:szCs w:val="24"/>
        </w:rPr>
        <w:t>kholde</w:t>
      </w:r>
      <w:r w:rsidRPr="00EB7BFD">
        <w:rPr>
          <w:spacing w:val="-1"/>
          <w:sz w:val="24"/>
          <w:szCs w:val="24"/>
        </w:rPr>
        <w:t>r</w:t>
      </w:r>
      <w:r w:rsidRPr="00EB7BFD">
        <w:rPr>
          <w:sz w:val="24"/>
          <w:szCs w:val="24"/>
        </w:rPr>
        <w:t>s</w:t>
      </w:r>
      <w:r w:rsidRPr="00EB7BFD">
        <w:rPr>
          <w:spacing w:val="3"/>
          <w:sz w:val="24"/>
          <w:szCs w:val="24"/>
        </w:rPr>
        <w:t xml:space="preserve"> </w:t>
      </w:r>
      <w:r w:rsidRPr="00EB7BFD">
        <w:rPr>
          <w:spacing w:val="-1"/>
          <w:sz w:val="24"/>
          <w:szCs w:val="24"/>
        </w:rPr>
        <w:t>ra</w:t>
      </w:r>
      <w:r w:rsidRPr="00EB7BFD">
        <w:rPr>
          <w:sz w:val="24"/>
          <w:szCs w:val="24"/>
        </w:rPr>
        <w:t>nging</w:t>
      </w:r>
      <w:r w:rsidRPr="00EB7BFD">
        <w:rPr>
          <w:spacing w:val="1"/>
          <w:sz w:val="24"/>
          <w:szCs w:val="24"/>
        </w:rPr>
        <w:t xml:space="preserve"> </w:t>
      </w:r>
      <w:r w:rsidRPr="00EB7BFD">
        <w:rPr>
          <w:spacing w:val="-1"/>
          <w:sz w:val="24"/>
          <w:szCs w:val="24"/>
        </w:rPr>
        <w:t>fr</w:t>
      </w:r>
      <w:r w:rsidRPr="00EB7BFD">
        <w:rPr>
          <w:spacing w:val="2"/>
          <w:sz w:val="24"/>
          <w:szCs w:val="24"/>
        </w:rPr>
        <w:t>o</w:t>
      </w:r>
      <w:r w:rsidRPr="00EB7BFD">
        <w:rPr>
          <w:sz w:val="24"/>
          <w:szCs w:val="24"/>
        </w:rPr>
        <w:t>m</w:t>
      </w:r>
      <w:r w:rsidRPr="00EB7BFD">
        <w:rPr>
          <w:spacing w:val="8"/>
          <w:sz w:val="24"/>
          <w:szCs w:val="24"/>
        </w:rPr>
        <w:t xml:space="preserve"> </w:t>
      </w:r>
      <w:r w:rsidRPr="00EB7BFD">
        <w:rPr>
          <w:spacing w:val="-1"/>
          <w:sz w:val="24"/>
          <w:szCs w:val="24"/>
        </w:rPr>
        <w:t>f</w:t>
      </w:r>
      <w:r w:rsidRPr="00EB7BFD">
        <w:rPr>
          <w:spacing w:val="-3"/>
          <w:sz w:val="24"/>
          <w:szCs w:val="24"/>
        </w:rPr>
        <w:t>a</w:t>
      </w:r>
      <w:r w:rsidRPr="00EB7BFD">
        <w:rPr>
          <w:spacing w:val="-1"/>
          <w:sz w:val="24"/>
          <w:szCs w:val="24"/>
        </w:rPr>
        <w:t>c</w:t>
      </w:r>
      <w:r w:rsidRPr="00EB7BFD">
        <w:rPr>
          <w:sz w:val="24"/>
          <w:szCs w:val="24"/>
        </w:rPr>
        <w:t>ulty coordin</w:t>
      </w:r>
      <w:r w:rsidRPr="00EB7BFD">
        <w:rPr>
          <w:spacing w:val="-1"/>
          <w:sz w:val="24"/>
          <w:szCs w:val="24"/>
        </w:rPr>
        <w:t>a</w:t>
      </w:r>
      <w:r w:rsidRPr="00EB7BFD">
        <w:rPr>
          <w:sz w:val="24"/>
          <w:szCs w:val="24"/>
        </w:rPr>
        <w:t>tors,</w:t>
      </w:r>
      <w:r w:rsidRPr="00EB7BFD">
        <w:rPr>
          <w:spacing w:val="12"/>
          <w:sz w:val="24"/>
          <w:szCs w:val="24"/>
        </w:rPr>
        <w:t xml:space="preserve"> </w:t>
      </w:r>
      <w:r w:rsidRPr="00EB7BFD">
        <w:rPr>
          <w:sz w:val="24"/>
          <w:szCs w:val="24"/>
        </w:rPr>
        <w:t>s</w:t>
      </w:r>
      <w:r w:rsidRPr="00EB7BFD">
        <w:rPr>
          <w:spacing w:val="-1"/>
          <w:sz w:val="24"/>
          <w:szCs w:val="24"/>
        </w:rPr>
        <w:t>e</w:t>
      </w:r>
      <w:r w:rsidRPr="00EB7BFD">
        <w:rPr>
          <w:sz w:val="24"/>
          <w:szCs w:val="24"/>
        </w:rPr>
        <w:t>nior</w:t>
      </w:r>
      <w:r w:rsidRPr="00EB7BFD">
        <w:rPr>
          <w:spacing w:val="17"/>
          <w:sz w:val="24"/>
          <w:szCs w:val="24"/>
        </w:rPr>
        <w:t xml:space="preserve"> </w:t>
      </w:r>
      <w:r w:rsidRPr="00EB7BFD">
        <w:rPr>
          <w:sz w:val="24"/>
          <w:szCs w:val="24"/>
        </w:rPr>
        <w:t>l</w:t>
      </w:r>
      <w:r w:rsidRPr="00EB7BFD">
        <w:rPr>
          <w:spacing w:val="-1"/>
          <w:sz w:val="24"/>
          <w:szCs w:val="24"/>
        </w:rPr>
        <w:t>ec</w:t>
      </w:r>
      <w:r w:rsidRPr="00EB7BFD">
        <w:rPr>
          <w:sz w:val="24"/>
          <w:szCs w:val="24"/>
        </w:rPr>
        <w:t>t</w:t>
      </w:r>
      <w:r w:rsidRPr="00EB7BFD">
        <w:rPr>
          <w:spacing w:val="2"/>
          <w:sz w:val="24"/>
          <w:szCs w:val="24"/>
        </w:rPr>
        <w:t>u</w:t>
      </w:r>
      <w:r w:rsidRPr="00EB7BFD">
        <w:rPr>
          <w:spacing w:val="-1"/>
          <w:sz w:val="24"/>
          <w:szCs w:val="24"/>
        </w:rPr>
        <w:t>r</w:t>
      </w:r>
      <w:r w:rsidRPr="00EB7BFD">
        <w:rPr>
          <w:spacing w:val="-3"/>
          <w:sz w:val="24"/>
          <w:szCs w:val="24"/>
        </w:rPr>
        <w:t>e</w:t>
      </w:r>
      <w:r w:rsidRPr="00EB7BFD">
        <w:rPr>
          <w:sz w:val="24"/>
          <w:szCs w:val="24"/>
        </w:rPr>
        <w:t>rs,</w:t>
      </w:r>
      <w:r w:rsidRPr="00EB7BFD">
        <w:rPr>
          <w:spacing w:val="14"/>
          <w:sz w:val="24"/>
          <w:szCs w:val="24"/>
        </w:rPr>
        <w:t xml:space="preserve"> </w:t>
      </w:r>
      <w:r w:rsidRPr="00EB7BFD">
        <w:rPr>
          <w:sz w:val="24"/>
          <w:szCs w:val="24"/>
        </w:rPr>
        <w:t>l</w:t>
      </w:r>
      <w:r w:rsidRPr="00EB7BFD">
        <w:rPr>
          <w:spacing w:val="1"/>
          <w:sz w:val="24"/>
          <w:szCs w:val="24"/>
        </w:rPr>
        <w:t>e</w:t>
      </w:r>
      <w:r w:rsidRPr="00EB7BFD">
        <w:rPr>
          <w:spacing w:val="-1"/>
          <w:sz w:val="24"/>
          <w:szCs w:val="24"/>
        </w:rPr>
        <w:t>c</w:t>
      </w:r>
      <w:r w:rsidRPr="00EB7BFD">
        <w:rPr>
          <w:sz w:val="24"/>
          <w:szCs w:val="24"/>
        </w:rPr>
        <w:t>tur</w:t>
      </w:r>
      <w:r w:rsidRPr="00EB7BFD">
        <w:rPr>
          <w:spacing w:val="1"/>
          <w:sz w:val="24"/>
          <w:szCs w:val="24"/>
        </w:rPr>
        <w:t>e</w:t>
      </w:r>
      <w:r w:rsidRPr="00EB7BFD">
        <w:rPr>
          <w:spacing w:val="-1"/>
          <w:sz w:val="24"/>
          <w:szCs w:val="24"/>
        </w:rPr>
        <w:t>r</w:t>
      </w:r>
      <w:r w:rsidRPr="00EB7BFD">
        <w:rPr>
          <w:spacing w:val="3"/>
          <w:sz w:val="24"/>
          <w:szCs w:val="24"/>
        </w:rPr>
        <w:t>s</w:t>
      </w:r>
      <w:r w:rsidRPr="00EB7BFD">
        <w:rPr>
          <w:sz w:val="24"/>
          <w:szCs w:val="24"/>
        </w:rPr>
        <w:t>’</w:t>
      </w:r>
      <w:r w:rsidRPr="00EB7BFD">
        <w:rPr>
          <w:spacing w:val="11"/>
          <w:sz w:val="24"/>
          <w:szCs w:val="24"/>
        </w:rPr>
        <w:t xml:space="preserve"> </w:t>
      </w:r>
      <w:r w:rsidRPr="00EB7BFD">
        <w:rPr>
          <w:spacing w:val="3"/>
          <w:sz w:val="24"/>
          <w:szCs w:val="24"/>
        </w:rPr>
        <w:t>h</w:t>
      </w:r>
      <w:r w:rsidRPr="00EB7BFD">
        <w:rPr>
          <w:spacing w:val="-1"/>
          <w:sz w:val="24"/>
          <w:szCs w:val="24"/>
        </w:rPr>
        <w:t>ea</w:t>
      </w:r>
      <w:r w:rsidRPr="00EB7BFD">
        <w:rPr>
          <w:sz w:val="24"/>
          <w:szCs w:val="24"/>
        </w:rPr>
        <w:t>ds</w:t>
      </w:r>
      <w:r w:rsidRPr="00EB7BFD">
        <w:rPr>
          <w:spacing w:val="15"/>
          <w:sz w:val="24"/>
          <w:szCs w:val="24"/>
        </w:rPr>
        <w:t xml:space="preserve"> </w:t>
      </w:r>
      <w:r w:rsidRPr="00EB7BFD">
        <w:rPr>
          <w:sz w:val="24"/>
          <w:szCs w:val="24"/>
        </w:rPr>
        <w:t>of</w:t>
      </w:r>
      <w:r w:rsidRPr="00EB7BFD">
        <w:rPr>
          <w:spacing w:val="18"/>
          <w:sz w:val="24"/>
          <w:szCs w:val="24"/>
        </w:rPr>
        <w:t xml:space="preserve"> </w:t>
      </w:r>
      <w:r w:rsidRPr="00EB7BFD">
        <w:rPr>
          <w:sz w:val="24"/>
          <w:szCs w:val="24"/>
        </w:rPr>
        <w:t>d</w:t>
      </w:r>
      <w:r w:rsidRPr="00EB7BFD">
        <w:rPr>
          <w:spacing w:val="-1"/>
          <w:sz w:val="24"/>
          <w:szCs w:val="24"/>
        </w:rPr>
        <w:t>e</w:t>
      </w:r>
      <w:r w:rsidRPr="00EB7BFD">
        <w:rPr>
          <w:sz w:val="24"/>
          <w:szCs w:val="24"/>
        </w:rPr>
        <w:t>p</w:t>
      </w:r>
      <w:r w:rsidRPr="00EB7BFD">
        <w:rPr>
          <w:spacing w:val="-1"/>
          <w:sz w:val="24"/>
          <w:szCs w:val="24"/>
        </w:rPr>
        <w:t>a</w:t>
      </w:r>
      <w:r w:rsidRPr="00EB7BFD">
        <w:rPr>
          <w:sz w:val="24"/>
          <w:szCs w:val="24"/>
        </w:rPr>
        <w:t>rtm</w:t>
      </w:r>
      <w:r w:rsidRPr="00EB7BFD">
        <w:rPr>
          <w:spacing w:val="-1"/>
          <w:sz w:val="24"/>
          <w:szCs w:val="24"/>
        </w:rPr>
        <w:t>e</w:t>
      </w:r>
      <w:r w:rsidRPr="00EB7BFD">
        <w:rPr>
          <w:sz w:val="24"/>
          <w:szCs w:val="24"/>
        </w:rPr>
        <w:t>nts,</w:t>
      </w:r>
      <w:r w:rsidRPr="00EB7BFD">
        <w:rPr>
          <w:spacing w:val="13"/>
          <w:sz w:val="24"/>
          <w:szCs w:val="24"/>
        </w:rPr>
        <w:t xml:space="preserve"> </w:t>
      </w:r>
      <w:r w:rsidRPr="00EB7BFD">
        <w:rPr>
          <w:spacing w:val="-1"/>
          <w:sz w:val="24"/>
          <w:szCs w:val="24"/>
        </w:rPr>
        <w:t>a</w:t>
      </w:r>
      <w:r w:rsidRPr="00EB7BFD">
        <w:rPr>
          <w:sz w:val="24"/>
          <w:szCs w:val="24"/>
        </w:rPr>
        <w:t>nd</w:t>
      </w:r>
      <w:r w:rsidRPr="00EB7BFD">
        <w:rPr>
          <w:spacing w:val="12"/>
          <w:sz w:val="24"/>
          <w:szCs w:val="24"/>
        </w:rPr>
        <w:t xml:space="preserve"> </w:t>
      </w:r>
      <w:r w:rsidRPr="00EB7BFD">
        <w:rPr>
          <w:sz w:val="24"/>
          <w:szCs w:val="24"/>
        </w:rPr>
        <w:t>st</w:t>
      </w:r>
      <w:r w:rsidRPr="00EB7BFD">
        <w:rPr>
          <w:spacing w:val="1"/>
          <w:sz w:val="24"/>
          <w:szCs w:val="24"/>
        </w:rPr>
        <w:t>u</w:t>
      </w:r>
      <w:r w:rsidRPr="00EB7BFD">
        <w:rPr>
          <w:spacing w:val="2"/>
          <w:sz w:val="24"/>
          <w:szCs w:val="24"/>
        </w:rPr>
        <w:t>d</w:t>
      </w:r>
      <w:r w:rsidRPr="00EB7BFD">
        <w:rPr>
          <w:spacing w:val="-1"/>
          <w:sz w:val="24"/>
          <w:szCs w:val="24"/>
        </w:rPr>
        <w:t>e</w:t>
      </w:r>
      <w:r w:rsidRPr="00EB7BFD">
        <w:rPr>
          <w:sz w:val="24"/>
          <w:szCs w:val="24"/>
        </w:rPr>
        <w:t>nts</w:t>
      </w:r>
      <w:r w:rsidRPr="00EB7BFD">
        <w:rPr>
          <w:spacing w:val="13"/>
          <w:sz w:val="24"/>
          <w:szCs w:val="24"/>
        </w:rPr>
        <w:t xml:space="preserve"> </w:t>
      </w:r>
      <w:r w:rsidRPr="00EB7BFD">
        <w:rPr>
          <w:sz w:val="24"/>
          <w:szCs w:val="24"/>
        </w:rPr>
        <w:t>undergoing</w:t>
      </w:r>
      <w:r w:rsidRPr="00EB7BFD">
        <w:rPr>
          <w:spacing w:val="12"/>
          <w:sz w:val="24"/>
          <w:szCs w:val="24"/>
        </w:rPr>
        <w:t xml:space="preserve"> </w:t>
      </w:r>
      <w:r w:rsidRPr="00EB7BFD">
        <w:rPr>
          <w:sz w:val="24"/>
          <w:szCs w:val="24"/>
        </w:rPr>
        <w:t>i</w:t>
      </w:r>
      <w:r w:rsidRPr="00EB7BFD">
        <w:rPr>
          <w:spacing w:val="1"/>
          <w:sz w:val="24"/>
          <w:szCs w:val="24"/>
        </w:rPr>
        <w:t>n</w:t>
      </w:r>
      <w:r w:rsidRPr="00EB7BFD">
        <w:rPr>
          <w:sz w:val="24"/>
          <w:szCs w:val="24"/>
        </w:rPr>
        <w:t>t</w:t>
      </w:r>
      <w:r w:rsidRPr="00EB7BFD">
        <w:rPr>
          <w:spacing w:val="-1"/>
          <w:sz w:val="24"/>
          <w:szCs w:val="24"/>
        </w:rPr>
        <w:t>e</w:t>
      </w:r>
      <w:r w:rsidRPr="00EB7BFD">
        <w:rPr>
          <w:sz w:val="24"/>
          <w:szCs w:val="24"/>
        </w:rPr>
        <w:t>rnship</w:t>
      </w:r>
      <w:r w:rsidRPr="00EB7BFD">
        <w:rPr>
          <w:spacing w:val="19"/>
          <w:sz w:val="24"/>
          <w:szCs w:val="24"/>
        </w:rPr>
        <w:t xml:space="preserve"> </w:t>
      </w:r>
      <w:r w:rsidRPr="00EB7BFD">
        <w:rPr>
          <w:spacing w:val="-1"/>
          <w:sz w:val="24"/>
          <w:szCs w:val="24"/>
        </w:rPr>
        <w:t>e</w:t>
      </w:r>
      <w:r w:rsidRPr="00EB7BFD">
        <w:rPr>
          <w:sz w:val="24"/>
          <w:szCs w:val="24"/>
        </w:rPr>
        <w:t>x</w:t>
      </w:r>
      <w:r w:rsidRPr="00EB7BFD">
        <w:rPr>
          <w:spacing w:val="-1"/>
          <w:sz w:val="24"/>
          <w:szCs w:val="24"/>
        </w:rPr>
        <w:t>er</w:t>
      </w:r>
      <w:r w:rsidRPr="00EB7BFD">
        <w:rPr>
          <w:spacing w:val="-3"/>
          <w:sz w:val="24"/>
          <w:szCs w:val="24"/>
        </w:rPr>
        <w:t>c</w:t>
      </w:r>
      <w:r w:rsidRPr="00EB7BFD">
        <w:rPr>
          <w:sz w:val="24"/>
          <w:szCs w:val="24"/>
        </w:rPr>
        <w:t>i</w:t>
      </w:r>
      <w:r w:rsidRPr="00EB7BFD">
        <w:rPr>
          <w:spacing w:val="3"/>
          <w:sz w:val="24"/>
          <w:szCs w:val="24"/>
        </w:rPr>
        <w:t>s</w:t>
      </w:r>
      <w:r w:rsidRPr="00EB7BFD">
        <w:rPr>
          <w:sz w:val="24"/>
          <w:szCs w:val="24"/>
        </w:rPr>
        <w:t>e at the</w:t>
      </w:r>
      <w:r w:rsidRPr="00EB7BFD">
        <w:rPr>
          <w:spacing w:val="1"/>
          <w:sz w:val="24"/>
          <w:szCs w:val="24"/>
        </w:rPr>
        <w:t xml:space="preserve"> </w:t>
      </w:r>
      <w:r w:rsidRPr="00EB7BFD">
        <w:rPr>
          <w:spacing w:val="-6"/>
          <w:sz w:val="24"/>
          <w:szCs w:val="24"/>
        </w:rPr>
        <w:t>I</w:t>
      </w:r>
      <w:r w:rsidRPr="00EB7BFD">
        <w:rPr>
          <w:sz w:val="24"/>
          <w:szCs w:val="24"/>
        </w:rPr>
        <w:t>slamic Unive</w:t>
      </w:r>
      <w:r w:rsidRPr="00EB7BFD">
        <w:rPr>
          <w:spacing w:val="-1"/>
          <w:sz w:val="24"/>
          <w:szCs w:val="24"/>
        </w:rPr>
        <w:t>r</w:t>
      </w:r>
      <w:r w:rsidRPr="00EB7BFD">
        <w:rPr>
          <w:sz w:val="24"/>
          <w:szCs w:val="24"/>
        </w:rPr>
        <w:t>sity</w:t>
      </w:r>
      <w:r w:rsidRPr="00EB7BFD">
        <w:rPr>
          <w:spacing w:val="5"/>
          <w:sz w:val="24"/>
          <w:szCs w:val="24"/>
        </w:rPr>
        <w:t xml:space="preserve"> </w:t>
      </w:r>
      <w:proofErr w:type="gramStart"/>
      <w:r w:rsidRPr="00EB7BFD">
        <w:rPr>
          <w:spacing w:val="-6"/>
          <w:sz w:val="24"/>
          <w:szCs w:val="24"/>
        </w:rPr>
        <w:t>I</w:t>
      </w:r>
      <w:r w:rsidRPr="00EB7BFD">
        <w:rPr>
          <w:sz w:val="24"/>
          <w:szCs w:val="24"/>
        </w:rPr>
        <w:t>n</w:t>
      </w:r>
      <w:proofErr w:type="gramEnd"/>
      <w:r w:rsidRPr="00EB7BFD">
        <w:rPr>
          <w:spacing w:val="3"/>
          <w:sz w:val="24"/>
          <w:szCs w:val="24"/>
        </w:rPr>
        <w:t xml:space="preserve"> </w:t>
      </w:r>
      <w:r w:rsidRPr="00EB7BFD">
        <w:rPr>
          <w:sz w:val="24"/>
          <w:szCs w:val="24"/>
        </w:rPr>
        <w:t>Ug</w:t>
      </w:r>
      <w:r w:rsidRPr="00EB7BFD">
        <w:rPr>
          <w:spacing w:val="-1"/>
          <w:sz w:val="24"/>
          <w:szCs w:val="24"/>
        </w:rPr>
        <w:t>a</w:t>
      </w:r>
      <w:r w:rsidRPr="00EB7BFD">
        <w:rPr>
          <w:sz w:val="24"/>
          <w:szCs w:val="24"/>
        </w:rPr>
        <w:t>nd</w:t>
      </w:r>
      <w:r w:rsidRPr="00EB7BFD">
        <w:rPr>
          <w:spacing w:val="-1"/>
          <w:sz w:val="24"/>
          <w:szCs w:val="24"/>
        </w:rPr>
        <w:t>a</w:t>
      </w:r>
      <w:r w:rsidRPr="00EB7BFD">
        <w:rPr>
          <w:sz w:val="24"/>
          <w:szCs w:val="24"/>
        </w:rPr>
        <w:t>.</w:t>
      </w:r>
    </w:p>
    <w:p w14:paraId="5798DFD7" w14:textId="77777777" w:rsidR="00E23DEC" w:rsidRPr="00EB7BFD" w:rsidRDefault="003B3966" w:rsidP="00DA4750">
      <w:pPr>
        <w:pStyle w:val="Heading3"/>
        <w:numPr>
          <w:ilvl w:val="0"/>
          <w:numId w:val="0"/>
        </w:numPr>
        <w:rPr>
          <w:rFonts w:ascii="Times New Roman" w:hAnsi="Times New Roman" w:cs="Times New Roman"/>
          <w:sz w:val="24"/>
          <w:szCs w:val="24"/>
        </w:rPr>
      </w:pPr>
      <w:bookmarkStart w:id="22" w:name="_Toc140735495"/>
      <w:r w:rsidRPr="00EB7BFD">
        <w:rPr>
          <w:rFonts w:ascii="Times New Roman" w:hAnsi="Times New Roman" w:cs="Times New Roman"/>
          <w:sz w:val="24"/>
          <w:szCs w:val="24"/>
        </w:rPr>
        <w:t>1.4.2 T</w:t>
      </w:r>
      <w:r w:rsidRPr="00EB7BFD">
        <w:rPr>
          <w:rFonts w:ascii="Times New Roman" w:hAnsi="Times New Roman" w:cs="Times New Roman"/>
          <w:spacing w:val="1"/>
          <w:sz w:val="24"/>
          <w:szCs w:val="24"/>
        </w:rPr>
        <w:t>i</w:t>
      </w:r>
      <w:r w:rsidRPr="00EB7BFD">
        <w:rPr>
          <w:rFonts w:ascii="Times New Roman" w:hAnsi="Times New Roman" w:cs="Times New Roman"/>
          <w:spacing w:val="4"/>
          <w:sz w:val="24"/>
          <w:szCs w:val="24"/>
        </w:rPr>
        <w:t>m</w:t>
      </w:r>
      <w:r w:rsidRPr="00EB7BFD">
        <w:rPr>
          <w:rFonts w:ascii="Times New Roman" w:hAnsi="Times New Roman" w:cs="Times New Roman"/>
          <w:sz w:val="24"/>
          <w:szCs w:val="24"/>
        </w:rPr>
        <w:t>e</w:t>
      </w:r>
      <w:r w:rsidRPr="00EB7BFD">
        <w:rPr>
          <w:rFonts w:ascii="Times New Roman" w:hAnsi="Times New Roman" w:cs="Times New Roman"/>
          <w:spacing w:val="-8"/>
          <w:sz w:val="24"/>
          <w:szCs w:val="24"/>
        </w:rPr>
        <w:t xml:space="preserve"> </w:t>
      </w:r>
      <w:r w:rsidRPr="00EB7BFD">
        <w:rPr>
          <w:rFonts w:ascii="Times New Roman" w:hAnsi="Times New Roman" w:cs="Times New Roman"/>
          <w:spacing w:val="-2"/>
          <w:sz w:val="24"/>
          <w:szCs w:val="24"/>
        </w:rPr>
        <w:t>s</w:t>
      </w:r>
      <w:r w:rsidRPr="00EB7BFD">
        <w:rPr>
          <w:rFonts w:ascii="Times New Roman" w:hAnsi="Times New Roman" w:cs="Times New Roman"/>
          <w:spacing w:val="-3"/>
          <w:sz w:val="24"/>
          <w:szCs w:val="24"/>
        </w:rPr>
        <w:t>c</w:t>
      </w:r>
      <w:r w:rsidRPr="00EB7BFD">
        <w:rPr>
          <w:rFonts w:ascii="Times New Roman" w:hAnsi="Times New Roman" w:cs="Times New Roman"/>
          <w:spacing w:val="-5"/>
          <w:sz w:val="24"/>
          <w:szCs w:val="24"/>
        </w:rPr>
        <w:t>o</w:t>
      </w:r>
      <w:r w:rsidRPr="00EB7BFD">
        <w:rPr>
          <w:rFonts w:ascii="Times New Roman" w:hAnsi="Times New Roman" w:cs="Times New Roman"/>
          <w:spacing w:val="1"/>
          <w:sz w:val="24"/>
          <w:szCs w:val="24"/>
        </w:rPr>
        <w:t>p</w:t>
      </w:r>
      <w:r w:rsidRPr="00EB7BFD">
        <w:rPr>
          <w:rFonts w:ascii="Times New Roman" w:hAnsi="Times New Roman" w:cs="Times New Roman"/>
          <w:sz w:val="24"/>
          <w:szCs w:val="24"/>
        </w:rPr>
        <w:t>e</w:t>
      </w:r>
      <w:bookmarkEnd w:id="22"/>
    </w:p>
    <w:p w14:paraId="1ED0213C" w14:textId="77777777" w:rsidR="00E23DEC" w:rsidRPr="00EB7BFD" w:rsidRDefault="00E23DEC">
      <w:pPr>
        <w:spacing w:before="7" w:line="120" w:lineRule="exact"/>
        <w:rPr>
          <w:b/>
          <w:bCs/>
          <w:sz w:val="24"/>
          <w:szCs w:val="24"/>
        </w:rPr>
      </w:pPr>
    </w:p>
    <w:p w14:paraId="3197C461" w14:textId="64B52F82" w:rsidR="00E23DEC" w:rsidRPr="00EB7BFD" w:rsidRDefault="003B3966">
      <w:pPr>
        <w:ind w:left="100" w:right="1307"/>
        <w:jc w:val="both"/>
        <w:rPr>
          <w:sz w:val="24"/>
          <w:szCs w:val="24"/>
        </w:rPr>
      </w:pPr>
      <w:r w:rsidRPr="00EB7BFD">
        <w:rPr>
          <w:sz w:val="24"/>
          <w:szCs w:val="24"/>
        </w:rPr>
        <w:t>The</w:t>
      </w:r>
      <w:r w:rsidRPr="00EB7BFD">
        <w:rPr>
          <w:spacing w:val="-1"/>
          <w:sz w:val="24"/>
          <w:szCs w:val="24"/>
        </w:rPr>
        <w:t xml:space="preserve"> </w:t>
      </w:r>
      <w:r w:rsidRPr="00EB7BFD">
        <w:rPr>
          <w:sz w:val="24"/>
          <w:szCs w:val="24"/>
        </w:rPr>
        <w:t xml:space="preserve">study </w:t>
      </w:r>
      <w:r w:rsidR="004A68E4" w:rsidRPr="00EB7BFD">
        <w:rPr>
          <w:sz w:val="24"/>
          <w:szCs w:val="24"/>
        </w:rPr>
        <w:t>was</w:t>
      </w:r>
      <w:r w:rsidRPr="00EB7BFD">
        <w:rPr>
          <w:sz w:val="24"/>
          <w:szCs w:val="24"/>
        </w:rPr>
        <w:t xml:space="preserve"> </w:t>
      </w:r>
      <w:r w:rsidRPr="00EB7BFD">
        <w:rPr>
          <w:spacing w:val="-1"/>
          <w:sz w:val="24"/>
          <w:szCs w:val="24"/>
        </w:rPr>
        <w:t>c</w:t>
      </w:r>
      <w:r w:rsidRPr="00EB7BFD">
        <w:rPr>
          <w:sz w:val="24"/>
          <w:szCs w:val="24"/>
        </w:rPr>
        <w:t>ondu</w:t>
      </w:r>
      <w:r w:rsidRPr="00EB7BFD">
        <w:rPr>
          <w:spacing w:val="1"/>
          <w:sz w:val="24"/>
          <w:szCs w:val="24"/>
        </w:rPr>
        <w:t>c</w:t>
      </w:r>
      <w:r w:rsidRPr="00EB7BFD">
        <w:rPr>
          <w:sz w:val="24"/>
          <w:szCs w:val="24"/>
        </w:rPr>
        <w:t>ted in a p</w:t>
      </w:r>
      <w:r w:rsidRPr="00EB7BFD">
        <w:rPr>
          <w:spacing w:val="-1"/>
          <w:sz w:val="24"/>
          <w:szCs w:val="24"/>
        </w:rPr>
        <w:t>e</w:t>
      </w:r>
      <w:r w:rsidRPr="00EB7BFD">
        <w:rPr>
          <w:sz w:val="24"/>
          <w:szCs w:val="24"/>
        </w:rPr>
        <w:t>riod of</w:t>
      </w:r>
      <w:r w:rsidRPr="00EB7BFD">
        <w:rPr>
          <w:spacing w:val="-1"/>
          <w:sz w:val="24"/>
          <w:szCs w:val="24"/>
        </w:rPr>
        <w:t xml:space="preserve"> </w:t>
      </w:r>
      <w:r w:rsidRPr="00EB7BFD">
        <w:rPr>
          <w:sz w:val="24"/>
          <w:szCs w:val="24"/>
        </w:rPr>
        <w:t>th</w:t>
      </w:r>
      <w:r w:rsidRPr="00EB7BFD">
        <w:rPr>
          <w:spacing w:val="-1"/>
          <w:sz w:val="24"/>
          <w:szCs w:val="24"/>
        </w:rPr>
        <w:t>re</w:t>
      </w:r>
      <w:r w:rsidRPr="00EB7BFD">
        <w:rPr>
          <w:sz w:val="24"/>
          <w:szCs w:val="24"/>
        </w:rPr>
        <w:t>e</w:t>
      </w:r>
      <w:r w:rsidRPr="00EB7BFD">
        <w:rPr>
          <w:spacing w:val="-1"/>
          <w:sz w:val="24"/>
          <w:szCs w:val="24"/>
        </w:rPr>
        <w:t xml:space="preserve"> (</w:t>
      </w:r>
      <w:r w:rsidRPr="00EB7BFD">
        <w:rPr>
          <w:spacing w:val="5"/>
          <w:sz w:val="24"/>
          <w:szCs w:val="24"/>
        </w:rPr>
        <w:t>3</w:t>
      </w:r>
      <w:r w:rsidRPr="00EB7BFD">
        <w:rPr>
          <w:sz w:val="24"/>
          <w:szCs w:val="24"/>
        </w:rPr>
        <w:t>) months betw</w:t>
      </w:r>
      <w:r w:rsidRPr="00EB7BFD">
        <w:rPr>
          <w:spacing w:val="-1"/>
          <w:sz w:val="24"/>
          <w:szCs w:val="24"/>
        </w:rPr>
        <w:t>ee</w:t>
      </w:r>
      <w:r w:rsidRPr="00EB7BFD">
        <w:rPr>
          <w:sz w:val="24"/>
          <w:szCs w:val="24"/>
        </w:rPr>
        <w:t>n A</w:t>
      </w:r>
      <w:r w:rsidRPr="00EB7BFD">
        <w:rPr>
          <w:spacing w:val="2"/>
          <w:sz w:val="24"/>
          <w:szCs w:val="24"/>
        </w:rPr>
        <w:t>p</w:t>
      </w:r>
      <w:r w:rsidR="00766343" w:rsidRPr="00EB7BFD">
        <w:rPr>
          <w:sz w:val="24"/>
          <w:szCs w:val="24"/>
        </w:rPr>
        <w:t>ril 2023 and July</w:t>
      </w:r>
      <w:r w:rsidRPr="00EB7BFD">
        <w:rPr>
          <w:spacing w:val="-1"/>
          <w:sz w:val="24"/>
          <w:szCs w:val="24"/>
        </w:rPr>
        <w:t xml:space="preserve"> </w:t>
      </w:r>
      <w:r w:rsidRPr="00EB7BFD">
        <w:rPr>
          <w:spacing w:val="-2"/>
          <w:sz w:val="24"/>
          <w:szCs w:val="24"/>
        </w:rPr>
        <w:t>202</w:t>
      </w:r>
      <w:r w:rsidRPr="00EB7BFD">
        <w:rPr>
          <w:sz w:val="24"/>
          <w:szCs w:val="24"/>
        </w:rPr>
        <w:t>3.</w:t>
      </w:r>
    </w:p>
    <w:p w14:paraId="26557EF4" w14:textId="77777777" w:rsidR="00E23DEC" w:rsidRPr="00EB7BFD" w:rsidRDefault="00E23DEC">
      <w:pPr>
        <w:spacing w:before="9" w:line="120" w:lineRule="exact"/>
        <w:rPr>
          <w:sz w:val="24"/>
          <w:szCs w:val="24"/>
        </w:rPr>
      </w:pPr>
    </w:p>
    <w:p w14:paraId="38F41595" w14:textId="77777777" w:rsidR="00E23DEC" w:rsidRPr="00EB7BFD" w:rsidRDefault="00E23DEC">
      <w:pPr>
        <w:spacing w:line="200" w:lineRule="exact"/>
        <w:rPr>
          <w:sz w:val="24"/>
          <w:szCs w:val="24"/>
        </w:rPr>
      </w:pPr>
    </w:p>
    <w:p w14:paraId="06ECBECA" w14:textId="77777777" w:rsidR="00E23DEC" w:rsidRPr="00EB7BFD" w:rsidRDefault="003B3966" w:rsidP="00DA4750">
      <w:pPr>
        <w:pStyle w:val="Heading3"/>
        <w:numPr>
          <w:ilvl w:val="0"/>
          <w:numId w:val="0"/>
        </w:numPr>
        <w:rPr>
          <w:rFonts w:ascii="Times New Roman" w:hAnsi="Times New Roman" w:cs="Times New Roman"/>
          <w:sz w:val="24"/>
          <w:szCs w:val="24"/>
        </w:rPr>
      </w:pPr>
      <w:bookmarkStart w:id="23" w:name="_Toc140735496"/>
      <w:r w:rsidRPr="00EB7BFD">
        <w:rPr>
          <w:rFonts w:ascii="Times New Roman" w:hAnsi="Times New Roman" w:cs="Times New Roman"/>
          <w:sz w:val="24"/>
          <w:szCs w:val="24"/>
        </w:rPr>
        <w:t>1.4.3 Cont</w:t>
      </w:r>
      <w:r w:rsidRPr="00EB7BFD">
        <w:rPr>
          <w:rFonts w:ascii="Times New Roman" w:hAnsi="Times New Roman" w:cs="Times New Roman"/>
          <w:spacing w:val="-1"/>
          <w:sz w:val="24"/>
          <w:szCs w:val="24"/>
        </w:rPr>
        <w:t>e</w:t>
      </w:r>
      <w:r w:rsidRPr="00EB7BFD">
        <w:rPr>
          <w:rFonts w:ascii="Times New Roman" w:hAnsi="Times New Roman" w:cs="Times New Roman"/>
          <w:spacing w:val="1"/>
          <w:sz w:val="24"/>
          <w:szCs w:val="24"/>
        </w:rPr>
        <w:t>n</w:t>
      </w:r>
      <w:r w:rsidRPr="00EB7BFD">
        <w:rPr>
          <w:rFonts w:ascii="Times New Roman" w:hAnsi="Times New Roman" w:cs="Times New Roman"/>
          <w:sz w:val="24"/>
          <w:szCs w:val="24"/>
        </w:rPr>
        <w:t>t/Fu</w:t>
      </w:r>
      <w:r w:rsidRPr="00EB7BFD">
        <w:rPr>
          <w:rFonts w:ascii="Times New Roman" w:hAnsi="Times New Roman" w:cs="Times New Roman"/>
          <w:spacing w:val="1"/>
          <w:sz w:val="24"/>
          <w:szCs w:val="24"/>
        </w:rPr>
        <w:t>n</w:t>
      </w:r>
      <w:r w:rsidRPr="00EB7BFD">
        <w:rPr>
          <w:rFonts w:ascii="Times New Roman" w:hAnsi="Times New Roman" w:cs="Times New Roman"/>
          <w:spacing w:val="-1"/>
          <w:sz w:val="24"/>
          <w:szCs w:val="24"/>
        </w:rPr>
        <w:t>c</w:t>
      </w:r>
      <w:r w:rsidRPr="00EB7BFD">
        <w:rPr>
          <w:rFonts w:ascii="Times New Roman" w:hAnsi="Times New Roman" w:cs="Times New Roman"/>
          <w:sz w:val="24"/>
          <w:szCs w:val="24"/>
        </w:rPr>
        <w:t>tional</w:t>
      </w:r>
      <w:r w:rsidRPr="00EB7BFD">
        <w:rPr>
          <w:rFonts w:ascii="Times New Roman" w:hAnsi="Times New Roman" w:cs="Times New Roman"/>
          <w:spacing w:val="-6"/>
          <w:sz w:val="24"/>
          <w:szCs w:val="24"/>
        </w:rPr>
        <w:t xml:space="preserve"> </w:t>
      </w:r>
      <w:r w:rsidRPr="00EB7BFD">
        <w:rPr>
          <w:rFonts w:ascii="Times New Roman" w:hAnsi="Times New Roman" w:cs="Times New Roman"/>
          <w:spacing w:val="2"/>
          <w:sz w:val="24"/>
          <w:szCs w:val="24"/>
        </w:rPr>
        <w:t>S</w:t>
      </w:r>
      <w:r w:rsidRPr="00EB7BFD">
        <w:rPr>
          <w:rFonts w:ascii="Times New Roman" w:hAnsi="Times New Roman" w:cs="Times New Roman"/>
          <w:spacing w:val="-3"/>
          <w:sz w:val="24"/>
          <w:szCs w:val="24"/>
        </w:rPr>
        <w:t>c</w:t>
      </w:r>
      <w:r w:rsidRPr="00EB7BFD">
        <w:rPr>
          <w:rFonts w:ascii="Times New Roman" w:hAnsi="Times New Roman" w:cs="Times New Roman"/>
          <w:spacing w:val="-2"/>
          <w:sz w:val="24"/>
          <w:szCs w:val="24"/>
        </w:rPr>
        <w:t>o</w:t>
      </w:r>
      <w:r w:rsidRPr="00EB7BFD">
        <w:rPr>
          <w:rFonts w:ascii="Times New Roman" w:hAnsi="Times New Roman" w:cs="Times New Roman"/>
          <w:spacing w:val="1"/>
          <w:sz w:val="24"/>
          <w:szCs w:val="24"/>
        </w:rPr>
        <w:t>p</w:t>
      </w:r>
      <w:r w:rsidRPr="00EB7BFD">
        <w:rPr>
          <w:rFonts w:ascii="Times New Roman" w:hAnsi="Times New Roman" w:cs="Times New Roman"/>
          <w:sz w:val="24"/>
          <w:szCs w:val="24"/>
        </w:rPr>
        <w:t>e</w:t>
      </w:r>
      <w:bookmarkEnd w:id="23"/>
    </w:p>
    <w:p w14:paraId="435FEDB3" w14:textId="77777777" w:rsidR="00E23DEC" w:rsidRPr="00EB7BFD" w:rsidRDefault="00E23DEC">
      <w:pPr>
        <w:spacing w:before="7" w:line="120" w:lineRule="exact"/>
        <w:rPr>
          <w:sz w:val="24"/>
          <w:szCs w:val="24"/>
        </w:rPr>
      </w:pPr>
    </w:p>
    <w:p w14:paraId="522ECD35" w14:textId="26ED426B" w:rsidR="00E23DEC" w:rsidRPr="00EB7BFD" w:rsidRDefault="003B3966">
      <w:pPr>
        <w:spacing w:line="360" w:lineRule="auto"/>
        <w:ind w:left="100" w:right="72"/>
        <w:jc w:val="both"/>
        <w:rPr>
          <w:sz w:val="24"/>
          <w:szCs w:val="24"/>
        </w:rPr>
      </w:pPr>
      <w:r w:rsidRPr="00EB7BFD">
        <w:rPr>
          <w:sz w:val="24"/>
          <w:szCs w:val="24"/>
        </w:rPr>
        <w:t>The</w:t>
      </w:r>
      <w:r w:rsidRPr="00EB7BFD">
        <w:rPr>
          <w:spacing w:val="-10"/>
          <w:sz w:val="24"/>
          <w:szCs w:val="24"/>
        </w:rPr>
        <w:t xml:space="preserve"> </w:t>
      </w:r>
      <w:r w:rsidRPr="00EB7BFD">
        <w:rPr>
          <w:sz w:val="24"/>
          <w:szCs w:val="24"/>
        </w:rPr>
        <w:t>main</w:t>
      </w:r>
      <w:r w:rsidRPr="00EB7BFD">
        <w:rPr>
          <w:spacing w:val="-10"/>
          <w:sz w:val="24"/>
          <w:szCs w:val="24"/>
        </w:rPr>
        <w:t xml:space="preserve"> </w:t>
      </w:r>
      <w:r w:rsidRPr="00EB7BFD">
        <w:rPr>
          <w:sz w:val="24"/>
          <w:szCs w:val="24"/>
        </w:rPr>
        <w:t>fu</w:t>
      </w:r>
      <w:r w:rsidRPr="00EB7BFD">
        <w:rPr>
          <w:spacing w:val="-1"/>
          <w:sz w:val="24"/>
          <w:szCs w:val="24"/>
        </w:rPr>
        <w:t>n</w:t>
      </w:r>
      <w:r w:rsidRPr="00EB7BFD">
        <w:rPr>
          <w:spacing w:val="-3"/>
          <w:sz w:val="24"/>
          <w:szCs w:val="24"/>
        </w:rPr>
        <w:t>c</w:t>
      </w:r>
      <w:r w:rsidRPr="00EB7BFD">
        <w:rPr>
          <w:sz w:val="24"/>
          <w:szCs w:val="24"/>
        </w:rPr>
        <w:t>tion</w:t>
      </w:r>
      <w:r w:rsidRPr="00EB7BFD">
        <w:rPr>
          <w:spacing w:val="-10"/>
          <w:sz w:val="24"/>
          <w:szCs w:val="24"/>
        </w:rPr>
        <w:t xml:space="preserve"> </w:t>
      </w:r>
      <w:r w:rsidRPr="00EB7BFD">
        <w:rPr>
          <w:sz w:val="24"/>
          <w:szCs w:val="24"/>
        </w:rPr>
        <w:t>of</w:t>
      </w:r>
      <w:r w:rsidRPr="00EB7BFD">
        <w:rPr>
          <w:spacing w:val="-10"/>
          <w:sz w:val="24"/>
          <w:szCs w:val="24"/>
        </w:rPr>
        <w:t xml:space="preserve"> </w:t>
      </w:r>
      <w:r w:rsidRPr="00EB7BFD">
        <w:rPr>
          <w:sz w:val="24"/>
          <w:szCs w:val="24"/>
        </w:rPr>
        <w:t>the</w:t>
      </w:r>
      <w:r w:rsidRPr="00EB7BFD">
        <w:rPr>
          <w:spacing w:val="-10"/>
          <w:sz w:val="24"/>
          <w:szCs w:val="24"/>
        </w:rPr>
        <w:t xml:space="preserve"> </w:t>
      </w:r>
      <w:r w:rsidRPr="00EB7BFD">
        <w:rPr>
          <w:sz w:val="24"/>
          <w:szCs w:val="24"/>
        </w:rPr>
        <w:t>sy</w:t>
      </w:r>
      <w:r w:rsidRPr="00EB7BFD">
        <w:rPr>
          <w:spacing w:val="1"/>
          <w:sz w:val="24"/>
          <w:szCs w:val="24"/>
        </w:rPr>
        <w:t>s</w:t>
      </w:r>
      <w:r w:rsidRPr="00EB7BFD">
        <w:rPr>
          <w:sz w:val="24"/>
          <w:szCs w:val="24"/>
        </w:rPr>
        <w:t>t</w:t>
      </w:r>
      <w:r w:rsidRPr="00EB7BFD">
        <w:rPr>
          <w:spacing w:val="-1"/>
          <w:sz w:val="24"/>
          <w:szCs w:val="24"/>
        </w:rPr>
        <w:t>e</w:t>
      </w:r>
      <w:r w:rsidRPr="00EB7BFD">
        <w:rPr>
          <w:sz w:val="24"/>
          <w:szCs w:val="24"/>
        </w:rPr>
        <w:t>m</w:t>
      </w:r>
      <w:r w:rsidRPr="00EB7BFD">
        <w:rPr>
          <w:spacing w:val="-9"/>
          <w:sz w:val="24"/>
          <w:szCs w:val="24"/>
        </w:rPr>
        <w:t xml:space="preserve"> </w:t>
      </w:r>
      <w:r w:rsidRPr="00EB7BFD">
        <w:rPr>
          <w:sz w:val="24"/>
          <w:szCs w:val="24"/>
        </w:rPr>
        <w:t>is</w:t>
      </w:r>
      <w:r w:rsidRPr="00EB7BFD">
        <w:rPr>
          <w:spacing w:val="-9"/>
          <w:sz w:val="24"/>
          <w:szCs w:val="24"/>
        </w:rPr>
        <w:t xml:space="preserve"> </w:t>
      </w:r>
      <w:r w:rsidRPr="00EB7BFD">
        <w:rPr>
          <w:sz w:val="24"/>
          <w:szCs w:val="24"/>
        </w:rPr>
        <w:t>the</w:t>
      </w:r>
      <w:r w:rsidRPr="00EB7BFD">
        <w:rPr>
          <w:spacing w:val="-10"/>
          <w:sz w:val="24"/>
          <w:szCs w:val="24"/>
        </w:rPr>
        <w:t xml:space="preserve"> </w:t>
      </w:r>
      <w:r w:rsidRPr="00EB7BFD">
        <w:rPr>
          <w:spacing w:val="-1"/>
          <w:sz w:val="24"/>
          <w:szCs w:val="24"/>
        </w:rPr>
        <w:t>a</w:t>
      </w:r>
      <w:r w:rsidRPr="00EB7BFD">
        <w:rPr>
          <w:sz w:val="24"/>
          <w:szCs w:val="24"/>
        </w:rPr>
        <w:t>llo</w:t>
      </w:r>
      <w:r w:rsidRPr="00EB7BFD">
        <w:rPr>
          <w:spacing w:val="-1"/>
          <w:sz w:val="24"/>
          <w:szCs w:val="24"/>
        </w:rPr>
        <w:t>ca</w:t>
      </w:r>
      <w:r w:rsidRPr="00EB7BFD">
        <w:rPr>
          <w:sz w:val="24"/>
          <w:szCs w:val="24"/>
        </w:rPr>
        <w:t>tion</w:t>
      </w:r>
      <w:r w:rsidRPr="00EB7BFD">
        <w:rPr>
          <w:spacing w:val="-10"/>
          <w:sz w:val="24"/>
          <w:szCs w:val="24"/>
        </w:rPr>
        <w:t xml:space="preserve"> </w:t>
      </w:r>
      <w:r w:rsidRPr="00EB7BFD">
        <w:rPr>
          <w:sz w:val="24"/>
          <w:szCs w:val="24"/>
        </w:rPr>
        <w:t>of</w:t>
      </w:r>
      <w:r w:rsidRPr="00EB7BFD">
        <w:rPr>
          <w:spacing w:val="-13"/>
          <w:sz w:val="24"/>
          <w:szCs w:val="24"/>
        </w:rPr>
        <w:t xml:space="preserve"> </w:t>
      </w:r>
      <w:r w:rsidRPr="00EB7BFD">
        <w:rPr>
          <w:sz w:val="24"/>
          <w:szCs w:val="24"/>
        </w:rPr>
        <w:t>su</w:t>
      </w:r>
      <w:r w:rsidRPr="00EB7BFD">
        <w:rPr>
          <w:spacing w:val="1"/>
          <w:sz w:val="24"/>
          <w:szCs w:val="24"/>
        </w:rPr>
        <w:t>p</w:t>
      </w:r>
      <w:r w:rsidRPr="00EB7BFD">
        <w:rPr>
          <w:spacing w:val="-1"/>
          <w:sz w:val="24"/>
          <w:szCs w:val="24"/>
        </w:rPr>
        <w:t>e</w:t>
      </w:r>
      <w:r w:rsidRPr="00EB7BFD">
        <w:rPr>
          <w:sz w:val="24"/>
          <w:szCs w:val="24"/>
        </w:rPr>
        <w:t>rviso</w:t>
      </w:r>
      <w:r w:rsidRPr="00EB7BFD">
        <w:rPr>
          <w:spacing w:val="-1"/>
          <w:sz w:val="24"/>
          <w:szCs w:val="24"/>
        </w:rPr>
        <w:t>r</w:t>
      </w:r>
      <w:r w:rsidRPr="00EB7BFD">
        <w:rPr>
          <w:sz w:val="24"/>
          <w:szCs w:val="24"/>
        </w:rPr>
        <w:t>s</w:t>
      </w:r>
      <w:r w:rsidRPr="00EB7BFD">
        <w:rPr>
          <w:spacing w:val="-9"/>
          <w:sz w:val="24"/>
          <w:szCs w:val="24"/>
        </w:rPr>
        <w:t xml:space="preserve"> </w:t>
      </w:r>
      <w:r w:rsidRPr="00EB7BFD">
        <w:rPr>
          <w:sz w:val="24"/>
          <w:szCs w:val="24"/>
        </w:rPr>
        <w:t>to</w:t>
      </w:r>
      <w:r w:rsidRPr="00EB7BFD">
        <w:rPr>
          <w:spacing w:val="-10"/>
          <w:sz w:val="24"/>
          <w:szCs w:val="24"/>
        </w:rPr>
        <w:t xml:space="preserve"> </w:t>
      </w:r>
      <w:r w:rsidRPr="00EB7BFD">
        <w:rPr>
          <w:sz w:val="24"/>
          <w:szCs w:val="24"/>
        </w:rPr>
        <w:t>int</w:t>
      </w:r>
      <w:r w:rsidRPr="00EB7BFD">
        <w:rPr>
          <w:spacing w:val="-1"/>
          <w:sz w:val="24"/>
          <w:szCs w:val="24"/>
        </w:rPr>
        <w:t>e</w:t>
      </w:r>
      <w:r w:rsidRPr="00EB7BFD">
        <w:rPr>
          <w:sz w:val="24"/>
          <w:szCs w:val="24"/>
        </w:rPr>
        <w:t>rns</w:t>
      </w:r>
      <w:r w:rsidRPr="00EB7BFD">
        <w:rPr>
          <w:spacing w:val="-10"/>
          <w:sz w:val="24"/>
          <w:szCs w:val="24"/>
        </w:rPr>
        <w:t xml:space="preserve"> </w:t>
      </w:r>
      <w:r w:rsidRPr="00EB7BFD">
        <w:rPr>
          <w:spacing w:val="-1"/>
          <w:sz w:val="24"/>
          <w:szCs w:val="24"/>
        </w:rPr>
        <w:t>a</w:t>
      </w:r>
      <w:r w:rsidRPr="00EB7BFD">
        <w:rPr>
          <w:sz w:val="24"/>
          <w:szCs w:val="24"/>
        </w:rPr>
        <w:t>s</w:t>
      </w:r>
      <w:r w:rsidRPr="00EB7BFD">
        <w:rPr>
          <w:spacing w:val="-12"/>
          <w:sz w:val="24"/>
          <w:szCs w:val="24"/>
        </w:rPr>
        <w:t xml:space="preserve"> </w:t>
      </w:r>
      <w:r w:rsidRPr="00EB7BFD">
        <w:rPr>
          <w:sz w:val="24"/>
          <w:szCs w:val="24"/>
        </w:rPr>
        <w:t>w</w:t>
      </w:r>
      <w:r w:rsidRPr="00EB7BFD">
        <w:rPr>
          <w:spacing w:val="-1"/>
          <w:sz w:val="24"/>
          <w:szCs w:val="24"/>
        </w:rPr>
        <w:t>e</w:t>
      </w:r>
      <w:r w:rsidRPr="00EB7BFD">
        <w:rPr>
          <w:sz w:val="24"/>
          <w:szCs w:val="24"/>
        </w:rPr>
        <w:t>ll</w:t>
      </w:r>
      <w:r w:rsidRPr="00EB7BFD">
        <w:rPr>
          <w:spacing w:val="-9"/>
          <w:sz w:val="24"/>
          <w:szCs w:val="24"/>
        </w:rPr>
        <w:t xml:space="preserve"> </w:t>
      </w:r>
      <w:r w:rsidRPr="00EB7BFD">
        <w:rPr>
          <w:spacing w:val="-1"/>
          <w:sz w:val="24"/>
          <w:szCs w:val="24"/>
        </w:rPr>
        <w:t>a</w:t>
      </w:r>
      <w:r w:rsidRPr="00EB7BFD">
        <w:rPr>
          <w:sz w:val="24"/>
          <w:szCs w:val="24"/>
        </w:rPr>
        <w:t>s</w:t>
      </w:r>
      <w:r w:rsidRPr="00EB7BFD">
        <w:rPr>
          <w:spacing w:val="-9"/>
          <w:sz w:val="24"/>
          <w:szCs w:val="24"/>
        </w:rPr>
        <w:t xml:space="preserve"> </w:t>
      </w:r>
      <w:r w:rsidRPr="00EB7BFD">
        <w:rPr>
          <w:sz w:val="24"/>
          <w:szCs w:val="24"/>
        </w:rPr>
        <w:t>k</w:t>
      </w:r>
      <w:r w:rsidRPr="00EB7BFD">
        <w:rPr>
          <w:spacing w:val="-1"/>
          <w:sz w:val="24"/>
          <w:szCs w:val="24"/>
        </w:rPr>
        <w:t>ee</w:t>
      </w:r>
      <w:r w:rsidRPr="00EB7BFD">
        <w:rPr>
          <w:sz w:val="24"/>
          <w:szCs w:val="24"/>
        </w:rPr>
        <w:t>ping</w:t>
      </w:r>
      <w:r w:rsidRPr="00EB7BFD">
        <w:rPr>
          <w:spacing w:val="-9"/>
          <w:sz w:val="24"/>
          <w:szCs w:val="24"/>
        </w:rPr>
        <w:t xml:space="preserve"> </w:t>
      </w:r>
      <w:r w:rsidRPr="00EB7BFD">
        <w:rPr>
          <w:sz w:val="24"/>
          <w:szCs w:val="24"/>
        </w:rPr>
        <w:t>t</w:t>
      </w:r>
      <w:r w:rsidRPr="00EB7BFD">
        <w:rPr>
          <w:spacing w:val="-1"/>
          <w:sz w:val="24"/>
          <w:szCs w:val="24"/>
        </w:rPr>
        <w:t>rac</w:t>
      </w:r>
      <w:r w:rsidRPr="00EB7BFD">
        <w:rPr>
          <w:sz w:val="24"/>
          <w:szCs w:val="24"/>
        </w:rPr>
        <w:t>k</w:t>
      </w:r>
      <w:r w:rsidRPr="00EB7BFD">
        <w:rPr>
          <w:spacing w:val="-10"/>
          <w:sz w:val="24"/>
          <w:szCs w:val="24"/>
        </w:rPr>
        <w:t xml:space="preserve"> </w:t>
      </w:r>
      <w:r w:rsidRPr="00EB7BFD">
        <w:rPr>
          <w:sz w:val="24"/>
          <w:szCs w:val="24"/>
        </w:rPr>
        <w:t>of</w:t>
      </w:r>
      <w:r w:rsidRPr="00EB7BFD">
        <w:rPr>
          <w:spacing w:val="-10"/>
          <w:sz w:val="24"/>
          <w:szCs w:val="24"/>
        </w:rPr>
        <w:t xml:space="preserve"> </w:t>
      </w:r>
      <w:r w:rsidRPr="00EB7BFD">
        <w:rPr>
          <w:sz w:val="24"/>
          <w:szCs w:val="24"/>
        </w:rPr>
        <w:t>students’ int</w:t>
      </w:r>
      <w:r w:rsidRPr="00EB7BFD">
        <w:rPr>
          <w:spacing w:val="-1"/>
          <w:sz w:val="24"/>
          <w:szCs w:val="24"/>
        </w:rPr>
        <w:t>e</w:t>
      </w:r>
      <w:r w:rsidRPr="00EB7BFD">
        <w:rPr>
          <w:sz w:val="24"/>
          <w:szCs w:val="24"/>
        </w:rPr>
        <w:t>rnship</w:t>
      </w:r>
      <w:r w:rsidRPr="00EB7BFD">
        <w:rPr>
          <w:spacing w:val="4"/>
          <w:sz w:val="24"/>
          <w:szCs w:val="24"/>
        </w:rPr>
        <w:t xml:space="preserve"> </w:t>
      </w:r>
      <w:r w:rsidRPr="00EB7BFD">
        <w:rPr>
          <w:spacing w:val="-1"/>
          <w:sz w:val="24"/>
          <w:szCs w:val="24"/>
        </w:rPr>
        <w:t>ac</w:t>
      </w:r>
      <w:r w:rsidRPr="00EB7BFD">
        <w:rPr>
          <w:sz w:val="24"/>
          <w:szCs w:val="24"/>
        </w:rPr>
        <w:t>tivities.</w:t>
      </w:r>
      <w:r w:rsidRPr="00EB7BFD">
        <w:rPr>
          <w:spacing w:val="3"/>
          <w:sz w:val="24"/>
          <w:szCs w:val="24"/>
        </w:rPr>
        <w:t xml:space="preserve"> </w:t>
      </w:r>
      <w:r w:rsidRPr="00EB7BFD">
        <w:rPr>
          <w:sz w:val="24"/>
          <w:szCs w:val="24"/>
        </w:rPr>
        <w:t>The</w:t>
      </w:r>
      <w:r w:rsidRPr="00EB7BFD">
        <w:rPr>
          <w:spacing w:val="2"/>
          <w:sz w:val="24"/>
          <w:szCs w:val="24"/>
        </w:rPr>
        <w:t xml:space="preserve"> </w:t>
      </w:r>
      <w:r w:rsidRPr="00EB7BFD">
        <w:rPr>
          <w:sz w:val="24"/>
          <w:szCs w:val="24"/>
        </w:rPr>
        <w:t>sy</w:t>
      </w:r>
      <w:r w:rsidRPr="00EB7BFD">
        <w:rPr>
          <w:spacing w:val="1"/>
          <w:sz w:val="24"/>
          <w:szCs w:val="24"/>
        </w:rPr>
        <w:t>s</w:t>
      </w:r>
      <w:r w:rsidRPr="00EB7BFD">
        <w:rPr>
          <w:sz w:val="24"/>
          <w:szCs w:val="24"/>
        </w:rPr>
        <w:t>t</w:t>
      </w:r>
      <w:r w:rsidRPr="00EB7BFD">
        <w:rPr>
          <w:spacing w:val="-1"/>
          <w:sz w:val="24"/>
          <w:szCs w:val="24"/>
        </w:rPr>
        <w:t>e</w:t>
      </w:r>
      <w:r w:rsidRPr="00EB7BFD">
        <w:rPr>
          <w:sz w:val="24"/>
          <w:szCs w:val="24"/>
        </w:rPr>
        <w:t>m</w:t>
      </w:r>
      <w:r w:rsidRPr="00EB7BFD">
        <w:rPr>
          <w:spacing w:val="4"/>
          <w:sz w:val="24"/>
          <w:szCs w:val="24"/>
        </w:rPr>
        <w:t xml:space="preserve"> </w:t>
      </w:r>
      <w:r w:rsidRPr="00EB7BFD">
        <w:rPr>
          <w:sz w:val="24"/>
          <w:szCs w:val="24"/>
        </w:rPr>
        <w:t>must</w:t>
      </w:r>
      <w:r w:rsidRPr="00EB7BFD">
        <w:rPr>
          <w:spacing w:val="5"/>
          <w:sz w:val="24"/>
          <w:szCs w:val="24"/>
        </w:rPr>
        <w:t xml:space="preserve"> </w:t>
      </w:r>
      <w:r w:rsidRPr="00EB7BFD">
        <w:rPr>
          <w:sz w:val="24"/>
          <w:szCs w:val="24"/>
        </w:rPr>
        <w:t xml:space="preserve">be </w:t>
      </w:r>
      <w:r w:rsidRPr="00EB7BFD">
        <w:rPr>
          <w:spacing w:val="-1"/>
          <w:sz w:val="24"/>
          <w:szCs w:val="24"/>
        </w:rPr>
        <w:t>a</w:t>
      </w:r>
      <w:r w:rsidRPr="00EB7BFD">
        <w:rPr>
          <w:sz w:val="24"/>
          <w:szCs w:val="24"/>
        </w:rPr>
        <w:t>ble</w:t>
      </w:r>
      <w:r w:rsidRPr="00EB7BFD">
        <w:rPr>
          <w:spacing w:val="3"/>
          <w:sz w:val="24"/>
          <w:szCs w:val="24"/>
        </w:rPr>
        <w:t xml:space="preserve"> </w:t>
      </w:r>
      <w:r w:rsidRPr="00EB7BFD">
        <w:rPr>
          <w:sz w:val="24"/>
          <w:szCs w:val="24"/>
        </w:rPr>
        <w:t>to</w:t>
      </w:r>
      <w:r w:rsidRPr="00EB7BFD">
        <w:rPr>
          <w:spacing w:val="4"/>
          <w:sz w:val="24"/>
          <w:szCs w:val="24"/>
        </w:rPr>
        <w:t xml:space="preserve"> </w:t>
      </w:r>
      <w:r w:rsidRPr="00EB7BFD">
        <w:rPr>
          <w:spacing w:val="-1"/>
          <w:sz w:val="24"/>
          <w:szCs w:val="24"/>
        </w:rPr>
        <w:t>a</w:t>
      </w:r>
      <w:r w:rsidRPr="00EB7BFD">
        <w:rPr>
          <w:sz w:val="24"/>
          <w:szCs w:val="24"/>
        </w:rPr>
        <w:t>llow</w:t>
      </w:r>
      <w:r w:rsidRPr="00EB7BFD">
        <w:rPr>
          <w:spacing w:val="1"/>
          <w:sz w:val="24"/>
          <w:szCs w:val="24"/>
        </w:rPr>
        <w:t xml:space="preserve"> </w:t>
      </w:r>
      <w:r w:rsidRPr="00EB7BFD">
        <w:rPr>
          <w:sz w:val="24"/>
          <w:szCs w:val="24"/>
        </w:rPr>
        <w:t>the</w:t>
      </w:r>
      <w:r w:rsidRPr="00EB7BFD">
        <w:rPr>
          <w:spacing w:val="10"/>
          <w:sz w:val="24"/>
          <w:szCs w:val="24"/>
        </w:rPr>
        <w:t xml:space="preserve"> </w:t>
      </w:r>
      <w:r w:rsidRPr="00EB7BFD">
        <w:rPr>
          <w:spacing w:val="-1"/>
          <w:sz w:val="24"/>
          <w:szCs w:val="24"/>
        </w:rPr>
        <w:t>f</w:t>
      </w:r>
      <w:r w:rsidRPr="00EB7BFD">
        <w:rPr>
          <w:spacing w:val="-3"/>
          <w:sz w:val="24"/>
          <w:szCs w:val="24"/>
        </w:rPr>
        <w:t>a</w:t>
      </w:r>
      <w:r w:rsidRPr="00EB7BFD">
        <w:rPr>
          <w:spacing w:val="-1"/>
          <w:sz w:val="24"/>
          <w:szCs w:val="24"/>
        </w:rPr>
        <w:t>c</w:t>
      </w:r>
      <w:r w:rsidRPr="00EB7BFD">
        <w:rPr>
          <w:sz w:val="24"/>
          <w:szCs w:val="24"/>
        </w:rPr>
        <w:t>ulty</w:t>
      </w:r>
      <w:r w:rsidRPr="00EB7BFD">
        <w:rPr>
          <w:spacing w:val="4"/>
          <w:sz w:val="24"/>
          <w:szCs w:val="24"/>
        </w:rPr>
        <w:t xml:space="preserve"> </w:t>
      </w:r>
      <w:r w:rsidRPr="00EB7BFD">
        <w:rPr>
          <w:spacing w:val="-1"/>
          <w:sz w:val="24"/>
          <w:szCs w:val="24"/>
        </w:rPr>
        <w:t>c</w:t>
      </w:r>
      <w:r w:rsidRPr="00EB7BFD">
        <w:rPr>
          <w:sz w:val="24"/>
          <w:szCs w:val="24"/>
        </w:rPr>
        <w:t>o</w:t>
      </w:r>
      <w:r w:rsidRPr="00EB7BFD">
        <w:rPr>
          <w:spacing w:val="2"/>
          <w:sz w:val="24"/>
          <w:szCs w:val="24"/>
        </w:rPr>
        <w:t>o</w:t>
      </w:r>
      <w:r w:rsidRPr="00EB7BFD">
        <w:rPr>
          <w:sz w:val="24"/>
          <w:szCs w:val="24"/>
        </w:rPr>
        <w:t>rd</w:t>
      </w:r>
      <w:r w:rsidRPr="00EB7BFD">
        <w:rPr>
          <w:spacing w:val="3"/>
          <w:sz w:val="24"/>
          <w:szCs w:val="24"/>
        </w:rPr>
        <w:t>i</w:t>
      </w:r>
      <w:r w:rsidRPr="00EB7BFD">
        <w:rPr>
          <w:sz w:val="24"/>
          <w:szCs w:val="24"/>
        </w:rPr>
        <w:t>n</w:t>
      </w:r>
      <w:r w:rsidRPr="00EB7BFD">
        <w:rPr>
          <w:spacing w:val="-1"/>
          <w:sz w:val="24"/>
          <w:szCs w:val="24"/>
        </w:rPr>
        <w:t>a</w:t>
      </w:r>
      <w:r w:rsidRPr="00EB7BFD">
        <w:rPr>
          <w:sz w:val="24"/>
          <w:szCs w:val="24"/>
        </w:rPr>
        <w:t>tors</w:t>
      </w:r>
      <w:r w:rsidRPr="00EB7BFD">
        <w:rPr>
          <w:spacing w:val="7"/>
          <w:sz w:val="24"/>
          <w:szCs w:val="24"/>
        </w:rPr>
        <w:t xml:space="preserve"> </w:t>
      </w:r>
      <w:r w:rsidRPr="00EB7BFD">
        <w:rPr>
          <w:sz w:val="24"/>
          <w:szCs w:val="24"/>
        </w:rPr>
        <w:t>to</w:t>
      </w:r>
      <w:r w:rsidRPr="00EB7BFD">
        <w:rPr>
          <w:spacing w:val="4"/>
          <w:sz w:val="24"/>
          <w:szCs w:val="24"/>
        </w:rPr>
        <w:t xml:space="preserve"> </w:t>
      </w:r>
      <w:r w:rsidRPr="00EB7BFD">
        <w:rPr>
          <w:spacing w:val="-1"/>
          <w:sz w:val="24"/>
          <w:szCs w:val="24"/>
        </w:rPr>
        <w:t>a</w:t>
      </w:r>
      <w:r w:rsidRPr="00EB7BFD">
        <w:rPr>
          <w:sz w:val="24"/>
          <w:szCs w:val="24"/>
        </w:rPr>
        <w:t>llo</w:t>
      </w:r>
      <w:r w:rsidRPr="00EB7BFD">
        <w:rPr>
          <w:spacing w:val="-1"/>
          <w:sz w:val="24"/>
          <w:szCs w:val="24"/>
        </w:rPr>
        <w:t>ca</w:t>
      </w:r>
      <w:r w:rsidRPr="00EB7BFD">
        <w:rPr>
          <w:sz w:val="24"/>
          <w:szCs w:val="24"/>
        </w:rPr>
        <w:t>te the</w:t>
      </w:r>
      <w:r w:rsidRPr="00EB7BFD">
        <w:rPr>
          <w:spacing w:val="1"/>
          <w:sz w:val="24"/>
          <w:szCs w:val="24"/>
        </w:rPr>
        <w:t xml:space="preserve"> </w:t>
      </w:r>
      <w:r w:rsidRPr="00EB7BFD">
        <w:rPr>
          <w:sz w:val="24"/>
          <w:szCs w:val="24"/>
        </w:rPr>
        <w:t>st</w:t>
      </w:r>
      <w:r w:rsidRPr="00EB7BFD">
        <w:rPr>
          <w:spacing w:val="5"/>
          <w:sz w:val="24"/>
          <w:szCs w:val="24"/>
        </w:rPr>
        <w:t>u</w:t>
      </w:r>
      <w:r w:rsidRPr="00EB7BFD">
        <w:rPr>
          <w:sz w:val="24"/>
          <w:szCs w:val="24"/>
        </w:rPr>
        <w:t>d</w:t>
      </w:r>
      <w:r w:rsidRPr="00EB7BFD">
        <w:rPr>
          <w:spacing w:val="-1"/>
          <w:sz w:val="24"/>
          <w:szCs w:val="24"/>
        </w:rPr>
        <w:t>e</w:t>
      </w:r>
      <w:r w:rsidRPr="00EB7BFD">
        <w:rPr>
          <w:sz w:val="24"/>
          <w:szCs w:val="24"/>
        </w:rPr>
        <w:t>nts</w:t>
      </w:r>
      <w:r w:rsidRPr="00EB7BFD">
        <w:rPr>
          <w:spacing w:val="4"/>
          <w:sz w:val="24"/>
          <w:szCs w:val="24"/>
        </w:rPr>
        <w:t xml:space="preserve"> </w:t>
      </w:r>
      <w:r w:rsidRPr="00EB7BFD">
        <w:rPr>
          <w:sz w:val="24"/>
          <w:szCs w:val="24"/>
        </w:rPr>
        <w:t>to their sup</w:t>
      </w:r>
      <w:r w:rsidRPr="00EB7BFD">
        <w:rPr>
          <w:spacing w:val="-1"/>
          <w:sz w:val="24"/>
          <w:szCs w:val="24"/>
        </w:rPr>
        <w:t>e</w:t>
      </w:r>
      <w:r w:rsidRPr="00EB7BFD">
        <w:rPr>
          <w:sz w:val="24"/>
          <w:szCs w:val="24"/>
        </w:rPr>
        <w:t>rviso</w:t>
      </w:r>
      <w:r w:rsidRPr="00EB7BFD">
        <w:rPr>
          <w:spacing w:val="-1"/>
          <w:sz w:val="24"/>
          <w:szCs w:val="24"/>
        </w:rPr>
        <w:t>r</w:t>
      </w:r>
      <w:r w:rsidRPr="00EB7BFD">
        <w:rPr>
          <w:sz w:val="24"/>
          <w:szCs w:val="24"/>
        </w:rPr>
        <w:t>s</w:t>
      </w:r>
      <w:r w:rsidRPr="00EB7BFD">
        <w:rPr>
          <w:spacing w:val="3"/>
          <w:sz w:val="24"/>
          <w:szCs w:val="24"/>
        </w:rPr>
        <w:t xml:space="preserve"> </w:t>
      </w:r>
      <w:r w:rsidRPr="00EB7BFD">
        <w:rPr>
          <w:spacing w:val="-1"/>
          <w:sz w:val="24"/>
          <w:szCs w:val="24"/>
        </w:rPr>
        <w:t>a</w:t>
      </w:r>
      <w:r w:rsidRPr="00EB7BFD">
        <w:rPr>
          <w:sz w:val="24"/>
          <w:szCs w:val="24"/>
        </w:rPr>
        <w:t>nd s</w:t>
      </w:r>
      <w:r w:rsidRPr="00EB7BFD">
        <w:rPr>
          <w:spacing w:val="-1"/>
          <w:sz w:val="24"/>
          <w:szCs w:val="24"/>
        </w:rPr>
        <w:t>e</w:t>
      </w:r>
      <w:r w:rsidRPr="00EB7BFD">
        <w:rPr>
          <w:spacing w:val="1"/>
          <w:sz w:val="24"/>
          <w:szCs w:val="24"/>
        </w:rPr>
        <w:t>c</w:t>
      </w:r>
      <w:r w:rsidRPr="00EB7BFD">
        <w:rPr>
          <w:sz w:val="24"/>
          <w:szCs w:val="24"/>
        </w:rPr>
        <w:t>u</w:t>
      </w:r>
      <w:r w:rsidRPr="00EB7BFD">
        <w:rPr>
          <w:spacing w:val="-1"/>
          <w:sz w:val="24"/>
          <w:szCs w:val="24"/>
        </w:rPr>
        <w:t>r</w:t>
      </w:r>
      <w:r w:rsidRPr="00EB7BFD">
        <w:rPr>
          <w:spacing w:val="-3"/>
          <w:sz w:val="24"/>
          <w:szCs w:val="24"/>
        </w:rPr>
        <w:t>e</w:t>
      </w:r>
      <w:r w:rsidRPr="00EB7BFD">
        <w:rPr>
          <w:sz w:val="24"/>
          <w:szCs w:val="24"/>
        </w:rPr>
        <w:t xml:space="preserve">d </w:t>
      </w:r>
      <w:r w:rsidRPr="00EB7BFD">
        <w:rPr>
          <w:spacing w:val="-1"/>
          <w:sz w:val="24"/>
          <w:szCs w:val="24"/>
        </w:rPr>
        <w:t>c</w:t>
      </w:r>
      <w:r w:rsidRPr="00EB7BFD">
        <w:rPr>
          <w:sz w:val="24"/>
          <w:szCs w:val="24"/>
        </w:rPr>
        <w:t>o</w:t>
      </w:r>
      <w:r w:rsidRPr="00EB7BFD">
        <w:rPr>
          <w:spacing w:val="3"/>
          <w:sz w:val="24"/>
          <w:szCs w:val="24"/>
        </w:rPr>
        <w:t>m</w:t>
      </w:r>
      <w:r w:rsidRPr="00EB7BFD">
        <w:rPr>
          <w:sz w:val="24"/>
          <w:szCs w:val="24"/>
        </w:rPr>
        <w:t>p</w:t>
      </w:r>
      <w:r w:rsidRPr="00EB7BFD">
        <w:rPr>
          <w:spacing w:val="-1"/>
          <w:sz w:val="24"/>
          <w:szCs w:val="24"/>
        </w:rPr>
        <w:t>a</w:t>
      </w:r>
      <w:r w:rsidRPr="00EB7BFD">
        <w:rPr>
          <w:sz w:val="24"/>
          <w:szCs w:val="24"/>
        </w:rPr>
        <w:t>n</w:t>
      </w:r>
      <w:r w:rsidRPr="00EB7BFD">
        <w:rPr>
          <w:spacing w:val="3"/>
          <w:sz w:val="24"/>
          <w:szCs w:val="24"/>
        </w:rPr>
        <w:t>i</w:t>
      </w:r>
      <w:r w:rsidRPr="00EB7BFD">
        <w:rPr>
          <w:spacing w:val="-1"/>
          <w:sz w:val="24"/>
          <w:szCs w:val="24"/>
        </w:rPr>
        <w:t>e</w:t>
      </w:r>
      <w:r w:rsidRPr="00EB7BFD">
        <w:rPr>
          <w:sz w:val="24"/>
          <w:szCs w:val="24"/>
        </w:rPr>
        <w:t>s on</w:t>
      </w:r>
      <w:r w:rsidRPr="00EB7BFD">
        <w:rPr>
          <w:spacing w:val="1"/>
          <w:sz w:val="24"/>
          <w:szCs w:val="24"/>
        </w:rPr>
        <w:t>c</w:t>
      </w:r>
      <w:r w:rsidRPr="00EB7BFD">
        <w:rPr>
          <w:sz w:val="24"/>
          <w:szCs w:val="24"/>
        </w:rPr>
        <w:t>e</w:t>
      </w:r>
      <w:r w:rsidRPr="00EB7BFD">
        <w:rPr>
          <w:spacing w:val="1"/>
          <w:sz w:val="24"/>
          <w:szCs w:val="24"/>
        </w:rPr>
        <w:t xml:space="preserve"> </w:t>
      </w:r>
      <w:r w:rsidRPr="00EB7BFD">
        <w:rPr>
          <w:sz w:val="24"/>
          <w:szCs w:val="24"/>
        </w:rPr>
        <w:t xml:space="preserve">it </w:t>
      </w:r>
      <w:r w:rsidRPr="00EB7BFD">
        <w:rPr>
          <w:spacing w:val="2"/>
          <w:sz w:val="24"/>
          <w:szCs w:val="24"/>
        </w:rPr>
        <w:t>r</w:t>
      </w:r>
      <w:r w:rsidRPr="00EB7BFD">
        <w:rPr>
          <w:spacing w:val="-1"/>
          <w:sz w:val="24"/>
          <w:szCs w:val="24"/>
        </w:rPr>
        <w:t>eac</w:t>
      </w:r>
      <w:r w:rsidRPr="00EB7BFD">
        <w:rPr>
          <w:spacing w:val="2"/>
          <w:sz w:val="24"/>
          <w:szCs w:val="24"/>
        </w:rPr>
        <w:t>h</w:t>
      </w:r>
      <w:r w:rsidRPr="00EB7BFD">
        <w:rPr>
          <w:spacing w:val="-1"/>
          <w:sz w:val="24"/>
          <w:szCs w:val="24"/>
        </w:rPr>
        <w:t>e</w:t>
      </w:r>
      <w:r w:rsidRPr="00EB7BFD">
        <w:rPr>
          <w:sz w:val="24"/>
          <w:szCs w:val="24"/>
        </w:rPr>
        <w:t>s the time</w:t>
      </w:r>
      <w:r w:rsidRPr="00EB7BFD">
        <w:rPr>
          <w:spacing w:val="-1"/>
          <w:sz w:val="24"/>
          <w:szCs w:val="24"/>
        </w:rPr>
        <w:t xml:space="preserve"> </w:t>
      </w:r>
      <w:r w:rsidRPr="00EB7BFD">
        <w:rPr>
          <w:sz w:val="24"/>
          <w:szCs w:val="24"/>
        </w:rPr>
        <w:t>for</w:t>
      </w:r>
      <w:r w:rsidRPr="00EB7BFD">
        <w:rPr>
          <w:spacing w:val="-1"/>
          <w:sz w:val="24"/>
          <w:szCs w:val="24"/>
        </w:rPr>
        <w:t xml:space="preserve"> </w:t>
      </w:r>
      <w:r w:rsidRPr="00EB7BFD">
        <w:rPr>
          <w:sz w:val="24"/>
          <w:szCs w:val="24"/>
        </w:rPr>
        <w:t>t</w:t>
      </w:r>
      <w:r w:rsidRPr="00EB7BFD">
        <w:rPr>
          <w:spacing w:val="3"/>
          <w:sz w:val="24"/>
          <w:szCs w:val="24"/>
        </w:rPr>
        <w:t>h</w:t>
      </w:r>
      <w:r w:rsidRPr="00EB7BFD">
        <w:rPr>
          <w:sz w:val="24"/>
          <w:szCs w:val="24"/>
        </w:rPr>
        <w:t>e</w:t>
      </w:r>
      <w:r w:rsidRPr="00EB7BFD">
        <w:rPr>
          <w:spacing w:val="-1"/>
          <w:sz w:val="24"/>
          <w:szCs w:val="24"/>
        </w:rPr>
        <w:t xml:space="preserve"> </w:t>
      </w:r>
      <w:r w:rsidRPr="00EB7BFD">
        <w:rPr>
          <w:sz w:val="24"/>
          <w:szCs w:val="24"/>
        </w:rPr>
        <w:t>i</w:t>
      </w:r>
      <w:r w:rsidRPr="00EB7BFD">
        <w:rPr>
          <w:spacing w:val="5"/>
          <w:sz w:val="24"/>
          <w:szCs w:val="24"/>
        </w:rPr>
        <w:t>n</w:t>
      </w:r>
      <w:r w:rsidRPr="00EB7BFD">
        <w:rPr>
          <w:sz w:val="24"/>
          <w:szCs w:val="24"/>
        </w:rPr>
        <w:t>t</w:t>
      </w:r>
      <w:r w:rsidRPr="00EB7BFD">
        <w:rPr>
          <w:spacing w:val="-1"/>
          <w:sz w:val="24"/>
          <w:szCs w:val="24"/>
        </w:rPr>
        <w:t>er</w:t>
      </w:r>
      <w:r w:rsidRPr="00EB7BFD">
        <w:rPr>
          <w:sz w:val="24"/>
          <w:szCs w:val="24"/>
        </w:rPr>
        <w:t>nship.</w:t>
      </w:r>
      <w:r w:rsidRPr="00EB7BFD">
        <w:rPr>
          <w:spacing w:val="1"/>
          <w:sz w:val="24"/>
          <w:szCs w:val="24"/>
        </w:rPr>
        <w:t xml:space="preserve"> </w:t>
      </w:r>
      <w:r w:rsidRPr="00EB7BFD">
        <w:rPr>
          <w:sz w:val="24"/>
          <w:szCs w:val="24"/>
        </w:rPr>
        <w:t>Addition</w:t>
      </w:r>
      <w:r w:rsidRPr="00EB7BFD">
        <w:rPr>
          <w:spacing w:val="-1"/>
          <w:sz w:val="24"/>
          <w:szCs w:val="24"/>
        </w:rPr>
        <w:t>a</w:t>
      </w:r>
      <w:r w:rsidRPr="00EB7BFD">
        <w:rPr>
          <w:sz w:val="24"/>
          <w:szCs w:val="24"/>
        </w:rPr>
        <w:t>lly, the syst</w:t>
      </w:r>
      <w:r w:rsidRPr="00EB7BFD">
        <w:rPr>
          <w:spacing w:val="-1"/>
          <w:sz w:val="24"/>
          <w:szCs w:val="24"/>
        </w:rPr>
        <w:t>e</w:t>
      </w:r>
      <w:r w:rsidRPr="00EB7BFD">
        <w:rPr>
          <w:sz w:val="24"/>
          <w:szCs w:val="24"/>
        </w:rPr>
        <w:t xml:space="preserve">m </w:t>
      </w:r>
      <w:r w:rsidR="0008788D" w:rsidRPr="00EB7BFD">
        <w:rPr>
          <w:sz w:val="24"/>
          <w:szCs w:val="24"/>
        </w:rPr>
        <w:t xml:space="preserve">can </w:t>
      </w:r>
      <w:r w:rsidRPr="00EB7BFD">
        <w:rPr>
          <w:sz w:val="24"/>
          <w:szCs w:val="24"/>
        </w:rPr>
        <w:t>provide</w:t>
      </w:r>
      <w:r w:rsidRPr="00EB7BFD">
        <w:rPr>
          <w:spacing w:val="-6"/>
          <w:sz w:val="24"/>
          <w:szCs w:val="24"/>
        </w:rPr>
        <w:t xml:space="preserve"> </w:t>
      </w:r>
      <w:r w:rsidRPr="00EB7BFD">
        <w:rPr>
          <w:spacing w:val="-1"/>
          <w:sz w:val="24"/>
          <w:szCs w:val="24"/>
        </w:rPr>
        <w:t>rea</w:t>
      </w:r>
      <w:r w:rsidRPr="00EB7BFD">
        <w:rPr>
          <w:sz w:val="24"/>
          <w:szCs w:val="24"/>
        </w:rPr>
        <w:t>l</w:t>
      </w:r>
      <w:r w:rsidRPr="00EB7BFD">
        <w:rPr>
          <w:spacing w:val="-1"/>
          <w:sz w:val="24"/>
          <w:szCs w:val="24"/>
        </w:rPr>
        <w:t>-</w:t>
      </w:r>
      <w:r w:rsidRPr="00EB7BFD">
        <w:rPr>
          <w:sz w:val="24"/>
          <w:szCs w:val="24"/>
        </w:rPr>
        <w:t>time</w:t>
      </w:r>
      <w:r w:rsidRPr="00EB7BFD">
        <w:rPr>
          <w:spacing w:val="-1"/>
          <w:sz w:val="24"/>
          <w:szCs w:val="24"/>
        </w:rPr>
        <w:t xml:space="preserve"> </w:t>
      </w:r>
      <w:r w:rsidRPr="00EB7BFD">
        <w:rPr>
          <w:sz w:val="24"/>
          <w:szCs w:val="24"/>
        </w:rPr>
        <w:t>s</w:t>
      </w:r>
      <w:r w:rsidRPr="00EB7BFD">
        <w:rPr>
          <w:spacing w:val="2"/>
          <w:sz w:val="24"/>
          <w:szCs w:val="24"/>
        </w:rPr>
        <w:t>u</w:t>
      </w:r>
      <w:r w:rsidRPr="00EB7BFD">
        <w:rPr>
          <w:sz w:val="24"/>
          <w:szCs w:val="24"/>
        </w:rPr>
        <w:t>p</w:t>
      </w:r>
      <w:r w:rsidRPr="00EB7BFD">
        <w:rPr>
          <w:spacing w:val="-1"/>
          <w:sz w:val="24"/>
          <w:szCs w:val="24"/>
        </w:rPr>
        <w:t>e</w:t>
      </w:r>
      <w:r w:rsidRPr="00EB7BFD">
        <w:rPr>
          <w:sz w:val="24"/>
          <w:szCs w:val="24"/>
        </w:rPr>
        <w:t>rvision</w:t>
      </w:r>
      <w:r w:rsidRPr="00EB7BFD">
        <w:rPr>
          <w:spacing w:val="1"/>
          <w:sz w:val="24"/>
          <w:szCs w:val="24"/>
        </w:rPr>
        <w:t xml:space="preserve"> </w:t>
      </w:r>
      <w:r w:rsidRPr="00EB7BFD">
        <w:rPr>
          <w:sz w:val="24"/>
          <w:szCs w:val="24"/>
        </w:rPr>
        <w:t>fu</w:t>
      </w:r>
      <w:r w:rsidRPr="00EB7BFD">
        <w:rPr>
          <w:spacing w:val="-1"/>
          <w:sz w:val="24"/>
          <w:szCs w:val="24"/>
        </w:rPr>
        <w:t>n</w:t>
      </w:r>
      <w:r w:rsidRPr="00EB7BFD">
        <w:rPr>
          <w:spacing w:val="-3"/>
          <w:sz w:val="24"/>
          <w:szCs w:val="24"/>
        </w:rPr>
        <w:t>c</w:t>
      </w:r>
      <w:r w:rsidRPr="00EB7BFD">
        <w:rPr>
          <w:sz w:val="24"/>
          <w:szCs w:val="24"/>
        </w:rPr>
        <w:t>tion</w:t>
      </w:r>
      <w:r w:rsidRPr="00EB7BFD">
        <w:rPr>
          <w:spacing w:val="-1"/>
          <w:sz w:val="24"/>
          <w:szCs w:val="24"/>
        </w:rPr>
        <w:t>a</w:t>
      </w:r>
      <w:r w:rsidRPr="00EB7BFD">
        <w:rPr>
          <w:sz w:val="24"/>
          <w:szCs w:val="24"/>
        </w:rPr>
        <w:t>lity t</w:t>
      </w:r>
      <w:r w:rsidRPr="00EB7BFD">
        <w:rPr>
          <w:spacing w:val="2"/>
          <w:sz w:val="24"/>
          <w:szCs w:val="24"/>
        </w:rPr>
        <w:t>h</w:t>
      </w:r>
      <w:r w:rsidRPr="00EB7BFD">
        <w:rPr>
          <w:spacing w:val="-1"/>
          <w:sz w:val="24"/>
          <w:szCs w:val="24"/>
        </w:rPr>
        <w:t>a</w:t>
      </w:r>
      <w:r w:rsidRPr="00EB7BFD">
        <w:rPr>
          <w:sz w:val="24"/>
          <w:szCs w:val="24"/>
        </w:rPr>
        <w:t xml:space="preserve">t </w:t>
      </w:r>
      <w:r w:rsidRPr="00EB7BFD">
        <w:rPr>
          <w:spacing w:val="-1"/>
          <w:sz w:val="24"/>
          <w:szCs w:val="24"/>
        </w:rPr>
        <w:t>a</w:t>
      </w:r>
      <w:r w:rsidRPr="00EB7BFD">
        <w:rPr>
          <w:sz w:val="24"/>
          <w:szCs w:val="24"/>
        </w:rPr>
        <w:t>l</w:t>
      </w:r>
      <w:r w:rsidRPr="00EB7BFD">
        <w:rPr>
          <w:spacing w:val="1"/>
          <w:sz w:val="24"/>
          <w:szCs w:val="24"/>
        </w:rPr>
        <w:t>l</w:t>
      </w:r>
      <w:r w:rsidRPr="00EB7BFD">
        <w:rPr>
          <w:sz w:val="24"/>
          <w:szCs w:val="24"/>
        </w:rPr>
        <w:t>ows</w:t>
      </w:r>
      <w:r w:rsidRPr="00EB7BFD">
        <w:rPr>
          <w:spacing w:val="-3"/>
          <w:sz w:val="24"/>
          <w:szCs w:val="24"/>
        </w:rPr>
        <w:t xml:space="preserve"> </w:t>
      </w:r>
      <w:r w:rsidRPr="00EB7BFD">
        <w:rPr>
          <w:sz w:val="24"/>
          <w:szCs w:val="24"/>
        </w:rPr>
        <w:t>su</w:t>
      </w:r>
      <w:r w:rsidRPr="00EB7BFD">
        <w:rPr>
          <w:spacing w:val="2"/>
          <w:sz w:val="24"/>
          <w:szCs w:val="24"/>
        </w:rPr>
        <w:t>p</w:t>
      </w:r>
      <w:r w:rsidRPr="00EB7BFD">
        <w:rPr>
          <w:spacing w:val="-1"/>
          <w:sz w:val="24"/>
          <w:szCs w:val="24"/>
        </w:rPr>
        <w:t>e</w:t>
      </w:r>
      <w:r w:rsidRPr="00EB7BFD">
        <w:rPr>
          <w:sz w:val="24"/>
          <w:szCs w:val="24"/>
        </w:rPr>
        <w:t>rviso</w:t>
      </w:r>
      <w:r w:rsidRPr="00EB7BFD">
        <w:rPr>
          <w:spacing w:val="-1"/>
          <w:sz w:val="24"/>
          <w:szCs w:val="24"/>
        </w:rPr>
        <w:t>r</w:t>
      </w:r>
      <w:r w:rsidRPr="00EB7BFD">
        <w:rPr>
          <w:sz w:val="24"/>
          <w:szCs w:val="24"/>
        </w:rPr>
        <w:t>s</w:t>
      </w:r>
      <w:r w:rsidRPr="00EB7BFD">
        <w:rPr>
          <w:spacing w:val="-2"/>
          <w:sz w:val="24"/>
          <w:szCs w:val="24"/>
        </w:rPr>
        <w:t xml:space="preserve"> </w:t>
      </w:r>
      <w:r w:rsidRPr="00EB7BFD">
        <w:rPr>
          <w:sz w:val="24"/>
          <w:szCs w:val="24"/>
        </w:rPr>
        <w:t>to</w:t>
      </w:r>
      <w:r w:rsidRPr="00EB7BFD">
        <w:rPr>
          <w:spacing w:val="2"/>
          <w:sz w:val="24"/>
          <w:szCs w:val="24"/>
        </w:rPr>
        <w:t xml:space="preserve"> </w:t>
      </w:r>
      <w:r w:rsidRPr="00EB7BFD">
        <w:rPr>
          <w:sz w:val="24"/>
          <w:szCs w:val="24"/>
        </w:rPr>
        <w:t>monitor</w:t>
      </w:r>
      <w:r w:rsidRPr="00EB7BFD">
        <w:rPr>
          <w:spacing w:val="-2"/>
          <w:sz w:val="24"/>
          <w:szCs w:val="24"/>
        </w:rPr>
        <w:t xml:space="preserve"> </w:t>
      </w:r>
      <w:r w:rsidRPr="00EB7BFD">
        <w:rPr>
          <w:sz w:val="24"/>
          <w:szCs w:val="24"/>
        </w:rPr>
        <w:t>their</w:t>
      </w:r>
      <w:r w:rsidRPr="00EB7BFD">
        <w:rPr>
          <w:spacing w:val="-3"/>
          <w:sz w:val="24"/>
          <w:szCs w:val="24"/>
        </w:rPr>
        <w:t xml:space="preserve"> </w:t>
      </w:r>
      <w:r w:rsidRPr="00EB7BFD">
        <w:rPr>
          <w:sz w:val="24"/>
          <w:szCs w:val="24"/>
        </w:rPr>
        <w:t>int</w:t>
      </w:r>
      <w:r w:rsidRPr="00EB7BFD">
        <w:rPr>
          <w:spacing w:val="-1"/>
          <w:sz w:val="24"/>
          <w:szCs w:val="24"/>
        </w:rPr>
        <w:t>e</w:t>
      </w:r>
      <w:r w:rsidRPr="00EB7BFD">
        <w:rPr>
          <w:sz w:val="24"/>
          <w:szCs w:val="24"/>
        </w:rPr>
        <w:t>rns'</w:t>
      </w:r>
      <w:r w:rsidRPr="00EB7BFD">
        <w:rPr>
          <w:spacing w:val="2"/>
          <w:sz w:val="24"/>
          <w:szCs w:val="24"/>
        </w:rPr>
        <w:t xml:space="preserve"> </w:t>
      </w:r>
      <w:r w:rsidRPr="00EB7BFD">
        <w:rPr>
          <w:sz w:val="24"/>
          <w:szCs w:val="24"/>
        </w:rPr>
        <w:t>p</w:t>
      </w:r>
      <w:r w:rsidRPr="00EB7BFD">
        <w:rPr>
          <w:spacing w:val="-1"/>
          <w:sz w:val="24"/>
          <w:szCs w:val="24"/>
        </w:rPr>
        <w:t>r</w:t>
      </w:r>
      <w:r w:rsidRPr="00EB7BFD">
        <w:rPr>
          <w:spacing w:val="2"/>
          <w:sz w:val="24"/>
          <w:szCs w:val="24"/>
        </w:rPr>
        <w:t>o</w:t>
      </w:r>
      <w:r w:rsidRPr="00EB7BFD">
        <w:rPr>
          <w:sz w:val="24"/>
          <w:szCs w:val="24"/>
        </w:rPr>
        <w:t>g</w:t>
      </w:r>
      <w:r w:rsidRPr="00EB7BFD">
        <w:rPr>
          <w:spacing w:val="-1"/>
          <w:sz w:val="24"/>
          <w:szCs w:val="24"/>
        </w:rPr>
        <w:t>r</w:t>
      </w:r>
      <w:r w:rsidRPr="00EB7BFD">
        <w:rPr>
          <w:spacing w:val="-3"/>
          <w:sz w:val="24"/>
          <w:szCs w:val="24"/>
        </w:rPr>
        <w:t>e</w:t>
      </w:r>
      <w:r w:rsidRPr="00EB7BFD">
        <w:rPr>
          <w:sz w:val="24"/>
          <w:szCs w:val="24"/>
        </w:rPr>
        <w:t xml:space="preserve">ss </w:t>
      </w:r>
      <w:r w:rsidRPr="00EB7BFD">
        <w:rPr>
          <w:spacing w:val="-1"/>
          <w:sz w:val="24"/>
          <w:szCs w:val="24"/>
        </w:rPr>
        <w:t>a</w:t>
      </w:r>
      <w:r w:rsidRPr="00EB7BFD">
        <w:rPr>
          <w:spacing w:val="2"/>
          <w:sz w:val="24"/>
          <w:szCs w:val="24"/>
        </w:rPr>
        <w:t>n</w:t>
      </w:r>
      <w:r w:rsidRPr="00EB7BFD">
        <w:rPr>
          <w:sz w:val="24"/>
          <w:szCs w:val="24"/>
        </w:rPr>
        <w:t>d provide</w:t>
      </w:r>
      <w:r w:rsidRPr="00EB7BFD">
        <w:rPr>
          <w:spacing w:val="-1"/>
          <w:sz w:val="24"/>
          <w:szCs w:val="24"/>
        </w:rPr>
        <w:t xml:space="preserve"> fee</w:t>
      </w:r>
      <w:r w:rsidRPr="00EB7BFD">
        <w:rPr>
          <w:sz w:val="24"/>
          <w:szCs w:val="24"/>
        </w:rPr>
        <w:t>db</w:t>
      </w:r>
      <w:r w:rsidRPr="00EB7BFD">
        <w:rPr>
          <w:spacing w:val="-1"/>
          <w:sz w:val="24"/>
          <w:szCs w:val="24"/>
        </w:rPr>
        <w:t>ac</w:t>
      </w:r>
      <w:r w:rsidRPr="00EB7BFD">
        <w:rPr>
          <w:sz w:val="24"/>
          <w:szCs w:val="24"/>
        </w:rPr>
        <w:t>k</w:t>
      </w:r>
      <w:r w:rsidRPr="00EB7BFD">
        <w:rPr>
          <w:spacing w:val="2"/>
          <w:sz w:val="24"/>
          <w:szCs w:val="24"/>
        </w:rPr>
        <w:t xml:space="preserve"> </w:t>
      </w:r>
      <w:r w:rsidRPr="00EB7BFD">
        <w:rPr>
          <w:spacing w:val="-1"/>
          <w:sz w:val="24"/>
          <w:szCs w:val="24"/>
        </w:rPr>
        <w:t>a</w:t>
      </w:r>
      <w:r w:rsidRPr="00EB7BFD">
        <w:rPr>
          <w:sz w:val="24"/>
          <w:szCs w:val="24"/>
        </w:rPr>
        <w:t>s n</w:t>
      </w:r>
      <w:r w:rsidRPr="00EB7BFD">
        <w:rPr>
          <w:spacing w:val="-1"/>
          <w:sz w:val="24"/>
          <w:szCs w:val="24"/>
        </w:rPr>
        <w:t>ee</w:t>
      </w:r>
      <w:r w:rsidRPr="00EB7BFD">
        <w:rPr>
          <w:spacing w:val="2"/>
          <w:sz w:val="24"/>
          <w:szCs w:val="24"/>
        </w:rPr>
        <w:t>d</w:t>
      </w:r>
      <w:r w:rsidRPr="00EB7BFD">
        <w:rPr>
          <w:spacing w:val="-1"/>
          <w:sz w:val="24"/>
          <w:szCs w:val="24"/>
        </w:rPr>
        <w:t>e</w:t>
      </w:r>
      <w:r w:rsidRPr="00EB7BFD">
        <w:rPr>
          <w:sz w:val="24"/>
          <w:szCs w:val="24"/>
        </w:rPr>
        <w:t>d.</w:t>
      </w:r>
    </w:p>
    <w:p w14:paraId="68835AA5" w14:textId="77777777" w:rsidR="00E23DEC" w:rsidRPr="00EB7BFD" w:rsidRDefault="00E23DEC">
      <w:pPr>
        <w:spacing w:before="9" w:line="160" w:lineRule="exact"/>
        <w:rPr>
          <w:sz w:val="24"/>
          <w:szCs w:val="24"/>
        </w:rPr>
      </w:pPr>
    </w:p>
    <w:p w14:paraId="12395777" w14:textId="07BB8FEB" w:rsidR="00E23DEC" w:rsidRPr="00EB7BFD" w:rsidRDefault="003B3966">
      <w:pPr>
        <w:spacing w:line="359" w:lineRule="auto"/>
        <w:ind w:left="100" w:right="75" w:firstLine="60"/>
        <w:jc w:val="both"/>
        <w:rPr>
          <w:sz w:val="24"/>
          <w:szCs w:val="24"/>
        </w:rPr>
      </w:pPr>
      <w:r w:rsidRPr="00EB7BFD">
        <w:rPr>
          <w:sz w:val="24"/>
          <w:szCs w:val="24"/>
        </w:rPr>
        <w:t>The</w:t>
      </w:r>
      <w:r w:rsidRPr="00EB7BFD">
        <w:rPr>
          <w:spacing w:val="1"/>
          <w:sz w:val="24"/>
          <w:szCs w:val="24"/>
        </w:rPr>
        <w:t xml:space="preserve"> </w:t>
      </w:r>
      <w:r w:rsidRPr="00EB7BFD">
        <w:rPr>
          <w:sz w:val="24"/>
          <w:szCs w:val="24"/>
        </w:rPr>
        <w:t>syst</w:t>
      </w:r>
      <w:r w:rsidRPr="00EB7BFD">
        <w:rPr>
          <w:spacing w:val="-1"/>
          <w:sz w:val="24"/>
          <w:szCs w:val="24"/>
        </w:rPr>
        <w:t>e</w:t>
      </w:r>
      <w:r w:rsidRPr="00EB7BFD">
        <w:rPr>
          <w:sz w:val="24"/>
          <w:szCs w:val="24"/>
        </w:rPr>
        <w:t>m</w:t>
      </w:r>
      <w:r w:rsidRPr="00EB7BFD">
        <w:rPr>
          <w:spacing w:val="3"/>
          <w:sz w:val="24"/>
          <w:szCs w:val="24"/>
        </w:rPr>
        <w:t xml:space="preserve"> </w:t>
      </w:r>
      <w:r w:rsidR="001A4E45" w:rsidRPr="00EB7BFD">
        <w:rPr>
          <w:sz w:val="24"/>
          <w:szCs w:val="24"/>
        </w:rPr>
        <w:t>can</w:t>
      </w:r>
      <w:r w:rsidRPr="00EB7BFD">
        <w:rPr>
          <w:spacing w:val="3"/>
          <w:sz w:val="24"/>
          <w:szCs w:val="24"/>
        </w:rPr>
        <w:t xml:space="preserve"> </w:t>
      </w:r>
      <w:r w:rsidRPr="00EB7BFD">
        <w:rPr>
          <w:spacing w:val="-1"/>
          <w:sz w:val="24"/>
          <w:szCs w:val="24"/>
        </w:rPr>
        <w:t>a</w:t>
      </w:r>
      <w:r w:rsidRPr="00EB7BFD">
        <w:rPr>
          <w:sz w:val="24"/>
          <w:szCs w:val="24"/>
        </w:rPr>
        <w:t>lso</w:t>
      </w:r>
      <w:r w:rsidRPr="00EB7BFD">
        <w:rPr>
          <w:spacing w:val="1"/>
          <w:sz w:val="24"/>
          <w:szCs w:val="24"/>
        </w:rPr>
        <w:t xml:space="preserve"> </w:t>
      </w:r>
      <w:r w:rsidRPr="00EB7BFD">
        <w:rPr>
          <w:sz w:val="24"/>
          <w:szCs w:val="24"/>
        </w:rPr>
        <w:t>be</w:t>
      </w:r>
      <w:r w:rsidRPr="00EB7BFD">
        <w:rPr>
          <w:spacing w:val="-1"/>
          <w:sz w:val="24"/>
          <w:szCs w:val="24"/>
        </w:rPr>
        <w:t xml:space="preserve"> a</w:t>
      </w:r>
      <w:r w:rsidRPr="00EB7BFD">
        <w:rPr>
          <w:sz w:val="24"/>
          <w:szCs w:val="24"/>
        </w:rPr>
        <w:t>ble</w:t>
      </w:r>
      <w:r w:rsidRPr="00EB7BFD">
        <w:rPr>
          <w:spacing w:val="2"/>
          <w:sz w:val="24"/>
          <w:szCs w:val="24"/>
        </w:rPr>
        <w:t xml:space="preserve"> </w:t>
      </w:r>
      <w:r w:rsidRPr="00EB7BFD">
        <w:rPr>
          <w:sz w:val="24"/>
          <w:szCs w:val="24"/>
        </w:rPr>
        <w:t>to</w:t>
      </w:r>
      <w:r w:rsidRPr="00EB7BFD">
        <w:rPr>
          <w:spacing w:val="3"/>
          <w:sz w:val="24"/>
          <w:szCs w:val="24"/>
        </w:rPr>
        <w:t xml:space="preserve"> </w:t>
      </w:r>
      <w:r w:rsidRPr="00EB7BFD">
        <w:rPr>
          <w:spacing w:val="1"/>
          <w:sz w:val="24"/>
          <w:szCs w:val="24"/>
        </w:rPr>
        <w:t>s</w:t>
      </w:r>
      <w:r w:rsidRPr="00EB7BFD">
        <w:rPr>
          <w:spacing w:val="-1"/>
          <w:sz w:val="24"/>
          <w:szCs w:val="24"/>
        </w:rPr>
        <w:t>a</w:t>
      </w:r>
      <w:r w:rsidRPr="00EB7BFD">
        <w:rPr>
          <w:sz w:val="24"/>
          <w:szCs w:val="24"/>
        </w:rPr>
        <w:t>ve</w:t>
      </w:r>
      <w:r w:rsidRPr="00EB7BFD">
        <w:rPr>
          <w:spacing w:val="1"/>
          <w:sz w:val="24"/>
          <w:szCs w:val="24"/>
        </w:rPr>
        <w:t xml:space="preserve"> </w:t>
      </w:r>
      <w:r w:rsidRPr="00EB7BFD">
        <w:rPr>
          <w:sz w:val="24"/>
          <w:szCs w:val="24"/>
        </w:rPr>
        <w:t>the</w:t>
      </w:r>
      <w:r w:rsidRPr="00EB7BFD">
        <w:rPr>
          <w:spacing w:val="2"/>
          <w:sz w:val="24"/>
          <w:szCs w:val="24"/>
        </w:rPr>
        <w:t xml:space="preserve"> </w:t>
      </w:r>
      <w:r w:rsidRPr="00EB7BFD">
        <w:rPr>
          <w:sz w:val="24"/>
          <w:szCs w:val="24"/>
        </w:rPr>
        <w:t>i</w:t>
      </w:r>
      <w:r w:rsidRPr="00EB7BFD">
        <w:rPr>
          <w:spacing w:val="1"/>
          <w:sz w:val="24"/>
          <w:szCs w:val="24"/>
        </w:rPr>
        <w:t>n</w:t>
      </w:r>
      <w:r w:rsidRPr="00EB7BFD">
        <w:rPr>
          <w:spacing w:val="-1"/>
          <w:sz w:val="24"/>
          <w:szCs w:val="24"/>
        </w:rPr>
        <w:t>f</w:t>
      </w:r>
      <w:r w:rsidRPr="00EB7BFD">
        <w:rPr>
          <w:sz w:val="24"/>
          <w:szCs w:val="24"/>
        </w:rPr>
        <w:t>orm</w:t>
      </w:r>
      <w:r w:rsidRPr="00EB7BFD">
        <w:rPr>
          <w:spacing w:val="-1"/>
          <w:sz w:val="24"/>
          <w:szCs w:val="24"/>
        </w:rPr>
        <w:t>a</w:t>
      </w:r>
      <w:r w:rsidRPr="00EB7BFD">
        <w:rPr>
          <w:sz w:val="24"/>
          <w:szCs w:val="24"/>
        </w:rPr>
        <w:t>tion</w:t>
      </w:r>
      <w:r w:rsidRPr="00EB7BFD">
        <w:rPr>
          <w:spacing w:val="2"/>
          <w:sz w:val="24"/>
          <w:szCs w:val="24"/>
        </w:rPr>
        <w:t xml:space="preserve"> </w:t>
      </w:r>
      <w:r w:rsidRPr="00EB7BFD">
        <w:rPr>
          <w:spacing w:val="-1"/>
          <w:sz w:val="24"/>
          <w:szCs w:val="24"/>
        </w:rPr>
        <w:t>a</w:t>
      </w:r>
      <w:r w:rsidRPr="00EB7BFD">
        <w:rPr>
          <w:sz w:val="24"/>
          <w:szCs w:val="24"/>
        </w:rPr>
        <w:t>nd</w:t>
      </w:r>
      <w:r w:rsidRPr="00EB7BFD">
        <w:rPr>
          <w:spacing w:val="2"/>
          <w:sz w:val="24"/>
          <w:szCs w:val="24"/>
        </w:rPr>
        <w:t xml:space="preserve"> </w:t>
      </w:r>
      <w:r w:rsidRPr="00EB7BFD">
        <w:rPr>
          <w:spacing w:val="-1"/>
          <w:sz w:val="24"/>
          <w:szCs w:val="24"/>
        </w:rPr>
        <w:t>a</w:t>
      </w:r>
      <w:r w:rsidRPr="00EB7BFD">
        <w:rPr>
          <w:sz w:val="24"/>
          <w:szCs w:val="24"/>
        </w:rPr>
        <w:t>llow</w:t>
      </w:r>
      <w:r w:rsidRPr="00EB7BFD">
        <w:rPr>
          <w:spacing w:val="2"/>
          <w:sz w:val="24"/>
          <w:szCs w:val="24"/>
        </w:rPr>
        <w:t xml:space="preserve"> </w:t>
      </w:r>
      <w:r w:rsidRPr="00EB7BFD">
        <w:rPr>
          <w:spacing w:val="-1"/>
          <w:sz w:val="24"/>
          <w:szCs w:val="24"/>
        </w:rPr>
        <w:t>f</w:t>
      </w:r>
      <w:r w:rsidRPr="00EB7BFD">
        <w:rPr>
          <w:spacing w:val="-3"/>
          <w:sz w:val="24"/>
          <w:szCs w:val="24"/>
        </w:rPr>
        <w:t>a</w:t>
      </w:r>
      <w:r w:rsidRPr="00EB7BFD">
        <w:rPr>
          <w:spacing w:val="-1"/>
          <w:sz w:val="24"/>
          <w:szCs w:val="24"/>
        </w:rPr>
        <w:t>c</w:t>
      </w:r>
      <w:r w:rsidRPr="00EB7BFD">
        <w:rPr>
          <w:sz w:val="24"/>
          <w:szCs w:val="24"/>
        </w:rPr>
        <w:t>ulty</w:t>
      </w:r>
      <w:r w:rsidRPr="00EB7BFD">
        <w:rPr>
          <w:spacing w:val="2"/>
          <w:sz w:val="24"/>
          <w:szCs w:val="24"/>
        </w:rPr>
        <w:t xml:space="preserve"> </w:t>
      </w:r>
      <w:r w:rsidRPr="00EB7BFD">
        <w:rPr>
          <w:spacing w:val="-1"/>
          <w:sz w:val="24"/>
          <w:szCs w:val="24"/>
        </w:rPr>
        <w:t>c</w:t>
      </w:r>
      <w:r w:rsidRPr="00EB7BFD">
        <w:rPr>
          <w:sz w:val="24"/>
          <w:szCs w:val="24"/>
        </w:rPr>
        <w:t>o</w:t>
      </w:r>
      <w:r w:rsidRPr="00EB7BFD">
        <w:rPr>
          <w:spacing w:val="2"/>
          <w:sz w:val="24"/>
          <w:szCs w:val="24"/>
        </w:rPr>
        <w:t>o</w:t>
      </w:r>
      <w:r w:rsidRPr="00EB7BFD">
        <w:rPr>
          <w:sz w:val="24"/>
          <w:szCs w:val="24"/>
        </w:rPr>
        <w:t>rdin</w:t>
      </w:r>
      <w:r w:rsidRPr="00EB7BFD">
        <w:rPr>
          <w:spacing w:val="-1"/>
          <w:sz w:val="24"/>
          <w:szCs w:val="24"/>
        </w:rPr>
        <w:t>a</w:t>
      </w:r>
      <w:r w:rsidRPr="00EB7BFD">
        <w:rPr>
          <w:sz w:val="24"/>
          <w:szCs w:val="24"/>
        </w:rPr>
        <w:t>tors</w:t>
      </w:r>
      <w:r w:rsidRPr="00EB7BFD">
        <w:rPr>
          <w:spacing w:val="3"/>
          <w:sz w:val="24"/>
          <w:szCs w:val="24"/>
        </w:rPr>
        <w:t xml:space="preserve"> </w:t>
      </w:r>
      <w:r w:rsidRPr="00EB7BFD">
        <w:rPr>
          <w:sz w:val="24"/>
          <w:szCs w:val="24"/>
        </w:rPr>
        <w:t>to</w:t>
      </w:r>
      <w:r w:rsidRPr="00EB7BFD">
        <w:rPr>
          <w:spacing w:val="3"/>
          <w:sz w:val="24"/>
          <w:szCs w:val="24"/>
        </w:rPr>
        <w:t xml:space="preserve"> </w:t>
      </w:r>
      <w:r w:rsidRPr="00EB7BFD">
        <w:rPr>
          <w:sz w:val="24"/>
          <w:szCs w:val="24"/>
        </w:rPr>
        <w:t>r</w:t>
      </w:r>
      <w:r w:rsidRPr="00EB7BFD">
        <w:rPr>
          <w:spacing w:val="-1"/>
          <w:sz w:val="24"/>
          <w:szCs w:val="24"/>
        </w:rPr>
        <w:t>e</w:t>
      </w:r>
      <w:r w:rsidRPr="00EB7BFD">
        <w:rPr>
          <w:sz w:val="24"/>
          <w:szCs w:val="24"/>
        </w:rPr>
        <w:t>tri</w:t>
      </w:r>
      <w:r w:rsidRPr="00EB7BFD">
        <w:rPr>
          <w:spacing w:val="-1"/>
          <w:sz w:val="24"/>
          <w:szCs w:val="24"/>
        </w:rPr>
        <w:t>e</w:t>
      </w:r>
      <w:r w:rsidRPr="00EB7BFD">
        <w:rPr>
          <w:sz w:val="24"/>
          <w:szCs w:val="24"/>
        </w:rPr>
        <w:t>ve</w:t>
      </w:r>
      <w:r w:rsidRPr="00EB7BFD">
        <w:rPr>
          <w:spacing w:val="1"/>
          <w:sz w:val="24"/>
          <w:szCs w:val="24"/>
        </w:rPr>
        <w:t xml:space="preserve"> </w:t>
      </w:r>
      <w:r w:rsidRPr="00EB7BFD">
        <w:rPr>
          <w:spacing w:val="-1"/>
          <w:sz w:val="24"/>
          <w:szCs w:val="24"/>
        </w:rPr>
        <w:t>a</w:t>
      </w:r>
      <w:r w:rsidRPr="00EB7BFD">
        <w:rPr>
          <w:sz w:val="24"/>
          <w:szCs w:val="24"/>
        </w:rPr>
        <w:t>nd</w:t>
      </w:r>
      <w:r w:rsidRPr="00EB7BFD">
        <w:rPr>
          <w:spacing w:val="2"/>
          <w:sz w:val="24"/>
          <w:szCs w:val="24"/>
        </w:rPr>
        <w:t xml:space="preserve"> </w:t>
      </w:r>
      <w:r w:rsidRPr="00EB7BFD">
        <w:rPr>
          <w:sz w:val="24"/>
          <w:szCs w:val="24"/>
        </w:rPr>
        <w:t>view</w:t>
      </w:r>
      <w:r w:rsidRPr="00EB7BFD">
        <w:rPr>
          <w:spacing w:val="2"/>
          <w:sz w:val="24"/>
          <w:szCs w:val="24"/>
        </w:rPr>
        <w:t xml:space="preserve"> </w:t>
      </w:r>
      <w:r w:rsidRPr="00EB7BFD">
        <w:rPr>
          <w:sz w:val="24"/>
          <w:szCs w:val="24"/>
        </w:rPr>
        <w:t>the students'</w:t>
      </w:r>
      <w:r w:rsidRPr="00EB7BFD">
        <w:rPr>
          <w:spacing w:val="2"/>
          <w:sz w:val="24"/>
          <w:szCs w:val="24"/>
        </w:rPr>
        <w:t xml:space="preserve"> </w:t>
      </w:r>
      <w:r w:rsidRPr="00EB7BFD">
        <w:rPr>
          <w:sz w:val="24"/>
          <w:szCs w:val="24"/>
        </w:rPr>
        <w:t>s</w:t>
      </w:r>
      <w:r w:rsidRPr="00EB7BFD">
        <w:rPr>
          <w:spacing w:val="-1"/>
          <w:sz w:val="24"/>
          <w:szCs w:val="24"/>
        </w:rPr>
        <w:t>ec</w:t>
      </w:r>
      <w:r w:rsidRPr="00EB7BFD">
        <w:rPr>
          <w:sz w:val="24"/>
          <w:szCs w:val="24"/>
        </w:rPr>
        <w:t>u</w:t>
      </w:r>
      <w:r w:rsidRPr="00EB7BFD">
        <w:rPr>
          <w:spacing w:val="-1"/>
          <w:sz w:val="24"/>
          <w:szCs w:val="24"/>
        </w:rPr>
        <w:t>r</w:t>
      </w:r>
      <w:r w:rsidRPr="00EB7BFD">
        <w:rPr>
          <w:spacing w:val="-3"/>
          <w:sz w:val="24"/>
          <w:szCs w:val="24"/>
        </w:rPr>
        <w:t>e</w:t>
      </w:r>
      <w:r w:rsidRPr="00EB7BFD">
        <w:rPr>
          <w:sz w:val="24"/>
          <w:szCs w:val="24"/>
        </w:rPr>
        <w:t>d</w:t>
      </w:r>
      <w:r w:rsidRPr="00EB7BFD">
        <w:rPr>
          <w:spacing w:val="4"/>
          <w:sz w:val="24"/>
          <w:szCs w:val="24"/>
        </w:rPr>
        <w:t xml:space="preserve"> </w:t>
      </w:r>
      <w:r w:rsidRPr="00EB7BFD">
        <w:rPr>
          <w:spacing w:val="-1"/>
          <w:sz w:val="24"/>
          <w:szCs w:val="24"/>
        </w:rPr>
        <w:t>c</w:t>
      </w:r>
      <w:r w:rsidRPr="00EB7BFD">
        <w:rPr>
          <w:sz w:val="24"/>
          <w:szCs w:val="24"/>
        </w:rPr>
        <w:t>om</w:t>
      </w:r>
      <w:r w:rsidRPr="00EB7BFD">
        <w:rPr>
          <w:spacing w:val="5"/>
          <w:sz w:val="24"/>
          <w:szCs w:val="24"/>
        </w:rPr>
        <w:t>p</w:t>
      </w:r>
      <w:r w:rsidRPr="00EB7BFD">
        <w:rPr>
          <w:spacing w:val="-1"/>
          <w:sz w:val="24"/>
          <w:szCs w:val="24"/>
        </w:rPr>
        <w:t>a</w:t>
      </w:r>
      <w:r w:rsidRPr="00EB7BFD">
        <w:rPr>
          <w:sz w:val="24"/>
          <w:szCs w:val="24"/>
        </w:rPr>
        <w:t>nies,</w:t>
      </w:r>
      <w:r w:rsidRPr="00EB7BFD">
        <w:rPr>
          <w:spacing w:val="2"/>
          <w:sz w:val="24"/>
          <w:szCs w:val="24"/>
        </w:rPr>
        <w:t xml:space="preserve"> </w:t>
      </w:r>
      <w:r w:rsidRPr="00EB7BFD">
        <w:rPr>
          <w:sz w:val="24"/>
          <w:szCs w:val="24"/>
        </w:rPr>
        <w:t>their sup</w:t>
      </w:r>
      <w:r w:rsidRPr="00EB7BFD">
        <w:rPr>
          <w:spacing w:val="-1"/>
          <w:sz w:val="24"/>
          <w:szCs w:val="24"/>
        </w:rPr>
        <w:t>e</w:t>
      </w:r>
      <w:r w:rsidRPr="00EB7BFD">
        <w:rPr>
          <w:sz w:val="24"/>
          <w:szCs w:val="24"/>
        </w:rPr>
        <w:t>rviso</w:t>
      </w:r>
      <w:r w:rsidRPr="00EB7BFD">
        <w:rPr>
          <w:spacing w:val="-1"/>
          <w:sz w:val="24"/>
          <w:szCs w:val="24"/>
        </w:rPr>
        <w:t>r</w:t>
      </w:r>
      <w:r w:rsidRPr="00EB7BFD">
        <w:rPr>
          <w:spacing w:val="3"/>
          <w:sz w:val="24"/>
          <w:szCs w:val="24"/>
        </w:rPr>
        <w:t>s</w:t>
      </w:r>
      <w:r w:rsidRPr="00EB7BFD">
        <w:rPr>
          <w:sz w:val="24"/>
          <w:szCs w:val="24"/>
        </w:rPr>
        <w:t>,</w:t>
      </w:r>
      <w:r w:rsidRPr="00EB7BFD">
        <w:rPr>
          <w:spacing w:val="1"/>
          <w:sz w:val="24"/>
          <w:szCs w:val="24"/>
        </w:rPr>
        <w:t xml:space="preserve"> </w:t>
      </w:r>
      <w:r w:rsidRPr="00EB7BFD">
        <w:rPr>
          <w:spacing w:val="-1"/>
          <w:sz w:val="24"/>
          <w:szCs w:val="24"/>
        </w:rPr>
        <w:t>a</w:t>
      </w:r>
      <w:r w:rsidRPr="00EB7BFD">
        <w:rPr>
          <w:sz w:val="24"/>
          <w:szCs w:val="24"/>
        </w:rPr>
        <w:t>nd</w:t>
      </w:r>
      <w:r w:rsidRPr="00EB7BFD">
        <w:rPr>
          <w:spacing w:val="2"/>
          <w:sz w:val="24"/>
          <w:szCs w:val="24"/>
        </w:rPr>
        <w:t xml:space="preserve"> </w:t>
      </w:r>
      <w:r w:rsidRPr="00EB7BFD">
        <w:rPr>
          <w:sz w:val="24"/>
          <w:szCs w:val="24"/>
        </w:rPr>
        <w:t>their i</w:t>
      </w:r>
      <w:r w:rsidRPr="00EB7BFD">
        <w:rPr>
          <w:spacing w:val="1"/>
          <w:sz w:val="24"/>
          <w:szCs w:val="24"/>
        </w:rPr>
        <w:t>n</w:t>
      </w:r>
      <w:r w:rsidRPr="00EB7BFD">
        <w:rPr>
          <w:sz w:val="24"/>
          <w:szCs w:val="24"/>
        </w:rPr>
        <w:t>t</w:t>
      </w:r>
      <w:r w:rsidRPr="00EB7BFD">
        <w:rPr>
          <w:spacing w:val="1"/>
          <w:sz w:val="24"/>
          <w:szCs w:val="24"/>
        </w:rPr>
        <w:t>e</w:t>
      </w:r>
      <w:r w:rsidRPr="00EB7BFD">
        <w:rPr>
          <w:sz w:val="24"/>
          <w:szCs w:val="24"/>
        </w:rPr>
        <w:t>rnship</w:t>
      </w:r>
      <w:r w:rsidRPr="00EB7BFD">
        <w:rPr>
          <w:spacing w:val="4"/>
          <w:sz w:val="24"/>
          <w:szCs w:val="24"/>
        </w:rPr>
        <w:t xml:space="preserve"> </w:t>
      </w:r>
      <w:r w:rsidRPr="00EB7BFD">
        <w:rPr>
          <w:sz w:val="24"/>
          <w:szCs w:val="24"/>
        </w:rPr>
        <w:t>pro</w:t>
      </w:r>
      <w:r w:rsidRPr="00EB7BFD">
        <w:rPr>
          <w:spacing w:val="-1"/>
          <w:sz w:val="24"/>
          <w:szCs w:val="24"/>
        </w:rPr>
        <w:t>gr</w:t>
      </w:r>
      <w:r w:rsidRPr="00EB7BFD">
        <w:rPr>
          <w:sz w:val="24"/>
          <w:szCs w:val="24"/>
        </w:rPr>
        <w:t>ession</w:t>
      </w:r>
      <w:r w:rsidRPr="00EB7BFD">
        <w:rPr>
          <w:spacing w:val="1"/>
          <w:sz w:val="24"/>
          <w:szCs w:val="24"/>
        </w:rPr>
        <w:t xml:space="preserve"> </w:t>
      </w:r>
      <w:r w:rsidRPr="00EB7BFD">
        <w:rPr>
          <w:sz w:val="24"/>
          <w:szCs w:val="24"/>
        </w:rPr>
        <w:t>in</w:t>
      </w:r>
      <w:r w:rsidRPr="00EB7BFD">
        <w:rPr>
          <w:spacing w:val="4"/>
          <w:sz w:val="24"/>
          <w:szCs w:val="24"/>
        </w:rPr>
        <w:t xml:space="preserve"> </w:t>
      </w:r>
      <w:r w:rsidRPr="00EB7BFD">
        <w:rPr>
          <w:spacing w:val="-1"/>
          <w:sz w:val="24"/>
          <w:szCs w:val="24"/>
        </w:rPr>
        <w:lastRenderedPageBreak/>
        <w:t>r</w:t>
      </w:r>
      <w:r w:rsidRPr="00EB7BFD">
        <w:rPr>
          <w:spacing w:val="-3"/>
          <w:sz w:val="24"/>
          <w:szCs w:val="24"/>
        </w:rPr>
        <w:t>e</w:t>
      </w:r>
      <w:r w:rsidRPr="00EB7BFD">
        <w:rPr>
          <w:spacing w:val="-1"/>
          <w:sz w:val="24"/>
          <w:szCs w:val="24"/>
        </w:rPr>
        <w:t>a</w:t>
      </w:r>
      <w:r w:rsidRPr="00EB7BFD">
        <w:rPr>
          <w:spacing w:val="8"/>
          <w:sz w:val="24"/>
          <w:szCs w:val="24"/>
        </w:rPr>
        <w:t>l</w:t>
      </w:r>
      <w:r w:rsidRPr="00EB7BFD">
        <w:rPr>
          <w:spacing w:val="-1"/>
          <w:sz w:val="24"/>
          <w:szCs w:val="24"/>
        </w:rPr>
        <w:t>-</w:t>
      </w:r>
      <w:r w:rsidRPr="00EB7BFD">
        <w:rPr>
          <w:sz w:val="24"/>
          <w:szCs w:val="24"/>
        </w:rPr>
        <w:t>ti</w:t>
      </w:r>
      <w:r w:rsidRPr="00EB7BFD">
        <w:rPr>
          <w:spacing w:val="3"/>
          <w:sz w:val="24"/>
          <w:szCs w:val="24"/>
        </w:rPr>
        <w:t>m</w:t>
      </w:r>
      <w:r w:rsidRPr="00EB7BFD">
        <w:rPr>
          <w:spacing w:val="-1"/>
          <w:sz w:val="24"/>
          <w:szCs w:val="24"/>
        </w:rPr>
        <w:t>e</w:t>
      </w:r>
      <w:r w:rsidRPr="00EB7BFD">
        <w:rPr>
          <w:sz w:val="24"/>
          <w:szCs w:val="24"/>
        </w:rPr>
        <w:t>.</w:t>
      </w:r>
      <w:r w:rsidRPr="00EB7BFD">
        <w:rPr>
          <w:spacing w:val="1"/>
          <w:sz w:val="24"/>
          <w:szCs w:val="24"/>
        </w:rPr>
        <w:t xml:space="preserve"> </w:t>
      </w:r>
      <w:r w:rsidRPr="00EB7BFD">
        <w:rPr>
          <w:sz w:val="24"/>
          <w:szCs w:val="24"/>
        </w:rPr>
        <w:t>This fun</w:t>
      </w:r>
      <w:r w:rsidRPr="00EB7BFD">
        <w:rPr>
          <w:spacing w:val="-3"/>
          <w:sz w:val="24"/>
          <w:szCs w:val="24"/>
        </w:rPr>
        <w:t>c</w:t>
      </w:r>
      <w:r w:rsidRPr="00EB7BFD">
        <w:rPr>
          <w:sz w:val="24"/>
          <w:szCs w:val="24"/>
        </w:rPr>
        <w:t>tion</w:t>
      </w:r>
      <w:r w:rsidRPr="00EB7BFD">
        <w:rPr>
          <w:spacing w:val="-1"/>
          <w:sz w:val="24"/>
          <w:szCs w:val="24"/>
        </w:rPr>
        <w:t>a</w:t>
      </w:r>
      <w:r w:rsidRPr="00EB7BFD">
        <w:rPr>
          <w:sz w:val="24"/>
          <w:szCs w:val="24"/>
        </w:rPr>
        <w:t>lity</w:t>
      </w:r>
      <w:r w:rsidRPr="00EB7BFD">
        <w:rPr>
          <w:spacing w:val="-12"/>
          <w:sz w:val="24"/>
          <w:szCs w:val="24"/>
        </w:rPr>
        <w:t xml:space="preserve"> </w:t>
      </w:r>
      <w:r w:rsidR="00895B88" w:rsidRPr="00EB7BFD">
        <w:rPr>
          <w:sz w:val="24"/>
          <w:szCs w:val="24"/>
        </w:rPr>
        <w:t xml:space="preserve">can </w:t>
      </w:r>
      <w:r w:rsidR="00895B88" w:rsidRPr="00EB7BFD">
        <w:rPr>
          <w:spacing w:val="-11"/>
          <w:sz w:val="24"/>
          <w:szCs w:val="24"/>
        </w:rPr>
        <w:t>ensure</w:t>
      </w:r>
      <w:r w:rsidRPr="00EB7BFD">
        <w:rPr>
          <w:spacing w:val="-13"/>
          <w:sz w:val="24"/>
          <w:szCs w:val="24"/>
        </w:rPr>
        <w:t xml:space="preserve"> </w:t>
      </w:r>
      <w:r w:rsidRPr="00EB7BFD">
        <w:rPr>
          <w:spacing w:val="3"/>
          <w:sz w:val="24"/>
          <w:szCs w:val="24"/>
        </w:rPr>
        <w:t>t</w:t>
      </w:r>
      <w:r w:rsidRPr="00EB7BFD">
        <w:rPr>
          <w:sz w:val="24"/>
          <w:szCs w:val="24"/>
        </w:rPr>
        <w:t>h</w:t>
      </w:r>
      <w:r w:rsidRPr="00EB7BFD">
        <w:rPr>
          <w:spacing w:val="-1"/>
          <w:sz w:val="24"/>
          <w:szCs w:val="24"/>
        </w:rPr>
        <w:t>a</w:t>
      </w:r>
      <w:r w:rsidRPr="00EB7BFD">
        <w:rPr>
          <w:sz w:val="24"/>
          <w:szCs w:val="24"/>
        </w:rPr>
        <w:t>t</w:t>
      </w:r>
      <w:r w:rsidRPr="00EB7BFD">
        <w:rPr>
          <w:spacing w:val="-11"/>
          <w:sz w:val="24"/>
          <w:szCs w:val="24"/>
        </w:rPr>
        <w:t xml:space="preserve"> </w:t>
      </w:r>
      <w:r w:rsidRPr="00EB7BFD">
        <w:rPr>
          <w:sz w:val="24"/>
          <w:szCs w:val="24"/>
        </w:rPr>
        <w:t>the</w:t>
      </w:r>
      <w:r w:rsidRPr="00EB7BFD">
        <w:rPr>
          <w:spacing w:val="-12"/>
          <w:sz w:val="24"/>
          <w:szCs w:val="24"/>
        </w:rPr>
        <w:t xml:space="preserve"> </w:t>
      </w:r>
      <w:r w:rsidRPr="00EB7BFD">
        <w:rPr>
          <w:sz w:val="24"/>
          <w:szCs w:val="24"/>
        </w:rPr>
        <w:t>int</w:t>
      </w:r>
      <w:r w:rsidRPr="00EB7BFD">
        <w:rPr>
          <w:spacing w:val="-1"/>
          <w:sz w:val="24"/>
          <w:szCs w:val="24"/>
        </w:rPr>
        <w:t>e</w:t>
      </w:r>
      <w:r w:rsidRPr="00EB7BFD">
        <w:rPr>
          <w:sz w:val="24"/>
          <w:szCs w:val="24"/>
        </w:rPr>
        <w:t>rnship</w:t>
      </w:r>
      <w:r w:rsidRPr="00EB7BFD">
        <w:rPr>
          <w:spacing w:val="-12"/>
          <w:sz w:val="24"/>
          <w:szCs w:val="24"/>
        </w:rPr>
        <w:t xml:space="preserve"> </w:t>
      </w:r>
      <w:r w:rsidRPr="00EB7BFD">
        <w:rPr>
          <w:spacing w:val="2"/>
          <w:sz w:val="24"/>
          <w:szCs w:val="24"/>
        </w:rPr>
        <w:t>p</w:t>
      </w:r>
      <w:r w:rsidRPr="00EB7BFD">
        <w:rPr>
          <w:sz w:val="24"/>
          <w:szCs w:val="24"/>
        </w:rPr>
        <w:t>ro</w:t>
      </w:r>
      <w:r w:rsidRPr="00EB7BFD">
        <w:rPr>
          <w:spacing w:val="-1"/>
          <w:sz w:val="24"/>
          <w:szCs w:val="24"/>
        </w:rPr>
        <w:t>g</w:t>
      </w:r>
      <w:r w:rsidRPr="00EB7BFD">
        <w:rPr>
          <w:spacing w:val="2"/>
          <w:sz w:val="24"/>
          <w:szCs w:val="24"/>
        </w:rPr>
        <w:t>r</w:t>
      </w:r>
      <w:r w:rsidRPr="00EB7BFD">
        <w:rPr>
          <w:spacing w:val="1"/>
          <w:sz w:val="24"/>
          <w:szCs w:val="24"/>
        </w:rPr>
        <w:t>a</w:t>
      </w:r>
      <w:r w:rsidRPr="00EB7BFD">
        <w:rPr>
          <w:sz w:val="24"/>
          <w:szCs w:val="24"/>
        </w:rPr>
        <w:t>m</w:t>
      </w:r>
      <w:r w:rsidRPr="00EB7BFD">
        <w:rPr>
          <w:spacing w:val="-12"/>
          <w:sz w:val="24"/>
          <w:szCs w:val="24"/>
        </w:rPr>
        <w:t xml:space="preserve"> </w:t>
      </w:r>
      <w:r w:rsidRPr="00EB7BFD">
        <w:rPr>
          <w:sz w:val="24"/>
          <w:szCs w:val="24"/>
        </w:rPr>
        <w:t>runs</w:t>
      </w:r>
      <w:r w:rsidRPr="00EB7BFD">
        <w:rPr>
          <w:spacing w:val="-12"/>
          <w:sz w:val="24"/>
          <w:szCs w:val="24"/>
        </w:rPr>
        <w:t xml:space="preserve"> </w:t>
      </w:r>
      <w:r w:rsidRPr="00EB7BFD">
        <w:rPr>
          <w:sz w:val="24"/>
          <w:szCs w:val="24"/>
        </w:rPr>
        <w:t>sm</w:t>
      </w:r>
      <w:r w:rsidRPr="00EB7BFD">
        <w:rPr>
          <w:spacing w:val="5"/>
          <w:sz w:val="24"/>
          <w:szCs w:val="24"/>
        </w:rPr>
        <w:t>o</w:t>
      </w:r>
      <w:r w:rsidRPr="00EB7BFD">
        <w:rPr>
          <w:sz w:val="24"/>
          <w:szCs w:val="24"/>
        </w:rPr>
        <w:t>othly</w:t>
      </w:r>
      <w:r w:rsidRPr="00EB7BFD">
        <w:rPr>
          <w:spacing w:val="-12"/>
          <w:sz w:val="24"/>
          <w:szCs w:val="24"/>
        </w:rPr>
        <w:t xml:space="preserve"> </w:t>
      </w:r>
      <w:r w:rsidRPr="00EB7BFD">
        <w:rPr>
          <w:spacing w:val="-1"/>
          <w:sz w:val="24"/>
          <w:szCs w:val="24"/>
        </w:rPr>
        <w:t>a</w:t>
      </w:r>
      <w:r w:rsidRPr="00EB7BFD">
        <w:rPr>
          <w:sz w:val="24"/>
          <w:szCs w:val="24"/>
        </w:rPr>
        <w:t>nd</w:t>
      </w:r>
      <w:r w:rsidRPr="00EB7BFD">
        <w:rPr>
          <w:spacing w:val="-12"/>
          <w:sz w:val="24"/>
          <w:szCs w:val="24"/>
        </w:rPr>
        <w:t xml:space="preserve"> </w:t>
      </w:r>
      <w:r w:rsidRPr="00EB7BFD">
        <w:rPr>
          <w:sz w:val="24"/>
          <w:szCs w:val="24"/>
        </w:rPr>
        <w:t>that</w:t>
      </w:r>
      <w:r w:rsidRPr="00EB7BFD">
        <w:rPr>
          <w:spacing w:val="-7"/>
          <w:sz w:val="24"/>
          <w:szCs w:val="24"/>
        </w:rPr>
        <w:t xml:space="preserve"> </w:t>
      </w:r>
      <w:r w:rsidRPr="00EB7BFD">
        <w:rPr>
          <w:sz w:val="24"/>
          <w:szCs w:val="24"/>
        </w:rPr>
        <w:t>the</w:t>
      </w:r>
      <w:r w:rsidRPr="00EB7BFD">
        <w:rPr>
          <w:spacing w:val="-12"/>
          <w:sz w:val="24"/>
          <w:szCs w:val="24"/>
        </w:rPr>
        <w:t xml:space="preserve"> </w:t>
      </w:r>
      <w:r w:rsidRPr="00EB7BFD">
        <w:rPr>
          <w:sz w:val="24"/>
          <w:szCs w:val="24"/>
        </w:rPr>
        <w:t>students</w:t>
      </w:r>
      <w:r w:rsidRPr="00EB7BFD">
        <w:rPr>
          <w:spacing w:val="-11"/>
          <w:sz w:val="24"/>
          <w:szCs w:val="24"/>
        </w:rPr>
        <w:t xml:space="preserve"> </w:t>
      </w:r>
      <w:r w:rsidRPr="00EB7BFD">
        <w:rPr>
          <w:spacing w:val="-1"/>
          <w:sz w:val="24"/>
          <w:szCs w:val="24"/>
        </w:rPr>
        <w:t>rece</w:t>
      </w:r>
      <w:r w:rsidRPr="00EB7BFD">
        <w:rPr>
          <w:sz w:val="24"/>
          <w:szCs w:val="24"/>
        </w:rPr>
        <w:t>ive</w:t>
      </w:r>
      <w:r w:rsidRPr="00EB7BFD">
        <w:rPr>
          <w:spacing w:val="-10"/>
          <w:sz w:val="24"/>
          <w:szCs w:val="24"/>
        </w:rPr>
        <w:t xml:space="preserve"> </w:t>
      </w:r>
      <w:r w:rsidRPr="00EB7BFD">
        <w:rPr>
          <w:sz w:val="24"/>
          <w:szCs w:val="24"/>
        </w:rPr>
        <w:t>the</w:t>
      </w:r>
      <w:r w:rsidRPr="00EB7BFD">
        <w:rPr>
          <w:spacing w:val="-12"/>
          <w:sz w:val="24"/>
          <w:szCs w:val="24"/>
        </w:rPr>
        <w:t xml:space="preserve"> </w:t>
      </w:r>
      <w:r w:rsidRPr="00EB7BFD">
        <w:rPr>
          <w:spacing w:val="5"/>
          <w:sz w:val="24"/>
          <w:szCs w:val="24"/>
        </w:rPr>
        <w:t>n</w:t>
      </w:r>
      <w:r w:rsidRPr="00EB7BFD">
        <w:rPr>
          <w:spacing w:val="-1"/>
          <w:sz w:val="24"/>
          <w:szCs w:val="24"/>
        </w:rPr>
        <w:t>ece</w:t>
      </w:r>
      <w:r w:rsidRPr="00EB7BFD">
        <w:rPr>
          <w:sz w:val="24"/>
          <w:szCs w:val="24"/>
        </w:rPr>
        <w:t>ss</w:t>
      </w:r>
      <w:r w:rsidRPr="00EB7BFD">
        <w:rPr>
          <w:spacing w:val="1"/>
          <w:sz w:val="24"/>
          <w:szCs w:val="24"/>
        </w:rPr>
        <w:t>a</w:t>
      </w:r>
      <w:r w:rsidRPr="00EB7BFD">
        <w:rPr>
          <w:spacing w:val="-1"/>
          <w:sz w:val="24"/>
          <w:szCs w:val="24"/>
        </w:rPr>
        <w:t>r</w:t>
      </w:r>
      <w:r w:rsidRPr="00EB7BFD">
        <w:rPr>
          <w:sz w:val="24"/>
          <w:szCs w:val="24"/>
        </w:rPr>
        <w:t>y guidan</w:t>
      </w:r>
      <w:r w:rsidRPr="00EB7BFD">
        <w:rPr>
          <w:spacing w:val="-1"/>
          <w:sz w:val="24"/>
          <w:szCs w:val="24"/>
        </w:rPr>
        <w:t>c</w:t>
      </w:r>
      <w:r w:rsidRPr="00EB7BFD">
        <w:rPr>
          <w:sz w:val="24"/>
          <w:szCs w:val="24"/>
        </w:rPr>
        <w:t>e</w:t>
      </w:r>
      <w:r w:rsidRPr="00EB7BFD">
        <w:rPr>
          <w:spacing w:val="-1"/>
          <w:sz w:val="24"/>
          <w:szCs w:val="24"/>
        </w:rPr>
        <w:t xml:space="preserve"> a</w:t>
      </w:r>
      <w:r w:rsidRPr="00EB7BFD">
        <w:rPr>
          <w:sz w:val="24"/>
          <w:szCs w:val="24"/>
        </w:rPr>
        <w:t>nd supp</w:t>
      </w:r>
      <w:r w:rsidRPr="00EB7BFD">
        <w:rPr>
          <w:spacing w:val="2"/>
          <w:sz w:val="24"/>
          <w:szCs w:val="24"/>
        </w:rPr>
        <w:t>o</w:t>
      </w:r>
      <w:r w:rsidRPr="00EB7BFD">
        <w:rPr>
          <w:sz w:val="24"/>
          <w:szCs w:val="24"/>
        </w:rPr>
        <w:t>rt throughout their in</w:t>
      </w:r>
      <w:r w:rsidRPr="00EB7BFD">
        <w:rPr>
          <w:spacing w:val="1"/>
          <w:sz w:val="24"/>
          <w:szCs w:val="24"/>
        </w:rPr>
        <w:t>t</w:t>
      </w:r>
      <w:r w:rsidRPr="00EB7BFD">
        <w:rPr>
          <w:spacing w:val="-1"/>
          <w:sz w:val="24"/>
          <w:szCs w:val="24"/>
        </w:rPr>
        <w:t>e</w:t>
      </w:r>
      <w:r w:rsidRPr="00EB7BFD">
        <w:rPr>
          <w:sz w:val="24"/>
          <w:szCs w:val="24"/>
        </w:rPr>
        <w:t>rnship.</w:t>
      </w:r>
    </w:p>
    <w:p w14:paraId="3CDD3CCF" w14:textId="77777777" w:rsidR="00E23DEC" w:rsidRPr="00EB7BFD" w:rsidRDefault="00E23DEC">
      <w:pPr>
        <w:spacing w:line="160" w:lineRule="exact"/>
        <w:rPr>
          <w:sz w:val="24"/>
          <w:szCs w:val="24"/>
        </w:rPr>
      </w:pPr>
    </w:p>
    <w:p w14:paraId="0E729D1B" w14:textId="77777777" w:rsidR="00E23DEC" w:rsidRPr="00EB7BFD" w:rsidRDefault="003B3966">
      <w:pPr>
        <w:spacing w:line="360" w:lineRule="auto"/>
        <w:ind w:left="100" w:right="69"/>
        <w:jc w:val="both"/>
        <w:rPr>
          <w:sz w:val="24"/>
          <w:szCs w:val="24"/>
        </w:rPr>
      </w:pPr>
      <w:r w:rsidRPr="00EB7BFD">
        <w:rPr>
          <w:sz w:val="24"/>
          <w:szCs w:val="24"/>
        </w:rPr>
        <w:t>A no</w:t>
      </w:r>
      <w:r w:rsidRPr="00EB7BFD">
        <w:rPr>
          <w:spacing w:val="1"/>
          <w:sz w:val="24"/>
          <w:szCs w:val="24"/>
        </w:rPr>
        <w:t>t</w:t>
      </w:r>
      <w:r w:rsidRPr="00EB7BFD">
        <w:rPr>
          <w:sz w:val="24"/>
          <w:szCs w:val="24"/>
        </w:rPr>
        <w:t>i</w:t>
      </w:r>
      <w:r w:rsidRPr="00EB7BFD">
        <w:rPr>
          <w:spacing w:val="-1"/>
          <w:sz w:val="24"/>
          <w:szCs w:val="24"/>
        </w:rPr>
        <w:t>f</w:t>
      </w:r>
      <w:r w:rsidRPr="00EB7BFD">
        <w:rPr>
          <w:sz w:val="24"/>
          <w:szCs w:val="24"/>
        </w:rPr>
        <w:t>i</w:t>
      </w:r>
      <w:r w:rsidRPr="00EB7BFD">
        <w:rPr>
          <w:spacing w:val="-1"/>
          <w:sz w:val="24"/>
          <w:szCs w:val="24"/>
        </w:rPr>
        <w:t>ca</w:t>
      </w:r>
      <w:r w:rsidRPr="00EB7BFD">
        <w:rPr>
          <w:sz w:val="24"/>
          <w:szCs w:val="24"/>
        </w:rPr>
        <w:t>tion module</w:t>
      </w:r>
      <w:r w:rsidRPr="00EB7BFD">
        <w:rPr>
          <w:spacing w:val="2"/>
          <w:sz w:val="24"/>
          <w:szCs w:val="24"/>
        </w:rPr>
        <w:t xml:space="preserve"> </w:t>
      </w:r>
      <w:r w:rsidRPr="00EB7BFD">
        <w:rPr>
          <w:spacing w:val="-1"/>
          <w:sz w:val="24"/>
          <w:szCs w:val="24"/>
        </w:rPr>
        <w:t>a</w:t>
      </w:r>
      <w:r w:rsidRPr="00EB7BFD">
        <w:rPr>
          <w:spacing w:val="3"/>
          <w:sz w:val="24"/>
          <w:szCs w:val="24"/>
        </w:rPr>
        <w:t>l</w:t>
      </w:r>
      <w:r w:rsidRPr="00EB7BFD">
        <w:rPr>
          <w:sz w:val="24"/>
          <w:szCs w:val="24"/>
        </w:rPr>
        <w:t>lows</w:t>
      </w:r>
      <w:r w:rsidRPr="00EB7BFD">
        <w:rPr>
          <w:spacing w:val="1"/>
          <w:sz w:val="24"/>
          <w:szCs w:val="24"/>
        </w:rPr>
        <w:t xml:space="preserve"> </w:t>
      </w:r>
      <w:r w:rsidRPr="00EB7BFD">
        <w:rPr>
          <w:sz w:val="24"/>
          <w:szCs w:val="24"/>
        </w:rPr>
        <w:t>the</w:t>
      </w:r>
      <w:r w:rsidRPr="00EB7BFD">
        <w:rPr>
          <w:spacing w:val="5"/>
          <w:sz w:val="24"/>
          <w:szCs w:val="24"/>
        </w:rPr>
        <w:t xml:space="preserve"> </w:t>
      </w:r>
      <w:r w:rsidRPr="00EB7BFD">
        <w:rPr>
          <w:spacing w:val="-1"/>
          <w:sz w:val="24"/>
          <w:szCs w:val="24"/>
        </w:rPr>
        <w:t>fac</w:t>
      </w:r>
      <w:r w:rsidRPr="00EB7BFD">
        <w:rPr>
          <w:sz w:val="24"/>
          <w:szCs w:val="24"/>
        </w:rPr>
        <w:t>ulty</w:t>
      </w:r>
      <w:r w:rsidRPr="00EB7BFD">
        <w:rPr>
          <w:spacing w:val="5"/>
          <w:sz w:val="24"/>
          <w:szCs w:val="24"/>
        </w:rPr>
        <w:t xml:space="preserve"> </w:t>
      </w:r>
      <w:r w:rsidRPr="00EB7BFD">
        <w:rPr>
          <w:spacing w:val="-1"/>
          <w:sz w:val="24"/>
          <w:szCs w:val="24"/>
        </w:rPr>
        <w:t>c</w:t>
      </w:r>
      <w:r w:rsidRPr="00EB7BFD">
        <w:rPr>
          <w:sz w:val="24"/>
          <w:szCs w:val="24"/>
        </w:rPr>
        <w:t>oordi</w:t>
      </w:r>
      <w:r w:rsidRPr="00EB7BFD">
        <w:rPr>
          <w:spacing w:val="5"/>
          <w:sz w:val="24"/>
          <w:szCs w:val="24"/>
        </w:rPr>
        <w:t>n</w:t>
      </w:r>
      <w:r w:rsidRPr="00EB7BFD">
        <w:rPr>
          <w:spacing w:val="-1"/>
          <w:sz w:val="24"/>
          <w:szCs w:val="24"/>
        </w:rPr>
        <w:t>a</w:t>
      </w:r>
      <w:r w:rsidRPr="00EB7BFD">
        <w:rPr>
          <w:sz w:val="24"/>
          <w:szCs w:val="24"/>
        </w:rPr>
        <w:t>tor</w:t>
      </w:r>
      <w:r w:rsidRPr="00EB7BFD">
        <w:rPr>
          <w:spacing w:val="1"/>
          <w:sz w:val="24"/>
          <w:szCs w:val="24"/>
        </w:rPr>
        <w:t xml:space="preserve"> </w:t>
      </w:r>
      <w:r w:rsidRPr="00EB7BFD">
        <w:rPr>
          <w:sz w:val="24"/>
          <w:szCs w:val="24"/>
        </w:rPr>
        <w:t>to inf</w:t>
      </w:r>
      <w:r w:rsidRPr="00EB7BFD">
        <w:rPr>
          <w:spacing w:val="2"/>
          <w:sz w:val="24"/>
          <w:szCs w:val="24"/>
        </w:rPr>
        <w:t>o</w:t>
      </w:r>
      <w:r w:rsidRPr="00EB7BFD">
        <w:rPr>
          <w:spacing w:val="-1"/>
          <w:sz w:val="24"/>
          <w:szCs w:val="24"/>
        </w:rPr>
        <w:t>r</w:t>
      </w:r>
      <w:r w:rsidRPr="00EB7BFD">
        <w:rPr>
          <w:sz w:val="24"/>
          <w:szCs w:val="24"/>
        </w:rPr>
        <w:t>m</w:t>
      </w:r>
      <w:r w:rsidRPr="00EB7BFD">
        <w:rPr>
          <w:spacing w:val="1"/>
          <w:sz w:val="24"/>
          <w:szCs w:val="24"/>
        </w:rPr>
        <w:t xml:space="preserve"> </w:t>
      </w:r>
      <w:r w:rsidRPr="00EB7BFD">
        <w:rPr>
          <w:spacing w:val="-1"/>
          <w:sz w:val="24"/>
          <w:szCs w:val="24"/>
        </w:rPr>
        <w:t>a</w:t>
      </w:r>
      <w:r w:rsidRPr="00EB7BFD">
        <w:rPr>
          <w:sz w:val="24"/>
          <w:szCs w:val="24"/>
        </w:rPr>
        <w:t>ll</w:t>
      </w:r>
      <w:r w:rsidRPr="00EB7BFD">
        <w:rPr>
          <w:spacing w:val="1"/>
          <w:sz w:val="24"/>
          <w:szCs w:val="24"/>
        </w:rPr>
        <w:t xml:space="preserve"> </w:t>
      </w:r>
      <w:r w:rsidRPr="00EB7BFD">
        <w:rPr>
          <w:sz w:val="24"/>
          <w:szCs w:val="24"/>
        </w:rPr>
        <w:t>the</w:t>
      </w:r>
      <w:r w:rsidRPr="00EB7BFD">
        <w:rPr>
          <w:spacing w:val="2"/>
          <w:sz w:val="24"/>
          <w:szCs w:val="24"/>
        </w:rPr>
        <w:t xml:space="preserve"> </w:t>
      </w:r>
      <w:r w:rsidRPr="00EB7BFD">
        <w:rPr>
          <w:sz w:val="24"/>
          <w:szCs w:val="24"/>
        </w:rPr>
        <w:t>st</w:t>
      </w:r>
      <w:r w:rsidRPr="00EB7BFD">
        <w:rPr>
          <w:spacing w:val="2"/>
          <w:sz w:val="24"/>
          <w:szCs w:val="24"/>
        </w:rPr>
        <w:t>u</w:t>
      </w:r>
      <w:r w:rsidRPr="00EB7BFD">
        <w:rPr>
          <w:sz w:val="24"/>
          <w:szCs w:val="24"/>
        </w:rPr>
        <w:t>d</w:t>
      </w:r>
      <w:r w:rsidRPr="00EB7BFD">
        <w:rPr>
          <w:spacing w:val="-1"/>
          <w:sz w:val="24"/>
          <w:szCs w:val="24"/>
        </w:rPr>
        <w:t>e</w:t>
      </w:r>
      <w:r w:rsidRPr="00EB7BFD">
        <w:rPr>
          <w:sz w:val="24"/>
          <w:szCs w:val="24"/>
        </w:rPr>
        <w:t>nts</w:t>
      </w:r>
      <w:r w:rsidRPr="00EB7BFD">
        <w:rPr>
          <w:spacing w:val="2"/>
          <w:sz w:val="24"/>
          <w:szCs w:val="24"/>
        </w:rPr>
        <w:t xml:space="preserve"> </w:t>
      </w:r>
      <w:r w:rsidRPr="00EB7BFD">
        <w:rPr>
          <w:spacing w:val="-1"/>
          <w:sz w:val="24"/>
          <w:szCs w:val="24"/>
        </w:rPr>
        <w:t>a</w:t>
      </w:r>
      <w:r w:rsidRPr="00EB7BFD">
        <w:rPr>
          <w:sz w:val="24"/>
          <w:szCs w:val="24"/>
        </w:rPr>
        <w:t>nd su</w:t>
      </w:r>
      <w:r w:rsidRPr="00EB7BFD">
        <w:rPr>
          <w:spacing w:val="2"/>
          <w:sz w:val="24"/>
          <w:szCs w:val="24"/>
        </w:rPr>
        <w:t>p</w:t>
      </w:r>
      <w:r w:rsidRPr="00EB7BFD">
        <w:rPr>
          <w:spacing w:val="-1"/>
          <w:sz w:val="24"/>
          <w:szCs w:val="24"/>
        </w:rPr>
        <w:t>e</w:t>
      </w:r>
      <w:r w:rsidRPr="00EB7BFD">
        <w:rPr>
          <w:sz w:val="24"/>
          <w:szCs w:val="24"/>
        </w:rPr>
        <w:t>rviso</w:t>
      </w:r>
      <w:r w:rsidRPr="00EB7BFD">
        <w:rPr>
          <w:spacing w:val="-1"/>
          <w:sz w:val="24"/>
          <w:szCs w:val="24"/>
        </w:rPr>
        <w:t>r</w:t>
      </w:r>
      <w:r w:rsidRPr="00EB7BFD">
        <w:rPr>
          <w:sz w:val="24"/>
          <w:szCs w:val="24"/>
        </w:rPr>
        <w:t>s</w:t>
      </w:r>
      <w:r w:rsidRPr="00EB7BFD">
        <w:rPr>
          <w:spacing w:val="1"/>
          <w:sz w:val="24"/>
          <w:szCs w:val="24"/>
        </w:rPr>
        <w:t xml:space="preserve"> </w:t>
      </w:r>
      <w:r w:rsidRPr="00EB7BFD">
        <w:rPr>
          <w:sz w:val="24"/>
          <w:szCs w:val="24"/>
        </w:rPr>
        <w:t>to</w:t>
      </w:r>
      <w:r w:rsidRPr="00EB7BFD">
        <w:rPr>
          <w:spacing w:val="3"/>
          <w:sz w:val="24"/>
          <w:szCs w:val="24"/>
        </w:rPr>
        <w:t xml:space="preserve"> </w:t>
      </w:r>
      <w:r w:rsidRPr="00EB7BFD">
        <w:rPr>
          <w:sz w:val="24"/>
          <w:szCs w:val="24"/>
        </w:rPr>
        <w:t>fill</w:t>
      </w:r>
      <w:r w:rsidRPr="00EB7BFD">
        <w:rPr>
          <w:spacing w:val="1"/>
          <w:sz w:val="24"/>
          <w:szCs w:val="24"/>
        </w:rPr>
        <w:t xml:space="preserve"> </w:t>
      </w:r>
      <w:r w:rsidRPr="00EB7BFD">
        <w:rPr>
          <w:sz w:val="24"/>
          <w:szCs w:val="24"/>
        </w:rPr>
        <w:t>up student</w:t>
      </w:r>
      <w:r w:rsidRPr="00EB7BFD">
        <w:rPr>
          <w:spacing w:val="2"/>
          <w:sz w:val="24"/>
          <w:szCs w:val="24"/>
        </w:rPr>
        <w:t xml:space="preserve"> </w:t>
      </w:r>
      <w:r w:rsidRPr="00EB7BFD">
        <w:rPr>
          <w:spacing w:val="-1"/>
          <w:sz w:val="24"/>
          <w:szCs w:val="24"/>
        </w:rPr>
        <w:t>e</w:t>
      </w:r>
      <w:r w:rsidRPr="00EB7BFD">
        <w:rPr>
          <w:sz w:val="24"/>
          <w:szCs w:val="24"/>
        </w:rPr>
        <w:t>v</w:t>
      </w:r>
      <w:r w:rsidRPr="00EB7BFD">
        <w:rPr>
          <w:spacing w:val="-1"/>
          <w:sz w:val="24"/>
          <w:szCs w:val="24"/>
        </w:rPr>
        <w:t>a</w:t>
      </w:r>
      <w:r w:rsidRPr="00EB7BFD">
        <w:rPr>
          <w:sz w:val="24"/>
          <w:szCs w:val="24"/>
        </w:rPr>
        <w:t>luation</w:t>
      </w:r>
      <w:r w:rsidRPr="00EB7BFD">
        <w:rPr>
          <w:spacing w:val="4"/>
          <w:sz w:val="24"/>
          <w:szCs w:val="24"/>
        </w:rPr>
        <w:t xml:space="preserve"> </w:t>
      </w:r>
      <w:r w:rsidRPr="00EB7BFD">
        <w:rPr>
          <w:spacing w:val="-1"/>
          <w:sz w:val="24"/>
          <w:szCs w:val="24"/>
        </w:rPr>
        <w:t>f</w:t>
      </w:r>
      <w:r w:rsidRPr="00EB7BFD">
        <w:rPr>
          <w:sz w:val="24"/>
          <w:szCs w:val="24"/>
        </w:rPr>
        <w:t>o</w:t>
      </w:r>
      <w:r w:rsidRPr="00EB7BFD">
        <w:rPr>
          <w:spacing w:val="-1"/>
          <w:sz w:val="24"/>
          <w:szCs w:val="24"/>
        </w:rPr>
        <w:t>r</w:t>
      </w:r>
      <w:r w:rsidRPr="00EB7BFD">
        <w:rPr>
          <w:sz w:val="24"/>
          <w:szCs w:val="24"/>
        </w:rPr>
        <w:t>ms</w:t>
      </w:r>
      <w:r w:rsidRPr="00EB7BFD">
        <w:rPr>
          <w:spacing w:val="1"/>
          <w:sz w:val="24"/>
          <w:szCs w:val="24"/>
        </w:rPr>
        <w:t xml:space="preserve"> </w:t>
      </w:r>
      <w:r w:rsidRPr="00EB7BFD">
        <w:rPr>
          <w:sz w:val="24"/>
          <w:szCs w:val="24"/>
        </w:rPr>
        <w:t>be</w:t>
      </w:r>
      <w:r w:rsidRPr="00EB7BFD">
        <w:rPr>
          <w:spacing w:val="-1"/>
          <w:sz w:val="24"/>
          <w:szCs w:val="24"/>
        </w:rPr>
        <w:t>f</w:t>
      </w:r>
      <w:r w:rsidRPr="00EB7BFD">
        <w:rPr>
          <w:sz w:val="24"/>
          <w:szCs w:val="24"/>
        </w:rPr>
        <w:t>o</w:t>
      </w:r>
      <w:r w:rsidRPr="00EB7BFD">
        <w:rPr>
          <w:spacing w:val="-1"/>
          <w:sz w:val="24"/>
          <w:szCs w:val="24"/>
        </w:rPr>
        <w:t>r</w:t>
      </w:r>
      <w:r w:rsidRPr="00EB7BFD">
        <w:rPr>
          <w:sz w:val="24"/>
          <w:szCs w:val="24"/>
        </w:rPr>
        <w:t>e</w:t>
      </w:r>
      <w:r w:rsidRPr="00EB7BFD">
        <w:rPr>
          <w:spacing w:val="2"/>
          <w:sz w:val="24"/>
          <w:szCs w:val="24"/>
        </w:rPr>
        <w:t xml:space="preserve"> </w:t>
      </w:r>
      <w:r w:rsidRPr="00EB7BFD">
        <w:rPr>
          <w:sz w:val="24"/>
          <w:szCs w:val="24"/>
        </w:rPr>
        <w:t xml:space="preserve">the </w:t>
      </w:r>
      <w:r w:rsidRPr="00EB7BFD">
        <w:rPr>
          <w:spacing w:val="-1"/>
          <w:sz w:val="24"/>
          <w:szCs w:val="24"/>
        </w:rPr>
        <w:t>e</w:t>
      </w:r>
      <w:r w:rsidRPr="00EB7BFD">
        <w:rPr>
          <w:sz w:val="24"/>
          <w:szCs w:val="24"/>
        </w:rPr>
        <w:t>nd</w:t>
      </w:r>
      <w:r w:rsidRPr="00EB7BFD">
        <w:rPr>
          <w:spacing w:val="3"/>
          <w:sz w:val="24"/>
          <w:szCs w:val="24"/>
        </w:rPr>
        <w:t xml:space="preserve"> </w:t>
      </w:r>
      <w:r w:rsidRPr="00EB7BFD">
        <w:rPr>
          <w:sz w:val="24"/>
          <w:szCs w:val="24"/>
        </w:rPr>
        <w:t>of industr</w:t>
      </w:r>
      <w:r w:rsidRPr="00EB7BFD">
        <w:rPr>
          <w:spacing w:val="3"/>
          <w:sz w:val="24"/>
          <w:szCs w:val="24"/>
        </w:rPr>
        <w:t>i</w:t>
      </w:r>
      <w:r w:rsidRPr="00EB7BFD">
        <w:rPr>
          <w:spacing w:val="-1"/>
          <w:sz w:val="24"/>
          <w:szCs w:val="24"/>
        </w:rPr>
        <w:t>a</w:t>
      </w:r>
      <w:r w:rsidRPr="00EB7BFD">
        <w:rPr>
          <w:sz w:val="24"/>
          <w:szCs w:val="24"/>
        </w:rPr>
        <w:t>l</w:t>
      </w:r>
      <w:r w:rsidRPr="00EB7BFD">
        <w:rPr>
          <w:spacing w:val="4"/>
          <w:sz w:val="24"/>
          <w:szCs w:val="24"/>
        </w:rPr>
        <w:t xml:space="preserve"> </w:t>
      </w:r>
      <w:r w:rsidRPr="00EB7BFD">
        <w:rPr>
          <w:sz w:val="24"/>
          <w:szCs w:val="24"/>
        </w:rPr>
        <w:t>tr</w:t>
      </w:r>
      <w:r w:rsidRPr="00EB7BFD">
        <w:rPr>
          <w:spacing w:val="-1"/>
          <w:sz w:val="24"/>
          <w:szCs w:val="24"/>
        </w:rPr>
        <w:t>a</w:t>
      </w:r>
      <w:r w:rsidRPr="00EB7BFD">
        <w:rPr>
          <w:sz w:val="24"/>
          <w:szCs w:val="24"/>
        </w:rPr>
        <w:t>ining</w:t>
      </w:r>
      <w:r w:rsidRPr="00EB7BFD">
        <w:rPr>
          <w:spacing w:val="1"/>
          <w:sz w:val="24"/>
          <w:szCs w:val="24"/>
        </w:rPr>
        <w:t xml:space="preserve"> </w:t>
      </w:r>
      <w:r w:rsidRPr="00EB7BFD">
        <w:rPr>
          <w:spacing w:val="-1"/>
          <w:sz w:val="24"/>
          <w:szCs w:val="24"/>
        </w:rPr>
        <w:t>a</w:t>
      </w:r>
      <w:r w:rsidRPr="00EB7BFD">
        <w:rPr>
          <w:sz w:val="24"/>
          <w:szCs w:val="24"/>
        </w:rPr>
        <w:t>nd</w:t>
      </w:r>
      <w:r w:rsidRPr="00EB7BFD">
        <w:rPr>
          <w:spacing w:val="6"/>
          <w:sz w:val="24"/>
          <w:szCs w:val="24"/>
        </w:rPr>
        <w:t xml:space="preserve"> </w:t>
      </w:r>
      <w:r w:rsidRPr="00EB7BFD">
        <w:rPr>
          <w:spacing w:val="-1"/>
          <w:sz w:val="24"/>
          <w:szCs w:val="24"/>
        </w:rPr>
        <w:t>a</w:t>
      </w:r>
      <w:r w:rsidRPr="00EB7BFD">
        <w:rPr>
          <w:sz w:val="24"/>
          <w:szCs w:val="24"/>
        </w:rPr>
        <w:t>ny</w:t>
      </w:r>
      <w:r w:rsidRPr="00EB7BFD">
        <w:rPr>
          <w:spacing w:val="1"/>
          <w:sz w:val="24"/>
          <w:szCs w:val="24"/>
        </w:rPr>
        <w:t xml:space="preserve"> </w:t>
      </w:r>
      <w:r w:rsidRPr="00EB7BFD">
        <w:rPr>
          <w:sz w:val="24"/>
          <w:szCs w:val="24"/>
        </w:rPr>
        <w:t>other</w:t>
      </w:r>
      <w:r w:rsidRPr="00EB7BFD">
        <w:rPr>
          <w:spacing w:val="2"/>
          <w:sz w:val="24"/>
          <w:szCs w:val="24"/>
        </w:rPr>
        <w:t xml:space="preserve"> </w:t>
      </w:r>
      <w:r w:rsidRPr="00EB7BFD">
        <w:rPr>
          <w:sz w:val="24"/>
          <w:szCs w:val="24"/>
        </w:rPr>
        <w:t>info</w:t>
      </w:r>
      <w:r w:rsidRPr="00EB7BFD">
        <w:rPr>
          <w:spacing w:val="-1"/>
          <w:sz w:val="24"/>
          <w:szCs w:val="24"/>
        </w:rPr>
        <w:t>r</w:t>
      </w:r>
      <w:r w:rsidRPr="00EB7BFD">
        <w:rPr>
          <w:sz w:val="24"/>
          <w:szCs w:val="24"/>
        </w:rPr>
        <w:t>mation</w:t>
      </w:r>
      <w:r w:rsidRPr="00EB7BFD">
        <w:rPr>
          <w:spacing w:val="4"/>
          <w:sz w:val="24"/>
          <w:szCs w:val="24"/>
        </w:rPr>
        <w:t xml:space="preserve"> </w:t>
      </w:r>
      <w:r w:rsidRPr="00EB7BFD">
        <w:rPr>
          <w:sz w:val="24"/>
          <w:szCs w:val="24"/>
        </w:rPr>
        <w:t>that</w:t>
      </w:r>
      <w:r w:rsidRPr="00EB7BFD">
        <w:rPr>
          <w:spacing w:val="1"/>
          <w:sz w:val="24"/>
          <w:szCs w:val="24"/>
        </w:rPr>
        <w:t xml:space="preserve"> </w:t>
      </w:r>
      <w:r w:rsidRPr="00EB7BFD">
        <w:rPr>
          <w:sz w:val="24"/>
          <w:szCs w:val="24"/>
        </w:rPr>
        <w:t>is</w:t>
      </w:r>
      <w:r w:rsidRPr="00EB7BFD">
        <w:rPr>
          <w:spacing w:val="1"/>
          <w:sz w:val="24"/>
          <w:szCs w:val="24"/>
        </w:rPr>
        <w:t xml:space="preserve"> </w:t>
      </w:r>
      <w:r w:rsidRPr="00EB7BFD">
        <w:rPr>
          <w:sz w:val="24"/>
          <w:szCs w:val="24"/>
        </w:rPr>
        <w:t>n</w:t>
      </w:r>
      <w:r w:rsidRPr="00EB7BFD">
        <w:rPr>
          <w:spacing w:val="-1"/>
          <w:sz w:val="24"/>
          <w:szCs w:val="24"/>
        </w:rPr>
        <w:t>ee</w:t>
      </w:r>
      <w:r w:rsidRPr="00EB7BFD">
        <w:rPr>
          <w:spacing w:val="2"/>
          <w:sz w:val="24"/>
          <w:szCs w:val="24"/>
        </w:rPr>
        <w:t>d</w:t>
      </w:r>
      <w:r w:rsidRPr="00EB7BFD">
        <w:rPr>
          <w:spacing w:val="-1"/>
          <w:sz w:val="24"/>
          <w:szCs w:val="24"/>
        </w:rPr>
        <w:t>e</w:t>
      </w:r>
      <w:r w:rsidRPr="00EB7BFD">
        <w:rPr>
          <w:sz w:val="24"/>
          <w:szCs w:val="24"/>
        </w:rPr>
        <w:t>d</w:t>
      </w:r>
      <w:r w:rsidRPr="00EB7BFD">
        <w:rPr>
          <w:spacing w:val="1"/>
          <w:sz w:val="24"/>
          <w:szCs w:val="24"/>
        </w:rPr>
        <w:t xml:space="preserve"> </w:t>
      </w:r>
      <w:r w:rsidRPr="00EB7BFD">
        <w:rPr>
          <w:sz w:val="24"/>
          <w:szCs w:val="24"/>
        </w:rPr>
        <w:t>to</w:t>
      </w:r>
      <w:r w:rsidRPr="00EB7BFD">
        <w:rPr>
          <w:spacing w:val="3"/>
          <w:sz w:val="24"/>
          <w:szCs w:val="24"/>
        </w:rPr>
        <w:t xml:space="preserve"> </w:t>
      </w:r>
      <w:r w:rsidRPr="00EB7BFD">
        <w:rPr>
          <w:sz w:val="24"/>
          <w:szCs w:val="24"/>
        </w:rPr>
        <w:t>be communi</w:t>
      </w:r>
      <w:r w:rsidRPr="00EB7BFD">
        <w:rPr>
          <w:spacing w:val="-1"/>
          <w:sz w:val="24"/>
          <w:szCs w:val="24"/>
        </w:rPr>
        <w:t>ca</w:t>
      </w:r>
      <w:r w:rsidRPr="00EB7BFD">
        <w:rPr>
          <w:sz w:val="24"/>
          <w:szCs w:val="24"/>
        </w:rPr>
        <w:t>ted</w:t>
      </w:r>
      <w:r w:rsidRPr="00EB7BFD">
        <w:rPr>
          <w:spacing w:val="-5"/>
          <w:sz w:val="24"/>
          <w:szCs w:val="24"/>
        </w:rPr>
        <w:t xml:space="preserve"> </w:t>
      </w:r>
      <w:r w:rsidRPr="00EB7BFD">
        <w:rPr>
          <w:sz w:val="24"/>
          <w:szCs w:val="24"/>
        </w:rPr>
        <w:t>to</w:t>
      </w:r>
      <w:r w:rsidRPr="00EB7BFD">
        <w:rPr>
          <w:spacing w:val="-5"/>
          <w:sz w:val="24"/>
          <w:szCs w:val="24"/>
        </w:rPr>
        <w:t xml:space="preserve"> </w:t>
      </w:r>
      <w:r w:rsidRPr="00EB7BFD">
        <w:rPr>
          <w:sz w:val="24"/>
          <w:szCs w:val="24"/>
        </w:rPr>
        <w:t>the</w:t>
      </w:r>
      <w:r w:rsidRPr="00EB7BFD">
        <w:rPr>
          <w:spacing w:val="-5"/>
          <w:sz w:val="24"/>
          <w:szCs w:val="24"/>
        </w:rPr>
        <w:t xml:space="preserve"> </w:t>
      </w:r>
      <w:r w:rsidRPr="00EB7BFD">
        <w:rPr>
          <w:sz w:val="24"/>
          <w:szCs w:val="24"/>
        </w:rPr>
        <w:t>in</w:t>
      </w:r>
      <w:r w:rsidRPr="00EB7BFD">
        <w:rPr>
          <w:spacing w:val="3"/>
          <w:sz w:val="24"/>
          <w:szCs w:val="24"/>
        </w:rPr>
        <w:t>t</w:t>
      </w:r>
      <w:r w:rsidRPr="00EB7BFD">
        <w:rPr>
          <w:spacing w:val="1"/>
          <w:sz w:val="24"/>
          <w:szCs w:val="24"/>
        </w:rPr>
        <w:t>e</w:t>
      </w:r>
      <w:r w:rsidRPr="00EB7BFD">
        <w:rPr>
          <w:sz w:val="24"/>
          <w:szCs w:val="24"/>
        </w:rPr>
        <w:t>rnship</w:t>
      </w:r>
      <w:r w:rsidRPr="00EB7BFD">
        <w:rPr>
          <w:spacing w:val="-4"/>
          <w:sz w:val="24"/>
          <w:szCs w:val="24"/>
        </w:rPr>
        <w:t xml:space="preserve"> </w:t>
      </w:r>
      <w:r w:rsidRPr="00EB7BFD">
        <w:rPr>
          <w:sz w:val="24"/>
          <w:szCs w:val="24"/>
        </w:rPr>
        <w:t>p</w:t>
      </w:r>
      <w:r w:rsidRPr="00EB7BFD">
        <w:rPr>
          <w:spacing w:val="-1"/>
          <w:sz w:val="24"/>
          <w:szCs w:val="24"/>
        </w:rPr>
        <w:t>a</w:t>
      </w:r>
      <w:r w:rsidRPr="00EB7BFD">
        <w:rPr>
          <w:sz w:val="24"/>
          <w:szCs w:val="24"/>
        </w:rPr>
        <w:t>rti</w:t>
      </w:r>
      <w:r w:rsidRPr="00EB7BFD">
        <w:rPr>
          <w:spacing w:val="-1"/>
          <w:sz w:val="24"/>
          <w:szCs w:val="24"/>
        </w:rPr>
        <w:t>c</w:t>
      </w:r>
      <w:r w:rsidRPr="00EB7BFD">
        <w:rPr>
          <w:sz w:val="24"/>
          <w:szCs w:val="24"/>
        </w:rPr>
        <w:t>ipants.</w:t>
      </w:r>
      <w:r w:rsidRPr="00EB7BFD">
        <w:rPr>
          <w:spacing w:val="-5"/>
          <w:sz w:val="24"/>
          <w:szCs w:val="24"/>
        </w:rPr>
        <w:t xml:space="preserve"> </w:t>
      </w:r>
      <w:r w:rsidRPr="00EB7BFD">
        <w:rPr>
          <w:spacing w:val="1"/>
          <w:sz w:val="24"/>
          <w:szCs w:val="24"/>
        </w:rPr>
        <w:t>B</w:t>
      </w:r>
      <w:r w:rsidRPr="00EB7BFD">
        <w:rPr>
          <w:sz w:val="24"/>
          <w:szCs w:val="24"/>
        </w:rPr>
        <w:t>y</w:t>
      </w:r>
      <w:r w:rsidRPr="00EB7BFD">
        <w:rPr>
          <w:spacing w:val="-5"/>
          <w:sz w:val="24"/>
          <w:szCs w:val="24"/>
        </w:rPr>
        <w:t xml:space="preserve"> </w:t>
      </w:r>
      <w:r w:rsidRPr="00EB7BFD">
        <w:rPr>
          <w:sz w:val="24"/>
          <w:szCs w:val="24"/>
        </w:rPr>
        <w:t>u</w:t>
      </w:r>
      <w:r w:rsidRPr="00EB7BFD">
        <w:rPr>
          <w:spacing w:val="2"/>
          <w:sz w:val="24"/>
          <w:szCs w:val="24"/>
        </w:rPr>
        <w:t>s</w:t>
      </w:r>
      <w:r w:rsidRPr="00EB7BFD">
        <w:rPr>
          <w:sz w:val="24"/>
          <w:szCs w:val="24"/>
        </w:rPr>
        <w:t>ing</w:t>
      </w:r>
      <w:r w:rsidRPr="00EB7BFD">
        <w:rPr>
          <w:spacing w:val="-4"/>
          <w:sz w:val="24"/>
          <w:szCs w:val="24"/>
        </w:rPr>
        <w:t xml:space="preserve"> </w:t>
      </w:r>
      <w:r w:rsidRPr="00EB7BFD">
        <w:rPr>
          <w:sz w:val="24"/>
          <w:szCs w:val="24"/>
        </w:rPr>
        <w:t>this</w:t>
      </w:r>
      <w:r w:rsidRPr="00EB7BFD">
        <w:rPr>
          <w:spacing w:val="-5"/>
          <w:sz w:val="24"/>
          <w:szCs w:val="24"/>
        </w:rPr>
        <w:t xml:space="preserve"> </w:t>
      </w:r>
      <w:r w:rsidRPr="00EB7BFD">
        <w:rPr>
          <w:sz w:val="24"/>
          <w:szCs w:val="24"/>
        </w:rPr>
        <w:t>modul</w:t>
      </w:r>
      <w:r w:rsidRPr="00EB7BFD">
        <w:rPr>
          <w:spacing w:val="-1"/>
          <w:sz w:val="24"/>
          <w:szCs w:val="24"/>
        </w:rPr>
        <w:t>e</w:t>
      </w:r>
      <w:r w:rsidRPr="00EB7BFD">
        <w:rPr>
          <w:sz w:val="24"/>
          <w:szCs w:val="24"/>
        </w:rPr>
        <w:t xml:space="preserve">, </w:t>
      </w:r>
      <w:r w:rsidRPr="00EB7BFD">
        <w:rPr>
          <w:spacing w:val="2"/>
          <w:sz w:val="24"/>
          <w:szCs w:val="24"/>
        </w:rPr>
        <w:t>f</w:t>
      </w:r>
      <w:r w:rsidRPr="00EB7BFD">
        <w:rPr>
          <w:spacing w:val="-3"/>
          <w:sz w:val="24"/>
          <w:szCs w:val="24"/>
        </w:rPr>
        <w:t>a</w:t>
      </w:r>
      <w:r w:rsidRPr="00EB7BFD">
        <w:rPr>
          <w:spacing w:val="-1"/>
          <w:sz w:val="24"/>
          <w:szCs w:val="24"/>
        </w:rPr>
        <w:t>c</w:t>
      </w:r>
      <w:r w:rsidRPr="00EB7BFD">
        <w:rPr>
          <w:sz w:val="24"/>
          <w:szCs w:val="24"/>
        </w:rPr>
        <w:t>ulty</w:t>
      </w:r>
      <w:r w:rsidRPr="00EB7BFD">
        <w:rPr>
          <w:spacing w:val="-5"/>
          <w:sz w:val="24"/>
          <w:szCs w:val="24"/>
        </w:rPr>
        <w:t xml:space="preserve"> </w:t>
      </w:r>
      <w:r w:rsidRPr="00EB7BFD">
        <w:rPr>
          <w:spacing w:val="1"/>
          <w:sz w:val="24"/>
          <w:szCs w:val="24"/>
        </w:rPr>
        <w:t>c</w:t>
      </w:r>
      <w:r w:rsidRPr="00EB7BFD">
        <w:rPr>
          <w:sz w:val="24"/>
          <w:szCs w:val="24"/>
        </w:rPr>
        <w:t>oo</w:t>
      </w:r>
      <w:r w:rsidRPr="00EB7BFD">
        <w:rPr>
          <w:spacing w:val="-1"/>
          <w:sz w:val="24"/>
          <w:szCs w:val="24"/>
        </w:rPr>
        <w:t>r</w:t>
      </w:r>
      <w:r w:rsidRPr="00EB7BFD">
        <w:rPr>
          <w:sz w:val="24"/>
          <w:szCs w:val="24"/>
        </w:rPr>
        <w:t>dinat</w:t>
      </w:r>
      <w:r w:rsidRPr="00EB7BFD">
        <w:rPr>
          <w:spacing w:val="1"/>
          <w:sz w:val="24"/>
          <w:szCs w:val="24"/>
        </w:rPr>
        <w:t>o</w:t>
      </w:r>
      <w:r w:rsidRPr="00EB7BFD">
        <w:rPr>
          <w:spacing w:val="-1"/>
          <w:sz w:val="24"/>
          <w:szCs w:val="24"/>
        </w:rPr>
        <w:t>r</w:t>
      </w:r>
      <w:r w:rsidRPr="00EB7BFD">
        <w:rPr>
          <w:sz w:val="24"/>
          <w:szCs w:val="24"/>
        </w:rPr>
        <w:t>s</w:t>
      </w:r>
      <w:r w:rsidRPr="00EB7BFD">
        <w:rPr>
          <w:spacing w:val="-5"/>
          <w:sz w:val="24"/>
          <w:szCs w:val="24"/>
        </w:rPr>
        <w:t xml:space="preserve"> </w:t>
      </w:r>
      <w:r w:rsidRPr="00EB7BFD">
        <w:rPr>
          <w:spacing w:val="-1"/>
          <w:sz w:val="24"/>
          <w:szCs w:val="24"/>
        </w:rPr>
        <w:t>a</w:t>
      </w:r>
      <w:r w:rsidRPr="00EB7BFD">
        <w:rPr>
          <w:spacing w:val="2"/>
          <w:sz w:val="24"/>
          <w:szCs w:val="24"/>
        </w:rPr>
        <w:t>r</w:t>
      </w:r>
      <w:r w:rsidRPr="00EB7BFD">
        <w:rPr>
          <w:sz w:val="24"/>
          <w:szCs w:val="24"/>
        </w:rPr>
        <w:t>e</w:t>
      </w:r>
      <w:r w:rsidRPr="00EB7BFD">
        <w:rPr>
          <w:spacing w:val="-6"/>
          <w:sz w:val="24"/>
          <w:szCs w:val="24"/>
        </w:rPr>
        <w:t xml:space="preserve"> </w:t>
      </w:r>
      <w:r w:rsidRPr="00EB7BFD">
        <w:rPr>
          <w:spacing w:val="-1"/>
          <w:sz w:val="24"/>
          <w:szCs w:val="24"/>
        </w:rPr>
        <w:t>a</w:t>
      </w:r>
      <w:r w:rsidRPr="00EB7BFD">
        <w:rPr>
          <w:sz w:val="24"/>
          <w:szCs w:val="24"/>
        </w:rPr>
        <w:t>ble</w:t>
      </w:r>
      <w:r w:rsidRPr="00EB7BFD">
        <w:rPr>
          <w:spacing w:val="-8"/>
          <w:sz w:val="24"/>
          <w:szCs w:val="24"/>
        </w:rPr>
        <w:t xml:space="preserve"> </w:t>
      </w:r>
      <w:r w:rsidRPr="00EB7BFD">
        <w:rPr>
          <w:sz w:val="24"/>
          <w:szCs w:val="24"/>
        </w:rPr>
        <w:t>to</w:t>
      </w:r>
      <w:r w:rsidRPr="00EB7BFD">
        <w:rPr>
          <w:spacing w:val="-2"/>
          <w:sz w:val="24"/>
          <w:szCs w:val="24"/>
        </w:rPr>
        <w:t xml:space="preserve"> </w:t>
      </w:r>
      <w:r w:rsidRPr="00EB7BFD">
        <w:rPr>
          <w:sz w:val="24"/>
          <w:szCs w:val="24"/>
        </w:rPr>
        <w:t>b</w:t>
      </w:r>
      <w:r w:rsidRPr="00EB7BFD">
        <w:rPr>
          <w:spacing w:val="2"/>
          <w:sz w:val="24"/>
          <w:szCs w:val="24"/>
        </w:rPr>
        <w:t>r</w:t>
      </w:r>
      <w:r w:rsidRPr="00EB7BFD">
        <w:rPr>
          <w:sz w:val="24"/>
          <w:szCs w:val="24"/>
        </w:rPr>
        <w:t>o</w:t>
      </w:r>
      <w:r w:rsidRPr="00EB7BFD">
        <w:rPr>
          <w:spacing w:val="-1"/>
          <w:sz w:val="24"/>
          <w:szCs w:val="24"/>
        </w:rPr>
        <w:t>a</w:t>
      </w:r>
      <w:r w:rsidRPr="00EB7BFD">
        <w:rPr>
          <w:sz w:val="24"/>
          <w:szCs w:val="24"/>
        </w:rPr>
        <w:t>d</w:t>
      </w:r>
      <w:r w:rsidRPr="00EB7BFD">
        <w:rPr>
          <w:spacing w:val="-1"/>
          <w:sz w:val="24"/>
          <w:szCs w:val="24"/>
        </w:rPr>
        <w:t>ca</w:t>
      </w:r>
      <w:r w:rsidRPr="00EB7BFD">
        <w:rPr>
          <w:sz w:val="24"/>
          <w:szCs w:val="24"/>
        </w:rPr>
        <w:t>st any</w:t>
      </w:r>
      <w:r w:rsidRPr="00EB7BFD">
        <w:rPr>
          <w:spacing w:val="-17"/>
          <w:sz w:val="24"/>
          <w:szCs w:val="24"/>
        </w:rPr>
        <w:t xml:space="preserve"> </w:t>
      </w:r>
      <w:r w:rsidRPr="00EB7BFD">
        <w:rPr>
          <w:sz w:val="24"/>
          <w:szCs w:val="24"/>
        </w:rPr>
        <w:t>mess</w:t>
      </w:r>
      <w:r w:rsidRPr="00EB7BFD">
        <w:rPr>
          <w:spacing w:val="-1"/>
          <w:sz w:val="24"/>
          <w:szCs w:val="24"/>
        </w:rPr>
        <w:t>a</w:t>
      </w:r>
      <w:r w:rsidRPr="00EB7BFD">
        <w:rPr>
          <w:sz w:val="24"/>
          <w:szCs w:val="24"/>
        </w:rPr>
        <w:t>ge</w:t>
      </w:r>
      <w:r w:rsidRPr="00EB7BFD">
        <w:rPr>
          <w:spacing w:val="-11"/>
          <w:sz w:val="24"/>
          <w:szCs w:val="24"/>
        </w:rPr>
        <w:t xml:space="preserve"> </w:t>
      </w:r>
      <w:r w:rsidRPr="00EB7BFD">
        <w:rPr>
          <w:sz w:val="24"/>
          <w:szCs w:val="24"/>
        </w:rPr>
        <w:t>to</w:t>
      </w:r>
      <w:r w:rsidRPr="00EB7BFD">
        <w:rPr>
          <w:spacing w:val="-12"/>
          <w:sz w:val="24"/>
          <w:szCs w:val="24"/>
        </w:rPr>
        <w:t xml:space="preserve"> </w:t>
      </w:r>
      <w:r w:rsidRPr="00EB7BFD">
        <w:rPr>
          <w:spacing w:val="-1"/>
          <w:sz w:val="24"/>
          <w:szCs w:val="24"/>
        </w:rPr>
        <w:t>a</w:t>
      </w:r>
      <w:r w:rsidRPr="00EB7BFD">
        <w:rPr>
          <w:sz w:val="24"/>
          <w:szCs w:val="24"/>
        </w:rPr>
        <w:t>ll</w:t>
      </w:r>
      <w:r w:rsidRPr="00EB7BFD">
        <w:rPr>
          <w:spacing w:val="-12"/>
          <w:sz w:val="24"/>
          <w:szCs w:val="24"/>
        </w:rPr>
        <w:t xml:space="preserve"> </w:t>
      </w:r>
      <w:r w:rsidRPr="00EB7BFD">
        <w:rPr>
          <w:sz w:val="24"/>
          <w:szCs w:val="24"/>
        </w:rPr>
        <w:t>the</w:t>
      </w:r>
      <w:r w:rsidRPr="00EB7BFD">
        <w:rPr>
          <w:spacing w:val="-10"/>
          <w:sz w:val="24"/>
          <w:szCs w:val="24"/>
        </w:rPr>
        <w:t xml:space="preserve"> </w:t>
      </w:r>
      <w:r w:rsidRPr="00EB7BFD">
        <w:rPr>
          <w:sz w:val="24"/>
          <w:szCs w:val="24"/>
        </w:rPr>
        <w:t>sup</w:t>
      </w:r>
      <w:r w:rsidRPr="00EB7BFD">
        <w:rPr>
          <w:spacing w:val="-1"/>
          <w:sz w:val="24"/>
          <w:szCs w:val="24"/>
        </w:rPr>
        <w:t>e</w:t>
      </w:r>
      <w:r w:rsidRPr="00EB7BFD">
        <w:rPr>
          <w:sz w:val="24"/>
          <w:szCs w:val="24"/>
        </w:rPr>
        <w:t>rvis</w:t>
      </w:r>
      <w:r w:rsidRPr="00EB7BFD">
        <w:rPr>
          <w:spacing w:val="1"/>
          <w:sz w:val="24"/>
          <w:szCs w:val="24"/>
        </w:rPr>
        <w:t>o</w:t>
      </w:r>
      <w:r w:rsidRPr="00EB7BFD">
        <w:rPr>
          <w:spacing w:val="-1"/>
          <w:sz w:val="24"/>
          <w:szCs w:val="24"/>
        </w:rPr>
        <w:t>r</w:t>
      </w:r>
      <w:r w:rsidRPr="00EB7BFD">
        <w:rPr>
          <w:sz w:val="24"/>
          <w:szCs w:val="24"/>
        </w:rPr>
        <w:t>s</w:t>
      </w:r>
      <w:r w:rsidRPr="00EB7BFD">
        <w:rPr>
          <w:spacing w:val="-12"/>
          <w:sz w:val="24"/>
          <w:szCs w:val="24"/>
        </w:rPr>
        <w:t xml:space="preserve"> </w:t>
      </w:r>
      <w:r w:rsidRPr="00EB7BFD">
        <w:rPr>
          <w:sz w:val="24"/>
          <w:szCs w:val="24"/>
        </w:rPr>
        <w:t>in</w:t>
      </w:r>
      <w:r w:rsidRPr="00EB7BFD">
        <w:rPr>
          <w:spacing w:val="1"/>
          <w:sz w:val="24"/>
          <w:szCs w:val="24"/>
        </w:rPr>
        <w:t>s</w:t>
      </w:r>
      <w:r w:rsidRPr="00EB7BFD">
        <w:rPr>
          <w:sz w:val="24"/>
          <w:szCs w:val="24"/>
        </w:rPr>
        <w:t>t</w:t>
      </w:r>
      <w:r w:rsidRPr="00EB7BFD">
        <w:rPr>
          <w:spacing w:val="-1"/>
          <w:sz w:val="24"/>
          <w:szCs w:val="24"/>
        </w:rPr>
        <w:t>ea</w:t>
      </w:r>
      <w:r w:rsidRPr="00EB7BFD">
        <w:rPr>
          <w:sz w:val="24"/>
          <w:szCs w:val="24"/>
        </w:rPr>
        <w:t>d</w:t>
      </w:r>
      <w:r w:rsidRPr="00EB7BFD">
        <w:rPr>
          <w:spacing w:val="-10"/>
          <w:sz w:val="24"/>
          <w:szCs w:val="24"/>
        </w:rPr>
        <w:t xml:space="preserve"> </w:t>
      </w:r>
      <w:r w:rsidRPr="00EB7BFD">
        <w:rPr>
          <w:sz w:val="24"/>
          <w:szCs w:val="24"/>
        </w:rPr>
        <w:t>of</w:t>
      </w:r>
      <w:r w:rsidRPr="00EB7BFD">
        <w:rPr>
          <w:spacing w:val="-13"/>
          <w:sz w:val="24"/>
          <w:szCs w:val="24"/>
        </w:rPr>
        <w:t xml:space="preserve"> </w:t>
      </w:r>
      <w:r w:rsidRPr="00EB7BFD">
        <w:rPr>
          <w:sz w:val="24"/>
          <w:szCs w:val="24"/>
        </w:rPr>
        <w:t>info</w:t>
      </w:r>
      <w:r w:rsidRPr="00EB7BFD">
        <w:rPr>
          <w:spacing w:val="-1"/>
          <w:sz w:val="24"/>
          <w:szCs w:val="24"/>
        </w:rPr>
        <w:t>r</w:t>
      </w:r>
      <w:r w:rsidRPr="00EB7BFD">
        <w:rPr>
          <w:sz w:val="24"/>
          <w:szCs w:val="24"/>
        </w:rPr>
        <w:t>ming</w:t>
      </w:r>
      <w:r w:rsidRPr="00EB7BFD">
        <w:rPr>
          <w:spacing w:val="-9"/>
          <w:sz w:val="24"/>
          <w:szCs w:val="24"/>
        </w:rPr>
        <w:t xml:space="preserve"> </w:t>
      </w:r>
      <w:r w:rsidRPr="00EB7BFD">
        <w:rPr>
          <w:sz w:val="24"/>
          <w:szCs w:val="24"/>
        </w:rPr>
        <w:t>them</w:t>
      </w:r>
      <w:r w:rsidRPr="00EB7BFD">
        <w:rPr>
          <w:spacing w:val="-12"/>
          <w:sz w:val="24"/>
          <w:szCs w:val="24"/>
        </w:rPr>
        <w:t xml:space="preserve"> </w:t>
      </w:r>
      <w:r w:rsidRPr="00EB7BFD">
        <w:rPr>
          <w:sz w:val="24"/>
          <w:szCs w:val="24"/>
        </w:rPr>
        <w:t>one</w:t>
      </w:r>
      <w:r w:rsidRPr="00EB7BFD">
        <w:rPr>
          <w:spacing w:val="-13"/>
          <w:sz w:val="24"/>
          <w:szCs w:val="24"/>
        </w:rPr>
        <w:t xml:space="preserve"> </w:t>
      </w:r>
      <w:r w:rsidRPr="00EB7BFD">
        <w:rPr>
          <w:sz w:val="24"/>
          <w:szCs w:val="24"/>
        </w:rPr>
        <w:t>by</w:t>
      </w:r>
      <w:r w:rsidRPr="00EB7BFD">
        <w:rPr>
          <w:spacing w:val="-17"/>
          <w:sz w:val="24"/>
          <w:szCs w:val="24"/>
        </w:rPr>
        <w:t xml:space="preserve"> </w:t>
      </w:r>
      <w:r w:rsidRPr="00EB7BFD">
        <w:rPr>
          <w:sz w:val="24"/>
          <w:szCs w:val="24"/>
        </w:rPr>
        <w:t>one</w:t>
      </w:r>
      <w:r w:rsidRPr="00EB7BFD">
        <w:rPr>
          <w:spacing w:val="-13"/>
          <w:sz w:val="24"/>
          <w:szCs w:val="24"/>
        </w:rPr>
        <w:t xml:space="preserve"> </w:t>
      </w:r>
      <w:r w:rsidRPr="00EB7BFD">
        <w:rPr>
          <w:spacing w:val="-1"/>
          <w:sz w:val="24"/>
          <w:szCs w:val="24"/>
        </w:rPr>
        <w:t>a</w:t>
      </w:r>
      <w:r w:rsidRPr="00EB7BFD">
        <w:rPr>
          <w:sz w:val="24"/>
          <w:szCs w:val="24"/>
        </w:rPr>
        <w:t>nd</w:t>
      </w:r>
      <w:r w:rsidRPr="00EB7BFD">
        <w:rPr>
          <w:spacing w:val="-14"/>
          <w:sz w:val="24"/>
          <w:szCs w:val="24"/>
        </w:rPr>
        <w:t xml:space="preserve"> </w:t>
      </w:r>
      <w:r w:rsidRPr="00EB7BFD">
        <w:rPr>
          <w:spacing w:val="2"/>
          <w:sz w:val="24"/>
          <w:szCs w:val="24"/>
        </w:rPr>
        <w:t>b</w:t>
      </w:r>
      <w:r w:rsidRPr="00EB7BFD">
        <w:rPr>
          <w:sz w:val="24"/>
          <w:szCs w:val="24"/>
        </w:rPr>
        <w:t>y</w:t>
      </w:r>
      <w:r w:rsidRPr="00EB7BFD">
        <w:rPr>
          <w:spacing w:val="-12"/>
          <w:sz w:val="24"/>
          <w:szCs w:val="24"/>
        </w:rPr>
        <w:t xml:space="preserve"> </w:t>
      </w:r>
      <w:r w:rsidRPr="00EB7BFD">
        <w:rPr>
          <w:sz w:val="24"/>
          <w:szCs w:val="24"/>
        </w:rPr>
        <w:t>mo</w:t>
      </w:r>
      <w:r w:rsidRPr="00EB7BFD">
        <w:rPr>
          <w:spacing w:val="1"/>
          <w:sz w:val="24"/>
          <w:szCs w:val="24"/>
        </w:rPr>
        <w:t>u</w:t>
      </w:r>
      <w:r w:rsidRPr="00EB7BFD">
        <w:rPr>
          <w:sz w:val="24"/>
          <w:szCs w:val="24"/>
        </w:rPr>
        <w:t>th</w:t>
      </w:r>
      <w:r w:rsidRPr="00EB7BFD">
        <w:rPr>
          <w:spacing w:val="-12"/>
          <w:sz w:val="24"/>
          <w:szCs w:val="24"/>
        </w:rPr>
        <w:t xml:space="preserve"> </w:t>
      </w:r>
      <w:r w:rsidRPr="00EB7BFD">
        <w:rPr>
          <w:sz w:val="24"/>
          <w:szCs w:val="24"/>
        </w:rPr>
        <w:t>or</w:t>
      </w:r>
      <w:r w:rsidRPr="00EB7BFD">
        <w:rPr>
          <w:spacing w:val="-13"/>
          <w:sz w:val="24"/>
          <w:szCs w:val="24"/>
        </w:rPr>
        <w:t xml:space="preserve"> </w:t>
      </w:r>
      <w:r w:rsidRPr="00EB7BFD">
        <w:rPr>
          <w:sz w:val="24"/>
          <w:szCs w:val="24"/>
        </w:rPr>
        <w:t>phon</w:t>
      </w:r>
      <w:r w:rsidRPr="00EB7BFD">
        <w:rPr>
          <w:spacing w:val="-1"/>
          <w:sz w:val="24"/>
          <w:szCs w:val="24"/>
        </w:rPr>
        <w:t>e</w:t>
      </w:r>
      <w:r w:rsidRPr="00EB7BFD">
        <w:rPr>
          <w:sz w:val="24"/>
          <w:szCs w:val="24"/>
        </w:rPr>
        <w:t>.</w:t>
      </w:r>
      <w:r w:rsidRPr="00EB7BFD">
        <w:rPr>
          <w:spacing w:val="-10"/>
          <w:sz w:val="24"/>
          <w:szCs w:val="24"/>
        </w:rPr>
        <w:t xml:space="preserve"> </w:t>
      </w:r>
      <w:r w:rsidRPr="00EB7BFD">
        <w:rPr>
          <w:sz w:val="24"/>
          <w:szCs w:val="24"/>
        </w:rPr>
        <w:t>This</w:t>
      </w:r>
      <w:r w:rsidRPr="00EB7BFD">
        <w:rPr>
          <w:spacing w:val="-12"/>
          <w:sz w:val="24"/>
          <w:szCs w:val="24"/>
        </w:rPr>
        <w:t xml:space="preserve"> </w:t>
      </w:r>
      <w:r w:rsidRPr="00EB7BFD">
        <w:rPr>
          <w:spacing w:val="-1"/>
          <w:sz w:val="24"/>
          <w:szCs w:val="24"/>
        </w:rPr>
        <w:t>f</w:t>
      </w:r>
      <w:r w:rsidRPr="00EB7BFD">
        <w:rPr>
          <w:sz w:val="24"/>
          <w:szCs w:val="24"/>
        </w:rPr>
        <w:t>un</w:t>
      </w:r>
      <w:r w:rsidRPr="00EB7BFD">
        <w:rPr>
          <w:spacing w:val="-1"/>
          <w:sz w:val="24"/>
          <w:szCs w:val="24"/>
        </w:rPr>
        <w:t>c</w:t>
      </w:r>
      <w:r w:rsidRPr="00EB7BFD">
        <w:rPr>
          <w:sz w:val="24"/>
          <w:szCs w:val="24"/>
        </w:rPr>
        <w:t xml:space="preserve">tion </w:t>
      </w:r>
      <w:r w:rsidRPr="00EB7BFD">
        <w:rPr>
          <w:spacing w:val="-1"/>
          <w:sz w:val="24"/>
          <w:szCs w:val="24"/>
        </w:rPr>
        <w:t>c</w:t>
      </w:r>
      <w:r w:rsidRPr="00EB7BFD">
        <w:rPr>
          <w:sz w:val="24"/>
          <w:szCs w:val="24"/>
        </w:rPr>
        <w:t>an h</w:t>
      </w:r>
      <w:r w:rsidRPr="00EB7BFD">
        <w:rPr>
          <w:spacing w:val="-1"/>
          <w:sz w:val="24"/>
          <w:szCs w:val="24"/>
        </w:rPr>
        <w:t>e</w:t>
      </w:r>
      <w:r w:rsidRPr="00EB7BFD">
        <w:rPr>
          <w:sz w:val="24"/>
          <w:szCs w:val="24"/>
        </w:rPr>
        <w:t>lp to sp</w:t>
      </w:r>
      <w:r w:rsidRPr="00EB7BFD">
        <w:rPr>
          <w:spacing w:val="-1"/>
          <w:sz w:val="24"/>
          <w:szCs w:val="24"/>
        </w:rPr>
        <w:t>ee</w:t>
      </w:r>
      <w:r w:rsidRPr="00EB7BFD">
        <w:rPr>
          <w:sz w:val="24"/>
          <w:szCs w:val="24"/>
        </w:rPr>
        <w:t>d up t</w:t>
      </w:r>
      <w:r w:rsidRPr="00EB7BFD">
        <w:rPr>
          <w:spacing w:val="2"/>
          <w:sz w:val="24"/>
          <w:szCs w:val="24"/>
        </w:rPr>
        <w:t>h</w:t>
      </w:r>
      <w:r w:rsidRPr="00EB7BFD">
        <w:rPr>
          <w:sz w:val="24"/>
          <w:szCs w:val="24"/>
        </w:rPr>
        <w:t>e</w:t>
      </w:r>
      <w:r w:rsidRPr="00EB7BFD">
        <w:rPr>
          <w:spacing w:val="1"/>
          <w:sz w:val="24"/>
          <w:szCs w:val="24"/>
        </w:rPr>
        <w:t xml:space="preserve"> </w:t>
      </w:r>
      <w:r w:rsidRPr="00EB7BFD">
        <w:rPr>
          <w:sz w:val="24"/>
          <w:szCs w:val="24"/>
        </w:rPr>
        <w:t>pro</w:t>
      </w:r>
      <w:r w:rsidRPr="00EB7BFD">
        <w:rPr>
          <w:spacing w:val="-3"/>
          <w:sz w:val="24"/>
          <w:szCs w:val="24"/>
        </w:rPr>
        <w:t>c</w:t>
      </w:r>
      <w:r w:rsidRPr="00EB7BFD">
        <w:rPr>
          <w:spacing w:val="-1"/>
          <w:sz w:val="24"/>
          <w:szCs w:val="24"/>
        </w:rPr>
        <w:t>e</w:t>
      </w:r>
      <w:r w:rsidRPr="00EB7BFD">
        <w:rPr>
          <w:sz w:val="24"/>
          <w:szCs w:val="24"/>
        </w:rPr>
        <w:t xml:space="preserve">ss and </w:t>
      </w:r>
      <w:r w:rsidRPr="00EB7BFD">
        <w:rPr>
          <w:spacing w:val="3"/>
          <w:sz w:val="24"/>
          <w:szCs w:val="24"/>
        </w:rPr>
        <w:t>s</w:t>
      </w:r>
      <w:r w:rsidRPr="00EB7BFD">
        <w:rPr>
          <w:spacing w:val="-1"/>
          <w:sz w:val="24"/>
          <w:szCs w:val="24"/>
        </w:rPr>
        <w:t>a</w:t>
      </w:r>
      <w:r w:rsidRPr="00EB7BFD">
        <w:rPr>
          <w:sz w:val="24"/>
          <w:szCs w:val="24"/>
        </w:rPr>
        <w:t>ving tim</w:t>
      </w:r>
      <w:r w:rsidRPr="00EB7BFD">
        <w:rPr>
          <w:spacing w:val="-1"/>
          <w:sz w:val="24"/>
          <w:szCs w:val="24"/>
        </w:rPr>
        <w:t>e</w:t>
      </w:r>
      <w:r w:rsidRPr="00EB7BFD">
        <w:rPr>
          <w:sz w:val="24"/>
          <w:szCs w:val="24"/>
        </w:rPr>
        <w:t>.</w:t>
      </w:r>
    </w:p>
    <w:p w14:paraId="5E01C85C" w14:textId="77777777" w:rsidR="00E23DEC" w:rsidRPr="00EB7BFD" w:rsidRDefault="00E23DEC">
      <w:pPr>
        <w:spacing w:before="10" w:line="160" w:lineRule="exact"/>
        <w:rPr>
          <w:sz w:val="24"/>
          <w:szCs w:val="24"/>
        </w:rPr>
      </w:pPr>
    </w:p>
    <w:p w14:paraId="05704A11" w14:textId="03AD41DB" w:rsidR="00E23DEC" w:rsidRPr="00EB7BFD" w:rsidRDefault="003B3966">
      <w:pPr>
        <w:spacing w:line="360" w:lineRule="auto"/>
        <w:ind w:left="100" w:right="75"/>
        <w:jc w:val="both"/>
        <w:rPr>
          <w:sz w:val="24"/>
          <w:szCs w:val="24"/>
        </w:rPr>
      </w:pPr>
      <w:r w:rsidRPr="00EB7BFD">
        <w:rPr>
          <w:spacing w:val="1"/>
          <w:sz w:val="24"/>
          <w:szCs w:val="24"/>
        </w:rPr>
        <w:t>B</w:t>
      </w:r>
      <w:r w:rsidRPr="00EB7BFD">
        <w:rPr>
          <w:spacing w:val="-1"/>
          <w:sz w:val="24"/>
          <w:szCs w:val="24"/>
        </w:rPr>
        <w:t>ef</w:t>
      </w:r>
      <w:r w:rsidRPr="00EB7BFD">
        <w:rPr>
          <w:sz w:val="24"/>
          <w:szCs w:val="24"/>
        </w:rPr>
        <w:t>o</w:t>
      </w:r>
      <w:r w:rsidRPr="00EB7BFD">
        <w:rPr>
          <w:spacing w:val="-1"/>
          <w:sz w:val="24"/>
          <w:szCs w:val="24"/>
        </w:rPr>
        <w:t>r</w:t>
      </w:r>
      <w:r w:rsidRPr="00EB7BFD">
        <w:rPr>
          <w:sz w:val="24"/>
          <w:szCs w:val="24"/>
        </w:rPr>
        <w:t>e</w:t>
      </w:r>
      <w:r w:rsidRPr="00EB7BFD">
        <w:rPr>
          <w:spacing w:val="-1"/>
          <w:sz w:val="24"/>
          <w:szCs w:val="24"/>
        </w:rPr>
        <w:t xml:space="preserve"> </w:t>
      </w:r>
      <w:r w:rsidRPr="00EB7BFD">
        <w:rPr>
          <w:spacing w:val="3"/>
          <w:sz w:val="24"/>
          <w:szCs w:val="24"/>
        </w:rPr>
        <w:t>t</w:t>
      </w:r>
      <w:r w:rsidRPr="00EB7BFD">
        <w:rPr>
          <w:spacing w:val="-1"/>
          <w:sz w:val="24"/>
          <w:szCs w:val="24"/>
        </w:rPr>
        <w:t>r</w:t>
      </w:r>
      <w:r w:rsidRPr="00EB7BFD">
        <w:rPr>
          <w:spacing w:val="-3"/>
          <w:sz w:val="24"/>
          <w:szCs w:val="24"/>
        </w:rPr>
        <w:t>a</w:t>
      </w:r>
      <w:r w:rsidRPr="00EB7BFD">
        <w:rPr>
          <w:sz w:val="24"/>
          <w:szCs w:val="24"/>
        </w:rPr>
        <w:t>ining is sta</w:t>
      </w:r>
      <w:r w:rsidRPr="00EB7BFD">
        <w:rPr>
          <w:spacing w:val="-1"/>
          <w:sz w:val="24"/>
          <w:szCs w:val="24"/>
        </w:rPr>
        <w:t>r</w:t>
      </w:r>
      <w:r w:rsidRPr="00EB7BFD">
        <w:rPr>
          <w:sz w:val="24"/>
          <w:szCs w:val="24"/>
        </w:rPr>
        <w:t>ted,</w:t>
      </w:r>
      <w:r w:rsidRPr="00EB7BFD">
        <w:rPr>
          <w:spacing w:val="4"/>
          <w:sz w:val="24"/>
          <w:szCs w:val="24"/>
        </w:rPr>
        <w:t xml:space="preserve"> </w:t>
      </w:r>
      <w:r w:rsidRPr="00EB7BFD">
        <w:rPr>
          <w:sz w:val="24"/>
          <w:szCs w:val="24"/>
        </w:rPr>
        <w:t>students</w:t>
      </w:r>
      <w:r w:rsidRPr="00EB7BFD">
        <w:rPr>
          <w:spacing w:val="3"/>
          <w:sz w:val="24"/>
          <w:szCs w:val="24"/>
        </w:rPr>
        <w:t xml:space="preserve"> </w:t>
      </w:r>
      <w:r w:rsidR="00804B5B" w:rsidRPr="00EB7BFD">
        <w:rPr>
          <w:sz w:val="24"/>
          <w:szCs w:val="24"/>
        </w:rPr>
        <w:t>can be</w:t>
      </w:r>
      <w:r w:rsidRPr="00EB7BFD">
        <w:rPr>
          <w:spacing w:val="-1"/>
          <w:sz w:val="24"/>
          <w:szCs w:val="24"/>
        </w:rPr>
        <w:t xml:space="preserve"> </w:t>
      </w:r>
      <w:r w:rsidRPr="00EB7BFD">
        <w:rPr>
          <w:sz w:val="24"/>
          <w:szCs w:val="24"/>
        </w:rPr>
        <w:t>inf</w:t>
      </w:r>
      <w:r w:rsidRPr="00EB7BFD">
        <w:rPr>
          <w:spacing w:val="2"/>
          <w:sz w:val="24"/>
          <w:szCs w:val="24"/>
        </w:rPr>
        <w:t>o</w:t>
      </w:r>
      <w:r w:rsidRPr="00EB7BFD">
        <w:rPr>
          <w:spacing w:val="-1"/>
          <w:sz w:val="24"/>
          <w:szCs w:val="24"/>
        </w:rPr>
        <w:t>r</w:t>
      </w:r>
      <w:r w:rsidRPr="00EB7BFD">
        <w:rPr>
          <w:sz w:val="24"/>
          <w:szCs w:val="24"/>
        </w:rPr>
        <w:t>m</w:t>
      </w:r>
      <w:r w:rsidRPr="00EB7BFD">
        <w:rPr>
          <w:spacing w:val="-1"/>
          <w:sz w:val="24"/>
          <w:szCs w:val="24"/>
        </w:rPr>
        <w:t>e</w:t>
      </w:r>
      <w:r w:rsidRPr="00EB7BFD">
        <w:rPr>
          <w:sz w:val="24"/>
          <w:szCs w:val="24"/>
        </w:rPr>
        <w:t>d to log in to</w:t>
      </w:r>
      <w:r w:rsidRPr="00EB7BFD">
        <w:rPr>
          <w:spacing w:val="2"/>
          <w:sz w:val="24"/>
          <w:szCs w:val="24"/>
        </w:rPr>
        <w:t xml:space="preserve"> </w:t>
      </w:r>
      <w:r w:rsidRPr="00EB7BFD">
        <w:rPr>
          <w:sz w:val="24"/>
          <w:szCs w:val="24"/>
        </w:rPr>
        <w:t>the s</w:t>
      </w:r>
      <w:r w:rsidRPr="00EB7BFD">
        <w:rPr>
          <w:spacing w:val="-2"/>
          <w:sz w:val="24"/>
          <w:szCs w:val="24"/>
        </w:rPr>
        <w:t>y</w:t>
      </w:r>
      <w:r w:rsidRPr="00EB7BFD">
        <w:rPr>
          <w:sz w:val="24"/>
          <w:szCs w:val="24"/>
        </w:rPr>
        <w:t>st</w:t>
      </w:r>
      <w:r w:rsidRPr="00EB7BFD">
        <w:rPr>
          <w:spacing w:val="-1"/>
          <w:sz w:val="24"/>
          <w:szCs w:val="24"/>
        </w:rPr>
        <w:t>e</w:t>
      </w:r>
      <w:r w:rsidRPr="00EB7BFD">
        <w:rPr>
          <w:sz w:val="24"/>
          <w:szCs w:val="24"/>
        </w:rPr>
        <w:t>m</w:t>
      </w:r>
      <w:r w:rsidRPr="00EB7BFD">
        <w:rPr>
          <w:spacing w:val="3"/>
          <w:sz w:val="24"/>
          <w:szCs w:val="24"/>
        </w:rPr>
        <w:t xml:space="preserve"> </w:t>
      </w:r>
      <w:r w:rsidRPr="00EB7BFD">
        <w:rPr>
          <w:spacing w:val="-2"/>
          <w:sz w:val="24"/>
          <w:szCs w:val="24"/>
        </w:rPr>
        <w:t>t</w:t>
      </w:r>
      <w:r w:rsidRPr="00EB7BFD">
        <w:rPr>
          <w:sz w:val="24"/>
          <w:szCs w:val="24"/>
        </w:rPr>
        <w:t>o fill</w:t>
      </w:r>
      <w:r w:rsidRPr="00EB7BFD">
        <w:rPr>
          <w:spacing w:val="1"/>
          <w:sz w:val="24"/>
          <w:szCs w:val="24"/>
        </w:rPr>
        <w:t xml:space="preserve"> </w:t>
      </w:r>
      <w:r w:rsidRPr="00EB7BFD">
        <w:rPr>
          <w:sz w:val="24"/>
          <w:szCs w:val="24"/>
        </w:rPr>
        <w:t>up their</w:t>
      </w:r>
      <w:r w:rsidRPr="00EB7BFD">
        <w:rPr>
          <w:spacing w:val="2"/>
          <w:sz w:val="24"/>
          <w:szCs w:val="24"/>
        </w:rPr>
        <w:t xml:space="preserve"> </w:t>
      </w:r>
      <w:r w:rsidRPr="00EB7BFD">
        <w:rPr>
          <w:spacing w:val="-1"/>
          <w:sz w:val="24"/>
          <w:szCs w:val="24"/>
        </w:rPr>
        <w:t>c</w:t>
      </w:r>
      <w:r w:rsidRPr="00EB7BFD">
        <w:rPr>
          <w:sz w:val="24"/>
          <w:szCs w:val="24"/>
        </w:rPr>
        <w:t>ompany d</w:t>
      </w:r>
      <w:r w:rsidRPr="00EB7BFD">
        <w:rPr>
          <w:spacing w:val="-1"/>
          <w:sz w:val="24"/>
          <w:szCs w:val="24"/>
        </w:rPr>
        <w:t>e</w:t>
      </w:r>
      <w:r w:rsidRPr="00EB7BFD">
        <w:rPr>
          <w:sz w:val="24"/>
          <w:szCs w:val="24"/>
        </w:rPr>
        <w:t>tails</w:t>
      </w:r>
      <w:r w:rsidRPr="00EB7BFD">
        <w:rPr>
          <w:spacing w:val="1"/>
          <w:sz w:val="24"/>
          <w:szCs w:val="24"/>
        </w:rPr>
        <w:t xml:space="preserve"> </w:t>
      </w:r>
      <w:r w:rsidRPr="00EB7BFD">
        <w:rPr>
          <w:sz w:val="24"/>
          <w:szCs w:val="24"/>
        </w:rPr>
        <w:t>to allow p</w:t>
      </w:r>
      <w:r w:rsidRPr="00EB7BFD">
        <w:rPr>
          <w:spacing w:val="-1"/>
          <w:sz w:val="24"/>
          <w:szCs w:val="24"/>
        </w:rPr>
        <w:t>r</w:t>
      </w:r>
      <w:r w:rsidRPr="00EB7BFD">
        <w:rPr>
          <w:sz w:val="24"/>
          <w:szCs w:val="24"/>
        </w:rPr>
        <w:t>op</w:t>
      </w:r>
      <w:r w:rsidRPr="00EB7BFD">
        <w:rPr>
          <w:spacing w:val="-1"/>
          <w:sz w:val="24"/>
          <w:szCs w:val="24"/>
        </w:rPr>
        <w:t>e</w:t>
      </w:r>
      <w:r w:rsidRPr="00EB7BFD">
        <w:rPr>
          <w:sz w:val="24"/>
          <w:szCs w:val="24"/>
        </w:rPr>
        <w:t>r</w:t>
      </w:r>
      <w:r w:rsidRPr="00EB7BFD">
        <w:rPr>
          <w:spacing w:val="-1"/>
          <w:sz w:val="24"/>
          <w:szCs w:val="24"/>
        </w:rPr>
        <w:t xml:space="preserve"> a</w:t>
      </w:r>
      <w:r w:rsidRPr="00EB7BFD">
        <w:rPr>
          <w:sz w:val="24"/>
          <w:szCs w:val="24"/>
        </w:rPr>
        <w:t>llo</w:t>
      </w:r>
      <w:r w:rsidRPr="00EB7BFD">
        <w:rPr>
          <w:spacing w:val="-1"/>
          <w:sz w:val="24"/>
          <w:szCs w:val="24"/>
        </w:rPr>
        <w:t>ca</w:t>
      </w:r>
      <w:r w:rsidRPr="00EB7BFD">
        <w:rPr>
          <w:sz w:val="24"/>
          <w:szCs w:val="24"/>
        </w:rPr>
        <w:t xml:space="preserve">tion </w:t>
      </w:r>
      <w:r w:rsidRPr="00EB7BFD">
        <w:rPr>
          <w:spacing w:val="5"/>
          <w:sz w:val="24"/>
          <w:szCs w:val="24"/>
        </w:rPr>
        <w:t>o</w:t>
      </w:r>
      <w:r w:rsidRPr="00EB7BFD">
        <w:rPr>
          <w:sz w:val="24"/>
          <w:szCs w:val="24"/>
        </w:rPr>
        <w:t>f sup</w:t>
      </w:r>
      <w:r w:rsidRPr="00EB7BFD">
        <w:rPr>
          <w:spacing w:val="-1"/>
          <w:sz w:val="24"/>
          <w:szCs w:val="24"/>
        </w:rPr>
        <w:t>e</w:t>
      </w:r>
      <w:r w:rsidRPr="00EB7BFD">
        <w:rPr>
          <w:sz w:val="24"/>
          <w:szCs w:val="24"/>
        </w:rPr>
        <w:t>rviso</w:t>
      </w:r>
      <w:r w:rsidRPr="00EB7BFD">
        <w:rPr>
          <w:spacing w:val="-1"/>
          <w:sz w:val="24"/>
          <w:szCs w:val="24"/>
        </w:rPr>
        <w:t>r</w:t>
      </w:r>
      <w:r w:rsidRPr="00EB7BFD">
        <w:rPr>
          <w:sz w:val="24"/>
          <w:szCs w:val="24"/>
        </w:rPr>
        <w:t>s to</w:t>
      </w:r>
      <w:r w:rsidRPr="00EB7BFD">
        <w:rPr>
          <w:spacing w:val="1"/>
          <w:sz w:val="24"/>
          <w:szCs w:val="24"/>
        </w:rPr>
        <w:t xml:space="preserve"> </w:t>
      </w:r>
      <w:r w:rsidRPr="00EB7BFD">
        <w:rPr>
          <w:sz w:val="24"/>
          <w:szCs w:val="24"/>
        </w:rPr>
        <w:t>th</w:t>
      </w:r>
      <w:r w:rsidRPr="00EB7BFD">
        <w:rPr>
          <w:spacing w:val="-1"/>
          <w:sz w:val="24"/>
          <w:szCs w:val="24"/>
        </w:rPr>
        <w:t>e</w:t>
      </w:r>
      <w:r w:rsidRPr="00EB7BFD">
        <w:rPr>
          <w:sz w:val="24"/>
          <w:szCs w:val="24"/>
        </w:rPr>
        <w:t>ir</w:t>
      </w:r>
      <w:r w:rsidRPr="00EB7BFD">
        <w:rPr>
          <w:spacing w:val="-1"/>
          <w:sz w:val="24"/>
          <w:szCs w:val="24"/>
        </w:rPr>
        <w:t xml:space="preserve"> </w:t>
      </w:r>
      <w:r w:rsidRPr="00EB7BFD">
        <w:rPr>
          <w:sz w:val="24"/>
          <w:szCs w:val="24"/>
        </w:rPr>
        <w:t>int</w:t>
      </w:r>
      <w:r w:rsidRPr="00EB7BFD">
        <w:rPr>
          <w:spacing w:val="1"/>
          <w:sz w:val="24"/>
          <w:szCs w:val="24"/>
        </w:rPr>
        <w:t>e</w:t>
      </w:r>
      <w:r w:rsidRPr="00EB7BFD">
        <w:rPr>
          <w:sz w:val="24"/>
          <w:szCs w:val="24"/>
        </w:rPr>
        <w:t>rns.</w:t>
      </w:r>
    </w:p>
    <w:p w14:paraId="3FD61D15" w14:textId="77777777" w:rsidR="00E23DEC" w:rsidRPr="00EB7BFD" w:rsidRDefault="00E23DEC">
      <w:pPr>
        <w:spacing w:before="9" w:line="160" w:lineRule="exact"/>
        <w:rPr>
          <w:sz w:val="24"/>
          <w:szCs w:val="24"/>
        </w:rPr>
      </w:pPr>
    </w:p>
    <w:p w14:paraId="14267D3B" w14:textId="77777777" w:rsidR="00E23DEC" w:rsidRPr="00EB7BFD" w:rsidRDefault="003B3966" w:rsidP="00DA4750">
      <w:pPr>
        <w:pStyle w:val="Heading2"/>
        <w:numPr>
          <w:ilvl w:val="0"/>
          <w:numId w:val="0"/>
        </w:numPr>
        <w:rPr>
          <w:rFonts w:cs="Times New Roman"/>
          <w:sz w:val="24"/>
          <w:szCs w:val="24"/>
        </w:rPr>
      </w:pPr>
      <w:bookmarkStart w:id="24" w:name="_Toc140735497"/>
      <w:r w:rsidRPr="00EB7BFD">
        <w:rPr>
          <w:rFonts w:cs="Times New Roman"/>
          <w:sz w:val="24"/>
          <w:szCs w:val="24"/>
        </w:rPr>
        <w:t xml:space="preserve">1.5 </w:t>
      </w:r>
      <w:r w:rsidRPr="00EB7BFD">
        <w:rPr>
          <w:rFonts w:cs="Times New Roman"/>
          <w:spacing w:val="1"/>
          <w:sz w:val="24"/>
          <w:szCs w:val="24"/>
        </w:rPr>
        <w:t>S</w:t>
      </w:r>
      <w:r w:rsidRPr="00EB7BFD">
        <w:rPr>
          <w:rFonts w:cs="Times New Roman"/>
          <w:sz w:val="24"/>
          <w:szCs w:val="24"/>
        </w:rPr>
        <w:t>ig</w:t>
      </w:r>
      <w:r w:rsidRPr="00EB7BFD">
        <w:rPr>
          <w:rFonts w:cs="Times New Roman"/>
          <w:spacing w:val="1"/>
          <w:sz w:val="24"/>
          <w:szCs w:val="24"/>
        </w:rPr>
        <w:t>n</w:t>
      </w:r>
      <w:r w:rsidRPr="00EB7BFD">
        <w:rPr>
          <w:rFonts w:cs="Times New Roman"/>
          <w:sz w:val="24"/>
          <w:szCs w:val="24"/>
        </w:rPr>
        <w:t>ifi</w:t>
      </w:r>
      <w:r w:rsidRPr="00EB7BFD">
        <w:rPr>
          <w:rFonts w:cs="Times New Roman"/>
          <w:spacing w:val="-1"/>
          <w:sz w:val="24"/>
          <w:szCs w:val="24"/>
        </w:rPr>
        <w:t>c</w:t>
      </w:r>
      <w:r w:rsidRPr="00EB7BFD">
        <w:rPr>
          <w:rFonts w:cs="Times New Roman"/>
          <w:sz w:val="24"/>
          <w:szCs w:val="24"/>
        </w:rPr>
        <w:t>a</w:t>
      </w:r>
      <w:r w:rsidRPr="00EB7BFD">
        <w:rPr>
          <w:rFonts w:cs="Times New Roman"/>
          <w:spacing w:val="1"/>
          <w:sz w:val="24"/>
          <w:szCs w:val="24"/>
        </w:rPr>
        <w:t>n</w:t>
      </w:r>
      <w:r w:rsidRPr="00EB7BFD">
        <w:rPr>
          <w:rFonts w:cs="Times New Roman"/>
          <w:spacing w:val="-1"/>
          <w:sz w:val="24"/>
          <w:szCs w:val="24"/>
        </w:rPr>
        <w:t>ce</w:t>
      </w:r>
      <w:r w:rsidRPr="00EB7BFD">
        <w:rPr>
          <w:rFonts w:cs="Times New Roman"/>
          <w:sz w:val="24"/>
          <w:szCs w:val="24"/>
        </w:rPr>
        <w:t>/</w:t>
      </w:r>
      <w:r w:rsidRPr="00EB7BFD">
        <w:rPr>
          <w:rFonts w:cs="Times New Roman"/>
          <w:spacing w:val="-7"/>
          <w:sz w:val="24"/>
          <w:szCs w:val="24"/>
        </w:rPr>
        <w:t xml:space="preserve"> </w:t>
      </w:r>
      <w:r w:rsidRPr="00EB7BFD">
        <w:rPr>
          <w:rFonts w:cs="Times New Roman"/>
          <w:sz w:val="24"/>
          <w:szCs w:val="24"/>
        </w:rPr>
        <w:t>J</w:t>
      </w:r>
      <w:r w:rsidRPr="00EB7BFD">
        <w:rPr>
          <w:rFonts w:cs="Times New Roman"/>
          <w:spacing w:val="1"/>
          <w:sz w:val="24"/>
          <w:szCs w:val="24"/>
        </w:rPr>
        <w:t>u</w:t>
      </w:r>
      <w:r w:rsidRPr="00EB7BFD">
        <w:rPr>
          <w:rFonts w:cs="Times New Roman"/>
          <w:sz w:val="24"/>
          <w:szCs w:val="24"/>
        </w:rPr>
        <w:t>sti</w:t>
      </w:r>
      <w:r w:rsidRPr="00EB7BFD">
        <w:rPr>
          <w:rFonts w:cs="Times New Roman"/>
          <w:spacing w:val="-1"/>
          <w:sz w:val="24"/>
          <w:szCs w:val="24"/>
        </w:rPr>
        <w:t>f</w:t>
      </w:r>
      <w:r w:rsidRPr="00EB7BFD">
        <w:rPr>
          <w:rFonts w:cs="Times New Roman"/>
          <w:spacing w:val="-4"/>
          <w:sz w:val="24"/>
          <w:szCs w:val="24"/>
        </w:rPr>
        <w:t>i</w:t>
      </w:r>
      <w:r w:rsidRPr="00EB7BFD">
        <w:rPr>
          <w:rFonts w:cs="Times New Roman"/>
          <w:spacing w:val="-1"/>
          <w:sz w:val="24"/>
          <w:szCs w:val="24"/>
        </w:rPr>
        <w:t>c</w:t>
      </w:r>
      <w:r w:rsidRPr="00EB7BFD">
        <w:rPr>
          <w:rFonts w:cs="Times New Roman"/>
          <w:sz w:val="24"/>
          <w:szCs w:val="24"/>
        </w:rPr>
        <w:t>ation</w:t>
      </w:r>
      <w:r w:rsidRPr="00EB7BFD">
        <w:rPr>
          <w:rFonts w:cs="Times New Roman"/>
          <w:spacing w:val="-6"/>
          <w:sz w:val="24"/>
          <w:szCs w:val="24"/>
        </w:rPr>
        <w:t xml:space="preserve"> </w:t>
      </w:r>
      <w:r w:rsidRPr="00EB7BFD">
        <w:rPr>
          <w:rFonts w:cs="Times New Roman"/>
          <w:sz w:val="24"/>
          <w:szCs w:val="24"/>
        </w:rPr>
        <w:t>of</w:t>
      </w:r>
      <w:r w:rsidRPr="00EB7BFD">
        <w:rPr>
          <w:rFonts w:cs="Times New Roman"/>
          <w:spacing w:val="-10"/>
          <w:sz w:val="24"/>
          <w:szCs w:val="24"/>
        </w:rPr>
        <w:t xml:space="preserve"> </w:t>
      </w:r>
      <w:r w:rsidRPr="00EB7BFD">
        <w:rPr>
          <w:rFonts w:cs="Times New Roman"/>
          <w:sz w:val="24"/>
          <w:szCs w:val="24"/>
        </w:rPr>
        <w:t>the</w:t>
      </w:r>
      <w:r w:rsidRPr="00EB7BFD">
        <w:rPr>
          <w:rFonts w:cs="Times New Roman"/>
          <w:spacing w:val="-10"/>
          <w:sz w:val="24"/>
          <w:szCs w:val="24"/>
        </w:rPr>
        <w:t xml:space="preserve"> </w:t>
      </w:r>
      <w:r w:rsidRPr="00EB7BFD">
        <w:rPr>
          <w:rFonts w:cs="Times New Roman"/>
          <w:sz w:val="24"/>
          <w:szCs w:val="24"/>
        </w:rPr>
        <w:t>R</w:t>
      </w:r>
      <w:r w:rsidRPr="00EB7BFD">
        <w:rPr>
          <w:rFonts w:cs="Times New Roman"/>
          <w:spacing w:val="-1"/>
          <w:sz w:val="24"/>
          <w:szCs w:val="24"/>
        </w:rPr>
        <w:t>e</w:t>
      </w:r>
      <w:r w:rsidRPr="00EB7BFD">
        <w:rPr>
          <w:rFonts w:cs="Times New Roman"/>
          <w:spacing w:val="3"/>
          <w:sz w:val="24"/>
          <w:szCs w:val="24"/>
        </w:rPr>
        <w:t>s</w:t>
      </w:r>
      <w:r w:rsidRPr="00EB7BFD">
        <w:rPr>
          <w:rFonts w:cs="Times New Roman"/>
          <w:spacing w:val="-1"/>
          <w:sz w:val="24"/>
          <w:szCs w:val="24"/>
        </w:rPr>
        <w:t>e</w:t>
      </w:r>
      <w:r w:rsidRPr="00EB7BFD">
        <w:rPr>
          <w:rFonts w:cs="Times New Roman"/>
          <w:sz w:val="24"/>
          <w:szCs w:val="24"/>
        </w:rPr>
        <w:t>a</w:t>
      </w:r>
      <w:r w:rsidRPr="00EB7BFD">
        <w:rPr>
          <w:rFonts w:cs="Times New Roman"/>
          <w:spacing w:val="-1"/>
          <w:sz w:val="24"/>
          <w:szCs w:val="24"/>
        </w:rPr>
        <w:t>rc</w:t>
      </w:r>
      <w:r w:rsidRPr="00EB7BFD">
        <w:rPr>
          <w:rFonts w:cs="Times New Roman"/>
          <w:sz w:val="24"/>
          <w:szCs w:val="24"/>
        </w:rPr>
        <w:t>h</w:t>
      </w:r>
      <w:r w:rsidRPr="00EB7BFD">
        <w:rPr>
          <w:rFonts w:cs="Times New Roman"/>
          <w:spacing w:val="-6"/>
          <w:sz w:val="24"/>
          <w:szCs w:val="24"/>
        </w:rPr>
        <w:t xml:space="preserve"> </w:t>
      </w:r>
      <w:r w:rsidRPr="00EB7BFD">
        <w:rPr>
          <w:rFonts w:cs="Times New Roman"/>
          <w:spacing w:val="-1"/>
          <w:sz w:val="24"/>
          <w:szCs w:val="24"/>
        </w:rPr>
        <w:t>S</w:t>
      </w:r>
      <w:r w:rsidRPr="00EB7BFD">
        <w:rPr>
          <w:rFonts w:cs="Times New Roman"/>
          <w:spacing w:val="-3"/>
          <w:sz w:val="24"/>
          <w:szCs w:val="24"/>
        </w:rPr>
        <w:t>t</w:t>
      </w:r>
      <w:r w:rsidRPr="00EB7BFD">
        <w:rPr>
          <w:rFonts w:cs="Times New Roman"/>
          <w:spacing w:val="-1"/>
          <w:sz w:val="24"/>
          <w:szCs w:val="24"/>
        </w:rPr>
        <w:t>u</w:t>
      </w:r>
      <w:r w:rsidRPr="00EB7BFD">
        <w:rPr>
          <w:rFonts w:cs="Times New Roman"/>
          <w:spacing w:val="1"/>
          <w:sz w:val="24"/>
          <w:szCs w:val="24"/>
        </w:rPr>
        <w:t>d</w:t>
      </w:r>
      <w:r w:rsidRPr="00EB7BFD">
        <w:rPr>
          <w:rFonts w:cs="Times New Roman"/>
          <w:sz w:val="24"/>
          <w:szCs w:val="24"/>
        </w:rPr>
        <w:t>y</w:t>
      </w:r>
      <w:bookmarkEnd w:id="24"/>
    </w:p>
    <w:p w14:paraId="239F08AB" w14:textId="77777777" w:rsidR="00E23DEC" w:rsidRPr="00EB7BFD" w:rsidRDefault="00E23DEC">
      <w:pPr>
        <w:spacing w:before="17" w:line="240" w:lineRule="exact"/>
        <w:rPr>
          <w:sz w:val="24"/>
          <w:szCs w:val="24"/>
        </w:rPr>
      </w:pPr>
    </w:p>
    <w:p w14:paraId="271C3F7F" w14:textId="0E5822C1" w:rsidR="00E23DEC" w:rsidRPr="00EB7BFD" w:rsidRDefault="003B3966">
      <w:pPr>
        <w:spacing w:line="359" w:lineRule="auto"/>
        <w:ind w:left="100" w:right="72"/>
        <w:jc w:val="both"/>
        <w:rPr>
          <w:sz w:val="24"/>
          <w:szCs w:val="24"/>
        </w:rPr>
      </w:pPr>
      <w:r w:rsidRPr="00EB7BFD">
        <w:rPr>
          <w:sz w:val="24"/>
          <w:szCs w:val="24"/>
        </w:rPr>
        <w:t>The study</w:t>
      </w:r>
      <w:r w:rsidRPr="00EB7BFD">
        <w:rPr>
          <w:spacing w:val="5"/>
          <w:sz w:val="24"/>
          <w:szCs w:val="24"/>
        </w:rPr>
        <w:t xml:space="preserve"> </w:t>
      </w:r>
      <w:r w:rsidR="004D56C4" w:rsidRPr="00EB7BFD">
        <w:rPr>
          <w:sz w:val="24"/>
          <w:szCs w:val="24"/>
        </w:rPr>
        <w:t>can</w:t>
      </w:r>
      <w:r w:rsidRPr="00EB7BFD">
        <w:rPr>
          <w:spacing w:val="5"/>
          <w:sz w:val="24"/>
          <w:szCs w:val="24"/>
        </w:rPr>
        <w:t xml:space="preserve"> </w:t>
      </w:r>
      <w:r w:rsidRPr="00EB7BFD">
        <w:rPr>
          <w:spacing w:val="-1"/>
          <w:sz w:val="24"/>
          <w:szCs w:val="24"/>
        </w:rPr>
        <w:t>a</w:t>
      </w:r>
      <w:r w:rsidRPr="00EB7BFD">
        <w:rPr>
          <w:sz w:val="24"/>
          <w:szCs w:val="24"/>
        </w:rPr>
        <w:t>dd</w:t>
      </w:r>
      <w:r w:rsidRPr="00EB7BFD">
        <w:rPr>
          <w:spacing w:val="4"/>
          <w:sz w:val="24"/>
          <w:szCs w:val="24"/>
        </w:rPr>
        <w:t xml:space="preserve"> </w:t>
      </w:r>
      <w:r w:rsidRPr="00EB7BFD">
        <w:rPr>
          <w:sz w:val="24"/>
          <w:szCs w:val="24"/>
        </w:rPr>
        <w:t>kno</w:t>
      </w:r>
      <w:r w:rsidRPr="00EB7BFD">
        <w:rPr>
          <w:spacing w:val="4"/>
          <w:sz w:val="24"/>
          <w:szCs w:val="24"/>
        </w:rPr>
        <w:t>w</w:t>
      </w:r>
      <w:r w:rsidRPr="00EB7BFD">
        <w:rPr>
          <w:sz w:val="24"/>
          <w:szCs w:val="24"/>
        </w:rPr>
        <w:t>ledge</w:t>
      </w:r>
      <w:r w:rsidRPr="00EB7BFD">
        <w:rPr>
          <w:spacing w:val="1"/>
          <w:sz w:val="24"/>
          <w:szCs w:val="24"/>
        </w:rPr>
        <w:t xml:space="preserve"> </w:t>
      </w:r>
      <w:r w:rsidRPr="00EB7BFD">
        <w:rPr>
          <w:spacing w:val="-1"/>
          <w:sz w:val="24"/>
          <w:szCs w:val="24"/>
        </w:rPr>
        <w:t>a</w:t>
      </w:r>
      <w:r w:rsidRPr="00EB7BFD">
        <w:rPr>
          <w:sz w:val="24"/>
          <w:szCs w:val="24"/>
        </w:rPr>
        <w:t>nd</w:t>
      </w:r>
      <w:r w:rsidRPr="00EB7BFD">
        <w:rPr>
          <w:spacing w:val="4"/>
          <w:sz w:val="24"/>
          <w:szCs w:val="24"/>
        </w:rPr>
        <w:t xml:space="preserve"> </w:t>
      </w:r>
      <w:r w:rsidRPr="00EB7BFD">
        <w:rPr>
          <w:sz w:val="24"/>
          <w:szCs w:val="24"/>
        </w:rPr>
        <w:t>un</w:t>
      </w:r>
      <w:r w:rsidRPr="00EB7BFD">
        <w:rPr>
          <w:spacing w:val="2"/>
          <w:sz w:val="24"/>
          <w:szCs w:val="24"/>
        </w:rPr>
        <w:t>d</w:t>
      </w:r>
      <w:r w:rsidRPr="00EB7BFD">
        <w:rPr>
          <w:spacing w:val="-1"/>
          <w:sz w:val="24"/>
          <w:szCs w:val="24"/>
        </w:rPr>
        <w:t>e</w:t>
      </w:r>
      <w:r w:rsidRPr="00EB7BFD">
        <w:rPr>
          <w:sz w:val="24"/>
          <w:szCs w:val="24"/>
        </w:rPr>
        <w:t>rst</w:t>
      </w:r>
      <w:r w:rsidRPr="00EB7BFD">
        <w:rPr>
          <w:spacing w:val="-1"/>
          <w:sz w:val="24"/>
          <w:szCs w:val="24"/>
        </w:rPr>
        <w:t>a</w:t>
      </w:r>
      <w:r w:rsidRPr="00EB7BFD">
        <w:rPr>
          <w:sz w:val="24"/>
          <w:szCs w:val="24"/>
        </w:rPr>
        <w:t>nding</w:t>
      </w:r>
      <w:r w:rsidRPr="00EB7BFD">
        <w:rPr>
          <w:spacing w:val="9"/>
          <w:sz w:val="24"/>
          <w:szCs w:val="24"/>
        </w:rPr>
        <w:t xml:space="preserve"> </w:t>
      </w:r>
      <w:r w:rsidRPr="00EB7BFD">
        <w:rPr>
          <w:sz w:val="24"/>
          <w:szCs w:val="24"/>
        </w:rPr>
        <w:t>to</w:t>
      </w:r>
      <w:r w:rsidRPr="00EB7BFD">
        <w:rPr>
          <w:spacing w:val="4"/>
          <w:sz w:val="24"/>
          <w:szCs w:val="24"/>
        </w:rPr>
        <w:t xml:space="preserve"> </w:t>
      </w:r>
      <w:r w:rsidRPr="00EB7BFD">
        <w:rPr>
          <w:sz w:val="24"/>
          <w:szCs w:val="24"/>
        </w:rPr>
        <w:t>the</w:t>
      </w:r>
      <w:r w:rsidRPr="00EB7BFD">
        <w:rPr>
          <w:spacing w:val="2"/>
          <w:sz w:val="24"/>
          <w:szCs w:val="24"/>
        </w:rPr>
        <w:t xml:space="preserve"> </w:t>
      </w:r>
      <w:r w:rsidRPr="00EB7BFD">
        <w:rPr>
          <w:spacing w:val="-1"/>
          <w:sz w:val="24"/>
          <w:szCs w:val="24"/>
        </w:rPr>
        <w:t>a</w:t>
      </w:r>
      <w:r w:rsidRPr="00EB7BFD">
        <w:rPr>
          <w:sz w:val="24"/>
          <w:szCs w:val="24"/>
        </w:rPr>
        <w:t>l</w:t>
      </w:r>
      <w:r w:rsidRPr="00EB7BFD">
        <w:rPr>
          <w:spacing w:val="2"/>
          <w:sz w:val="24"/>
          <w:szCs w:val="24"/>
        </w:rPr>
        <w:t>r</w:t>
      </w:r>
      <w:r w:rsidRPr="00EB7BFD">
        <w:rPr>
          <w:spacing w:val="-1"/>
          <w:sz w:val="24"/>
          <w:szCs w:val="24"/>
        </w:rPr>
        <w:t>ea</w:t>
      </w:r>
      <w:r w:rsidRPr="00EB7BFD">
        <w:rPr>
          <w:sz w:val="24"/>
          <w:szCs w:val="24"/>
        </w:rPr>
        <w:t>dy</w:t>
      </w:r>
      <w:r w:rsidRPr="00EB7BFD">
        <w:rPr>
          <w:spacing w:val="4"/>
          <w:sz w:val="24"/>
          <w:szCs w:val="24"/>
        </w:rPr>
        <w:t xml:space="preserve"> </w:t>
      </w:r>
      <w:r w:rsidRPr="00EB7BFD">
        <w:rPr>
          <w:spacing w:val="-1"/>
          <w:sz w:val="24"/>
          <w:szCs w:val="24"/>
        </w:rPr>
        <w:t>e</w:t>
      </w:r>
      <w:r w:rsidRPr="00EB7BFD">
        <w:rPr>
          <w:sz w:val="24"/>
          <w:szCs w:val="24"/>
        </w:rPr>
        <w:t>xi</w:t>
      </w:r>
      <w:r w:rsidRPr="00EB7BFD">
        <w:rPr>
          <w:spacing w:val="1"/>
          <w:sz w:val="24"/>
          <w:szCs w:val="24"/>
        </w:rPr>
        <w:t>s</w:t>
      </w:r>
      <w:r w:rsidRPr="00EB7BFD">
        <w:rPr>
          <w:sz w:val="24"/>
          <w:szCs w:val="24"/>
        </w:rPr>
        <w:t>ting</w:t>
      </w:r>
      <w:r w:rsidRPr="00EB7BFD">
        <w:rPr>
          <w:spacing w:val="4"/>
          <w:sz w:val="24"/>
          <w:szCs w:val="24"/>
        </w:rPr>
        <w:t xml:space="preserve"> </w:t>
      </w:r>
      <w:r w:rsidRPr="00EB7BFD">
        <w:rPr>
          <w:sz w:val="24"/>
          <w:szCs w:val="24"/>
        </w:rPr>
        <w:t>li</w:t>
      </w:r>
      <w:r w:rsidRPr="00EB7BFD">
        <w:rPr>
          <w:spacing w:val="3"/>
          <w:sz w:val="24"/>
          <w:szCs w:val="24"/>
        </w:rPr>
        <w:t>t</w:t>
      </w:r>
      <w:r w:rsidRPr="00EB7BFD">
        <w:rPr>
          <w:spacing w:val="-1"/>
          <w:sz w:val="24"/>
          <w:szCs w:val="24"/>
        </w:rPr>
        <w:t>era</w:t>
      </w:r>
      <w:r w:rsidRPr="00EB7BFD">
        <w:rPr>
          <w:sz w:val="24"/>
          <w:szCs w:val="24"/>
        </w:rPr>
        <w:t>tu</w:t>
      </w:r>
      <w:r w:rsidRPr="00EB7BFD">
        <w:rPr>
          <w:spacing w:val="2"/>
          <w:sz w:val="24"/>
          <w:szCs w:val="24"/>
        </w:rPr>
        <w:t>r</w:t>
      </w:r>
      <w:r w:rsidRPr="00EB7BFD">
        <w:rPr>
          <w:sz w:val="24"/>
          <w:szCs w:val="24"/>
        </w:rPr>
        <w:t>e so</w:t>
      </w:r>
      <w:r w:rsidRPr="00EB7BFD">
        <w:rPr>
          <w:spacing w:val="4"/>
          <w:sz w:val="24"/>
          <w:szCs w:val="24"/>
        </w:rPr>
        <w:t xml:space="preserve"> </w:t>
      </w:r>
      <w:r w:rsidRPr="00EB7BFD">
        <w:rPr>
          <w:sz w:val="24"/>
          <w:szCs w:val="24"/>
        </w:rPr>
        <w:t>that</w:t>
      </w:r>
      <w:r w:rsidRPr="00EB7BFD">
        <w:rPr>
          <w:spacing w:val="4"/>
          <w:sz w:val="24"/>
          <w:szCs w:val="24"/>
        </w:rPr>
        <w:t xml:space="preserve"> </w:t>
      </w:r>
      <w:r w:rsidRPr="00EB7BFD">
        <w:rPr>
          <w:sz w:val="24"/>
          <w:szCs w:val="24"/>
        </w:rPr>
        <w:t>the</w:t>
      </w:r>
      <w:r w:rsidRPr="00EB7BFD">
        <w:rPr>
          <w:spacing w:val="16"/>
          <w:sz w:val="24"/>
          <w:szCs w:val="24"/>
        </w:rPr>
        <w:t xml:space="preserve"> </w:t>
      </w:r>
      <w:r w:rsidRPr="00EB7BFD">
        <w:rPr>
          <w:sz w:val="24"/>
          <w:szCs w:val="24"/>
        </w:rPr>
        <w:t>str</w:t>
      </w:r>
      <w:r w:rsidRPr="00EB7BFD">
        <w:rPr>
          <w:spacing w:val="-1"/>
          <w:sz w:val="24"/>
          <w:szCs w:val="24"/>
        </w:rPr>
        <w:t>a</w:t>
      </w:r>
      <w:r w:rsidRPr="00EB7BFD">
        <w:rPr>
          <w:sz w:val="24"/>
          <w:szCs w:val="24"/>
        </w:rPr>
        <w:t>t</w:t>
      </w:r>
      <w:r w:rsidRPr="00EB7BFD">
        <w:rPr>
          <w:spacing w:val="1"/>
          <w:sz w:val="24"/>
          <w:szCs w:val="24"/>
        </w:rPr>
        <w:t>e</w:t>
      </w:r>
      <w:r w:rsidRPr="00EB7BFD">
        <w:rPr>
          <w:spacing w:val="2"/>
          <w:sz w:val="24"/>
          <w:szCs w:val="24"/>
        </w:rPr>
        <w:t>g</w:t>
      </w:r>
      <w:r w:rsidRPr="00EB7BFD">
        <w:rPr>
          <w:sz w:val="24"/>
          <w:szCs w:val="24"/>
        </w:rPr>
        <w:t>ies</w:t>
      </w:r>
      <w:r w:rsidRPr="00EB7BFD">
        <w:rPr>
          <w:spacing w:val="1"/>
          <w:sz w:val="24"/>
          <w:szCs w:val="24"/>
        </w:rPr>
        <w:t xml:space="preserve"> </w:t>
      </w:r>
      <w:r w:rsidRPr="00EB7BFD">
        <w:rPr>
          <w:spacing w:val="-1"/>
          <w:sz w:val="24"/>
          <w:szCs w:val="24"/>
        </w:rPr>
        <w:t>f</w:t>
      </w:r>
      <w:r w:rsidRPr="00EB7BFD">
        <w:rPr>
          <w:spacing w:val="2"/>
          <w:sz w:val="24"/>
          <w:szCs w:val="24"/>
        </w:rPr>
        <w:t>o</w:t>
      </w:r>
      <w:r w:rsidRPr="00EB7BFD">
        <w:rPr>
          <w:sz w:val="24"/>
          <w:szCs w:val="24"/>
        </w:rPr>
        <w:t>r h</w:t>
      </w:r>
      <w:r w:rsidRPr="00EB7BFD">
        <w:rPr>
          <w:spacing w:val="-1"/>
          <w:sz w:val="24"/>
          <w:szCs w:val="24"/>
        </w:rPr>
        <w:t>a</w:t>
      </w:r>
      <w:r w:rsidRPr="00EB7BFD">
        <w:rPr>
          <w:sz w:val="24"/>
          <w:szCs w:val="24"/>
        </w:rPr>
        <w:t>ving</w:t>
      </w:r>
      <w:r w:rsidRPr="00EB7BFD">
        <w:rPr>
          <w:spacing w:val="-12"/>
          <w:sz w:val="24"/>
          <w:szCs w:val="24"/>
        </w:rPr>
        <w:t xml:space="preserve"> </w:t>
      </w:r>
      <w:r w:rsidRPr="00EB7BFD">
        <w:rPr>
          <w:spacing w:val="-1"/>
          <w:sz w:val="24"/>
          <w:szCs w:val="24"/>
        </w:rPr>
        <w:t>we</w:t>
      </w:r>
      <w:r w:rsidRPr="00EB7BFD">
        <w:rPr>
          <w:sz w:val="24"/>
          <w:szCs w:val="24"/>
        </w:rPr>
        <w:t>ll</w:t>
      </w:r>
      <w:r w:rsidRPr="00EB7BFD">
        <w:rPr>
          <w:spacing w:val="-12"/>
          <w:sz w:val="24"/>
          <w:szCs w:val="24"/>
        </w:rPr>
        <w:t xml:space="preserve"> </w:t>
      </w:r>
      <w:r w:rsidRPr="00EB7BFD">
        <w:rPr>
          <w:spacing w:val="-1"/>
          <w:sz w:val="24"/>
          <w:szCs w:val="24"/>
        </w:rPr>
        <w:t>r</w:t>
      </w:r>
      <w:r w:rsidRPr="00EB7BFD">
        <w:rPr>
          <w:spacing w:val="-3"/>
          <w:sz w:val="24"/>
          <w:szCs w:val="24"/>
        </w:rPr>
        <w:t>e</w:t>
      </w:r>
      <w:r w:rsidRPr="00EB7BFD">
        <w:rPr>
          <w:sz w:val="24"/>
          <w:szCs w:val="24"/>
        </w:rPr>
        <w:t>stru</w:t>
      </w:r>
      <w:r w:rsidRPr="00EB7BFD">
        <w:rPr>
          <w:spacing w:val="-1"/>
          <w:sz w:val="24"/>
          <w:szCs w:val="24"/>
        </w:rPr>
        <w:t>c</w:t>
      </w:r>
      <w:r w:rsidRPr="00EB7BFD">
        <w:rPr>
          <w:sz w:val="24"/>
          <w:szCs w:val="24"/>
        </w:rPr>
        <w:t>tur</w:t>
      </w:r>
      <w:r w:rsidRPr="00EB7BFD">
        <w:rPr>
          <w:spacing w:val="-1"/>
          <w:sz w:val="24"/>
          <w:szCs w:val="24"/>
        </w:rPr>
        <w:t>e</w:t>
      </w:r>
      <w:r w:rsidRPr="00EB7BFD">
        <w:rPr>
          <w:sz w:val="24"/>
          <w:szCs w:val="24"/>
        </w:rPr>
        <w:t>d</w:t>
      </w:r>
      <w:r w:rsidRPr="00EB7BFD">
        <w:rPr>
          <w:spacing w:val="-7"/>
          <w:sz w:val="24"/>
          <w:szCs w:val="24"/>
        </w:rPr>
        <w:t xml:space="preserve"> </w:t>
      </w:r>
      <w:r w:rsidRPr="00EB7BFD">
        <w:rPr>
          <w:spacing w:val="-1"/>
          <w:sz w:val="24"/>
          <w:szCs w:val="24"/>
        </w:rPr>
        <w:t>a</w:t>
      </w:r>
      <w:r w:rsidRPr="00EB7BFD">
        <w:rPr>
          <w:sz w:val="24"/>
          <w:szCs w:val="24"/>
        </w:rPr>
        <w:t>nd</w:t>
      </w:r>
      <w:r w:rsidRPr="00EB7BFD">
        <w:rPr>
          <w:spacing w:val="-11"/>
          <w:sz w:val="24"/>
          <w:szCs w:val="24"/>
        </w:rPr>
        <w:t xml:space="preserve"> </w:t>
      </w:r>
      <w:r w:rsidRPr="00EB7BFD">
        <w:rPr>
          <w:spacing w:val="-1"/>
          <w:sz w:val="24"/>
          <w:szCs w:val="24"/>
        </w:rPr>
        <w:t>a</w:t>
      </w:r>
      <w:r w:rsidRPr="00EB7BFD">
        <w:rPr>
          <w:sz w:val="24"/>
          <w:szCs w:val="24"/>
        </w:rPr>
        <w:t>utom</w:t>
      </w:r>
      <w:r w:rsidRPr="00EB7BFD">
        <w:rPr>
          <w:spacing w:val="-1"/>
          <w:sz w:val="24"/>
          <w:szCs w:val="24"/>
        </w:rPr>
        <w:t>a</w:t>
      </w:r>
      <w:r w:rsidRPr="00EB7BFD">
        <w:rPr>
          <w:sz w:val="24"/>
          <w:szCs w:val="24"/>
        </w:rPr>
        <w:t>ted</w:t>
      </w:r>
      <w:r w:rsidRPr="00EB7BFD">
        <w:rPr>
          <w:spacing w:val="-15"/>
          <w:sz w:val="24"/>
          <w:szCs w:val="24"/>
        </w:rPr>
        <w:t xml:space="preserve"> </w:t>
      </w:r>
      <w:r w:rsidRPr="00EB7BFD">
        <w:rPr>
          <w:sz w:val="24"/>
          <w:szCs w:val="24"/>
        </w:rPr>
        <w:t>online</w:t>
      </w:r>
      <w:r w:rsidRPr="00EB7BFD">
        <w:rPr>
          <w:spacing w:val="-13"/>
          <w:sz w:val="24"/>
          <w:szCs w:val="24"/>
        </w:rPr>
        <w:t xml:space="preserve"> </w:t>
      </w:r>
      <w:r w:rsidRPr="00EB7BFD">
        <w:rPr>
          <w:sz w:val="24"/>
          <w:szCs w:val="24"/>
        </w:rPr>
        <w:t>sy</w:t>
      </w:r>
      <w:r w:rsidRPr="00EB7BFD">
        <w:rPr>
          <w:spacing w:val="3"/>
          <w:sz w:val="24"/>
          <w:szCs w:val="24"/>
        </w:rPr>
        <w:t>s</w:t>
      </w:r>
      <w:r w:rsidRPr="00EB7BFD">
        <w:rPr>
          <w:sz w:val="24"/>
          <w:szCs w:val="24"/>
        </w:rPr>
        <w:t>t</w:t>
      </w:r>
      <w:r w:rsidRPr="00EB7BFD">
        <w:rPr>
          <w:spacing w:val="-1"/>
          <w:sz w:val="24"/>
          <w:szCs w:val="24"/>
        </w:rPr>
        <w:t>e</w:t>
      </w:r>
      <w:r w:rsidRPr="00EB7BFD">
        <w:rPr>
          <w:sz w:val="24"/>
          <w:szCs w:val="24"/>
        </w:rPr>
        <w:t>ms</w:t>
      </w:r>
      <w:r w:rsidRPr="00EB7BFD">
        <w:rPr>
          <w:spacing w:val="-11"/>
          <w:sz w:val="24"/>
          <w:szCs w:val="24"/>
        </w:rPr>
        <w:t xml:space="preserve"> </w:t>
      </w:r>
      <w:r w:rsidRPr="00EB7BFD">
        <w:rPr>
          <w:spacing w:val="-1"/>
          <w:sz w:val="24"/>
          <w:szCs w:val="24"/>
        </w:rPr>
        <w:t>a</w:t>
      </w:r>
      <w:r w:rsidRPr="00EB7BFD">
        <w:rPr>
          <w:sz w:val="24"/>
          <w:szCs w:val="24"/>
        </w:rPr>
        <w:t>re</w:t>
      </w:r>
      <w:r w:rsidRPr="00EB7BFD">
        <w:rPr>
          <w:spacing w:val="-16"/>
          <w:sz w:val="24"/>
          <w:szCs w:val="24"/>
        </w:rPr>
        <w:t xml:space="preserve"> </w:t>
      </w:r>
      <w:r w:rsidRPr="00EB7BFD">
        <w:rPr>
          <w:sz w:val="24"/>
          <w:szCs w:val="24"/>
        </w:rPr>
        <w:t>implem</w:t>
      </w:r>
      <w:r w:rsidRPr="00EB7BFD">
        <w:rPr>
          <w:spacing w:val="-1"/>
          <w:sz w:val="24"/>
          <w:szCs w:val="24"/>
        </w:rPr>
        <w:t>e</w:t>
      </w:r>
      <w:r w:rsidRPr="00EB7BFD">
        <w:rPr>
          <w:sz w:val="24"/>
          <w:szCs w:val="24"/>
        </w:rPr>
        <w:t>nted</w:t>
      </w:r>
      <w:r w:rsidRPr="00EB7BFD">
        <w:rPr>
          <w:spacing w:val="-12"/>
          <w:sz w:val="24"/>
          <w:szCs w:val="24"/>
        </w:rPr>
        <w:t xml:space="preserve"> </w:t>
      </w:r>
      <w:r w:rsidRPr="00EB7BFD">
        <w:rPr>
          <w:spacing w:val="-1"/>
          <w:sz w:val="24"/>
          <w:szCs w:val="24"/>
        </w:rPr>
        <w:t>e</w:t>
      </w:r>
      <w:r w:rsidRPr="00EB7BFD">
        <w:rPr>
          <w:spacing w:val="2"/>
          <w:sz w:val="24"/>
          <w:szCs w:val="24"/>
        </w:rPr>
        <w:t>v</w:t>
      </w:r>
      <w:r w:rsidRPr="00EB7BFD">
        <w:rPr>
          <w:spacing w:val="-1"/>
          <w:sz w:val="24"/>
          <w:szCs w:val="24"/>
        </w:rPr>
        <w:t>e</w:t>
      </w:r>
      <w:r w:rsidRPr="00EB7BFD">
        <w:rPr>
          <w:sz w:val="24"/>
          <w:szCs w:val="24"/>
        </w:rPr>
        <w:t>n</w:t>
      </w:r>
      <w:r w:rsidRPr="00EB7BFD">
        <w:rPr>
          <w:spacing w:val="-12"/>
          <w:sz w:val="24"/>
          <w:szCs w:val="24"/>
        </w:rPr>
        <w:t xml:space="preserve"> </w:t>
      </w:r>
      <w:r w:rsidRPr="00EB7BFD">
        <w:rPr>
          <w:sz w:val="24"/>
          <w:szCs w:val="24"/>
        </w:rPr>
        <w:t>in</w:t>
      </w:r>
      <w:r w:rsidRPr="00EB7BFD">
        <w:rPr>
          <w:spacing w:val="-12"/>
          <w:sz w:val="24"/>
          <w:szCs w:val="24"/>
        </w:rPr>
        <w:t xml:space="preserve"> </w:t>
      </w:r>
      <w:r w:rsidRPr="00EB7BFD">
        <w:rPr>
          <w:sz w:val="24"/>
          <w:szCs w:val="24"/>
        </w:rPr>
        <w:t>other</w:t>
      </w:r>
      <w:r w:rsidRPr="00EB7BFD">
        <w:rPr>
          <w:spacing w:val="-15"/>
          <w:sz w:val="24"/>
          <w:szCs w:val="24"/>
        </w:rPr>
        <w:t xml:space="preserve"> </w:t>
      </w:r>
      <w:r w:rsidRPr="00EB7BFD">
        <w:rPr>
          <w:sz w:val="24"/>
          <w:szCs w:val="24"/>
        </w:rPr>
        <w:t>s</w:t>
      </w:r>
      <w:r w:rsidRPr="00EB7BFD">
        <w:rPr>
          <w:spacing w:val="-1"/>
          <w:sz w:val="24"/>
          <w:szCs w:val="24"/>
        </w:rPr>
        <w:t>ec</w:t>
      </w:r>
      <w:r w:rsidRPr="00EB7BFD">
        <w:rPr>
          <w:sz w:val="24"/>
          <w:szCs w:val="24"/>
        </w:rPr>
        <w:t>tors</w:t>
      </w:r>
      <w:r w:rsidRPr="00EB7BFD">
        <w:rPr>
          <w:spacing w:val="-10"/>
          <w:sz w:val="24"/>
          <w:szCs w:val="24"/>
        </w:rPr>
        <w:t xml:space="preserve"> </w:t>
      </w:r>
      <w:r w:rsidRPr="00EB7BFD">
        <w:rPr>
          <w:sz w:val="24"/>
          <w:szCs w:val="24"/>
        </w:rPr>
        <w:t>of</w:t>
      </w:r>
      <w:r w:rsidRPr="00EB7BFD">
        <w:rPr>
          <w:spacing w:val="-13"/>
          <w:sz w:val="24"/>
          <w:szCs w:val="24"/>
        </w:rPr>
        <w:t xml:space="preserve"> </w:t>
      </w:r>
      <w:r w:rsidRPr="00EB7BFD">
        <w:rPr>
          <w:sz w:val="24"/>
          <w:szCs w:val="24"/>
        </w:rPr>
        <w:t>the</w:t>
      </w:r>
      <w:r w:rsidRPr="00EB7BFD">
        <w:rPr>
          <w:spacing w:val="-15"/>
          <w:sz w:val="24"/>
          <w:szCs w:val="24"/>
        </w:rPr>
        <w:t xml:space="preserve"> </w:t>
      </w:r>
      <w:r w:rsidRPr="00EB7BFD">
        <w:rPr>
          <w:spacing w:val="1"/>
          <w:sz w:val="24"/>
          <w:szCs w:val="24"/>
        </w:rPr>
        <w:t>e</w:t>
      </w:r>
      <w:r w:rsidRPr="00EB7BFD">
        <w:rPr>
          <w:spacing w:val="-1"/>
          <w:sz w:val="24"/>
          <w:szCs w:val="24"/>
        </w:rPr>
        <w:t>c</w:t>
      </w:r>
      <w:r w:rsidRPr="00EB7BFD">
        <w:rPr>
          <w:sz w:val="24"/>
          <w:szCs w:val="24"/>
        </w:rPr>
        <w:t>onomy.</w:t>
      </w:r>
    </w:p>
    <w:p w14:paraId="01BCA788" w14:textId="77777777" w:rsidR="00E23DEC" w:rsidRPr="00EB7BFD" w:rsidRDefault="00E23DEC">
      <w:pPr>
        <w:spacing w:before="3" w:line="160" w:lineRule="exact"/>
        <w:rPr>
          <w:sz w:val="24"/>
          <w:szCs w:val="24"/>
        </w:rPr>
      </w:pPr>
    </w:p>
    <w:p w14:paraId="1EE53823" w14:textId="5A2C330A" w:rsidR="00E23DEC" w:rsidRPr="00EB7BFD" w:rsidRDefault="003B3966" w:rsidP="00140CD2">
      <w:pPr>
        <w:spacing w:line="358" w:lineRule="auto"/>
        <w:ind w:left="100" w:right="82"/>
        <w:jc w:val="both"/>
        <w:rPr>
          <w:sz w:val="24"/>
          <w:szCs w:val="24"/>
        </w:rPr>
      </w:pPr>
      <w:r w:rsidRPr="00EB7BFD">
        <w:rPr>
          <w:spacing w:val="-1"/>
          <w:sz w:val="24"/>
          <w:szCs w:val="24"/>
        </w:rPr>
        <w:t>F</w:t>
      </w:r>
      <w:r w:rsidRPr="00EB7BFD">
        <w:rPr>
          <w:sz w:val="24"/>
          <w:szCs w:val="24"/>
        </w:rPr>
        <w:t>urth</w:t>
      </w:r>
      <w:r w:rsidRPr="00EB7BFD">
        <w:rPr>
          <w:spacing w:val="-1"/>
          <w:sz w:val="24"/>
          <w:szCs w:val="24"/>
        </w:rPr>
        <w:t>er</w:t>
      </w:r>
      <w:r w:rsidRPr="00EB7BFD">
        <w:rPr>
          <w:sz w:val="24"/>
          <w:szCs w:val="24"/>
        </w:rPr>
        <w:t>m</w:t>
      </w:r>
      <w:r w:rsidRPr="00EB7BFD">
        <w:rPr>
          <w:spacing w:val="2"/>
          <w:sz w:val="24"/>
          <w:szCs w:val="24"/>
        </w:rPr>
        <w:t>o</w:t>
      </w:r>
      <w:r w:rsidRPr="00EB7BFD">
        <w:rPr>
          <w:spacing w:val="-1"/>
          <w:sz w:val="24"/>
          <w:szCs w:val="24"/>
        </w:rPr>
        <w:t>r</w:t>
      </w:r>
      <w:r w:rsidRPr="00EB7BFD">
        <w:rPr>
          <w:spacing w:val="-3"/>
          <w:sz w:val="24"/>
          <w:szCs w:val="24"/>
        </w:rPr>
        <w:t>e</w:t>
      </w:r>
      <w:r w:rsidRPr="00EB7BFD">
        <w:rPr>
          <w:sz w:val="24"/>
          <w:szCs w:val="24"/>
        </w:rPr>
        <w:t>,</w:t>
      </w:r>
      <w:r w:rsidRPr="00EB7BFD">
        <w:rPr>
          <w:spacing w:val="4"/>
          <w:sz w:val="24"/>
          <w:szCs w:val="24"/>
        </w:rPr>
        <w:t xml:space="preserve"> </w:t>
      </w:r>
      <w:r w:rsidRPr="00EB7BFD">
        <w:rPr>
          <w:sz w:val="24"/>
          <w:szCs w:val="24"/>
        </w:rPr>
        <w:t>the study</w:t>
      </w:r>
      <w:r w:rsidRPr="00EB7BFD">
        <w:rPr>
          <w:spacing w:val="5"/>
          <w:sz w:val="24"/>
          <w:szCs w:val="24"/>
        </w:rPr>
        <w:t xml:space="preserve"> </w:t>
      </w:r>
      <w:r w:rsidR="000B2DE2" w:rsidRPr="00EB7BFD">
        <w:rPr>
          <w:sz w:val="24"/>
          <w:szCs w:val="24"/>
        </w:rPr>
        <w:t>can</w:t>
      </w:r>
      <w:r w:rsidRPr="00EB7BFD">
        <w:rPr>
          <w:spacing w:val="3"/>
          <w:sz w:val="24"/>
          <w:szCs w:val="24"/>
        </w:rPr>
        <w:t xml:space="preserve"> </w:t>
      </w:r>
      <w:r w:rsidRPr="00EB7BFD">
        <w:rPr>
          <w:sz w:val="24"/>
          <w:szCs w:val="24"/>
        </w:rPr>
        <w:t>g</w:t>
      </w:r>
      <w:r w:rsidRPr="00EB7BFD">
        <w:rPr>
          <w:spacing w:val="-1"/>
          <w:sz w:val="24"/>
          <w:szCs w:val="24"/>
        </w:rPr>
        <w:t>e</w:t>
      </w:r>
      <w:r w:rsidRPr="00EB7BFD">
        <w:rPr>
          <w:sz w:val="24"/>
          <w:szCs w:val="24"/>
        </w:rPr>
        <w:t>n</w:t>
      </w:r>
      <w:r w:rsidRPr="00EB7BFD">
        <w:rPr>
          <w:spacing w:val="-1"/>
          <w:sz w:val="24"/>
          <w:szCs w:val="24"/>
        </w:rPr>
        <w:t>er</w:t>
      </w:r>
      <w:r w:rsidRPr="00EB7BFD">
        <w:rPr>
          <w:spacing w:val="-3"/>
          <w:sz w:val="24"/>
          <w:szCs w:val="24"/>
        </w:rPr>
        <w:t>a</w:t>
      </w:r>
      <w:r w:rsidRPr="00EB7BFD">
        <w:rPr>
          <w:sz w:val="24"/>
          <w:szCs w:val="24"/>
        </w:rPr>
        <w:t>te in</w:t>
      </w:r>
      <w:r w:rsidRPr="00EB7BFD">
        <w:rPr>
          <w:spacing w:val="1"/>
          <w:sz w:val="24"/>
          <w:szCs w:val="24"/>
        </w:rPr>
        <w:t>s</w:t>
      </w:r>
      <w:r w:rsidRPr="00EB7BFD">
        <w:rPr>
          <w:sz w:val="24"/>
          <w:szCs w:val="24"/>
        </w:rPr>
        <w:t>ights</w:t>
      </w:r>
      <w:r w:rsidRPr="00EB7BFD">
        <w:rPr>
          <w:spacing w:val="2"/>
          <w:sz w:val="24"/>
          <w:szCs w:val="24"/>
        </w:rPr>
        <w:t xml:space="preserve"> </w:t>
      </w:r>
      <w:r w:rsidRPr="00EB7BFD">
        <w:rPr>
          <w:spacing w:val="-1"/>
          <w:sz w:val="24"/>
          <w:szCs w:val="24"/>
        </w:rPr>
        <w:t>a</w:t>
      </w:r>
      <w:r w:rsidRPr="00EB7BFD">
        <w:rPr>
          <w:spacing w:val="2"/>
          <w:sz w:val="24"/>
          <w:szCs w:val="24"/>
        </w:rPr>
        <w:t>n</w:t>
      </w:r>
      <w:r w:rsidRPr="00EB7BFD">
        <w:rPr>
          <w:sz w:val="24"/>
          <w:szCs w:val="24"/>
        </w:rPr>
        <w:t>d</w:t>
      </w:r>
      <w:r w:rsidRPr="00EB7BFD">
        <w:rPr>
          <w:spacing w:val="1"/>
          <w:sz w:val="24"/>
          <w:szCs w:val="24"/>
        </w:rPr>
        <w:t xml:space="preserve"> </w:t>
      </w:r>
      <w:r w:rsidRPr="00EB7BFD">
        <w:rPr>
          <w:sz w:val="24"/>
          <w:szCs w:val="24"/>
        </w:rPr>
        <w:t>info</w:t>
      </w:r>
      <w:r w:rsidRPr="00EB7BFD">
        <w:rPr>
          <w:spacing w:val="-1"/>
          <w:sz w:val="24"/>
          <w:szCs w:val="24"/>
        </w:rPr>
        <w:t>r</w:t>
      </w:r>
      <w:r w:rsidRPr="00EB7BFD">
        <w:rPr>
          <w:sz w:val="24"/>
          <w:szCs w:val="24"/>
        </w:rPr>
        <w:t>mation</w:t>
      </w:r>
      <w:r w:rsidRPr="00EB7BFD">
        <w:rPr>
          <w:spacing w:val="2"/>
          <w:sz w:val="24"/>
          <w:szCs w:val="24"/>
        </w:rPr>
        <w:t xml:space="preserve"> </w:t>
      </w:r>
      <w:r w:rsidRPr="00EB7BFD">
        <w:rPr>
          <w:sz w:val="24"/>
          <w:szCs w:val="24"/>
        </w:rPr>
        <w:t>to</w:t>
      </w:r>
      <w:r w:rsidRPr="00EB7BFD">
        <w:rPr>
          <w:spacing w:val="1"/>
          <w:sz w:val="24"/>
          <w:szCs w:val="24"/>
        </w:rPr>
        <w:t xml:space="preserve"> </w:t>
      </w:r>
      <w:r w:rsidRPr="00EB7BFD">
        <w:rPr>
          <w:spacing w:val="-1"/>
          <w:sz w:val="24"/>
          <w:szCs w:val="24"/>
        </w:rPr>
        <w:t>a</w:t>
      </w:r>
      <w:r w:rsidRPr="00EB7BFD">
        <w:rPr>
          <w:sz w:val="24"/>
          <w:szCs w:val="24"/>
        </w:rPr>
        <w:t>dminist</w:t>
      </w:r>
      <w:r w:rsidRPr="00EB7BFD">
        <w:rPr>
          <w:spacing w:val="-1"/>
          <w:sz w:val="24"/>
          <w:szCs w:val="24"/>
        </w:rPr>
        <w:t>ra</w:t>
      </w:r>
      <w:r w:rsidRPr="00EB7BFD">
        <w:rPr>
          <w:sz w:val="24"/>
          <w:szCs w:val="24"/>
        </w:rPr>
        <w:t>tors,</w:t>
      </w:r>
      <w:r w:rsidRPr="00EB7BFD">
        <w:rPr>
          <w:spacing w:val="2"/>
          <w:sz w:val="24"/>
          <w:szCs w:val="24"/>
        </w:rPr>
        <w:t xml:space="preserve"> </w:t>
      </w:r>
      <w:r w:rsidRPr="00EB7BFD">
        <w:rPr>
          <w:sz w:val="24"/>
          <w:szCs w:val="24"/>
        </w:rPr>
        <w:t>industri</w:t>
      </w:r>
      <w:r w:rsidRPr="00EB7BFD">
        <w:rPr>
          <w:spacing w:val="-1"/>
          <w:sz w:val="24"/>
          <w:szCs w:val="24"/>
        </w:rPr>
        <w:t>a</w:t>
      </w:r>
      <w:r w:rsidRPr="00EB7BFD">
        <w:rPr>
          <w:sz w:val="24"/>
          <w:szCs w:val="24"/>
        </w:rPr>
        <w:t>l</w:t>
      </w:r>
      <w:r w:rsidRPr="00EB7BFD">
        <w:rPr>
          <w:spacing w:val="2"/>
          <w:sz w:val="24"/>
          <w:szCs w:val="24"/>
        </w:rPr>
        <w:t xml:space="preserve"> </w:t>
      </w:r>
      <w:r w:rsidRPr="00EB7BFD">
        <w:rPr>
          <w:spacing w:val="-1"/>
          <w:sz w:val="24"/>
          <w:szCs w:val="24"/>
        </w:rPr>
        <w:t>c</w:t>
      </w:r>
      <w:r w:rsidRPr="00EB7BFD">
        <w:rPr>
          <w:sz w:val="24"/>
          <w:szCs w:val="24"/>
        </w:rPr>
        <w:t>omp</w:t>
      </w:r>
      <w:r w:rsidRPr="00EB7BFD">
        <w:rPr>
          <w:spacing w:val="2"/>
          <w:sz w:val="24"/>
          <w:szCs w:val="24"/>
        </w:rPr>
        <w:t>a</w:t>
      </w:r>
      <w:r w:rsidRPr="00EB7BFD">
        <w:rPr>
          <w:sz w:val="24"/>
          <w:szCs w:val="24"/>
        </w:rPr>
        <w:t>n</w:t>
      </w:r>
      <w:r w:rsidRPr="00EB7BFD">
        <w:rPr>
          <w:spacing w:val="1"/>
          <w:sz w:val="24"/>
          <w:szCs w:val="24"/>
        </w:rPr>
        <w:t>i</w:t>
      </w:r>
      <w:r w:rsidRPr="00EB7BFD">
        <w:rPr>
          <w:spacing w:val="-1"/>
          <w:sz w:val="24"/>
          <w:szCs w:val="24"/>
        </w:rPr>
        <w:t>e</w:t>
      </w:r>
      <w:r w:rsidRPr="00EB7BFD">
        <w:rPr>
          <w:sz w:val="24"/>
          <w:szCs w:val="24"/>
        </w:rPr>
        <w:t>s,</w:t>
      </w:r>
      <w:r w:rsidRPr="00EB7BFD">
        <w:rPr>
          <w:spacing w:val="1"/>
          <w:sz w:val="24"/>
          <w:szCs w:val="24"/>
        </w:rPr>
        <w:t xml:space="preserve"> </w:t>
      </w:r>
      <w:r w:rsidRPr="00EB7BFD">
        <w:rPr>
          <w:spacing w:val="-1"/>
          <w:sz w:val="24"/>
          <w:szCs w:val="24"/>
        </w:rPr>
        <w:t>a</w:t>
      </w:r>
      <w:r w:rsidRPr="00EB7BFD">
        <w:rPr>
          <w:sz w:val="24"/>
          <w:szCs w:val="24"/>
        </w:rPr>
        <w:t>nd other</w:t>
      </w:r>
      <w:r w:rsidRPr="00EB7BFD">
        <w:rPr>
          <w:spacing w:val="-1"/>
          <w:sz w:val="24"/>
          <w:szCs w:val="24"/>
        </w:rPr>
        <w:t xml:space="preserve"> </w:t>
      </w:r>
      <w:r w:rsidRPr="00EB7BFD">
        <w:rPr>
          <w:sz w:val="24"/>
          <w:szCs w:val="24"/>
        </w:rPr>
        <w:t>univ</w:t>
      </w:r>
      <w:r w:rsidRPr="00EB7BFD">
        <w:rPr>
          <w:spacing w:val="-1"/>
          <w:sz w:val="24"/>
          <w:szCs w:val="24"/>
        </w:rPr>
        <w:t>er</w:t>
      </w:r>
      <w:r w:rsidRPr="00EB7BFD">
        <w:rPr>
          <w:sz w:val="24"/>
          <w:szCs w:val="24"/>
        </w:rPr>
        <w:t>sities to of</w:t>
      </w:r>
      <w:r w:rsidRPr="00EB7BFD">
        <w:rPr>
          <w:spacing w:val="-1"/>
          <w:sz w:val="24"/>
          <w:szCs w:val="24"/>
        </w:rPr>
        <w:t>fe</w:t>
      </w:r>
      <w:r w:rsidRPr="00EB7BFD">
        <w:rPr>
          <w:sz w:val="24"/>
          <w:szCs w:val="24"/>
        </w:rPr>
        <w:t>r</w:t>
      </w:r>
      <w:r w:rsidRPr="00EB7BFD">
        <w:rPr>
          <w:spacing w:val="-1"/>
          <w:sz w:val="24"/>
          <w:szCs w:val="24"/>
        </w:rPr>
        <w:t xml:space="preserve"> </w:t>
      </w:r>
      <w:r w:rsidRPr="00EB7BFD">
        <w:rPr>
          <w:sz w:val="24"/>
          <w:szCs w:val="24"/>
        </w:rPr>
        <w:t>the b</w:t>
      </w:r>
      <w:r w:rsidRPr="00EB7BFD">
        <w:rPr>
          <w:spacing w:val="-1"/>
          <w:sz w:val="24"/>
          <w:szCs w:val="24"/>
        </w:rPr>
        <w:t>e</w:t>
      </w:r>
      <w:r w:rsidRPr="00EB7BFD">
        <w:rPr>
          <w:sz w:val="24"/>
          <w:szCs w:val="24"/>
        </w:rPr>
        <w:t>st hands</w:t>
      </w:r>
      <w:r w:rsidRPr="00EB7BFD">
        <w:rPr>
          <w:spacing w:val="-1"/>
          <w:sz w:val="24"/>
          <w:szCs w:val="24"/>
        </w:rPr>
        <w:t>-</w:t>
      </w:r>
      <w:r w:rsidRPr="00EB7BFD">
        <w:rPr>
          <w:sz w:val="24"/>
          <w:szCs w:val="24"/>
        </w:rPr>
        <w:t xml:space="preserve">on </w:t>
      </w:r>
      <w:r w:rsidRPr="00EB7BFD">
        <w:rPr>
          <w:spacing w:val="-1"/>
          <w:sz w:val="24"/>
          <w:szCs w:val="24"/>
        </w:rPr>
        <w:t>e</w:t>
      </w:r>
      <w:r w:rsidRPr="00EB7BFD">
        <w:rPr>
          <w:sz w:val="24"/>
          <w:szCs w:val="24"/>
        </w:rPr>
        <w:t>xp</w:t>
      </w:r>
      <w:r w:rsidRPr="00EB7BFD">
        <w:rPr>
          <w:spacing w:val="1"/>
          <w:sz w:val="24"/>
          <w:szCs w:val="24"/>
        </w:rPr>
        <w:t>e</w:t>
      </w:r>
      <w:r w:rsidRPr="00EB7BFD">
        <w:rPr>
          <w:spacing w:val="-1"/>
          <w:sz w:val="24"/>
          <w:szCs w:val="24"/>
        </w:rPr>
        <w:t>r</w:t>
      </w:r>
      <w:r w:rsidRPr="00EB7BFD">
        <w:rPr>
          <w:sz w:val="24"/>
          <w:szCs w:val="24"/>
        </w:rPr>
        <w:t>i</w:t>
      </w:r>
      <w:r w:rsidRPr="00EB7BFD">
        <w:rPr>
          <w:spacing w:val="-1"/>
          <w:sz w:val="24"/>
          <w:szCs w:val="24"/>
        </w:rPr>
        <w:t>e</w:t>
      </w:r>
      <w:r w:rsidRPr="00EB7BFD">
        <w:rPr>
          <w:sz w:val="24"/>
          <w:szCs w:val="24"/>
        </w:rPr>
        <w:t>n</w:t>
      </w:r>
      <w:r w:rsidRPr="00EB7BFD">
        <w:rPr>
          <w:spacing w:val="-1"/>
          <w:sz w:val="24"/>
          <w:szCs w:val="24"/>
        </w:rPr>
        <w:t>c</w:t>
      </w:r>
      <w:r w:rsidRPr="00EB7BFD">
        <w:rPr>
          <w:sz w:val="24"/>
          <w:szCs w:val="24"/>
        </w:rPr>
        <w:t>e</w:t>
      </w:r>
      <w:r w:rsidRPr="00EB7BFD">
        <w:rPr>
          <w:spacing w:val="-1"/>
          <w:sz w:val="24"/>
          <w:szCs w:val="24"/>
        </w:rPr>
        <w:t xml:space="preserve"> </w:t>
      </w:r>
      <w:r w:rsidRPr="00EB7BFD">
        <w:rPr>
          <w:sz w:val="24"/>
          <w:szCs w:val="24"/>
        </w:rPr>
        <w:t xml:space="preserve">to </w:t>
      </w:r>
      <w:r w:rsidRPr="00EB7BFD">
        <w:rPr>
          <w:spacing w:val="1"/>
          <w:sz w:val="24"/>
          <w:szCs w:val="24"/>
        </w:rPr>
        <w:t>s</w:t>
      </w:r>
      <w:r w:rsidRPr="00EB7BFD">
        <w:rPr>
          <w:sz w:val="24"/>
          <w:szCs w:val="24"/>
        </w:rPr>
        <w:t>tud</w:t>
      </w:r>
      <w:r w:rsidRPr="00EB7BFD">
        <w:rPr>
          <w:spacing w:val="-1"/>
          <w:sz w:val="24"/>
          <w:szCs w:val="24"/>
        </w:rPr>
        <w:t>e</w:t>
      </w:r>
      <w:r w:rsidRPr="00EB7BFD">
        <w:rPr>
          <w:sz w:val="24"/>
          <w:szCs w:val="24"/>
        </w:rPr>
        <w:t>nts und</w:t>
      </w:r>
      <w:r w:rsidRPr="00EB7BFD">
        <w:rPr>
          <w:spacing w:val="-1"/>
          <w:sz w:val="24"/>
          <w:szCs w:val="24"/>
        </w:rPr>
        <w:t>e</w:t>
      </w:r>
      <w:r w:rsidRPr="00EB7BFD">
        <w:rPr>
          <w:sz w:val="24"/>
          <w:szCs w:val="24"/>
        </w:rPr>
        <w:t>rg</w:t>
      </w:r>
      <w:r w:rsidRPr="00EB7BFD">
        <w:rPr>
          <w:spacing w:val="-1"/>
          <w:sz w:val="24"/>
          <w:szCs w:val="24"/>
        </w:rPr>
        <w:t>o</w:t>
      </w:r>
      <w:r w:rsidRPr="00EB7BFD">
        <w:rPr>
          <w:spacing w:val="3"/>
          <w:sz w:val="24"/>
          <w:szCs w:val="24"/>
        </w:rPr>
        <w:t>i</w:t>
      </w:r>
      <w:r w:rsidRPr="00EB7BFD">
        <w:rPr>
          <w:sz w:val="24"/>
          <w:szCs w:val="24"/>
        </w:rPr>
        <w:t>ng in</w:t>
      </w:r>
      <w:r w:rsidRPr="00EB7BFD">
        <w:rPr>
          <w:spacing w:val="1"/>
          <w:sz w:val="24"/>
          <w:szCs w:val="24"/>
        </w:rPr>
        <w:t>t</w:t>
      </w:r>
      <w:r w:rsidRPr="00EB7BFD">
        <w:rPr>
          <w:spacing w:val="-1"/>
          <w:sz w:val="24"/>
          <w:szCs w:val="24"/>
        </w:rPr>
        <w:t>e</w:t>
      </w:r>
      <w:r w:rsidRPr="00EB7BFD">
        <w:rPr>
          <w:sz w:val="24"/>
          <w:szCs w:val="24"/>
        </w:rPr>
        <w:t xml:space="preserve">rnship </w:t>
      </w:r>
      <w:r w:rsidRPr="00EB7BFD">
        <w:rPr>
          <w:spacing w:val="-1"/>
          <w:sz w:val="24"/>
          <w:szCs w:val="24"/>
        </w:rPr>
        <w:t>e</w:t>
      </w:r>
      <w:r w:rsidRPr="00EB7BFD">
        <w:rPr>
          <w:sz w:val="24"/>
          <w:szCs w:val="24"/>
        </w:rPr>
        <w:t>x</w:t>
      </w:r>
      <w:r w:rsidRPr="00EB7BFD">
        <w:rPr>
          <w:spacing w:val="-1"/>
          <w:sz w:val="24"/>
          <w:szCs w:val="24"/>
        </w:rPr>
        <w:t>er</w:t>
      </w:r>
      <w:r w:rsidRPr="00EB7BFD">
        <w:rPr>
          <w:spacing w:val="-3"/>
          <w:sz w:val="24"/>
          <w:szCs w:val="24"/>
        </w:rPr>
        <w:t>c</w:t>
      </w:r>
      <w:r w:rsidRPr="00EB7BFD">
        <w:rPr>
          <w:sz w:val="24"/>
          <w:szCs w:val="24"/>
        </w:rPr>
        <w:t>i</w:t>
      </w:r>
      <w:r w:rsidRPr="00EB7BFD">
        <w:rPr>
          <w:spacing w:val="3"/>
          <w:sz w:val="24"/>
          <w:szCs w:val="24"/>
        </w:rPr>
        <w:t>s</w:t>
      </w:r>
      <w:r w:rsidRPr="00EB7BFD">
        <w:rPr>
          <w:sz w:val="24"/>
          <w:szCs w:val="24"/>
        </w:rPr>
        <w:t>e</w:t>
      </w:r>
    </w:p>
    <w:p w14:paraId="5AA75BCC" w14:textId="614539F1" w:rsidR="00E23DEC" w:rsidRPr="00EB7BFD" w:rsidRDefault="003B3966">
      <w:pPr>
        <w:spacing w:before="29" w:line="360" w:lineRule="auto"/>
        <w:ind w:left="100" w:right="73"/>
        <w:jc w:val="both"/>
        <w:rPr>
          <w:sz w:val="24"/>
          <w:szCs w:val="24"/>
        </w:rPr>
        <w:sectPr w:rsidR="00E23DEC" w:rsidRPr="00EB7BFD" w:rsidSect="00905726">
          <w:footerReference w:type="default" r:id="rId10"/>
          <w:pgSz w:w="12240" w:h="15840"/>
          <w:pgMar w:top="1440" w:right="1440" w:bottom="1440" w:left="1440" w:header="720" w:footer="720" w:gutter="0"/>
          <w:pgNumType w:start="1"/>
          <w:cols w:space="720"/>
          <w:docGrid w:linePitch="272"/>
        </w:sectPr>
      </w:pPr>
      <w:r w:rsidRPr="00EB7BFD">
        <w:rPr>
          <w:sz w:val="24"/>
          <w:szCs w:val="24"/>
        </w:rPr>
        <w:t>More s</w:t>
      </w:r>
      <w:r w:rsidRPr="00EB7BFD">
        <w:rPr>
          <w:spacing w:val="1"/>
          <w:sz w:val="24"/>
          <w:szCs w:val="24"/>
        </w:rPr>
        <w:t>t</w:t>
      </w:r>
      <w:r w:rsidRPr="00EB7BFD">
        <w:rPr>
          <w:sz w:val="24"/>
          <w:szCs w:val="24"/>
        </w:rPr>
        <w:t>ill,</w:t>
      </w:r>
      <w:r w:rsidRPr="00EB7BFD">
        <w:rPr>
          <w:spacing w:val="7"/>
          <w:sz w:val="24"/>
          <w:szCs w:val="24"/>
        </w:rPr>
        <w:t xml:space="preserve"> </w:t>
      </w:r>
      <w:r w:rsidRPr="00EB7BFD">
        <w:rPr>
          <w:sz w:val="24"/>
          <w:szCs w:val="24"/>
        </w:rPr>
        <w:t>if</w:t>
      </w:r>
      <w:r w:rsidRPr="00EB7BFD">
        <w:rPr>
          <w:spacing w:val="1"/>
          <w:sz w:val="24"/>
          <w:szCs w:val="24"/>
        </w:rPr>
        <w:t xml:space="preserve"> </w:t>
      </w:r>
      <w:r w:rsidRPr="00EB7BFD">
        <w:rPr>
          <w:sz w:val="24"/>
          <w:szCs w:val="24"/>
        </w:rPr>
        <w:t>t</w:t>
      </w:r>
      <w:r w:rsidRPr="00EB7BFD">
        <w:rPr>
          <w:spacing w:val="3"/>
          <w:sz w:val="24"/>
          <w:szCs w:val="24"/>
        </w:rPr>
        <w:t>h</w:t>
      </w:r>
      <w:r w:rsidRPr="00EB7BFD">
        <w:rPr>
          <w:sz w:val="24"/>
          <w:szCs w:val="24"/>
        </w:rPr>
        <w:t>e</w:t>
      </w:r>
      <w:r w:rsidRPr="00EB7BFD">
        <w:rPr>
          <w:spacing w:val="1"/>
          <w:sz w:val="24"/>
          <w:szCs w:val="24"/>
        </w:rPr>
        <w:t xml:space="preserve"> </w:t>
      </w:r>
      <w:r w:rsidRPr="00EB7BFD">
        <w:rPr>
          <w:sz w:val="24"/>
          <w:szCs w:val="24"/>
        </w:rPr>
        <w:t>syst</w:t>
      </w:r>
      <w:r w:rsidRPr="00EB7BFD">
        <w:rPr>
          <w:spacing w:val="-1"/>
          <w:sz w:val="24"/>
          <w:szCs w:val="24"/>
        </w:rPr>
        <w:t>e</w:t>
      </w:r>
      <w:r w:rsidRPr="00EB7BFD">
        <w:rPr>
          <w:sz w:val="24"/>
          <w:szCs w:val="24"/>
        </w:rPr>
        <w:t>m</w:t>
      </w:r>
      <w:r w:rsidRPr="00EB7BFD">
        <w:rPr>
          <w:spacing w:val="7"/>
          <w:sz w:val="24"/>
          <w:szCs w:val="24"/>
        </w:rPr>
        <w:t xml:space="preserve"> </w:t>
      </w:r>
      <w:r w:rsidRPr="00EB7BFD">
        <w:rPr>
          <w:spacing w:val="5"/>
          <w:sz w:val="24"/>
          <w:szCs w:val="24"/>
        </w:rPr>
        <w:t>i</w:t>
      </w:r>
      <w:r w:rsidRPr="00EB7BFD">
        <w:rPr>
          <w:sz w:val="24"/>
          <w:szCs w:val="24"/>
        </w:rPr>
        <w:t>s</w:t>
      </w:r>
      <w:r w:rsidRPr="00EB7BFD">
        <w:rPr>
          <w:spacing w:val="7"/>
          <w:sz w:val="24"/>
          <w:szCs w:val="24"/>
        </w:rPr>
        <w:t xml:space="preserve"> </w:t>
      </w:r>
      <w:r w:rsidRPr="00EB7BFD">
        <w:rPr>
          <w:sz w:val="24"/>
          <w:szCs w:val="24"/>
        </w:rPr>
        <w:t>implem</w:t>
      </w:r>
      <w:r w:rsidRPr="00EB7BFD">
        <w:rPr>
          <w:spacing w:val="-1"/>
          <w:sz w:val="24"/>
          <w:szCs w:val="24"/>
        </w:rPr>
        <w:t>e</w:t>
      </w:r>
      <w:r w:rsidRPr="00EB7BFD">
        <w:rPr>
          <w:sz w:val="24"/>
          <w:szCs w:val="24"/>
        </w:rPr>
        <w:t>nted,</w:t>
      </w:r>
      <w:r w:rsidRPr="00EB7BFD">
        <w:rPr>
          <w:spacing w:val="1"/>
          <w:sz w:val="24"/>
          <w:szCs w:val="24"/>
        </w:rPr>
        <w:t xml:space="preserve"> </w:t>
      </w:r>
      <w:r w:rsidRPr="00EB7BFD">
        <w:rPr>
          <w:sz w:val="24"/>
          <w:szCs w:val="24"/>
        </w:rPr>
        <w:t>it</w:t>
      </w:r>
      <w:r w:rsidRPr="00EB7BFD">
        <w:rPr>
          <w:spacing w:val="7"/>
          <w:sz w:val="24"/>
          <w:szCs w:val="24"/>
        </w:rPr>
        <w:t xml:space="preserve"> </w:t>
      </w:r>
      <w:r w:rsidR="004D56C4" w:rsidRPr="00EB7BFD">
        <w:rPr>
          <w:sz w:val="24"/>
          <w:szCs w:val="24"/>
        </w:rPr>
        <w:t>can</w:t>
      </w:r>
      <w:r w:rsidRPr="00EB7BFD">
        <w:rPr>
          <w:spacing w:val="5"/>
          <w:sz w:val="24"/>
          <w:szCs w:val="24"/>
        </w:rPr>
        <w:t xml:space="preserve"> </w:t>
      </w:r>
      <w:r w:rsidRPr="00EB7BFD">
        <w:rPr>
          <w:sz w:val="24"/>
          <w:szCs w:val="24"/>
        </w:rPr>
        <w:t>l</w:t>
      </w:r>
      <w:r w:rsidRPr="00EB7BFD">
        <w:rPr>
          <w:spacing w:val="-3"/>
          <w:sz w:val="24"/>
          <w:szCs w:val="24"/>
        </w:rPr>
        <w:t>e</w:t>
      </w:r>
      <w:r w:rsidRPr="00EB7BFD">
        <w:rPr>
          <w:spacing w:val="-1"/>
          <w:sz w:val="24"/>
          <w:szCs w:val="24"/>
        </w:rPr>
        <w:t>a</w:t>
      </w:r>
      <w:r w:rsidRPr="00EB7BFD">
        <w:rPr>
          <w:sz w:val="24"/>
          <w:szCs w:val="24"/>
        </w:rPr>
        <w:t>d</w:t>
      </w:r>
      <w:r w:rsidRPr="00EB7BFD">
        <w:rPr>
          <w:spacing w:val="7"/>
          <w:sz w:val="24"/>
          <w:szCs w:val="24"/>
        </w:rPr>
        <w:t xml:space="preserve"> </w:t>
      </w:r>
      <w:r w:rsidRPr="00EB7BFD">
        <w:rPr>
          <w:sz w:val="24"/>
          <w:szCs w:val="24"/>
        </w:rPr>
        <w:t>to</w:t>
      </w:r>
      <w:r w:rsidRPr="00EB7BFD">
        <w:rPr>
          <w:spacing w:val="7"/>
          <w:sz w:val="24"/>
          <w:szCs w:val="24"/>
        </w:rPr>
        <w:t xml:space="preserve"> </w:t>
      </w:r>
      <w:r w:rsidRPr="00EB7BFD">
        <w:rPr>
          <w:sz w:val="24"/>
          <w:szCs w:val="24"/>
        </w:rPr>
        <w:t>impro</w:t>
      </w:r>
      <w:r w:rsidRPr="00EB7BFD">
        <w:rPr>
          <w:spacing w:val="-1"/>
          <w:sz w:val="24"/>
          <w:szCs w:val="24"/>
        </w:rPr>
        <w:t>v</w:t>
      </w:r>
      <w:r w:rsidRPr="00EB7BFD">
        <w:rPr>
          <w:spacing w:val="-3"/>
          <w:sz w:val="24"/>
          <w:szCs w:val="24"/>
        </w:rPr>
        <w:t>e</w:t>
      </w:r>
      <w:r w:rsidRPr="00EB7BFD">
        <w:rPr>
          <w:sz w:val="24"/>
          <w:szCs w:val="24"/>
        </w:rPr>
        <w:t>d</w:t>
      </w:r>
      <w:r w:rsidRPr="00EB7BFD">
        <w:rPr>
          <w:spacing w:val="7"/>
          <w:sz w:val="24"/>
          <w:szCs w:val="24"/>
        </w:rPr>
        <w:t xml:space="preserve"> </w:t>
      </w:r>
      <w:r w:rsidRPr="00EB7BFD">
        <w:rPr>
          <w:sz w:val="24"/>
          <w:szCs w:val="24"/>
        </w:rPr>
        <w:t>pro</w:t>
      </w:r>
      <w:r w:rsidRPr="00EB7BFD">
        <w:rPr>
          <w:spacing w:val="-1"/>
          <w:sz w:val="24"/>
          <w:szCs w:val="24"/>
        </w:rPr>
        <w:t>d</w:t>
      </w:r>
      <w:r w:rsidRPr="00EB7BFD">
        <w:rPr>
          <w:sz w:val="24"/>
          <w:szCs w:val="24"/>
        </w:rPr>
        <w:t>u</w:t>
      </w:r>
      <w:r w:rsidRPr="00EB7BFD">
        <w:rPr>
          <w:spacing w:val="-1"/>
          <w:sz w:val="24"/>
          <w:szCs w:val="24"/>
        </w:rPr>
        <w:t>c</w:t>
      </w:r>
      <w:r w:rsidRPr="00EB7BFD">
        <w:rPr>
          <w:sz w:val="24"/>
          <w:szCs w:val="24"/>
        </w:rPr>
        <w:t>tivity,</w:t>
      </w:r>
      <w:r w:rsidRPr="00EB7BFD">
        <w:rPr>
          <w:spacing w:val="7"/>
          <w:sz w:val="24"/>
          <w:szCs w:val="24"/>
        </w:rPr>
        <w:t xml:space="preserve"> </w:t>
      </w:r>
      <w:r w:rsidRPr="00EB7BFD">
        <w:rPr>
          <w:spacing w:val="-1"/>
          <w:sz w:val="24"/>
          <w:szCs w:val="24"/>
        </w:rPr>
        <w:t>e</w:t>
      </w:r>
      <w:r w:rsidRPr="00EB7BFD">
        <w:rPr>
          <w:sz w:val="24"/>
          <w:szCs w:val="24"/>
        </w:rPr>
        <w:t>f</w:t>
      </w:r>
      <w:r w:rsidRPr="00EB7BFD">
        <w:rPr>
          <w:spacing w:val="-1"/>
          <w:sz w:val="24"/>
          <w:szCs w:val="24"/>
        </w:rPr>
        <w:t>f</w:t>
      </w:r>
      <w:r w:rsidRPr="00EB7BFD">
        <w:rPr>
          <w:sz w:val="24"/>
          <w:szCs w:val="24"/>
        </w:rPr>
        <w:t>ici</w:t>
      </w:r>
      <w:r w:rsidRPr="00EB7BFD">
        <w:rPr>
          <w:spacing w:val="-1"/>
          <w:sz w:val="24"/>
          <w:szCs w:val="24"/>
        </w:rPr>
        <w:t>e</w:t>
      </w:r>
      <w:r w:rsidRPr="00EB7BFD">
        <w:rPr>
          <w:spacing w:val="2"/>
          <w:sz w:val="24"/>
          <w:szCs w:val="24"/>
        </w:rPr>
        <w:t>n</w:t>
      </w:r>
      <w:r w:rsidRPr="00EB7BFD">
        <w:rPr>
          <w:spacing w:val="-1"/>
          <w:sz w:val="24"/>
          <w:szCs w:val="24"/>
        </w:rPr>
        <w:t>c</w:t>
      </w:r>
      <w:r w:rsidRPr="00EB7BFD">
        <w:rPr>
          <w:sz w:val="24"/>
          <w:szCs w:val="24"/>
        </w:rPr>
        <w:t>y</w:t>
      </w:r>
      <w:r w:rsidRPr="00EB7BFD">
        <w:rPr>
          <w:spacing w:val="9"/>
          <w:sz w:val="24"/>
          <w:szCs w:val="24"/>
        </w:rPr>
        <w:t xml:space="preserve"> </w:t>
      </w:r>
      <w:r w:rsidRPr="00EB7BFD">
        <w:rPr>
          <w:spacing w:val="-1"/>
          <w:sz w:val="24"/>
          <w:szCs w:val="24"/>
        </w:rPr>
        <w:t>a</w:t>
      </w:r>
      <w:r w:rsidRPr="00EB7BFD">
        <w:rPr>
          <w:sz w:val="24"/>
          <w:szCs w:val="24"/>
        </w:rPr>
        <w:t>nd</w:t>
      </w:r>
      <w:r w:rsidRPr="00EB7BFD">
        <w:rPr>
          <w:spacing w:val="4"/>
          <w:sz w:val="24"/>
          <w:szCs w:val="24"/>
        </w:rPr>
        <w:t xml:space="preserve"> </w:t>
      </w:r>
      <w:r w:rsidRPr="00EB7BFD">
        <w:rPr>
          <w:sz w:val="24"/>
          <w:szCs w:val="24"/>
        </w:rPr>
        <w:t>pr</w:t>
      </w:r>
      <w:r w:rsidRPr="00EB7BFD">
        <w:rPr>
          <w:spacing w:val="-1"/>
          <w:sz w:val="24"/>
          <w:szCs w:val="24"/>
        </w:rPr>
        <w:t>o</w:t>
      </w:r>
      <w:r w:rsidRPr="00EB7BFD">
        <w:rPr>
          <w:sz w:val="24"/>
          <w:szCs w:val="24"/>
        </w:rPr>
        <w:t>p</w:t>
      </w:r>
      <w:r w:rsidRPr="00EB7BFD">
        <w:rPr>
          <w:spacing w:val="-1"/>
          <w:sz w:val="24"/>
          <w:szCs w:val="24"/>
        </w:rPr>
        <w:t>e</w:t>
      </w:r>
      <w:r w:rsidRPr="00EB7BFD">
        <w:rPr>
          <w:sz w:val="24"/>
          <w:szCs w:val="24"/>
        </w:rPr>
        <w:t>r</w:t>
      </w:r>
      <w:r w:rsidRPr="00EB7BFD">
        <w:rPr>
          <w:spacing w:val="6"/>
          <w:sz w:val="24"/>
          <w:szCs w:val="24"/>
        </w:rPr>
        <w:t xml:space="preserve"> </w:t>
      </w:r>
      <w:r w:rsidRPr="00EB7BFD">
        <w:rPr>
          <w:sz w:val="24"/>
          <w:szCs w:val="24"/>
        </w:rPr>
        <w:t>timely d</w:t>
      </w:r>
      <w:r w:rsidRPr="00EB7BFD">
        <w:rPr>
          <w:spacing w:val="-1"/>
          <w:sz w:val="24"/>
          <w:szCs w:val="24"/>
        </w:rPr>
        <w:t>ec</w:t>
      </w:r>
      <w:r w:rsidRPr="00EB7BFD">
        <w:rPr>
          <w:sz w:val="24"/>
          <w:szCs w:val="24"/>
        </w:rPr>
        <w:t>ision</w:t>
      </w:r>
      <w:r w:rsidRPr="00EB7BFD">
        <w:rPr>
          <w:spacing w:val="-2"/>
          <w:sz w:val="24"/>
          <w:szCs w:val="24"/>
        </w:rPr>
        <w:t xml:space="preserve"> </w:t>
      </w:r>
      <w:r w:rsidRPr="00EB7BFD">
        <w:rPr>
          <w:sz w:val="24"/>
          <w:szCs w:val="24"/>
        </w:rPr>
        <w:t>making</w:t>
      </w:r>
      <w:r w:rsidRPr="00EB7BFD">
        <w:rPr>
          <w:spacing w:val="-2"/>
          <w:sz w:val="24"/>
          <w:szCs w:val="24"/>
        </w:rPr>
        <w:t xml:space="preserve"> </w:t>
      </w:r>
      <w:r w:rsidRPr="00EB7BFD">
        <w:rPr>
          <w:sz w:val="24"/>
          <w:szCs w:val="24"/>
        </w:rPr>
        <w:t>since</w:t>
      </w:r>
      <w:r w:rsidRPr="00EB7BFD">
        <w:rPr>
          <w:spacing w:val="-4"/>
          <w:sz w:val="24"/>
          <w:szCs w:val="24"/>
        </w:rPr>
        <w:t xml:space="preserve"> </w:t>
      </w:r>
      <w:r w:rsidRPr="00EB7BFD">
        <w:rPr>
          <w:sz w:val="24"/>
          <w:szCs w:val="24"/>
        </w:rPr>
        <w:t>the</w:t>
      </w:r>
      <w:r w:rsidRPr="00EB7BFD">
        <w:rPr>
          <w:spacing w:val="-1"/>
          <w:sz w:val="24"/>
          <w:szCs w:val="24"/>
        </w:rPr>
        <w:t>r</w:t>
      </w:r>
      <w:r w:rsidRPr="00EB7BFD">
        <w:rPr>
          <w:sz w:val="24"/>
          <w:szCs w:val="24"/>
        </w:rPr>
        <w:t>e</w:t>
      </w:r>
      <w:r w:rsidRPr="00EB7BFD">
        <w:rPr>
          <w:spacing w:val="-3"/>
          <w:sz w:val="24"/>
          <w:szCs w:val="24"/>
        </w:rPr>
        <w:t xml:space="preserve"> </w:t>
      </w:r>
      <w:r w:rsidR="000607D1" w:rsidRPr="00EB7BFD">
        <w:rPr>
          <w:sz w:val="24"/>
          <w:szCs w:val="24"/>
        </w:rPr>
        <w:t>is</w:t>
      </w:r>
      <w:r w:rsidRPr="00EB7BFD">
        <w:rPr>
          <w:spacing w:val="-3"/>
          <w:sz w:val="24"/>
          <w:szCs w:val="24"/>
        </w:rPr>
        <w:t xml:space="preserve"> </w:t>
      </w:r>
      <w:r w:rsidRPr="00EB7BFD">
        <w:rPr>
          <w:sz w:val="24"/>
          <w:szCs w:val="24"/>
        </w:rPr>
        <w:t>impro</w:t>
      </w:r>
      <w:r w:rsidRPr="00EB7BFD">
        <w:rPr>
          <w:spacing w:val="2"/>
          <w:sz w:val="24"/>
          <w:szCs w:val="24"/>
        </w:rPr>
        <w:t>v</w:t>
      </w:r>
      <w:r w:rsidRPr="00EB7BFD">
        <w:rPr>
          <w:spacing w:val="-3"/>
          <w:sz w:val="24"/>
          <w:szCs w:val="24"/>
        </w:rPr>
        <w:t>e</w:t>
      </w:r>
      <w:r w:rsidRPr="00EB7BFD">
        <w:rPr>
          <w:sz w:val="24"/>
          <w:szCs w:val="24"/>
        </w:rPr>
        <w:t>d</w:t>
      </w:r>
      <w:r w:rsidRPr="00EB7BFD">
        <w:rPr>
          <w:spacing w:val="-2"/>
          <w:sz w:val="24"/>
          <w:szCs w:val="24"/>
        </w:rPr>
        <w:t xml:space="preserve"> </w:t>
      </w:r>
      <w:r w:rsidRPr="00EB7BFD">
        <w:rPr>
          <w:sz w:val="24"/>
          <w:szCs w:val="24"/>
        </w:rPr>
        <w:t>p</w:t>
      </w:r>
      <w:r w:rsidRPr="00EB7BFD">
        <w:rPr>
          <w:spacing w:val="2"/>
          <w:sz w:val="24"/>
          <w:szCs w:val="24"/>
        </w:rPr>
        <w:t>ro</w:t>
      </w:r>
      <w:r w:rsidRPr="00EB7BFD">
        <w:rPr>
          <w:spacing w:val="-1"/>
          <w:sz w:val="24"/>
          <w:szCs w:val="24"/>
        </w:rPr>
        <w:t>ce</w:t>
      </w:r>
      <w:r w:rsidRPr="00EB7BFD">
        <w:rPr>
          <w:sz w:val="24"/>
          <w:szCs w:val="24"/>
        </w:rPr>
        <w:t>sses</w:t>
      </w:r>
      <w:r w:rsidRPr="00EB7BFD">
        <w:rPr>
          <w:spacing w:val="-2"/>
          <w:sz w:val="24"/>
          <w:szCs w:val="24"/>
        </w:rPr>
        <w:t xml:space="preserve"> </w:t>
      </w:r>
      <w:r w:rsidRPr="00EB7BFD">
        <w:rPr>
          <w:spacing w:val="-1"/>
          <w:sz w:val="24"/>
          <w:szCs w:val="24"/>
        </w:rPr>
        <w:t>a</w:t>
      </w:r>
      <w:r w:rsidRPr="00EB7BFD">
        <w:rPr>
          <w:sz w:val="24"/>
          <w:szCs w:val="24"/>
        </w:rPr>
        <w:t>nd</w:t>
      </w:r>
      <w:r w:rsidRPr="00EB7BFD">
        <w:rPr>
          <w:spacing w:val="-2"/>
          <w:sz w:val="24"/>
          <w:szCs w:val="24"/>
        </w:rPr>
        <w:t xml:space="preserve"> </w:t>
      </w:r>
      <w:r w:rsidRPr="00EB7BFD">
        <w:rPr>
          <w:sz w:val="24"/>
          <w:szCs w:val="24"/>
        </w:rPr>
        <w:t>the</w:t>
      </w:r>
      <w:r w:rsidRPr="00EB7BFD">
        <w:rPr>
          <w:spacing w:val="-3"/>
          <w:sz w:val="24"/>
          <w:szCs w:val="24"/>
        </w:rPr>
        <w:t xml:space="preserve"> </w:t>
      </w:r>
      <w:r w:rsidRPr="00EB7BFD">
        <w:rPr>
          <w:sz w:val="24"/>
          <w:szCs w:val="24"/>
        </w:rPr>
        <w:t>use</w:t>
      </w:r>
      <w:r w:rsidRPr="00EB7BFD">
        <w:rPr>
          <w:spacing w:val="-3"/>
          <w:sz w:val="24"/>
          <w:szCs w:val="24"/>
        </w:rPr>
        <w:t xml:space="preserve"> </w:t>
      </w:r>
      <w:r w:rsidRPr="00EB7BFD">
        <w:rPr>
          <w:sz w:val="24"/>
          <w:szCs w:val="24"/>
        </w:rPr>
        <w:t>of</w:t>
      </w:r>
      <w:r w:rsidRPr="00EB7BFD">
        <w:rPr>
          <w:spacing w:val="-1"/>
          <w:sz w:val="24"/>
          <w:szCs w:val="24"/>
        </w:rPr>
        <w:t xml:space="preserve"> c</w:t>
      </w:r>
      <w:r w:rsidRPr="00EB7BFD">
        <w:rPr>
          <w:spacing w:val="2"/>
          <w:sz w:val="24"/>
          <w:szCs w:val="24"/>
        </w:rPr>
        <w:t>o</w:t>
      </w:r>
      <w:r w:rsidRPr="00EB7BFD">
        <w:rPr>
          <w:spacing w:val="3"/>
          <w:sz w:val="24"/>
          <w:szCs w:val="24"/>
        </w:rPr>
        <w:t>m</w:t>
      </w:r>
      <w:r w:rsidRPr="00EB7BFD">
        <w:rPr>
          <w:sz w:val="24"/>
          <w:szCs w:val="24"/>
        </w:rPr>
        <w:t>pute</w:t>
      </w:r>
      <w:r w:rsidRPr="00EB7BFD">
        <w:rPr>
          <w:spacing w:val="-1"/>
          <w:sz w:val="24"/>
          <w:szCs w:val="24"/>
        </w:rPr>
        <w:t>r</w:t>
      </w:r>
      <w:r w:rsidRPr="00EB7BFD">
        <w:rPr>
          <w:sz w:val="24"/>
          <w:szCs w:val="24"/>
        </w:rPr>
        <w:t>iz</w:t>
      </w:r>
      <w:r w:rsidRPr="00EB7BFD">
        <w:rPr>
          <w:spacing w:val="-1"/>
          <w:sz w:val="24"/>
          <w:szCs w:val="24"/>
        </w:rPr>
        <w:t>e</w:t>
      </w:r>
      <w:r w:rsidRPr="00EB7BFD">
        <w:rPr>
          <w:sz w:val="24"/>
          <w:szCs w:val="24"/>
        </w:rPr>
        <w:t>d</w:t>
      </w:r>
      <w:r w:rsidRPr="00EB7BFD">
        <w:rPr>
          <w:spacing w:val="2"/>
          <w:sz w:val="24"/>
          <w:szCs w:val="24"/>
        </w:rPr>
        <w:t xml:space="preserve"> </w:t>
      </w:r>
      <w:r w:rsidRPr="00EB7BFD">
        <w:rPr>
          <w:spacing w:val="-6"/>
          <w:sz w:val="24"/>
          <w:szCs w:val="24"/>
        </w:rPr>
        <w:t>I</w:t>
      </w:r>
      <w:r w:rsidRPr="00EB7BFD">
        <w:rPr>
          <w:sz w:val="24"/>
          <w:szCs w:val="24"/>
        </w:rPr>
        <w:t>nt</w:t>
      </w:r>
      <w:r w:rsidRPr="00EB7BFD">
        <w:rPr>
          <w:spacing w:val="1"/>
          <w:sz w:val="24"/>
          <w:szCs w:val="24"/>
        </w:rPr>
        <w:t>e</w:t>
      </w:r>
      <w:r w:rsidRPr="00EB7BFD">
        <w:rPr>
          <w:sz w:val="24"/>
          <w:szCs w:val="24"/>
        </w:rPr>
        <w:t>rnship</w:t>
      </w:r>
      <w:r w:rsidRPr="00EB7BFD">
        <w:rPr>
          <w:spacing w:val="-2"/>
          <w:sz w:val="24"/>
          <w:szCs w:val="24"/>
        </w:rPr>
        <w:t xml:space="preserve"> </w:t>
      </w:r>
      <w:r w:rsidRPr="00EB7BFD">
        <w:rPr>
          <w:spacing w:val="3"/>
          <w:sz w:val="24"/>
          <w:szCs w:val="24"/>
        </w:rPr>
        <w:t>m</w:t>
      </w:r>
      <w:r w:rsidRPr="00EB7BFD">
        <w:rPr>
          <w:spacing w:val="-1"/>
          <w:sz w:val="24"/>
          <w:szCs w:val="24"/>
        </w:rPr>
        <w:t>a</w:t>
      </w:r>
      <w:r w:rsidRPr="00EB7BFD">
        <w:rPr>
          <w:sz w:val="24"/>
          <w:szCs w:val="24"/>
        </w:rPr>
        <w:t>n</w:t>
      </w:r>
      <w:r w:rsidRPr="00EB7BFD">
        <w:rPr>
          <w:spacing w:val="-1"/>
          <w:sz w:val="24"/>
          <w:szCs w:val="24"/>
        </w:rPr>
        <w:t>a</w:t>
      </w:r>
      <w:r w:rsidRPr="00EB7BFD">
        <w:rPr>
          <w:sz w:val="24"/>
          <w:szCs w:val="24"/>
        </w:rPr>
        <w:t>g</w:t>
      </w:r>
      <w:r w:rsidRPr="00EB7BFD">
        <w:rPr>
          <w:spacing w:val="-1"/>
          <w:sz w:val="24"/>
          <w:szCs w:val="24"/>
        </w:rPr>
        <w:t>e</w:t>
      </w:r>
      <w:r w:rsidRPr="00EB7BFD">
        <w:rPr>
          <w:sz w:val="24"/>
          <w:szCs w:val="24"/>
        </w:rPr>
        <w:t>ment sy</w:t>
      </w:r>
      <w:r w:rsidRPr="00EB7BFD">
        <w:rPr>
          <w:spacing w:val="1"/>
          <w:sz w:val="24"/>
          <w:szCs w:val="24"/>
        </w:rPr>
        <w:t>s</w:t>
      </w:r>
      <w:r w:rsidRPr="00EB7BFD">
        <w:rPr>
          <w:sz w:val="24"/>
          <w:szCs w:val="24"/>
        </w:rPr>
        <w:t>t</w:t>
      </w:r>
      <w:r w:rsidRPr="00EB7BFD">
        <w:rPr>
          <w:spacing w:val="-1"/>
          <w:sz w:val="24"/>
          <w:szCs w:val="24"/>
        </w:rPr>
        <w:t>e</w:t>
      </w:r>
      <w:r w:rsidRPr="00EB7BFD">
        <w:rPr>
          <w:sz w:val="24"/>
          <w:szCs w:val="24"/>
        </w:rPr>
        <w:t xml:space="preserve">m with </w:t>
      </w:r>
      <w:r w:rsidRPr="00EB7BFD">
        <w:rPr>
          <w:spacing w:val="-1"/>
          <w:sz w:val="24"/>
          <w:szCs w:val="24"/>
        </w:rPr>
        <w:t>r</w:t>
      </w:r>
      <w:r w:rsidRPr="00EB7BFD">
        <w:rPr>
          <w:spacing w:val="-3"/>
          <w:sz w:val="24"/>
          <w:szCs w:val="24"/>
        </w:rPr>
        <w:t>e</w:t>
      </w:r>
      <w:r w:rsidRPr="00EB7BFD">
        <w:rPr>
          <w:sz w:val="24"/>
          <w:szCs w:val="24"/>
        </w:rPr>
        <w:t>li</w:t>
      </w:r>
      <w:r w:rsidRPr="00EB7BFD">
        <w:rPr>
          <w:spacing w:val="-1"/>
          <w:sz w:val="24"/>
          <w:szCs w:val="24"/>
        </w:rPr>
        <w:t>a</w:t>
      </w:r>
      <w:r w:rsidRPr="00EB7BFD">
        <w:rPr>
          <w:sz w:val="24"/>
          <w:szCs w:val="24"/>
        </w:rPr>
        <w:t>ble S</w:t>
      </w:r>
      <w:r w:rsidRPr="00EB7BFD">
        <w:rPr>
          <w:spacing w:val="2"/>
          <w:sz w:val="24"/>
          <w:szCs w:val="24"/>
        </w:rPr>
        <w:t>e</w:t>
      </w:r>
      <w:r w:rsidRPr="00EB7BFD">
        <w:rPr>
          <w:spacing w:val="1"/>
          <w:sz w:val="24"/>
          <w:szCs w:val="24"/>
        </w:rPr>
        <w:t>c</w:t>
      </w:r>
      <w:r w:rsidRPr="00EB7BFD">
        <w:rPr>
          <w:sz w:val="24"/>
          <w:szCs w:val="24"/>
        </w:rPr>
        <w:t>urity f</w:t>
      </w:r>
      <w:r w:rsidRPr="00EB7BFD">
        <w:rPr>
          <w:spacing w:val="-1"/>
          <w:sz w:val="24"/>
          <w:szCs w:val="24"/>
        </w:rPr>
        <w:t>ea</w:t>
      </w:r>
      <w:r w:rsidRPr="00EB7BFD">
        <w:rPr>
          <w:sz w:val="24"/>
          <w:szCs w:val="24"/>
        </w:rPr>
        <w:t>tur</w:t>
      </w:r>
      <w:r w:rsidRPr="00EB7BFD">
        <w:rPr>
          <w:spacing w:val="-1"/>
          <w:sz w:val="24"/>
          <w:szCs w:val="24"/>
        </w:rPr>
        <w:t>e</w:t>
      </w:r>
      <w:r w:rsidRPr="00EB7BFD">
        <w:rPr>
          <w:sz w:val="24"/>
          <w:szCs w:val="24"/>
        </w:rPr>
        <w:t>s</w:t>
      </w:r>
    </w:p>
    <w:p w14:paraId="78E50B61" w14:textId="26A24352" w:rsidR="00E23DEC" w:rsidRPr="00EB7BFD" w:rsidRDefault="003B3966" w:rsidP="00F05315">
      <w:pPr>
        <w:pStyle w:val="Heading1"/>
        <w:numPr>
          <w:ilvl w:val="0"/>
          <w:numId w:val="0"/>
        </w:numPr>
        <w:rPr>
          <w:rFonts w:cs="Times New Roman"/>
          <w:sz w:val="24"/>
        </w:rPr>
      </w:pPr>
      <w:bookmarkStart w:id="25" w:name="_Toc140735498"/>
      <w:r w:rsidRPr="00EB7BFD">
        <w:rPr>
          <w:rFonts w:cs="Times New Roman"/>
          <w:sz w:val="24"/>
        </w:rPr>
        <w:lastRenderedPageBreak/>
        <w:t>CHAPTER TWO</w:t>
      </w:r>
      <w:r w:rsidR="00F05315" w:rsidRPr="00EB7BFD">
        <w:rPr>
          <w:rFonts w:cs="Times New Roman"/>
          <w:sz w:val="24"/>
        </w:rPr>
        <w:t xml:space="preserve">: </w:t>
      </w:r>
      <w:r w:rsidRPr="00EB7BFD">
        <w:rPr>
          <w:rFonts w:cs="Times New Roman"/>
          <w:sz w:val="24"/>
        </w:rPr>
        <w:t>LITERATURE REVIEW</w:t>
      </w:r>
      <w:bookmarkEnd w:id="25"/>
    </w:p>
    <w:p w14:paraId="05F27B68" w14:textId="77777777" w:rsidR="00E23DEC" w:rsidRPr="00EB7BFD" w:rsidRDefault="003B3966" w:rsidP="00F05315">
      <w:pPr>
        <w:pStyle w:val="Heading2"/>
        <w:numPr>
          <w:ilvl w:val="0"/>
          <w:numId w:val="0"/>
        </w:numPr>
        <w:rPr>
          <w:rFonts w:cs="Times New Roman"/>
          <w:sz w:val="24"/>
          <w:szCs w:val="24"/>
        </w:rPr>
      </w:pPr>
      <w:bookmarkStart w:id="26" w:name="_Toc140735499"/>
      <w:r w:rsidRPr="00EB7BFD">
        <w:rPr>
          <w:rFonts w:cs="Times New Roman"/>
          <w:sz w:val="24"/>
          <w:szCs w:val="24"/>
        </w:rPr>
        <w:t xml:space="preserve">2.0 </w:t>
      </w:r>
      <w:r w:rsidRPr="00EB7BFD">
        <w:rPr>
          <w:rFonts w:cs="Times New Roman"/>
          <w:spacing w:val="1"/>
          <w:sz w:val="24"/>
          <w:szCs w:val="24"/>
        </w:rPr>
        <w:t>In</w:t>
      </w:r>
      <w:r w:rsidRPr="00EB7BFD">
        <w:rPr>
          <w:rFonts w:cs="Times New Roman"/>
          <w:spacing w:val="-1"/>
          <w:sz w:val="24"/>
          <w:szCs w:val="24"/>
        </w:rPr>
        <w:t>t</w:t>
      </w:r>
      <w:r w:rsidRPr="00EB7BFD">
        <w:rPr>
          <w:rFonts w:cs="Times New Roman"/>
          <w:spacing w:val="-3"/>
          <w:sz w:val="24"/>
          <w:szCs w:val="24"/>
        </w:rPr>
        <w:t>r</w:t>
      </w:r>
      <w:r w:rsidRPr="00EB7BFD">
        <w:rPr>
          <w:rFonts w:cs="Times New Roman"/>
          <w:sz w:val="24"/>
          <w:szCs w:val="24"/>
        </w:rPr>
        <w:t>o</w:t>
      </w:r>
      <w:r w:rsidRPr="00EB7BFD">
        <w:rPr>
          <w:rFonts w:cs="Times New Roman"/>
          <w:spacing w:val="1"/>
          <w:sz w:val="24"/>
          <w:szCs w:val="24"/>
        </w:rPr>
        <w:t>du</w:t>
      </w:r>
      <w:r w:rsidRPr="00EB7BFD">
        <w:rPr>
          <w:rFonts w:cs="Times New Roman"/>
          <w:spacing w:val="-1"/>
          <w:sz w:val="24"/>
          <w:szCs w:val="24"/>
        </w:rPr>
        <w:t>c</w:t>
      </w:r>
      <w:r w:rsidRPr="00EB7BFD">
        <w:rPr>
          <w:rFonts w:cs="Times New Roman"/>
          <w:sz w:val="24"/>
          <w:szCs w:val="24"/>
        </w:rPr>
        <w:t>tion:</w:t>
      </w:r>
      <w:bookmarkEnd w:id="26"/>
    </w:p>
    <w:p w14:paraId="1D73017F" w14:textId="2C2F1D09" w:rsidR="00E23DEC" w:rsidRPr="00EB7BFD" w:rsidRDefault="00E23DEC">
      <w:pPr>
        <w:spacing w:before="18" w:line="240" w:lineRule="exact"/>
        <w:rPr>
          <w:sz w:val="24"/>
          <w:szCs w:val="24"/>
        </w:rPr>
      </w:pPr>
    </w:p>
    <w:p w14:paraId="600D146A" w14:textId="784C08DF" w:rsidR="00E23DEC" w:rsidRPr="00EB7BFD" w:rsidRDefault="003B3966">
      <w:pPr>
        <w:spacing w:line="360" w:lineRule="auto"/>
        <w:ind w:left="100" w:right="76"/>
        <w:jc w:val="both"/>
        <w:rPr>
          <w:sz w:val="24"/>
          <w:szCs w:val="24"/>
        </w:rPr>
      </w:pPr>
      <w:r w:rsidRPr="00EB7BFD">
        <w:rPr>
          <w:sz w:val="24"/>
          <w:szCs w:val="24"/>
        </w:rPr>
        <w:t>This</w:t>
      </w:r>
      <w:r w:rsidRPr="00EB7BFD">
        <w:rPr>
          <w:spacing w:val="-7"/>
          <w:sz w:val="24"/>
          <w:szCs w:val="24"/>
        </w:rPr>
        <w:t xml:space="preserve"> </w:t>
      </w:r>
      <w:r w:rsidRPr="00EB7BFD">
        <w:rPr>
          <w:spacing w:val="-1"/>
          <w:sz w:val="24"/>
          <w:szCs w:val="24"/>
        </w:rPr>
        <w:t>c</w:t>
      </w:r>
      <w:r w:rsidRPr="00EB7BFD">
        <w:rPr>
          <w:sz w:val="24"/>
          <w:szCs w:val="24"/>
        </w:rPr>
        <w:t>h</w:t>
      </w:r>
      <w:r w:rsidRPr="00EB7BFD">
        <w:rPr>
          <w:spacing w:val="-1"/>
          <w:sz w:val="24"/>
          <w:szCs w:val="24"/>
        </w:rPr>
        <w:t>a</w:t>
      </w:r>
      <w:r w:rsidRPr="00EB7BFD">
        <w:rPr>
          <w:sz w:val="24"/>
          <w:szCs w:val="24"/>
        </w:rPr>
        <w:t>pter</w:t>
      </w:r>
      <w:r w:rsidRPr="00EB7BFD">
        <w:rPr>
          <w:spacing w:val="-8"/>
          <w:sz w:val="24"/>
          <w:szCs w:val="24"/>
        </w:rPr>
        <w:t xml:space="preserve"> </w:t>
      </w:r>
      <w:r w:rsidRPr="00EB7BFD">
        <w:rPr>
          <w:sz w:val="24"/>
          <w:szCs w:val="24"/>
        </w:rPr>
        <w:t>p</w:t>
      </w:r>
      <w:r w:rsidRPr="00EB7BFD">
        <w:rPr>
          <w:spacing w:val="1"/>
          <w:sz w:val="24"/>
          <w:szCs w:val="24"/>
        </w:rPr>
        <w:t>r</w:t>
      </w:r>
      <w:r w:rsidRPr="00EB7BFD">
        <w:rPr>
          <w:spacing w:val="-1"/>
          <w:sz w:val="24"/>
          <w:szCs w:val="24"/>
        </w:rPr>
        <w:t>e</w:t>
      </w:r>
      <w:r w:rsidRPr="00EB7BFD">
        <w:rPr>
          <w:sz w:val="24"/>
          <w:szCs w:val="24"/>
        </w:rPr>
        <w:t>s</w:t>
      </w:r>
      <w:r w:rsidRPr="00EB7BFD">
        <w:rPr>
          <w:spacing w:val="-1"/>
          <w:sz w:val="24"/>
          <w:szCs w:val="24"/>
        </w:rPr>
        <w:t>e</w:t>
      </w:r>
      <w:r w:rsidRPr="00EB7BFD">
        <w:rPr>
          <w:sz w:val="24"/>
          <w:szCs w:val="24"/>
        </w:rPr>
        <w:t>nts</w:t>
      </w:r>
      <w:r w:rsidRPr="00EB7BFD">
        <w:rPr>
          <w:spacing w:val="-6"/>
          <w:sz w:val="24"/>
          <w:szCs w:val="24"/>
        </w:rPr>
        <w:t xml:space="preserve"> </w:t>
      </w:r>
      <w:r w:rsidRPr="00EB7BFD">
        <w:rPr>
          <w:sz w:val="24"/>
          <w:szCs w:val="24"/>
        </w:rPr>
        <w:t>do</w:t>
      </w:r>
      <w:r w:rsidRPr="00EB7BFD">
        <w:rPr>
          <w:spacing w:val="1"/>
          <w:sz w:val="24"/>
          <w:szCs w:val="24"/>
        </w:rPr>
        <w:t>c</w:t>
      </w:r>
      <w:r w:rsidRPr="00EB7BFD">
        <w:rPr>
          <w:sz w:val="24"/>
          <w:szCs w:val="24"/>
        </w:rPr>
        <w:t>ument</w:t>
      </w:r>
      <w:r w:rsidRPr="00EB7BFD">
        <w:rPr>
          <w:spacing w:val="-1"/>
          <w:sz w:val="24"/>
          <w:szCs w:val="24"/>
        </w:rPr>
        <w:t>e</w:t>
      </w:r>
      <w:r w:rsidRPr="00EB7BFD">
        <w:rPr>
          <w:sz w:val="24"/>
          <w:szCs w:val="24"/>
        </w:rPr>
        <w:t>d</w:t>
      </w:r>
      <w:r w:rsidRPr="00EB7BFD">
        <w:rPr>
          <w:spacing w:val="-7"/>
          <w:sz w:val="24"/>
          <w:szCs w:val="24"/>
        </w:rPr>
        <w:t xml:space="preserve"> </w:t>
      </w:r>
      <w:r w:rsidRPr="00EB7BFD">
        <w:rPr>
          <w:spacing w:val="-1"/>
          <w:sz w:val="24"/>
          <w:szCs w:val="24"/>
        </w:rPr>
        <w:t>e</w:t>
      </w:r>
      <w:r w:rsidRPr="00EB7BFD">
        <w:rPr>
          <w:sz w:val="24"/>
          <w:szCs w:val="24"/>
        </w:rPr>
        <w:t>viden</w:t>
      </w:r>
      <w:r w:rsidRPr="00EB7BFD">
        <w:rPr>
          <w:spacing w:val="1"/>
          <w:sz w:val="24"/>
          <w:szCs w:val="24"/>
        </w:rPr>
        <w:t>c</w:t>
      </w:r>
      <w:r w:rsidRPr="00EB7BFD">
        <w:rPr>
          <w:sz w:val="24"/>
          <w:szCs w:val="24"/>
        </w:rPr>
        <w:t>e</w:t>
      </w:r>
      <w:r w:rsidRPr="00EB7BFD">
        <w:rPr>
          <w:spacing w:val="-8"/>
          <w:sz w:val="24"/>
          <w:szCs w:val="24"/>
        </w:rPr>
        <w:t xml:space="preserve"> </w:t>
      </w:r>
      <w:r w:rsidRPr="00EB7BFD">
        <w:rPr>
          <w:spacing w:val="-1"/>
          <w:sz w:val="24"/>
          <w:szCs w:val="24"/>
        </w:rPr>
        <w:t>a</w:t>
      </w:r>
      <w:r w:rsidRPr="00EB7BFD">
        <w:rPr>
          <w:sz w:val="24"/>
          <w:szCs w:val="24"/>
        </w:rPr>
        <w:t>nd</w:t>
      </w:r>
      <w:r w:rsidRPr="00EB7BFD">
        <w:rPr>
          <w:spacing w:val="-7"/>
          <w:sz w:val="24"/>
          <w:szCs w:val="24"/>
        </w:rPr>
        <w:t xml:space="preserve"> </w:t>
      </w:r>
      <w:r w:rsidRPr="00EB7BFD">
        <w:rPr>
          <w:sz w:val="24"/>
          <w:szCs w:val="24"/>
        </w:rPr>
        <w:t>i</w:t>
      </w:r>
      <w:r w:rsidRPr="00EB7BFD">
        <w:rPr>
          <w:spacing w:val="3"/>
          <w:sz w:val="24"/>
          <w:szCs w:val="24"/>
        </w:rPr>
        <w:t>d</w:t>
      </w:r>
      <w:r w:rsidRPr="00EB7BFD">
        <w:rPr>
          <w:spacing w:val="-1"/>
          <w:sz w:val="24"/>
          <w:szCs w:val="24"/>
        </w:rPr>
        <w:t>ea</w:t>
      </w:r>
      <w:r w:rsidRPr="00EB7BFD">
        <w:rPr>
          <w:sz w:val="24"/>
          <w:szCs w:val="24"/>
        </w:rPr>
        <w:t>s</w:t>
      </w:r>
      <w:r w:rsidRPr="00EB7BFD">
        <w:rPr>
          <w:spacing w:val="-7"/>
          <w:sz w:val="24"/>
          <w:szCs w:val="24"/>
        </w:rPr>
        <w:t xml:space="preserve"> </w:t>
      </w:r>
      <w:r w:rsidRPr="00EB7BFD">
        <w:rPr>
          <w:sz w:val="24"/>
          <w:szCs w:val="24"/>
        </w:rPr>
        <w:t>f</w:t>
      </w:r>
      <w:r w:rsidRPr="00EB7BFD">
        <w:rPr>
          <w:spacing w:val="-1"/>
          <w:sz w:val="24"/>
          <w:szCs w:val="24"/>
        </w:rPr>
        <w:t>r</w:t>
      </w:r>
      <w:r w:rsidRPr="00EB7BFD">
        <w:rPr>
          <w:sz w:val="24"/>
          <w:szCs w:val="24"/>
        </w:rPr>
        <w:t>om</w:t>
      </w:r>
      <w:r w:rsidRPr="00EB7BFD">
        <w:rPr>
          <w:spacing w:val="-7"/>
          <w:sz w:val="24"/>
          <w:szCs w:val="24"/>
        </w:rPr>
        <w:t xml:space="preserve"> </w:t>
      </w:r>
      <w:r w:rsidRPr="00EB7BFD">
        <w:rPr>
          <w:sz w:val="24"/>
          <w:szCs w:val="24"/>
        </w:rPr>
        <w:t>oth</w:t>
      </w:r>
      <w:r w:rsidRPr="00EB7BFD">
        <w:rPr>
          <w:spacing w:val="2"/>
          <w:sz w:val="24"/>
          <w:szCs w:val="24"/>
        </w:rPr>
        <w:t>e</w:t>
      </w:r>
      <w:r w:rsidRPr="00EB7BFD">
        <w:rPr>
          <w:sz w:val="24"/>
          <w:szCs w:val="24"/>
        </w:rPr>
        <w:t>r</w:t>
      </w:r>
      <w:r w:rsidRPr="00EB7BFD">
        <w:rPr>
          <w:spacing w:val="-8"/>
          <w:sz w:val="24"/>
          <w:szCs w:val="24"/>
        </w:rPr>
        <w:t xml:space="preserve"> </w:t>
      </w:r>
      <w:r w:rsidRPr="00EB7BFD">
        <w:rPr>
          <w:sz w:val="24"/>
          <w:szCs w:val="24"/>
        </w:rPr>
        <w:t>r</w:t>
      </w:r>
      <w:r w:rsidRPr="00EB7BFD">
        <w:rPr>
          <w:spacing w:val="-2"/>
          <w:sz w:val="24"/>
          <w:szCs w:val="24"/>
        </w:rPr>
        <w:t>e</w:t>
      </w:r>
      <w:r w:rsidRPr="00EB7BFD">
        <w:rPr>
          <w:spacing w:val="2"/>
          <w:sz w:val="24"/>
          <w:szCs w:val="24"/>
        </w:rPr>
        <w:t>s</w:t>
      </w:r>
      <w:r w:rsidRPr="00EB7BFD">
        <w:rPr>
          <w:spacing w:val="-1"/>
          <w:sz w:val="24"/>
          <w:szCs w:val="24"/>
        </w:rPr>
        <w:t>ea</w:t>
      </w:r>
      <w:r w:rsidRPr="00EB7BFD">
        <w:rPr>
          <w:spacing w:val="1"/>
          <w:sz w:val="24"/>
          <w:szCs w:val="24"/>
        </w:rPr>
        <w:t>r</w:t>
      </w:r>
      <w:r w:rsidRPr="00EB7BFD">
        <w:rPr>
          <w:spacing w:val="-1"/>
          <w:sz w:val="24"/>
          <w:szCs w:val="24"/>
        </w:rPr>
        <w:t>c</w:t>
      </w:r>
      <w:r w:rsidRPr="00EB7BFD">
        <w:rPr>
          <w:sz w:val="24"/>
          <w:szCs w:val="24"/>
        </w:rPr>
        <w:t>h</w:t>
      </w:r>
      <w:r w:rsidRPr="00EB7BFD">
        <w:rPr>
          <w:spacing w:val="-1"/>
          <w:sz w:val="24"/>
          <w:szCs w:val="24"/>
        </w:rPr>
        <w:t>e</w:t>
      </w:r>
      <w:r w:rsidRPr="00EB7BFD">
        <w:rPr>
          <w:spacing w:val="1"/>
          <w:sz w:val="24"/>
          <w:szCs w:val="24"/>
        </w:rPr>
        <w:t>r</w:t>
      </w:r>
      <w:r w:rsidRPr="00EB7BFD">
        <w:rPr>
          <w:sz w:val="24"/>
          <w:szCs w:val="24"/>
        </w:rPr>
        <w:t>s’</w:t>
      </w:r>
      <w:r w:rsidRPr="00EB7BFD">
        <w:rPr>
          <w:spacing w:val="-8"/>
          <w:sz w:val="24"/>
          <w:szCs w:val="24"/>
        </w:rPr>
        <w:t xml:space="preserve"> </w:t>
      </w:r>
      <w:r w:rsidRPr="00EB7BFD">
        <w:rPr>
          <w:sz w:val="24"/>
          <w:szCs w:val="24"/>
        </w:rPr>
        <w:t>wo</w:t>
      </w:r>
      <w:r w:rsidRPr="00EB7BFD">
        <w:rPr>
          <w:spacing w:val="-1"/>
          <w:sz w:val="24"/>
          <w:szCs w:val="24"/>
        </w:rPr>
        <w:t>r</w:t>
      </w:r>
      <w:r w:rsidRPr="00EB7BFD">
        <w:rPr>
          <w:sz w:val="24"/>
          <w:szCs w:val="24"/>
        </w:rPr>
        <w:t>ks</w:t>
      </w:r>
      <w:r w:rsidRPr="00EB7BFD">
        <w:rPr>
          <w:spacing w:val="-3"/>
          <w:sz w:val="24"/>
          <w:szCs w:val="24"/>
        </w:rPr>
        <w:t xml:space="preserve"> </w:t>
      </w:r>
      <w:r w:rsidRPr="00EB7BFD">
        <w:rPr>
          <w:sz w:val="24"/>
          <w:szCs w:val="24"/>
        </w:rPr>
        <w:t>that</w:t>
      </w:r>
      <w:r w:rsidRPr="00EB7BFD">
        <w:rPr>
          <w:spacing w:val="-7"/>
          <w:sz w:val="24"/>
          <w:szCs w:val="24"/>
        </w:rPr>
        <w:t xml:space="preserve"> </w:t>
      </w:r>
      <w:r w:rsidRPr="00EB7BFD">
        <w:rPr>
          <w:sz w:val="24"/>
          <w:szCs w:val="24"/>
        </w:rPr>
        <w:t>w</w:t>
      </w:r>
      <w:r w:rsidRPr="00EB7BFD">
        <w:rPr>
          <w:spacing w:val="-1"/>
          <w:sz w:val="24"/>
          <w:szCs w:val="24"/>
        </w:rPr>
        <w:t>e</w:t>
      </w:r>
      <w:r w:rsidRPr="00EB7BFD">
        <w:rPr>
          <w:spacing w:val="1"/>
          <w:sz w:val="24"/>
          <w:szCs w:val="24"/>
        </w:rPr>
        <w:t>r</w:t>
      </w:r>
      <w:r w:rsidRPr="00EB7BFD">
        <w:rPr>
          <w:sz w:val="24"/>
          <w:szCs w:val="24"/>
        </w:rPr>
        <w:t>e</w:t>
      </w:r>
      <w:r w:rsidRPr="00EB7BFD">
        <w:rPr>
          <w:spacing w:val="-8"/>
          <w:sz w:val="24"/>
          <w:szCs w:val="24"/>
        </w:rPr>
        <w:t xml:space="preserve"> </w:t>
      </w:r>
      <w:r w:rsidRPr="00EB7BFD">
        <w:rPr>
          <w:spacing w:val="1"/>
          <w:sz w:val="24"/>
          <w:szCs w:val="24"/>
        </w:rPr>
        <w:t>r</w:t>
      </w:r>
      <w:r w:rsidRPr="00EB7BFD">
        <w:rPr>
          <w:spacing w:val="-1"/>
          <w:sz w:val="24"/>
          <w:szCs w:val="24"/>
        </w:rPr>
        <w:t>e</w:t>
      </w:r>
      <w:r w:rsidRPr="00EB7BFD">
        <w:rPr>
          <w:sz w:val="24"/>
          <w:szCs w:val="24"/>
        </w:rPr>
        <w:t>lev</w:t>
      </w:r>
      <w:r w:rsidRPr="00EB7BFD">
        <w:rPr>
          <w:spacing w:val="1"/>
          <w:sz w:val="24"/>
          <w:szCs w:val="24"/>
        </w:rPr>
        <w:t>a</w:t>
      </w:r>
      <w:r w:rsidRPr="00EB7BFD">
        <w:rPr>
          <w:sz w:val="24"/>
          <w:szCs w:val="24"/>
        </w:rPr>
        <w:t>nt</w:t>
      </w:r>
      <w:r w:rsidRPr="00EB7BFD">
        <w:rPr>
          <w:spacing w:val="-7"/>
          <w:sz w:val="24"/>
          <w:szCs w:val="24"/>
        </w:rPr>
        <w:t xml:space="preserve"> </w:t>
      </w:r>
      <w:r w:rsidRPr="00EB7BFD">
        <w:rPr>
          <w:sz w:val="24"/>
          <w:szCs w:val="24"/>
        </w:rPr>
        <w:t>to</w:t>
      </w:r>
      <w:r w:rsidRPr="00EB7BFD">
        <w:rPr>
          <w:spacing w:val="-7"/>
          <w:sz w:val="24"/>
          <w:szCs w:val="24"/>
        </w:rPr>
        <w:t xml:space="preserve"> </w:t>
      </w:r>
      <w:r w:rsidRPr="00EB7BFD">
        <w:rPr>
          <w:sz w:val="24"/>
          <w:szCs w:val="24"/>
        </w:rPr>
        <w:t>the proj</w:t>
      </w:r>
      <w:r w:rsidRPr="00EB7BFD">
        <w:rPr>
          <w:spacing w:val="-1"/>
          <w:sz w:val="24"/>
          <w:szCs w:val="24"/>
        </w:rPr>
        <w:t>ec</w:t>
      </w:r>
      <w:r w:rsidRPr="00EB7BFD">
        <w:rPr>
          <w:sz w:val="24"/>
          <w:szCs w:val="24"/>
        </w:rPr>
        <w:t>t’s</w:t>
      </w:r>
      <w:r w:rsidRPr="00EB7BFD">
        <w:rPr>
          <w:spacing w:val="3"/>
          <w:sz w:val="24"/>
          <w:szCs w:val="24"/>
        </w:rPr>
        <w:t xml:space="preserve"> </w:t>
      </w:r>
      <w:r w:rsidRPr="00EB7BFD">
        <w:rPr>
          <w:spacing w:val="-1"/>
          <w:sz w:val="24"/>
          <w:szCs w:val="24"/>
        </w:rPr>
        <w:t>c</w:t>
      </w:r>
      <w:r w:rsidRPr="00EB7BFD">
        <w:rPr>
          <w:sz w:val="24"/>
          <w:szCs w:val="24"/>
        </w:rPr>
        <w:t>ontext.</w:t>
      </w:r>
      <w:r w:rsidRPr="00EB7BFD">
        <w:rPr>
          <w:spacing w:val="3"/>
          <w:sz w:val="24"/>
          <w:szCs w:val="24"/>
        </w:rPr>
        <w:t xml:space="preserve"> </w:t>
      </w:r>
      <w:r w:rsidRPr="00EB7BFD">
        <w:rPr>
          <w:spacing w:val="-3"/>
          <w:sz w:val="24"/>
          <w:szCs w:val="24"/>
        </w:rPr>
        <w:t>I</w:t>
      </w:r>
      <w:r w:rsidRPr="00EB7BFD">
        <w:rPr>
          <w:sz w:val="24"/>
          <w:szCs w:val="24"/>
        </w:rPr>
        <w:t>t</w:t>
      </w:r>
      <w:r w:rsidRPr="00EB7BFD">
        <w:rPr>
          <w:spacing w:val="1"/>
          <w:sz w:val="24"/>
          <w:szCs w:val="24"/>
        </w:rPr>
        <w:t xml:space="preserve"> </w:t>
      </w:r>
      <w:r w:rsidRPr="00EB7BFD">
        <w:rPr>
          <w:spacing w:val="-1"/>
          <w:sz w:val="24"/>
          <w:szCs w:val="24"/>
        </w:rPr>
        <w:t>c</w:t>
      </w:r>
      <w:r w:rsidRPr="00EB7BFD">
        <w:rPr>
          <w:sz w:val="24"/>
          <w:szCs w:val="24"/>
        </w:rPr>
        <w:t>on</w:t>
      </w:r>
      <w:r w:rsidRPr="00EB7BFD">
        <w:rPr>
          <w:spacing w:val="3"/>
          <w:sz w:val="24"/>
          <w:szCs w:val="24"/>
        </w:rPr>
        <w:t>t</w:t>
      </w:r>
      <w:r w:rsidRPr="00EB7BFD">
        <w:rPr>
          <w:spacing w:val="-1"/>
          <w:sz w:val="24"/>
          <w:szCs w:val="24"/>
        </w:rPr>
        <w:t>a</w:t>
      </w:r>
      <w:r w:rsidRPr="00EB7BFD">
        <w:rPr>
          <w:sz w:val="24"/>
          <w:szCs w:val="24"/>
        </w:rPr>
        <w:t>ins</w:t>
      </w:r>
      <w:r w:rsidRPr="00EB7BFD">
        <w:rPr>
          <w:spacing w:val="1"/>
          <w:sz w:val="24"/>
          <w:szCs w:val="24"/>
        </w:rPr>
        <w:t xml:space="preserve"> </w:t>
      </w:r>
      <w:r w:rsidRPr="00EB7BFD">
        <w:rPr>
          <w:sz w:val="24"/>
          <w:szCs w:val="24"/>
        </w:rPr>
        <w:t>r</w:t>
      </w:r>
      <w:r w:rsidRPr="00EB7BFD">
        <w:rPr>
          <w:spacing w:val="-2"/>
          <w:sz w:val="24"/>
          <w:szCs w:val="24"/>
        </w:rPr>
        <w:t>e</w:t>
      </w:r>
      <w:r w:rsidRPr="00EB7BFD">
        <w:rPr>
          <w:sz w:val="24"/>
          <w:szCs w:val="24"/>
        </w:rPr>
        <w:t>vie</w:t>
      </w:r>
      <w:r w:rsidRPr="00EB7BFD">
        <w:rPr>
          <w:spacing w:val="-1"/>
          <w:sz w:val="24"/>
          <w:szCs w:val="24"/>
        </w:rPr>
        <w:t>w</w:t>
      </w:r>
      <w:r w:rsidRPr="00EB7BFD">
        <w:rPr>
          <w:sz w:val="24"/>
          <w:szCs w:val="24"/>
        </w:rPr>
        <w:t>s</w:t>
      </w:r>
      <w:r w:rsidRPr="00EB7BFD">
        <w:rPr>
          <w:spacing w:val="3"/>
          <w:sz w:val="24"/>
          <w:szCs w:val="24"/>
        </w:rPr>
        <w:t xml:space="preserve"> </w:t>
      </w:r>
      <w:r w:rsidRPr="00EB7BFD">
        <w:rPr>
          <w:sz w:val="24"/>
          <w:szCs w:val="24"/>
        </w:rPr>
        <w:t>of</w:t>
      </w:r>
      <w:r w:rsidRPr="00EB7BFD">
        <w:rPr>
          <w:spacing w:val="2"/>
          <w:sz w:val="24"/>
          <w:szCs w:val="24"/>
        </w:rPr>
        <w:t xml:space="preserve"> </w:t>
      </w:r>
      <w:r w:rsidRPr="00EB7BFD">
        <w:rPr>
          <w:spacing w:val="-1"/>
          <w:sz w:val="24"/>
          <w:szCs w:val="24"/>
        </w:rPr>
        <w:t>c</w:t>
      </w:r>
      <w:r w:rsidRPr="00EB7BFD">
        <w:rPr>
          <w:sz w:val="24"/>
          <w:szCs w:val="24"/>
        </w:rPr>
        <w:t>opious</w:t>
      </w:r>
      <w:r w:rsidRPr="00EB7BFD">
        <w:rPr>
          <w:spacing w:val="4"/>
          <w:sz w:val="24"/>
          <w:szCs w:val="24"/>
        </w:rPr>
        <w:t xml:space="preserve"> </w:t>
      </w:r>
      <w:r w:rsidRPr="00EB7BFD">
        <w:rPr>
          <w:sz w:val="24"/>
          <w:szCs w:val="24"/>
        </w:rPr>
        <w:t>sour</w:t>
      </w:r>
      <w:r w:rsidRPr="00EB7BFD">
        <w:rPr>
          <w:spacing w:val="-1"/>
          <w:sz w:val="24"/>
          <w:szCs w:val="24"/>
        </w:rPr>
        <w:t>ce</w:t>
      </w:r>
      <w:r w:rsidRPr="00EB7BFD">
        <w:rPr>
          <w:sz w:val="24"/>
          <w:szCs w:val="24"/>
        </w:rPr>
        <w:t>s</w:t>
      </w:r>
      <w:r w:rsidRPr="00EB7BFD">
        <w:rPr>
          <w:spacing w:val="1"/>
          <w:sz w:val="24"/>
          <w:szCs w:val="24"/>
        </w:rPr>
        <w:t xml:space="preserve"> </w:t>
      </w:r>
      <w:r w:rsidRPr="00EB7BFD">
        <w:rPr>
          <w:sz w:val="24"/>
          <w:szCs w:val="24"/>
        </w:rPr>
        <w:t>w</w:t>
      </w:r>
      <w:r w:rsidRPr="00EB7BFD">
        <w:rPr>
          <w:spacing w:val="2"/>
          <w:sz w:val="24"/>
          <w:szCs w:val="24"/>
        </w:rPr>
        <w:t>h</w:t>
      </w:r>
      <w:r w:rsidRPr="00EB7BFD">
        <w:rPr>
          <w:spacing w:val="-1"/>
          <w:sz w:val="24"/>
          <w:szCs w:val="24"/>
        </w:rPr>
        <w:t>e</w:t>
      </w:r>
      <w:r w:rsidRPr="00EB7BFD">
        <w:rPr>
          <w:sz w:val="24"/>
          <w:szCs w:val="24"/>
        </w:rPr>
        <w:t>re</w:t>
      </w:r>
      <w:r w:rsidRPr="00EB7BFD">
        <w:rPr>
          <w:spacing w:val="1"/>
          <w:sz w:val="24"/>
          <w:szCs w:val="24"/>
        </w:rPr>
        <w:t xml:space="preserve"> </w:t>
      </w:r>
      <w:r w:rsidRPr="00EB7BFD">
        <w:rPr>
          <w:sz w:val="24"/>
          <w:szCs w:val="24"/>
        </w:rPr>
        <w:t xml:space="preserve">the </w:t>
      </w:r>
      <w:r w:rsidRPr="00EB7BFD">
        <w:rPr>
          <w:spacing w:val="1"/>
          <w:sz w:val="24"/>
          <w:szCs w:val="24"/>
        </w:rPr>
        <w:t>r</w:t>
      </w:r>
      <w:r w:rsidRPr="00EB7BFD">
        <w:rPr>
          <w:spacing w:val="-1"/>
          <w:sz w:val="24"/>
          <w:szCs w:val="24"/>
        </w:rPr>
        <w:t>e</w:t>
      </w:r>
      <w:r w:rsidRPr="00EB7BFD">
        <w:rPr>
          <w:sz w:val="24"/>
          <w:szCs w:val="24"/>
        </w:rPr>
        <w:t>s</w:t>
      </w:r>
      <w:r w:rsidRPr="00EB7BFD">
        <w:rPr>
          <w:spacing w:val="1"/>
          <w:sz w:val="24"/>
          <w:szCs w:val="24"/>
        </w:rPr>
        <w:t>e</w:t>
      </w:r>
      <w:r w:rsidRPr="00EB7BFD">
        <w:rPr>
          <w:spacing w:val="-1"/>
          <w:sz w:val="24"/>
          <w:szCs w:val="24"/>
        </w:rPr>
        <w:t>a</w:t>
      </w:r>
      <w:r w:rsidRPr="00EB7BFD">
        <w:rPr>
          <w:spacing w:val="1"/>
          <w:sz w:val="24"/>
          <w:szCs w:val="24"/>
        </w:rPr>
        <w:t>r</w:t>
      </w:r>
      <w:r w:rsidRPr="00EB7BFD">
        <w:rPr>
          <w:spacing w:val="-1"/>
          <w:sz w:val="24"/>
          <w:szCs w:val="24"/>
        </w:rPr>
        <w:t>c</w:t>
      </w:r>
      <w:r w:rsidRPr="00EB7BFD">
        <w:rPr>
          <w:sz w:val="24"/>
          <w:szCs w:val="24"/>
        </w:rPr>
        <w:t>h</w:t>
      </w:r>
      <w:r w:rsidRPr="00EB7BFD">
        <w:rPr>
          <w:spacing w:val="-1"/>
          <w:sz w:val="24"/>
          <w:szCs w:val="24"/>
        </w:rPr>
        <w:t>e</w:t>
      </w:r>
      <w:r w:rsidRPr="00EB7BFD">
        <w:rPr>
          <w:sz w:val="24"/>
          <w:szCs w:val="24"/>
        </w:rPr>
        <w:t>r b</w:t>
      </w:r>
      <w:r w:rsidRPr="00EB7BFD">
        <w:rPr>
          <w:spacing w:val="2"/>
          <w:sz w:val="24"/>
          <w:szCs w:val="24"/>
        </w:rPr>
        <w:t>o</w:t>
      </w:r>
      <w:r w:rsidRPr="00EB7BFD">
        <w:rPr>
          <w:sz w:val="24"/>
          <w:szCs w:val="24"/>
        </w:rPr>
        <w:t>r</w:t>
      </w:r>
      <w:r w:rsidRPr="00EB7BFD">
        <w:rPr>
          <w:spacing w:val="-1"/>
          <w:sz w:val="24"/>
          <w:szCs w:val="24"/>
        </w:rPr>
        <w:t>r</w:t>
      </w:r>
      <w:r w:rsidRPr="00EB7BFD">
        <w:rPr>
          <w:sz w:val="24"/>
          <w:szCs w:val="24"/>
        </w:rPr>
        <w:t>o</w:t>
      </w:r>
      <w:r w:rsidRPr="00EB7BFD">
        <w:rPr>
          <w:spacing w:val="2"/>
          <w:sz w:val="24"/>
          <w:szCs w:val="24"/>
        </w:rPr>
        <w:t>w</w:t>
      </w:r>
      <w:r w:rsidRPr="00EB7BFD">
        <w:rPr>
          <w:spacing w:val="-1"/>
          <w:sz w:val="24"/>
          <w:szCs w:val="24"/>
        </w:rPr>
        <w:t>e</w:t>
      </w:r>
      <w:r w:rsidRPr="00EB7BFD">
        <w:rPr>
          <w:sz w:val="24"/>
          <w:szCs w:val="24"/>
        </w:rPr>
        <w:t>d</w:t>
      </w:r>
      <w:r w:rsidRPr="00EB7BFD">
        <w:rPr>
          <w:spacing w:val="1"/>
          <w:sz w:val="24"/>
          <w:szCs w:val="24"/>
        </w:rPr>
        <w:t xml:space="preserve"> </w:t>
      </w:r>
      <w:r w:rsidRPr="00EB7BFD">
        <w:rPr>
          <w:spacing w:val="-1"/>
          <w:sz w:val="24"/>
          <w:szCs w:val="24"/>
        </w:rPr>
        <w:t>c</w:t>
      </w:r>
      <w:r w:rsidRPr="00EB7BFD">
        <w:rPr>
          <w:sz w:val="24"/>
          <w:szCs w:val="24"/>
        </w:rPr>
        <w:t>onstr</w:t>
      </w:r>
      <w:r w:rsidRPr="00EB7BFD">
        <w:rPr>
          <w:spacing w:val="1"/>
          <w:sz w:val="24"/>
          <w:szCs w:val="24"/>
        </w:rPr>
        <w:t>u</w:t>
      </w:r>
      <w:r w:rsidRPr="00EB7BFD">
        <w:rPr>
          <w:spacing w:val="-1"/>
          <w:sz w:val="24"/>
          <w:szCs w:val="24"/>
        </w:rPr>
        <w:t>c</w:t>
      </w:r>
      <w:r w:rsidRPr="00EB7BFD">
        <w:rPr>
          <w:sz w:val="24"/>
          <w:szCs w:val="24"/>
        </w:rPr>
        <w:t>t</w:t>
      </w:r>
      <w:r w:rsidRPr="00EB7BFD">
        <w:rPr>
          <w:spacing w:val="1"/>
          <w:sz w:val="24"/>
          <w:szCs w:val="24"/>
        </w:rPr>
        <w:t>i</w:t>
      </w:r>
      <w:r w:rsidRPr="00EB7BFD">
        <w:rPr>
          <w:sz w:val="24"/>
          <w:szCs w:val="24"/>
        </w:rPr>
        <w:t>ve ide</w:t>
      </w:r>
      <w:r w:rsidRPr="00EB7BFD">
        <w:rPr>
          <w:spacing w:val="-1"/>
          <w:sz w:val="24"/>
          <w:szCs w:val="24"/>
        </w:rPr>
        <w:t>a</w:t>
      </w:r>
      <w:r w:rsidRPr="00EB7BFD">
        <w:rPr>
          <w:sz w:val="24"/>
          <w:szCs w:val="24"/>
        </w:rPr>
        <w:t>s that</w:t>
      </w:r>
      <w:r w:rsidRPr="00EB7BFD">
        <w:rPr>
          <w:spacing w:val="1"/>
          <w:sz w:val="24"/>
          <w:szCs w:val="24"/>
        </w:rPr>
        <w:t xml:space="preserve"> </w:t>
      </w:r>
      <w:r w:rsidRPr="00EB7BFD">
        <w:rPr>
          <w:spacing w:val="-1"/>
          <w:sz w:val="24"/>
          <w:szCs w:val="24"/>
        </w:rPr>
        <w:t>a</w:t>
      </w:r>
      <w:r w:rsidRPr="00EB7BFD">
        <w:rPr>
          <w:sz w:val="24"/>
          <w:szCs w:val="24"/>
        </w:rPr>
        <w:t>re</w:t>
      </w:r>
      <w:r w:rsidRPr="00EB7BFD">
        <w:rPr>
          <w:spacing w:val="1"/>
          <w:sz w:val="24"/>
          <w:szCs w:val="24"/>
        </w:rPr>
        <w:t xml:space="preserve"> </w:t>
      </w:r>
      <w:r w:rsidRPr="00EB7BFD">
        <w:rPr>
          <w:sz w:val="24"/>
          <w:szCs w:val="24"/>
        </w:rPr>
        <w:t>d</w:t>
      </w:r>
      <w:r w:rsidRPr="00EB7BFD">
        <w:rPr>
          <w:spacing w:val="1"/>
          <w:sz w:val="24"/>
          <w:szCs w:val="24"/>
        </w:rPr>
        <w:t>e</w:t>
      </w:r>
      <w:r w:rsidRPr="00EB7BFD">
        <w:rPr>
          <w:spacing w:val="-1"/>
          <w:sz w:val="24"/>
          <w:szCs w:val="24"/>
        </w:rPr>
        <w:t>e</w:t>
      </w:r>
      <w:r w:rsidRPr="00EB7BFD">
        <w:rPr>
          <w:sz w:val="24"/>
          <w:szCs w:val="24"/>
        </w:rPr>
        <w:t>med id</w:t>
      </w:r>
      <w:r w:rsidRPr="00EB7BFD">
        <w:rPr>
          <w:spacing w:val="2"/>
          <w:sz w:val="24"/>
          <w:szCs w:val="24"/>
        </w:rPr>
        <w:t>e</w:t>
      </w:r>
      <w:r w:rsidRPr="00EB7BFD">
        <w:rPr>
          <w:spacing w:val="-1"/>
          <w:sz w:val="24"/>
          <w:szCs w:val="24"/>
        </w:rPr>
        <w:t>a</w:t>
      </w:r>
      <w:r w:rsidRPr="00EB7BFD">
        <w:rPr>
          <w:sz w:val="24"/>
          <w:szCs w:val="24"/>
        </w:rPr>
        <w:t>l</w:t>
      </w:r>
      <w:r w:rsidRPr="00EB7BFD">
        <w:rPr>
          <w:spacing w:val="1"/>
          <w:sz w:val="24"/>
          <w:szCs w:val="24"/>
        </w:rPr>
        <w:t xml:space="preserve"> </w:t>
      </w:r>
      <w:r w:rsidRPr="00EB7BFD">
        <w:rPr>
          <w:sz w:val="24"/>
          <w:szCs w:val="24"/>
        </w:rPr>
        <w:t>f</w:t>
      </w:r>
      <w:r w:rsidRPr="00EB7BFD">
        <w:rPr>
          <w:spacing w:val="1"/>
          <w:sz w:val="24"/>
          <w:szCs w:val="24"/>
        </w:rPr>
        <w:t>o</w:t>
      </w:r>
      <w:r w:rsidRPr="00EB7BFD">
        <w:rPr>
          <w:sz w:val="24"/>
          <w:szCs w:val="24"/>
        </w:rPr>
        <w:t>r</w:t>
      </w:r>
      <w:r w:rsidRPr="00EB7BFD">
        <w:rPr>
          <w:spacing w:val="2"/>
          <w:sz w:val="24"/>
          <w:szCs w:val="24"/>
        </w:rPr>
        <w:t xml:space="preserve"> </w:t>
      </w:r>
      <w:r w:rsidRPr="00EB7BFD">
        <w:rPr>
          <w:sz w:val="24"/>
          <w:szCs w:val="24"/>
        </w:rPr>
        <w:t>the ful</w:t>
      </w:r>
      <w:r w:rsidRPr="00EB7BFD">
        <w:rPr>
          <w:spacing w:val="-1"/>
          <w:sz w:val="24"/>
          <w:szCs w:val="24"/>
        </w:rPr>
        <w:t>f</w:t>
      </w:r>
      <w:r w:rsidRPr="00EB7BFD">
        <w:rPr>
          <w:sz w:val="24"/>
          <w:szCs w:val="24"/>
        </w:rPr>
        <w:t>i</w:t>
      </w:r>
      <w:r w:rsidRPr="00EB7BFD">
        <w:rPr>
          <w:spacing w:val="1"/>
          <w:sz w:val="24"/>
          <w:szCs w:val="24"/>
        </w:rPr>
        <w:t>l</w:t>
      </w:r>
      <w:r w:rsidRPr="00EB7BFD">
        <w:rPr>
          <w:sz w:val="24"/>
          <w:szCs w:val="24"/>
        </w:rPr>
        <w:t>l</w:t>
      </w:r>
      <w:r w:rsidRPr="00EB7BFD">
        <w:rPr>
          <w:spacing w:val="1"/>
          <w:sz w:val="24"/>
          <w:szCs w:val="24"/>
        </w:rPr>
        <w:t>m</w:t>
      </w:r>
      <w:r w:rsidRPr="00EB7BFD">
        <w:rPr>
          <w:spacing w:val="-1"/>
          <w:sz w:val="24"/>
          <w:szCs w:val="24"/>
        </w:rPr>
        <w:t>e</w:t>
      </w:r>
      <w:r w:rsidRPr="00EB7BFD">
        <w:rPr>
          <w:sz w:val="24"/>
          <w:szCs w:val="24"/>
        </w:rPr>
        <w:t>nt</w:t>
      </w:r>
      <w:r w:rsidRPr="00EB7BFD">
        <w:rPr>
          <w:spacing w:val="1"/>
          <w:sz w:val="24"/>
          <w:szCs w:val="24"/>
        </w:rPr>
        <w:t xml:space="preserve"> </w:t>
      </w:r>
      <w:r w:rsidRPr="00EB7BFD">
        <w:rPr>
          <w:sz w:val="24"/>
          <w:szCs w:val="24"/>
        </w:rPr>
        <w:t>of</w:t>
      </w:r>
      <w:r w:rsidRPr="00EB7BFD">
        <w:rPr>
          <w:spacing w:val="2"/>
          <w:sz w:val="24"/>
          <w:szCs w:val="24"/>
        </w:rPr>
        <w:t xml:space="preserve"> </w:t>
      </w:r>
      <w:r w:rsidRPr="00EB7BFD">
        <w:rPr>
          <w:sz w:val="24"/>
          <w:szCs w:val="24"/>
        </w:rPr>
        <w:t>th</w:t>
      </w:r>
      <w:r w:rsidRPr="00EB7BFD">
        <w:rPr>
          <w:spacing w:val="1"/>
          <w:sz w:val="24"/>
          <w:szCs w:val="24"/>
        </w:rPr>
        <w:t>i</w:t>
      </w:r>
      <w:r w:rsidRPr="00EB7BFD">
        <w:rPr>
          <w:sz w:val="24"/>
          <w:szCs w:val="24"/>
        </w:rPr>
        <w:t>s</w:t>
      </w:r>
      <w:r w:rsidRPr="00EB7BFD">
        <w:rPr>
          <w:spacing w:val="1"/>
          <w:sz w:val="24"/>
          <w:szCs w:val="24"/>
        </w:rPr>
        <w:t xml:space="preserve"> </w:t>
      </w:r>
      <w:r w:rsidRPr="00EB7BFD">
        <w:rPr>
          <w:sz w:val="24"/>
          <w:szCs w:val="24"/>
        </w:rPr>
        <w:t>res</w:t>
      </w:r>
      <w:r w:rsidRPr="00EB7BFD">
        <w:rPr>
          <w:spacing w:val="-1"/>
          <w:sz w:val="24"/>
          <w:szCs w:val="24"/>
        </w:rPr>
        <w:t>ea</w:t>
      </w:r>
      <w:r w:rsidRPr="00EB7BFD">
        <w:rPr>
          <w:sz w:val="24"/>
          <w:szCs w:val="24"/>
        </w:rPr>
        <w:t>r</w:t>
      </w:r>
      <w:r w:rsidRPr="00EB7BFD">
        <w:rPr>
          <w:spacing w:val="-2"/>
          <w:sz w:val="24"/>
          <w:szCs w:val="24"/>
        </w:rPr>
        <w:t>c</w:t>
      </w:r>
      <w:r w:rsidRPr="00EB7BFD">
        <w:rPr>
          <w:sz w:val="24"/>
          <w:szCs w:val="24"/>
        </w:rPr>
        <w:t>h.</w:t>
      </w:r>
      <w:r w:rsidRPr="00EB7BFD">
        <w:rPr>
          <w:spacing w:val="5"/>
          <w:sz w:val="24"/>
          <w:szCs w:val="24"/>
        </w:rPr>
        <w:t xml:space="preserve"> </w:t>
      </w:r>
      <w:r w:rsidRPr="00EB7BFD">
        <w:rPr>
          <w:spacing w:val="-3"/>
          <w:sz w:val="24"/>
          <w:szCs w:val="24"/>
        </w:rPr>
        <w:t>I</w:t>
      </w:r>
      <w:r w:rsidRPr="00EB7BFD">
        <w:rPr>
          <w:sz w:val="24"/>
          <w:szCs w:val="24"/>
        </w:rPr>
        <w:t>t</w:t>
      </w:r>
      <w:r w:rsidRPr="00EB7BFD">
        <w:rPr>
          <w:spacing w:val="3"/>
          <w:sz w:val="24"/>
          <w:szCs w:val="24"/>
        </w:rPr>
        <w:t xml:space="preserve"> </w:t>
      </w:r>
      <w:r w:rsidRPr="00EB7BFD">
        <w:rPr>
          <w:spacing w:val="-1"/>
          <w:sz w:val="24"/>
          <w:szCs w:val="24"/>
        </w:rPr>
        <w:t>a</w:t>
      </w:r>
      <w:r w:rsidRPr="00EB7BFD">
        <w:rPr>
          <w:sz w:val="24"/>
          <w:szCs w:val="24"/>
        </w:rPr>
        <w:t>lso</w:t>
      </w:r>
      <w:r w:rsidRPr="00EB7BFD">
        <w:rPr>
          <w:spacing w:val="1"/>
          <w:sz w:val="24"/>
          <w:szCs w:val="24"/>
        </w:rPr>
        <w:t xml:space="preserve"> </w:t>
      </w:r>
      <w:r w:rsidRPr="00EB7BFD">
        <w:rPr>
          <w:sz w:val="24"/>
          <w:szCs w:val="24"/>
        </w:rPr>
        <w:t>fo</w:t>
      </w:r>
      <w:r w:rsidRPr="00EB7BFD">
        <w:rPr>
          <w:spacing w:val="-2"/>
          <w:sz w:val="24"/>
          <w:szCs w:val="24"/>
        </w:rPr>
        <w:t>c</w:t>
      </w:r>
      <w:r w:rsidRPr="00EB7BFD">
        <w:rPr>
          <w:sz w:val="24"/>
          <w:szCs w:val="24"/>
        </w:rPr>
        <w:t>u</w:t>
      </w:r>
      <w:r w:rsidRPr="00EB7BFD">
        <w:rPr>
          <w:spacing w:val="2"/>
          <w:sz w:val="24"/>
          <w:szCs w:val="24"/>
        </w:rPr>
        <w:t>s</w:t>
      </w:r>
      <w:r w:rsidRPr="00EB7BFD">
        <w:rPr>
          <w:spacing w:val="-1"/>
          <w:sz w:val="24"/>
          <w:szCs w:val="24"/>
        </w:rPr>
        <w:t>e</w:t>
      </w:r>
      <w:r w:rsidRPr="00EB7BFD">
        <w:rPr>
          <w:sz w:val="24"/>
          <w:szCs w:val="24"/>
        </w:rPr>
        <w:t>s</w:t>
      </w:r>
      <w:r w:rsidRPr="00EB7BFD">
        <w:rPr>
          <w:spacing w:val="1"/>
          <w:sz w:val="24"/>
          <w:szCs w:val="24"/>
        </w:rPr>
        <w:t xml:space="preserve"> </w:t>
      </w:r>
      <w:r w:rsidRPr="00EB7BFD">
        <w:rPr>
          <w:sz w:val="24"/>
          <w:szCs w:val="24"/>
        </w:rPr>
        <w:t>on</w:t>
      </w:r>
      <w:r w:rsidRPr="00EB7BFD">
        <w:rPr>
          <w:spacing w:val="3"/>
          <w:sz w:val="24"/>
          <w:szCs w:val="24"/>
        </w:rPr>
        <w:t xml:space="preserve"> </w:t>
      </w:r>
      <w:r w:rsidRPr="00EB7BFD">
        <w:rPr>
          <w:sz w:val="24"/>
          <w:szCs w:val="24"/>
        </w:rPr>
        <w:t>sum</w:t>
      </w:r>
      <w:r w:rsidRPr="00EB7BFD">
        <w:rPr>
          <w:spacing w:val="1"/>
          <w:sz w:val="24"/>
          <w:szCs w:val="24"/>
        </w:rPr>
        <w:t>m</w:t>
      </w:r>
      <w:r w:rsidRPr="00EB7BFD">
        <w:rPr>
          <w:spacing w:val="-1"/>
          <w:sz w:val="24"/>
          <w:szCs w:val="24"/>
        </w:rPr>
        <w:t>a</w:t>
      </w:r>
      <w:r w:rsidRPr="00EB7BFD">
        <w:rPr>
          <w:sz w:val="24"/>
          <w:szCs w:val="24"/>
        </w:rPr>
        <w:t xml:space="preserve">ry </w:t>
      </w:r>
      <w:r w:rsidRPr="00EB7BFD">
        <w:rPr>
          <w:spacing w:val="-1"/>
          <w:sz w:val="24"/>
          <w:szCs w:val="24"/>
        </w:rPr>
        <w:t>a</w:t>
      </w:r>
      <w:r w:rsidRPr="00EB7BFD">
        <w:rPr>
          <w:sz w:val="24"/>
          <w:szCs w:val="24"/>
        </w:rPr>
        <w:t>nd</w:t>
      </w:r>
      <w:r w:rsidRPr="00EB7BFD">
        <w:rPr>
          <w:spacing w:val="3"/>
          <w:sz w:val="24"/>
          <w:szCs w:val="24"/>
        </w:rPr>
        <w:t xml:space="preserve"> </w:t>
      </w:r>
      <w:r w:rsidRPr="00EB7BFD">
        <w:rPr>
          <w:sz w:val="24"/>
          <w:szCs w:val="24"/>
        </w:rPr>
        <w:t>synth</w:t>
      </w:r>
      <w:r w:rsidRPr="00EB7BFD">
        <w:rPr>
          <w:spacing w:val="-1"/>
          <w:sz w:val="24"/>
          <w:szCs w:val="24"/>
        </w:rPr>
        <w:t>e</w:t>
      </w:r>
      <w:r w:rsidRPr="00EB7BFD">
        <w:rPr>
          <w:sz w:val="24"/>
          <w:szCs w:val="24"/>
        </w:rPr>
        <w:t>sis</w:t>
      </w:r>
      <w:r w:rsidRPr="00EB7BFD">
        <w:rPr>
          <w:spacing w:val="4"/>
          <w:sz w:val="24"/>
          <w:szCs w:val="24"/>
        </w:rPr>
        <w:t xml:space="preserve"> </w:t>
      </w:r>
      <w:r w:rsidRPr="00EB7BFD">
        <w:rPr>
          <w:sz w:val="24"/>
          <w:szCs w:val="24"/>
        </w:rPr>
        <w:t>of wo</w:t>
      </w:r>
      <w:r w:rsidRPr="00EB7BFD">
        <w:rPr>
          <w:spacing w:val="-1"/>
          <w:sz w:val="24"/>
          <w:szCs w:val="24"/>
        </w:rPr>
        <w:t>r</w:t>
      </w:r>
      <w:r w:rsidRPr="00EB7BFD">
        <w:rPr>
          <w:sz w:val="24"/>
          <w:szCs w:val="24"/>
        </w:rPr>
        <w:t>k prod</w:t>
      </w:r>
      <w:r w:rsidRPr="00EB7BFD">
        <w:rPr>
          <w:spacing w:val="-1"/>
          <w:sz w:val="24"/>
          <w:szCs w:val="24"/>
        </w:rPr>
        <w:t>uc</w:t>
      </w:r>
      <w:r w:rsidRPr="00EB7BFD">
        <w:rPr>
          <w:sz w:val="24"/>
          <w:szCs w:val="24"/>
        </w:rPr>
        <w:t>ts</w:t>
      </w:r>
      <w:r w:rsidRPr="00EB7BFD">
        <w:rPr>
          <w:spacing w:val="1"/>
          <w:sz w:val="24"/>
          <w:szCs w:val="24"/>
        </w:rPr>
        <w:t xml:space="preserve"> </w:t>
      </w:r>
      <w:r w:rsidRPr="00EB7BFD">
        <w:rPr>
          <w:sz w:val="24"/>
          <w:szCs w:val="24"/>
        </w:rPr>
        <w:t>r</w:t>
      </w:r>
      <w:r w:rsidRPr="00EB7BFD">
        <w:rPr>
          <w:spacing w:val="-2"/>
          <w:sz w:val="24"/>
          <w:szCs w:val="24"/>
        </w:rPr>
        <w:t>e</w:t>
      </w:r>
      <w:r w:rsidRPr="00EB7BFD">
        <w:rPr>
          <w:sz w:val="24"/>
          <w:szCs w:val="24"/>
        </w:rPr>
        <w:t>la</w:t>
      </w:r>
      <w:r w:rsidRPr="00EB7BFD">
        <w:rPr>
          <w:spacing w:val="3"/>
          <w:sz w:val="24"/>
          <w:szCs w:val="24"/>
        </w:rPr>
        <w:t>t</w:t>
      </w:r>
      <w:r w:rsidRPr="00EB7BFD">
        <w:rPr>
          <w:spacing w:val="-1"/>
          <w:sz w:val="24"/>
          <w:szCs w:val="24"/>
        </w:rPr>
        <w:t>e</w:t>
      </w:r>
      <w:r w:rsidRPr="00EB7BFD">
        <w:rPr>
          <w:sz w:val="24"/>
          <w:szCs w:val="24"/>
        </w:rPr>
        <w:t>d</w:t>
      </w:r>
      <w:r w:rsidRPr="00EB7BFD">
        <w:rPr>
          <w:spacing w:val="1"/>
          <w:sz w:val="24"/>
          <w:szCs w:val="24"/>
        </w:rPr>
        <w:t xml:space="preserve"> </w:t>
      </w:r>
      <w:r w:rsidRPr="00EB7BFD">
        <w:rPr>
          <w:sz w:val="24"/>
          <w:szCs w:val="24"/>
        </w:rPr>
        <w:t>to</w:t>
      </w:r>
      <w:r w:rsidRPr="00EB7BFD">
        <w:rPr>
          <w:spacing w:val="1"/>
          <w:sz w:val="24"/>
          <w:szCs w:val="24"/>
        </w:rPr>
        <w:t xml:space="preserve"> </w:t>
      </w:r>
      <w:r w:rsidRPr="00EB7BFD">
        <w:rPr>
          <w:sz w:val="24"/>
          <w:szCs w:val="24"/>
        </w:rPr>
        <w:t>th</w:t>
      </w:r>
      <w:r w:rsidRPr="00EB7BFD">
        <w:rPr>
          <w:spacing w:val="1"/>
          <w:sz w:val="24"/>
          <w:szCs w:val="24"/>
        </w:rPr>
        <w:t>i</w:t>
      </w:r>
      <w:r w:rsidRPr="00EB7BFD">
        <w:rPr>
          <w:sz w:val="24"/>
          <w:szCs w:val="24"/>
        </w:rPr>
        <w:t>s</w:t>
      </w:r>
      <w:r w:rsidRPr="00EB7BFD">
        <w:rPr>
          <w:spacing w:val="1"/>
          <w:sz w:val="24"/>
          <w:szCs w:val="24"/>
        </w:rPr>
        <w:t xml:space="preserve"> </w:t>
      </w:r>
      <w:r w:rsidRPr="00EB7BFD">
        <w:rPr>
          <w:sz w:val="24"/>
          <w:szCs w:val="24"/>
        </w:rPr>
        <w:t>study</w:t>
      </w:r>
      <w:r w:rsidRPr="00EB7BFD">
        <w:rPr>
          <w:spacing w:val="1"/>
          <w:sz w:val="24"/>
          <w:szCs w:val="24"/>
        </w:rPr>
        <w:t xml:space="preserve"> </w:t>
      </w:r>
      <w:r w:rsidRPr="00EB7BFD">
        <w:rPr>
          <w:spacing w:val="-1"/>
          <w:sz w:val="24"/>
          <w:szCs w:val="24"/>
        </w:rPr>
        <w:t>a</w:t>
      </w:r>
      <w:r w:rsidRPr="00EB7BFD">
        <w:rPr>
          <w:sz w:val="24"/>
          <w:szCs w:val="24"/>
        </w:rPr>
        <w:t>nd</w:t>
      </w:r>
      <w:r w:rsidRPr="00EB7BFD">
        <w:rPr>
          <w:spacing w:val="1"/>
          <w:sz w:val="24"/>
          <w:szCs w:val="24"/>
        </w:rPr>
        <w:t xml:space="preserve"> </w:t>
      </w:r>
      <w:r w:rsidRPr="00EB7BFD">
        <w:rPr>
          <w:sz w:val="24"/>
          <w:szCs w:val="24"/>
        </w:rPr>
        <w:t>v</w:t>
      </w:r>
      <w:r w:rsidRPr="00EB7BFD">
        <w:rPr>
          <w:spacing w:val="-1"/>
          <w:sz w:val="24"/>
          <w:szCs w:val="24"/>
        </w:rPr>
        <w:t>a</w:t>
      </w:r>
      <w:r w:rsidRPr="00EB7BFD">
        <w:rPr>
          <w:sz w:val="24"/>
          <w:szCs w:val="24"/>
        </w:rPr>
        <w:t>rious</w:t>
      </w:r>
      <w:r w:rsidRPr="00EB7BFD">
        <w:rPr>
          <w:spacing w:val="1"/>
          <w:sz w:val="24"/>
          <w:szCs w:val="24"/>
        </w:rPr>
        <w:t xml:space="preserve"> a</w:t>
      </w:r>
      <w:r w:rsidRPr="00EB7BFD">
        <w:rPr>
          <w:sz w:val="24"/>
          <w:szCs w:val="24"/>
        </w:rPr>
        <w:t>re</w:t>
      </w:r>
      <w:r w:rsidRPr="00EB7BFD">
        <w:rPr>
          <w:spacing w:val="-1"/>
          <w:sz w:val="24"/>
          <w:szCs w:val="24"/>
        </w:rPr>
        <w:t>a</w:t>
      </w:r>
      <w:r w:rsidRPr="00EB7BFD">
        <w:rPr>
          <w:sz w:val="24"/>
          <w:szCs w:val="24"/>
        </w:rPr>
        <w:t>s</w:t>
      </w:r>
      <w:r w:rsidRPr="00EB7BFD">
        <w:rPr>
          <w:spacing w:val="1"/>
          <w:sz w:val="24"/>
          <w:szCs w:val="24"/>
        </w:rPr>
        <w:t xml:space="preserve"> </w:t>
      </w:r>
      <w:r w:rsidRPr="00EB7BFD">
        <w:rPr>
          <w:sz w:val="24"/>
          <w:szCs w:val="24"/>
        </w:rPr>
        <w:t>that</w:t>
      </w:r>
      <w:r w:rsidRPr="00EB7BFD">
        <w:rPr>
          <w:spacing w:val="1"/>
          <w:sz w:val="24"/>
          <w:szCs w:val="24"/>
        </w:rPr>
        <w:t xml:space="preserve"> </w:t>
      </w:r>
      <w:r w:rsidRPr="00EB7BFD">
        <w:rPr>
          <w:spacing w:val="-1"/>
          <w:sz w:val="24"/>
          <w:szCs w:val="24"/>
        </w:rPr>
        <w:t>a</w:t>
      </w:r>
      <w:r w:rsidRPr="00EB7BFD">
        <w:rPr>
          <w:sz w:val="24"/>
          <w:szCs w:val="24"/>
        </w:rPr>
        <w:t>re</w:t>
      </w:r>
      <w:r w:rsidRPr="00EB7BFD">
        <w:rPr>
          <w:spacing w:val="1"/>
          <w:sz w:val="24"/>
          <w:szCs w:val="24"/>
        </w:rPr>
        <w:t xml:space="preserve"> </w:t>
      </w:r>
      <w:r w:rsidRPr="00EB7BFD">
        <w:rPr>
          <w:sz w:val="24"/>
          <w:szCs w:val="24"/>
        </w:rPr>
        <w:t>r</w:t>
      </w:r>
      <w:r w:rsidRPr="00EB7BFD">
        <w:rPr>
          <w:spacing w:val="-2"/>
          <w:sz w:val="24"/>
          <w:szCs w:val="24"/>
        </w:rPr>
        <w:t>e</w:t>
      </w:r>
      <w:r w:rsidRPr="00EB7BFD">
        <w:rPr>
          <w:sz w:val="24"/>
          <w:szCs w:val="24"/>
        </w:rPr>
        <w:t>le</w:t>
      </w:r>
      <w:r w:rsidRPr="00EB7BFD">
        <w:rPr>
          <w:spacing w:val="2"/>
          <w:sz w:val="24"/>
          <w:szCs w:val="24"/>
        </w:rPr>
        <w:t>v</w:t>
      </w:r>
      <w:r w:rsidRPr="00EB7BFD">
        <w:rPr>
          <w:spacing w:val="-1"/>
          <w:sz w:val="24"/>
          <w:szCs w:val="24"/>
        </w:rPr>
        <w:t>a</w:t>
      </w:r>
      <w:r w:rsidRPr="00EB7BFD">
        <w:rPr>
          <w:sz w:val="24"/>
          <w:szCs w:val="24"/>
        </w:rPr>
        <w:t>nt</w:t>
      </w:r>
      <w:r w:rsidRPr="00EB7BFD">
        <w:rPr>
          <w:spacing w:val="1"/>
          <w:sz w:val="24"/>
          <w:szCs w:val="24"/>
        </w:rPr>
        <w:t xml:space="preserve"> </w:t>
      </w:r>
      <w:r w:rsidRPr="00EB7BFD">
        <w:rPr>
          <w:sz w:val="24"/>
          <w:szCs w:val="24"/>
        </w:rPr>
        <w:t>to</w:t>
      </w:r>
      <w:r w:rsidRPr="00EB7BFD">
        <w:rPr>
          <w:spacing w:val="1"/>
          <w:sz w:val="24"/>
          <w:szCs w:val="24"/>
        </w:rPr>
        <w:t xml:space="preserve"> </w:t>
      </w:r>
      <w:r w:rsidRPr="00EB7BFD">
        <w:rPr>
          <w:sz w:val="24"/>
          <w:szCs w:val="24"/>
        </w:rPr>
        <w:t>the subj</w:t>
      </w:r>
      <w:r w:rsidRPr="00EB7BFD">
        <w:rPr>
          <w:spacing w:val="-1"/>
          <w:sz w:val="24"/>
          <w:szCs w:val="24"/>
        </w:rPr>
        <w:t>ec</w:t>
      </w:r>
      <w:r w:rsidRPr="00EB7BFD">
        <w:rPr>
          <w:sz w:val="24"/>
          <w:szCs w:val="24"/>
        </w:rPr>
        <w:t>t</w:t>
      </w:r>
      <w:r w:rsidRPr="00EB7BFD">
        <w:rPr>
          <w:spacing w:val="1"/>
          <w:sz w:val="24"/>
          <w:szCs w:val="24"/>
        </w:rPr>
        <w:t xml:space="preserve"> </w:t>
      </w:r>
      <w:r w:rsidRPr="00EB7BFD">
        <w:rPr>
          <w:spacing w:val="-1"/>
          <w:sz w:val="24"/>
          <w:szCs w:val="24"/>
        </w:rPr>
        <w:t>a</w:t>
      </w:r>
      <w:r w:rsidRPr="00EB7BFD">
        <w:rPr>
          <w:spacing w:val="1"/>
          <w:sz w:val="24"/>
          <w:szCs w:val="24"/>
        </w:rPr>
        <w:t>r</w:t>
      </w:r>
      <w:r w:rsidRPr="00EB7BFD">
        <w:rPr>
          <w:spacing w:val="-1"/>
          <w:sz w:val="24"/>
          <w:szCs w:val="24"/>
        </w:rPr>
        <w:t>ea</w:t>
      </w:r>
      <w:r w:rsidRPr="00EB7BFD">
        <w:rPr>
          <w:sz w:val="24"/>
          <w:szCs w:val="24"/>
        </w:rPr>
        <w:t>.</w:t>
      </w:r>
      <w:r w:rsidRPr="00EB7BFD">
        <w:rPr>
          <w:spacing w:val="1"/>
          <w:sz w:val="24"/>
          <w:szCs w:val="24"/>
        </w:rPr>
        <w:t xml:space="preserve"> </w:t>
      </w:r>
      <w:r w:rsidRPr="00EB7BFD">
        <w:rPr>
          <w:sz w:val="24"/>
          <w:szCs w:val="24"/>
        </w:rPr>
        <w:t>Lit</w:t>
      </w:r>
      <w:r w:rsidRPr="00EB7BFD">
        <w:rPr>
          <w:spacing w:val="2"/>
          <w:sz w:val="24"/>
          <w:szCs w:val="24"/>
        </w:rPr>
        <w:t>e</w:t>
      </w:r>
      <w:r w:rsidRPr="00EB7BFD">
        <w:rPr>
          <w:sz w:val="24"/>
          <w:szCs w:val="24"/>
        </w:rPr>
        <w:t>r</w:t>
      </w:r>
      <w:r w:rsidRPr="00EB7BFD">
        <w:rPr>
          <w:spacing w:val="-2"/>
          <w:sz w:val="24"/>
          <w:szCs w:val="24"/>
        </w:rPr>
        <w:t>a</w:t>
      </w:r>
      <w:r w:rsidRPr="00EB7BFD">
        <w:rPr>
          <w:sz w:val="24"/>
          <w:szCs w:val="24"/>
        </w:rPr>
        <w:t>ture</w:t>
      </w:r>
      <w:r w:rsidRPr="00EB7BFD">
        <w:rPr>
          <w:spacing w:val="2"/>
          <w:sz w:val="24"/>
          <w:szCs w:val="24"/>
        </w:rPr>
        <w:t xml:space="preserve"> </w:t>
      </w:r>
      <w:r w:rsidRPr="00EB7BFD">
        <w:rPr>
          <w:sz w:val="24"/>
          <w:szCs w:val="24"/>
        </w:rPr>
        <w:t>R</w:t>
      </w:r>
      <w:r w:rsidRPr="00EB7BFD">
        <w:rPr>
          <w:spacing w:val="-1"/>
          <w:sz w:val="24"/>
          <w:szCs w:val="24"/>
        </w:rPr>
        <w:t>e</w:t>
      </w:r>
      <w:r w:rsidRPr="00EB7BFD">
        <w:rPr>
          <w:sz w:val="24"/>
          <w:szCs w:val="24"/>
        </w:rPr>
        <w:t>vi</w:t>
      </w:r>
      <w:r w:rsidRPr="00EB7BFD">
        <w:rPr>
          <w:spacing w:val="2"/>
          <w:sz w:val="24"/>
          <w:szCs w:val="24"/>
        </w:rPr>
        <w:t>e</w:t>
      </w:r>
      <w:r w:rsidRPr="00EB7BFD">
        <w:rPr>
          <w:sz w:val="24"/>
          <w:szCs w:val="24"/>
        </w:rPr>
        <w:t>w is</w:t>
      </w:r>
      <w:r w:rsidRPr="00EB7BFD">
        <w:rPr>
          <w:spacing w:val="1"/>
          <w:sz w:val="24"/>
          <w:szCs w:val="24"/>
        </w:rPr>
        <w:t xml:space="preserve"> </w:t>
      </w:r>
      <w:r w:rsidRPr="00EB7BFD">
        <w:rPr>
          <w:spacing w:val="-1"/>
          <w:sz w:val="24"/>
          <w:szCs w:val="24"/>
        </w:rPr>
        <w:t>a</w:t>
      </w:r>
      <w:r w:rsidRPr="00EB7BFD">
        <w:rPr>
          <w:sz w:val="24"/>
          <w:szCs w:val="24"/>
        </w:rPr>
        <w:t xml:space="preserve">n </w:t>
      </w:r>
      <w:r w:rsidRPr="00EB7BFD">
        <w:rPr>
          <w:spacing w:val="-1"/>
          <w:sz w:val="24"/>
          <w:szCs w:val="24"/>
        </w:rPr>
        <w:t>e</w:t>
      </w:r>
      <w:r w:rsidRPr="00EB7BFD">
        <w:rPr>
          <w:sz w:val="24"/>
          <w:szCs w:val="24"/>
        </w:rPr>
        <w:t>xtensive s</w:t>
      </w:r>
      <w:r w:rsidRPr="00EB7BFD">
        <w:rPr>
          <w:spacing w:val="1"/>
          <w:sz w:val="24"/>
          <w:szCs w:val="24"/>
        </w:rPr>
        <w:t>e</w:t>
      </w:r>
      <w:r w:rsidRPr="00EB7BFD">
        <w:rPr>
          <w:spacing w:val="-1"/>
          <w:sz w:val="24"/>
          <w:szCs w:val="24"/>
        </w:rPr>
        <w:t>a</w:t>
      </w:r>
      <w:r w:rsidRPr="00EB7BFD">
        <w:rPr>
          <w:sz w:val="24"/>
          <w:szCs w:val="24"/>
        </w:rPr>
        <w:t>r</w:t>
      </w:r>
      <w:r w:rsidRPr="00EB7BFD">
        <w:rPr>
          <w:spacing w:val="-2"/>
          <w:sz w:val="24"/>
          <w:szCs w:val="24"/>
        </w:rPr>
        <w:t>c</w:t>
      </w:r>
      <w:r w:rsidRPr="00EB7BFD">
        <w:rPr>
          <w:sz w:val="24"/>
          <w:szCs w:val="24"/>
        </w:rPr>
        <w:t>h</w:t>
      </w:r>
      <w:r w:rsidRPr="00EB7BFD">
        <w:rPr>
          <w:spacing w:val="3"/>
          <w:sz w:val="24"/>
          <w:szCs w:val="24"/>
        </w:rPr>
        <w:t xml:space="preserve"> </w:t>
      </w:r>
      <w:r w:rsidRPr="00EB7BFD">
        <w:rPr>
          <w:sz w:val="24"/>
          <w:szCs w:val="24"/>
        </w:rPr>
        <w:t>of the</w:t>
      </w:r>
      <w:r w:rsidRPr="00EB7BFD">
        <w:rPr>
          <w:spacing w:val="2"/>
          <w:sz w:val="24"/>
          <w:szCs w:val="24"/>
        </w:rPr>
        <w:t xml:space="preserve"> </w:t>
      </w:r>
      <w:r w:rsidRPr="00EB7BFD">
        <w:rPr>
          <w:sz w:val="24"/>
          <w:szCs w:val="24"/>
        </w:rPr>
        <w:t>info</w:t>
      </w:r>
      <w:r w:rsidRPr="00EB7BFD">
        <w:rPr>
          <w:spacing w:val="-1"/>
          <w:sz w:val="24"/>
          <w:szCs w:val="24"/>
        </w:rPr>
        <w:t>r</w:t>
      </w:r>
      <w:r w:rsidRPr="00EB7BFD">
        <w:rPr>
          <w:sz w:val="24"/>
          <w:szCs w:val="24"/>
        </w:rPr>
        <w:t>mation</w:t>
      </w:r>
      <w:r w:rsidRPr="00EB7BFD">
        <w:rPr>
          <w:spacing w:val="1"/>
          <w:sz w:val="24"/>
          <w:szCs w:val="24"/>
        </w:rPr>
        <w:t xml:space="preserve"> </w:t>
      </w:r>
      <w:r w:rsidRPr="00EB7BFD">
        <w:rPr>
          <w:spacing w:val="-1"/>
          <w:sz w:val="24"/>
          <w:szCs w:val="24"/>
        </w:rPr>
        <w:t>a</w:t>
      </w:r>
      <w:r w:rsidRPr="00EB7BFD">
        <w:rPr>
          <w:sz w:val="24"/>
          <w:szCs w:val="24"/>
        </w:rPr>
        <w:t>v</w:t>
      </w:r>
      <w:r w:rsidRPr="00EB7BFD">
        <w:rPr>
          <w:spacing w:val="-1"/>
          <w:sz w:val="24"/>
          <w:szCs w:val="24"/>
        </w:rPr>
        <w:t>a</w:t>
      </w:r>
      <w:r w:rsidRPr="00EB7BFD">
        <w:rPr>
          <w:sz w:val="24"/>
          <w:szCs w:val="24"/>
        </w:rPr>
        <w:t>i</w:t>
      </w:r>
      <w:r w:rsidRPr="00EB7BFD">
        <w:rPr>
          <w:spacing w:val="1"/>
          <w:sz w:val="24"/>
          <w:szCs w:val="24"/>
        </w:rPr>
        <w:t>l</w:t>
      </w:r>
      <w:r w:rsidRPr="00EB7BFD">
        <w:rPr>
          <w:spacing w:val="-1"/>
          <w:sz w:val="24"/>
          <w:szCs w:val="24"/>
        </w:rPr>
        <w:t>a</w:t>
      </w:r>
      <w:r w:rsidRPr="00EB7BFD">
        <w:rPr>
          <w:sz w:val="24"/>
          <w:szCs w:val="24"/>
        </w:rPr>
        <w:t>ble</w:t>
      </w:r>
      <w:r w:rsidRPr="00EB7BFD">
        <w:rPr>
          <w:spacing w:val="3"/>
          <w:sz w:val="24"/>
          <w:szCs w:val="24"/>
        </w:rPr>
        <w:t xml:space="preserve"> </w:t>
      </w:r>
      <w:r w:rsidRPr="00EB7BFD">
        <w:rPr>
          <w:sz w:val="24"/>
          <w:szCs w:val="24"/>
        </w:rPr>
        <w:t>on</w:t>
      </w:r>
      <w:r w:rsidRPr="00EB7BFD">
        <w:rPr>
          <w:spacing w:val="3"/>
          <w:sz w:val="24"/>
          <w:szCs w:val="24"/>
        </w:rPr>
        <w:t xml:space="preserve"> </w:t>
      </w:r>
      <w:r w:rsidRPr="00EB7BFD">
        <w:rPr>
          <w:sz w:val="24"/>
          <w:szCs w:val="24"/>
        </w:rPr>
        <w:t>a top</w:t>
      </w:r>
      <w:r w:rsidRPr="00EB7BFD">
        <w:rPr>
          <w:spacing w:val="1"/>
          <w:sz w:val="24"/>
          <w:szCs w:val="24"/>
        </w:rPr>
        <w:t>i</w:t>
      </w:r>
      <w:r w:rsidRPr="00EB7BFD">
        <w:rPr>
          <w:sz w:val="24"/>
          <w:szCs w:val="24"/>
        </w:rPr>
        <w:t>c whi</w:t>
      </w:r>
      <w:r w:rsidRPr="00EB7BFD">
        <w:rPr>
          <w:spacing w:val="-1"/>
          <w:sz w:val="24"/>
          <w:szCs w:val="24"/>
        </w:rPr>
        <w:t>c</w:t>
      </w:r>
      <w:r w:rsidRPr="00EB7BFD">
        <w:rPr>
          <w:sz w:val="24"/>
          <w:szCs w:val="24"/>
        </w:rPr>
        <w:t>h</w:t>
      </w:r>
      <w:r w:rsidRPr="00EB7BFD">
        <w:rPr>
          <w:spacing w:val="1"/>
          <w:sz w:val="24"/>
          <w:szCs w:val="24"/>
        </w:rPr>
        <w:t xml:space="preserve"> </w:t>
      </w:r>
      <w:r w:rsidRPr="00EB7BFD">
        <w:rPr>
          <w:sz w:val="24"/>
          <w:szCs w:val="24"/>
        </w:rPr>
        <w:t>r</w:t>
      </w:r>
      <w:r w:rsidRPr="00EB7BFD">
        <w:rPr>
          <w:spacing w:val="-2"/>
          <w:sz w:val="24"/>
          <w:szCs w:val="24"/>
        </w:rPr>
        <w:t>e</w:t>
      </w:r>
      <w:r w:rsidRPr="00EB7BFD">
        <w:rPr>
          <w:sz w:val="24"/>
          <w:szCs w:val="24"/>
        </w:rPr>
        <w:t>sul</w:t>
      </w:r>
      <w:r w:rsidRPr="00EB7BFD">
        <w:rPr>
          <w:spacing w:val="1"/>
          <w:sz w:val="24"/>
          <w:szCs w:val="24"/>
        </w:rPr>
        <w:t>t</w:t>
      </w:r>
      <w:r w:rsidRPr="00EB7BFD">
        <w:rPr>
          <w:sz w:val="24"/>
          <w:szCs w:val="24"/>
        </w:rPr>
        <w:t>s</w:t>
      </w:r>
      <w:r w:rsidRPr="00EB7BFD">
        <w:rPr>
          <w:spacing w:val="1"/>
          <w:sz w:val="24"/>
          <w:szCs w:val="24"/>
        </w:rPr>
        <w:t xml:space="preserve"> </w:t>
      </w:r>
      <w:r w:rsidRPr="00EB7BFD">
        <w:rPr>
          <w:spacing w:val="3"/>
          <w:sz w:val="24"/>
          <w:szCs w:val="24"/>
        </w:rPr>
        <w:t>i</w:t>
      </w:r>
      <w:r w:rsidRPr="00EB7BFD">
        <w:rPr>
          <w:sz w:val="24"/>
          <w:szCs w:val="24"/>
        </w:rPr>
        <w:t>n</w:t>
      </w:r>
      <w:r w:rsidRPr="00EB7BFD">
        <w:rPr>
          <w:spacing w:val="1"/>
          <w:sz w:val="24"/>
          <w:szCs w:val="24"/>
        </w:rPr>
        <w:t xml:space="preserve"> </w:t>
      </w:r>
      <w:r w:rsidRPr="00EB7BFD">
        <w:rPr>
          <w:sz w:val="24"/>
          <w:szCs w:val="24"/>
        </w:rPr>
        <w:t>a l</w:t>
      </w:r>
      <w:r w:rsidRPr="00EB7BFD">
        <w:rPr>
          <w:spacing w:val="1"/>
          <w:sz w:val="24"/>
          <w:szCs w:val="24"/>
        </w:rPr>
        <w:t>i</w:t>
      </w:r>
      <w:r w:rsidRPr="00EB7BFD">
        <w:rPr>
          <w:sz w:val="24"/>
          <w:szCs w:val="24"/>
        </w:rPr>
        <w:t>st</w:t>
      </w:r>
      <w:r w:rsidRPr="00EB7BFD">
        <w:rPr>
          <w:spacing w:val="1"/>
          <w:sz w:val="24"/>
          <w:szCs w:val="24"/>
        </w:rPr>
        <w:t xml:space="preserve"> </w:t>
      </w:r>
      <w:r w:rsidRPr="00EB7BFD">
        <w:rPr>
          <w:sz w:val="24"/>
          <w:szCs w:val="24"/>
        </w:rPr>
        <w:t>of</w:t>
      </w:r>
      <w:r w:rsidRPr="00EB7BFD">
        <w:rPr>
          <w:spacing w:val="3"/>
          <w:sz w:val="24"/>
          <w:szCs w:val="24"/>
        </w:rPr>
        <w:t xml:space="preserve"> </w:t>
      </w:r>
      <w:r w:rsidRPr="00EB7BFD">
        <w:rPr>
          <w:sz w:val="24"/>
          <w:szCs w:val="24"/>
        </w:rPr>
        <w:t>r</w:t>
      </w:r>
      <w:r w:rsidRPr="00EB7BFD">
        <w:rPr>
          <w:spacing w:val="-2"/>
          <w:sz w:val="24"/>
          <w:szCs w:val="24"/>
        </w:rPr>
        <w:t>e</w:t>
      </w:r>
      <w:r w:rsidRPr="00EB7BFD">
        <w:rPr>
          <w:spacing w:val="1"/>
          <w:sz w:val="24"/>
          <w:szCs w:val="24"/>
        </w:rPr>
        <w:t>f</w:t>
      </w:r>
      <w:r w:rsidRPr="00EB7BFD">
        <w:rPr>
          <w:spacing w:val="-1"/>
          <w:sz w:val="24"/>
          <w:szCs w:val="24"/>
        </w:rPr>
        <w:t>e</w:t>
      </w:r>
      <w:r w:rsidRPr="00EB7BFD">
        <w:rPr>
          <w:sz w:val="24"/>
          <w:szCs w:val="24"/>
        </w:rPr>
        <w:t>r</w:t>
      </w:r>
      <w:r w:rsidRPr="00EB7BFD">
        <w:rPr>
          <w:spacing w:val="-2"/>
          <w:sz w:val="24"/>
          <w:szCs w:val="24"/>
        </w:rPr>
        <w:t>e</w:t>
      </w:r>
      <w:r w:rsidRPr="00EB7BFD">
        <w:rPr>
          <w:spacing w:val="2"/>
          <w:sz w:val="24"/>
          <w:szCs w:val="24"/>
        </w:rPr>
        <w:t>n</w:t>
      </w:r>
      <w:r w:rsidRPr="00EB7BFD">
        <w:rPr>
          <w:spacing w:val="-1"/>
          <w:sz w:val="24"/>
          <w:szCs w:val="24"/>
        </w:rPr>
        <w:t>ce</w:t>
      </w:r>
      <w:r w:rsidRPr="00EB7BFD">
        <w:rPr>
          <w:sz w:val="24"/>
          <w:szCs w:val="24"/>
        </w:rPr>
        <w:t>s</w:t>
      </w:r>
      <w:r w:rsidRPr="00EB7BFD">
        <w:rPr>
          <w:spacing w:val="1"/>
          <w:sz w:val="24"/>
          <w:szCs w:val="24"/>
        </w:rPr>
        <w:t xml:space="preserve"> </w:t>
      </w:r>
      <w:r w:rsidRPr="00EB7BFD">
        <w:rPr>
          <w:sz w:val="24"/>
          <w:szCs w:val="24"/>
        </w:rPr>
        <w:t>to</w:t>
      </w:r>
      <w:r w:rsidRPr="00EB7BFD">
        <w:rPr>
          <w:spacing w:val="3"/>
          <w:sz w:val="24"/>
          <w:szCs w:val="24"/>
        </w:rPr>
        <w:t xml:space="preserve"> </w:t>
      </w:r>
      <w:r w:rsidRPr="00EB7BFD">
        <w:rPr>
          <w:sz w:val="24"/>
          <w:szCs w:val="24"/>
        </w:rPr>
        <w:t>books, p</w:t>
      </w:r>
      <w:r w:rsidRPr="00EB7BFD">
        <w:rPr>
          <w:spacing w:val="-1"/>
          <w:sz w:val="24"/>
          <w:szCs w:val="24"/>
        </w:rPr>
        <w:t>e</w:t>
      </w:r>
      <w:r w:rsidRPr="00EB7BFD">
        <w:rPr>
          <w:sz w:val="24"/>
          <w:szCs w:val="24"/>
        </w:rPr>
        <w:t>riodi</w:t>
      </w:r>
      <w:r w:rsidRPr="00EB7BFD">
        <w:rPr>
          <w:spacing w:val="-1"/>
          <w:sz w:val="24"/>
          <w:szCs w:val="24"/>
        </w:rPr>
        <w:t>ca</w:t>
      </w:r>
      <w:r w:rsidRPr="00EB7BFD">
        <w:rPr>
          <w:sz w:val="24"/>
          <w:szCs w:val="24"/>
        </w:rPr>
        <w:t>ls</w:t>
      </w:r>
      <w:r w:rsidRPr="00EB7BFD">
        <w:rPr>
          <w:spacing w:val="2"/>
          <w:sz w:val="24"/>
          <w:szCs w:val="24"/>
        </w:rPr>
        <w:t xml:space="preserve"> </w:t>
      </w:r>
      <w:r w:rsidRPr="00EB7BFD">
        <w:rPr>
          <w:spacing w:val="-1"/>
          <w:sz w:val="24"/>
          <w:szCs w:val="24"/>
        </w:rPr>
        <w:t>a</w:t>
      </w:r>
      <w:r w:rsidRPr="00EB7BFD">
        <w:rPr>
          <w:sz w:val="24"/>
          <w:szCs w:val="24"/>
        </w:rPr>
        <w:t>nd</w:t>
      </w:r>
      <w:r w:rsidRPr="00EB7BFD">
        <w:rPr>
          <w:spacing w:val="3"/>
          <w:sz w:val="24"/>
          <w:szCs w:val="24"/>
        </w:rPr>
        <w:t xml:space="preserve"> </w:t>
      </w:r>
      <w:r w:rsidRPr="00EB7BFD">
        <w:rPr>
          <w:sz w:val="24"/>
          <w:szCs w:val="24"/>
        </w:rPr>
        <w:t>other</w:t>
      </w:r>
      <w:r w:rsidRPr="00EB7BFD">
        <w:rPr>
          <w:spacing w:val="1"/>
          <w:sz w:val="24"/>
          <w:szCs w:val="24"/>
        </w:rPr>
        <w:t xml:space="preserve"> </w:t>
      </w:r>
      <w:r w:rsidRPr="00EB7BFD">
        <w:rPr>
          <w:spacing w:val="3"/>
          <w:sz w:val="24"/>
          <w:szCs w:val="24"/>
        </w:rPr>
        <w:t>m</w:t>
      </w:r>
      <w:r w:rsidRPr="00EB7BFD">
        <w:rPr>
          <w:spacing w:val="-1"/>
          <w:sz w:val="24"/>
          <w:szCs w:val="24"/>
        </w:rPr>
        <w:t>a</w:t>
      </w:r>
      <w:r w:rsidRPr="00EB7BFD">
        <w:rPr>
          <w:sz w:val="24"/>
          <w:szCs w:val="24"/>
        </w:rPr>
        <w:t>te</w:t>
      </w:r>
      <w:r w:rsidRPr="00EB7BFD">
        <w:rPr>
          <w:spacing w:val="-1"/>
          <w:sz w:val="24"/>
          <w:szCs w:val="24"/>
        </w:rPr>
        <w:t>r</w:t>
      </w:r>
      <w:r w:rsidRPr="00EB7BFD">
        <w:rPr>
          <w:sz w:val="24"/>
          <w:szCs w:val="24"/>
        </w:rPr>
        <w:t>ials</w:t>
      </w:r>
      <w:r w:rsidRPr="00EB7BFD">
        <w:rPr>
          <w:spacing w:val="1"/>
          <w:sz w:val="24"/>
          <w:szCs w:val="24"/>
        </w:rPr>
        <w:t xml:space="preserve"> </w:t>
      </w:r>
      <w:r w:rsidRPr="00EB7BFD">
        <w:rPr>
          <w:sz w:val="24"/>
          <w:szCs w:val="24"/>
        </w:rPr>
        <w:t>on</w:t>
      </w:r>
      <w:r w:rsidRPr="00EB7BFD">
        <w:rPr>
          <w:spacing w:val="1"/>
          <w:sz w:val="24"/>
          <w:szCs w:val="24"/>
        </w:rPr>
        <w:t xml:space="preserve"> </w:t>
      </w:r>
      <w:r w:rsidRPr="00EB7BFD">
        <w:rPr>
          <w:sz w:val="24"/>
          <w:szCs w:val="24"/>
        </w:rPr>
        <w:t>t</w:t>
      </w:r>
      <w:r w:rsidRPr="00EB7BFD">
        <w:rPr>
          <w:spacing w:val="3"/>
          <w:sz w:val="24"/>
          <w:szCs w:val="24"/>
        </w:rPr>
        <w:t>h</w:t>
      </w:r>
      <w:r w:rsidRPr="00EB7BFD">
        <w:rPr>
          <w:sz w:val="24"/>
          <w:szCs w:val="24"/>
        </w:rPr>
        <w:t>e top</w:t>
      </w:r>
      <w:r w:rsidRPr="00EB7BFD">
        <w:rPr>
          <w:spacing w:val="1"/>
          <w:sz w:val="24"/>
          <w:szCs w:val="24"/>
        </w:rPr>
        <w:t>ic</w:t>
      </w:r>
      <w:r w:rsidR="00300823" w:rsidRPr="00EB7BFD">
        <w:rPr>
          <w:spacing w:val="1"/>
          <w:sz w:val="24"/>
          <w:szCs w:val="24"/>
        </w:rPr>
        <w:t xml:space="preserve"> </w:t>
      </w:r>
      <w:sdt>
        <w:sdtPr>
          <w:rPr>
            <w:color w:val="000000"/>
            <w:spacing w:val="1"/>
            <w:sz w:val="24"/>
            <w:szCs w:val="24"/>
          </w:rPr>
          <w:tag w:val="MENDELEY_CITATION_v3_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"/>
          <w:id w:val="-735240866"/>
          <w:placeholder>
            <w:docPart w:val="DefaultPlaceholder_-1854013440"/>
          </w:placeholder>
        </w:sdtPr>
        <w:sdtContent>
          <w:r w:rsidR="000F101E" w:rsidRPr="00EB7BFD">
            <w:rPr>
              <w:color w:val="000000"/>
              <w:spacing w:val="1"/>
              <w:sz w:val="24"/>
              <w:szCs w:val="24"/>
            </w:rPr>
            <w:t>(</w:t>
          </w:r>
          <w:r w:rsidR="00065404" w:rsidRPr="00EB7BFD">
            <w:rPr>
              <w:color w:val="000000"/>
              <w:spacing w:val="1"/>
              <w:sz w:val="24"/>
              <w:szCs w:val="24"/>
            </w:rPr>
            <w:t xml:space="preserve"> </w:t>
          </w:r>
          <w:r w:rsidR="000F101E" w:rsidRPr="00EB7BFD">
            <w:rPr>
              <w:color w:val="000000"/>
              <w:spacing w:val="1"/>
              <w:sz w:val="24"/>
              <w:szCs w:val="24"/>
            </w:rPr>
            <w:t xml:space="preserve">Ahmed and </w:t>
          </w:r>
          <w:r w:rsidR="00065404" w:rsidRPr="00EB7BFD">
            <w:rPr>
              <w:color w:val="000000"/>
              <w:spacing w:val="1"/>
              <w:sz w:val="24"/>
              <w:szCs w:val="24"/>
            </w:rPr>
            <w:t xml:space="preserve"> Hossain, 2019)</w:t>
          </w:r>
        </w:sdtContent>
      </w:sdt>
      <w:r w:rsidRPr="00EB7BFD">
        <w:rPr>
          <w:sz w:val="24"/>
          <w:szCs w:val="24"/>
        </w:rPr>
        <w:t>.</w:t>
      </w:r>
      <w:r w:rsidRPr="00EB7BFD">
        <w:rPr>
          <w:spacing w:val="3"/>
          <w:sz w:val="24"/>
          <w:szCs w:val="24"/>
        </w:rPr>
        <w:t xml:space="preserve"> </w:t>
      </w:r>
      <w:r w:rsidRPr="00EB7BFD">
        <w:rPr>
          <w:sz w:val="24"/>
          <w:szCs w:val="24"/>
        </w:rPr>
        <w:t>R</w:t>
      </w:r>
      <w:r w:rsidRPr="00EB7BFD">
        <w:rPr>
          <w:spacing w:val="-1"/>
          <w:sz w:val="24"/>
          <w:szCs w:val="24"/>
        </w:rPr>
        <w:t>e</w:t>
      </w:r>
      <w:r w:rsidRPr="00EB7BFD">
        <w:rPr>
          <w:sz w:val="24"/>
          <w:szCs w:val="24"/>
        </w:rPr>
        <w:t>vie</w:t>
      </w:r>
      <w:r w:rsidRPr="00EB7BFD">
        <w:rPr>
          <w:spacing w:val="-1"/>
          <w:sz w:val="24"/>
          <w:szCs w:val="24"/>
        </w:rPr>
        <w:t>w</w:t>
      </w:r>
      <w:r w:rsidRPr="00EB7BFD">
        <w:rPr>
          <w:sz w:val="24"/>
          <w:szCs w:val="24"/>
        </w:rPr>
        <w:t>s</w:t>
      </w:r>
      <w:r w:rsidRPr="00EB7BFD">
        <w:rPr>
          <w:spacing w:val="1"/>
          <w:sz w:val="24"/>
          <w:szCs w:val="24"/>
        </w:rPr>
        <w:t xml:space="preserve"> </w:t>
      </w:r>
      <w:r w:rsidRPr="00EB7BFD">
        <w:rPr>
          <w:sz w:val="24"/>
          <w:szCs w:val="24"/>
        </w:rPr>
        <w:t>includ</w:t>
      </w:r>
      <w:r w:rsidRPr="00EB7BFD">
        <w:rPr>
          <w:spacing w:val="-1"/>
          <w:sz w:val="24"/>
          <w:szCs w:val="24"/>
        </w:rPr>
        <w:t>e</w:t>
      </w:r>
      <w:r w:rsidRPr="00EB7BFD">
        <w:rPr>
          <w:sz w:val="24"/>
          <w:szCs w:val="24"/>
        </w:rPr>
        <w:t>d the</w:t>
      </w:r>
      <w:r w:rsidRPr="00EB7BFD">
        <w:rPr>
          <w:spacing w:val="3"/>
          <w:sz w:val="24"/>
          <w:szCs w:val="24"/>
        </w:rPr>
        <w:t xml:space="preserve"> </w:t>
      </w:r>
      <w:r w:rsidRPr="00EB7BFD">
        <w:rPr>
          <w:sz w:val="24"/>
          <w:szCs w:val="24"/>
        </w:rPr>
        <w:t>probl</w:t>
      </w:r>
      <w:r w:rsidRPr="00EB7BFD">
        <w:rPr>
          <w:spacing w:val="-1"/>
          <w:sz w:val="24"/>
          <w:szCs w:val="24"/>
        </w:rPr>
        <w:t>e</w:t>
      </w:r>
      <w:r w:rsidRPr="00EB7BFD">
        <w:rPr>
          <w:sz w:val="24"/>
          <w:szCs w:val="24"/>
        </w:rPr>
        <w:t>m</w:t>
      </w:r>
      <w:r w:rsidRPr="00EB7BFD">
        <w:rPr>
          <w:spacing w:val="2"/>
          <w:sz w:val="24"/>
          <w:szCs w:val="24"/>
        </w:rPr>
        <w:t xml:space="preserve"> </w:t>
      </w:r>
      <w:r w:rsidRPr="00EB7BFD">
        <w:rPr>
          <w:spacing w:val="-1"/>
          <w:sz w:val="24"/>
          <w:szCs w:val="24"/>
        </w:rPr>
        <w:t>a</w:t>
      </w:r>
      <w:r w:rsidRPr="00EB7BFD">
        <w:rPr>
          <w:spacing w:val="1"/>
          <w:sz w:val="24"/>
          <w:szCs w:val="24"/>
        </w:rPr>
        <w:t>r</w:t>
      </w:r>
      <w:r w:rsidRPr="00EB7BFD">
        <w:rPr>
          <w:spacing w:val="-1"/>
          <w:sz w:val="24"/>
          <w:szCs w:val="24"/>
        </w:rPr>
        <w:t>ea</w:t>
      </w:r>
      <w:r w:rsidRPr="00EB7BFD">
        <w:rPr>
          <w:sz w:val="24"/>
          <w:szCs w:val="24"/>
        </w:rPr>
        <w:t>,</w:t>
      </w:r>
      <w:r w:rsidRPr="00EB7BFD">
        <w:rPr>
          <w:spacing w:val="4"/>
          <w:sz w:val="24"/>
          <w:szCs w:val="24"/>
        </w:rPr>
        <w:t xml:space="preserve"> </w:t>
      </w:r>
      <w:r w:rsidRPr="00EB7BFD">
        <w:rPr>
          <w:spacing w:val="-1"/>
          <w:sz w:val="24"/>
          <w:szCs w:val="24"/>
        </w:rPr>
        <w:t>a</w:t>
      </w:r>
      <w:r w:rsidRPr="00EB7BFD">
        <w:rPr>
          <w:sz w:val="24"/>
          <w:szCs w:val="24"/>
        </w:rPr>
        <w:t>ppl</w:t>
      </w:r>
      <w:r w:rsidRPr="00EB7BFD">
        <w:rPr>
          <w:spacing w:val="1"/>
          <w:sz w:val="24"/>
          <w:szCs w:val="24"/>
        </w:rPr>
        <w:t>i</w:t>
      </w:r>
      <w:r w:rsidRPr="00EB7BFD">
        <w:rPr>
          <w:spacing w:val="-1"/>
          <w:sz w:val="24"/>
          <w:szCs w:val="24"/>
        </w:rPr>
        <w:t>ca</w:t>
      </w:r>
      <w:r w:rsidRPr="00EB7BFD">
        <w:rPr>
          <w:sz w:val="24"/>
          <w:szCs w:val="24"/>
        </w:rPr>
        <w:t>t</w:t>
      </w:r>
      <w:r w:rsidRPr="00EB7BFD">
        <w:rPr>
          <w:spacing w:val="1"/>
          <w:sz w:val="24"/>
          <w:szCs w:val="24"/>
        </w:rPr>
        <w:t>i</w:t>
      </w:r>
      <w:r w:rsidRPr="00EB7BFD">
        <w:rPr>
          <w:spacing w:val="2"/>
          <w:sz w:val="24"/>
          <w:szCs w:val="24"/>
        </w:rPr>
        <w:t>o</w:t>
      </w:r>
      <w:r w:rsidRPr="00EB7BFD">
        <w:rPr>
          <w:sz w:val="24"/>
          <w:szCs w:val="24"/>
        </w:rPr>
        <w:t>n</w:t>
      </w:r>
      <w:r w:rsidRPr="00EB7BFD">
        <w:rPr>
          <w:spacing w:val="1"/>
          <w:sz w:val="24"/>
          <w:szCs w:val="24"/>
        </w:rPr>
        <w:t xml:space="preserve"> </w:t>
      </w:r>
      <w:r w:rsidRPr="00EB7BFD">
        <w:rPr>
          <w:spacing w:val="-1"/>
          <w:sz w:val="24"/>
          <w:szCs w:val="24"/>
        </w:rPr>
        <w:t>a</w:t>
      </w:r>
      <w:r w:rsidRPr="00EB7BFD">
        <w:rPr>
          <w:sz w:val="24"/>
          <w:szCs w:val="24"/>
        </w:rPr>
        <w:t>re</w:t>
      </w:r>
      <w:r w:rsidRPr="00EB7BFD">
        <w:rPr>
          <w:spacing w:val="-1"/>
          <w:sz w:val="24"/>
          <w:szCs w:val="24"/>
        </w:rPr>
        <w:t>a</w:t>
      </w:r>
      <w:r w:rsidRPr="00EB7BFD">
        <w:rPr>
          <w:sz w:val="24"/>
          <w:szCs w:val="24"/>
        </w:rPr>
        <w:t>, M</w:t>
      </w:r>
      <w:r w:rsidRPr="00EB7BFD">
        <w:rPr>
          <w:spacing w:val="-1"/>
          <w:sz w:val="24"/>
          <w:szCs w:val="24"/>
        </w:rPr>
        <w:t>e</w:t>
      </w:r>
      <w:r w:rsidRPr="00EB7BFD">
        <w:rPr>
          <w:sz w:val="24"/>
          <w:szCs w:val="24"/>
        </w:rPr>
        <w:t>thodo</w:t>
      </w:r>
      <w:r w:rsidRPr="00EB7BFD">
        <w:rPr>
          <w:spacing w:val="1"/>
          <w:sz w:val="24"/>
          <w:szCs w:val="24"/>
        </w:rPr>
        <w:t>l</w:t>
      </w:r>
      <w:r w:rsidRPr="00EB7BFD">
        <w:rPr>
          <w:sz w:val="24"/>
          <w:szCs w:val="24"/>
        </w:rPr>
        <w:t>ogic</w:t>
      </w:r>
      <w:r w:rsidRPr="00EB7BFD">
        <w:rPr>
          <w:spacing w:val="-1"/>
          <w:sz w:val="24"/>
          <w:szCs w:val="24"/>
        </w:rPr>
        <w:t>a</w:t>
      </w:r>
      <w:r w:rsidRPr="00EB7BFD">
        <w:rPr>
          <w:sz w:val="24"/>
          <w:szCs w:val="24"/>
        </w:rPr>
        <w:t>l</w:t>
      </w:r>
      <w:r w:rsidRPr="00EB7BFD">
        <w:rPr>
          <w:spacing w:val="-12"/>
          <w:sz w:val="24"/>
          <w:szCs w:val="24"/>
        </w:rPr>
        <w:t xml:space="preserve"> </w:t>
      </w:r>
      <w:r w:rsidRPr="00EB7BFD">
        <w:rPr>
          <w:sz w:val="24"/>
          <w:szCs w:val="24"/>
        </w:rPr>
        <w:t>is</w:t>
      </w:r>
      <w:r w:rsidRPr="00EB7BFD">
        <w:rPr>
          <w:spacing w:val="1"/>
          <w:sz w:val="24"/>
          <w:szCs w:val="24"/>
        </w:rPr>
        <w:t>s</w:t>
      </w:r>
      <w:r w:rsidRPr="00EB7BFD">
        <w:rPr>
          <w:sz w:val="24"/>
          <w:szCs w:val="24"/>
        </w:rPr>
        <w:t>u</w:t>
      </w:r>
      <w:r w:rsidRPr="00EB7BFD">
        <w:rPr>
          <w:spacing w:val="-1"/>
          <w:sz w:val="24"/>
          <w:szCs w:val="24"/>
        </w:rPr>
        <w:t>e</w:t>
      </w:r>
      <w:r w:rsidRPr="00EB7BFD">
        <w:rPr>
          <w:sz w:val="24"/>
          <w:szCs w:val="24"/>
        </w:rPr>
        <w:t>s,</w:t>
      </w:r>
      <w:r w:rsidRPr="00EB7BFD">
        <w:rPr>
          <w:spacing w:val="-12"/>
          <w:sz w:val="24"/>
          <w:szCs w:val="24"/>
        </w:rPr>
        <w:t xml:space="preserve"> </w:t>
      </w:r>
      <w:r w:rsidRPr="00EB7BFD">
        <w:rPr>
          <w:sz w:val="24"/>
          <w:szCs w:val="24"/>
        </w:rPr>
        <w:t>info</w:t>
      </w:r>
      <w:r w:rsidRPr="00EB7BFD">
        <w:rPr>
          <w:spacing w:val="-1"/>
          <w:sz w:val="24"/>
          <w:szCs w:val="24"/>
        </w:rPr>
        <w:t>r</w:t>
      </w:r>
      <w:r w:rsidRPr="00EB7BFD">
        <w:rPr>
          <w:sz w:val="24"/>
          <w:szCs w:val="24"/>
        </w:rPr>
        <w:t>mation</w:t>
      </w:r>
      <w:r w:rsidRPr="00EB7BFD">
        <w:rPr>
          <w:spacing w:val="-12"/>
          <w:sz w:val="24"/>
          <w:szCs w:val="24"/>
        </w:rPr>
        <w:t xml:space="preserve"> </w:t>
      </w:r>
      <w:r w:rsidRPr="00EB7BFD">
        <w:rPr>
          <w:sz w:val="24"/>
          <w:szCs w:val="24"/>
        </w:rPr>
        <w:t>man</w:t>
      </w:r>
      <w:r w:rsidRPr="00EB7BFD">
        <w:rPr>
          <w:spacing w:val="-1"/>
          <w:sz w:val="24"/>
          <w:szCs w:val="24"/>
        </w:rPr>
        <w:t>a</w:t>
      </w:r>
      <w:r w:rsidRPr="00EB7BFD">
        <w:rPr>
          <w:sz w:val="24"/>
          <w:szCs w:val="24"/>
        </w:rPr>
        <w:t>g</w:t>
      </w:r>
      <w:r w:rsidRPr="00EB7BFD">
        <w:rPr>
          <w:spacing w:val="-1"/>
          <w:sz w:val="24"/>
          <w:szCs w:val="24"/>
        </w:rPr>
        <w:t>e</w:t>
      </w:r>
      <w:r w:rsidRPr="00EB7BFD">
        <w:rPr>
          <w:spacing w:val="3"/>
          <w:sz w:val="24"/>
          <w:szCs w:val="24"/>
        </w:rPr>
        <w:t>m</w:t>
      </w:r>
      <w:r w:rsidRPr="00EB7BFD">
        <w:rPr>
          <w:spacing w:val="-1"/>
          <w:sz w:val="24"/>
          <w:szCs w:val="24"/>
        </w:rPr>
        <w:t>e</w:t>
      </w:r>
      <w:r w:rsidRPr="00EB7BFD">
        <w:rPr>
          <w:sz w:val="24"/>
          <w:szCs w:val="24"/>
        </w:rPr>
        <w:t>nt,</w:t>
      </w:r>
      <w:r w:rsidRPr="00EB7BFD">
        <w:rPr>
          <w:spacing w:val="-12"/>
          <w:sz w:val="24"/>
          <w:szCs w:val="24"/>
        </w:rPr>
        <w:t xml:space="preserve"> </w:t>
      </w:r>
      <w:r w:rsidRPr="00EB7BFD">
        <w:rPr>
          <w:sz w:val="24"/>
          <w:szCs w:val="24"/>
        </w:rPr>
        <w:t>te</w:t>
      </w:r>
      <w:r w:rsidRPr="00EB7BFD">
        <w:rPr>
          <w:spacing w:val="-1"/>
          <w:sz w:val="24"/>
          <w:szCs w:val="24"/>
        </w:rPr>
        <w:t>c</w:t>
      </w:r>
      <w:r w:rsidRPr="00EB7BFD">
        <w:rPr>
          <w:sz w:val="24"/>
          <w:szCs w:val="24"/>
        </w:rPr>
        <w:t>hnolog</w:t>
      </w:r>
      <w:r w:rsidRPr="00EB7BFD">
        <w:rPr>
          <w:spacing w:val="1"/>
          <w:sz w:val="24"/>
          <w:szCs w:val="24"/>
        </w:rPr>
        <w:t>i</w:t>
      </w:r>
      <w:r w:rsidRPr="00EB7BFD">
        <w:rPr>
          <w:spacing w:val="-1"/>
          <w:sz w:val="24"/>
          <w:szCs w:val="24"/>
        </w:rPr>
        <w:t>e</w:t>
      </w:r>
      <w:r w:rsidRPr="00EB7BFD">
        <w:rPr>
          <w:sz w:val="24"/>
          <w:szCs w:val="24"/>
        </w:rPr>
        <w:t>s</w:t>
      </w:r>
      <w:r w:rsidRPr="00EB7BFD">
        <w:rPr>
          <w:spacing w:val="-12"/>
          <w:sz w:val="24"/>
          <w:szCs w:val="24"/>
        </w:rPr>
        <w:t xml:space="preserve"> </w:t>
      </w:r>
      <w:r w:rsidRPr="00EB7BFD">
        <w:rPr>
          <w:spacing w:val="-1"/>
          <w:sz w:val="24"/>
          <w:szCs w:val="24"/>
        </w:rPr>
        <w:t>a</w:t>
      </w:r>
      <w:r w:rsidRPr="00EB7BFD">
        <w:rPr>
          <w:sz w:val="24"/>
          <w:szCs w:val="24"/>
        </w:rPr>
        <w:t>nd</w:t>
      </w:r>
      <w:r w:rsidRPr="00EB7BFD">
        <w:rPr>
          <w:spacing w:val="-10"/>
          <w:sz w:val="24"/>
          <w:szCs w:val="24"/>
        </w:rPr>
        <w:t xml:space="preserve"> </w:t>
      </w:r>
      <w:r w:rsidRPr="00EB7BFD">
        <w:rPr>
          <w:spacing w:val="-1"/>
          <w:sz w:val="24"/>
          <w:szCs w:val="24"/>
        </w:rPr>
        <w:t>c</w:t>
      </w:r>
      <w:r w:rsidRPr="00EB7BFD">
        <w:rPr>
          <w:sz w:val="24"/>
          <w:szCs w:val="24"/>
        </w:rPr>
        <w:t>on</w:t>
      </w:r>
      <w:r w:rsidRPr="00EB7BFD">
        <w:rPr>
          <w:spacing w:val="-1"/>
          <w:sz w:val="24"/>
          <w:szCs w:val="24"/>
        </w:rPr>
        <w:t>ce</w:t>
      </w:r>
      <w:r w:rsidRPr="00EB7BFD">
        <w:rPr>
          <w:sz w:val="24"/>
          <w:szCs w:val="24"/>
        </w:rPr>
        <w:t>pts</w:t>
      </w:r>
      <w:r w:rsidRPr="00EB7BFD">
        <w:rPr>
          <w:spacing w:val="-9"/>
          <w:sz w:val="24"/>
          <w:szCs w:val="24"/>
        </w:rPr>
        <w:t xml:space="preserve"> </w:t>
      </w:r>
      <w:r w:rsidRPr="00EB7BFD">
        <w:rPr>
          <w:sz w:val="24"/>
          <w:szCs w:val="24"/>
        </w:rPr>
        <w:t>of</w:t>
      </w:r>
      <w:r w:rsidRPr="00EB7BFD">
        <w:rPr>
          <w:spacing w:val="-13"/>
          <w:sz w:val="24"/>
          <w:szCs w:val="24"/>
        </w:rPr>
        <w:t xml:space="preserve"> </w:t>
      </w:r>
      <w:r w:rsidRPr="00EB7BFD">
        <w:rPr>
          <w:sz w:val="24"/>
          <w:szCs w:val="24"/>
        </w:rPr>
        <w:t>info</w:t>
      </w:r>
      <w:r w:rsidRPr="00EB7BFD">
        <w:rPr>
          <w:spacing w:val="-1"/>
          <w:sz w:val="24"/>
          <w:szCs w:val="24"/>
        </w:rPr>
        <w:t>r</w:t>
      </w:r>
      <w:r w:rsidRPr="00EB7BFD">
        <w:rPr>
          <w:sz w:val="24"/>
          <w:szCs w:val="24"/>
        </w:rPr>
        <w:t>mation</w:t>
      </w:r>
      <w:r w:rsidRPr="00EB7BFD">
        <w:rPr>
          <w:spacing w:val="-12"/>
          <w:sz w:val="24"/>
          <w:szCs w:val="24"/>
        </w:rPr>
        <w:t xml:space="preserve"> </w:t>
      </w:r>
      <w:r w:rsidRPr="00EB7BFD">
        <w:rPr>
          <w:sz w:val="24"/>
          <w:szCs w:val="24"/>
        </w:rPr>
        <w:t>man</w:t>
      </w:r>
      <w:r w:rsidRPr="00EB7BFD">
        <w:rPr>
          <w:spacing w:val="-1"/>
          <w:sz w:val="24"/>
          <w:szCs w:val="24"/>
        </w:rPr>
        <w:t>a</w:t>
      </w:r>
      <w:r w:rsidRPr="00EB7BFD">
        <w:rPr>
          <w:spacing w:val="2"/>
          <w:sz w:val="24"/>
          <w:szCs w:val="24"/>
        </w:rPr>
        <w:t>g</w:t>
      </w:r>
      <w:r w:rsidRPr="00EB7BFD">
        <w:rPr>
          <w:spacing w:val="-1"/>
          <w:sz w:val="24"/>
          <w:szCs w:val="24"/>
        </w:rPr>
        <w:t>e</w:t>
      </w:r>
      <w:r w:rsidRPr="00EB7BFD">
        <w:rPr>
          <w:spacing w:val="3"/>
          <w:sz w:val="24"/>
          <w:szCs w:val="24"/>
        </w:rPr>
        <w:t>m</w:t>
      </w:r>
      <w:r w:rsidRPr="00EB7BFD">
        <w:rPr>
          <w:spacing w:val="-1"/>
          <w:sz w:val="24"/>
          <w:szCs w:val="24"/>
        </w:rPr>
        <w:t>e</w:t>
      </w:r>
      <w:r w:rsidRPr="00EB7BFD">
        <w:rPr>
          <w:sz w:val="24"/>
          <w:szCs w:val="24"/>
        </w:rPr>
        <w:t>nt</w:t>
      </w:r>
      <w:r w:rsidRPr="00EB7BFD">
        <w:rPr>
          <w:spacing w:val="-8"/>
          <w:sz w:val="24"/>
          <w:szCs w:val="24"/>
        </w:rPr>
        <w:t xml:space="preserve"> </w:t>
      </w:r>
      <w:r w:rsidRPr="00EB7BFD">
        <w:rPr>
          <w:spacing w:val="-1"/>
          <w:sz w:val="24"/>
          <w:szCs w:val="24"/>
        </w:rPr>
        <w:t>a</w:t>
      </w:r>
      <w:r w:rsidRPr="00EB7BFD">
        <w:rPr>
          <w:sz w:val="24"/>
          <w:szCs w:val="24"/>
        </w:rPr>
        <w:t>nd d</w:t>
      </w:r>
      <w:r w:rsidRPr="00EB7BFD">
        <w:rPr>
          <w:spacing w:val="-1"/>
          <w:sz w:val="24"/>
          <w:szCs w:val="24"/>
        </w:rPr>
        <w:t>a</w:t>
      </w:r>
      <w:r w:rsidRPr="00EB7BFD">
        <w:rPr>
          <w:sz w:val="24"/>
          <w:szCs w:val="24"/>
        </w:rPr>
        <w:t>tab</w:t>
      </w:r>
      <w:r w:rsidRPr="00EB7BFD">
        <w:rPr>
          <w:spacing w:val="-1"/>
          <w:sz w:val="24"/>
          <w:szCs w:val="24"/>
        </w:rPr>
        <w:t>a</w:t>
      </w:r>
      <w:r w:rsidRPr="00EB7BFD">
        <w:rPr>
          <w:sz w:val="24"/>
          <w:szCs w:val="24"/>
        </w:rPr>
        <w:t>se</w:t>
      </w:r>
      <w:r w:rsidRPr="00EB7BFD">
        <w:rPr>
          <w:spacing w:val="-1"/>
          <w:sz w:val="24"/>
          <w:szCs w:val="24"/>
        </w:rPr>
        <w:t xml:space="preserve"> </w:t>
      </w:r>
      <w:r w:rsidRPr="00EB7BFD">
        <w:rPr>
          <w:sz w:val="24"/>
          <w:szCs w:val="24"/>
        </w:rPr>
        <w:t>sys</w:t>
      </w:r>
      <w:r w:rsidRPr="00EB7BFD">
        <w:rPr>
          <w:spacing w:val="1"/>
          <w:sz w:val="24"/>
          <w:szCs w:val="24"/>
        </w:rPr>
        <w:t>t</w:t>
      </w:r>
      <w:r w:rsidRPr="00EB7BFD">
        <w:rPr>
          <w:spacing w:val="-1"/>
          <w:sz w:val="24"/>
          <w:szCs w:val="24"/>
        </w:rPr>
        <w:t>e</w:t>
      </w:r>
      <w:r w:rsidRPr="00EB7BFD">
        <w:rPr>
          <w:sz w:val="24"/>
          <w:szCs w:val="24"/>
        </w:rPr>
        <w:t>m de</w:t>
      </w:r>
      <w:r w:rsidRPr="00EB7BFD">
        <w:rPr>
          <w:spacing w:val="2"/>
          <w:sz w:val="24"/>
          <w:szCs w:val="24"/>
        </w:rPr>
        <w:t>v</w:t>
      </w:r>
      <w:r w:rsidRPr="00EB7BFD">
        <w:rPr>
          <w:spacing w:val="-1"/>
          <w:sz w:val="24"/>
          <w:szCs w:val="24"/>
        </w:rPr>
        <w:t>e</w:t>
      </w:r>
      <w:r w:rsidRPr="00EB7BFD">
        <w:rPr>
          <w:sz w:val="24"/>
          <w:szCs w:val="24"/>
        </w:rPr>
        <w:t>lo</w:t>
      </w:r>
      <w:r w:rsidRPr="00EB7BFD">
        <w:rPr>
          <w:spacing w:val="3"/>
          <w:sz w:val="24"/>
          <w:szCs w:val="24"/>
        </w:rPr>
        <w:t>p</w:t>
      </w:r>
      <w:r w:rsidRPr="00EB7BFD">
        <w:rPr>
          <w:sz w:val="24"/>
          <w:szCs w:val="24"/>
        </w:rPr>
        <w:t>ment</w:t>
      </w:r>
      <w:r w:rsidRPr="00EB7BFD">
        <w:rPr>
          <w:spacing w:val="2"/>
          <w:sz w:val="24"/>
          <w:szCs w:val="24"/>
        </w:rPr>
        <w:t xml:space="preserve"> </w:t>
      </w:r>
      <w:r w:rsidRPr="00EB7BFD">
        <w:rPr>
          <w:spacing w:val="-3"/>
          <w:sz w:val="24"/>
          <w:szCs w:val="24"/>
        </w:rPr>
        <w:t>a</w:t>
      </w:r>
      <w:r w:rsidRPr="00EB7BFD">
        <w:rPr>
          <w:spacing w:val="-2"/>
          <w:sz w:val="24"/>
          <w:szCs w:val="24"/>
        </w:rPr>
        <w:t>pp</w:t>
      </w:r>
      <w:r w:rsidRPr="00EB7BFD">
        <w:rPr>
          <w:sz w:val="24"/>
          <w:szCs w:val="24"/>
        </w:rPr>
        <w:t>r</w:t>
      </w:r>
      <w:r w:rsidRPr="00EB7BFD">
        <w:rPr>
          <w:spacing w:val="-3"/>
          <w:sz w:val="24"/>
          <w:szCs w:val="24"/>
        </w:rPr>
        <w:t>o</w:t>
      </w:r>
      <w:r w:rsidRPr="00EB7BFD">
        <w:rPr>
          <w:spacing w:val="-1"/>
          <w:sz w:val="24"/>
          <w:szCs w:val="24"/>
        </w:rPr>
        <w:t>a</w:t>
      </w:r>
      <w:r w:rsidRPr="00EB7BFD">
        <w:rPr>
          <w:spacing w:val="-3"/>
          <w:sz w:val="24"/>
          <w:szCs w:val="24"/>
        </w:rPr>
        <w:t>c</w:t>
      </w:r>
      <w:r w:rsidRPr="00EB7BFD">
        <w:rPr>
          <w:spacing w:val="-2"/>
          <w:sz w:val="24"/>
          <w:szCs w:val="24"/>
        </w:rPr>
        <w:t>h</w:t>
      </w:r>
      <w:r w:rsidRPr="00EB7BFD">
        <w:rPr>
          <w:spacing w:val="-3"/>
          <w:sz w:val="24"/>
          <w:szCs w:val="24"/>
        </w:rPr>
        <w:t>e</w:t>
      </w:r>
      <w:r w:rsidRPr="00EB7BFD">
        <w:rPr>
          <w:sz w:val="24"/>
          <w:szCs w:val="24"/>
        </w:rPr>
        <w:t>s.</w:t>
      </w:r>
    </w:p>
    <w:p w14:paraId="70D517F2" w14:textId="77777777" w:rsidR="00E23DEC" w:rsidRPr="00EB7BFD" w:rsidRDefault="00E23DEC">
      <w:pPr>
        <w:spacing w:before="5" w:line="160" w:lineRule="exact"/>
        <w:rPr>
          <w:sz w:val="24"/>
          <w:szCs w:val="24"/>
        </w:rPr>
      </w:pPr>
    </w:p>
    <w:p w14:paraId="3A049F44" w14:textId="505C7A30" w:rsidR="00E23DEC" w:rsidRPr="00EB7BFD" w:rsidRDefault="003B3966">
      <w:pPr>
        <w:spacing w:line="360" w:lineRule="auto"/>
        <w:ind w:left="100" w:right="77"/>
        <w:jc w:val="both"/>
        <w:rPr>
          <w:sz w:val="24"/>
          <w:szCs w:val="24"/>
        </w:rPr>
      </w:pPr>
      <w:r w:rsidRPr="00EB7BFD">
        <w:rPr>
          <w:sz w:val="24"/>
          <w:szCs w:val="24"/>
        </w:rPr>
        <w:t>A</w:t>
      </w:r>
      <w:r w:rsidRPr="00EB7BFD">
        <w:rPr>
          <w:spacing w:val="-1"/>
          <w:sz w:val="24"/>
          <w:szCs w:val="24"/>
        </w:rPr>
        <w:t>cc</w:t>
      </w:r>
      <w:r w:rsidRPr="00EB7BFD">
        <w:rPr>
          <w:sz w:val="24"/>
          <w:szCs w:val="24"/>
        </w:rPr>
        <w:t>ording</w:t>
      </w:r>
      <w:r w:rsidRPr="00EB7BFD">
        <w:rPr>
          <w:spacing w:val="-7"/>
          <w:sz w:val="24"/>
          <w:szCs w:val="24"/>
        </w:rPr>
        <w:t xml:space="preserve"> </w:t>
      </w:r>
      <w:r w:rsidRPr="00EB7BFD">
        <w:rPr>
          <w:sz w:val="24"/>
          <w:szCs w:val="24"/>
        </w:rPr>
        <w:t>to</w:t>
      </w:r>
      <w:r w:rsidRPr="00EB7BFD">
        <w:rPr>
          <w:spacing w:val="-6"/>
          <w:sz w:val="24"/>
          <w:szCs w:val="24"/>
        </w:rPr>
        <w:t xml:space="preserve"> </w:t>
      </w:r>
      <w:sdt>
        <w:sdtPr>
          <w:rPr>
            <w:color w:val="000000"/>
            <w:spacing w:val="-6"/>
            <w:sz w:val="24"/>
            <w:szCs w:val="24"/>
          </w:rPr>
          <w:tag w:val="MENDELEY_CITATION_v3_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"/>
          <w:id w:val="-1200157342"/>
          <w:placeholder>
            <w:docPart w:val="DefaultPlaceholder_-1854013440"/>
          </w:placeholder>
        </w:sdtPr>
        <w:sdtContent>
          <w:proofErr w:type="spellStart"/>
          <w:r w:rsidR="000F101E" w:rsidRPr="00EB7BFD">
            <w:rPr>
              <w:color w:val="000000"/>
              <w:spacing w:val="-6"/>
              <w:sz w:val="24"/>
              <w:szCs w:val="24"/>
            </w:rPr>
            <w:t>Sweiter</w:t>
          </w:r>
          <w:proofErr w:type="spellEnd"/>
          <w:r w:rsidR="002B0D8A" w:rsidRPr="00EB7BFD">
            <w:rPr>
              <w:color w:val="000000"/>
              <w:spacing w:val="-6"/>
              <w:sz w:val="24"/>
              <w:szCs w:val="24"/>
            </w:rPr>
            <w:t xml:space="preserve"> </w:t>
          </w:r>
          <w:r w:rsidR="00973295" w:rsidRPr="00EB7BFD">
            <w:rPr>
              <w:color w:val="000000"/>
              <w:spacing w:val="-6"/>
              <w:sz w:val="24"/>
              <w:szCs w:val="24"/>
            </w:rPr>
            <w:t>(</w:t>
          </w:r>
          <w:r w:rsidR="002B0D8A" w:rsidRPr="00EB7BFD">
            <w:rPr>
              <w:color w:val="000000"/>
              <w:spacing w:val="-6"/>
              <w:sz w:val="24"/>
              <w:szCs w:val="24"/>
            </w:rPr>
            <w:t>2017)</w:t>
          </w:r>
        </w:sdtContent>
      </w:sdt>
      <w:r w:rsidRPr="00EB7BFD">
        <w:rPr>
          <w:sz w:val="24"/>
          <w:szCs w:val="24"/>
        </w:rPr>
        <w:t>,</w:t>
      </w:r>
      <w:r w:rsidRPr="00EB7BFD">
        <w:rPr>
          <w:spacing w:val="-7"/>
          <w:sz w:val="24"/>
          <w:szCs w:val="24"/>
        </w:rPr>
        <w:t xml:space="preserve"> </w:t>
      </w:r>
      <w:r w:rsidRPr="00EB7BFD">
        <w:rPr>
          <w:sz w:val="24"/>
          <w:szCs w:val="24"/>
        </w:rPr>
        <w:t>in</w:t>
      </w:r>
      <w:r w:rsidRPr="00EB7BFD">
        <w:rPr>
          <w:spacing w:val="1"/>
          <w:sz w:val="24"/>
          <w:szCs w:val="24"/>
        </w:rPr>
        <w:t>t</w:t>
      </w:r>
      <w:r w:rsidRPr="00EB7BFD">
        <w:rPr>
          <w:spacing w:val="-1"/>
          <w:sz w:val="24"/>
          <w:szCs w:val="24"/>
        </w:rPr>
        <w:t>e</w:t>
      </w:r>
      <w:r w:rsidRPr="00EB7BFD">
        <w:rPr>
          <w:sz w:val="24"/>
          <w:szCs w:val="24"/>
        </w:rPr>
        <w:t>rn</w:t>
      </w:r>
      <w:r w:rsidRPr="00EB7BFD">
        <w:rPr>
          <w:spacing w:val="2"/>
          <w:sz w:val="24"/>
          <w:szCs w:val="24"/>
        </w:rPr>
        <w:t>s</w:t>
      </w:r>
      <w:r w:rsidRPr="00EB7BFD">
        <w:rPr>
          <w:sz w:val="24"/>
          <w:szCs w:val="24"/>
        </w:rPr>
        <w:t>hips</w:t>
      </w:r>
      <w:r w:rsidRPr="00EB7BFD">
        <w:rPr>
          <w:spacing w:val="-6"/>
          <w:sz w:val="24"/>
          <w:szCs w:val="24"/>
        </w:rPr>
        <w:t xml:space="preserve"> </w:t>
      </w:r>
      <w:r w:rsidRPr="00EB7BFD">
        <w:rPr>
          <w:spacing w:val="-1"/>
          <w:sz w:val="24"/>
          <w:szCs w:val="24"/>
        </w:rPr>
        <w:t>a</w:t>
      </w:r>
      <w:r w:rsidRPr="00EB7BFD">
        <w:rPr>
          <w:sz w:val="24"/>
          <w:szCs w:val="24"/>
        </w:rPr>
        <w:t>re</w:t>
      </w:r>
      <w:r w:rsidRPr="00EB7BFD">
        <w:rPr>
          <w:spacing w:val="-9"/>
          <w:sz w:val="24"/>
          <w:szCs w:val="24"/>
        </w:rPr>
        <w:t xml:space="preserve"> </w:t>
      </w:r>
      <w:r w:rsidRPr="00EB7BFD">
        <w:rPr>
          <w:sz w:val="24"/>
          <w:szCs w:val="24"/>
        </w:rPr>
        <w:t>d</w:t>
      </w:r>
      <w:r w:rsidRPr="00EB7BFD">
        <w:rPr>
          <w:spacing w:val="-1"/>
          <w:sz w:val="24"/>
          <w:szCs w:val="24"/>
        </w:rPr>
        <w:t>e</w:t>
      </w:r>
      <w:r w:rsidRPr="00EB7BFD">
        <w:rPr>
          <w:sz w:val="24"/>
          <w:szCs w:val="24"/>
        </w:rPr>
        <w:t>fin</w:t>
      </w:r>
      <w:r w:rsidRPr="00EB7BFD">
        <w:rPr>
          <w:spacing w:val="-1"/>
          <w:sz w:val="24"/>
          <w:szCs w:val="24"/>
        </w:rPr>
        <w:t>e</w:t>
      </w:r>
      <w:r w:rsidRPr="00EB7BFD">
        <w:rPr>
          <w:sz w:val="24"/>
          <w:szCs w:val="24"/>
        </w:rPr>
        <w:t>d</w:t>
      </w:r>
      <w:r w:rsidRPr="00EB7BFD">
        <w:rPr>
          <w:spacing w:val="-7"/>
          <w:sz w:val="24"/>
          <w:szCs w:val="24"/>
        </w:rPr>
        <w:t xml:space="preserve"> </w:t>
      </w:r>
      <w:r w:rsidRPr="00EB7BFD">
        <w:rPr>
          <w:spacing w:val="-1"/>
          <w:sz w:val="24"/>
          <w:szCs w:val="24"/>
        </w:rPr>
        <w:t>a</w:t>
      </w:r>
      <w:r w:rsidRPr="00EB7BFD">
        <w:rPr>
          <w:sz w:val="24"/>
          <w:szCs w:val="24"/>
        </w:rPr>
        <w:t>s</w:t>
      </w:r>
      <w:r w:rsidRPr="00EB7BFD">
        <w:rPr>
          <w:spacing w:val="-6"/>
          <w:sz w:val="24"/>
          <w:szCs w:val="24"/>
        </w:rPr>
        <w:t xml:space="preserve"> </w:t>
      </w:r>
      <w:r w:rsidRPr="00EB7BFD">
        <w:rPr>
          <w:sz w:val="24"/>
          <w:szCs w:val="24"/>
        </w:rPr>
        <w:t>pro</w:t>
      </w:r>
      <w:r w:rsidRPr="00EB7BFD">
        <w:rPr>
          <w:spacing w:val="1"/>
          <w:sz w:val="24"/>
          <w:szCs w:val="24"/>
        </w:rPr>
        <w:t>g</w:t>
      </w:r>
      <w:r w:rsidRPr="00EB7BFD">
        <w:rPr>
          <w:sz w:val="24"/>
          <w:szCs w:val="24"/>
        </w:rPr>
        <w:t>r</w:t>
      </w:r>
      <w:r w:rsidRPr="00EB7BFD">
        <w:rPr>
          <w:spacing w:val="1"/>
          <w:sz w:val="24"/>
          <w:szCs w:val="24"/>
        </w:rPr>
        <w:t>a</w:t>
      </w:r>
      <w:r w:rsidRPr="00EB7BFD">
        <w:rPr>
          <w:sz w:val="24"/>
          <w:szCs w:val="24"/>
        </w:rPr>
        <w:t>ms</w:t>
      </w:r>
      <w:r w:rsidRPr="00EB7BFD">
        <w:rPr>
          <w:spacing w:val="-7"/>
          <w:sz w:val="24"/>
          <w:szCs w:val="24"/>
        </w:rPr>
        <w:t xml:space="preserve"> </w:t>
      </w:r>
      <w:r w:rsidRPr="00EB7BFD">
        <w:rPr>
          <w:spacing w:val="-1"/>
          <w:sz w:val="24"/>
          <w:szCs w:val="24"/>
        </w:rPr>
        <w:t>e</w:t>
      </w:r>
      <w:r w:rsidRPr="00EB7BFD">
        <w:rPr>
          <w:sz w:val="24"/>
          <w:szCs w:val="24"/>
        </w:rPr>
        <w:t>ng</w:t>
      </w:r>
      <w:r w:rsidRPr="00EB7BFD">
        <w:rPr>
          <w:spacing w:val="-1"/>
          <w:sz w:val="24"/>
          <w:szCs w:val="24"/>
        </w:rPr>
        <w:t>a</w:t>
      </w:r>
      <w:r w:rsidRPr="00EB7BFD">
        <w:rPr>
          <w:sz w:val="24"/>
          <w:szCs w:val="24"/>
        </w:rPr>
        <w:t>ging</w:t>
      </w:r>
      <w:r w:rsidRPr="00EB7BFD">
        <w:rPr>
          <w:spacing w:val="-7"/>
          <w:sz w:val="24"/>
          <w:szCs w:val="24"/>
        </w:rPr>
        <w:t xml:space="preserve"> </w:t>
      </w:r>
      <w:r w:rsidRPr="00EB7BFD">
        <w:rPr>
          <w:sz w:val="24"/>
          <w:szCs w:val="24"/>
        </w:rPr>
        <w:t>students</w:t>
      </w:r>
      <w:r w:rsidRPr="00EB7BFD">
        <w:rPr>
          <w:spacing w:val="-7"/>
          <w:sz w:val="24"/>
          <w:szCs w:val="24"/>
        </w:rPr>
        <w:t xml:space="preserve"> </w:t>
      </w:r>
      <w:r w:rsidRPr="00EB7BFD">
        <w:rPr>
          <w:sz w:val="24"/>
          <w:szCs w:val="24"/>
        </w:rPr>
        <w:t>in</w:t>
      </w:r>
      <w:r w:rsidRPr="00EB7BFD">
        <w:rPr>
          <w:spacing w:val="-7"/>
          <w:sz w:val="24"/>
          <w:szCs w:val="24"/>
        </w:rPr>
        <w:t xml:space="preserve"> </w:t>
      </w:r>
      <w:r w:rsidRPr="00EB7BFD">
        <w:rPr>
          <w:spacing w:val="-2"/>
          <w:sz w:val="24"/>
          <w:szCs w:val="24"/>
        </w:rPr>
        <w:t>s</w:t>
      </w:r>
      <w:r w:rsidRPr="00EB7BFD">
        <w:rPr>
          <w:spacing w:val="-1"/>
          <w:sz w:val="24"/>
          <w:szCs w:val="24"/>
        </w:rPr>
        <w:t>e</w:t>
      </w:r>
      <w:r w:rsidRPr="00EB7BFD">
        <w:rPr>
          <w:sz w:val="24"/>
          <w:szCs w:val="24"/>
        </w:rPr>
        <w:t>rvi</w:t>
      </w:r>
      <w:r w:rsidRPr="00EB7BFD">
        <w:rPr>
          <w:spacing w:val="-1"/>
          <w:sz w:val="24"/>
          <w:szCs w:val="24"/>
        </w:rPr>
        <w:t>c</w:t>
      </w:r>
      <w:r w:rsidRPr="00EB7BFD">
        <w:rPr>
          <w:sz w:val="24"/>
          <w:szCs w:val="24"/>
        </w:rPr>
        <w:t>e</w:t>
      </w:r>
      <w:r w:rsidRPr="00EB7BFD">
        <w:rPr>
          <w:spacing w:val="-8"/>
          <w:sz w:val="24"/>
          <w:szCs w:val="24"/>
        </w:rPr>
        <w:t xml:space="preserve"> </w:t>
      </w:r>
      <w:r w:rsidRPr="00EB7BFD">
        <w:rPr>
          <w:spacing w:val="1"/>
          <w:sz w:val="24"/>
          <w:szCs w:val="24"/>
        </w:rPr>
        <w:t>a</w:t>
      </w:r>
      <w:r w:rsidRPr="00EB7BFD">
        <w:rPr>
          <w:spacing w:val="-1"/>
          <w:sz w:val="24"/>
          <w:szCs w:val="24"/>
        </w:rPr>
        <w:t>c</w:t>
      </w:r>
      <w:r w:rsidRPr="00EB7BFD">
        <w:rPr>
          <w:sz w:val="24"/>
          <w:szCs w:val="24"/>
        </w:rPr>
        <w:t>t</w:t>
      </w:r>
      <w:r w:rsidRPr="00EB7BFD">
        <w:rPr>
          <w:spacing w:val="1"/>
          <w:sz w:val="24"/>
          <w:szCs w:val="24"/>
        </w:rPr>
        <w:t>i</w:t>
      </w:r>
      <w:r w:rsidRPr="00EB7BFD">
        <w:rPr>
          <w:sz w:val="24"/>
          <w:szCs w:val="24"/>
        </w:rPr>
        <w:t>vi</w:t>
      </w:r>
      <w:r w:rsidRPr="00EB7BFD">
        <w:rPr>
          <w:spacing w:val="1"/>
          <w:sz w:val="24"/>
          <w:szCs w:val="24"/>
        </w:rPr>
        <w:t>t</w:t>
      </w:r>
      <w:r w:rsidRPr="00EB7BFD">
        <w:rPr>
          <w:sz w:val="24"/>
          <w:szCs w:val="24"/>
        </w:rPr>
        <w:t>ies</w:t>
      </w:r>
      <w:r w:rsidRPr="00EB7BFD">
        <w:rPr>
          <w:spacing w:val="-7"/>
          <w:sz w:val="24"/>
          <w:szCs w:val="24"/>
        </w:rPr>
        <w:t xml:space="preserve"> </w:t>
      </w:r>
      <w:r w:rsidRPr="00EB7BFD">
        <w:rPr>
          <w:sz w:val="24"/>
          <w:szCs w:val="24"/>
        </w:rPr>
        <w:t>prim</w:t>
      </w:r>
      <w:r w:rsidRPr="00EB7BFD">
        <w:rPr>
          <w:spacing w:val="-1"/>
          <w:sz w:val="24"/>
          <w:szCs w:val="24"/>
        </w:rPr>
        <w:t>a</w:t>
      </w:r>
      <w:r w:rsidRPr="00EB7BFD">
        <w:rPr>
          <w:sz w:val="24"/>
          <w:szCs w:val="24"/>
        </w:rPr>
        <w:t>rily</w:t>
      </w:r>
      <w:r w:rsidRPr="00EB7BFD">
        <w:rPr>
          <w:spacing w:val="-7"/>
          <w:sz w:val="24"/>
          <w:szCs w:val="24"/>
        </w:rPr>
        <w:t xml:space="preserve"> </w:t>
      </w:r>
      <w:r w:rsidRPr="00EB7BFD">
        <w:rPr>
          <w:sz w:val="24"/>
          <w:szCs w:val="24"/>
        </w:rPr>
        <w:t>for</w:t>
      </w:r>
      <w:r w:rsidRPr="00EB7BFD">
        <w:rPr>
          <w:spacing w:val="-9"/>
          <w:sz w:val="24"/>
          <w:szCs w:val="24"/>
        </w:rPr>
        <w:t xml:space="preserve"> </w:t>
      </w:r>
      <w:r w:rsidRPr="00EB7BFD">
        <w:rPr>
          <w:sz w:val="24"/>
          <w:szCs w:val="24"/>
        </w:rPr>
        <w:t>the purp</w:t>
      </w:r>
      <w:r w:rsidRPr="00EB7BFD">
        <w:rPr>
          <w:spacing w:val="-1"/>
          <w:sz w:val="24"/>
          <w:szCs w:val="24"/>
        </w:rPr>
        <w:t>o</w:t>
      </w:r>
      <w:r w:rsidRPr="00EB7BFD">
        <w:rPr>
          <w:sz w:val="24"/>
          <w:szCs w:val="24"/>
        </w:rPr>
        <w:t>se</w:t>
      </w:r>
      <w:r w:rsidRPr="00EB7BFD">
        <w:rPr>
          <w:spacing w:val="-1"/>
          <w:sz w:val="24"/>
          <w:szCs w:val="24"/>
        </w:rPr>
        <w:t xml:space="preserve"> </w:t>
      </w:r>
      <w:r w:rsidRPr="00EB7BFD">
        <w:rPr>
          <w:sz w:val="24"/>
          <w:szCs w:val="24"/>
        </w:rPr>
        <w:t>of p</w:t>
      </w:r>
      <w:r w:rsidRPr="00EB7BFD">
        <w:rPr>
          <w:spacing w:val="-1"/>
          <w:sz w:val="24"/>
          <w:szCs w:val="24"/>
        </w:rPr>
        <w:t>r</w:t>
      </w:r>
      <w:r w:rsidRPr="00EB7BFD">
        <w:rPr>
          <w:sz w:val="24"/>
          <w:szCs w:val="24"/>
        </w:rPr>
        <w:t>ovid</w:t>
      </w:r>
      <w:r w:rsidRPr="00EB7BFD">
        <w:rPr>
          <w:spacing w:val="1"/>
          <w:sz w:val="24"/>
          <w:szCs w:val="24"/>
        </w:rPr>
        <w:t>i</w:t>
      </w:r>
      <w:r w:rsidRPr="00EB7BFD">
        <w:rPr>
          <w:sz w:val="24"/>
          <w:szCs w:val="24"/>
        </w:rPr>
        <w:t>ng th</w:t>
      </w:r>
      <w:r w:rsidRPr="00EB7BFD">
        <w:rPr>
          <w:spacing w:val="2"/>
          <w:sz w:val="24"/>
          <w:szCs w:val="24"/>
        </w:rPr>
        <w:t>e</w:t>
      </w:r>
      <w:r w:rsidRPr="00EB7BFD">
        <w:rPr>
          <w:sz w:val="24"/>
          <w:szCs w:val="24"/>
        </w:rPr>
        <w:t>m wi</w:t>
      </w:r>
      <w:r w:rsidRPr="00EB7BFD">
        <w:rPr>
          <w:spacing w:val="1"/>
          <w:sz w:val="24"/>
          <w:szCs w:val="24"/>
        </w:rPr>
        <w:t>t</w:t>
      </w:r>
      <w:r w:rsidRPr="00EB7BFD">
        <w:rPr>
          <w:sz w:val="24"/>
          <w:szCs w:val="24"/>
        </w:rPr>
        <w:t>h h</w:t>
      </w:r>
      <w:r w:rsidRPr="00EB7BFD">
        <w:rPr>
          <w:spacing w:val="-1"/>
          <w:sz w:val="24"/>
          <w:szCs w:val="24"/>
        </w:rPr>
        <w:t>a</w:t>
      </w:r>
      <w:r w:rsidRPr="00EB7BFD">
        <w:rPr>
          <w:sz w:val="24"/>
          <w:szCs w:val="24"/>
        </w:rPr>
        <w:t>nd</w:t>
      </w:r>
      <w:r w:rsidRPr="00EB7BFD">
        <w:rPr>
          <w:spacing w:val="2"/>
          <w:sz w:val="24"/>
          <w:szCs w:val="24"/>
        </w:rPr>
        <w:t>s</w:t>
      </w:r>
      <w:r w:rsidRPr="00EB7BFD">
        <w:rPr>
          <w:spacing w:val="-1"/>
          <w:sz w:val="24"/>
          <w:szCs w:val="24"/>
        </w:rPr>
        <w:t>-</w:t>
      </w:r>
      <w:r w:rsidRPr="00EB7BFD">
        <w:rPr>
          <w:sz w:val="24"/>
          <w:szCs w:val="24"/>
        </w:rPr>
        <w:t xml:space="preserve">on </w:t>
      </w:r>
      <w:r w:rsidRPr="00EB7BFD">
        <w:rPr>
          <w:spacing w:val="-1"/>
          <w:sz w:val="24"/>
          <w:szCs w:val="24"/>
        </w:rPr>
        <w:t>e</w:t>
      </w:r>
      <w:r w:rsidRPr="00EB7BFD">
        <w:rPr>
          <w:sz w:val="24"/>
          <w:szCs w:val="24"/>
        </w:rPr>
        <w:t>xp</w:t>
      </w:r>
      <w:r w:rsidRPr="00EB7BFD">
        <w:rPr>
          <w:spacing w:val="1"/>
          <w:sz w:val="24"/>
          <w:szCs w:val="24"/>
        </w:rPr>
        <w:t>e</w:t>
      </w:r>
      <w:r w:rsidRPr="00EB7BFD">
        <w:rPr>
          <w:sz w:val="24"/>
          <w:szCs w:val="24"/>
        </w:rPr>
        <w:t>ri</w:t>
      </w:r>
      <w:r w:rsidRPr="00EB7BFD">
        <w:rPr>
          <w:spacing w:val="1"/>
          <w:sz w:val="24"/>
          <w:szCs w:val="24"/>
        </w:rPr>
        <w:t>e</w:t>
      </w:r>
      <w:r w:rsidRPr="00EB7BFD">
        <w:rPr>
          <w:sz w:val="24"/>
          <w:szCs w:val="24"/>
        </w:rPr>
        <w:t>n</w:t>
      </w:r>
      <w:r w:rsidRPr="00EB7BFD">
        <w:rPr>
          <w:spacing w:val="-1"/>
          <w:sz w:val="24"/>
          <w:szCs w:val="24"/>
        </w:rPr>
        <w:t>c</w:t>
      </w:r>
      <w:r w:rsidRPr="00EB7BFD">
        <w:rPr>
          <w:sz w:val="24"/>
          <w:szCs w:val="24"/>
        </w:rPr>
        <w:t>e</w:t>
      </w:r>
      <w:r w:rsidRPr="00EB7BFD">
        <w:rPr>
          <w:spacing w:val="-1"/>
          <w:sz w:val="24"/>
          <w:szCs w:val="24"/>
        </w:rPr>
        <w:t xml:space="preserve"> </w:t>
      </w:r>
      <w:r w:rsidRPr="00EB7BFD">
        <w:rPr>
          <w:sz w:val="24"/>
          <w:szCs w:val="24"/>
        </w:rPr>
        <w:t xml:space="preserve">that </w:t>
      </w:r>
      <w:r w:rsidRPr="00EB7BFD">
        <w:rPr>
          <w:spacing w:val="-1"/>
          <w:sz w:val="24"/>
          <w:szCs w:val="24"/>
        </w:rPr>
        <w:t>e</w:t>
      </w:r>
      <w:r w:rsidRPr="00EB7BFD">
        <w:rPr>
          <w:sz w:val="24"/>
          <w:szCs w:val="24"/>
        </w:rPr>
        <w:t>n</w:t>
      </w:r>
      <w:r w:rsidRPr="00EB7BFD">
        <w:rPr>
          <w:spacing w:val="2"/>
          <w:sz w:val="24"/>
          <w:szCs w:val="24"/>
        </w:rPr>
        <w:t>h</w:t>
      </w:r>
      <w:r w:rsidRPr="00EB7BFD">
        <w:rPr>
          <w:spacing w:val="-1"/>
          <w:sz w:val="24"/>
          <w:szCs w:val="24"/>
        </w:rPr>
        <w:t>a</w:t>
      </w:r>
      <w:r w:rsidRPr="00EB7BFD">
        <w:rPr>
          <w:sz w:val="24"/>
          <w:szCs w:val="24"/>
        </w:rPr>
        <w:t>n</w:t>
      </w:r>
      <w:r w:rsidRPr="00EB7BFD">
        <w:rPr>
          <w:spacing w:val="-1"/>
          <w:sz w:val="24"/>
          <w:szCs w:val="24"/>
        </w:rPr>
        <w:t>ce</w:t>
      </w:r>
      <w:r w:rsidRPr="00EB7BFD">
        <w:rPr>
          <w:sz w:val="24"/>
          <w:szCs w:val="24"/>
        </w:rPr>
        <w:t>s t</w:t>
      </w:r>
      <w:r w:rsidRPr="00EB7BFD">
        <w:rPr>
          <w:spacing w:val="3"/>
          <w:sz w:val="24"/>
          <w:szCs w:val="24"/>
        </w:rPr>
        <w:t>h</w:t>
      </w:r>
      <w:r w:rsidRPr="00EB7BFD">
        <w:rPr>
          <w:spacing w:val="-1"/>
          <w:sz w:val="24"/>
          <w:szCs w:val="24"/>
        </w:rPr>
        <w:t>e</w:t>
      </w:r>
      <w:r w:rsidRPr="00EB7BFD">
        <w:rPr>
          <w:sz w:val="24"/>
          <w:szCs w:val="24"/>
        </w:rPr>
        <w:t>ir l</w:t>
      </w:r>
      <w:r w:rsidRPr="00EB7BFD">
        <w:rPr>
          <w:spacing w:val="1"/>
          <w:sz w:val="24"/>
          <w:szCs w:val="24"/>
        </w:rPr>
        <w:t>e</w:t>
      </w:r>
      <w:r w:rsidRPr="00EB7BFD">
        <w:rPr>
          <w:spacing w:val="-1"/>
          <w:sz w:val="24"/>
          <w:szCs w:val="24"/>
        </w:rPr>
        <w:t>a</w:t>
      </w:r>
      <w:r w:rsidRPr="00EB7BFD">
        <w:rPr>
          <w:sz w:val="24"/>
          <w:szCs w:val="24"/>
        </w:rPr>
        <w:t>rning or</w:t>
      </w:r>
      <w:r w:rsidRPr="00EB7BFD">
        <w:rPr>
          <w:spacing w:val="-1"/>
          <w:sz w:val="24"/>
          <w:szCs w:val="24"/>
        </w:rPr>
        <w:t xml:space="preserve"> </w:t>
      </w:r>
      <w:r w:rsidRPr="00EB7BFD">
        <w:rPr>
          <w:sz w:val="24"/>
          <w:szCs w:val="24"/>
        </w:rPr>
        <w:t>und</w:t>
      </w:r>
      <w:r w:rsidRPr="00EB7BFD">
        <w:rPr>
          <w:spacing w:val="1"/>
          <w:sz w:val="24"/>
          <w:szCs w:val="24"/>
        </w:rPr>
        <w:t>e</w:t>
      </w:r>
      <w:r w:rsidRPr="00EB7BFD">
        <w:rPr>
          <w:sz w:val="24"/>
          <w:szCs w:val="24"/>
        </w:rPr>
        <w:t>rst</w:t>
      </w:r>
      <w:r w:rsidRPr="00EB7BFD">
        <w:rPr>
          <w:spacing w:val="-1"/>
          <w:sz w:val="24"/>
          <w:szCs w:val="24"/>
        </w:rPr>
        <w:t>a</w:t>
      </w:r>
      <w:r w:rsidRPr="00EB7BFD">
        <w:rPr>
          <w:sz w:val="24"/>
          <w:szCs w:val="24"/>
        </w:rPr>
        <w:t>nding</w:t>
      </w:r>
      <w:r w:rsidRPr="00EB7BFD">
        <w:rPr>
          <w:spacing w:val="3"/>
          <w:sz w:val="24"/>
          <w:szCs w:val="24"/>
        </w:rPr>
        <w:t xml:space="preserve"> </w:t>
      </w:r>
      <w:r w:rsidRPr="00EB7BFD">
        <w:rPr>
          <w:sz w:val="24"/>
          <w:szCs w:val="24"/>
        </w:rPr>
        <w:t>of issu</w:t>
      </w:r>
      <w:r w:rsidRPr="00EB7BFD">
        <w:rPr>
          <w:spacing w:val="-1"/>
          <w:sz w:val="24"/>
          <w:szCs w:val="24"/>
        </w:rPr>
        <w:t>e</w:t>
      </w:r>
      <w:r w:rsidRPr="00EB7BFD">
        <w:rPr>
          <w:sz w:val="24"/>
          <w:szCs w:val="24"/>
        </w:rPr>
        <w:t>s r</w:t>
      </w:r>
      <w:r w:rsidRPr="00EB7BFD">
        <w:rPr>
          <w:spacing w:val="-2"/>
          <w:sz w:val="24"/>
          <w:szCs w:val="24"/>
        </w:rPr>
        <w:t>e</w:t>
      </w:r>
      <w:r w:rsidRPr="00EB7BFD">
        <w:rPr>
          <w:sz w:val="24"/>
          <w:szCs w:val="24"/>
        </w:rPr>
        <w:t>lev</w:t>
      </w:r>
      <w:r w:rsidRPr="00EB7BFD">
        <w:rPr>
          <w:spacing w:val="-1"/>
          <w:sz w:val="24"/>
          <w:szCs w:val="24"/>
        </w:rPr>
        <w:t>a</w:t>
      </w:r>
      <w:r w:rsidRPr="00EB7BFD">
        <w:rPr>
          <w:sz w:val="24"/>
          <w:szCs w:val="24"/>
        </w:rPr>
        <w:t>nt</w:t>
      </w:r>
      <w:r w:rsidRPr="00EB7BFD">
        <w:rPr>
          <w:spacing w:val="1"/>
          <w:sz w:val="24"/>
          <w:szCs w:val="24"/>
        </w:rPr>
        <w:t xml:space="preserve"> </w:t>
      </w:r>
      <w:r w:rsidRPr="00EB7BFD">
        <w:rPr>
          <w:sz w:val="24"/>
          <w:szCs w:val="24"/>
        </w:rPr>
        <w:t>to</w:t>
      </w:r>
      <w:r w:rsidRPr="00EB7BFD">
        <w:rPr>
          <w:spacing w:val="1"/>
          <w:sz w:val="24"/>
          <w:szCs w:val="24"/>
        </w:rPr>
        <w:t xml:space="preserve"> </w:t>
      </w:r>
      <w:r w:rsidRPr="00EB7BFD">
        <w:rPr>
          <w:sz w:val="24"/>
          <w:szCs w:val="24"/>
        </w:rPr>
        <w:t>a p</w:t>
      </w:r>
      <w:r w:rsidRPr="00EB7BFD">
        <w:rPr>
          <w:spacing w:val="-1"/>
          <w:sz w:val="24"/>
          <w:szCs w:val="24"/>
        </w:rPr>
        <w:t>a</w:t>
      </w:r>
      <w:r w:rsidRPr="00EB7BFD">
        <w:rPr>
          <w:sz w:val="24"/>
          <w:szCs w:val="24"/>
        </w:rPr>
        <w:t>rti</w:t>
      </w:r>
      <w:r w:rsidRPr="00EB7BFD">
        <w:rPr>
          <w:spacing w:val="-1"/>
          <w:sz w:val="24"/>
          <w:szCs w:val="24"/>
        </w:rPr>
        <w:t>c</w:t>
      </w:r>
      <w:r w:rsidRPr="00EB7BFD">
        <w:rPr>
          <w:sz w:val="24"/>
          <w:szCs w:val="24"/>
        </w:rPr>
        <w:t>u</w:t>
      </w:r>
      <w:r w:rsidRPr="00EB7BFD">
        <w:rPr>
          <w:spacing w:val="3"/>
          <w:sz w:val="24"/>
          <w:szCs w:val="24"/>
        </w:rPr>
        <w:t>l</w:t>
      </w:r>
      <w:r w:rsidRPr="00EB7BFD">
        <w:rPr>
          <w:spacing w:val="-1"/>
          <w:sz w:val="24"/>
          <w:szCs w:val="24"/>
        </w:rPr>
        <w:t>a</w:t>
      </w:r>
      <w:r w:rsidRPr="00EB7BFD">
        <w:rPr>
          <w:sz w:val="24"/>
          <w:szCs w:val="24"/>
        </w:rPr>
        <w:t xml:space="preserve">r </w:t>
      </w:r>
      <w:r w:rsidRPr="00EB7BFD">
        <w:rPr>
          <w:spacing w:val="1"/>
          <w:sz w:val="24"/>
          <w:szCs w:val="24"/>
        </w:rPr>
        <w:t>a</w:t>
      </w:r>
      <w:r w:rsidRPr="00EB7BFD">
        <w:rPr>
          <w:sz w:val="24"/>
          <w:szCs w:val="24"/>
        </w:rPr>
        <w:t>r</w:t>
      </w:r>
      <w:r w:rsidRPr="00EB7BFD">
        <w:rPr>
          <w:spacing w:val="-2"/>
          <w:sz w:val="24"/>
          <w:szCs w:val="24"/>
        </w:rPr>
        <w:t>e</w:t>
      </w:r>
      <w:r w:rsidRPr="00EB7BFD">
        <w:rPr>
          <w:sz w:val="24"/>
          <w:szCs w:val="24"/>
        </w:rPr>
        <w:t>a of study.</w:t>
      </w:r>
      <w:r w:rsidRPr="00EB7BFD">
        <w:rPr>
          <w:spacing w:val="1"/>
          <w:sz w:val="24"/>
          <w:szCs w:val="24"/>
        </w:rPr>
        <w:t xml:space="preserve"> </w:t>
      </w:r>
      <w:r w:rsidRPr="00EB7BFD">
        <w:rPr>
          <w:sz w:val="24"/>
          <w:szCs w:val="24"/>
        </w:rPr>
        <w:t>A l</w:t>
      </w:r>
      <w:r w:rsidRPr="00EB7BFD">
        <w:rPr>
          <w:spacing w:val="1"/>
          <w:sz w:val="24"/>
          <w:szCs w:val="24"/>
        </w:rPr>
        <w:t>i</w:t>
      </w:r>
      <w:r w:rsidRPr="00EB7BFD">
        <w:rPr>
          <w:sz w:val="24"/>
          <w:szCs w:val="24"/>
        </w:rPr>
        <w:t>te</w:t>
      </w:r>
      <w:r w:rsidRPr="00EB7BFD">
        <w:rPr>
          <w:spacing w:val="-1"/>
          <w:sz w:val="24"/>
          <w:szCs w:val="24"/>
        </w:rPr>
        <w:t>ra</w:t>
      </w:r>
      <w:r w:rsidRPr="00EB7BFD">
        <w:rPr>
          <w:sz w:val="24"/>
          <w:szCs w:val="24"/>
        </w:rPr>
        <w:t>tu</w:t>
      </w:r>
      <w:r w:rsidRPr="00EB7BFD">
        <w:rPr>
          <w:spacing w:val="2"/>
          <w:sz w:val="24"/>
          <w:szCs w:val="24"/>
        </w:rPr>
        <w:t>r</w:t>
      </w:r>
      <w:r w:rsidRPr="00EB7BFD">
        <w:rPr>
          <w:sz w:val="24"/>
          <w:szCs w:val="24"/>
        </w:rPr>
        <w:t>e r</w:t>
      </w:r>
      <w:r w:rsidRPr="00EB7BFD">
        <w:rPr>
          <w:spacing w:val="-2"/>
          <w:sz w:val="24"/>
          <w:szCs w:val="24"/>
        </w:rPr>
        <w:t>e</w:t>
      </w:r>
      <w:r w:rsidRPr="00EB7BFD">
        <w:rPr>
          <w:sz w:val="24"/>
          <w:szCs w:val="24"/>
        </w:rPr>
        <w:t>view is</w:t>
      </w:r>
      <w:r w:rsidRPr="00EB7BFD">
        <w:rPr>
          <w:spacing w:val="2"/>
          <w:sz w:val="24"/>
          <w:szCs w:val="24"/>
        </w:rPr>
        <w:t xml:space="preserve"> </w:t>
      </w:r>
      <w:r w:rsidRPr="00EB7BFD">
        <w:rPr>
          <w:spacing w:val="-1"/>
          <w:sz w:val="24"/>
          <w:szCs w:val="24"/>
        </w:rPr>
        <w:t>a</w:t>
      </w:r>
      <w:r w:rsidRPr="00EB7BFD">
        <w:rPr>
          <w:sz w:val="24"/>
          <w:szCs w:val="24"/>
        </w:rPr>
        <w:t>n</w:t>
      </w:r>
      <w:r w:rsidRPr="00EB7BFD">
        <w:rPr>
          <w:spacing w:val="1"/>
          <w:sz w:val="24"/>
          <w:szCs w:val="24"/>
        </w:rPr>
        <w:t xml:space="preserve"> </w:t>
      </w:r>
      <w:r w:rsidRPr="00EB7BFD">
        <w:rPr>
          <w:spacing w:val="-1"/>
          <w:sz w:val="24"/>
          <w:szCs w:val="24"/>
        </w:rPr>
        <w:t>e</w:t>
      </w:r>
      <w:r w:rsidRPr="00EB7BFD">
        <w:rPr>
          <w:sz w:val="24"/>
          <w:szCs w:val="24"/>
        </w:rPr>
        <w:t>xpla</w:t>
      </w:r>
      <w:r w:rsidRPr="00EB7BFD">
        <w:rPr>
          <w:spacing w:val="2"/>
          <w:sz w:val="24"/>
          <w:szCs w:val="24"/>
        </w:rPr>
        <w:t>n</w:t>
      </w:r>
      <w:r w:rsidRPr="00EB7BFD">
        <w:rPr>
          <w:spacing w:val="-1"/>
          <w:sz w:val="24"/>
          <w:szCs w:val="24"/>
        </w:rPr>
        <w:t>a</w:t>
      </w:r>
      <w:r w:rsidRPr="00EB7BFD">
        <w:rPr>
          <w:sz w:val="24"/>
          <w:szCs w:val="24"/>
        </w:rPr>
        <w:t>t</w:t>
      </w:r>
      <w:r w:rsidRPr="00EB7BFD">
        <w:rPr>
          <w:spacing w:val="1"/>
          <w:sz w:val="24"/>
          <w:szCs w:val="24"/>
        </w:rPr>
        <w:t>i</w:t>
      </w:r>
      <w:r w:rsidRPr="00EB7BFD">
        <w:rPr>
          <w:sz w:val="24"/>
          <w:szCs w:val="24"/>
        </w:rPr>
        <w:t>on</w:t>
      </w:r>
      <w:r w:rsidRPr="00EB7BFD">
        <w:rPr>
          <w:spacing w:val="1"/>
          <w:sz w:val="24"/>
          <w:szCs w:val="24"/>
        </w:rPr>
        <w:t xml:space="preserve"> </w:t>
      </w:r>
      <w:r w:rsidRPr="00EB7BFD">
        <w:rPr>
          <w:spacing w:val="-1"/>
          <w:sz w:val="24"/>
          <w:szCs w:val="24"/>
        </w:rPr>
        <w:t>a</w:t>
      </w:r>
      <w:r w:rsidRPr="00EB7BFD">
        <w:rPr>
          <w:sz w:val="24"/>
          <w:szCs w:val="24"/>
        </w:rPr>
        <w:t>nd</w:t>
      </w:r>
      <w:r w:rsidRPr="00EB7BFD">
        <w:rPr>
          <w:spacing w:val="1"/>
          <w:sz w:val="24"/>
          <w:szCs w:val="24"/>
        </w:rPr>
        <w:t xml:space="preserve"> </w:t>
      </w:r>
      <w:r w:rsidRPr="00EB7BFD">
        <w:rPr>
          <w:sz w:val="24"/>
          <w:szCs w:val="24"/>
        </w:rPr>
        <w:t>sum</w:t>
      </w:r>
      <w:r w:rsidRPr="00EB7BFD">
        <w:rPr>
          <w:spacing w:val="1"/>
          <w:sz w:val="24"/>
          <w:szCs w:val="24"/>
        </w:rPr>
        <w:t>m</w:t>
      </w:r>
      <w:r w:rsidRPr="00EB7BFD">
        <w:rPr>
          <w:spacing w:val="-1"/>
          <w:sz w:val="24"/>
          <w:szCs w:val="24"/>
        </w:rPr>
        <w:t>a</w:t>
      </w:r>
      <w:r w:rsidRPr="00EB7BFD">
        <w:rPr>
          <w:sz w:val="24"/>
          <w:szCs w:val="24"/>
        </w:rPr>
        <w:t>ry</w:t>
      </w:r>
      <w:r w:rsidRPr="00EB7BFD">
        <w:rPr>
          <w:spacing w:val="8"/>
          <w:sz w:val="24"/>
          <w:szCs w:val="24"/>
        </w:rPr>
        <w:t xml:space="preserve"> </w:t>
      </w:r>
      <w:r w:rsidRPr="00EB7BFD">
        <w:rPr>
          <w:sz w:val="24"/>
          <w:szCs w:val="24"/>
        </w:rPr>
        <w:t>of k</w:t>
      </w:r>
      <w:r w:rsidRPr="00EB7BFD">
        <w:rPr>
          <w:spacing w:val="-1"/>
          <w:sz w:val="24"/>
          <w:szCs w:val="24"/>
        </w:rPr>
        <w:t>e</w:t>
      </w:r>
      <w:r w:rsidRPr="00EB7BFD">
        <w:rPr>
          <w:sz w:val="24"/>
          <w:szCs w:val="24"/>
        </w:rPr>
        <w:t>y</w:t>
      </w:r>
      <w:r w:rsidRPr="00EB7BFD">
        <w:rPr>
          <w:spacing w:val="3"/>
          <w:sz w:val="24"/>
          <w:szCs w:val="24"/>
        </w:rPr>
        <w:t xml:space="preserve"> </w:t>
      </w:r>
      <w:r w:rsidRPr="00EB7BFD">
        <w:rPr>
          <w:sz w:val="24"/>
          <w:szCs w:val="24"/>
        </w:rPr>
        <w:t>stud</w:t>
      </w:r>
      <w:r w:rsidRPr="00EB7BFD">
        <w:rPr>
          <w:spacing w:val="1"/>
          <w:sz w:val="24"/>
          <w:szCs w:val="24"/>
        </w:rPr>
        <w:t>i</w:t>
      </w:r>
      <w:r w:rsidRPr="00EB7BFD">
        <w:rPr>
          <w:spacing w:val="-1"/>
          <w:sz w:val="24"/>
          <w:szCs w:val="24"/>
        </w:rPr>
        <w:t>e</w:t>
      </w:r>
      <w:r w:rsidRPr="00EB7BFD">
        <w:rPr>
          <w:sz w:val="24"/>
          <w:szCs w:val="24"/>
        </w:rPr>
        <w:t>s r</w:t>
      </w:r>
      <w:r w:rsidRPr="00EB7BFD">
        <w:rPr>
          <w:spacing w:val="-2"/>
          <w:sz w:val="24"/>
          <w:szCs w:val="24"/>
        </w:rPr>
        <w:t>e</w:t>
      </w:r>
      <w:r w:rsidRPr="00EB7BFD">
        <w:rPr>
          <w:sz w:val="24"/>
          <w:szCs w:val="24"/>
        </w:rPr>
        <w:t>lev</w:t>
      </w:r>
      <w:r w:rsidRPr="00EB7BFD">
        <w:rPr>
          <w:spacing w:val="-1"/>
          <w:sz w:val="24"/>
          <w:szCs w:val="24"/>
        </w:rPr>
        <w:t>a</w:t>
      </w:r>
      <w:r w:rsidRPr="00EB7BFD">
        <w:rPr>
          <w:sz w:val="24"/>
          <w:szCs w:val="24"/>
        </w:rPr>
        <w:t xml:space="preserve">nt </w:t>
      </w:r>
      <w:r w:rsidRPr="00EB7BFD">
        <w:rPr>
          <w:spacing w:val="1"/>
          <w:sz w:val="24"/>
          <w:szCs w:val="24"/>
        </w:rPr>
        <w:t>t</w:t>
      </w:r>
      <w:r w:rsidRPr="00EB7BFD">
        <w:rPr>
          <w:sz w:val="24"/>
          <w:szCs w:val="24"/>
        </w:rPr>
        <w:t>o a</w:t>
      </w:r>
      <w:r w:rsidRPr="00EB7BFD">
        <w:rPr>
          <w:spacing w:val="-1"/>
          <w:sz w:val="24"/>
          <w:szCs w:val="24"/>
        </w:rPr>
        <w:t xml:space="preserve"> </w:t>
      </w:r>
      <w:r w:rsidRPr="00EB7BFD">
        <w:rPr>
          <w:spacing w:val="2"/>
          <w:sz w:val="24"/>
          <w:szCs w:val="24"/>
        </w:rPr>
        <w:t>p</w:t>
      </w:r>
      <w:r w:rsidRPr="00EB7BFD">
        <w:rPr>
          <w:sz w:val="24"/>
          <w:szCs w:val="24"/>
        </w:rPr>
        <w:t>ropos</w:t>
      </w:r>
      <w:r w:rsidRPr="00EB7BFD">
        <w:rPr>
          <w:spacing w:val="-1"/>
          <w:sz w:val="24"/>
          <w:szCs w:val="24"/>
        </w:rPr>
        <w:t>e</w:t>
      </w:r>
      <w:r w:rsidRPr="00EB7BFD">
        <w:rPr>
          <w:sz w:val="24"/>
          <w:szCs w:val="24"/>
        </w:rPr>
        <w:t>d p</w:t>
      </w:r>
      <w:r w:rsidRPr="00EB7BFD">
        <w:rPr>
          <w:spacing w:val="1"/>
          <w:sz w:val="24"/>
          <w:szCs w:val="24"/>
        </w:rPr>
        <w:t>r</w:t>
      </w:r>
      <w:r w:rsidRPr="00EB7BFD">
        <w:rPr>
          <w:sz w:val="24"/>
          <w:szCs w:val="24"/>
        </w:rPr>
        <w:t>oje</w:t>
      </w:r>
      <w:r w:rsidRPr="00EB7BFD">
        <w:rPr>
          <w:spacing w:val="-1"/>
          <w:sz w:val="24"/>
          <w:szCs w:val="24"/>
        </w:rPr>
        <w:t>c</w:t>
      </w:r>
      <w:r w:rsidRPr="00EB7BFD">
        <w:rPr>
          <w:sz w:val="24"/>
          <w:szCs w:val="24"/>
        </w:rPr>
        <w:t>t.</w:t>
      </w:r>
    </w:p>
    <w:p w14:paraId="5E5ED363" w14:textId="77777777" w:rsidR="00E23DEC" w:rsidRPr="00EB7BFD" w:rsidRDefault="00E23DEC">
      <w:pPr>
        <w:spacing w:before="4" w:line="160" w:lineRule="exact"/>
        <w:rPr>
          <w:sz w:val="24"/>
          <w:szCs w:val="24"/>
        </w:rPr>
      </w:pPr>
    </w:p>
    <w:p w14:paraId="76E05514" w14:textId="77777777" w:rsidR="00E23DEC" w:rsidRPr="00EB7BFD" w:rsidRDefault="00E23DEC">
      <w:pPr>
        <w:spacing w:line="200" w:lineRule="exact"/>
        <w:rPr>
          <w:sz w:val="24"/>
          <w:szCs w:val="24"/>
        </w:rPr>
      </w:pPr>
    </w:p>
    <w:p w14:paraId="172CD17C" w14:textId="77777777" w:rsidR="00E23DEC" w:rsidRPr="00EB7BFD" w:rsidRDefault="003B3966" w:rsidP="00F771E5">
      <w:pPr>
        <w:pStyle w:val="Heading2"/>
        <w:numPr>
          <w:ilvl w:val="0"/>
          <w:numId w:val="0"/>
        </w:numPr>
        <w:ind w:left="90"/>
        <w:rPr>
          <w:rFonts w:cs="Times New Roman"/>
          <w:sz w:val="24"/>
          <w:szCs w:val="24"/>
        </w:rPr>
      </w:pPr>
      <w:bookmarkStart w:id="27" w:name="_Toc140735500"/>
      <w:r w:rsidRPr="00EB7BFD">
        <w:rPr>
          <w:rFonts w:cs="Times New Roman"/>
          <w:sz w:val="24"/>
          <w:szCs w:val="24"/>
        </w:rPr>
        <w:t>2.1 C</w:t>
      </w:r>
      <w:r w:rsidRPr="00EB7BFD">
        <w:rPr>
          <w:rFonts w:cs="Times New Roman"/>
          <w:spacing w:val="1"/>
          <w:sz w:val="24"/>
          <w:szCs w:val="24"/>
        </w:rPr>
        <w:t>h</w:t>
      </w:r>
      <w:r w:rsidRPr="00EB7BFD">
        <w:rPr>
          <w:rFonts w:cs="Times New Roman"/>
          <w:sz w:val="24"/>
          <w:szCs w:val="24"/>
        </w:rPr>
        <w:t>all</w:t>
      </w:r>
      <w:r w:rsidRPr="00EB7BFD">
        <w:rPr>
          <w:rFonts w:cs="Times New Roman"/>
          <w:spacing w:val="-1"/>
          <w:sz w:val="24"/>
          <w:szCs w:val="24"/>
        </w:rPr>
        <w:t>e</w:t>
      </w:r>
      <w:r w:rsidRPr="00EB7BFD">
        <w:rPr>
          <w:rFonts w:cs="Times New Roman"/>
          <w:spacing w:val="1"/>
          <w:sz w:val="24"/>
          <w:szCs w:val="24"/>
        </w:rPr>
        <w:t>n</w:t>
      </w:r>
      <w:r w:rsidRPr="00EB7BFD">
        <w:rPr>
          <w:rFonts w:cs="Times New Roman"/>
          <w:sz w:val="24"/>
          <w:szCs w:val="24"/>
        </w:rPr>
        <w:t>g</w:t>
      </w:r>
      <w:r w:rsidRPr="00EB7BFD">
        <w:rPr>
          <w:rFonts w:cs="Times New Roman"/>
          <w:spacing w:val="-1"/>
          <w:sz w:val="24"/>
          <w:szCs w:val="24"/>
        </w:rPr>
        <w:t>e</w:t>
      </w:r>
      <w:r w:rsidRPr="00EB7BFD">
        <w:rPr>
          <w:rFonts w:cs="Times New Roman"/>
          <w:sz w:val="24"/>
          <w:szCs w:val="24"/>
        </w:rPr>
        <w:t>s</w:t>
      </w:r>
      <w:r w:rsidRPr="00EB7BFD">
        <w:rPr>
          <w:rFonts w:cs="Times New Roman"/>
          <w:spacing w:val="-7"/>
          <w:sz w:val="24"/>
          <w:szCs w:val="24"/>
        </w:rPr>
        <w:t xml:space="preserve"> </w:t>
      </w:r>
      <w:r w:rsidRPr="00EB7BFD">
        <w:rPr>
          <w:rFonts w:cs="Times New Roman"/>
          <w:sz w:val="24"/>
          <w:szCs w:val="24"/>
        </w:rPr>
        <w:t>associa</w:t>
      </w:r>
      <w:r w:rsidRPr="00EB7BFD">
        <w:rPr>
          <w:rFonts w:cs="Times New Roman"/>
          <w:spacing w:val="-1"/>
          <w:sz w:val="24"/>
          <w:szCs w:val="24"/>
        </w:rPr>
        <w:t>te</w:t>
      </w:r>
      <w:r w:rsidRPr="00EB7BFD">
        <w:rPr>
          <w:rFonts w:cs="Times New Roman"/>
          <w:sz w:val="24"/>
          <w:szCs w:val="24"/>
        </w:rPr>
        <w:t>d</w:t>
      </w:r>
      <w:r w:rsidRPr="00EB7BFD">
        <w:rPr>
          <w:rFonts w:cs="Times New Roman"/>
          <w:spacing w:val="-6"/>
          <w:sz w:val="24"/>
          <w:szCs w:val="24"/>
        </w:rPr>
        <w:t xml:space="preserve"> </w:t>
      </w:r>
      <w:r w:rsidRPr="00EB7BFD">
        <w:rPr>
          <w:rFonts w:cs="Times New Roman"/>
          <w:sz w:val="24"/>
          <w:szCs w:val="24"/>
        </w:rPr>
        <w:t>with</w:t>
      </w:r>
      <w:r w:rsidRPr="00EB7BFD">
        <w:rPr>
          <w:rFonts w:cs="Times New Roman"/>
          <w:spacing w:val="-7"/>
          <w:sz w:val="24"/>
          <w:szCs w:val="24"/>
        </w:rPr>
        <w:t xml:space="preserve"> </w:t>
      </w:r>
      <w:r w:rsidRPr="00EB7BFD">
        <w:rPr>
          <w:rFonts w:cs="Times New Roman"/>
          <w:sz w:val="24"/>
          <w:szCs w:val="24"/>
        </w:rPr>
        <w:t>I</w:t>
      </w:r>
      <w:r w:rsidRPr="00EB7BFD">
        <w:rPr>
          <w:rFonts w:cs="Times New Roman"/>
          <w:spacing w:val="1"/>
          <w:sz w:val="24"/>
          <w:szCs w:val="24"/>
        </w:rPr>
        <w:t>n</w:t>
      </w:r>
      <w:r w:rsidRPr="00EB7BFD">
        <w:rPr>
          <w:rFonts w:cs="Times New Roman"/>
          <w:spacing w:val="-1"/>
          <w:sz w:val="24"/>
          <w:szCs w:val="24"/>
        </w:rPr>
        <w:t>ter</w:t>
      </w:r>
      <w:r w:rsidRPr="00EB7BFD">
        <w:rPr>
          <w:rFonts w:cs="Times New Roman"/>
          <w:spacing w:val="3"/>
          <w:sz w:val="24"/>
          <w:szCs w:val="24"/>
        </w:rPr>
        <w:t>n</w:t>
      </w:r>
      <w:r w:rsidRPr="00EB7BFD">
        <w:rPr>
          <w:rFonts w:cs="Times New Roman"/>
          <w:sz w:val="24"/>
          <w:szCs w:val="24"/>
        </w:rPr>
        <w:t>s</w:t>
      </w:r>
      <w:r w:rsidRPr="00EB7BFD">
        <w:rPr>
          <w:rFonts w:cs="Times New Roman"/>
          <w:spacing w:val="1"/>
          <w:sz w:val="24"/>
          <w:szCs w:val="24"/>
        </w:rPr>
        <w:t>h</w:t>
      </w:r>
      <w:r w:rsidRPr="00EB7BFD">
        <w:rPr>
          <w:rFonts w:cs="Times New Roman"/>
          <w:sz w:val="24"/>
          <w:szCs w:val="24"/>
        </w:rPr>
        <w:t>ip</w:t>
      </w:r>
      <w:r w:rsidRPr="00EB7BFD">
        <w:rPr>
          <w:rFonts w:cs="Times New Roman"/>
          <w:spacing w:val="-4"/>
          <w:sz w:val="24"/>
          <w:szCs w:val="24"/>
        </w:rPr>
        <w:t xml:space="preserve"> </w:t>
      </w:r>
      <w:r w:rsidRPr="00EB7BFD">
        <w:rPr>
          <w:rFonts w:cs="Times New Roman"/>
          <w:spacing w:val="2"/>
          <w:sz w:val="24"/>
          <w:szCs w:val="24"/>
        </w:rPr>
        <w:t>m</w:t>
      </w:r>
      <w:r w:rsidRPr="00EB7BFD">
        <w:rPr>
          <w:rFonts w:cs="Times New Roman"/>
          <w:spacing w:val="-2"/>
          <w:sz w:val="24"/>
          <w:szCs w:val="24"/>
        </w:rPr>
        <w:t>a</w:t>
      </w:r>
      <w:r w:rsidRPr="00EB7BFD">
        <w:rPr>
          <w:rFonts w:cs="Times New Roman"/>
          <w:spacing w:val="1"/>
          <w:sz w:val="24"/>
          <w:szCs w:val="24"/>
        </w:rPr>
        <w:t>n</w:t>
      </w:r>
      <w:r w:rsidRPr="00EB7BFD">
        <w:rPr>
          <w:rFonts w:cs="Times New Roman"/>
          <w:sz w:val="24"/>
          <w:szCs w:val="24"/>
        </w:rPr>
        <w:t>ag</w:t>
      </w:r>
      <w:r w:rsidRPr="00EB7BFD">
        <w:rPr>
          <w:rFonts w:cs="Times New Roman"/>
          <w:spacing w:val="-1"/>
          <w:sz w:val="24"/>
          <w:szCs w:val="24"/>
        </w:rPr>
        <w:t>e</w:t>
      </w:r>
      <w:r w:rsidRPr="00EB7BFD">
        <w:rPr>
          <w:rFonts w:cs="Times New Roman"/>
          <w:spacing w:val="2"/>
          <w:sz w:val="24"/>
          <w:szCs w:val="24"/>
        </w:rPr>
        <w:t>m</w:t>
      </w:r>
      <w:r w:rsidRPr="00EB7BFD">
        <w:rPr>
          <w:rFonts w:cs="Times New Roman"/>
          <w:spacing w:val="-1"/>
          <w:sz w:val="24"/>
          <w:szCs w:val="24"/>
        </w:rPr>
        <w:t>e</w:t>
      </w:r>
      <w:r w:rsidRPr="00EB7BFD">
        <w:rPr>
          <w:rFonts w:cs="Times New Roman"/>
          <w:spacing w:val="1"/>
          <w:sz w:val="24"/>
          <w:szCs w:val="24"/>
        </w:rPr>
        <w:t>n</w:t>
      </w:r>
      <w:r w:rsidRPr="00EB7BFD">
        <w:rPr>
          <w:rFonts w:cs="Times New Roman"/>
          <w:sz w:val="24"/>
          <w:szCs w:val="24"/>
        </w:rPr>
        <w:t>t</w:t>
      </w:r>
      <w:r w:rsidRPr="00EB7BFD">
        <w:rPr>
          <w:rFonts w:cs="Times New Roman"/>
          <w:spacing w:val="-8"/>
          <w:sz w:val="24"/>
          <w:szCs w:val="24"/>
        </w:rPr>
        <w:t xml:space="preserve"> </w:t>
      </w:r>
      <w:r w:rsidRPr="00EB7BFD">
        <w:rPr>
          <w:rFonts w:cs="Times New Roman"/>
          <w:sz w:val="24"/>
          <w:szCs w:val="24"/>
        </w:rPr>
        <w:t>in</w:t>
      </w:r>
      <w:r w:rsidRPr="00EB7BFD">
        <w:rPr>
          <w:rFonts w:cs="Times New Roman"/>
          <w:spacing w:val="-6"/>
          <w:sz w:val="24"/>
          <w:szCs w:val="24"/>
        </w:rPr>
        <w:t xml:space="preserve"> </w:t>
      </w:r>
      <w:r w:rsidRPr="00EB7BFD">
        <w:rPr>
          <w:rFonts w:cs="Times New Roman"/>
          <w:spacing w:val="1"/>
          <w:sz w:val="24"/>
          <w:szCs w:val="24"/>
        </w:rPr>
        <w:t>h</w:t>
      </w:r>
      <w:r w:rsidRPr="00EB7BFD">
        <w:rPr>
          <w:rFonts w:cs="Times New Roman"/>
          <w:sz w:val="24"/>
          <w:szCs w:val="24"/>
        </w:rPr>
        <w:t>i</w:t>
      </w:r>
      <w:r w:rsidRPr="00EB7BFD">
        <w:rPr>
          <w:rFonts w:cs="Times New Roman"/>
          <w:spacing w:val="-2"/>
          <w:sz w:val="24"/>
          <w:szCs w:val="24"/>
        </w:rPr>
        <w:t>g</w:t>
      </w:r>
      <w:r w:rsidRPr="00EB7BFD">
        <w:rPr>
          <w:rFonts w:cs="Times New Roman"/>
          <w:spacing w:val="1"/>
          <w:sz w:val="24"/>
          <w:szCs w:val="24"/>
        </w:rPr>
        <w:t>h</w:t>
      </w:r>
      <w:r w:rsidRPr="00EB7BFD">
        <w:rPr>
          <w:rFonts w:cs="Times New Roman"/>
          <w:spacing w:val="-1"/>
          <w:sz w:val="24"/>
          <w:szCs w:val="24"/>
        </w:rPr>
        <w:t>e</w:t>
      </w:r>
      <w:r w:rsidRPr="00EB7BFD">
        <w:rPr>
          <w:rFonts w:cs="Times New Roman"/>
          <w:sz w:val="24"/>
          <w:szCs w:val="24"/>
        </w:rPr>
        <w:t>r</w:t>
      </w:r>
      <w:r w:rsidRPr="00EB7BFD">
        <w:rPr>
          <w:rFonts w:cs="Times New Roman"/>
          <w:spacing w:val="-8"/>
          <w:sz w:val="24"/>
          <w:szCs w:val="24"/>
        </w:rPr>
        <w:t xml:space="preserve"> </w:t>
      </w:r>
      <w:r w:rsidRPr="00EB7BFD">
        <w:rPr>
          <w:rFonts w:cs="Times New Roman"/>
          <w:sz w:val="24"/>
          <w:szCs w:val="24"/>
        </w:rPr>
        <w:t>i</w:t>
      </w:r>
      <w:r w:rsidRPr="00EB7BFD">
        <w:rPr>
          <w:rFonts w:cs="Times New Roman"/>
          <w:spacing w:val="1"/>
          <w:sz w:val="24"/>
          <w:szCs w:val="24"/>
        </w:rPr>
        <w:t>n</w:t>
      </w:r>
      <w:r w:rsidRPr="00EB7BFD">
        <w:rPr>
          <w:rFonts w:cs="Times New Roman"/>
          <w:sz w:val="24"/>
          <w:szCs w:val="24"/>
        </w:rPr>
        <w:t>stitutio</w:t>
      </w:r>
      <w:r w:rsidRPr="00EB7BFD">
        <w:rPr>
          <w:rFonts w:cs="Times New Roman"/>
          <w:spacing w:val="1"/>
          <w:sz w:val="24"/>
          <w:szCs w:val="24"/>
        </w:rPr>
        <w:t>n</w:t>
      </w:r>
      <w:r w:rsidRPr="00EB7BFD">
        <w:rPr>
          <w:rFonts w:cs="Times New Roman"/>
          <w:sz w:val="24"/>
          <w:szCs w:val="24"/>
        </w:rPr>
        <w:t>s</w:t>
      </w:r>
      <w:r w:rsidRPr="00EB7BFD">
        <w:rPr>
          <w:rFonts w:cs="Times New Roman"/>
          <w:spacing w:val="-6"/>
          <w:sz w:val="24"/>
          <w:szCs w:val="24"/>
        </w:rPr>
        <w:t xml:space="preserve"> </w:t>
      </w:r>
      <w:r w:rsidRPr="00EB7BFD">
        <w:rPr>
          <w:rFonts w:cs="Times New Roman"/>
          <w:sz w:val="24"/>
          <w:szCs w:val="24"/>
        </w:rPr>
        <w:t>of l</w:t>
      </w:r>
      <w:r w:rsidRPr="00EB7BFD">
        <w:rPr>
          <w:rFonts w:cs="Times New Roman"/>
          <w:spacing w:val="-1"/>
          <w:sz w:val="24"/>
          <w:szCs w:val="24"/>
        </w:rPr>
        <w:t>e</w:t>
      </w:r>
      <w:r w:rsidRPr="00EB7BFD">
        <w:rPr>
          <w:rFonts w:cs="Times New Roman"/>
          <w:sz w:val="24"/>
          <w:szCs w:val="24"/>
        </w:rPr>
        <w:t>a</w:t>
      </w:r>
      <w:r w:rsidRPr="00EB7BFD">
        <w:rPr>
          <w:rFonts w:cs="Times New Roman"/>
          <w:spacing w:val="-1"/>
          <w:sz w:val="24"/>
          <w:szCs w:val="24"/>
        </w:rPr>
        <w:t>r</w:t>
      </w:r>
      <w:r w:rsidRPr="00EB7BFD">
        <w:rPr>
          <w:rFonts w:cs="Times New Roman"/>
          <w:spacing w:val="1"/>
          <w:sz w:val="24"/>
          <w:szCs w:val="24"/>
        </w:rPr>
        <w:t>n</w:t>
      </w:r>
      <w:r w:rsidRPr="00EB7BFD">
        <w:rPr>
          <w:rFonts w:cs="Times New Roman"/>
          <w:sz w:val="24"/>
          <w:szCs w:val="24"/>
        </w:rPr>
        <w:t>i</w:t>
      </w:r>
      <w:r w:rsidRPr="00EB7BFD">
        <w:rPr>
          <w:rFonts w:cs="Times New Roman"/>
          <w:spacing w:val="1"/>
          <w:sz w:val="24"/>
          <w:szCs w:val="24"/>
        </w:rPr>
        <w:t>n</w:t>
      </w:r>
      <w:r w:rsidRPr="00EB7BFD">
        <w:rPr>
          <w:rFonts w:cs="Times New Roman"/>
          <w:sz w:val="24"/>
          <w:szCs w:val="24"/>
        </w:rPr>
        <w:t>g</w:t>
      </w:r>
      <w:bookmarkEnd w:id="27"/>
    </w:p>
    <w:p w14:paraId="2D6D4735" w14:textId="77777777" w:rsidR="00E23DEC" w:rsidRPr="00EB7BFD" w:rsidRDefault="00E23DEC">
      <w:pPr>
        <w:spacing w:before="7" w:line="120" w:lineRule="exact"/>
        <w:rPr>
          <w:sz w:val="24"/>
          <w:szCs w:val="24"/>
        </w:rPr>
      </w:pPr>
    </w:p>
    <w:p w14:paraId="56FB1F48" w14:textId="4B52E461" w:rsidR="00E23DEC" w:rsidRPr="00EB7BFD" w:rsidRDefault="003B3966" w:rsidP="004E4123">
      <w:pPr>
        <w:spacing w:line="360" w:lineRule="auto"/>
        <w:ind w:left="100" w:right="81"/>
        <w:jc w:val="both"/>
        <w:rPr>
          <w:sz w:val="24"/>
          <w:szCs w:val="24"/>
        </w:rPr>
      </w:pPr>
      <w:r w:rsidRPr="00EB7BFD">
        <w:rPr>
          <w:sz w:val="24"/>
          <w:szCs w:val="24"/>
        </w:rPr>
        <w:t xml:space="preserve">One </w:t>
      </w:r>
      <w:r w:rsidRPr="00EB7BFD">
        <w:rPr>
          <w:spacing w:val="-1"/>
          <w:sz w:val="24"/>
          <w:szCs w:val="24"/>
        </w:rPr>
        <w:t>c</w:t>
      </w:r>
      <w:r w:rsidRPr="00EB7BFD">
        <w:rPr>
          <w:sz w:val="24"/>
          <w:szCs w:val="24"/>
        </w:rPr>
        <w:t>h</w:t>
      </w:r>
      <w:r w:rsidRPr="00EB7BFD">
        <w:rPr>
          <w:spacing w:val="-1"/>
          <w:sz w:val="24"/>
          <w:szCs w:val="24"/>
        </w:rPr>
        <w:t>a</w:t>
      </w:r>
      <w:r w:rsidRPr="00EB7BFD">
        <w:rPr>
          <w:sz w:val="24"/>
          <w:szCs w:val="24"/>
        </w:rPr>
        <w:t>l</w:t>
      </w:r>
      <w:r w:rsidRPr="00EB7BFD">
        <w:rPr>
          <w:spacing w:val="1"/>
          <w:sz w:val="24"/>
          <w:szCs w:val="24"/>
        </w:rPr>
        <w:t>l</w:t>
      </w:r>
      <w:r w:rsidRPr="00EB7BFD">
        <w:rPr>
          <w:spacing w:val="-1"/>
          <w:sz w:val="24"/>
          <w:szCs w:val="24"/>
        </w:rPr>
        <w:t>e</w:t>
      </w:r>
      <w:r w:rsidRPr="00EB7BFD">
        <w:rPr>
          <w:sz w:val="24"/>
          <w:szCs w:val="24"/>
        </w:rPr>
        <w:t>n</w:t>
      </w:r>
      <w:r w:rsidRPr="00EB7BFD">
        <w:rPr>
          <w:spacing w:val="2"/>
          <w:sz w:val="24"/>
          <w:szCs w:val="24"/>
        </w:rPr>
        <w:t>g</w:t>
      </w:r>
      <w:r w:rsidRPr="00EB7BFD">
        <w:rPr>
          <w:sz w:val="24"/>
          <w:szCs w:val="24"/>
        </w:rPr>
        <w:t xml:space="preserve">e </w:t>
      </w:r>
      <w:r w:rsidRPr="00EB7BFD">
        <w:rPr>
          <w:spacing w:val="-1"/>
          <w:sz w:val="24"/>
          <w:szCs w:val="24"/>
        </w:rPr>
        <w:t>a</w:t>
      </w:r>
      <w:r w:rsidRPr="00EB7BFD">
        <w:rPr>
          <w:sz w:val="24"/>
          <w:szCs w:val="24"/>
        </w:rPr>
        <w:t>ssoc</w:t>
      </w:r>
      <w:r w:rsidRPr="00EB7BFD">
        <w:rPr>
          <w:spacing w:val="2"/>
          <w:sz w:val="24"/>
          <w:szCs w:val="24"/>
        </w:rPr>
        <w:t>i</w:t>
      </w:r>
      <w:r w:rsidRPr="00EB7BFD">
        <w:rPr>
          <w:spacing w:val="-1"/>
          <w:sz w:val="24"/>
          <w:szCs w:val="24"/>
        </w:rPr>
        <w:t>a</w:t>
      </w:r>
      <w:r w:rsidRPr="00EB7BFD">
        <w:rPr>
          <w:sz w:val="24"/>
          <w:szCs w:val="24"/>
        </w:rPr>
        <w:t>ted</w:t>
      </w:r>
      <w:r w:rsidRPr="00EB7BFD">
        <w:rPr>
          <w:spacing w:val="3"/>
          <w:sz w:val="24"/>
          <w:szCs w:val="24"/>
        </w:rPr>
        <w:t xml:space="preserve"> </w:t>
      </w:r>
      <w:r w:rsidRPr="00EB7BFD">
        <w:rPr>
          <w:sz w:val="24"/>
          <w:szCs w:val="24"/>
        </w:rPr>
        <w:t>with</w:t>
      </w:r>
      <w:r w:rsidRPr="00EB7BFD">
        <w:rPr>
          <w:spacing w:val="2"/>
          <w:sz w:val="24"/>
          <w:szCs w:val="24"/>
        </w:rPr>
        <w:t xml:space="preserve"> </w:t>
      </w:r>
      <w:r w:rsidRPr="00EB7BFD">
        <w:rPr>
          <w:sz w:val="24"/>
          <w:szCs w:val="24"/>
        </w:rPr>
        <w:t>in</w:t>
      </w:r>
      <w:r w:rsidRPr="00EB7BFD">
        <w:rPr>
          <w:spacing w:val="1"/>
          <w:sz w:val="24"/>
          <w:szCs w:val="24"/>
        </w:rPr>
        <w:t>t</w:t>
      </w:r>
      <w:r w:rsidRPr="00EB7BFD">
        <w:rPr>
          <w:spacing w:val="-1"/>
          <w:sz w:val="24"/>
          <w:szCs w:val="24"/>
        </w:rPr>
        <w:t>e</w:t>
      </w:r>
      <w:r w:rsidRPr="00EB7BFD">
        <w:rPr>
          <w:sz w:val="24"/>
          <w:szCs w:val="24"/>
        </w:rPr>
        <w:t>rnship</w:t>
      </w:r>
      <w:r w:rsidRPr="00EB7BFD">
        <w:rPr>
          <w:spacing w:val="1"/>
          <w:sz w:val="24"/>
          <w:szCs w:val="24"/>
        </w:rPr>
        <w:t xml:space="preserve"> </w:t>
      </w:r>
      <w:r w:rsidRPr="00EB7BFD">
        <w:rPr>
          <w:sz w:val="24"/>
          <w:szCs w:val="24"/>
        </w:rPr>
        <w:t>man</w:t>
      </w:r>
      <w:r w:rsidRPr="00EB7BFD">
        <w:rPr>
          <w:spacing w:val="-1"/>
          <w:sz w:val="24"/>
          <w:szCs w:val="24"/>
        </w:rPr>
        <w:t>a</w:t>
      </w:r>
      <w:r w:rsidRPr="00EB7BFD">
        <w:rPr>
          <w:sz w:val="24"/>
          <w:szCs w:val="24"/>
        </w:rPr>
        <w:t>g</w:t>
      </w:r>
      <w:r w:rsidRPr="00EB7BFD">
        <w:rPr>
          <w:spacing w:val="1"/>
          <w:sz w:val="24"/>
          <w:szCs w:val="24"/>
        </w:rPr>
        <w:t>e</w:t>
      </w:r>
      <w:r w:rsidRPr="00EB7BFD">
        <w:rPr>
          <w:sz w:val="24"/>
          <w:szCs w:val="24"/>
        </w:rPr>
        <w:t>ment</w:t>
      </w:r>
      <w:r w:rsidRPr="00EB7BFD">
        <w:rPr>
          <w:spacing w:val="1"/>
          <w:sz w:val="24"/>
          <w:szCs w:val="24"/>
        </w:rPr>
        <w:t xml:space="preserve"> </w:t>
      </w:r>
      <w:r w:rsidRPr="00EB7BFD">
        <w:rPr>
          <w:sz w:val="24"/>
          <w:szCs w:val="24"/>
        </w:rPr>
        <w:t>in</w:t>
      </w:r>
      <w:r w:rsidRPr="00EB7BFD">
        <w:rPr>
          <w:spacing w:val="2"/>
          <w:sz w:val="24"/>
          <w:szCs w:val="24"/>
        </w:rPr>
        <w:t xml:space="preserve"> </w:t>
      </w:r>
      <w:r w:rsidRPr="00EB7BFD">
        <w:rPr>
          <w:sz w:val="24"/>
          <w:szCs w:val="24"/>
        </w:rPr>
        <w:t>higher ins</w:t>
      </w:r>
      <w:r w:rsidRPr="00EB7BFD">
        <w:rPr>
          <w:spacing w:val="1"/>
          <w:sz w:val="24"/>
          <w:szCs w:val="24"/>
        </w:rPr>
        <w:t>t</w:t>
      </w:r>
      <w:r w:rsidRPr="00EB7BFD">
        <w:rPr>
          <w:sz w:val="24"/>
          <w:szCs w:val="24"/>
        </w:rPr>
        <w:t>i</w:t>
      </w:r>
      <w:r w:rsidRPr="00EB7BFD">
        <w:rPr>
          <w:spacing w:val="1"/>
          <w:sz w:val="24"/>
          <w:szCs w:val="24"/>
        </w:rPr>
        <w:t>t</w:t>
      </w:r>
      <w:r w:rsidRPr="00EB7BFD">
        <w:rPr>
          <w:sz w:val="24"/>
          <w:szCs w:val="24"/>
        </w:rPr>
        <w:t>ut</w:t>
      </w:r>
      <w:r w:rsidRPr="00EB7BFD">
        <w:rPr>
          <w:spacing w:val="1"/>
          <w:sz w:val="24"/>
          <w:szCs w:val="24"/>
        </w:rPr>
        <w:t>i</w:t>
      </w:r>
      <w:r w:rsidRPr="00EB7BFD">
        <w:rPr>
          <w:spacing w:val="-2"/>
          <w:sz w:val="24"/>
          <w:szCs w:val="24"/>
        </w:rPr>
        <w:t>o</w:t>
      </w:r>
      <w:r w:rsidRPr="00EB7BFD">
        <w:rPr>
          <w:sz w:val="24"/>
          <w:szCs w:val="24"/>
        </w:rPr>
        <w:t>ns</w:t>
      </w:r>
      <w:r w:rsidRPr="00EB7BFD">
        <w:rPr>
          <w:spacing w:val="2"/>
          <w:sz w:val="24"/>
          <w:szCs w:val="24"/>
        </w:rPr>
        <w:t xml:space="preserve"> </w:t>
      </w:r>
      <w:r w:rsidRPr="00EB7BFD">
        <w:rPr>
          <w:sz w:val="24"/>
          <w:szCs w:val="24"/>
        </w:rPr>
        <w:t>of</w:t>
      </w:r>
      <w:r w:rsidRPr="00EB7BFD">
        <w:rPr>
          <w:spacing w:val="1"/>
          <w:sz w:val="24"/>
          <w:szCs w:val="24"/>
        </w:rPr>
        <w:t xml:space="preserve"> </w:t>
      </w:r>
      <w:r w:rsidRPr="00EB7BFD">
        <w:rPr>
          <w:sz w:val="24"/>
          <w:szCs w:val="24"/>
        </w:rPr>
        <w:t>le</w:t>
      </w:r>
      <w:r w:rsidRPr="00EB7BFD">
        <w:rPr>
          <w:spacing w:val="-1"/>
          <w:sz w:val="24"/>
          <w:szCs w:val="24"/>
        </w:rPr>
        <w:t>a</w:t>
      </w:r>
      <w:r w:rsidRPr="00EB7BFD">
        <w:rPr>
          <w:sz w:val="24"/>
          <w:szCs w:val="24"/>
        </w:rPr>
        <w:t>rning</w:t>
      </w:r>
      <w:r w:rsidRPr="00EB7BFD">
        <w:rPr>
          <w:spacing w:val="1"/>
          <w:sz w:val="24"/>
          <w:szCs w:val="24"/>
        </w:rPr>
        <w:t xml:space="preserve"> a</w:t>
      </w:r>
      <w:r w:rsidRPr="00EB7BFD">
        <w:rPr>
          <w:spacing w:val="-1"/>
          <w:sz w:val="24"/>
          <w:szCs w:val="24"/>
        </w:rPr>
        <w:t>c</w:t>
      </w:r>
      <w:r w:rsidRPr="00EB7BFD">
        <w:rPr>
          <w:sz w:val="24"/>
          <w:szCs w:val="24"/>
        </w:rPr>
        <w:t>ross</w:t>
      </w:r>
      <w:r w:rsidRPr="00EB7BFD">
        <w:rPr>
          <w:spacing w:val="1"/>
          <w:sz w:val="24"/>
          <w:szCs w:val="24"/>
        </w:rPr>
        <w:t xml:space="preserve"> </w:t>
      </w:r>
      <w:r w:rsidRPr="00EB7BFD">
        <w:rPr>
          <w:sz w:val="24"/>
          <w:szCs w:val="24"/>
        </w:rPr>
        <w:t>the</w:t>
      </w:r>
      <w:r w:rsidRPr="00EB7BFD">
        <w:rPr>
          <w:spacing w:val="3"/>
          <w:sz w:val="24"/>
          <w:szCs w:val="24"/>
        </w:rPr>
        <w:t xml:space="preserve"> </w:t>
      </w:r>
      <w:r w:rsidRPr="00EB7BFD">
        <w:rPr>
          <w:sz w:val="24"/>
          <w:szCs w:val="24"/>
        </w:rPr>
        <w:t>wo</w:t>
      </w:r>
      <w:r w:rsidRPr="00EB7BFD">
        <w:rPr>
          <w:spacing w:val="-1"/>
          <w:sz w:val="24"/>
          <w:szCs w:val="24"/>
        </w:rPr>
        <w:t>r</w:t>
      </w:r>
      <w:r w:rsidRPr="00EB7BFD">
        <w:rPr>
          <w:sz w:val="24"/>
          <w:szCs w:val="24"/>
        </w:rPr>
        <w:t>ld</w:t>
      </w:r>
      <w:r w:rsidRPr="00EB7BFD">
        <w:rPr>
          <w:spacing w:val="2"/>
          <w:sz w:val="24"/>
          <w:szCs w:val="24"/>
        </w:rPr>
        <w:t xml:space="preserve"> </w:t>
      </w:r>
      <w:r w:rsidRPr="00EB7BFD">
        <w:rPr>
          <w:sz w:val="24"/>
          <w:szCs w:val="24"/>
        </w:rPr>
        <w:t>is the dif</w:t>
      </w:r>
      <w:r w:rsidRPr="00EB7BFD">
        <w:rPr>
          <w:spacing w:val="-1"/>
          <w:sz w:val="24"/>
          <w:szCs w:val="24"/>
        </w:rPr>
        <w:t>f</w:t>
      </w:r>
      <w:r w:rsidRPr="00EB7BFD">
        <w:rPr>
          <w:sz w:val="24"/>
          <w:szCs w:val="24"/>
        </w:rPr>
        <w:t>iculty</w:t>
      </w:r>
      <w:r w:rsidRPr="00EB7BFD">
        <w:rPr>
          <w:spacing w:val="1"/>
          <w:sz w:val="24"/>
          <w:szCs w:val="24"/>
        </w:rPr>
        <w:t xml:space="preserve"> i</w:t>
      </w:r>
      <w:r w:rsidRPr="00EB7BFD">
        <w:rPr>
          <w:sz w:val="24"/>
          <w:szCs w:val="24"/>
        </w:rPr>
        <w:t>n</w:t>
      </w:r>
      <w:r w:rsidRPr="00EB7BFD">
        <w:rPr>
          <w:spacing w:val="1"/>
          <w:sz w:val="24"/>
          <w:szCs w:val="24"/>
        </w:rPr>
        <w:t xml:space="preserve"> </w:t>
      </w:r>
      <w:r w:rsidRPr="00EB7BFD">
        <w:rPr>
          <w:sz w:val="24"/>
          <w:szCs w:val="24"/>
        </w:rPr>
        <w:t>mat</w:t>
      </w:r>
      <w:r w:rsidRPr="00EB7BFD">
        <w:rPr>
          <w:spacing w:val="-1"/>
          <w:sz w:val="24"/>
          <w:szCs w:val="24"/>
        </w:rPr>
        <w:t>c</w:t>
      </w:r>
      <w:r w:rsidRPr="00EB7BFD">
        <w:rPr>
          <w:sz w:val="24"/>
          <w:szCs w:val="24"/>
        </w:rPr>
        <w:t>hi</w:t>
      </w:r>
      <w:r w:rsidRPr="00EB7BFD">
        <w:rPr>
          <w:spacing w:val="3"/>
          <w:sz w:val="24"/>
          <w:szCs w:val="24"/>
        </w:rPr>
        <w:t>n</w:t>
      </w:r>
      <w:r w:rsidRPr="00EB7BFD">
        <w:rPr>
          <w:sz w:val="24"/>
          <w:szCs w:val="24"/>
        </w:rPr>
        <w:t>g</w:t>
      </w:r>
      <w:r w:rsidRPr="00EB7BFD">
        <w:rPr>
          <w:spacing w:val="1"/>
          <w:sz w:val="24"/>
          <w:szCs w:val="24"/>
        </w:rPr>
        <w:t xml:space="preserve"> </w:t>
      </w:r>
      <w:r w:rsidRPr="00EB7BFD">
        <w:rPr>
          <w:sz w:val="24"/>
          <w:szCs w:val="24"/>
        </w:rPr>
        <w:t>students</w:t>
      </w:r>
      <w:r w:rsidRPr="00EB7BFD">
        <w:rPr>
          <w:spacing w:val="1"/>
          <w:sz w:val="24"/>
          <w:szCs w:val="24"/>
        </w:rPr>
        <w:t xml:space="preserve"> </w:t>
      </w:r>
      <w:r w:rsidRPr="00EB7BFD">
        <w:rPr>
          <w:sz w:val="24"/>
          <w:szCs w:val="24"/>
        </w:rPr>
        <w:t>with</w:t>
      </w:r>
      <w:r w:rsidRPr="00EB7BFD">
        <w:rPr>
          <w:spacing w:val="1"/>
          <w:sz w:val="24"/>
          <w:szCs w:val="24"/>
        </w:rPr>
        <w:t xml:space="preserve"> </w:t>
      </w:r>
      <w:r w:rsidRPr="00EB7BFD">
        <w:rPr>
          <w:spacing w:val="-1"/>
          <w:sz w:val="24"/>
          <w:szCs w:val="24"/>
        </w:rPr>
        <w:t>a</w:t>
      </w:r>
      <w:r w:rsidRPr="00EB7BFD">
        <w:rPr>
          <w:sz w:val="24"/>
          <w:szCs w:val="24"/>
        </w:rPr>
        <w:t>ppro</w:t>
      </w:r>
      <w:r w:rsidRPr="00EB7BFD">
        <w:rPr>
          <w:spacing w:val="-1"/>
          <w:sz w:val="24"/>
          <w:szCs w:val="24"/>
        </w:rPr>
        <w:t>p</w:t>
      </w:r>
      <w:r w:rsidRPr="00EB7BFD">
        <w:rPr>
          <w:sz w:val="24"/>
          <w:szCs w:val="24"/>
        </w:rPr>
        <w:t>r</w:t>
      </w:r>
      <w:r w:rsidRPr="00EB7BFD">
        <w:rPr>
          <w:spacing w:val="2"/>
          <w:sz w:val="24"/>
          <w:szCs w:val="24"/>
        </w:rPr>
        <w:t>i</w:t>
      </w:r>
      <w:r w:rsidRPr="00EB7BFD">
        <w:rPr>
          <w:spacing w:val="-1"/>
          <w:sz w:val="24"/>
          <w:szCs w:val="24"/>
        </w:rPr>
        <w:t>a</w:t>
      </w:r>
      <w:r w:rsidRPr="00EB7BFD">
        <w:rPr>
          <w:sz w:val="24"/>
          <w:szCs w:val="24"/>
        </w:rPr>
        <w:t>te in</w:t>
      </w:r>
      <w:r w:rsidRPr="00EB7BFD">
        <w:rPr>
          <w:spacing w:val="1"/>
          <w:sz w:val="24"/>
          <w:szCs w:val="24"/>
        </w:rPr>
        <w:t>t</w:t>
      </w:r>
      <w:r w:rsidRPr="00EB7BFD">
        <w:rPr>
          <w:spacing w:val="-1"/>
          <w:sz w:val="24"/>
          <w:szCs w:val="24"/>
        </w:rPr>
        <w:t>e</w:t>
      </w:r>
      <w:r w:rsidRPr="00EB7BFD">
        <w:rPr>
          <w:sz w:val="24"/>
          <w:szCs w:val="24"/>
        </w:rPr>
        <w:t>rnships.</w:t>
      </w:r>
      <w:r w:rsidRPr="00EB7BFD">
        <w:rPr>
          <w:spacing w:val="1"/>
          <w:sz w:val="24"/>
          <w:szCs w:val="24"/>
        </w:rPr>
        <w:t xml:space="preserve"> </w:t>
      </w:r>
      <w:r w:rsidRPr="00EB7BFD">
        <w:rPr>
          <w:sz w:val="24"/>
          <w:szCs w:val="24"/>
        </w:rPr>
        <w:t>This</w:t>
      </w:r>
      <w:r w:rsidRPr="00EB7BFD">
        <w:rPr>
          <w:spacing w:val="1"/>
          <w:sz w:val="24"/>
          <w:szCs w:val="24"/>
        </w:rPr>
        <w:t xml:space="preserve"> c</w:t>
      </w:r>
      <w:r w:rsidRPr="00EB7BFD">
        <w:rPr>
          <w:spacing w:val="-1"/>
          <w:sz w:val="24"/>
          <w:szCs w:val="24"/>
        </w:rPr>
        <w:t>a</w:t>
      </w:r>
      <w:r w:rsidRPr="00EB7BFD">
        <w:rPr>
          <w:sz w:val="24"/>
          <w:szCs w:val="24"/>
        </w:rPr>
        <w:t>n</w:t>
      </w:r>
      <w:r w:rsidRPr="00EB7BFD">
        <w:rPr>
          <w:spacing w:val="3"/>
          <w:sz w:val="24"/>
          <w:szCs w:val="24"/>
        </w:rPr>
        <w:t xml:space="preserve"> </w:t>
      </w:r>
      <w:r w:rsidRPr="00EB7BFD">
        <w:rPr>
          <w:sz w:val="24"/>
          <w:szCs w:val="24"/>
        </w:rPr>
        <w:t>o</w:t>
      </w:r>
      <w:r w:rsidRPr="00EB7BFD">
        <w:rPr>
          <w:spacing w:val="-1"/>
          <w:sz w:val="24"/>
          <w:szCs w:val="24"/>
        </w:rPr>
        <w:t>cc</w:t>
      </w:r>
      <w:r w:rsidRPr="00EB7BFD">
        <w:rPr>
          <w:sz w:val="24"/>
          <w:szCs w:val="24"/>
        </w:rPr>
        <w:t>ur</w:t>
      </w:r>
      <w:r w:rsidRPr="00EB7BFD">
        <w:rPr>
          <w:spacing w:val="2"/>
          <w:sz w:val="24"/>
          <w:szCs w:val="24"/>
        </w:rPr>
        <w:t xml:space="preserve"> </w:t>
      </w:r>
      <w:r w:rsidRPr="00EB7BFD">
        <w:rPr>
          <w:sz w:val="24"/>
          <w:szCs w:val="24"/>
        </w:rPr>
        <w:t>due to</w:t>
      </w:r>
      <w:r w:rsidRPr="00EB7BFD">
        <w:rPr>
          <w:spacing w:val="4"/>
          <w:sz w:val="24"/>
          <w:szCs w:val="24"/>
        </w:rPr>
        <w:t xml:space="preserve"> </w:t>
      </w:r>
      <w:r w:rsidRPr="00EB7BFD">
        <w:rPr>
          <w:sz w:val="24"/>
          <w:szCs w:val="24"/>
        </w:rPr>
        <w:t>a la</w:t>
      </w:r>
      <w:r w:rsidRPr="00EB7BFD">
        <w:rPr>
          <w:spacing w:val="-1"/>
          <w:sz w:val="24"/>
          <w:szCs w:val="24"/>
        </w:rPr>
        <w:t>c</w:t>
      </w:r>
      <w:r w:rsidRPr="00EB7BFD">
        <w:rPr>
          <w:sz w:val="24"/>
          <w:szCs w:val="24"/>
        </w:rPr>
        <w:t>k</w:t>
      </w:r>
      <w:r w:rsidRPr="00EB7BFD">
        <w:rPr>
          <w:spacing w:val="3"/>
          <w:sz w:val="24"/>
          <w:szCs w:val="24"/>
        </w:rPr>
        <w:t xml:space="preserve"> </w:t>
      </w:r>
      <w:r w:rsidRPr="00EB7BFD">
        <w:rPr>
          <w:sz w:val="24"/>
          <w:szCs w:val="24"/>
        </w:rPr>
        <w:t>of</w:t>
      </w:r>
      <w:r w:rsidRPr="00EB7BFD">
        <w:rPr>
          <w:spacing w:val="3"/>
          <w:sz w:val="24"/>
          <w:szCs w:val="24"/>
        </w:rPr>
        <w:t xml:space="preserve"> </w:t>
      </w:r>
      <w:r w:rsidRPr="00EB7BFD">
        <w:rPr>
          <w:spacing w:val="1"/>
          <w:sz w:val="24"/>
          <w:szCs w:val="24"/>
        </w:rPr>
        <w:t>a</w:t>
      </w:r>
      <w:r w:rsidRPr="00EB7BFD">
        <w:rPr>
          <w:sz w:val="24"/>
          <w:szCs w:val="24"/>
        </w:rPr>
        <w:t>v</w:t>
      </w:r>
      <w:r w:rsidRPr="00EB7BFD">
        <w:rPr>
          <w:spacing w:val="-1"/>
          <w:sz w:val="24"/>
          <w:szCs w:val="24"/>
        </w:rPr>
        <w:t>a</w:t>
      </w:r>
      <w:r w:rsidRPr="00EB7BFD">
        <w:rPr>
          <w:sz w:val="24"/>
          <w:szCs w:val="24"/>
        </w:rPr>
        <w:t>i</w:t>
      </w:r>
      <w:r w:rsidRPr="00EB7BFD">
        <w:rPr>
          <w:spacing w:val="1"/>
          <w:sz w:val="24"/>
          <w:szCs w:val="24"/>
        </w:rPr>
        <w:t>l</w:t>
      </w:r>
      <w:r w:rsidRPr="00EB7BFD">
        <w:rPr>
          <w:spacing w:val="-1"/>
          <w:sz w:val="24"/>
          <w:szCs w:val="24"/>
        </w:rPr>
        <w:t>a</w:t>
      </w:r>
      <w:r w:rsidRPr="00EB7BFD">
        <w:rPr>
          <w:sz w:val="24"/>
          <w:szCs w:val="24"/>
        </w:rPr>
        <w:t>ble in</w:t>
      </w:r>
      <w:r w:rsidRPr="00EB7BFD">
        <w:rPr>
          <w:spacing w:val="1"/>
          <w:sz w:val="24"/>
          <w:szCs w:val="24"/>
        </w:rPr>
        <w:t>t</w:t>
      </w:r>
      <w:r w:rsidRPr="00EB7BFD">
        <w:rPr>
          <w:spacing w:val="-1"/>
          <w:sz w:val="24"/>
          <w:szCs w:val="24"/>
        </w:rPr>
        <w:t>e</w:t>
      </w:r>
      <w:r w:rsidRPr="00EB7BFD">
        <w:rPr>
          <w:sz w:val="24"/>
          <w:szCs w:val="24"/>
        </w:rPr>
        <w:t>rnships</w:t>
      </w:r>
      <w:r w:rsidRPr="00EB7BFD">
        <w:rPr>
          <w:spacing w:val="-9"/>
          <w:sz w:val="24"/>
          <w:szCs w:val="24"/>
        </w:rPr>
        <w:t xml:space="preserve"> </w:t>
      </w:r>
      <w:r w:rsidRPr="00EB7BFD">
        <w:rPr>
          <w:sz w:val="24"/>
          <w:szCs w:val="24"/>
        </w:rPr>
        <w:t>in</w:t>
      </w:r>
      <w:r w:rsidRPr="00EB7BFD">
        <w:rPr>
          <w:spacing w:val="-9"/>
          <w:sz w:val="24"/>
          <w:szCs w:val="24"/>
        </w:rPr>
        <w:t xml:space="preserve"> </w:t>
      </w:r>
      <w:r w:rsidRPr="00EB7BFD">
        <w:rPr>
          <w:spacing w:val="-1"/>
          <w:sz w:val="24"/>
          <w:szCs w:val="24"/>
        </w:rPr>
        <w:t>c</w:t>
      </w:r>
      <w:r w:rsidRPr="00EB7BFD">
        <w:rPr>
          <w:spacing w:val="1"/>
          <w:sz w:val="24"/>
          <w:szCs w:val="24"/>
        </w:rPr>
        <w:t>e</w:t>
      </w:r>
      <w:r w:rsidRPr="00EB7BFD">
        <w:rPr>
          <w:sz w:val="24"/>
          <w:szCs w:val="24"/>
        </w:rPr>
        <w:t>rt</w:t>
      </w:r>
      <w:r w:rsidRPr="00EB7BFD">
        <w:rPr>
          <w:spacing w:val="-1"/>
          <w:sz w:val="24"/>
          <w:szCs w:val="24"/>
        </w:rPr>
        <w:t>a</w:t>
      </w:r>
      <w:r w:rsidRPr="00EB7BFD">
        <w:rPr>
          <w:sz w:val="24"/>
          <w:szCs w:val="24"/>
        </w:rPr>
        <w:t>in</w:t>
      </w:r>
      <w:r w:rsidRPr="00EB7BFD">
        <w:rPr>
          <w:spacing w:val="-9"/>
          <w:sz w:val="24"/>
          <w:szCs w:val="24"/>
        </w:rPr>
        <w:t xml:space="preserve"> </w:t>
      </w:r>
      <w:r w:rsidRPr="00EB7BFD">
        <w:rPr>
          <w:sz w:val="24"/>
          <w:szCs w:val="24"/>
        </w:rPr>
        <w:t>in</w:t>
      </w:r>
      <w:r w:rsidRPr="00EB7BFD">
        <w:rPr>
          <w:spacing w:val="3"/>
          <w:sz w:val="24"/>
          <w:szCs w:val="24"/>
        </w:rPr>
        <w:t>d</w:t>
      </w:r>
      <w:r w:rsidRPr="00EB7BFD">
        <w:rPr>
          <w:sz w:val="24"/>
          <w:szCs w:val="24"/>
        </w:rPr>
        <w:t>ustries</w:t>
      </w:r>
      <w:r w:rsidRPr="00EB7BFD">
        <w:rPr>
          <w:spacing w:val="-10"/>
          <w:sz w:val="24"/>
          <w:szCs w:val="24"/>
        </w:rPr>
        <w:t xml:space="preserve"> </w:t>
      </w:r>
      <w:r w:rsidRPr="00EB7BFD">
        <w:rPr>
          <w:sz w:val="24"/>
          <w:szCs w:val="24"/>
        </w:rPr>
        <w:t>or</w:t>
      </w:r>
      <w:r w:rsidRPr="00EB7BFD">
        <w:rPr>
          <w:spacing w:val="-10"/>
          <w:sz w:val="24"/>
          <w:szCs w:val="24"/>
        </w:rPr>
        <w:t xml:space="preserve"> </w:t>
      </w:r>
      <w:r w:rsidRPr="00EB7BFD">
        <w:rPr>
          <w:spacing w:val="2"/>
          <w:sz w:val="24"/>
          <w:szCs w:val="24"/>
        </w:rPr>
        <w:t>g</w:t>
      </w:r>
      <w:r w:rsidRPr="00EB7BFD">
        <w:rPr>
          <w:spacing w:val="-1"/>
          <w:sz w:val="24"/>
          <w:szCs w:val="24"/>
        </w:rPr>
        <w:t>e</w:t>
      </w:r>
      <w:r w:rsidRPr="00EB7BFD">
        <w:rPr>
          <w:sz w:val="24"/>
          <w:szCs w:val="24"/>
        </w:rPr>
        <w:t>ogr</w:t>
      </w:r>
      <w:r w:rsidRPr="00EB7BFD">
        <w:rPr>
          <w:spacing w:val="-2"/>
          <w:sz w:val="24"/>
          <w:szCs w:val="24"/>
        </w:rPr>
        <w:t>a</w:t>
      </w:r>
      <w:r w:rsidRPr="00EB7BFD">
        <w:rPr>
          <w:sz w:val="24"/>
          <w:szCs w:val="24"/>
        </w:rPr>
        <w:t>phic</w:t>
      </w:r>
      <w:r w:rsidRPr="00EB7BFD">
        <w:rPr>
          <w:spacing w:val="-8"/>
          <w:sz w:val="24"/>
          <w:szCs w:val="24"/>
        </w:rPr>
        <w:t xml:space="preserve"> </w:t>
      </w:r>
      <w:r w:rsidRPr="00EB7BFD">
        <w:rPr>
          <w:sz w:val="24"/>
          <w:szCs w:val="24"/>
        </w:rPr>
        <w:t>loc</w:t>
      </w:r>
      <w:r w:rsidRPr="00EB7BFD">
        <w:rPr>
          <w:spacing w:val="1"/>
          <w:sz w:val="24"/>
          <w:szCs w:val="24"/>
        </w:rPr>
        <w:t>a</w:t>
      </w:r>
      <w:r w:rsidRPr="00EB7BFD">
        <w:rPr>
          <w:sz w:val="24"/>
          <w:szCs w:val="24"/>
        </w:rPr>
        <w:t>t</w:t>
      </w:r>
      <w:r w:rsidRPr="00EB7BFD">
        <w:rPr>
          <w:spacing w:val="1"/>
          <w:sz w:val="24"/>
          <w:szCs w:val="24"/>
        </w:rPr>
        <w:t>i</w:t>
      </w:r>
      <w:r w:rsidRPr="00EB7BFD">
        <w:rPr>
          <w:sz w:val="24"/>
          <w:szCs w:val="24"/>
        </w:rPr>
        <w:t>ons,</w:t>
      </w:r>
      <w:r w:rsidRPr="00EB7BFD">
        <w:rPr>
          <w:spacing w:val="-9"/>
          <w:sz w:val="24"/>
          <w:szCs w:val="24"/>
        </w:rPr>
        <w:t xml:space="preserve"> </w:t>
      </w:r>
      <w:r w:rsidRPr="00EB7BFD">
        <w:rPr>
          <w:spacing w:val="-1"/>
          <w:sz w:val="24"/>
          <w:szCs w:val="24"/>
        </w:rPr>
        <w:t>a</w:t>
      </w:r>
      <w:r w:rsidRPr="00EB7BFD">
        <w:rPr>
          <w:sz w:val="24"/>
          <w:szCs w:val="24"/>
        </w:rPr>
        <w:t>s</w:t>
      </w:r>
      <w:r w:rsidRPr="00EB7BFD">
        <w:rPr>
          <w:spacing w:val="-9"/>
          <w:sz w:val="24"/>
          <w:szCs w:val="24"/>
        </w:rPr>
        <w:t xml:space="preserve"> </w:t>
      </w:r>
      <w:r w:rsidRPr="00EB7BFD">
        <w:rPr>
          <w:sz w:val="24"/>
          <w:szCs w:val="24"/>
        </w:rPr>
        <w:t>w</w:t>
      </w:r>
      <w:r w:rsidRPr="00EB7BFD">
        <w:rPr>
          <w:spacing w:val="-1"/>
          <w:sz w:val="24"/>
          <w:szCs w:val="24"/>
        </w:rPr>
        <w:t>e</w:t>
      </w:r>
      <w:r w:rsidRPr="00EB7BFD">
        <w:rPr>
          <w:sz w:val="24"/>
          <w:szCs w:val="24"/>
        </w:rPr>
        <w:t>ll</w:t>
      </w:r>
      <w:r w:rsidRPr="00EB7BFD">
        <w:rPr>
          <w:spacing w:val="-6"/>
          <w:sz w:val="24"/>
          <w:szCs w:val="24"/>
        </w:rPr>
        <w:t xml:space="preserve"> </w:t>
      </w:r>
      <w:r w:rsidRPr="00EB7BFD">
        <w:rPr>
          <w:spacing w:val="-1"/>
          <w:sz w:val="24"/>
          <w:szCs w:val="24"/>
        </w:rPr>
        <w:t>a</w:t>
      </w:r>
      <w:r w:rsidRPr="00EB7BFD">
        <w:rPr>
          <w:sz w:val="24"/>
          <w:szCs w:val="24"/>
        </w:rPr>
        <w:t>s</w:t>
      </w:r>
      <w:r w:rsidRPr="00EB7BFD">
        <w:rPr>
          <w:spacing w:val="-9"/>
          <w:sz w:val="24"/>
          <w:szCs w:val="24"/>
        </w:rPr>
        <w:t xml:space="preserve"> </w:t>
      </w:r>
      <w:r w:rsidRPr="00EB7BFD">
        <w:rPr>
          <w:sz w:val="24"/>
          <w:szCs w:val="24"/>
        </w:rPr>
        <w:t>a</w:t>
      </w:r>
      <w:r w:rsidRPr="00EB7BFD">
        <w:rPr>
          <w:spacing w:val="-8"/>
          <w:sz w:val="24"/>
          <w:szCs w:val="24"/>
        </w:rPr>
        <w:t xml:space="preserve"> </w:t>
      </w:r>
      <w:r w:rsidRPr="00EB7BFD">
        <w:rPr>
          <w:sz w:val="24"/>
          <w:szCs w:val="24"/>
        </w:rPr>
        <w:t>la</w:t>
      </w:r>
      <w:r w:rsidRPr="00EB7BFD">
        <w:rPr>
          <w:spacing w:val="-1"/>
          <w:sz w:val="24"/>
          <w:szCs w:val="24"/>
        </w:rPr>
        <w:t>c</w:t>
      </w:r>
      <w:r w:rsidRPr="00EB7BFD">
        <w:rPr>
          <w:sz w:val="24"/>
          <w:szCs w:val="24"/>
        </w:rPr>
        <w:t>k</w:t>
      </w:r>
      <w:r w:rsidRPr="00EB7BFD">
        <w:rPr>
          <w:spacing w:val="-7"/>
          <w:sz w:val="24"/>
          <w:szCs w:val="24"/>
        </w:rPr>
        <w:t xml:space="preserve"> </w:t>
      </w:r>
      <w:r w:rsidRPr="00EB7BFD">
        <w:rPr>
          <w:sz w:val="24"/>
          <w:szCs w:val="24"/>
        </w:rPr>
        <w:t>of</w:t>
      </w:r>
      <w:r w:rsidRPr="00EB7BFD">
        <w:rPr>
          <w:spacing w:val="-8"/>
          <w:sz w:val="24"/>
          <w:szCs w:val="24"/>
        </w:rPr>
        <w:t xml:space="preserve"> </w:t>
      </w:r>
      <w:r w:rsidRPr="00EB7BFD">
        <w:rPr>
          <w:spacing w:val="-1"/>
          <w:sz w:val="24"/>
          <w:szCs w:val="24"/>
        </w:rPr>
        <w:t>c</w:t>
      </w:r>
      <w:r w:rsidRPr="00EB7BFD">
        <w:rPr>
          <w:sz w:val="24"/>
          <w:szCs w:val="24"/>
        </w:rPr>
        <w:t>om</w:t>
      </w:r>
      <w:r w:rsidRPr="00EB7BFD">
        <w:rPr>
          <w:spacing w:val="1"/>
          <w:sz w:val="24"/>
          <w:szCs w:val="24"/>
        </w:rPr>
        <w:t>m</w:t>
      </w:r>
      <w:r w:rsidRPr="00EB7BFD">
        <w:rPr>
          <w:sz w:val="24"/>
          <w:szCs w:val="24"/>
        </w:rPr>
        <w:t>unic</w:t>
      </w:r>
      <w:r w:rsidRPr="00EB7BFD">
        <w:rPr>
          <w:spacing w:val="-1"/>
          <w:sz w:val="24"/>
          <w:szCs w:val="24"/>
        </w:rPr>
        <w:t>a</w:t>
      </w:r>
      <w:r w:rsidRPr="00EB7BFD">
        <w:rPr>
          <w:sz w:val="24"/>
          <w:szCs w:val="24"/>
        </w:rPr>
        <w:t>t</w:t>
      </w:r>
      <w:r w:rsidRPr="00EB7BFD">
        <w:rPr>
          <w:spacing w:val="1"/>
          <w:sz w:val="24"/>
          <w:szCs w:val="24"/>
        </w:rPr>
        <w:t>i</w:t>
      </w:r>
      <w:r w:rsidRPr="00EB7BFD">
        <w:rPr>
          <w:sz w:val="24"/>
          <w:szCs w:val="24"/>
        </w:rPr>
        <w:t>on</w:t>
      </w:r>
      <w:r w:rsidRPr="00EB7BFD">
        <w:rPr>
          <w:spacing w:val="-10"/>
          <w:sz w:val="24"/>
          <w:szCs w:val="24"/>
        </w:rPr>
        <w:t xml:space="preserve"> </w:t>
      </w:r>
      <w:r w:rsidRPr="00EB7BFD">
        <w:rPr>
          <w:spacing w:val="-1"/>
          <w:sz w:val="24"/>
          <w:szCs w:val="24"/>
        </w:rPr>
        <w:t>a</w:t>
      </w:r>
      <w:r w:rsidRPr="00EB7BFD">
        <w:rPr>
          <w:sz w:val="24"/>
          <w:szCs w:val="24"/>
        </w:rPr>
        <w:t>nd</w:t>
      </w:r>
      <w:r w:rsidRPr="00EB7BFD">
        <w:rPr>
          <w:spacing w:val="-7"/>
          <w:sz w:val="24"/>
          <w:szCs w:val="24"/>
        </w:rPr>
        <w:t xml:space="preserve"> </w:t>
      </w:r>
      <w:r w:rsidRPr="00EB7BFD">
        <w:rPr>
          <w:spacing w:val="-1"/>
          <w:sz w:val="24"/>
          <w:szCs w:val="24"/>
        </w:rPr>
        <w:t>c</w:t>
      </w:r>
      <w:r w:rsidRPr="00EB7BFD">
        <w:rPr>
          <w:sz w:val="24"/>
          <w:szCs w:val="24"/>
        </w:rPr>
        <w:t>oo</w:t>
      </w:r>
      <w:r w:rsidRPr="00EB7BFD">
        <w:rPr>
          <w:spacing w:val="1"/>
          <w:sz w:val="24"/>
          <w:szCs w:val="24"/>
        </w:rPr>
        <w:t>r</w:t>
      </w:r>
      <w:r w:rsidRPr="00EB7BFD">
        <w:rPr>
          <w:sz w:val="24"/>
          <w:szCs w:val="24"/>
        </w:rPr>
        <w:t>dination b</w:t>
      </w:r>
      <w:r w:rsidRPr="00EB7BFD">
        <w:rPr>
          <w:spacing w:val="-1"/>
          <w:sz w:val="24"/>
          <w:szCs w:val="24"/>
        </w:rPr>
        <w:t>e</w:t>
      </w:r>
      <w:r w:rsidRPr="00EB7BFD">
        <w:rPr>
          <w:sz w:val="24"/>
          <w:szCs w:val="24"/>
        </w:rPr>
        <w:t>tw</w:t>
      </w:r>
      <w:r w:rsidRPr="00EB7BFD">
        <w:rPr>
          <w:spacing w:val="-1"/>
          <w:sz w:val="24"/>
          <w:szCs w:val="24"/>
        </w:rPr>
        <w:t>ee</w:t>
      </w:r>
      <w:r w:rsidRPr="00EB7BFD">
        <w:rPr>
          <w:sz w:val="24"/>
          <w:szCs w:val="24"/>
        </w:rPr>
        <w:t>n univ</w:t>
      </w:r>
      <w:r w:rsidRPr="00EB7BFD">
        <w:rPr>
          <w:spacing w:val="2"/>
          <w:sz w:val="24"/>
          <w:szCs w:val="24"/>
        </w:rPr>
        <w:t>e</w:t>
      </w:r>
      <w:r w:rsidRPr="00EB7BFD">
        <w:rPr>
          <w:sz w:val="24"/>
          <w:szCs w:val="24"/>
        </w:rPr>
        <w:t>rsit</w:t>
      </w:r>
      <w:r w:rsidRPr="00EB7BFD">
        <w:rPr>
          <w:spacing w:val="1"/>
          <w:sz w:val="24"/>
          <w:szCs w:val="24"/>
        </w:rPr>
        <w:t>i</w:t>
      </w:r>
      <w:r w:rsidRPr="00EB7BFD">
        <w:rPr>
          <w:spacing w:val="-1"/>
          <w:sz w:val="24"/>
          <w:szCs w:val="24"/>
        </w:rPr>
        <w:t>e</w:t>
      </w:r>
      <w:r w:rsidRPr="00EB7BFD">
        <w:rPr>
          <w:sz w:val="24"/>
          <w:szCs w:val="24"/>
        </w:rPr>
        <w:t xml:space="preserve">s </w:t>
      </w:r>
      <w:r w:rsidRPr="00EB7BFD">
        <w:rPr>
          <w:spacing w:val="-1"/>
          <w:sz w:val="24"/>
          <w:szCs w:val="24"/>
        </w:rPr>
        <w:t>a</w:t>
      </w:r>
      <w:r w:rsidRPr="00EB7BFD">
        <w:rPr>
          <w:sz w:val="24"/>
          <w:szCs w:val="24"/>
        </w:rPr>
        <w:t>nd</w:t>
      </w:r>
      <w:r w:rsidRPr="00EB7BFD">
        <w:rPr>
          <w:spacing w:val="2"/>
          <w:sz w:val="24"/>
          <w:szCs w:val="24"/>
        </w:rPr>
        <w:t xml:space="preserve"> </w:t>
      </w:r>
      <w:r w:rsidRPr="00EB7BFD">
        <w:rPr>
          <w:sz w:val="24"/>
          <w:szCs w:val="24"/>
        </w:rPr>
        <w:t>potential in</w:t>
      </w:r>
      <w:r w:rsidRPr="00EB7BFD">
        <w:rPr>
          <w:spacing w:val="1"/>
          <w:sz w:val="24"/>
          <w:szCs w:val="24"/>
        </w:rPr>
        <w:t>t</w:t>
      </w:r>
      <w:r w:rsidRPr="00EB7BFD">
        <w:rPr>
          <w:spacing w:val="-1"/>
          <w:sz w:val="24"/>
          <w:szCs w:val="24"/>
        </w:rPr>
        <w:t>e</w:t>
      </w:r>
      <w:r w:rsidRPr="00EB7BFD">
        <w:rPr>
          <w:sz w:val="24"/>
          <w:szCs w:val="24"/>
        </w:rPr>
        <w:t>rnship p</w:t>
      </w:r>
      <w:r w:rsidRPr="00EB7BFD">
        <w:rPr>
          <w:spacing w:val="-1"/>
          <w:sz w:val="24"/>
          <w:szCs w:val="24"/>
        </w:rPr>
        <w:t>r</w:t>
      </w:r>
      <w:r w:rsidRPr="00EB7BFD">
        <w:rPr>
          <w:sz w:val="24"/>
          <w:szCs w:val="24"/>
        </w:rPr>
        <w:t>ovid</w:t>
      </w:r>
      <w:r w:rsidRPr="00EB7BFD">
        <w:rPr>
          <w:spacing w:val="1"/>
          <w:sz w:val="24"/>
          <w:szCs w:val="24"/>
        </w:rPr>
        <w:t>e</w:t>
      </w:r>
      <w:r w:rsidRPr="00EB7BFD">
        <w:rPr>
          <w:sz w:val="24"/>
          <w:szCs w:val="24"/>
        </w:rPr>
        <w:t>rs</w:t>
      </w:r>
      <w:sdt>
        <w:sdtPr>
          <w:rPr>
            <w:color w:val="000000"/>
            <w:sz w:val="24"/>
            <w:szCs w:val="24"/>
          </w:rPr>
          <w:tag w:val="MENDELEY_CITATION_v3_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"/>
          <w:id w:val="935557155"/>
          <w:placeholder>
            <w:docPart w:val="DefaultPlaceholder_-1854013440"/>
          </w:placeholder>
        </w:sdtPr>
        <w:sdtContent>
          <w:r w:rsidR="00FB1E05" w:rsidRPr="00EB7BFD">
            <w:rPr>
              <w:color w:val="000000"/>
              <w:sz w:val="24"/>
              <w:szCs w:val="24"/>
            </w:rPr>
            <w:t xml:space="preserve"> Oates (</w:t>
          </w:r>
          <w:r w:rsidR="004E4123" w:rsidRPr="00EB7BFD">
            <w:rPr>
              <w:color w:val="000000"/>
              <w:sz w:val="24"/>
              <w:szCs w:val="24"/>
            </w:rPr>
            <w:t>2022)</w:t>
          </w:r>
        </w:sdtContent>
      </w:sdt>
      <w:r w:rsidRPr="00EB7BFD">
        <w:rPr>
          <w:color w:val="FF0000"/>
          <w:sz w:val="24"/>
          <w:szCs w:val="24"/>
        </w:rPr>
        <w:t xml:space="preserve"> </w:t>
      </w:r>
      <w:r w:rsidRPr="00EB7BFD">
        <w:rPr>
          <w:sz w:val="24"/>
          <w:szCs w:val="24"/>
        </w:rPr>
        <w:t>Lim</w:t>
      </w:r>
      <w:r w:rsidRPr="00EB7BFD">
        <w:rPr>
          <w:spacing w:val="1"/>
          <w:sz w:val="24"/>
          <w:szCs w:val="24"/>
        </w:rPr>
        <w:t>i</w:t>
      </w:r>
      <w:r w:rsidRPr="00EB7BFD">
        <w:rPr>
          <w:sz w:val="24"/>
          <w:szCs w:val="24"/>
        </w:rPr>
        <w:t>ted</w:t>
      </w:r>
      <w:r w:rsidRPr="00EB7BFD">
        <w:rPr>
          <w:spacing w:val="2"/>
          <w:sz w:val="24"/>
          <w:szCs w:val="24"/>
        </w:rPr>
        <w:t xml:space="preserve"> </w:t>
      </w:r>
      <w:r w:rsidRPr="00EB7BFD">
        <w:rPr>
          <w:sz w:val="24"/>
          <w:szCs w:val="24"/>
        </w:rPr>
        <w:t>mon</w:t>
      </w:r>
      <w:r w:rsidRPr="00EB7BFD">
        <w:rPr>
          <w:spacing w:val="1"/>
          <w:sz w:val="24"/>
          <w:szCs w:val="24"/>
        </w:rPr>
        <w:t>i</w:t>
      </w:r>
      <w:r w:rsidRPr="00EB7BFD">
        <w:rPr>
          <w:sz w:val="24"/>
          <w:szCs w:val="24"/>
        </w:rPr>
        <w:t>toring</w:t>
      </w:r>
      <w:r w:rsidRPr="00EB7BFD">
        <w:rPr>
          <w:spacing w:val="3"/>
          <w:sz w:val="24"/>
          <w:szCs w:val="24"/>
        </w:rPr>
        <w:t xml:space="preserve"> </w:t>
      </w:r>
      <w:r w:rsidRPr="00EB7BFD">
        <w:rPr>
          <w:spacing w:val="-1"/>
          <w:sz w:val="24"/>
          <w:szCs w:val="24"/>
        </w:rPr>
        <w:t>a</w:t>
      </w:r>
      <w:r w:rsidRPr="00EB7BFD">
        <w:rPr>
          <w:sz w:val="24"/>
          <w:szCs w:val="24"/>
        </w:rPr>
        <w:t xml:space="preserve">nd </w:t>
      </w:r>
      <w:r w:rsidRPr="00EB7BFD">
        <w:rPr>
          <w:spacing w:val="-1"/>
          <w:sz w:val="24"/>
          <w:szCs w:val="24"/>
        </w:rPr>
        <w:t>e</w:t>
      </w:r>
      <w:r w:rsidRPr="00EB7BFD">
        <w:rPr>
          <w:sz w:val="24"/>
          <w:szCs w:val="24"/>
        </w:rPr>
        <w:t>v</w:t>
      </w:r>
      <w:r w:rsidRPr="00EB7BFD">
        <w:rPr>
          <w:spacing w:val="-1"/>
          <w:sz w:val="24"/>
          <w:szCs w:val="24"/>
        </w:rPr>
        <w:t>a</w:t>
      </w:r>
      <w:r w:rsidRPr="00EB7BFD">
        <w:rPr>
          <w:sz w:val="24"/>
          <w:szCs w:val="24"/>
        </w:rPr>
        <w:t>luation</w:t>
      </w:r>
      <w:r w:rsidRPr="00EB7BFD">
        <w:rPr>
          <w:spacing w:val="3"/>
          <w:sz w:val="24"/>
          <w:szCs w:val="24"/>
        </w:rPr>
        <w:t xml:space="preserve"> </w:t>
      </w:r>
      <w:r w:rsidRPr="00EB7BFD">
        <w:rPr>
          <w:sz w:val="24"/>
          <w:szCs w:val="24"/>
        </w:rPr>
        <w:t>of</w:t>
      </w:r>
      <w:r w:rsidRPr="00EB7BFD">
        <w:rPr>
          <w:spacing w:val="2"/>
          <w:sz w:val="24"/>
          <w:szCs w:val="24"/>
        </w:rPr>
        <w:t xml:space="preserve"> </w:t>
      </w:r>
      <w:r w:rsidRPr="00EB7BFD">
        <w:rPr>
          <w:sz w:val="24"/>
          <w:szCs w:val="24"/>
        </w:rPr>
        <w:t>in</w:t>
      </w:r>
      <w:r w:rsidRPr="00EB7BFD">
        <w:rPr>
          <w:spacing w:val="1"/>
          <w:sz w:val="24"/>
          <w:szCs w:val="24"/>
        </w:rPr>
        <w:t>t</w:t>
      </w:r>
      <w:r w:rsidRPr="00EB7BFD">
        <w:rPr>
          <w:spacing w:val="-1"/>
          <w:sz w:val="24"/>
          <w:szCs w:val="24"/>
        </w:rPr>
        <w:t>e</w:t>
      </w:r>
      <w:r w:rsidRPr="00EB7BFD">
        <w:rPr>
          <w:sz w:val="24"/>
          <w:szCs w:val="24"/>
        </w:rPr>
        <w:t>rnship</w:t>
      </w:r>
      <w:r w:rsidRPr="00EB7BFD">
        <w:rPr>
          <w:spacing w:val="5"/>
          <w:sz w:val="24"/>
          <w:szCs w:val="24"/>
        </w:rPr>
        <w:t xml:space="preserve"> </w:t>
      </w:r>
      <w:r w:rsidRPr="00EB7BFD">
        <w:rPr>
          <w:sz w:val="24"/>
          <w:szCs w:val="24"/>
        </w:rPr>
        <w:t>prog</w:t>
      </w:r>
      <w:r w:rsidRPr="00EB7BFD">
        <w:rPr>
          <w:spacing w:val="-1"/>
          <w:sz w:val="24"/>
          <w:szCs w:val="24"/>
        </w:rPr>
        <w:t>ra</w:t>
      </w:r>
      <w:r w:rsidRPr="00EB7BFD">
        <w:rPr>
          <w:sz w:val="24"/>
          <w:szCs w:val="24"/>
        </w:rPr>
        <w:t>ms:</w:t>
      </w:r>
      <w:r w:rsidRPr="00EB7BFD">
        <w:rPr>
          <w:spacing w:val="4"/>
          <w:sz w:val="24"/>
          <w:szCs w:val="24"/>
        </w:rPr>
        <w:t xml:space="preserve"> </w:t>
      </w:r>
      <w:r w:rsidRPr="00EB7BFD">
        <w:rPr>
          <w:sz w:val="24"/>
          <w:szCs w:val="24"/>
        </w:rPr>
        <w:t>M</w:t>
      </w:r>
      <w:r w:rsidRPr="00EB7BFD">
        <w:rPr>
          <w:spacing w:val="-1"/>
          <w:sz w:val="24"/>
          <w:szCs w:val="24"/>
        </w:rPr>
        <w:t>a</w:t>
      </w:r>
      <w:r w:rsidRPr="00EB7BFD">
        <w:rPr>
          <w:sz w:val="24"/>
          <w:szCs w:val="24"/>
        </w:rPr>
        <w:t>ny</w:t>
      </w:r>
      <w:r w:rsidRPr="00EB7BFD">
        <w:rPr>
          <w:spacing w:val="3"/>
          <w:sz w:val="24"/>
          <w:szCs w:val="24"/>
        </w:rPr>
        <w:t xml:space="preserve"> </w:t>
      </w:r>
      <w:r w:rsidRPr="00EB7BFD">
        <w:rPr>
          <w:sz w:val="24"/>
          <w:szCs w:val="24"/>
        </w:rPr>
        <w:t>higher</w:t>
      </w:r>
      <w:r w:rsidRPr="00EB7BFD">
        <w:rPr>
          <w:spacing w:val="2"/>
          <w:sz w:val="24"/>
          <w:szCs w:val="24"/>
        </w:rPr>
        <w:t xml:space="preserve"> </w:t>
      </w:r>
      <w:r w:rsidRPr="00EB7BFD">
        <w:rPr>
          <w:spacing w:val="3"/>
          <w:sz w:val="24"/>
          <w:szCs w:val="24"/>
        </w:rPr>
        <w:t>i</w:t>
      </w:r>
      <w:r w:rsidRPr="00EB7BFD">
        <w:rPr>
          <w:sz w:val="24"/>
          <w:szCs w:val="24"/>
        </w:rPr>
        <w:t>nst</w:t>
      </w:r>
      <w:r w:rsidRPr="00EB7BFD">
        <w:rPr>
          <w:spacing w:val="1"/>
          <w:sz w:val="24"/>
          <w:szCs w:val="24"/>
        </w:rPr>
        <w:t>i</w:t>
      </w:r>
      <w:r w:rsidRPr="00EB7BFD">
        <w:rPr>
          <w:sz w:val="24"/>
          <w:szCs w:val="24"/>
        </w:rPr>
        <w:t>tu</w:t>
      </w:r>
      <w:r w:rsidRPr="00EB7BFD">
        <w:rPr>
          <w:spacing w:val="1"/>
          <w:sz w:val="24"/>
          <w:szCs w:val="24"/>
        </w:rPr>
        <w:t>t</w:t>
      </w:r>
      <w:r w:rsidRPr="00EB7BFD">
        <w:rPr>
          <w:sz w:val="24"/>
          <w:szCs w:val="24"/>
        </w:rPr>
        <w:t>ions</w:t>
      </w:r>
      <w:r w:rsidRPr="00EB7BFD">
        <w:rPr>
          <w:spacing w:val="3"/>
          <w:sz w:val="24"/>
          <w:szCs w:val="24"/>
        </w:rPr>
        <w:t xml:space="preserve"> </w:t>
      </w:r>
      <w:r w:rsidRPr="00EB7BFD">
        <w:rPr>
          <w:sz w:val="24"/>
          <w:szCs w:val="24"/>
        </w:rPr>
        <w:t>of</w:t>
      </w:r>
      <w:r w:rsidRPr="00EB7BFD">
        <w:rPr>
          <w:spacing w:val="2"/>
          <w:sz w:val="24"/>
          <w:szCs w:val="24"/>
        </w:rPr>
        <w:t xml:space="preserve"> </w:t>
      </w:r>
      <w:r w:rsidRPr="00EB7BFD">
        <w:rPr>
          <w:sz w:val="24"/>
          <w:szCs w:val="24"/>
        </w:rPr>
        <w:t>le</w:t>
      </w:r>
      <w:r w:rsidRPr="00EB7BFD">
        <w:rPr>
          <w:spacing w:val="-1"/>
          <w:sz w:val="24"/>
          <w:szCs w:val="24"/>
        </w:rPr>
        <w:t>a</w:t>
      </w:r>
      <w:r w:rsidRPr="00EB7BFD">
        <w:rPr>
          <w:sz w:val="24"/>
          <w:szCs w:val="24"/>
        </w:rPr>
        <w:t>rning</w:t>
      </w:r>
      <w:r w:rsidRPr="00EB7BFD">
        <w:rPr>
          <w:spacing w:val="3"/>
          <w:sz w:val="24"/>
          <w:szCs w:val="24"/>
        </w:rPr>
        <w:t xml:space="preserve"> </w:t>
      </w:r>
      <w:r w:rsidRPr="00EB7BFD">
        <w:rPr>
          <w:spacing w:val="-1"/>
          <w:sz w:val="24"/>
          <w:szCs w:val="24"/>
        </w:rPr>
        <w:t>ac</w:t>
      </w:r>
      <w:r w:rsidRPr="00EB7BFD">
        <w:rPr>
          <w:sz w:val="24"/>
          <w:szCs w:val="24"/>
        </w:rPr>
        <w:t>ross</w:t>
      </w:r>
      <w:r w:rsidRPr="00EB7BFD">
        <w:rPr>
          <w:spacing w:val="3"/>
          <w:sz w:val="24"/>
          <w:szCs w:val="24"/>
        </w:rPr>
        <w:t xml:space="preserve"> </w:t>
      </w:r>
      <w:r w:rsidRPr="00EB7BFD">
        <w:rPr>
          <w:sz w:val="24"/>
          <w:szCs w:val="24"/>
        </w:rPr>
        <w:t>the wo</w:t>
      </w:r>
      <w:r w:rsidRPr="00EB7BFD">
        <w:rPr>
          <w:spacing w:val="-1"/>
          <w:sz w:val="24"/>
          <w:szCs w:val="24"/>
        </w:rPr>
        <w:t>r</w:t>
      </w:r>
      <w:r w:rsidRPr="00EB7BFD">
        <w:rPr>
          <w:sz w:val="24"/>
          <w:szCs w:val="24"/>
        </w:rPr>
        <w:t>ld</w:t>
      </w:r>
      <w:r w:rsidRPr="00EB7BFD">
        <w:rPr>
          <w:spacing w:val="-9"/>
          <w:sz w:val="24"/>
          <w:szCs w:val="24"/>
        </w:rPr>
        <w:t xml:space="preserve"> </w:t>
      </w:r>
      <w:r w:rsidRPr="00EB7BFD">
        <w:rPr>
          <w:sz w:val="24"/>
          <w:szCs w:val="24"/>
        </w:rPr>
        <w:t>do</w:t>
      </w:r>
      <w:r w:rsidRPr="00EB7BFD">
        <w:rPr>
          <w:spacing w:val="-10"/>
          <w:sz w:val="24"/>
          <w:szCs w:val="24"/>
        </w:rPr>
        <w:t xml:space="preserve"> </w:t>
      </w:r>
      <w:r w:rsidRPr="00EB7BFD">
        <w:rPr>
          <w:sz w:val="24"/>
          <w:szCs w:val="24"/>
        </w:rPr>
        <w:t>not</w:t>
      </w:r>
      <w:r w:rsidRPr="00EB7BFD">
        <w:rPr>
          <w:spacing w:val="-9"/>
          <w:sz w:val="24"/>
          <w:szCs w:val="24"/>
        </w:rPr>
        <w:t xml:space="preserve"> </w:t>
      </w:r>
      <w:r w:rsidRPr="00EB7BFD">
        <w:rPr>
          <w:spacing w:val="2"/>
          <w:sz w:val="24"/>
          <w:szCs w:val="24"/>
        </w:rPr>
        <w:t>h</w:t>
      </w:r>
      <w:r w:rsidRPr="00EB7BFD">
        <w:rPr>
          <w:spacing w:val="-1"/>
          <w:sz w:val="24"/>
          <w:szCs w:val="24"/>
        </w:rPr>
        <w:t>a</w:t>
      </w:r>
      <w:r w:rsidRPr="00EB7BFD">
        <w:rPr>
          <w:sz w:val="24"/>
          <w:szCs w:val="24"/>
        </w:rPr>
        <w:t>ve</w:t>
      </w:r>
      <w:r w:rsidRPr="00EB7BFD">
        <w:rPr>
          <w:spacing w:val="-11"/>
          <w:sz w:val="24"/>
          <w:szCs w:val="24"/>
        </w:rPr>
        <w:t xml:space="preserve"> </w:t>
      </w:r>
      <w:r w:rsidRPr="00EB7BFD">
        <w:rPr>
          <w:spacing w:val="2"/>
          <w:sz w:val="24"/>
          <w:szCs w:val="24"/>
        </w:rPr>
        <w:t>p</w:t>
      </w:r>
      <w:r w:rsidRPr="00EB7BFD">
        <w:rPr>
          <w:sz w:val="24"/>
          <w:szCs w:val="24"/>
        </w:rPr>
        <w:t>rop</w:t>
      </w:r>
      <w:r w:rsidRPr="00EB7BFD">
        <w:rPr>
          <w:spacing w:val="-2"/>
          <w:sz w:val="24"/>
          <w:szCs w:val="24"/>
        </w:rPr>
        <w:t>e</w:t>
      </w:r>
      <w:r w:rsidRPr="00EB7BFD">
        <w:rPr>
          <w:sz w:val="24"/>
          <w:szCs w:val="24"/>
        </w:rPr>
        <w:t>r</w:t>
      </w:r>
      <w:r w:rsidRPr="00EB7BFD">
        <w:rPr>
          <w:spacing w:val="-6"/>
          <w:sz w:val="24"/>
          <w:szCs w:val="24"/>
        </w:rPr>
        <w:t xml:space="preserve"> </w:t>
      </w:r>
      <w:r w:rsidRPr="00EB7BFD">
        <w:rPr>
          <w:sz w:val="24"/>
          <w:szCs w:val="24"/>
        </w:rPr>
        <w:t>mon</w:t>
      </w:r>
      <w:r w:rsidRPr="00EB7BFD">
        <w:rPr>
          <w:spacing w:val="1"/>
          <w:sz w:val="24"/>
          <w:szCs w:val="24"/>
        </w:rPr>
        <w:t>i</w:t>
      </w:r>
      <w:r w:rsidRPr="00EB7BFD">
        <w:rPr>
          <w:sz w:val="24"/>
          <w:szCs w:val="24"/>
        </w:rPr>
        <w:t>toring</w:t>
      </w:r>
      <w:r w:rsidRPr="00EB7BFD">
        <w:rPr>
          <w:spacing w:val="-9"/>
          <w:sz w:val="24"/>
          <w:szCs w:val="24"/>
        </w:rPr>
        <w:t xml:space="preserve"> </w:t>
      </w:r>
      <w:r w:rsidRPr="00EB7BFD">
        <w:rPr>
          <w:spacing w:val="-1"/>
          <w:sz w:val="24"/>
          <w:szCs w:val="24"/>
        </w:rPr>
        <w:t>a</w:t>
      </w:r>
      <w:r w:rsidRPr="00EB7BFD">
        <w:rPr>
          <w:sz w:val="24"/>
          <w:szCs w:val="24"/>
        </w:rPr>
        <w:t>nd</w:t>
      </w:r>
      <w:r w:rsidRPr="00EB7BFD">
        <w:rPr>
          <w:spacing w:val="-10"/>
          <w:sz w:val="24"/>
          <w:szCs w:val="24"/>
        </w:rPr>
        <w:t xml:space="preserve"> </w:t>
      </w:r>
      <w:r w:rsidRPr="00EB7BFD">
        <w:rPr>
          <w:spacing w:val="-1"/>
          <w:sz w:val="24"/>
          <w:szCs w:val="24"/>
        </w:rPr>
        <w:t>e</w:t>
      </w:r>
      <w:r w:rsidRPr="00EB7BFD">
        <w:rPr>
          <w:sz w:val="24"/>
          <w:szCs w:val="24"/>
        </w:rPr>
        <w:t>v</w:t>
      </w:r>
      <w:r w:rsidRPr="00EB7BFD">
        <w:rPr>
          <w:spacing w:val="-1"/>
          <w:sz w:val="24"/>
          <w:szCs w:val="24"/>
        </w:rPr>
        <w:t>a</w:t>
      </w:r>
      <w:r w:rsidRPr="00EB7BFD">
        <w:rPr>
          <w:sz w:val="24"/>
          <w:szCs w:val="24"/>
        </w:rPr>
        <w:t>l</w:t>
      </w:r>
      <w:r w:rsidRPr="00EB7BFD">
        <w:rPr>
          <w:spacing w:val="3"/>
          <w:sz w:val="24"/>
          <w:szCs w:val="24"/>
        </w:rPr>
        <w:t>u</w:t>
      </w:r>
      <w:r w:rsidRPr="00EB7BFD">
        <w:rPr>
          <w:spacing w:val="-1"/>
          <w:sz w:val="24"/>
          <w:szCs w:val="24"/>
        </w:rPr>
        <w:t>a</w:t>
      </w:r>
      <w:r w:rsidRPr="00EB7BFD">
        <w:rPr>
          <w:spacing w:val="3"/>
          <w:sz w:val="24"/>
          <w:szCs w:val="24"/>
        </w:rPr>
        <w:t>t</w:t>
      </w:r>
      <w:r w:rsidRPr="00EB7BFD">
        <w:rPr>
          <w:sz w:val="24"/>
          <w:szCs w:val="24"/>
        </w:rPr>
        <w:t>ion</w:t>
      </w:r>
      <w:r w:rsidRPr="00EB7BFD">
        <w:rPr>
          <w:spacing w:val="-9"/>
          <w:sz w:val="24"/>
          <w:szCs w:val="24"/>
        </w:rPr>
        <w:t xml:space="preserve"> </w:t>
      </w:r>
      <w:r w:rsidRPr="00EB7BFD">
        <w:rPr>
          <w:sz w:val="24"/>
          <w:szCs w:val="24"/>
        </w:rPr>
        <w:t>me</w:t>
      </w:r>
      <w:r w:rsidRPr="00EB7BFD">
        <w:rPr>
          <w:spacing w:val="-1"/>
          <w:sz w:val="24"/>
          <w:szCs w:val="24"/>
        </w:rPr>
        <w:t>c</w:t>
      </w:r>
      <w:r w:rsidRPr="00EB7BFD">
        <w:rPr>
          <w:sz w:val="24"/>
          <w:szCs w:val="24"/>
        </w:rPr>
        <w:t>h</w:t>
      </w:r>
      <w:r w:rsidRPr="00EB7BFD">
        <w:rPr>
          <w:spacing w:val="-1"/>
          <w:sz w:val="24"/>
          <w:szCs w:val="24"/>
        </w:rPr>
        <w:t>a</w:t>
      </w:r>
      <w:r w:rsidRPr="00EB7BFD">
        <w:rPr>
          <w:sz w:val="24"/>
          <w:szCs w:val="24"/>
        </w:rPr>
        <w:t>nis</w:t>
      </w:r>
      <w:r w:rsidRPr="00EB7BFD">
        <w:rPr>
          <w:spacing w:val="1"/>
          <w:sz w:val="24"/>
          <w:szCs w:val="24"/>
        </w:rPr>
        <w:t>m</w:t>
      </w:r>
      <w:r w:rsidRPr="00EB7BFD">
        <w:rPr>
          <w:sz w:val="24"/>
          <w:szCs w:val="24"/>
        </w:rPr>
        <w:t>s</w:t>
      </w:r>
      <w:r w:rsidRPr="00EB7BFD">
        <w:rPr>
          <w:spacing w:val="-9"/>
          <w:sz w:val="24"/>
          <w:szCs w:val="24"/>
        </w:rPr>
        <w:t xml:space="preserve"> </w:t>
      </w:r>
      <w:r w:rsidRPr="00EB7BFD">
        <w:rPr>
          <w:sz w:val="24"/>
          <w:szCs w:val="24"/>
        </w:rPr>
        <w:t>f</w:t>
      </w:r>
      <w:r w:rsidRPr="00EB7BFD">
        <w:rPr>
          <w:spacing w:val="1"/>
          <w:sz w:val="24"/>
          <w:szCs w:val="24"/>
        </w:rPr>
        <w:t>o</w:t>
      </w:r>
      <w:r w:rsidRPr="00EB7BFD">
        <w:rPr>
          <w:sz w:val="24"/>
          <w:szCs w:val="24"/>
        </w:rPr>
        <w:t>r</w:t>
      </w:r>
      <w:r w:rsidRPr="00EB7BFD">
        <w:rPr>
          <w:spacing w:val="-10"/>
          <w:sz w:val="24"/>
          <w:szCs w:val="24"/>
        </w:rPr>
        <w:t xml:space="preserve"> </w:t>
      </w:r>
      <w:r w:rsidRPr="00EB7BFD">
        <w:rPr>
          <w:sz w:val="24"/>
          <w:szCs w:val="24"/>
        </w:rPr>
        <w:t>their</w:t>
      </w:r>
      <w:r w:rsidRPr="00EB7BFD">
        <w:rPr>
          <w:spacing w:val="-8"/>
          <w:sz w:val="24"/>
          <w:szCs w:val="24"/>
        </w:rPr>
        <w:t xml:space="preserve"> </w:t>
      </w:r>
      <w:r w:rsidRPr="00EB7BFD">
        <w:rPr>
          <w:sz w:val="24"/>
          <w:szCs w:val="24"/>
        </w:rPr>
        <w:t>i</w:t>
      </w:r>
      <w:r w:rsidRPr="00EB7BFD">
        <w:rPr>
          <w:spacing w:val="3"/>
          <w:sz w:val="24"/>
          <w:szCs w:val="24"/>
        </w:rPr>
        <w:t>n</w:t>
      </w:r>
      <w:r w:rsidRPr="00EB7BFD">
        <w:rPr>
          <w:sz w:val="24"/>
          <w:szCs w:val="24"/>
        </w:rPr>
        <w:t>te</w:t>
      </w:r>
      <w:r w:rsidRPr="00EB7BFD">
        <w:rPr>
          <w:spacing w:val="-1"/>
          <w:sz w:val="24"/>
          <w:szCs w:val="24"/>
        </w:rPr>
        <w:t>r</w:t>
      </w:r>
      <w:r w:rsidRPr="00EB7BFD">
        <w:rPr>
          <w:sz w:val="24"/>
          <w:szCs w:val="24"/>
        </w:rPr>
        <w:t>nship</w:t>
      </w:r>
      <w:r w:rsidRPr="00EB7BFD">
        <w:rPr>
          <w:spacing w:val="-10"/>
          <w:sz w:val="24"/>
          <w:szCs w:val="24"/>
        </w:rPr>
        <w:t xml:space="preserve"> </w:t>
      </w:r>
      <w:r w:rsidRPr="00EB7BFD">
        <w:rPr>
          <w:sz w:val="24"/>
          <w:szCs w:val="24"/>
        </w:rPr>
        <w:t>prog</w:t>
      </w:r>
      <w:r w:rsidRPr="00EB7BFD">
        <w:rPr>
          <w:spacing w:val="1"/>
          <w:sz w:val="24"/>
          <w:szCs w:val="24"/>
        </w:rPr>
        <w:t>r</w:t>
      </w:r>
      <w:r w:rsidRPr="00EB7BFD">
        <w:rPr>
          <w:spacing w:val="-1"/>
          <w:sz w:val="24"/>
          <w:szCs w:val="24"/>
        </w:rPr>
        <w:t>a</w:t>
      </w:r>
      <w:r w:rsidRPr="00EB7BFD">
        <w:rPr>
          <w:sz w:val="24"/>
          <w:szCs w:val="24"/>
        </w:rPr>
        <w:t>ms.</w:t>
      </w:r>
      <w:r w:rsidRPr="00EB7BFD">
        <w:rPr>
          <w:spacing w:val="-9"/>
          <w:sz w:val="24"/>
          <w:szCs w:val="24"/>
        </w:rPr>
        <w:t xml:space="preserve"> </w:t>
      </w:r>
      <w:r w:rsidRPr="00EB7BFD">
        <w:rPr>
          <w:sz w:val="24"/>
          <w:szCs w:val="24"/>
        </w:rPr>
        <w:t>This</w:t>
      </w:r>
      <w:r w:rsidRPr="00EB7BFD">
        <w:rPr>
          <w:spacing w:val="-9"/>
          <w:sz w:val="24"/>
          <w:szCs w:val="24"/>
        </w:rPr>
        <w:t xml:space="preserve"> </w:t>
      </w:r>
      <w:r w:rsidRPr="00EB7BFD">
        <w:rPr>
          <w:spacing w:val="1"/>
          <w:sz w:val="24"/>
          <w:szCs w:val="24"/>
        </w:rPr>
        <w:t>c</w:t>
      </w:r>
      <w:r w:rsidRPr="00EB7BFD">
        <w:rPr>
          <w:spacing w:val="-1"/>
          <w:sz w:val="24"/>
          <w:szCs w:val="24"/>
        </w:rPr>
        <w:t>a</w:t>
      </w:r>
      <w:r w:rsidRPr="00EB7BFD">
        <w:rPr>
          <w:sz w:val="24"/>
          <w:szCs w:val="24"/>
        </w:rPr>
        <w:t>n</w:t>
      </w:r>
      <w:r w:rsidRPr="00EB7BFD">
        <w:rPr>
          <w:spacing w:val="-10"/>
          <w:sz w:val="24"/>
          <w:szCs w:val="24"/>
        </w:rPr>
        <w:t xml:space="preserve"> </w:t>
      </w:r>
      <w:r w:rsidRPr="00EB7BFD">
        <w:rPr>
          <w:sz w:val="24"/>
          <w:szCs w:val="24"/>
        </w:rPr>
        <w:t>le</w:t>
      </w:r>
      <w:r w:rsidRPr="00EB7BFD">
        <w:rPr>
          <w:spacing w:val="-1"/>
          <w:sz w:val="24"/>
          <w:szCs w:val="24"/>
        </w:rPr>
        <w:t>a</w:t>
      </w:r>
      <w:r w:rsidRPr="00EB7BFD">
        <w:rPr>
          <w:sz w:val="24"/>
          <w:szCs w:val="24"/>
        </w:rPr>
        <w:t>d to</w:t>
      </w:r>
      <w:r w:rsidRPr="00EB7BFD">
        <w:rPr>
          <w:spacing w:val="-7"/>
          <w:sz w:val="24"/>
          <w:szCs w:val="24"/>
        </w:rPr>
        <w:t xml:space="preserve"> </w:t>
      </w:r>
      <w:r w:rsidRPr="00EB7BFD">
        <w:rPr>
          <w:sz w:val="24"/>
          <w:szCs w:val="24"/>
        </w:rPr>
        <w:t>poor</w:t>
      </w:r>
      <w:r w:rsidRPr="00EB7BFD">
        <w:rPr>
          <w:spacing w:val="-8"/>
          <w:sz w:val="24"/>
          <w:szCs w:val="24"/>
        </w:rPr>
        <w:t xml:space="preserve"> </w:t>
      </w:r>
      <w:r w:rsidRPr="00EB7BFD">
        <w:rPr>
          <w:sz w:val="24"/>
          <w:szCs w:val="24"/>
        </w:rPr>
        <w:t>qu</w:t>
      </w:r>
      <w:r w:rsidRPr="00EB7BFD">
        <w:rPr>
          <w:spacing w:val="-1"/>
          <w:sz w:val="24"/>
          <w:szCs w:val="24"/>
        </w:rPr>
        <w:t>a</w:t>
      </w:r>
      <w:r w:rsidRPr="00EB7BFD">
        <w:rPr>
          <w:sz w:val="24"/>
          <w:szCs w:val="24"/>
        </w:rPr>
        <w:t>l</w:t>
      </w:r>
      <w:r w:rsidRPr="00EB7BFD">
        <w:rPr>
          <w:spacing w:val="1"/>
          <w:sz w:val="24"/>
          <w:szCs w:val="24"/>
        </w:rPr>
        <w:t>i</w:t>
      </w:r>
      <w:r w:rsidRPr="00EB7BFD">
        <w:rPr>
          <w:sz w:val="24"/>
          <w:szCs w:val="24"/>
        </w:rPr>
        <w:t>ty</w:t>
      </w:r>
      <w:r w:rsidRPr="00EB7BFD">
        <w:rPr>
          <w:spacing w:val="-7"/>
          <w:sz w:val="24"/>
          <w:szCs w:val="24"/>
        </w:rPr>
        <w:t xml:space="preserve"> </w:t>
      </w:r>
      <w:r w:rsidRPr="00EB7BFD">
        <w:rPr>
          <w:sz w:val="24"/>
          <w:szCs w:val="24"/>
        </w:rPr>
        <w:t>in</w:t>
      </w:r>
      <w:r w:rsidRPr="00EB7BFD">
        <w:rPr>
          <w:spacing w:val="1"/>
          <w:sz w:val="24"/>
          <w:szCs w:val="24"/>
        </w:rPr>
        <w:t>t</w:t>
      </w:r>
      <w:r w:rsidRPr="00EB7BFD">
        <w:rPr>
          <w:spacing w:val="-1"/>
          <w:sz w:val="24"/>
          <w:szCs w:val="24"/>
        </w:rPr>
        <w:t>e</w:t>
      </w:r>
      <w:r w:rsidRPr="00EB7BFD">
        <w:rPr>
          <w:sz w:val="24"/>
          <w:szCs w:val="24"/>
        </w:rPr>
        <w:t>rnships</w:t>
      </w:r>
      <w:r w:rsidRPr="00EB7BFD">
        <w:rPr>
          <w:spacing w:val="-7"/>
          <w:sz w:val="24"/>
          <w:szCs w:val="24"/>
        </w:rPr>
        <w:t xml:space="preserve"> </w:t>
      </w:r>
      <w:r w:rsidRPr="00EB7BFD">
        <w:rPr>
          <w:spacing w:val="-1"/>
          <w:sz w:val="24"/>
          <w:szCs w:val="24"/>
        </w:rPr>
        <w:t>a</w:t>
      </w:r>
      <w:r w:rsidRPr="00EB7BFD">
        <w:rPr>
          <w:sz w:val="24"/>
          <w:szCs w:val="24"/>
        </w:rPr>
        <w:t>nd</w:t>
      </w:r>
      <w:r w:rsidRPr="00EB7BFD">
        <w:rPr>
          <w:spacing w:val="-7"/>
          <w:sz w:val="24"/>
          <w:szCs w:val="24"/>
        </w:rPr>
        <w:t xml:space="preserve"> </w:t>
      </w:r>
      <w:r w:rsidRPr="00EB7BFD">
        <w:rPr>
          <w:sz w:val="24"/>
          <w:szCs w:val="24"/>
        </w:rPr>
        <w:t>a</w:t>
      </w:r>
      <w:r w:rsidRPr="00EB7BFD">
        <w:rPr>
          <w:spacing w:val="-8"/>
          <w:sz w:val="24"/>
          <w:szCs w:val="24"/>
        </w:rPr>
        <w:t xml:space="preserve"> </w:t>
      </w:r>
      <w:r w:rsidRPr="00EB7BFD">
        <w:rPr>
          <w:sz w:val="24"/>
          <w:szCs w:val="24"/>
        </w:rPr>
        <w:t>la</w:t>
      </w:r>
      <w:r w:rsidRPr="00EB7BFD">
        <w:rPr>
          <w:spacing w:val="-1"/>
          <w:sz w:val="24"/>
          <w:szCs w:val="24"/>
        </w:rPr>
        <w:t>c</w:t>
      </w:r>
      <w:r w:rsidRPr="00EB7BFD">
        <w:rPr>
          <w:sz w:val="24"/>
          <w:szCs w:val="24"/>
        </w:rPr>
        <w:t>k</w:t>
      </w:r>
      <w:r w:rsidRPr="00EB7BFD">
        <w:rPr>
          <w:spacing w:val="-7"/>
          <w:sz w:val="24"/>
          <w:szCs w:val="24"/>
        </w:rPr>
        <w:t xml:space="preserve"> </w:t>
      </w:r>
      <w:r w:rsidRPr="00EB7BFD">
        <w:rPr>
          <w:sz w:val="24"/>
          <w:szCs w:val="24"/>
        </w:rPr>
        <w:t>of</w:t>
      </w:r>
      <w:r w:rsidRPr="00EB7BFD">
        <w:rPr>
          <w:spacing w:val="-8"/>
          <w:sz w:val="24"/>
          <w:szCs w:val="24"/>
        </w:rPr>
        <w:t xml:space="preserve"> </w:t>
      </w:r>
      <w:r w:rsidRPr="00EB7BFD">
        <w:rPr>
          <w:sz w:val="24"/>
          <w:szCs w:val="24"/>
        </w:rPr>
        <w:t>l</w:t>
      </w:r>
      <w:r w:rsidRPr="00EB7BFD">
        <w:rPr>
          <w:spacing w:val="2"/>
          <w:sz w:val="24"/>
          <w:szCs w:val="24"/>
        </w:rPr>
        <w:t>e</w:t>
      </w:r>
      <w:r w:rsidRPr="00EB7BFD">
        <w:rPr>
          <w:spacing w:val="-1"/>
          <w:sz w:val="24"/>
          <w:szCs w:val="24"/>
        </w:rPr>
        <w:t>a</w:t>
      </w:r>
      <w:r w:rsidRPr="00EB7BFD">
        <w:rPr>
          <w:sz w:val="24"/>
          <w:szCs w:val="24"/>
        </w:rPr>
        <w:t>rning</w:t>
      </w:r>
      <w:r w:rsidRPr="00EB7BFD">
        <w:rPr>
          <w:spacing w:val="-7"/>
          <w:sz w:val="24"/>
          <w:szCs w:val="24"/>
        </w:rPr>
        <w:t xml:space="preserve"> </w:t>
      </w:r>
      <w:r w:rsidRPr="00EB7BFD">
        <w:rPr>
          <w:spacing w:val="2"/>
          <w:sz w:val="24"/>
          <w:szCs w:val="24"/>
        </w:rPr>
        <w:t>o</w:t>
      </w:r>
      <w:r w:rsidRPr="00EB7BFD">
        <w:rPr>
          <w:sz w:val="24"/>
          <w:szCs w:val="24"/>
        </w:rPr>
        <w:t>pportunities</w:t>
      </w:r>
      <w:r w:rsidRPr="00EB7BFD">
        <w:rPr>
          <w:spacing w:val="-7"/>
          <w:sz w:val="24"/>
          <w:szCs w:val="24"/>
        </w:rPr>
        <w:t xml:space="preserve"> </w:t>
      </w:r>
      <w:r w:rsidRPr="00EB7BFD">
        <w:rPr>
          <w:sz w:val="24"/>
          <w:szCs w:val="24"/>
        </w:rPr>
        <w:t>for</w:t>
      </w:r>
      <w:r w:rsidRPr="00EB7BFD">
        <w:rPr>
          <w:spacing w:val="-9"/>
          <w:sz w:val="24"/>
          <w:szCs w:val="24"/>
        </w:rPr>
        <w:t xml:space="preserve"> </w:t>
      </w:r>
      <w:r w:rsidRPr="00EB7BFD">
        <w:rPr>
          <w:sz w:val="24"/>
          <w:szCs w:val="24"/>
        </w:rPr>
        <w:t>students.</w:t>
      </w:r>
      <w:r w:rsidRPr="00EB7BFD">
        <w:rPr>
          <w:spacing w:val="-7"/>
          <w:sz w:val="24"/>
          <w:szCs w:val="24"/>
        </w:rPr>
        <w:t xml:space="preserve"> </w:t>
      </w:r>
      <w:r w:rsidRPr="00EB7BFD">
        <w:rPr>
          <w:spacing w:val="-1"/>
          <w:sz w:val="24"/>
          <w:szCs w:val="24"/>
        </w:rPr>
        <w:t>F</w:t>
      </w:r>
      <w:r w:rsidRPr="00EB7BFD">
        <w:rPr>
          <w:sz w:val="24"/>
          <w:szCs w:val="24"/>
        </w:rPr>
        <w:t>or</w:t>
      </w:r>
      <w:r w:rsidRPr="00EB7BFD">
        <w:rPr>
          <w:spacing w:val="-8"/>
          <w:sz w:val="24"/>
          <w:szCs w:val="24"/>
        </w:rPr>
        <w:t xml:space="preserve"> </w:t>
      </w:r>
      <w:r w:rsidRPr="00EB7BFD">
        <w:rPr>
          <w:sz w:val="24"/>
          <w:szCs w:val="24"/>
        </w:rPr>
        <w:t>ins</w:t>
      </w:r>
      <w:r w:rsidRPr="00EB7BFD">
        <w:rPr>
          <w:spacing w:val="1"/>
          <w:sz w:val="24"/>
          <w:szCs w:val="24"/>
        </w:rPr>
        <w:t>t</w:t>
      </w:r>
      <w:r w:rsidRPr="00EB7BFD">
        <w:rPr>
          <w:spacing w:val="-1"/>
          <w:sz w:val="24"/>
          <w:szCs w:val="24"/>
        </w:rPr>
        <w:t>a</w:t>
      </w:r>
      <w:r w:rsidRPr="00EB7BFD">
        <w:rPr>
          <w:sz w:val="24"/>
          <w:szCs w:val="24"/>
        </w:rPr>
        <w:t>n</w:t>
      </w:r>
      <w:r w:rsidRPr="00EB7BFD">
        <w:rPr>
          <w:spacing w:val="1"/>
          <w:sz w:val="24"/>
          <w:szCs w:val="24"/>
        </w:rPr>
        <w:t>c</w:t>
      </w:r>
      <w:r w:rsidRPr="00EB7BFD">
        <w:rPr>
          <w:spacing w:val="-1"/>
          <w:sz w:val="24"/>
          <w:szCs w:val="24"/>
        </w:rPr>
        <w:t>e</w:t>
      </w:r>
      <w:r w:rsidRPr="00EB7BFD">
        <w:rPr>
          <w:sz w:val="24"/>
          <w:szCs w:val="24"/>
        </w:rPr>
        <w:t>,</w:t>
      </w:r>
      <w:r w:rsidRPr="00EB7BFD">
        <w:rPr>
          <w:spacing w:val="-7"/>
          <w:sz w:val="24"/>
          <w:szCs w:val="24"/>
        </w:rPr>
        <w:t xml:space="preserve"> </w:t>
      </w:r>
      <w:r w:rsidRPr="00EB7BFD">
        <w:rPr>
          <w:sz w:val="24"/>
          <w:szCs w:val="24"/>
        </w:rPr>
        <w:t>a</w:t>
      </w:r>
      <w:r w:rsidRPr="00EB7BFD">
        <w:rPr>
          <w:spacing w:val="-8"/>
          <w:sz w:val="24"/>
          <w:szCs w:val="24"/>
        </w:rPr>
        <w:t xml:space="preserve"> </w:t>
      </w:r>
      <w:r w:rsidRPr="00EB7BFD">
        <w:rPr>
          <w:sz w:val="24"/>
          <w:szCs w:val="24"/>
        </w:rPr>
        <w:t>study</w:t>
      </w:r>
      <w:r w:rsidRPr="00EB7BFD">
        <w:rPr>
          <w:spacing w:val="-7"/>
          <w:sz w:val="24"/>
          <w:szCs w:val="24"/>
        </w:rPr>
        <w:t xml:space="preserve"> </w:t>
      </w:r>
      <w:r w:rsidRPr="00EB7BFD">
        <w:rPr>
          <w:sz w:val="24"/>
          <w:szCs w:val="24"/>
        </w:rPr>
        <w:t>by</w:t>
      </w:r>
      <w:r w:rsidRPr="00EB7BFD">
        <w:rPr>
          <w:spacing w:val="-3"/>
          <w:sz w:val="24"/>
          <w:szCs w:val="24"/>
        </w:rPr>
        <w:t xml:space="preserve"> </w:t>
      </w:r>
      <w:sdt>
        <w:sdtPr>
          <w:rPr>
            <w:color w:val="000000"/>
            <w:spacing w:val="-3"/>
            <w:sz w:val="24"/>
            <w:szCs w:val="24"/>
          </w:rPr>
          <w:tag w:val="MENDELEY_CITATION_v3_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"/>
          <w:id w:val="2128281979"/>
          <w:placeholder>
            <w:docPart w:val="DefaultPlaceholder_-1854013440"/>
          </w:placeholder>
        </w:sdtPr>
        <w:sdtContent>
          <w:proofErr w:type="spellStart"/>
          <w:r w:rsidR="00973295" w:rsidRPr="00EB7BFD">
            <w:rPr>
              <w:color w:val="000000"/>
              <w:spacing w:val="-3"/>
              <w:sz w:val="24"/>
              <w:szCs w:val="24"/>
            </w:rPr>
            <w:t>Oyebisi</w:t>
          </w:r>
          <w:proofErr w:type="spellEnd"/>
          <w:r w:rsidR="00973295" w:rsidRPr="00EB7BFD">
            <w:rPr>
              <w:color w:val="000000"/>
              <w:spacing w:val="-3"/>
              <w:sz w:val="24"/>
              <w:szCs w:val="24"/>
            </w:rPr>
            <w:t xml:space="preserve"> (</w:t>
          </w:r>
          <w:r w:rsidR="00065404" w:rsidRPr="00EB7BFD">
            <w:rPr>
              <w:color w:val="000000"/>
              <w:spacing w:val="-3"/>
              <w:sz w:val="24"/>
              <w:szCs w:val="24"/>
            </w:rPr>
            <w:t xml:space="preserve"> 2016a)</w:t>
          </w:r>
        </w:sdtContent>
      </w:sdt>
      <w:r w:rsidR="00BA024F" w:rsidRPr="00EB7BFD">
        <w:rPr>
          <w:sz w:val="24"/>
          <w:szCs w:val="24"/>
        </w:rPr>
        <w:t xml:space="preserve"> </w:t>
      </w:r>
      <w:r w:rsidRPr="00EB7BFD">
        <w:rPr>
          <w:sz w:val="24"/>
          <w:szCs w:val="24"/>
        </w:rPr>
        <w:t>found that the</w:t>
      </w:r>
      <w:r w:rsidRPr="00EB7BFD">
        <w:rPr>
          <w:spacing w:val="-1"/>
          <w:sz w:val="24"/>
          <w:szCs w:val="24"/>
        </w:rPr>
        <w:t>r</w:t>
      </w:r>
      <w:r w:rsidRPr="00EB7BFD">
        <w:rPr>
          <w:sz w:val="24"/>
          <w:szCs w:val="24"/>
        </w:rPr>
        <w:t>e</w:t>
      </w:r>
      <w:r w:rsidRPr="00EB7BFD">
        <w:rPr>
          <w:spacing w:val="-1"/>
          <w:sz w:val="24"/>
          <w:szCs w:val="24"/>
        </w:rPr>
        <w:t xml:space="preserve"> </w:t>
      </w:r>
      <w:r w:rsidRPr="00EB7BFD">
        <w:rPr>
          <w:sz w:val="24"/>
          <w:szCs w:val="24"/>
        </w:rPr>
        <w:t>w</w:t>
      </w:r>
      <w:r w:rsidRPr="00EB7BFD">
        <w:rPr>
          <w:spacing w:val="-1"/>
          <w:sz w:val="24"/>
          <w:szCs w:val="24"/>
        </w:rPr>
        <w:t>a</w:t>
      </w:r>
      <w:r w:rsidRPr="00EB7BFD">
        <w:rPr>
          <w:sz w:val="24"/>
          <w:szCs w:val="24"/>
        </w:rPr>
        <w:t>s</w:t>
      </w:r>
      <w:r w:rsidRPr="00EB7BFD">
        <w:rPr>
          <w:spacing w:val="2"/>
          <w:sz w:val="24"/>
          <w:szCs w:val="24"/>
        </w:rPr>
        <w:t xml:space="preserve"> </w:t>
      </w:r>
      <w:r w:rsidRPr="00EB7BFD">
        <w:rPr>
          <w:sz w:val="24"/>
          <w:szCs w:val="24"/>
        </w:rPr>
        <w:t>a</w:t>
      </w:r>
      <w:r w:rsidRPr="00EB7BFD">
        <w:rPr>
          <w:spacing w:val="-1"/>
          <w:sz w:val="24"/>
          <w:szCs w:val="24"/>
        </w:rPr>
        <w:t xml:space="preserve"> </w:t>
      </w:r>
      <w:r w:rsidRPr="00EB7BFD">
        <w:rPr>
          <w:sz w:val="24"/>
          <w:szCs w:val="24"/>
        </w:rPr>
        <w:t>la</w:t>
      </w:r>
      <w:r w:rsidRPr="00EB7BFD">
        <w:rPr>
          <w:spacing w:val="-1"/>
          <w:sz w:val="24"/>
          <w:szCs w:val="24"/>
        </w:rPr>
        <w:t>c</w:t>
      </w:r>
      <w:r w:rsidRPr="00EB7BFD">
        <w:rPr>
          <w:sz w:val="24"/>
          <w:szCs w:val="24"/>
        </w:rPr>
        <w:t xml:space="preserve">k </w:t>
      </w:r>
      <w:r w:rsidRPr="00EB7BFD">
        <w:rPr>
          <w:spacing w:val="2"/>
          <w:sz w:val="24"/>
          <w:szCs w:val="24"/>
        </w:rPr>
        <w:t>o</w:t>
      </w:r>
      <w:r w:rsidRPr="00EB7BFD">
        <w:rPr>
          <w:sz w:val="24"/>
          <w:szCs w:val="24"/>
        </w:rPr>
        <w:t>f</w:t>
      </w:r>
      <w:r w:rsidRPr="00EB7BFD">
        <w:rPr>
          <w:spacing w:val="1"/>
          <w:sz w:val="24"/>
          <w:szCs w:val="24"/>
        </w:rPr>
        <w:t xml:space="preserve"> </w:t>
      </w:r>
      <w:r w:rsidRPr="00EB7BFD">
        <w:rPr>
          <w:sz w:val="24"/>
          <w:szCs w:val="24"/>
        </w:rPr>
        <w:t>mon</w:t>
      </w:r>
      <w:r w:rsidRPr="00EB7BFD">
        <w:rPr>
          <w:spacing w:val="1"/>
          <w:sz w:val="24"/>
          <w:szCs w:val="24"/>
        </w:rPr>
        <w:t>i</w:t>
      </w:r>
      <w:r w:rsidRPr="00EB7BFD">
        <w:rPr>
          <w:sz w:val="24"/>
          <w:szCs w:val="24"/>
        </w:rPr>
        <w:t xml:space="preserve">toring </w:t>
      </w:r>
      <w:r w:rsidRPr="00EB7BFD">
        <w:rPr>
          <w:spacing w:val="-1"/>
          <w:sz w:val="24"/>
          <w:szCs w:val="24"/>
        </w:rPr>
        <w:t>a</w:t>
      </w:r>
      <w:r w:rsidRPr="00EB7BFD">
        <w:rPr>
          <w:sz w:val="24"/>
          <w:szCs w:val="24"/>
        </w:rPr>
        <w:t xml:space="preserve">nd </w:t>
      </w:r>
      <w:r w:rsidRPr="00EB7BFD">
        <w:rPr>
          <w:spacing w:val="-1"/>
          <w:sz w:val="24"/>
          <w:szCs w:val="24"/>
        </w:rPr>
        <w:t>e</w:t>
      </w:r>
      <w:r w:rsidRPr="00EB7BFD">
        <w:rPr>
          <w:sz w:val="24"/>
          <w:szCs w:val="24"/>
        </w:rPr>
        <w:t>v</w:t>
      </w:r>
      <w:r w:rsidRPr="00EB7BFD">
        <w:rPr>
          <w:spacing w:val="-1"/>
          <w:sz w:val="24"/>
          <w:szCs w:val="24"/>
        </w:rPr>
        <w:t>a</w:t>
      </w:r>
      <w:r w:rsidRPr="00EB7BFD">
        <w:rPr>
          <w:sz w:val="24"/>
          <w:szCs w:val="24"/>
        </w:rPr>
        <w:t>luation of int</w:t>
      </w:r>
      <w:r w:rsidRPr="00EB7BFD">
        <w:rPr>
          <w:spacing w:val="-1"/>
          <w:sz w:val="24"/>
          <w:szCs w:val="24"/>
        </w:rPr>
        <w:t>e</w:t>
      </w:r>
      <w:r w:rsidRPr="00EB7BFD">
        <w:rPr>
          <w:sz w:val="24"/>
          <w:szCs w:val="24"/>
        </w:rPr>
        <w:t>rnship</w:t>
      </w:r>
      <w:r w:rsidRPr="00EB7BFD">
        <w:rPr>
          <w:spacing w:val="3"/>
          <w:sz w:val="24"/>
          <w:szCs w:val="24"/>
        </w:rPr>
        <w:t xml:space="preserve"> </w:t>
      </w:r>
      <w:r w:rsidRPr="00EB7BFD">
        <w:rPr>
          <w:sz w:val="24"/>
          <w:szCs w:val="24"/>
        </w:rPr>
        <w:t>prog</w:t>
      </w:r>
      <w:r w:rsidRPr="00EB7BFD">
        <w:rPr>
          <w:spacing w:val="-1"/>
          <w:sz w:val="24"/>
          <w:szCs w:val="24"/>
        </w:rPr>
        <w:t>ra</w:t>
      </w:r>
      <w:r w:rsidRPr="00EB7BFD">
        <w:rPr>
          <w:sz w:val="24"/>
          <w:szCs w:val="24"/>
        </w:rPr>
        <w:t>ms</w:t>
      </w:r>
      <w:r w:rsidRPr="00EB7BFD">
        <w:rPr>
          <w:spacing w:val="3"/>
          <w:sz w:val="24"/>
          <w:szCs w:val="24"/>
        </w:rPr>
        <w:t xml:space="preserve"> </w:t>
      </w:r>
      <w:r w:rsidRPr="00EB7BFD">
        <w:rPr>
          <w:sz w:val="24"/>
          <w:szCs w:val="24"/>
        </w:rPr>
        <w:t>in Th</w:t>
      </w:r>
      <w:r w:rsidRPr="00EB7BFD">
        <w:rPr>
          <w:spacing w:val="-1"/>
          <w:sz w:val="24"/>
          <w:szCs w:val="24"/>
        </w:rPr>
        <w:t>a</w:t>
      </w:r>
      <w:r w:rsidRPr="00EB7BFD">
        <w:rPr>
          <w:sz w:val="24"/>
          <w:szCs w:val="24"/>
        </w:rPr>
        <w:t>i</w:t>
      </w:r>
      <w:r w:rsidRPr="00EB7BFD">
        <w:rPr>
          <w:spacing w:val="1"/>
          <w:sz w:val="24"/>
          <w:szCs w:val="24"/>
        </w:rPr>
        <w:t>l</w:t>
      </w:r>
      <w:r w:rsidRPr="00EB7BFD">
        <w:rPr>
          <w:spacing w:val="-1"/>
          <w:sz w:val="24"/>
          <w:szCs w:val="24"/>
        </w:rPr>
        <w:t>a</w:t>
      </w:r>
      <w:r w:rsidRPr="00EB7BFD">
        <w:rPr>
          <w:sz w:val="24"/>
          <w:szCs w:val="24"/>
        </w:rPr>
        <w:t>nd.</w:t>
      </w:r>
    </w:p>
    <w:p w14:paraId="26CA1D4C" w14:textId="60C9E6FF" w:rsidR="00542076" w:rsidRPr="00EB7BFD" w:rsidRDefault="003B3966" w:rsidP="00542076">
      <w:pPr>
        <w:spacing w:before="3" w:line="359" w:lineRule="auto"/>
        <w:ind w:left="100" w:right="75"/>
        <w:jc w:val="both"/>
        <w:rPr>
          <w:sz w:val="24"/>
          <w:szCs w:val="24"/>
        </w:rPr>
      </w:pPr>
      <w:r w:rsidRPr="00EB7BFD">
        <w:rPr>
          <w:sz w:val="24"/>
          <w:szCs w:val="24"/>
        </w:rPr>
        <w:t>Lim</w:t>
      </w:r>
      <w:r w:rsidRPr="00EB7BFD">
        <w:rPr>
          <w:spacing w:val="1"/>
          <w:sz w:val="24"/>
          <w:szCs w:val="24"/>
        </w:rPr>
        <w:t>i</w:t>
      </w:r>
      <w:r w:rsidRPr="00EB7BFD">
        <w:rPr>
          <w:sz w:val="24"/>
          <w:szCs w:val="24"/>
        </w:rPr>
        <w:t>ted</w:t>
      </w:r>
      <w:r w:rsidRPr="00EB7BFD">
        <w:rPr>
          <w:spacing w:val="-5"/>
          <w:sz w:val="24"/>
          <w:szCs w:val="24"/>
        </w:rPr>
        <w:t xml:space="preserve"> </w:t>
      </w:r>
      <w:r w:rsidRPr="00EB7BFD">
        <w:rPr>
          <w:sz w:val="24"/>
          <w:szCs w:val="24"/>
        </w:rPr>
        <w:t>funding</w:t>
      </w:r>
      <w:r w:rsidRPr="00EB7BFD">
        <w:rPr>
          <w:spacing w:val="-5"/>
          <w:sz w:val="24"/>
          <w:szCs w:val="24"/>
        </w:rPr>
        <w:t xml:space="preserve"> </w:t>
      </w:r>
      <w:r w:rsidRPr="00EB7BFD">
        <w:rPr>
          <w:sz w:val="24"/>
          <w:szCs w:val="24"/>
        </w:rPr>
        <w:t>for</w:t>
      </w:r>
      <w:r w:rsidRPr="00EB7BFD">
        <w:rPr>
          <w:spacing w:val="-6"/>
          <w:sz w:val="24"/>
          <w:szCs w:val="24"/>
        </w:rPr>
        <w:t xml:space="preserve"> </w:t>
      </w:r>
      <w:r w:rsidRPr="00EB7BFD">
        <w:rPr>
          <w:sz w:val="24"/>
          <w:szCs w:val="24"/>
        </w:rPr>
        <w:t>in</w:t>
      </w:r>
      <w:r w:rsidRPr="00EB7BFD">
        <w:rPr>
          <w:spacing w:val="1"/>
          <w:sz w:val="24"/>
          <w:szCs w:val="24"/>
        </w:rPr>
        <w:t>t</w:t>
      </w:r>
      <w:r w:rsidRPr="00EB7BFD">
        <w:rPr>
          <w:spacing w:val="-1"/>
          <w:sz w:val="24"/>
          <w:szCs w:val="24"/>
        </w:rPr>
        <w:t>e</w:t>
      </w:r>
      <w:r w:rsidRPr="00EB7BFD">
        <w:rPr>
          <w:sz w:val="24"/>
          <w:szCs w:val="24"/>
        </w:rPr>
        <w:t>rnship</w:t>
      </w:r>
      <w:r w:rsidRPr="00EB7BFD">
        <w:rPr>
          <w:spacing w:val="-5"/>
          <w:sz w:val="24"/>
          <w:szCs w:val="24"/>
        </w:rPr>
        <w:t xml:space="preserve"> </w:t>
      </w:r>
      <w:r w:rsidRPr="00EB7BFD">
        <w:rPr>
          <w:sz w:val="24"/>
          <w:szCs w:val="24"/>
        </w:rPr>
        <w:t>prog</w:t>
      </w:r>
      <w:r w:rsidRPr="00EB7BFD">
        <w:rPr>
          <w:spacing w:val="-1"/>
          <w:sz w:val="24"/>
          <w:szCs w:val="24"/>
        </w:rPr>
        <w:t>ra</w:t>
      </w:r>
      <w:r w:rsidRPr="00EB7BFD">
        <w:rPr>
          <w:sz w:val="24"/>
          <w:szCs w:val="24"/>
        </w:rPr>
        <w:t>ms:</w:t>
      </w:r>
      <w:r w:rsidRPr="00EB7BFD">
        <w:rPr>
          <w:spacing w:val="-4"/>
          <w:sz w:val="24"/>
          <w:szCs w:val="24"/>
        </w:rPr>
        <w:t xml:space="preserve"> </w:t>
      </w:r>
      <w:r w:rsidRPr="00EB7BFD">
        <w:rPr>
          <w:sz w:val="24"/>
          <w:szCs w:val="24"/>
        </w:rPr>
        <w:t>M</w:t>
      </w:r>
      <w:r w:rsidRPr="00EB7BFD">
        <w:rPr>
          <w:spacing w:val="-1"/>
          <w:sz w:val="24"/>
          <w:szCs w:val="24"/>
        </w:rPr>
        <w:t>a</w:t>
      </w:r>
      <w:r w:rsidRPr="00EB7BFD">
        <w:rPr>
          <w:sz w:val="24"/>
          <w:szCs w:val="24"/>
        </w:rPr>
        <w:t>ny</w:t>
      </w:r>
      <w:r w:rsidRPr="00EB7BFD">
        <w:rPr>
          <w:spacing w:val="-5"/>
          <w:sz w:val="24"/>
          <w:szCs w:val="24"/>
        </w:rPr>
        <w:t xml:space="preserve"> </w:t>
      </w:r>
      <w:r w:rsidRPr="00EB7BFD">
        <w:rPr>
          <w:sz w:val="24"/>
          <w:szCs w:val="24"/>
        </w:rPr>
        <w:t>h</w:t>
      </w:r>
      <w:r w:rsidRPr="00EB7BFD">
        <w:rPr>
          <w:spacing w:val="-2"/>
          <w:sz w:val="24"/>
          <w:szCs w:val="24"/>
        </w:rPr>
        <w:t>i</w:t>
      </w:r>
      <w:r w:rsidRPr="00EB7BFD">
        <w:rPr>
          <w:sz w:val="24"/>
          <w:szCs w:val="24"/>
        </w:rPr>
        <w:t>gh</w:t>
      </w:r>
      <w:r w:rsidRPr="00EB7BFD">
        <w:rPr>
          <w:spacing w:val="-1"/>
          <w:sz w:val="24"/>
          <w:szCs w:val="24"/>
        </w:rPr>
        <w:t>e</w:t>
      </w:r>
      <w:r w:rsidRPr="00EB7BFD">
        <w:rPr>
          <w:sz w:val="24"/>
          <w:szCs w:val="24"/>
        </w:rPr>
        <w:t>r</w:t>
      </w:r>
      <w:r w:rsidRPr="00EB7BFD">
        <w:rPr>
          <w:spacing w:val="-6"/>
          <w:sz w:val="24"/>
          <w:szCs w:val="24"/>
        </w:rPr>
        <w:t xml:space="preserve"> </w:t>
      </w:r>
      <w:r w:rsidRPr="00EB7BFD">
        <w:rPr>
          <w:sz w:val="24"/>
          <w:szCs w:val="24"/>
        </w:rPr>
        <w:t>ins</w:t>
      </w:r>
      <w:r w:rsidRPr="00EB7BFD">
        <w:rPr>
          <w:spacing w:val="1"/>
          <w:sz w:val="24"/>
          <w:szCs w:val="24"/>
        </w:rPr>
        <w:t>t</w:t>
      </w:r>
      <w:r w:rsidRPr="00EB7BFD">
        <w:rPr>
          <w:sz w:val="24"/>
          <w:szCs w:val="24"/>
        </w:rPr>
        <w:t>i</w:t>
      </w:r>
      <w:r w:rsidRPr="00EB7BFD">
        <w:rPr>
          <w:spacing w:val="1"/>
          <w:sz w:val="24"/>
          <w:szCs w:val="24"/>
        </w:rPr>
        <w:t>t</w:t>
      </w:r>
      <w:r w:rsidRPr="00EB7BFD">
        <w:rPr>
          <w:sz w:val="24"/>
          <w:szCs w:val="24"/>
        </w:rPr>
        <w:t>ut</w:t>
      </w:r>
      <w:r w:rsidRPr="00EB7BFD">
        <w:rPr>
          <w:spacing w:val="1"/>
          <w:sz w:val="24"/>
          <w:szCs w:val="24"/>
        </w:rPr>
        <w:t>i</w:t>
      </w:r>
      <w:r w:rsidRPr="00EB7BFD">
        <w:rPr>
          <w:sz w:val="24"/>
          <w:szCs w:val="24"/>
        </w:rPr>
        <w:t>ons</w:t>
      </w:r>
      <w:r w:rsidRPr="00EB7BFD">
        <w:rPr>
          <w:spacing w:val="-5"/>
          <w:sz w:val="24"/>
          <w:szCs w:val="24"/>
        </w:rPr>
        <w:t xml:space="preserve"> </w:t>
      </w:r>
      <w:r w:rsidRPr="00EB7BFD">
        <w:rPr>
          <w:sz w:val="24"/>
          <w:szCs w:val="24"/>
        </w:rPr>
        <w:t>of</w:t>
      </w:r>
      <w:r w:rsidRPr="00EB7BFD">
        <w:rPr>
          <w:spacing w:val="-8"/>
          <w:sz w:val="24"/>
          <w:szCs w:val="24"/>
        </w:rPr>
        <w:t xml:space="preserve"> </w:t>
      </w:r>
      <w:r w:rsidRPr="00EB7BFD">
        <w:rPr>
          <w:sz w:val="24"/>
          <w:szCs w:val="24"/>
        </w:rPr>
        <w:t>le</w:t>
      </w:r>
      <w:r w:rsidRPr="00EB7BFD">
        <w:rPr>
          <w:spacing w:val="-1"/>
          <w:sz w:val="24"/>
          <w:szCs w:val="24"/>
        </w:rPr>
        <w:t>a</w:t>
      </w:r>
      <w:r w:rsidRPr="00EB7BFD">
        <w:rPr>
          <w:sz w:val="24"/>
          <w:szCs w:val="24"/>
        </w:rPr>
        <w:t>rning</w:t>
      </w:r>
      <w:r w:rsidRPr="00EB7BFD">
        <w:rPr>
          <w:spacing w:val="-5"/>
          <w:sz w:val="24"/>
          <w:szCs w:val="24"/>
        </w:rPr>
        <w:t xml:space="preserve"> </w:t>
      </w:r>
      <w:r w:rsidRPr="00EB7BFD">
        <w:rPr>
          <w:spacing w:val="-1"/>
          <w:sz w:val="24"/>
          <w:szCs w:val="24"/>
        </w:rPr>
        <w:t>ac</w:t>
      </w:r>
      <w:r w:rsidRPr="00EB7BFD">
        <w:rPr>
          <w:sz w:val="24"/>
          <w:szCs w:val="24"/>
        </w:rPr>
        <w:t>ross</w:t>
      </w:r>
      <w:r w:rsidRPr="00EB7BFD">
        <w:rPr>
          <w:spacing w:val="-5"/>
          <w:sz w:val="24"/>
          <w:szCs w:val="24"/>
        </w:rPr>
        <w:t xml:space="preserve"> </w:t>
      </w:r>
      <w:r w:rsidRPr="00EB7BFD">
        <w:rPr>
          <w:sz w:val="24"/>
          <w:szCs w:val="24"/>
        </w:rPr>
        <w:t>the</w:t>
      </w:r>
      <w:r w:rsidRPr="00EB7BFD">
        <w:rPr>
          <w:spacing w:val="-5"/>
          <w:sz w:val="24"/>
          <w:szCs w:val="24"/>
        </w:rPr>
        <w:t xml:space="preserve"> </w:t>
      </w:r>
      <w:r w:rsidRPr="00EB7BFD">
        <w:rPr>
          <w:sz w:val="24"/>
          <w:szCs w:val="24"/>
        </w:rPr>
        <w:t>wo</w:t>
      </w:r>
      <w:r w:rsidRPr="00EB7BFD">
        <w:rPr>
          <w:spacing w:val="-1"/>
          <w:sz w:val="24"/>
          <w:szCs w:val="24"/>
        </w:rPr>
        <w:t>r</w:t>
      </w:r>
      <w:r w:rsidRPr="00EB7BFD">
        <w:rPr>
          <w:sz w:val="24"/>
          <w:szCs w:val="24"/>
        </w:rPr>
        <w:t>ld</w:t>
      </w:r>
      <w:r w:rsidRPr="00EB7BFD">
        <w:rPr>
          <w:spacing w:val="-4"/>
          <w:sz w:val="24"/>
          <w:szCs w:val="24"/>
        </w:rPr>
        <w:t xml:space="preserve"> </w:t>
      </w:r>
      <w:r w:rsidRPr="00EB7BFD">
        <w:rPr>
          <w:sz w:val="24"/>
          <w:szCs w:val="24"/>
        </w:rPr>
        <w:t>struggle</w:t>
      </w:r>
      <w:r w:rsidRPr="00EB7BFD">
        <w:rPr>
          <w:spacing w:val="-5"/>
          <w:sz w:val="24"/>
          <w:szCs w:val="24"/>
        </w:rPr>
        <w:t xml:space="preserve"> </w:t>
      </w:r>
      <w:r w:rsidRPr="00EB7BFD">
        <w:rPr>
          <w:sz w:val="24"/>
          <w:szCs w:val="24"/>
        </w:rPr>
        <w:t>with funding</w:t>
      </w:r>
      <w:r w:rsidRPr="00EB7BFD">
        <w:rPr>
          <w:spacing w:val="2"/>
          <w:sz w:val="24"/>
          <w:szCs w:val="24"/>
        </w:rPr>
        <w:t xml:space="preserve"> </w:t>
      </w:r>
      <w:r w:rsidRPr="00EB7BFD">
        <w:rPr>
          <w:sz w:val="24"/>
          <w:szCs w:val="24"/>
        </w:rPr>
        <w:t>their</w:t>
      </w:r>
      <w:r w:rsidRPr="00EB7BFD">
        <w:rPr>
          <w:spacing w:val="1"/>
          <w:sz w:val="24"/>
          <w:szCs w:val="24"/>
        </w:rPr>
        <w:t xml:space="preserve"> </w:t>
      </w:r>
      <w:r w:rsidRPr="00EB7BFD">
        <w:rPr>
          <w:sz w:val="24"/>
          <w:szCs w:val="24"/>
        </w:rPr>
        <w:t>in</w:t>
      </w:r>
      <w:r w:rsidRPr="00EB7BFD">
        <w:rPr>
          <w:spacing w:val="1"/>
          <w:sz w:val="24"/>
          <w:szCs w:val="24"/>
        </w:rPr>
        <w:t>t</w:t>
      </w:r>
      <w:r w:rsidRPr="00EB7BFD">
        <w:rPr>
          <w:spacing w:val="-1"/>
          <w:sz w:val="24"/>
          <w:szCs w:val="24"/>
        </w:rPr>
        <w:t>e</w:t>
      </w:r>
      <w:r w:rsidRPr="00EB7BFD">
        <w:rPr>
          <w:sz w:val="24"/>
          <w:szCs w:val="24"/>
        </w:rPr>
        <w:t>rnship</w:t>
      </w:r>
      <w:r w:rsidRPr="00EB7BFD">
        <w:rPr>
          <w:spacing w:val="2"/>
          <w:sz w:val="24"/>
          <w:szCs w:val="24"/>
        </w:rPr>
        <w:t xml:space="preserve"> </w:t>
      </w:r>
      <w:r w:rsidRPr="00EB7BFD">
        <w:rPr>
          <w:spacing w:val="1"/>
          <w:sz w:val="24"/>
          <w:szCs w:val="24"/>
        </w:rPr>
        <w:t>p</w:t>
      </w:r>
      <w:r w:rsidRPr="00EB7BFD">
        <w:rPr>
          <w:sz w:val="24"/>
          <w:szCs w:val="24"/>
        </w:rPr>
        <w:t>rog</w:t>
      </w:r>
      <w:r w:rsidRPr="00EB7BFD">
        <w:rPr>
          <w:spacing w:val="-1"/>
          <w:sz w:val="24"/>
          <w:szCs w:val="24"/>
        </w:rPr>
        <w:t>ra</w:t>
      </w:r>
      <w:r w:rsidRPr="00EB7BFD">
        <w:rPr>
          <w:sz w:val="24"/>
          <w:szCs w:val="24"/>
        </w:rPr>
        <w:t>ms.</w:t>
      </w:r>
      <w:r w:rsidRPr="00EB7BFD">
        <w:rPr>
          <w:spacing w:val="2"/>
          <w:sz w:val="24"/>
          <w:szCs w:val="24"/>
        </w:rPr>
        <w:t xml:space="preserve"> </w:t>
      </w:r>
      <w:r w:rsidRPr="00EB7BFD">
        <w:rPr>
          <w:sz w:val="24"/>
          <w:szCs w:val="24"/>
        </w:rPr>
        <w:t>This</w:t>
      </w:r>
      <w:r w:rsidRPr="00EB7BFD">
        <w:rPr>
          <w:spacing w:val="2"/>
          <w:sz w:val="24"/>
          <w:szCs w:val="24"/>
        </w:rPr>
        <w:t xml:space="preserve"> </w:t>
      </w:r>
      <w:r w:rsidRPr="00EB7BFD">
        <w:rPr>
          <w:spacing w:val="-1"/>
          <w:sz w:val="24"/>
          <w:szCs w:val="24"/>
        </w:rPr>
        <w:t>ca</w:t>
      </w:r>
      <w:r w:rsidRPr="00EB7BFD">
        <w:rPr>
          <w:sz w:val="24"/>
          <w:szCs w:val="24"/>
        </w:rPr>
        <w:t>n</w:t>
      </w:r>
      <w:r w:rsidRPr="00EB7BFD">
        <w:rPr>
          <w:spacing w:val="2"/>
          <w:sz w:val="24"/>
          <w:szCs w:val="24"/>
        </w:rPr>
        <w:t xml:space="preserve"> </w:t>
      </w:r>
      <w:r w:rsidRPr="00EB7BFD">
        <w:rPr>
          <w:sz w:val="24"/>
          <w:szCs w:val="24"/>
        </w:rPr>
        <w:t>le</w:t>
      </w:r>
      <w:r w:rsidRPr="00EB7BFD">
        <w:rPr>
          <w:spacing w:val="1"/>
          <w:sz w:val="24"/>
          <w:szCs w:val="24"/>
        </w:rPr>
        <w:t>a</w:t>
      </w:r>
      <w:r w:rsidRPr="00EB7BFD">
        <w:rPr>
          <w:sz w:val="24"/>
          <w:szCs w:val="24"/>
        </w:rPr>
        <w:t>d</w:t>
      </w:r>
      <w:r w:rsidRPr="00EB7BFD">
        <w:rPr>
          <w:spacing w:val="2"/>
          <w:sz w:val="24"/>
          <w:szCs w:val="24"/>
        </w:rPr>
        <w:t xml:space="preserve"> </w:t>
      </w:r>
      <w:r w:rsidRPr="00EB7BFD">
        <w:rPr>
          <w:sz w:val="24"/>
          <w:szCs w:val="24"/>
        </w:rPr>
        <w:t>to</w:t>
      </w:r>
      <w:r w:rsidRPr="00EB7BFD">
        <w:rPr>
          <w:spacing w:val="2"/>
          <w:sz w:val="24"/>
          <w:szCs w:val="24"/>
        </w:rPr>
        <w:t xml:space="preserve"> </w:t>
      </w:r>
      <w:r w:rsidRPr="00EB7BFD">
        <w:rPr>
          <w:sz w:val="24"/>
          <w:szCs w:val="24"/>
        </w:rPr>
        <w:t>l</w:t>
      </w:r>
      <w:r w:rsidRPr="00EB7BFD">
        <w:rPr>
          <w:spacing w:val="1"/>
          <w:sz w:val="24"/>
          <w:szCs w:val="24"/>
        </w:rPr>
        <w:t>i</w:t>
      </w:r>
      <w:r w:rsidRPr="00EB7BFD">
        <w:rPr>
          <w:spacing w:val="-2"/>
          <w:sz w:val="24"/>
          <w:szCs w:val="24"/>
        </w:rPr>
        <w:t>m</w:t>
      </w:r>
      <w:r w:rsidRPr="00EB7BFD">
        <w:rPr>
          <w:sz w:val="24"/>
          <w:szCs w:val="24"/>
        </w:rPr>
        <w:t>i</w:t>
      </w:r>
      <w:r w:rsidRPr="00EB7BFD">
        <w:rPr>
          <w:spacing w:val="1"/>
          <w:sz w:val="24"/>
          <w:szCs w:val="24"/>
        </w:rPr>
        <w:t>t</w:t>
      </w:r>
      <w:r w:rsidRPr="00EB7BFD">
        <w:rPr>
          <w:spacing w:val="-1"/>
          <w:sz w:val="24"/>
          <w:szCs w:val="24"/>
        </w:rPr>
        <w:t>e</w:t>
      </w:r>
      <w:r w:rsidRPr="00EB7BFD">
        <w:rPr>
          <w:sz w:val="24"/>
          <w:szCs w:val="24"/>
        </w:rPr>
        <w:t>d</w:t>
      </w:r>
      <w:r w:rsidRPr="00EB7BFD">
        <w:rPr>
          <w:spacing w:val="2"/>
          <w:sz w:val="24"/>
          <w:szCs w:val="24"/>
        </w:rPr>
        <w:t xml:space="preserve"> </w:t>
      </w:r>
      <w:r w:rsidRPr="00EB7BFD">
        <w:rPr>
          <w:sz w:val="24"/>
          <w:szCs w:val="24"/>
        </w:rPr>
        <w:t>oppo</w:t>
      </w:r>
      <w:r w:rsidRPr="00EB7BFD">
        <w:rPr>
          <w:spacing w:val="-1"/>
          <w:sz w:val="24"/>
          <w:szCs w:val="24"/>
        </w:rPr>
        <w:t>r</w:t>
      </w:r>
      <w:r w:rsidRPr="00EB7BFD">
        <w:rPr>
          <w:sz w:val="24"/>
          <w:szCs w:val="24"/>
        </w:rPr>
        <w:t>tun</w:t>
      </w:r>
      <w:r w:rsidRPr="00EB7BFD">
        <w:rPr>
          <w:spacing w:val="1"/>
          <w:sz w:val="24"/>
          <w:szCs w:val="24"/>
        </w:rPr>
        <w:t>i</w:t>
      </w:r>
      <w:r w:rsidRPr="00EB7BFD">
        <w:rPr>
          <w:sz w:val="24"/>
          <w:szCs w:val="24"/>
        </w:rPr>
        <w:t>t</w:t>
      </w:r>
      <w:r w:rsidRPr="00EB7BFD">
        <w:rPr>
          <w:spacing w:val="-1"/>
          <w:sz w:val="24"/>
          <w:szCs w:val="24"/>
        </w:rPr>
        <w:t>ie</w:t>
      </w:r>
      <w:r w:rsidRPr="00EB7BFD">
        <w:rPr>
          <w:sz w:val="24"/>
          <w:szCs w:val="24"/>
        </w:rPr>
        <w:t>s</w:t>
      </w:r>
      <w:r w:rsidRPr="00EB7BFD">
        <w:rPr>
          <w:spacing w:val="2"/>
          <w:sz w:val="24"/>
          <w:szCs w:val="24"/>
        </w:rPr>
        <w:t xml:space="preserve"> </w:t>
      </w:r>
      <w:r w:rsidRPr="00EB7BFD">
        <w:rPr>
          <w:sz w:val="24"/>
          <w:szCs w:val="24"/>
        </w:rPr>
        <w:t xml:space="preserve">for </w:t>
      </w:r>
      <w:r w:rsidRPr="00EB7BFD">
        <w:rPr>
          <w:sz w:val="24"/>
          <w:szCs w:val="24"/>
        </w:rPr>
        <w:lastRenderedPageBreak/>
        <w:t>students</w:t>
      </w:r>
      <w:r w:rsidRPr="00EB7BFD">
        <w:rPr>
          <w:spacing w:val="2"/>
          <w:sz w:val="24"/>
          <w:szCs w:val="24"/>
        </w:rPr>
        <w:t xml:space="preserve"> </w:t>
      </w:r>
      <w:r w:rsidRPr="00EB7BFD">
        <w:rPr>
          <w:sz w:val="24"/>
          <w:szCs w:val="24"/>
        </w:rPr>
        <w:t>to</w:t>
      </w:r>
      <w:r w:rsidRPr="00EB7BFD">
        <w:rPr>
          <w:spacing w:val="2"/>
          <w:sz w:val="24"/>
          <w:szCs w:val="24"/>
        </w:rPr>
        <w:t xml:space="preserve"> </w:t>
      </w:r>
      <w:r w:rsidRPr="00EB7BFD">
        <w:rPr>
          <w:sz w:val="24"/>
          <w:szCs w:val="24"/>
        </w:rPr>
        <w:t>p</w:t>
      </w:r>
      <w:r w:rsidRPr="00EB7BFD">
        <w:rPr>
          <w:spacing w:val="-1"/>
          <w:sz w:val="24"/>
          <w:szCs w:val="24"/>
        </w:rPr>
        <w:t>a</w:t>
      </w:r>
      <w:r w:rsidRPr="00EB7BFD">
        <w:rPr>
          <w:sz w:val="24"/>
          <w:szCs w:val="24"/>
        </w:rPr>
        <w:t>rti</w:t>
      </w:r>
      <w:r w:rsidRPr="00EB7BFD">
        <w:rPr>
          <w:spacing w:val="-1"/>
          <w:sz w:val="24"/>
          <w:szCs w:val="24"/>
        </w:rPr>
        <w:t>c</w:t>
      </w:r>
      <w:r w:rsidRPr="00EB7BFD">
        <w:rPr>
          <w:sz w:val="24"/>
          <w:szCs w:val="24"/>
        </w:rPr>
        <w:t>ipate</w:t>
      </w:r>
      <w:r w:rsidRPr="00EB7BFD">
        <w:rPr>
          <w:spacing w:val="1"/>
          <w:sz w:val="24"/>
          <w:szCs w:val="24"/>
        </w:rPr>
        <w:t xml:space="preserve"> </w:t>
      </w:r>
      <w:r w:rsidRPr="00EB7BFD">
        <w:rPr>
          <w:sz w:val="24"/>
          <w:szCs w:val="24"/>
        </w:rPr>
        <w:t>in in</w:t>
      </w:r>
      <w:r w:rsidRPr="00EB7BFD">
        <w:rPr>
          <w:spacing w:val="1"/>
          <w:sz w:val="24"/>
          <w:szCs w:val="24"/>
        </w:rPr>
        <w:t>t</w:t>
      </w:r>
      <w:r w:rsidRPr="00EB7BFD">
        <w:rPr>
          <w:spacing w:val="-1"/>
          <w:sz w:val="24"/>
          <w:szCs w:val="24"/>
        </w:rPr>
        <w:t>e</w:t>
      </w:r>
      <w:r w:rsidRPr="00EB7BFD">
        <w:rPr>
          <w:sz w:val="24"/>
          <w:szCs w:val="24"/>
        </w:rPr>
        <w:t>rnships.</w:t>
      </w:r>
      <w:r w:rsidRPr="00EB7BFD">
        <w:rPr>
          <w:spacing w:val="-2"/>
          <w:sz w:val="24"/>
          <w:szCs w:val="24"/>
        </w:rPr>
        <w:t xml:space="preserve"> </w:t>
      </w:r>
      <w:r w:rsidRPr="00EB7BFD">
        <w:rPr>
          <w:spacing w:val="-1"/>
          <w:sz w:val="24"/>
          <w:szCs w:val="24"/>
        </w:rPr>
        <w:t>F</w:t>
      </w:r>
      <w:r w:rsidRPr="00EB7BFD">
        <w:rPr>
          <w:sz w:val="24"/>
          <w:szCs w:val="24"/>
        </w:rPr>
        <w:t>or</w:t>
      </w:r>
      <w:r w:rsidRPr="00EB7BFD">
        <w:rPr>
          <w:spacing w:val="-3"/>
          <w:sz w:val="24"/>
          <w:szCs w:val="24"/>
        </w:rPr>
        <w:t xml:space="preserve"> </w:t>
      </w:r>
      <w:r w:rsidRPr="00EB7BFD">
        <w:rPr>
          <w:sz w:val="24"/>
          <w:szCs w:val="24"/>
        </w:rPr>
        <w:t>ins</w:t>
      </w:r>
      <w:r w:rsidRPr="00EB7BFD">
        <w:rPr>
          <w:spacing w:val="1"/>
          <w:sz w:val="24"/>
          <w:szCs w:val="24"/>
        </w:rPr>
        <w:t>t</w:t>
      </w:r>
      <w:r w:rsidRPr="00EB7BFD">
        <w:rPr>
          <w:spacing w:val="-1"/>
          <w:sz w:val="24"/>
          <w:szCs w:val="24"/>
        </w:rPr>
        <w:t>a</w:t>
      </w:r>
      <w:r w:rsidRPr="00EB7BFD">
        <w:rPr>
          <w:sz w:val="24"/>
          <w:szCs w:val="24"/>
        </w:rPr>
        <w:t>n</w:t>
      </w:r>
      <w:r w:rsidRPr="00EB7BFD">
        <w:rPr>
          <w:spacing w:val="-1"/>
          <w:sz w:val="24"/>
          <w:szCs w:val="24"/>
        </w:rPr>
        <w:t>ce</w:t>
      </w:r>
      <w:r w:rsidRPr="00EB7BFD">
        <w:rPr>
          <w:sz w:val="24"/>
          <w:szCs w:val="24"/>
        </w:rPr>
        <w:t>, a</w:t>
      </w:r>
      <w:r w:rsidRPr="00EB7BFD">
        <w:rPr>
          <w:spacing w:val="-3"/>
          <w:sz w:val="24"/>
          <w:szCs w:val="24"/>
        </w:rPr>
        <w:t xml:space="preserve"> </w:t>
      </w:r>
      <w:r w:rsidRPr="00EB7BFD">
        <w:rPr>
          <w:sz w:val="24"/>
          <w:szCs w:val="24"/>
        </w:rPr>
        <w:t>study</w:t>
      </w:r>
      <w:r w:rsidRPr="00EB7BFD">
        <w:rPr>
          <w:spacing w:val="-2"/>
          <w:sz w:val="24"/>
          <w:szCs w:val="24"/>
        </w:rPr>
        <w:t xml:space="preserve"> </w:t>
      </w:r>
      <w:r w:rsidRPr="00EB7BFD">
        <w:rPr>
          <w:sz w:val="24"/>
          <w:szCs w:val="24"/>
        </w:rPr>
        <w:t>by</w:t>
      </w:r>
      <w:r w:rsidRPr="00EB7BFD">
        <w:rPr>
          <w:spacing w:val="-3"/>
          <w:sz w:val="24"/>
          <w:szCs w:val="24"/>
        </w:rPr>
        <w:t xml:space="preserve"> </w:t>
      </w:r>
      <w:sdt>
        <w:sdtPr>
          <w:rPr>
            <w:color w:val="000000"/>
            <w:sz w:val="24"/>
            <w:szCs w:val="24"/>
          </w:rPr>
          <w:tag w:val="MENDELEY_CITATION_v3_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"/>
          <w:id w:val="1302735152"/>
          <w:placeholder>
            <w:docPart w:val="DefaultPlaceholder_-1854013440"/>
          </w:placeholder>
        </w:sdtPr>
        <w:sdtContent>
          <w:proofErr w:type="spellStart"/>
          <w:r w:rsidR="00FB1E05" w:rsidRPr="00EB7BFD">
            <w:rPr>
              <w:color w:val="000000"/>
              <w:sz w:val="24"/>
              <w:szCs w:val="24"/>
            </w:rPr>
            <w:t>Dannels</w:t>
          </w:r>
          <w:proofErr w:type="spellEnd"/>
          <w:r w:rsidR="00FB1E05" w:rsidRPr="00EB7BFD">
            <w:rPr>
              <w:color w:val="000000"/>
              <w:sz w:val="24"/>
              <w:szCs w:val="24"/>
            </w:rPr>
            <w:t xml:space="preserve"> (</w:t>
          </w:r>
          <w:r w:rsidR="00181C27" w:rsidRPr="00EB7BFD">
            <w:rPr>
              <w:color w:val="000000"/>
              <w:sz w:val="24"/>
              <w:szCs w:val="24"/>
            </w:rPr>
            <w:t xml:space="preserve"> 2018)</w:t>
          </w:r>
        </w:sdtContent>
      </w:sdt>
      <w:r w:rsidRPr="00EB7BFD">
        <w:rPr>
          <w:color w:val="FF0000"/>
          <w:spacing w:val="-4"/>
          <w:sz w:val="24"/>
          <w:szCs w:val="24"/>
        </w:rPr>
        <w:t xml:space="preserve"> </w:t>
      </w:r>
      <w:r w:rsidRPr="00EB7BFD">
        <w:rPr>
          <w:sz w:val="24"/>
          <w:szCs w:val="24"/>
        </w:rPr>
        <w:t>found</w:t>
      </w:r>
      <w:r w:rsidRPr="00EB7BFD">
        <w:rPr>
          <w:spacing w:val="-3"/>
          <w:sz w:val="24"/>
          <w:szCs w:val="24"/>
        </w:rPr>
        <w:t xml:space="preserve"> </w:t>
      </w:r>
      <w:r w:rsidRPr="00EB7BFD">
        <w:rPr>
          <w:sz w:val="24"/>
          <w:szCs w:val="24"/>
        </w:rPr>
        <w:t>that</w:t>
      </w:r>
      <w:r w:rsidRPr="00EB7BFD">
        <w:rPr>
          <w:spacing w:val="-2"/>
          <w:sz w:val="24"/>
          <w:szCs w:val="24"/>
        </w:rPr>
        <w:t xml:space="preserve"> </w:t>
      </w:r>
      <w:r w:rsidRPr="00EB7BFD">
        <w:rPr>
          <w:sz w:val="24"/>
          <w:szCs w:val="24"/>
        </w:rPr>
        <w:t>funding</w:t>
      </w:r>
      <w:r w:rsidRPr="00EB7BFD">
        <w:rPr>
          <w:spacing w:val="-3"/>
          <w:sz w:val="24"/>
          <w:szCs w:val="24"/>
        </w:rPr>
        <w:t xml:space="preserve"> </w:t>
      </w:r>
      <w:r w:rsidRPr="00EB7BFD">
        <w:rPr>
          <w:sz w:val="24"/>
          <w:szCs w:val="24"/>
        </w:rPr>
        <w:t>w</w:t>
      </w:r>
      <w:r w:rsidRPr="00EB7BFD">
        <w:rPr>
          <w:spacing w:val="-1"/>
          <w:sz w:val="24"/>
          <w:szCs w:val="24"/>
        </w:rPr>
        <w:t>a</w:t>
      </w:r>
      <w:r w:rsidRPr="00EB7BFD">
        <w:rPr>
          <w:sz w:val="24"/>
          <w:szCs w:val="24"/>
        </w:rPr>
        <w:t>s</w:t>
      </w:r>
      <w:r w:rsidRPr="00EB7BFD">
        <w:rPr>
          <w:spacing w:val="-2"/>
          <w:sz w:val="24"/>
          <w:szCs w:val="24"/>
        </w:rPr>
        <w:t xml:space="preserve"> </w:t>
      </w:r>
      <w:r w:rsidRPr="00EB7BFD">
        <w:rPr>
          <w:sz w:val="24"/>
          <w:szCs w:val="24"/>
        </w:rPr>
        <w:t>a</w:t>
      </w:r>
      <w:r w:rsidRPr="00EB7BFD">
        <w:rPr>
          <w:spacing w:val="-3"/>
          <w:sz w:val="24"/>
          <w:szCs w:val="24"/>
        </w:rPr>
        <w:t xml:space="preserve"> </w:t>
      </w:r>
      <w:r w:rsidRPr="00EB7BFD">
        <w:rPr>
          <w:sz w:val="24"/>
          <w:szCs w:val="24"/>
        </w:rPr>
        <w:t>major</w:t>
      </w:r>
      <w:r w:rsidRPr="00EB7BFD">
        <w:rPr>
          <w:spacing w:val="-3"/>
          <w:sz w:val="24"/>
          <w:szCs w:val="24"/>
        </w:rPr>
        <w:t xml:space="preserve"> </w:t>
      </w:r>
      <w:r w:rsidRPr="00EB7BFD">
        <w:rPr>
          <w:spacing w:val="-1"/>
          <w:sz w:val="24"/>
          <w:szCs w:val="24"/>
        </w:rPr>
        <w:t>c</w:t>
      </w:r>
      <w:r w:rsidRPr="00EB7BFD">
        <w:rPr>
          <w:sz w:val="24"/>
          <w:szCs w:val="24"/>
        </w:rPr>
        <w:t>h</w:t>
      </w:r>
      <w:r w:rsidRPr="00EB7BFD">
        <w:rPr>
          <w:spacing w:val="-1"/>
          <w:sz w:val="24"/>
          <w:szCs w:val="24"/>
        </w:rPr>
        <w:t>a</w:t>
      </w:r>
      <w:r w:rsidRPr="00EB7BFD">
        <w:rPr>
          <w:sz w:val="24"/>
          <w:szCs w:val="24"/>
        </w:rPr>
        <w:t>l</w:t>
      </w:r>
      <w:r w:rsidRPr="00EB7BFD">
        <w:rPr>
          <w:spacing w:val="1"/>
          <w:sz w:val="24"/>
          <w:szCs w:val="24"/>
        </w:rPr>
        <w:t>l</w:t>
      </w:r>
      <w:r w:rsidRPr="00EB7BFD">
        <w:rPr>
          <w:spacing w:val="-1"/>
          <w:sz w:val="24"/>
          <w:szCs w:val="24"/>
        </w:rPr>
        <w:t>e</w:t>
      </w:r>
      <w:r w:rsidRPr="00EB7BFD">
        <w:rPr>
          <w:sz w:val="24"/>
          <w:szCs w:val="24"/>
        </w:rPr>
        <w:t>nge</w:t>
      </w:r>
      <w:r w:rsidRPr="00EB7BFD">
        <w:rPr>
          <w:spacing w:val="-3"/>
          <w:sz w:val="24"/>
          <w:szCs w:val="24"/>
        </w:rPr>
        <w:t xml:space="preserve"> </w:t>
      </w:r>
      <w:r w:rsidRPr="00EB7BFD">
        <w:rPr>
          <w:sz w:val="24"/>
          <w:szCs w:val="24"/>
        </w:rPr>
        <w:t>for</w:t>
      </w:r>
      <w:r w:rsidRPr="00EB7BFD">
        <w:rPr>
          <w:spacing w:val="-4"/>
          <w:sz w:val="24"/>
          <w:szCs w:val="24"/>
        </w:rPr>
        <w:t xml:space="preserve"> </w:t>
      </w:r>
      <w:r w:rsidRPr="00EB7BFD">
        <w:rPr>
          <w:sz w:val="24"/>
          <w:szCs w:val="24"/>
        </w:rPr>
        <w:t>in</w:t>
      </w:r>
      <w:r w:rsidRPr="00EB7BFD">
        <w:rPr>
          <w:spacing w:val="1"/>
          <w:sz w:val="24"/>
          <w:szCs w:val="24"/>
        </w:rPr>
        <w:t>t</w:t>
      </w:r>
      <w:r w:rsidRPr="00EB7BFD">
        <w:rPr>
          <w:spacing w:val="-1"/>
          <w:sz w:val="24"/>
          <w:szCs w:val="24"/>
        </w:rPr>
        <w:t>e</w:t>
      </w:r>
      <w:r w:rsidRPr="00EB7BFD">
        <w:rPr>
          <w:sz w:val="24"/>
          <w:szCs w:val="24"/>
        </w:rPr>
        <w:t>rnship</w:t>
      </w:r>
      <w:r w:rsidRPr="00EB7BFD">
        <w:rPr>
          <w:spacing w:val="-2"/>
          <w:sz w:val="24"/>
          <w:szCs w:val="24"/>
        </w:rPr>
        <w:t xml:space="preserve"> </w:t>
      </w:r>
      <w:r w:rsidRPr="00EB7BFD">
        <w:rPr>
          <w:sz w:val="24"/>
          <w:szCs w:val="24"/>
        </w:rPr>
        <w:t>prog</w:t>
      </w:r>
      <w:r w:rsidRPr="00EB7BFD">
        <w:rPr>
          <w:spacing w:val="-1"/>
          <w:sz w:val="24"/>
          <w:szCs w:val="24"/>
        </w:rPr>
        <w:t>ra</w:t>
      </w:r>
      <w:r w:rsidRPr="00EB7BFD">
        <w:rPr>
          <w:sz w:val="24"/>
          <w:szCs w:val="24"/>
        </w:rPr>
        <w:t>ms</w:t>
      </w:r>
      <w:r w:rsidRPr="00EB7BFD">
        <w:rPr>
          <w:spacing w:val="-2"/>
          <w:sz w:val="24"/>
          <w:szCs w:val="24"/>
        </w:rPr>
        <w:t xml:space="preserve"> </w:t>
      </w:r>
      <w:r w:rsidRPr="00EB7BFD">
        <w:rPr>
          <w:sz w:val="24"/>
          <w:szCs w:val="24"/>
        </w:rPr>
        <w:t>in Nig</w:t>
      </w:r>
      <w:r w:rsidRPr="00EB7BFD">
        <w:rPr>
          <w:spacing w:val="-1"/>
          <w:sz w:val="24"/>
          <w:szCs w:val="24"/>
        </w:rPr>
        <w:t>e</w:t>
      </w:r>
      <w:r w:rsidRPr="00EB7BFD">
        <w:rPr>
          <w:sz w:val="24"/>
          <w:szCs w:val="24"/>
        </w:rPr>
        <w:t>ri</w:t>
      </w:r>
      <w:r w:rsidRPr="00EB7BFD">
        <w:rPr>
          <w:spacing w:val="-1"/>
          <w:sz w:val="24"/>
          <w:szCs w:val="24"/>
        </w:rPr>
        <w:t>a</w:t>
      </w:r>
      <w:r w:rsidRPr="00EB7BFD">
        <w:rPr>
          <w:sz w:val="24"/>
          <w:szCs w:val="24"/>
        </w:rPr>
        <w:t>.</w:t>
      </w:r>
    </w:p>
    <w:p w14:paraId="32D2AD93" w14:textId="4A7A408B" w:rsidR="00542076" w:rsidRPr="00EB7BFD" w:rsidRDefault="00542076" w:rsidP="00542076">
      <w:pPr>
        <w:spacing w:before="60" w:line="360" w:lineRule="auto"/>
        <w:ind w:left="100" w:right="76"/>
        <w:jc w:val="both"/>
        <w:rPr>
          <w:sz w:val="24"/>
          <w:szCs w:val="24"/>
        </w:rPr>
      </w:pPr>
      <w:r w:rsidRPr="00EB7BFD">
        <w:rPr>
          <w:sz w:val="24"/>
          <w:szCs w:val="24"/>
        </w:rPr>
        <w:t>Lim</w:t>
      </w:r>
      <w:r w:rsidRPr="00EB7BFD">
        <w:rPr>
          <w:spacing w:val="1"/>
          <w:sz w:val="24"/>
          <w:szCs w:val="24"/>
        </w:rPr>
        <w:t>i</w:t>
      </w:r>
      <w:r w:rsidRPr="00EB7BFD">
        <w:rPr>
          <w:sz w:val="24"/>
          <w:szCs w:val="24"/>
        </w:rPr>
        <w:t>ted</w:t>
      </w:r>
      <w:r w:rsidRPr="00EB7BFD">
        <w:rPr>
          <w:spacing w:val="1"/>
          <w:sz w:val="24"/>
          <w:szCs w:val="24"/>
        </w:rPr>
        <w:t xml:space="preserve"> </w:t>
      </w:r>
      <w:r w:rsidRPr="00EB7BFD">
        <w:rPr>
          <w:spacing w:val="-1"/>
          <w:sz w:val="24"/>
          <w:szCs w:val="24"/>
        </w:rPr>
        <w:t>a</w:t>
      </w:r>
      <w:r w:rsidRPr="00EB7BFD">
        <w:rPr>
          <w:sz w:val="24"/>
          <w:szCs w:val="24"/>
        </w:rPr>
        <w:t>v</w:t>
      </w:r>
      <w:r w:rsidRPr="00EB7BFD">
        <w:rPr>
          <w:spacing w:val="-1"/>
          <w:sz w:val="24"/>
          <w:szCs w:val="24"/>
        </w:rPr>
        <w:t>a</w:t>
      </w:r>
      <w:r w:rsidRPr="00EB7BFD">
        <w:rPr>
          <w:sz w:val="24"/>
          <w:szCs w:val="24"/>
        </w:rPr>
        <w:t>i</w:t>
      </w:r>
      <w:r w:rsidRPr="00EB7BFD">
        <w:rPr>
          <w:spacing w:val="1"/>
          <w:sz w:val="24"/>
          <w:szCs w:val="24"/>
        </w:rPr>
        <w:t>l</w:t>
      </w:r>
      <w:r w:rsidRPr="00EB7BFD">
        <w:rPr>
          <w:spacing w:val="-1"/>
          <w:sz w:val="24"/>
          <w:szCs w:val="24"/>
        </w:rPr>
        <w:t>a</w:t>
      </w:r>
      <w:r w:rsidRPr="00EB7BFD">
        <w:rPr>
          <w:sz w:val="24"/>
          <w:szCs w:val="24"/>
        </w:rPr>
        <w:t>bi</w:t>
      </w:r>
      <w:r w:rsidRPr="00EB7BFD">
        <w:rPr>
          <w:spacing w:val="1"/>
          <w:sz w:val="24"/>
          <w:szCs w:val="24"/>
        </w:rPr>
        <w:t>l</w:t>
      </w:r>
      <w:r w:rsidRPr="00EB7BFD">
        <w:rPr>
          <w:sz w:val="24"/>
          <w:szCs w:val="24"/>
        </w:rPr>
        <w:t>i</w:t>
      </w:r>
      <w:r w:rsidRPr="00EB7BFD">
        <w:rPr>
          <w:spacing w:val="1"/>
          <w:sz w:val="24"/>
          <w:szCs w:val="24"/>
        </w:rPr>
        <w:t>t</w:t>
      </w:r>
      <w:r w:rsidRPr="00EB7BFD">
        <w:rPr>
          <w:sz w:val="24"/>
          <w:szCs w:val="24"/>
        </w:rPr>
        <w:t>y</w:t>
      </w:r>
      <w:r w:rsidRPr="00EB7BFD">
        <w:rPr>
          <w:spacing w:val="2"/>
          <w:sz w:val="24"/>
          <w:szCs w:val="24"/>
        </w:rPr>
        <w:t xml:space="preserve"> </w:t>
      </w:r>
      <w:r w:rsidRPr="00EB7BFD">
        <w:rPr>
          <w:sz w:val="24"/>
          <w:szCs w:val="24"/>
        </w:rPr>
        <w:t>of</w:t>
      </w:r>
      <w:r w:rsidRPr="00EB7BFD">
        <w:rPr>
          <w:spacing w:val="1"/>
          <w:sz w:val="24"/>
          <w:szCs w:val="24"/>
        </w:rPr>
        <w:t xml:space="preserve"> </w:t>
      </w:r>
      <w:r w:rsidRPr="00EB7BFD">
        <w:rPr>
          <w:spacing w:val="-2"/>
          <w:sz w:val="24"/>
          <w:szCs w:val="24"/>
        </w:rPr>
        <w:t>i</w:t>
      </w:r>
      <w:r w:rsidRPr="00EB7BFD">
        <w:rPr>
          <w:sz w:val="24"/>
          <w:szCs w:val="24"/>
        </w:rPr>
        <w:t>nte</w:t>
      </w:r>
      <w:r w:rsidRPr="00EB7BFD">
        <w:rPr>
          <w:spacing w:val="-1"/>
          <w:sz w:val="24"/>
          <w:szCs w:val="24"/>
        </w:rPr>
        <w:t>r</w:t>
      </w:r>
      <w:r w:rsidRPr="00EB7BFD">
        <w:rPr>
          <w:sz w:val="24"/>
          <w:szCs w:val="24"/>
        </w:rPr>
        <w:t>nship</w:t>
      </w:r>
      <w:r w:rsidRPr="00EB7BFD">
        <w:rPr>
          <w:spacing w:val="2"/>
          <w:sz w:val="24"/>
          <w:szCs w:val="24"/>
        </w:rPr>
        <w:t xml:space="preserve"> </w:t>
      </w:r>
      <w:r w:rsidRPr="00EB7BFD">
        <w:rPr>
          <w:sz w:val="24"/>
          <w:szCs w:val="24"/>
        </w:rPr>
        <w:t>oppo</w:t>
      </w:r>
      <w:r w:rsidRPr="00EB7BFD">
        <w:rPr>
          <w:spacing w:val="-1"/>
          <w:sz w:val="24"/>
          <w:szCs w:val="24"/>
        </w:rPr>
        <w:t>r</w:t>
      </w:r>
      <w:r w:rsidRPr="00EB7BFD">
        <w:rPr>
          <w:sz w:val="24"/>
          <w:szCs w:val="24"/>
        </w:rPr>
        <w:t>tun</w:t>
      </w:r>
      <w:r w:rsidRPr="00EB7BFD">
        <w:rPr>
          <w:spacing w:val="1"/>
          <w:sz w:val="24"/>
          <w:szCs w:val="24"/>
        </w:rPr>
        <w:t>i</w:t>
      </w:r>
      <w:r w:rsidRPr="00EB7BFD">
        <w:rPr>
          <w:sz w:val="24"/>
          <w:szCs w:val="24"/>
        </w:rPr>
        <w:t>t</w:t>
      </w:r>
      <w:r w:rsidRPr="00EB7BFD">
        <w:rPr>
          <w:spacing w:val="1"/>
          <w:sz w:val="24"/>
          <w:szCs w:val="24"/>
        </w:rPr>
        <w:t>i</w:t>
      </w:r>
      <w:r w:rsidRPr="00EB7BFD">
        <w:rPr>
          <w:spacing w:val="-1"/>
          <w:sz w:val="24"/>
          <w:szCs w:val="24"/>
        </w:rPr>
        <w:t>e</w:t>
      </w:r>
      <w:r w:rsidRPr="00EB7BFD">
        <w:rPr>
          <w:sz w:val="24"/>
          <w:szCs w:val="24"/>
        </w:rPr>
        <w:t>s: M</w:t>
      </w:r>
      <w:r w:rsidRPr="00EB7BFD">
        <w:rPr>
          <w:spacing w:val="-1"/>
          <w:sz w:val="24"/>
          <w:szCs w:val="24"/>
        </w:rPr>
        <w:t>a</w:t>
      </w:r>
      <w:r w:rsidRPr="00EB7BFD">
        <w:rPr>
          <w:sz w:val="24"/>
          <w:szCs w:val="24"/>
        </w:rPr>
        <w:t>ny</w:t>
      </w:r>
      <w:r w:rsidRPr="00EB7BFD">
        <w:rPr>
          <w:spacing w:val="2"/>
          <w:sz w:val="24"/>
          <w:szCs w:val="24"/>
        </w:rPr>
        <w:t xml:space="preserve"> </w:t>
      </w:r>
      <w:r w:rsidRPr="00EB7BFD">
        <w:rPr>
          <w:sz w:val="24"/>
          <w:szCs w:val="24"/>
        </w:rPr>
        <w:t>higher ins</w:t>
      </w:r>
      <w:r w:rsidRPr="00EB7BFD">
        <w:rPr>
          <w:spacing w:val="1"/>
          <w:sz w:val="24"/>
          <w:szCs w:val="24"/>
        </w:rPr>
        <w:t>t</w:t>
      </w:r>
      <w:r w:rsidRPr="00EB7BFD">
        <w:rPr>
          <w:sz w:val="24"/>
          <w:szCs w:val="24"/>
        </w:rPr>
        <w:t>i</w:t>
      </w:r>
      <w:r w:rsidRPr="00EB7BFD">
        <w:rPr>
          <w:spacing w:val="1"/>
          <w:sz w:val="24"/>
          <w:szCs w:val="24"/>
        </w:rPr>
        <w:t>t</w:t>
      </w:r>
      <w:r w:rsidRPr="00EB7BFD">
        <w:rPr>
          <w:sz w:val="24"/>
          <w:szCs w:val="24"/>
        </w:rPr>
        <w:t>ut</w:t>
      </w:r>
      <w:r w:rsidRPr="00EB7BFD">
        <w:rPr>
          <w:spacing w:val="1"/>
          <w:sz w:val="24"/>
          <w:szCs w:val="24"/>
        </w:rPr>
        <w:t>i</w:t>
      </w:r>
      <w:r w:rsidRPr="00EB7BFD">
        <w:rPr>
          <w:sz w:val="24"/>
          <w:szCs w:val="24"/>
        </w:rPr>
        <w:t>o</w:t>
      </w:r>
      <w:r w:rsidRPr="00EB7BFD">
        <w:rPr>
          <w:spacing w:val="-2"/>
          <w:sz w:val="24"/>
          <w:szCs w:val="24"/>
        </w:rPr>
        <w:t>n</w:t>
      </w:r>
      <w:r w:rsidRPr="00EB7BFD">
        <w:rPr>
          <w:sz w:val="24"/>
          <w:szCs w:val="24"/>
        </w:rPr>
        <w:t>s</w:t>
      </w:r>
      <w:r w:rsidRPr="00EB7BFD">
        <w:rPr>
          <w:spacing w:val="2"/>
          <w:sz w:val="24"/>
          <w:szCs w:val="24"/>
        </w:rPr>
        <w:t xml:space="preserve"> </w:t>
      </w:r>
      <w:r w:rsidRPr="00EB7BFD">
        <w:rPr>
          <w:sz w:val="24"/>
          <w:szCs w:val="24"/>
        </w:rPr>
        <w:t>of</w:t>
      </w:r>
      <w:r w:rsidRPr="00EB7BFD">
        <w:rPr>
          <w:spacing w:val="1"/>
          <w:sz w:val="24"/>
          <w:szCs w:val="24"/>
        </w:rPr>
        <w:t xml:space="preserve"> </w:t>
      </w:r>
      <w:r w:rsidRPr="00EB7BFD">
        <w:rPr>
          <w:sz w:val="24"/>
          <w:szCs w:val="24"/>
        </w:rPr>
        <w:t>le</w:t>
      </w:r>
      <w:r w:rsidRPr="00EB7BFD">
        <w:rPr>
          <w:spacing w:val="-1"/>
          <w:sz w:val="24"/>
          <w:szCs w:val="24"/>
        </w:rPr>
        <w:t>a</w:t>
      </w:r>
      <w:r w:rsidRPr="00EB7BFD">
        <w:rPr>
          <w:sz w:val="24"/>
          <w:szCs w:val="24"/>
        </w:rPr>
        <w:t>r</w:t>
      </w:r>
      <w:r w:rsidRPr="00EB7BFD">
        <w:rPr>
          <w:spacing w:val="6"/>
          <w:sz w:val="24"/>
          <w:szCs w:val="24"/>
        </w:rPr>
        <w:t>n</w:t>
      </w:r>
      <w:r w:rsidRPr="00EB7BFD">
        <w:rPr>
          <w:sz w:val="24"/>
          <w:szCs w:val="24"/>
        </w:rPr>
        <w:t>ing</w:t>
      </w:r>
      <w:r w:rsidRPr="00EB7BFD">
        <w:rPr>
          <w:spacing w:val="2"/>
          <w:sz w:val="24"/>
          <w:szCs w:val="24"/>
        </w:rPr>
        <w:t xml:space="preserve"> </w:t>
      </w:r>
      <w:r w:rsidRPr="00EB7BFD">
        <w:rPr>
          <w:spacing w:val="-1"/>
          <w:sz w:val="24"/>
          <w:szCs w:val="24"/>
        </w:rPr>
        <w:t>ac</w:t>
      </w:r>
      <w:r w:rsidRPr="00EB7BFD">
        <w:rPr>
          <w:sz w:val="24"/>
          <w:szCs w:val="24"/>
        </w:rPr>
        <w:t>ross</w:t>
      </w:r>
      <w:r w:rsidRPr="00EB7BFD">
        <w:rPr>
          <w:spacing w:val="1"/>
          <w:sz w:val="24"/>
          <w:szCs w:val="24"/>
        </w:rPr>
        <w:t xml:space="preserve"> </w:t>
      </w:r>
      <w:r w:rsidRPr="00EB7BFD">
        <w:rPr>
          <w:sz w:val="24"/>
          <w:szCs w:val="24"/>
        </w:rPr>
        <w:t>the</w:t>
      </w:r>
      <w:r w:rsidRPr="00EB7BFD">
        <w:rPr>
          <w:spacing w:val="3"/>
          <w:sz w:val="24"/>
          <w:szCs w:val="24"/>
        </w:rPr>
        <w:t xml:space="preserve"> </w:t>
      </w:r>
      <w:r w:rsidRPr="00EB7BFD">
        <w:rPr>
          <w:sz w:val="24"/>
          <w:szCs w:val="24"/>
        </w:rPr>
        <w:t>wo</w:t>
      </w:r>
      <w:r w:rsidRPr="00EB7BFD">
        <w:rPr>
          <w:spacing w:val="-1"/>
          <w:sz w:val="24"/>
          <w:szCs w:val="24"/>
        </w:rPr>
        <w:t>r</w:t>
      </w:r>
      <w:r w:rsidRPr="00EB7BFD">
        <w:rPr>
          <w:sz w:val="24"/>
          <w:szCs w:val="24"/>
        </w:rPr>
        <w:t xml:space="preserve">ld struggle </w:t>
      </w:r>
      <w:r w:rsidRPr="00EB7BFD">
        <w:rPr>
          <w:spacing w:val="-1"/>
          <w:sz w:val="24"/>
          <w:szCs w:val="24"/>
        </w:rPr>
        <w:t>w</w:t>
      </w:r>
      <w:r w:rsidRPr="00EB7BFD">
        <w:rPr>
          <w:sz w:val="24"/>
          <w:szCs w:val="24"/>
        </w:rPr>
        <w:t>i</w:t>
      </w:r>
      <w:r w:rsidRPr="00EB7BFD">
        <w:rPr>
          <w:spacing w:val="1"/>
          <w:sz w:val="24"/>
          <w:szCs w:val="24"/>
        </w:rPr>
        <w:t>t</w:t>
      </w:r>
      <w:r w:rsidRPr="00EB7BFD">
        <w:rPr>
          <w:sz w:val="24"/>
          <w:szCs w:val="24"/>
        </w:rPr>
        <w:t xml:space="preserve">h finding </w:t>
      </w:r>
      <w:r w:rsidRPr="00EB7BFD">
        <w:rPr>
          <w:spacing w:val="-1"/>
          <w:sz w:val="24"/>
          <w:szCs w:val="24"/>
        </w:rPr>
        <w:t>e</w:t>
      </w:r>
      <w:r w:rsidRPr="00EB7BFD">
        <w:rPr>
          <w:sz w:val="24"/>
          <w:szCs w:val="24"/>
        </w:rPr>
        <w:t>nough in</w:t>
      </w:r>
      <w:r w:rsidRPr="00EB7BFD">
        <w:rPr>
          <w:spacing w:val="1"/>
          <w:sz w:val="24"/>
          <w:szCs w:val="24"/>
        </w:rPr>
        <w:t>t</w:t>
      </w:r>
      <w:r w:rsidRPr="00EB7BFD">
        <w:rPr>
          <w:spacing w:val="-1"/>
          <w:sz w:val="24"/>
          <w:szCs w:val="24"/>
        </w:rPr>
        <w:t>e</w:t>
      </w:r>
      <w:r w:rsidRPr="00EB7BFD">
        <w:rPr>
          <w:sz w:val="24"/>
          <w:szCs w:val="24"/>
        </w:rPr>
        <w:t>rnship oppo</w:t>
      </w:r>
      <w:r w:rsidRPr="00EB7BFD">
        <w:rPr>
          <w:spacing w:val="-1"/>
          <w:sz w:val="24"/>
          <w:szCs w:val="24"/>
        </w:rPr>
        <w:t>r</w:t>
      </w:r>
      <w:r w:rsidRPr="00EB7BFD">
        <w:rPr>
          <w:sz w:val="24"/>
          <w:szCs w:val="24"/>
        </w:rPr>
        <w:t>tun</w:t>
      </w:r>
      <w:r w:rsidRPr="00EB7BFD">
        <w:rPr>
          <w:spacing w:val="1"/>
          <w:sz w:val="24"/>
          <w:szCs w:val="24"/>
        </w:rPr>
        <w:t>i</w:t>
      </w:r>
      <w:r w:rsidRPr="00EB7BFD">
        <w:rPr>
          <w:spacing w:val="-2"/>
          <w:sz w:val="24"/>
          <w:szCs w:val="24"/>
        </w:rPr>
        <w:t>t</w:t>
      </w:r>
      <w:r w:rsidRPr="00EB7BFD">
        <w:rPr>
          <w:sz w:val="24"/>
          <w:szCs w:val="24"/>
        </w:rPr>
        <w:t xml:space="preserve">ies </w:t>
      </w:r>
      <w:r w:rsidRPr="00EB7BFD">
        <w:rPr>
          <w:spacing w:val="-1"/>
          <w:sz w:val="24"/>
          <w:szCs w:val="24"/>
        </w:rPr>
        <w:t>f</w:t>
      </w:r>
      <w:r w:rsidRPr="00EB7BFD">
        <w:rPr>
          <w:sz w:val="24"/>
          <w:szCs w:val="24"/>
        </w:rPr>
        <w:t>or th</w:t>
      </w:r>
      <w:r w:rsidRPr="00EB7BFD">
        <w:rPr>
          <w:spacing w:val="-1"/>
          <w:sz w:val="24"/>
          <w:szCs w:val="24"/>
        </w:rPr>
        <w:t>e</w:t>
      </w:r>
      <w:r w:rsidRPr="00EB7BFD">
        <w:rPr>
          <w:sz w:val="24"/>
          <w:szCs w:val="24"/>
        </w:rPr>
        <w:t>ir students. This is pa</w:t>
      </w:r>
      <w:r w:rsidRPr="00EB7BFD">
        <w:rPr>
          <w:spacing w:val="-1"/>
          <w:sz w:val="24"/>
          <w:szCs w:val="24"/>
        </w:rPr>
        <w:t>r</w:t>
      </w:r>
      <w:r w:rsidRPr="00EB7BFD">
        <w:rPr>
          <w:sz w:val="24"/>
          <w:szCs w:val="24"/>
        </w:rPr>
        <w:t>t</w:t>
      </w:r>
      <w:r w:rsidRPr="00EB7BFD">
        <w:rPr>
          <w:spacing w:val="1"/>
          <w:sz w:val="24"/>
          <w:szCs w:val="24"/>
        </w:rPr>
        <w:t>i</w:t>
      </w:r>
      <w:r w:rsidRPr="00EB7BFD">
        <w:rPr>
          <w:spacing w:val="-1"/>
          <w:sz w:val="24"/>
          <w:szCs w:val="24"/>
        </w:rPr>
        <w:t>c</w:t>
      </w:r>
      <w:r w:rsidRPr="00EB7BFD">
        <w:rPr>
          <w:sz w:val="24"/>
          <w:szCs w:val="24"/>
        </w:rPr>
        <w:t>ula</w:t>
      </w:r>
      <w:r w:rsidRPr="00EB7BFD">
        <w:rPr>
          <w:spacing w:val="-1"/>
          <w:sz w:val="24"/>
          <w:szCs w:val="24"/>
        </w:rPr>
        <w:t>r</w:t>
      </w:r>
      <w:r w:rsidRPr="00EB7BFD">
        <w:rPr>
          <w:sz w:val="24"/>
          <w:szCs w:val="24"/>
        </w:rPr>
        <w:t xml:space="preserve">ly </w:t>
      </w:r>
      <w:r w:rsidRPr="00EB7BFD">
        <w:rPr>
          <w:spacing w:val="1"/>
          <w:sz w:val="24"/>
          <w:szCs w:val="24"/>
        </w:rPr>
        <w:t>t</w:t>
      </w:r>
      <w:r w:rsidRPr="00EB7BFD">
        <w:rPr>
          <w:sz w:val="24"/>
          <w:szCs w:val="24"/>
        </w:rPr>
        <w:t>rue</w:t>
      </w:r>
      <w:r w:rsidRPr="00EB7BFD">
        <w:rPr>
          <w:spacing w:val="-2"/>
          <w:sz w:val="24"/>
          <w:szCs w:val="24"/>
        </w:rPr>
        <w:t xml:space="preserve"> </w:t>
      </w:r>
      <w:r w:rsidRPr="00EB7BFD">
        <w:rPr>
          <w:sz w:val="24"/>
          <w:szCs w:val="24"/>
        </w:rPr>
        <w:t>for</w:t>
      </w:r>
      <w:r w:rsidRPr="00EB7BFD">
        <w:rPr>
          <w:spacing w:val="-1"/>
          <w:sz w:val="24"/>
          <w:szCs w:val="24"/>
        </w:rPr>
        <w:t xml:space="preserve"> </w:t>
      </w:r>
      <w:r w:rsidRPr="00EB7BFD">
        <w:rPr>
          <w:spacing w:val="2"/>
          <w:sz w:val="24"/>
          <w:szCs w:val="24"/>
        </w:rPr>
        <w:t>s</w:t>
      </w:r>
      <w:r w:rsidRPr="00EB7BFD">
        <w:rPr>
          <w:sz w:val="24"/>
          <w:szCs w:val="24"/>
        </w:rPr>
        <w:t>tudents studying</w:t>
      </w:r>
      <w:r w:rsidRPr="00EB7BFD">
        <w:rPr>
          <w:spacing w:val="1"/>
          <w:sz w:val="24"/>
          <w:szCs w:val="24"/>
        </w:rPr>
        <w:t xml:space="preserve"> </w:t>
      </w:r>
      <w:r w:rsidRPr="00EB7BFD">
        <w:rPr>
          <w:sz w:val="24"/>
          <w:szCs w:val="24"/>
        </w:rPr>
        <w:t>in</w:t>
      </w:r>
      <w:r w:rsidRPr="00EB7BFD">
        <w:rPr>
          <w:spacing w:val="1"/>
          <w:sz w:val="24"/>
          <w:szCs w:val="24"/>
        </w:rPr>
        <w:t xml:space="preserve"> </w:t>
      </w:r>
      <w:r w:rsidRPr="00EB7BFD">
        <w:rPr>
          <w:sz w:val="24"/>
          <w:szCs w:val="24"/>
        </w:rPr>
        <w:t>fi</w:t>
      </w:r>
      <w:r w:rsidRPr="00EB7BFD">
        <w:rPr>
          <w:spacing w:val="-1"/>
          <w:sz w:val="24"/>
          <w:szCs w:val="24"/>
        </w:rPr>
        <w:t>e</w:t>
      </w:r>
      <w:r w:rsidRPr="00EB7BFD">
        <w:rPr>
          <w:sz w:val="24"/>
          <w:szCs w:val="24"/>
        </w:rPr>
        <w:t>lds</w:t>
      </w:r>
      <w:r w:rsidRPr="00EB7BFD">
        <w:rPr>
          <w:spacing w:val="2"/>
          <w:sz w:val="24"/>
          <w:szCs w:val="24"/>
        </w:rPr>
        <w:t xml:space="preserve"> </w:t>
      </w:r>
      <w:r w:rsidRPr="00EB7BFD">
        <w:rPr>
          <w:sz w:val="24"/>
          <w:szCs w:val="24"/>
        </w:rPr>
        <w:t>that</w:t>
      </w:r>
      <w:r w:rsidRPr="00EB7BFD">
        <w:rPr>
          <w:spacing w:val="1"/>
          <w:sz w:val="24"/>
          <w:szCs w:val="24"/>
        </w:rPr>
        <w:t xml:space="preserve"> </w:t>
      </w:r>
      <w:r w:rsidRPr="00EB7BFD">
        <w:rPr>
          <w:spacing w:val="-1"/>
          <w:sz w:val="24"/>
          <w:szCs w:val="24"/>
        </w:rPr>
        <w:t>a</w:t>
      </w:r>
      <w:r w:rsidRPr="00EB7BFD">
        <w:rPr>
          <w:spacing w:val="-3"/>
          <w:sz w:val="24"/>
          <w:szCs w:val="24"/>
        </w:rPr>
        <w:t>r</w:t>
      </w:r>
      <w:r w:rsidRPr="00EB7BFD">
        <w:rPr>
          <w:sz w:val="24"/>
          <w:szCs w:val="24"/>
        </w:rPr>
        <w:t>e not</w:t>
      </w:r>
      <w:r w:rsidRPr="00EB7BFD">
        <w:rPr>
          <w:spacing w:val="1"/>
          <w:sz w:val="24"/>
          <w:szCs w:val="24"/>
        </w:rPr>
        <w:t xml:space="preserve"> </w:t>
      </w:r>
      <w:r w:rsidRPr="00EB7BFD">
        <w:rPr>
          <w:spacing w:val="-1"/>
          <w:sz w:val="24"/>
          <w:szCs w:val="24"/>
        </w:rPr>
        <w:t>a</w:t>
      </w:r>
      <w:r w:rsidRPr="00EB7BFD">
        <w:rPr>
          <w:sz w:val="24"/>
          <w:szCs w:val="24"/>
        </w:rPr>
        <w:t>s</w:t>
      </w:r>
      <w:r w:rsidRPr="00EB7BFD">
        <w:rPr>
          <w:spacing w:val="1"/>
          <w:sz w:val="24"/>
          <w:szCs w:val="24"/>
        </w:rPr>
        <w:t xml:space="preserve"> </w:t>
      </w:r>
      <w:r w:rsidRPr="00EB7BFD">
        <w:rPr>
          <w:sz w:val="24"/>
          <w:szCs w:val="24"/>
        </w:rPr>
        <w:t>i</w:t>
      </w:r>
      <w:r w:rsidRPr="00EB7BFD">
        <w:rPr>
          <w:spacing w:val="3"/>
          <w:sz w:val="24"/>
          <w:szCs w:val="24"/>
        </w:rPr>
        <w:t>n</w:t>
      </w:r>
      <w:r w:rsidRPr="00EB7BFD">
        <w:rPr>
          <w:spacing w:val="-1"/>
          <w:sz w:val="24"/>
          <w:szCs w:val="24"/>
        </w:rPr>
        <w:t>-</w:t>
      </w:r>
      <w:r w:rsidRPr="00EB7BFD">
        <w:rPr>
          <w:sz w:val="24"/>
          <w:szCs w:val="24"/>
        </w:rPr>
        <w:t>d</w:t>
      </w:r>
      <w:r w:rsidRPr="00EB7BFD">
        <w:rPr>
          <w:spacing w:val="-1"/>
          <w:sz w:val="24"/>
          <w:szCs w:val="24"/>
        </w:rPr>
        <w:t>e</w:t>
      </w:r>
      <w:r w:rsidRPr="00EB7BFD">
        <w:rPr>
          <w:sz w:val="24"/>
          <w:szCs w:val="24"/>
        </w:rPr>
        <w:t xml:space="preserve">mand </w:t>
      </w:r>
      <w:r w:rsidRPr="00EB7BFD">
        <w:rPr>
          <w:spacing w:val="-1"/>
          <w:sz w:val="24"/>
          <w:szCs w:val="24"/>
        </w:rPr>
        <w:t>a</w:t>
      </w:r>
      <w:r w:rsidRPr="00EB7BFD">
        <w:rPr>
          <w:sz w:val="24"/>
          <w:szCs w:val="24"/>
        </w:rPr>
        <w:t>s</w:t>
      </w:r>
      <w:r w:rsidRPr="00EB7BFD">
        <w:rPr>
          <w:spacing w:val="1"/>
          <w:sz w:val="24"/>
          <w:szCs w:val="24"/>
        </w:rPr>
        <w:t xml:space="preserve"> </w:t>
      </w:r>
      <w:r w:rsidRPr="00EB7BFD">
        <w:rPr>
          <w:sz w:val="24"/>
          <w:szCs w:val="24"/>
        </w:rPr>
        <w:t>othe</w:t>
      </w:r>
      <w:r w:rsidRPr="00EB7BFD">
        <w:rPr>
          <w:spacing w:val="-1"/>
          <w:sz w:val="24"/>
          <w:szCs w:val="24"/>
        </w:rPr>
        <w:t>r</w:t>
      </w:r>
      <w:r w:rsidRPr="00EB7BFD">
        <w:rPr>
          <w:sz w:val="24"/>
          <w:szCs w:val="24"/>
        </w:rPr>
        <w:t>s.</w:t>
      </w:r>
      <w:r w:rsidRPr="00EB7BFD">
        <w:rPr>
          <w:spacing w:val="1"/>
          <w:sz w:val="24"/>
          <w:szCs w:val="24"/>
        </w:rPr>
        <w:t xml:space="preserve"> </w:t>
      </w:r>
      <w:r w:rsidRPr="00EB7BFD">
        <w:rPr>
          <w:spacing w:val="-1"/>
          <w:sz w:val="24"/>
          <w:szCs w:val="24"/>
        </w:rPr>
        <w:t>F</w:t>
      </w:r>
      <w:r w:rsidRPr="00EB7BFD">
        <w:rPr>
          <w:sz w:val="24"/>
          <w:szCs w:val="24"/>
        </w:rPr>
        <w:t>or ins</w:t>
      </w:r>
      <w:r w:rsidRPr="00EB7BFD">
        <w:rPr>
          <w:spacing w:val="1"/>
          <w:sz w:val="24"/>
          <w:szCs w:val="24"/>
        </w:rPr>
        <w:t>t</w:t>
      </w:r>
      <w:r w:rsidRPr="00EB7BFD">
        <w:rPr>
          <w:spacing w:val="-1"/>
          <w:sz w:val="24"/>
          <w:szCs w:val="24"/>
        </w:rPr>
        <w:t>a</w:t>
      </w:r>
      <w:r w:rsidRPr="00EB7BFD">
        <w:rPr>
          <w:sz w:val="24"/>
          <w:szCs w:val="24"/>
        </w:rPr>
        <w:t>n</w:t>
      </w:r>
      <w:r w:rsidRPr="00EB7BFD">
        <w:rPr>
          <w:spacing w:val="1"/>
          <w:sz w:val="24"/>
          <w:szCs w:val="24"/>
        </w:rPr>
        <w:t>c</w:t>
      </w:r>
      <w:r w:rsidRPr="00EB7BFD">
        <w:rPr>
          <w:spacing w:val="-1"/>
          <w:sz w:val="24"/>
          <w:szCs w:val="24"/>
        </w:rPr>
        <w:t>e</w:t>
      </w:r>
      <w:r w:rsidRPr="00EB7BFD">
        <w:rPr>
          <w:sz w:val="24"/>
          <w:szCs w:val="24"/>
        </w:rPr>
        <w:t>,</w:t>
      </w:r>
      <w:r w:rsidRPr="00EB7BFD">
        <w:rPr>
          <w:spacing w:val="1"/>
          <w:sz w:val="24"/>
          <w:szCs w:val="24"/>
        </w:rPr>
        <w:t xml:space="preserve"> </w:t>
      </w:r>
      <w:r w:rsidRPr="00EB7BFD">
        <w:rPr>
          <w:sz w:val="24"/>
          <w:szCs w:val="24"/>
        </w:rPr>
        <w:t>a stu</w:t>
      </w:r>
      <w:r w:rsidRPr="00EB7BFD">
        <w:rPr>
          <w:spacing w:val="3"/>
          <w:sz w:val="24"/>
          <w:szCs w:val="24"/>
        </w:rPr>
        <w:t>d</w:t>
      </w:r>
      <w:r w:rsidRPr="00EB7BFD">
        <w:rPr>
          <w:sz w:val="24"/>
          <w:szCs w:val="24"/>
        </w:rPr>
        <w:t>y</w:t>
      </w:r>
      <w:r w:rsidRPr="00EB7BFD">
        <w:rPr>
          <w:spacing w:val="1"/>
          <w:sz w:val="24"/>
          <w:szCs w:val="24"/>
        </w:rPr>
        <w:t xml:space="preserve"> </w:t>
      </w:r>
      <w:r w:rsidRPr="00EB7BFD">
        <w:rPr>
          <w:sz w:val="24"/>
          <w:szCs w:val="24"/>
        </w:rPr>
        <w:t>b</w:t>
      </w:r>
      <w:r w:rsidRPr="00EB7BFD">
        <w:rPr>
          <w:spacing w:val="3"/>
          <w:sz w:val="24"/>
          <w:szCs w:val="24"/>
        </w:rPr>
        <w:t xml:space="preserve">y </w:t>
      </w:r>
      <w:sdt>
        <w:sdtPr>
          <w:rPr>
            <w:color w:val="000000"/>
            <w:sz w:val="24"/>
            <w:szCs w:val="24"/>
          </w:rPr>
          <w:tag w:val="MENDELEY_CITATION_v3_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"/>
          <w:id w:val="535086986"/>
          <w:placeholder>
            <w:docPart w:val="DefaultPlaceholder_-1854013440"/>
          </w:placeholder>
        </w:sdtPr>
        <w:sdtContent>
          <w:r w:rsidR="00FB1E05" w:rsidRPr="00EB7BFD">
            <w:rPr>
              <w:color w:val="000000"/>
              <w:sz w:val="24"/>
              <w:szCs w:val="24"/>
            </w:rPr>
            <w:t>Oates</w:t>
          </w:r>
          <w:r w:rsidR="00AA2AE7" w:rsidRPr="00EB7BFD">
            <w:rPr>
              <w:color w:val="000000"/>
              <w:sz w:val="24"/>
              <w:szCs w:val="24"/>
            </w:rPr>
            <w:t xml:space="preserve"> </w:t>
          </w:r>
          <w:r w:rsidR="00FB1E05" w:rsidRPr="00EB7BFD">
            <w:rPr>
              <w:color w:val="000000"/>
              <w:sz w:val="24"/>
              <w:szCs w:val="24"/>
            </w:rPr>
            <w:t>(</w:t>
          </w:r>
          <w:r w:rsidR="00AA2AE7" w:rsidRPr="00EB7BFD">
            <w:rPr>
              <w:color w:val="000000"/>
              <w:sz w:val="24"/>
              <w:szCs w:val="24"/>
            </w:rPr>
            <w:t>2022)</w:t>
          </w:r>
        </w:sdtContent>
      </w:sdt>
      <w:r w:rsidRPr="00EB7BFD">
        <w:rPr>
          <w:color w:val="FF0000"/>
          <w:sz w:val="24"/>
          <w:szCs w:val="24"/>
        </w:rPr>
        <w:t xml:space="preserve"> </w:t>
      </w:r>
      <w:r w:rsidRPr="00EB7BFD">
        <w:rPr>
          <w:sz w:val="24"/>
          <w:szCs w:val="24"/>
        </w:rPr>
        <w:t>found that</w:t>
      </w:r>
      <w:r w:rsidRPr="00EB7BFD">
        <w:rPr>
          <w:spacing w:val="1"/>
          <w:sz w:val="24"/>
          <w:szCs w:val="24"/>
        </w:rPr>
        <w:t xml:space="preserve"> </w:t>
      </w:r>
      <w:r w:rsidRPr="00EB7BFD">
        <w:rPr>
          <w:sz w:val="24"/>
          <w:szCs w:val="24"/>
        </w:rPr>
        <w:t>students</w:t>
      </w:r>
      <w:r w:rsidRPr="00EB7BFD">
        <w:rPr>
          <w:spacing w:val="2"/>
          <w:sz w:val="24"/>
          <w:szCs w:val="24"/>
        </w:rPr>
        <w:t xml:space="preserve"> </w:t>
      </w:r>
      <w:r w:rsidRPr="00EB7BFD">
        <w:rPr>
          <w:sz w:val="24"/>
          <w:szCs w:val="24"/>
        </w:rPr>
        <w:t>in</w:t>
      </w:r>
      <w:r w:rsidRPr="00EB7BFD">
        <w:rPr>
          <w:spacing w:val="1"/>
          <w:sz w:val="24"/>
          <w:szCs w:val="24"/>
        </w:rPr>
        <w:t xml:space="preserve"> </w:t>
      </w:r>
      <w:r w:rsidRPr="00EB7BFD">
        <w:rPr>
          <w:sz w:val="24"/>
          <w:szCs w:val="24"/>
        </w:rPr>
        <w:t>the humanit</w:t>
      </w:r>
      <w:r w:rsidRPr="00EB7BFD">
        <w:rPr>
          <w:spacing w:val="1"/>
          <w:sz w:val="24"/>
          <w:szCs w:val="24"/>
        </w:rPr>
        <w:t>i</w:t>
      </w:r>
      <w:r w:rsidRPr="00EB7BFD">
        <w:rPr>
          <w:spacing w:val="-1"/>
          <w:sz w:val="24"/>
          <w:szCs w:val="24"/>
        </w:rPr>
        <w:t>e</w:t>
      </w:r>
      <w:r w:rsidRPr="00EB7BFD">
        <w:rPr>
          <w:sz w:val="24"/>
          <w:szCs w:val="24"/>
        </w:rPr>
        <w:t xml:space="preserve">s </w:t>
      </w:r>
      <w:r w:rsidRPr="00EB7BFD">
        <w:rPr>
          <w:spacing w:val="-1"/>
          <w:sz w:val="24"/>
          <w:szCs w:val="24"/>
        </w:rPr>
        <w:t>a</w:t>
      </w:r>
      <w:r w:rsidRPr="00EB7BFD">
        <w:rPr>
          <w:sz w:val="24"/>
          <w:szCs w:val="24"/>
        </w:rPr>
        <w:t>nd so</w:t>
      </w:r>
      <w:r w:rsidRPr="00EB7BFD">
        <w:rPr>
          <w:spacing w:val="-1"/>
          <w:sz w:val="24"/>
          <w:szCs w:val="24"/>
        </w:rPr>
        <w:t>c</w:t>
      </w:r>
      <w:r w:rsidRPr="00EB7BFD">
        <w:rPr>
          <w:sz w:val="24"/>
          <w:szCs w:val="24"/>
        </w:rPr>
        <w:t>ial s</w:t>
      </w:r>
      <w:r w:rsidRPr="00EB7BFD">
        <w:rPr>
          <w:spacing w:val="-1"/>
          <w:sz w:val="24"/>
          <w:szCs w:val="24"/>
        </w:rPr>
        <w:t>c</w:t>
      </w:r>
      <w:r w:rsidRPr="00EB7BFD">
        <w:rPr>
          <w:sz w:val="24"/>
          <w:szCs w:val="24"/>
        </w:rPr>
        <w:t>ien</w:t>
      </w:r>
      <w:r w:rsidRPr="00EB7BFD">
        <w:rPr>
          <w:spacing w:val="-1"/>
          <w:sz w:val="24"/>
          <w:szCs w:val="24"/>
        </w:rPr>
        <w:t>ce</w:t>
      </w:r>
      <w:r w:rsidRPr="00EB7BFD">
        <w:rPr>
          <w:sz w:val="24"/>
          <w:szCs w:val="24"/>
        </w:rPr>
        <w:t>s in K</w:t>
      </w:r>
      <w:r w:rsidRPr="00EB7BFD">
        <w:rPr>
          <w:spacing w:val="-1"/>
          <w:sz w:val="24"/>
          <w:szCs w:val="24"/>
        </w:rPr>
        <w:t>e</w:t>
      </w:r>
      <w:r w:rsidRPr="00EB7BFD">
        <w:rPr>
          <w:sz w:val="24"/>
          <w:szCs w:val="24"/>
        </w:rPr>
        <w:t>n</w:t>
      </w:r>
      <w:r w:rsidRPr="00EB7BFD">
        <w:rPr>
          <w:spacing w:val="2"/>
          <w:sz w:val="24"/>
          <w:szCs w:val="24"/>
        </w:rPr>
        <w:t>y</w:t>
      </w:r>
      <w:r w:rsidRPr="00EB7BFD">
        <w:rPr>
          <w:sz w:val="24"/>
          <w:szCs w:val="24"/>
        </w:rPr>
        <w:t>a</w:t>
      </w:r>
      <w:r w:rsidRPr="00EB7BFD">
        <w:rPr>
          <w:spacing w:val="-1"/>
          <w:sz w:val="24"/>
          <w:szCs w:val="24"/>
        </w:rPr>
        <w:t xml:space="preserve"> </w:t>
      </w:r>
      <w:r w:rsidRPr="00EB7BFD">
        <w:rPr>
          <w:sz w:val="24"/>
          <w:szCs w:val="24"/>
        </w:rPr>
        <w:t>h</w:t>
      </w:r>
      <w:r w:rsidRPr="00EB7BFD">
        <w:rPr>
          <w:spacing w:val="-1"/>
          <w:sz w:val="24"/>
          <w:szCs w:val="24"/>
        </w:rPr>
        <w:t>a</w:t>
      </w:r>
      <w:r w:rsidRPr="00EB7BFD">
        <w:rPr>
          <w:sz w:val="24"/>
          <w:szCs w:val="24"/>
        </w:rPr>
        <w:t>d l</w:t>
      </w:r>
      <w:r w:rsidRPr="00EB7BFD">
        <w:rPr>
          <w:spacing w:val="1"/>
          <w:sz w:val="24"/>
          <w:szCs w:val="24"/>
        </w:rPr>
        <w:t>i</w:t>
      </w:r>
      <w:r w:rsidRPr="00EB7BFD">
        <w:rPr>
          <w:sz w:val="24"/>
          <w:szCs w:val="24"/>
        </w:rPr>
        <w:t>m</w:t>
      </w:r>
      <w:r w:rsidRPr="00EB7BFD">
        <w:rPr>
          <w:spacing w:val="1"/>
          <w:sz w:val="24"/>
          <w:szCs w:val="24"/>
        </w:rPr>
        <w:t>i</w:t>
      </w:r>
      <w:r w:rsidRPr="00EB7BFD">
        <w:rPr>
          <w:sz w:val="24"/>
          <w:szCs w:val="24"/>
        </w:rPr>
        <w:t>ted inte</w:t>
      </w:r>
      <w:r w:rsidRPr="00EB7BFD">
        <w:rPr>
          <w:spacing w:val="-1"/>
          <w:sz w:val="24"/>
          <w:szCs w:val="24"/>
        </w:rPr>
        <w:t>r</w:t>
      </w:r>
      <w:r w:rsidRPr="00EB7BFD">
        <w:rPr>
          <w:sz w:val="24"/>
          <w:szCs w:val="24"/>
        </w:rPr>
        <w:t>nship oppo</w:t>
      </w:r>
      <w:r w:rsidRPr="00EB7BFD">
        <w:rPr>
          <w:spacing w:val="-1"/>
          <w:sz w:val="24"/>
          <w:szCs w:val="24"/>
        </w:rPr>
        <w:t>r</w:t>
      </w:r>
      <w:r w:rsidRPr="00EB7BFD">
        <w:rPr>
          <w:sz w:val="24"/>
          <w:szCs w:val="24"/>
        </w:rPr>
        <w:t>tun</w:t>
      </w:r>
      <w:r w:rsidRPr="00EB7BFD">
        <w:rPr>
          <w:spacing w:val="1"/>
          <w:sz w:val="24"/>
          <w:szCs w:val="24"/>
        </w:rPr>
        <w:t>i</w:t>
      </w:r>
      <w:r w:rsidRPr="00EB7BFD">
        <w:rPr>
          <w:sz w:val="24"/>
          <w:szCs w:val="24"/>
        </w:rPr>
        <w:t>t</w:t>
      </w:r>
      <w:r w:rsidRPr="00EB7BFD">
        <w:rPr>
          <w:spacing w:val="1"/>
          <w:sz w:val="24"/>
          <w:szCs w:val="24"/>
        </w:rPr>
        <w:t>i</w:t>
      </w:r>
      <w:r w:rsidRPr="00EB7BFD">
        <w:rPr>
          <w:spacing w:val="-1"/>
          <w:sz w:val="24"/>
          <w:szCs w:val="24"/>
        </w:rPr>
        <w:t>e</w:t>
      </w:r>
      <w:r w:rsidRPr="00EB7BFD">
        <w:rPr>
          <w:sz w:val="24"/>
          <w:szCs w:val="24"/>
        </w:rPr>
        <w:t xml:space="preserve">s </w:t>
      </w:r>
      <w:r w:rsidRPr="00EB7BFD">
        <w:rPr>
          <w:spacing w:val="-1"/>
          <w:sz w:val="24"/>
          <w:szCs w:val="24"/>
        </w:rPr>
        <w:t>c</w:t>
      </w:r>
      <w:r w:rsidRPr="00EB7BFD">
        <w:rPr>
          <w:sz w:val="24"/>
          <w:szCs w:val="24"/>
        </w:rPr>
        <w:t>ompa</w:t>
      </w:r>
      <w:r w:rsidRPr="00EB7BFD">
        <w:rPr>
          <w:spacing w:val="-1"/>
          <w:sz w:val="24"/>
          <w:szCs w:val="24"/>
        </w:rPr>
        <w:t>re</w:t>
      </w:r>
      <w:r w:rsidRPr="00EB7BFD">
        <w:rPr>
          <w:sz w:val="24"/>
          <w:szCs w:val="24"/>
        </w:rPr>
        <w:t xml:space="preserve">d to </w:t>
      </w:r>
      <w:r w:rsidRPr="00EB7BFD">
        <w:rPr>
          <w:spacing w:val="1"/>
          <w:sz w:val="24"/>
          <w:szCs w:val="24"/>
        </w:rPr>
        <w:t>t</w:t>
      </w:r>
      <w:r w:rsidRPr="00EB7BFD">
        <w:rPr>
          <w:sz w:val="24"/>
          <w:szCs w:val="24"/>
        </w:rPr>
        <w:t>h</w:t>
      </w:r>
      <w:r w:rsidRPr="00EB7BFD">
        <w:rPr>
          <w:spacing w:val="-1"/>
          <w:sz w:val="24"/>
          <w:szCs w:val="24"/>
        </w:rPr>
        <w:t>e</w:t>
      </w:r>
      <w:r w:rsidRPr="00EB7BFD">
        <w:rPr>
          <w:sz w:val="24"/>
          <w:szCs w:val="24"/>
        </w:rPr>
        <w:t>ir</w:t>
      </w:r>
      <w:r w:rsidRPr="00EB7BFD">
        <w:rPr>
          <w:spacing w:val="2"/>
          <w:sz w:val="24"/>
          <w:szCs w:val="24"/>
        </w:rPr>
        <w:t xml:space="preserve"> </w:t>
      </w:r>
      <w:r w:rsidRPr="00EB7BFD">
        <w:rPr>
          <w:spacing w:val="-1"/>
          <w:sz w:val="24"/>
          <w:szCs w:val="24"/>
        </w:rPr>
        <w:t>c</w:t>
      </w:r>
      <w:r w:rsidRPr="00EB7BFD">
        <w:rPr>
          <w:sz w:val="24"/>
          <w:szCs w:val="24"/>
        </w:rPr>
        <w:t>o</w:t>
      </w:r>
      <w:r w:rsidRPr="00EB7BFD">
        <w:rPr>
          <w:spacing w:val="2"/>
          <w:sz w:val="24"/>
          <w:szCs w:val="24"/>
        </w:rPr>
        <w:t>u</w:t>
      </w:r>
      <w:r w:rsidRPr="00EB7BFD">
        <w:rPr>
          <w:sz w:val="24"/>
          <w:szCs w:val="24"/>
        </w:rPr>
        <w:t>nte</w:t>
      </w:r>
      <w:r w:rsidRPr="00EB7BFD">
        <w:rPr>
          <w:spacing w:val="-1"/>
          <w:sz w:val="24"/>
          <w:szCs w:val="24"/>
        </w:rPr>
        <w:t>r</w:t>
      </w:r>
      <w:r w:rsidRPr="00EB7BFD">
        <w:rPr>
          <w:sz w:val="24"/>
          <w:szCs w:val="24"/>
        </w:rPr>
        <w:t>p</w:t>
      </w:r>
      <w:r w:rsidRPr="00EB7BFD">
        <w:rPr>
          <w:spacing w:val="-1"/>
          <w:sz w:val="24"/>
          <w:szCs w:val="24"/>
        </w:rPr>
        <w:t>a</w:t>
      </w:r>
      <w:r w:rsidRPr="00EB7BFD">
        <w:rPr>
          <w:sz w:val="24"/>
          <w:szCs w:val="24"/>
        </w:rPr>
        <w:t>rts in sci</w:t>
      </w:r>
      <w:r w:rsidRPr="00EB7BFD">
        <w:rPr>
          <w:spacing w:val="-1"/>
          <w:sz w:val="24"/>
          <w:szCs w:val="24"/>
        </w:rPr>
        <w:t>e</w:t>
      </w:r>
      <w:r w:rsidRPr="00EB7BFD">
        <w:rPr>
          <w:sz w:val="24"/>
          <w:szCs w:val="24"/>
        </w:rPr>
        <w:t>n</w:t>
      </w:r>
      <w:r w:rsidRPr="00EB7BFD">
        <w:rPr>
          <w:spacing w:val="-1"/>
          <w:sz w:val="24"/>
          <w:szCs w:val="24"/>
        </w:rPr>
        <w:t>c</w:t>
      </w:r>
      <w:r w:rsidRPr="00EB7BFD">
        <w:rPr>
          <w:sz w:val="24"/>
          <w:szCs w:val="24"/>
        </w:rPr>
        <w:t>e</w:t>
      </w:r>
      <w:r w:rsidRPr="00EB7BFD">
        <w:rPr>
          <w:spacing w:val="-1"/>
          <w:sz w:val="24"/>
          <w:szCs w:val="24"/>
        </w:rPr>
        <w:t xml:space="preserve"> a</w:t>
      </w:r>
      <w:r w:rsidRPr="00EB7BFD">
        <w:rPr>
          <w:sz w:val="24"/>
          <w:szCs w:val="24"/>
        </w:rPr>
        <w:t xml:space="preserve">nd </w:t>
      </w:r>
      <w:r w:rsidRPr="00EB7BFD">
        <w:rPr>
          <w:spacing w:val="3"/>
          <w:sz w:val="24"/>
          <w:szCs w:val="24"/>
        </w:rPr>
        <w:t>t</w:t>
      </w:r>
      <w:r w:rsidRPr="00EB7BFD">
        <w:rPr>
          <w:spacing w:val="-1"/>
          <w:sz w:val="24"/>
          <w:szCs w:val="24"/>
        </w:rPr>
        <w:t>ec</w:t>
      </w:r>
      <w:r w:rsidRPr="00EB7BFD">
        <w:rPr>
          <w:sz w:val="24"/>
          <w:szCs w:val="24"/>
        </w:rPr>
        <w:t>hnolo</w:t>
      </w:r>
      <w:r w:rsidRPr="00EB7BFD">
        <w:rPr>
          <w:spacing w:val="3"/>
          <w:sz w:val="24"/>
          <w:szCs w:val="24"/>
        </w:rPr>
        <w:t>g</w:t>
      </w:r>
      <w:r w:rsidRPr="00EB7BFD">
        <w:rPr>
          <w:sz w:val="24"/>
          <w:szCs w:val="24"/>
        </w:rPr>
        <w:t>y fi</w:t>
      </w:r>
      <w:r w:rsidRPr="00EB7BFD">
        <w:rPr>
          <w:spacing w:val="-1"/>
          <w:sz w:val="24"/>
          <w:szCs w:val="24"/>
        </w:rPr>
        <w:t>e</w:t>
      </w:r>
      <w:r w:rsidRPr="00EB7BFD">
        <w:rPr>
          <w:sz w:val="24"/>
          <w:szCs w:val="24"/>
        </w:rPr>
        <w:t>lds.</w:t>
      </w:r>
    </w:p>
    <w:p w14:paraId="46560503" w14:textId="65CEC7CC" w:rsidR="00542076" w:rsidRPr="00EB7BFD" w:rsidRDefault="00542076" w:rsidP="008E1443">
      <w:pPr>
        <w:spacing w:before="4" w:line="360" w:lineRule="auto"/>
        <w:ind w:left="100" w:right="78"/>
        <w:jc w:val="both"/>
        <w:rPr>
          <w:sz w:val="24"/>
          <w:szCs w:val="24"/>
        </w:rPr>
      </w:pPr>
      <w:r w:rsidRPr="00EB7BFD">
        <w:rPr>
          <w:sz w:val="24"/>
          <w:szCs w:val="24"/>
        </w:rPr>
        <w:t>E</w:t>
      </w:r>
      <w:r w:rsidRPr="00EB7BFD">
        <w:rPr>
          <w:spacing w:val="-1"/>
          <w:sz w:val="24"/>
          <w:szCs w:val="24"/>
        </w:rPr>
        <w:t>ac</w:t>
      </w:r>
      <w:r w:rsidRPr="00EB7BFD">
        <w:rPr>
          <w:sz w:val="24"/>
          <w:szCs w:val="24"/>
        </w:rPr>
        <w:t>h</w:t>
      </w:r>
      <w:r w:rsidRPr="00EB7BFD">
        <w:rPr>
          <w:spacing w:val="6"/>
          <w:sz w:val="24"/>
          <w:szCs w:val="24"/>
        </w:rPr>
        <w:t xml:space="preserve"> </w:t>
      </w:r>
      <w:r w:rsidRPr="00EB7BFD">
        <w:rPr>
          <w:sz w:val="24"/>
          <w:szCs w:val="24"/>
        </w:rPr>
        <w:t>unive</w:t>
      </w:r>
      <w:r w:rsidRPr="00EB7BFD">
        <w:rPr>
          <w:spacing w:val="-1"/>
          <w:sz w:val="24"/>
          <w:szCs w:val="24"/>
        </w:rPr>
        <w:t>r</w:t>
      </w:r>
      <w:r w:rsidRPr="00EB7BFD">
        <w:rPr>
          <w:sz w:val="24"/>
          <w:szCs w:val="24"/>
        </w:rPr>
        <w:t>si</w:t>
      </w:r>
      <w:r w:rsidRPr="00EB7BFD">
        <w:rPr>
          <w:spacing w:val="1"/>
          <w:sz w:val="24"/>
          <w:szCs w:val="24"/>
        </w:rPr>
        <w:t>t</w:t>
      </w:r>
      <w:r w:rsidRPr="00EB7BFD">
        <w:rPr>
          <w:sz w:val="24"/>
          <w:szCs w:val="24"/>
        </w:rPr>
        <w:t>y in</w:t>
      </w:r>
      <w:r w:rsidRPr="00EB7BFD">
        <w:rPr>
          <w:spacing w:val="6"/>
          <w:sz w:val="24"/>
          <w:szCs w:val="24"/>
        </w:rPr>
        <w:t xml:space="preserve"> </w:t>
      </w:r>
      <w:r w:rsidRPr="00EB7BFD">
        <w:rPr>
          <w:sz w:val="24"/>
          <w:szCs w:val="24"/>
        </w:rPr>
        <w:t>Ug</w:t>
      </w:r>
      <w:r w:rsidRPr="00EB7BFD">
        <w:rPr>
          <w:spacing w:val="-1"/>
          <w:sz w:val="24"/>
          <w:szCs w:val="24"/>
        </w:rPr>
        <w:t>a</w:t>
      </w:r>
      <w:r w:rsidRPr="00EB7BFD">
        <w:rPr>
          <w:spacing w:val="2"/>
          <w:sz w:val="24"/>
          <w:szCs w:val="24"/>
        </w:rPr>
        <w:t>n</w:t>
      </w:r>
      <w:r w:rsidRPr="00EB7BFD">
        <w:rPr>
          <w:sz w:val="24"/>
          <w:szCs w:val="24"/>
        </w:rPr>
        <w:t>da</w:t>
      </w:r>
      <w:r w:rsidRPr="00EB7BFD">
        <w:rPr>
          <w:spacing w:val="5"/>
          <w:sz w:val="24"/>
          <w:szCs w:val="24"/>
        </w:rPr>
        <w:t xml:space="preserve"> </w:t>
      </w:r>
      <w:r w:rsidRPr="00EB7BFD">
        <w:rPr>
          <w:spacing w:val="-1"/>
          <w:sz w:val="24"/>
          <w:szCs w:val="24"/>
        </w:rPr>
        <w:t>a</w:t>
      </w:r>
      <w:r w:rsidRPr="00EB7BFD">
        <w:rPr>
          <w:sz w:val="24"/>
          <w:szCs w:val="24"/>
        </w:rPr>
        <w:t>nd</w:t>
      </w:r>
      <w:r w:rsidRPr="00EB7BFD">
        <w:rPr>
          <w:spacing w:val="6"/>
          <w:sz w:val="24"/>
          <w:szCs w:val="24"/>
        </w:rPr>
        <w:t xml:space="preserve"> </w:t>
      </w:r>
      <w:r w:rsidRPr="00EB7BFD">
        <w:rPr>
          <w:sz w:val="24"/>
          <w:szCs w:val="24"/>
        </w:rPr>
        <w:t>other</w:t>
      </w:r>
      <w:r w:rsidRPr="00EB7BFD">
        <w:rPr>
          <w:spacing w:val="6"/>
          <w:sz w:val="24"/>
          <w:szCs w:val="24"/>
        </w:rPr>
        <w:t xml:space="preserve"> </w:t>
      </w:r>
      <w:r w:rsidRPr="00EB7BFD">
        <w:rPr>
          <w:sz w:val="24"/>
          <w:szCs w:val="24"/>
        </w:rPr>
        <w:t>te</w:t>
      </w:r>
      <w:r w:rsidRPr="00EB7BFD">
        <w:rPr>
          <w:spacing w:val="-1"/>
          <w:sz w:val="24"/>
          <w:szCs w:val="24"/>
        </w:rPr>
        <w:t>r</w:t>
      </w:r>
      <w:r w:rsidRPr="00EB7BFD">
        <w:rPr>
          <w:sz w:val="24"/>
          <w:szCs w:val="24"/>
        </w:rPr>
        <w:t>t</w:t>
      </w:r>
      <w:r w:rsidRPr="00EB7BFD">
        <w:rPr>
          <w:spacing w:val="1"/>
          <w:sz w:val="24"/>
          <w:szCs w:val="24"/>
        </w:rPr>
        <w:t>i</w:t>
      </w:r>
      <w:r w:rsidRPr="00EB7BFD">
        <w:rPr>
          <w:spacing w:val="-1"/>
          <w:sz w:val="24"/>
          <w:szCs w:val="24"/>
        </w:rPr>
        <w:t>a</w:t>
      </w:r>
      <w:r w:rsidRPr="00EB7BFD">
        <w:rPr>
          <w:sz w:val="24"/>
          <w:szCs w:val="24"/>
        </w:rPr>
        <w:t>ry</w:t>
      </w:r>
      <w:r w:rsidRPr="00EB7BFD">
        <w:rPr>
          <w:spacing w:val="1"/>
          <w:sz w:val="24"/>
          <w:szCs w:val="24"/>
        </w:rPr>
        <w:t xml:space="preserve"> </w:t>
      </w:r>
      <w:r w:rsidRPr="00EB7BFD">
        <w:rPr>
          <w:sz w:val="24"/>
          <w:szCs w:val="24"/>
        </w:rPr>
        <w:t>ins</w:t>
      </w:r>
      <w:r w:rsidRPr="00EB7BFD">
        <w:rPr>
          <w:spacing w:val="1"/>
          <w:sz w:val="24"/>
          <w:szCs w:val="24"/>
        </w:rPr>
        <w:t>t</w:t>
      </w:r>
      <w:r w:rsidRPr="00EB7BFD">
        <w:rPr>
          <w:sz w:val="24"/>
          <w:szCs w:val="24"/>
        </w:rPr>
        <w:t>i</w:t>
      </w:r>
      <w:r w:rsidRPr="00EB7BFD">
        <w:rPr>
          <w:spacing w:val="1"/>
          <w:sz w:val="24"/>
          <w:szCs w:val="24"/>
        </w:rPr>
        <w:t>t</w:t>
      </w:r>
      <w:r w:rsidRPr="00EB7BFD">
        <w:rPr>
          <w:sz w:val="24"/>
          <w:szCs w:val="24"/>
        </w:rPr>
        <w:t>ut</w:t>
      </w:r>
      <w:r w:rsidRPr="00EB7BFD">
        <w:rPr>
          <w:spacing w:val="1"/>
          <w:sz w:val="24"/>
          <w:szCs w:val="24"/>
        </w:rPr>
        <w:t>i</w:t>
      </w:r>
      <w:r w:rsidRPr="00EB7BFD">
        <w:rPr>
          <w:sz w:val="24"/>
          <w:szCs w:val="24"/>
        </w:rPr>
        <w:t>ons</w:t>
      </w:r>
      <w:r w:rsidRPr="00EB7BFD">
        <w:rPr>
          <w:spacing w:val="6"/>
          <w:sz w:val="24"/>
          <w:szCs w:val="24"/>
        </w:rPr>
        <w:t xml:space="preserve"> </w:t>
      </w:r>
      <w:r w:rsidRPr="00EB7BFD">
        <w:rPr>
          <w:spacing w:val="-1"/>
          <w:sz w:val="24"/>
          <w:szCs w:val="24"/>
        </w:rPr>
        <w:t>a</w:t>
      </w:r>
      <w:r w:rsidRPr="00EB7BFD">
        <w:rPr>
          <w:sz w:val="24"/>
          <w:szCs w:val="24"/>
        </w:rPr>
        <w:t>ll</w:t>
      </w:r>
      <w:r w:rsidRPr="00EB7BFD">
        <w:rPr>
          <w:spacing w:val="6"/>
          <w:sz w:val="24"/>
          <w:szCs w:val="24"/>
        </w:rPr>
        <w:t xml:space="preserve"> </w:t>
      </w:r>
      <w:r w:rsidRPr="00EB7BFD">
        <w:rPr>
          <w:sz w:val="24"/>
          <w:szCs w:val="24"/>
        </w:rPr>
        <w:t>ov</w:t>
      </w:r>
      <w:r w:rsidRPr="00EB7BFD">
        <w:rPr>
          <w:spacing w:val="-1"/>
          <w:sz w:val="24"/>
          <w:szCs w:val="24"/>
        </w:rPr>
        <w:t>e</w:t>
      </w:r>
      <w:r w:rsidRPr="00EB7BFD">
        <w:rPr>
          <w:sz w:val="24"/>
          <w:szCs w:val="24"/>
        </w:rPr>
        <w:t>r</w:t>
      </w:r>
      <w:r w:rsidRPr="00EB7BFD">
        <w:rPr>
          <w:spacing w:val="5"/>
          <w:sz w:val="24"/>
          <w:szCs w:val="24"/>
        </w:rPr>
        <w:t xml:space="preserve"> </w:t>
      </w:r>
      <w:r w:rsidRPr="00EB7BFD">
        <w:rPr>
          <w:sz w:val="24"/>
          <w:szCs w:val="24"/>
        </w:rPr>
        <w:t>the</w:t>
      </w:r>
      <w:r w:rsidRPr="00EB7BFD">
        <w:rPr>
          <w:spacing w:val="5"/>
          <w:sz w:val="24"/>
          <w:szCs w:val="24"/>
        </w:rPr>
        <w:t xml:space="preserve"> </w:t>
      </w:r>
      <w:r w:rsidRPr="00EB7BFD">
        <w:rPr>
          <w:sz w:val="24"/>
          <w:szCs w:val="24"/>
        </w:rPr>
        <w:t>wo</w:t>
      </w:r>
      <w:r w:rsidRPr="00EB7BFD">
        <w:rPr>
          <w:spacing w:val="-1"/>
          <w:sz w:val="24"/>
          <w:szCs w:val="24"/>
        </w:rPr>
        <w:t>r</w:t>
      </w:r>
      <w:r w:rsidRPr="00EB7BFD">
        <w:rPr>
          <w:spacing w:val="-2"/>
          <w:sz w:val="24"/>
          <w:szCs w:val="24"/>
        </w:rPr>
        <w:t>l</w:t>
      </w:r>
      <w:r w:rsidRPr="00EB7BFD">
        <w:rPr>
          <w:sz w:val="24"/>
          <w:szCs w:val="24"/>
        </w:rPr>
        <w:t>d</w:t>
      </w:r>
      <w:r w:rsidRPr="00EB7BFD">
        <w:rPr>
          <w:spacing w:val="6"/>
          <w:sz w:val="24"/>
          <w:szCs w:val="24"/>
        </w:rPr>
        <w:t xml:space="preserve"> </w:t>
      </w:r>
      <w:r w:rsidRPr="00EB7BFD">
        <w:rPr>
          <w:spacing w:val="-1"/>
          <w:sz w:val="24"/>
          <w:szCs w:val="24"/>
        </w:rPr>
        <w:t>c</w:t>
      </w:r>
      <w:r w:rsidRPr="00EB7BFD">
        <w:rPr>
          <w:sz w:val="24"/>
          <w:szCs w:val="24"/>
        </w:rPr>
        <w:t>ondu</w:t>
      </w:r>
      <w:r w:rsidRPr="00EB7BFD">
        <w:rPr>
          <w:spacing w:val="2"/>
          <w:sz w:val="24"/>
          <w:szCs w:val="24"/>
        </w:rPr>
        <w:t>c</w:t>
      </w:r>
      <w:r w:rsidRPr="00EB7BFD">
        <w:rPr>
          <w:sz w:val="24"/>
          <w:szCs w:val="24"/>
        </w:rPr>
        <w:t>t</w:t>
      </w:r>
      <w:r w:rsidRPr="00EB7BFD">
        <w:rPr>
          <w:spacing w:val="6"/>
          <w:sz w:val="24"/>
          <w:szCs w:val="24"/>
        </w:rPr>
        <w:t xml:space="preserve"> </w:t>
      </w:r>
      <w:r w:rsidRPr="00EB7BFD">
        <w:rPr>
          <w:sz w:val="24"/>
          <w:szCs w:val="24"/>
        </w:rPr>
        <w:t>a</w:t>
      </w:r>
      <w:r w:rsidRPr="00EB7BFD">
        <w:rPr>
          <w:spacing w:val="5"/>
          <w:sz w:val="24"/>
          <w:szCs w:val="24"/>
        </w:rPr>
        <w:t xml:space="preserve"> </w:t>
      </w:r>
      <w:r w:rsidRPr="00EB7BFD">
        <w:rPr>
          <w:sz w:val="24"/>
          <w:szCs w:val="24"/>
        </w:rPr>
        <w:t>prog</w:t>
      </w:r>
      <w:r w:rsidRPr="00EB7BFD">
        <w:rPr>
          <w:spacing w:val="-1"/>
          <w:sz w:val="24"/>
          <w:szCs w:val="24"/>
        </w:rPr>
        <w:t>ra</w:t>
      </w:r>
      <w:r w:rsidRPr="00EB7BFD">
        <w:rPr>
          <w:sz w:val="24"/>
          <w:szCs w:val="24"/>
        </w:rPr>
        <w:t>m</w:t>
      </w:r>
      <w:r w:rsidRPr="00EB7BFD">
        <w:rPr>
          <w:spacing w:val="6"/>
          <w:sz w:val="24"/>
          <w:szCs w:val="24"/>
        </w:rPr>
        <w:t xml:space="preserve"> </w:t>
      </w:r>
      <w:r w:rsidRPr="00EB7BFD">
        <w:rPr>
          <w:spacing w:val="1"/>
          <w:sz w:val="24"/>
          <w:szCs w:val="24"/>
        </w:rPr>
        <w:t>c</w:t>
      </w:r>
      <w:r w:rsidRPr="00EB7BFD">
        <w:rPr>
          <w:spacing w:val="-1"/>
          <w:sz w:val="24"/>
          <w:szCs w:val="24"/>
        </w:rPr>
        <w:t>a</w:t>
      </w:r>
      <w:r w:rsidRPr="00EB7BFD">
        <w:rPr>
          <w:sz w:val="24"/>
          <w:szCs w:val="24"/>
        </w:rPr>
        <w:t>l</w:t>
      </w:r>
      <w:r w:rsidRPr="00EB7BFD">
        <w:rPr>
          <w:spacing w:val="1"/>
          <w:sz w:val="24"/>
          <w:szCs w:val="24"/>
        </w:rPr>
        <w:t>l</w:t>
      </w:r>
      <w:r w:rsidRPr="00EB7BFD">
        <w:rPr>
          <w:spacing w:val="-1"/>
          <w:sz w:val="24"/>
          <w:szCs w:val="24"/>
        </w:rPr>
        <w:t>e</w:t>
      </w:r>
      <w:r w:rsidRPr="00EB7BFD">
        <w:rPr>
          <w:sz w:val="24"/>
          <w:szCs w:val="24"/>
        </w:rPr>
        <w:t>d</w:t>
      </w:r>
      <w:r w:rsidRPr="00EB7BFD">
        <w:rPr>
          <w:spacing w:val="6"/>
          <w:sz w:val="24"/>
          <w:szCs w:val="24"/>
        </w:rPr>
        <w:t xml:space="preserve"> </w:t>
      </w:r>
      <w:r w:rsidRPr="00EB7BFD">
        <w:rPr>
          <w:sz w:val="24"/>
          <w:szCs w:val="24"/>
        </w:rPr>
        <w:t xml:space="preserve">the </w:t>
      </w:r>
      <w:r w:rsidRPr="00EB7BFD">
        <w:rPr>
          <w:spacing w:val="-3"/>
          <w:sz w:val="24"/>
          <w:szCs w:val="24"/>
        </w:rPr>
        <w:t>I</w:t>
      </w:r>
      <w:r w:rsidRPr="00EB7BFD">
        <w:rPr>
          <w:sz w:val="24"/>
          <w:szCs w:val="24"/>
        </w:rPr>
        <w:t>ndustri</w:t>
      </w:r>
      <w:r w:rsidRPr="00EB7BFD">
        <w:rPr>
          <w:spacing w:val="-1"/>
          <w:sz w:val="24"/>
          <w:szCs w:val="24"/>
        </w:rPr>
        <w:t>a</w:t>
      </w:r>
      <w:r w:rsidRPr="00EB7BFD">
        <w:rPr>
          <w:sz w:val="24"/>
          <w:szCs w:val="24"/>
        </w:rPr>
        <w:t>l</w:t>
      </w:r>
      <w:r w:rsidRPr="00EB7BFD">
        <w:rPr>
          <w:spacing w:val="2"/>
          <w:sz w:val="24"/>
          <w:szCs w:val="24"/>
        </w:rPr>
        <w:t xml:space="preserve"> </w:t>
      </w:r>
      <w:r w:rsidRPr="00EB7BFD">
        <w:rPr>
          <w:sz w:val="24"/>
          <w:szCs w:val="24"/>
        </w:rPr>
        <w:t>T</w:t>
      </w:r>
      <w:r w:rsidRPr="00EB7BFD">
        <w:rPr>
          <w:spacing w:val="1"/>
          <w:sz w:val="24"/>
          <w:szCs w:val="24"/>
        </w:rPr>
        <w:t>r</w:t>
      </w:r>
      <w:r w:rsidRPr="00EB7BFD">
        <w:rPr>
          <w:spacing w:val="-1"/>
          <w:sz w:val="24"/>
          <w:szCs w:val="24"/>
        </w:rPr>
        <w:t>a</w:t>
      </w:r>
      <w:r w:rsidRPr="00EB7BFD">
        <w:rPr>
          <w:sz w:val="24"/>
          <w:szCs w:val="24"/>
        </w:rPr>
        <w:t>in</w:t>
      </w:r>
      <w:r w:rsidRPr="00EB7BFD">
        <w:rPr>
          <w:spacing w:val="1"/>
          <w:sz w:val="24"/>
          <w:szCs w:val="24"/>
        </w:rPr>
        <w:t>i</w:t>
      </w:r>
      <w:r w:rsidRPr="00EB7BFD">
        <w:rPr>
          <w:sz w:val="24"/>
          <w:szCs w:val="24"/>
        </w:rPr>
        <w:t>ng</w:t>
      </w:r>
      <w:r w:rsidRPr="00EB7BFD">
        <w:rPr>
          <w:spacing w:val="3"/>
          <w:sz w:val="24"/>
          <w:szCs w:val="24"/>
        </w:rPr>
        <w:t xml:space="preserve"> </w:t>
      </w:r>
      <w:r w:rsidRPr="00EB7BFD">
        <w:rPr>
          <w:spacing w:val="1"/>
          <w:sz w:val="24"/>
          <w:szCs w:val="24"/>
        </w:rPr>
        <w:t>P</w:t>
      </w:r>
      <w:r w:rsidRPr="00EB7BFD">
        <w:rPr>
          <w:sz w:val="24"/>
          <w:szCs w:val="24"/>
        </w:rPr>
        <w:t>rog</w:t>
      </w:r>
      <w:r w:rsidRPr="00EB7BFD">
        <w:rPr>
          <w:spacing w:val="-1"/>
          <w:sz w:val="24"/>
          <w:szCs w:val="24"/>
        </w:rPr>
        <w:t>ra</w:t>
      </w:r>
      <w:r w:rsidRPr="00EB7BFD">
        <w:rPr>
          <w:sz w:val="24"/>
          <w:szCs w:val="24"/>
        </w:rPr>
        <w:t>m</w:t>
      </w:r>
      <w:r w:rsidRPr="00EB7BFD">
        <w:rPr>
          <w:spacing w:val="3"/>
          <w:sz w:val="24"/>
          <w:szCs w:val="24"/>
        </w:rPr>
        <w:t xml:space="preserve"> </w:t>
      </w:r>
      <w:r w:rsidRPr="00EB7BFD">
        <w:rPr>
          <w:sz w:val="24"/>
          <w:szCs w:val="24"/>
        </w:rPr>
        <w:t>for a</w:t>
      </w:r>
      <w:r w:rsidRPr="00EB7BFD">
        <w:rPr>
          <w:spacing w:val="1"/>
          <w:sz w:val="24"/>
          <w:szCs w:val="24"/>
        </w:rPr>
        <w:t xml:space="preserve"> </w:t>
      </w:r>
      <w:r w:rsidRPr="00EB7BFD">
        <w:rPr>
          <w:spacing w:val="-1"/>
          <w:sz w:val="24"/>
          <w:szCs w:val="24"/>
        </w:rPr>
        <w:t>ce</w:t>
      </w:r>
      <w:r w:rsidRPr="00EB7BFD">
        <w:rPr>
          <w:sz w:val="24"/>
          <w:szCs w:val="24"/>
        </w:rPr>
        <w:t>rt</w:t>
      </w:r>
      <w:r w:rsidRPr="00EB7BFD">
        <w:rPr>
          <w:spacing w:val="-1"/>
          <w:sz w:val="24"/>
          <w:szCs w:val="24"/>
        </w:rPr>
        <w:t>a</w:t>
      </w:r>
      <w:r w:rsidRPr="00EB7BFD">
        <w:rPr>
          <w:sz w:val="24"/>
          <w:szCs w:val="24"/>
        </w:rPr>
        <w:t>in</w:t>
      </w:r>
      <w:r w:rsidRPr="00EB7BFD">
        <w:rPr>
          <w:spacing w:val="2"/>
          <w:sz w:val="24"/>
          <w:szCs w:val="24"/>
        </w:rPr>
        <w:t xml:space="preserve"> </w:t>
      </w:r>
      <w:r w:rsidRPr="00EB7BFD">
        <w:rPr>
          <w:sz w:val="24"/>
          <w:szCs w:val="24"/>
        </w:rPr>
        <w:t>t</w:t>
      </w:r>
      <w:r w:rsidRPr="00EB7BFD">
        <w:rPr>
          <w:spacing w:val="1"/>
          <w:sz w:val="24"/>
          <w:szCs w:val="24"/>
        </w:rPr>
        <w:t>i</w:t>
      </w:r>
      <w:r w:rsidRPr="00EB7BFD">
        <w:rPr>
          <w:sz w:val="24"/>
          <w:szCs w:val="24"/>
        </w:rPr>
        <w:t>me</w:t>
      </w:r>
      <w:r w:rsidRPr="00EB7BFD">
        <w:rPr>
          <w:spacing w:val="1"/>
          <w:sz w:val="24"/>
          <w:szCs w:val="24"/>
        </w:rPr>
        <w:t xml:space="preserve"> </w:t>
      </w:r>
      <w:r w:rsidRPr="00EB7BFD">
        <w:rPr>
          <w:sz w:val="24"/>
          <w:szCs w:val="24"/>
        </w:rPr>
        <w:t>of</w:t>
      </w:r>
      <w:r w:rsidRPr="00EB7BFD">
        <w:rPr>
          <w:spacing w:val="3"/>
          <w:sz w:val="24"/>
          <w:szCs w:val="24"/>
        </w:rPr>
        <w:t xml:space="preserve"> </w:t>
      </w:r>
      <w:r w:rsidRPr="00EB7BFD">
        <w:rPr>
          <w:sz w:val="24"/>
          <w:szCs w:val="24"/>
        </w:rPr>
        <w:t>p</w:t>
      </w:r>
      <w:r w:rsidRPr="00EB7BFD">
        <w:rPr>
          <w:spacing w:val="-1"/>
          <w:sz w:val="24"/>
          <w:szCs w:val="24"/>
        </w:rPr>
        <w:t>e</w:t>
      </w:r>
      <w:r w:rsidRPr="00EB7BFD">
        <w:rPr>
          <w:sz w:val="24"/>
          <w:szCs w:val="24"/>
        </w:rPr>
        <w:t>riod</w:t>
      </w:r>
      <w:r w:rsidRPr="00EB7BFD">
        <w:rPr>
          <w:spacing w:val="1"/>
          <w:sz w:val="24"/>
          <w:szCs w:val="24"/>
        </w:rPr>
        <w:t xml:space="preserve"> </w:t>
      </w:r>
      <w:r w:rsidRPr="00EB7BFD">
        <w:rPr>
          <w:sz w:val="24"/>
          <w:szCs w:val="24"/>
        </w:rPr>
        <w:t>for i</w:t>
      </w:r>
      <w:r w:rsidRPr="00EB7BFD">
        <w:rPr>
          <w:spacing w:val="1"/>
          <w:sz w:val="24"/>
          <w:szCs w:val="24"/>
        </w:rPr>
        <w:t>t</w:t>
      </w:r>
      <w:r w:rsidRPr="00EB7BFD">
        <w:rPr>
          <w:sz w:val="24"/>
          <w:szCs w:val="24"/>
        </w:rPr>
        <w:t>s</w:t>
      </w:r>
      <w:r w:rsidRPr="00EB7BFD">
        <w:rPr>
          <w:spacing w:val="2"/>
          <w:sz w:val="24"/>
          <w:szCs w:val="24"/>
        </w:rPr>
        <w:t xml:space="preserve"> </w:t>
      </w:r>
      <w:r w:rsidRPr="00EB7BFD">
        <w:rPr>
          <w:sz w:val="24"/>
          <w:szCs w:val="24"/>
        </w:rPr>
        <w:t>students b</w:t>
      </w:r>
      <w:r w:rsidRPr="00EB7BFD">
        <w:rPr>
          <w:spacing w:val="-1"/>
          <w:sz w:val="24"/>
          <w:szCs w:val="24"/>
        </w:rPr>
        <w:t>e</w:t>
      </w:r>
      <w:r w:rsidRPr="00EB7BFD">
        <w:rPr>
          <w:sz w:val="24"/>
          <w:szCs w:val="24"/>
        </w:rPr>
        <w:t>fo</w:t>
      </w:r>
      <w:r w:rsidRPr="00EB7BFD">
        <w:rPr>
          <w:spacing w:val="-1"/>
          <w:sz w:val="24"/>
          <w:szCs w:val="24"/>
        </w:rPr>
        <w:t>r</w:t>
      </w:r>
      <w:r w:rsidRPr="00EB7BFD">
        <w:rPr>
          <w:sz w:val="24"/>
          <w:szCs w:val="24"/>
        </w:rPr>
        <w:t>e</w:t>
      </w:r>
      <w:r w:rsidRPr="00EB7BFD">
        <w:rPr>
          <w:spacing w:val="1"/>
          <w:sz w:val="24"/>
          <w:szCs w:val="24"/>
        </w:rPr>
        <w:t xml:space="preserve"> </w:t>
      </w:r>
      <w:r w:rsidRPr="00EB7BFD">
        <w:rPr>
          <w:sz w:val="24"/>
          <w:szCs w:val="24"/>
        </w:rPr>
        <w:t>they</w:t>
      </w:r>
      <w:r w:rsidRPr="00EB7BFD">
        <w:rPr>
          <w:spacing w:val="1"/>
          <w:sz w:val="24"/>
          <w:szCs w:val="24"/>
        </w:rPr>
        <w:t xml:space="preserve"> c</w:t>
      </w:r>
      <w:r w:rsidRPr="00EB7BFD">
        <w:rPr>
          <w:spacing w:val="-1"/>
          <w:sz w:val="24"/>
          <w:szCs w:val="24"/>
        </w:rPr>
        <w:t>a</w:t>
      </w:r>
      <w:r w:rsidRPr="00EB7BFD">
        <w:rPr>
          <w:sz w:val="24"/>
          <w:szCs w:val="24"/>
        </w:rPr>
        <w:t>n</w:t>
      </w:r>
      <w:r w:rsidRPr="00EB7BFD">
        <w:rPr>
          <w:spacing w:val="2"/>
          <w:sz w:val="24"/>
          <w:szCs w:val="24"/>
        </w:rPr>
        <w:t xml:space="preserve"> </w:t>
      </w:r>
      <w:r w:rsidRPr="00EB7BFD">
        <w:rPr>
          <w:sz w:val="24"/>
          <w:szCs w:val="24"/>
        </w:rPr>
        <w:t>gr</w:t>
      </w:r>
      <w:r w:rsidRPr="00EB7BFD">
        <w:rPr>
          <w:spacing w:val="-2"/>
          <w:sz w:val="24"/>
          <w:szCs w:val="24"/>
        </w:rPr>
        <w:t>a</w:t>
      </w:r>
      <w:r w:rsidRPr="00EB7BFD">
        <w:rPr>
          <w:sz w:val="24"/>
          <w:szCs w:val="24"/>
        </w:rPr>
        <w:t>du</w:t>
      </w:r>
      <w:r w:rsidRPr="00EB7BFD">
        <w:rPr>
          <w:spacing w:val="-1"/>
          <w:sz w:val="24"/>
          <w:szCs w:val="24"/>
        </w:rPr>
        <w:t>a</w:t>
      </w:r>
      <w:r w:rsidRPr="00EB7BFD">
        <w:rPr>
          <w:spacing w:val="3"/>
          <w:sz w:val="24"/>
          <w:szCs w:val="24"/>
        </w:rPr>
        <w:t>t</w:t>
      </w:r>
      <w:r w:rsidRPr="00EB7BFD">
        <w:rPr>
          <w:sz w:val="24"/>
          <w:szCs w:val="24"/>
        </w:rPr>
        <w:t>e</w:t>
      </w:r>
      <w:r w:rsidRPr="00EB7BFD">
        <w:rPr>
          <w:spacing w:val="3"/>
          <w:sz w:val="24"/>
          <w:szCs w:val="24"/>
        </w:rPr>
        <w:t xml:space="preserve"> </w:t>
      </w:r>
      <w:r w:rsidRPr="00EB7BFD">
        <w:rPr>
          <w:sz w:val="24"/>
          <w:szCs w:val="24"/>
        </w:rPr>
        <w:t>with</w:t>
      </w:r>
      <w:r w:rsidRPr="00EB7BFD">
        <w:rPr>
          <w:spacing w:val="2"/>
          <w:sz w:val="24"/>
          <w:szCs w:val="24"/>
        </w:rPr>
        <w:t xml:space="preserve"> </w:t>
      </w:r>
      <w:r w:rsidRPr="00EB7BFD">
        <w:rPr>
          <w:sz w:val="24"/>
          <w:szCs w:val="24"/>
        </w:rPr>
        <w:t>a d</w:t>
      </w:r>
      <w:r w:rsidRPr="00EB7BFD">
        <w:rPr>
          <w:spacing w:val="-1"/>
          <w:sz w:val="24"/>
          <w:szCs w:val="24"/>
        </w:rPr>
        <w:t>e</w:t>
      </w:r>
      <w:r w:rsidRPr="00EB7BFD">
        <w:rPr>
          <w:sz w:val="24"/>
          <w:szCs w:val="24"/>
        </w:rPr>
        <w:t>gr</w:t>
      </w:r>
      <w:r w:rsidRPr="00EB7BFD">
        <w:rPr>
          <w:spacing w:val="-2"/>
          <w:sz w:val="24"/>
          <w:szCs w:val="24"/>
        </w:rPr>
        <w:t>e</w:t>
      </w:r>
      <w:r w:rsidRPr="00EB7BFD">
        <w:rPr>
          <w:spacing w:val="-1"/>
          <w:sz w:val="24"/>
          <w:szCs w:val="24"/>
        </w:rPr>
        <w:t>e</w:t>
      </w:r>
      <w:r w:rsidRPr="00EB7BFD">
        <w:rPr>
          <w:sz w:val="24"/>
          <w:szCs w:val="24"/>
        </w:rPr>
        <w:t>,</w:t>
      </w:r>
      <w:r w:rsidRPr="00EB7BFD">
        <w:rPr>
          <w:spacing w:val="-3"/>
          <w:sz w:val="24"/>
          <w:szCs w:val="24"/>
        </w:rPr>
        <w:t xml:space="preserve"> </w:t>
      </w:r>
      <w:r w:rsidRPr="00EB7BFD">
        <w:rPr>
          <w:sz w:val="24"/>
          <w:szCs w:val="24"/>
        </w:rPr>
        <w:t>dip</w:t>
      </w:r>
      <w:r w:rsidRPr="00EB7BFD">
        <w:rPr>
          <w:spacing w:val="1"/>
          <w:sz w:val="24"/>
          <w:szCs w:val="24"/>
        </w:rPr>
        <w:t>l</w:t>
      </w:r>
      <w:r w:rsidRPr="00EB7BFD">
        <w:rPr>
          <w:sz w:val="24"/>
          <w:szCs w:val="24"/>
        </w:rPr>
        <w:t>oma</w:t>
      </w:r>
      <w:r w:rsidRPr="00EB7BFD">
        <w:rPr>
          <w:spacing w:val="-5"/>
          <w:sz w:val="24"/>
          <w:szCs w:val="24"/>
        </w:rPr>
        <w:t xml:space="preserve"> </w:t>
      </w:r>
      <w:r w:rsidRPr="00EB7BFD">
        <w:rPr>
          <w:sz w:val="24"/>
          <w:szCs w:val="24"/>
        </w:rPr>
        <w:t>or</w:t>
      </w:r>
      <w:r w:rsidRPr="00EB7BFD">
        <w:rPr>
          <w:spacing w:val="-3"/>
          <w:sz w:val="24"/>
          <w:szCs w:val="24"/>
        </w:rPr>
        <w:t xml:space="preserve"> </w:t>
      </w:r>
      <w:r w:rsidRPr="00EB7BFD">
        <w:rPr>
          <w:spacing w:val="-1"/>
          <w:sz w:val="24"/>
          <w:szCs w:val="24"/>
        </w:rPr>
        <w:t>e</w:t>
      </w:r>
      <w:r w:rsidRPr="00EB7BFD">
        <w:rPr>
          <w:sz w:val="24"/>
          <w:szCs w:val="24"/>
        </w:rPr>
        <w:t>v</w:t>
      </w:r>
      <w:r w:rsidRPr="00EB7BFD">
        <w:rPr>
          <w:spacing w:val="-1"/>
          <w:sz w:val="24"/>
          <w:szCs w:val="24"/>
        </w:rPr>
        <w:t>e</w:t>
      </w:r>
      <w:r w:rsidRPr="00EB7BFD">
        <w:rPr>
          <w:sz w:val="24"/>
          <w:szCs w:val="24"/>
        </w:rPr>
        <w:t>n M</w:t>
      </w:r>
      <w:r w:rsidRPr="00EB7BFD">
        <w:rPr>
          <w:spacing w:val="-1"/>
          <w:sz w:val="24"/>
          <w:szCs w:val="24"/>
        </w:rPr>
        <w:t>a</w:t>
      </w:r>
      <w:r w:rsidRPr="00EB7BFD">
        <w:rPr>
          <w:sz w:val="24"/>
          <w:szCs w:val="24"/>
        </w:rPr>
        <w:t>ste</w:t>
      </w:r>
      <w:r w:rsidRPr="00EB7BFD">
        <w:rPr>
          <w:spacing w:val="-1"/>
          <w:sz w:val="24"/>
          <w:szCs w:val="24"/>
        </w:rPr>
        <w:t>r</w:t>
      </w:r>
      <w:r w:rsidRPr="00EB7BFD">
        <w:rPr>
          <w:sz w:val="24"/>
          <w:szCs w:val="24"/>
        </w:rPr>
        <w:t>s</w:t>
      </w:r>
      <w:r w:rsidRPr="00EB7BFD">
        <w:rPr>
          <w:spacing w:val="-5"/>
          <w:sz w:val="24"/>
          <w:szCs w:val="24"/>
        </w:rPr>
        <w:t xml:space="preserve"> </w:t>
      </w:r>
      <w:r w:rsidRPr="00EB7BFD">
        <w:rPr>
          <w:sz w:val="24"/>
          <w:szCs w:val="24"/>
        </w:rPr>
        <w:t>f</w:t>
      </w:r>
      <w:r w:rsidRPr="00EB7BFD">
        <w:rPr>
          <w:spacing w:val="1"/>
          <w:sz w:val="24"/>
          <w:szCs w:val="24"/>
        </w:rPr>
        <w:t>o</w:t>
      </w:r>
      <w:r w:rsidRPr="00EB7BFD">
        <w:rPr>
          <w:sz w:val="24"/>
          <w:szCs w:val="24"/>
        </w:rPr>
        <w:t>r</w:t>
      </w:r>
      <w:r w:rsidRPr="00EB7BFD">
        <w:rPr>
          <w:spacing w:val="-6"/>
          <w:sz w:val="24"/>
          <w:szCs w:val="24"/>
        </w:rPr>
        <w:t xml:space="preserve"> </w:t>
      </w:r>
      <w:r w:rsidRPr="00EB7BFD">
        <w:rPr>
          <w:sz w:val="24"/>
          <w:szCs w:val="24"/>
        </w:rPr>
        <w:t>some</w:t>
      </w:r>
      <w:r w:rsidRPr="00EB7BFD">
        <w:rPr>
          <w:spacing w:val="-5"/>
          <w:sz w:val="24"/>
          <w:szCs w:val="24"/>
        </w:rPr>
        <w:t xml:space="preserve"> </w:t>
      </w:r>
      <w:r w:rsidRPr="00EB7BFD">
        <w:rPr>
          <w:sz w:val="24"/>
          <w:szCs w:val="24"/>
        </w:rPr>
        <w:t>Uni</w:t>
      </w:r>
      <w:r w:rsidRPr="00EB7BFD">
        <w:rPr>
          <w:spacing w:val="2"/>
          <w:sz w:val="24"/>
          <w:szCs w:val="24"/>
        </w:rPr>
        <w:t>v</w:t>
      </w:r>
      <w:r w:rsidRPr="00EB7BFD">
        <w:rPr>
          <w:spacing w:val="-1"/>
          <w:sz w:val="24"/>
          <w:szCs w:val="24"/>
        </w:rPr>
        <w:t>e</w:t>
      </w:r>
      <w:r w:rsidRPr="00EB7BFD">
        <w:rPr>
          <w:spacing w:val="1"/>
          <w:sz w:val="24"/>
          <w:szCs w:val="24"/>
        </w:rPr>
        <w:t>r</w:t>
      </w:r>
      <w:r w:rsidRPr="00EB7BFD">
        <w:rPr>
          <w:sz w:val="24"/>
          <w:szCs w:val="24"/>
        </w:rPr>
        <w:t>si</w:t>
      </w:r>
      <w:r w:rsidRPr="00EB7BFD">
        <w:rPr>
          <w:spacing w:val="1"/>
          <w:sz w:val="24"/>
          <w:szCs w:val="24"/>
        </w:rPr>
        <w:t>t</w:t>
      </w:r>
      <w:r w:rsidRPr="00EB7BFD">
        <w:rPr>
          <w:sz w:val="24"/>
          <w:szCs w:val="24"/>
        </w:rPr>
        <w:t>ies.</w:t>
      </w:r>
      <w:r w:rsidRPr="00EB7BFD">
        <w:rPr>
          <w:spacing w:val="-5"/>
          <w:sz w:val="24"/>
          <w:szCs w:val="24"/>
        </w:rPr>
        <w:t xml:space="preserve"> </w:t>
      </w:r>
      <w:r w:rsidRPr="00EB7BFD">
        <w:rPr>
          <w:sz w:val="24"/>
          <w:szCs w:val="24"/>
        </w:rPr>
        <w:t>A</w:t>
      </w:r>
      <w:r w:rsidRPr="00EB7BFD">
        <w:rPr>
          <w:spacing w:val="-1"/>
          <w:sz w:val="24"/>
          <w:szCs w:val="24"/>
        </w:rPr>
        <w:t>cc</w:t>
      </w:r>
      <w:r w:rsidRPr="00EB7BFD">
        <w:rPr>
          <w:sz w:val="24"/>
          <w:szCs w:val="24"/>
        </w:rPr>
        <w:t>ording</w:t>
      </w:r>
      <w:r w:rsidRPr="00EB7BFD">
        <w:rPr>
          <w:spacing w:val="-5"/>
          <w:sz w:val="24"/>
          <w:szCs w:val="24"/>
        </w:rPr>
        <w:t xml:space="preserve"> </w:t>
      </w:r>
      <w:r w:rsidRPr="00EB7BFD">
        <w:rPr>
          <w:sz w:val="24"/>
          <w:szCs w:val="24"/>
        </w:rPr>
        <w:t>to</w:t>
      </w:r>
      <w:sdt>
        <w:sdtPr>
          <w:rPr>
            <w:color w:val="000000"/>
            <w:sz w:val="24"/>
            <w:szCs w:val="24"/>
          </w:rPr>
          <w:tag w:val="MENDELEY_CITATION_v3_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"/>
          <w:id w:val="-596095147"/>
          <w:placeholder>
            <w:docPart w:val="6289976C7E4849BD9E25CE534C9D4B15"/>
          </w:placeholder>
        </w:sdtPr>
        <w:sdtContent>
          <w:r w:rsidR="00065404" w:rsidRPr="00EB7BFD">
            <w:rPr>
              <w:color w:val="000000"/>
              <w:sz w:val="24"/>
              <w:szCs w:val="24"/>
            </w:rPr>
            <w:t>(Binti, 2006)</w:t>
          </w:r>
        </w:sdtContent>
      </w:sdt>
      <w:r w:rsidRPr="00EB7BFD">
        <w:rPr>
          <w:sz w:val="24"/>
          <w:szCs w:val="24"/>
        </w:rPr>
        <w:t>,</w:t>
      </w:r>
      <w:r w:rsidRPr="00EB7BFD">
        <w:rPr>
          <w:spacing w:val="-5"/>
          <w:sz w:val="24"/>
          <w:szCs w:val="24"/>
        </w:rPr>
        <w:t xml:space="preserve"> </w:t>
      </w:r>
      <w:r w:rsidRPr="00EB7BFD">
        <w:rPr>
          <w:spacing w:val="3"/>
          <w:sz w:val="24"/>
          <w:szCs w:val="24"/>
        </w:rPr>
        <w:t>t</w:t>
      </w:r>
      <w:r w:rsidRPr="00EB7BFD">
        <w:rPr>
          <w:sz w:val="24"/>
          <w:szCs w:val="24"/>
        </w:rPr>
        <w:t>he</w:t>
      </w:r>
      <w:r w:rsidRPr="00EB7BFD">
        <w:rPr>
          <w:spacing w:val="-6"/>
          <w:sz w:val="24"/>
          <w:szCs w:val="24"/>
        </w:rPr>
        <w:t xml:space="preserve"> </w:t>
      </w:r>
      <w:r w:rsidRPr="00EB7BFD">
        <w:rPr>
          <w:sz w:val="24"/>
          <w:szCs w:val="24"/>
        </w:rPr>
        <w:t>d</w:t>
      </w:r>
      <w:r w:rsidRPr="00EB7BFD">
        <w:rPr>
          <w:spacing w:val="-1"/>
          <w:sz w:val="24"/>
          <w:szCs w:val="24"/>
        </w:rPr>
        <w:t>e</w:t>
      </w:r>
      <w:r w:rsidRPr="00EB7BFD">
        <w:rPr>
          <w:sz w:val="24"/>
          <w:szCs w:val="24"/>
        </w:rPr>
        <w:t>v</w:t>
      </w:r>
      <w:r w:rsidRPr="00EB7BFD">
        <w:rPr>
          <w:spacing w:val="-1"/>
          <w:sz w:val="24"/>
          <w:szCs w:val="24"/>
        </w:rPr>
        <w:t>e</w:t>
      </w:r>
      <w:r w:rsidRPr="00EB7BFD">
        <w:rPr>
          <w:sz w:val="24"/>
          <w:szCs w:val="24"/>
        </w:rPr>
        <w:t>lop</w:t>
      </w:r>
      <w:r w:rsidRPr="00EB7BFD">
        <w:rPr>
          <w:spacing w:val="1"/>
          <w:sz w:val="24"/>
          <w:szCs w:val="24"/>
        </w:rPr>
        <w:t>m</w:t>
      </w:r>
      <w:r w:rsidRPr="00EB7BFD">
        <w:rPr>
          <w:spacing w:val="-1"/>
          <w:sz w:val="24"/>
          <w:szCs w:val="24"/>
        </w:rPr>
        <w:t>e</w:t>
      </w:r>
      <w:r w:rsidRPr="00EB7BFD">
        <w:rPr>
          <w:sz w:val="24"/>
          <w:szCs w:val="24"/>
        </w:rPr>
        <w:t>nts</w:t>
      </w:r>
      <w:r w:rsidRPr="00EB7BFD">
        <w:rPr>
          <w:spacing w:val="-4"/>
          <w:sz w:val="24"/>
          <w:szCs w:val="24"/>
        </w:rPr>
        <w:t xml:space="preserve"> </w:t>
      </w:r>
      <w:r w:rsidRPr="00EB7BFD">
        <w:rPr>
          <w:spacing w:val="2"/>
          <w:sz w:val="24"/>
          <w:szCs w:val="24"/>
        </w:rPr>
        <w:t>o</w:t>
      </w:r>
      <w:r w:rsidRPr="00EB7BFD">
        <w:rPr>
          <w:sz w:val="24"/>
          <w:szCs w:val="24"/>
        </w:rPr>
        <w:t>f</w:t>
      </w:r>
      <w:r w:rsidRPr="00EB7BFD">
        <w:rPr>
          <w:spacing w:val="-6"/>
          <w:sz w:val="24"/>
          <w:szCs w:val="24"/>
        </w:rPr>
        <w:t xml:space="preserve"> </w:t>
      </w:r>
      <w:r w:rsidRPr="00EB7BFD">
        <w:rPr>
          <w:spacing w:val="-1"/>
          <w:sz w:val="24"/>
          <w:szCs w:val="24"/>
        </w:rPr>
        <w:t>c</w:t>
      </w:r>
      <w:r w:rsidRPr="00EB7BFD">
        <w:rPr>
          <w:sz w:val="24"/>
          <w:szCs w:val="24"/>
        </w:rPr>
        <w:t>o</w:t>
      </w:r>
      <w:r w:rsidRPr="00EB7BFD">
        <w:rPr>
          <w:spacing w:val="3"/>
          <w:sz w:val="24"/>
          <w:szCs w:val="24"/>
        </w:rPr>
        <w:t>m</w:t>
      </w:r>
      <w:r w:rsidRPr="00EB7BFD">
        <w:rPr>
          <w:sz w:val="24"/>
          <w:szCs w:val="24"/>
        </w:rPr>
        <w:t>pute</w:t>
      </w:r>
      <w:r w:rsidRPr="00EB7BFD">
        <w:rPr>
          <w:spacing w:val="-1"/>
          <w:sz w:val="24"/>
          <w:szCs w:val="24"/>
        </w:rPr>
        <w:t>r</w:t>
      </w:r>
      <w:r w:rsidRPr="00EB7BFD">
        <w:rPr>
          <w:sz w:val="24"/>
          <w:szCs w:val="24"/>
        </w:rPr>
        <w:t>iz</w:t>
      </w:r>
      <w:r w:rsidRPr="00EB7BFD">
        <w:rPr>
          <w:spacing w:val="-1"/>
          <w:sz w:val="24"/>
          <w:szCs w:val="24"/>
        </w:rPr>
        <w:t>e</w:t>
      </w:r>
      <w:r w:rsidRPr="00EB7BFD">
        <w:rPr>
          <w:sz w:val="24"/>
          <w:szCs w:val="24"/>
        </w:rPr>
        <w:t>d man</w:t>
      </w:r>
      <w:r w:rsidRPr="00EB7BFD">
        <w:rPr>
          <w:spacing w:val="-1"/>
          <w:sz w:val="24"/>
          <w:szCs w:val="24"/>
        </w:rPr>
        <w:t>a</w:t>
      </w:r>
      <w:r w:rsidRPr="00EB7BFD">
        <w:rPr>
          <w:sz w:val="24"/>
          <w:szCs w:val="24"/>
        </w:rPr>
        <w:t>g</w:t>
      </w:r>
      <w:r w:rsidRPr="00EB7BFD">
        <w:rPr>
          <w:spacing w:val="-1"/>
          <w:sz w:val="24"/>
          <w:szCs w:val="24"/>
        </w:rPr>
        <w:t>e</w:t>
      </w:r>
      <w:r w:rsidRPr="00EB7BFD">
        <w:rPr>
          <w:sz w:val="24"/>
          <w:szCs w:val="24"/>
        </w:rPr>
        <w:t>ment</w:t>
      </w:r>
      <w:r w:rsidRPr="00EB7BFD">
        <w:rPr>
          <w:spacing w:val="-2"/>
          <w:sz w:val="24"/>
          <w:szCs w:val="24"/>
        </w:rPr>
        <w:t xml:space="preserve"> </w:t>
      </w:r>
      <w:r w:rsidRPr="00EB7BFD">
        <w:rPr>
          <w:sz w:val="24"/>
          <w:szCs w:val="24"/>
        </w:rPr>
        <w:t>sys</w:t>
      </w:r>
      <w:r w:rsidRPr="00EB7BFD">
        <w:rPr>
          <w:spacing w:val="1"/>
          <w:sz w:val="24"/>
          <w:szCs w:val="24"/>
        </w:rPr>
        <w:t>t</w:t>
      </w:r>
      <w:r w:rsidRPr="00EB7BFD">
        <w:rPr>
          <w:spacing w:val="-1"/>
          <w:sz w:val="24"/>
          <w:szCs w:val="24"/>
        </w:rPr>
        <w:t>e</w:t>
      </w:r>
      <w:r w:rsidRPr="00EB7BFD">
        <w:rPr>
          <w:sz w:val="24"/>
          <w:szCs w:val="24"/>
        </w:rPr>
        <w:t>ms</w:t>
      </w:r>
      <w:r w:rsidRPr="00EB7BFD">
        <w:rPr>
          <w:spacing w:val="-2"/>
          <w:sz w:val="24"/>
          <w:szCs w:val="24"/>
        </w:rPr>
        <w:t xml:space="preserve"> </w:t>
      </w:r>
      <w:r w:rsidRPr="00EB7BFD">
        <w:rPr>
          <w:spacing w:val="1"/>
          <w:sz w:val="24"/>
          <w:szCs w:val="24"/>
        </w:rPr>
        <w:t>a</w:t>
      </w:r>
      <w:r w:rsidRPr="00EB7BFD">
        <w:rPr>
          <w:sz w:val="24"/>
          <w:szCs w:val="24"/>
        </w:rPr>
        <w:t>re</w:t>
      </w:r>
      <w:r w:rsidRPr="00EB7BFD">
        <w:rPr>
          <w:spacing w:val="-2"/>
          <w:sz w:val="24"/>
          <w:szCs w:val="24"/>
        </w:rPr>
        <w:t xml:space="preserve"> </w:t>
      </w:r>
      <w:r w:rsidRPr="00EB7BFD">
        <w:rPr>
          <w:spacing w:val="-1"/>
          <w:sz w:val="24"/>
          <w:szCs w:val="24"/>
        </w:rPr>
        <w:t>e</w:t>
      </w:r>
      <w:r w:rsidRPr="00EB7BFD">
        <w:rPr>
          <w:sz w:val="24"/>
          <w:szCs w:val="24"/>
        </w:rPr>
        <w:t>xp</w:t>
      </w:r>
      <w:r w:rsidRPr="00EB7BFD">
        <w:rPr>
          <w:spacing w:val="-1"/>
          <w:sz w:val="24"/>
          <w:szCs w:val="24"/>
        </w:rPr>
        <w:t>a</w:t>
      </w:r>
      <w:r w:rsidRPr="00EB7BFD">
        <w:rPr>
          <w:sz w:val="24"/>
          <w:szCs w:val="24"/>
        </w:rPr>
        <w:t>nding</w:t>
      </w:r>
      <w:r w:rsidRPr="00EB7BFD">
        <w:rPr>
          <w:spacing w:val="-2"/>
          <w:sz w:val="24"/>
          <w:szCs w:val="24"/>
        </w:rPr>
        <w:t xml:space="preserve"> </w:t>
      </w:r>
      <w:r w:rsidRPr="00EB7BFD">
        <w:rPr>
          <w:sz w:val="24"/>
          <w:szCs w:val="24"/>
        </w:rPr>
        <w:t>ov</w:t>
      </w:r>
      <w:r w:rsidRPr="00EB7BFD">
        <w:rPr>
          <w:spacing w:val="-1"/>
          <w:sz w:val="24"/>
          <w:szCs w:val="24"/>
        </w:rPr>
        <w:t>e</w:t>
      </w:r>
      <w:r w:rsidRPr="00EB7BFD">
        <w:rPr>
          <w:sz w:val="24"/>
          <w:szCs w:val="24"/>
        </w:rPr>
        <w:t>r</w:t>
      </w:r>
      <w:r w:rsidRPr="00EB7BFD">
        <w:rPr>
          <w:spacing w:val="-1"/>
          <w:sz w:val="24"/>
          <w:szCs w:val="24"/>
        </w:rPr>
        <w:t xml:space="preserve"> </w:t>
      </w:r>
      <w:r w:rsidRPr="00EB7BFD">
        <w:rPr>
          <w:sz w:val="24"/>
          <w:szCs w:val="24"/>
        </w:rPr>
        <w:t>the</w:t>
      </w:r>
      <w:r w:rsidRPr="00EB7BFD">
        <w:rPr>
          <w:spacing w:val="-3"/>
          <w:sz w:val="24"/>
          <w:szCs w:val="24"/>
        </w:rPr>
        <w:t xml:space="preserve"> </w:t>
      </w:r>
      <w:r w:rsidRPr="00EB7BFD">
        <w:rPr>
          <w:sz w:val="24"/>
          <w:szCs w:val="24"/>
        </w:rPr>
        <w:t>p</w:t>
      </w:r>
      <w:r w:rsidRPr="00EB7BFD">
        <w:rPr>
          <w:spacing w:val="-1"/>
          <w:sz w:val="24"/>
          <w:szCs w:val="24"/>
        </w:rPr>
        <w:t>a</w:t>
      </w:r>
      <w:r w:rsidRPr="00EB7BFD">
        <w:rPr>
          <w:sz w:val="24"/>
          <w:szCs w:val="24"/>
        </w:rPr>
        <w:t>st ye</w:t>
      </w:r>
      <w:r w:rsidRPr="00EB7BFD">
        <w:rPr>
          <w:spacing w:val="-1"/>
          <w:sz w:val="24"/>
          <w:szCs w:val="24"/>
        </w:rPr>
        <w:t>a</w:t>
      </w:r>
      <w:r w:rsidRPr="00EB7BFD">
        <w:rPr>
          <w:sz w:val="24"/>
          <w:szCs w:val="24"/>
        </w:rPr>
        <w:t xml:space="preserve">rs </w:t>
      </w:r>
      <w:r w:rsidRPr="00EB7BFD">
        <w:rPr>
          <w:spacing w:val="-1"/>
          <w:sz w:val="24"/>
          <w:szCs w:val="24"/>
        </w:rPr>
        <w:t>a</w:t>
      </w:r>
      <w:r w:rsidRPr="00EB7BFD">
        <w:rPr>
          <w:sz w:val="24"/>
          <w:szCs w:val="24"/>
        </w:rPr>
        <w:t>nd</w:t>
      </w:r>
      <w:r w:rsidRPr="00EB7BFD">
        <w:rPr>
          <w:spacing w:val="-3"/>
          <w:sz w:val="24"/>
          <w:szCs w:val="24"/>
        </w:rPr>
        <w:t xml:space="preserve"> </w:t>
      </w:r>
      <w:r w:rsidRPr="00EB7BFD">
        <w:rPr>
          <w:sz w:val="24"/>
          <w:szCs w:val="24"/>
        </w:rPr>
        <w:t>most</w:t>
      </w:r>
      <w:r w:rsidRPr="00EB7BFD">
        <w:rPr>
          <w:spacing w:val="-4"/>
          <w:sz w:val="24"/>
          <w:szCs w:val="24"/>
        </w:rPr>
        <w:t xml:space="preserve"> </w:t>
      </w:r>
      <w:r w:rsidRPr="00EB7BFD">
        <w:rPr>
          <w:sz w:val="24"/>
          <w:szCs w:val="24"/>
        </w:rPr>
        <w:t>of</w:t>
      </w:r>
      <w:r w:rsidRPr="00EB7BFD">
        <w:rPr>
          <w:spacing w:val="-6"/>
          <w:sz w:val="24"/>
          <w:szCs w:val="24"/>
        </w:rPr>
        <w:t xml:space="preserve"> </w:t>
      </w:r>
      <w:r w:rsidRPr="00EB7BFD">
        <w:rPr>
          <w:sz w:val="24"/>
          <w:szCs w:val="24"/>
        </w:rPr>
        <w:t>these</w:t>
      </w:r>
      <w:r w:rsidRPr="00EB7BFD">
        <w:rPr>
          <w:spacing w:val="-8"/>
          <w:sz w:val="24"/>
          <w:szCs w:val="24"/>
        </w:rPr>
        <w:t xml:space="preserve"> </w:t>
      </w:r>
      <w:r w:rsidRPr="00EB7BFD">
        <w:rPr>
          <w:spacing w:val="2"/>
          <w:sz w:val="24"/>
          <w:szCs w:val="24"/>
        </w:rPr>
        <w:t>s</w:t>
      </w:r>
      <w:r w:rsidRPr="00EB7BFD">
        <w:rPr>
          <w:sz w:val="24"/>
          <w:szCs w:val="24"/>
        </w:rPr>
        <w:t>ystems</w:t>
      </w:r>
      <w:r w:rsidRPr="00EB7BFD">
        <w:rPr>
          <w:spacing w:val="-3"/>
          <w:sz w:val="24"/>
          <w:szCs w:val="24"/>
        </w:rPr>
        <w:t xml:space="preserve"> </w:t>
      </w:r>
      <w:r w:rsidRPr="00EB7BFD">
        <w:rPr>
          <w:spacing w:val="-1"/>
          <w:sz w:val="24"/>
          <w:szCs w:val="24"/>
        </w:rPr>
        <w:t>a</w:t>
      </w:r>
      <w:r w:rsidRPr="00EB7BFD">
        <w:rPr>
          <w:sz w:val="24"/>
          <w:szCs w:val="24"/>
        </w:rPr>
        <w:t>re</w:t>
      </w:r>
      <w:r w:rsidRPr="00EB7BFD">
        <w:rPr>
          <w:spacing w:val="-9"/>
          <w:sz w:val="24"/>
          <w:szCs w:val="24"/>
        </w:rPr>
        <w:t xml:space="preserve"> </w:t>
      </w:r>
      <w:r w:rsidRPr="00EB7BFD">
        <w:rPr>
          <w:sz w:val="24"/>
          <w:szCs w:val="24"/>
        </w:rPr>
        <w:t>in</w:t>
      </w:r>
      <w:r w:rsidRPr="00EB7BFD">
        <w:rPr>
          <w:spacing w:val="2"/>
          <w:sz w:val="24"/>
          <w:szCs w:val="24"/>
        </w:rPr>
        <w:t>c</w:t>
      </w:r>
      <w:r w:rsidRPr="00EB7BFD">
        <w:rPr>
          <w:sz w:val="24"/>
          <w:szCs w:val="24"/>
        </w:rPr>
        <w:t>r</w:t>
      </w:r>
      <w:r w:rsidRPr="00EB7BFD">
        <w:rPr>
          <w:spacing w:val="-2"/>
          <w:sz w:val="24"/>
          <w:szCs w:val="24"/>
        </w:rPr>
        <w:t>e</w:t>
      </w:r>
      <w:r w:rsidRPr="00EB7BFD">
        <w:rPr>
          <w:spacing w:val="-1"/>
          <w:sz w:val="24"/>
          <w:szCs w:val="24"/>
        </w:rPr>
        <w:t>a</w:t>
      </w:r>
      <w:r w:rsidRPr="00EB7BFD">
        <w:rPr>
          <w:sz w:val="24"/>
          <w:szCs w:val="24"/>
        </w:rPr>
        <w:t>sing</w:t>
      </w:r>
      <w:r w:rsidRPr="00EB7BFD">
        <w:rPr>
          <w:spacing w:val="1"/>
          <w:sz w:val="24"/>
          <w:szCs w:val="24"/>
        </w:rPr>
        <w:t>l</w:t>
      </w:r>
      <w:r w:rsidRPr="00EB7BFD">
        <w:rPr>
          <w:sz w:val="24"/>
          <w:szCs w:val="24"/>
        </w:rPr>
        <w:t>y</w:t>
      </w:r>
      <w:r w:rsidRPr="00EB7BFD">
        <w:rPr>
          <w:spacing w:val="-7"/>
          <w:sz w:val="24"/>
          <w:szCs w:val="24"/>
        </w:rPr>
        <w:t xml:space="preserve"> </w:t>
      </w:r>
      <w:r w:rsidRPr="00EB7BFD">
        <w:rPr>
          <w:spacing w:val="1"/>
          <w:sz w:val="24"/>
          <w:szCs w:val="24"/>
        </w:rPr>
        <w:t>r</w:t>
      </w:r>
      <w:r w:rsidRPr="00EB7BFD">
        <w:rPr>
          <w:spacing w:val="-1"/>
          <w:sz w:val="24"/>
          <w:szCs w:val="24"/>
        </w:rPr>
        <w:t>e</w:t>
      </w:r>
      <w:r w:rsidRPr="00EB7BFD">
        <w:rPr>
          <w:sz w:val="24"/>
          <w:szCs w:val="24"/>
        </w:rPr>
        <w:t>pla</w:t>
      </w:r>
      <w:r w:rsidRPr="00EB7BFD">
        <w:rPr>
          <w:spacing w:val="-1"/>
          <w:sz w:val="24"/>
          <w:szCs w:val="24"/>
        </w:rPr>
        <w:t>c</w:t>
      </w:r>
      <w:r w:rsidRPr="00EB7BFD">
        <w:rPr>
          <w:sz w:val="24"/>
          <w:szCs w:val="24"/>
        </w:rPr>
        <w:t>ing the manu</w:t>
      </w:r>
      <w:r w:rsidRPr="00EB7BFD">
        <w:rPr>
          <w:spacing w:val="-1"/>
          <w:sz w:val="24"/>
          <w:szCs w:val="24"/>
        </w:rPr>
        <w:t>a</w:t>
      </w:r>
      <w:r w:rsidRPr="00EB7BFD">
        <w:rPr>
          <w:sz w:val="24"/>
          <w:szCs w:val="24"/>
        </w:rPr>
        <w:t>l</w:t>
      </w:r>
      <w:r w:rsidRPr="00EB7BFD">
        <w:rPr>
          <w:spacing w:val="3"/>
          <w:sz w:val="24"/>
          <w:szCs w:val="24"/>
        </w:rPr>
        <w:t xml:space="preserve"> </w:t>
      </w:r>
      <w:r w:rsidRPr="00EB7BFD">
        <w:rPr>
          <w:sz w:val="24"/>
          <w:szCs w:val="24"/>
        </w:rPr>
        <w:t>sys</w:t>
      </w:r>
      <w:r w:rsidRPr="00EB7BFD">
        <w:rPr>
          <w:spacing w:val="1"/>
          <w:sz w:val="24"/>
          <w:szCs w:val="24"/>
        </w:rPr>
        <w:t>t</w:t>
      </w:r>
      <w:r w:rsidRPr="00EB7BFD">
        <w:rPr>
          <w:spacing w:val="-1"/>
          <w:sz w:val="24"/>
          <w:szCs w:val="24"/>
        </w:rPr>
        <w:t>e</w:t>
      </w:r>
      <w:r w:rsidRPr="00EB7BFD">
        <w:rPr>
          <w:sz w:val="24"/>
          <w:szCs w:val="24"/>
        </w:rPr>
        <w:t>ms.</w:t>
      </w:r>
      <w:r w:rsidRPr="00EB7BFD">
        <w:rPr>
          <w:spacing w:val="1"/>
          <w:sz w:val="24"/>
          <w:szCs w:val="24"/>
        </w:rPr>
        <w:t xml:space="preserve"> </w:t>
      </w:r>
      <w:r w:rsidRPr="00EB7BFD">
        <w:rPr>
          <w:spacing w:val="-1"/>
          <w:sz w:val="24"/>
          <w:szCs w:val="24"/>
        </w:rPr>
        <w:t>F</w:t>
      </w:r>
      <w:r w:rsidRPr="00EB7BFD">
        <w:rPr>
          <w:sz w:val="24"/>
          <w:szCs w:val="24"/>
        </w:rPr>
        <w:t>or</w:t>
      </w:r>
      <w:r w:rsidRPr="00EB7BFD">
        <w:rPr>
          <w:spacing w:val="2"/>
          <w:sz w:val="24"/>
          <w:szCs w:val="24"/>
        </w:rPr>
        <w:t xml:space="preserve"> </w:t>
      </w:r>
      <w:r w:rsidRPr="00EB7BFD">
        <w:rPr>
          <w:sz w:val="24"/>
          <w:szCs w:val="24"/>
        </w:rPr>
        <w:t>ins</w:t>
      </w:r>
      <w:r w:rsidRPr="00EB7BFD">
        <w:rPr>
          <w:spacing w:val="1"/>
          <w:sz w:val="24"/>
          <w:szCs w:val="24"/>
        </w:rPr>
        <w:t>t</w:t>
      </w:r>
      <w:r w:rsidRPr="00EB7BFD">
        <w:rPr>
          <w:spacing w:val="-1"/>
          <w:sz w:val="24"/>
          <w:szCs w:val="24"/>
        </w:rPr>
        <w:t>a</w:t>
      </w:r>
      <w:r w:rsidRPr="00EB7BFD">
        <w:rPr>
          <w:sz w:val="24"/>
          <w:szCs w:val="24"/>
        </w:rPr>
        <w:t>n</w:t>
      </w:r>
      <w:r w:rsidRPr="00EB7BFD">
        <w:rPr>
          <w:spacing w:val="-1"/>
          <w:sz w:val="24"/>
          <w:szCs w:val="24"/>
        </w:rPr>
        <w:t>ce</w:t>
      </w:r>
      <w:r w:rsidRPr="00EB7BFD">
        <w:rPr>
          <w:sz w:val="24"/>
          <w:szCs w:val="24"/>
        </w:rPr>
        <w:t>,</w:t>
      </w:r>
      <w:r w:rsidRPr="00EB7BFD">
        <w:rPr>
          <w:spacing w:val="5"/>
          <w:sz w:val="24"/>
          <w:szCs w:val="24"/>
        </w:rPr>
        <w:t xml:space="preserve"> </w:t>
      </w:r>
      <w:r w:rsidRPr="00EB7BFD">
        <w:rPr>
          <w:sz w:val="24"/>
          <w:szCs w:val="24"/>
        </w:rPr>
        <w:t>the</w:t>
      </w:r>
      <w:r w:rsidRPr="00EB7BFD">
        <w:rPr>
          <w:spacing w:val="-1"/>
          <w:sz w:val="24"/>
          <w:szCs w:val="24"/>
        </w:rPr>
        <w:t>r</w:t>
      </w:r>
      <w:r w:rsidRPr="00EB7BFD">
        <w:rPr>
          <w:sz w:val="24"/>
          <w:szCs w:val="24"/>
        </w:rPr>
        <w:t>e</w:t>
      </w:r>
      <w:r w:rsidRPr="00EB7BFD">
        <w:rPr>
          <w:spacing w:val="6"/>
          <w:sz w:val="24"/>
          <w:szCs w:val="24"/>
        </w:rPr>
        <w:t xml:space="preserve"> </w:t>
      </w:r>
      <w:r w:rsidRPr="00EB7BFD">
        <w:rPr>
          <w:spacing w:val="-1"/>
          <w:sz w:val="24"/>
          <w:szCs w:val="24"/>
        </w:rPr>
        <w:t>a</w:t>
      </w:r>
      <w:r w:rsidRPr="00EB7BFD">
        <w:rPr>
          <w:sz w:val="24"/>
          <w:szCs w:val="24"/>
        </w:rPr>
        <w:t>re</w:t>
      </w:r>
      <w:r w:rsidRPr="00EB7BFD">
        <w:rPr>
          <w:spacing w:val="3"/>
          <w:sz w:val="24"/>
          <w:szCs w:val="24"/>
        </w:rPr>
        <w:t xml:space="preserve"> </w:t>
      </w:r>
      <w:r w:rsidRPr="00EB7BFD">
        <w:rPr>
          <w:sz w:val="24"/>
          <w:szCs w:val="24"/>
        </w:rPr>
        <w:t>t</w:t>
      </w:r>
      <w:r w:rsidRPr="00EB7BFD">
        <w:rPr>
          <w:spacing w:val="3"/>
          <w:sz w:val="24"/>
          <w:szCs w:val="24"/>
        </w:rPr>
        <w:t>h</w:t>
      </w:r>
      <w:r w:rsidRPr="00EB7BFD">
        <w:rPr>
          <w:sz w:val="24"/>
          <w:szCs w:val="24"/>
        </w:rPr>
        <w:t>e</w:t>
      </w:r>
      <w:r w:rsidRPr="00EB7BFD">
        <w:rPr>
          <w:spacing w:val="6"/>
          <w:sz w:val="24"/>
          <w:szCs w:val="24"/>
        </w:rPr>
        <w:t xml:space="preserve"> </w:t>
      </w:r>
      <w:r w:rsidRPr="00EB7BFD">
        <w:rPr>
          <w:sz w:val="24"/>
          <w:szCs w:val="24"/>
        </w:rPr>
        <w:t>r</w:t>
      </w:r>
      <w:r w:rsidRPr="00EB7BFD">
        <w:rPr>
          <w:spacing w:val="-2"/>
          <w:sz w:val="24"/>
          <w:szCs w:val="24"/>
        </w:rPr>
        <w:t>e</w:t>
      </w:r>
      <w:r w:rsidRPr="00EB7BFD">
        <w:rPr>
          <w:sz w:val="24"/>
          <w:szCs w:val="24"/>
        </w:rPr>
        <w:t>gis</w:t>
      </w:r>
      <w:r w:rsidRPr="00EB7BFD">
        <w:rPr>
          <w:spacing w:val="1"/>
          <w:sz w:val="24"/>
          <w:szCs w:val="24"/>
        </w:rPr>
        <w:t>t</w:t>
      </w:r>
      <w:r w:rsidRPr="00EB7BFD">
        <w:rPr>
          <w:sz w:val="24"/>
          <w:szCs w:val="24"/>
        </w:rPr>
        <w:t>r</w:t>
      </w:r>
      <w:r w:rsidRPr="00EB7BFD">
        <w:rPr>
          <w:spacing w:val="-2"/>
          <w:sz w:val="24"/>
          <w:szCs w:val="24"/>
        </w:rPr>
        <w:t>a</w:t>
      </w:r>
      <w:r w:rsidRPr="00EB7BFD">
        <w:rPr>
          <w:sz w:val="24"/>
          <w:szCs w:val="24"/>
        </w:rPr>
        <w:t>t</w:t>
      </w:r>
      <w:r w:rsidRPr="00EB7BFD">
        <w:rPr>
          <w:spacing w:val="1"/>
          <w:sz w:val="24"/>
          <w:szCs w:val="24"/>
        </w:rPr>
        <w:t>i</w:t>
      </w:r>
      <w:r w:rsidRPr="00EB7BFD">
        <w:rPr>
          <w:sz w:val="24"/>
          <w:szCs w:val="24"/>
        </w:rPr>
        <w:t>on</w:t>
      </w:r>
      <w:r w:rsidRPr="00EB7BFD">
        <w:rPr>
          <w:spacing w:val="5"/>
          <w:sz w:val="24"/>
          <w:szCs w:val="24"/>
        </w:rPr>
        <w:t xml:space="preserve"> </w:t>
      </w:r>
      <w:r w:rsidRPr="00EB7BFD">
        <w:rPr>
          <w:sz w:val="24"/>
          <w:szCs w:val="24"/>
        </w:rPr>
        <w:t>sys</w:t>
      </w:r>
      <w:r w:rsidRPr="00EB7BFD">
        <w:rPr>
          <w:spacing w:val="1"/>
          <w:sz w:val="24"/>
          <w:szCs w:val="24"/>
        </w:rPr>
        <w:t>t</w:t>
      </w:r>
      <w:r w:rsidRPr="00EB7BFD">
        <w:rPr>
          <w:spacing w:val="-1"/>
          <w:sz w:val="24"/>
          <w:szCs w:val="24"/>
        </w:rPr>
        <w:t>e</w:t>
      </w:r>
      <w:r w:rsidRPr="00EB7BFD">
        <w:rPr>
          <w:sz w:val="24"/>
          <w:szCs w:val="24"/>
        </w:rPr>
        <w:t>ms,</w:t>
      </w:r>
      <w:r w:rsidRPr="00EB7BFD">
        <w:rPr>
          <w:spacing w:val="6"/>
          <w:sz w:val="24"/>
          <w:szCs w:val="24"/>
        </w:rPr>
        <w:t xml:space="preserve"> </w:t>
      </w:r>
      <w:r w:rsidRPr="00EB7BFD">
        <w:rPr>
          <w:spacing w:val="-1"/>
          <w:sz w:val="24"/>
          <w:szCs w:val="24"/>
        </w:rPr>
        <w:t>c</w:t>
      </w:r>
      <w:r w:rsidRPr="00EB7BFD">
        <w:rPr>
          <w:sz w:val="24"/>
          <w:szCs w:val="24"/>
        </w:rPr>
        <w:t>l</w:t>
      </w:r>
      <w:r w:rsidRPr="00EB7BFD">
        <w:rPr>
          <w:spacing w:val="1"/>
          <w:sz w:val="24"/>
          <w:szCs w:val="24"/>
        </w:rPr>
        <w:t>i</w:t>
      </w:r>
      <w:r w:rsidRPr="00EB7BFD">
        <w:rPr>
          <w:sz w:val="24"/>
          <w:szCs w:val="24"/>
        </w:rPr>
        <w:t>nic</w:t>
      </w:r>
      <w:r w:rsidRPr="00EB7BFD">
        <w:rPr>
          <w:spacing w:val="4"/>
          <w:sz w:val="24"/>
          <w:szCs w:val="24"/>
        </w:rPr>
        <w:t xml:space="preserve"> </w:t>
      </w:r>
      <w:r w:rsidRPr="00EB7BFD">
        <w:rPr>
          <w:sz w:val="24"/>
          <w:szCs w:val="24"/>
        </w:rPr>
        <w:t>sys</w:t>
      </w:r>
      <w:r w:rsidRPr="00EB7BFD">
        <w:rPr>
          <w:spacing w:val="1"/>
          <w:sz w:val="24"/>
          <w:szCs w:val="24"/>
        </w:rPr>
        <w:t>t</w:t>
      </w:r>
      <w:r w:rsidRPr="00EB7BFD">
        <w:rPr>
          <w:spacing w:val="-1"/>
          <w:sz w:val="24"/>
          <w:szCs w:val="24"/>
        </w:rPr>
        <w:t>e</w:t>
      </w:r>
      <w:r w:rsidRPr="00EB7BFD">
        <w:rPr>
          <w:sz w:val="24"/>
          <w:szCs w:val="24"/>
        </w:rPr>
        <w:t>ms,</w:t>
      </w:r>
      <w:r w:rsidRPr="00EB7BFD">
        <w:rPr>
          <w:spacing w:val="6"/>
          <w:sz w:val="24"/>
          <w:szCs w:val="24"/>
        </w:rPr>
        <w:t xml:space="preserve"> </w:t>
      </w:r>
      <w:r w:rsidRPr="00EB7BFD">
        <w:rPr>
          <w:sz w:val="24"/>
          <w:szCs w:val="24"/>
        </w:rPr>
        <w:t>hotel</w:t>
      </w:r>
      <w:r w:rsidRPr="00EB7BFD">
        <w:rPr>
          <w:spacing w:val="5"/>
          <w:sz w:val="24"/>
          <w:szCs w:val="24"/>
        </w:rPr>
        <w:t xml:space="preserve"> </w:t>
      </w:r>
      <w:r w:rsidRPr="00EB7BFD">
        <w:rPr>
          <w:sz w:val="24"/>
          <w:szCs w:val="24"/>
        </w:rPr>
        <w:t>man</w:t>
      </w:r>
      <w:r w:rsidRPr="00EB7BFD">
        <w:rPr>
          <w:spacing w:val="-1"/>
          <w:sz w:val="24"/>
          <w:szCs w:val="24"/>
        </w:rPr>
        <w:t>a</w:t>
      </w:r>
      <w:r w:rsidRPr="00EB7BFD">
        <w:rPr>
          <w:sz w:val="24"/>
          <w:szCs w:val="24"/>
        </w:rPr>
        <w:t>g</w:t>
      </w:r>
      <w:r w:rsidRPr="00EB7BFD">
        <w:rPr>
          <w:spacing w:val="-1"/>
          <w:sz w:val="24"/>
          <w:szCs w:val="24"/>
        </w:rPr>
        <w:t>e</w:t>
      </w:r>
      <w:r w:rsidRPr="00EB7BFD">
        <w:rPr>
          <w:sz w:val="24"/>
          <w:szCs w:val="24"/>
        </w:rPr>
        <w:t>ment sys</w:t>
      </w:r>
      <w:r w:rsidRPr="00EB7BFD">
        <w:rPr>
          <w:spacing w:val="1"/>
          <w:sz w:val="24"/>
          <w:szCs w:val="24"/>
        </w:rPr>
        <w:t>t</w:t>
      </w:r>
      <w:r w:rsidRPr="00EB7BFD">
        <w:rPr>
          <w:spacing w:val="-1"/>
          <w:sz w:val="24"/>
          <w:szCs w:val="24"/>
        </w:rPr>
        <w:t>e</w:t>
      </w:r>
      <w:r w:rsidRPr="00EB7BFD">
        <w:rPr>
          <w:sz w:val="24"/>
          <w:szCs w:val="24"/>
        </w:rPr>
        <w:t xml:space="preserve">ms </w:t>
      </w:r>
      <w:r w:rsidRPr="00EB7BFD">
        <w:rPr>
          <w:spacing w:val="1"/>
          <w:sz w:val="24"/>
          <w:szCs w:val="24"/>
        </w:rPr>
        <w:t>t</w:t>
      </w:r>
      <w:r w:rsidRPr="00EB7BFD">
        <w:rPr>
          <w:sz w:val="24"/>
          <w:szCs w:val="24"/>
        </w:rPr>
        <w:t>h</w:t>
      </w:r>
      <w:r w:rsidRPr="00EB7BFD">
        <w:rPr>
          <w:spacing w:val="-1"/>
          <w:sz w:val="24"/>
          <w:szCs w:val="24"/>
        </w:rPr>
        <w:t>a</w:t>
      </w:r>
      <w:r w:rsidRPr="00EB7BFD">
        <w:rPr>
          <w:sz w:val="24"/>
          <w:szCs w:val="24"/>
        </w:rPr>
        <w:t>t a</w:t>
      </w:r>
      <w:r w:rsidRPr="00EB7BFD">
        <w:rPr>
          <w:spacing w:val="-1"/>
          <w:sz w:val="24"/>
          <w:szCs w:val="24"/>
        </w:rPr>
        <w:t>r</w:t>
      </w:r>
      <w:r w:rsidRPr="00EB7BFD">
        <w:rPr>
          <w:sz w:val="24"/>
          <w:szCs w:val="24"/>
        </w:rPr>
        <w:t>e</w:t>
      </w:r>
      <w:r w:rsidRPr="00EB7BFD">
        <w:rPr>
          <w:spacing w:val="-1"/>
          <w:sz w:val="24"/>
          <w:szCs w:val="24"/>
        </w:rPr>
        <w:t xml:space="preserve"> </w:t>
      </w:r>
      <w:r w:rsidRPr="00EB7BFD">
        <w:rPr>
          <w:sz w:val="24"/>
          <w:szCs w:val="24"/>
        </w:rPr>
        <w:t>wid</w:t>
      </w:r>
      <w:r w:rsidRPr="00EB7BFD">
        <w:rPr>
          <w:spacing w:val="-1"/>
          <w:sz w:val="24"/>
          <w:szCs w:val="24"/>
        </w:rPr>
        <w:t>e</w:t>
      </w:r>
      <w:r w:rsidRPr="00EB7BFD">
        <w:rPr>
          <w:sz w:val="24"/>
          <w:szCs w:val="24"/>
        </w:rPr>
        <w:t>ly</w:t>
      </w:r>
      <w:r w:rsidRPr="00EB7BFD">
        <w:rPr>
          <w:spacing w:val="45"/>
          <w:sz w:val="24"/>
          <w:szCs w:val="24"/>
        </w:rPr>
        <w:t xml:space="preserve"> </w:t>
      </w:r>
      <w:r w:rsidRPr="00EB7BFD">
        <w:rPr>
          <w:spacing w:val="-2"/>
          <w:sz w:val="24"/>
          <w:szCs w:val="24"/>
        </w:rPr>
        <w:t>us</w:t>
      </w:r>
      <w:r w:rsidRPr="00EB7BFD">
        <w:rPr>
          <w:spacing w:val="-3"/>
          <w:sz w:val="24"/>
          <w:szCs w:val="24"/>
        </w:rPr>
        <w:t>e</w:t>
      </w:r>
      <w:r w:rsidRPr="00EB7BFD">
        <w:rPr>
          <w:spacing w:val="-2"/>
          <w:sz w:val="24"/>
          <w:szCs w:val="24"/>
        </w:rPr>
        <w:t>d</w:t>
      </w:r>
      <w:r w:rsidRPr="00EB7BFD">
        <w:rPr>
          <w:sz w:val="24"/>
          <w:szCs w:val="24"/>
        </w:rPr>
        <w:t>.</w:t>
      </w:r>
    </w:p>
    <w:p w14:paraId="28C03BDE" w14:textId="74087926" w:rsidR="008E1443" w:rsidRPr="00EB7BFD" w:rsidRDefault="008E1443" w:rsidP="008E1443">
      <w:pPr>
        <w:spacing w:line="359" w:lineRule="auto"/>
        <w:ind w:left="100" w:right="77"/>
        <w:jc w:val="both"/>
        <w:rPr>
          <w:sz w:val="24"/>
          <w:szCs w:val="24"/>
        </w:rPr>
      </w:pPr>
      <w:r w:rsidRPr="00EB7BFD">
        <w:rPr>
          <w:sz w:val="24"/>
          <w:szCs w:val="24"/>
        </w:rPr>
        <w:t>A</w:t>
      </w:r>
      <w:r w:rsidRPr="00EB7BFD">
        <w:rPr>
          <w:spacing w:val="-1"/>
          <w:sz w:val="24"/>
          <w:szCs w:val="24"/>
        </w:rPr>
        <w:t>cc</w:t>
      </w:r>
      <w:r w:rsidRPr="00EB7BFD">
        <w:rPr>
          <w:sz w:val="24"/>
          <w:szCs w:val="24"/>
        </w:rPr>
        <w:t>ording</w:t>
      </w:r>
      <w:r w:rsidRPr="00EB7BFD">
        <w:rPr>
          <w:spacing w:val="-10"/>
          <w:sz w:val="24"/>
          <w:szCs w:val="24"/>
        </w:rPr>
        <w:t xml:space="preserve"> </w:t>
      </w:r>
      <w:r w:rsidRPr="00EB7BFD">
        <w:rPr>
          <w:sz w:val="24"/>
          <w:szCs w:val="24"/>
        </w:rPr>
        <w:t>to</w:t>
      </w:r>
      <w:r w:rsidRPr="00EB7BFD">
        <w:rPr>
          <w:spacing w:val="-11"/>
          <w:sz w:val="24"/>
          <w:szCs w:val="24"/>
        </w:rPr>
        <w:t xml:space="preserve"> </w:t>
      </w:r>
      <w:sdt>
        <w:sdtPr>
          <w:rPr>
            <w:spacing w:val="-11"/>
            <w:sz w:val="24"/>
            <w:szCs w:val="24"/>
          </w:rPr>
          <w:tag w:val="MENDELEY_CITATION_v3_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"/>
          <w:id w:val="717545979"/>
          <w:placeholder>
            <w:docPart w:val="289ED2DEFEB34FF29DDC21154CF0FF8A"/>
          </w:placeholder>
        </w:sdtPr>
        <w:sdtContent>
          <w:proofErr w:type="spellStart"/>
          <w:r w:rsidR="00FB1E05" w:rsidRPr="00EB7BFD">
            <w:rPr>
              <w:sz w:val="24"/>
              <w:szCs w:val="24"/>
            </w:rPr>
            <w:t>Ogheneruemu</w:t>
          </w:r>
          <w:proofErr w:type="spellEnd"/>
          <w:r w:rsidR="00FB1E05" w:rsidRPr="00EB7BFD">
            <w:rPr>
              <w:sz w:val="24"/>
              <w:szCs w:val="24"/>
            </w:rPr>
            <w:t xml:space="preserve"> &amp; </w:t>
          </w:r>
          <w:proofErr w:type="spellStart"/>
          <w:r w:rsidR="00FB1E05" w:rsidRPr="00EB7BFD">
            <w:rPr>
              <w:sz w:val="24"/>
              <w:szCs w:val="24"/>
            </w:rPr>
            <w:t>Tiemo</w:t>
          </w:r>
          <w:proofErr w:type="spellEnd"/>
          <w:r w:rsidR="00FB1E05" w:rsidRPr="00EB7BFD">
            <w:rPr>
              <w:sz w:val="24"/>
              <w:szCs w:val="24"/>
            </w:rPr>
            <w:t xml:space="preserve"> (</w:t>
          </w:r>
          <w:r w:rsidR="00065404" w:rsidRPr="00EB7BFD">
            <w:rPr>
              <w:sz w:val="24"/>
              <w:szCs w:val="24"/>
            </w:rPr>
            <w:t xml:space="preserve"> 2007)</w:t>
          </w:r>
        </w:sdtContent>
      </w:sdt>
      <w:r w:rsidRPr="00EB7BFD">
        <w:rPr>
          <w:spacing w:val="-11"/>
          <w:sz w:val="24"/>
          <w:szCs w:val="24"/>
        </w:rPr>
        <w:t xml:space="preserve"> </w:t>
      </w:r>
      <w:r w:rsidRPr="00EB7BFD">
        <w:rPr>
          <w:spacing w:val="-1"/>
          <w:sz w:val="24"/>
          <w:szCs w:val="24"/>
        </w:rPr>
        <w:t>a</w:t>
      </w:r>
      <w:r w:rsidRPr="00EB7BFD">
        <w:rPr>
          <w:sz w:val="24"/>
          <w:szCs w:val="24"/>
        </w:rPr>
        <w:t>lso</w:t>
      </w:r>
      <w:r w:rsidRPr="00EB7BFD">
        <w:rPr>
          <w:spacing w:val="-9"/>
          <w:sz w:val="24"/>
          <w:szCs w:val="24"/>
        </w:rPr>
        <w:t xml:space="preserve"> </w:t>
      </w:r>
      <w:r w:rsidRPr="00EB7BFD">
        <w:rPr>
          <w:spacing w:val="1"/>
          <w:sz w:val="24"/>
          <w:szCs w:val="24"/>
        </w:rPr>
        <w:t>e</w:t>
      </w:r>
      <w:r w:rsidRPr="00EB7BFD">
        <w:rPr>
          <w:sz w:val="24"/>
          <w:szCs w:val="24"/>
        </w:rPr>
        <w:t>mphasize</w:t>
      </w:r>
      <w:r w:rsidRPr="00EB7BFD">
        <w:rPr>
          <w:spacing w:val="-14"/>
          <w:sz w:val="24"/>
          <w:szCs w:val="24"/>
        </w:rPr>
        <w:t xml:space="preserve"> </w:t>
      </w:r>
      <w:r w:rsidRPr="00EB7BFD">
        <w:rPr>
          <w:sz w:val="24"/>
          <w:szCs w:val="24"/>
        </w:rPr>
        <w:t>the</w:t>
      </w:r>
      <w:r w:rsidRPr="00EB7BFD">
        <w:rPr>
          <w:spacing w:val="-10"/>
          <w:sz w:val="24"/>
          <w:szCs w:val="24"/>
        </w:rPr>
        <w:t xml:space="preserve"> </w:t>
      </w:r>
      <w:r w:rsidRPr="00EB7BFD">
        <w:rPr>
          <w:sz w:val="24"/>
          <w:szCs w:val="24"/>
        </w:rPr>
        <w:t>n</w:t>
      </w:r>
      <w:r w:rsidRPr="00EB7BFD">
        <w:rPr>
          <w:spacing w:val="-1"/>
          <w:sz w:val="24"/>
          <w:szCs w:val="24"/>
        </w:rPr>
        <w:t>ee</w:t>
      </w:r>
      <w:r w:rsidRPr="00EB7BFD">
        <w:rPr>
          <w:sz w:val="24"/>
          <w:szCs w:val="24"/>
        </w:rPr>
        <w:t>d</w:t>
      </w:r>
      <w:r w:rsidRPr="00EB7BFD">
        <w:rPr>
          <w:spacing w:val="-10"/>
          <w:sz w:val="24"/>
          <w:szCs w:val="24"/>
        </w:rPr>
        <w:t xml:space="preserve"> </w:t>
      </w:r>
      <w:r w:rsidRPr="00EB7BFD">
        <w:rPr>
          <w:sz w:val="24"/>
          <w:szCs w:val="24"/>
        </w:rPr>
        <w:t>to</w:t>
      </w:r>
      <w:r w:rsidRPr="00EB7BFD">
        <w:rPr>
          <w:spacing w:val="-12"/>
          <w:sz w:val="24"/>
          <w:szCs w:val="24"/>
        </w:rPr>
        <w:t xml:space="preserve"> </w:t>
      </w:r>
      <w:r w:rsidRPr="00EB7BFD">
        <w:rPr>
          <w:spacing w:val="-1"/>
          <w:sz w:val="24"/>
          <w:szCs w:val="24"/>
        </w:rPr>
        <w:t>e</w:t>
      </w:r>
      <w:r w:rsidRPr="00EB7BFD">
        <w:rPr>
          <w:sz w:val="24"/>
          <w:szCs w:val="24"/>
        </w:rPr>
        <w:t>x</w:t>
      </w:r>
      <w:r w:rsidRPr="00EB7BFD">
        <w:rPr>
          <w:spacing w:val="2"/>
          <w:sz w:val="24"/>
          <w:szCs w:val="24"/>
        </w:rPr>
        <w:t>p</w:t>
      </w:r>
      <w:r w:rsidRPr="00EB7BFD">
        <w:rPr>
          <w:sz w:val="24"/>
          <w:szCs w:val="24"/>
        </w:rPr>
        <w:t>ose</w:t>
      </w:r>
      <w:r w:rsidRPr="00EB7BFD">
        <w:rPr>
          <w:spacing w:val="-13"/>
          <w:sz w:val="24"/>
          <w:szCs w:val="24"/>
        </w:rPr>
        <w:t xml:space="preserve"> </w:t>
      </w:r>
      <w:r w:rsidRPr="00EB7BFD">
        <w:rPr>
          <w:sz w:val="24"/>
          <w:szCs w:val="24"/>
        </w:rPr>
        <w:t>tr</w:t>
      </w:r>
      <w:r w:rsidRPr="00EB7BFD">
        <w:rPr>
          <w:spacing w:val="-1"/>
          <w:sz w:val="24"/>
          <w:szCs w:val="24"/>
        </w:rPr>
        <w:t>a</w:t>
      </w:r>
      <w:r w:rsidRPr="00EB7BFD">
        <w:rPr>
          <w:sz w:val="24"/>
          <w:szCs w:val="24"/>
        </w:rPr>
        <w:t>in</w:t>
      </w:r>
      <w:r w:rsidRPr="00EB7BFD">
        <w:rPr>
          <w:spacing w:val="2"/>
          <w:sz w:val="24"/>
          <w:szCs w:val="24"/>
        </w:rPr>
        <w:t>e</w:t>
      </w:r>
      <w:r w:rsidRPr="00EB7BFD">
        <w:rPr>
          <w:spacing w:val="-1"/>
          <w:sz w:val="24"/>
          <w:szCs w:val="24"/>
        </w:rPr>
        <w:t>e</w:t>
      </w:r>
      <w:r w:rsidRPr="00EB7BFD">
        <w:rPr>
          <w:sz w:val="24"/>
          <w:szCs w:val="24"/>
        </w:rPr>
        <w:t>s</w:t>
      </w:r>
      <w:r w:rsidRPr="00EB7BFD">
        <w:rPr>
          <w:spacing w:val="-12"/>
          <w:sz w:val="24"/>
          <w:szCs w:val="24"/>
        </w:rPr>
        <w:t xml:space="preserve"> </w:t>
      </w:r>
      <w:r w:rsidRPr="00EB7BFD">
        <w:rPr>
          <w:sz w:val="24"/>
          <w:szCs w:val="24"/>
        </w:rPr>
        <w:t>to</w:t>
      </w:r>
      <w:r w:rsidRPr="00EB7BFD">
        <w:rPr>
          <w:spacing w:val="-9"/>
          <w:sz w:val="24"/>
          <w:szCs w:val="24"/>
        </w:rPr>
        <w:t xml:space="preserve"> </w:t>
      </w:r>
      <w:r w:rsidRPr="00EB7BFD">
        <w:rPr>
          <w:spacing w:val="-3"/>
          <w:sz w:val="24"/>
          <w:szCs w:val="24"/>
        </w:rPr>
        <w:t>I</w:t>
      </w:r>
      <w:r w:rsidRPr="00EB7BFD">
        <w:rPr>
          <w:sz w:val="24"/>
          <w:szCs w:val="24"/>
        </w:rPr>
        <w:t>CT</w:t>
      </w:r>
      <w:r w:rsidRPr="00EB7BFD">
        <w:rPr>
          <w:spacing w:val="-10"/>
          <w:sz w:val="24"/>
          <w:szCs w:val="24"/>
        </w:rPr>
        <w:t xml:space="preserve"> </w:t>
      </w:r>
      <w:r w:rsidRPr="00EB7BFD">
        <w:rPr>
          <w:sz w:val="24"/>
          <w:szCs w:val="24"/>
        </w:rPr>
        <w:t>fa</w:t>
      </w:r>
      <w:r w:rsidRPr="00EB7BFD">
        <w:rPr>
          <w:spacing w:val="-1"/>
          <w:sz w:val="24"/>
          <w:szCs w:val="24"/>
        </w:rPr>
        <w:t>c</w:t>
      </w:r>
      <w:r w:rsidRPr="00EB7BFD">
        <w:rPr>
          <w:sz w:val="24"/>
          <w:szCs w:val="24"/>
        </w:rPr>
        <w:t>i</w:t>
      </w:r>
      <w:r w:rsidRPr="00EB7BFD">
        <w:rPr>
          <w:spacing w:val="1"/>
          <w:sz w:val="24"/>
          <w:szCs w:val="24"/>
        </w:rPr>
        <w:t>l</w:t>
      </w:r>
      <w:r w:rsidRPr="00EB7BFD">
        <w:rPr>
          <w:sz w:val="24"/>
          <w:szCs w:val="24"/>
        </w:rPr>
        <w:t>i</w:t>
      </w:r>
      <w:r w:rsidRPr="00EB7BFD">
        <w:rPr>
          <w:spacing w:val="1"/>
          <w:sz w:val="24"/>
          <w:szCs w:val="24"/>
        </w:rPr>
        <w:t>t</w:t>
      </w:r>
      <w:r w:rsidRPr="00EB7BFD">
        <w:rPr>
          <w:sz w:val="24"/>
          <w:szCs w:val="24"/>
        </w:rPr>
        <w:t>ies.</w:t>
      </w:r>
      <w:r w:rsidRPr="00EB7BFD">
        <w:rPr>
          <w:spacing w:val="-12"/>
          <w:sz w:val="24"/>
          <w:szCs w:val="24"/>
        </w:rPr>
        <w:t xml:space="preserve"> </w:t>
      </w:r>
      <w:r w:rsidRPr="00EB7BFD">
        <w:rPr>
          <w:sz w:val="24"/>
          <w:szCs w:val="24"/>
        </w:rPr>
        <w:t>D</w:t>
      </w:r>
      <w:r w:rsidRPr="00EB7BFD">
        <w:rPr>
          <w:spacing w:val="-1"/>
          <w:sz w:val="24"/>
          <w:szCs w:val="24"/>
        </w:rPr>
        <w:t>e</w:t>
      </w:r>
      <w:r w:rsidRPr="00EB7BFD">
        <w:rPr>
          <w:sz w:val="24"/>
          <w:szCs w:val="24"/>
        </w:rPr>
        <w:t>spi</w:t>
      </w:r>
      <w:r w:rsidRPr="00EB7BFD">
        <w:rPr>
          <w:spacing w:val="1"/>
          <w:sz w:val="24"/>
          <w:szCs w:val="24"/>
        </w:rPr>
        <w:t>t</w:t>
      </w:r>
      <w:r w:rsidRPr="00EB7BFD">
        <w:rPr>
          <w:sz w:val="24"/>
          <w:szCs w:val="24"/>
        </w:rPr>
        <w:t>e</w:t>
      </w:r>
      <w:r w:rsidRPr="00EB7BFD">
        <w:rPr>
          <w:spacing w:val="-11"/>
          <w:sz w:val="24"/>
          <w:szCs w:val="24"/>
        </w:rPr>
        <w:t xml:space="preserve"> </w:t>
      </w:r>
      <w:r w:rsidRPr="00EB7BFD">
        <w:rPr>
          <w:spacing w:val="-1"/>
          <w:sz w:val="24"/>
          <w:szCs w:val="24"/>
        </w:rPr>
        <w:t>a</w:t>
      </w:r>
      <w:r w:rsidRPr="00EB7BFD">
        <w:rPr>
          <w:sz w:val="24"/>
          <w:szCs w:val="24"/>
        </w:rPr>
        <w:t>ll</w:t>
      </w:r>
      <w:r w:rsidRPr="00EB7BFD">
        <w:rPr>
          <w:spacing w:val="-11"/>
          <w:sz w:val="24"/>
          <w:szCs w:val="24"/>
        </w:rPr>
        <w:t xml:space="preserve"> </w:t>
      </w:r>
      <w:r w:rsidRPr="00EB7BFD">
        <w:rPr>
          <w:sz w:val="24"/>
          <w:szCs w:val="24"/>
        </w:rPr>
        <w:t>those</w:t>
      </w:r>
      <w:r w:rsidRPr="00EB7BFD">
        <w:rPr>
          <w:spacing w:val="-12"/>
          <w:sz w:val="24"/>
          <w:szCs w:val="24"/>
        </w:rPr>
        <w:t xml:space="preserve"> </w:t>
      </w:r>
      <w:r w:rsidRPr="00EB7BFD">
        <w:rPr>
          <w:sz w:val="24"/>
          <w:szCs w:val="24"/>
        </w:rPr>
        <w:t>t</w:t>
      </w:r>
      <w:r w:rsidRPr="00EB7BFD">
        <w:rPr>
          <w:spacing w:val="2"/>
          <w:sz w:val="24"/>
          <w:szCs w:val="24"/>
        </w:rPr>
        <w:t>e</w:t>
      </w:r>
      <w:r w:rsidRPr="00EB7BFD">
        <w:rPr>
          <w:spacing w:val="-1"/>
          <w:sz w:val="24"/>
          <w:szCs w:val="24"/>
        </w:rPr>
        <w:t>c</w:t>
      </w:r>
      <w:r w:rsidRPr="00EB7BFD">
        <w:rPr>
          <w:spacing w:val="2"/>
          <w:sz w:val="24"/>
          <w:szCs w:val="24"/>
        </w:rPr>
        <w:t>h</w:t>
      </w:r>
      <w:r w:rsidRPr="00EB7BFD">
        <w:rPr>
          <w:sz w:val="24"/>
          <w:szCs w:val="24"/>
        </w:rPr>
        <w:t>nolog</w:t>
      </w:r>
      <w:r w:rsidRPr="00EB7BFD">
        <w:rPr>
          <w:spacing w:val="1"/>
          <w:sz w:val="24"/>
          <w:szCs w:val="24"/>
        </w:rPr>
        <w:t>i</w:t>
      </w:r>
      <w:r w:rsidRPr="00EB7BFD">
        <w:rPr>
          <w:spacing w:val="-1"/>
          <w:sz w:val="24"/>
          <w:szCs w:val="24"/>
        </w:rPr>
        <w:t>ca</w:t>
      </w:r>
      <w:r w:rsidRPr="00EB7BFD">
        <w:rPr>
          <w:sz w:val="24"/>
          <w:szCs w:val="24"/>
        </w:rPr>
        <w:t xml:space="preserve">l </w:t>
      </w:r>
      <w:r w:rsidRPr="00EB7BFD">
        <w:rPr>
          <w:spacing w:val="-1"/>
          <w:sz w:val="24"/>
          <w:szCs w:val="24"/>
        </w:rPr>
        <w:t>a</w:t>
      </w:r>
      <w:r w:rsidRPr="00EB7BFD">
        <w:rPr>
          <w:sz w:val="24"/>
          <w:szCs w:val="24"/>
        </w:rPr>
        <w:t>dv</w:t>
      </w:r>
      <w:r w:rsidRPr="00EB7BFD">
        <w:rPr>
          <w:spacing w:val="-1"/>
          <w:sz w:val="24"/>
          <w:szCs w:val="24"/>
        </w:rPr>
        <w:t>a</w:t>
      </w:r>
      <w:r w:rsidRPr="00EB7BFD">
        <w:rPr>
          <w:sz w:val="24"/>
          <w:szCs w:val="24"/>
        </w:rPr>
        <w:t>n</w:t>
      </w:r>
      <w:r w:rsidRPr="00EB7BFD">
        <w:rPr>
          <w:spacing w:val="1"/>
          <w:sz w:val="24"/>
          <w:szCs w:val="24"/>
        </w:rPr>
        <w:t>c</w:t>
      </w:r>
      <w:r w:rsidRPr="00EB7BFD">
        <w:rPr>
          <w:spacing w:val="-1"/>
          <w:sz w:val="24"/>
          <w:szCs w:val="24"/>
        </w:rPr>
        <w:t>e</w:t>
      </w:r>
      <w:r w:rsidRPr="00EB7BFD">
        <w:rPr>
          <w:sz w:val="24"/>
          <w:szCs w:val="24"/>
        </w:rPr>
        <w:t>ments,</w:t>
      </w:r>
      <w:r w:rsidRPr="00EB7BFD">
        <w:rPr>
          <w:spacing w:val="-12"/>
          <w:sz w:val="24"/>
          <w:szCs w:val="24"/>
        </w:rPr>
        <w:t xml:space="preserve"> </w:t>
      </w:r>
      <w:r w:rsidRPr="00EB7BFD">
        <w:rPr>
          <w:sz w:val="24"/>
          <w:szCs w:val="24"/>
        </w:rPr>
        <w:t>only</w:t>
      </w:r>
      <w:r w:rsidRPr="00EB7BFD">
        <w:rPr>
          <w:spacing w:val="-12"/>
          <w:sz w:val="24"/>
          <w:szCs w:val="24"/>
        </w:rPr>
        <w:t xml:space="preserve"> </w:t>
      </w:r>
      <w:r w:rsidRPr="00EB7BFD">
        <w:rPr>
          <w:sz w:val="24"/>
          <w:szCs w:val="24"/>
        </w:rPr>
        <w:t>a</w:t>
      </w:r>
      <w:r w:rsidRPr="00EB7BFD">
        <w:rPr>
          <w:spacing w:val="-13"/>
          <w:sz w:val="24"/>
          <w:szCs w:val="24"/>
        </w:rPr>
        <w:t xml:space="preserve"> </w:t>
      </w:r>
      <w:r w:rsidRPr="00EB7BFD">
        <w:rPr>
          <w:sz w:val="24"/>
          <w:szCs w:val="24"/>
        </w:rPr>
        <w:t>few</w:t>
      </w:r>
      <w:r w:rsidRPr="00EB7BFD">
        <w:rPr>
          <w:spacing w:val="-12"/>
          <w:sz w:val="24"/>
          <w:szCs w:val="24"/>
        </w:rPr>
        <w:t xml:space="preserve"> </w:t>
      </w:r>
      <w:r w:rsidRPr="00EB7BFD">
        <w:rPr>
          <w:sz w:val="24"/>
          <w:szCs w:val="24"/>
        </w:rPr>
        <w:t>unive</w:t>
      </w:r>
      <w:r w:rsidRPr="00EB7BFD">
        <w:rPr>
          <w:spacing w:val="-1"/>
          <w:sz w:val="24"/>
          <w:szCs w:val="24"/>
        </w:rPr>
        <w:t>r</w:t>
      </w:r>
      <w:r w:rsidRPr="00EB7BFD">
        <w:rPr>
          <w:sz w:val="24"/>
          <w:szCs w:val="24"/>
        </w:rPr>
        <w:t>si</w:t>
      </w:r>
      <w:r w:rsidRPr="00EB7BFD">
        <w:rPr>
          <w:spacing w:val="1"/>
          <w:sz w:val="24"/>
          <w:szCs w:val="24"/>
        </w:rPr>
        <w:t>t</w:t>
      </w:r>
      <w:r w:rsidRPr="00EB7BFD">
        <w:rPr>
          <w:sz w:val="24"/>
          <w:szCs w:val="24"/>
        </w:rPr>
        <w:t>ies</w:t>
      </w:r>
      <w:r w:rsidRPr="00EB7BFD">
        <w:rPr>
          <w:spacing w:val="-12"/>
          <w:sz w:val="24"/>
          <w:szCs w:val="24"/>
        </w:rPr>
        <w:t xml:space="preserve"> </w:t>
      </w:r>
      <w:r w:rsidRPr="00EB7BFD">
        <w:rPr>
          <w:sz w:val="24"/>
          <w:szCs w:val="24"/>
        </w:rPr>
        <w:t>h</w:t>
      </w:r>
      <w:r w:rsidRPr="00EB7BFD">
        <w:rPr>
          <w:spacing w:val="-1"/>
          <w:sz w:val="24"/>
          <w:szCs w:val="24"/>
        </w:rPr>
        <w:t>a</w:t>
      </w:r>
      <w:r w:rsidRPr="00EB7BFD">
        <w:rPr>
          <w:sz w:val="24"/>
          <w:szCs w:val="24"/>
        </w:rPr>
        <w:t>ve</w:t>
      </w:r>
      <w:r w:rsidRPr="00EB7BFD">
        <w:rPr>
          <w:spacing w:val="-11"/>
          <w:sz w:val="24"/>
          <w:szCs w:val="24"/>
        </w:rPr>
        <w:t xml:space="preserve"> </w:t>
      </w:r>
      <w:r w:rsidRPr="00EB7BFD">
        <w:rPr>
          <w:sz w:val="24"/>
          <w:szCs w:val="24"/>
        </w:rPr>
        <w:t>a</w:t>
      </w:r>
      <w:r w:rsidRPr="00EB7BFD">
        <w:rPr>
          <w:spacing w:val="-13"/>
          <w:sz w:val="24"/>
          <w:szCs w:val="24"/>
        </w:rPr>
        <w:t xml:space="preserve"> </w:t>
      </w:r>
      <w:r w:rsidRPr="00EB7BFD">
        <w:rPr>
          <w:sz w:val="24"/>
          <w:szCs w:val="24"/>
        </w:rPr>
        <w:t>full</w:t>
      </w:r>
      <w:r w:rsidRPr="00EB7BFD">
        <w:rPr>
          <w:spacing w:val="-9"/>
          <w:sz w:val="24"/>
          <w:szCs w:val="24"/>
        </w:rPr>
        <w:t xml:space="preserve"> </w:t>
      </w:r>
      <w:r w:rsidRPr="00EB7BFD">
        <w:rPr>
          <w:spacing w:val="-1"/>
          <w:sz w:val="24"/>
          <w:szCs w:val="24"/>
        </w:rPr>
        <w:t>c</w:t>
      </w:r>
      <w:r w:rsidRPr="00EB7BFD">
        <w:rPr>
          <w:sz w:val="24"/>
          <w:szCs w:val="24"/>
        </w:rPr>
        <w:t>ompu</w:t>
      </w:r>
      <w:r w:rsidRPr="00EB7BFD">
        <w:rPr>
          <w:spacing w:val="1"/>
          <w:sz w:val="24"/>
          <w:szCs w:val="24"/>
        </w:rPr>
        <w:t>t</w:t>
      </w:r>
      <w:r w:rsidRPr="00EB7BFD">
        <w:rPr>
          <w:spacing w:val="-1"/>
          <w:sz w:val="24"/>
          <w:szCs w:val="24"/>
        </w:rPr>
        <w:t>e</w:t>
      </w:r>
      <w:r w:rsidRPr="00EB7BFD">
        <w:rPr>
          <w:sz w:val="24"/>
          <w:szCs w:val="24"/>
        </w:rPr>
        <w:t>ri</w:t>
      </w:r>
      <w:r w:rsidRPr="00EB7BFD">
        <w:rPr>
          <w:spacing w:val="1"/>
          <w:sz w:val="24"/>
          <w:szCs w:val="24"/>
        </w:rPr>
        <w:t>z</w:t>
      </w:r>
      <w:r w:rsidRPr="00EB7BFD">
        <w:rPr>
          <w:spacing w:val="-1"/>
          <w:sz w:val="24"/>
          <w:szCs w:val="24"/>
        </w:rPr>
        <w:t>e</w:t>
      </w:r>
      <w:r w:rsidRPr="00EB7BFD">
        <w:rPr>
          <w:sz w:val="24"/>
          <w:szCs w:val="24"/>
        </w:rPr>
        <w:t>d</w:t>
      </w:r>
      <w:r w:rsidRPr="00EB7BFD">
        <w:rPr>
          <w:spacing w:val="-12"/>
          <w:sz w:val="24"/>
          <w:szCs w:val="24"/>
        </w:rPr>
        <w:t xml:space="preserve"> </w:t>
      </w:r>
      <w:r w:rsidRPr="00EB7BFD">
        <w:rPr>
          <w:sz w:val="24"/>
          <w:szCs w:val="24"/>
        </w:rPr>
        <w:t>sys</w:t>
      </w:r>
      <w:r w:rsidRPr="00EB7BFD">
        <w:rPr>
          <w:spacing w:val="1"/>
          <w:sz w:val="24"/>
          <w:szCs w:val="24"/>
        </w:rPr>
        <w:t>t</w:t>
      </w:r>
      <w:r w:rsidRPr="00EB7BFD">
        <w:rPr>
          <w:spacing w:val="-1"/>
          <w:sz w:val="24"/>
          <w:szCs w:val="24"/>
        </w:rPr>
        <w:t>e</w:t>
      </w:r>
      <w:r w:rsidRPr="00EB7BFD">
        <w:rPr>
          <w:sz w:val="24"/>
          <w:szCs w:val="24"/>
        </w:rPr>
        <w:t>m</w:t>
      </w:r>
      <w:r w:rsidRPr="00EB7BFD">
        <w:rPr>
          <w:spacing w:val="-12"/>
          <w:sz w:val="24"/>
          <w:szCs w:val="24"/>
        </w:rPr>
        <w:t xml:space="preserve"> </w:t>
      </w:r>
      <w:r w:rsidRPr="00EB7BFD">
        <w:rPr>
          <w:sz w:val="24"/>
          <w:szCs w:val="24"/>
        </w:rPr>
        <w:t>in</w:t>
      </w:r>
      <w:r w:rsidRPr="00EB7BFD">
        <w:rPr>
          <w:spacing w:val="-9"/>
          <w:sz w:val="24"/>
          <w:szCs w:val="24"/>
        </w:rPr>
        <w:t xml:space="preserve"> </w:t>
      </w:r>
      <w:r w:rsidRPr="00EB7BFD">
        <w:rPr>
          <w:sz w:val="24"/>
          <w:szCs w:val="24"/>
        </w:rPr>
        <w:t>man</w:t>
      </w:r>
      <w:r w:rsidRPr="00EB7BFD">
        <w:rPr>
          <w:spacing w:val="-1"/>
          <w:sz w:val="24"/>
          <w:szCs w:val="24"/>
        </w:rPr>
        <w:t>a</w:t>
      </w:r>
      <w:r w:rsidRPr="00EB7BFD">
        <w:rPr>
          <w:sz w:val="24"/>
          <w:szCs w:val="24"/>
        </w:rPr>
        <w:t>ging</w:t>
      </w:r>
      <w:r w:rsidRPr="00EB7BFD">
        <w:rPr>
          <w:spacing w:val="-12"/>
          <w:sz w:val="24"/>
          <w:szCs w:val="24"/>
        </w:rPr>
        <w:t xml:space="preserve"> </w:t>
      </w:r>
      <w:r w:rsidRPr="00EB7BFD">
        <w:rPr>
          <w:sz w:val="24"/>
          <w:szCs w:val="24"/>
        </w:rPr>
        <w:t>the</w:t>
      </w:r>
      <w:r w:rsidRPr="00EB7BFD">
        <w:rPr>
          <w:spacing w:val="-12"/>
          <w:sz w:val="24"/>
          <w:szCs w:val="24"/>
        </w:rPr>
        <w:t xml:space="preserve"> </w:t>
      </w:r>
      <w:r w:rsidRPr="00EB7BFD">
        <w:rPr>
          <w:sz w:val="24"/>
          <w:szCs w:val="24"/>
        </w:rPr>
        <w:t>prog</w:t>
      </w:r>
      <w:r w:rsidRPr="00EB7BFD">
        <w:rPr>
          <w:spacing w:val="1"/>
          <w:sz w:val="24"/>
          <w:szCs w:val="24"/>
        </w:rPr>
        <w:t>r</w:t>
      </w:r>
      <w:r w:rsidRPr="00EB7BFD">
        <w:rPr>
          <w:spacing w:val="-1"/>
          <w:sz w:val="24"/>
          <w:szCs w:val="24"/>
        </w:rPr>
        <w:t>a</w:t>
      </w:r>
      <w:r w:rsidRPr="00EB7BFD">
        <w:rPr>
          <w:sz w:val="24"/>
          <w:szCs w:val="24"/>
        </w:rPr>
        <w:t>m</w:t>
      </w:r>
      <w:r w:rsidRPr="00EB7BFD">
        <w:rPr>
          <w:spacing w:val="-11"/>
          <w:sz w:val="24"/>
          <w:szCs w:val="24"/>
        </w:rPr>
        <w:t xml:space="preserve"> </w:t>
      </w:r>
      <w:r w:rsidRPr="00EB7BFD">
        <w:rPr>
          <w:sz w:val="24"/>
          <w:szCs w:val="24"/>
        </w:rPr>
        <w:t>in</w:t>
      </w:r>
      <w:r w:rsidRPr="00EB7BFD">
        <w:rPr>
          <w:spacing w:val="-12"/>
          <w:sz w:val="24"/>
          <w:szCs w:val="24"/>
        </w:rPr>
        <w:t xml:space="preserve"> </w:t>
      </w:r>
      <w:r w:rsidRPr="00EB7BFD">
        <w:rPr>
          <w:sz w:val="24"/>
          <w:szCs w:val="24"/>
        </w:rPr>
        <w:t>the</w:t>
      </w:r>
      <w:r w:rsidRPr="00EB7BFD">
        <w:rPr>
          <w:spacing w:val="-12"/>
          <w:sz w:val="24"/>
          <w:szCs w:val="24"/>
        </w:rPr>
        <w:t xml:space="preserve"> </w:t>
      </w:r>
      <w:r w:rsidRPr="00EB7BFD">
        <w:rPr>
          <w:sz w:val="24"/>
          <w:szCs w:val="24"/>
        </w:rPr>
        <w:t>whole wo</w:t>
      </w:r>
      <w:r w:rsidRPr="00EB7BFD">
        <w:rPr>
          <w:spacing w:val="-1"/>
          <w:sz w:val="24"/>
          <w:szCs w:val="24"/>
        </w:rPr>
        <w:t>r</w:t>
      </w:r>
      <w:r w:rsidRPr="00EB7BFD">
        <w:rPr>
          <w:sz w:val="24"/>
          <w:szCs w:val="24"/>
        </w:rPr>
        <w:t>ld.</w:t>
      </w:r>
      <w:r w:rsidRPr="00EB7BFD">
        <w:rPr>
          <w:spacing w:val="-9"/>
          <w:sz w:val="24"/>
          <w:szCs w:val="24"/>
        </w:rPr>
        <w:t xml:space="preserve"> </w:t>
      </w:r>
      <w:r w:rsidRPr="00EB7BFD">
        <w:rPr>
          <w:sz w:val="24"/>
          <w:szCs w:val="24"/>
        </w:rPr>
        <w:t>And</w:t>
      </w:r>
      <w:r w:rsidRPr="00EB7BFD">
        <w:rPr>
          <w:spacing w:val="-10"/>
          <w:sz w:val="24"/>
          <w:szCs w:val="24"/>
        </w:rPr>
        <w:t xml:space="preserve"> </w:t>
      </w:r>
      <w:r w:rsidRPr="00EB7BFD">
        <w:rPr>
          <w:sz w:val="24"/>
          <w:szCs w:val="24"/>
        </w:rPr>
        <w:t>for</w:t>
      </w:r>
      <w:r w:rsidRPr="00EB7BFD">
        <w:rPr>
          <w:spacing w:val="-11"/>
          <w:sz w:val="24"/>
          <w:szCs w:val="24"/>
        </w:rPr>
        <w:t xml:space="preserve"> </w:t>
      </w:r>
      <w:r w:rsidRPr="00EB7BFD">
        <w:rPr>
          <w:sz w:val="24"/>
          <w:szCs w:val="24"/>
        </w:rPr>
        <w:t>the</w:t>
      </w:r>
      <w:r w:rsidRPr="00EB7BFD">
        <w:rPr>
          <w:spacing w:val="-8"/>
          <w:sz w:val="24"/>
          <w:szCs w:val="24"/>
        </w:rPr>
        <w:t xml:space="preserve"> </w:t>
      </w:r>
      <w:r w:rsidRPr="00EB7BFD">
        <w:rPr>
          <w:sz w:val="24"/>
          <w:szCs w:val="24"/>
        </w:rPr>
        <w:t>Ug</w:t>
      </w:r>
      <w:r w:rsidRPr="00EB7BFD">
        <w:rPr>
          <w:spacing w:val="-1"/>
          <w:sz w:val="24"/>
          <w:szCs w:val="24"/>
        </w:rPr>
        <w:t>a</w:t>
      </w:r>
      <w:r w:rsidRPr="00EB7BFD">
        <w:rPr>
          <w:sz w:val="24"/>
          <w:szCs w:val="24"/>
        </w:rPr>
        <w:t>n</w:t>
      </w:r>
      <w:r w:rsidRPr="00EB7BFD">
        <w:rPr>
          <w:spacing w:val="2"/>
          <w:sz w:val="24"/>
          <w:szCs w:val="24"/>
        </w:rPr>
        <w:t>d</w:t>
      </w:r>
      <w:r w:rsidRPr="00EB7BFD">
        <w:rPr>
          <w:spacing w:val="-1"/>
          <w:sz w:val="24"/>
          <w:szCs w:val="24"/>
        </w:rPr>
        <w:t>a</w:t>
      </w:r>
      <w:r w:rsidRPr="00EB7BFD">
        <w:rPr>
          <w:sz w:val="24"/>
          <w:szCs w:val="24"/>
        </w:rPr>
        <w:t>n</w:t>
      </w:r>
      <w:r w:rsidRPr="00EB7BFD">
        <w:rPr>
          <w:spacing w:val="-10"/>
          <w:sz w:val="24"/>
          <w:szCs w:val="24"/>
        </w:rPr>
        <w:t xml:space="preserve"> </w:t>
      </w:r>
      <w:r w:rsidRPr="00EB7BFD">
        <w:rPr>
          <w:spacing w:val="-1"/>
          <w:sz w:val="24"/>
          <w:szCs w:val="24"/>
        </w:rPr>
        <w:t>ca</w:t>
      </w:r>
      <w:r w:rsidRPr="00EB7BFD">
        <w:rPr>
          <w:sz w:val="24"/>
          <w:szCs w:val="24"/>
        </w:rPr>
        <w:t>s</w:t>
      </w:r>
      <w:r w:rsidRPr="00EB7BFD">
        <w:rPr>
          <w:spacing w:val="-1"/>
          <w:sz w:val="24"/>
          <w:szCs w:val="24"/>
        </w:rPr>
        <w:t>e</w:t>
      </w:r>
      <w:r w:rsidRPr="00EB7BFD">
        <w:rPr>
          <w:sz w:val="24"/>
          <w:szCs w:val="24"/>
        </w:rPr>
        <w:t>,</w:t>
      </w:r>
      <w:r w:rsidRPr="00EB7BFD">
        <w:rPr>
          <w:spacing w:val="-7"/>
          <w:sz w:val="24"/>
          <w:szCs w:val="24"/>
        </w:rPr>
        <w:t xml:space="preserve"> </w:t>
      </w:r>
      <w:r w:rsidRPr="00EB7BFD">
        <w:rPr>
          <w:spacing w:val="-1"/>
          <w:sz w:val="24"/>
          <w:szCs w:val="24"/>
        </w:rPr>
        <w:t>a</w:t>
      </w:r>
      <w:r w:rsidRPr="00EB7BFD">
        <w:rPr>
          <w:sz w:val="24"/>
          <w:szCs w:val="24"/>
        </w:rPr>
        <w:t>l</w:t>
      </w:r>
      <w:r w:rsidRPr="00EB7BFD">
        <w:rPr>
          <w:spacing w:val="1"/>
          <w:sz w:val="24"/>
          <w:szCs w:val="24"/>
        </w:rPr>
        <w:t>m</w:t>
      </w:r>
      <w:r w:rsidRPr="00EB7BFD">
        <w:rPr>
          <w:sz w:val="24"/>
          <w:szCs w:val="24"/>
        </w:rPr>
        <w:t>ost</w:t>
      </w:r>
      <w:r w:rsidRPr="00EB7BFD">
        <w:rPr>
          <w:spacing w:val="-9"/>
          <w:sz w:val="24"/>
          <w:szCs w:val="24"/>
        </w:rPr>
        <w:t xml:space="preserve"> </w:t>
      </w:r>
      <w:r w:rsidRPr="00EB7BFD">
        <w:rPr>
          <w:sz w:val="24"/>
          <w:szCs w:val="24"/>
        </w:rPr>
        <w:t>none</w:t>
      </w:r>
      <w:r w:rsidRPr="00EB7BFD">
        <w:rPr>
          <w:spacing w:val="-11"/>
          <w:sz w:val="24"/>
          <w:szCs w:val="24"/>
        </w:rPr>
        <w:t xml:space="preserve"> </w:t>
      </w:r>
      <w:r w:rsidRPr="00EB7BFD">
        <w:rPr>
          <w:sz w:val="24"/>
          <w:szCs w:val="24"/>
        </w:rPr>
        <w:t>of</w:t>
      </w:r>
      <w:r w:rsidRPr="00EB7BFD">
        <w:rPr>
          <w:spacing w:val="-10"/>
          <w:sz w:val="24"/>
          <w:szCs w:val="24"/>
        </w:rPr>
        <w:t xml:space="preserve"> </w:t>
      </w:r>
      <w:r w:rsidRPr="00EB7BFD">
        <w:rPr>
          <w:sz w:val="24"/>
          <w:szCs w:val="24"/>
        </w:rPr>
        <w:t>t</w:t>
      </w:r>
      <w:r w:rsidRPr="00EB7BFD">
        <w:rPr>
          <w:spacing w:val="3"/>
          <w:sz w:val="24"/>
          <w:szCs w:val="24"/>
        </w:rPr>
        <w:t>h</w:t>
      </w:r>
      <w:r w:rsidRPr="00EB7BFD">
        <w:rPr>
          <w:sz w:val="24"/>
          <w:szCs w:val="24"/>
        </w:rPr>
        <w:t>e</w:t>
      </w:r>
      <w:r w:rsidRPr="00EB7BFD">
        <w:rPr>
          <w:spacing w:val="-11"/>
          <w:sz w:val="24"/>
          <w:szCs w:val="24"/>
        </w:rPr>
        <w:t xml:space="preserve"> </w:t>
      </w:r>
      <w:r w:rsidRPr="00EB7BFD">
        <w:rPr>
          <w:sz w:val="24"/>
          <w:szCs w:val="24"/>
        </w:rPr>
        <w:t>higher</w:t>
      </w:r>
      <w:r w:rsidRPr="00EB7BFD">
        <w:rPr>
          <w:spacing w:val="-11"/>
          <w:sz w:val="24"/>
          <w:szCs w:val="24"/>
        </w:rPr>
        <w:t xml:space="preserve"> </w:t>
      </w:r>
      <w:r w:rsidRPr="00EB7BFD">
        <w:rPr>
          <w:sz w:val="24"/>
          <w:szCs w:val="24"/>
        </w:rPr>
        <w:t>ins</w:t>
      </w:r>
      <w:r w:rsidRPr="00EB7BFD">
        <w:rPr>
          <w:spacing w:val="1"/>
          <w:sz w:val="24"/>
          <w:szCs w:val="24"/>
        </w:rPr>
        <w:t>t</w:t>
      </w:r>
      <w:r w:rsidRPr="00EB7BFD">
        <w:rPr>
          <w:sz w:val="24"/>
          <w:szCs w:val="24"/>
        </w:rPr>
        <w:t>i</w:t>
      </w:r>
      <w:r w:rsidRPr="00EB7BFD">
        <w:rPr>
          <w:spacing w:val="1"/>
          <w:sz w:val="24"/>
          <w:szCs w:val="24"/>
        </w:rPr>
        <w:t>t</w:t>
      </w:r>
      <w:r w:rsidRPr="00EB7BFD">
        <w:rPr>
          <w:sz w:val="24"/>
          <w:szCs w:val="24"/>
        </w:rPr>
        <w:t>ut</w:t>
      </w:r>
      <w:r w:rsidRPr="00EB7BFD">
        <w:rPr>
          <w:spacing w:val="1"/>
          <w:sz w:val="24"/>
          <w:szCs w:val="24"/>
        </w:rPr>
        <w:t>i</w:t>
      </w:r>
      <w:r w:rsidRPr="00EB7BFD">
        <w:rPr>
          <w:sz w:val="24"/>
          <w:szCs w:val="24"/>
        </w:rPr>
        <w:t>ons</w:t>
      </w:r>
      <w:r w:rsidRPr="00EB7BFD">
        <w:rPr>
          <w:spacing w:val="-9"/>
          <w:sz w:val="24"/>
          <w:szCs w:val="24"/>
        </w:rPr>
        <w:t xml:space="preserve"> </w:t>
      </w:r>
      <w:r w:rsidRPr="00EB7BFD">
        <w:rPr>
          <w:sz w:val="24"/>
          <w:szCs w:val="24"/>
        </w:rPr>
        <w:t>h</w:t>
      </w:r>
      <w:r w:rsidRPr="00EB7BFD">
        <w:rPr>
          <w:spacing w:val="-1"/>
          <w:sz w:val="24"/>
          <w:szCs w:val="24"/>
        </w:rPr>
        <w:t>a</w:t>
      </w:r>
      <w:r w:rsidRPr="00EB7BFD">
        <w:rPr>
          <w:sz w:val="24"/>
          <w:szCs w:val="24"/>
        </w:rPr>
        <w:t>ve</w:t>
      </w:r>
      <w:r w:rsidRPr="00EB7BFD">
        <w:rPr>
          <w:spacing w:val="-11"/>
          <w:sz w:val="24"/>
          <w:szCs w:val="24"/>
        </w:rPr>
        <w:t xml:space="preserve"> </w:t>
      </w:r>
      <w:r w:rsidRPr="00EB7BFD">
        <w:rPr>
          <w:spacing w:val="-1"/>
          <w:sz w:val="24"/>
          <w:szCs w:val="24"/>
        </w:rPr>
        <w:t>e</w:t>
      </w:r>
      <w:r w:rsidRPr="00EB7BFD">
        <w:rPr>
          <w:sz w:val="24"/>
          <w:szCs w:val="24"/>
        </w:rPr>
        <w:t>nd</w:t>
      </w:r>
      <w:r w:rsidRPr="00EB7BFD">
        <w:rPr>
          <w:spacing w:val="-1"/>
          <w:sz w:val="24"/>
          <w:szCs w:val="24"/>
        </w:rPr>
        <w:t>ea</w:t>
      </w:r>
      <w:r w:rsidRPr="00EB7BFD">
        <w:rPr>
          <w:sz w:val="24"/>
          <w:szCs w:val="24"/>
        </w:rPr>
        <w:t>vo</w:t>
      </w:r>
      <w:r w:rsidRPr="00EB7BFD">
        <w:rPr>
          <w:spacing w:val="1"/>
          <w:sz w:val="24"/>
          <w:szCs w:val="24"/>
        </w:rPr>
        <w:t>r</w:t>
      </w:r>
      <w:r w:rsidRPr="00EB7BFD">
        <w:rPr>
          <w:spacing w:val="-1"/>
          <w:sz w:val="24"/>
          <w:szCs w:val="24"/>
        </w:rPr>
        <w:t>e</w:t>
      </w:r>
      <w:r w:rsidRPr="00EB7BFD">
        <w:rPr>
          <w:sz w:val="24"/>
          <w:szCs w:val="24"/>
        </w:rPr>
        <w:t>d</w:t>
      </w:r>
      <w:r w:rsidRPr="00EB7BFD">
        <w:rPr>
          <w:spacing w:val="-10"/>
          <w:sz w:val="24"/>
          <w:szCs w:val="24"/>
        </w:rPr>
        <w:t xml:space="preserve"> </w:t>
      </w:r>
      <w:r w:rsidRPr="00EB7BFD">
        <w:rPr>
          <w:sz w:val="24"/>
          <w:szCs w:val="24"/>
        </w:rPr>
        <w:t>to</w:t>
      </w:r>
      <w:r w:rsidRPr="00EB7BFD">
        <w:rPr>
          <w:spacing w:val="-9"/>
          <w:sz w:val="24"/>
          <w:szCs w:val="24"/>
        </w:rPr>
        <w:t xml:space="preserve"> </w:t>
      </w:r>
      <w:r w:rsidRPr="00EB7BFD">
        <w:rPr>
          <w:sz w:val="24"/>
          <w:szCs w:val="24"/>
        </w:rPr>
        <w:t>d</w:t>
      </w:r>
      <w:r w:rsidRPr="00EB7BFD">
        <w:rPr>
          <w:spacing w:val="-1"/>
          <w:sz w:val="24"/>
          <w:szCs w:val="24"/>
        </w:rPr>
        <w:t>e</w:t>
      </w:r>
      <w:r w:rsidRPr="00EB7BFD">
        <w:rPr>
          <w:sz w:val="24"/>
          <w:szCs w:val="24"/>
        </w:rPr>
        <w:t>sign</w:t>
      </w:r>
      <w:r w:rsidRPr="00EB7BFD">
        <w:rPr>
          <w:spacing w:val="-9"/>
          <w:sz w:val="24"/>
          <w:szCs w:val="24"/>
        </w:rPr>
        <w:t xml:space="preserve"> </w:t>
      </w:r>
      <w:r w:rsidRPr="00EB7BFD">
        <w:rPr>
          <w:sz w:val="24"/>
          <w:szCs w:val="24"/>
        </w:rPr>
        <w:t>or</w:t>
      </w:r>
      <w:r w:rsidRPr="00EB7BFD">
        <w:rPr>
          <w:spacing w:val="-10"/>
          <w:sz w:val="24"/>
          <w:szCs w:val="24"/>
        </w:rPr>
        <w:t xml:space="preserve"> </w:t>
      </w:r>
      <w:r w:rsidRPr="00EB7BFD">
        <w:rPr>
          <w:spacing w:val="1"/>
          <w:sz w:val="24"/>
          <w:szCs w:val="24"/>
        </w:rPr>
        <w:t>a</w:t>
      </w:r>
      <w:r w:rsidRPr="00EB7BFD">
        <w:rPr>
          <w:spacing w:val="-1"/>
          <w:sz w:val="24"/>
          <w:szCs w:val="24"/>
        </w:rPr>
        <w:t>c</w:t>
      </w:r>
      <w:r w:rsidRPr="00EB7BFD">
        <w:rPr>
          <w:sz w:val="24"/>
          <w:szCs w:val="24"/>
        </w:rPr>
        <w:t>quire a</w:t>
      </w:r>
      <w:r w:rsidRPr="00EB7BFD">
        <w:rPr>
          <w:spacing w:val="-1"/>
          <w:sz w:val="24"/>
          <w:szCs w:val="24"/>
        </w:rPr>
        <w:t xml:space="preserve"> </w:t>
      </w:r>
      <w:r w:rsidRPr="00EB7BFD">
        <w:rPr>
          <w:sz w:val="24"/>
          <w:szCs w:val="24"/>
        </w:rPr>
        <w:t xml:space="preserve">fully </w:t>
      </w:r>
      <w:r w:rsidRPr="00EB7BFD">
        <w:rPr>
          <w:spacing w:val="-1"/>
          <w:sz w:val="24"/>
          <w:szCs w:val="24"/>
        </w:rPr>
        <w:t>c</w:t>
      </w:r>
      <w:r w:rsidRPr="00EB7BFD">
        <w:rPr>
          <w:sz w:val="24"/>
          <w:szCs w:val="24"/>
        </w:rPr>
        <w:t>ompu</w:t>
      </w:r>
      <w:r w:rsidRPr="00EB7BFD">
        <w:rPr>
          <w:spacing w:val="1"/>
          <w:sz w:val="24"/>
          <w:szCs w:val="24"/>
        </w:rPr>
        <w:t>t</w:t>
      </w:r>
      <w:r w:rsidRPr="00EB7BFD">
        <w:rPr>
          <w:spacing w:val="-1"/>
          <w:sz w:val="24"/>
          <w:szCs w:val="24"/>
        </w:rPr>
        <w:t>e</w:t>
      </w:r>
      <w:r w:rsidRPr="00EB7BFD">
        <w:rPr>
          <w:sz w:val="24"/>
          <w:szCs w:val="24"/>
        </w:rPr>
        <w:t>ri</w:t>
      </w:r>
      <w:r w:rsidRPr="00EB7BFD">
        <w:rPr>
          <w:spacing w:val="1"/>
          <w:sz w:val="24"/>
          <w:szCs w:val="24"/>
        </w:rPr>
        <w:t>z</w:t>
      </w:r>
      <w:r w:rsidRPr="00EB7BFD">
        <w:rPr>
          <w:spacing w:val="-1"/>
          <w:sz w:val="24"/>
          <w:szCs w:val="24"/>
        </w:rPr>
        <w:t>e</w:t>
      </w:r>
      <w:r w:rsidRPr="00EB7BFD">
        <w:rPr>
          <w:sz w:val="24"/>
          <w:szCs w:val="24"/>
        </w:rPr>
        <w:t>d</w:t>
      </w:r>
      <w:r w:rsidRPr="00EB7BFD">
        <w:rPr>
          <w:spacing w:val="2"/>
          <w:sz w:val="24"/>
          <w:szCs w:val="24"/>
        </w:rPr>
        <w:t xml:space="preserve"> </w:t>
      </w:r>
      <w:r w:rsidRPr="00EB7BFD">
        <w:rPr>
          <w:spacing w:val="-3"/>
          <w:sz w:val="24"/>
          <w:szCs w:val="24"/>
        </w:rPr>
        <w:t>I</w:t>
      </w:r>
      <w:r w:rsidRPr="00EB7BFD">
        <w:rPr>
          <w:sz w:val="24"/>
          <w:szCs w:val="24"/>
        </w:rPr>
        <w:t>nt</w:t>
      </w:r>
      <w:r w:rsidRPr="00EB7BFD">
        <w:rPr>
          <w:spacing w:val="2"/>
          <w:sz w:val="24"/>
          <w:szCs w:val="24"/>
        </w:rPr>
        <w:t>e</w:t>
      </w:r>
      <w:r w:rsidRPr="00EB7BFD">
        <w:rPr>
          <w:sz w:val="24"/>
          <w:szCs w:val="24"/>
        </w:rPr>
        <w:t>rnship man</w:t>
      </w:r>
      <w:r w:rsidRPr="00EB7BFD">
        <w:rPr>
          <w:spacing w:val="-1"/>
          <w:sz w:val="24"/>
          <w:szCs w:val="24"/>
        </w:rPr>
        <w:t>a</w:t>
      </w:r>
      <w:r w:rsidRPr="00EB7BFD">
        <w:rPr>
          <w:sz w:val="24"/>
          <w:szCs w:val="24"/>
        </w:rPr>
        <w:t>g</w:t>
      </w:r>
      <w:r w:rsidRPr="00EB7BFD">
        <w:rPr>
          <w:spacing w:val="-1"/>
          <w:sz w:val="24"/>
          <w:szCs w:val="24"/>
        </w:rPr>
        <w:t>e</w:t>
      </w:r>
      <w:r w:rsidRPr="00EB7BFD">
        <w:rPr>
          <w:sz w:val="24"/>
          <w:szCs w:val="24"/>
        </w:rPr>
        <w:t>ment sys</w:t>
      </w:r>
      <w:r w:rsidRPr="00EB7BFD">
        <w:rPr>
          <w:spacing w:val="1"/>
          <w:sz w:val="24"/>
          <w:szCs w:val="24"/>
        </w:rPr>
        <w:t>te</w:t>
      </w:r>
      <w:r w:rsidRPr="00EB7BFD">
        <w:rPr>
          <w:sz w:val="24"/>
          <w:szCs w:val="24"/>
        </w:rPr>
        <w:t>m</w:t>
      </w:r>
      <w:r w:rsidRPr="00EB7BFD">
        <w:rPr>
          <w:spacing w:val="3"/>
          <w:sz w:val="24"/>
          <w:szCs w:val="24"/>
        </w:rPr>
        <w:t xml:space="preserve"> </w:t>
      </w:r>
      <w:r w:rsidRPr="00EB7BFD">
        <w:rPr>
          <w:spacing w:val="-1"/>
          <w:sz w:val="24"/>
          <w:szCs w:val="24"/>
        </w:rPr>
        <w:t>e</w:t>
      </w:r>
      <w:r w:rsidRPr="00EB7BFD">
        <w:rPr>
          <w:sz w:val="24"/>
          <w:szCs w:val="24"/>
        </w:rPr>
        <w:t>x</w:t>
      </w:r>
      <w:r w:rsidRPr="00EB7BFD">
        <w:rPr>
          <w:spacing w:val="-1"/>
          <w:sz w:val="24"/>
          <w:szCs w:val="24"/>
        </w:rPr>
        <w:t>ce</w:t>
      </w:r>
      <w:r w:rsidRPr="00EB7BFD">
        <w:rPr>
          <w:sz w:val="24"/>
          <w:szCs w:val="24"/>
        </w:rPr>
        <w:t>pt</w:t>
      </w:r>
      <w:r w:rsidRPr="00EB7BFD">
        <w:rPr>
          <w:spacing w:val="1"/>
          <w:sz w:val="24"/>
          <w:szCs w:val="24"/>
        </w:rPr>
        <w:t xml:space="preserve"> </w:t>
      </w:r>
      <w:r w:rsidRPr="00EB7BFD">
        <w:rPr>
          <w:sz w:val="24"/>
          <w:szCs w:val="24"/>
        </w:rPr>
        <w:t xml:space="preserve">by </w:t>
      </w:r>
      <w:sdt>
        <w:sdtPr>
          <w:rPr>
            <w:color w:val="000000"/>
            <w:sz w:val="24"/>
            <w:szCs w:val="24"/>
          </w:rPr>
          <w:tag w:val="MENDELEY_CITATION_v3_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"/>
          <w:id w:val="2131970906"/>
          <w:placeholder>
            <w:docPart w:val="289ED2DEFEB34FF29DDC21154CF0FF8A"/>
          </w:placeholder>
        </w:sdtPr>
        <w:sdtContent>
          <w:r w:rsidR="00065404" w:rsidRPr="00EB7BFD">
            <w:rPr>
              <w:color w:val="000000"/>
              <w:sz w:val="24"/>
              <w:szCs w:val="24"/>
            </w:rPr>
            <w:t>(</w:t>
          </w:r>
          <w:proofErr w:type="spellStart"/>
          <w:r w:rsidR="00065404" w:rsidRPr="00EB7BFD">
            <w:rPr>
              <w:color w:val="000000"/>
              <w:sz w:val="24"/>
              <w:szCs w:val="24"/>
            </w:rPr>
            <w:t>Ssempijja</w:t>
          </w:r>
          <w:proofErr w:type="spellEnd"/>
          <w:r w:rsidR="00065404" w:rsidRPr="00EB7BFD">
            <w:rPr>
              <w:color w:val="000000"/>
              <w:sz w:val="24"/>
              <w:szCs w:val="24"/>
            </w:rPr>
            <w:t>, 2018)</w:t>
          </w:r>
        </w:sdtContent>
      </w:sdt>
      <w:r w:rsidRPr="00EB7BFD">
        <w:rPr>
          <w:sz w:val="24"/>
          <w:szCs w:val="24"/>
        </w:rPr>
        <w:t>.</w:t>
      </w:r>
    </w:p>
    <w:p w14:paraId="71C58099" w14:textId="249AEDEF" w:rsidR="008E1443" w:rsidRPr="00EB7BFD" w:rsidRDefault="008E1443" w:rsidP="008E1443">
      <w:pPr>
        <w:spacing w:line="359" w:lineRule="auto"/>
        <w:ind w:left="100" w:right="77"/>
        <w:jc w:val="both"/>
        <w:rPr>
          <w:sz w:val="24"/>
          <w:szCs w:val="24"/>
        </w:rPr>
      </w:pPr>
      <w:r w:rsidRPr="00EB7BFD">
        <w:rPr>
          <w:sz w:val="24"/>
          <w:szCs w:val="24"/>
        </w:rPr>
        <w:t>A</w:t>
      </w:r>
      <w:r w:rsidRPr="00EB7BFD">
        <w:rPr>
          <w:spacing w:val="-2"/>
          <w:sz w:val="24"/>
          <w:szCs w:val="24"/>
        </w:rPr>
        <w:t xml:space="preserve"> </w:t>
      </w:r>
      <w:r w:rsidRPr="00EB7BFD">
        <w:rPr>
          <w:sz w:val="24"/>
          <w:szCs w:val="24"/>
        </w:rPr>
        <w:t>f</w:t>
      </w:r>
      <w:r w:rsidRPr="00EB7BFD">
        <w:rPr>
          <w:spacing w:val="-2"/>
          <w:sz w:val="24"/>
          <w:szCs w:val="24"/>
        </w:rPr>
        <w:t>e</w:t>
      </w:r>
      <w:r w:rsidRPr="00EB7BFD">
        <w:rPr>
          <w:sz w:val="24"/>
          <w:szCs w:val="24"/>
        </w:rPr>
        <w:t>w</w:t>
      </w:r>
      <w:r w:rsidRPr="00EB7BFD">
        <w:rPr>
          <w:spacing w:val="-5"/>
          <w:sz w:val="24"/>
          <w:szCs w:val="24"/>
        </w:rPr>
        <w:t xml:space="preserve"> </w:t>
      </w:r>
      <w:r w:rsidRPr="00EB7BFD">
        <w:rPr>
          <w:sz w:val="24"/>
          <w:szCs w:val="24"/>
        </w:rPr>
        <w:t>r</w:t>
      </w:r>
      <w:r w:rsidRPr="00EB7BFD">
        <w:rPr>
          <w:spacing w:val="-2"/>
          <w:sz w:val="24"/>
          <w:szCs w:val="24"/>
        </w:rPr>
        <w:t>e</w:t>
      </w:r>
      <w:r w:rsidRPr="00EB7BFD">
        <w:rPr>
          <w:spacing w:val="2"/>
          <w:sz w:val="24"/>
          <w:szCs w:val="24"/>
        </w:rPr>
        <w:t>s</w:t>
      </w:r>
      <w:r w:rsidRPr="00EB7BFD">
        <w:rPr>
          <w:spacing w:val="-1"/>
          <w:sz w:val="24"/>
          <w:szCs w:val="24"/>
        </w:rPr>
        <w:t>ea</w:t>
      </w:r>
      <w:r w:rsidRPr="00EB7BFD">
        <w:rPr>
          <w:spacing w:val="1"/>
          <w:sz w:val="24"/>
          <w:szCs w:val="24"/>
        </w:rPr>
        <w:t>r</w:t>
      </w:r>
      <w:r w:rsidRPr="00EB7BFD">
        <w:rPr>
          <w:spacing w:val="-1"/>
          <w:sz w:val="24"/>
          <w:szCs w:val="24"/>
        </w:rPr>
        <w:t>c</w:t>
      </w:r>
      <w:r w:rsidRPr="00EB7BFD">
        <w:rPr>
          <w:sz w:val="24"/>
          <w:szCs w:val="24"/>
        </w:rPr>
        <w:t>h</w:t>
      </w:r>
      <w:r w:rsidRPr="00EB7BFD">
        <w:rPr>
          <w:spacing w:val="-4"/>
          <w:sz w:val="24"/>
          <w:szCs w:val="24"/>
        </w:rPr>
        <w:t xml:space="preserve"> </w:t>
      </w:r>
      <w:r w:rsidRPr="00EB7BFD">
        <w:rPr>
          <w:sz w:val="24"/>
          <w:szCs w:val="24"/>
        </w:rPr>
        <w:t>h</w:t>
      </w:r>
      <w:r w:rsidRPr="00EB7BFD">
        <w:rPr>
          <w:spacing w:val="-1"/>
          <w:sz w:val="24"/>
          <w:szCs w:val="24"/>
        </w:rPr>
        <w:t>a</w:t>
      </w:r>
      <w:r w:rsidRPr="00EB7BFD">
        <w:rPr>
          <w:sz w:val="24"/>
          <w:szCs w:val="24"/>
        </w:rPr>
        <w:t>ve</w:t>
      </w:r>
      <w:r w:rsidRPr="00EB7BFD">
        <w:rPr>
          <w:spacing w:val="-3"/>
          <w:sz w:val="24"/>
          <w:szCs w:val="24"/>
        </w:rPr>
        <w:t xml:space="preserve"> </w:t>
      </w:r>
      <w:r w:rsidRPr="00EB7BFD">
        <w:rPr>
          <w:sz w:val="24"/>
          <w:szCs w:val="24"/>
        </w:rPr>
        <w:t>b</w:t>
      </w:r>
      <w:r w:rsidRPr="00EB7BFD">
        <w:rPr>
          <w:spacing w:val="1"/>
          <w:sz w:val="24"/>
          <w:szCs w:val="24"/>
        </w:rPr>
        <w:t>e</w:t>
      </w:r>
      <w:r w:rsidRPr="00EB7BFD">
        <w:rPr>
          <w:spacing w:val="-1"/>
          <w:sz w:val="24"/>
          <w:szCs w:val="24"/>
        </w:rPr>
        <w:t>e</w:t>
      </w:r>
      <w:r w:rsidRPr="00EB7BFD">
        <w:rPr>
          <w:sz w:val="24"/>
          <w:szCs w:val="24"/>
        </w:rPr>
        <w:t>n</w:t>
      </w:r>
      <w:r w:rsidRPr="00EB7BFD">
        <w:rPr>
          <w:spacing w:val="-7"/>
          <w:sz w:val="24"/>
          <w:szCs w:val="24"/>
        </w:rPr>
        <w:t xml:space="preserve"> </w:t>
      </w:r>
      <w:r w:rsidRPr="00EB7BFD">
        <w:rPr>
          <w:spacing w:val="-1"/>
          <w:sz w:val="24"/>
          <w:szCs w:val="24"/>
        </w:rPr>
        <w:t>c</w:t>
      </w:r>
      <w:r w:rsidRPr="00EB7BFD">
        <w:rPr>
          <w:sz w:val="24"/>
          <w:szCs w:val="24"/>
        </w:rPr>
        <w:t>ondu</w:t>
      </w:r>
      <w:r w:rsidRPr="00EB7BFD">
        <w:rPr>
          <w:spacing w:val="-1"/>
          <w:sz w:val="24"/>
          <w:szCs w:val="24"/>
        </w:rPr>
        <w:t>c</w:t>
      </w:r>
      <w:r w:rsidRPr="00EB7BFD">
        <w:rPr>
          <w:spacing w:val="3"/>
          <w:sz w:val="24"/>
          <w:szCs w:val="24"/>
        </w:rPr>
        <w:t>t</w:t>
      </w:r>
      <w:r w:rsidRPr="00EB7BFD">
        <w:rPr>
          <w:spacing w:val="-1"/>
          <w:sz w:val="24"/>
          <w:szCs w:val="24"/>
        </w:rPr>
        <w:t>e</w:t>
      </w:r>
      <w:r w:rsidRPr="00EB7BFD">
        <w:rPr>
          <w:sz w:val="24"/>
          <w:szCs w:val="24"/>
        </w:rPr>
        <w:t>d</w:t>
      </w:r>
      <w:r w:rsidRPr="00EB7BFD">
        <w:rPr>
          <w:spacing w:val="-2"/>
          <w:sz w:val="24"/>
          <w:szCs w:val="24"/>
        </w:rPr>
        <w:t xml:space="preserve"> </w:t>
      </w:r>
      <w:r w:rsidRPr="00EB7BFD">
        <w:rPr>
          <w:sz w:val="24"/>
          <w:szCs w:val="24"/>
        </w:rPr>
        <w:t>on</w:t>
      </w:r>
      <w:r w:rsidRPr="00EB7BFD">
        <w:rPr>
          <w:spacing w:val="-2"/>
          <w:sz w:val="24"/>
          <w:szCs w:val="24"/>
        </w:rPr>
        <w:t xml:space="preserve"> </w:t>
      </w:r>
      <w:r w:rsidRPr="00EB7BFD">
        <w:rPr>
          <w:sz w:val="24"/>
          <w:szCs w:val="24"/>
        </w:rPr>
        <w:t>the</w:t>
      </w:r>
      <w:r w:rsidRPr="00EB7BFD">
        <w:rPr>
          <w:spacing w:val="-8"/>
          <w:sz w:val="24"/>
          <w:szCs w:val="24"/>
        </w:rPr>
        <w:t xml:space="preserve"> </w:t>
      </w:r>
      <w:r w:rsidRPr="00EB7BFD">
        <w:rPr>
          <w:sz w:val="24"/>
          <w:szCs w:val="24"/>
        </w:rPr>
        <w:t>industri</w:t>
      </w:r>
      <w:r w:rsidRPr="00EB7BFD">
        <w:rPr>
          <w:spacing w:val="-1"/>
          <w:sz w:val="24"/>
          <w:szCs w:val="24"/>
        </w:rPr>
        <w:t>a</w:t>
      </w:r>
      <w:r w:rsidRPr="00EB7BFD">
        <w:rPr>
          <w:sz w:val="24"/>
          <w:szCs w:val="24"/>
        </w:rPr>
        <w:t>l</w:t>
      </w:r>
      <w:r w:rsidRPr="00EB7BFD">
        <w:rPr>
          <w:spacing w:val="-1"/>
          <w:sz w:val="24"/>
          <w:szCs w:val="24"/>
        </w:rPr>
        <w:t xml:space="preserve"> </w:t>
      </w:r>
      <w:r w:rsidRPr="00EB7BFD">
        <w:rPr>
          <w:sz w:val="24"/>
          <w:szCs w:val="24"/>
        </w:rPr>
        <w:t>tr</w:t>
      </w:r>
      <w:r w:rsidRPr="00EB7BFD">
        <w:rPr>
          <w:spacing w:val="-1"/>
          <w:sz w:val="24"/>
          <w:szCs w:val="24"/>
        </w:rPr>
        <w:t>a</w:t>
      </w:r>
      <w:r w:rsidRPr="00EB7BFD">
        <w:rPr>
          <w:sz w:val="24"/>
          <w:szCs w:val="24"/>
        </w:rPr>
        <w:t>in</w:t>
      </w:r>
      <w:r w:rsidRPr="00EB7BFD">
        <w:rPr>
          <w:spacing w:val="1"/>
          <w:sz w:val="24"/>
          <w:szCs w:val="24"/>
        </w:rPr>
        <w:t>i</w:t>
      </w:r>
      <w:r w:rsidRPr="00EB7BFD">
        <w:rPr>
          <w:sz w:val="24"/>
          <w:szCs w:val="24"/>
        </w:rPr>
        <w:t>ng</w:t>
      </w:r>
      <w:r w:rsidRPr="00EB7BFD">
        <w:rPr>
          <w:spacing w:val="-7"/>
          <w:sz w:val="24"/>
          <w:szCs w:val="24"/>
        </w:rPr>
        <w:t xml:space="preserve"> </w:t>
      </w:r>
      <w:r w:rsidRPr="00EB7BFD">
        <w:rPr>
          <w:sz w:val="24"/>
          <w:szCs w:val="24"/>
        </w:rPr>
        <w:t>prog</w:t>
      </w:r>
      <w:r w:rsidRPr="00EB7BFD">
        <w:rPr>
          <w:spacing w:val="-1"/>
          <w:sz w:val="24"/>
          <w:szCs w:val="24"/>
        </w:rPr>
        <w:t>ra</w:t>
      </w:r>
      <w:r w:rsidRPr="00EB7BFD">
        <w:rPr>
          <w:sz w:val="24"/>
          <w:szCs w:val="24"/>
        </w:rPr>
        <w:t>m</w:t>
      </w:r>
      <w:r w:rsidRPr="00EB7BFD">
        <w:rPr>
          <w:spacing w:val="-7"/>
          <w:sz w:val="24"/>
          <w:szCs w:val="24"/>
        </w:rPr>
        <w:t xml:space="preserve"> </w:t>
      </w:r>
      <w:r w:rsidRPr="00EB7BFD">
        <w:rPr>
          <w:sz w:val="24"/>
          <w:szCs w:val="24"/>
        </w:rPr>
        <w:t>man</w:t>
      </w:r>
      <w:r w:rsidRPr="00EB7BFD">
        <w:rPr>
          <w:spacing w:val="-1"/>
          <w:sz w:val="24"/>
          <w:szCs w:val="24"/>
        </w:rPr>
        <w:t>a</w:t>
      </w:r>
      <w:r w:rsidRPr="00EB7BFD">
        <w:rPr>
          <w:sz w:val="24"/>
          <w:szCs w:val="24"/>
        </w:rPr>
        <w:t>g</w:t>
      </w:r>
      <w:r w:rsidRPr="00EB7BFD">
        <w:rPr>
          <w:spacing w:val="-1"/>
          <w:sz w:val="24"/>
          <w:szCs w:val="24"/>
        </w:rPr>
        <w:t>e</w:t>
      </w:r>
      <w:r w:rsidRPr="00EB7BFD">
        <w:rPr>
          <w:sz w:val="24"/>
          <w:szCs w:val="24"/>
        </w:rPr>
        <w:t>ment</w:t>
      </w:r>
      <w:r w:rsidRPr="00EB7BFD">
        <w:rPr>
          <w:spacing w:val="-2"/>
          <w:sz w:val="24"/>
          <w:szCs w:val="24"/>
        </w:rPr>
        <w:t xml:space="preserve"> </w:t>
      </w:r>
      <w:r w:rsidRPr="00EB7BFD">
        <w:rPr>
          <w:sz w:val="24"/>
          <w:szCs w:val="24"/>
        </w:rPr>
        <w:t>sys</w:t>
      </w:r>
      <w:r w:rsidRPr="00EB7BFD">
        <w:rPr>
          <w:spacing w:val="1"/>
          <w:sz w:val="24"/>
          <w:szCs w:val="24"/>
        </w:rPr>
        <w:t>t</w:t>
      </w:r>
      <w:r w:rsidRPr="00EB7BFD">
        <w:rPr>
          <w:spacing w:val="-1"/>
          <w:sz w:val="24"/>
          <w:szCs w:val="24"/>
        </w:rPr>
        <w:t>e</w:t>
      </w:r>
      <w:r w:rsidRPr="00EB7BFD">
        <w:rPr>
          <w:sz w:val="24"/>
          <w:szCs w:val="24"/>
        </w:rPr>
        <w:t>m</w:t>
      </w:r>
      <w:r w:rsidRPr="00EB7BFD">
        <w:rPr>
          <w:spacing w:val="-2"/>
          <w:sz w:val="24"/>
          <w:szCs w:val="24"/>
        </w:rPr>
        <w:t xml:space="preserve"> </w:t>
      </w:r>
      <w:r w:rsidRPr="00EB7BFD">
        <w:rPr>
          <w:sz w:val="24"/>
          <w:szCs w:val="24"/>
        </w:rPr>
        <w:t>notwi</w:t>
      </w:r>
      <w:r w:rsidRPr="00EB7BFD">
        <w:rPr>
          <w:spacing w:val="1"/>
          <w:sz w:val="24"/>
          <w:szCs w:val="24"/>
        </w:rPr>
        <w:t>t</w:t>
      </w:r>
      <w:r w:rsidRPr="00EB7BFD">
        <w:rPr>
          <w:sz w:val="24"/>
          <w:szCs w:val="24"/>
        </w:rPr>
        <w:t>hstanding the nume</w:t>
      </w:r>
      <w:r w:rsidRPr="00EB7BFD">
        <w:rPr>
          <w:spacing w:val="-1"/>
          <w:sz w:val="24"/>
          <w:szCs w:val="24"/>
        </w:rPr>
        <w:t>r</w:t>
      </w:r>
      <w:r w:rsidRPr="00EB7BFD">
        <w:rPr>
          <w:sz w:val="24"/>
          <w:szCs w:val="24"/>
        </w:rPr>
        <w:t>ous</w:t>
      </w:r>
      <w:r w:rsidRPr="00EB7BFD">
        <w:rPr>
          <w:spacing w:val="1"/>
          <w:sz w:val="24"/>
          <w:szCs w:val="24"/>
        </w:rPr>
        <w:t xml:space="preserve"> </w:t>
      </w:r>
      <w:r w:rsidRPr="00EB7BFD">
        <w:rPr>
          <w:spacing w:val="-1"/>
          <w:sz w:val="24"/>
          <w:szCs w:val="24"/>
        </w:rPr>
        <w:t>a</w:t>
      </w:r>
      <w:r w:rsidRPr="00EB7BFD">
        <w:rPr>
          <w:sz w:val="24"/>
          <w:szCs w:val="24"/>
        </w:rPr>
        <w:t>d</w:t>
      </w:r>
      <w:r w:rsidRPr="00EB7BFD">
        <w:rPr>
          <w:spacing w:val="2"/>
          <w:sz w:val="24"/>
          <w:szCs w:val="24"/>
        </w:rPr>
        <w:t>v</w:t>
      </w:r>
      <w:r w:rsidRPr="00EB7BFD">
        <w:rPr>
          <w:spacing w:val="-1"/>
          <w:sz w:val="24"/>
          <w:szCs w:val="24"/>
        </w:rPr>
        <w:t>a</w:t>
      </w:r>
      <w:r w:rsidRPr="00EB7BFD">
        <w:rPr>
          <w:sz w:val="24"/>
          <w:szCs w:val="24"/>
        </w:rPr>
        <w:t>ntag</w:t>
      </w:r>
      <w:r w:rsidRPr="00EB7BFD">
        <w:rPr>
          <w:spacing w:val="1"/>
          <w:sz w:val="24"/>
          <w:szCs w:val="24"/>
        </w:rPr>
        <w:t>e</w:t>
      </w:r>
      <w:r w:rsidRPr="00EB7BFD">
        <w:rPr>
          <w:sz w:val="24"/>
          <w:szCs w:val="24"/>
        </w:rPr>
        <w:t>s</w:t>
      </w:r>
      <w:r w:rsidRPr="00EB7BFD">
        <w:rPr>
          <w:spacing w:val="1"/>
          <w:sz w:val="24"/>
          <w:szCs w:val="24"/>
        </w:rPr>
        <w:t xml:space="preserve"> </w:t>
      </w:r>
      <w:r w:rsidRPr="00EB7BFD">
        <w:rPr>
          <w:sz w:val="24"/>
          <w:szCs w:val="24"/>
        </w:rPr>
        <w:t>of in</w:t>
      </w:r>
      <w:r w:rsidRPr="00EB7BFD">
        <w:rPr>
          <w:spacing w:val="1"/>
          <w:sz w:val="24"/>
          <w:szCs w:val="24"/>
        </w:rPr>
        <w:t>t</w:t>
      </w:r>
      <w:r w:rsidRPr="00EB7BFD">
        <w:rPr>
          <w:spacing w:val="-1"/>
          <w:sz w:val="24"/>
          <w:szCs w:val="24"/>
        </w:rPr>
        <w:t>e</w:t>
      </w:r>
      <w:r w:rsidRPr="00EB7BFD">
        <w:rPr>
          <w:sz w:val="24"/>
          <w:szCs w:val="24"/>
        </w:rPr>
        <w:t>rnship</w:t>
      </w:r>
      <w:r w:rsidRPr="00EB7BFD">
        <w:rPr>
          <w:spacing w:val="1"/>
          <w:sz w:val="24"/>
          <w:szCs w:val="24"/>
        </w:rPr>
        <w:t xml:space="preserve"> </w:t>
      </w:r>
      <w:r w:rsidRPr="00EB7BFD">
        <w:rPr>
          <w:sz w:val="24"/>
          <w:szCs w:val="24"/>
        </w:rPr>
        <w:t>tr</w:t>
      </w:r>
      <w:r w:rsidRPr="00EB7BFD">
        <w:rPr>
          <w:spacing w:val="-1"/>
          <w:sz w:val="24"/>
          <w:szCs w:val="24"/>
        </w:rPr>
        <w:t>a</w:t>
      </w:r>
      <w:r w:rsidRPr="00EB7BFD">
        <w:rPr>
          <w:sz w:val="24"/>
          <w:szCs w:val="24"/>
        </w:rPr>
        <w:t>in</w:t>
      </w:r>
      <w:r w:rsidRPr="00EB7BFD">
        <w:rPr>
          <w:spacing w:val="1"/>
          <w:sz w:val="24"/>
          <w:szCs w:val="24"/>
        </w:rPr>
        <w:t>i</w:t>
      </w:r>
      <w:r w:rsidRPr="00EB7BFD">
        <w:rPr>
          <w:sz w:val="24"/>
          <w:szCs w:val="24"/>
        </w:rPr>
        <w:t>ng</w:t>
      </w:r>
      <w:r w:rsidRPr="00EB7BFD">
        <w:rPr>
          <w:spacing w:val="1"/>
          <w:sz w:val="24"/>
          <w:szCs w:val="24"/>
        </w:rPr>
        <w:t xml:space="preserve"> </w:t>
      </w:r>
      <w:r w:rsidRPr="00EB7BFD">
        <w:rPr>
          <w:spacing w:val="3"/>
          <w:sz w:val="24"/>
          <w:szCs w:val="24"/>
        </w:rPr>
        <w:t>t</w:t>
      </w:r>
      <w:r w:rsidRPr="00EB7BFD">
        <w:rPr>
          <w:sz w:val="24"/>
          <w:szCs w:val="24"/>
        </w:rPr>
        <w:t>o</w:t>
      </w:r>
      <w:r w:rsidRPr="00EB7BFD">
        <w:rPr>
          <w:spacing w:val="1"/>
          <w:sz w:val="24"/>
          <w:szCs w:val="24"/>
        </w:rPr>
        <w:t xml:space="preserve"> </w:t>
      </w:r>
      <w:r w:rsidRPr="00EB7BFD">
        <w:rPr>
          <w:sz w:val="24"/>
          <w:szCs w:val="24"/>
        </w:rPr>
        <w:t xml:space="preserve">the human </w:t>
      </w:r>
      <w:r w:rsidRPr="00EB7BFD">
        <w:rPr>
          <w:spacing w:val="1"/>
          <w:sz w:val="24"/>
          <w:szCs w:val="24"/>
        </w:rPr>
        <w:t>r</w:t>
      </w:r>
      <w:r w:rsidRPr="00EB7BFD">
        <w:rPr>
          <w:spacing w:val="-1"/>
          <w:sz w:val="24"/>
          <w:szCs w:val="24"/>
        </w:rPr>
        <w:t>e</w:t>
      </w:r>
      <w:r w:rsidRPr="00EB7BFD">
        <w:rPr>
          <w:sz w:val="24"/>
          <w:szCs w:val="24"/>
        </w:rPr>
        <w:t>sour</w:t>
      </w:r>
      <w:r w:rsidRPr="00EB7BFD">
        <w:rPr>
          <w:spacing w:val="1"/>
          <w:sz w:val="24"/>
          <w:szCs w:val="24"/>
        </w:rPr>
        <w:t>c</w:t>
      </w:r>
      <w:r w:rsidRPr="00EB7BFD">
        <w:rPr>
          <w:sz w:val="24"/>
          <w:szCs w:val="24"/>
        </w:rPr>
        <w:t xml:space="preserve">e </w:t>
      </w:r>
      <w:r w:rsidRPr="00EB7BFD">
        <w:rPr>
          <w:spacing w:val="1"/>
          <w:sz w:val="24"/>
          <w:szCs w:val="24"/>
        </w:rPr>
        <w:t>ca</w:t>
      </w:r>
      <w:r w:rsidRPr="00EB7BFD">
        <w:rPr>
          <w:sz w:val="24"/>
          <w:szCs w:val="24"/>
        </w:rPr>
        <w:t>pi</w:t>
      </w:r>
      <w:r w:rsidRPr="00EB7BFD">
        <w:rPr>
          <w:spacing w:val="1"/>
          <w:sz w:val="24"/>
          <w:szCs w:val="24"/>
        </w:rPr>
        <w:t>t</w:t>
      </w:r>
      <w:r w:rsidRPr="00EB7BFD">
        <w:rPr>
          <w:spacing w:val="-1"/>
          <w:sz w:val="24"/>
          <w:szCs w:val="24"/>
        </w:rPr>
        <w:t>a</w:t>
      </w:r>
      <w:r w:rsidRPr="00EB7BFD">
        <w:rPr>
          <w:sz w:val="24"/>
          <w:szCs w:val="24"/>
        </w:rPr>
        <w:t>l</w:t>
      </w:r>
      <w:r w:rsidRPr="00EB7BFD">
        <w:rPr>
          <w:spacing w:val="1"/>
          <w:sz w:val="24"/>
          <w:szCs w:val="24"/>
        </w:rPr>
        <w:t xml:space="preserve"> </w:t>
      </w:r>
      <w:r w:rsidRPr="00EB7BFD">
        <w:rPr>
          <w:sz w:val="24"/>
          <w:szCs w:val="24"/>
        </w:rPr>
        <w:t xml:space="preserve">of </w:t>
      </w:r>
      <w:r w:rsidRPr="00EB7BFD">
        <w:rPr>
          <w:spacing w:val="-1"/>
          <w:sz w:val="24"/>
          <w:szCs w:val="24"/>
        </w:rPr>
        <w:t>a</w:t>
      </w:r>
      <w:r w:rsidRPr="00EB7BFD">
        <w:rPr>
          <w:sz w:val="24"/>
          <w:szCs w:val="24"/>
        </w:rPr>
        <w:t>n</w:t>
      </w:r>
      <w:r w:rsidRPr="00EB7BFD">
        <w:rPr>
          <w:spacing w:val="3"/>
          <w:sz w:val="24"/>
          <w:szCs w:val="24"/>
        </w:rPr>
        <w:t xml:space="preserve"> </w:t>
      </w:r>
      <w:r w:rsidRPr="00EB7BFD">
        <w:rPr>
          <w:spacing w:val="-1"/>
          <w:sz w:val="24"/>
          <w:szCs w:val="24"/>
        </w:rPr>
        <w:t>ec</w:t>
      </w:r>
      <w:r w:rsidRPr="00EB7BFD">
        <w:rPr>
          <w:sz w:val="24"/>
          <w:szCs w:val="24"/>
        </w:rPr>
        <w:t>onomy.</w:t>
      </w:r>
      <w:r w:rsidRPr="00EB7BFD">
        <w:rPr>
          <w:spacing w:val="1"/>
          <w:sz w:val="24"/>
          <w:szCs w:val="24"/>
        </w:rPr>
        <w:t xml:space="preserve"> </w:t>
      </w:r>
      <w:r w:rsidRPr="00EB7BFD">
        <w:rPr>
          <w:spacing w:val="2"/>
          <w:sz w:val="24"/>
          <w:szCs w:val="24"/>
        </w:rPr>
        <w:t>N</w:t>
      </w:r>
      <w:r w:rsidRPr="00EB7BFD">
        <w:rPr>
          <w:spacing w:val="1"/>
          <w:sz w:val="24"/>
          <w:szCs w:val="24"/>
        </w:rPr>
        <w:t>e</w:t>
      </w:r>
      <w:r w:rsidRPr="00EB7BFD">
        <w:rPr>
          <w:sz w:val="24"/>
          <w:szCs w:val="24"/>
        </w:rPr>
        <w:t>v</w:t>
      </w:r>
      <w:r w:rsidRPr="00EB7BFD">
        <w:rPr>
          <w:spacing w:val="-1"/>
          <w:sz w:val="24"/>
          <w:szCs w:val="24"/>
        </w:rPr>
        <w:t>e</w:t>
      </w:r>
      <w:r w:rsidRPr="00EB7BFD">
        <w:rPr>
          <w:sz w:val="24"/>
          <w:szCs w:val="24"/>
        </w:rPr>
        <w:t>rth</w:t>
      </w:r>
      <w:r w:rsidRPr="00EB7BFD">
        <w:rPr>
          <w:spacing w:val="-1"/>
          <w:sz w:val="24"/>
          <w:szCs w:val="24"/>
        </w:rPr>
        <w:t>e</w:t>
      </w:r>
      <w:r w:rsidRPr="00EB7BFD">
        <w:rPr>
          <w:sz w:val="24"/>
          <w:szCs w:val="24"/>
        </w:rPr>
        <w:t>less, l</w:t>
      </w:r>
      <w:r w:rsidRPr="00EB7BFD">
        <w:rPr>
          <w:spacing w:val="1"/>
          <w:sz w:val="24"/>
          <w:szCs w:val="24"/>
        </w:rPr>
        <w:t>i</w:t>
      </w:r>
      <w:r w:rsidRPr="00EB7BFD">
        <w:rPr>
          <w:sz w:val="24"/>
          <w:szCs w:val="24"/>
        </w:rPr>
        <w:t>t</w:t>
      </w:r>
      <w:r w:rsidRPr="00EB7BFD">
        <w:rPr>
          <w:spacing w:val="1"/>
          <w:sz w:val="24"/>
          <w:szCs w:val="24"/>
        </w:rPr>
        <w:t>t</w:t>
      </w:r>
      <w:r w:rsidRPr="00EB7BFD">
        <w:rPr>
          <w:sz w:val="24"/>
          <w:szCs w:val="24"/>
        </w:rPr>
        <w:t>le</w:t>
      </w:r>
      <w:r w:rsidRPr="00EB7BFD">
        <w:rPr>
          <w:spacing w:val="1"/>
          <w:sz w:val="24"/>
          <w:szCs w:val="24"/>
        </w:rPr>
        <w:t xml:space="preserve"> </w:t>
      </w:r>
      <w:r w:rsidRPr="00EB7BFD">
        <w:rPr>
          <w:sz w:val="24"/>
          <w:szCs w:val="24"/>
        </w:rPr>
        <w:t>or</w:t>
      </w:r>
      <w:r w:rsidRPr="00EB7BFD">
        <w:rPr>
          <w:spacing w:val="1"/>
          <w:sz w:val="24"/>
          <w:szCs w:val="24"/>
        </w:rPr>
        <w:t xml:space="preserve"> </w:t>
      </w:r>
      <w:r w:rsidRPr="00EB7BFD">
        <w:rPr>
          <w:sz w:val="24"/>
          <w:szCs w:val="24"/>
        </w:rPr>
        <w:t>no</w:t>
      </w:r>
      <w:r w:rsidRPr="00EB7BFD">
        <w:rPr>
          <w:spacing w:val="1"/>
          <w:sz w:val="24"/>
          <w:szCs w:val="24"/>
        </w:rPr>
        <w:t xml:space="preserve"> </w:t>
      </w:r>
      <w:r w:rsidRPr="00EB7BFD">
        <w:rPr>
          <w:spacing w:val="-1"/>
          <w:sz w:val="24"/>
          <w:szCs w:val="24"/>
        </w:rPr>
        <w:t>e</w:t>
      </w:r>
      <w:r w:rsidRPr="00EB7BFD">
        <w:rPr>
          <w:sz w:val="24"/>
          <w:szCs w:val="24"/>
        </w:rPr>
        <w:t>f</w:t>
      </w:r>
      <w:r w:rsidRPr="00EB7BFD">
        <w:rPr>
          <w:spacing w:val="-1"/>
          <w:sz w:val="24"/>
          <w:szCs w:val="24"/>
        </w:rPr>
        <w:t>f</w:t>
      </w:r>
      <w:r w:rsidRPr="00EB7BFD">
        <w:rPr>
          <w:sz w:val="24"/>
          <w:szCs w:val="24"/>
        </w:rPr>
        <w:t>ort</w:t>
      </w:r>
      <w:r w:rsidRPr="00EB7BFD">
        <w:rPr>
          <w:spacing w:val="1"/>
          <w:sz w:val="24"/>
          <w:szCs w:val="24"/>
        </w:rPr>
        <w:t xml:space="preserve"> </w:t>
      </w:r>
      <w:r w:rsidRPr="00EB7BFD">
        <w:rPr>
          <w:sz w:val="24"/>
          <w:szCs w:val="24"/>
        </w:rPr>
        <w:t>h</w:t>
      </w:r>
      <w:r w:rsidRPr="00EB7BFD">
        <w:rPr>
          <w:spacing w:val="-1"/>
          <w:sz w:val="24"/>
          <w:szCs w:val="24"/>
        </w:rPr>
        <w:t>a</w:t>
      </w:r>
      <w:r w:rsidRPr="00EB7BFD">
        <w:rPr>
          <w:sz w:val="24"/>
          <w:szCs w:val="24"/>
        </w:rPr>
        <w:t>s</w:t>
      </w:r>
      <w:r w:rsidRPr="00EB7BFD">
        <w:rPr>
          <w:spacing w:val="2"/>
          <w:sz w:val="24"/>
          <w:szCs w:val="24"/>
        </w:rPr>
        <w:t xml:space="preserve"> </w:t>
      </w:r>
      <w:r w:rsidRPr="00EB7BFD">
        <w:rPr>
          <w:sz w:val="24"/>
          <w:szCs w:val="24"/>
        </w:rPr>
        <w:t>b</w:t>
      </w:r>
      <w:r w:rsidRPr="00EB7BFD">
        <w:rPr>
          <w:spacing w:val="-1"/>
          <w:sz w:val="24"/>
          <w:szCs w:val="24"/>
        </w:rPr>
        <w:t>ee</w:t>
      </w:r>
      <w:r w:rsidRPr="00EB7BFD">
        <w:rPr>
          <w:sz w:val="24"/>
          <w:szCs w:val="24"/>
        </w:rPr>
        <w:t>n</w:t>
      </w:r>
      <w:r w:rsidRPr="00EB7BFD">
        <w:rPr>
          <w:spacing w:val="1"/>
          <w:sz w:val="24"/>
          <w:szCs w:val="24"/>
        </w:rPr>
        <w:t xml:space="preserve"> </w:t>
      </w:r>
      <w:r w:rsidRPr="00EB7BFD">
        <w:rPr>
          <w:sz w:val="24"/>
          <w:szCs w:val="24"/>
        </w:rPr>
        <w:t>tak</w:t>
      </w:r>
      <w:r w:rsidRPr="00EB7BFD">
        <w:rPr>
          <w:spacing w:val="-1"/>
          <w:sz w:val="24"/>
          <w:szCs w:val="24"/>
        </w:rPr>
        <w:t>e</w:t>
      </w:r>
      <w:r w:rsidRPr="00EB7BFD">
        <w:rPr>
          <w:sz w:val="24"/>
          <w:szCs w:val="24"/>
        </w:rPr>
        <w:t>n</w:t>
      </w:r>
      <w:r w:rsidRPr="00EB7BFD">
        <w:rPr>
          <w:spacing w:val="1"/>
          <w:sz w:val="24"/>
          <w:szCs w:val="24"/>
        </w:rPr>
        <w:t xml:space="preserve"> </w:t>
      </w:r>
      <w:r w:rsidRPr="00EB7BFD">
        <w:rPr>
          <w:sz w:val="24"/>
          <w:szCs w:val="24"/>
        </w:rPr>
        <w:t>to</w:t>
      </w:r>
      <w:r w:rsidRPr="00EB7BFD">
        <w:rPr>
          <w:spacing w:val="2"/>
          <w:sz w:val="24"/>
          <w:szCs w:val="24"/>
        </w:rPr>
        <w:t xml:space="preserve"> </w:t>
      </w:r>
      <w:r w:rsidRPr="00EB7BFD">
        <w:rPr>
          <w:sz w:val="24"/>
          <w:szCs w:val="24"/>
        </w:rPr>
        <w:t>i</w:t>
      </w:r>
      <w:r w:rsidRPr="00EB7BFD">
        <w:rPr>
          <w:spacing w:val="1"/>
          <w:sz w:val="24"/>
          <w:szCs w:val="24"/>
        </w:rPr>
        <w:t>m</w:t>
      </w:r>
      <w:r w:rsidRPr="00EB7BFD">
        <w:rPr>
          <w:sz w:val="24"/>
          <w:szCs w:val="24"/>
        </w:rPr>
        <w:t xml:space="preserve">prove </w:t>
      </w:r>
      <w:r w:rsidRPr="00EB7BFD">
        <w:rPr>
          <w:spacing w:val="-3"/>
          <w:sz w:val="24"/>
          <w:szCs w:val="24"/>
        </w:rPr>
        <w:t>I</w:t>
      </w:r>
      <w:r w:rsidRPr="00EB7BFD">
        <w:rPr>
          <w:sz w:val="24"/>
          <w:szCs w:val="24"/>
        </w:rPr>
        <w:t>n</w:t>
      </w:r>
      <w:r w:rsidRPr="00EB7BFD">
        <w:rPr>
          <w:spacing w:val="3"/>
          <w:sz w:val="24"/>
          <w:szCs w:val="24"/>
        </w:rPr>
        <w:t>t</w:t>
      </w:r>
      <w:r w:rsidRPr="00EB7BFD">
        <w:rPr>
          <w:spacing w:val="-1"/>
          <w:sz w:val="24"/>
          <w:szCs w:val="24"/>
        </w:rPr>
        <w:t>e</w:t>
      </w:r>
      <w:r w:rsidRPr="00EB7BFD">
        <w:rPr>
          <w:sz w:val="24"/>
          <w:szCs w:val="24"/>
        </w:rPr>
        <w:t>rnship</w:t>
      </w:r>
      <w:r w:rsidRPr="00EB7BFD">
        <w:rPr>
          <w:spacing w:val="1"/>
          <w:sz w:val="24"/>
          <w:szCs w:val="24"/>
        </w:rPr>
        <w:t xml:space="preserve"> </w:t>
      </w:r>
      <w:r w:rsidRPr="00EB7BFD">
        <w:rPr>
          <w:sz w:val="24"/>
          <w:szCs w:val="24"/>
        </w:rPr>
        <w:t>man</w:t>
      </w:r>
      <w:r w:rsidRPr="00EB7BFD">
        <w:rPr>
          <w:spacing w:val="-1"/>
          <w:sz w:val="24"/>
          <w:szCs w:val="24"/>
        </w:rPr>
        <w:t>a</w:t>
      </w:r>
      <w:r w:rsidRPr="00EB7BFD">
        <w:rPr>
          <w:sz w:val="24"/>
          <w:szCs w:val="24"/>
        </w:rPr>
        <w:t>g</w:t>
      </w:r>
      <w:r w:rsidRPr="00EB7BFD">
        <w:rPr>
          <w:spacing w:val="-1"/>
          <w:sz w:val="24"/>
          <w:szCs w:val="24"/>
        </w:rPr>
        <w:t>e</w:t>
      </w:r>
      <w:r w:rsidRPr="00EB7BFD">
        <w:rPr>
          <w:sz w:val="24"/>
          <w:szCs w:val="24"/>
        </w:rPr>
        <w:t>ment in</w:t>
      </w:r>
      <w:r w:rsidRPr="00EB7BFD">
        <w:rPr>
          <w:spacing w:val="2"/>
          <w:sz w:val="24"/>
          <w:szCs w:val="24"/>
        </w:rPr>
        <w:t xml:space="preserve"> </w:t>
      </w:r>
      <w:r w:rsidRPr="00EB7BFD">
        <w:rPr>
          <w:sz w:val="24"/>
          <w:szCs w:val="24"/>
        </w:rPr>
        <w:t>Ug</w:t>
      </w:r>
      <w:r w:rsidRPr="00EB7BFD">
        <w:rPr>
          <w:spacing w:val="-1"/>
          <w:sz w:val="24"/>
          <w:szCs w:val="24"/>
        </w:rPr>
        <w:t>a</w:t>
      </w:r>
      <w:r w:rsidRPr="00EB7BFD">
        <w:rPr>
          <w:sz w:val="24"/>
          <w:szCs w:val="24"/>
        </w:rPr>
        <w:t xml:space="preserve">nda </w:t>
      </w:r>
      <w:r w:rsidRPr="00EB7BFD">
        <w:rPr>
          <w:spacing w:val="-1"/>
          <w:sz w:val="24"/>
          <w:szCs w:val="24"/>
        </w:rPr>
        <w:t>a</w:t>
      </w:r>
      <w:r w:rsidRPr="00EB7BFD">
        <w:rPr>
          <w:sz w:val="24"/>
          <w:szCs w:val="24"/>
        </w:rPr>
        <w:t>nd</w:t>
      </w:r>
      <w:r w:rsidRPr="00EB7BFD">
        <w:rPr>
          <w:spacing w:val="1"/>
          <w:sz w:val="24"/>
          <w:szCs w:val="24"/>
        </w:rPr>
        <w:t xml:space="preserve"> </w:t>
      </w:r>
      <w:r w:rsidRPr="00EB7BFD">
        <w:rPr>
          <w:sz w:val="24"/>
          <w:szCs w:val="24"/>
        </w:rPr>
        <w:t>in</w:t>
      </w:r>
      <w:r w:rsidRPr="00EB7BFD">
        <w:rPr>
          <w:spacing w:val="2"/>
          <w:sz w:val="24"/>
          <w:szCs w:val="24"/>
        </w:rPr>
        <w:t xml:space="preserve"> </w:t>
      </w:r>
      <w:r w:rsidRPr="00EB7BFD">
        <w:rPr>
          <w:sz w:val="24"/>
          <w:szCs w:val="24"/>
        </w:rPr>
        <w:t>many</w:t>
      </w:r>
      <w:r w:rsidRPr="00EB7BFD">
        <w:rPr>
          <w:spacing w:val="1"/>
          <w:sz w:val="24"/>
          <w:szCs w:val="24"/>
        </w:rPr>
        <w:t xml:space="preserve"> </w:t>
      </w:r>
      <w:r w:rsidRPr="00EB7BFD">
        <w:rPr>
          <w:sz w:val="24"/>
          <w:szCs w:val="24"/>
        </w:rPr>
        <w:t>p</w:t>
      </w:r>
      <w:r w:rsidRPr="00EB7BFD">
        <w:rPr>
          <w:spacing w:val="-1"/>
          <w:sz w:val="24"/>
          <w:szCs w:val="24"/>
        </w:rPr>
        <w:t>a</w:t>
      </w:r>
      <w:r w:rsidRPr="00EB7BFD">
        <w:rPr>
          <w:sz w:val="24"/>
          <w:szCs w:val="24"/>
        </w:rPr>
        <w:t>rts</w:t>
      </w:r>
      <w:r w:rsidRPr="00EB7BFD">
        <w:rPr>
          <w:spacing w:val="1"/>
          <w:sz w:val="24"/>
          <w:szCs w:val="24"/>
        </w:rPr>
        <w:t xml:space="preserve"> </w:t>
      </w:r>
      <w:r w:rsidRPr="00EB7BFD">
        <w:rPr>
          <w:sz w:val="24"/>
          <w:szCs w:val="24"/>
        </w:rPr>
        <w:t>of</w:t>
      </w:r>
      <w:r w:rsidRPr="00EB7BFD">
        <w:rPr>
          <w:spacing w:val="1"/>
          <w:sz w:val="24"/>
          <w:szCs w:val="24"/>
        </w:rPr>
        <w:t xml:space="preserve"> </w:t>
      </w:r>
      <w:r w:rsidRPr="00EB7BFD">
        <w:rPr>
          <w:sz w:val="24"/>
          <w:szCs w:val="24"/>
        </w:rPr>
        <w:t>the d</w:t>
      </w:r>
      <w:r w:rsidRPr="00EB7BFD">
        <w:rPr>
          <w:spacing w:val="-1"/>
          <w:sz w:val="24"/>
          <w:szCs w:val="24"/>
        </w:rPr>
        <w:t>e</w:t>
      </w:r>
      <w:r w:rsidRPr="00EB7BFD">
        <w:rPr>
          <w:sz w:val="24"/>
          <w:szCs w:val="24"/>
        </w:rPr>
        <w:t>v</w:t>
      </w:r>
      <w:r w:rsidRPr="00EB7BFD">
        <w:rPr>
          <w:spacing w:val="-1"/>
          <w:sz w:val="24"/>
          <w:szCs w:val="24"/>
        </w:rPr>
        <w:t>e</w:t>
      </w:r>
      <w:r w:rsidRPr="00EB7BFD">
        <w:rPr>
          <w:sz w:val="24"/>
          <w:szCs w:val="24"/>
        </w:rPr>
        <w:t>lop</w:t>
      </w:r>
      <w:r w:rsidRPr="00EB7BFD">
        <w:rPr>
          <w:spacing w:val="1"/>
          <w:sz w:val="24"/>
          <w:szCs w:val="24"/>
        </w:rPr>
        <w:t>i</w:t>
      </w:r>
      <w:r w:rsidRPr="00EB7BFD">
        <w:rPr>
          <w:sz w:val="24"/>
          <w:szCs w:val="24"/>
        </w:rPr>
        <w:t>ng wo</w:t>
      </w:r>
      <w:r w:rsidRPr="00EB7BFD">
        <w:rPr>
          <w:spacing w:val="-1"/>
          <w:sz w:val="24"/>
          <w:szCs w:val="24"/>
        </w:rPr>
        <w:t>r</w:t>
      </w:r>
      <w:r w:rsidRPr="00EB7BFD">
        <w:rPr>
          <w:sz w:val="24"/>
          <w:szCs w:val="24"/>
        </w:rPr>
        <w:t>ld</w:t>
      </w:r>
      <w:r w:rsidRPr="00EB7BFD">
        <w:rPr>
          <w:spacing w:val="2"/>
          <w:sz w:val="24"/>
          <w:szCs w:val="24"/>
        </w:rPr>
        <w:t xml:space="preserve"> </w:t>
      </w:r>
      <w:r w:rsidRPr="00EB7BFD">
        <w:rPr>
          <w:spacing w:val="-1"/>
          <w:sz w:val="24"/>
          <w:szCs w:val="24"/>
        </w:rPr>
        <w:t>e</w:t>
      </w:r>
      <w:r w:rsidRPr="00EB7BFD">
        <w:rPr>
          <w:sz w:val="24"/>
          <w:szCs w:val="24"/>
        </w:rPr>
        <w:t>v</w:t>
      </w:r>
      <w:r w:rsidRPr="00EB7BFD">
        <w:rPr>
          <w:spacing w:val="-1"/>
          <w:sz w:val="24"/>
          <w:szCs w:val="24"/>
        </w:rPr>
        <w:t>e</w:t>
      </w:r>
      <w:r w:rsidRPr="00EB7BFD">
        <w:rPr>
          <w:sz w:val="24"/>
          <w:szCs w:val="24"/>
        </w:rPr>
        <w:t>n</w:t>
      </w:r>
      <w:r w:rsidRPr="00EB7BFD">
        <w:rPr>
          <w:spacing w:val="4"/>
          <w:sz w:val="24"/>
          <w:szCs w:val="24"/>
        </w:rPr>
        <w:t xml:space="preserve"> </w:t>
      </w:r>
      <w:r w:rsidRPr="00EB7BFD">
        <w:rPr>
          <w:sz w:val="24"/>
          <w:szCs w:val="24"/>
        </w:rPr>
        <w:t>with the</w:t>
      </w:r>
      <w:r w:rsidRPr="00EB7BFD">
        <w:rPr>
          <w:spacing w:val="2"/>
          <w:sz w:val="24"/>
          <w:szCs w:val="24"/>
        </w:rPr>
        <w:t xml:space="preserve"> </w:t>
      </w:r>
      <w:r w:rsidRPr="00EB7BFD">
        <w:rPr>
          <w:sz w:val="24"/>
          <w:szCs w:val="24"/>
        </w:rPr>
        <w:t>t</w:t>
      </w:r>
      <w:r w:rsidRPr="00EB7BFD">
        <w:rPr>
          <w:spacing w:val="2"/>
          <w:sz w:val="24"/>
          <w:szCs w:val="24"/>
        </w:rPr>
        <w:t>e</w:t>
      </w:r>
      <w:r w:rsidRPr="00EB7BFD">
        <w:rPr>
          <w:spacing w:val="-1"/>
          <w:sz w:val="24"/>
          <w:szCs w:val="24"/>
        </w:rPr>
        <w:t>c</w:t>
      </w:r>
      <w:r w:rsidRPr="00EB7BFD">
        <w:rPr>
          <w:sz w:val="24"/>
          <w:szCs w:val="24"/>
        </w:rPr>
        <w:t>hnolog</w:t>
      </w:r>
      <w:r w:rsidRPr="00EB7BFD">
        <w:rPr>
          <w:spacing w:val="1"/>
          <w:sz w:val="24"/>
          <w:szCs w:val="24"/>
        </w:rPr>
        <w:t>i</w:t>
      </w:r>
      <w:r w:rsidRPr="00EB7BFD">
        <w:rPr>
          <w:spacing w:val="-1"/>
          <w:sz w:val="24"/>
          <w:szCs w:val="24"/>
        </w:rPr>
        <w:t>ca</w:t>
      </w:r>
      <w:r w:rsidRPr="00EB7BFD">
        <w:rPr>
          <w:sz w:val="24"/>
          <w:szCs w:val="24"/>
        </w:rPr>
        <w:t>l</w:t>
      </w:r>
      <w:r w:rsidRPr="00EB7BFD">
        <w:rPr>
          <w:spacing w:val="2"/>
          <w:sz w:val="24"/>
          <w:szCs w:val="24"/>
        </w:rPr>
        <w:t xml:space="preserve"> </w:t>
      </w:r>
      <w:r w:rsidRPr="00EB7BFD">
        <w:rPr>
          <w:spacing w:val="1"/>
          <w:sz w:val="24"/>
          <w:szCs w:val="24"/>
        </w:rPr>
        <w:t>a</w:t>
      </w:r>
      <w:r w:rsidRPr="00EB7BFD">
        <w:rPr>
          <w:sz w:val="24"/>
          <w:szCs w:val="24"/>
        </w:rPr>
        <w:t>dv</w:t>
      </w:r>
      <w:r w:rsidRPr="00EB7BFD">
        <w:rPr>
          <w:spacing w:val="-1"/>
          <w:sz w:val="24"/>
          <w:szCs w:val="24"/>
        </w:rPr>
        <w:t>a</w:t>
      </w:r>
      <w:r w:rsidRPr="00EB7BFD">
        <w:rPr>
          <w:sz w:val="24"/>
          <w:szCs w:val="24"/>
        </w:rPr>
        <w:t>n</w:t>
      </w:r>
      <w:r w:rsidRPr="00EB7BFD">
        <w:rPr>
          <w:spacing w:val="-1"/>
          <w:sz w:val="24"/>
          <w:szCs w:val="24"/>
        </w:rPr>
        <w:t>ce</w:t>
      </w:r>
      <w:r w:rsidRPr="00EB7BFD">
        <w:rPr>
          <w:sz w:val="24"/>
          <w:szCs w:val="24"/>
        </w:rPr>
        <w:t>ments</w:t>
      </w:r>
      <w:r w:rsidRPr="00EB7BFD">
        <w:rPr>
          <w:spacing w:val="2"/>
          <w:sz w:val="24"/>
          <w:szCs w:val="24"/>
        </w:rPr>
        <w:t xml:space="preserve"> </w:t>
      </w:r>
      <w:r w:rsidRPr="00EB7BFD">
        <w:rPr>
          <w:sz w:val="24"/>
          <w:szCs w:val="24"/>
        </w:rPr>
        <w:t>in many</w:t>
      </w:r>
      <w:r w:rsidRPr="00EB7BFD">
        <w:rPr>
          <w:spacing w:val="1"/>
          <w:sz w:val="24"/>
          <w:szCs w:val="24"/>
        </w:rPr>
        <w:t xml:space="preserve"> </w:t>
      </w:r>
      <w:r w:rsidRPr="00EB7BFD">
        <w:rPr>
          <w:sz w:val="24"/>
          <w:szCs w:val="24"/>
        </w:rPr>
        <w:t>s</w:t>
      </w:r>
      <w:r w:rsidRPr="00EB7BFD">
        <w:rPr>
          <w:spacing w:val="1"/>
          <w:sz w:val="24"/>
          <w:szCs w:val="24"/>
        </w:rPr>
        <w:t>e</w:t>
      </w:r>
      <w:r w:rsidRPr="00EB7BFD">
        <w:rPr>
          <w:spacing w:val="-1"/>
          <w:sz w:val="24"/>
          <w:szCs w:val="24"/>
        </w:rPr>
        <w:t>c</w:t>
      </w:r>
      <w:r w:rsidRPr="00EB7BFD">
        <w:rPr>
          <w:sz w:val="24"/>
          <w:szCs w:val="24"/>
        </w:rPr>
        <w:t>tors of</w:t>
      </w:r>
      <w:r w:rsidRPr="00EB7BFD">
        <w:rPr>
          <w:spacing w:val="1"/>
          <w:sz w:val="24"/>
          <w:szCs w:val="24"/>
        </w:rPr>
        <w:t xml:space="preserve"> </w:t>
      </w:r>
      <w:r w:rsidRPr="00EB7BFD">
        <w:rPr>
          <w:sz w:val="24"/>
          <w:szCs w:val="24"/>
        </w:rPr>
        <w:t>the</w:t>
      </w:r>
      <w:r w:rsidRPr="00EB7BFD">
        <w:rPr>
          <w:spacing w:val="1"/>
          <w:sz w:val="24"/>
          <w:szCs w:val="24"/>
        </w:rPr>
        <w:t xml:space="preserve"> </w:t>
      </w:r>
      <w:r w:rsidRPr="00EB7BFD">
        <w:rPr>
          <w:spacing w:val="-1"/>
          <w:sz w:val="24"/>
          <w:szCs w:val="24"/>
        </w:rPr>
        <w:t>ec</w:t>
      </w:r>
      <w:r w:rsidRPr="00EB7BFD">
        <w:rPr>
          <w:sz w:val="24"/>
          <w:szCs w:val="24"/>
        </w:rPr>
        <w:t>onomy.</w:t>
      </w:r>
      <w:r w:rsidRPr="00EB7BFD">
        <w:rPr>
          <w:spacing w:val="2"/>
          <w:sz w:val="24"/>
          <w:szCs w:val="24"/>
        </w:rPr>
        <w:t xml:space="preserve"> </w:t>
      </w:r>
      <w:r w:rsidRPr="00EB7BFD">
        <w:rPr>
          <w:sz w:val="24"/>
          <w:szCs w:val="24"/>
        </w:rPr>
        <w:t>Also,</w:t>
      </w:r>
      <w:r w:rsidRPr="00EB7BFD">
        <w:rPr>
          <w:spacing w:val="5"/>
          <w:sz w:val="24"/>
          <w:szCs w:val="24"/>
        </w:rPr>
        <w:t xml:space="preserve"> </w:t>
      </w:r>
      <w:sdt>
        <w:sdtPr>
          <w:rPr>
            <w:color w:val="000000"/>
            <w:spacing w:val="5"/>
            <w:sz w:val="24"/>
            <w:szCs w:val="24"/>
          </w:rPr>
          <w:tag w:val="MENDELEY_CITATION_v3_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"/>
          <w:id w:val="-1688747312"/>
          <w:placeholder>
            <w:docPart w:val="289ED2DEFEB34FF29DDC21154CF0FF8A"/>
          </w:placeholder>
        </w:sdtPr>
        <w:sdtContent>
          <w:proofErr w:type="spellStart"/>
          <w:r w:rsidR="00FB1E05" w:rsidRPr="00EB7BFD">
            <w:rPr>
              <w:color w:val="000000"/>
              <w:spacing w:val="5"/>
              <w:sz w:val="24"/>
              <w:szCs w:val="24"/>
            </w:rPr>
            <w:t>Orrel</w:t>
          </w:r>
          <w:proofErr w:type="spellEnd"/>
          <w:r w:rsidR="00065404" w:rsidRPr="00EB7BFD">
            <w:rPr>
              <w:color w:val="000000"/>
              <w:spacing w:val="5"/>
              <w:sz w:val="24"/>
              <w:szCs w:val="24"/>
            </w:rPr>
            <w:t xml:space="preserve"> </w:t>
          </w:r>
          <w:r w:rsidR="00FB1E05" w:rsidRPr="00EB7BFD">
            <w:rPr>
              <w:color w:val="000000"/>
              <w:spacing w:val="5"/>
              <w:sz w:val="24"/>
              <w:szCs w:val="24"/>
            </w:rPr>
            <w:t>(</w:t>
          </w:r>
          <w:r w:rsidR="00065404" w:rsidRPr="00EB7BFD">
            <w:rPr>
              <w:color w:val="000000"/>
              <w:spacing w:val="5"/>
              <w:sz w:val="24"/>
              <w:szCs w:val="24"/>
            </w:rPr>
            <w:t>2004)</w:t>
          </w:r>
          <w:r w:rsidR="00FB1E05" w:rsidRPr="00EB7BFD">
            <w:rPr>
              <w:color w:val="000000"/>
              <w:spacing w:val="5"/>
              <w:sz w:val="24"/>
              <w:szCs w:val="24"/>
            </w:rPr>
            <w:t xml:space="preserve"> </w:t>
          </w:r>
        </w:sdtContent>
      </w:sdt>
      <w:r w:rsidRPr="00EB7BFD">
        <w:rPr>
          <w:spacing w:val="-1"/>
          <w:sz w:val="24"/>
          <w:szCs w:val="24"/>
        </w:rPr>
        <w:t>a</w:t>
      </w:r>
      <w:r w:rsidRPr="00EB7BFD">
        <w:rPr>
          <w:sz w:val="24"/>
          <w:szCs w:val="24"/>
        </w:rPr>
        <w:t xml:space="preserve">nd </w:t>
      </w:r>
      <w:sdt>
        <w:sdtPr>
          <w:rPr>
            <w:color w:val="000000"/>
            <w:sz w:val="24"/>
            <w:szCs w:val="24"/>
          </w:rPr>
          <w:tag w:val="MENDELEY_CITATION_v3_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"/>
          <w:id w:val="-1926795559"/>
          <w:placeholder>
            <w:docPart w:val="289ED2DEFEB34FF29DDC21154CF0FF8A"/>
          </w:placeholder>
        </w:sdtPr>
        <w:sdtContent>
          <w:r w:rsidR="00FB1E05" w:rsidRPr="00EB7BFD">
            <w:rPr>
              <w:color w:val="000000"/>
              <w:sz w:val="24"/>
              <w:szCs w:val="24"/>
            </w:rPr>
            <w:t>Patrick</w:t>
          </w:r>
          <w:r w:rsidR="00065404" w:rsidRPr="00EB7BFD">
            <w:rPr>
              <w:color w:val="000000"/>
              <w:sz w:val="24"/>
              <w:szCs w:val="24"/>
            </w:rPr>
            <w:t xml:space="preserve"> </w:t>
          </w:r>
          <w:r w:rsidR="00FB1E05" w:rsidRPr="00EB7BFD">
            <w:rPr>
              <w:color w:val="000000"/>
              <w:sz w:val="24"/>
              <w:szCs w:val="24"/>
            </w:rPr>
            <w:t>(</w:t>
          </w:r>
          <w:r w:rsidR="00065404" w:rsidRPr="00EB7BFD">
            <w:rPr>
              <w:color w:val="000000"/>
              <w:sz w:val="24"/>
              <w:szCs w:val="24"/>
            </w:rPr>
            <w:t>2008)</w:t>
          </w:r>
        </w:sdtContent>
      </w:sdt>
      <w:r w:rsidRPr="00EB7BFD">
        <w:rPr>
          <w:sz w:val="24"/>
          <w:szCs w:val="24"/>
        </w:rPr>
        <w:t>,</w:t>
      </w:r>
      <w:r w:rsidRPr="00EB7BFD">
        <w:rPr>
          <w:spacing w:val="-10"/>
          <w:sz w:val="24"/>
          <w:szCs w:val="24"/>
        </w:rPr>
        <w:t xml:space="preserve"> </w:t>
      </w:r>
      <w:r w:rsidRPr="00EB7BFD">
        <w:rPr>
          <w:spacing w:val="-1"/>
          <w:sz w:val="24"/>
          <w:szCs w:val="24"/>
        </w:rPr>
        <w:t>e</w:t>
      </w:r>
      <w:r w:rsidRPr="00EB7BFD">
        <w:rPr>
          <w:sz w:val="24"/>
          <w:szCs w:val="24"/>
        </w:rPr>
        <w:t>mphasi</w:t>
      </w:r>
      <w:r w:rsidRPr="00EB7BFD">
        <w:rPr>
          <w:spacing w:val="1"/>
          <w:sz w:val="24"/>
          <w:szCs w:val="24"/>
        </w:rPr>
        <w:t>z</w:t>
      </w:r>
      <w:r w:rsidRPr="00EB7BFD">
        <w:rPr>
          <w:sz w:val="24"/>
          <w:szCs w:val="24"/>
        </w:rPr>
        <w:t>e</w:t>
      </w:r>
      <w:r w:rsidRPr="00EB7BFD">
        <w:rPr>
          <w:spacing w:val="-11"/>
          <w:sz w:val="24"/>
          <w:szCs w:val="24"/>
        </w:rPr>
        <w:t xml:space="preserve"> </w:t>
      </w:r>
      <w:r w:rsidRPr="00EB7BFD">
        <w:rPr>
          <w:sz w:val="24"/>
          <w:szCs w:val="24"/>
        </w:rPr>
        <w:t>that,</w:t>
      </w:r>
      <w:r w:rsidRPr="00EB7BFD">
        <w:rPr>
          <w:spacing w:val="-7"/>
          <w:sz w:val="24"/>
          <w:szCs w:val="24"/>
        </w:rPr>
        <w:t xml:space="preserve"> </w:t>
      </w:r>
      <w:r w:rsidRPr="00EB7BFD">
        <w:rPr>
          <w:spacing w:val="-3"/>
          <w:sz w:val="24"/>
          <w:szCs w:val="24"/>
        </w:rPr>
        <w:t>instead</w:t>
      </w:r>
      <w:r w:rsidRPr="00EB7BFD">
        <w:rPr>
          <w:spacing w:val="-10"/>
          <w:sz w:val="24"/>
          <w:szCs w:val="24"/>
        </w:rPr>
        <w:t xml:space="preserve"> </w:t>
      </w:r>
      <w:r w:rsidRPr="00EB7BFD">
        <w:rPr>
          <w:sz w:val="24"/>
          <w:szCs w:val="24"/>
        </w:rPr>
        <w:t>of</w:t>
      </w:r>
      <w:r w:rsidRPr="00EB7BFD">
        <w:rPr>
          <w:spacing w:val="-10"/>
          <w:sz w:val="24"/>
          <w:szCs w:val="24"/>
        </w:rPr>
        <w:t xml:space="preserve"> </w:t>
      </w:r>
      <w:r w:rsidRPr="00EB7BFD">
        <w:rPr>
          <w:sz w:val="24"/>
          <w:szCs w:val="24"/>
        </w:rPr>
        <w:t>bui</w:t>
      </w:r>
      <w:r w:rsidRPr="00EB7BFD">
        <w:rPr>
          <w:spacing w:val="1"/>
          <w:sz w:val="24"/>
          <w:szCs w:val="24"/>
        </w:rPr>
        <w:t>l</w:t>
      </w:r>
      <w:r w:rsidRPr="00EB7BFD">
        <w:rPr>
          <w:sz w:val="24"/>
          <w:szCs w:val="24"/>
        </w:rPr>
        <w:t>ding</w:t>
      </w:r>
      <w:r w:rsidRPr="00EB7BFD">
        <w:rPr>
          <w:spacing w:val="-9"/>
          <w:sz w:val="24"/>
          <w:szCs w:val="24"/>
        </w:rPr>
        <w:t xml:space="preserve"> </w:t>
      </w:r>
      <w:r w:rsidRPr="00EB7BFD">
        <w:rPr>
          <w:spacing w:val="-1"/>
          <w:sz w:val="24"/>
          <w:szCs w:val="24"/>
        </w:rPr>
        <w:t>a</w:t>
      </w:r>
      <w:r w:rsidRPr="00EB7BFD">
        <w:rPr>
          <w:sz w:val="24"/>
          <w:szCs w:val="24"/>
        </w:rPr>
        <w:t>nd</w:t>
      </w:r>
      <w:r w:rsidRPr="00EB7BFD">
        <w:rPr>
          <w:spacing w:val="-7"/>
          <w:sz w:val="24"/>
          <w:szCs w:val="24"/>
        </w:rPr>
        <w:t xml:space="preserve"> </w:t>
      </w:r>
      <w:r w:rsidRPr="00EB7BFD">
        <w:rPr>
          <w:spacing w:val="-1"/>
          <w:sz w:val="24"/>
          <w:szCs w:val="24"/>
        </w:rPr>
        <w:t>a</w:t>
      </w:r>
      <w:r w:rsidRPr="00EB7BFD">
        <w:rPr>
          <w:sz w:val="24"/>
          <w:szCs w:val="24"/>
        </w:rPr>
        <w:t>ppl</w:t>
      </w:r>
      <w:r w:rsidRPr="00EB7BFD">
        <w:rPr>
          <w:spacing w:val="3"/>
          <w:sz w:val="24"/>
          <w:szCs w:val="24"/>
        </w:rPr>
        <w:t>y</w:t>
      </w:r>
      <w:r w:rsidRPr="00EB7BFD">
        <w:rPr>
          <w:sz w:val="24"/>
          <w:szCs w:val="24"/>
        </w:rPr>
        <w:t>ing</w:t>
      </w:r>
      <w:r w:rsidRPr="00EB7BFD">
        <w:rPr>
          <w:spacing w:val="-9"/>
          <w:sz w:val="24"/>
          <w:szCs w:val="24"/>
        </w:rPr>
        <w:t xml:space="preserve"> </w:t>
      </w:r>
      <w:r w:rsidRPr="00EB7BFD">
        <w:rPr>
          <w:sz w:val="24"/>
          <w:szCs w:val="24"/>
        </w:rPr>
        <w:t>ski</w:t>
      </w:r>
      <w:r w:rsidRPr="00EB7BFD">
        <w:rPr>
          <w:spacing w:val="1"/>
          <w:sz w:val="24"/>
          <w:szCs w:val="24"/>
        </w:rPr>
        <w:t>l</w:t>
      </w:r>
      <w:r w:rsidRPr="00EB7BFD">
        <w:rPr>
          <w:sz w:val="24"/>
          <w:szCs w:val="24"/>
        </w:rPr>
        <w:t>ls</w:t>
      </w:r>
      <w:r w:rsidRPr="00EB7BFD">
        <w:rPr>
          <w:spacing w:val="-9"/>
          <w:sz w:val="24"/>
          <w:szCs w:val="24"/>
        </w:rPr>
        <w:t xml:space="preserve"> </w:t>
      </w:r>
      <w:r w:rsidRPr="00EB7BFD">
        <w:rPr>
          <w:sz w:val="24"/>
          <w:szCs w:val="24"/>
        </w:rPr>
        <w:t>through</w:t>
      </w:r>
      <w:r w:rsidRPr="00EB7BFD">
        <w:rPr>
          <w:spacing w:val="-10"/>
          <w:sz w:val="24"/>
          <w:szCs w:val="24"/>
        </w:rPr>
        <w:t xml:space="preserve"> </w:t>
      </w:r>
      <w:r w:rsidRPr="00EB7BFD">
        <w:rPr>
          <w:sz w:val="24"/>
          <w:szCs w:val="24"/>
        </w:rPr>
        <w:t>wo</w:t>
      </w:r>
      <w:r w:rsidRPr="00EB7BFD">
        <w:rPr>
          <w:spacing w:val="-1"/>
          <w:sz w:val="24"/>
          <w:szCs w:val="24"/>
        </w:rPr>
        <w:t>r</w:t>
      </w:r>
      <w:r w:rsidRPr="00EB7BFD">
        <w:rPr>
          <w:sz w:val="24"/>
          <w:szCs w:val="24"/>
        </w:rPr>
        <w:t>kpla</w:t>
      </w:r>
      <w:r w:rsidRPr="00EB7BFD">
        <w:rPr>
          <w:spacing w:val="-1"/>
          <w:sz w:val="24"/>
          <w:szCs w:val="24"/>
        </w:rPr>
        <w:t>c</w:t>
      </w:r>
      <w:r w:rsidRPr="00EB7BFD">
        <w:rPr>
          <w:sz w:val="24"/>
          <w:szCs w:val="24"/>
        </w:rPr>
        <w:t>e</w:t>
      </w:r>
      <w:r w:rsidRPr="00EB7BFD">
        <w:rPr>
          <w:spacing w:val="-11"/>
          <w:sz w:val="24"/>
          <w:szCs w:val="24"/>
        </w:rPr>
        <w:t xml:space="preserve"> </w:t>
      </w:r>
      <w:r w:rsidRPr="00EB7BFD">
        <w:rPr>
          <w:spacing w:val="2"/>
          <w:sz w:val="24"/>
          <w:szCs w:val="24"/>
        </w:rPr>
        <w:t>p</w:t>
      </w:r>
      <w:r w:rsidRPr="00EB7BFD">
        <w:rPr>
          <w:sz w:val="24"/>
          <w:szCs w:val="24"/>
        </w:rPr>
        <w:t>r</w:t>
      </w:r>
      <w:r w:rsidRPr="00EB7BFD">
        <w:rPr>
          <w:spacing w:val="-2"/>
          <w:sz w:val="24"/>
          <w:szCs w:val="24"/>
        </w:rPr>
        <w:t>a</w:t>
      </w:r>
      <w:r w:rsidRPr="00EB7BFD">
        <w:rPr>
          <w:spacing w:val="-1"/>
          <w:sz w:val="24"/>
          <w:szCs w:val="24"/>
        </w:rPr>
        <w:t>c</w:t>
      </w:r>
      <w:r w:rsidRPr="00EB7BFD">
        <w:rPr>
          <w:sz w:val="24"/>
          <w:szCs w:val="24"/>
        </w:rPr>
        <w:t>t</w:t>
      </w:r>
      <w:r w:rsidRPr="00EB7BFD">
        <w:rPr>
          <w:spacing w:val="1"/>
          <w:sz w:val="24"/>
          <w:szCs w:val="24"/>
        </w:rPr>
        <w:t>ic</w:t>
      </w:r>
      <w:r w:rsidRPr="00EB7BFD">
        <w:rPr>
          <w:spacing w:val="-1"/>
          <w:sz w:val="24"/>
          <w:szCs w:val="24"/>
        </w:rPr>
        <w:t>e</w:t>
      </w:r>
      <w:r w:rsidRPr="00EB7BFD">
        <w:rPr>
          <w:sz w:val="24"/>
          <w:szCs w:val="24"/>
        </w:rPr>
        <w:t>,</w:t>
      </w:r>
      <w:r w:rsidRPr="00EB7BFD">
        <w:rPr>
          <w:spacing w:val="-10"/>
          <w:sz w:val="24"/>
          <w:szCs w:val="24"/>
        </w:rPr>
        <w:t xml:space="preserve"> </w:t>
      </w:r>
      <w:r w:rsidRPr="00EB7BFD">
        <w:rPr>
          <w:spacing w:val="-1"/>
          <w:sz w:val="24"/>
          <w:szCs w:val="24"/>
        </w:rPr>
        <w:t>e</w:t>
      </w:r>
      <w:r w:rsidRPr="00EB7BFD">
        <w:rPr>
          <w:sz w:val="24"/>
          <w:szCs w:val="24"/>
        </w:rPr>
        <w:t>mp</w:t>
      </w:r>
      <w:r w:rsidRPr="00EB7BFD">
        <w:rPr>
          <w:spacing w:val="1"/>
          <w:sz w:val="24"/>
          <w:szCs w:val="24"/>
        </w:rPr>
        <w:t>l</w:t>
      </w:r>
      <w:r w:rsidRPr="00EB7BFD">
        <w:rPr>
          <w:sz w:val="24"/>
          <w:szCs w:val="24"/>
        </w:rPr>
        <w:t>oy</w:t>
      </w:r>
      <w:r w:rsidRPr="00EB7BFD">
        <w:rPr>
          <w:spacing w:val="1"/>
          <w:sz w:val="24"/>
          <w:szCs w:val="24"/>
        </w:rPr>
        <w:t>e</w:t>
      </w:r>
      <w:r w:rsidRPr="00EB7BFD">
        <w:rPr>
          <w:sz w:val="24"/>
          <w:szCs w:val="24"/>
        </w:rPr>
        <w:t>rs</w:t>
      </w:r>
      <w:r w:rsidRPr="00EB7BFD">
        <w:rPr>
          <w:spacing w:val="-10"/>
          <w:sz w:val="24"/>
          <w:szCs w:val="24"/>
        </w:rPr>
        <w:t xml:space="preserve"> </w:t>
      </w:r>
      <w:r w:rsidRPr="00EB7BFD">
        <w:rPr>
          <w:spacing w:val="1"/>
          <w:sz w:val="24"/>
          <w:szCs w:val="24"/>
        </w:rPr>
        <w:t>a</w:t>
      </w:r>
      <w:r w:rsidRPr="00EB7BFD">
        <w:rPr>
          <w:sz w:val="24"/>
          <w:szCs w:val="24"/>
        </w:rPr>
        <w:t>re</w:t>
      </w:r>
      <w:r w:rsidRPr="00EB7BFD">
        <w:rPr>
          <w:spacing w:val="-11"/>
          <w:sz w:val="24"/>
          <w:szCs w:val="24"/>
        </w:rPr>
        <w:t xml:space="preserve"> </w:t>
      </w:r>
      <w:r w:rsidRPr="00EB7BFD">
        <w:rPr>
          <w:sz w:val="24"/>
          <w:szCs w:val="24"/>
        </w:rPr>
        <w:t>s</w:t>
      </w:r>
      <w:r w:rsidRPr="00EB7BFD">
        <w:rPr>
          <w:spacing w:val="1"/>
          <w:sz w:val="24"/>
          <w:szCs w:val="24"/>
        </w:rPr>
        <w:t>e</w:t>
      </w:r>
      <w:r w:rsidRPr="00EB7BFD">
        <w:rPr>
          <w:spacing w:val="-1"/>
          <w:sz w:val="24"/>
          <w:szCs w:val="24"/>
        </w:rPr>
        <w:t>e</w:t>
      </w:r>
      <w:r w:rsidRPr="00EB7BFD">
        <w:rPr>
          <w:sz w:val="24"/>
          <w:szCs w:val="24"/>
        </w:rPr>
        <w:t>king gr</w:t>
      </w:r>
      <w:r w:rsidRPr="00EB7BFD">
        <w:rPr>
          <w:spacing w:val="-2"/>
          <w:sz w:val="24"/>
          <w:szCs w:val="24"/>
        </w:rPr>
        <w:t>a</w:t>
      </w:r>
      <w:r w:rsidRPr="00EB7BFD">
        <w:rPr>
          <w:sz w:val="24"/>
          <w:szCs w:val="24"/>
        </w:rPr>
        <w:t>du</w:t>
      </w:r>
      <w:r w:rsidRPr="00EB7BFD">
        <w:rPr>
          <w:spacing w:val="-1"/>
          <w:sz w:val="24"/>
          <w:szCs w:val="24"/>
        </w:rPr>
        <w:t>a</w:t>
      </w:r>
      <w:r w:rsidRPr="00EB7BFD">
        <w:rPr>
          <w:sz w:val="24"/>
          <w:szCs w:val="24"/>
        </w:rPr>
        <w:t xml:space="preserve">tes with a </w:t>
      </w:r>
      <w:r w:rsidRPr="00EB7BFD">
        <w:rPr>
          <w:spacing w:val="1"/>
          <w:sz w:val="24"/>
          <w:szCs w:val="24"/>
        </w:rPr>
        <w:t>r</w:t>
      </w:r>
      <w:r w:rsidRPr="00EB7BFD">
        <w:rPr>
          <w:spacing w:val="-1"/>
          <w:sz w:val="24"/>
          <w:szCs w:val="24"/>
        </w:rPr>
        <w:t>a</w:t>
      </w:r>
      <w:r w:rsidRPr="00EB7BFD">
        <w:rPr>
          <w:sz w:val="24"/>
          <w:szCs w:val="24"/>
        </w:rPr>
        <w:t>nge of</w:t>
      </w:r>
      <w:r w:rsidRPr="00EB7BFD">
        <w:rPr>
          <w:spacing w:val="59"/>
          <w:sz w:val="24"/>
          <w:szCs w:val="24"/>
        </w:rPr>
        <w:t xml:space="preserve"> </w:t>
      </w:r>
      <w:r w:rsidRPr="00EB7BFD">
        <w:rPr>
          <w:sz w:val="24"/>
          <w:szCs w:val="24"/>
        </w:rPr>
        <w:t>t</w:t>
      </w:r>
      <w:r w:rsidRPr="00EB7BFD">
        <w:rPr>
          <w:spacing w:val="2"/>
          <w:sz w:val="24"/>
          <w:szCs w:val="24"/>
        </w:rPr>
        <w:t>e</w:t>
      </w:r>
      <w:r w:rsidRPr="00EB7BFD">
        <w:rPr>
          <w:spacing w:val="-1"/>
          <w:sz w:val="24"/>
          <w:szCs w:val="24"/>
        </w:rPr>
        <w:t>c</w:t>
      </w:r>
      <w:r w:rsidRPr="00EB7BFD">
        <w:rPr>
          <w:sz w:val="24"/>
          <w:szCs w:val="24"/>
        </w:rPr>
        <w:t>hnic</w:t>
      </w:r>
      <w:r w:rsidRPr="00EB7BFD">
        <w:rPr>
          <w:spacing w:val="-1"/>
          <w:sz w:val="24"/>
          <w:szCs w:val="24"/>
        </w:rPr>
        <w:t>a</w:t>
      </w:r>
      <w:r w:rsidRPr="00EB7BFD">
        <w:rPr>
          <w:sz w:val="24"/>
          <w:szCs w:val="24"/>
        </w:rPr>
        <w:t xml:space="preserve">l </w:t>
      </w:r>
      <w:r w:rsidRPr="00EB7BFD">
        <w:rPr>
          <w:spacing w:val="-1"/>
          <w:sz w:val="24"/>
          <w:szCs w:val="24"/>
        </w:rPr>
        <w:t>a</w:t>
      </w:r>
      <w:r w:rsidRPr="00EB7BFD">
        <w:rPr>
          <w:sz w:val="24"/>
          <w:szCs w:val="24"/>
        </w:rPr>
        <w:t>nd g</w:t>
      </w:r>
      <w:r w:rsidRPr="00EB7BFD">
        <w:rPr>
          <w:spacing w:val="-1"/>
          <w:sz w:val="24"/>
          <w:szCs w:val="24"/>
        </w:rPr>
        <w:t>e</w:t>
      </w:r>
      <w:r w:rsidRPr="00EB7BFD">
        <w:rPr>
          <w:sz w:val="24"/>
          <w:szCs w:val="24"/>
        </w:rPr>
        <w:t>n</w:t>
      </w:r>
      <w:r w:rsidRPr="00EB7BFD">
        <w:rPr>
          <w:spacing w:val="1"/>
          <w:sz w:val="24"/>
          <w:szCs w:val="24"/>
        </w:rPr>
        <w:t>er</w:t>
      </w:r>
      <w:r w:rsidRPr="00EB7BFD">
        <w:rPr>
          <w:sz w:val="24"/>
          <w:szCs w:val="24"/>
        </w:rPr>
        <w:t>ic</w:t>
      </w:r>
      <w:r w:rsidRPr="00EB7BFD">
        <w:rPr>
          <w:spacing w:val="59"/>
          <w:sz w:val="24"/>
          <w:szCs w:val="24"/>
        </w:rPr>
        <w:t xml:space="preserve"> </w:t>
      </w:r>
      <w:r w:rsidRPr="00EB7BFD">
        <w:rPr>
          <w:sz w:val="24"/>
          <w:szCs w:val="24"/>
        </w:rPr>
        <w:t>ski</w:t>
      </w:r>
      <w:r w:rsidRPr="00EB7BFD">
        <w:rPr>
          <w:spacing w:val="1"/>
          <w:sz w:val="24"/>
          <w:szCs w:val="24"/>
        </w:rPr>
        <w:t>l</w:t>
      </w:r>
      <w:r w:rsidRPr="00EB7BFD">
        <w:rPr>
          <w:sz w:val="24"/>
          <w:szCs w:val="24"/>
        </w:rPr>
        <w:t>ls that m</w:t>
      </w:r>
      <w:r w:rsidRPr="00EB7BFD">
        <w:rPr>
          <w:spacing w:val="1"/>
          <w:sz w:val="24"/>
          <w:szCs w:val="24"/>
        </w:rPr>
        <w:t>i</w:t>
      </w:r>
      <w:r w:rsidRPr="00EB7BFD">
        <w:rPr>
          <w:sz w:val="24"/>
          <w:szCs w:val="24"/>
        </w:rPr>
        <w:t>ni</w:t>
      </w:r>
      <w:r w:rsidRPr="00EB7BFD">
        <w:rPr>
          <w:spacing w:val="1"/>
          <w:sz w:val="24"/>
          <w:szCs w:val="24"/>
        </w:rPr>
        <w:t>m</w:t>
      </w:r>
      <w:r w:rsidRPr="00EB7BFD">
        <w:rPr>
          <w:sz w:val="24"/>
          <w:szCs w:val="24"/>
        </w:rPr>
        <w:t xml:space="preserve">ize </w:t>
      </w:r>
      <w:r w:rsidRPr="00EB7BFD">
        <w:rPr>
          <w:spacing w:val="-1"/>
          <w:sz w:val="24"/>
          <w:szCs w:val="24"/>
        </w:rPr>
        <w:t>a</w:t>
      </w:r>
      <w:r w:rsidRPr="00EB7BFD">
        <w:rPr>
          <w:sz w:val="24"/>
          <w:szCs w:val="24"/>
        </w:rPr>
        <w:t>ddi</w:t>
      </w:r>
      <w:r w:rsidRPr="00EB7BFD">
        <w:rPr>
          <w:spacing w:val="1"/>
          <w:sz w:val="24"/>
          <w:szCs w:val="24"/>
        </w:rPr>
        <w:t>t</w:t>
      </w:r>
      <w:r w:rsidRPr="00EB7BFD">
        <w:rPr>
          <w:sz w:val="24"/>
          <w:szCs w:val="24"/>
        </w:rPr>
        <w:t>ional on</w:t>
      </w:r>
      <w:r w:rsidRPr="00EB7BFD">
        <w:rPr>
          <w:spacing w:val="-1"/>
          <w:sz w:val="24"/>
          <w:szCs w:val="24"/>
        </w:rPr>
        <w:t>-</w:t>
      </w:r>
      <w:r w:rsidRPr="00EB7BFD">
        <w:rPr>
          <w:sz w:val="24"/>
          <w:szCs w:val="24"/>
        </w:rPr>
        <w:t>the</w:t>
      </w:r>
      <w:r w:rsidRPr="00EB7BFD">
        <w:rPr>
          <w:spacing w:val="-1"/>
          <w:sz w:val="24"/>
          <w:szCs w:val="24"/>
        </w:rPr>
        <w:t>-</w:t>
      </w:r>
      <w:r w:rsidRPr="00EB7BFD">
        <w:rPr>
          <w:sz w:val="24"/>
          <w:szCs w:val="24"/>
        </w:rPr>
        <w:t xml:space="preserve">job  </w:t>
      </w:r>
      <w:r w:rsidRPr="00EB7BFD">
        <w:rPr>
          <w:spacing w:val="3"/>
          <w:sz w:val="24"/>
          <w:szCs w:val="24"/>
        </w:rPr>
        <w:t xml:space="preserve"> </w:t>
      </w:r>
      <w:r w:rsidRPr="00EB7BFD">
        <w:rPr>
          <w:sz w:val="24"/>
          <w:szCs w:val="24"/>
        </w:rPr>
        <w:t>t</w:t>
      </w:r>
      <w:r w:rsidRPr="00EB7BFD">
        <w:rPr>
          <w:spacing w:val="2"/>
          <w:sz w:val="24"/>
          <w:szCs w:val="24"/>
        </w:rPr>
        <w:t>r</w:t>
      </w:r>
      <w:r w:rsidRPr="00EB7BFD">
        <w:rPr>
          <w:spacing w:val="-1"/>
          <w:sz w:val="24"/>
          <w:szCs w:val="24"/>
        </w:rPr>
        <w:t>a</w:t>
      </w:r>
      <w:r w:rsidRPr="00EB7BFD">
        <w:rPr>
          <w:sz w:val="24"/>
          <w:szCs w:val="24"/>
        </w:rPr>
        <w:t>in</w:t>
      </w:r>
      <w:r w:rsidRPr="00EB7BFD">
        <w:rPr>
          <w:spacing w:val="1"/>
          <w:sz w:val="24"/>
          <w:szCs w:val="24"/>
        </w:rPr>
        <w:t>i</w:t>
      </w:r>
      <w:r w:rsidRPr="00EB7BFD">
        <w:rPr>
          <w:sz w:val="24"/>
          <w:szCs w:val="24"/>
        </w:rPr>
        <w:t xml:space="preserve">ng by </w:t>
      </w:r>
      <w:r w:rsidRPr="00EB7BFD">
        <w:rPr>
          <w:spacing w:val="-1"/>
          <w:sz w:val="24"/>
          <w:szCs w:val="24"/>
        </w:rPr>
        <w:t>e</w:t>
      </w:r>
      <w:r w:rsidRPr="00EB7BFD">
        <w:rPr>
          <w:sz w:val="24"/>
          <w:szCs w:val="24"/>
        </w:rPr>
        <w:t>mp</w:t>
      </w:r>
      <w:r w:rsidRPr="00EB7BFD">
        <w:rPr>
          <w:spacing w:val="1"/>
          <w:sz w:val="24"/>
          <w:szCs w:val="24"/>
        </w:rPr>
        <w:t>l</w:t>
      </w:r>
      <w:r w:rsidRPr="00EB7BFD">
        <w:rPr>
          <w:sz w:val="24"/>
          <w:szCs w:val="24"/>
        </w:rPr>
        <w:t>oy</w:t>
      </w:r>
      <w:r w:rsidRPr="00EB7BFD">
        <w:rPr>
          <w:spacing w:val="-1"/>
          <w:sz w:val="24"/>
          <w:szCs w:val="24"/>
        </w:rPr>
        <w:t>e</w:t>
      </w:r>
      <w:r w:rsidRPr="00EB7BFD">
        <w:rPr>
          <w:sz w:val="24"/>
          <w:szCs w:val="24"/>
        </w:rPr>
        <w:t>rs.</w:t>
      </w:r>
    </w:p>
    <w:p w14:paraId="7AEBE711" w14:textId="77777777" w:rsidR="008E1443" w:rsidRPr="00EB7BFD" w:rsidRDefault="008E1443" w:rsidP="00427A5B">
      <w:pPr>
        <w:spacing w:before="3" w:line="359" w:lineRule="auto"/>
        <w:ind w:right="75"/>
        <w:jc w:val="both"/>
        <w:rPr>
          <w:sz w:val="24"/>
          <w:szCs w:val="24"/>
        </w:rPr>
        <w:sectPr w:rsidR="008E1443" w:rsidRPr="00EB7BFD" w:rsidSect="00140CD2">
          <w:pgSz w:w="12240" w:h="15840"/>
          <w:pgMar w:top="1440" w:right="1440" w:bottom="1440" w:left="1440" w:header="720" w:footer="720" w:gutter="0"/>
          <w:cols w:space="720"/>
          <w:docGrid w:linePitch="272"/>
        </w:sectPr>
      </w:pPr>
    </w:p>
    <w:p w14:paraId="0A69B89F" w14:textId="41A63455" w:rsidR="00E23DEC" w:rsidRPr="00EB7BFD" w:rsidRDefault="003B3966" w:rsidP="00F05315">
      <w:pPr>
        <w:pStyle w:val="Heading2"/>
        <w:numPr>
          <w:ilvl w:val="0"/>
          <w:numId w:val="0"/>
        </w:numPr>
        <w:rPr>
          <w:rFonts w:cs="Times New Roman"/>
          <w:sz w:val="24"/>
          <w:szCs w:val="24"/>
        </w:rPr>
      </w:pPr>
      <w:bookmarkStart w:id="28" w:name="_Toc140735501"/>
      <w:r w:rsidRPr="00EB7BFD">
        <w:rPr>
          <w:rFonts w:cs="Times New Roman"/>
          <w:sz w:val="24"/>
          <w:szCs w:val="24"/>
        </w:rPr>
        <w:lastRenderedPageBreak/>
        <w:t xml:space="preserve">2.2 </w:t>
      </w:r>
      <w:r w:rsidRPr="00EB7BFD">
        <w:rPr>
          <w:rFonts w:cs="Times New Roman"/>
          <w:spacing w:val="1"/>
          <w:sz w:val="24"/>
          <w:szCs w:val="24"/>
        </w:rPr>
        <w:t>S</w:t>
      </w:r>
      <w:r w:rsidRPr="00EB7BFD">
        <w:rPr>
          <w:rFonts w:cs="Times New Roman"/>
          <w:sz w:val="24"/>
          <w:szCs w:val="24"/>
        </w:rPr>
        <w:t>ol</w:t>
      </w:r>
      <w:r w:rsidRPr="00EB7BFD">
        <w:rPr>
          <w:rFonts w:cs="Times New Roman"/>
          <w:spacing w:val="1"/>
          <w:sz w:val="24"/>
          <w:szCs w:val="24"/>
        </w:rPr>
        <w:t>u</w:t>
      </w:r>
      <w:r w:rsidRPr="00EB7BFD">
        <w:rPr>
          <w:rFonts w:cs="Times New Roman"/>
          <w:sz w:val="24"/>
          <w:szCs w:val="24"/>
        </w:rPr>
        <w:t>tions</w:t>
      </w:r>
      <w:r w:rsidRPr="00EB7BFD">
        <w:rPr>
          <w:rFonts w:cs="Times New Roman"/>
          <w:spacing w:val="1"/>
          <w:sz w:val="24"/>
          <w:szCs w:val="24"/>
        </w:rPr>
        <w:t xml:space="preserve"> </w:t>
      </w:r>
      <w:r w:rsidRPr="00EB7BFD">
        <w:rPr>
          <w:rFonts w:cs="Times New Roman"/>
          <w:sz w:val="24"/>
          <w:szCs w:val="24"/>
        </w:rPr>
        <w:t xml:space="preserve">to </w:t>
      </w:r>
      <w:r w:rsidRPr="00EB7BFD">
        <w:rPr>
          <w:rFonts w:cs="Times New Roman"/>
          <w:spacing w:val="-1"/>
          <w:sz w:val="24"/>
          <w:szCs w:val="24"/>
        </w:rPr>
        <w:t>t</w:t>
      </w:r>
      <w:r w:rsidRPr="00EB7BFD">
        <w:rPr>
          <w:rFonts w:cs="Times New Roman"/>
          <w:spacing w:val="1"/>
          <w:sz w:val="24"/>
          <w:szCs w:val="24"/>
        </w:rPr>
        <w:t>h</w:t>
      </w:r>
      <w:r w:rsidRPr="00EB7BFD">
        <w:rPr>
          <w:rFonts w:cs="Times New Roman"/>
          <w:sz w:val="24"/>
          <w:szCs w:val="24"/>
        </w:rPr>
        <w:t>e</w:t>
      </w:r>
      <w:r w:rsidRPr="00EB7BFD">
        <w:rPr>
          <w:rFonts w:cs="Times New Roman"/>
          <w:spacing w:val="-1"/>
          <w:sz w:val="24"/>
          <w:szCs w:val="24"/>
        </w:rPr>
        <w:t xml:space="preserve"> c</w:t>
      </w:r>
      <w:r w:rsidRPr="00EB7BFD">
        <w:rPr>
          <w:rFonts w:cs="Times New Roman"/>
          <w:spacing w:val="1"/>
          <w:sz w:val="24"/>
          <w:szCs w:val="24"/>
        </w:rPr>
        <w:t>h</w:t>
      </w:r>
      <w:r w:rsidRPr="00EB7BFD">
        <w:rPr>
          <w:rFonts w:cs="Times New Roman"/>
          <w:sz w:val="24"/>
          <w:szCs w:val="24"/>
        </w:rPr>
        <w:t>a</w:t>
      </w:r>
      <w:r w:rsidRPr="00EB7BFD">
        <w:rPr>
          <w:rFonts w:cs="Times New Roman"/>
          <w:spacing w:val="-2"/>
          <w:sz w:val="24"/>
          <w:szCs w:val="24"/>
        </w:rPr>
        <w:t>l</w:t>
      </w:r>
      <w:r w:rsidRPr="00EB7BFD">
        <w:rPr>
          <w:rFonts w:cs="Times New Roman"/>
          <w:sz w:val="24"/>
          <w:szCs w:val="24"/>
        </w:rPr>
        <w:t>lenges</w:t>
      </w:r>
      <w:bookmarkEnd w:id="28"/>
    </w:p>
    <w:p w14:paraId="14DC6A7B" w14:textId="2490F416" w:rsidR="00E23DEC" w:rsidRPr="00EB7BFD" w:rsidRDefault="003B3966">
      <w:pPr>
        <w:spacing w:line="360" w:lineRule="auto"/>
        <w:ind w:left="119" w:right="78"/>
        <w:jc w:val="both"/>
        <w:rPr>
          <w:sz w:val="24"/>
          <w:szCs w:val="24"/>
        </w:rPr>
      </w:pPr>
      <w:r w:rsidRPr="00EB7BFD">
        <w:rPr>
          <w:spacing w:val="-3"/>
          <w:sz w:val="24"/>
          <w:szCs w:val="24"/>
        </w:rPr>
        <w:t>I</w:t>
      </w:r>
      <w:r w:rsidRPr="00EB7BFD">
        <w:rPr>
          <w:sz w:val="24"/>
          <w:szCs w:val="24"/>
        </w:rPr>
        <w:t>mp</w:t>
      </w:r>
      <w:r w:rsidRPr="00EB7BFD">
        <w:rPr>
          <w:spacing w:val="1"/>
          <w:sz w:val="24"/>
          <w:szCs w:val="24"/>
        </w:rPr>
        <w:t>l</w:t>
      </w:r>
      <w:r w:rsidRPr="00EB7BFD">
        <w:rPr>
          <w:spacing w:val="-1"/>
          <w:sz w:val="24"/>
          <w:szCs w:val="24"/>
        </w:rPr>
        <w:t>e</w:t>
      </w:r>
      <w:r w:rsidRPr="00EB7BFD">
        <w:rPr>
          <w:sz w:val="24"/>
          <w:szCs w:val="24"/>
        </w:rPr>
        <w:t>men</w:t>
      </w:r>
      <w:r w:rsidRPr="00EB7BFD">
        <w:rPr>
          <w:spacing w:val="2"/>
          <w:sz w:val="24"/>
          <w:szCs w:val="24"/>
        </w:rPr>
        <w:t>t</w:t>
      </w:r>
      <w:r w:rsidRPr="00EB7BFD">
        <w:rPr>
          <w:spacing w:val="-1"/>
          <w:sz w:val="24"/>
          <w:szCs w:val="24"/>
        </w:rPr>
        <w:t>a</w:t>
      </w:r>
      <w:r w:rsidRPr="00EB7BFD">
        <w:rPr>
          <w:sz w:val="24"/>
          <w:szCs w:val="24"/>
        </w:rPr>
        <w:t>t</w:t>
      </w:r>
      <w:r w:rsidRPr="00EB7BFD">
        <w:rPr>
          <w:spacing w:val="1"/>
          <w:sz w:val="24"/>
          <w:szCs w:val="24"/>
        </w:rPr>
        <w:t>i</w:t>
      </w:r>
      <w:r w:rsidRPr="00EB7BFD">
        <w:rPr>
          <w:sz w:val="24"/>
          <w:szCs w:val="24"/>
        </w:rPr>
        <w:t>on</w:t>
      </w:r>
      <w:r w:rsidRPr="00EB7BFD">
        <w:rPr>
          <w:spacing w:val="2"/>
          <w:sz w:val="24"/>
          <w:szCs w:val="24"/>
        </w:rPr>
        <w:t xml:space="preserve"> </w:t>
      </w:r>
      <w:r w:rsidRPr="00EB7BFD">
        <w:rPr>
          <w:sz w:val="24"/>
          <w:szCs w:val="24"/>
        </w:rPr>
        <w:t>of</w:t>
      </w:r>
      <w:r w:rsidRPr="00EB7BFD">
        <w:rPr>
          <w:spacing w:val="2"/>
          <w:sz w:val="24"/>
          <w:szCs w:val="24"/>
        </w:rPr>
        <w:t xml:space="preserve"> </w:t>
      </w:r>
      <w:r w:rsidRPr="00EB7BFD">
        <w:rPr>
          <w:spacing w:val="-1"/>
          <w:sz w:val="24"/>
          <w:szCs w:val="24"/>
        </w:rPr>
        <w:t>c</w:t>
      </w:r>
      <w:r w:rsidRPr="00EB7BFD">
        <w:rPr>
          <w:sz w:val="24"/>
          <w:szCs w:val="24"/>
        </w:rPr>
        <w:t>om</w:t>
      </w:r>
      <w:r w:rsidRPr="00EB7BFD">
        <w:rPr>
          <w:spacing w:val="3"/>
          <w:sz w:val="24"/>
          <w:szCs w:val="24"/>
        </w:rPr>
        <w:t>p</w:t>
      </w:r>
      <w:r w:rsidRPr="00EB7BFD">
        <w:rPr>
          <w:sz w:val="24"/>
          <w:szCs w:val="24"/>
        </w:rPr>
        <w:t>ute</w:t>
      </w:r>
      <w:r w:rsidRPr="00EB7BFD">
        <w:rPr>
          <w:spacing w:val="-1"/>
          <w:sz w:val="24"/>
          <w:szCs w:val="24"/>
        </w:rPr>
        <w:t>r</w:t>
      </w:r>
      <w:r w:rsidRPr="00EB7BFD">
        <w:rPr>
          <w:sz w:val="24"/>
          <w:szCs w:val="24"/>
        </w:rPr>
        <w:t>iz</w:t>
      </w:r>
      <w:r w:rsidRPr="00EB7BFD">
        <w:rPr>
          <w:spacing w:val="-1"/>
          <w:sz w:val="24"/>
          <w:szCs w:val="24"/>
        </w:rPr>
        <w:t>e</w:t>
      </w:r>
      <w:r w:rsidRPr="00EB7BFD">
        <w:rPr>
          <w:sz w:val="24"/>
          <w:szCs w:val="24"/>
        </w:rPr>
        <w:t>d</w:t>
      </w:r>
      <w:r w:rsidRPr="00EB7BFD">
        <w:rPr>
          <w:spacing w:val="2"/>
          <w:sz w:val="24"/>
          <w:szCs w:val="24"/>
        </w:rPr>
        <w:t xml:space="preserve"> </w:t>
      </w:r>
      <w:r w:rsidRPr="00EB7BFD">
        <w:rPr>
          <w:sz w:val="24"/>
          <w:szCs w:val="24"/>
        </w:rPr>
        <w:t>ma</w:t>
      </w:r>
      <w:r w:rsidRPr="00EB7BFD">
        <w:rPr>
          <w:spacing w:val="2"/>
          <w:sz w:val="24"/>
          <w:szCs w:val="24"/>
        </w:rPr>
        <w:t>n</w:t>
      </w:r>
      <w:r w:rsidRPr="00EB7BFD">
        <w:rPr>
          <w:spacing w:val="-1"/>
          <w:sz w:val="24"/>
          <w:szCs w:val="24"/>
        </w:rPr>
        <w:t>a</w:t>
      </w:r>
      <w:r w:rsidRPr="00EB7BFD">
        <w:rPr>
          <w:sz w:val="24"/>
          <w:szCs w:val="24"/>
        </w:rPr>
        <w:t>g</w:t>
      </w:r>
      <w:r w:rsidRPr="00EB7BFD">
        <w:rPr>
          <w:spacing w:val="-1"/>
          <w:sz w:val="24"/>
          <w:szCs w:val="24"/>
        </w:rPr>
        <w:t>e</w:t>
      </w:r>
      <w:r w:rsidRPr="00EB7BFD">
        <w:rPr>
          <w:sz w:val="24"/>
          <w:szCs w:val="24"/>
        </w:rPr>
        <w:t>ment</w:t>
      </w:r>
      <w:r w:rsidRPr="00EB7BFD">
        <w:rPr>
          <w:spacing w:val="2"/>
          <w:sz w:val="24"/>
          <w:szCs w:val="24"/>
        </w:rPr>
        <w:t xml:space="preserve"> </w:t>
      </w:r>
      <w:r w:rsidRPr="00EB7BFD">
        <w:rPr>
          <w:sz w:val="24"/>
          <w:szCs w:val="24"/>
        </w:rPr>
        <w:t>s</w:t>
      </w:r>
      <w:r w:rsidRPr="00EB7BFD">
        <w:rPr>
          <w:spacing w:val="2"/>
          <w:sz w:val="24"/>
          <w:szCs w:val="24"/>
        </w:rPr>
        <w:t>y</w:t>
      </w:r>
      <w:r w:rsidRPr="00EB7BFD">
        <w:rPr>
          <w:sz w:val="24"/>
          <w:szCs w:val="24"/>
        </w:rPr>
        <w:t>stem</w:t>
      </w:r>
      <w:r w:rsidRPr="00EB7BFD">
        <w:rPr>
          <w:spacing w:val="4"/>
          <w:sz w:val="24"/>
          <w:szCs w:val="24"/>
        </w:rPr>
        <w:t>s</w:t>
      </w:r>
      <w:r w:rsidRPr="00EB7BFD">
        <w:rPr>
          <w:sz w:val="24"/>
          <w:szCs w:val="24"/>
        </w:rPr>
        <w:t>:</w:t>
      </w:r>
      <w:r w:rsidRPr="00EB7BFD">
        <w:rPr>
          <w:spacing w:val="3"/>
          <w:sz w:val="24"/>
          <w:szCs w:val="24"/>
        </w:rPr>
        <w:t xml:space="preserve"> </w:t>
      </w:r>
      <w:r w:rsidRPr="00EB7BFD">
        <w:rPr>
          <w:sz w:val="24"/>
          <w:szCs w:val="24"/>
        </w:rPr>
        <w:t>Univ</w:t>
      </w:r>
      <w:r w:rsidRPr="00EB7BFD">
        <w:rPr>
          <w:spacing w:val="-1"/>
          <w:sz w:val="24"/>
          <w:szCs w:val="24"/>
        </w:rPr>
        <w:t>e</w:t>
      </w:r>
      <w:r w:rsidRPr="00EB7BFD">
        <w:rPr>
          <w:sz w:val="24"/>
          <w:szCs w:val="24"/>
        </w:rPr>
        <w:t>rsit</w:t>
      </w:r>
      <w:r w:rsidRPr="00EB7BFD">
        <w:rPr>
          <w:spacing w:val="1"/>
          <w:sz w:val="24"/>
          <w:szCs w:val="24"/>
        </w:rPr>
        <w:t>i</w:t>
      </w:r>
      <w:r w:rsidRPr="00EB7BFD">
        <w:rPr>
          <w:spacing w:val="-1"/>
          <w:sz w:val="24"/>
          <w:szCs w:val="24"/>
        </w:rPr>
        <w:t>e</w:t>
      </w:r>
      <w:r w:rsidRPr="00EB7BFD">
        <w:rPr>
          <w:sz w:val="24"/>
          <w:szCs w:val="24"/>
        </w:rPr>
        <w:t>s</w:t>
      </w:r>
      <w:r w:rsidRPr="00EB7BFD">
        <w:rPr>
          <w:spacing w:val="3"/>
          <w:sz w:val="24"/>
          <w:szCs w:val="24"/>
        </w:rPr>
        <w:t xml:space="preserve"> </w:t>
      </w:r>
      <w:r w:rsidRPr="00EB7BFD">
        <w:rPr>
          <w:spacing w:val="-1"/>
          <w:sz w:val="24"/>
          <w:szCs w:val="24"/>
        </w:rPr>
        <w:t>a</w:t>
      </w:r>
      <w:r w:rsidRPr="00EB7BFD">
        <w:rPr>
          <w:sz w:val="24"/>
          <w:szCs w:val="24"/>
        </w:rPr>
        <w:t>nd</w:t>
      </w:r>
      <w:r w:rsidRPr="00EB7BFD">
        <w:rPr>
          <w:spacing w:val="5"/>
          <w:sz w:val="24"/>
          <w:szCs w:val="24"/>
        </w:rPr>
        <w:t xml:space="preserve"> </w:t>
      </w:r>
      <w:r w:rsidRPr="00EB7BFD">
        <w:rPr>
          <w:sz w:val="24"/>
          <w:szCs w:val="24"/>
        </w:rPr>
        <w:t>other</w:t>
      </w:r>
      <w:r w:rsidRPr="00EB7BFD">
        <w:rPr>
          <w:spacing w:val="1"/>
          <w:sz w:val="24"/>
          <w:szCs w:val="24"/>
        </w:rPr>
        <w:t xml:space="preserve"> </w:t>
      </w:r>
      <w:r w:rsidRPr="00EB7BFD">
        <w:rPr>
          <w:sz w:val="24"/>
          <w:szCs w:val="24"/>
        </w:rPr>
        <w:t>ins</w:t>
      </w:r>
      <w:r w:rsidRPr="00EB7BFD">
        <w:rPr>
          <w:spacing w:val="1"/>
          <w:sz w:val="24"/>
          <w:szCs w:val="24"/>
        </w:rPr>
        <w:t>t</w:t>
      </w:r>
      <w:r w:rsidRPr="00EB7BFD">
        <w:rPr>
          <w:sz w:val="24"/>
          <w:szCs w:val="24"/>
        </w:rPr>
        <w:t>i</w:t>
      </w:r>
      <w:r w:rsidRPr="00EB7BFD">
        <w:rPr>
          <w:spacing w:val="1"/>
          <w:sz w:val="24"/>
          <w:szCs w:val="24"/>
        </w:rPr>
        <w:t>t</w:t>
      </w:r>
      <w:r w:rsidRPr="00EB7BFD">
        <w:rPr>
          <w:sz w:val="24"/>
          <w:szCs w:val="24"/>
        </w:rPr>
        <w:t>ut</w:t>
      </w:r>
      <w:r w:rsidRPr="00EB7BFD">
        <w:rPr>
          <w:spacing w:val="1"/>
          <w:sz w:val="24"/>
          <w:szCs w:val="24"/>
        </w:rPr>
        <w:t>i</w:t>
      </w:r>
      <w:r w:rsidRPr="00EB7BFD">
        <w:rPr>
          <w:sz w:val="24"/>
          <w:szCs w:val="24"/>
        </w:rPr>
        <w:t>ons</w:t>
      </w:r>
      <w:r w:rsidRPr="00EB7BFD">
        <w:rPr>
          <w:spacing w:val="3"/>
          <w:sz w:val="24"/>
          <w:szCs w:val="24"/>
        </w:rPr>
        <w:t xml:space="preserve"> </w:t>
      </w:r>
      <w:r w:rsidRPr="00EB7BFD">
        <w:rPr>
          <w:sz w:val="24"/>
          <w:szCs w:val="24"/>
        </w:rPr>
        <w:t>should invest</w:t>
      </w:r>
      <w:r w:rsidRPr="00EB7BFD">
        <w:rPr>
          <w:spacing w:val="3"/>
          <w:sz w:val="24"/>
          <w:szCs w:val="24"/>
        </w:rPr>
        <w:t xml:space="preserve"> </w:t>
      </w:r>
      <w:r w:rsidRPr="00EB7BFD">
        <w:rPr>
          <w:sz w:val="24"/>
          <w:szCs w:val="24"/>
        </w:rPr>
        <w:t>in d</w:t>
      </w:r>
      <w:r w:rsidRPr="00EB7BFD">
        <w:rPr>
          <w:spacing w:val="-1"/>
          <w:sz w:val="24"/>
          <w:szCs w:val="24"/>
        </w:rPr>
        <w:t>e</w:t>
      </w:r>
      <w:r w:rsidRPr="00EB7BFD">
        <w:rPr>
          <w:sz w:val="24"/>
          <w:szCs w:val="24"/>
        </w:rPr>
        <w:t>v</w:t>
      </w:r>
      <w:r w:rsidRPr="00EB7BFD">
        <w:rPr>
          <w:spacing w:val="-1"/>
          <w:sz w:val="24"/>
          <w:szCs w:val="24"/>
        </w:rPr>
        <w:t>e</w:t>
      </w:r>
      <w:r w:rsidRPr="00EB7BFD">
        <w:rPr>
          <w:sz w:val="24"/>
          <w:szCs w:val="24"/>
        </w:rPr>
        <w:t>lop</w:t>
      </w:r>
      <w:r w:rsidRPr="00EB7BFD">
        <w:rPr>
          <w:spacing w:val="1"/>
          <w:sz w:val="24"/>
          <w:szCs w:val="24"/>
        </w:rPr>
        <w:t>i</w:t>
      </w:r>
      <w:r w:rsidRPr="00EB7BFD">
        <w:rPr>
          <w:sz w:val="24"/>
          <w:szCs w:val="24"/>
        </w:rPr>
        <w:t>ng or</w:t>
      </w:r>
      <w:r w:rsidRPr="00EB7BFD">
        <w:rPr>
          <w:spacing w:val="2"/>
          <w:sz w:val="24"/>
          <w:szCs w:val="24"/>
        </w:rPr>
        <w:t xml:space="preserve"> </w:t>
      </w:r>
      <w:r w:rsidRPr="00EB7BFD">
        <w:rPr>
          <w:spacing w:val="-1"/>
          <w:sz w:val="24"/>
          <w:szCs w:val="24"/>
        </w:rPr>
        <w:t>ac</w:t>
      </w:r>
      <w:r w:rsidRPr="00EB7BFD">
        <w:rPr>
          <w:sz w:val="24"/>
          <w:szCs w:val="24"/>
        </w:rPr>
        <w:t>quiring</w:t>
      </w:r>
      <w:r w:rsidRPr="00EB7BFD">
        <w:rPr>
          <w:spacing w:val="5"/>
          <w:sz w:val="24"/>
          <w:szCs w:val="24"/>
        </w:rPr>
        <w:t xml:space="preserve"> </w:t>
      </w:r>
      <w:r w:rsidRPr="00EB7BFD">
        <w:rPr>
          <w:spacing w:val="-1"/>
          <w:sz w:val="24"/>
          <w:szCs w:val="24"/>
        </w:rPr>
        <w:t>c</w:t>
      </w:r>
      <w:r w:rsidRPr="00EB7BFD">
        <w:rPr>
          <w:sz w:val="24"/>
          <w:szCs w:val="24"/>
        </w:rPr>
        <w:t>ompu</w:t>
      </w:r>
      <w:r w:rsidRPr="00EB7BFD">
        <w:rPr>
          <w:spacing w:val="1"/>
          <w:sz w:val="24"/>
          <w:szCs w:val="24"/>
        </w:rPr>
        <w:t>t</w:t>
      </w:r>
      <w:r w:rsidRPr="00EB7BFD">
        <w:rPr>
          <w:spacing w:val="-1"/>
          <w:sz w:val="24"/>
          <w:szCs w:val="24"/>
        </w:rPr>
        <w:t>e</w:t>
      </w:r>
      <w:r w:rsidRPr="00EB7BFD">
        <w:rPr>
          <w:sz w:val="24"/>
          <w:szCs w:val="24"/>
        </w:rPr>
        <w:t>ri</w:t>
      </w:r>
      <w:r w:rsidRPr="00EB7BFD">
        <w:rPr>
          <w:spacing w:val="-1"/>
          <w:sz w:val="24"/>
          <w:szCs w:val="24"/>
        </w:rPr>
        <w:t>ze</w:t>
      </w:r>
      <w:r w:rsidRPr="00EB7BFD">
        <w:rPr>
          <w:sz w:val="24"/>
          <w:szCs w:val="24"/>
        </w:rPr>
        <w:t>d</w:t>
      </w:r>
      <w:r w:rsidRPr="00EB7BFD">
        <w:rPr>
          <w:spacing w:val="2"/>
          <w:sz w:val="24"/>
          <w:szCs w:val="24"/>
        </w:rPr>
        <w:t xml:space="preserve"> </w:t>
      </w:r>
      <w:r w:rsidRPr="00EB7BFD">
        <w:rPr>
          <w:sz w:val="24"/>
          <w:szCs w:val="24"/>
        </w:rPr>
        <w:t>sys</w:t>
      </w:r>
      <w:r w:rsidRPr="00EB7BFD">
        <w:rPr>
          <w:spacing w:val="1"/>
          <w:sz w:val="24"/>
          <w:szCs w:val="24"/>
        </w:rPr>
        <w:t>t</w:t>
      </w:r>
      <w:r w:rsidRPr="00EB7BFD">
        <w:rPr>
          <w:spacing w:val="-1"/>
          <w:sz w:val="24"/>
          <w:szCs w:val="24"/>
        </w:rPr>
        <w:t>e</w:t>
      </w:r>
      <w:r w:rsidRPr="00EB7BFD">
        <w:rPr>
          <w:sz w:val="24"/>
          <w:szCs w:val="24"/>
        </w:rPr>
        <w:t>ms</w:t>
      </w:r>
      <w:r w:rsidRPr="00EB7BFD">
        <w:rPr>
          <w:spacing w:val="1"/>
          <w:sz w:val="24"/>
          <w:szCs w:val="24"/>
        </w:rPr>
        <w:t xml:space="preserve"> </w:t>
      </w:r>
      <w:r w:rsidRPr="00EB7BFD">
        <w:rPr>
          <w:sz w:val="24"/>
          <w:szCs w:val="24"/>
        </w:rPr>
        <w:t>to</w:t>
      </w:r>
      <w:r w:rsidRPr="00EB7BFD">
        <w:rPr>
          <w:spacing w:val="3"/>
          <w:sz w:val="24"/>
          <w:szCs w:val="24"/>
        </w:rPr>
        <w:t xml:space="preserve"> </w:t>
      </w:r>
      <w:r w:rsidRPr="00EB7BFD">
        <w:rPr>
          <w:sz w:val="24"/>
          <w:szCs w:val="24"/>
        </w:rPr>
        <w:t>man</w:t>
      </w:r>
      <w:r w:rsidRPr="00EB7BFD">
        <w:rPr>
          <w:spacing w:val="-1"/>
          <w:sz w:val="24"/>
          <w:szCs w:val="24"/>
        </w:rPr>
        <w:t>a</w:t>
      </w:r>
      <w:r w:rsidRPr="00EB7BFD">
        <w:rPr>
          <w:sz w:val="24"/>
          <w:szCs w:val="24"/>
        </w:rPr>
        <w:t>ge</w:t>
      </w:r>
      <w:r w:rsidRPr="00EB7BFD">
        <w:rPr>
          <w:spacing w:val="1"/>
          <w:sz w:val="24"/>
          <w:szCs w:val="24"/>
        </w:rPr>
        <w:t xml:space="preserve"> </w:t>
      </w:r>
      <w:r w:rsidRPr="00EB7BFD">
        <w:rPr>
          <w:sz w:val="24"/>
          <w:szCs w:val="24"/>
        </w:rPr>
        <w:t>the industri</w:t>
      </w:r>
      <w:r w:rsidRPr="00EB7BFD">
        <w:rPr>
          <w:spacing w:val="-1"/>
          <w:sz w:val="24"/>
          <w:szCs w:val="24"/>
        </w:rPr>
        <w:t>a</w:t>
      </w:r>
      <w:r w:rsidRPr="00EB7BFD">
        <w:rPr>
          <w:sz w:val="24"/>
          <w:szCs w:val="24"/>
        </w:rPr>
        <w:t>l</w:t>
      </w:r>
      <w:r w:rsidRPr="00EB7BFD">
        <w:rPr>
          <w:spacing w:val="3"/>
          <w:sz w:val="24"/>
          <w:szCs w:val="24"/>
        </w:rPr>
        <w:t xml:space="preserve"> </w:t>
      </w:r>
      <w:r w:rsidRPr="00EB7BFD">
        <w:rPr>
          <w:sz w:val="24"/>
          <w:szCs w:val="24"/>
        </w:rPr>
        <w:t>t</w:t>
      </w:r>
      <w:r w:rsidRPr="00EB7BFD">
        <w:rPr>
          <w:spacing w:val="2"/>
          <w:sz w:val="24"/>
          <w:szCs w:val="24"/>
        </w:rPr>
        <w:t>r</w:t>
      </w:r>
      <w:r w:rsidRPr="00EB7BFD">
        <w:rPr>
          <w:spacing w:val="-1"/>
          <w:sz w:val="24"/>
          <w:szCs w:val="24"/>
        </w:rPr>
        <w:t>a</w:t>
      </w:r>
      <w:r w:rsidRPr="00EB7BFD">
        <w:rPr>
          <w:sz w:val="24"/>
          <w:szCs w:val="24"/>
        </w:rPr>
        <w:t>in</w:t>
      </w:r>
      <w:r w:rsidRPr="00EB7BFD">
        <w:rPr>
          <w:spacing w:val="1"/>
          <w:sz w:val="24"/>
          <w:szCs w:val="24"/>
        </w:rPr>
        <w:t>i</w:t>
      </w:r>
      <w:r w:rsidRPr="00EB7BFD">
        <w:rPr>
          <w:sz w:val="24"/>
          <w:szCs w:val="24"/>
        </w:rPr>
        <w:t>ng prog</w:t>
      </w:r>
      <w:r w:rsidRPr="00EB7BFD">
        <w:rPr>
          <w:spacing w:val="-1"/>
          <w:sz w:val="24"/>
          <w:szCs w:val="24"/>
        </w:rPr>
        <w:t>ra</w:t>
      </w:r>
      <w:r w:rsidRPr="00EB7BFD">
        <w:rPr>
          <w:sz w:val="24"/>
          <w:szCs w:val="24"/>
        </w:rPr>
        <w:t>m.</w:t>
      </w:r>
      <w:r w:rsidRPr="00EB7BFD">
        <w:rPr>
          <w:spacing w:val="3"/>
          <w:sz w:val="24"/>
          <w:szCs w:val="24"/>
        </w:rPr>
        <w:t xml:space="preserve"> </w:t>
      </w:r>
      <w:r w:rsidRPr="00EB7BFD">
        <w:rPr>
          <w:sz w:val="24"/>
          <w:szCs w:val="24"/>
        </w:rPr>
        <w:t>This</w:t>
      </w:r>
      <w:r w:rsidRPr="00EB7BFD">
        <w:rPr>
          <w:spacing w:val="1"/>
          <w:sz w:val="24"/>
          <w:szCs w:val="24"/>
        </w:rPr>
        <w:t xml:space="preserve"> </w:t>
      </w:r>
      <w:r w:rsidR="006034FE" w:rsidRPr="00EB7BFD">
        <w:rPr>
          <w:sz w:val="24"/>
          <w:szCs w:val="24"/>
        </w:rPr>
        <w:t>can</w:t>
      </w:r>
      <w:r w:rsidRPr="00EB7BFD">
        <w:rPr>
          <w:spacing w:val="1"/>
          <w:sz w:val="24"/>
          <w:szCs w:val="24"/>
        </w:rPr>
        <w:t xml:space="preserve"> </w:t>
      </w:r>
      <w:r w:rsidRPr="00EB7BFD">
        <w:rPr>
          <w:sz w:val="24"/>
          <w:szCs w:val="24"/>
        </w:rPr>
        <w:t>not</w:t>
      </w:r>
      <w:r w:rsidRPr="00EB7BFD">
        <w:rPr>
          <w:spacing w:val="1"/>
          <w:sz w:val="24"/>
          <w:szCs w:val="24"/>
        </w:rPr>
        <w:t xml:space="preserve"> </w:t>
      </w:r>
      <w:r w:rsidRPr="00EB7BFD">
        <w:rPr>
          <w:sz w:val="24"/>
          <w:szCs w:val="24"/>
        </w:rPr>
        <w:t>on</w:t>
      </w:r>
      <w:r w:rsidRPr="00EB7BFD">
        <w:rPr>
          <w:spacing w:val="-2"/>
          <w:sz w:val="24"/>
          <w:szCs w:val="24"/>
        </w:rPr>
        <w:t>l</w:t>
      </w:r>
      <w:r w:rsidRPr="00EB7BFD">
        <w:rPr>
          <w:sz w:val="24"/>
          <w:szCs w:val="24"/>
        </w:rPr>
        <w:t>y str</w:t>
      </w:r>
      <w:r w:rsidRPr="00EB7BFD">
        <w:rPr>
          <w:spacing w:val="-1"/>
          <w:sz w:val="24"/>
          <w:szCs w:val="24"/>
        </w:rPr>
        <w:t>ea</w:t>
      </w:r>
      <w:r w:rsidRPr="00EB7BFD">
        <w:rPr>
          <w:sz w:val="24"/>
          <w:szCs w:val="24"/>
        </w:rPr>
        <w:t>m</w:t>
      </w:r>
      <w:r w:rsidRPr="00EB7BFD">
        <w:rPr>
          <w:spacing w:val="1"/>
          <w:sz w:val="24"/>
          <w:szCs w:val="24"/>
        </w:rPr>
        <w:t>l</w:t>
      </w:r>
      <w:r w:rsidRPr="00EB7BFD">
        <w:rPr>
          <w:sz w:val="24"/>
          <w:szCs w:val="24"/>
        </w:rPr>
        <w:t>ine</w:t>
      </w:r>
      <w:r w:rsidRPr="00EB7BFD">
        <w:rPr>
          <w:spacing w:val="-3"/>
          <w:sz w:val="24"/>
          <w:szCs w:val="24"/>
        </w:rPr>
        <w:t xml:space="preserve"> </w:t>
      </w:r>
      <w:r w:rsidRPr="00EB7BFD">
        <w:rPr>
          <w:sz w:val="24"/>
          <w:szCs w:val="24"/>
        </w:rPr>
        <w:t>the</w:t>
      </w:r>
      <w:r w:rsidRPr="00EB7BFD">
        <w:rPr>
          <w:spacing w:val="-3"/>
          <w:sz w:val="24"/>
          <w:szCs w:val="24"/>
        </w:rPr>
        <w:t xml:space="preserve"> </w:t>
      </w:r>
      <w:r w:rsidRPr="00EB7BFD">
        <w:rPr>
          <w:sz w:val="24"/>
          <w:szCs w:val="24"/>
        </w:rPr>
        <w:t>proc</w:t>
      </w:r>
      <w:r w:rsidRPr="00EB7BFD">
        <w:rPr>
          <w:spacing w:val="-1"/>
          <w:sz w:val="24"/>
          <w:szCs w:val="24"/>
        </w:rPr>
        <w:t>e</w:t>
      </w:r>
      <w:r w:rsidRPr="00EB7BFD">
        <w:rPr>
          <w:sz w:val="24"/>
          <w:szCs w:val="24"/>
        </w:rPr>
        <w:t>ss</w:t>
      </w:r>
      <w:r w:rsidRPr="00EB7BFD">
        <w:rPr>
          <w:spacing w:val="-2"/>
          <w:sz w:val="24"/>
          <w:szCs w:val="24"/>
        </w:rPr>
        <w:t xml:space="preserve"> </w:t>
      </w:r>
      <w:r w:rsidRPr="00EB7BFD">
        <w:rPr>
          <w:sz w:val="24"/>
          <w:szCs w:val="24"/>
        </w:rPr>
        <w:t>but</w:t>
      </w:r>
      <w:r w:rsidRPr="00EB7BFD">
        <w:rPr>
          <w:spacing w:val="-2"/>
          <w:sz w:val="24"/>
          <w:szCs w:val="24"/>
        </w:rPr>
        <w:t xml:space="preserve"> </w:t>
      </w:r>
      <w:r w:rsidRPr="00EB7BFD">
        <w:rPr>
          <w:spacing w:val="-1"/>
          <w:sz w:val="24"/>
          <w:szCs w:val="24"/>
        </w:rPr>
        <w:t>a</w:t>
      </w:r>
      <w:r w:rsidRPr="00EB7BFD">
        <w:rPr>
          <w:sz w:val="24"/>
          <w:szCs w:val="24"/>
        </w:rPr>
        <w:t>lso</w:t>
      </w:r>
      <w:r w:rsidRPr="00EB7BFD">
        <w:rPr>
          <w:spacing w:val="-2"/>
          <w:sz w:val="24"/>
          <w:szCs w:val="24"/>
        </w:rPr>
        <w:t xml:space="preserve"> </w:t>
      </w:r>
      <w:r w:rsidRPr="00EB7BFD">
        <w:rPr>
          <w:sz w:val="24"/>
          <w:szCs w:val="24"/>
        </w:rPr>
        <w:t>provide</w:t>
      </w:r>
      <w:r w:rsidRPr="00EB7BFD">
        <w:rPr>
          <w:spacing w:val="-4"/>
          <w:sz w:val="24"/>
          <w:szCs w:val="24"/>
        </w:rPr>
        <w:t xml:space="preserve"> </w:t>
      </w:r>
      <w:r w:rsidRPr="00EB7BFD">
        <w:rPr>
          <w:sz w:val="24"/>
          <w:szCs w:val="24"/>
        </w:rPr>
        <w:t>stud</w:t>
      </w:r>
      <w:r w:rsidRPr="00EB7BFD">
        <w:rPr>
          <w:spacing w:val="1"/>
          <w:sz w:val="24"/>
          <w:szCs w:val="24"/>
        </w:rPr>
        <w:t>e</w:t>
      </w:r>
      <w:r w:rsidRPr="00EB7BFD">
        <w:rPr>
          <w:sz w:val="24"/>
          <w:szCs w:val="24"/>
        </w:rPr>
        <w:t>nts</w:t>
      </w:r>
      <w:r w:rsidRPr="00EB7BFD">
        <w:rPr>
          <w:spacing w:val="-2"/>
          <w:sz w:val="24"/>
          <w:szCs w:val="24"/>
        </w:rPr>
        <w:t xml:space="preserve"> </w:t>
      </w:r>
      <w:r w:rsidRPr="00EB7BFD">
        <w:rPr>
          <w:sz w:val="24"/>
          <w:szCs w:val="24"/>
        </w:rPr>
        <w:t>with</w:t>
      </w:r>
      <w:r w:rsidRPr="00EB7BFD">
        <w:rPr>
          <w:spacing w:val="-2"/>
          <w:sz w:val="24"/>
          <w:szCs w:val="24"/>
        </w:rPr>
        <w:t xml:space="preserve"> </w:t>
      </w:r>
      <w:r w:rsidRPr="00EB7BFD">
        <w:rPr>
          <w:spacing w:val="-1"/>
          <w:sz w:val="24"/>
          <w:szCs w:val="24"/>
        </w:rPr>
        <w:t>e</w:t>
      </w:r>
      <w:r w:rsidRPr="00EB7BFD">
        <w:rPr>
          <w:sz w:val="24"/>
          <w:szCs w:val="24"/>
        </w:rPr>
        <w:t>xposure</w:t>
      </w:r>
      <w:r w:rsidRPr="00EB7BFD">
        <w:rPr>
          <w:spacing w:val="-4"/>
          <w:sz w:val="24"/>
          <w:szCs w:val="24"/>
        </w:rPr>
        <w:t xml:space="preserve"> </w:t>
      </w:r>
      <w:r w:rsidRPr="00EB7BFD">
        <w:rPr>
          <w:sz w:val="24"/>
          <w:szCs w:val="24"/>
        </w:rPr>
        <w:t>to</w:t>
      </w:r>
      <w:r w:rsidRPr="00EB7BFD">
        <w:rPr>
          <w:spacing w:val="-2"/>
          <w:sz w:val="24"/>
          <w:szCs w:val="24"/>
        </w:rPr>
        <w:t xml:space="preserve"> </w:t>
      </w:r>
      <w:r w:rsidRPr="00EB7BFD">
        <w:rPr>
          <w:spacing w:val="-3"/>
          <w:sz w:val="24"/>
          <w:szCs w:val="24"/>
        </w:rPr>
        <w:t>I</w:t>
      </w:r>
      <w:r w:rsidRPr="00EB7BFD">
        <w:rPr>
          <w:sz w:val="24"/>
          <w:szCs w:val="24"/>
        </w:rPr>
        <w:t>CT</w:t>
      </w:r>
      <w:r w:rsidRPr="00EB7BFD">
        <w:rPr>
          <w:spacing w:val="-3"/>
          <w:sz w:val="24"/>
          <w:szCs w:val="24"/>
        </w:rPr>
        <w:t xml:space="preserve"> </w:t>
      </w:r>
      <w:r w:rsidRPr="00EB7BFD">
        <w:rPr>
          <w:spacing w:val="1"/>
          <w:sz w:val="24"/>
          <w:szCs w:val="24"/>
        </w:rPr>
        <w:t>f</w:t>
      </w:r>
      <w:r w:rsidRPr="00EB7BFD">
        <w:rPr>
          <w:spacing w:val="-1"/>
          <w:sz w:val="24"/>
          <w:szCs w:val="24"/>
        </w:rPr>
        <w:t>ac</w:t>
      </w:r>
      <w:r w:rsidRPr="00EB7BFD">
        <w:rPr>
          <w:sz w:val="24"/>
          <w:szCs w:val="24"/>
        </w:rPr>
        <w:t>i</w:t>
      </w:r>
      <w:r w:rsidRPr="00EB7BFD">
        <w:rPr>
          <w:spacing w:val="1"/>
          <w:sz w:val="24"/>
          <w:szCs w:val="24"/>
        </w:rPr>
        <w:t>l</w:t>
      </w:r>
      <w:r w:rsidRPr="00EB7BFD">
        <w:rPr>
          <w:sz w:val="24"/>
          <w:szCs w:val="24"/>
        </w:rPr>
        <w:t>i</w:t>
      </w:r>
      <w:r w:rsidRPr="00EB7BFD">
        <w:rPr>
          <w:spacing w:val="1"/>
          <w:sz w:val="24"/>
          <w:szCs w:val="24"/>
        </w:rPr>
        <w:t>t</w:t>
      </w:r>
      <w:r w:rsidRPr="00EB7BFD">
        <w:rPr>
          <w:sz w:val="24"/>
          <w:szCs w:val="24"/>
        </w:rPr>
        <w:t>ies,</w:t>
      </w:r>
      <w:r w:rsidRPr="00EB7BFD">
        <w:rPr>
          <w:spacing w:val="-3"/>
          <w:sz w:val="24"/>
          <w:szCs w:val="24"/>
        </w:rPr>
        <w:t xml:space="preserve"> </w:t>
      </w:r>
      <w:r w:rsidRPr="00EB7BFD">
        <w:rPr>
          <w:spacing w:val="-1"/>
          <w:sz w:val="24"/>
          <w:szCs w:val="24"/>
        </w:rPr>
        <w:t>a</w:t>
      </w:r>
      <w:r w:rsidRPr="00EB7BFD">
        <w:rPr>
          <w:sz w:val="24"/>
          <w:szCs w:val="24"/>
        </w:rPr>
        <w:t>s</w:t>
      </w:r>
      <w:r w:rsidRPr="00EB7BFD">
        <w:rPr>
          <w:spacing w:val="-2"/>
          <w:sz w:val="24"/>
          <w:szCs w:val="24"/>
        </w:rPr>
        <w:t xml:space="preserve"> </w:t>
      </w:r>
      <w:r w:rsidRPr="00EB7BFD">
        <w:rPr>
          <w:sz w:val="24"/>
          <w:szCs w:val="24"/>
        </w:rPr>
        <w:t>r</w:t>
      </w:r>
      <w:r w:rsidRPr="00EB7BFD">
        <w:rPr>
          <w:spacing w:val="-2"/>
          <w:sz w:val="24"/>
          <w:szCs w:val="24"/>
        </w:rPr>
        <w:t>e</w:t>
      </w:r>
      <w:r w:rsidRPr="00EB7BFD">
        <w:rPr>
          <w:spacing w:val="-1"/>
          <w:sz w:val="24"/>
          <w:szCs w:val="24"/>
        </w:rPr>
        <w:t>c</w:t>
      </w:r>
      <w:r w:rsidRPr="00EB7BFD">
        <w:rPr>
          <w:sz w:val="24"/>
          <w:szCs w:val="24"/>
        </w:rPr>
        <w:t>om</w:t>
      </w:r>
      <w:r w:rsidRPr="00EB7BFD">
        <w:rPr>
          <w:spacing w:val="1"/>
          <w:sz w:val="24"/>
          <w:szCs w:val="24"/>
        </w:rPr>
        <w:t>m</w:t>
      </w:r>
      <w:r w:rsidRPr="00EB7BFD">
        <w:rPr>
          <w:spacing w:val="-1"/>
          <w:sz w:val="24"/>
          <w:szCs w:val="24"/>
        </w:rPr>
        <w:t>e</w:t>
      </w:r>
      <w:r w:rsidRPr="00EB7BFD">
        <w:rPr>
          <w:sz w:val="24"/>
          <w:szCs w:val="24"/>
        </w:rPr>
        <w:t>n</w:t>
      </w:r>
      <w:r w:rsidRPr="00EB7BFD">
        <w:rPr>
          <w:spacing w:val="2"/>
          <w:sz w:val="24"/>
          <w:szCs w:val="24"/>
        </w:rPr>
        <w:t>d</w:t>
      </w:r>
      <w:r w:rsidRPr="00EB7BFD">
        <w:rPr>
          <w:spacing w:val="-1"/>
          <w:sz w:val="24"/>
          <w:szCs w:val="24"/>
        </w:rPr>
        <w:t>e</w:t>
      </w:r>
      <w:r w:rsidRPr="00EB7BFD">
        <w:rPr>
          <w:sz w:val="24"/>
          <w:szCs w:val="24"/>
        </w:rPr>
        <w:t>d</w:t>
      </w:r>
      <w:r w:rsidRPr="00EB7BFD">
        <w:rPr>
          <w:spacing w:val="-2"/>
          <w:sz w:val="24"/>
          <w:szCs w:val="24"/>
        </w:rPr>
        <w:t xml:space="preserve"> </w:t>
      </w:r>
      <w:r w:rsidRPr="00EB7BFD">
        <w:rPr>
          <w:sz w:val="24"/>
          <w:szCs w:val="24"/>
        </w:rPr>
        <w:t xml:space="preserve">in </w:t>
      </w:r>
      <w:sdt>
        <w:sdtPr>
          <w:rPr>
            <w:color w:val="000000"/>
            <w:sz w:val="24"/>
            <w:szCs w:val="24"/>
          </w:rPr>
          <w:tag w:val="MENDELEY_CITATION_v3_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"/>
          <w:id w:val="-972371037"/>
          <w:placeholder>
            <w:docPart w:val="DefaultPlaceholder_-1854013440"/>
          </w:placeholder>
        </w:sdtPr>
        <w:sdtContent>
          <w:proofErr w:type="spellStart"/>
          <w:r w:rsidR="00065404" w:rsidRPr="00EB7BFD">
            <w:rPr>
              <w:color w:val="000000"/>
              <w:sz w:val="24"/>
              <w:szCs w:val="24"/>
            </w:rPr>
            <w:t>Oyebisi</w:t>
          </w:r>
          <w:proofErr w:type="spellEnd"/>
          <w:r w:rsidR="00065404" w:rsidRPr="00EB7BFD">
            <w:rPr>
              <w:color w:val="000000"/>
              <w:sz w:val="24"/>
              <w:szCs w:val="24"/>
            </w:rPr>
            <w:t xml:space="preserve"> (2016b)</w:t>
          </w:r>
        </w:sdtContent>
      </w:sdt>
      <w:r w:rsidRPr="00EB7BFD">
        <w:rPr>
          <w:sz w:val="24"/>
          <w:szCs w:val="24"/>
        </w:rPr>
        <w:t>.</w:t>
      </w:r>
      <w:r w:rsidRPr="00EB7BFD">
        <w:rPr>
          <w:spacing w:val="-2"/>
          <w:sz w:val="24"/>
          <w:szCs w:val="24"/>
        </w:rPr>
        <w:t xml:space="preserve"> </w:t>
      </w:r>
      <w:r w:rsidRPr="00EB7BFD">
        <w:rPr>
          <w:spacing w:val="1"/>
          <w:sz w:val="24"/>
          <w:szCs w:val="24"/>
        </w:rPr>
        <w:t>S</w:t>
      </w:r>
      <w:r w:rsidRPr="00EB7BFD">
        <w:rPr>
          <w:sz w:val="24"/>
          <w:szCs w:val="24"/>
        </w:rPr>
        <w:t>u</w:t>
      </w:r>
      <w:r w:rsidRPr="00EB7BFD">
        <w:rPr>
          <w:spacing w:val="-1"/>
          <w:sz w:val="24"/>
          <w:szCs w:val="24"/>
        </w:rPr>
        <w:t>c</w:t>
      </w:r>
      <w:r w:rsidRPr="00EB7BFD">
        <w:rPr>
          <w:sz w:val="24"/>
          <w:szCs w:val="24"/>
        </w:rPr>
        <w:t>h sys</w:t>
      </w:r>
      <w:r w:rsidRPr="00EB7BFD">
        <w:rPr>
          <w:spacing w:val="1"/>
          <w:sz w:val="24"/>
          <w:szCs w:val="24"/>
        </w:rPr>
        <w:t>t</w:t>
      </w:r>
      <w:r w:rsidRPr="00EB7BFD">
        <w:rPr>
          <w:spacing w:val="-1"/>
          <w:sz w:val="24"/>
          <w:szCs w:val="24"/>
        </w:rPr>
        <w:t>e</w:t>
      </w:r>
      <w:r w:rsidRPr="00EB7BFD">
        <w:rPr>
          <w:sz w:val="24"/>
          <w:szCs w:val="24"/>
        </w:rPr>
        <w:t>ms have</w:t>
      </w:r>
      <w:r w:rsidRPr="00EB7BFD">
        <w:rPr>
          <w:spacing w:val="-1"/>
          <w:sz w:val="24"/>
          <w:szCs w:val="24"/>
        </w:rPr>
        <w:t xml:space="preserve"> a</w:t>
      </w:r>
      <w:r w:rsidRPr="00EB7BFD">
        <w:rPr>
          <w:sz w:val="24"/>
          <w:szCs w:val="24"/>
        </w:rPr>
        <w:t>lr</w:t>
      </w:r>
      <w:r w:rsidRPr="00EB7BFD">
        <w:rPr>
          <w:spacing w:val="1"/>
          <w:sz w:val="24"/>
          <w:szCs w:val="24"/>
        </w:rPr>
        <w:t>e</w:t>
      </w:r>
      <w:r w:rsidRPr="00EB7BFD">
        <w:rPr>
          <w:spacing w:val="-1"/>
          <w:sz w:val="24"/>
          <w:szCs w:val="24"/>
        </w:rPr>
        <w:t>a</w:t>
      </w:r>
      <w:r w:rsidRPr="00EB7BFD">
        <w:rPr>
          <w:sz w:val="24"/>
          <w:szCs w:val="24"/>
        </w:rPr>
        <w:t>dy b</w:t>
      </w:r>
      <w:r w:rsidRPr="00EB7BFD">
        <w:rPr>
          <w:spacing w:val="1"/>
          <w:sz w:val="24"/>
          <w:szCs w:val="24"/>
        </w:rPr>
        <w:t>ee</w:t>
      </w:r>
      <w:r w:rsidRPr="00EB7BFD">
        <w:rPr>
          <w:sz w:val="24"/>
          <w:szCs w:val="24"/>
        </w:rPr>
        <w:t>n wid</w:t>
      </w:r>
      <w:r w:rsidRPr="00EB7BFD">
        <w:rPr>
          <w:spacing w:val="-1"/>
          <w:sz w:val="24"/>
          <w:szCs w:val="24"/>
        </w:rPr>
        <w:t>e</w:t>
      </w:r>
      <w:r w:rsidRPr="00EB7BFD">
        <w:rPr>
          <w:sz w:val="24"/>
          <w:szCs w:val="24"/>
        </w:rPr>
        <w:t xml:space="preserve">ly </w:t>
      </w:r>
      <w:r w:rsidRPr="00EB7BFD">
        <w:rPr>
          <w:spacing w:val="1"/>
          <w:sz w:val="24"/>
          <w:szCs w:val="24"/>
        </w:rPr>
        <w:t>i</w:t>
      </w:r>
      <w:r w:rsidRPr="00EB7BFD">
        <w:rPr>
          <w:sz w:val="24"/>
          <w:szCs w:val="24"/>
        </w:rPr>
        <w:t>mp</w:t>
      </w:r>
      <w:r w:rsidRPr="00EB7BFD">
        <w:rPr>
          <w:spacing w:val="1"/>
          <w:sz w:val="24"/>
          <w:szCs w:val="24"/>
        </w:rPr>
        <w:t>l</w:t>
      </w:r>
      <w:r w:rsidRPr="00EB7BFD">
        <w:rPr>
          <w:spacing w:val="-1"/>
          <w:sz w:val="24"/>
          <w:szCs w:val="24"/>
        </w:rPr>
        <w:t>e</w:t>
      </w:r>
      <w:r w:rsidRPr="00EB7BFD">
        <w:rPr>
          <w:sz w:val="24"/>
          <w:szCs w:val="24"/>
        </w:rPr>
        <w:t>ment</w:t>
      </w:r>
      <w:r w:rsidRPr="00EB7BFD">
        <w:rPr>
          <w:spacing w:val="-1"/>
          <w:sz w:val="24"/>
          <w:szCs w:val="24"/>
        </w:rPr>
        <w:t>e</w:t>
      </w:r>
      <w:r w:rsidRPr="00EB7BFD">
        <w:rPr>
          <w:sz w:val="24"/>
          <w:szCs w:val="24"/>
        </w:rPr>
        <w:t>d in o</w:t>
      </w:r>
      <w:r w:rsidRPr="00EB7BFD">
        <w:rPr>
          <w:spacing w:val="1"/>
          <w:sz w:val="24"/>
          <w:szCs w:val="24"/>
        </w:rPr>
        <w:t>t</w:t>
      </w:r>
      <w:r w:rsidRPr="00EB7BFD">
        <w:rPr>
          <w:sz w:val="24"/>
          <w:szCs w:val="24"/>
        </w:rPr>
        <w:t>h</w:t>
      </w:r>
      <w:r w:rsidRPr="00EB7BFD">
        <w:rPr>
          <w:spacing w:val="-1"/>
          <w:sz w:val="24"/>
          <w:szCs w:val="24"/>
        </w:rPr>
        <w:t>e</w:t>
      </w:r>
      <w:r w:rsidRPr="00EB7BFD">
        <w:rPr>
          <w:sz w:val="24"/>
          <w:szCs w:val="24"/>
        </w:rPr>
        <w:t>r s</w:t>
      </w:r>
      <w:r w:rsidRPr="00EB7BFD">
        <w:rPr>
          <w:spacing w:val="-1"/>
          <w:sz w:val="24"/>
          <w:szCs w:val="24"/>
        </w:rPr>
        <w:t>ec</w:t>
      </w:r>
      <w:r w:rsidRPr="00EB7BFD">
        <w:rPr>
          <w:sz w:val="24"/>
          <w:szCs w:val="24"/>
        </w:rPr>
        <w:t>tors,</w:t>
      </w:r>
      <w:r w:rsidRPr="00EB7BFD">
        <w:rPr>
          <w:spacing w:val="2"/>
          <w:sz w:val="24"/>
          <w:szCs w:val="24"/>
        </w:rPr>
        <w:t xml:space="preserve"> </w:t>
      </w:r>
      <w:r w:rsidRPr="00EB7BFD">
        <w:rPr>
          <w:spacing w:val="-1"/>
          <w:sz w:val="24"/>
          <w:szCs w:val="24"/>
        </w:rPr>
        <w:t>a</w:t>
      </w:r>
      <w:r w:rsidRPr="00EB7BFD">
        <w:rPr>
          <w:sz w:val="24"/>
          <w:szCs w:val="24"/>
        </w:rPr>
        <w:t>s not</w:t>
      </w:r>
      <w:r w:rsidRPr="00EB7BFD">
        <w:rPr>
          <w:spacing w:val="-1"/>
          <w:sz w:val="24"/>
          <w:szCs w:val="24"/>
        </w:rPr>
        <w:t>e</w:t>
      </w:r>
      <w:r w:rsidRPr="00EB7BFD">
        <w:rPr>
          <w:sz w:val="24"/>
          <w:szCs w:val="24"/>
        </w:rPr>
        <w:t>d i</w:t>
      </w:r>
      <w:r w:rsidRPr="00EB7BFD">
        <w:rPr>
          <w:spacing w:val="4"/>
          <w:sz w:val="24"/>
          <w:szCs w:val="24"/>
        </w:rPr>
        <w:t>n</w:t>
      </w:r>
      <w:r w:rsidR="00820CB9" w:rsidRPr="00EB7BFD">
        <w:rPr>
          <w:spacing w:val="4"/>
          <w:sz w:val="24"/>
          <w:szCs w:val="24"/>
        </w:rPr>
        <w:t xml:space="preserve"> </w:t>
      </w:r>
      <w:sdt>
        <w:sdtPr>
          <w:rPr>
            <w:color w:val="000000"/>
            <w:spacing w:val="4"/>
            <w:sz w:val="24"/>
            <w:szCs w:val="24"/>
          </w:rPr>
          <w:tag w:val="MENDELEY_CITATION_v3_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"/>
          <w:id w:val="417072340"/>
          <w:placeholder>
            <w:docPart w:val="DefaultPlaceholder_-1854013440"/>
          </w:placeholder>
        </w:sdtPr>
        <w:sdtContent>
          <w:r w:rsidR="00065404" w:rsidRPr="00EB7BFD">
            <w:rPr>
              <w:color w:val="000000"/>
              <w:spacing w:val="4"/>
              <w:sz w:val="24"/>
              <w:szCs w:val="24"/>
            </w:rPr>
            <w:t>(Ahmed and Hossain, 2019)</w:t>
          </w:r>
        </w:sdtContent>
      </w:sdt>
      <w:r w:rsidRPr="00EB7BFD">
        <w:rPr>
          <w:sz w:val="24"/>
          <w:szCs w:val="24"/>
        </w:rPr>
        <w:t>.</w:t>
      </w:r>
    </w:p>
    <w:p w14:paraId="66EDA56E" w14:textId="77777777" w:rsidR="00E23DEC" w:rsidRPr="00EB7BFD" w:rsidRDefault="003B3966">
      <w:pPr>
        <w:spacing w:before="3" w:line="360" w:lineRule="auto"/>
        <w:ind w:left="119" w:right="78"/>
        <w:jc w:val="both"/>
        <w:rPr>
          <w:sz w:val="24"/>
          <w:szCs w:val="24"/>
        </w:rPr>
      </w:pPr>
      <w:r w:rsidRPr="00EB7BFD">
        <w:rPr>
          <w:spacing w:val="-3"/>
          <w:sz w:val="24"/>
          <w:szCs w:val="24"/>
        </w:rPr>
        <w:t>I</w:t>
      </w:r>
      <w:r w:rsidRPr="00EB7BFD">
        <w:rPr>
          <w:sz w:val="24"/>
          <w:szCs w:val="24"/>
        </w:rPr>
        <w:t>nst</w:t>
      </w:r>
      <w:r w:rsidRPr="00EB7BFD">
        <w:rPr>
          <w:spacing w:val="1"/>
          <w:sz w:val="24"/>
          <w:szCs w:val="24"/>
        </w:rPr>
        <w:t>i</w:t>
      </w:r>
      <w:r w:rsidRPr="00EB7BFD">
        <w:rPr>
          <w:sz w:val="24"/>
          <w:szCs w:val="24"/>
        </w:rPr>
        <w:t>tu</w:t>
      </w:r>
      <w:r w:rsidRPr="00EB7BFD">
        <w:rPr>
          <w:spacing w:val="1"/>
          <w:sz w:val="24"/>
          <w:szCs w:val="24"/>
        </w:rPr>
        <w:t>t</w:t>
      </w:r>
      <w:r w:rsidRPr="00EB7BFD">
        <w:rPr>
          <w:sz w:val="24"/>
          <w:szCs w:val="24"/>
        </w:rPr>
        <w:t>ions</w:t>
      </w:r>
      <w:r w:rsidRPr="00EB7BFD">
        <w:rPr>
          <w:spacing w:val="3"/>
          <w:sz w:val="24"/>
          <w:szCs w:val="24"/>
        </w:rPr>
        <w:t xml:space="preserve"> </w:t>
      </w:r>
      <w:r w:rsidRPr="00EB7BFD">
        <w:rPr>
          <w:spacing w:val="-1"/>
          <w:sz w:val="24"/>
          <w:szCs w:val="24"/>
        </w:rPr>
        <w:t>c</w:t>
      </w:r>
      <w:r w:rsidRPr="00EB7BFD">
        <w:rPr>
          <w:sz w:val="24"/>
          <w:szCs w:val="24"/>
        </w:rPr>
        <w:t>ould</w:t>
      </w:r>
      <w:r w:rsidRPr="00EB7BFD">
        <w:rPr>
          <w:spacing w:val="3"/>
          <w:sz w:val="24"/>
          <w:szCs w:val="24"/>
        </w:rPr>
        <w:t xml:space="preserve"> </w:t>
      </w:r>
      <w:r w:rsidRPr="00EB7BFD">
        <w:rPr>
          <w:spacing w:val="-1"/>
          <w:sz w:val="24"/>
          <w:szCs w:val="24"/>
        </w:rPr>
        <w:t>c</w:t>
      </w:r>
      <w:r w:rsidRPr="00EB7BFD">
        <w:rPr>
          <w:sz w:val="24"/>
          <w:szCs w:val="24"/>
        </w:rPr>
        <w:t>ol</w:t>
      </w:r>
      <w:r w:rsidRPr="00EB7BFD">
        <w:rPr>
          <w:spacing w:val="1"/>
          <w:sz w:val="24"/>
          <w:szCs w:val="24"/>
        </w:rPr>
        <w:t>l</w:t>
      </w:r>
      <w:r w:rsidRPr="00EB7BFD">
        <w:rPr>
          <w:spacing w:val="-1"/>
          <w:sz w:val="24"/>
          <w:szCs w:val="24"/>
        </w:rPr>
        <w:t>a</w:t>
      </w:r>
      <w:r w:rsidRPr="00EB7BFD">
        <w:rPr>
          <w:sz w:val="24"/>
          <w:szCs w:val="24"/>
        </w:rPr>
        <w:t>bor</w:t>
      </w:r>
      <w:r w:rsidRPr="00EB7BFD">
        <w:rPr>
          <w:spacing w:val="-2"/>
          <w:sz w:val="24"/>
          <w:szCs w:val="24"/>
        </w:rPr>
        <w:t>a</w:t>
      </w:r>
      <w:r w:rsidRPr="00EB7BFD">
        <w:rPr>
          <w:sz w:val="24"/>
          <w:szCs w:val="24"/>
        </w:rPr>
        <w:t>te</w:t>
      </w:r>
      <w:r w:rsidRPr="00EB7BFD">
        <w:rPr>
          <w:spacing w:val="2"/>
          <w:sz w:val="24"/>
          <w:szCs w:val="24"/>
        </w:rPr>
        <w:t xml:space="preserve"> </w:t>
      </w:r>
      <w:r w:rsidRPr="00EB7BFD">
        <w:rPr>
          <w:sz w:val="24"/>
          <w:szCs w:val="24"/>
        </w:rPr>
        <w:t>to</w:t>
      </w:r>
      <w:r w:rsidRPr="00EB7BFD">
        <w:rPr>
          <w:spacing w:val="3"/>
          <w:sz w:val="24"/>
          <w:szCs w:val="24"/>
        </w:rPr>
        <w:t xml:space="preserve"> </w:t>
      </w:r>
      <w:r w:rsidRPr="00EB7BFD">
        <w:rPr>
          <w:sz w:val="24"/>
          <w:szCs w:val="24"/>
        </w:rPr>
        <w:t>d</w:t>
      </w:r>
      <w:r w:rsidRPr="00EB7BFD">
        <w:rPr>
          <w:spacing w:val="-1"/>
          <w:sz w:val="24"/>
          <w:szCs w:val="24"/>
        </w:rPr>
        <w:t>e</w:t>
      </w:r>
      <w:r w:rsidRPr="00EB7BFD">
        <w:rPr>
          <w:sz w:val="24"/>
          <w:szCs w:val="24"/>
        </w:rPr>
        <w:t>v</w:t>
      </w:r>
      <w:r w:rsidRPr="00EB7BFD">
        <w:rPr>
          <w:spacing w:val="-1"/>
          <w:sz w:val="24"/>
          <w:szCs w:val="24"/>
        </w:rPr>
        <w:t>e</w:t>
      </w:r>
      <w:r w:rsidRPr="00EB7BFD">
        <w:rPr>
          <w:sz w:val="24"/>
          <w:szCs w:val="24"/>
        </w:rPr>
        <w:t>lop</w:t>
      </w:r>
      <w:r w:rsidRPr="00EB7BFD">
        <w:rPr>
          <w:spacing w:val="3"/>
          <w:sz w:val="24"/>
          <w:szCs w:val="24"/>
        </w:rPr>
        <w:t xml:space="preserve"> </w:t>
      </w:r>
      <w:r w:rsidRPr="00EB7BFD">
        <w:rPr>
          <w:sz w:val="24"/>
          <w:szCs w:val="24"/>
        </w:rPr>
        <w:t>a</w:t>
      </w:r>
      <w:r w:rsidRPr="00EB7BFD">
        <w:rPr>
          <w:spacing w:val="1"/>
          <w:sz w:val="24"/>
          <w:szCs w:val="24"/>
        </w:rPr>
        <w:t xml:space="preserve"> </w:t>
      </w:r>
      <w:r w:rsidRPr="00EB7BFD">
        <w:rPr>
          <w:sz w:val="24"/>
          <w:szCs w:val="24"/>
        </w:rPr>
        <w:t>sh</w:t>
      </w:r>
      <w:r w:rsidRPr="00EB7BFD">
        <w:rPr>
          <w:spacing w:val="-1"/>
          <w:sz w:val="24"/>
          <w:szCs w:val="24"/>
        </w:rPr>
        <w:t>a</w:t>
      </w:r>
      <w:r w:rsidRPr="00EB7BFD">
        <w:rPr>
          <w:sz w:val="24"/>
          <w:szCs w:val="24"/>
        </w:rPr>
        <w:t>r</w:t>
      </w:r>
      <w:r w:rsidRPr="00EB7BFD">
        <w:rPr>
          <w:spacing w:val="-2"/>
          <w:sz w:val="24"/>
          <w:szCs w:val="24"/>
        </w:rPr>
        <w:t>e</w:t>
      </w:r>
      <w:r w:rsidRPr="00EB7BFD">
        <w:rPr>
          <w:sz w:val="24"/>
          <w:szCs w:val="24"/>
        </w:rPr>
        <w:t>d</w:t>
      </w:r>
      <w:r w:rsidRPr="00EB7BFD">
        <w:rPr>
          <w:spacing w:val="2"/>
          <w:sz w:val="24"/>
          <w:szCs w:val="24"/>
        </w:rPr>
        <w:t xml:space="preserve"> </w:t>
      </w:r>
      <w:r w:rsidRPr="00EB7BFD">
        <w:rPr>
          <w:spacing w:val="1"/>
          <w:sz w:val="24"/>
          <w:szCs w:val="24"/>
        </w:rPr>
        <w:t>c</w:t>
      </w:r>
      <w:r w:rsidRPr="00EB7BFD">
        <w:rPr>
          <w:sz w:val="24"/>
          <w:szCs w:val="24"/>
        </w:rPr>
        <w:t>ompu</w:t>
      </w:r>
      <w:r w:rsidRPr="00EB7BFD">
        <w:rPr>
          <w:spacing w:val="1"/>
          <w:sz w:val="24"/>
          <w:szCs w:val="24"/>
        </w:rPr>
        <w:t>t</w:t>
      </w:r>
      <w:r w:rsidRPr="00EB7BFD">
        <w:rPr>
          <w:spacing w:val="-1"/>
          <w:sz w:val="24"/>
          <w:szCs w:val="24"/>
        </w:rPr>
        <w:t>e</w:t>
      </w:r>
      <w:r w:rsidRPr="00EB7BFD">
        <w:rPr>
          <w:sz w:val="24"/>
          <w:szCs w:val="24"/>
        </w:rPr>
        <w:t>ri</w:t>
      </w:r>
      <w:r w:rsidRPr="00EB7BFD">
        <w:rPr>
          <w:spacing w:val="-1"/>
          <w:sz w:val="24"/>
          <w:szCs w:val="24"/>
        </w:rPr>
        <w:t>ze</w:t>
      </w:r>
      <w:r w:rsidRPr="00EB7BFD">
        <w:rPr>
          <w:sz w:val="24"/>
          <w:szCs w:val="24"/>
        </w:rPr>
        <w:t>d</w:t>
      </w:r>
      <w:r w:rsidRPr="00EB7BFD">
        <w:rPr>
          <w:spacing w:val="2"/>
          <w:sz w:val="24"/>
          <w:szCs w:val="24"/>
        </w:rPr>
        <w:t xml:space="preserve"> </w:t>
      </w:r>
      <w:r w:rsidRPr="00EB7BFD">
        <w:rPr>
          <w:sz w:val="24"/>
          <w:szCs w:val="24"/>
        </w:rPr>
        <w:t>man</w:t>
      </w:r>
      <w:r w:rsidRPr="00EB7BFD">
        <w:rPr>
          <w:spacing w:val="-1"/>
          <w:sz w:val="24"/>
          <w:szCs w:val="24"/>
        </w:rPr>
        <w:t>a</w:t>
      </w:r>
      <w:r w:rsidRPr="00EB7BFD">
        <w:rPr>
          <w:sz w:val="24"/>
          <w:szCs w:val="24"/>
        </w:rPr>
        <w:t>g</w:t>
      </w:r>
      <w:r w:rsidRPr="00EB7BFD">
        <w:rPr>
          <w:spacing w:val="-1"/>
          <w:sz w:val="24"/>
          <w:szCs w:val="24"/>
        </w:rPr>
        <w:t>e</w:t>
      </w:r>
      <w:r w:rsidRPr="00EB7BFD">
        <w:rPr>
          <w:spacing w:val="3"/>
          <w:sz w:val="24"/>
          <w:szCs w:val="24"/>
        </w:rPr>
        <w:t>m</w:t>
      </w:r>
      <w:r w:rsidRPr="00EB7BFD">
        <w:rPr>
          <w:spacing w:val="-1"/>
          <w:sz w:val="24"/>
          <w:szCs w:val="24"/>
        </w:rPr>
        <w:t>e</w:t>
      </w:r>
      <w:r w:rsidRPr="00EB7BFD">
        <w:rPr>
          <w:spacing w:val="2"/>
          <w:sz w:val="24"/>
          <w:szCs w:val="24"/>
        </w:rPr>
        <w:t>n</w:t>
      </w:r>
      <w:r w:rsidRPr="00EB7BFD">
        <w:rPr>
          <w:sz w:val="24"/>
          <w:szCs w:val="24"/>
        </w:rPr>
        <w:t>t</w:t>
      </w:r>
      <w:r w:rsidRPr="00EB7BFD">
        <w:rPr>
          <w:spacing w:val="8"/>
          <w:sz w:val="24"/>
          <w:szCs w:val="24"/>
        </w:rPr>
        <w:t xml:space="preserve"> </w:t>
      </w:r>
      <w:r w:rsidRPr="00EB7BFD">
        <w:rPr>
          <w:sz w:val="24"/>
          <w:szCs w:val="24"/>
        </w:rPr>
        <w:t>sys</w:t>
      </w:r>
      <w:r w:rsidRPr="00EB7BFD">
        <w:rPr>
          <w:spacing w:val="1"/>
          <w:sz w:val="24"/>
          <w:szCs w:val="24"/>
        </w:rPr>
        <w:t>t</w:t>
      </w:r>
      <w:r w:rsidRPr="00EB7BFD">
        <w:rPr>
          <w:spacing w:val="-1"/>
          <w:sz w:val="24"/>
          <w:szCs w:val="24"/>
        </w:rPr>
        <w:t>e</w:t>
      </w:r>
      <w:r w:rsidRPr="00EB7BFD">
        <w:rPr>
          <w:sz w:val="24"/>
          <w:szCs w:val="24"/>
        </w:rPr>
        <w:t>m</w:t>
      </w:r>
      <w:r w:rsidRPr="00EB7BFD">
        <w:rPr>
          <w:spacing w:val="3"/>
          <w:sz w:val="24"/>
          <w:szCs w:val="24"/>
        </w:rPr>
        <w:t xml:space="preserve"> </w:t>
      </w:r>
      <w:r w:rsidRPr="00EB7BFD">
        <w:rPr>
          <w:sz w:val="24"/>
          <w:szCs w:val="24"/>
        </w:rPr>
        <w:t>for</w:t>
      </w:r>
      <w:r w:rsidRPr="00EB7BFD">
        <w:rPr>
          <w:spacing w:val="1"/>
          <w:sz w:val="24"/>
          <w:szCs w:val="24"/>
        </w:rPr>
        <w:t xml:space="preserve"> </w:t>
      </w:r>
      <w:r w:rsidRPr="00EB7BFD">
        <w:rPr>
          <w:sz w:val="24"/>
          <w:szCs w:val="24"/>
        </w:rPr>
        <w:t>the</w:t>
      </w:r>
      <w:r w:rsidRPr="00EB7BFD">
        <w:rPr>
          <w:spacing w:val="-1"/>
          <w:sz w:val="24"/>
          <w:szCs w:val="24"/>
        </w:rPr>
        <w:t xml:space="preserve"> </w:t>
      </w:r>
      <w:r w:rsidRPr="00EB7BFD">
        <w:rPr>
          <w:sz w:val="24"/>
          <w:szCs w:val="24"/>
        </w:rPr>
        <w:t>industri</w:t>
      </w:r>
      <w:r w:rsidRPr="00EB7BFD">
        <w:rPr>
          <w:spacing w:val="-3"/>
          <w:sz w:val="24"/>
          <w:szCs w:val="24"/>
        </w:rPr>
        <w:t>a</w:t>
      </w:r>
      <w:r w:rsidRPr="00EB7BFD">
        <w:rPr>
          <w:sz w:val="24"/>
          <w:szCs w:val="24"/>
        </w:rPr>
        <w:t>l</w:t>
      </w:r>
      <w:r w:rsidRPr="00EB7BFD">
        <w:rPr>
          <w:spacing w:val="3"/>
          <w:sz w:val="24"/>
          <w:szCs w:val="24"/>
        </w:rPr>
        <w:t xml:space="preserve"> </w:t>
      </w:r>
      <w:r w:rsidRPr="00EB7BFD">
        <w:rPr>
          <w:sz w:val="24"/>
          <w:szCs w:val="24"/>
        </w:rPr>
        <w:t>tr</w:t>
      </w:r>
      <w:r w:rsidRPr="00EB7BFD">
        <w:rPr>
          <w:spacing w:val="-1"/>
          <w:sz w:val="24"/>
          <w:szCs w:val="24"/>
        </w:rPr>
        <w:t>a</w:t>
      </w:r>
      <w:r w:rsidRPr="00EB7BFD">
        <w:rPr>
          <w:sz w:val="24"/>
          <w:szCs w:val="24"/>
        </w:rPr>
        <w:t>in</w:t>
      </w:r>
      <w:r w:rsidRPr="00EB7BFD">
        <w:rPr>
          <w:spacing w:val="1"/>
          <w:sz w:val="24"/>
          <w:szCs w:val="24"/>
        </w:rPr>
        <w:t>i</w:t>
      </w:r>
      <w:r w:rsidRPr="00EB7BFD">
        <w:rPr>
          <w:spacing w:val="-2"/>
          <w:sz w:val="24"/>
          <w:szCs w:val="24"/>
        </w:rPr>
        <w:t>n</w:t>
      </w:r>
      <w:r w:rsidRPr="00EB7BFD">
        <w:rPr>
          <w:sz w:val="24"/>
          <w:szCs w:val="24"/>
        </w:rPr>
        <w:t>g prog</w:t>
      </w:r>
      <w:r w:rsidRPr="00EB7BFD">
        <w:rPr>
          <w:spacing w:val="-1"/>
          <w:sz w:val="24"/>
          <w:szCs w:val="24"/>
        </w:rPr>
        <w:t>ra</w:t>
      </w:r>
      <w:r w:rsidRPr="00EB7BFD">
        <w:rPr>
          <w:sz w:val="24"/>
          <w:szCs w:val="24"/>
        </w:rPr>
        <w:t>m.</w:t>
      </w:r>
      <w:r w:rsidRPr="00EB7BFD">
        <w:rPr>
          <w:spacing w:val="2"/>
          <w:sz w:val="24"/>
          <w:szCs w:val="24"/>
        </w:rPr>
        <w:t xml:space="preserve"> </w:t>
      </w:r>
      <w:r w:rsidRPr="00EB7BFD">
        <w:rPr>
          <w:sz w:val="24"/>
          <w:szCs w:val="24"/>
        </w:rPr>
        <w:t>This</w:t>
      </w:r>
      <w:r w:rsidRPr="00EB7BFD">
        <w:rPr>
          <w:spacing w:val="2"/>
          <w:sz w:val="24"/>
          <w:szCs w:val="24"/>
        </w:rPr>
        <w:t xml:space="preserve"> </w:t>
      </w:r>
      <w:r w:rsidRPr="00EB7BFD">
        <w:rPr>
          <w:sz w:val="24"/>
          <w:szCs w:val="24"/>
        </w:rPr>
        <w:t>would</w:t>
      </w:r>
      <w:r w:rsidRPr="00EB7BFD">
        <w:rPr>
          <w:spacing w:val="2"/>
          <w:sz w:val="24"/>
          <w:szCs w:val="24"/>
        </w:rPr>
        <w:t xml:space="preserve"> </w:t>
      </w:r>
      <w:r w:rsidRPr="00EB7BFD">
        <w:rPr>
          <w:sz w:val="24"/>
          <w:szCs w:val="24"/>
        </w:rPr>
        <w:t>be</w:t>
      </w:r>
      <w:r w:rsidRPr="00EB7BFD">
        <w:rPr>
          <w:spacing w:val="1"/>
          <w:sz w:val="24"/>
          <w:szCs w:val="24"/>
        </w:rPr>
        <w:t xml:space="preserve"> </w:t>
      </w:r>
      <w:r w:rsidRPr="00EB7BFD">
        <w:rPr>
          <w:sz w:val="24"/>
          <w:szCs w:val="24"/>
        </w:rPr>
        <w:t>p</w:t>
      </w:r>
      <w:r w:rsidRPr="00EB7BFD">
        <w:rPr>
          <w:spacing w:val="-1"/>
          <w:sz w:val="24"/>
          <w:szCs w:val="24"/>
        </w:rPr>
        <w:t>a</w:t>
      </w:r>
      <w:r w:rsidRPr="00EB7BFD">
        <w:rPr>
          <w:sz w:val="24"/>
          <w:szCs w:val="24"/>
        </w:rPr>
        <w:t>rti</w:t>
      </w:r>
      <w:r w:rsidRPr="00EB7BFD">
        <w:rPr>
          <w:spacing w:val="-1"/>
          <w:sz w:val="24"/>
          <w:szCs w:val="24"/>
        </w:rPr>
        <w:t>c</w:t>
      </w:r>
      <w:r w:rsidRPr="00EB7BFD">
        <w:rPr>
          <w:sz w:val="24"/>
          <w:szCs w:val="24"/>
        </w:rPr>
        <w:t>ula</w:t>
      </w:r>
      <w:r w:rsidRPr="00EB7BFD">
        <w:rPr>
          <w:spacing w:val="-1"/>
          <w:sz w:val="24"/>
          <w:szCs w:val="24"/>
        </w:rPr>
        <w:t>r</w:t>
      </w:r>
      <w:r w:rsidRPr="00EB7BFD">
        <w:rPr>
          <w:sz w:val="24"/>
          <w:szCs w:val="24"/>
        </w:rPr>
        <w:t>ly</w:t>
      </w:r>
      <w:r w:rsidRPr="00EB7BFD">
        <w:rPr>
          <w:spacing w:val="2"/>
          <w:sz w:val="24"/>
          <w:szCs w:val="24"/>
        </w:rPr>
        <w:t xml:space="preserve"> </w:t>
      </w:r>
      <w:r w:rsidRPr="00EB7BFD">
        <w:rPr>
          <w:sz w:val="24"/>
          <w:szCs w:val="24"/>
        </w:rPr>
        <w:t>b</w:t>
      </w:r>
      <w:r w:rsidRPr="00EB7BFD">
        <w:rPr>
          <w:spacing w:val="-1"/>
          <w:sz w:val="24"/>
          <w:szCs w:val="24"/>
        </w:rPr>
        <w:t>e</w:t>
      </w:r>
      <w:r w:rsidRPr="00EB7BFD">
        <w:rPr>
          <w:sz w:val="24"/>
          <w:szCs w:val="24"/>
        </w:rPr>
        <w:t>n</w:t>
      </w:r>
      <w:r w:rsidRPr="00EB7BFD">
        <w:rPr>
          <w:spacing w:val="-1"/>
          <w:sz w:val="24"/>
          <w:szCs w:val="24"/>
        </w:rPr>
        <w:t>e</w:t>
      </w:r>
      <w:r w:rsidRPr="00EB7BFD">
        <w:rPr>
          <w:sz w:val="24"/>
          <w:szCs w:val="24"/>
        </w:rPr>
        <w:t>f</w:t>
      </w:r>
      <w:r w:rsidRPr="00EB7BFD">
        <w:rPr>
          <w:spacing w:val="2"/>
          <w:sz w:val="24"/>
          <w:szCs w:val="24"/>
        </w:rPr>
        <w:t>i</w:t>
      </w:r>
      <w:r w:rsidRPr="00EB7BFD">
        <w:rPr>
          <w:spacing w:val="-1"/>
          <w:sz w:val="24"/>
          <w:szCs w:val="24"/>
        </w:rPr>
        <w:t>c</w:t>
      </w:r>
      <w:r w:rsidRPr="00EB7BFD">
        <w:rPr>
          <w:sz w:val="24"/>
          <w:szCs w:val="24"/>
        </w:rPr>
        <w:t>ial</w:t>
      </w:r>
      <w:r w:rsidRPr="00EB7BFD">
        <w:rPr>
          <w:spacing w:val="2"/>
          <w:sz w:val="24"/>
          <w:szCs w:val="24"/>
        </w:rPr>
        <w:t xml:space="preserve"> </w:t>
      </w:r>
      <w:r w:rsidRPr="00EB7BFD">
        <w:rPr>
          <w:spacing w:val="1"/>
          <w:sz w:val="24"/>
          <w:szCs w:val="24"/>
        </w:rPr>
        <w:t>f</w:t>
      </w:r>
      <w:r w:rsidRPr="00EB7BFD">
        <w:rPr>
          <w:sz w:val="24"/>
          <w:szCs w:val="24"/>
        </w:rPr>
        <w:t>or</w:t>
      </w:r>
      <w:r w:rsidRPr="00EB7BFD">
        <w:rPr>
          <w:spacing w:val="1"/>
          <w:sz w:val="24"/>
          <w:szCs w:val="24"/>
        </w:rPr>
        <w:t xml:space="preserve"> </w:t>
      </w:r>
      <w:r w:rsidRPr="00EB7BFD">
        <w:rPr>
          <w:sz w:val="24"/>
          <w:szCs w:val="24"/>
        </w:rPr>
        <w:t>smaller</w:t>
      </w:r>
      <w:r w:rsidRPr="00EB7BFD">
        <w:rPr>
          <w:spacing w:val="1"/>
          <w:sz w:val="24"/>
          <w:szCs w:val="24"/>
        </w:rPr>
        <w:t xml:space="preserve"> </w:t>
      </w:r>
      <w:r w:rsidRPr="00EB7BFD">
        <w:rPr>
          <w:sz w:val="24"/>
          <w:szCs w:val="24"/>
        </w:rPr>
        <w:t>ins</w:t>
      </w:r>
      <w:r w:rsidRPr="00EB7BFD">
        <w:rPr>
          <w:spacing w:val="1"/>
          <w:sz w:val="24"/>
          <w:szCs w:val="24"/>
        </w:rPr>
        <w:t>t</w:t>
      </w:r>
      <w:r w:rsidRPr="00EB7BFD">
        <w:rPr>
          <w:sz w:val="24"/>
          <w:szCs w:val="24"/>
        </w:rPr>
        <w:t>i</w:t>
      </w:r>
      <w:r w:rsidRPr="00EB7BFD">
        <w:rPr>
          <w:spacing w:val="1"/>
          <w:sz w:val="24"/>
          <w:szCs w:val="24"/>
        </w:rPr>
        <w:t>t</w:t>
      </w:r>
      <w:r w:rsidRPr="00EB7BFD">
        <w:rPr>
          <w:sz w:val="24"/>
          <w:szCs w:val="24"/>
        </w:rPr>
        <w:t>ut</w:t>
      </w:r>
      <w:r w:rsidRPr="00EB7BFD">
        <w:rPr>
          <w:spacing w:val="1"/>
          <w:sz w:val="24"/>
          <w:szCs w:val="24"/>
        </w:rPr>
        <w:t>i</w:t>
      </w:r>
      <w:r w:rsidRPr="00EB7BFD">
        <w:rPr>
          <w:sz w:val="24"/>
          <w:szCs w:val="24"/>
        </w:rPr>
        <w:t>ons t</w:t>
      </w:r>
      <w:r w:rsidRPr="00EB7BFD">
        <w:rPr>
          <w:spacing w:val="-2"/>
          <w:sz w:val="24"/>
          <w:szCs w:val="24"/>
        </w:rPr>
        <w:t>h</w:t>
      </w:r>
      <w:r w:rsidRPr="00EB7BFD">
        <w:rPr>
          <w:spacing w:val="-1"/>
          <w:sz w:val="24"/>
          <w:szCs w:val="24"/>
        </w:rPr>
        <w:t>a</w:t>
      </w:r>
      <w:r w:rsidRPr="00EB7BFD">
        <w:rPr>
          <w:sz w:val="24"/>
          <w:szCs w:val="24"/>
        </w:rPr>
        <w:t>t</w:t>
      </w:r>
      <w:r w:rsidRPr="00EB7BFD">
        <w:rPr>
          <w:spacing w:val="2"/>
          <w:sz w:val="24"/>
          <w:szCs w:val="24"/>
        </w:rPr>
        <w:t xml:space="preserve"> </w:t>
      </w:r>
      <w:r w:rsidRPr="00EB7BFD">
        <w:rPr>
          <w:sz w:val="24"/>
          <w:szCs w:val="24"/>
        </w:rPr>
        <w:t>may</w:t>
      </w:r>
      <w:r w:rsidRPr="00EB7BFD">
        <w:rPr>
          <w:spacing w:val="1"/>
          <w:sz w:val="24"/>
          <w:szCs w:val="24"/>
        </w:rPr>
        <w:t xml:space="preserve"> </w:t>
      </w:r>
      <w:r w:rsidRPr="00EB7BFD">
        <w:rPr>
          <w:sz w:val="24"/>
          <w:szCs w:val="24"/>
        </w:rPr>
        <w:t>not</w:t>
      </w:r>
      <w:r w:rsidRPr="00EB7BFD">
        <w:rPr>
          <w:spacing w:val="2"/>
          <w:sz w:val="24"/>
          <w:szCs w:val="24"/>
        </w:rPr>
        <w:t xml:space="preserve"> </w:t>
      </w:r>
      <w:r w:rsidRPr="00EB7BFD">
        <w:rPr>
          <w:sz w:val="24"/>
          <w:szCs w:val="24"/>
        </w:rPr>
        <w:t>h</w:t>
      </w:r>
      <w:r w:rsidRPr="00EB7BFD">
        <w:rPr>
          <w:spacing w:val="-1"/>
          <w:sz w:val="24"/>
          <w:szCs w:val="24"/>
        </w:rPr>
        <w:t>a</w:t>
      </w:r>
      <w:r w:rsidRPr="00EB7BFD">
        <w:rPr>
          <w:sz w:val="24"/>
          <w:szCs w:val="24"/>
        </w:rPr>
        <w:t>ve</w:t>
      </w:r>
      <w:r w:rsidRPr="00EB7BFD">
        <w:rPr>
          <w:spacing w:val="1"/>
          <w:sz w:val="24"/>
          <w:szCs w:val="24"/>
        </w:rPr>
        <w:t xml:space="preserve"> </w:t>
      </w:r>
      <w:r w:rsidRPr="00EB7BFD">
        <w:rPr>
          <w:sz w:val="24"/>
          <w:szCs w:val="24"/>
        </w:rPr>
        <w:t>the</w:t>
      </w:r>
      <w:r w:rsidRPr="00EB7BFD">
        <w:rPr>
          <w:spacing w:val="1"/>
          <w:sz w:val="24"/>
          <w:szCs w:val="24"/>
        </w:rPr>
        <w:t xml:space="preserve"> </w:t>
      </w:r>
      <w:r w:rsidRPr="00EB7BFD">
        <w:rPr>
          <w:sz w:val="24"/>
          <w:szCs w:val="24"/>
        </w:rPr>
        <w:t>r</w:t>
      </w:r>
      <w:r w:rsidRPr="00EB7BFD">
        <w:rPr>
          <w:spacing w:val="-2"/>
          <w:sz w:val="24"/>
          <w:szCs w:val="24"/>
        </w:rPr>
        <w:t>e</w:t>
      </w:r>
      <w:r w:rsidRPr="00EB7BFD">
        <w:rPr>
          <w:sz w:val="24"/>
          <w:szCs w:val="24"/>
        </w:rPr>
        <w:t>sour</w:t>
      </w:r>
      <w:r w:rsidRPr="00EB7BFD">
        <w:rPr>
          <w:spacing w:val="-1"/>
          <w:sz w:val="24"/>
          <w:szCs w:val="24"/>
        </w:rPr>
        <w:t>ce</w:t>
      </w:r>
      <w:r w:rsidRPr="00EB7BFD">
        <w:rPr>
          <w:sz w:val="24"/>
          <w:szCs w:val="24"/>
        </w:rPr>
        <w:t>s</w:t>
      </w:r>
      <w:r w:rsidRPr="00EB7BFD">
        <w:rPr>
          <w:spacing w:val="2"/>
          <w:sz w:val="24"/>
          <w:szCs w:val="24"/>
        </w:rPr>
        <w:t xml:space="preserve"> </w:t>
      </w:r>
      <w:r w:rsidRPr="00EB7BFD">
        <w:rPr>
          <w:sz w:val="24"/>
          <w:szCs w:val="24"/>
        </w:rPr>
        <w:t>to d</w:t>
      </w:r>
      <w:r w:rsidRPr="00EB7BFD">
        <w:rPr>
          <w:spacing w:val="-1"/>
          <w:sz w:val="24"/>
          <w:szCs w:val="24"/>
        </w:rPr>
        <w:t>e</w:t>
      </w:r>
      <w:r w:rsidRPr="00EB7BFD">
        <w:rPr>
          <w:sz w:val="24"/>
          <w:szCs w:val="24"/>
        </w:rPr>
        <w:t>v</w:t>
      </w:r>
      <w:r w:rsidRPr="00EB7BFD">
        <w:rPr>
          <w:spacing w:val="-1"/>
          <w:sz w:val="24"/>
          <w:szCs w:val="24"/>
        </w:rPr>
        <w:t>e</w:t>
      </w:r>
      <w:r w:rsidRPr="00EB7BFD">
        <w:rPr>
          <w:sz w:val="24"/>
          <w:szCs w:val="24"/>
        </w:rPr>
        <w:t xml:space="preserve">lop </w:t>
      </w:r>
      <w:r w:rsidRPr="00EB7BFD">
        <w:rPr>
          <w:spacing w:val="1"/>
          <w:sz w:val="24"/>
          <w:szCs w:val="24"/>
        </w:rPr>
        <w:t>t</w:t>
      </w:r>
      <w:r w:rsidRPr="00EB7BFD">
        <w:rPr>
          <w:sz w:val="24"/>
          <w:szCs w:val="24"/>
        </w:rPr>
        <w:t>h</w:t>
      </w:r>
      <w:r w:rsidRPr="00EB7BFD">
        <w:rPr>
          <w:spacing w:val="-1"/>
          <w:sz w:val="24"/>
          <w:szCs w:val="24"/>
        </w:rPr>
        <w:t>e</w:t>
      </w:r>
      <w:r w:rsidRPr="00EB7BFD">
        <w:rPr>
          <w:sz w:val="24"/>
          <w:szCs w:val="24"/>
        </w:rPr>
        <w:t>ir o</w:t>
      </w:r>
      <w:r w:rsidRPr="00EB7BFD">
        <w:rPr>
          <w:spacing w:val="-1"/>
          <w:sz w:val="24"/>
          <w:szCs w:val="24"/>
        </w:rPr>
        <w:t>w</w:t>
      </w:r>
      <w:r w:rsidRPr="00EB7BFD">
        <w:rPr>
          <w:sz w:val="24"/>
          <w:szCs w:val="24"/>
        </w:rPr>
        <w:t>n sys</w:t>
      </w:r>
      <w:r w:rsidRPr="00EB7BFD">
        <w:rPr>
          <w:spacing w:val="1"/>
          <w:sz w:val="24"/>
          <w:szCs w:val="24"/>
        </w:rPr>
        <w:t>te</w:t>
      </w:r>
      <w:r w:rsidRPr="00EB7BFD">
        <w:rPr>
          <w:sz w:val="24"/>
          <w:szCs w:val="24"/>
        </w:rPr>
        <w:t>m.</w:t>
      </w:r>
    </w:p>
    <w:p w14:paraId="45F0685E" w14:textId="46EB0731" w:rsidR="00E23DEC" w:rsidRPr="00EB7BFD" w:rsidRDefault="003B3966">
      <w:pPr>
        <w:spacing w:before="6" w:line="360" w:lineRule="auto"/>
        <w:ind w:left="119" w:right="77"/>
        <w:jc w:val="both"/>
        <w:rPr>
          <w:sz w:val="24"/>
          <w:szCs w:val="24"/>
        </w:rPr>
      </w:pPr>
      <w:r w:rsidRPr="00EB7BFD">
        <w:rPr>
          <w:spacing w:val="-3"/>
          <w:sz w:val="24"/>
          <w:szCs w:val="24"/>
        </w:rPr>
        <w:t>I</w:t>
      </w:r>
      <w:r w:rsidRPr="00EB7BFD">
        <w:rPr>
          <w:sz w:val="24"/>
          <w:szCs w:val="24"/>
        </w:rPr>
        <w:t>nte</w:t>
      </w:r>
      <w:r w:rsidRPr="00EB7BFD">
        <w:rPr>
          <w:spacing w:val="2"/>
          <w:sz w:val="24"/>
          <w:szCs w:val="24"/>
        </w:rPr>
        <w:t>g</w:t>
      </w:r>
      <w:r w:rsidRPr="00EB7BFD">
        <w:rPr>
          <w:sz w:val="24"/>
          <w:szCs w:val="24"/>
        </w:rPr>
        <w:t>r</w:t>
      </w:r>
      <w:r w:rsidRPr="00EB7BFD">
        <w:rPr>
          <w:spacing w:val="-2"/>
          <w:sz w:val="24"/>
          <w:szCs w:val="24"/>
        </w:rPr>
        <w:t>a</w:t>
      </w:r>
      <w:r w:rsidRPr="00EB7BFD">
        <w:rPr>
          <w:sz w:val="24"/>
          <w:szCs w:val="24"/>
        </w:rPr>
        <w:t>t</w:t>
      </w:r>
      <w:r w:rsidRPr="00EB7BFD">
        <w:rPr>
          <w:spacing w:val="1"/>
          <w:sz w:val="24"/>
          <w:szCs w:val="24"/>
        </w:rPr>
        <w:t>i</w:t>
      </w:r>
      <w:r w:rsidRPr="00EB7BFD">
        <w:rPr>
          <w:sz w:val="24"/>
          <w:szCs w:val="24"/>
        </w:rPr>
        <w:t>on</w:t>
      </w:r>
      <w:r w:rsidRPr="00EB7BFD">
        <w:rPr>
          <w:spacing w:val="-2"/>
          <w:sz w:val="24"/>
          <w:szCs w:val="24"/>
        </w:rPr>
        <w:t xml:space="preserve"> </w:t>
      </w:r>
      <w:r w:rsidRPr="00EB7BFD">
        <w:rPr>
          <w:sz w:val="24"/>
          <w:szCs w:val="24"/>
        </w:rPr>
        <w:t>of</w:t>
      </w:r>
      <w:r w:rsidRPr="00EB7BFD">
        <w:rPr>
          <w:spacing w:val="-3"/>
          <w:sz w:val="24"/>
          <w:szCs w:val="24"/>
        </w:rPr>
        <w:t xml:space="preserve"> </w:t>
      </w:r>
      <w:r w:rsidRPr="00EB7BFD">
        <w:rPr>
          <w:sz w:val="24"/>
          <w:szCs w:val="24"/>
        </w:rPr>
        <w:t>soft</w:t>
      </w:r>
      <w:r w:rsidRPr="00EB7BFD">
        <w:rPr>
          <w:spacing w:val="-2"/>
          <w:sz w:val="24"/>
          <w:szCs w:val="24"/>
        </w:rPr>
        <w:t xml:space="preserve"> </w:t>
      </w:r>
      <w:r w:rsidRPr="00EB7BFD">
        <w:rPr>
          <w:sz w:val="24"/>
          <w:szCs w:val="24"/>
        </w:rPr>
        <w:t>ski</w:t>
      </w:r>
      <w:r w:rsidRPr="00EB7BFD">
        <w:rPr>
          <w:spacing w:val="1"/>
          <w:sz w:val="24"/>
          <w:szCs w:val="24"/>
        </w:rPr>
        <w:t>l</w:t>
      </w:r>
      <w:r w:rsidRPr="00EB7BFD">
        <w:rPr>
          <w:sz w:val="24"/>
          <w:szCs w:val="24"/>
        </w:rPr>
        <w:t>ls</w:t>
      </w:r>
      <w:r w:rsidRPr="00EB7BFD">
        <w:rPr>
          <w:spacing w:val="-2"/>
          <w:sz w:val="24"/>
          <w:szCs w:val="24"/>
        </w:rPr>
        <w:t xml:space="preserve"> t</w:t>
      </w:r>
      <w:r w:rsidRPr="00EB7BFD">
        <w:rPr>
          <w:sz w:val="24"/>
          <w:szCs w:val="24"/>
        </w:rPr>
        <w:t>r</w:t>
      </w:r>
      <w:r w:rsidRPr="00EB7BFD">
        <w:rPr>
          <w:spacing w:val="-2"/>
          <w:sz w:val="24"/>
          <w:szCs w:val="24"/>
        </w:rPr>
        <w:t>a</w:t>
      </w:r>
      <w:r w:rsidRPr="00EB7BFD">
        <w:rPr>
          <w:sz w:val="24"/>
          <w:szCs w:val="24"/>
        </w:rPr>
        <w:t>in</w:t>
      </w:r>
      <w:r w:rsidRPr="00EB7BFD">
        <w:rPr>
          <w:spacing w:val="1"/>
          <w:sz w:val="24"/>
          <w:szCs w:val="24"/>
        </w:rPr>
        <w:t>i</w:t>
      </w:r>
      <w:r w:rsidRPr="00EB7BFD">
        <w:rPr>
          <w:sz w:val="24"/>
          <w:szCs w:val="24"/>
        </w:rPr>
        <w:t>ng:</w:t>
      </w:r>
      <w:r w:rsidRPr="00EB7BFD">
        <w:rPr>
          <w:spacing w:val="-2"/>
          <w:sz w:val="24"/>
          <w:szCs w:val="24"/>
        </w:rPr>
        <w:t xml:space="preserve"> </w:t>
      </w:r>
      <w:r w:rsidRPr="00EB7BFD">
        <w:rPr>
          <w:sz w:val="24"/>
          <w:szCs w:val="24"/>
        </w:rPr>
        <w:t>Employ</w:t>
      </w:r>
      <w:r w:rsidRPr="00EB7BFD">
        <w:rPr>
          <w:spacing w:val="-1"/>
          <w:sz w:val="24"/>
          <w:szCs w:val="24"/>
        </w:rPr>
        <w:t>e</w:t>
      </w:r>
      <w:r w:rsidRPr="00EB7BFD">
        <w:rPr>
          <w:sz w:val="24"/>
          <w:szCs w:val="24"/>
        </w:rPr>
        <w:t>rs</w:t>
      </w:r>
      <w:r w:rsidRPr="00EB7BFD">
        <w:rPr>
          <w:spacing w:val="-3"/>
          <w:sz w:val="24"/>
          <w:szCs w:val="24"/>
        </w:rPr>
        <w:t xml:space="preserve"> </w:t>
      </w:r>
      <w:r w:rsidRPr="00EB7BFD">
        <w:rPr>
          <w:spacing w:val="-1"/>
          <w:sz w:val="24"/>
          <w:szCs w:val="24"/>
        </w:rPr>
        <w:t>a</w:t>
      </w:r>
      <w:r w:rsidRPr="00EB7BFD">
        <w:rPr>
          <w:sz w:val="24"/>
          <w:szCs w:val="24"/>
        </w:rPr>
        <w:t>re</w:t>
      </w:r>
      <w:r w:rsidRPr="00EB7BFD">
        <w:rPr>
          <w:spacing w:val="-4"/>
          <w:sz w:val="24"/>
          <w:szCs w:val="24"/>
        </w:rPr>
        <w:t xml:space="preserve"> </w:t>
      </w:r>
      <w:r w:rsidRPr="00EB7BFD">
        <w:rPr>
          <w:sz w:val="24"/>
          <w:szCs w:val="24"/>
        </w:rPr>
        <w:t>s</w:t>
      </w:r>
      <w:r w:rsidRPr="00EB7BFD">
        <w:rPr>
          <w:spacing w:val="1"/>
          <w:sz w:val="24"/>
          <w:szCs w:val="24"/>
        </w:rPr>
        <w:t>e</w:t>
      </w:r>
      <w:r w:rsidRPr="00EB7BFD">
        <w:rPr>
          <w:spacing w:val="-1"/>
          <w:sz w:val="24"/>
          <w:szCs w:val="24"/>
        </w:rPr>
        <w:t>e</w:t>
      </w:r>
      <w:r w:rsidRPr="00EB7BFD">
        <w:rPr>
          <w:sz w:val="24"/>
          <w:szCs w:val="24"/>
        </w:rPr>
        <w:t>king</w:t>
      </w:r>
      <w:r w:rsidRPr="00EB7BFD">
        <w:rPr>
          <w:spacing w:val="-2"/>
          <w:sz w:val="24"/>
          <w:szCs w:val="24"/>
        </w:rPr>
        <w:t xml:space="preserve"> </w:t>
      </w:r>
      <w:r w:rsidRPr="00EB7BFD">
        <w:rPr>
          <w:sz w:val="24"/>
          <w:szCs w:val="24"/>
        </w:rPr>
        <w:t>gr</w:t>
      </w:r>
      <w:r w:rsidRPr="00EB7BFD">
        <w:rPr>
          <w:spacing w:val="-2"/>
          <w:sz w:val="24"/>
          <w:szCs w:val="24"/>
        </w:rPr>
        <w:t>a</w:t>
      </w:r>
      <w:r w:rsidRPr="00EB7BFD">
        <w:rPr>
          <w:sz w:val="24"/>
          <w:szCs w:val="24"/>
        </w:rPr>
        <w:t>du</w:t>
      </w:r>
      <w:r w:rsidRPr="00EB7BFD">
        <w:rPr>
          <w:spacing w:val="-1"/>
          <w:sz w:val="24"/>
          <w:szCs w:val="24"/>
        </w:rPr>
        <w:t>a</w:t>
      </w:r>
      <w:r w:rsidRPr="00EB7BFD">
        <w:rPr>
          <w:sz w:val="24"/>
          <w:szCs w:val="24"/>
        </w:rPr>
        <w:t>tes</w:t>
      </w:r>
      <w:r w:rsidRPr="00EB7BFD">
        <w:rPr>
          <w:spacing w:val="-3"/>
          <w:sz w:val="24"/>
          <w:szCs w:val="24"/>
        </w:rPr>
        <w:t xml:space="preserve"> </w:t>
      </w:r>
      <w:r w:rsidRPr="00EB7BFD">
        <w:rPr>
          <w:sz w:val="24"/>
          <w:szCs w:val="24"/>
        </w:rPr>
        <w:t>with</w:t>
      </w:r>
      <w:r w:rsidRPr="00EB7BFD">
        <w:rPr>
          <w:spacing w:val="-2"/>
          <w:sz w:val="24"/>
          <w:szCs w:val="24"/>
        </w:rPr>
        <w:t xml:space="preserve"> </w:t>
      </w:r>
      <w:r w:rsidRPr="00EB7BFD">
        <w:rPr>
          <w:sz w:val="24"/>
          <w:szCs w:val="24"/>
        </w:rPr>
        <w:t>a</w:t>
      </w:r>
      <w:r w:rsidRPr="00EB7BFD">
        <w:rPr>
          <w:spacing w:val="-3"/>
          <w:sz w:val="24"/>
          <w:szCs w:val="24"/>
        </w:rPr>
        <w:t xml:space="preserve"> </w:t>
      </w:r>
      <w:r w:rsidRPr="00EB7BFD">
        <w:rPr>
          <w:sz w:val="24"/>
          <w:szCs w:val="24"/>
        </w:rPr>
        <w:t>range</w:t>
      </w:r>
      <w:r w:rsidRPr="00EB7BFD">
        <w:rPr>
          <w:spacing w:val="-3"/>
          <w:sz w:val="24"/>
          <w:szCs w:val="24"/>
        </w:rPr>
        <w:t xml:space="preserve"> </w:t>
      </w:r>
      <w:r w:rsidRPr="00EB7BFD">
        <w:rPr>
          <w:sz w:val="24"/>
          <w:szCs w:val="24"/>
        </w:rPr>
        <w:t>of</w:t>
      </w:r>
      <w:r w:rsidRPr="00EB7BFD">
        <w:rPr>
          <w:spacing w:val="-3"/>
          <w:sz w:val="24"/>
          <w:szCs w:val="24"/>
        </w:rPr>
        <w:t xml:space="preserve"> </w:t>
      </w:r>
      <w:r w:rsidRPr="00EB7BFD">
        <w:rPr>
          <w:sz w:val="24"/>
          <w:szCs w:val="24"/>
        </w:rPr>
        <w:t>te</w:t>
      </w:r>
      <w:r w:rsidRPr="00EB7BFD">
        <w:rPr>
          <w:spacing w:val="2"/>
          <w:sz w:val="24"/>
          <w:szCs w:val="24"/>
        </w:rPr>
        <w:t>c</w:t>
      </w:r>
      <w:r w:rsidRPr="00EB7BFD">
        <w:rPr>
          <w:sz w:val="24"/>
          <w:szCs w:val="24"/>
        </w:rPr>
        <w:t>hnic</w:t>
      </w:r>
      <w:r w:rsidRPr="00EB7BFD">
        <w:rPr>
          <w:spacing w:val="-1"/>
          <w:sz w:val="24"/>
          <w:szCs w:val="24"/>
        </w:rPr>
        <w:t>a</w:t>
      </w:r>
      <w:r w:rsidRPr="00EB7BFD">
        <w:rPr>
          <w:sz w:val="24"/>
          <w:szCs w:val="24"/>
        </w:rPr>
        <w:t>l</w:t>
      </w:r>
      <w:r w:rsidRPr="00EB7BFD">
        <w:rPr>
          <w:spacing w:val="-2"/>
          <w:sz w:val="24"/>
          <w:szCs w:val="24"/>
        </w:rPr>
        <w:t xml:space="preserve"> </w:t>
      </w:r>
      <w:r w:rsidRPr="00EB7BFD">
        <w:rPr>
          <w:spacing w:val="-1"/>
          <w:sz w:val="24"/>
          <w:szCs w:val="24"/>
        </w:rPr>
        <w:t>a</w:t>
      </w:r>
      <w:r w:rsidRPr="00EB7BFD">
        <w:rPr>
          <w:sz w:val="24"/>
          <w:szCs w:val="24"/>
        </w:rPr>
        <w:t>nd</w:t>
      </w:r>
      <w:r w:rsidRPr="00EB7BFD">
        <w:rPr>
          <w:spacing w:val="-2"/>
          <w:sz w:val="24"/>
          <w:szCs w:val="24"/>
        </w:rPr>
        <w:t xml:space="preserve"> </w:t>
      </w:r>
      <w:r w:rsidRPr="00EB7BFD">
        <w:rPr>
          <w:sz w:val="24"/>
          <w:szCs w:val="24"/>
        </w:rPr>
        <w:t>g</w:t>
      </w:r>
      <w:r w:rsidRPr="00EB7BFD">
        <w:rPr>
          <w:spacing w:val="-1"/>
          <w:sz w:val="24"/>
          <w:szCs w:val="24"/>
        </w:rPr>
        <w:t>e</w:t>
      </w:r>
      <w:r w:rsidRPr="00EB7BFD">
        <w:rPr>
          <w:spacing w:val="2"/>
          <w:sz w:val="24"/>
          <w:szCs w:val="24"/>
        </w:rPr>
        <w:t>n</w:t>
      </w:r>
      <w:r w:rsidRPr="00EB7BFD">
        <w:rPr>
          <w:spacing w:val="1"/>
          <w:sz w:val="24"/>
          <w:szCs w:val="24"/>
        </w:rPr>
        <w:t>e</w:t>
      </w:r>
      <w:r w:rsidRPr="00EB7BFD">
        <w:rPr>
          <w:sz w:val="24"/>
          <w:szCs w:val="24"/>
        </w:rPr>
        <w:t>ric</w:t>
      </w:r>
      <w:r w:rsidRPr="00EB7BFD">
        <w:rPr>
          <w:spacing w:val="-4"/>
          <w:sz w:val="24"/>
          <w:szCs w:val="24"/>
        </w:rPr>
        <w:t xml:space="preserve"> </w:t>
      </w:r>
      <w:r w:rsidRPr="00EB7BFD">
        <w:rPr>
          <w:sz w:val="24"/>
          <w:szCs w:val="24"/>
        </w:rPr>
        <w:t>ski</w:t>
      </w:r>
      <w:r w:rsidRPr="00EB7BFD">
        <w:rPr>
          <w:spacing w:val="1"/>
          <w:sz w:val="24"/>
          <w:szCs w:val="24"/>
        </w:rPr>
        <w:t>l</w:t>
      </w:r>
      <w:r w:rsidRPr="00EB7BFD">
        <w:rPr>
          <w:sz w:val="24"/>
          <w:szCs w:val="24"/>
        </w:rPr>
        <w:t>l</w:t>
      </w:r>
      <w:r w:rsidRPr="00EB7BFD">
        <w:rPr>
          <w:spacing w:val="-2"/>
          <w:sz w:val="24"/>
          <w:szCs w:val="24"/>
        </w:rPr>
        <w:t>s</w:t>
      </w:r>
      <w:r w:rsidRPr="00EB7BFD">
        <w:rPr>
          <w:sz w:val="24"/>
          <w:szCs w:val="24"/>
        </w:rPr>
        <w:t xml:space="preserve">, </w:t>
      </w:r>
      <w:r w:rsidRPr="00EB7BFD">
        <w:rPr>
          <w:spacing w:val="-1"/>
          <w:sz w:val="24"/>
          <w:szCs w:val="24"/>
        </w:rPr>
        <w:t>a</w:t>
      </w:r>
      <w:r w:rsidRPr="00EB7BFD">
        <w:rPr>
          <w:sz w:val="24"/>
          <w:szCs w:val="24"/>
        </w:rPr>
        <w:t>s</w:t>
      </w:r>
      <w:r w:rsidRPr="00EB7BFD">
        <w:rPr>
          <w:spacing w:val="1"/>
          <w:sz w:val="24"/>
          <w:szCs w:val="24"/>
        </w:rPr>
        <w:t xml:space="preserve"> </w:t>
      </w:r>
      <w:r w:rsidRPr="00EB7BFD">
        <w:rPr>
          <w:spacing w:val="-1"/>
          <w:sz w:val="24"/>
          <w:szCs w:val="24"/>
        </w:rPr>
        <w:t>e</w:t>
      </w:r>
      <w:r w:rsidRPr="00EB7BFD">
        <w:rPr>
          <w:sz w:val="24"/>
          <w:szCs w:val="24"/>
        </w:rPr>
        <w:t>mphasi</w:t>
      </w:r>
      <w:r w:rsidRPr="00EB7BFD">
        <w:rPr>
          <w:spacing w:val="1"/>
          <w:sz w:val="24"/>
          <w:szCs w:val="24"/>
        </w:rPr>
        <w:t>z</w:t>
      </w:r>
      <w:r w:rsidRPr="00EB7BFD">
        <w:rPr>
          <w:spacing w:val="-1"/>
          <w:sz w:val="24"/>
          <w:szCs w:val="24"/>
        </w:rPr>
        <w:t>e</w:t>
      </w:r>
      <w:r w:rsidRPr="00EB7BFD">
        <w:rPr>
          <w:sz w:val="24"/>
          <w:szCs w:val="24"/>
        </w:rPr>
        <w:t>d</w:t>
      </w:r>
      <w:r w:rsidRPr="00EB7BFD">
        <w:rPr>
          <w:spacing w:val="1"/>
          <w:sz w:val="24"/>
          <w:szCs w:val="24"/>
        </w:rPr>
        <w:t xml:space="preserve"> </w:t>
      </w:r>
      <w:r w:rsidRPr="00EB7BFD">
        <w:rPr>
          <w:sz w:val="24"/>
          <w:szCs w:val="24"/>
        </w:rPr>
        <w:t>in</w:t>
      </w:r>
      <w:sdt>
        <w:sdtPr>
          <w:rPr>
            <w:color w:val="000000"/>
            <w:sz w:val="24"/>
            <w:szCs w:val="24"/>
          </w:rPr>
          <w:tag w:val="MENDELEY_CITATION_v3_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"/>
          <w:id w:val="-850955058"/>
          <w:placeholder>
            <w:docPart w:val="DefaultPlaceholder_-1854013440"/>
          </w:placeholder>
        </w:sdtPr>
        <w:sdtContent>
          <w:r w:rsidR="00FB1E05" w:rsidRPr="00EB7BFD">
            <w:rPr>
              <w:color w:val="000000"/>
              <w:sz w:val="24"/>
              <w:szCs w:val="24"/>
            </w:rPr>
            <w:t xml:space="preserve"> Ismail (</w:t>
          </w:r>
          <w:r w:rsidR="00065404" w:rsidRPr="00EB7BFD">
            <w:rPr>
              <w:color w:val="000000"/>
              <w:sz w:val="24"/>
              <w:szCs w:val="24"/>
            </w:rPr>
            <w:t>2011)</w:t>
          </w:r>
        </w:sdtContent>
      </w:sdt>
      <w:r w:rsidRPr="00EB7BFD">
        <w:rPr>
          <w:spacing w:val="2"/>
          <w:sz w:val="24"/>
          <w:szCs w:val="24"/>
        </w:rPr>
        <w:t xml:space="preserve"> </w:t>
      </w:r>
      <w:r w:rsidRPr="00EB7BFD">
        <w:rPr>
          <w:spacing w:val="1"/>
          <w:sz w:val="24"/>
          <w:szCs w:val="24"/>
        </w:rPr>
        <w:t>a</w:t>
      </w:r>
      <w:r w:rsidRPr="00EB7BFD">
        <w:rPr>
          <w:sz w:val="24"/>
          <w:szCs w:val="24"/>
        </w:rPr>
        <w:t>nd</w:t>
      </w:r>
      <w:r w:rsidRPr="00EB7BFD">
        <w:rPr>
          <w:spacing w:val="2"/>
          <w:sz w:val="24"/>
          <w:szCs w:val="24"/>
        </w:rPr>
        <w:t xml:space="preserve"> </w:t>
      </w:r>
      <w:sdt>
        <w:sdtPr>
          <w:rPr>
            <w:color w:val="000000"/>
            <w:spacing w:val="2"/>
            <w:sz w:val="24"/>
            <w:szCs w:val="24"/>
          </w:rPr>
          <w:tag w:val="MENDELEY_CITATION_v3_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"/>
          <w:id w:val="705913380"/>
          <w:placeholder>
            <w:docPart w:val="DefaultPlaceholder_-1854013440"/>
          </w:placeholder>
        </w:sdtPr>
        <w:sdtContent>
          <w:r w:rsidR="00FB1E05" w:rsidRPr="00EB7BFD">
            <w:rPr>
              <w:color w:val="000000"/>
              <w:spacing w:val="2"/>
              <w:sz w:val="24"/>
              <w:szCs w:val="24"/>
            </w:rPr>
            <w:t xml:space="preserve"> Sari </w:t>
          </w:r>
          <w:proofErr w:type="spellStart"/>
          <w:r w:rsidR="00065404" w:rsidRPr="00EB7BFD">
            <w:rPr>
              <w:color w:val="000000"/>
              <w:spacing w:val="2"/>
              <w:sz w:val="24"/>
              <w:szCs w:val="24"/>
            </w:rPr>
            <w:t>Akkurt</w:t>
          </w:r>
          <w:proofErr w:type="spellEnd"/>
          <w:r w:rsidR="00065404" w:rsidRPr="00EB7BFD">
            <w:rPr>
              <w:color w:val="000000"/>
              <w:spacing w:val="2"/>
              <w:sz w:val="24"/>
              <w:szCs w:val="24"/>
            </w:rPr>
            <w:t xml:space="preserve">, </w:t>
          </w:r>
          <w:r w:rsidR="00FB1E05" w:rsidRPr="00EB7BFD">
            <w:rPr>
              <w:color w:val="000000"/>
              <w:spacing w:val="2"/>
              <w:sz w:val="24"/>
              <w:szCs w:val="24"/>
            </w:rPr>
            <w:t>(</w:t>
          </w:r>
          <w:r w:rsidR="00065404" w:rsidRPr="00EB7BFD">
            <w:rPr>
              <w:color w:val="000000"/>
              <w:spacing w:val="2"/>
              <w:sz w:val="24"/>
              <w:szCs w:val="24"/>
            </w:rPr>
            <w:t>2019)</w:t>
          </w:r>
        </w:sdtContent>
      </w:sdt>
      <w:r w:rsidR="00E95E0E" w:rsidRPr="00EB7BFD">
        <w:rPr>
          <w:sz w:val="24"/>
          <w:szCs w:val="24"/>
        </w:rPr>
        <w:t xml:space="preserve"> Therefore</w:t>
      </w:r>
      <w:r w:rsidRPr="00EB7BFD">
        <w:rPr>
          <w:sz w:val="24"/>
          <w:szCs w:val="24"/>
        </w:rPr>
        <w:t>,</w:t>
      </w:r>
      <w:r w:rsidRPr="00EB7BFD">
        <w:rPr>
          <w:spacing w:val="1"/>
          <w:sz w:val="24"/>
          <w:szCs w:val="24"/>
        </w:rPr>
        <w:t xml:space="preserve"> </w:t>
      </w:r>
      <w:r w:rsidRPr="00EB7BFD">
        <w:rPr>
          <w:sz w:val="24"/>
          <w:szCs w:val="24"/>
        </w:rPr>
        <w:t>ins</w:t>
      </w:r>
      <w:r w:rsidRPr="00EB7BFD">
        <w:rPr>
          <w:spacing w:val="1"/>
          <w:sz w:val="24"/>
          <w:szCs w:val="24"/>
        </w:rPr>
        <w:t>t</w:t>
      </w:r>
      <w:r w:rsidRPr="00EB7BFD">
        <w:rPr>
          <w:sz w:val="24"/>
          <w:szCs w:val="24"/>
        </w:rPr>
        <w:t>i</w:t>
      </w:r>
      <w:r w:rsidRPr="00EB7BFD">
        <w:rPr>
          <w:spacing w:val="1"/>
          <w:sz w:val="24"/>
          <w:szCs w:val="24"/>
        </w:rPr>
        <w:t>t</w:t>
      </w:r>
      <w:r w:rsidRPr="00EB7BFD">
        <w:rPr>
          <w:sz w:val="24"/>
          <w:szCs w:val="24"/>
        </w:rPr>
        <w:t>ut</w:t>
      </w:r>
      <w:r w:rsidRPr="00EB7BFD">
        <w:rPr>
          <w:spacing w:val="1"/>
          <w:sz w:val="24"/>
          <w:szCs w:val="24"/>
        </w:rPr>
        <w:t>i</w:t>
      </w:r>
      <w:r w:rsidRPr="00EB7BFD">
        <w:rPr>
          <w:sz w:val="24"/>
          <w:szCs w:val="24"/>
        </w:rPr>
        <w:t>ons</w:t>
      </w:r>
      <w:r w:rsidRPr="00EB7BFD">
        <w:rPr>
          <w:spacing w:val="1"/>
          <w:sz w:val="24"/>
          <w:szCs w:val="24"/>
        </w:rPr>
        <w:t xml:space="preserve"> </w:t>
      </w:r>
      <w:r w:rsidRPr="00EB7BFD">
        <w:rPr>
          <w:spacing w:val="-1"/>
          <w:sz w:val="24"/>
          <w:szCs w:val="24"/>
        </w:rPr>
        <w:t>c</w:t>
      </w:r>
      <w:r w:rsidRPr="00EB7BFD">
        <w:rPr>
          <w:sz w:val="24"/>
          <w:szCs w:val="24"/>
        </w:rPr>
        <w:t>ould</w:t>
      </w:r>
      <w:r w:rsidRPr="00EB7BFD">
        <w:rPr>
          <w:spacing w:val="1"/>
          <w:sz w:val="24"/>
          <w:szCs w:val="24"/>
        </w:rPr>
        <w:t xml:space="preserve"> </w:t>
      </w:r>
      <w:r w:rsidRPr="00EB7BFD">
        <w:rPr>
          <w:sz w:val="24"/>
          <w:szCs w:val="24"/>
        </w:rPr>
        <w:t>in</w:t>
      </w:r>
      <w:r w:rsidRPr="00EB7BFD">
        <w:rPr>
          <w:spacing w:val="1"/>
          <w:sz w:val="24"/>
          <w:szCs w:val="24"/>
        </w:rPr>
        <w:t>t</w:t>
      </w:r>
      <w:r w:rsidRPr="00EB7BFD">
        <w:rPr>
          <w:spacing w:val="-1"/>
          <w:sz w:val="24"/>
          <w:szCs w:val="24"/>
        </w:rPr>
        <w:t>e</w:t>
      </w:r>
      <w:r w:rsidRPr="00EB7BFD">
        <w:rPr>
          <w:sz w:val="24"/>
          <w:szCs w:val="24"/>
        </w:rPr>
        <w:t>gr</w:t>
      </w:r>
      <w:r w:rsidRPr="00EB7BFD">
        <w:rPr>
          <w:spacing w:val="-2"/>
          <w:sz w:val="24"/>
          <w:szCs w:val="24"/>
        </w:rPr>
        <w:t>a</w:t>
      </w:r>
      <w:r w:rsidRPr="00EB7BFD">
        <w:rPr>
          <w:sz w:val="24"/>
          <w:szCs w:val="24"/>
        </w:rPr>
        <w:t>te so</w:t>
      </w:r>
      <w:r w:rsidRPr="00EB7BFD">
        <w:rPr>
          <w:spacing w:val="2"/>
          <w:sz w:val="24"/>
          <w:szCs w:val="24"/>
        </w:rPr>
        <w:t>f</w:t>
      </w:r>
      <w:r w:rsidRPr="00EB7BFD">
        <w:rPr>
          <w:sz w:val="24"/>
          <w:szCs w:val="24"/>
        </w:rPr>
        <w:t>t</w:t>
      </w:r>
      <w:r w:rsidRPr="00EB7BFD">
        <w:rPr>
          <w:spacing w:val="1"/>
          <w:sz w:val="24"/>
          <w:szCs w:val="24"/>
        </w:rPr>
        <w:t xml:space="preserve"> </w:t>
      </w:r>
      <w:r w:rsidRPr="00EB7BFD">
        <w:rPr>
          <w:sz w:val="24"/>
          <w:szCs w:val="24"/>
        </w:rPr>
        <w:t>ski</w:t>
      </w:r>
      <w:r w:rsidRPr="00EB7BFD">
        <w:rPr>
          <w:spacing w:val="1"/>
          <w:sz w:val="24"/>
          <w:szCs w:val="24"/>
        </w:rPr>
        <w:t>l</w:t>
      </w:r>
      <w:r w:rsidRPr="00EB7BFD">
        <w:rPr>
          <w:sz w:val="24"/>
          <w:szCs w:val="24"/>
        </w:rPr>
        <w:t>ls</w:t>
      </w:r>
      <w:r w:rsidRPr="00EB7BFD">
        <w:rPr>
          <w:spacing w:val="2"/>
          <w:sz w:val="24"/>
          <w:szCs w:val="24"/>
        </w:rPr>
        <w:t xml:space="preserve"> </w:t>
      </w:r>
      <w:r w:rsidRPr="00EB7BFD">
        <w:rPr>
          <w:sz w:val="24"/>
          <w:szCs w:val="24"/>
        </w:rPr>
        <w:t>tr</w:t>
      </w:r>
      <w:r w:rsidRPr="00EB7BFD">
        <w:rPr>
          <w:spacing w:val="-1"/>
          <w:sz w:val="24"/>
          <w:szCs w:val="24"/>
        </w:rPr>
        <w:t>a</w:t>
      </w:r>
      <w:r w:rsidRPr="00EB7BFD">
        <w:rPr>
          <w:sz w:val="24"/>
          <w:szCs w:val="24"/>
        </w:rPr>
        <w:t>in</w:t>
      </w:r>
      <w:r w:rsidRPr="00EB7BFD">
        <w:rPr>
          <w:spacing w:val="1"/>
          <w:sz w:val="24"/>
          <w:szCs w:val="24"/>
        </w:rPr>
        <w:t>i</w:t>
      </w:r>
      <w:r w:rsidRPr="00EB7BFD">
        <w:rPr>
          <w:sz w:val="24"/>
          <w:szCs w:val="24"/>
        </w:rPr>
        <w:t>ng</w:t>
      </w:r>
      <w:r w:rsidRPr="00EB7BFD">
        <w:rPr>
          <w:spacing w:val="1"/>
          <w:sz w:val="24"/>
          <w:szCs w:val="24"/>
        </w:rPr>
        <w:t xml:space="preserve"> </w:t>
      </w:r>
      <w:r w:rsidRPr="00EB7BFD">
        <w:rPr>
          <w:sz w:val="24"/>
          <w:szCs w:val="24"/>
        </w:rPr>
        <w:t>in</w:t>
      </w:r>
      <w:r w:rsidRPr="00EB7BFD">
        <w:rPr>
          <w:spacing w:val="1"/>
          <w:sz w:val="24"/>
          <w:szCs w:val="24"/>
        </w:rPr>
        <w:t>t</w:t>
      </w:r>
      <w:r w:rsidRPr="00EB7BFD">
        <w:rPr>
          <w:sz w:val="24"/>
          <w:szCs w:val="24"/>
        </w:rPr>
        <w:t>o</w:t>
      </w:r>
      <w:r w:rsidRPr="00EB7BFD">
        <w:rPr>
          <w:spacing w:val="1"/>
          <w:sz w:val="24"/>
          <w:szCs w:val="24"/>
        </w:rPr>
        <w:t xml:space="preserve"> </w:t>
      </w:r>
      <w:r w:rsidRPr="00EB7BFD">
        <w:rPr>
          <w:sz w:val="24"/>
          <w:szCs w:val="24"/>
        </w:rPr>
        <w:t>the industri</w:t>
      </w:r>
      <w:r w:rsidRPr="00EB7BFD">
        <w:rPr>
          <w:spacing w:val="-1"/>
          <w:sz w:val="24"/>
          <w:szCs w:val="24"/>
        </w:rPr>
        <w:t>a</w:t>
      </w:r>
      <w:r w:rsidRPr="00EB7BFD">
        <w:rPr>
          <w:sz w:val="24"/>
          <w:szCs w:val="24"/>
        </w:rPr>
        <w:t>l tr</w:t>
      </w:r>
      <w:r w:rsidRPr="00EB7BFD">
        <w:rPr>
          <w:spacing w:val="-1"/>
          <w:sz w:val="24"/>
          <w:szCs w:val="24"/>
        </w:rPr>
        <w:t>a</w:t>
      </w:r>
      <w:r w:rsidRPr="00EB7BFD">
        <w:rPr>
          <w:sz w:val="24"/>
          <w:szCs w:val="24"/>
        </w:rPr>
        <w:t>in</w:t>
      </w:r>
      <w:r w:rsidRPr="00EB7BFD">
        <w:rPr>
          <w:spacing w:val="1"/>
          <w:sz w:val="24"/>
          <w:szCs w:val="24"/>
        </w:rPr>
        <w:t>i</w:t>
      </w:r>
      <w:r w:rsidRPr="00EB7BFD">
        <w:rPr>
          <w:sz w:val="24"/>
          <w:szCs w:val="24"/>
        </w:rPr>
        <w:t>ng p</w:t>
      </w:r>
      <w:r w:rsidRPr="00EB7BFD">
        <w:rPr>
          <w:spacing w:val="-1"/>
          <w:sz w:val="24"/>
          <w:szCs w:val="24"/>
        </w:rPr>
        <w:t>r</w:t>
      </w:r>
      <w:r w:rsidRPr="00EB7BFD">
        <w:rPr>
          <w:sz w:val="24"/>
          <w:szCs w:val="24"/>
        </w:rPr>
        <w:t>ogr</w:t>
      </w:r>
      <w:r w:rsidRPr="00EB7BFD">
        <w:rPr>
          <w:spacing w:val="-2"/>
          <w:sz w:val="24"/>
          <w:szCs w:val="24"/>
        </w:rPr>
        <w:t>a</w:t>
      </w:r>
      <w:r w:rsidRPr="00EB7BFD">
        <w:rPr>
          <w:sz w:val="24"/>
          <w:szCs w:val="24"/>
        </w:rPr>
        <w:t xml:space="preserve">m </w:t>
      </w:r>
      <w:r w:rsidRPr="00EB7BFD">
        <w:rPr>
          <w:spacing w:val="1"/>
          <w:sz w:val="24"/>
          <w:szCs w:val="24"/>
        </w:rPr>
        <w:t>t</w:t>
      </w:r>
      <w:r w:rsidRPr="00EB7BFD">
        <w:rPr>
          <w:sz w:val="24"/>
          <w:szCs w:val="24"/>
        </w:rPr>
        <w:t>o b</w:t>
      </w:r>
      <w:r w:rsidRPr="00EB7BFD">
        <w:rPr>
          <w:spacing w:val="-1"/>
          <w:sz w:val="24"/>
          <w:szCs w:val="24"/>
        </w:rPr>
        <w:t>e</w:t>
      </w:r>
      <w:r w:rsidRPr="00EB7BFD">
        <w:rPr>
          <w:sz w:val="24"/>
          <w:szCs w:val="24"/>
        </w:rPr>
        <w:t>t</w:t>
      </w:r>
      <w:r w:rsidRPr="00EB7BFD">
        <w:rPr>
          <w:spacing w:val="1"/>
          <w:sz w:val="24"/>
          <w:szCs w:val="24"/>
        </w:rPr>
        <w:t>te</w:t>
      </w:r>
      <w:r w:rsidRPr="00EB7BFD">
        <w:rPr>
          <w:sz w:val="24"/>
          <w:szCs w:val="24"/>
        </w:rPr>
        <w:t>r p</w:t>
      </w:r>
      <w:r w:rsidRPr="00EB7BFD">
        <w:rPr>
          <w:spacing w:val="-1"/>
          <w:sz w:val="24"/>
          <w:szCs w:val="24"/>
        </w:rPr>
        <w:t>re</w:t>
      </w:r>
      <w:r w:rsidRPr="00EB7BFD">
        <w:rPr>
          <w:sz w:val="24"/>
          <w:szCs w:val="24"/>
        </w:rPr>
        <w:t>p</w:t>
      </w:r>
      <w:r w:rsidRPr="00EB7BFD">
        <w:rPr>
          <w:spacing w:val="1"/>
          <w:sz w:val="24"/>
          <w:szCs w:val="24"/>
        </w:rPr>
        <w:t>a</w:t>
      </w:r>
      <w:r w:rsidRPr="00EB7BFD">
        <w:rPr>
          <w:sz w:val="24"/>
          <w:szCs w:val="24"/>
        </w:rPr>
        <w:t>re</w:t>
      </w:r>
      <w:r w:rsidRPr="00EB7BFD">
        <w:rPr>
          <w:spacing w:val="-2"/>
          <w:sz w:val="24"/>
          <w:szCs w:val="24"/>
        </w:rPr>
        <w:t xml:space="preserve"> </w:t>
      </w:r>
      <w:r w:rsidRPr="00EB7BFD">
        <w:rPr>
          <w:sz w:val="24"/>
          <w:szCs w:val="24"/>
        </w:rPr>
        <w:t>students f</w:t>
      </w:r>
      <w:r w:rsidRPr="00EB7BFD">
        <w:rPr>
          <w:spacing w:val="2"/>
          <w:sz w:val="24"/>
          <w:szCs w:val="24"/>
        </w:rPr>
        <w:t>o</w:t>
      </w:r>
      <w:r w:rsidRPr="00EB7BFD">
        <w:rPr>
          <w:sz w:val="24"/>
          <w:szCs w:val="24"/>
        </w:rPr>
        <w:t>r the</w:t>
      </w:r>
      <w:r w:rsidRPr="00EB7BFD">
        <w:rPr>
          <w:spacing w:val="1"/>
          <w:sz w:val="24"/>
          <w:szCs w:val="24"/>
        </w:rPr>
        <w:t xml:space="preserve"> </w:t>
      </w:r>
      <w:r w:rsidRPr="00EB7BFD">
        <w:rPr>
          <w:sz w:val="24"/>
          <w:szCs w:val="24"/>
        </w:rPr>
        <w:t>wo</w:t>
      </w:r>
      <w:r w:rsidRPr="00EB7BFD">
        <w:rPr>
          <w:spacing w:val="-1"/>
          <w:sz w:val="24"/>
          <w:szCs w:val="24"/>
        </w:rPr>
        <w:t>r</w:t>
      </w:r>
      <w:r w:rsidRPr="00EB7BFD">
        <w:rPr>
          <w:sz w:val="24"/>
          <w:szCs w:val="24"/>
        </w:rPr>
        <w:t>kfo</w:t>
      </w:r>
      <w:r w:rsidRPr="00EB7BFD">
        <w:rPr>
          <w:spacing w:val="1"/>
          <w:sz w:val="24"/>
          <w:szCs w:val="24"/>
        </w:rPr>
        <w:t>r</w:t>
      </w:r>
      <w:r w:rsidRPr="00EB7BFD">
        <w:rPr>
          <w:spacing w:val="-1"/>
          <w:sz w:val="24"/>
          <w:szCs w:val="24"/>
        </w:rPr>
        <w:t>ce</w:t>
      </w:r>
      <w:r w:rsidRPr="00EB7BFD">
        <w:rPr>
          <w:sz w:val="24"/>
          <w:szCs w:val="24"/>
        </w:rPr>
        <w:t>.</w:t>
      </w:r>
    </w:p>
    <w:p w14:paraId="32E0BE35" w14:textId="77777777" w:rsidR="00E23DEC" w:rsidRPr="00EB7BFD" w:rsidRDefault="003B3966">
      <w:pPr>
        <w:spacing w:before="3" w:line="360" w:lineRule="auto"/>
        <w:ind w:left="119" w:right="77"/>
        <w:jc w:val="both"/>
        <w:rPr>
          <w:sz w:val="24"/>
          <w:szCs w:val="24"/>
        </w:rPr>
      </w:pPr>
      <w:r w:rsidRPr="00EB7BFD">
        <w:rPr>
          <w:sz w:val="24"/>
          <w:szCs w:val="24"/>
        </w:rPr>
        <w:t>G</w:t>
      </w:r>
      <w:r w:rsidRPr="00EB7BFD">
        <w:rPr>
          <w:spacing w:val="-1"/>
          <w:sz w:val="24"/>
          <w:szCs w:val="24"/>
        </w:rPr>
        <w:t>rea</w:t>
      </w:r>
      <w:r w:rsidRPr="00EB7BFD">
        <w:rPr>
          <w:sz w:val="24"/>
          <w:szCs w:val="24"/>
        </w:rPr>
        <w:t>t</w:t>
      </w:r>
      <w:r w:rsidRPr="00EB7BFD">
        <w:rPr>
          <w:spacing w:val="2"/>
          <w:sz w:val="24"/>
          <w:szCs w:val="24"/>
        </w:rPr>
        <w:t>e</w:t>
      </w:r>
      <w:r w:rsidRPr="00EB7BFD">
        <w:rPr>
          <w:sz w:val="24"/>
          <w:szCs w:val="24"/>
        </w:rPr>
        <w:t>r</w:t>
      </w:r>
      <w:r w:rsidRPr="00EB7BFD">
        <w:rPr>
          <w:spacing w:val="1"/>
          <w:sz w:val="24"/>
          <w:szCs w:val="24"/>
        </w:rPr>
        <w:t xml:space="preserve"> </w:t>
      </w:r>
      <w:r w:rsidRPr="00EB7BFD">
        <w:rPr>
          <w:sz w:val="24"/>
          <w:szCs w:val="24"/>
        </w:rPr>
        <w:t>invo</w:t>
      </w:r>
      <w:r w:rsidRPr="00EB7BFD">
        <w:rPr>
          <w:spacing w:val="1"/>
          <w:sz w:val="24"/>
          <w:szCs w:val="24"/>
        </w:rPr>
        <w:t>l</w:t>
      </w:r>
      <w:r w:rsidRPr="00EB7BFD">
        <w:rPr>
          <w:sz w:val="24"/>
          <w:szCs w:val="24"/>
        </w:rPr>
        <w:t>v</w:t>
      </w:r>
      <w:r w:rsidRPr="00EB7BFD">
        <w:rPr>
          <w:spacing w:val="-1"/>
          <w:sz w:val="24"/>
          <w:szCs w:val="24"/>
        </w:rPr>
        <w:t>e</w:t>
      </w:r>
      <w:r w:rsidRPr="00EB7BFD">
        <w:rPr>
          <w:sz w:val="24"/>
          <w:szCs w:val="24"/>
        </w:rPr>
        <w:t>ment</w:t>
      </w:r>
      <w:r w:rsidRPr="00EB7BFD">
        <w:rPr>
          <w:spacing w:val="2"/>
          <w:sz w:val="24"/>
          <w:szCs w:val="24"/>
        </w:rPr>
        <w:t xml:space="preserve"> o</w:t>
      </w:r>
      <w:r w:rsidRPr="00EB7BFD">
        <w:rPr>
          <w:sz w:val="24"/>
          <w:szCs w:val="24"/>
        </w:rPr>
        <w:t>f</w:t>
      </w:r>
      <w:r w:rsidRPr="00EB7BFD">
        <w:rPr>
          <w:spacing w:val="3"/>
          <w:sz w:val="24"/>
          <w:szCs w:val="24"/>
        </w:rPr>
        <w:t xml:space="preserve"> </w:t>
      </w:r>
      <w:r w:rsidRPr="00EB7BFD">
        <w:rPr>
          <w:spacing w:val="-1"/>
          <w:sz w:val="24"/>
          <w:szCs w:val="24"/>
        </w:rPr>
        <w:t>e</w:t>
      </w:r>
      <w:r w:rsidRPr="00EB7BFD">
        <w:rPr>
          <w:sz w:val="24"/>
          <w:szCs w:val="24"/>
        </w:rPr>
        <w:t>mp</w:t>
      </w:r>
      <w:r w:rsidRPr="00EB7BFD">
        <w:rPr>
          <w:spacing w:val="1"/>
          <w:sz w:val="24"/>
          <w:szCs w:val="24"/>
        </w:rPr>
        <w:t>l</w:t>
      </w:r>
      <w:r w:rsidRPr="00EB7BFD">
        <w:rPr>
          <w:sz w:val="24"/>
          <w:szCs w:val="24"/>
        </w:rPr>
        <w:t>oy</w:t>
      </w:r>
      <w:r w:rsidRPr="00EB7BFD">
        <w:rPr>
          <w:spacing w:val="-1"/>
          <w:sz w:val="24"/>
          <w:szCs w:val="24"/>
        </w:rPr>
        <w:t>e</w:t>
      </w:r>
      <w:r w:rsidRPr="00EB7BFD">
        <w:rPr>
          <w:sz w:val="24"/>
          <w:szCs w:val="24"/>
        </w:rPr>
        <w:t>rs:</w:t>
      </w:r>
      <w:r w:rsidRPr="00EB7BFD">
        <w:rPr>
          <w:spacing w:val="2"/>
          <w:sz w:val="24"/>
          <w:szCs w:val="24"/>
        </w:rPr>
        <w:t xml:space="preserve"> </w:t>
      </w:r>
      <w:r w:rsidRPr="00EB7BFD">
        <w:rPr>
          <w:sz w:val="24"/>
          <w:szCs w:val="24"/>
        </w:rPr>
        <w:t>Employ</w:t>
      </w:r>
      <w:r w:rsidRPr="00EB7BFD">
        <w:rPr>
          <w:spacing w:val="-1"/>
          <w:sz w:val="24"/>
          <w:szCs w:val="24"/>
        </w:rPr>
        <w:t>e</w:t>
      </w:r>
      <w:r w:rsidRPr="00EB7BFD">
        <w:rPr>
          <w:sz w:val="24"/>
          <w:szCs w:val="24"/>
        </w:rPr>
        <w:t>rs</w:t>
      </w:r>
      <w:r w:rsidRPr="00EB7BFD">
        <w:rPr>
          <w:spacing w:val="4"/>
          <w:sz w:val="24"/>
          <w:szCs w:val="24"/>
        </w:rPr>
        <w:t xml:space="preserve"> </w:t>
      </w:r>
      <w:r w:rsidRPr="00EB7BFD">
        <w:rPr>
          <w:spacing w:val="1"/>
          <w:sz w:val="24"/>
          <w:szCs w:val="24"/>
        </w:rPr>
        <w:t>c</w:t>
      </w:r>
      <w:r w:rsidRPr="00EB7BFD">
        <w:rPr>
          <w:sz w:val="24"/>
          <w:szCs w:val="24"/>
        </w:rPr>
        <w:t>ould</w:t>
      </w:r>
      <w:r w:rsidRPr="00EB7BFD">
        <w:rPr>
          <w:spacing w:val="2"/>
          <w:sz w:val="24"/>
          <w:szCs w:val="24"/>
        </w:rPr>
        <w:t xml:space="preserve"> </w:t>
      </w:r>
      <w:r w:rsidRPr="00EB7BFD">
        <w:rPr>
          <w:sz w:val="24"/>
          <w:szCs w:val="24"/>
        </w:rPr>
        <w:t>be</w:t>
      </w:r>
      <w:r w:rsidRPr="00EB7BFD">
        <w:rPr>
          <w:spacing w:val="1"/>
          <w:sz w:val="24"/>
          <w:szCs w:val="24"/>
        </w:rPr>
        <w:t xml:space="preserve"> </w:t>
      </w:r>
      <w:r w:rsidRPr="00EB7BFD">
        <w:rPr>
          <w:sz w:val="24"/>
          <w:szCs w:val="24"/>
        </w:rPr>
        <w:t>m</w:t>
      </w:r>
      <w:r w:rsidRPr="00EB7BFD">
        <w:rPr>
          <w:spacing w:val="5"/>
          <w:sz w:val="24"/>
          <w:szCs w:val="24"/>
        </w:rPr>
        <w:t>o</w:t>
      </w:r>
      <w:r w:rsidRPr="00EB7BFD">
        <w:rPr>
          <w:sz w:val="24"/>
          <w:szCs w:val="24"/>
        </w:rPr>
        <w:t>re invo</w:t>
      </w:r>
      <w:r w:rsidRPr="00EB7BFD">
        <w:rPr>
          <w:spacing w:val="1"/>
          <w:sz w:val="24"/>
          <w:szCs w:val="24"/>
        </w:rPr>
        <w:t>l</w:t>
      </w:r>
      <w:r w:rsidRPr="00EB7BFD">
        <w:rPr>
          <w:sz w:val="24"/>
          <w:szCs w:val="24"/>
        </w:rPr>
        <w:t>v</w:t>
      </w:r>
      <w:r w:rsidRPr="00EB7BFD">
        <w:rPr>
          <w:spacing w:val="-1"/>
          <w:sz w:val="24"/>
          <w:szCs w:val="24"/>
        </w:rPr>
        <w:t>e</w:t>
      </w:r>
      <w:r w:rsidRPr="00EB7BFD">
        <w:rPr>
          <w:sz w:val="24"/>
          <w:szCs w:val="24"/>
        </w:rPr>
        <w:t>d</w:t>
      </w:r>
      <w:r w:rsidRPr="00EB7BFD">
        <w:rPr>
          <w:spacing w:val="4"/>
          <w:sz w:val="24"/>
          <w:szCs w:val="24"/>
        </w:rPr>
        <w:t xml:space="preserve"> </w:t>
      </w:r>
      <w:r w:rsidRPr="00EB7BFD">
        <w:rPr>
          <w:sz w:val="24"/>
          <w:szCs w:val="24"/>
        </w:rPr>
        <w:t>in</w:t>
      </w:r>
      <w:r w:rsidRPr="00EB7BFD">
        <w:rPr>
          <w:spacing w:val="2"/>
          <w:sz w:val="24"/>
          <w:szCs w:val="24"/>
        </w:rPr>
        <w:t xml:space="preserve"> </w:t>
      </w:r>
      <w:r w:rsidRPr="00EB7BFD">
        <w:rPr>
          <w:sz w:val="24"/>
          <w:szCs w:val="24"/>
        </w:rPr>
        <w:t>the</w:t>
      </w:r>
      <w:r w:rsidRPr="00EB7BFD">
        <w:rPr>
          <w:spacing w:val="1"/>
          <w:sz w:val="24"/>
          <w:szCs w:val="24"/>
        </w:rPr>
        <w:t xml:space="preserve"> </w:t>
      </w:r>
      <w:r w:rsidRPr="00EB7BFD">
        <w:rPr>
          <w:sz w:val="24"/>
          <w:szCs w:val="24"/>
        </w:rPr>
        <w:t>industri</w:t>
      </w:r>
      <w:r w:rsidRPr="00EB7BFD">
        <w:rPr>
          <w:spacing w:val="-1"/>
          <w:sz w:val="24"/>
          <w:szCs w:val="24"/>
        </w:rPr>
        <w:t>a</w:t>
      </w:r>
      <w:r w:rsidRPr="00EB7BFD">
        <w:rPr>
          <w:sz w:val="24"/>
          <w:szCs w:val="24"/>
        </w:rPr>
        <w:t>l</w:t>
      </w:r>
      <w:r w:rsidRPr="00EB7BFD">
        <w:rPr>
          <w:spacing w:val="2"/>
          <w:sz w:val="24"/>
          <w:szCs w:val="24"/>
        </w:rPr>
        <w:t xml:space="preserve"> </w:t>
      </w:r>
      <w:r w:rsidRPr="00EB7BFD">
        <w:rPr>
          <w:sz w:val="24"/>
          <w:szCs w:val="24"/>
        </w:rPr>
        <w:t>tr</w:t>
      </w:r>
      <w:r w:rsidRPr="00EB7BFD">
        <w:rPr>
          <w:spacing w:val="-1"/>
          <w:sz w:val="24"/>
          <w:szCs w:val="24"/>
        </w:rPr>
        <w:t>a</w:t>
      </w:r>
      <w:r w:rsidRPr="00EB7BFD">
        <w:rPr>
          <w:sz w:val="24"/>
          <w:szCs w:val="24"/>
        </w:rPr>
        <w:t>in</w:t>
      </w:r>
      <w:r w:rsidRPr="00EB7BFD">
        <w:rPr>
          <w:spacing w:val="1"/>
          <w:sz w:val="24"/>
          <w:szCs w:val="24"/>
        </w:rPr>
        <w:t>i</w:t>
      </w:r>
      <w:r w:rsidRPr="00EB7BFD">
        <w:rPr>
          <w:sz w:val="24"/>
          <w:szCs w:val="24"/>
        </w:rPr>
        <w:t>ng</w:t>
      </w:r>
      <w:r w:rsidRPr="00EB7BFD">
        <w:rPr>
          <w:spacing w:val="4"/>
          <w:sz w:val="24"/>
          <w:szCs w:val="24"/>
        </w:rPr>
        <w:t xml:space="preserve"> </w:t>
      </w:r>
      <w:r w:rsidRPr="00EB7BFD">
        <w:rPr>
          <w:sz w:val="24"/>
          <w:szCs w:val="24"/>
        </w:rPr>
        <w:t>prog</w:t>
      </w:r>
      <w:r w:rsidRPr="00EB7BFD">
        <w:rPr>
          <w:spacing w:val="-1"/>
          <w:sz w:val="24"/>
          <w:szCs w:val="24"/>
        </w:rPr>
        <w:t>ra</w:t>
      </w:r>
      <w:r w:rsidRPr="00EB7BFD">
        <w:rPr>
          <w:sz w:val="24"/>
          <w:szCs w:val="24"/>
        </w:rPr>
        <w:t>m, providing s</w:t>
      </w:r>
      <w:r w:rsidRPr="00EB7BFD">
        <w:rPr>
          <w:spacing w:val="1"/>
          <w:sz w:val="24"/>
          <w:szCs w:val="24"/>
        </w:rPr>
        <w:t>t</w:t>
      </w:r>
      <w:r w:rsidRPr="00EB7BFD">
        <w:rPr>
          <w:sz w:val="24"/>
          <w:szCs w:val="24"/>
        </w:rPr>
        <w:t>ud</w:t>
      </w:r>
      <w:r w:rsidRPr="00EB7BFD">
        <w:rPr>
          <w:spacing w:val="-1"/>
          <w:sz w:val="24"/>
          <w:szCs w:val="24"/>
        </w:rPr>
        <w:t>e</w:t>
      </w:r>
      <w:r w:rsidRPr="00EB7BFD">
        <w:rPr>
          <w:sz w:val="24"/>
          <w:szCs w:val="24"/>
        </w:rPr>
        <w:t>nts with opportunit</w:t>
      </w:r>
      <w:r w:rsidRPr="00EB7BFD">
        <w:rPr>
          <w:spacing w:val="1"/>
          <w:sz w:val="24"/>
          <w:szCs w:val="24"/>
        </w:rPr>
        <w:t>i</w:t>
      </w:r>
      <w:r w:rsidRPr="00EB7BFD">
        <w:rPr>
          <w:spacing w:val="-1"/>
          <w:sz w:val="24"/>
          <w:szCs w:val="24"/>
        </w:rPr>
        <w:t>e</w:t>
      </w:r>
      <w:r w:rsidRPr="00EB7BFD">
        <w:rPr>
          <w:sz w:val="24"/>
          <w:szCs w:val="24"/>
        </w:rPr>
        <w:t>s to g</w:t>
      </w:r>
      <w:r w:rsidRPr="00EB7BFD">
        <w:rPr>
          <w:spacing w:val="-1"/>
          <w:sz w:val="24"/>
          <w:szCs w:val="24"/>
        </w:rPr>
        <w:t>a</w:t>
      </w:r>
      <w:r w:rsidRPr="00EB7BFD">
        <w:rPr>
          <w:sz w:val="24"/>
          <w:szCs w:val="24"/>
        </w:rPr>
        <w:t>in pr</w:t>
      </w:r>
      <w:r w:rsidRPr="00EB7BFD">
        <w:rPr>
          <w:spacing w:val="1"/>
          <w:sz w:val="24"/>
          <w:szCs w:val="24"/>
        </w:rPr>
        <w:t>a</w:t>
      </w:r>
      <w:r w:rsidRPr="00EB7BFD">
        <w:rPr>
          <w:spacing w:val="-1"/>
          <w:sz w:val="24"/>
          <w:szCs w:val="24"/>
        </w:rPr>
        <w:t>c</w:t>
      </w:r>
      <w:r w:rsidRPr="00EB7BFD">
        <w:rPr>
          <w:sz w:val="24"/>
          <w:szCs w:val="24"/>
        </w:rPr>
        <w:t>t</w:t>
      </w:r>
      <w:r w:rsidRPr="00EB7BFD">
        <w:rPr>
          <w:spacing w:val="1"/>
          <w:sz w:val="24"/>
          <w:szCs w:val="24"/>
        </w:rPr>
        <w:t>i</w:t>
      </w:r>
      <w:r w:rsidRPr="00EB7BFD">
        <w:rPr>
          <w:spacing w:val="-1"/>
          <w:sz w:val="24"/>
          <w:szCs w:val="24"/>
        </w:rPr>
        <w:t>ca</w:t>
      </w:r>
      <w:r w:rsidRPr="00EB7BFD">
        <w:rPr>
          <w:sz w:val="24"/>
          <w:szCs w:val="24"/>
        </w:rPr>
        <w:t>l sk</w:t>
      </w:r>
      <w:r w:rsidRPr="00EB7BFD">
        <w:rPr>
          <w:spacing w:val="1"/>
          <w:sz w:val="24"/>
          <w:szCs w:val="24"/>
        </w:rPr>
        <w:t>i</w:t>
      </w:r>
      <w:r w:rsidRPr="00EB7BFD">
        <w:rPr>
          <w:sz w:val="24"/>
          <w:szCs w:val="24"/>
        </w:rPr>
        <w:t>l</w:t>
      </w:r>
      <w:r w:rsidRPr="00EB7BFD">
        <w:rPr>
          <w:spacing w:val="1"/>
          <w:sz w:val="24"/>
          <w:szCs w:val="24"/>
        </w:rPr>
        <w:t>l</w:t>
      </w:r>
      <w:r w:rsidRPr="00EB7BFD">
        <w:rPr>
          <w:sz w:val="24"/>
          <w:szCs w:val="24"/>
        </w:rPr>
        <w:t xml:space="preserve">s in a </w:t>
      </w:r>
      <w:r w:rsidRPr="00EB7BFD">
        <w:rPr>
          <w:spacing w:val="-1"/>
          <w:sz w:val="24"/>
          <w:szCs w:val="24"/>
        </w:rPr>
        <w:t>r</w:t>
      </w:r>
      <w:r w:rsidRPr="00EB7BFD">
        <w:rPr>
          <w:spacing w:val="1"/>
          <w:sz w:val="24"/>
          <w:szCs w:val="24"/>
        </w:rPr>
        <w:t>e</w:t>
      </w:r>
      <w:r w:rsidRPr="00EB7BFD">
        <w:rPr>
          <w:spacing w:val="-1"/>
          <w:sz w:val="24"/>
          <w:szCs w:val="24"/>
        </w:rPr>
        <w:t>a</w:t>
      </w:r>
      <w:r w:rsidRPr="00EB7BFD">
        <w:rPr>
          <w:spacing w:val="4"/>
          <w:sz w:val="24"/>
          <w:szCs w:val="24"/>
        </w:rPr>
        <w:t>l</w:t>
      </w:r>
      <w:r w:rsidRPr="00EB7BFD">
        <w:rPr>
          <w:spacing w:val="-1"/>
          <w:sz w:val="24"/>
          <w:szCs w:val="24"/>
        </w:rPr>
        <w:t>-</w:t>
      </w:r>
      <w:r w:rsidRPr="00EB7BFD">
        <w:rPr>
          <w:sz w:val="24"/>
          <w:szCs w:val="24"/>
        </w:rPr>
        <w:t>wo</w:t>
      </w:r>
      <w:r w:rsidRPr="00EB7BFD">
        <w:rPr>
          <w:spacing w:val="-1"/>
          <w:sz w:val="24"/>
          <w:szCs w:val="24"/>
        </w:rPr>
        <w:t>r</w:t>
      </w:r>
      <w:r w:rsidRPr="00EB7BFD">
        <w:rPr>
          <w:sz w:val="24"/>
          <w:szCs w:val="24"/>
        </w:rPr>
        <w:t>ld</w:t>
      </w:r>
      <w:r w:rsidRPr="00EB7BFD">
        <w:rPr>
          <w:spacing w:val="3"/>
          <w:sz w:val="24"/>
          <w:szCs w:val="24"/>
        </w:rPr>
        <w:t xml:space="preserve"> </w:t>
      </w:r>
      <w:r w:rsidRPr="00EB7BFD">
        <w:rPr>
          <w:spacing w:val="-1"/>
          <w:sz w:val="24"/>
          <w:szCs w:val="24"/>
        </w:rPr>
        <w:t>e</w:t>
      </w:r>
      <w:r w:rsidRPr="00EB7BFD">
        <w:rPr>
          <w:sz w:val="24"/>
          <w:szCs w:val="24"/>
        </w:rPr>
        <w:t>nvironme</w:t>
      </w:r>
      <w:r w:rsidRPr="00EB7BFD">
        <w:rPr>
          <w:spacing w:val="-1"/>
          <w:sz w:val="24"/>
          <w:szCs w:val="24"/>
        </w:rPr>
        <w:t>n</w:t>
      </w:r>
      <w:r w:rsidRPr="00EB7BFD">
        <w:rPr>
          <w:sz w:val="24"/>
          <w:szCs w:val="24"/>
        </w:rPr>
        <w:t>t. This would</w:t>
      </w:r>
      <w:r w:rsidRPr="00EB7BFD">
        <w:rPr>
          <w:spacing w:val="2"/>
          <w:sz w:val="24"/>
          <w:szCs w:val="24"/>
        </w:rPr>
        <w:t xml:space="preserve"> </w:t>
      </w:r>
      <w:r w:rsidRPr="00EB7BFD">
        <w:rPr>
          <w:sz w:val="24"/>
          <w:szCs w:val="24"/>
        </w:rPr>
        <w:t>not on</w:t>
      </w:r>
      <w:r w:rsidRPr="00EB7BFD">
        <w:rPr>
          <w:spacing w:val="1"/>
          <w:sz w:val="24"/>
          <w:szCs w:val="24"/>
        </w:rPr>
        <w:t>l</w:t>
      </w:r>
      <w:r w:rsidRPr="00EB7BFD">
        <w:rPr>
          <w:sz w:val="24"/>
          <w:szCs w:val="24"/>
        </w:rPr>
        <w:t>y b</w:t>
      </w:r>
      <w:r w:rsidRPr="00EB7BFD">
        <w:rPr>
          <w:spacing w:val="-1"/>
          <w:sz w:val="24"/>
          <w:szCs w:val="24"/>
        </w:rPr>
        <w:t>e</w:t>
      </w:r>
      <w:r w:rsidRPr="00EB7BFD">
        <w:rPr>
          <w:sz w:val="24"/>
          <w:szCs w:val="24"/>
        </w:rPr>
        <w:t>n</w:t>
      </w:r>
      <w:r w:rsidRPr="00EB7BFD">
        <w:rPr>
          <w:spacing w:val="-1"/>
          <w:sz w:val="24"/>
          <w:szCs w:val="24"/>
        </w:rPr>
        <w:t>e</w:t>
      </w:r>
      <w:r w:rsidRPr="00EB7BFD">
        <w:rPr>
          <w:sz w:val="24"/>
          <w:szCs w:val="24"/>
        </w:rPr>
        <w:t>fit</w:t>
      </w:r>
      <w:r w:rsidRPr="00EB7BFD">
        <w:rPr>
          <w:spacing w:val="3"/>
          <w:sz w:val="24"/>
          <w:szCs w:val="24"/>
        </w:rPr>
        <w:t xml:space="preserve"> </w:t>
      </w:r>
      <w:r w:rsidRPr="00EB7BFD">
        <w:rPr>
          <w:sz w:val="24"/>
          <w:szCs w:val="24"/>
        </w:rPr>
        <w:t>the</w:t>
      </w:r>
      <w:r w:rsidRPr="00EB7BFD">
        <w:rPr>
          <w:spacing w:val="3"/>
          <w:sz w:val="24"/>
          <w:szCs w:val="24"/>
        </w:rPr>
        <w:t xml:space="preserve"> </w:t>
      </w:r>
      <w:r w:rsidRPr="00EB7BFD">
        <w:rPr>
          <w:sz w:val="24"/>
          <w:szCs w:val="24"/>
        </w:rPr>
        <w:t>students</w:t>
      </w:r>
      <w:r w:rsidRPr="00EB7BFD">
        <w:rPr>
          <w:spacing w:val="4"/>
          <w:sz w:val="24"/>
          <w:szCs w:val="24"/>
        </w:rPr>
        <w:t xml:space="preserve"> </w:t>
      </w:r>
      <w:r w:rsidRPr="00EB7BFD">
        <w:rPr>
          <w:sz w:val="24"/>
          <w:szCs w:val="24"/>
        </w:rPr>
        <w:t>but</w:t>
      </w:r>
      <w:r w:rsidRPr="00EB7BFD">
        <w:rPr>
          <w:spacing w:val="4"/>
          <w:sz w:val="24"/>
          <w:szCs w:val="24"/>
        </w:rPr>
        <w:t xml:space="preserve"> </w:t>
      </w:r>
      <w:r w:rsidRPr="00EB7BFD">
        <w:rPr>
          <w:spacing w:val="-3"/>
          <w:sz w:val="24"/>
          <w:szCs w:val="24"/>
        </w:rPr>
        <w:t>a</w:t>
      </w:r>
      <w:r w:rsidRPr="00EB7BFD">
        <w:rPr>
          <w:sz w:val="24"/>
          <w:szCs w:val="24"/>
        </w:rPr>
        <w:t>lso</w:t>
      </w:r>
      <w:r w:rsidRPr="00EB7BFD">
        <w:rPr>
          <w:spacing w:val="4"/>
          <w:sz w:val="24"/>
          <w:szCs w:val="24"/>
        </w:rPr>
        <w:t xml:space="preserve"> </w:t>
      </w:r>
      <w:r w:rsidRPr="00EB7BFD">
        <w:rPr>
          <w:sz w:val="24"/>
          <w:szCs w:val="24"/>
        </w:rPr>
        <w:t>h</w:t>
      </w:r>
      <w:r w:rsidRPr="00EB7BFD">
        <w:rPr>
          <w:spacing w:val="-1"/>
          <w:sz w:val="24"/>
          <w:szCs w:val="24"/>
        </w:rPr>
        <w:t>e</w:t>
      </w:r>
      <w:r w:rsidRPr="00EB7BFD">
        <w:rPr>
          <w:sz w:val="24"/>
          <w:szCs w:val="24"/>
        </w:rPr>
        <w:t>lp</w:t>
      </w:r>
      <w:r w:rsidRPr="00EB7BFD">
        <w:rPr>
          <w:spacing w:val="4"/>
          <w:sz w:val="24"/>
          <w:szCs w:val="24"/>
        </w:rPr>
        <w:t xml:space="preserve"> </w:t>
      </w:r>
      <w:r w:rsidRPr="00EB7BFD">
        <w:rPr>
          <w:sz w:val="24"/>
          <w:szCs w:val="24"/>
        </w:rPr>
        <w:t>to</w:t>
      </w:r>
      <w:r w:rsidRPr="00EB7BFD">
        <w:rPr>
          <w:spacing w:val="4"/>
          <w:sz w:val="24"/>
          <w:szCs w:val="24"/>
        </w:rPr>
        <w:t xml:space="preserve"> </w:t>
      </w:r>
      <w:r w:rsidRPr="00EB7BFD">
        <w:rPr>
          <w:sz w:val="24"/>
          <w:szCs w:val="24"/>
        </w:rPr>
        <w:t>bridge the</w:t>
      </w:r>
      <w:r w:rsidRPr="00EB7BFD">
        <w:rPr>
          <w:spacing w:val="3"/>
          <w:sz w:val="24"/>
          <w:szCs w:val="24"/>
        </w:rPr>
        <w:t xml:space="preserve"> </w:t>
      </w:r>
      <w:r w:rsidRPr="00EB7BFD">
        <w:rPr>
          <w:sz w:val="24"/>
          <w:szCs w:val="24"/>
        </w:rPr>
        <w:t>g</w:t>
      </w:r>
      <w:r w:rsidRPr="00EB7BFD">
        <w:rPr>
          <w:spacing w:val="-1"/>
          <w:sz w:val="24"/>
          <w:szCs w:val="24"/>
        </w:rPr>
        <w:t>a</w:t>
      </w:r>
      <w:r w:rsidRPr="00EB7BFD">
        <w:rPr>
          <w:sz w:val="24"/>
          <w:szCs w:val="24"/>
        </w:rPr>
        <w:t>p</w:t>
      </w:r>
      <w:r w:rsidRPr="00EB7BFD">
        <w:rPr>
          <w:spacing w:val="3"/>
          <w:sz w:val="24"/>
          <w:szCs w:val="24"/>
        </w:rPr>
        <w:t xml:space="preserve"> </w:t>
      </w:r>
      <w:r w:rsidRPr="00EB7BFD">
        <w:rPr>
          <w:sz w:val="24"/>
          <w:szCs w:val="24"/>
        </w:rPr>
        <w:t>b</w:t>
      </w:r>
      <w:r w:rsidRPr="00EB7BFD">
        <w:rPr>
          <w:spacing w:val="-1"/>
          <w:sz w:val="24"/>
          <w:szCs w:val="24"/>
        </w:rPr>
        <w:t>e</w:t>
      </w:r>
      <w:r w:rsidRPr="00EB7BFD">
        <w:rPr>
          <w:sz w:val="24"/>
          <w:szCs w:val="24"/>
        </w:rPr>
        <w:t>tw</w:t>
      </w:r>
      <w:r w:rsidRPr="00EB7BFD">
        <w:rPr>
          <w:spacing w:val="-1"/>
          <w:sz w:val="24"/>
          <w:szCs w:val="24"/>
        </w:rPr>
        <w:t>ee</w:t>
      </w:r>
      <w:r w:rsidRPr="00EB7BFD">
        <w:rPr>
          <w:sz w:val="24"/>
          <w:szCs w:val="24"/>
        </w:rPr>
        <w:t>n</w:t>
      </w:r>
      <w:r w:rsidRPr="00EB7BFD">
        <w:rPr>
          <w:spacing w:val="3"/>
          <w:sz w:val="24"/>
          <w:szCs w:val="24"/>
        </w:rPr>
        <w:t xml:space="preserve"> </w:t>
      </w:r>
      <w:r w:rsidRPr="00EB7BFD">
        <w:rPr>
          <w:sz w:val="24"/>
          <w:szCs w:val="24"/>
        </w:rPr>
        <w:t>the</w:t>
      </w:r>
      <w:r w:rsidRPr="00EB7BFD">
        <w:rPr>
          <w:spacing w:val="3"/>
          <w:sz w:val="24"/>
          <w:szCs w:val="24"/>
        </w:rPr>
        <w:t xml:space="preserve"> </w:t>
      </w:r>
      <w:r w:rsidRPr="00EB7BFD">
        <w:rPr>
          <w:sz w:val="24"/>
          <w:szCs w:val="24"/>
        </w:rPr>
        <w:t>ski</w:t>
      </w:r>
      <w:r w:rsidRPr="00EB7BFD">
        <w:rPr>
          <w:spacing w:val="1"/>
          <w:sz w:val="24"/>
          <w:szCs w:val="24"/>
        </w:rPr>
        <w:t>l</w:t>
      </w:r>
      <w:r w:rsidRPr="00EB7BFD">
        <w:rPr>
          <w:sz w:val="24"/>
          <w:szCs w:val="24"/>
        </w:rPr>
        <w:t>ls</w:t>
      </w:r>
      <w:r w:rsidRPr="00EB7BFD">
        <w:rPr>
          <w:spacing w:val="4"/>
          <w:sz w:val="24"/>
          <w:szCs w:val="24"/>
        </w:rPr>
        <w:t xml:space="preserve"> </w:t>
      </w:r>
      <w:r w:rsidRPr="00EB7BFD">
        <w:rPr>
          <w:sz w:val="24"/>
          <w:szCs w:val="24"/>
        </w:rPr>
        <w:t>that</w:t>
      </w:r>
      <w:r w:rsidRPr="00EB7BFD">
        <w:rPr>
          <w:spacing w:val="1"/>
          <w:sz w:val="24"/>
          <w:szCs w:val="24"/>
        </w:rPr>
        <w:t xml:space="preserve"> </w:t>
      </w:r>
      <w:r w:rsidRPr="00EB7BFD">
        <w:rPr>
          <w:spacing w:val="-1"/>
          <w:sz w:val="24"/>
          <w:szCs w:val="24"/>
        </w:rPr>
        <w:t>e</w:t>
      </w:r>
      <w:r w:rsidRPr="00EB7BFD">
        <w:rPr>
          <w:sz w:val="24"/>
          <w:szCs w:val="24"/>
        </w:rPr>
        <w:t>mp</w:t>
      </w:r>
      <w:r w:rsidRPr="00EB7BFD">
        <w:rPr>
          <w:spacing w:val="1"/>
          <w:sz w:val="24"/>
          <w:szCs w:val="24"/>
        </w:rPr>
        <w:t>l</w:t>
      </w:r>
      <w:r w:rsidRPr="00EB7BFD">
        <w:rPr>
          <w:sz w:val="24"/>
          <w:szCs w:val="24"/>
        </w:rPr>
        <w:t>oy</w:t>
      </w:r>
      <w:r w:rsidRPr="00EB7BFD">
        <w:rPr>
          <w:spacing w:val="-1"/>
          <w:sz w:val="24"/>
          <w:szCs w:val="24"/>
        </w:rPr>
        <w:t>e</w:t>
      </w:r>
      <w:r w:rsidRPr="00EB7BFD">
        <w:rPr>
          <w:sz w:val="24"/>
          <w:szCs w:val="24"/>
        </w:rPr>
        <w:t>rs</w:t>
      </w:r>
      <w:r w:rsidRPr="00EB7BFD">
        <w:rPr>
          <w:spacing w:val="3"/>
          <w:sz w:val="24"/>
          <w:szCs w:val="24"/>
        </w:rPr>
        <w:t xml:space="preserve"> </w:t>
      </w:r>
      <w:r w:rsidRPr="00EB7BFD">
        <w:rPr>
          <w:sz w:val="24"/>
          <w:szCs w:val="24"/>
        </w:rPr>
        <w:t>s</w:t>
      </w:r>
      <w:r w:rsidRPr="00EB7BFD">
        <w:rPr>
          <w:spacing w:val="-1"/>
          <w:sz w:val="24"/>
          <w:szCs w:val="24"/>
        </w:rPr>
        <w:t>ee</w:t>
      </w:r>
      <w:r w:rsidRPr="00EB7BFD">
        <w:rPr>
          <w:sz w:val="24"/>
          <w:szCs w:val="24"/>
        </w:rPr>
        <w:t>k</w:t>
      </w:r>
      <w:r w:rsidRPr="00EB7BFD">
        <w:rPr>
          <w:spacing w:val="3"/>
          <w:sz w:val="24"/>
          <w:szCs w:val="24"/>
        </w:rPr>
        <w:t xml:space="preserve"> </w:t>
      </w:r>
      <w:r w:rsidRPr="00EB7BFD">
        <w:rPr>
          <w:spacing w:val="-1"/>
          <w:sz w:val="24"/>
          <w:szCs w:val="24"/>
        </w:rPr>
        <w:t>a</w:t>
      </w:r>
      <w:r w:rsidRPr="00EB7BFD">
        <w:rPr>
          <w:sz w:val="24"/>
          <w:szCs w:val="24"/>
        </w:rPr>
        <w:t>nd</w:t>
      </w:r>
      <w:r w:rsidRPr="00EB7BFD">
        <w:rPr>
          <w:spacing w:val="10"/>
          <w:sz w:val="24"/>
          <w:szCs w:val="24"/>
        </w:rPr>
        <w:t xml:space="preserve"> </w:t>
      </w:r>
      <w:r w:rsidRPr="00EB7BFD">
        <w:rPr>
          <w:sz w:val="24"/>
          <w:szCs w:val="24"/>
        </w:rPr>
        <w:t>the</w:t>
      </w:r>
      <w:r w:rsidRPr="00EB7BFD">
        <w:rPr>
          <w:spacing w:val="3"/>
          <w:sz w:val="24"/>
          <w:szCs w:val="24"/>
        </w:rPr>
        <w:t xml:space="preserve"> </w:t>
      </w:r>
      <w:r w:rsidRPr="00EB7BFD">
        <w:rPr>
          <w:sz w:val="24"/>
          <w:szCs w:val="24"/>
        </w:rPr>
        <w:t>ski</w:t>
      </w:r>
      <w:r w:rsidRPr="00EB7BFD">
        <w:rPr>
          <w:spacing w:val="1"/>
          <w:sz w:val="24"/>
          <w:szCs w:val="24"/>
        </w:rPr>
        <w:t>l</w:t>
      </w:r>
      <w:r w:rsidRPr="00EB7BFD">
        <w:rPr>
          <w:sz w:val="24"/>
          <w:szCs w:val="24"/>
        </w:rPr>
        <w:t>ls</w:t>
      </w:r>
      <w:r w:rsidRPr="00EB7BFD">
        <w:rPr>
          <w:spacing w:val="4"/>
          <w:sz w:val="24"/>
          <w:szCs w:val="24"/>
        </w:rPr>
        <w:t xml:space="preserve"> </w:t>
      </w:r>
      <w:r w:rsidRPr="00EB7BFD">
        <w:rPr>
          <w:sz w:val="24"/>
          <w:szCs w:val="24"/>
        </w:rPr>
        <w:t>th</w:t>
      </w:r>
      <w:r w:rsidRPr="00EB7BFD">
        <w:rPr>
          <w:spacing w:val="-3"/>
          <w:sz w:val="24"/>
          <w:szCs w:val="24"/>
        </w:rPr>
        <w:t>a</w:t>
      </w:r>
      <w:r w:rsidRPr="00EB7BFD">
        <w:rPr>
          <w:sz w:val="24"/>
          <w:szCs w:val="24"/>
        </w:rPr>
        <w:t>t gr</w:t>
      </w:r>
      <w:r w:rsidRPr="00EB7BFD">
        <w:rPr>
          <w:spacing w:val="-2"/>
          <w:sz w:val="24"/>
          <w:szCs w:val="24"/>
        </w:rPr>
        <w:t>a</w:t>
      </w:r>
      <w:r w:rsidRPr="00EB7BFD">
        <w:rPr>
          <w:sz w:val="24"/>
          <w:szCs w:val="24"/>
        </w:rPr>
        <w:t>du</w:t>
      </w:r>
      <w:r w:rsidRPr="00EB7BFD">
        <w:rPr>
          <w:spacing w:val="-1"/>
          <w:sz w:val="24"/>
          <w:szCs w:val="24"/>
        </w:rPr>
        <w:t>a</w:t>
      </w:r>
      <w:r w:rsidRPr="00EB7BFD">
        <w:rPr>
          <w:sz w:val="24"/>
          <w:szCs w:val="24"/>
        </w:rPr>
        <w:t>tes poss</w:t>
      </w:r>
      <w:r w:rsidRPr="00EB7BFD">
        <w:rPr>
          <w:spacing w:val="-1"/>
          <w:sz w:val="24"/>
          <w:szCs w:val="24"/>
        </w:rPr>
        <w:t>e</w:t>
      </w:r>
      <w:r w:rsidRPr="00EB7BFD">
        <w:rPr>
          <w:sz w:val="24"/>
          <w:szCs w:val="24"/>
        </w:rPr>
        <w:t>ss.</w:t>
      </w:r>
    </w:p>
    <w:p w14:paraId="72EDCBD8" w14:textId="77777777" w:rsidR="00E23DEC" w:rsidRPr="00EB7BFD" w:rsidRDefault="00E23DEC">
      <w:pPr>
        <w:spacing w:before="10" w:line="200" w:lineRule="exact"/>
        <w:rPr>
          <w:sz w:val="24"/>
          <w:szCs w:val="24"/>
        </w:rPr>
      </w:pPr>
    </w:p>
    <w:p w14:paraId="27B22072" w14:textId="77777777" w:rsidR="00E23DEC" w:rsidRPr="00EB7BFD" w:rsidRDefault="003B3966" w:rsidP="00F05315">
      <w:pPr>
        <w:pStyle w:val="Heading2"/>
        <w:numPr>
          <w:ilvl w:val="0"/>
          <w:numId w:val="0"/>
        </w:numPr>
        <w:rPr>
          <w:rFonts w:cs="Times New Roman"/>
          <w:sz w:val="24"/>
          <w:szCs w:val="24"/>
        </w:rPr>
      </w:pPr>
      <w:bookmarkStart w:id="29" w:name="_Toc140735502"/>
      <w:r w:rsidRPr="00EB7BFD">
        <w:rPr>
          <w:rFonts w:cs="Times New Roman"/>
          <w:sz w:val="24"/>
          <w:szCs w:val="24"/>
        </w:rPr>
        <w:t>2.3 I</w:t>
      </w:r>
      <w:r w:rsidRPr="00EB7BFD">
        <w:rPr>
          <w:rFonts w:cs="Times New Roman"/>
          <w:spacing w:val="1"/>
          <w:sz w:val="24"/>
          <w:szCs w:val="24"/>
        </w:rPr>
        <w:t>n</w:t>
      </w:r>
      <w:r w:rsidRPr="00EB7BFD">
        <w:rPr>
          <w:rFonts w:cs="Times New Roman"/>
          <w:spacing w:val="-1"/>
          <w:sz w:val="24"/>
          <w:szCs w:val="24"/>
        </w:rPr>
        <w:t>t</w:t>
      </w:r>
      <w:r w:rsidRPr="00EB7BFD">
        <w:rPr>
          <w:rFonts w:cs="Times New Roman"/>
          <w:spacing w:val="-3"/>
          <w:sz w:val="24"/>
          <w:szCs w:val="24"/>
        </w:rPr>
        <w:t>e</w:t>
      </w:r>
      <w:r w:rsidRPr="00EB7BFD">
        <w:rPr>
          <w:rFonts w:cs="Times New Roman"/>
          <w:spacing w:val="-1"/>
          <w:sz w:val="24"/>
          <w:szCs w:val="24"/>
        </w:rPr>
        <w:t>r</w:t>
      </w:r>
      <w:r w:rsidRPr="00EB7BFD">
        <w:rPr>
          <w:rFonts w:cs="Times New Roman"/>
          <w:spacing w:val="1"/>
          <w:sz w:val="24"/>
          <w:szCs w:val="24"/>
        </w:rPr>
        <w:t>n</w:t>
      </w:r>
      <w:r w:rsidRPr="00EB7BFD">
        <w:rPr>
          <w:rFonts w:cs="Times New Roman"/>
          <w:sz w:val="24"/>
          <w:szCs w:val="24"/>
        </w:rPr>
        <w:t>s</w:t>
      </w:r>
      <w:r w:rsidRPr="00EB7BFD">
        <w:rPr>
          <w:rFonts w:cs="Times New Roman"/>
          <w:spacing w:val="1"/>
          <w:sz w:val="24"/>
          <w:szCs w:val="24"/>
        </w:rPr>
        <w:t>h</w:t>
      </w:r>
      <w:r w:rsidRPr="00EB7BFD">
        <w:rPr>
          <w:rFonts w:cs="Times New Roman"/>
          <w:sz w:val="24"/>
          <w:szCs w:val="24"/>
        </w:rPr>
        <w:t>ip</w:t>
      </w:r>
      <w:r w:rsidRPr="00EB7BFD">
        <w:rPr>
          <w:rFonts w:cs="Times New Roman"/>
          <w:spacing w:val="-4"/>
          <w:sz w:val="24"/>
          <w:szCs w:val="24"/>
        </w:rPr>
        <w:t xml:space="preserve"> </w:t>
      </w:r>
      <w:r w:rsidRPr="00EB7BFD">
        <w:rPr>
          <w:rFonts w:cs="Times New Roman"/>
          <w:spacing w:val="1"/>
          <w:sz w:val="24"/>
          <w:szCs w:val="24"/>
        </w:rPr>
        <w:t>p</w:t>
      </w:r>
      <w:r w:rsidRPr="00EB7BFD">
        <w:rPr>
          <w:rFonts w:cs="Times New Roman"/>
          <w:spacing w:val="-1"/>
          <w:sz w:val="24"/>
          <w:szCs w:val="24"/>
        </w:rPr>
        <w:t>r</w:t>
      </w:r>
      <w:r w:rsidRPr="00EB7BFD">
        <w:rPr>
          <w:rFonts w:cs="Times New Roman"/>
          <w:spacing w:val="-2"/>
          <w:sz w:val="24"/>
          <w:szCs w:val="24"/>
        </w:rPr>
        <w:t>o</w:t>
      </w:r>
      <w:r w:rsidRPr="00EB7BFD">
        <w:rPr>
          <w:rFonts w:cs="Times New Roman"/>
          <w:sz w:val="24"/>
          <w:szCs w:val="24"/>
        </w:rPr>
        <w:t>g</w:t>
      </w:r>
      <w:r w:rsidRPr="00EB7BFD">
        <w:rPr>
          <w:rFonts w:cs="Times New Roman"/>
          <w:spacing w:val="-1"/>
          <w:sz w:val="24"/>
          <w:szCs w:val="24"/>
        </w:rPr>
        <w:t>r</w:t>
      </w:r>
      <w:r w:rsidRPr="00EB7BFD">
        <w:rPr>
          <w:rFonts w:cs="Times New Roman"/>
          <w:sz w:val="24"/>
          <w:szCs w:val="24"/>
        </w:rPr>
        <w:t>a</w:t>
      </w:r>
      <w:r w:rsidRPr="00EB7BFD">
        <w:rPr>
          <w:rFonts w:cs="Times New Roman"/>
          <w:spacing w:val="2"/>
          <w:sz w:val="24"/>
          <w:szCs w:val="24"/>
        </w:rPr>
        <w:t>m</w:t>
      </w:r>
      <w:r w:rsidRPr="00EB7BFD">
        <w:rPr>
          <w:rFonts w:cs="Times New Roman"/>
          <w:sz w:val="24"/>
          <w:szCs w:val="24"/>
        </w:rPr>
        <w:t>s</w:t>
      </w:r>
      <w:r w:rsidRPr="00EB7BFD">
        <w:rPr>
          <w:rFonts w:cs="Times New Roman"/>
          <w:spacing w:val="-7"/>
          <w:sz w:val="24"/>
          <w:szCs w:val="24"/>
        </w:rPr>
        <w:t xml:space="preserve"> </w:t>
      </w:r>
      <w:r w:rsidRPr="00EB7BFD">
        <w:rPr>
          <w:rFonts w:cs="Times New Roman"/>
          <w:sz w:val="24"/>
          <w:szCs w:val="24"/>
        </w:rPr>
        <w:t>at</w:t>
      </w:r>
      <w:r w:rsidRPr="00EB7BFD">
        <w:rPr>
          <w:rFonts w:cs="Times New Roman"/>
          <w:spacing w:val="-5"/>
          <w:sz w:val="24"/>
          <w:szCs w:val="24"/>
        </w:rPr>
        <w:t xml:space="preserve"> </w:t>
      </w:r>
      <w:r w:rsidRPr="00EB7BFD">
        <w:rPr>
          <w:rFonts w:cs="Times New Roman"/>
          <w:spacing w:val="1"/>
          <w:sz w:val="24"/>
          <w:szCs w:val="24"/>
        </w:rPr>
        <w:t>h</w:t>
      </w:r>
      <w:r w:rsidRPr="00EB7BFD">
        <w:rPr>
          <w:rFonts w:cs="Times New Roman"/>
          <w:sz w:val="24"/>
          <w:szCs w:val="24"/>
        </w:rPr>
        <w:t>ig</w:t>
      </w:r>
      <w:r w:rsidRPr="00EB7BFD">
        <w:rPr>
          <w:rFonts w:cs="Times New Roman"/>
          <w:spacing w:val="1"/>
          <w:sz w:val="24"/>
          <w:szCs w:val="24"/>
        </w:rPr>
        <w:t>h</w:t>
      </w:r>
      <w:r w:rsidRPr="00EB7BFD">
        <w:rPr>
          <w:rFonts w:cs="Times New Roman"/>
          <w:spacing w:val="-1"/>
          <w:sz w:val="24"/>
          <w:szCs w:val="24"/>
        </w:rPr>
        <w:t>e</w:t>
      </w:r>
      <w:r w:rsidRPr="00EB7BFD">
        <w:rPr>
          <w:rFonts w:cs="Times New Roman"/>
          <w:sz w:val="24"/>
          <w:szCs w:val="24"/>
        </w:rPr>
        <w:t>r</w:t>
      </w:r>
      <w:r w:rsidRPr="00EB7BFD">
        <w:rPr>
          <w:rFonts w:cs="Times New Roman"/>
          <w:spacing w:val="-11"/>
          <w:sz w:val="24"/>
          <w:szCs w:val="24"/>
        </w:rPr>
        <w:t xml:space="preserve"> </w:t>
      </w:r>
      <w:r w:rsidRPr="00EB7BFD">
        <w:rPr>
          <w:rFonts w:cs="Times New Roman"/>
          <w:sz w:val="24"/>
          <w:szCs w:val="24"/>
        </w:rPr>
        <w:t>i</w:t>
      </w:r>
      <w:r w:rsidRPr="00EB7BFD">
        <w:rPr>
          <w:rFonts w:cs="Times New Roman"/>
          <w:spacing w:val="1"/>
          <w:sz w:val="24"/>
          <w:szCs w:val="24"/>
        </w:rPr>
        <w:t>n</w:t>
      </w:r>
      <w:r w:rsidRPr="00EB7BFD">
        <w:rPr>
          <w:rFonts w:cs="Times New Roman"/>
          <w:sz w:val="24"/>
          <w:szCs w:val="24"/>
        </w:rPr>
        <w:t>stitutio</w:t>
      </w:r>
      <w:r w:rsidRPr="00EB7BFD">
        <w:rPr>
          <w:rFonts w:cs="Times New Roman"/>
          <w:spacing w:val="1"/>
          <w:sz w:val="24"/>
          <w:szCs w:val="24"/>
        </w:rPr>
        <w:t>n</w:t>
      </w:r>
      <w:r w:rsidRPr="00EB7BFD">
        <w:rPr>
          <w:rFonts w:cs="Times New Roman"/>
          <w:sz w:val="24"/>
          <w:szCs w:val="24"/>
        </w:rPr>
        <w:t>s</w:t>
      </w:r>
      <w:r w:rsidRPr="00EB7BFD">
        <w:rPr>
          <w:rFonts w:cs="Times New Roman"/>
          <w:spacing w:val="-7"/>
          <w:sz w:val="24"/>
          <w:szCs w:val="24"/>
        </w:rPr>
        <w:t xml:space="preserve"> </w:t>
      </w:r>
      <w:r w:rsidRPr="00EB7BFD">
        <w:rPr>
          <w:rFonts w:cs="Times New Roman"/>
          <w:spacing w:val="2"/>
          <w:sz w:val="24"/>
          <w:szCs w:val="24"/>
        </w:rPr>
        <w:t>o</w:t>
      </w:r>
      <w:r w:rsidRPr="00EB7BFD">
        <w:rPr>
          <w:rFonts w:cs="Times New Roman"/>
          <w:sz w:val="24"/>
          <w:szCs w:val="24"/>
        </w:rPr>
        <w:t>f</w:t>
      </w:r>
      <w:r w:rsidRPr="00EB7BFD">
        <w:rPr>
          <w:rFonts w:cs="Times New Roman"/>
          <w:spacing w:val="-8"/>
          <w:sz w:val="24"/>
          <w:szCs w:val="24"/>
        </w:rPr>
        <w:t xml:space="preserve"> </w:t>
      </w:r>
      <w:r w:rsidRPr="00EB7BFD">
        <w:rPr>
          <w:rFonts w:cs="Times New Roman"/>
          <w:sz w:val="24"/>
          <w:szCs w:val="24"/>
        </w:rPr>
        <w:t>lea</w:t>
      </w:r>
      <w:r w:rsidRPr="00EB7BFD">
        <w:rPr>
          <w:rFonts w:cs="Times New Roman"/>
          <w:spacing w:val="-1"/>
          <w:sz w:val="24"/>
          <w:szCs w:val="24"/>
        </w:rPr>
        <w:t>r</w:t>
      </w:r>
      <w:r w:rsidRPr="00EB7BFD">
        <w:rPr>
          <w:rFonts w:cs="Times New Roman"/>
          <w:spacing w:val="1"/>
          <w:sz w:val="24"/>
          <w:szCs w:val="24"/>
        </w:rPr>
        <w:t>n</w:t>
      </w:r>
      <w:r w:rsidRPr="00EB7BFD">
        <w:rPr>
          <w:rFonts w:cs="Times New Roman"/>
          <w:spacing w:val="-2"/>
          <w:sz w:val="24"/>
          <w:szCs w:val="24"/>
        </w:rPr>
        <w:t>i</w:t>
      </w:r>
      <w:r w:rsidRPr="00EB7BFD">
        <w:rPr>
          <w:rFonts w:cs="Times New Roman"/>
          <w:spacing w:val="1"/>
          <w:sz w:val="24"/>
          <w:szCs w:val="24"/>
        </w:rPr>
        <w:t>n</w:t>
      </w:r>
      <w:r w:rsidRPr="00EB7BFD">
        <w:rPr>
          <w:rFonts w:cs="Times New Roman"/>
          <w:sz w:val="24"/>
          <w:szCs w:val="24"/>
        </w:rPr>
        <w:t>g.</w:t>
      </w:r>
      <w:bookmarkEnd w:id="29"/>
    </w:p>
    <w:p w14:paraId="77937C5E" w14:textId="77777777" w:rsidR="00E23DEC" w:rsidRPr="00EB7BFD" w:rsidRDefault="00E23DEC">
      <w:pPr>
        <w:spacing w:before="7" w:line="120" w:lineRule="exact"/>
        <w:rPr>
          <w:sz w:val="24"/>
          <w:szCs w:val="24"/>
        </w:rPr>
      </w:pPr>
    </w:p>
    <w:p w14:paraId="7B4795D1" w14:textId="242E4064" w:rsidR="00140CD2" w:rsidRPr="00EB7BFD" w:rsidRDefault="003B3966" w:rsidP="00140CD2">
      <w:pPr>
        <w:spacing w:line="359" w:lineRule="auto"/>
        <w:ind w:left="220" w:right="155" w:firstLine="60"/>
        <w:jc w:val="both"/>
        <w:rPr>
          <w:sz w:val="24"/>
          <w:szCs w:val="24"/>
        </w:rPr>
      </w:pPr>
      <w:r w:rsidRPr="00EB7BFD">
        <w:rPr>
          <w:sz w:val="24"/>
          <w:szCs w:val="24"/>
        </w:rPr>
        <w:t>A</w:t>
      </w:r>
      <w:r w:rsidRPr="00EB7BFD">
        <w:rPr>
          <w:spacing w:val="-1"/>
          <w:sz w:val="24"/>
          <w:szCs w:val="24"/>
        </w:rPr>
        <w:t>cc</w:t>
      </w:r>
      <w:r w:rsidRPr="00EB7BFD">
        <w:rPr>
          <w:sz w:val="24"/>
          <w:szCs w:val="24"/>
        </w:rPr>
        <w:t>ording</w:t>
      </w:r>
      <w:r w:rsidRPr="00EB7BFD">
        <w:rPr>
          <w:spacing w:val="15"/>
          <w:sz w:val="24"/>
          <w:szCs w:val="24"/>
        </w:rPr>
        <w:t xml:space="preserve"> </w:t>
      </w:r>
      <w:r w:rsidRPr="00EB7BFD">
        <w:rPr>
          <w:sz w:val="24"/>
          <w:szCs w:val="24"/>
        </w:rPr>
        <w:t>to</w:t>
      </w:r>
      <w:r w:rsidRPr="00EB7BFD">
        <w:rPr>
          <w:spacing w:val="15"/>
          <w:sz w:val="24"/>
          <w:szCs w:val="24"/>
        </w:rPr>
        <w:t xml:space="preserve"> </w:t>
      </w:r>
      <w:sdt>
        <w:sdtPr>
          <w:rPr>
            <w:color w:val="000000"/>
            <w:spacing w:val="15"/>
            <w:sz w:val="24"/>
            <w:szCs w:val="24"/>
          </w:rPr>
          <w:tag w:val="MENDELEY_CITATION_v3_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"/>
          <w:id w:val="1582561903"/>
          <w:placeholder>
            <w:docPart w:val="DefaultPlaceholder_-1854013440"/>
          </w:placeholder>
        </w:sdtPr>
        <w:sdtContent>
          <w:proofErr w:type="spellStart"/>
          <w:r w:rsidR="00FB1E05" w:rsidRPr="00EB7BFD">
            <w:rPr>
              <w:color w:val="000000"/>
              <w:spacing w:val="15"/>
              <w:sz w:val="24"/>
              <w:szCs w:val="24"/>
            </w:rPr>
            <w:t>Musoke</w:t>
          </w:r>
          <w:proofErr w:type="spellEnd"/>
          <w:r w:rsidR="00065404" w:rsidRPr="00EB7BFD">
            <w:rPr>
              <w:color w:val="000000"/>
              <w:spacing w:val="15"/>
              <w:sz w:val="24"/>
              <w:szCs w:val="24"/>
            </w:rPr>
            <w:t xml:space="preserve"> </w:t>
          </w:r>
          <w:r w:rsidR="00FB1E05" w:rsidRPr="00EB7BFD">
            <w:rPr>
              <w:color w:val="000000"/>
              <w:spacing w:val="15"/>
              <w:sz w:val="24"/>
              <w:szCs w:val="24"/>
            </w:rPr>
            <w:t>(</w:t>
          </w:r>
          <w:r w:rsidR="00065404" w:rsidRPr="00EB7BFD">
            <w:rPr>
              <w:color w:val="000000"/>
              <w:spacing w:val="15"/>
              <w:sz w:val="24"/>
              <w:szCs w:val="24"/>
            </w:rPr>
            <w:t>2008)</w:t>
          </w:r>
        </w:sdtContent>
      </w:sdt>
      <w:r w:rsidR="009E66D9" w:rsidRPr="00EB7BFD">
        <w:rPr>
          <w:spacing w:val="-1"/>
          <w:sz w:val="24"/>
          <w:szCs w:val="24"/>
        </w:rPr>
        <w:t xml:space="preserve"> </w:t>
      </w:r>
      <w:r w:rsidRPr="00EB7BFD">
        <w:rPr>
          <w:sz w:val="24"/>
          <w:szCs w:val="24"/>
        </w:rPr>
        <w:t>str</w:t>
      </w:r>
      <w:r w:rsidRPr="00EB7BFD">
        <w:rPr>
          <w:spacing w:val="-1"/>
          <w:sz w:val="24"/>
          <w:szCs w:val="24"/>
        </w:rPr>
        <w:t>e</w:t>
      </w:r>
      <w:r w:rsidRPr="00EB7BFD">
        <w:rPr>
          <w:sz w:val="24"/>
          <w:szCs w:val="24"/>
        </w:rPr>
        <w:t>sses</w:t>
      </w:r>
      <w:r w:rsidRPr="00EB7BFD">
        <w:rPr>
          <w:spacing w:val="13"/>
          <w:sz w:val="24"/>
          <w:szCs w:val="24"/>
        </w:rPr>
        <w:t xml:space="preserve"> </w:t>
      </w:r>
      <w:r w:rsidRPr="00EB7BFD">
        <w:rPr>
          <w:sz w:val="24"/>
          <w:szCs w:val="24"/>
        </w:rPr>
        <w:t>the</w:t>
      </w:r>
      <w:r w:rsidRPr="00EB7BFD">
        <w:rPr>
          <w:spacing w:val="12"/>
          <w:sz w:val="24"/>
          <w:szCs w:val="24"/>
        </w:rPr>
        <w:t xml:space="preserve"> </w:t>
      </w:r>
      <w:r w:rsidRPr="00EB7BFD">
        <w:rPr>
          <w:spacing w:val="-1"/>
          <w:sz w:val="24"/>
          <w:szCs w:val="24"/>
        </w:rPr>
        <w:t>f</w:t>
      </w:r>
      <w:r w:rsidRPr="00EB7BFD">
        <w:rPr>
          <w:spacing w:val="-3"/>
          <w:sz w:val="24"/>
          <w:szCs w:val="24"/>
        </w:rPr>
        <w:t>a</w:t>
      </w:r>
      <w:r w:rsidRPr="00EB7BFD">
        <w:rPr>
          <w:spacing w:val="-1"/>
          <w:sz w:val="24"/>
          <w:szCs w:val="24"/>
        </w:rPr>
        <w:t>c</w:t>
      </w:r>
      <w:r w:rsidRPr="00EB7BFD">
        <w:rPr>
          <w:sz w:val="24"/>
          <w:szCs w:val="24"/>
        </w:rPr>
        <w:t>t</w:t>
      </w:r>
      <w:r w:rsidRPr="00EB7BFD">
        <w:rPr>
          <w:spacing w:val="16"/>
          <w:sz w:val="24"/>
          <w:szCs w:val="24"/>
        </w:rPr>
        <w:t xml:space="preserve"> </w:t>
      </w:r>
      <w:r w:rsidRPr="00EB7BFD">
        <w:rPr>
          <w:sz w:val="24"/>
          <w:szCs w:val="24"/>
        </w:rPr>
        <w:t>that</w:t>
      </w:r>
      <w:r w:rsidRPr="00EB7BFD">
        <w:rPr>
          <w:spacing w:val="13"/>
          <w:sz w:val="24"/>
          <w:szCs w:val="24"/>
        </w:rPr>
        <w:t xml:space="preserve"> </w:t>
      </w:r>
      <w:r w:rsidRPr="00EB7BFD">
        <w:rPr>
          <w:spacing w:val="-1"/>
          <w:sz w:val="24"/>
          <w:szCs w:val="24"/>
        </w:rPr>
        <w:t>c</w:t>
      </w:r>
      <w:r w:rsidRPr="00EB7BFD">
        <w:rPr>
          <w:sz w:val="24"/>
          <w:szCs w:val="24"/>
        </w:rPr>
        <w:t>h</w:t>
      </w:r>
      <w:r w:rsidRPr="00EB7BFD">
        <w:rPr>
          <w:spacing w:val="-1"/>
          <w:sz w:val="24"/>
          <w:szCs w:val="24"/>
        </w:rPr>
        <w:t>a</w:t>
      </w:r>
      <w:r w:rsidRPr="00EB7BFD">
        <w:rPr>
          <w:sz w:val="24"/>
          <w:szCs w:val="24"/>
        </w:rPr>
        <w:t>ng</w:t>
      </w:r>
      <w:r w:rsidRPr="00EB7BFD">
        <w:rPr>
          <w:spacing w:val="-1"/>
          <w:sz w:val="24"/>
          <w:szCs w:val="24"/>
        </w:rPr>
        <w:t>e</w:t>
      </w:r>
      <w:r w:rsidRPr="00EB7BFD">
        <w:rPr>
          <w:sz w:val="24"/>
          <w:szCs w:val="24"/>
        </w:rPr>
        <w:t>s</w:t>
      </w:r>
      <w:r w:rsidRPr="00EB7BFD">
        <w:rPr>
          <w:spacing w:val="15"/>
          <w:sz w:val="24"/>
          <w:szCs w:val="24"/>
        </w:rPr>
        <w:t xml:space="preserve"> </w:t>
      </w:r>
      <w:r w:rsidRPr="00EB7BFD">
        <w:rPr>
          <w:sz w:val="24"/>
          <w:szCs w:val="24"/>
        </w:rPr>
        <w:t>in</w:t>
      </w:r>
      <w:r w:rsidRPr="00EB7BFD">
        <w:rPr>
          <w:spacing w:val="16"/>
          <w:sz w:val="24"/>
          <w:szCs w:val="24"/>
        </w:rPr>
        <w:t xml:space="preserve"> </w:t>
      </w:r>
      <w:r w:rsidRPr="00EB7BFD">
        <w:rPr>
          <w:sz w:val="24"/>
          <w:szCs w:val="24"/>
        </w:rPr>
        <w:t>d</w:t>
      </w:r>
      <w:r w:rsidRPr="00EB7BFD">
        <w:rPr>
          <w:spacing w:val="-1"/>
          <w:sz w:val="24"/>
          <w:szCs w:val="24"/>
        </w:rPr>
        <w:t>e</w:t>
      </w:r>
      <w:r w:rsidRPr="00EB7BFD">
        <w:rPr>
          <w:sz w:val="24"/>
          <w:szCs w:val="24"/>
        </w:rPr>
        <w:t>mand   n</w:t>
      </w:r>
      <w:r w:rsidRPr="00EB7BFD">
        <w:rPr>
          <w:spacing w:val="-1"/>
          <w:sz w:val="24"/>
          <w:szCs w:val="24"/>
        </w:rPr>
        <w:t>ee</w:t>
      </w:r>
      <w:r w:rsidRPr="00EB7BFD">
        <w:rPr>
          <w:sz w:val="24"/>
          <w:szCs w:val="24"/>
        </w:rPr>
        <w:t>ds</w:t>
      </w:r>
      <w:r w:rsidRPr="00EB7BFD">
        <w:rPr>
          <w:spacing w:val="13"/>
          <w:sz w:val="24"/>
          <w:szCs w:val="24"/>
        </w:rPr>
        <w:t xml:space="preserve"> </w:t>
      </w:r>
      <w:r w:rsidRPr="00EB7BFD">
        <w:rPr>
          <w:sz w:val="24"/>
          <w:szCs w:val="24"/>
        </w:rPr>
        <w:t>sk</w:t>
      </w:r>
      <w:r w:rsidRPr="00EB7BFD">
        <w:rPr>
          <w:spacing w:val="1"/>
          <w:sz w:val="24"/>
          <w:szCs w:val="24"/>
        </w:rPr>
        <w:t>i</w:t>
      </w:r>
      <w:r w:rsidRPr="00EB7BFD">
        <w:rPr>
          <w:spacing w:val="3"/>
          <w:sz w:val="24"/>
          <w:szCs w:val="24"/>
        </w:rPr>
        <w:t>l</w:t>
      </w:r>
      <w:r w:rsidRPr="00EB7BFD">
        <w:rPr>
          <w:sz w:val="24"/>
          <w:szCs w:val="24"/>
        </w:rPr>
        <w:t>led</w:t>
      </w:r>
      <w:r w:rsidRPr="00EB7BFD">
        <w:rPr>
          <w:spacing w:val="12"/>
          <w:sz w:val="24"/>
          <w:szCs w:val="24"/>
        </w:rPr>
        <w:t xml:space="preserve"> </w:t>
      </w:r>
      <w:r w:rsidRPr="00EB7BFD">
        <w:rPr>
          <w:spacing w:val="-1"/>
          <w:sz w:val="24"/>
          <w:szCs w:val="24"/>
        </w:rPr>
        <w:t>a</w:t>
      </w:r>
      <w:r w:rsidRPr="00EB7BFD">
        <w:rPr>
          <w:sz w:val="24"/>
          <w:szCs w:val="24"/>
        </w:rPr>
        <w:t>nd</w:t>
      </w:r>
      <w:r w:rsidRPr="00EB7BFD">
        <w:rPr>
          <w:spacing w:val="13"/>
          <w:sz w:val="24"/>
          <w:szCs w:val="24"/>
        </w:rPr>
        <w:t xml:space="preserve"> </w:t>
      </w:r>
      <w:r w:rsidRPr="00EB7BFD">
        <w:rPr>
          <w:sz w:val="24"/>
          <w:szCs w:val="24"/>
        </w:rPr>
        <w:t>innovative</w:t>
      </w:r>
      <w:r w:rsidRPr="00EB7BFD">
        <w:rPr>
          <w:spacing w:val="7"/>
          <w:sz w:val="24"/>
          <w:szCs w:val="24"/>
        </w:rPr>
        <w:t xml:space="preserve"> </w:t>
      </w:r>
      <w:r w:rsidRPr="00EB7BFD">
        <w:rPr>
          <w:sz w:val="24"/>
          <w:szCs w:val="24"/>
        </w:rPr>
        <w:t>w</w:t>
      </w:r>
      <w:r w:rsidRPr="00EB7BFD">
        <w:rPr>
          <w:spacing w:val="-1"/>
          <w:sz w:val="24"/>
          <w:szCs w:val="24"/>
        </w:rPr>
        <w:t>e</w:t>
      </w:r>
      <w:r w:rsidRPr="00EB7BFD">
        <w:rPr>
          <w:sz w:val="24"/>
          <w:szCs w:val="24"/>
        </w:rPr>
        <w:t>l</w:t>
      </w:r>
      <w:r w:rsidRPr="00EB7BFD">
        <w:rPr>
          <w:spacing w:val="5"/>
          <w:sz w:val="24"/>
          <w:szCs w:val="24"/>
        </w:rPr>
        <w:t>l</w:t>
      </w:r>
      <w:r w:rsidRPr="00EB7BFD">
        <w:rPr>
          <w:spacing w:val="-1"/>
          <w:sz w:val="24"/>
          <w:szCs w:val="24"/>
        </w:rPr>
        <w:t>-</w:t>
      </w:r>
      <w:r w:rsidRPr="00EB7BFD">
        <w:rPr>
          <w:sz w:val="24"/>
          <w:szCs w:val="24"/>
        </w:rPr>
        <w:t>t</w:t>
      </w:r>
      <w:r w:rsidRPr="00EB7BFD">
        <w:rPr>
          <w:spacing w:val="-1"/>
          <w:sz w:val="24"/>
          <w:szCs w:val="24"/>
        </w:rPr>
        <w:t>ra</w:t>
      </w:r>
      <w:r w:rsidRPr="00EB7BFD">
        <w:rPr>
          <w:sz w:val="24"/>
          <w:szCs w:val="24"/>
        </w:rPr>
        <w:t xml:space="preserve">ined </w:t>
      </w:r>
      <w:r w:rsidRPr="00EB7BFD">
        <w:rPr>
          <w:spacing w:val="1"/>
          <w:sz w:val="24"/>
          <w:szCs w:val="24"/>
        </w:rPr>
        <w:t>l</w:t>
      </w:r>
      <w:r w:rsidRPr="00EB7BFD">
        <w:rPr>
          <w:sz w:val="24"/>
          <w:szCs w:val="24"/>
        </w:rPr>
        <w:t>ib</w:t>
      </w:r>
      <w:r w:rsidRPr="00EB7BFD">
        <w:rPr>
          <w:spacing w:val="-1"/>
          <w:sz w:val="24"/>
          <w:szCs w:val="24"/>
        </w:rPr>
        <w:t>r</w:t>
      </w:r>
      <w:r w:rsidRPr="00EB7BFD">
        <w:rPr>
          <w:spacing w:val="-3"/>
          <w:sz w:val="24"/>
          <w:szCs w:val="24"/>
        </w:rPr>
        <w:t>a</w:t>
      </w:r>
      <w:r w:rsidRPr="00EB7BFD">
        <w:rPr>
          <w:spacing w:val="-1"/>
          <w:sz w:val="24"/>
          <w:szCs w:val="24"/>
        </w:rPr>
        <w:t>r</w:t>
      </w:r>
      <w:r w:rsidRPr="00EB7BFD">
        <w:rPr>
          <w:sz w:val="24"/>
          <w:szCs w:val="24"/>
        </w:rPr>
        <w:t>i</w:t>
      </w:r>
      <w:r w:rsidRPr="00EB7BFD">
        <w:rPr>
          <w:spacing w:val="-1"/>
          <w:sz w:val="24"/>
          <w:szCs w:val="24"/>
        </w:rPr>
        <w:t>a</w:t>
      </w:r>
      <w:r w:rsidRPr="00EB7BFD">
        <w:rPr>
          <w:sz w:val="24"/>
          <w:szCs w:val="24"/>
        </w:rPr>
        <w:t>ns</w:t>
      </w:r>
      <w:r w:rsidRPr="00EB7BFD">
        <w:rPr>
          <w:spacing w:val="11"/>
          <w:sz w:val="24"/>
          <w:szCs w:val="24"/>
        </w:rPr>
        <w:t xml:space="preserve"> </w:t>
      </w:r>
      <w:r w:rsidRPr="00EB7BFD">
        <w:rPr>
          <w:sz w:val="24"/>
          <w:szCs w:val="24"/>
        </w:rPr>
        <w:t>who</w:t>
      </w:r>
      <w:r w:rsidRPr="00EB7BFD">
        <w:rPr>
          <w:spacing w:val="6"/>
          <w:sz w:val="24"/>
          <w:szCs w:val="24"/>
        </w:rPr>
        <w:t xml:space="preserve"> </w:t>
      </w:r>
      <w:r w:rsidRPr="00EB7BFD">
        <w:rPr>
          <w:spacing w:val="-1"/>
          <w:sz w:val="24"/>
          <w:szCs w:val="24"/>
        </w:rPr>
        <w:t>ca</w:t>
      </w:r>
      <w:r w:rsidRPr="00EB7BFD">
        <w:rPr>
          <w:sz w:val="24"/>
          <w:szCs w:val="24"/>
        </w:rPr>
        <w:t>n</w:t>
      </w:r>
      <w:r w:rsidRPr="00EB7BFD">
        <w:rPr>
          <w:spacing w:val="1"/>
          <w:sz w:val="24"/>
          <w:szCs w:val="24"/>
        </w:rPr>
        <w:t xml:space="preserve"> </w:t>
      </w:r>
      <w:r w:rsidRPr="00EB7BFD">
        <w:rPr>
          <w:sz w:val="24"/>
          <w:szCs w:val="24"/>
        </w:rPr>
        <w:t>me</w:t>
      </w:r>
      <w:r w:rsidRPr="00EB7BFD">
        <w:rPr>
          <w:spacing w:val="1"/>
          <w:sz w:val="24"/>
          <w:szCs w:val="24"/>
        </w:rPr>
        <w:t>e</w:t>
      </w:r>
      <w:r w:rsidRPr="00EB7BFD">
        <w:rPr>
          <w:sz w:val="24"/>
          <w:szCs w:val="24"/>
        </w:rPr>
        <w:t>t</w:t>
      </w:r>
      <w:r w:rsidRPr="00EB7BFD">
        <w:rPr>
          <w:spacing w:val="10"/>
          <w:sz w:val="24"/>
          <w:szCs w:val="24"/>
        </w:rPr>
        <w:t xml:space="preserve"> </w:t>
      </w:r>
      <w:r w:rsidRPr="00EB7BFD">
        <w:rPr>
          <w:sz w:val="24"/>
          <w:szCs w:val="24"/>
        </w:rPr>
        <w:t>the</w:t>
      </w:r>
      <w:r w:rsidRPr="00EB7BFD">
        <w:rPr>
          <w:spacing w:val="6"/>
          <w:sz w:val="24"/>
          <w:szCs w:val="24"/>
        </w:rPr>
        <w:t xml:space="preserve"> </w:t>
      </w:r>
      <w:r w:rsidRPr="00EB7BFD">
        <w:rPr>
          <w:sz w:val="24"/>
          <w:szCs w:val="24"/>
        </w:rPr>
        <w:t>n</w:t>
      </w:r>
      <w:r w:rsidRPr="00EB7BFD">
        <w:rPr>
          <w:spacing w:val="-1"/>
          <w:sz w:val="24"/>
          <w:szCs w:val="24"/>
        </w:rPr>
        <w:t>ee</w:t>
      </w:r>
      <w:r w:rsidRPr="00EB7BFD">
        <w:rPr>
          <w:sz w:val="24"/>
          <w:szCs w:val="24"/>
        </w:rPr>
        <w:t>d</w:t>
      </w:r>
      <w:r w:rsidRPr="00EB7BFD">
        <w:rPr>
          <w:spacing w:val="6"/>
          <w:sz w:val="24"/>
          <w:szCs w:val="24"/>
        </w:rPr>
        <w:t xml:space="preserve"> </w:t>
      </w:r>
      <w:r w:rsidRPr="00EB7BFD">
        <w:rPr>
          <w:sz w:val="24"/>
          <w:szCs w:val="24"/>
        </w:rPr>
        <w:t>of</w:t>
      </w:r>
      <w:r w:rsidRPr="00EB7BFD">
        <w:rPr>
          <w:spacing w:val="5"/>
          <w:sz w:val="24"/>
          <w:szCs w:val="24"/>
        </w:rPr>
        <w:t xml:space="preserve"> </w:t>
      </w:r>
      <w:r w:rsidRPr="00EB7BFD">
        <w:rPr>
          <w:sz w:val="24"/>
          <w:szCs w:val="24"/>
        </w:rPr>
        <w:t>us</w:t>
      </w:r>
      <w:r w:rsidRPr="00EB7BFD">
        <w:rPr>
          <w:spacing w:val="-1"/>
          <w:sz w:val="24"/>
          <w:szCs w:val="24"/>
        </w:rPr>
        <w:t>e</w:t>
      </w:r>
      <w:r w:rsidRPr="00EB7BFD">
        <w:rPr>
          <w:sz w:val="24"/>
          <w:szCs w:val="24"/>
        </w:rPr>
        <w:t>rs.</w:t>
      </w:r>
      <w:r w:rsidRPr="00EB7BFD">
        <w:rPr>
          <w:spacing w:val="1"/>
          <w:sz w:val="24"/>
          <w:szCs w:val="24"/>
        </w:rPr>
        <w:t xml:space="preserve"> </w:t>
      </w:r>
      <w:r w:rsidRPr="00EB7BFD">
        <w:rPr>
          <w:spacing w:val="-3"/>
          <w:sz w:val="24"/>
          <w:szCs w:val="24"/>
        </w:rPr>
        <w:t>A</w:t>
      </w:r>
      <w:r w:rsidRPr="00EB7BFD">
        <w:rPr>
          <w:spacing w:val="-1"/>
          <w:sz w:val="24"/>
          <w:szCs w:val="24"/>
        </w:rPr>
        <w:t>cc</w:t>
      </w:r>
      <w:r w:rsidRPr="00EB7BFD">
        <w:rPr>
          <w:sz w:val="24"/>
          <w:szCs w:val="24"/>
        </w:rPr>
        <w:t>ording</w:t>
      </w:r>
      <w:r w:rsidRPr="00EB7BFD">
        <w:rPr>
          <w:spacing w:val="2"/>
          <w:sz w:val="24"/>
          <w:szCs w:val="24"/>
        </w:rPr>
        <w:t xml:space="preserve"> </w:t>
      </w:r>
      <w:r w:rsidRPr="00EB7BFD">
        <w:rPr>
          <w:sz w:val="24"/>
          <w:szCs w:val="24"/>
        </w:rPr>
        <w:t>to</w:t>
      </w:r>
      <w:r w:rsidRPr="00EB7BFD">
        <w:rPr>
          <w:spacing w:val="2"/>
          <w:sz w:val="24"/>
          <w:szCs w:val="24"/>
        </w:rPr>
        <w:t xml:space="preserve"> </w:t>
      </w:r>
      <w:sdt>
        <w:sdtPr>
          <w:rPr>
            <w:color w:val="000000"/>
            <w:spacing w:val="2"/>
            <w:sz w:val="24"/>
            <w:szCs w:val="24"/>
          </w:rPr>
          <w:tag w:val="MENDELEY_CITATION_v3_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"/>
          <w:id w:val="-946696055"/>
          <w:placeholder>
            <w:docPart w:val="DefaultPlaceholder_-1854013440"/>
          </w:placeholder>
        </w:sdtPr>
        <w:sdtContent>
          <w:r w:rsidR="00FB1E05" w:rsidRPr="00EB7BFD">
            <w:rPr>
              <w:color w:val="000000"/>
              <w:spacing w:val="2"/>
              <w:sz w:val="24"/>
              <w:szCs w:val="24"/>
            </w:rPr>
            <w:t>Sheldon (</w:t>
          </w:r>
          <w:r w:rsidR="00065404" w:rsidRPr="00EB7BFD">
            <w:rPr>
              <w:color w:val="000000"/>
              <w:spacing w:val="2"/>
              <w:sz w:val="24"/>
              <w:szCs w:val="24"/>
            </w:rPr>
            <w:t>2005)</w:t>
          </w:r>
        </w:sdtContent>
      </w:sdt>
      <w:r w:rsidRPr="00EB7BFD">
        <w:rPr>
          <w:sz w:val="24"/>
          <w:szCs w:val="24"/>
        </w:rPr>
        <w:t>,</w:t>
      </w:r>
      <w:r w:rsidRPr="00EB7BFD">
        <w:rPr>
          <w:spacing w:val="1"/>
          <w:sz w:val="24"/>
          <w:szCs w:val="24"/>
        </w:rPr>
        <w:t xml:space="preserve"> </w:t>
      </w:r>
      <w:r w:rsidRPr="00EB7BFD">
        <w:rPr>
          <w:sz w:val="24"/>
          <w:szCs w:val="24"/>
        </w:rPr>
        <w:t>the</w:t>
      </w:r>
      <w:r w:rsidRPr="00EB7BFD">
        <w:rPr>
          <w:spacing w:val="1"/>
          <w:sz w:val="24"/>
          <w:szCs w:val="24"/>
        </w:rPr>
        <w:t xml:space="preserve"> </w:t>
      </w:r>
      <w:r w:rsidRPr="00EB7BFD">
        <w:rPr>
          <w:sz w:val="24"/>
          <w:szCs w:val="24"/>
        </w:rPr>
        <w:t>Contempo</w:t>
      </w:r>
      <w:r w:rsidRPr="00EB7BFD">
        <w:rPr>
          <w:spacing w:val="-1"/>
          <w:sz w:val="24"/>
          <w:szCs w:val="24"/>
        </w:rPr>
        <w:t>ra</w:t>
      </w:r>
      <w:r w:rsidRPr="00EB7BFD">
        <w:rPr>
          <w:sz w:val="24"/>
          <w:szCs w:val="24"/>
        </w:rPr>
        <w:t>ry d</w:t>
      </w:r>
      <w:r w:rsidRPr="00EB7BFD">
        <w:rPr>
          <w:spacing w:val="-1"/>
          <w:sz w:val="24"/>
          <w:szCs w:val="24"/>
        </w:rPr>
        <w:t>e</w:t>
      </w:r>
      <w:r w:rsidRPr="00EB7BFD">
        <w:rPr>
          <w:spacing w:val="2"/>
          <w:sz w:val="24"/>
          <w:szCs w:val="24"/>
        </w:rPr>
        <w:t>b</w:t>
      </w:r>
      <w:r w:rsidRPr="00EB7BFD">
        <w:rPr>
          <w:spacing w:val="-1"/>
          <w:sz w:val="24"/>
          <w:szCs w:val="24"/>
        </w:rPr>
        <w:t>a</w:t>
      </w:r>
      <w:r w:rsidRPr="00EB7BFD">
        <w:rPr>
          <w:sz w:val="24"/>
          <w:szCs w:val="24"/>
        </w:rPr>
        <w:t>te</w:t>
      </w:r>
      <w:r w:rsidRPr="00EB7BFD">
        <w:rPr>
          <w:spacing w:val="1"/>
          <w:sz w:val="24"/>
          <w:szCs w:val="24"/>
        </w:rPr>
        <w:t xml:space="preserve"> </w:t>
      </w:r>
      <w:r w:rsidRPr="00EB7BFD">
        <w:rPr>
          <w:sz w:val="24"/>
          <w:szCs w:val="24"/>
        </w:rPr>
        <w:t>f</w:t>
      </w:r>
      <w:r w:rsidRPr="00EB7BFD">
        <w:rPr>
          <w:spacing w:val="1"/>
          <w:sz w:val="24"/>
          <w:szCs w:val="24"/>
        </w:rPr>
        <w:t>oc</w:t>
      </w:r>
      <w:r w:rsidRPr="00EB7BFD">
        <w:rPr>
          <w:sz w:val="24"/>
          <w:szCs w:val="24"/>
        </w:rPr>
        <w:t>us</w:t>
      </w:r>
      <w:r w:rsidRPr="00EB7BFD">
        <w:rPr>
          <w:spacing w:val="-1"/>
          <w:sz w:val="24"/>
          <w:szCs w:val="24"/>
        </w:rPr>
        <w:t>e</w:t>
      </w:r>
      <w:r w:rsidRPr="00EB7BFD">
        <w:rPr>
          <w:sz w:val="24"/>
          <w:szCs w:val="24"/>
        </w:rPr>
        <w:t>s</w:t>
      </w:r>
      <w:r w:rsidRPr="00EB7BFD">
        <w:rPr>
          <w:spacing w:val="1"/>
          <w:sz w:val="24"/>
          <w:szCs w:val="24"/>
        </w:rPr>
        <w:t xml:space="preserve"> </w:t>
      </w:r>
      <w:r w:rsidRPr="00EB7BFD">
        <w:rPr>
          <w:sz w:val="24"/>
          <w:szCs w:val="24"/>
        </w:rPr>
        <w:t xml:space="preserve">on </w:t>
      </w:r>
      <w:r w:rsidRPr="00EB7BFD">
        <w:rPr>
          <w:spacing w:val="-1"/>
          <w:sz w:val="24"/>
          <w:szCs w:val="24"/>
        </w:rPr>
        <w:t>e</w:t>
      </w:r>
      <w:r w:rsidRPr="00EB7BFD">
        <w:rPr>
          <w:sz w:val="24"/>
          <w:szCs w:val="24"/>
        </w:rPr>
        <w:t>mp</w:t>
      </w:r>
      <w:r w:rsidRPr="00EB7BFD">
        <w:rPr>
          <w:spacing w:val="1"/>
          <w:sz w:val="24"/>
          <w:szCs w:val="24"/>
        </w:rPr>
        <w:t>l</w:t>
      </w:r>
      <w:r w:rsidRPr="00EB7BFD">
        <w:rPr>
          <w:sz w:val="24"/>
          <w:szCs w:val="24"/>
        </w:rPr>
        <w:t>oy</w:t>
      </w:r>
      <w:r w:rsidRPr="00EB7BFD">
        <w:rPr>
          <w:spacing w:val="-1"/>
          <w:sz w:val="24"/>
          <w:szCs w:val="24"/>
        </w:rPr>
        <w:t>a</w:t>
      </w:r>
      <w:r w:rsidRPr="00EB7BFD">
        <w:rPr>
          <w:sz w:val="24"/>
          <w:szCs w:val="24"/>
        </w:rPr>
        <w:t>bi</w:t>
      </w:r>
      <w:r w:rsidRPr="00EB7BFD">
        <w:rPr>
          <w:spacing w:val="1"/>
          <w:sz w:val="24"/>
          <w:szCs w:val="24"/>
        </w:rPr>
        <w:t>l</w:t>
      </w:r>
      <w:r w:rsidRPr="00EB7BFD">
        <w:rPr>
          <w:sz w:val="24"/>
          <w:szCs w:val="24"/>
        </w:rPr>
        <w:t>i</w:t>
      </w:r>
      <w:r w:rsidRPr="00EB7BFD">
        <w:rPr>
          <w:spacing w:val="1"/>
          <w:sz w:val="24"/>
          <w:szCs w:val="24"/>
        </w:rPr>
        <w:t>t</w:t>
      </w:r>
      <w:r w:rsidRPr="00EB7BFD">
        <w:rPr>
          <w:sz w:val="24"/>
          <w:szCs w:val="24"/>
        </w:rPr>
        <w:t>y</w:t>
      </w:r>
      <w:r w:rsidRPr="00EB7BFD">
        <w:rPr>
          <w:spacing w:val="-2"/>
          <w:sz w:val="24"/>
          <w:szCs w:val="24"/>
        </w:rPr>
        <w:t xml:space="preserve"> </w:t>
      </w:r>
      <w:r w:rsidRPr="00EB7BFD">
        <w:rPr>
          <w:sz w:val="24"/>
          <w:szCs w:val="24"/>
        </w:rPr>
        <w:t>ski</w:t>
      </w:r>
      <w:r w:rsidRPr="00EB7BFD">
        <w:rPr>
          <w:spacing w:val="1"/>
          <w:sz w:val="24"/>
          <w:szCs w:val="24"/>
        </w:rPr>
        <w:t>l</w:t>
      </w:r>
      <w:r w:rsidRPr="00EB7BFD">
        <w:rPr>
          <w:sz w:val="24"/>
          <w:szCs w:val="24"/>
        </w:rPr>
        <w:t>ls,</w:t>
      </w:r>
      <w:r w:rsidRPr="00EB7BFD">
        <w:rPr>
          <w:spacing w:val="-2"/>
          <w:sz w:val="24"/>
          <w:szCs w:val="24"/>
        </w:rPr>
        <w:t xml:space="preserve"> </w:t>
      </w:r>
      <w:r w:rsidRPr="00EB7BFD">
        <w:rPr>
          <w:sz w:val="24"/>
          <w:szCs w:val="24"/>
        </w:rPr>
        <w:t>wh</w:t>
      </w:r>
      <w:r w:rsidRPr="00EB7BFD">
        <w:rPr>
          <w:spacing w:val="-2"/>
          <w:sz w:val="24"/>
          <w:szCs w:val="24"/>
        </w:rPr>
        <w:t>i</w:t>
      </w:r>
      <w:r w:rsidRPr="00EB7BFD">
        <w:rPr>
          <w:spacing w:val="-1"/>
          <w:sz w:val="24"/>
          <w:szCs w:val="24"/>
        </w:rPr>
        <w:t>c</w:t>
      </w:r>
      <w:r w:rsidRPr="00EB7BFD">
        <w:rPr>
          <w:sz w:val="24"/>
          <w:szCs w:val="24"/>
        </w:rPr>
        <w:t>h</w:t>
      </w:r>
      <w:r w:rsidRPr="00EB7BFD">
        <w:rPr>
          <w:spacing w:val="-2"/>
          <w:sz w:val="24"/>
          <w:szCs w:val="24"/>
        </w:rPr>
        <w:t xml:space="preserve"> </w:t>
      </w:r>
      <w:r w:rsidRPr="00EB7BFD">
        <w:rPr>
          <w:spacing w:val="-1"/>
          <w:sz w:val="24"/>
          <w:szCs w:val="24"/>
        </w:rPr>
        <w:t>e</w:t>
      </w:r>
      <w:r w:rsidRPr="00EB7BFD">
        <w:rPr>
          <w:sz w:val="24"/>
          <w:szCs w:val="24"/>
        </w:rPr>
        <w:t>xp</w:t>
      </w:r>
      <w:r w:rsidRPr="00EB7BFD">
        <w:rPr>
          <w:spacing w:val="1"/>
          <w:sz w:val="24"/>
          <w:szCs w:val="24"/>
        </w:rPr>
        <w:t>r</w:t>
      </w:r>
      <w:r w:rsidRPr="00EB7BFD">
        <w:rPr>
          <w:spacing w:val="-1"/>
          <w:sz w:val="24"/>
          <w:szCs w:val="24"/>
        </w:rPr>
        <w:t>e</w:t>
      </w:r>
      <w:r w:rsidRPr="00EB7BFD">
        <w:rPr>
          <w:sz w:val="24"/>
          <w:szCs w:val="24"/>
        </w:rPr>
        <w:t>sses</w:t>
      </w:r>
      <w:r w:rsidRPr="00EB7BFD">
        <w:rPr>
          <w:spacing w:val="-3"/>
          <w:sz w:val="24"/>
          <w:szCs w:val="24"/>
        </w:rPr>
        <w:t xml:space="preserve"> </w:t>
      </w:r>
      <w:r w:rsidRPr="00EB7BFD">
        <w:rPr>
          <w:sz w:val="24"/>
          <w:szCs w:val="24"/>
        </w:rPr>
        <w:t>a</w:t>
      </w:r>
      <w:r w:rsidRPr="00EB7BFD">
        <w:rPr>
          <w:spacing w:val="-1"/>
          <w:sz w:val="24"/>
          <w:szCs w:val="24"/>
        </w:rPr>
        <w:t xml:space="preserve"> </w:t>
      </w:r>
      <w:r w:rsidRPr="00EB7BFD">
        <w:rPr>
          <w:sz w:val="24"/>
          <w:szCs w:val="24"/>
        </w:rPr>
        <w:t>view</w:t>
      </w:r>
      <w:r w:rsidRPr="00EB7BFD">
        <w:rPr>
          <w:spacing w:val="-3"/>
          <w:sz w:val="24"/>
          <w:szCs w:val="24"/>
        </w:rPr>
        <w:t xml:space="preserve"> </w:t>
      </w:r>
      <w:r w:rsidRPr="00EB7BFD">
        <w:rPr>
          <w:sz w:val="24"/>
          <w:szCs w:val="24"/>
        </w:rPr>
        <w:t>that g</w:t>
      </w:r>
      <w:r w:rsidRPr="00EB7BFD">
        <w:rPr>
          <w:spacing w:val="-1"/>
          <w:sz w:val="24"/>
          <w:szCs w:val="24"/>
        </w:rPr>
        <w:t>ra</w:t>
      </w:r>
      <w:r w:rsidRPr="00EB7BFD">
        <w:rPr>
          <w:sz w:val="24"/>
          <w:szCs w:val="24"/>
        </w:rPr>
        <w:t>du</w:t>
      </w:r>
      <w:r w:rsidRPr="00EB7BFD">
        <w:rPr>
          <w:spacing w:val="-1"/>
          <w:sz w:val="24"/>
          <w:szCs w:val="24"/>
        </w:rPr>
        <w:t>a</w:t>
      </w:r>
      <w:r w:rsidRPr="00EB7BFD">
        <w:rPr>
          <w:sz w:val="24"/>
          <w:szCs w:val="24"/>
        </w:rPr>
        <w:t>tes</w:t>
      </w:r>
      <w:r w:rsidRPr="00EB7BFD">
        <w:rPr>
          <w:spacing w:val="-3"/>
          <w:sz w:val="24"/>
          <w:szCs w:val="24"/>
        </w:rPr>
        <w:t xml:space="preserve"> </w:t>
      </w:r>
      <w:r w:rsidRPr="00EB7BFD">
        <w:rPr>
          <w:sz w:val="24"/>
          <w:szCs w:val="24"/>
        </w:rPr>
        <w:t>must</w:t>
      </w:r>
      <w:r w:rsidRPr="00EB7BFD">
        <w:rPr>
          <w:spacing w:val="1"/>
          <w:sz w:val="24"/>
          <w:szCs w:val="24"/>
        </w:rPr>
        <w:t xml:space="preserve"> </w:t>
      </w:r>
      <w:r w:rsidRPr="00EB7BFD">
        <w:rPr>
          <w:spacing w:val="-1"/>
          <w:sz w:val="24"/>
          <w:szCs w:val="24"/>
        </w:rPr>
        <w:t>c</w:t>
      </w:r>
      <w:r w:rsidRPr="00EB7BFD">
        <w:rPr>
          <w:sz w:val="24"/>
          <w:szCs w:val="24"/>
        </w:rPr>
        <w:t>ome</w:t>
      </w:r>
      <w:r w:rsidRPr="00EB7BFD">
        <w:rPr>
          <w:spacing w:val="-3"/>
          <w:sz w:val="24"/>
          <w:szCs w:val="24"/>
        </w:rPr>
        <w:t xml:space="preserve"> </w:t>
      </w:r>
      <w:r w:rsidRPr="00EB7BFD">
        <w:rPr>
          <w:sz w:val="24"/>
          <w:szCs w:val="24"/>
        </w:rPr>
        <w:t>to wo</w:t>
      </w:r>
      <w:r w:rsidRPr="00EB7BFD">
        <w:rPr>
          <w:spacing w:val="-1"/>
          <w:sz w:val="24"/>
          <w:szCs w:val="24"/>
        </w:rPr>
        <w:t>r</w:t>
      </w:r>
      <w:r w:rsidRPr="00EB7BFD">
        <w:rPr>
          <w:sz w:val="24"/>
          <w:szCs w:val="24"/>
        </w:rPr>
        <w:t>kpla</w:t>
      </w:r>
      <w:r w:rsidRPr="00EB7BFD">
        <w:rPr>
          <w:spacing w:val="-1"/>
          <w:sz w:val="24"/>
          <w:szCs w:val="24"/>
        </w:rPr>
        <w:t>ce</w:t>
      </w:r>
      <w:r w:rsidRPr="00EB7BFD">
        <w:rPr>
          <w:sz w:val="24"/>
          <w:szCs w:val="24"/>
        </w:rPr>
        <w:t>s re</w:t>
      </w:r>
      <w:r w:rsidRPr="00EB7BFD">
        <w:rPr>
          <w:spacing w:val="-1"/>
          <w:sz w:val="24"/>
          <w:szCs w:val="24"/>
        </w:rPr>
        <w:t>a</w:t>
      </w:r>
      <w:r w:rsidRPr="00EB7BFD">
        <w:rPr>
          <w:sz w:val="24"/>
          <w:szCs w:val="24"/>
        </w:rPr>
        <w:t>dy</w:t>
      </w:r>
      <w:r w:rsidRPr="00EB7BFD">
        <w:rPr>
          <w:spacing w:val="-2"/>
          <w:sz w:val="24"/>
          <w:szCs w:val="24"/>
        </w:rPr>
        <w:t xml:space="preserve"> </w:t>
      </w:r>
      <w:r w:rsidRPr="00EB7BFD">
        <w:rPr>
          <w:sz w:val="24"/>
          <w:szCs w:val="24"/>
        </w:rPr>
        <w:t>to</w:t>
      </w:r>
      <w:r w:rsidRPr="00EB7BFD">
        <w:rPr>
          <w:spacing w:val="-2"/>
          <w:sz w:val="24"/>
          <w:szCs w:val="24"/>
        </w:rPr>
        <w:t xml:space="preserve"> </w:t>
      </w:r>
      <w:r w:rsidRPr="00EB7BFD">
        <w:rPr>
          <w:sz w:val="24"/>
          <w:szCs w:val="24"/>
        </w:rPr>
        <w:t>hit</w:t>
      </w:r>
      <w:r w:rsidRPr="00EB7BFD">
        <w:rPr>
          <w:spacing w:val="-2"/>
          <w:sz w:val="24"/>
          <w:szCs w:val="24"/>
        </w:rPr>
        <w:t xml:space="preserve"> </w:t>
      </w:r>
      <w:r w:rsidRPr="00EB7BFD">
        <w:rPr>
          <w:spacing w:val="3"/>
          <w:sz w:val="24"/>
          <w:szCs w:val="24"/>
        </w:rPr>
        <w:t>t</w:t>
      </w:r>
      <w:r w:rsidRPr="00EB7BFD">
        <w:rPr>
          <w:sz w:val="24"/>
          <w:szCs w:val="24"/>
        </w:rPr>
        <w:t>he</w:t>
      </w:r>
      <w:r w:rsidRPr="00EB7BFD">
        <w:rPr>
          <w:spacing w:val="-3"/>
          <w:sz w:val="24"/>
          <w:szCs w:val="24"/>
        </w:rPr>
        <w:t xml:space="preserve"> </w:t>
      </w:r>
      <w:r w:rsidRPr="00EB7BFD">
        <w:rPr>
          <w:sz w:val="24"/>
          <w:szCs w:val="24"/>
        </w:rPr>
        <w:t>grou</w:t>
      </w:r>
      <w:r w:rsidRPr="00EB7BFD">
        <w:rPr>
          <w:spacing w:val="-1"/>
          <w:sz w:val="24"/>
          <w:szCs w:val="24"/>
        </w:rPr>
        <w:t>n</w:t>
      </w:r>
      <w:r w:rsidRPr="00EB7BFD">
        <w:rPr>
          <w:sz w:val="24"/>
          <w:szCs w:val="24"/>
        </w:rPr>
        <w:t>d running in ord</w:t>
      </w:r>
      <w:r w:rsidRPr="00EB7BFD">
        <w:rPr>
          <w:spacing w:val="-1"/>
          <w:sz w:val="24"/>
          <w:szCs w:val="24"/>
        </w:rPr>
        <w:t>e</w:t>
      </w:r>
      <w:r w:rsidRPr="00EB7BFD">
        <w:rPr>
          <w:sz w:val="24"/>
          <w:szCs w:val="24"/>
        </w:rPr>
        <w:t>r to b</w:t>
      </w:r>
      <w:r w:rsidRPr="00EB7BFD">
        <w:rPr>
          <w:spacing w:val="-1"/>
          <w:sz w:val="24"/>
          <w:szCs w:val="24"/>
        </w:rPr>
        <w:t>e</w:t>
      </w:r>
      <w:r w:rsidRPr="00EB7BFD">
        <w:rPr>
          <w:sz w:val="24"/>
          <w:szCs w:val="24"/>
        </w:rPr>
        <w:t>t</w:t>
      </w:r>
      <w:r w:rsidRPr="00EB7BFD">
        <w:rPr>
          <w:spacing w:val="1"/>
          <w:sz w:val="24"/>
          <w:szCs w:val="24"/>
        </w:rPr>
        <w:t>t</w:t>
      </w:r>
      <w:r w:rsidRPr="00EB7BFD">
        <w:rPr>
          <w:spacing w:val="-1"/>
          <w:sz w:val="24"/>
          <w:szCs w:val="24"/>
        </w:rPr>
        <w:t>e</w:t>
      </w:r>
      <w:r w:rsidRPr="00EB7BFD">
        <w:rPr>
          <w:sz w:val="24"/>
          <w:szCs w:val="24"/>
        </w:rPr>
        <w:t>r</w:t>
      </w:r>
      <w:r w:rsidRPr="00EB7BFD">
        <w:rPr>
          <w:spacing w:val="1"/>
          <w:sz w:val="24"/>
          <w:szCs w:val="24"/>
        </w:rPr>
        <w:t xml:space="preserve"> </w:t>
      </w:r>
      <w:r w:rsidRPr="00EB7BFD">
        <w:rPr>
          <w:sz w:val="24"/>
          <w:szCs w:val="24"/>
        </w:rPr>
        <w:t>f</w:t>
      </w:r>
      <w:r w:rsidRPr="00EB7BFD">
        <w:rPr>
          <w:spacing w:val="-2"/>
          <w:sz w:val="24"/>
          <w:szCs w:val="24"/>
        </w:rPr>
        <w:t>a</w:t>
      </w:r>
      <w:r w:rsidRPr="00EB7BFD">
        <w:rPr>
          <w:spacing w:val="-1"/>
          <w:sz w:val="24"/>
          <w:szCs w:val="24"/>
        </w:rPr>
        <w:t>c</w:t>
      </w:r>
      <w:r w:rsidRPr="00EB7BFD">
        <w:rPr>
          <w:sz w:val="24"/>
          <w:szCs w:val="24"/>
        </w:rPr>
        <w:t>e</w:t>
      </w:r>
      <w:r w:rsidRPr="00EB7BFD">
        <w:rPr>
          <w:spacing w:val="-1"/>
          <w:sz w:val="24"/>
          <w:szCs w:val="24"/>
        </w:rPr>
        <w:t xml:space="preserve"> </w:t>
      </w:r>
      <w:r w:rsidRPr="00EB7BFD">
        <w:rPr>
          <w:sz w:val="24"/>
          <w:szCs w:val="24"/>
        </w:rPr>
        <w:t>i</w:t>
      </w:r>
      <w:r w:rsidRPr="00EB7BFD">
        <w:rPr>
          <w:spacing w:val="3"/>
          <w:sz w:val="24"/>
          <w:szCs w:val="24"/>
        </w:rPr>
        <w:t>n</w:t>
      </w:r>
      <w:r w:rsidRPr="00EB7BFD">
        <w:rPr>
          <w:spacing w:val="-1"/>
          <w:sz w:val="24"/>
          <w:szCs w:val="24"/>
        </w:rPr>
        <w:t>c</w:t>
      </w:r>
      <w:r w:rsidRPr="00EB7BFD">
        <w:rPr>
          <w:sz w:val="24"/>
          <w:szCs w:val="24"/>
        </w:rPr>
        <w:t>re</w:t>
      </w:r>
      <w:r w:rsidRPr="00EB7BFD">
        <w:rPr>
          <w:spacing w:val="-1"/>
          <w:sz w:val="24"/>
          <w:szCs w:val="24"/>
        </w:rPr>
        <w:t>a</w:t>
      </w:r>
      <w:r w:rsidRPr="00EB7BFD">
        <w:rPr>
          <w:sz w:val="24"/>
          <w:szCs w:val="24"/>
        </w:rPr>
        <w:t>s</w:t>
      </w:r>
      <w:r w:rsidRPr="00EB7BFD">
        <w:rPr>
          <w:spacing w:val="-1"/>
          <w:sz w:val="24"/>
          <w:szCs w:val="24"/>
        </w:rPr>
        <w:t>e</w:t>
      </w:r>
      <w:r w:rsidRPr="00EB7BFD">
        <w:rPr>
          <w:sz w:val="24"/>
          <w:szCs w:val="24"/>
        </w:rPr>
        <w:t xml:space="preserve">d </w:t>
      </w:r>
      <w:r w:rsidRPr="00EB7BFD">
        <w:rPr>
          <w:spacing w:val="-1"/>
          <w:sz w:val="24"/>
          <w:szCs w:val="24"/>
        </w:rPr>
        <w:t>c</w:t>
      </w:r>
      <w:r w:rsidRPr="00EB7BFD">
        <w:rPr>
          <w:sz w:val="24"/>
          <w:szCs w:val="24"/>
        </w:rPr>
        <w:t>om</w:t>
      </w:r>
      <w:r w:rsidRPr="00EB7BFD">
        <w:rPr>
          <w:spacing w:val="3"/>
          <w:sz w:val="24"/>
          <w:szCs w:val="24"/>
        </w:rPr>
        <w:t>p</w:t>
      </w:r>
      <w:r w:rsidRPr="00EB7BFD">
        <w:rPr>
          <w:spacing w:val="-1"/>
          <w:sz w:val="24"/>
          <w:szCs w:val="24"/>
        </w:rPr>
        <w:t>e</w:t>
      </w:r>
      <w:r w:rsidRPr="00EB7BFD">
        <w:rPr>
          <w:sz w:val="24"/>
          <w:szCs w:val="24"/>
        </w:rPr>
        <w:t>t</w:t>
      </w:r>
      <w:r w:rsidRPr="00EB7BFD">
        <w:rPr>
          <w:spacing w:val="1"/>
          <w:sz w:val="24"/>
          <w:szCs w:val="24"/>
        </w:rPr>
        <w:t>i</w:t>
      </w:r>
      <w:r w:rsidRPr="00EB7BFD">
        <w:rPr>
          <w:sz w:val="24"/>
          <w:szCs w:val="24"/>
        </w:rPr>
        <w:t>t</w:t>
      </w:r>
      <w:r w:rsidRPr="00EB7BFD">
        <w:rPr>
          <w:spacing w:val="1"/>
          <w:sz w:val="24"/>
          <w:szCs w:val="24"/>
        </w:rPr>
        <w:t>i</w:t>
      </w:r>
      <w:r w:rsidRPr="00EB7BFD">
        <w:rPr>
          <w:sz w:val="24"/>
          <w:szCs w:val="24"/>
        </w:rPr>
        <w:t xml:space="preserve">on in </w:t>
      </w:r>
      <w:r w:rsidRPr="00EB7BFD">
        <w:rPr>
          <w:spacing w:val="1"/>
          <w:sz w:val="24"/>
          <w:szCs w:val="24"/>
        </w:rPr>
        <w:t>t</w:t>
      </w:r>
      <w:r w:rsidRPr="00EB7BFD">
        <w:rPr>
          <w:sz w:val="24"/>
          <w:szCs w:val="24"/>
        </w:rPr>
        <w:t>he</w:t>
      </w:r>
      <w:r w:rsidRPr="00EB7BFD">
        <w:rPr>
          <w:spacing w:val="-1"/>
          <w:sz w:val="24"/>
          <w:szCs w:val="24"/>
        </w:rPr>
        <w:t xml:space="preserve"> </w:t>
      </w:r>
      <w:r w:rsidRPr="00EB7BFD">
        <w:rPr>
          <w:sz w:val="24"/>
          <w:szCs w:val="24"/>
        </w:rPr>
        <w:t>gr</w:t>
      </w:r>
      <w:r w:rsidRPr="00EB7BFD">
        <w:rPr>
          <w:spacing w:val="-2"/>
          <w:sz w:val="24"/>
          <w:szCs w:val="24"/>
        </w:rPr>
        <w:t>a</w:t>
      </w:r>
      <w:r w:rsidRPr="00EB7BFD">
        <w:rPr>
          <w:sz w:val="24"/>
          <w:szCs w:val="24"/>
        </w:rPr>
        <w:t>du</w:t>
      </w:r>
      <w:r w:rsidRPr="00EB7BFD">
        <w:rPr>
          <w:spacing w:val="-1"/>
          <w:sz w:val="24"/>
          <w:szCs w:val="24"/>
        </w:rPr>
        <w:t>a</w:t>
      </w:r>
      <w:r w:rsidRPr="00EB7BFD">
        <w:rPr>
          <w:sz w:val="24"/>
          <w:szCs w:val="24"/>
        </w:rPr>
        <w:t>te</w:t>
      </w:r>
      <w:r w:rsidRPr="00EB7BFD">
        <w:rPr>
          <w:spacing w:val="2"/>
          <w:sz w:val="24"/>
          <w:szCs w:val="24"/>
        </w:rPr>
        <w:t xml:space="preserve"> </w:t>
      </w:r>
      <w:r w:rsidRPr="00EB7BFD">
        <w:rPr>
          <w:spacing w:val="-1"/>
          <w:sz w:val="24"/>
          <w:szCs w:val="24"/>
        </w:rPr>
        <w:t>e</w:t>
      </w:r>
      <w:r w:rsidRPr="00EB7BFD">
        <w:rPr>
          <w:sz w:val="24"/>
          <w:szCs w:val="24"/>
        </w:rPr>
        <w:t>mp</w:t>
      </w:r>
      <w:r w:rsidRPr="00EB7BFD">
        <w:rPr>
          <w:spacing w:val="1"/>
          <w:sz w:val="24"/>
          <w:szCs w:val="24"/>
        </w:rPr>
        <w:t>l</w:t>
      </w:r>
      <w:r w:rsidRPr="00EB7BFD">
        <w:rPr>
          <w:sz w:val="24"/>
          <w:szCs w:val="24"/>
        </w:rPr>
        <w:t>oyment</w:t>
      </w:r>
      <w:r w:rsidRPr="00EB7BFD">
        <w:rPr>
          <w:spacing w:val="4"/>
          <w:sz w:val="24"/>
          <w:szCs w:val="24"/>
        </w:rPr>
        <w:t xml:space="preserve"> </w:t>
      </w:r>
      <w:r w:rsidRPr="00EB7BFD">
        <w:rPr>
          <w:sz w:val="24"/>
          <w:szCs w:val="24"/>
        </w:rPr>
        <w:t>ma</w:t>
      </w:r>
      <w:r w:rsidRPr="00EB7BFD">
        <w:rPr>
          <w:spacing w:val="-1"/>
          <w:sz w:val="24"/>
          <w:szCs w:val="24"/>
        </w:rPr>
        <w:t>r</w:t>
      </w:r>
      <w:r w:rsidRPr="00EB7BFD">
        <w:rPr>
          <w:sz w:val="24"/>
          <w:szCs w:val="24"/>
        </w:rPr>
        <w:t>k</w:t>
      </w:r>
      <w:r w:rsidRPr="00EB7BFD">
        <w:rPr>
          <w:spacing w:val="-1"/>
          <w:sz w:val="24"/>
          <w:szCs w:val="24"/>
        </w:rPr>
        <w:t>e</w:t>
      </w:r>
      <w:r w:rsidRPr="00EB7BFD">
        <w:rPr>
          <w:sz w:val="24"/>
          <w:szCs w:val="24"/>
        </w:rPr>
        <w:t>t.</w:t>
      </w:r>
    </w:p>
    <w:p w14:paraId="42A1C79D" w14:textId="2F661BDC" w:rsidR="00E23DEC" w:rsidRPr="00EB7BFD" w:rsidRDefault="003B3966" w:rsidP="00F05315">
      <w:pPr>
        <w:pStyle w:val="Heading3"/>
        <w:numPr>
          <w:ilvl w:val="0"/>
          <w:numId w:val="0"/>
        </w:numPr>
        <w:rPr>
          <w:rFonts w:ascii="Times New Roman" w:hAnsi="Times New Roman" w:cs="Times New Roman"/>
          <w:sz w:val="24"/>
          <w:szCs w:val="24"/>
        </w:rPr>
      </w:pPr>
      <w:bookmarkStart w:id="30" w:name="_Toc140735503"/>
      <w:r w:rsidRPr="00EB7BFD">
        <w:rPr>
          <w:rFonts w:ascii="Times New Roman" w:hAnsi="Times New Roman" w:cs="Times New Roman"/>
          <w:sz w:val="24"/>
          <w:szCs w:val="24"/>
        </w:rPr>
        <w:t>2.3.1 B</w:t>
      </w:r>
      <w:r w:rsidRPr="00EB7BFD">
        <w:rPr>
          <w:rFonts w:ascii="Times New Roman" w:hAnsi="Times New Roman" w:cs="Times New Roman"/>
          <w:spacing w:val="-1"/>
          <w:sz w:val="24"/>
          <w:szCs w:val="24"/>
        </w:rPr>
        <w:t>e</w:t>
      </w:r>
      <w:r w:rsidRPr="00EB7BFD">
        <w:rPr>
          <w:rFonts w:ascii="Times New Roman" w:hAnsi="Times New Roman" w:cs="Times New Roman"/>
          <w:spacing w:val="1"/>
          <w:sz w:val="24"/>
          <w:szCs w:val="24"/>
        </w:rPr>
        <w:t>n</w:t>
      </w:r>
      <w:r w:rsidRPr="00EB7BFD">
        <w:rPr>
          <w:rFonts w:ascii="Times New Roman" w:hAnsi="Times New Roman" w:cs="Times New Roman"/>
          <w:spacing w:val="-1"/>
          <w:sz w:val="24"/>
          <w:szCs w:val="24"/>
        </w:rPr>
        <w:t>e</w:t>
      </w:r>
      <w:r w:rsidRPr="00EB7BFD">
        <w:rPr>
          <w:rFonts w:ascii="Times New Roman" w:hAnsi="Times New Roman" w:cs="Times New Roman"/>
          <w:sz w:val="24"/>
          <w:szCs w:val="24"/>
        </w:rPr>
        <w:t>fi</w:t>
      </w:r>
      <w:r w:rsidRPr="00EB7BFD">
        <w:rPr>
          <w:rFonts w:ascii="Times New Roman" w:hAnsi="Times New Roman" w:cs="Times New Roman"/>
          <w:spacing w:val="-1"/>
          <w:sz w:val="24"/>
          <w:szCs w:val="24"/>
        </w:rPr>
        <w:t>t</w:t>
      </w:r>
      <w:r w:rsidRPr="00EB7BFD">
        <w:rPr>
          <w:rFonts w:ascii="Times New Roman" w:hAnsi="Times New Roman" w:cs="Times New Roman"/>
          <w:sz w:val="24"/>
          <w:szCs w:val="24"/>
        </w:rPr>
        <w:t>s of i</w:t>
      </w:r>
      <w:r w:rsidRPr="00EB7BFD">
        <w:rPr>
          <w:rFonts w:ascii="Times New Roman" w:hAnsi="Times New Roman" w:cs="Times New Roman"/>
          <w:spacing w:val="1"/>
          <w:sz w:val="24"/>
          <w:szCs w:val="24"/>
        </w:rPr>
        <w:t>n</w:t>
      </w:r>
      <w:r w:rsidRPr="00EB7BFD">
        <w:rPr>
          <w:rFonts w:ascii="Times New Roman" w:hAnsi="Times New Roman" w:cs="Times New Roman"/>
          <w:sz w:val="24"/>
          <w:szCs w:val="24"/>
        </w:rPr>
        <w:t>t</w:t>
      </w:r>
      <w:r w:rsidRPr="00EB7BFD">
        <w:rPr>
          <w:rFonts w:ascii="Times New Roman" w:hAnsi="Times New Roman" w:cs="Times New Roman"/>
          <w:spacing w:val="-2"/>
          <w:sz w:val="24"/>
          <w:szCs w:val="24"/>
        </w:rPr>
        <w:t>e</w:t>
      </w:r>
      <w:r w:rsidRPr="00EB7BFD">
        <w:rPr>
          <w:rFonts w:ascii="Times New Roman" w:hAnsi="Times New Roman" w:cs="Times New Roman"/>
          <w:spacing w:val="-1"/>
          <w:sz w:val="24"/>
          <w:szCs w:val="24"/>
        </w:rPr>
        <w:t>r</w:t>
      </w:r>
      <w:r w:rsidRPr="00EB7BFD">
        <w:rPr>
          <w:rFonts w:ascii="Times New Roman" w:hAnsi="Times New Roman" w:cs="Times New Roman"/>
          <w:spacing w:val="1"/>
          <w:sz w:val="24"/>
          <w:szCs w:val="24"/>
        </w:rPr>
        <w:t>n</w:t>
      </w:r>
      <w:r w:rsidRPr="00EB7BFD">
        <w:rPr>
          <w:rFonts w:ascii="Times New Roman" w:hAnsi="Times New Roman" w:cs="Times New Roman"/>
          <w:spacing w:val="2"/>
          <w:sz w:val="24"/>
          <w:szCs w:val="24"/>
        </w:rPr>
        <w:t>s</w:t>
      </w:r>
      <w:r w:rsidRPr="00EB7BFD">
        <w:rPr>
          <w:rFonts w:ascii="Times New Roman" w:hAnsi="Times New Roman" w:cs="Times New Roman"/>
          <w:spacing w:val="1"/>
          <w:sz w:val="24"/>
          <w:szCs w:val="24"/>
        </w:rPr>
        <w:t>h</w:t>
      </w:r>
      <w:r w:rsidRPr="00EB7BFD">
        <w:rPr>
          <w:rFonts w:ascii="Times New Roman" w:hAnsi="Times New Roman" w:cs="Times New Roman"/>
          <w:sz w:val="24"/>
          <w:szCs w:val="24"/>
        </w:rPr>
        <w:t>i</w:t>
      </w:r>
      <w:r w:rsidRPr="00EB7BFD">
        <w:rPr>
          <w:rFonts w:ascii="Times New Roman" w:hAnsi="Times New Roman" w:cs="Times New Roman"/>
          <w:spacing w:val="1"/>
          <w:sz w:val="24"/>
          <w:szCs w:val="24"/>
        </w:rPr>
        <w:t>p</w:t>
      </w:r>
      <w:r w:rsidRPr="00EB7BFD">
        <w:rPr>
          <w:rFonts w:ascii="Times New Roman" w:hAnsi="Times New Roman" w:cs="Times New Roman"/>
          <w:sz w:val="24"/>
          <w:szCs w:val="24"/>
        </w:rPr>
        <w:t>s</w:t>
      </w:r>
      <w:r w:rsidRPr="00EB7BFD">
        <w:rPr>
          <w:rFonts w:ascii="Times New Roman" w:hAnsi="Times New Roman" w:cs="Times New Roman"/>
          <w:spacing w:val="2"/>
          <w:sz w:val="24"/>
          <w:szCs w:val="24"/>
        </w:rPr>
        <w:t xml:space="preserve"> </w:t>
      </w:r>
      <w:r w:rsidRPr="00EB7BFD">
        <w:rPr>
          <w:rFonts w:ascii="Times New Roman" w:hAnsi="Times New Roman" w:cs="Times New Roman"/>
          <w:spacing w:val="-1"/>
          <w:sz w:val="24"/>
          <w:szCs w:val="24"/>
        </w:rPr>
        <w:t>t</w:t>
      </w:r>
      <w:r w:rsidRPr="00EB7BFD">
        <w:rPr>
          <w:rFonts w:ascii="Times New Roman" w:hAnsi="Times New Roman" w:cs="Times New Roman"/>
          <w:sz w:val="24"/>
          <w:szCs w:val="24"/>
        </w:rPr>
        <w:t>o stu</w:t>
      </w:r>
      <w:r w:rsidRPr="00EB7BFD">
        <w:rPr>
          <w:rFonts w:ascii="Times New Roman" w:hAnsi="Times New Roman" w:cs="Times New Roman"/>
          <w:spacing w:val="1"/>
          <w:sz w:val="24"/>
          <w:szCs w:val="24"/>
        </w:rPr>
        <w:t>d</w:t>
      </w:r>
      <w:r w:rsidRPr="00EB7BFD">
        <w:rPr>
          <w:rFonts w:ascii="Times New Roman" w:hAnsi="Times New Roman" w:cs="Times New Roman"/>
          <w:spacing w:val="-1"/>
          <w:sz w:val="24"/>
          <w:szCs w:val="24"/>
        </w:rPr>
        <w:t>e</w:t>
      </w:r>
      <w:r w:rsidRPr="00EB7BFD">
        <w:rPr>
          <w:rFonts w:ascii="Times New Roman" w:hAnsi="Times New Roman" w:cs="Times New Roman"/>
          <w:spacing w:val="1"/>
          <w:sz w:val="24"/>
          <w:szCs w:val="24"/>
        </w:rPr>
        <w:t>n</w:t>
      </w:r>
      <w:r w:rsidRPr="00EB7BFD">
        <w:rPr>
          <w:rFonts w:ascii="Times New Roman" w:hAnsi="Times New Roman" w:cs="Times New Roman"/>
          <w:sz w:val="24"/>
          <w:szCs w:val="24"/>
        </w:rPr>
        <w:t>ts.</w:t>
      </w:r>
      <w:bookmarkEnd w:id="30"/>
    </w:p>
    <w:p w14:paraId="53739C97" w14:textId="77777777" w:rsidR="00E23DEC" w:rsidRPr="00EB7BFD" w:rsidRDefault="00E23DEC">
      <w:pPr>
        <w:spacing w:before="7" w:line="120" w:lineRule="exact"/>
        <w:rPr>
          <w:sz w:val="24"/>
          <w:szCs w:val="24"/>
        </w:rPr>
      </w:pPr>
    </w:p>
    <w:p w14:paraId="154B1C6F" w14:textId="211D2F73" w:rsidR="00E23DEC" w:rsidRPr="00EB7BFD" w:rsidRDefault="00FB1E05">
      <w:pPr>
        <w:tabs>
          <w:tab w:val="left" w:pos="880"/>
        </w:tabs>
        <w:spacing w:line="360" w:lineRule="auto"/>
        <w:ind w:left="900" w:right="81" w:hanging="499"/>
        <w:jc w:val="both"/>
        <w:rPr>
          <w:sz w:val="24"/>
          <w:szCs w:val="24"/>
        </w:rPr>
      </w:pPr>
      <w:proofErr w:type="spellStart"/>
      <w:r w:rsidRPr="00EB7BFD">
        <w:rPr>
          <w:spacing w:val="-3"/>
          <w:sz w:val="24"/>
          <w:szCs w:val="24"/>
        </w:rPr>
        <w:t>i</w:t>
      </w:r>
      <w:proofErr w:type="spellEnd"/>
      <w:r w:rsidR="003B3966" w:rsidRPr="00EB7BFD">
        <w:rPr>
          <w:sz w:val="24"/>
          <w:szCs w:val="24"/>
        </w:rPr>
        <w:t>.</w:t>
      </w:r>
      <w:r w:rsidR="003B3966" w:rsidRPr="00EB7BFD">
        <w:rPr>
          <w:sz w:val="24"/>
          <w:szCs w:val="24"/>
        </w:rPr>
        <w:tab/>
        <w:t>Oppo</w:t>
      </w:r>
      <w:r w:rsidR="003B3966" w:rsidRPr="00EB7BFD">
        <w:rPr>
          <w:spacing w:val="-1"/>
          <w:sz w:val="24"/>
          <w:szCs w:val="24"/>
        </w:rPr>
        <w:t>r</w:t>
      </w:r>
      <w:r w:rsidR="003B3966" w:rsidRPr="00EB7BFD">
        <w:rPr>
          <w:sz w:val="24"/>
          <w:szCs w:val="24"/>
        </w:rPr>
        <w:t>tun</w:t>
      </w:r>
      <w:r w:rsidR="003B3966" w:rsidRPr="00EB7BFD">
        <w:rPr>
          <w:spacing w:val="1"/>
          <w:sz w:val="24"/>
          <w:szCs w:val="24"/>
        </w:rPr>
        <w:t>i</w:t>
      </w:r>
      <w:r w:rsidR="003B3966" w:rsidRPr="00EB7BFD">
        <w:rPr>
          <w:sz w:val="24"/>
          <w:szCs w:val="24"/>
        </w:rPr>
        <w:t>ty</w:t>
      </w:r>
      <w:r w:rsidR="003B3966" w:rsidRPr="00EB7BFD">
        <w:rPr>
          <w:spacing w:val="17"/>
          <w:sz w:val="24"/>
          <w:szCs w:val="24"/>
        </w:rPr>
        <w:t xml:space="preserve"> </w:t>
      </w:r>
      <w:r w:rsidR="003B3966" w:rsidRPr="00EB7BFD">
        <w:rPr>
          <w:sz w:val="24"/>
          <w:szCs w:val="24"/>
        </w:rPr>
        <w:t>to</w:t>
      </w:r>
      <w:r w:rsidR="003B3966" w:rsidRPr="00EB7BFD">
        <w:rPr>
          <w:spacing w:val="17"/>
          <w:sz w:val="24"/>
          <w:szCs w:val="24"/>
        </w:rPr>
        <w:t xml:space="preserve"> </w:t>
      </w:r>
      <w:r w:rsidR="003B3966" w:rsidRPr="00EB7BFD">
        <w:rPr>
          <w:sz w:val="24"/>
          <w:szCs w:val="24"/>
        </w:rPr>
        <w:t>sol</w:t>
      </w:r>
      <w:r w:rsidR="003B3966" w:rsidRPr="00EB7BFD">
        <w:rPr>
          <w:spacing w:val="1"/>
          <w:sz w:val="24"/>
          <w:szCs w:val="24"/>
        </w:rPr>
        <w:t>i</w:t>
      </w:r>
      <w:r w:rsidR="003B3966" w:rsidRPr="00EB7BFD">
        <w:rPr>
          <w:spacing w:val="-2"/>
          <w:sz w:val="24"/>
          <w:szCs w:val="24"/>
        </w:rPr>
        <w:t>d</w:t>
      </w:r>
      <w:r w:rsidR="003B3966" w:rsidRPr="00EB7BFD">
        <w:rPr>
          <w:sz w:val="24"/>
          <w:szCs w:val="24"/>
        </w:rPr>
        <w:t>ify</w:t>
      </w:r>
      <w:r w:rsidR="003B3966" w:rsidRPr="00EB7BFD">
        <w:rPr>
          <w:spacing w:val="16"/>
          <w:sz w:val="24"/>
          <w:szCs w:val="24"/>
        </w:rPr>
        <w:t xml:space="preserve"> </w:t>
      </w:r>
      <w:r w:rsidR="003B3966" w:rsidRPr="00EB7BFD">
        <w:rPr>
          <w:spacing w:val="-2"/>
          <w:sz w:val="24"/>
          <w:szCs w:val="24"/>
        </w:rPr>
        <w:t>k</w:t>
      </w:r>
      <w:r w:rsidR="003B3966" w:rsidRPr="00EB7BFD">
        <w:rPr>
          <w:sz w:val="24"/>
          <w:szCs w:val="24"/>
        </w:rPr>
        <w:t>nowl</w:t>
      </w:r>
      <w:r w:rsidR="003B3966" w:rsidRPr="00EB7BFD">
        <w:rPr>
          <w:spacing w:val="-1"/>
          <w:sz w:val="24"/>
          <w:szCs w:val="24"/>
        </w:rPr>
        <w:t>e</w:t>
      </w:r>
      <w:r w:rsidR="003B3966" w:rsidRPr="00EB7BFD">
        <w:rPr>
          <w:sz w:val="24"/>
          <w:szCs w:val="24"/>
        </w:rPr>
        <w:t>dge</w:t>
      </w:r>
      <w:r w:rsidR="003B3966" w:rsidRPr="00EB7BFD">
        <w:rPr>
          <w:spacing w:val="16"/>
          <w:sz w:val="24"/>
          <w:szCs w:val="24"/>
        </w:rPr>
        <w:t xml:space="preserve"> </w:t>
      </w:r>
      <w:r w:rsidR="003B3966" w:rsidRPr="00EB7BFD">
        <w:rPr>
          <w:sz w:val="24"/>
          <w:szCs w:val="24"/>
        </w:rPr>
        <w:t>le</w:t>
      </w:r>
      <w:r w:rsidR="003B3966" w:rsidRPr="00EB7BFD">
        <w:rPr>
          <w:spacing w:val="-1"/>
          <w:sz w:val="24"/>
          <w:szCs w:val="24"/>
        </w:rPr>
        <w:t>a</w:t>
      </w:r>
      <w:r w:rsidR="003B3966" w:rsidRPr="00EB7BFD">
        <w:rPr>
          <w:sz w:val="24"/>
          <w:szCs w:val="24"/>
        </w:rPr>
        <w:t>r</w:t>
      </w:r>
      <w:r w:rsidR="003B3966" w:rsidRPr="00EB7BFD">
        <w:rPr>
          <w:spacing w:val="1"/>
          <w:sz w:val="24"/>
          <w:szCs w:val="24"/>
        </w:rPr>
        <w:t>n</w:t>
      </w:r>
      <w:r w:rsidR="003B3966" w:rsidRPr="00EB7BFD">
        <w:rPr>
          <w:spacing w:val="-1"/>
          <w:sz w:val="24"/>
          <w:szCs w:val="24"/>
        </w:rPr>
        <w:t>e</w:t>
      </w:r>
      <w:r w:rsidR="003B3966" w:rsidRPr="00EB7BFD">
        <w:rPr>
          <w:sz w:val="24"/>
          <w:szCs w:val="24"/>
        </w:rPr>
        <w:t>d</w:t>
      </w:r>
      <w:r w:rsidR="003B3966" w:rsidRPr="00EB7BFD">
        <w:rPr>
          <w:spacing w:val="17"/>
          <w:sz w:val="24"/>
          <w:szCs w:val="24"/>
        </w:rPr>
        <w:t xml:space="preserve"> </w:t>
      </w:r>
      <w:r w:rsidR="003B3966" w:rsidRPr="00EB7BFD">
        <w:rPr>
          <w:sz w:val="24"/>
          <w:szCs w:val="24"/>
        </w:rPr>
        <w:t>in</w:t>
      </w:r>
      <w:r w:rsidR="003B3966" w:rsidRPr="00EB7BFD">
        <w:rPr>
          <w:spacing w:val="17"/>
          <w:sz w:val="24"/>
          <w:szCs w:val="24"/>
        </w:rPr>
        <w:t xml:space="preserve"> </w:t>
      </w:r>
      <w:r w:rsidR="003B3966" w:rsidRPr="00EB7BFD">
        <w:rPr>
          <w:sz w:val="24"/>
          <w:szCs w:val="24"/>
        </w:rPr>
        <w:t>the</w:t>
      </w:r>
      <w:r w:rsidR="003B3966" w:rsidRPr="00EB7BFD">
        <w:rPr>
          <w:spacing w:val="16"/>
          <w:sz w:val="24"/>
          <w:szCs w:val="24"/>
        </w:rPr>
        <w:t xml:space="preserve"> </w:t>
      </w:r>
      <w:r w:rsidR="003B3966" w:rsidRPr="00EB7BFD">
        <w:rPr>
          <w:spacing w:val="-1"/>
          <w:sz w:val="24"/>
          <w:szCs w:val="24"/>
        </w:rPr>
        <w:t>c</w:t>
      </w:r>
      <w:r w:rsidR="003B3966" w:rsidRPr="00EB7BFD">
        <w:rPr>
          <w:sz w:val="24"/>
          <w:szCs w:val="24"/>
        </w:rPr>
        <w:t>lass</w:t>
      </w:r>
      <w:r w:rsidR="003B3966" w:rsidRPr="00EB7BFD">
        <w:rPr>
          <w:spacing w:val="-1"/>
          <w:sz w:val="24"/>
          <w:szCs w:val="24"/>
        </w:rPr>
        <w:t>r</w:t>
      </w:r>
      <w:r w:rsidR="003B3966" w:rsidRPr="00EB7BFD">
        <w:rPr>
          <w:sz w:val="24"/>
          <w:szCs w:val="24"/>
        </w:rPr>
        <w:t>oom:</w:t>
      </w:r>
      <w:r w:rsidR="003B3966" w:rsidRPr="00EB7BFD">
        <w:rPr>
          <w:spacing w:val="17"/>
          <w:sz w:val="24"/>
          <w:szCs w:val="24"/>
        </w:rPr>
        <w:t xml:space="preserve"> </w:t>
      </w:r>
      <w:r w:rsidR="003B3966" w:rsidRPr="00EB7BFD">
        <w:rPr>
          <w:spacing w:val="-3"/>
          <w:sz w:val="24"/>
          <w:szCs w:val="24"/>
        </w:rPr>
        <w:t>I</w:t>
      </w:r>
      <w:r w:rsidR="003B3966" w:rsidRPr="00EB7BFD">
        <w:rPr>
          <w:sz w:val="24"/>
          <w:szCs w:val="24"/>
        </w:rPr>
        <w:t>nt</w:t>
      </w:r>
      <w:r w:rsidR="003B3966" w:rsidRPr="00EB7BFD">
        <w:rPr>
          <w:spacing w:val="2"/>
          <w:sz w:val="24"/>
          <w:szCs w:val="24"/>
        </w:rPr>
        <w:t>e</w:t>
      </w:r>
      <w:r w:rsidR="003B3966" w:rsidRPr="00EB7BFD">
        <w:rPr>
          <w:sz w:val="24"/>
          <w:szCs w:val="24"/>
        </w:rPr>
        <w:t>rnships</w:t>
      </w:r>
      <w:r w:rsidR="003B3966" w:rsidRPr="00EB7BFD">
        <w:rPr>
          <w:spacing w:val="17"/>
          <w:sz w:val="24"/>
          <w:szCs w:val="24"/>
        </w:rPr>
        <w:t xml:space="preserve"> </w:t>
      </w:r>
      <w:r w:rsidR="003B3966" w:rsidRPr="00EB7BFD">
        <w:rPr>
          <w:spacing w:val="-1"/>
          <w:sz w:val="24"/>
          <w:szCs w:val="24"/>
        </w:rPr>
        <w:t>a</w:t>
      </w:r>
      <w:r w:rsidR="003B3966" w:rsidRPr="00EB7BFD">
        <w:rPr>
          <w:sz w:val="24"/>
          <w:szCs w:val="24"/>
        </w:rPr>
        <w:t>l</w:t>
      </w:r>
      <w:r w:rsidR="003B3966" w:rsidRPr="00EB7BFD">
        <w:rPr>
          <w:spacing w:val="1"/>
          <w:sz w:val="24"/>
          <w:szCs w:val="24"/>
        </w:rPr>
        <w:t>l</w:t>
      </w:r>
      <w:r w:rsidR="003B3966" w:rsidRPr="00EB7BFD">
        <w:rPr>
          <w:sz w:val="24"/>
          <w:szCs w:val="24"/>
        </w:rPr>
        <w:t>ow</w:t>
      </w:r>
      <w:r w:rsidR="003B3966" w:rsidRPr="00EB7BFD">
        <w:rPr>
          <w:spacing w:val="16"/>
          <w:sz w:val="24"/>
          <w:szCs w:val="24"/>
        </w:rPr>
        <w:t xml:space="preserve"> </w:t>
      </w:r>
      <w:r w:rsidR="003B3966" w:rsidRPr="00EB7BFD">
        <w:rPr>
          <w:sz w:val="24"/>
          <w:szCs w:val="24"/>
        </w:rPr>
        <w:t>students</w:t>
      </w:r>
      <w:r w:rsidR="003B3966" w:rsidRPr="00EB7BFD">
        <w:rPr>
          <w:spacing w:val="17"/>
          <w:sz w:val="24"/>
          <w:szCs w:val="24"/>
        </w:rPr>
        <w:t xml:space="preserve"> </w:t>
      </w:r>
      <w:r w:rsidR="003B3966" w:rsidRPr="00EB7BFD">
        <w:rPr>
          <w:sz w:val="24"/>
          <w:szCs w:val="24"/>
        </w:rPr>
        <w:t>to</w:t>
      </w:r>
      <w:r w:rsidR="003B3966" w:rsidRPr="00EB7BFD">
        <w:rPr>
          <w:spacing w:val="17"/>
          <w:sz w:val="24"/>
          <w:szCs w:val="24"/>
        </w:rPr>
        <w:t xml:space="preserve"> </w:t>
      </w:r>
      <w:r w:rsidR="003B3966" w:rsidRPr="00EB7BFD">
        <w:rPr>
          <w:sz w:val="24"/>
          <w:szCs w:val="24"/>
        </w:rPr>
        <w:t>p</w:t>
      </w:r>
      <w:r w:rsidR="003B3966" w:rsidRPr="00EB7BFD">
        <w:rPr>
          <w:spacing w:val="-2"/>
          <w:sz w:val="24"/>
          <w:szCs w:val="24"/>
        </w:rPr>
        <w:t>u</w:t>
      </w:r>
      <w:r w:rsidR="003B3966" w:rsidRPr="00EB7BFD">
        <w:rPr>
          <w:sz w:val="24"/>
          <w:szCs w:val="24"/>
        </w:rPr>
        <w:t>t</w:t>
      </w:r>
      <w:r w:rsidR="003B3966" w:rsidRPr="00EB7BFD">
        <w:rPr>
          <w:spacing w:val="17"/>
          <w:sz w:val="24"/>
          <w:szCs w:val="24"/>
        </w:rPr>
        <w:t xml:space="preserve"> </w:t>
      </w:r>
      <w:r w:rsidR="003B3966" w:rsidRPr="00EB7BFD">
        <w:rPr>
          <w:sz w:val="24"/>
          <w:szCs w:val="24"/>
        </w:rPr>
        <w:t xml:space="preserve">their </w:t>
      </w:r>
      <w:r w:rsidR="003B3966" w:rsidRPr="00EB7BFD">
        <w:rPr>
          <w:spacing w:val="-1"/>
          <w:sz w:val="24"/>
          <w:szCs w:val="24"/>
        </w:rPr>
        <w:t>aca</w:t>
      </w:r>
      <w:r w:rsidR="003B3966" w:rsidRPr="00EB7BFD">
        <w:rPr>
          <w:spacing w:val="2"/>
          <w:sz w:val="24"/>
          <w:szCs w:val="24"/>
        </w:rPr>
        <w:t>d</w:t>
      </w:r>
      <w:r w:rsidR="003B3966" w:rsidRPr="00EB7BFD">
        <w:rPr>
          <w:spacing w:val="-1"/>
          <w:sz w:val="24"/>
          <w:szCs w:val="24"/>
        </w:rPr>
        <w:t>e</w:t>
      </w:r>
      <w:r w:rsidR="003B3966" w:rsidRPr="00EB7BFD">
        <w:rPr>
          <w:sz w:val="24"/>
          <w:szCs w:val="24"/>
        </w:rPr>
        <w:t>m</w:t>
      </w:r>
      <w:r w:rsidR="003B3966" w:rsidRPr="00EB7BFD">
        <w:rPr>
          <w:spacing w:val="1"/>
          <w:sz w:val="24"/>
          <w:szCs w:val="24"/>
        </w:rPr>
        <w:t>i</w:t>
      </w:r>
      <w:r w:rsidR="003B3966" w:rsidRPr="00EB7BFD">
        <w:rPr>
          <w:sz w:val="24"/>
          <w:szCs w:val="24"/>
        </w:rPr>
        <w:t>c</w:t>
      </w:r>
      <w:r w:rsidR="003B3966" w:rsidRPr="00EB7BFD">
        <w:rPr>
          <w:spacing w:val="-6"/>
          <w:sz w:val="24"/>
          <w:szCs w:val="24"/>
        </w:rPr>
        <w:t xml:space="preserve"> </w:t>
      </w:r>
      <w:r w:rsidR="003B3966" w:rsidRPr="00EB7BFD">
        <w:rPr>
          <w:sz w:val="24"/>
          <w:szCs w:val="24"/>
        </w:rPr>
        <w:t>knowl</w:t>
      </w:r>
      <w:r w:rsidR="003B3966" w:rsidRPr="00EB7BFD">
        <w:rPr>
          <w:spacing w:val="-1"/>
          <w:sz w:val="24"/>
          <w:szCs w:val="24"/>
        </w:rPr>
        <w:t>e</w:t>
      </w:r>
      <w:r w:rsidR="003B3966" w:rsidRPr="00EB7BFD">
        <w:rPr>
          <w:sz w:val="24"/>
          <w:szCs w:val="24"/>
        </w:rPr>
        <w:t>d</w:t>
      </w:r>
      <w:r w:rsidR="003B3966" w:rsidRPr="00EB7BFD">
        <w:rPr>
          <w:spacing w:val="2"/>
          <w:sz w:val="24"/>
          <w:szCs w:val="24"/>
        </w:rPr>
        <w:t>g</w:t>
      </w:r>
      <w:r w:rsidR="003B3966" w:rsidRPr="00EB7BFD">
        <w:rPr>
          <w:sz w:val="24"/>
          <w:szCs w:val="24"/>
        </w:rPr>
        <w:t>e</w:t>
      </w:r>
      <w:r w:rsidR="003B3966" w:rsidRPr="00EB7BFD">
        <w:rPr>
          <w:spacing w:val="-6"/>
          <w:sz w:val="24"/>
          <w:szCs w:val="24"/>
        </w:rPr>
        <w:t xml:space="preserve"> </w:t>
      </w:r>
      <w:r w:rsidR="003B3966" w:rsidRPr="00EB7BFD">
        <w:rPr>
          <w:sz w:val="24"/>
          <w:szCs w:val="24"/>
        </w:rPr>
        <w:t>in</w:t>
      </w:r>
      <w:r w:rsidR="003B3966" w:rsidRPr="00EB7BFD">
        <w:rPr>
          <w:spacing w:val="1"/>
          <w:sz w:val="24"/>
          <w:szCs w:val="24"/>
        </w:rPr>
        <w:t>t</w:t>
      </w:r>
      <w:r w:rsidR="003B3966" w:rsidRPr="00EB7BFD">
        <w:rPr>
          <w:sz w:val="24"/>
          <w:szCs w:val="24"/>
        </w:rPr>
        <w:t>o</w:t>
      </w:r>
      <w:r w:rsidR="003B3966" w:rsidRPr="00EB7BFD">
        <w:rPr>
          <w:spacing w:val="-3"/>
          <w:sz w:val="24"/>
          <w:szCs w:val="24"/>
        </w:rPr>
        <w:t xml:space="preserve"> </w:t>
      </w:r>
      <w:r w:rsidR="003B3966" w:rsidRPr="00EB7BFD">
        <w:rPr>
          <w:sz w:val="24"/>
          <w:szCs w:val="24"/>
        </w:rPr>
        <w:t>pr</w:t>
      </w:r>
      <w:r w:rsidR="003B3966" w:rsidRPr="00EB7BFD">
        <w:rPr>
          <w:spacing w:val="-2"/>
          <w:sz w:val="24"/>
          <w:szCs w:val="24"/>
        </w:rPr>
        <w:t>a</w:t>
      </w:r>
      <w:r w:rsidR="003B3966" w:rsidRPr="00EB7BFD">
        <w:rPr>
          <w:spacing w:val="-1"/>
          <w:sz w:val="24"/>
          <w:szCs w:val="24"/>
        </w:rPr>
        <w:t>c</w:t>
      </w:r>
      <w:r w:rsidR="003B3966" w:rsidRPr="00EB7BFD">
        <w:rPr>
          <w:sz w:val="24"/>
          <w:szCs w:val="24"/>
        </w:rPr>
        <w:t>t</w:t>
      </w:r>
      <w:r w:rsidR="003B3966" w:rsidRPr="00EB7BFD">
        <w:rPr>
          <w:spacing w:val="1"/>
          <w:sz w:val="24"/>
          <w:szCs w:val="24"/>
        </w:rPr>
        <w:t>ic</w:t>
      </w:r>
      <w:r w:rsidR="003B3966" w:rsidRPr="00EB7BFD">
        <w:rPr>
          <w:spacing w:val="-1"/>
          <w:sz w:val="24"/>
          <w:szCs w:val="24"/>
        </w:rPr>
        <w:t>e</w:t>
      </w:r>
      <w:r w:rsidR="003B3966" w:rsidRPr="00EB7BFD">
        <w:rPr>
          <w:sz w:val="24"/>
          <w:szCs w:val="24"/>
        </w:rPr>
        <w:t>.</w:t>
      </w:r>
      <w:r w:rsidR="003B3966" w:rsidRPr="00EB7BFD">
        <w:rPr>
          <w:spacing w:val="-5"/>
          <w:sz w:val="24"/>
          <w:szCs w:val="24"/>
        </w:rPr>
        <w:t xml:space="preserve"> </w:t>
      </w:r>
      <w:r w:rsidR="003B3966" w:rsidRPr="00EB7BFD">
        <w:rPr>
          <w:sz w:val="24"/>
          <w:szCs w:val="24"/>
        </w:rPr>
        <w:t>This</w:t>
      </w:r>
      <w:r w:rsidR="003B3966" w:rsidRPr="00EB7BFD">
        <w:rPr>
          <w:spacing w:val="-2"/>
          <w:sz w:val="24"/>
          <w:szCs w:val="24"/>
        </w:rPr>
        <w:t xml:space="preserve"> </w:t>
      </w:r>
      <w:r w:rsidR="003B3966" w:rsidRPr="00EB7BFD">
        <w:rPr>
          <w:sz w:val="24"/>
          <w:szCs w:val="24"/>
        </w:rPr>
        <w:t>r</w:t>
      </w:r>
      <w:r w:rsidR="003B3966" w:rsidRPr="00EB7BFD">
        <w:rPr>
          <w:spacing w:val="-2"/>
          <w:sz w:val="24"/>
          <w:szCs w:val="24"/>
        </w:rPr>
        <w:t>e</w:t>
      </w:r>
      <w:r w:rsidR="003B3966" w:rsidRPr="00EB7BFD">
        <w:rPr>
          <w:sz w:val="24"/>
          <w:szCs w:val="24"/>
        </w:rPr>
        <w:t>inf</w:t>
      </w:r>
      <w:r w:rsidR="003B3966" w:rsidRPr="00EB7BFD">
        <w:rPr>
          <w:spacing w:val="2"/>
          <w:sz w:val="24"/>
          <w:szCs w:val="24"/>
        </w:rPr>
        <w:t>o</w:t>
      </w:r>
      <w:r w:rsidR="003B3966" w:rsidRPr="00EB7BFD">
        <w:rPr>
          <w:sz w:val="24"/>
          <w:szCs w:val="24"/>
        </w:rPr>
        <w:t>r</w:t>
      </w:r>
      <w:r w:rsidR="003B3966" w:rsidRPr="00EB7BFD">
        <w:rPr>
          <w:spacing w:val="-2"/>
          <w:sz w:val="24"/>
          <w:szCs w:val="24"/>
        </w:rPr>
        <w:t>c</w:t>
      </w:r>
      <w:r w:rsidR="003B3966" w:rsidRPr="00EB7BFD">
        <w:rPr>
          <w:spacing w:val="-1"/>
          <w:sz w:val="24"/>
          <w:szCs w:val="24"/>
        </w:rPr>
        <w:t>e</w:t>
      </w:r>
      <w:r w:rsidR="003B3966" w:rsidRPr="00EB7BFD">
        <w:rPr>
          <w:sz w:val="24"/>
          <w:szCs w:val="24"/>
        </w:rPr>
        <w:t>s their</w:t>
      </w:r>
      <w:r w:rsidR="003B3966" w:rsidRPr="00EB7BFD">
        <w:rPr>
          <w:spacing w:val="-6"/>
          <w:sz w:val="24"/>
          <w:szCs w:val="24"/>
        </w:rPr>
        <w:t xml:space="preserve"> </w:t>
      </w:r>
      <w:r w:rsidR="003B3966" w:rsidRPr="00EB7BFD">
        <w:rPr>
          <w:sz w:val="24"/>
          <w:szCs w:val="24"/>
        </w:rPr>
        <w:t>le</w:t>
      </w:r>
      <w:r w:rsidR="003B3966" w:rsidRPr="00EB7BFD">
        <w:rPr>
          <w:spacing w:val="1"/>
          <w:sz w:val="24"/>
          <w:szCs w:val="24"/>
        </w:rPr>
        <w:t>a</w:t>
      </w:r>
      <w:r w:rsidR="003B3966" w:rsidRPr="00EB7BFD">
        <w:rPr>
          <w:sz w:val="24"/>
          <w:szCs w:val="24"/>
        </w:rPr>
        <w:t>rning</w:t>
      </w:r>
      <w:r w:rsidR="003B3966" w:rsidRPr="00EB7BFD">
        <w:rPr>
          <w:spacing w:val="-5"/>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3"/>
          <w:sz w:val="24"/>
          <w:szCs w:val="24"/>
        </w:rPr>
        <w:t xml:space="preserve"> </w:t>
      </w:r>
      <w:r w:rsidR="003B3966" w:rsidRPr="00EB7BFD">
        <w:rPr>
          <w:sz w:val="24"/>
          <w:szCs w:val="24"/>
        </w:rPr>
        <w:t>h</w:t>
      </w:r>
      <w:r w:rsidR="003B3966" w:rsidRPr="00EB7BFD">
        <w:rPr>
          <w:spacing w:val="-1"/>
          <w:sz w:val="24"/>
          <w:szCs w:val="24"/>
        </w:rPr>
        <w:t>e</w:t>
      </w:r>
      <w:r w:rsidR="003B3966" w:rsidRPr="00EB7BFD">
        <w:rPr>
          <w:sz w:val="24"/>
          <w:szCs w:val="24"/>
        </w:rPr>
        <w:t>lps</w:t>
      </w:r>
      <w:r w:rsidR="003B3966" w:rsidRPr="00EB7BFD">
        <w:rPr>
          <w:spacing w:val="-4"/>
          <w:sz w:val="24"/>
          <w:szCs w:val="24"/>
        </w:rPr>
        <w:t xml:space="preserve"> </w:t>
      </w:r>
      <w:r w:rsidR="003B3966" w:rsidRPr="00EB7BFD">
        <w:rPr>
          <w:spacing w:val="3"/>
          <w:sz w:val="24"/>
          <w:szCs w:val="24"/>
        </w:rPr>
        <w:t>t</w:t>
      </w:r>
      <w:r w:rsidR="003B3966" w:rsidRPr="00EB7BFD">
        <w:rPr>
          <w:sz w:val="24"/>
          <w:szCs w:val="24"/>
        </w:rPr>
        <w:t>h</w:t>
      </w:r>
      <w:r w:rsidR="003B3966" w:rsidRPr="00EB7BFD">
        <w:rPr>
          <w:spacing w:val="-1"/>
          <w:sz w:val="24"/>
          <w:szCs w:val="24"/>
        </w:rPr>
        <w:t>e</w:t>
      </w:r>
      <w:r w:rsidR="003B3966" w:rsidRPr="00EB7BFD">
        <w:rPr>
          <w:sz w:val="24"/>
          <w:szCs w:val="24"/>
        </w:rPr>
        <w:t>m</w:t>
      </w:r>
      <w:r w:rsidR="003B3966" w:rsidRPr="00EB7BFD">
        <w:rPr>
          <w:spacing w:val="-4"/>
          <w:sz w:val="24"/>
          <w:szCs w:val="24"/>
        </w:rPr>
        <w:t xml:space="preserve"> </w:t>
      </w:r>
      <w:r w:rsidR="003B3966" w:rsidRPr="00EB7BFD">
        <w:rPr>
          <w:sz w:val="24"/>
          <w:szCs w:val="24"/>
        </w:rPr>
        <w:t>r</w:t>
      </w:r>
      <w:r w:rsidR="003B3966" w:rsidRPr="00EB7BFD">
        <w:rPr>
          <w:spacing w:val="-2"/>
          <w:sz w:val="24"/>
          <w:szCs w:val="24"/>
        </w:rPr>
        <w:t>e</w:t>
      </w:r>
      <w:r w:rsidR="003B3966" w:rsidRPr="00EB7BFD">
        <w:rPr>
          <w:sz w:val="24"/>
          <w:szCs w:val="24"/>
        </w:rPr>
        <w:t>mem</w:t>
      </w:r>
      <w:r w:rsidR="003B3966" w:rsidRPr="00EB7BFD">
        <w:rPr>
          <w:spacing w:val="2"/>
          <w:sz w:val="24"/>
          <w:szCs w:val="24"/>
        </w:rPr>
        <w:t>b</w:t>
      </w:r>
      <w:r w:rsidR="003B3966" w:rsidRPr="00EB7BFD">
        <w:rPr>
          <w:spacing w:val="-1"/>
          <w:sz w:val="24"/>
          <w:szCs w:val="24"/>
        </w:rPr>
        <w:t>e</w:t>
      </w:r>
      <w:r w:rsidR="003B3966" w:rsidRPr="00EB7BFD">
        <w:rPr>
          <w:sz w:val="24"/>
          <w:szCs w:val="24"/>
        </w:rPr>
        <w:t>r</w:t>
      </w:r>
      <w:r w:rsidR="003B3966" w:rsidRPr="00EB7BFD">
        <w:rPr>
          <w:spacing w:val="-3"/>
          <w:sz w:val="24"/>
          <w:szCs w:val="24"/>
        </w:rPr>
        <w:t xml:space="preserve"> </w:t>
      </w:r>
      <w:r w:rsidR="003B3966" w:rsidRPr="00EB7BFD">
        <w:rPr>
          <w:sz w:val="24"/>
          <w:szCs w:val="24"/>
        </w:rPr>
        <w:t>wh</w:t>
      </w:r>
      <w:r w:rsidR="003B3966" w:rsidRPr="00EB7BFD">
        <w:rPr>
          <w:spacing w:val="-1"/>
          <w:sz w:val="24"/>
          <w:szCs w:val="24"/>
        </w:rPr>
        <w:t>a</w:t>
      </w:r>
      <w:r w:rsidR="003B3966" w:rsidRPr="00EB7BFD">
        <w:rPr>
          <w:sz w:val="24"/>
          <w:szCs w:val="24"/>
        </w:rPr>
        <w:t>t</w:t>
      </w:r>
      <w:r w:rsidR="003B3966" w:rsidRPr="00EB7BFD">
        <w:rPr>
          <w:spacing w:val="-4"/>
          <w:sz w:val="24"/>
          <w:szCs w:val="24"/>
        </w:rPr>
        <w:t xml:space="preserve"> </w:t>
      </w:r>
      <w:r w:rsidR="003B3966" w:rsidRPr="00EB7BFD">
        <w:rPr>
          <w:sz w:val="24"/>
          <w:szCs w:val="24"/>
        </w:rPr>
        <w:t>they h</w:t>
      </w:r>
      <w:r w:rsidR="003B3966" w:rsidRPr="00EB7BFD">
        <w:rPr>
          <w:spacing w:val="-1"/>
          <w:sz w:val="24"/>
          <w:szCs w:val="24"/>
        </w:rPr>
        <w:t>a</w:t>
      </w:r>
      <w:r w:rsidR="003B3966" w:rsidRPr="00EB7BFD">
        <w:rPr>
          <w:sz w:val="24"/>
          <w:szCs w:val="24"/>
        </w:rPr>
        <w:t>ve</w:t>
      </w:r>
      <w:r w:rsidR="003B3966" w:rsidRPr="00EB7BFD">
        <w:rPr>
          <w:spacing w:val="-1"/>
          <w:sz w:val="24"/>
          <w:szCs w:val="24"/>
        </w:rPr>
        <w:t xml:space="preserve"> </w:t>
      </w:r>
      <w:r w:rsidR="003B3966" w:rsidRPr="00EB7BFD">
        <w:rPr>
          <w:sz w:val="24"/>
          <w:szCs w:val="24"/>
        </w:rPr>
        <w:t>le</w:t>
      </w:r>
      <w:r w:rsidR="003B3966" w:rsidRPr="00EB7BFD">
        <w:rPr>
          <w:spacing w:val="1"/>
          <w:sz w:val="24"/>
          <w:szCs w:val="24"/>
        </w:rPr>
        <w:t>a</w:t>
      </w:r>
      <w:r w:rsidR="003B3966" w:rsidRPr="00EB7BFD">
        <w:rPr>
          <w:sz w:val="24"/>
          <w:szCs w:val="24"/>
        </w:rPr>
        <w:t>rn</w:t>
      </w:r>
      <w:r w:rsidR="003B3966" w:rsidRPr="00EB7BFD">
        <w:rPr>
          <w:spacing w:val="-2"/>
          <w:sz w:val="24"/>
          <w:szCs w:val="24"/>
        </w:rPr>
        <w:t>e</w:t>
      </w:r>
      <w:r w:rsidR="003B3966" w:rsidRPr="00EB7BFD">
        <w:rPr>
          <w:sz w:val="24"/>
          <w:szCs w:val="24"/>
        </w:rPr>
        <w:t>d.</w:t>
      </w:r>
      <w:r w:rsidR="003B3966" w:rsidRPr="00EB7BFD">
        <w:rPr>
          <w:spacing w:val="3"/>
          <w:sz w:val="24"/>
          <w:szCs w:val="24"/>
        </w:rPr>
        <w:t xml:space="preserve"> </w:t>
      </w:r>
      <w:r w:rsidR="003B3966" w:rsidRPr="00EB7BFD">
        <w:rPr>
          <w:spacing w:val="-3"/>
          <w:sz w:val="24"/>
          <w:szCs w:val="24"/>
        </w:rPr>
        <w:t>I</w:t>
      </w:r>
      <w:r w:rsidR="003B3966" w:rsidRPr="00EB7BFD">
        <w:rPr>
          <w:sz w:val="24"/>
          <w:szCs w:val="24"/>
        </w:rPr>
        <w:t>t</w:t>
      </w:r>
      <w:r w:rsidR="003B3966" w:rsidRPr="00EB7BFD">
        <w:rPr>
          <w:spacing w:val="3"/>
          <w:sz w:val="24"/>
          <w:szCs w:val="24"/>
        </w:rPr>
        <w:t xml:space="preserve"> </w:t>
      </w:r>
      <w:r w:rsidR="003B3966" w:rsidRPr="00EB7BFD">
        <w:rPr>
          <w:spacing w:val="-1"/>
          <w:sz w:val="24"/>
          <w:szCs w:val="24"/>
        </w:rPr>
        <w:t>a</w:t>
      </w:r>
      <w:r w:rsidR="003B3966" w:rsidRPr="00EB7BFD">
        <w:rPr>
          <w:sz w:val="24"/>
          <w:szCs w:val="24"/>
        </w:rPr>
        <w:t xml:space="preserve">lso helps </w:t>
      </w:r>
      <w:r w:rsidR="003B3966" w:rsidRPr="00EB7BFD">
        <w:rPr>
          <w:spacing w:val="1"/>
          <w:sz w:val="24"/>
          <w:szCs w:val="24"/>
        </w:rPr>
        <w:t>t</w:t>
      </w:r>
      <w:r w:rsidR="003B3966" w:rsidRPr="00EB7BFD">
        <w:rPr>
          <w:sz w:val="24"/>
          <w:szCs w:val="24"/>
        </w:rPr>
        <w:t>h</w:t>
      </w:r>
      <w:r w:rsidR="003B3966" w:rsidRPr="00EB7BFD">
        <w:rPr>
          <w:spacing w:val="-1"/>
          <w:sz w:val="24"/>
          <w:szCs w:val="24"/>
        </w:rPr>
        <w:t>e</w:t>
      </w:r>
      <w:r w:rsidR="003B3966" w:rsidRPr="00EB7BFD">
        <w:rPr>
          <w:sz w:val="24"/>
          <w:szCs w:val="24"/>
        </w:rPr>
        <w:t xml:space="preserve">m </w:t>
      </w:r>
      <w:r w:rsidR="003B3966" w:rsidRPr="00EB7BFD">
        <w:rPr>
          <w:spacing w:val="1"/>
          <w:sz w:val="24"/>
          <w:szCs w:val="24"/>
        </w:rPr>
        <w:t>i</w:t>
      </w:r>
      <w:r w:rsidR="003B3966" w:rsidRPr="00EB7BFD">
        <w:rPr>
          <w:sz w:val="24"/>
          <w:szCs w:val="24"/>
        </w:rPr>
        <w:t>d</w:t>
      </w:r>
      <w:r w:rsidR="003B3966" w:rsidRPr="00EB7BFD">
        <w:rPr>
          <w:spacing w:val="-1"/>
          <w:sz w:val="24"/>
          <w:szCs w:val="24"/>
        </w:rPr>
        <w:t>e</w:t>
      </w:r>
      <w:r w:rsidR="003B3966" w:rsidRPr="00EB7BFD">
        <w:rPr>
          <w:sz w:val="24"/>
          <w:szCs w:val="24"/>
        </w:rPr>
        <w:t>nt</w:t>
      </w:r>
      <w:r w:rsidR="003B3966" w:rsidRPr="00EB7BFD">
        <w:rPr>
          <w:spacing w:val="1"/>
          <w:sz w:val="24"/>
          <w:szCs w:val="24"/>
        </w:rPr>
        <w:t>i</w:t>
      </w:r>
      <w:r w:rsidR="003B3966" w:rsidRPr="00EB7BFD">
        <w:rPr>
          <w:sz w:val="24"/>
          <w:szCs w:val="24"/>
        </w:rPr>
        <w:t xml:space="preserve">fy </w:t>
      </w:r>
      <w:r w:rsidR="003B3966" w:rsidRPr="00EB7BFD">
        <w:rPr>
          <w:spacing w:val="-2"/>
          <w:sz w:val="24"/>
          <w:szCs w:val="24"/>
        </w:rPr>
        <w:t>a</w:t>
      </w:r>
      <w:r w:rsidR="003B3966" w:rsidRPr="00EB7BFD">
        <w:rPr>
          <w:sz w:val="24"/>
          <w:szCs w:val="24"/>
        </w:rPr>
        <w:t>r</w:t>
      </w:r>
      <w:r w:rsidR="003B3966" w:rsidRPr="00EB7BFD">
        <w:rPr>
          <w:spacing w:val="-2"/>
          <w:sz w:val="24"/>
          <w:szCs w:val="24"/>
        </w:rPr>
        <w:t>e</w:t>
      </w:r>
      <w:r w:rsidR="003B3966" w:rsidRPr="00EB7BFD">
        <w:rPr>
          <w:spacing w:val="-1"/>
          <w:sz w:val="24"/>
          <w:szCs w:val="24"/>
        </w:rPr>
        <w:t>a</w:t>
      </w:r>
      <w:r w:rsidR="003B3966" w:rsidRPr="00EB7BFD">
        <w:rPr>
          <w:sz w:val="24"/>
          <w:szCs w:val="24"/>
        </w:rPr>
        <w:t>s</w:t>
      </w:r>
      <w:r w:rsidR="003B3966" w:rsidRPr="00EB7BFD">
        <w:rPr>
          <w:spacing w:val="2"/>
          <w:sz w:val="24"/>
          <w:szCs w:val="24"/>
        </w:rPr>
        <w:t xml:space="preserve"> </w:t>
      </w:r>
      <w:r w:rsidR="003B3966" w:rsidRPr="00EB7BFD">
        <w:rPr>
          <w:sz w:val="24"/>
          <w:szCs w:val="24"/>
        </w:rPr>
        <w:t>wh</w:t>
      </w:r>
      <w:r w:rsidR="003B3966" w:rsidRPr="00EB7BFD">
        <w:rPr>
          <w:spacing w:val="1"/>
          <w:sz w:val="24"/>
          <w:szCs w:val="24"/>
        </w:rPr>
        <w:t>e</w:t>
      </w:r>
      <w:r w:rsidR="003B3966" w:rsidRPr="00EB7BFD">
        <w:rPr>
          <w:sz w:val="24"/>
          <w:szCs w:val="24"/>
        </w:rPr>
        <w:t>re</w:t>
      </w:r>
      <w:r w:rsidR="003B3966" w:rsidRPr="00EB7BFD">
        <w:rPr>
          <w:spacing w:val="-2"/>
          <w:sz w:val="24"/>
          <w:szCs w:val="24"/>
        </w:rPr>
        <w:t xml:space="preserve"> </w:t>
      </w:r>
      <w:r w:rsidR="003B3966" w:rsidRPr="00EB7BFD">
        <w:rPr>
          <w:sz w:val="24"/>
          <w:szCs w:val="24"/>
        </w:rPr>
        <w:t>they n</w:t>
      </w:r>
      <w:r w:rsidR="003B3966" w:rsidRPr="00EB7BFD">
        <w:rPr>
          <w:spacing w:val="1"/>
          <w:sz w:val="24"/>
          <w:szCs w:val="24"/>
        </w:rPr>
        <w:t>e</w:t>
      </w:r>
      <w:r w:rsidR="003B3966" w:rsidRPr="00EB7BFD">
        <w:rPr>
          <w:spacing w:val="-1"/>
          <w:sz w:val="24"/>
          <w:szCs w:val="24"/>
        </w:rPr>
        <w:t>e</w:t>
      </w:r>
      <w:r w:rsidR="003B3966" w:rsidRPr="00EB7BFD">
        <w:rPr>
          <w:sz w:val="24"/>
          <w:szCs w:val="24"/>
        </w:rPr>
        <w:t>d fu</w:t>
      </w:r>
      <w:r w:rsidR="003B3966" w:rsidRPr="00EB7BFD">
        <w:rPr>
          <w:spacing w:val="-1"/>
          <w:sz w:val="24"/>
          <w:szCs w:val="24"/>
        </w:rPr>
        <w:t>r</w:t>
      </w:r>
      <w:r w:rsidR="003B3966" w:rsidRPr="00EB7BFD">
        <w:rPr>
          <w:sz w:val="24"/>
          <w:szCs w:val="24"/>
        </w:rPr>
        <w:t>th</w:t>
      </w:r>
      <w:r w:rsidR="003B3966" w:rsidRPr="00EB7BFD">
        <w:rPr>
          <w:spacing w:val="2"/>
          <w:sz w:val="24"/>
          <w:szCs w:val="24"/>
        </w:rPr>
        <w:t>e</w:t>
      </w:r>
      <w:r w:rsidR="003B3966" w:rsidRPr="00EB7BFD">
        <w:rPr>
          <w:sz w:val="24"/>
          <w:szCs w:val="24"/>
        </w:rPr>
        <w:t>r imp</w:t>
      </w:r>
      <w:r w:rsidR="003B3966" w:rsidRPr="00EB7BFD">
        <w:rPr>
          <w:spacing w:val="2"/>
          <w:sz w:val="24"/>
          <w:szCs w:val="24"/>
        </w:rPr>
        <w:t>r</w:t>
      </w:r>
      <w:r w:rsidR="003B3966" w:rsidRPr="00EB7BFD">
        <w:rPr>
          <w:sz w:val="24"/>
          <w:szCs w:val="24"/>
        </w:rPr>
        <w:t>ov</w:t>
      </w:r>
      <w:r w:rsidR="003B3966" w:rsidRPr="00EB7BFD">
        <w:rPr>
          <w:spacing w:val="-1"/>
          <w:sz w:val="24"/>
          <w:szCs w:val="24"/>
        </w:rPr>
        <w:t>e</w:t>
      </w:r>
      <w:r w:rsidR="003B3966" w:rsidRPr="00EB7BFD">
        <w:rPr>
          <w:sz w:val="24"/>
          <w:szCs w:val="24"/>
        </w:rPr>
        <w:t>ment or</w:t>
      </w:r>
      <w:r w:rsidR="003B3966" w:rsidRPr="00EB7BFD">
        <w:rPr>
          <w:spacing w:val="-1"/>
          <w:sz w:val="24"/>
          <w:szCs w:val="24"/>
        </w:rPr>
        <w:t xml:space="preserve"> </w:t>
      </w:r>
      <w:r w:rsidR="003B3966" w:rsidRPr="00EB7BFD">
        <w:rPr>
          <w:sz w:val="24"/>
          <w:szCs w:val="24"/>
        </w:rPr>
        <w:t>le</w:t>
      </w:r>
      <w:r w:rsidR="003B3966" w:rsidRPr="00EB7BFD">
        <w:rPr>
          <w:spacing w:val="1"/>
          <w:sz w:val="24"/>
          <w:szCs w:val="24"/>
        </w:rPr>
        <w:t>a</w:t>
      </w:r>
      <w:r w:rsidR="003B3966" w:rsidRPr="00EB7BFD">
        <w:rPr>
          <w:sz w:val="24"/>
          <w:szCs w:val="24"/>
        </w:rPr>
        <w:t>rning.</w:t>
      </w:r>
    </w:p>
    <w:p w14:paraId="7D8E7E0D" w14:textId="7525D72C" w:rsidR="00E23DEC" w:rsidRPr="00EB7BFD" w:rsidRDefault="00FB1E05">
      <w:pPr>
        <w:tabs>
          <w:tab w:val="left" w:pos="880"/>
        </w:tabs>
        <w:spacing w:before="4" w:line="360" w:lineRule="auto"/>
        <w:ind w:left="900" w:right="75" w:hanging="581"/>
        <w:jc w:val="both"/>
        <w:rPr>
          <w:sz w:val="24"/>
          <w:szCs w:val="24"/>
        </w:rPr>
      </w:pPr>
      <w:r w:rsidRPr="00EB7BFD">
        <w:rPr>
          <w:spacing w:val="-1"/>
          <w:sz w:val="24"/>
          <w:szCs w:val="24"/>
        </w:rPr>
        <w:lastRenderedPageBreak/>
        <w:t>ii</w:t>
      </w:r>
      <w:r w:rsidR="003B3966" w:rsidRPr="00EB7BFD">
        <w:rPr>
          <w:sz w:val="24"/>
          <w:szCs w:val="24"/>
        </w:rPr>
        <w:t>.</w:t>
      </w:r>
      <w:r w:rsidR="003B3966" w:rsidRPr="00EB7BFD">
        <w:rPr>
          <w:sz w:val="24"/>
          <w:szCs w:val="24"/>
        </w:rPr>
        <w:tab/>
        <w:t>D</w:t>
      </w:r>
      <w:r w:rsidR="003B3966" w:rsidRPr="00EB7BFD">
        <w:rPr>
          <w:spacing w:val="-1"/>
          <w:sz w:val="24"/>
          <w:szCs w:val="24"/>
        </w:rPr>
        <w:t>e</w:t>
      </w:r>
      <w:r w:rsidR="003B3966" w:rsidRPr="00EB7BFD">
        <w:rPr>
          <w:sz w:val="24"/>
          <w:szCs w:val="24"/>
        </w:rPr>
        <w:t>v</w:t>
      </w:r>
      <w:r w:rsidR="003B3966" w:rsidRPr="00EB7BFD">
        <w:rPr>
          <w:spacing w:val="-1"/>
          <w:sz w:val="24"/>
          <w:szCs w:val="24"/>
        </w:rPr>
        <w:t>e</w:t>
      </w:r>
      <w:r w:rsidR="003B3966" w:rsidRPr="00EB7BFD">
        <w:rPr>
          <w:sz w:val="24"/>
          <w:szCs w:val="24"/>
        </w:rPr>
        <w:t xml:space="preserve">lop </w:t>
      </w:r>
      <w:r w:rsidR="003B3966" w:rsidRPr="00EB7BFD">
        <w:rPr>
          <w:spacing w:val="-1"/>
          <w:sz w:val="24"/>
          <w:szCs w:val="24"/>
        </w:rPr>
        <w:t>a</w:t>
      </w:r>
      <w:r w:rsidR="003B3966" w:rsidRPr="00EB7BFD">
        <w:rPr>
          <w:sz w:val="24"/>
          <w:szCs w:val="24"/>
        </w:rPr>
        <w:t xml:space="preserve">n </w:t>
      </w:r>
      <w:r w:rsidR="003B3966" w:rsidRPr="00EB7BFD">
        <w:rPr>
          <w:spacing w:val="1"/>
          <w:sz w:val="24"/>
          <w:szCs w:val="24"/>
        </w:rPr>
        <w:t>a</w:t>
      </w:r>
      <w:r w:rsidR="003B3966" w:rsidRPr="00EB7BFD">
        <w:rPr>
          <w:sz w:val="24"/>
          <w:szCs w:val="24"/>
        </w:rPr>
        <w:t>w</w:t>
      </w:r>
      <w:r w:rsidR="003B3966" w:rsidRPr="00EB7BFD">
        <w:rPr>
          <w:spacing w:val="-1"/>
          <w:sz w:val="24"/>
          <w:szCs w:val="24"/>
        </w:rPr>
        <w:t>a</w:t>
      </w:r>
      <w:r w:rsidR="003B3966" w:rsidRPr="00EB7BFD">
        <w:rPr>
          <w:spacing w:val="1"/>
          <w:sz w:val="24"/>
          <w:szCs w:val="24"/>
        </w:rPr>
        <w:t>r</w:t>
      </w:r>
      <w:r w:rsidR="003B3966" w:rsidRPr="00EB7BFD">
        <w:rPr>
          <w:spacing w:val="-1"/>
          <w:sz w:val="24"/>
          <w:szCs w:val="24"/>
        </w:rPr>
        <w:t>e</w:t>
      </w:r>
      <w:r w:rsidR="003B3966" w:rsidRPr="00EB7BFD">
        <w:rPr>
          <w:sz w:val="24"/>
          <w:szCs w:val="24"/>
        </w:rPr>
        <w:t>n</w:t>
      </w:r>
      <w:r w:rsidR="003B3966" w:rsidRPr="00EB7BFD">
        <w:rPr>
          <w:spacing w:val="-1"/>
          <w:sz w:val="24"/>
          <w:szCs w:val="24"/>
        </w:rPr>
        <w:t>e</w:t>
      </w:r>
      <w:r w:rsidR="003B3966" w:rsidRPr="00EB7BFD">
        <w:rPr>
          <w:sz w:val="24"/>
          <w:szCs w:val="24"/>
        </w:rPr>
        <w:t xml:space="preserve">ss of </w:t>
      </w:r>
      <w:r w:rsidR="003B3966" w:rsidRPr="00EB7BFD">
        <w:rPr>
          <w:spacing w:val="2"/>
          <w:sz w:val="24"/>
          <w:szCs w:val="24"/>
        </w:rPr>
        <w:t>p</w:t>
      </w:r>
      <w:r w:rsidR="003B3966" w:rsidRPr="00EB7BFD">
        <w:rPr>
          <w:spacing w:val="-1"/>
          <w:sz w:val="24"/>
          <w:szCs w:val="24"/>
        </w:rPr>
        <w:t>e</w:t>
      </w:r>
      <w:r w:rsidR="003B3966" w:rsidRPr="00EB7BFD">
        <w:rPr>
          <w:sz w:val="24"/>
          <w:szCs w:val="24"/>
        </w:rPr>
        <w:t>rson</w:t>
      </w:r>
      <w:r w:rsidR="003B3966" w:rsidRPr="00EB7BFD">
        <w:rPr>
          <w:spacing w:val="-1"/>
          <w:sz w:val="24"/>
          <w:szCs w:val="24"/>
        </w:rPr>
        <w:t>a</w:t>
      </w:r>
      <w:r w:rsidR="003B3966" w:rsidRPr="00EB7BFD">
        <w:rPr>
          <w:sz w:val="24"/>
          <w:szCs w:val="24"/>
        </w:rPr>
        <w:t xml:space="preserve">l </w:t>
      </w:r>
      <w:r w:rsidR="003B3966" w:rsidRPr="00EB7BFD">
        <w:rPr>
          <w:spacing w:val="2"/>
          <w:sz w:val="24"/>
          <w:szCs w:val="24"/>
        </w:rPr>
        <w:t>v</w:t>
      </w:r>
      <w:r w:rsidR="003B3966" w:rsidRPr="00EB7BFD">
        <w:rPr>
          <w:spacing w:val="-1"/>
          <w:sz w:val="24"/>
          <w:szCs w:val="24"/>
        </w:rPr>
        <w:t>a</w:t>
      </w:r>
      <w:r w:rsidR="003B3966" w:rsidRPr="00EB7BFD">
        <w:rPr>
          <w:sz w:val="24"/>
          <w:szCs w:val="24"/>
        </w:rPr>
        <w:t xml:space="preserve">lues: </w:t>
      </w:r>
      <w:r w:rsidR="003B3966" w:rsidRPr="00EB7BFD">
        <w:rPr>
          <w:spacing w:val="36"/>
          <w:sz w:val="24"/>
          <w:szCs w:val="24"/>
        </w:rPr>
        <w:t xml:space="preserve"> </w:t>
      </w:r>
      <w:r w:rsidR="006E42D0" w:rsidRPr="00EB7BFD">
        <w:rPr>
          <w:spacing w:val="1"/>
          <w:sz w:val="24"/>
          <w:szCs w:val="24"/>
        </w:rPr>
        <w:t>I</w:t>
      </w:r>
      <w:r w:rsidR="006E42D0" w:rsidRPr="00EB7BFD">
        <w:rPr>
          <w:sz w:val="24"/>
          <w:szCs w:val="24"/>
        </w:rPr>
        <w:t>nte</w:t>
      </w:r>
      <w:r w:rsidR="006E42D0" w:rsidRPr="00EB7BFD">
        <w:rPr>
          <w:spacing w:val="-1"/>
          <w:sz w:val="24"/>
          <w:szCs w:val="24"/>
        </w:rPr>
        <w:t>r</w:t>
      </w:r>
      <w:r w:rsidR="006E42D0" w:rsidRPr="00EB7BFD">
        <w:rPr>
          <w:sz w:val="24"/>
          <w:szCs w:val="24"/>
        </w:rPr>
        <w:t xml:space="preserve">nships </w:t>
      </w:r>
      <w:r w:rsidR="006E42D0" w:rsidRPr="00EB7BFD">
        <w:rPr>
          <w:spacing w:val="34"/>
          <w:sz w:val="24"/>
          <w:szCs w:val="24"/>
        </w:rPr>
        <w:t>can</w:t>
      </w:r>
      <w:r w:rsidR="006E42D0" w:rsidRPr="00EB7BFD">
        <w:rPr>
          <w:sz w:val="24"/>
          <w:szCs w:val="24"/>
        </w:rPr>
        <w:t xml:space="preserve"> </w:t>
      </w:r>
      <w:r w:rsidR="006E42D0" w:rsidRPr="00EB7BFD">
        <w:rPr>
          <w:spacing w:val="36"/>
          <w:sz w:val="24"/>
          <w:szCs w:val="24"/>
        </w:rPr>
        <w:t>help</w:t>
      </w:r>
      <w:r w:rsidR="006E42D0" w:rsidRPr="00EB7BFD">
        <w:rPr>
          <w:sz w:val="24"/>
          <w:szCs w:val="24"/>
        </w:rPr>
        <w:t xml:space="preserve"> </w:t>
      </w:r>
      <w:r w:rsidR="006E42D0" w:rsidRPr="00EB7BFD">
        <w:rPr>
          <w:spacing w:val="34"/>
          <w:sz w:val="24"/>
          <w:szCs w:val="24"/>
        </w:rPr>
        <w:t>students</w:t>
      </w:r>
      <w:r w:rsidR="006E42D0" w:rsidRPr="00EB7BFD">
        <w:rPr>
          <w:sz w:val="24"/>
          <w:szCs w:val="24"/>
        </w:rPr>
        <w:t xml:space="preserve"> </w:t>
      </w:r>
      <w:r w:rsidR="006E42D0" w:rsidRPr="00EB7BFD">
        <w:rPr>
          <w:spacing w:val="34"/>
          <w:sz w:val="24"/>
          <w:szCs w:val="24"/>
        </w:rPr>
        <w:t>develop</w:t>
      </w:r>
      <w:r w:rsidR="006E42D0" w:rsidRPr="00EB7BFD">
        <w:rPr>
          <w:sz w:val="24"/>
          <w:szCs w:val="24"/>
        </w:rPr>
        <w:t xml:space="preserve"> </w:t>
      </w:r>
      <w:r w:rsidR="006E42D0" w:rsidRPr="00EB7BFD">
        <w:rPr>
          <w:spacing w:val="36"/>
          <w:sz w:val="24"/>
          <w:szCs w:val="24"/>
        </w:rPr>
        <w:t>a</w:t>
      </w:r>
      <w:r w:rsidR="006E42D0" w:rsidRPr="00EB7BFD">
        <w:rPr>
          <w:sz w:val="24"/>
          <w:szCs w:val="24"/>
        </w:rPr>
        <w:t xml:space="preserve"> </w:t>
      </w:r>
      <w:r w:rsidR="006E42D0" w:rsidRPr="00EB7BFD">
        <w:rPr>
          <w:spacing w:val="32"/>
          <w:sz w:val="24"/>
          <w:szCs w:val="24"/>
        </w:rPr>
        <w:t>deeper</w:t>
      </w:r>
      <w:r w:rsidR="003B3966" w:rsidRPr="00EB7BFD">
        <w:rPr>
          <w:sz w:val="24"/>
          <w:szCs w:val="24"/>
        </w:rPr>
        <w:t xml:space="preserve"> und</w:t>
      </w:r>
      <w:r w:rsidR="003B3966" w:rsidRPr="00EB7BFD">
        <w:rPr>
          <w:spacing w:val="-1"/>
          <w:sz w:val="24"/>
          <w:szCs w:val="24"/>
        </w:rPr>
        <w:t>e</w:t>
      </w:r>
      <w:r w:rsidR="003B3966" w:rsidRPr="00EB7BFD">
        <w:rPr>
          <w:sz w:val="24"/>
          <w:szCs w:val="24"/>
        </w:rPr>
        <w:t>rst</w:t>
      </w:r>
      <w:r w:rsidR="003B3966" w:rsidRPr="00EB7BFD">
        <w:rPr>
          <w:spacing w:val="-1"/>
          <w:sz w:val="24"/>
          <w:szCs w:val="24"/>
        </w:rPr>
        <w:t>a</w:t>
      </w:r>
      <w:r w:rsidR="003B3966" w:rsidRPr="00EB7BFD">
        <w:rPr>
          <w:sz w:val="24"/>
          <w:szCs w:val="24"/>
        </w:rPr>
        <w:t>nding</w:t>
      </w:r>
      <w:r w:rsidR="003B3966" w:rsidRPr="00EB7BFD">
        <w:rPr>
          <w:spacing w:val="-4"/>
          <w:sz w:val="24"/>
          <w:szCs w:val="24"/>
        </w:rPr>
        <w:t xml:space="preserve"> </w:t>
      </w:r>
      <w:r w:rsidR="003B3966" w:rsidRPr="00EB7BFD">
        <w:rPr>
          <w:sz w:val="24"/>
          <w:szCs w:val="24"/>
        </w:rPr>
        <w:t>of</w:t>
      </w:r>
      <w:r w:rsidR="003B3966" w:rsidRPr="00EB7BFD">
        <w:rPr>
          <w:spacing w:val="-6"/>
          <w:sz w:val="24"/>
          <w:szCs w:val="24"/>
        </w:rPr>
        <w:t xml:space="preserve"> </w:t>
      </w:r>
      <w:r w:rsidR="003B3966" w:rsidRPr="00EB7BFD">
        <w:rPr>
          <w:sz w:val="24"/>
          <w:szCs w:val="24"/>
        </w:rPr>
        <w:t>their</w:t>
      </w:r>
      <w:r w:rsidR="003B3966" w:rsidRPr="00EB7BFD">
        <w:rPr>
          <w:spacing w:val="-6"/>
          <w:sz w:val="24"/>
          <w:szCs w:val="24"/>
        </w:rPr>
        <w:t xml:space="preserve"> </w:t>
      </w:r>
      <w:r w:rsidR="003B3966" w:rsidRPr="00EB7BFD">
        <w:rPr>
          <w:sz w:val="24"/>
          <w:szCs w:val="24"/>
        </w:rPr>
        <w:t>p</w:t>
      </w:r>
      <w:r w:rsidR="003B3966" w:rsidRPr="00EB7BFD">
        <w:rPr>
          <w:spacing w:val="1"/>
          <w:sz w:val="24"/>
          <w:szCs w:val="24"/>
        </w:rPr>
        <w:t>e</w:t>
      </w:r>
      <w:r w:rsidR="003B3966" w:rsidRPr="00EB7BFD">
        <w:rPr>
          <w:sz w:val="24"/>
          <w:szCs w:val="24"/>
        </w:rPr>
        <w:t>rson</w:t>
      </w:r>
      <w:r w:rsidR="003B3966" w:rsidRPr="00EB7BFD">
        <w:rPr>
          <w:spacing w:val="-1"/>
          <w:sz w:val="24"/>
          <w:szCs w:val="24"/>
        </w:rPr>
        <w:t>a</w:t>
      </w:r>
      <w:r w:rsidR="003B3966" w:rsidRPr="00EB7BFD">
        <w:rPr>
          <w:sz w:val="24"/>
          <w:szCs w:val="24"/>
        </w:rPr>
        <w:t>l</w:t>
      </w:r>
      <w:r w:rsidR="003B3966" w:rsidRPr="00EB7BFD">
        <w:rPr>
          <w:spacing w:val="-4"/>
          <w:sz w:val="24"/>
          <w:szCs w:val="24"/>
        </w:rPr>
        <w:t xml:space="preserve"> </w:t>
      </w:r>
      <w:r w:rsidR="003B3966" w:rsidRPr="00EB7BFD">
        <w:rPr>
          <w:sz w:val="24"/>
          <w:szCs w:val="24"/>
        </w:rPr>
        <w:t>v</w:t>
      </w:r>
      <w:r w:rsidR="003B3966" w:rsidRPr="00EB7BFD">
        <w:rPr>
          <w:spacing w:val="-1"/>
          <w:sz w:val="24"/>
          <w:szCs w:val="24"/>
        </w:rPr>
        <w:t>a</w:t>
      </w:r>
      <w:r w:rsidR="003B3966" w:rsidRPr="00EB7BFD">
        <w:rPr>
          <w:sz w:val="24"/>
          <w:szCs w:val="24"/>
        </w:rPr>
        <w:t>lues</w:t>
      </w:r>
      <w:r w:rsidR="003B3966" w:rsidRPr="00EB7BFD">
        <w:rPr>
          <w:spacing w:val="-5"/>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5"/>
          <w:sz w:val="24"/>
          <w:szCs w:val="24"/>
        </w:rPr>
        <w:t xml:space="preserve"> </w:t>
      </w:r>
      <w:r w:rsidR="003B3966" w:rsidRPr="00EB7BFD">
        <w:rPr>
          <w:sz w:val="24"/>
          <w:szCs w:val="24"/>
        </w:rPr>
        <w:t>how</w:t>
      </w:r>
      <w:r w:rsidR="003B3966" w:rsidRPr="00EB7BFD">
        <w:rPr>
          <w:spacing w:val="-5"/>
          <w:sz w:val="24"/>
          <w:szCs w:val="24"/>
        </w:rPr>
        <w:t xml:space="preserve"> </w:t>
      </w:r>
      <w:r w:rsidR="003B3966" w:rsidRPr="00EB7BFD">
        <w:rPr>
          <w:sz w:val="24"/>
          <w:szCs w:val="24"/>
        </w:rPr>
        <w:t>they</w:t>
      </w:r>
      <w:r w:rsidR="003B3966" w:rsidRPr="00EB7BFD">
        <w:rPr>
          <w:spacing w:val="-5"/>
          <w:sz w:val="24"/>
          <w:szCs w:val="24"/>
        </w:rPr>
        <w:t xml:space="preserve"> </w:t>
      </w:r>
      <w:r w:rsidR="003B3966" w:rsidRPr="00EB7BFD">
        <w:rPr>
          <w:spacing w:val="-1"/>
          <w:sz w:val="24"/>
          <w:szCs w:val="24"/>
        </w:rPr>
        <w:t>a</w:t>
      </w:r>
      <w:r w:rsidR="003B3966" w:rsidRPr="00EB7BFD">
        <w:rPr>
          <w:sz w:val="24"/>
          <w:szCs w:val="24"/>
        </w:rPr>
        <w:t>l</w:t>
      </w:r>
      <w:r w:rsidR="003B3966" w:rsidRPr="00EB7BFD">
        <w:rPr>
          <w:spacing w:val="1"/>
          <w:sz w:val="24"/>
          <w:szCs w:val="24"/>
        </w:rPr>
        <w:t>i</w:t>
      </w:r>
      <w:r w:rsidR="003B3966" w:rsidRPr="00EB7BFD">
        <w:rPr>
          <w:sz w:val="24"/>
          <w:szCs w:val="24"/>
        </w:rPr>
        <w:t>gn</w:t>
      </w:r>
      <w:r w:rsidR="003B3966" w:rsidRPr="00EB7BFD">
        <w:rPr>
          <w:spacing w:val="-5"/>
          <w:sz w:val="24"/>
          <w:szCs w:val="24"/>
        </w:rPr>
        <w:t xml:space="preserve"> </w:t>
      </w:r>
      <w:r w:rsidR="003B3966" w:rsidRPr="00EB7BFD">
        <w:rPr>
          <w:sz w:val="24"/>
          <w:szCs w:val="24"/>
        </w:rPr>
        <w:t>with</w:t>
      </w:r>
      <w:r w:rsidR="003B3966" w:rsidRPr="00EB7BFD">
        <w:rPr>
          <w:spacing w:val="-4"/>
          <w:sz w:val="24"/>
          <w:szCs w:val="24"/>
        </w:rPr>
        <w:t xml:space="preserve"> </w:t>
      </w:r>
      <w:r w:rsidR="003B3966" w:rsidRPr="00EB7BFD">
        <w:rPr>
          <w:sz w:val="24"/>
          <w:szCs w:val="24"/>
        </w:rPr>
        <w:t>the</w:t>
      </w:r>
      <w:r w:rsidR="003B3966" w:rsidRPr="00EB7BFD">
        <w:rPr>
          <w:spacing w:val="-5"/>
          <w:sz w:val="24"/>
          <w:szCs w:val="24"/>
        </w:rPr>
        <w:t xml:space="preserve"> </w:t>
      </w:r>
      <w:r w:rsidR="003B3966" w:rsidRPr="00EB7BFD">
        <w:rPr>
          <w:sz w:val="24"/>
          <w:szCs w:val="24"/>
        </w:rPr>
        <w:t>v</w:t>
      </w:r>
      <w:r w:rsidR="003B3966" w:rsidRPr="00EB7BFD">
        <w:rPr>
          <w:spacing w:val="-1"/>
          <w:sz w:val="24"/>
          <w:szCs w:val="24"/>
        </w:rPr>
        <w:t>a</w:t>
      </w:r>
      <w:r w:rsidR="003B3966" w:rsidRPr="00EB7BFD">
        <w:rPr>
          <w:sz w:val="24"/>
          <w:szCs w:val="24"/>
        </w:rPr>
        <w:t>lues</w:t>
      </w:r>
      <w:r w:rsidR="003B3966" w:rsidRPr="00EB7BFD">
        <w:rPr>
          <w:spacing w:val="-5"/>
          <w:sz w:val="24"/>
          <w:szCs w:val="24"/>
        </w:rPr>
        <w:t xml:space="preserve"> </w:t>
      </w:r>
      <w:r w:rsidR="003B3966" w:rsidRPr="00EB7BFD">
        <w:rPr>
          <w:spacing w:val="-2"/>
          <w:sz w:val="24"/>
          <w:szCs w:val="24"/>
        </w:rPr>
        <w:t>o</w:t>
      </w:r>
      <w:r w:rsidR="003B3966" w:rsidRPr="00EB7BFD">
        <w:rPr>
          <w:sz w:val="24"/>
          <w:szCs w:val="24"/>
        </w:rPr>
        <w:t>f</w:t>
      </w:r>
      <w:r w:rsidR="003B3966" w:rsidRPr="00EB7BFD">
        <w:rPr>
          <w:spacing w:val="-6"/>
          <w:sz w:val="24"/>
          <w:szCs w:val="24"/>
        </w:rPr>
        <w:t xml:space="preserve"> </w:t>
      </w:r>
      <w:r w:rsidR="003B3966" w:rsidRPr="00EB7BFD">
        <w:rPr>
          <w:sz w:val="24"/>
          <w:szCs w:val="24"/>
        </w:rPr>
        <w:t>the</w:t>
      </w:r>
      <w:r w:rsidR="003B3966" w:rsidRPr="00EB7BFD">
        <w:rPr>
          <w:spacing w:val="-5"/>
          <w:sz w:val="24"/>
          <w:szCs w:val="24"/>
        </w:rPr>
        <w:t xml:space="preserve"> </w:t>
      </w:r>
      <w:r w:rsidR="003B3966" w:rsidRPr="00EB7BFD">
        <w:rPr>
          <w:sz w:val="24"/>
          <w:szCs w:val="24"/>
        </w:rPr>
        <w:t>organiz</w:t>
      </w:r>
      <w:r w:rsidR="003B3966" w:rsidRPr="00EB7BFD">
        <w:rPr>
          <w:spacing w:val="-1"/>
          <w:sz w:val="24"/>
          <w:szCs w:val="24"/>
        </w:rPr>
        <w:t>a</w:t>
      </w:r>
      <w:r w:rsidR="003B3966" w:rsidRPr="00EB7BFD">
        <w:rPr>
          <w:sz w:val="24"/>
          <w:szCs w:val="24"/>
        </w:rPr>
        <w:t>t</w:t>
      </w:r>
      <w:r w:rsidR="003B3966" w:rsidRPr="00EB7BFD">
        <w:rPr>
          <w:spacing w:val="1"/>
          <w:sz w:val="24"/>
          <w:szCs w:val="24"/>
        </w:rPr>
        <w:t>i</w:t>
      </w:r>
      <w:r w:rsidR="003B3966" w:rsidRPr="00EB7BFD">
        <w:rPr>
          <w:sz w:val="24"/>
          <w:szCs w:val="24"/>
        </w:rPr>
        <w:t>on</w:t>
      </w:r>
      <w:r w:rsidR="003B3966" w:rsidRPr="00EB7BFD">
        <w:rPr>
          <w:spacing w:val="-5"/>
          <w:sz w:val="24"/>
          <w:szCs w:val="24"/>
        </w:rPr>
        <w:t xml:space="preserve"> </w:t>
      </w:r>
      <w:r w:rsidR="003B3966" w:rsidRPr="00EB7BFD">
        <w:rPr>
          <w:sz w:val="24"/>
          <w:szCs w:val="24"/>
        </w:rPr>
        <w:t>they</w:t>
      </w:r>
      <w:r w:rsidR="003B3966" w:rsidRPr="00EB7BFD">
        <w:rPr>
          <w:spacing w:val="-5"/>
          <w:sz w:val="24"/>
          <w:szCs w:val="24"/>
        </w:rPr>
        <w:t xml:space="preserve"> </w:t>
      </w:r>
      <w:r w:rsidR="003B3966" w:rsidRPr="00EB7BFD">
        <w:rPr>
          <w:spacing w:val="-1"/>
          <w:sz w:val="24"/>
          <w:szCs w:val="24"/>
        </w:rPr>
        <w:t>a</w:t>
      </w:r>
      <w:r w:rsidR="003B3966" w:rsidRPr="00EB7BFD">
        <w:rPr>
          <w:spacing w:val="1"/>
          <w:sz w:val="24"/>
          <w:szCs w:val="24"/>
        </w:rPr>
        <w:t>r</w:t>
      </w:r>
      <w:r w:rsidR="003B3966" w:rsidRPr="00EB7BFD">
        <w:rPr>
          <w:sz w:val="24"/>
          <w:szCs w:val="24"/>
        </w:rPr>
        <w:t>e in</w:t>
      </w:r>
      <w:r w:rsidR="003B3966" w:rsidRPr="00EB7BFD">
        <w:rPr>
          <w:spacing w:val="1"/>
          <w:sz w:val="24"/>
          <w:szCs w:val="24"/>
        </w:rPr>
        <w:t>t</w:t>
      </w:r>
      <w:r w:rsidR="003B3966" w:rsidRPr="00EB7BFD">
        <w:rPr>
          <w:spacing w:val="-1"/>
          <w:sz w:val="24"/>
          <w:szCs w:val="24"/>
        </w:rPr>
        <w:t>e</w:t>
      </w:r>
      <w:r w:rsidR="003B3966" w:rsidRPr="00EB7BFD">
        <w:rPr>
          <w:sz w:val="24"/>
          <w:szCs w:val="24"/>
        </w:rPr>
        <w:t>rning</w:t>
      </w:r>
      <w:r w:rsidR="003B3966" w:rsidRPr="00EB7BFD">
        <w:rPr>
          <w:spacing w:val="2"/>
          <w:sz w:val="24"/>
          <w:szCs w:val="24"/>
        </w:rPr>
        <w:t xml:space="preserve"> </w:t>
      </w:r>
      <w:r w:rsidR="003B3966" w:rsidRPr="00EB7BFD">
        <w:rPr>
          <w:sz w:val="24"/>
          <w:szCs w:val="24"/>
        </w:rPr>
        <w:t>with.</w:t>
      </w:r>
      <w:r w:rsidR="003B3966" w:rsidRPr="00EB7BFD">
        <w:rPr>
          <w:spacing w:val="3"/>
          <w:sz w:val="24"/>
          <w:szCs w:val="24"/>
        </w:rPr>
        <w:t xml:space="preserve"> </w:t>
      </w:r>
      <w:r w:rsidR="003B3966" w:rsidRPr="00EB7BFD">
        <w:rPr>
          <w:sz w:val="24"/>
          <w:szCs w:val="24"/>
        </w:rPr>
        <w:t>This</w:t>
      </w:r>
      <w:r w:rsidR="003B3966" w:rsidRPr="00EB7BFD">
        <w:rPr>
          <w:spacing w:val="3"/>
          <w:sz w:val="24"/>
          <w:szCs w:val="24"/>
        </w:rPr>
        <w:t xml:space="preserve"> </w:t>
      </w:r>
      <w:r w:rsidR="003B3966" w:rsidRPr="00EB7BFD">
        <w:rPr>
          <w:spacing w:val="-1"/>
          <w:sz w:val="24"/>
          <w:szCs w:val="24"/>
        </w:rPr>
        <w:t>ca</w:t>
      </w:r>
      <w:r w:rsidR="003B3966" w:rsidRPr="00EB7BFD">
        <w:rPr>
          <w:sz w:val="24"/>
          <w:szCs w:val="24"/>
        </w:rPr>
        <w:t>n h</w:t>
      </w:r>
      <w:r w:rsidR="003B3966" w:rsidRPr="00EB7BFD">
        <w:rPr>
          <w:spacing w:val="-1"/>
          <w:sz w:val="24"/>
          <w:szCs w:val="24"/>
        </w:rPr>
        <w:t>e</w:t>
      </w:r>
      <w:r w:rsidR="003B3966" w:rsidRPr="00EB7BFD">
        <w:rPr>
          <w:sz w:val="24"/>
          <w:szCs w:val="24"/>
        </w:rPr>
        <w:t>lp</w:t>
      </w:r>
      <w:r w:rsidR="003B3966" w:rsidRPr="00EB7BFD">
        <w:rPr>
          <w:spacing w:val="3"/>
          <w:sz w:val="24"/>
          <w:szCs w:val="24"/>
        </w:rPr>
        <w:t xml:space="preserve"> </w:t>
      </w:r>
      <w:r w:rsidR="003B3966" w:rsidRPr="00EB7BFD">
        <w:rPr>
          <w:sz w:val="24"/>
          <w:szCs w:val="24"/>
        </w:rPr>
        <w:t>them</w:t>
      </w:r>
      <w:r w:rsidR="003B3966" w:rsidRPr="00EB7BFD">
        <w:rPr>
          <w:spacing w:val="2"/>
          <w:sz w:val="24"/>
          <w:szCs w:val="24"/>
        </w:rPr>
        <w:t xml:space="preserve"> </w:t>
      </w:r>
      <w:r w:rsidR="003B3966" w:rsidRPr="00EB7BFD">
        <w:rPr>
          <w:sz w:val="24"/>
          <w:szCs w:val="24"/>
        </w:rPr>
        <w:t>make</w:t>
      </w:r>
      <w:r w:rsidR="003B3966" w:rsidRPr="00EB7BFD">
        <w:rPr>
          <w:spacing w:val="1"/>
          <w:sz w:val="24"/>
          <w:szCs w:val="24"/>
        </w:rPr>
        <w:t xml:space="preserve"> </w:t>
      </w:r>
      <w:r w:rsidR="003B3966" w:rsidRPr="00EB7BFD">
        <w:rPr>
          <w:sz w:val="24"/>
          <w:szCs w:val="24"/>
        </w:rPr>
        <w:t>info</w:t>
      </w:r>
      <w:r w:rsidR="003B3966" w:rsidRPr="00EB7BFD">
        <w:rPr>
          <w:spacing w:val="-1"/>
          <w:sz w:val="24"/>
          <w:szCs w:val="24"/>
        </w:rPr>
        <w:t>r</w:t>
      </w:r>
      <w:r w:rsidR="003B3966" w:rsidRPr="00EB7BFD">
        <w:rPr>
          <w:sz w:val="24"/>
          <w:szCs w:val="24"/>
        </w:rPr>
        <w:t>med</w:t>
      </w:r>
      <w:r w:rsidR="003B3966" w:rsidRPr="00EB7BFD">
        <w:rPr>
          <w:spacing w:val="2"/>
          <w:sz w:val="24"/>
          <w:szCs w:val="24"/>
        </w:rPr>
        <w:t xml:space="preserve"> </w:t>
      </w:r>
      <w:r w:rsidR="003B3966" w:rsidRPr="00EB7BFD">
        <w:rPr>
          <w:sz w:val="24"/>
          <w:szCs w:val="24"/>
        </w:rPr>
        <w:t>d</w:t>
      </w:r>
      <w:r w:rsidR="003B3966" w:rsidRPr="00EB7BFD">
        <w:rPr>
          <w:spacing w:val="-1"/>
          <w:sz w:val="24"/>
          <w:szCs w:val="24"/>
        </w:rPr>
        <w:t>ec</w:t>
      </w:r>
      <w:r w:rsidR="003B3966" w:rsidRPr="00EB7BFD">
        <w:rPr>
          <w:sz w:val="24"/>
          <w:szCs w:val="24"/>
        </w:rPr>
        <w:t>is</w:t>
      </w:r>
      <w:r w:rsidR="003B3966" w:rsidRPr="00EB7BFD">
        <w:rPr>
          <w:spacing w:val="1"/>
          <w:sz w:val="24"/>
          <w:szCs w:val="24"/>
        </w:rPr>
        <w:t>i</w:t>
      </w:r>
      <w:r w:rsidR="003B3966" w:rsidRPr="00EB7BFD">
        <w:rPr>
          <w:sz w:val="24"/>
          <w:szCs w:val="24"/>
        </w:rPr>
        <w:t>ons</w:t>
      </w:r>
      <w:r w:rsidR="003B3966" w:rsidRPr="00EB7BFD">
        <w:rPr>
          <w:spacing w:val="2"/>
          <w:sz w:val="24"/>
          <w:szCs w:val="24"/>
        </w:rPr>
        <w:t xml:space="preserve"> </w:t>
      </w:r>
      <w:r w:rsidR="003B3966" w:rsidRPr="00EB7BFD">
        <w:rPr>
          <w:spacing w:val="-1"/>
          <w:sz w:val="24"/>
          <w:szCs w:val="24"/>
        </w:rPr>
        <w:t>a</w:t>
      </w:r>
      <w:r w:rsidR="003B3966" w:rsidRPr="00EB7BFD">
        <w:rPr>
          <w:sz w:val="24"/>
          <w:szCs w:val="24"/>
        </w:rPr>
        <w:t>bout</w:t>
      </w:r>
      <w:r w:rsidR="003B3966" w:rsidRPr="00EB7BFD">
        <w:rPr>
          <w:spacing w:val="3"/>
          <w:sz w:val="24"/>
          <w:szCs w:val="24"/>
        </w:rPr>
        <w:t xml:space="preserve"> </w:t>
      </w:r>
      <w:r w:rsidR="003B3966" w:rsidRPr="00EB7BFD">
        <w:rPr>
          <w:sz w:val="24"/>
          <w:szCs w:val="24"/>
        </w:rPr>
        <w:t>their</w:t>
      </w:r>
      <w:r w:rsidR="003B3966" w:rsidRPr="00EB7BFD">
        <w:rPr>
          <w:spacing w:val="1"/>
          <w:sz w:val="24"/>
          <w:szCs w:val="24"/>
        </w:rPr>
        <w:t xml:space="preserve"> </w:t>
      </w:r>
      <w:r w:rsidR="003B3966" w:rsidRPr="00EB7BFD">
        <w:rPr>
          <w:sz w:val="24"/>
          <w:szCs w:val="24"/>
        </w:rPr>
        <w:t>futu</w:t>
      </w:r>
      <w:r w:rsidR="003B3966" w:rsidRPr="00EB7BFD">
        <w:rPr>
          <w:spacing w:val="-1"/>
          <w:sz w:val="24"/>
          <w:szCs w:val="24"/>
        </w:rPr>
        <w:t>r</w:t>
      </w:r>
      <w:r w:rsidR="003B3966" w:rsidRPr="00EB7BFD">
        <w:rPr>
          <w:sz w:val="24"/>
          <w:szCs w:val="24"/>
        </w:rPr>
        <w:t>e</w:t>
      </w:r>
      <w:r w:rsidR="003B3966" w:rsidRPr="00EB7BFD">
        <w:rPr>
          <w:spacing w:val="1"/>
          <w:sz w:val="24"/>
          <w:szCs w:val="24"/>
        </w:rPr>
        <w:t xml:space="preserve"> </w:t>
      </w:r>
      <w:r w:rsidR="003B3966" w:rsidRPr="00EB7BFD">
        <w:rPr>
          <w:spacing w:val="-1"/>
          <w:sz w:val="24"/>
          <w:szCs w:val="24"/>
        </w:rPr>
        <w:t>ca</w:t>
      </w:r>
      <w:r w:rsidR="003B3966" w:rsidRPr="00EB7BFD">
        <w:rPr>
          <w:spacing w:val="1"/>
          <w:sz w:val="24"/>
          <w:szCs w:val="24"/>
        </w:rPr>
        <w:t>r</w:t>
      </w:r>
      <w:r w:rsidR="003B3966" w:rsidRPr="00EB7BFD">
        <w:rPr>
          <w:spacing w:val="-1"/>
          <w:sz w:val="24"/>
          <w:szCs w:val="24"/>
        </w:rPr>
        <w:t>ee</w:t>
      </w:r>
      <w:r w:rsidR="003B3966" w:rsidRPr="00EB7BFD">
        <w:rPr>
          <w:sz w:val="24"/>
          <w:szCs w:val="24"/>
        </w:rPr>
        <w:t>r</w:t>
      </w:r>
      <w:r w:rsidR="003B3966" w:rsidRPr="00EB7BFD">
        <w:rPr>
          <w:spacing w:val="1"/>
          <w:sz w:val="24"/>
          <w:szCs w:val="24"/>
        </w:rPr>
        <w:t xml:space="preserve"> </w:t>
      </w:r>
      <w:r w:rsidR="003B3966" w:rsidRPr="00EB7BFD">
        <w:rPr>
          <w:sz w:val="24"/>
          <w:szCs w:val="24"/>
        </w:rPr>
        <w:t>p</w:t>
      </w:r>
      <w:r w:rsidR="003B3966" w:rsidRPr="00EB7BFD">
        <w:rPr>
          <w:spacing w:val="-1"/>
          <w:sz w:val="24"/>
          <w:szCs w:val="24"/>
        </w:rPr>
        <w:t>a</w:t>
      </w:r>
      <w:r w:rsidR="003B3966" w:rsidRPr="00EB7BFD">
        <w:rPr>
          <w:sz w:val="24"/>
          <w:szCs w:val="24"/>
        </w:rPr>
        <w:t>ths</w:t>
      </w:r>
      <w:r w:rsidR="003B3966" w:rsidRPr="00EB7BFD">
        <w:rPr>
          <w:spacing w:val="3"/>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2"/>
          <w:sz w:val="24"/>
          <w:szCs w:val="24"/>
        </w:rPr>
        <w:t xml:space="preserve"> </w:t>
      </w:r>
      <w:r w:rsidR="003B3966" w:rsidRPr="00EB7BFD">
        <w:rPr>
          <w:sz w:val="24"/>
          <w:szCs w:val="24"/>
        </w:rPr>
        <w:t>t</w:t>
      </w:r>
      <w:r w:rsidR="003B3966" w:rsidRPr="00EB7BFD">
        <w:rPr>
          <w:spacing w:val="3"/>
          <w:sz w:val="24"/>
          <w:szCs w:val="24"/>
        </w:rPr>
        <w:t>h</w:t>
      </w:r>
      <w:r w:rsidR="003B3966" w:rsidRPr="00EB7BFD">
        <w:rPr>
          <w:sz w:val="24"/>
          <w:szCs w:val="24"/>
        </w:rPr>
        <w:t>e kind of wo</w:t>
      </w:r>
      <w:r w:rsidR="003B3966" w:rsidRPr="00EB7BFD">
        <w:rPr>
          <w:spacing w:val="-1"/>
          <w:sz w:val="24"/>
          <w:szCs w:val="24"/>
        </w:rPr>
        <w:t>r</w:t>
      </w:r>
      <w:r w:rsidR="003B3966" w:rsidRPr="00EB7BFD">
        <w:rPr>
          <w:sz w:val="24"/>
          <w:szCs w:val="24"/>
        </w:rPr>
        <w:t xml:space="preserve">k they </w:t>
      </w:r>
      <w:r w:rsidR="003B3966" w:rsidRPr="00EB7BFD">
        <w:rPr>
          <w:spacing w:val="-1"/>
          <w:sz w:val="24"/>
          <w:szCs w:val="24"/>
        </w:rPr>
        <w:t>wa</w:t>
      </w:r>
      <w:r w:rsidR="003B3966" w:rsidRPr="00EB7BFD">
        <w:rPr>
          <w:sz w:val="24"/>
          <w:szCs w:val="24"/>
        </w:rPr>
        <w:t xml:space="preserve">nt </w:t>
      </w:r>
      <w:r w:rsidR="003B3966" w:rsidRPr="00EB7BFD">
        <w:rPr>
          <w:spacing w:val="3"/>
          <w:sz w:val="24"/>
          <w:szCs w:val="24"/>
        </w:rPr>
        <w:t>t</w:t>
      </w:r>
      <w:r w:rsidR="003B3966" w:rsidRPr="00EB7BFD">
        <w:rPr>
          <w:sz w:val="24"/>
          <w:szCs w:val="24"/>
        </w:rPr>
        <w:t>o do.</w:t>
      </w:r>
    </w:p>
    <w:p w14:paraId="5E86AD9C" w14:textId="43C573BA" w:rsidR="00E23DEC" w:rsidRPr="00EB7BFD" w:rsidRDefault="00FB1E05">
      <w:pPr>
        <w:tabs>
          <w:tab w:val="left" w:pos="880"/>
        </w:tabs>
        <w:spacing w:before="3" w:line="360" w:lineRule="auto"/>
        <w:ind w:left="900" w:right="78" w:hanging="660"/>
        <w:jc w:val="both"/>
        <w:rPr>
          <w:sz w:val="24"/>
          <w:szCs w:val="24"/>
        </w:rPr>
      </w:pPr>
      <w:r w:rsidRPr="00EB7BFD">
        <w:rPr>
          <w:spacing w:val="-1"/>
          <w:sz w:val="24"/>
          <w:szCs w:val="24"/>
        </w:rPr>
        <w:t>iii</w:t>
      </w:r>
      <w:r w:rsidR="003B3966" w:rsidRPr="00EB7BFD">
        <w:rPr>
          <w:sz w:val="24"/>
          <w:szCs w:val="24"/>
        </w:rPr>
        <w:t>.</w:t>
      </w:r>
      <w:r w:rsidR="003B3966" w:rsidRPr="00EB7BFD">
        <w:rPr>
          <w:sz w:val="24"/>
          <w:szCs w:val="24"/>
        </w:rPr>
        <w:tab/>
        <w:t>Enh</w:t>
      </w:r>
      <w:r w:rsidR="003B3966" w:rsidRPr="00EB7BFD">
        <w:rPr>
          <w:spacing w:val="-1"/>
          <w:sz w:val="24"/>
          <w:szCs w:val="24"/>
        </w:rPr>
        <w:t>a</w:t>
      </w:r>
      <w:r w:rsidR="003B3966" w:rsidRPr="00EB7BFD">
        <w:rPr>
          <w:sz w:val="24"/>
          <w:szCs w:val="24"/>
        </w:rPr>
        <w:t>n</w:t>
      </w:r>
      <w:r w:rsidR="003B3966" w:rsidRPr="00EB7BFD">
        <w:rPr>
          <w:spacing w:val="-1"/>
          <w:sz w:val="24"/>
          <w:szCs w:val="24"/>
        </w:rPr>
        <w:t>c</w:t>
      </w:r>
      <w:r w:rsidR="003B3966" w:rsidRPr="00EB7BFD">
        <w:rPr>
          <w:sz w:val="24"/>
          <w:szCs w:val="24"/>
        </w:rPr>
        <w:t>e</w:t>
      </w:r>
      <w:r w:rsidR="003B3966" w:rsidRPr="00EB7BFD">
        <w:rPr>
          <w:spacing w:val="-11"/>
          <w:sz w:val="24"/>
          <w:szCs w:val="24"/>
        </w:rPr>
        <w:t xml:space="preserve"> </w:t>
      </w:r>
      <w:r w:rsidR="003B3966" w:rsidRPr="00EB7BFD">
        <w:rPr>
          <w:sz w:val="24"/>
          <w:szCs w:val="24"/>
        </w:rPr>
        <w:t>und</w:t>
      </w:r>
      <w:r w:rsidR="003B3966" w:rsidRPr="00EB7BFD">
        <w:rPr>
          <w:spacing w:val="-1"/>
          <w:sz w:val="24"/>
          <w:szCs w:val="24"/>
        </w:rPr>
        <w:t>e</w:t>
      </w:r>
      <w:r w:rsidR="003B3966" w:rsidRPr="00EB7BFD">
        <w:rPr>
          <w:sz w:val="24"/>
          <w:szCs w:val="24"/>
        </w:rPr>
        <w:t>rst</w:t>
      </w:r>
      <w:r w:rsidR="003B3966" w:rsidRPr="00EB7BFD">
        <w:rPr>
          <w:spacing w:val="-1"/>
          <w:sz w:val="24"/>
          <w:szCs w:val="24"/>
        </w:rPr>
        <w:t>a</w:t>
      </w:r>
      <w:r w:rsidR="003B3966" w:rsidRPr="00EB7BFD">
        <w:rPr>
          <w:sz w:val="24"/>
          <w:szCs w:val="24"/>
        </w:rPr>
        <w:t>nding</w:t>
      </w:r>
      <w:r w:rsidR="003B3966" w:rsidRPr="00EB7BFD">
        <w:rPr>
          <w:spacing w:val="-9"/>
          <w:sz w:val="24"/>
          <w:szCs w:val="24"/>
        </w:rPr>
        <w:t xml:space="preserve"> </w:t>
      </w:r>
      <w:r w:rsidR="003B3966" w:rsidRPr="00EB7BFD">
        <w:rPr>
          <w:spacing w:val="2"/>
          <w:sz w:val="24"/>
          <w:szCs w:val="24"/>
        </w:rPr>
        <w:t>o</w:t>
      </w:r>
      <w:r w:rsidR="003B3966" w:rsidRPr="00EB7BFD">
        <w:rPr>
          <w:sz w:val="24"/>
          <w:szCs w:val="24"/>
        </w:rPr>
        <w:t>f</w:t>
      </w:r>
      <w:r w:rsidR="003B3966" w:rsidRPr="00EB7BFD">
        <w:rPr>
          <w:spacing w:val="-13"/>
          <w:sz w:val="24"/>
          <w:szCs w:val="24"/>
        </w:rPr>
        <w:t xml:space="preserve"> </w:t>
      </w:r>
      <w:r w:rsidR="003B3966" w:rsidRPr="00EB7BFD">
        <w:rPr>
          <w:sz w:val="24"/>
          <w:szCs w:val="24"/>
        </w:rPr>
        <w:t>p</w:t>
      </w:r>
      <w:r w:rsidR="003B3966" w:rsidRPr="00EB7BFD">
        <w:rPr>
          <w:spacing w:val="-1"/>
          <w:sz w:val="24"/>
          <w:szCs w:val="24"/>
        </w:rPr>
        <w:t>e</w:t>
      </w:r>
      <w:r w:rsidR="003B3966" w:rsidRPr="00EB7BFD">
        <w:rPr>
          <w:sz w:val="24"/>
          <w:szCs w:val="24"/>
        </w:rPr>
        <w:t>rso</w:t>
      </w:r>
      <w:r w:rsidR="003B3966" w:rsidRPr="00EB7BFD">
        <w:rPr>
          <w:spacing w:val="2"/>
          <w:sz w:val="24"/>
          <w:szCs w:val="24"/>
        </w:rPr>
        <w:t>n</w:t>
      </w:r>
      <w:r w:rsidR="003B3966" w:rsidRPr="00EB7BFD">
        <w:rPr>
          <w:spacing w:val="-1"/>
          <w:sz w:val="24"/>
          <w:szCs w:val="24"/>
        </w:rPr>
        <w:t>a</w:t>
      </w:r>
      <w:r w:rsidR="003B3966" w:rsidRPr="00EB7BFD">
        <w:rPr>
          <w:sz w:val="24"/>
          <w:szCs w:val="24"/>
        </w:rPr>
        <w:t>l</w:t>
      </w:r>
      <w:r w:rsidR="003B3966" w:rsidRPr="00EB7BFD">
        <w:rPr>
          <w:spacing w:val="-12"/>
          <w:sz w:val="24"/>
          <w:szCs w:val="24"/>
        </w:rPr>
        <w:t xml:space="preserve"> </w:t>
      </w:r>
      <w:r w:rsidR="003B3966" w:rsidRPr="00EB7BFD">
        <w:rPr>
          <w:spacing w:val="-1"/>
          <w:sz w:val="24"/>
          <w:szCs w:val="24"/>
        </w:rPr>
        <w:t>c</w:t>
      </w:r>
      <w:r w:rsidR="003B3966" w:rsidRPr="00EB7BFD">
        <w:rPr>
          <w:spacing w:val="2"/>
          <w:sz w:val="24"/>
          <w:szCs w:val="24"/>
        </w:rPr>
        <w:t>h</w:t>
      </w:r>
      <w:r w:rsidR="003B3966" w:rsidRPr="00EB7BFD">
        <w:rPr>
          <w:spacing w:val="-1"/>
          <w:sz w:val="24"/>
          <w:szCs w:val="24"/>
        </w:rPr>
        <w:t>a</w:t>
      </w:r>
      <w:r w:rsidR="003B3966" w:rsidRPr="00EB7BFD">
        <w:rPr>
          <w:sz w:val="24"/>
          <w:szCs w:val="24"/>
        </w:rPr>
        <w:t>ra</w:t>
      </w:r>
      <w:r w:rsidR="003B3966" w:rsidRPr="00EB7BFD">
        <w:rPr>
          <w:spacing w:val="-1"/>
          <w:sz w:val="24"/>
          <w:szCs w:val="24"/>
        </w:rPr>
        <w:t>c</w:t>
      </w:r>
      <w:r w:rsidR="003B3966" w:rsidRPr="00EB7BFD">
        <w:rPr>
          <w:sz w:val="24"/>
          <w:szCs w:val="24"/>
        </w:rPr>
        <w:t>te</w:t>
      </w:r>
      <w:r w:rsidR="003B3966" w:rsidRPr="00EB7BFD">
        <w:rPr>
          <w:spacing w:val="-1"/>
          <w:sz w:val="24"/>
          <w:szCs w:val="24"/>
        </w:rPr>
        <w:t>r</w:t>
      </w:r>
      <w:r w:rsidR="003B3966" w:rsidRPr="00EB7BFD">
        <w:rPr>
          <w:sz w:val="24"/>
          <w:szCs w:val="24"/>
        </w:rPr>
        <w:t>is</w:t>
      </w:r>
      <w:r w:rsidR="003B3966" w:rsidRPr="00EB7BFD">
        <w:rPr>
          <w:spacing w:val="1"/>
          <w:sz w:val="24"/>
          <w:szCs w:val="24"/>
        </w:rPr>
        <w:t>t</w:t>
      </w:r>
      <w:r w:rsidR="003B3966" w:rsidRPr="00EB7BFD">
        <w:rPr>
          <w:sz w:val="24"/>
          <w:szCs w:val="24"/>
        </w:rPr>
        <w:t>ics</w:t>
      </w:r>
      <w:r w:rsidR="003B3966" w:rsidRPr="00EB7BFD">
        <w:rPr>
          <w:spacing w:val="-10"/>
          <w:sz w:val="24"/>
          <w:szCs w:val="24"/>
        </w:rPr>
        <w:t xml:space="preserve"> </w:t>
      </w:r>
      <w:r w:rsidR="003B3966" w:rsidRPr="00EB7BFD">
        <w:rPr>
          <w:sz w:val="24"/>
          <w:szCs w:val="24"/>
        </w:rPr>
        <w:t>(</w:t>
      </w:r>
      <w:r w:rsidR="003B3966" w:rsidRPr="00EB7BFD">
        <w:rPr>
          <w:spacing w:val="-2"/>
          <w:sz w:val="24"/>
          <w:szCs w:val="24"/>
        </w:rPr>
        <w:t>e</w:t>
      </w:r>
      <w:r w:rsidR="003B3966" w:rsidRPr="00EB7BFD">
        <w:rPr>
          <w:sz w:val="24"/>
          <w:szCs w:val="24"/>
        </w:rPr>
        <w:t>.g.,</w:t>
      </w:r>
      <w:r w:rsidR="003B3966" w:rsidRPr="00EB7BFD">
        <w:rPr>
          <w:spacing w:val="-12"/>
          <w:sz w:val="24"/>
          <w:szCs w:val="24"/>
        </w:rPr>
        <w:t xml:space="preserve"> </w:t>
      </w:r>
      <w:r w:rsidR="003B3966" w:rsidRPr="00EB7BFD">
        <w:rPr>
          <w:sz w:val="24"/>
          <w:szCs w:val="24"/>
        </w:rPr>
        <w:t>st</w:t>
      </w:r>
      <w:r w:rsidR="003B3966" w:rsidRPr="00EB7BFD">
        <w:rPr>
          <w:spacing w:val="2"/>
          <w:sz w:val="24"/>
          <w:szCs w:val="24"/>
        </w:rPr>
        <w:t>r</w:t>
      </w:r>
      <w:r w:rsidR="003B3966" w:rsidRPr="00EB7BFD">
        <w:rPr>
          <w:spacing w:val="-1"/>
          <w:sz w:val="24"/>
          <w:szCs w:val="24"/>
        </w:rPr>
        <w:t>e</w:t>
      </w:r>
      <w:r w:rsidR="003B3966" w:rsidRPr="00EB7BFD">
        <w:rPr>
          <w:sz w:val="24"/>
          <w:szCs w:val="24"/>
        </w:rPr>
        <w:t>ngths</w:t>
      </w:r>
      <w:r w:rsidR="003B3966" w:rsidRPr="00EB7BFD">
        <w:rPr>
          <w:spacing w:val="-12"/>
          <w:sz w:val="24"/>
          <w:szCs w:val="24"/>
        </w:rPr>
        <w:t xml:space="preserve"> </w:t>
      </w:r>
      <w:r w:rsidR="003B3966" w:rsidRPr="00EB7BFD">
        <w:rPr>
          <w:sz w:val="24"/>
          <w:szCs w:val="24"/>
        </w:rPr>
        <w:t>or</w:t>
      </w:r>
      <w:r w:rsidR="003B3966" w:rsidRPr="00EB7BFD">
        <w:rPr>
          <w:spacing w:val="-10"/>
          <w:sz w:val="24"/>
          <w:szCs w:val="24"/>
        </w:rPr>
        <w:t xml:space="preserve"> </w:t>
      </w:r>
      <w:r w:rsidR="003B3966" w:rsidRPr="00EB7BFD">
        <w:rPr>
          <w:sz w:val="24"/>
          <w:szCs w:val="24"/>
        </w:rPr>
        <w:t>w</w:t>
      </w:r>
      <w:r w:rsidR="003B3966" w:rsidRPr="00EB7BFD">
        <w:rPr>
          <w:spacing w:val="-1"/>
          <w:sz w:val="24"/>
          <w:szCs w:val="24"/>
        </w:rPr>
        <w:t>ea</w:t>
      </w:r>
      <w:r w:rsidR="003B3966" w:rsidRPr="00EB7BFD">
        <w:rPr>
          <w:sz w:val="24"/>
          <w:szCs w:val="24"/>
        </w:rPr>
        <w:t>k</w:t>
      </w:r>
      <w:r w:rsidR="003B3966" w:rsidRPr="00EB7BFD">
        <w:rPr>
          <w:spacing w:val="2"/>
          <w:sz w:val="24"/>
          <w:szCs w:val="24"/>
        </w:rPr>
        <w:t>n</w:t>
      </w:r>
      <w:r w:rsidR="003B3966" w:rsidRPr="00EB7BFD">
        <w:rPr>
          <w:spacing w:val="1"/>
          <w:sz w:val="24"/>
          <w:szCs w:val="24"/>
        </w:rPr>
        <w:t>e</w:t>
      </w:r>
      <w:r w:rsidR="003B3966" w:rsidRPr="00EB7BFD">
        <w:rPr>
          <w:sz w:val="24"/>
          <w:szCs w:val="24"/>
        </w:rPr>
        <w:t>sses</w:t>
      </w:r>
      <w:r w:rsidR="003B3966" w:rsidRPr="00EB7BFD">
        <w:rPr>
          <w:spacing w:val="-1"/>
          <w:sz w:val="24"/>
          <w:szCs w:val="24"/>
        </w:rPr>
        <w:t>)</w:t>
      </w:r>
      <w:r w:rsidR="003B3966" w:rsidRPr="00EB7BFD">
        <w:rPr>
          <w:sz w:val="24"/>
          <w:szCs w:val="24"/>
        </w:rPr>
        <w:t>:</w:t>
      </w:r>
      <w:r w:rsidR="003B3966" w:rsidRPr="00EB7BFD">
        <w:rPr>
          <w:spacing w:val="-9"/>
          <w:sz w:val="24"/>
          <w:szCs w:val="24"/>
        </w:rPr>
        <w:t xml:space="preserve"> </w:t>
      </w:r>
      <w:r w:rsidR="003B3966" w:rsidRPr="00EB7BFD">
        <w:rPr>
          <w:spacing w:val="-3"/>
          <w:sz w:val="24"/>
          <w:szCs w:val="24"/>
        </w:rPr>
        <w:t>I</w:t>
      </w:r>
      <w:r w:rsidR="003B3966" w:rsidRPr="00EB7BFD">
        <w:rPr>
          <w:sz w:val="24"/>
          <w:szCs w:val="24"/>
        </w:rPr>
        <w:t>nte</w:t>
      </w:r>
      <w:r w:rsidR="003B3966" w:rsidRPr="00EB7BFD">
        <w:rPr>
          <w:spacing w:val="-1"/>
          <w:sz w:val="24"/>
          <w:szCs w:val="24"/>
        </w:rPr>
        <w:t>r</w:t>
      </w:r>
      <w:r w:rsidR="003B3966" w:rsidRPr="00EB7BFD">
        <w:rPr>
          <w:sz w:val="24"/>
          <w:szCs w:val="24"/>
        </w:rPr>
        <w:t>nships</w:t>
      </w:r>
      <w:r w:rsidR="003B3966" w:rsidRPr="00EB7BFD">
        <w:rPr>
          <w:spacing w:val="-12"/>
          <w:sz w:val="24"/>
          <w:szCs w:val="24"/>
        </w:rPr>
        <w:t xml:space="preserve"> </w:t>
      </w:r>
      <w:r w:rsidR="003B3966" w:rsidRPr="00EB7BFD">
        <w:rPr>
          <w:spacing w:val="2"/>
          <w:sz w:val="24"/>
          <w:szCs w:val="24"/>
        </w:rPr>
        <w:t>p</w:t>
      </w:r>
      <w:r w:rsidR="003B3966" w:rsidRPr="00EB7BFD">
        <w:rPr>
          <w:sz w:val="24"/>
          <w:szCs w:val="24"/>
        </w:rPr>
        <w:t>rovide students</w:t>
      </w:r>
      <w:r w:rsidR="003B3966" w:rsidRPr="00EB7BFD">
        <w:rPr>
          <w:spacing w:val="2"/>
          <w:sz w:val="24"/>
          <w:szCs w:val="24"/>
        </w:rPr>
        <w:t xml:space="preserve"> </w:t>
      </w:r>
      <w:r w:rsidR="003B3966" w:rsidRPr="00EB7BFD">
        <w:rPr>
          <w:sz w:val="24"/>
          <w:szCs w:val="24"/>
        </w:rPr>
        <w:t>with</w:t>
      </w:r>
      <w:r w:rsidR="003B3966" w:rsidRPr="00EB7BFD">
        <w:rPr>
          <w:spacing w:val="2"/>
          <w:sz w:val="24"/>
          <w:szCs w:val="24"/>
        </w:rPr>
        <w:t xml:space="preserve"> </w:t>
      </w:r>
      <w:r w:rsidR="003B3966" w:rsidRPr="00EB7BFD">
        <w:rPr>
          <w:sz w:val="24"/>
          <w:szCs w:val="24"/>
        </w:rPr>
        <w:t>the</w:t>
      </w:r>
      <w:r w:rsidR="003B3966" w:rsidRPr="00EB7BFD">
        <w:rPr>
          <w:spacing w:val="1"/>
          <w:sz w:val="24"/>
          <w:szCs w:val="24"/>
        </w:rPr>
        <w:t xml:space="preserve"> </w:t>
      </w:r>
      <w:r w:rsidR="003B3966" w:rsidRPr="00EB7BFD">
        <w:rPr>
          <w:sz w:val="24"/>
          <w:szCs w:val="24"/>
        </w:rPr>
        <w:t>oppo</w:t>
      </w:r>
      <w:r w:rsidR="003B3966" w:rsidRPr="00EB7BFD">
        <w:rPr>
          <w:spacing w:val="-1"/>
          <w:sz w:val="24"/>
          <w:szCs w:val="24"/>
        </w:rPr>
        <w:t>r</w:t>
      </w:r>
      <w:r w:rsidR="003B3966" w:rsidRPr="00EB7BFD">
        <w:rPr>
          <w:spacing w:val="-2"/>
          <w:sz w:val="24"/>
          <w:szCs w:val="24"/>
        </w:rPr>
        <w:t>t</w:t>
      </w:r>
      <w:r w:rsidR="003B3966" w:rsidRPr="00EB7BFD">
        <w:rPr>
          <w:sz w:val="24"/>
          <w:szCs w:val="24"/>
        </w:rPr>
        <w:t>uni</w:t>
      </w:r>
      <w:r w:rsidR="003B3966" w:rsidRPr="00EB7BFD">
        <w:rPr>
          <w:spacing w:val="1"/>
          <w:sz w:val="24"/>
          <w:szCs w:val="24"/>
        </w:rPr>
        <w:t>t</w:t>
      </w:r>
      <w:r w:rsidR="003B3966" w:rsidRPr="00EB7BFD">
        <w:rPr>
          <w:sz w:val="24"/>
          <w:szCs w:val="24"/>
        </w:rPr>
        <w:t>y</w:t>
      </w:r>
      <w:r w:rsidR="003B3966" w:rsidRPr="00EB7BFD">
        <w:rPr>
          <w:spacing w:val="2"/>
          <w:sz w:val="24"/>
          <w:szCs w:val="24"/>
        </w:rPr>
        <w:t xml:space="preserve"> </w:t>
      </w:r>
      <w:r w:rsidR="003B3966" w:rsidRPr="00EB7BFD">
        <w:rPr>
          <w:sz w:val="24"/>
          <w:szCs w:val="24"/>
        </w:rPr>
        <w:t>to</w:t>
      </w:r>
      <w:r w:rsidR="003B3966" w:rsidRPr="00EB7BFD">
        <w:rPr>
          <w:spacing w:val="2"/>
          <w:sz w:val="24"/>
          <w:szCs w:val="24"/>
        </w:rPr>
        <w:t xml:space="preserve"> </w:t>
      </w:r>
      <w:r w:rsidR="003B3966" w:rsidRPr="00EB7BFD">
        <w:rPr>
          <w:sz w:val="24"/>
          <w:szCs w:val="24"/>
        </w:rPr>
        <w:t>g</w:t>
      </w:r>
      <w:r w:rsidR="003B3966" w:rsidRPr="00EB7BFD">
        <w:rPr>
          <w:spacing w:val="-1"/>
          <w:sz w:val="24"/>
          <w:szCs w:val="24"/>
        </w:rPr>
        <w:t>a</w:t>
      </w:r>
      <w:r w:rsidR="003B3966" w:rsidRPr="00EB7BFD">
        <w:rPr>
          <w:sz w:val="24"/>
          <w:szCs w:val="24"/>
        </w:rPr>
        <w:t>in a</w:t>
      </w:r>
      <w:r w:rsidR="003B3966" w:rsidRPr="00EB7BFD">
        <w:rPr>
          <w:spacing w:val="1"/>
          <w:sz w:val="24"/>
          <w:szCs w:val="24"/>
        </w:rPr>
        <w:t xml:space="preserve"> </w:t>
      </w:r>
      <w:r w:rsidR="003B3966" w:rsidRPr="00EB7BFD">
        <w:rPr>
          <w:sz w:val="24"/>
          <w:szCs w:val="24"/>
        </w:rPr>
        <w:t>b</w:t>
      </w:r>
      <w:r w:rsidR="003B3966" w:rsidRPr="00EB7BFD">
        <w:rPr>
          <w:spacing w:val="-1"/>
          <w:sz w:val="24"/>
          <w:szCs w:val="24"/>
        </w:rPr>
        <w:t>e</w:t>
      </w:r>
      <w:r w:rsidR="003B3966" w:rsidRPr="00EB7BFD">
        <w:rPr>
          <w:sz w:val="24"/>
          <w:szCs w:val="24"/>
        </w:rPr>
        <w:t>t</w:t>
      </w:r>
      <w:r w:rsidR="003B3966" w:rsidRPr="00EB7BFD">
        <w:rPr>
          <w:spacing w:val="1"/>
          <w:sz w:val="24"/>
          <w:szCs w:val="24"/>
        </w:rPr>
        <w:t>t</w:t>
      </w:r>
      <w:r w:rsidR="003B3966" w:rsidRPr="00EB7BFD">
        <w:rPr>
          <w:spacing w:val="-1"/>
          <w:sz w:val="24"/>
          <w:szCs w:val="24"/>
        </w:rPr>
        <w:t>e</w:t>
      </w:r>
      <w:r w:rsidR="003B3966" w:rsidRPr="00EB7BFD">
        <w:rPr>
          <w:sz w:val="24"/>
          <w:szCs w:val="24"/>
        </w:rPr>
        <w:t>r</w:t>
      </w:r>
      <w:r w:rsidR="003B3966" w:rsidRPr="00EB7BFD">
        <w:rPr>
          <w:spacing w:val="1"/>
          <w:sz w:val="24"/>
          <w:szCs w:val="24"/>
        </w:rPr>
        <w:t xml:space="preserve"> </w:t>
      </w:r>
      <w:r w:rsidR="003B3966" w:rsidRPr="00EB7BFD">
        <w:rPr>
          <w:sz w:val="24"/>
          <w:szCs w:val="24"/>
        </w:rPr>
        <w:t>und</w:t>
      </w:r>
      <w:r w:rsidR="003B3966" w:rsidRPr="00EB7BFD">
        <w:rPr>
          <w:spacing w:val="-1"/>
          <w:sz w:val="24"/>
          <w:szCs w:val="24"/>
        </w:rPr>
        <w:t>e</w:t>
      </w:r>
      <w:r w:rsidR="003B3966" w:rsidRPr="00EB7BFD">
        <w:rPr>
          <w:sz w:val="24"/>
          <w:szCs w:val="24"/>
        </w:rPr>
        <w:t>rst</w:t>
      </w:r>
      <w:r w:rsidR="003B3966" w:rsidRPr="00EB7BFD">
        <w:rPr>
          <w:spacing w:val="-1"/>
          <w:sz w:val="24"/>
          <w:szCs w:val="24"/>
        </w:rPr>
        <w:t>a</w:t>
      </w:r>
      <w:r w:rsidR="003B3966" w:rsidRPr="00EB7BFD">
        <w:rPr>
          <w:sz w:val="24"/>
          <w:szCs w:val="24"/>
        </w:rPr>
        <w:t>nding</w:t>
      </w:r>
      <w:r w:rsidR="003B3966" w:rsidRPr="00EB7BFD">
        <w:rPr>
          <w:spacing w:val="2"/>
          <w:sz w:val="24"/>
          <w:szCs w:val="24"/>
        </w:rPr>
        <w:t xml:space="preserve"> </w:t>
      </w:r>
      <w:r w:rsidR="003B3966" w:rsidRPr="00EB7BFD">
        <w:rPr>
          <w:sz w:val="24"/>
          <w:szCs w:val="24"/>
        </w:rPr>
        <w:t>of</w:t>
      </w:r>
      <w:r w:rsidR="003B3966" w:rsidRPr="00EB7BFD">
        <w:rPr>
          <w:spacing w:val="1"/>
          <w:sz w:val="24"/>
          <w:szCs w:val="24"/>
        </w:rPr>
        <w:t xml:space="preserve"> </w:t>
      </w:r>
      <w:r w:rsidR="003B3966" w:rsidRPr="00EB7BFD">
        <w:rPr>
          <w:sz w:val="24"/>
          <w:szCs w:val="24"/>
        </w:rPr>
        <w:t>their</w:t>
      </w:r>
      <w:r w:rsidR="003B3966" w:rsidRPr="00EB7BFD">
        <w:rPr>
          <w:spacing w:val="1"/>
          <w:sz w:val="24"/>
          <w:szCs w:val="24"/>
        </w:rPr>
        <w:t xml:space="preserve"> </w:t>
      </w:r>
      <w:r w:rsidR="003B3966" w:rsidRPr="00EB7BFD">
        <w:rPr>
          <w:sz w:val="24"/>
          <w:szCs w:val="24"/>
        </w:rPr>
        <w:t>own</w:t>
      </w:r>
      <w:r w:rsidR="003B3966" w:rsidRPr="00EB7BFD">
        <w:rPr>
          <w:spacing w:val="1"/>
          <w:sz w:val="24"/>
          <w:szCs w:val="24"/>
        </w:rPr>
        <w:t xml:space="preserve"> </w:t>
      </w:r>
      <w:r w:rsidR="003B3966" w:rsidRPr="00EB7BFD">
        <w:rPr>
          <w:sz w:val="24"/>
          <w:szCs w:val="24"/>
        </w:rPr>
        <w:t>str</w:t>
      </w:r>
      <w:r w:rsidR="003B3966" w:rsidRPr="00EB7BFD">
        <w:rPr>
          <w:spacing w:val="-1"/>
          <w:sz w:val="24"/>
          <w:szCs w:val="24"/>
        </w:rPr>
        <w:t>e</w:t>
      </w:r>
      <w:r w:rsidR="003B3966" w:rsidRPr="00EB7BFD">
        <w:rPr>
          <w:sz w:val="24"/>
          <w:szCs w:val="24"/>
        </w:rPr>
        <w:t>ngths</w:t>
      </w:r>
      <w:r w:rsidR="003B3966" w:rsidRPr="00EB7BFD">
        <w:rPr>
          <w:spacing w:val="2"/>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2"/>
          <w:sz w:val="24"/>
          <w:szCs w:val="24"/>
        </w:rPr>
        <w:t xml:space="preserve"> </w:t>
      </w:r>
      <w:r w:rsidR="003B3966" w:rsidRPr="00EB7BFD">
        <w:rPr>
          <w:sz w:val="24"/>
          <w:szCs w:val="24"/>
        </w:rPr>
        <w:t>w</w:t>
      </w:r>
      <w:r w:rsidR="003B3966" w:rsidRPr="00EB7BFD">
        <w:rPr>
          <w:spacing w:val="-1"/>
          <w:sz w:val="24"/>
          <w:szCs w:val="24"/>
        </w:rPr>
        <w:t>ea</w:t>
      </w:r>
      <w:r w:rsidR="003B3966" w:rsidRPr="00EB7BFD">
        <w:rPr>
          <w:sz w:val="24"/>
          <w:szCs w:val="24"/>
        </w:rPr>
        <w:t>kn</w:t>
      </w:r>
      <w:r w:rsidR="003B3966" w:rsidRPr="00EB7BFD">
        <w:rPr>
          <w:spacing w:val="-1"/>
          <w:sz w:val="24"/>
          <w:szCs w:val="24"/>
        </w:rPr>
        <w:t>e</w:t>
      </w:r>
      <w:r w:rsidR="003B3966" w:rsidRPr="00EB7BFD">
        <w:rPr>
          <w:sz w:val="24"/>
          <w:szCs w:val="24"/>
        </w:rPr>
        <w:t>ss</w:t>
      </w:r>
      <w:r w:rsidR="003B3966" w:rsidRPr="00EB7BFD">
        <w:rPr>
          <w:spacing w:val="2"/>
          <w:sz w:val="24"/>
          <w:szCs w:val="24"/>
        </w:rPr>
        <w:t>e</w:t>
      </w:r>
      <w:r w:rsidR="003B3966" w:rsidRPr="00EB7BFD">
        <w:rPr>
          <w:sz w:val="24"/>
          <w:szCs w:val="24"/>
        </w:rPr>
        <w:t>s. By</w:t>
      </w:r>
      <w:r w:rsidR="003B3966" w:rsidRPr="00EB7BFD">
        <w:rPr>
          <w:spacing w:val="1"/>
          <w:sz w:val="24"/>
          <w:szCs w:val="24"/>
        </w:rPr>
        <w:t xml:space="preserve"> </w:t>
      </w:r>
      <w:r w:rsidR="003B3966" w:rsidRPr="00EB7BFD">
        <w:rPr>
          <w:sz w:val="24"/>
          <w:szCs w:val="24"/>
        </w:rPr>
        <w:t>wo</w:t>
      </w:r>
      <w:r w:rsidR="003B3966" w:rsidRPr="00EB7BFD">
        <w:rPr>
          <w:spacing w:val="-1"/>
          <w:sz w:val="24"/>
          <w:szCs w:val="24"/>
        </w:rPr>
        <w:t>r</w:t>
      </w:r>
      <w:r w:rsidR="003B3966" w:rsidRPr="00EB7BFD">
        <w:rPr>
          <w:sz w:val="24"/>
          <w:szCs w:val="24"/>
        </w:rPr>
        <w:t>king</w:t>
      </w:r>
      <w:r w:rsidR="003B3966" w:rsidRPr="00EB7BFD">
        <w:rPr>
          <w:spacing w:val="2"/>
          <w:sz w:val="24"/>
          <w:szCs w:val="24"/>
        </w:rPr>
        <w:t xml:space="preserve"> </w:t>
      </w:r>
      <w:r w:rsidR="003B3966" w:rsidRPr="00EB7BFD">
        <w:rPr>
          <w:sz w:val="24"/>
          <w:szCs w:val="24"/>
        </w:rPr>
        <w:t>in</w:t>
      </w:r>
      <w:r w:rsidR="003B3966" w:rsidRPr="00EB7BFD">
        <w:rPr>
          <w:spacing w:val="2"/>
          <w:sz w:val="24"/>
          <w:szCs w:val="24"/>
        </w:rPr>
        <w:t xml:space="preserve"> </w:t>
      </w:r>
      <w:r w:rsidR="003B3966" w:rsidRPr="00EB7BFD">
        <w:rPr>
          <w:sz w:val="24"/>
          <w:szCs w:val="24"/>
        </w:rPr>
        <w:t>a pr</w:t>
      </w:r>
      <w:r w:rsidR="003B3966" w:rsidRPr="00EB7BFD">
        <w:rPr>
          <w:spacing w:val="1"/>
          <w:sz w:val="24"/>
          <w:szCs w:val="24"/>
        </w:rPr>
        <w:t>o</w:t>
      </w:r>
      <w:r w:rsidR="003B3966" w:rsidRPr="00EB7BFD">
        <w:rPr>
          <w:sz w:val="24"/>
          <w:szCs w:val="24"/>
        </w:rPr>
        <w:t>f</w:t>
      </w:r>
      <w:r w:rsidR="003B3966" w:rsidRPr="00EB7BFD">
        <w:rPr>
          <w:spacing w:val="-2"/>
          <w:sz w:val="24"/>
          <w:szCs w:val="24"/>
        </w:rPr>
        <w:t>e</w:t>
      </w:r>
      <w:r w:rsidR="003B3966" w:rsidRPr="00EB7BFD">
        <w:rPr>
          <w:sz w:val="24"/>
          <w:szCs w:val="24"/>
        </w:rPr>
        <w:t>ss</w:t>
      </w:r>
      <w:r w:rsidR="003B3966" w:rsidRPr="00EB7BFD">
        <w:rPr>
          <w:spacing w:val="3"/>
          <w:sz w:val="24"/>
          <w:szCs w:val="24"/>
        </w:rPr>
        <w:t>i</w:t>
      </w:r>
      <w:r w:rsidR="003B3966" w:rsidRPr="00EB7BFD">
        <w:rPr>
          <w:sz w:val="24"/>
          <w:szCs w:val="24"/>
        </w:rPr>
        <w:t>on</w:t>
      </w:r>
      <w:r w:rsidR="003B3966" w:rsidRPr="00EB7BFD">
        <w:rPr>
          <w:spacing w:val="-1"/>
          <w:sz w:val="24"/>
          <w:szCs w:val="24"/>
        </w:rPr>
        <w:t>a</w:t>
      </w:r>
      <w:r w:rsidR="003B3966" w:rsidRPr="00EB7BFD">
        <w:rPr>
          <w:sz w:val="24"/>
          <w:szCs w:val="24"/>
        </w:rPr>
        <w:t>l</w:t>
      </w:r>
      <w:r w:rsidR="003B3966" w:rsidRPr="00EB7BFD">
        <w:rPr>
          <w:spacing w:val="2"/>
          <w:sz w:val="24"/>
          <w:szCs w:val="24"/>
        </w:rPr>
        <w:t xml:space="preserve"> </w:t>
      </w:r>
      <w:r w:rsidR="003B3966" w:rsidRPr="00EB7BFD">
        <w:rPr>
          <w:spacing w:val="-1"/>
          <w:sz w:val="24"/>
          <w:szCs w:val="24"/>
        </w:rPr>
        <w:t>e</w:t>
      </w:r>
      <w:r w:rsidR="003B3966" w:rsidRPr="00EB7BFD">
        <w:rPr>
          <w:sz w:val="24"/>
          <w:szCs w:val="24"/>
        </w:rPr>
        <w:t>nvironme</w:t>
      </w:r>
      <w:r w:rsidR="003B3966" w:rsidRPr="00EB7BFD">
        <w:rPr>
          <w:spacing w:val="-1"/>
          <w:sz w:val="24"/>
          <w:szCs w:val="24"/>
        </w:rPr>
        <w:t>n</w:t>
      </w:r>
      <w:r w:rsidR="003B3966" w:rsidRPr="00EB7BFD">
        <w:rPr>
          <w:sz w:val="24"/>
          <w:szCs w:val="24"/>
        </w:rPr>
        <w:t>t,</w:t>
      </w:r>
      <w:r w:rsidR="003B3966" w:rsidRPr="00EB7BFD">
        <w:rPr>
          <w:spacing w:val="2"/>
          <w:sz w:val="24"/>
          <w:szCs w:val="24"/>
        </w:rPr>
        <w:t xml:space="preserve"> </w:t>
      </w:r>
      <w:r w:rsidR="003B3966" w:rsidRPr="00EB7BFD">
        <w:rPr>
          <w:sz w:val="24"/>
          <w:szCs w:val="24"/>
        </w:rPr>
        <w:t>they</w:t>
      </w:r>
      <w:r w:rsidR="003B3966" w:rsidRPr="00EB7BFD">
        <w:rPr>
          <w:spacing w:val="3"/>
          <w:sz w:val="24"/>
          <w:szCs w:val="24"/>
        </w:rPr>
        <w:t xml:space="preserve"> </w:t>
      </w:r>
      <w:r w:rsidR="003B3966" w:rsidRPr="00EB7BFD">
        <w:rPr>
          <w:spacing w:val="1"/>
          <w:sz w:val="24"/>
          <w:szCs w:val="24"/>
        </w:rPr>
        <w:t>c</w:t>
      </w:r>
      <w:r w:rsidR="003B3966" w:rsidRPr="00EB7BFD">
        <w:rPr>
          <w:spacing w:val="-1"/>
          <w:sz w:val="24"/>
          <w:szCs w:val="24"/>
        </w:rPr>
        <w:t>a</w:t>
      </w:r>
      <w:r w:rsidR="003B3966" w:rsidRPr="00EB7BFD">
        <w:rPr>
          <w:sz w:val="24"/>
          <w:szCs w:val="24"/>
        </w:rPr>
        <w:t>n</w:t>
      </w:r>
      <w:r w:rsidR="003B3966" w:rsidRPr="00EB7BFD">
        <w:rPr>
          <w:spacing w:val="1"/>
          <w:sz w:val="24"/>
          <w:szCs w:val="24"/>
        </w:rPr>
        <w:t xml:space="preserve"> </w:t>
      </w:r>
      <w:r w:rsidR="003B3966" w:rsidRPr="00EB7BFD">
        <w:rPr>
          <w:sz w:val="24"/>
          <w:szCs w:val="24"/>
        </w:rPr>
        <w:t>identify</w:t>
      </w:r>
      <w:r w:rsidR="003B3966" w:rsidRPr="00EB7BFD">
        <w:rPr>
          <w:spacing w:val="1"/>
          <w:sz w:val="24"/>
          <w:szCs w:val="24"/>
        </w:rPr>
        <w:t xml:space="preserve"> a</w:t>
      </w:r>
      <w:r w:rsidR="003B3966" w:rsidRPr="00EB7BFD">
        <w:rPr>
          <w:sz w:val="24"/>
          <w:szCs w:val="24"/>
        </w:rPr>
        <w:t>r</w:t>
      </w:r>
      <w:r w:rsidR="003B3966" w:rsidRPr="00EB7BFD">
        <w:rPr>
          <w:spacing w:val="-2"/>
          <w:sz w:val="24"/>
          <w:szCs w:val="24"/>
        </w:rPr>
        <w:t>e</w:t>
      </w:r>
      <w:r w:rsidR="003B3966" w:rsidRPr="00EB7BFD">
        <w:rPr>
          <w:spacing w:val="-1"/>
          <w:sz w:val="24"/>
          <w:szCs w:val="24"/>
        </w:rPr>
        <w:t>a</w:t>
      </w:r>
      <w:r w:rsidR="003B3966" w:rsidRPr="00EB7BFD">
        <w:rPr>
          <w:sz w:val="24"/>
          <w:szCs w:val="24"/>
        </w:rPr>
        <w:t>s</w:t>
      </w:r>
      <w:r w:rsidR="003B3966" w:rsidRPr="00EB7BFD">
        <w:rPr>
          <w:spacing w:val="4"/>
          <w:sz w:val="24"/>
          <w:szCs w:val="24"/>
        </w:rPr>
        <w:t xml:space="preserve"> </w:t>
      </w:r>
      <w:r w:rsidR="003B3966" w:rsidRPr="00EB7BFD">
        <w:rPr>
          <w:sz w:val="24"/>
          <w:szCs w:val="24"/>
        </w:rPr>
        <w:t>wh</w:t>
      </w:r>
      <w:r w:rsidR="003B3966" w:rsidRPr="00EB7BFD">
        <w:rPr>
          <w:spacing w:val="-1"/>
          <w:sz w:val="24"/>
          <w:szCs w:val="24"/>
        </w:rPr>
        <w:t>e</w:t>
      </w:r>
      <w:r w:rsidR="003B3966" w:rsidRPr="00EB7BFD">
        <w:rPr>
          <w:spacing w:val="1"/>
          <w:sz w:val="24"/>
          <w:szCs w:val="24"/>
        </w:rPr>
        <w:t>r</w:t>
      </w:r>
      <w:r w:rsidR="003B3966" w:rsidRPr="00EB7BFD">
        <w:rPr>
          <w:sz w:val="24"/>
          <w:szCs w:val="24"/>
        </w:rPr>
        <w:t xml:space="preserve">e </w:t>
      </w:r>
      <w:r w:rsidR="003B3966" w:rsidRPr="00EB7BFD">
        <w:rPr>
          <w:spacing w:val="3"/>
          <w:sz w:val="24"/>
          <w:szCs w:val="24"/>
        </w:rPr>
        <w:t>t</w:t>
      </w:r>
      <w:r w:rsidR="003B3966" w:rsidRPr="00EB7BFD">
        <w:rPr>
          <w:sz w:val="24"/>
          <w:szCs w:val="24"/>
        </w:rPr>
        <w:t>h</w:t>
      </w:r>
      <w:r w:rsidR="003B3966" w:rsidRPr="00EB7BFD">
        <w:rPr>
          <w:spacing w:val="-1"/>
          <w:sz w:val="24"/>
          <w:szCs w:val="24"/>
        </w:rPr>
        <w:t>e</w:t>
      </w:r>
      <w:r w:rsidR="003B3966" w:rsidRPr="00EB7BFD">
        <w:rPr>
          <w:sz w:val="24"/>
          <w:szCs w:val="24"/>
        </w:rPr>
        <w:t>y</w:t>
      </w:r>
      <w:r w:rsidR="003B3966" w:rsidRPr="00EB7BFD">
        <w:rPr>
          <w:spacing w:val="1"/>
          <w:sz w:val="24"/>
          <w:szCs w:val="24"/>
        </w:rPr>
        <w:t xml:space="preserve"> </w:t>
      </w:r>
      <w:r w:rsidR="003B3966" w:rsidRPr="00EB7BFD">
        <w:rPr>
          <w:spacing w:val="-1"/>
          <w:sz w:val="24"/>
          <w:szCs w:val="24"/>
        </w:rPr>
        <w:t>e</w:t>
      </w:r>
      <w:r w:rsidR="003B3966" w:rsidRPr="00EB7BFD">
        <w:rPr>
          <w:sz w:val="24"/>
          <w:szCs w:val="24"/>
        </w:rPr>
        <w:t>x</w:t>
      </w:r>
      <w:r w:rsidR="003B3966" w:rsidRPr="00EB7BFD">
        <w:rPr>
          <w:spacing w:val="1"/>
          <w:sz w:val="24"/>
          <w:szCs w:val="24"/>
        </w:rPr>
        <w:t>c</w:t>
      </w:r>
      <w:r w:rsidR="003B3966" w:rsidRPr="00EB7BFD">
        <w:rPr>
          <w:spacing w:val="-1"/>
          <w:sz w:val="24"/>
          <w:szCs w:val="24"/>
        </w:rPr>
        <w:t>e</w:t>
      </w:r>
      <w:r w:rsidR="003B3966" w:rsidRPr="00EB7BFD">
        <w:rPr>
          <w:sz w:val="24"/>
          <w:szCs w:val="24"/>
        </w:rPr>
        <w:t>l</w:t>
      </w:r>
      <w:r w:rsidR="003B3966" w:rsidRPr="00EB7BFD">
        <w:rPr>
          <w:spacing w:val="2"/>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4"/>
          <w:sz w:val="24"/>
          <w:szCs w:val="24"/>
        </w:rPr>
        <w:t xml:space="preserve"> </w:t>
      </w:r>
      <w:r w:rsidR="003B3966" w:rsidRPr="00EB7BFD">
        <w:rPr>
          <w:spacing w:val="-1"/>
          <w:sz w:val="24"/>
          <w:szCs w:val="24"/>
        </w:rPr>
        <w:t>a</w:t>
      </w:r>
      <w:r w:rsidR="003B3966" w:rsidRPr="00EB7BFD">
        <w:rPr>
          <w:sz w:val="24"/>
          <w:szCs w:val="24"/>
        </w:rPr>
        <w:t>re</w:t>
      </w:r>
      <w:r w:rsidR="003B3966" w:rsidRPr="00EB7BFD">
        <w:rPr>
          <w:spacing w:val="-1"/>
          <w:sz w:val="24"/>
          <w:szCs w:val="24"/>
        </w:rPr>
        <w:t>a</w:t>
      </w:r>
      <w:r w:rsidR="003B3966" w:rsidRPr="00EB7BFD">
        <w:rPr>
          <w:sz w:val="24"/>
          <w:szCs w:val="24"/>
        </w:rPr>
        <w:t>s</w:t>
      </w:r>
      <w:r w:rsidR="003B3966" w:rsidRPr="00EB7BFD">
        <w:rPr>
          <w:spacing w:val="1"/>
          <w:sz w:val="24"/>
          <w:szCs w:val="24"/>
        </w:rPr>
        <w:t xml:space="preserve"> </w:t>
      </w:r>
      <w:r w:rsidR="003B3966" w:rsidRPr="00EB7BFD">
        <w:rPr>
          <w:sz w:val="24"/>
          <w:szCs w:val="24"/>
        </w:rPr>
        <w:t>w</w:t>
      </w:r>
      <w:r w:rsidR="003B3966" w:rsidRPr="00EB7BFD">
        <w:rPr>
          <w:spacing w:val="2"/>
          <w:sz w:val="24"/>
          <w:szCs w:val="24"/>
        </w:rPr>
        <w:t>h</w:t>
      </w:r>
      <w:r w:rsidR="003B3966" w:rsidRPr="00EB7BFD">
        <w:rPr>
          <w:spacing w:val="-1"/>
          <w:sz w:val="24"/>
          <w:szCs w:val="24"/>
        </w:rPr>
        <w:t>e</w:t>
      </w:r>
      <w:r w:rsidR="003B3966" w:rsidRPr="00EB7BFD">
        <w:rPr>
          <w:spacing w:val="1"/>
          <w:sz w:val="24"/>
          <w:szCs w:val="24"/>
        </w:rPr>
        <w:t>r</w:t>
      </w:r>
      <w:r w:rsidR="003B3966" w:rsidRPr="00EB7BFD">
        <w:rPr>
          <w:sz w:val="24"/>
          <w:szCs w:val="24"/>
        </w:rPr>
        <w:t>e they</w:t>
      </w:r>
      <w:r w:rsidR="003B3966" w:rsidRPr="00EB7BFD">
        <w:rPr>
          <w:spacing w:val="-8"/>
          <w:sz w:val="24"/>
          <w:szCs w:val="24"/>
        </w:rPr>
        <w:t xml:space="preserve"> </w:t>
      </w:r>
      <w:r w:rsidR="003B3966" w:rsidRPr="00EB7BFD">
        <w:rPr>
          <w:sz w:val="24"/>
          <w:szCs w:val="24"/>
        </w:rPr>
        <w:t>n</w:t>
      </w:r>
      <w:r w:rsidR="003B3966" w:rsidRPr="00EB7BFD">
        <w:rPr>
          <w:spacing w:val="-1"/>
          <w:sz w:val="24"/>
          <w:szCs w:val="24"/>
        </w:rPr>
        <w:t>ee</w:t>
      </w:r>
      <w:r w:rsidR="003B3966" w:rsidRPr="00EB7BFD">
        <w:rPr>
          <w:sz w:val="24"/>
          <w:szCs w:val="24"/>
        </w:rPr>
        <w:t>d</w:t>
      </w:r>
      <w:r w:rsidR="003B3966" w:rsidRPr="00EB7BFD">
        <w:rPr>
          <w:spacing w:val="-5"/>
          <w:sz w:val="24"/>
          <w:szCs w:val="24"/>
        </w:rPr>
        <w:t xml:space="preserve"> </w:t>
      </w:r>
      <w:r w:rsidR="003B3966" w:rsidRPr="00EB7BFD">
        <w:rPr>
          <w:sz w:val="24"/>
          <w:szCs w:val="24"/>
        </w:rPr>
        <w:t>to</w:t>
      </w:r>
      <w:r w:rsidR="003B3966" w:rsidRPr="00EB7BFD">
        <w:rPr>
          <w:spacing w:val="-7"/>
          <w:sz w:val="24"/>
          <w:szCs w:val="24"/>
        </w:rPr>
        <w:t xml:space="preserve"> </w:t>
      </w:r>
      <w:r w:rsidR="003B3966" w:rsidRPr="00EB7BFD">
        <w:rPr>
          <w:sz w:val="24"/>
          <w:szCs w:val="24"/>
        </w:rPr>
        <w:t>i</w:t>
      </w:r>
      <w:r w:rsidR="003B3966" w:rsidRPr="00EB7BFD">
        <w:rPr>
          <w:spacing w:val="1"/>
          <w:sz w:val="24"/>
          <w:szCs w:val="24"/>
        </w:rPr>
        <w:t>m</w:t>
      </w:r>
      <w:r w:rsidR="003B3966" w:rsidRPr="00EB7BFD">
        <w:rPr>
          <w:sz w:val="24"/>
          <w:szCs w:val="24"/>
        </w:rPr>
        <w:t>prov</w:t>
      </w:r>
      <w:r w:rsidR="003B3966" w:rsidRPr="00EB7BFD">
        <w:rPr>
          <w:spacing w:val="-2"/>
          <w:sz w:val="24"/>
          <w:szCs w:val="24"/>
        </w:rPr>
        <w:t>e</w:t>
      </w:r>
      <w:r w:rsidR="003B3966" w:rsidRPr="00EB7BFD">
        <w:rPr>
          <w:sz w:val="24"/>
          <w:szCs w:val="24"/>
        </w:rPr>
        <w:t>.</w:t>
      </w:r>
      <w:r w:rsidR="003B3966" w:rsidRPr="00EB7BFD">
        <w:rPr>
          <w:spacing w:val="-5"/>
          <w:sz w:val="24"/>
          <w:szCs w:val="24"/>
        </w:rPr>
        <w:t xml:space="preserve"> </w:t>
      </w:r>
      <w:r w:rsidR="003B3966" w:rsidRPr="00EB7BFD">
        <w:rPr>
          <w:sz w:val="24"/>
          <w:szCs w:val="24"/>
        </w:rPr>
        <w:t>T</w:t>
      </w:r>
      <w:r w:rsidR="003B3966" w:rsidRPr="00EB7BFD">
        <w:rPr>
          <w:spacing w:val="2"/>
          <w:sz w:val="24"/>
          <w:szCs w:val="24"/>
        </w:rPr>
        <w:t>h</w:t>
      </w:r>
      <w:r w:rsidR="003B3966" w:rsidRPr="00EB7BFD">
        <w:rPr>
          <w:sz w:val="24"/>
          <w:szCs w:val="24"/>
        </w:rPr>
        <w:t>is</w:t>
      </w:r>
      <w:r w:rsidR="003B3966" w:rsidRPr="00EB7BFD">
        <w:rPr>
          <w:spacing w:val="-6"/>
          <w:sz w:val="24"/>
          <w:szCs w:val="24"/>
        </w:rPr>
        <w:t xml:space="preserve"> </w:t>
      </w:r>
      <w:r w:rsidR="003B3966" w:rsidRPr="00EB7BFD">
        <w:rPr>
          <w:spacing w:val="-1"/>
          <w:sz w:val="24"/>
          <w:szCs w:val="24"/>
        </w:rPr>
        <w:t>ca</w:t>
      </w:r>
      <w:r w:rsidR="003B3966" w:rsidRPr="00EB7BFD">
        <w:rPr>
          <w:sz w:val="24"/>
          <w:szCs w:val="24"/>
        </w:rPr>
        <w:t>n</w:t>
      </w:r>
      <w:r w:rsidR="003B3966" w:rsidRPr="00EB7BFD">
        <w:rPr>
          <w:spacing w:val="-7"/>
          <w:sz w:val="24"/>
          <w:szCs w:val="24"/>
        </w:rPr>
        <w:t xml:space="preserve"> </w:t>
      </w:r>
      <w:r w:rsidR="003B3966" w:rsidRPr="00EB7BFD">
        <w:rPr>
          <w:spacing w:val="2"/>
          <w:sz w:val="24"/>
          <w:szCs w:val="24"/>
        </w:rPr>
        <w:t>h</w:t>
      </w:r>
      <w:r w:rsidR="003B3966" w:rsidRPr="00EB7BFD">
        <w:rPr>
          <w:spacing w:val="-1"/>
          <w:sz w:val="24"/>
          <w:szCs w:val="24"/>
        </w:rPr>
        <w:t>e</w:t>
      </w:r>
      <w:r w:rsidR="003B3966" w:rsidRPr="00EB7BFD">
        <w:rPr>
          <w:sz w:val="24"/>
          <w:szCs w:val="24"/>
        </w:rPr>
        <w:t>lp</w:t>
      </w:r>
      <w:r w:rsidR="003B3966" w:rsidRPr="00EB7BFD">
        <w:rPr>
          <w:spacing w:val="-7"/>
          <w:sz w:val="24"/>
          <w:szCs w:val="24"/>
        </w:rPr>
        <w:t xml:space="preserve"> </w:t>
      </w:r>
      <w:r w:rsidR="003B3966" w:rsidRPr="00EB7BFD">
        <w:rPr>
          <w:sz w:val="24"/>
          <w:szCs w:val="24"/>
        </w:rPr>
        <w:t>them</w:t>
      </w:r>
      <w:r w:rsidR="003B3966" w:rsidRPr="00EB7BFD">
        <w:rPr>
          <w:spacing w:val="-5"/>
          <w:sz w:val="24"/>
          <w:szCs w:val="24"/>
        </w:rPr>
        <w:t xml:space="preserve"> </w:t>
      </w:r>
      <w:r w:rsidR="003B3966" w:rsidRPr="00EB7BFD">
        <w:rPr>
          <w:sz w:val="24"/>
          <w:szCs w:val="24"/>
        </w:rPr>
        <w:t>make</w:t>
      </w:r>
      <w:r w:rsidR="003B3966" w:rsidRPr="00EB7BFD">
        <w:rPr>
          <w:spacing w:val="-6"/>
          <w:sz w:val="24"/>
          <w:szCs w:val="24"/>
        </w:rPr>
        <w:t xml:space="preserve"> </w:t>
      </w:r>
      <w:r w:rsidR="003B3966" w:rsidRPr="00EB7BFD">
        <w:rPr>
          <w:sz w:val="24"/>
          <w:szCs w:val="24"/>
        </w:rPr>
        <w:t>b</w:t>
      </w:r>
      <w:r w:rsidR="003B3966" w:rsidRPr="00EB7BFD">
        <w:rPr>
          <w:spacing w:val="1"/>
          <w:sz w:val="24"/>
          <w:szCs w:val="24"/>
        </w:rPr>
        <w:t>e</w:t>
      </w:r>
      <w:r w:rsidR="003B3966" w:rsidRPr="00EB7BFD">
        <w:rPr>
          <w:sz w:val="24"/>
          <w:szCs w:val="24"/>
        </w:rPr>
        <w:t>t</w:t>
      </w:r>
      <w:r w:rsidR="003B3966" w:rsidRPr="00EB7BFD">
        <w:rPr>
          <w:spacing w:val="1"/>
          <w:sz w:val="24"/>
          <w:szCs w:val="24"/>
        </w:rPr>
        <w:t>t</w:t>
      </w:r>
      <w:r w:rsidR="003B3966" w:rsidRPr="00EB7BFD">
        <w:rPr>
          <w:spacing w:val="-1"/>
          <w:sz w:val="24"/>
          <w:szCs w:val="24"/>
        </w:rPr>
        <w:t>e</w:t>
      </w:r>
      <w:r w:rsidR="003B3966" w:rsidRPr="00EB7BFD">
        <w:rPr>
          <w:sz w:val="24"/>
          <w:szCs w:val="24"/>
        </w:rPr>
        <w:t>r</w:t>
      </w:r>
      <w:r w:rsidR="003B3966" w:rsidRPr="00EB7BFD">
        <w:rPr>
          <w:spacing w:val="-8"/>
          <w:sz w:val="24"/>
          <w:szCs w:val="24"/>
        </w:rPr>
        <w:t xml:space="preserve"> </w:t>
      </w:r>
      <w:r w:rsidR="003B3966" w:rsidRPr="00EB7BFD">
        <w:rPr>
          <w:sz w:val="24"/>
          <w:szCs w:val="24"/>
        </w:rPr>
        <w:t>d</w:t>
      </w:r>
      <w:r w:rsidR="003B3966" w:rsidRPr="00EB7BFD">
        <w:rPr>
          <w:spacing w:val="1"/>
          <w:sz w:val="24"/>
          <w:szCs w:val="24"/>
        </w:rPr>
        <w:t>e</w:t>
      </w:r>
      <w:r w:rsidR="003B3966" w:rsidRPr="00EB7BFD">
        <w:rPr>
          <w:spacing w:val="-1"/>
          <w:sz w:val="24"/>
          <w:szCs w:val="24"/>
        </w:rPr>
        <w:t>c</w:t>
      </w:r>
      <w:r w:rsidR="003B3966" w:rsidRPr="00EB7BFD">
        <w:rPr>
          <w:sz w:val="24"/>
          <w:szCs w:val="24"/>
        </w:rPr>
        <w:t>is</w:t>
      </w:r>
      <w:r w:rsidR="003B3966" w:rsidRPr="00EB7BFD">
        <w:rPr>
          <w:spacing w:val="1"/>
          <w:sz w:val="24"/>
          <w:szCs w:val="24"/>
        </w:rPr>
        <w:t>i</w:t>
      </w:r>
      <w:r w:rsidR="003B3966" w:rsidRPr="00EB7BFD">
        <w:rPr>
          <w:sz w:val="24"/>
          <w:szCs w:val="24"/>
        </w:rPr>
        <w:t>ons</w:t>
      </w:r>
      <w:r w:rsidR="003B3966" w:rsidRPr="00EB7BFD">
        <w:rPr>
          <w:spacing w:val="-3"/>
          <w:sz w:val="24"/>
          <w:szCs w:val="24"/>
        </w:rPr>
        <w:t xml:space="preserve"> </w:t>
      </w:r>
      <w:r w:rsidR="003B3966" w:rsidRPr="00EB7BFD">
        <w:rPr>
          <w:spacing w:val="-1"/>
          <w:sz w:val="24"/>
          <w:szCs w:val="24"/>
        </w:rPr>
        <w:t>a</w:t>
      </w:r>
      <w:r w:rsidR="003B3966" w:rsidRPr="00EB7BFD">
        <w:rPr>
          <w:sz w:val="24"/>
          <w:szCs w:val="24"/>
        </w:rPr>
        <w:t>bout</w:t>
      </w:r>
      <w:r w:rsidR="003B3966" w:rsidRPr="00EB7BFD">
        <w:rPr>
          <w:spacing w:val="-7"/>
          <w:sz w:val="24"/>
          <w:szCs w:val="24"/>
        </w:rPr>
        <w:t xml:space="preserve"> </w:t>
      </w:r>
      <w:r w:rsidR="003B3966" w:rsidRPr="00EB7BFD">
        <w:rPr>
          <w:sz w:val="24"/>
          <w:szCs w:val="24"/>
        </w:rPr>
        <w:t>their</w:t>
      </w:r>
      <w:r w:rsidR="003B3966" w:rsidRPr="00EB7BFD">
        <w:rPr>
          <w:spacing w:val="-3"/>
          <w:sz w:val="24"/>
          <w:szCs w:val="24"/>
        </w:rPr>
        <w:t xml:space="preserve"> </w:t>
      </w:r>
      <w:r w:rsidR="003B3966" w:rsidRPr="00EB7BFD">
        <w:rPr>
          <w:spacing w:val="-1"/>
          <w:sz w:val="24"/>
          <w:szCs w:val="24"/>
        </w:rPr>
        <w:t>ca</w:t>
      </w:r>
      <w:r w:rsidR="003B3966" w:rsidRPr="00EB7BFD">
        <w:rPr>
          <w:sz w:val="24"/>
          <w:szCs w:val="24"/>
        </w:rPr>
        <w:t>re</w:t>
      </w:r>
      <w:r w:rsidR="003B3966" w:rsidRPr="00EB7BFD">
        <w:rPr>
          <w:spacing w:val="-1"/>
          <w:sz w:val="24"/>
          <w:szCs w:val="24"/>
        </w:rPr>
        <w:t>e</w:t>
      </w:r>
      <w:r w:rsidR="003B3966" w:rsidRPr="00EB7BFD">
        <w:rPr>
          <w:sz w:val="24"/>
          <w:szCs w:val="24"/>
        </w:rPr>
        <w:t>r</w:t>
      </w:r>
      <w:r w:rsidR="003B3966" w:rsidRPr="00EB7BFD">
        <w:rPr>
          <w:spacing w:val="-6"/>
          <w:sz w:val="24"/>
          <w:szCs w:val="24"/>
        </w:rPr>
        <w:t xml:space="preserve"> </w:t>
      </w:r>
      <w:r w:rsidR="003B3966" w:rsidRPr="00EB7BFD">
        <w:rPr>
          <w:sz w:val="24"/>
          <w:szCs w:val="24"/>
        </w:rPr>
        <w:t>p</w:t>
      </w:r>
      <w:r w:rsidR="003B3966" w:rsidRPr="00EB7BFD">
        <w:rPr>
          <w:spacing w:val="-1"/>
          <w:sz w:val="24"/>
          <w:szCs w:val="24"/>
        </w:rPr>
        <w:t>a</w:t>
      </w:r>
      <w:r w:rsidR="003B3966" w:rsidRPr="00EB7BFD">
        <w:rPr>
          <w:sz w:val="24"/>
          <w:szCs w:val="24"/>
        </w:rPr>
        <w:t>ths</w:t>
      </w:r>
      <w:r w:rsidR="003B3966" w:rsidRPr="00EB7BFD">
        <w:rPr>
          <w:spacing w:val="-4"/>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7"/>
          <w:sz w:val="24"/>
          <w:szCs w:val="24"/>
        </w:rPr>
        <w:t xml:space="preserve"> </w:t>
      </w:r>
      <w:r w:rsidR="003B3966" w:rsidRPr="00EB7BFD">
        <w:rPr>
          <w:sz w:val="24"/>
          <w:szCs w:val="24"/>
        </w:rPr>
        <w:t>how</w:t>
      </w:r>
      <w:r w:rsidR="003B3966" w:rsidRPr="00EB7BFD">
        <w:rPr>
          <w:spacing w:val="-6"/>
          <w:sz w:val="24"/>
          <w:szCs w:val="24"/>
        </w:rPr>
        <w:t xml:space="preserve"> </w:t>
      </w:r>
      <w:r w:rsidR="003B3966" w:rsidRPr="00EB7BFD">
        <w:rPr>
          <w:sz w:val="24"/>
          <w:szCs w:val="24"/>
        </w:rPr>
        <w:t>th</w:t>
      </w:r>
      <w:r w:rsidR="003B3966" w:rsidRPr="00EB7BFD">
        <w:rPr>
          <w:spacing w:val="2"/>
          <w:sz w:val="24"/>
          <w:szCs w:val="24"/>
        </w:rPr>
        <w:t>e</w:t>
      </w:r>
      <w:r w:rsidR="003B3966" w:rsidRPr="00EB7BFD">
        <w:rPr>
          <w:sz w:val="24"/>
          <w:szCs w:val="24"/>
        </w:rPr>
        <w:t xml:space="preserve">y </w:t>
      </w:r>
      <w:r w:rsidR="003B3966" w:rsidRPr="00EB7BFD">
        <w:rPr>
          <w:spacing w:val="-1"/>
          <w:sz w:val="24"/>
          <w:szCs w:val="24"/>
        </w:rPr>
        <w:t>ca</w:t>
      </w:r>
      <w:r w:rsidR="003B3966" w:rsidRPr="00EB7BFD">
        <w:rPr>
          <w:sz w:val="24"/>
          <w:szCs w:val="24"/>
        </w:rPr>
        <w:t xml:space="preserve">n </w:t>
      </w:r>
      <w:r w:rsidR="003B3966" w:rsidRPr="00EB7BFD">
        <w:rPr>
          <w:spacing w:val="-1"/>
          <w:sz w:val="24"/>
          <w:szCs w:val="24"/>
        </w:rPr>
        <w:t>c</w:t>
      </w:r>
      <w:r w:rsidR="003B3966" w:rsidRPr="00EB7BFD">
        <w:rPr>
          <w:sz w:val="24"/>
          <w:szCs w:val="24"/>
        </w:rPr>
        <w:t>ont</w:t>
      </w:r>
      <w:r w:rsidR="003B3966" w:rsidRPr="00EB7BFD">
        <w:rPr>
          <w:spacing w:val="1"/>
          <w:sz w:val="24"/>
          <w:szCs w:val="24"/>
        </w:rPr>
        <w:t>i</w:t>
      </w:r>
      <w:r w:rsidR="003B3966" w:rsidRPr="00EB7BFD">
        <w:rPr>
          <w:sz w:val="24"/>
          <w:szCs w:val="24"/>
        </w:rPr>
        <w:t>nue</w:t>
      </w:r>
      <w:r w:rsidR="003B3966" w:rsidRPr="00EB7BFD">
        <w:rPr>
          <w:spacing w:val="-1"/>
          <w:sz w:val="24"/>
          <w:szCs w:val="24"/>
        </w:rPr>
        <w:t xml:space="preserve"> </w:t>
      </w:r>
      <w:r w:rsidR="003B3966" w:rsidRPr="00EB7BFD">
        <w:rPr>
          <w:sz w:val="24"/>
          <w:szCs w:val="24"/>
        </w:rPr>
        <w:t>to de</w:t>
      </w:r>
      <w:r w:rsidR="003B3966" w:rsidRPr="00EB7BFD">
        <w:rPr>
          <w:spacing w:val="2"/>
          <w:sz w:val="24"/>
          <w:szCs w:val="24"/>
        </w:rPr>
        <w:t>v</w:t>
      </w:r>
      <w:r w:rsidR="003B3966" w:rsidRPr="00EB7BFD">
        <w:rPr>
          <w:spacing w:val="-1"/>
          <w:sz w:val="24"/>
          <w:szCs w:val="24"/>
        </w:rPr>
        <w:t>e</w:t>
      </w:r>
      <w:r w:rsidR="003B3966" w:rsidRPr="00EB7BFD">
        <w:rPr>
          <w:sz w:val="24"/>
          <w:szCs w:val="24"/>
        </w:rPr>
        <w:t xml:space="preserve">lop </w:t>
      </w:r>
      <w:r w:rsidR="003B3966" w:rsidRPr="00EB7BFD">
        <w:rPr>
          <w:spacing w:val="1"/>
          <w:sz w:val="24"/>
          <w:szCs w:val="24"/>
        </w:rPr>
        <w:t>t</w:t>
      </w:r>
      <w:r w:rsidR="003B3966" w:rsidRPr="00EB7BFD">
        <w:rPr>
          <w:sz w:val="24"/>
          <w:szCs w:val="24"/>
        </w:rPr>
        <w:t>h</w:t>
      </w:r>
      <w:r w:rsidR="003B3966" w:rsidRPr="00EB7BFD">
        <w:rPr>
          <w:spacing w:val="-1"/>
          <w:sz w:val="24"/>
          <w:szCs w:val="24"/>
        </w:rPr>
        <w:t>e</w:t>
      </w:r>
      <w:r w:rsidR="003B3966" w:rsidRPr="00EB7BFD">
        <w:rPr>
          <w:sz w:val="24"/>
          <w:szCs w:val="24"/>
        </w:rPr>
        <w:t>ir ski</w:t>
      </w:r>
      <w:r w:rsidR="003B3966" w:rsidRPr="00EB7BFD">
        <w:rPr>
          <w:spacing w:val="1"/>
          <w:sz w:val="24"/>
          <w:szCs w:val="24"/>
        </w:rPr>
        <w:t>l</w:t>
      </w:r>
      <w:r w:rsidR="003B3966" w:rsidRPr="00EB7BFD">
        <w:rPr>
          <w:sz w:val="24"/>
          <w:szCs w:val="24"/>
        </w:rPr>
        <w:t>ls.</w:t>
      </w:r>
    </w:p>
    <w:p w14:paraId="6FBF214C" w14:textId="0A0F0020" w:rsidR="00E23DEC" w:rsidRPr="00EB7BFD" w:rsidRDefault="00FB1E05">
      <w:pPr>
        <w:spacing w:before="3" w:line="360" w:lineRule="auto"/>
        <w:ind w:left="900" w:right="78" w:hanging="674"/>
        <w:jc w:val="both"/>
        <w:rPr>
          <w:sz w:val="24"/>
          <w:szCs w:val="24"/>
        </w:rPr>
      </w:pPr>
      <w:r w:rsidRPr="00EB7BFD">
        <w:rPr>
          <w:sz w:val="24"/>
          <w:szCs w:val="24"/>
        </w:rPr>
        <w:t>iv</w:t>
      </w:r>
      <w:r w:rsidR="003B3966" w:rsidRPr="00EB7BFD">
        <w:rPr>
          <w:sz w:val="24"/>
          <w:szCs w:val="24"/>
        </w:rPr>
        <w:t>.      Oppo</w:t>
      </w:r>
      <w:r w:rsidR="003B3966" w:rsidRPr="00EB7BFD">
        <w:rPr>
          <w:spacing w:val="-1"/>
          <w:sz w:val="24"/>
          <w:szCs w:val="24"/>
        </w:rPr>
        <w:t>r</w:t>
      </w:r>
      <w:r w:rsidR="003B3966" w:rsidRPr="00EB7BFD">
        <w:rPr>
          <w:sz w:val="24"/>
          <w:szCs w:val="24"/>
        </w:rPr>
        <w:t>tun</w:t>
      </w:r>
      <w:r w:rsidR="003B3966" w:rsidRPr="00EB7BFD">
        <w:rPr>
          <w:spacing w:val="1"/>
          <w:sz w:val="24"/>
          <w:szCs w:val="24"/>
        </w:rPr>
        <w:t>i</w:t>
      </w:r>
      <w:r w:rsidR="003B3966" w:rsidRPr="00EB7BFD">
        <w:rPr>
          <w:sz w:val="24"/>
          <w:szCs w:val="24"/>
        </w:rPr>
        <w:t>ty</w:t>
      </w:r>
      <w:r w:rsidR="003B3966" w:rsidRPr="00EB7BFD">
        <w:rPr>
          <w:spacing w:val="5"/>
          <w:sz w:val="24"/>
          <w:szCs w:val="24"/>
        </w:rPr>
        <w:t xml:space="preserve"> </w:t>
      </w:r>
      <w:r w:rsidR="003B3966" w:rsidRPr="00EB7BFD">
        <w:rPr>
          <w:sz w:val="24"/>
          <w:szCs w:val="24"/>
        </w:rPr>
        <w:t>for</w:t>
      </w:r>
      <w:r w:rsidR="003B3966" w:rsidRPr="00EB7BFD">
        <w:rPr>
          <w:spacing w:val="6"/>
          <w:sz w:val="24"/>
          <w:szCs w:val="24"/>
        </w:rPr>
        <w:t xml:space="preserve"> </w:t>
      </w:r>
      <w:r w:rsidR="003B3966" w:rsidRPr="00EB7BFD">
        <w:rPr>
          <w:spacing w:val="-1"/>
          <w:sz w:val="24"/>
          <w:szCs w:val="24"/>
        </w:rPr>
        <w:t>ca</w:t>
      </w:r>
      <w:r w:rsidR="003B3966" w:rsidRPr="00EB7BFD">
        <w:rPr>
          <w:spacing w:val="1"/>
          <w:sz w:val="24"/>
          <w:szCs w:val="24"/>
        </w:rPr>
        <w:t>r</w:t>
      </w:r>
      <w:r w:rsidR="003B3966" w:rsidRPr="00EB7BFD">
        <w:rPr>
          <w:spacing w:val="-1"/>
          <w:sz w:val="24"/>
          <w:szCs w:val="24"/>
        </w:rPr>
        <w:t>ee</w:t>
      </w:r>
      <w:r w:rsidR="003B3966" w:rsidRPr="00EB7BFD">
        <w:rPr>
          <w:sz w:val="24"/>
          <w:szCs w:val="24"/>
        </w:rPr>
        <w:t>r</w:t>
      </w:r>
      <w:r w:rsidR="003B3966" w:rsidRPr="00EB7BFD">
        <w:rPr>
          <w:spacing w:val="6"/>
          <w:sz w:val="24"/>
          <w:szCs w:val="24"/>
        </w:rPr>
        <w:t xml:space="preserve"> </w:t>
      </w:r>
      <w:r w:rsidR="003B3966" w:rsidRPr="00EB7BFD">
        <w:rPr>
          <w:spacing w:val="1"/>
          <w:sz w:val="24"/>
          <w:szCs w:val="24"/>
        </w:rPr>
        <w:t>e</w:t>
      </w:r>
      <w:r w:rsidR="003B3966" w:rsidRPr="00EB7BFD">
        <w:rPr>
          <w:sz w:val="24"/>
          <w:szCs w:val="24"/>
        </w:rPr>
        <w:t>xplor</w:t>
      </w:r>
      <w:r w:rsidR="003B3966" w:rsidRPr="00EB7BFD">
        <w:rPr>
          <w:spacing w:val="-1"/>
          <w:sz w:val="24"/>
          <w:szCs w:val="24"/>
        </w:rPr>
        <w:t>a</w:t>
      </w:r>
      <w:r w:rsidR="003B3966" w:rsidRPr="00EB7BFD">
        <w:rPr>
          <w:sz w:val="24"/>
          <w:szCs w:val="24"/>
        </w:rPr>
        <w:t>t</w:t>
      </w:r>
      <w:r w:rsidR="003B3966" w:rsidRPr="00EB7BFD">
        <w:rPr>
          <w:spacing w:val="1"/>
          <w:sz w:val="24"/>
          <w:szCs w:val="24"/>
        </w:rPr>
        <w:t>i</w:t>
      </w:r>
      <w:r w:rsidR="003B3966" w:rsidRPr="00EB7BFD">
        <w:rPr>
          <w:sz w:val="24"/>
          <w:szCs w:val="24"/>
        </w:rPr>
        <w:t>on:</w:t>
      </w:r>
      <w:r w:rsidR="003B3966" w:rsidRPr="00EB7BFD">
        <w:rPr>
          <w:spacing w:val="5"/>
          <w:sz w:val="24"/>
          <w:szCs w:val="24"/>
        </w:rPr>
        <w:t xml:space="preserve"> </w:t>
      </w:r>
      <w:r w:rsidR="003B3966" w:rsidRPr="00EB7BFD">
        <w:rPr>
          <w:spacing w:val="-3"/>
          <w:sz w:val="24"/>
          <w:szCs w:val="24"/>
        </w:rPr>
        <w:t>I</w:t>
      </w:r>
      <w:r w:rsidR="003B3966" w:rsidRPr="00EB7BFD">
        <w:rPr>
          <w:sz w:val="24"/>
          <w:szCs w:val="24"/>
        </w:rPr>
        <w:t>n</w:t>
      </w:r>
      <w:r w:rsidR="003B3966" w:rsidRPr="00EB7BFD">
        <w:rPr>
          <w:spacing w:val="3"/>
          <w:sz w:val="24"/>
          <w:szCs w:val="24"/>
        </w:rPr>
        <w:t>t</w:t>
      </w:r>
      <w:r w:rsidR="003B3966" w:rsidRPr="00EB7BFD">
        <w:rPr>
          <w:spacing w:val="-1"/>
          <w:sz w:val="24"/>
          <w:szCs w:val="24"/>
        </w:rPr>
        <w:t>e</w:t>
      </w:r>
      <w:r w:rsidR="003B3966" w:rsidRPr="00EB7BFD">
        <w:rPr>
          <w:sz w:val="24"/>
          <w:szCs w:val="24"/>
        </w:rPr>
        <w:t>rnships</w:t>
      </w:r>
      <w:r w:rsidR="003B3966" w:rsidRPr="00EB7BFD">
        <w:rPr>
          <w:spacing w:val="5"/>
          <w:sz w:val="24"/>
          <w:szCs w:val="24"/>
        </w:rPr>
        <w:t xml:space="preserve"> </w:t>
      </w:r>
      <w:r w:rsidR="003B3966" w:rsidRPr="00EB7BFD">
        <w:rPr>
          <w:spacing w:val="1"/>
          <w:sz w:val="24"/>
          <w:szCs w:val="24"/>
        </w:rPr>
        <w:t>c</w:t>
      </w:r>
      <w:r w:rsidR="003B3966" w:rsidRPr="00EB7BFD">
        <w:rPr>
          <w:spacing w:val="-1"/>
          <w:sz w:val="24"/>
          <w:szCs w:val="24"/>
        </w:rPr>
        <w:t>a</w:t>
      </w:r>
      <w:r w:rsidR="003B3966" w:rsidRPr="00EB7BFD">
        <w:rPr>
          <w:sz w:val="24"/>
          <w:szCs w:val="24"/>
        </w:rPr>
        <w:t>n</w:t>
      </w:r>
      <w:r w:rsidR="003B3966" w:rsidRPr="00EB7BFD">
        <w:rPr>
          <w:spacing w:val="5"/>
          <w:sz w:val="24"/>
          <w:szCs w:val="24"/>
        </w:rPr>
        <w:t xml:space="preserve"> </w:t>
      </w:r>
      <w:r w:rsidR="003B3966" w:rsidRPr="00EB7BFD">
        <w:rPr>
          <w:sz w:val="24"/>
          <w:szCs w:val="24"/>
        </w:rPr>
        <w:t>provide</w:t>
      </w:r>
      <w:r w:rsidR="003B3966" w:rsidRPr="00EB7BFD">
        <w:rPr>
          <w:spacing w:val="6"/>
          <w:sz w:val="24"/>
          <w:szCs w:val="24"/>
        </w:rPr>
        <w:t xml:space="preserve"> </w:t>
      </w:r>
      <w:r w:rsidR="003B3966" w:rsidRPr="00EB7BFD">
        <w:rPr>
          <w:sz w:val="24"/>
          <w:szCs w:val="24"/>
        </w:rPr>
        <w:t>students</w:t>
      </w:r>
      <w:r w:rsidR="003B3966" w:rsidRPr="00EB7BFD">
        <w:rPr>
          <w:spacing w:val="5"/>
          <w:sz w:val="24"/>
          <w:szCs w:val="24"/>
        </w:rPr>
        <w:t xml:space="preserve"> </w:t>
      </w:r>
      <w:r w:rsidR="003B3966" w:rsidRPr="00EB7BFD">
        <w:rPr>
          <w:sz w:val="24"/>
          <w:szCs w:val="24"/>
        </w:rPr>
        <w:t>with</w:t>
      </w:r>
      <w:r w:rsidR="003B3966" w:rsidRPr="00EB7BFD">
        <w:rPr>
          <w:spacing w:val="8"/>
          <w:sz w:val="24"/>
          <w:szCs w:val="24"/>
        </w:rPr>
        <w:t xml:space="preserve"> </w:t>
      </w:r>
      <w:r w:rsidR="003B3966" w:rsidRPr="00EB7BFD">
        <w:rPr>
          <w:sz w:val="24"/>
          <w:szCs w:val="24"/>
        </w:rPr>
        <w:t>the</w:t>
      </w:r>
      <w:r w:rsidR="003B3966" w:rsidRPr="00EB7BFD">
        <w:rPr>
          <w:spacing w:val="4"/>
          <w:sz w:val="24"/>
          <w:szCs w:val="24"/>
        </w:rPr>
        <w:t xml:space="preserve"> </w:t>
      </w:r>
      <w:r w:rsidR="003B3966" w:rsidRPr="00EB7BFD">
        <w:rPr>
          <w:sz w:val="24"/>
          <w:szCs w:val="24"/>
        </w:rPr>
        <w:t>oppo</w:t>
      </w:r>
      <w:r w:rsidR="003B3966" w:rsidRPr="00EB7BFD">
        <w:rPr>
          <w:spacing w:val="-1"/>
          <w:sz w:val="24"/>
          <w:szCs w:val="24"/>
        </w:rPr>
        <w:t>r</w:t>
      </w:r>
      <w:r w:rsidR="003B3966" w:rsidRPr="00EB7BFD">
        <w:rPr>
          <w:sz w:val="24"/>
          <w:szCs w:val="24"/>
        </w:rPr>
        <w:t>tun</w:t>
      </w:r>
      <w:r w:rsidR="003B3966" w:rsidRPr="00EB7BFD">
        <w:rPr>
          <w:spacing w:val="1"/>
          <w:sz w:val="24"/>
          <w:szCs w:val="24"/>
        </w:rPr>
        <w:t>i</w:t>
      </w:r>
      <w:r w:rsidR="003B3966" w:rsidRPr="00EB7BFD">
        <w:rPr>
          <w:sz w:val="24"/>
          <w:szCs w:val="24"/>
        </w:rPr>
        <w:t>ty</w:t>
      </w:r>
      <w:r w:rsidR="003B3966" w:rsidRPr="00EB7BFD">
        <w:rPr>
          <w:spacing w:val="5"/>
          <w:sz w:val="24"/>
          <w:szCs w:val="24"/>
        </w:rPr>
        <w:t xml:space="preserve"> </w:t>
      </w:r>
      <w:r w:rsidR="003B3966" w:rsidRPr="00EB7BFD">
        <w:rPr>
          <w:sz w:val="24"/>
          <w:szCs w:val="24"/>
        </w:rPr>
        <w:t>to</w:t>
      </w:r>
      <w:r w:rsidR="003B3966" w:rsidRPr="00EB7BFD">
        <w:rPr>
          <w:spacing w:val="5"/>
          <w:sz w:val="24"/>
          <w:szCs w:val="24"/>
        </w:rPr>
        <w:t xml:space="preserve"> </w:t>
      </w:r>
      <w:r w:rsidR="003B3966" w:rsidRPr="00EB7BFD">
        <w:rPr>
          <w:spacing w:val="-1"/>
          <w:sz w:val="24"/>
          <w:szCs w:val="24"/>
        </w:rPr>
        <w:t>e</w:t>
      </w:r>
      <w:r w:rsidR="003B3966" w:rsidRPr="00EB7BFD">
        <w:rPr>
          <w:sz w:val="24"/>
          <w:szCs w:val="24"/>
        </w:rPr>
        <w:t>xplo</w:t>
      </w:r>
      <w:r w:rsidR="003B3966" w:rsidRPr="00EB7BFD">
        <w:rPr>
          <w:spacing w:val="2"/>
          <w:sz w:val="24"/>
          <w:szCs w:val="24"/>
        </w:rPr>
        <w:t>r</w:t>
      </w:r>
      <w:r w:rsidR="003B3966" w:rsidRPr="00EB7BFD">
        <w:rPr>
          <w:sz w:val="24"/>
          <w:szCs w:val="24"/>
        </w:rPr>
        <w:t>e dif</w:t>
      </w:r>
      <w:r w:rsidR="003B3966" w:rsidRPr="00EB7BFD">
        <w:rPr>
          <w:spacing w:val="-1"/>
          <w:sz w:val="24"/>
          <w:szCs w:val="24"/>
        </w:rPr>
        <w:t>fe</w:t>
      </w:r>
      <w:r w:rsidR="003B3966" w:rsidRPr="00EB7BFD">
        <w:rPr>
          <w:sz w:val="24"/>
          <w:szCs w:val="24"/>
        </w:rPr>
        <w:t>r</w:t>
      </w:r>
      <w:r w:rsidR="003B3966" w:rsidRPr="00EB7BFD">
        <w:rPr>
          <w:spacing w:val="-2"/>
          <w:sz w:val="24"/>
          <w:szCs w:val="24"/>
        </w:rPr>
        <w:t>e</w:t>
      </w:r>
      <w:r w:rsidR="003B3966" w:rsidRPr="00EB7BFD">
        <w:rPr>
          <w:sz w:val="24"/>
          <w:szCs w:val="24"/>
        </w:rPr>
        <w:t>nt</w:t>
      </w:r>
      <w:r w:rsidR="003B3966" w:rsidRPr="00EB7BFD">
        <w:rPr>
          <w:spacing w:val="3"/>
          <w:sz w:val="24"/>
          <w:szCs w:val="24"/>
        </w:rPr>
        <w:t xml:space="preserve"> </w:t>
      </w:r>
      <w:r w:rsidR="003B3966" w:rsidRPr="00EB7BFD">
        <w:rPr>
          <w:spacing w:val="-1"/>
          <w:sz w:val="24"/>
          <w:szCs w:val="24"/>
        </w:rPr>
        <w:t>c</w:t>
      </w:r>
      <w:r w:rsidR="003B3966" w:rsidRPr="00EB7BFD">
        <w:rPr>
          <w:spacing w:val="1"/>
          <w:sz w:val="24"/>
          <w:szCs w:val="24"/>
        </w:rPr>
        <w:t>a</w:t>
      </w:r>
      <w:r w:rsidR="003B3966" w:rsidRPr="00EB7BFD">
        <w:rPr>
          <w:sz w:val="24"/>
          <w:szCs w:val="24"/>
        </w:rPr>
        <w:t>r</w:t>
      </w:r>
      <w:r w:rsidR="003B3966" w:rsidRPr="00EB7BFD">
        <w:rPr>
          <w:spacing w:val="-2"/>
          <w:sz w:val="24"/>
          <w:szCs w:val="24"/>
        </w:rPr>
        <w:t>e</w:t>
      </w:r>
      <w:r w:rsidR="003B3966" w:rsidRPr="00EB7BFD">
        <w:rPr>
          <w:spacing w:val="1"/>
          <w:sz w:val="24"/>
          <w:szCs w:val="24"/>
        </w:rPr>
        <w:t>e</w:t>
      </w:r>
      <w:r w:rsidR="003B3966" w:rsidRPr="00EB7BFD">
        <w:rPr>
          <w:sz w:val="24"/>
          <w:szCs w:val="24"/>
        </w:rPr>
        <w:t>r p</w:t>
      </w:r>
      <w:r w:rsidR="003B3966" w:rsidRPr="00EB7BFD">
        <w:rPr>
          <w:spacing w:val="-1"/>
          <w:sz w:val="24"/>
          <w:szCs w:val="24"/>
        </w:rPr>
        <w:t>a</w:t>
      </w:r>
      <w:r w:rsidR="003B3966" w:rsidRPr="00EB7BFD">
        <w:rPr>
          <w:sz w:val="24"/>
          <w:szCs w:val="24"/>
        </w:rPr>
        <w:t>ths</w:t>
      </w:r>
      <w:r w:rsidR="003B3966" w:rsidRPr="00EB7BFD">
        <w:rPr>
          <w:spacing w:val="1"/>
          <w:sz w:val="24"/>
          <w:szCs w:val="24"/>
        </w:rPr>
        <w:t xml:space="preserve"> </w:t>
      </w:r>
      <w:r w:rsidR="003B3966" w:rsidRPr="00EB7BFD">
        <w:rPr>
          <w:spacing w:val="-1"/>
          <w:sz w:val="24"/>
          <w:szCs w:val="24"/>
        </w:rPr>
        <w:t>a</w:t>
      </w:r>
      <w:r w:rsidR="003B3966" w:rsidRPr="00EB7BFD">
        <w:rPr>
          <w:spacing w:val="2"/>
          <w:sz w:val="24"/>
          <w:szCs w:val="24"/>
        </w:rPr>
        <w:t>n</w:t>
      </w:r>
      <w:r w:rsidR="003B3966" w:rsidRPr="00EB7BFD">
        <w:rPr>
          <w:sz w:val="24"/>
          <w:szCs w:val="24"/>
        </w:rPr>
        <w:t>d</w:t>
      </w:r>
      <w:r w:rsidR="003B3966" w:rsidRPr="00EB7BFD">
        <w:rPr>
          <w:spacing w:val="1"/>
          <w:sz w:val="24"/>
          <w:szCs w:val="24"/>
        </w:rPr>
        <w:t xml:space="preserve"> </w:t>
      </w:r>
      <w:r w:rsidR="003B3966" w:rsidRPr="00EB7BFD">
        <w:rPr>
          <w:sz w:val="24"/>
          <w:szCs w:val="24"/>
        </w:rPr>
        <w:t>g</w:t>
      </w:r>
      <w:r w:rsidR="003B3966" w:rsidRPr="00EB7BFD">
        <w:rPr>
          <w:spacing w:val="-1"/>
          <w:sz w:val="24"/>
          <w:szCs w:val="24"/>
        </w:rPr>
        <w:t>a</w:t>
      </w:r>
      <w:r w:rsidR="003B3966" w:rsidRPr="00EB7BFD">
        <w:rPr>
          <w:sz w:val="24"/>
          <w:szCs w:val="24"/>
        </w:rPr>
        <w:t>in</w:t>
      </w:r>
      <w:r w:rsidR="003B3966" w:rsidRPr="00EB7BFD">
        <w:rPr>
          <w:spacing w:val="1"/>
          <w:sz w:val="24"/>
          <w:szCs w:val="24"/>
        </w:rPr>
        <w:t xml:space="preserve"> </w:t>
      </w:r>
      <w:r w:rsidR="003B3966" w:rsidRPr="00EB7BFD">
        <w:rPr>
          <w:sz w:val="24"/>
          <w:szCs w:val="24"/>
        </w:rPr>
        <w:t>ins</w:t>
      </w:r>
      <w:r w:rsidR="003B3966" w:rsidRPr="00EB7BFD">
        <w:rPr>
          <w:spacing w:val="1"/>
          <w:sz w:val="24"/>
          <w:szCs w:val="24"/>
        </w:rPr>
        <w:t>i</w:t>
      </w:r>
      <w:r w:rsidR="003B3966" w:rsidRPr="00EB7BFD">
        <w:rPr>
          <w:sz w:val="24"/>
          <w:szCs w:val="24"/>
        </w:rPr>
        <w:t>ght</w:t>
      </w:r>
      <w:r w:rsidR="003B3966" w:rsidRPr="00EB7BFD">
        <w:rPr>
          <w:spacing w:val="1"/>
          <w:sz w:val="24"/>
          <w:szCs w:val="24"/>
        </w:rPr>
        <w:t xml:space="preserve"> </w:t>
      </w:r>
      <w:r w:rsidR="003B3966" w:rsidRPr="00EB7BFD">
        <w:rPr>
          <w:sz w:val="24"/>
          <w:szCs w:val="24"/>
        </w:rPr>
        <w:t>in</w:t>
      </w:r>
      <w:r w:rsidR="003B3966" w:rsidRPr="00EB7BFD">
        <w:rPr>
          <w:spacing w:val="1"/>
          <w:sz w:val="24"/>
          <w:szCs w:val="24"/>
        </w:rPr>
        <w:t>t</w:t>
      </w:r>
      <w:r w:rsidR="003B3966" w:rsidRPr="00EB7BFD">
        <w:rPr>
          <w:sz w:val="24"/>
          <w:szCs w:val="24"/>
        </w:rPr>
        <w:t>o</w:t>
      </w:r>
      <w:r w:rsidR="003B3966" w:rsidRPr="00EB7BFD">
        <w:rPr>
          <w:spacing w:val="1"/>
          <w:sz w:val="24"/>
          <w:szCs w:val="24"/>
        </w:rPr>
        <w:t xml:space="preserve"> </w:t>
      </w:r>
      <w:r w:rsidR="003B3966" w:rsidRPr="00EB7BFD">
        <w:rPr>
          <w:sz w:val="24"/>
          <w:szCs w:val="24"/>
        </w:rPr>
        <w:t>the kind</w:t>
      </w:r>
      <w:r w:rsidR="003B3966" w:rsidRPr="00EB7BFD">
        <w:rPr>
          <w:spacing w:val="1"/>
          <w:sz w:val="24"/>
          <w:szCs w:val="24"/>
        </w:rPr>
        <w:t xml:space="preserve"> </w:t>
      </w:r>
      <w:r w:rsidR="003B3966" w:rsidRPr="00EB7BFD">
        <w:rPr>
          <w:sz w:val="24"/>
          <w:szCs w:val="24"/>
        </w:rPr>
        <w:t>of wo</w:t>
      </w:r>
      <w:r w:rsidR="003B3966" w:rsidRPr="00EB7BFD">
        <w:rPr>
          <w:spacing w:val="-1"/>
          <w:sz w:val="24"/>
          <w:szCs w:val="24"/>
        </w:rPr>
        <w:t>r</w:t>
      </w:r>
      <w:r w:rsidR="003B3966" w:rsidRPr="00EB7BFD">
        <w:rPr>
          <w:sz w:val="24"/>
          <w:szCs w:val="24"/>
        </w:rPr>
        <w:t>k</w:t>
      </w:r>
      <w:r w:rsidR="003B3966" w:rsidRPr="00EB7BFD">
        <w:rPr>
          <w:spacing w:val="1"/>
          <w:sz w:val="24"/>
          <w:szCs w:val="24"/>
        </w:rPr>
        <w:t xml:space="preserve"> </w:t>
      </w:r>
      <w:r w:rsidR="003B3966" w:rsidRPr="00EB7BFD">
        <w:rPr>
          <w:sz w:val="24"/>
          <w:szCs w:val="24"/>
        </w:rPr>
        <w:t>they</w:t>
      </w:r>
      <w:r w:rsidR="003B3966" w:rsidRPr="00EB7BFD">
        <w:rPr>
          <w:spacing w:val="2"/>
          <w:sz w:val="24"/>
          <w:szCs w:val="24"/>
        </w:rPr>
        <w:t xml:space="preserve"> </w:t>
      </w:r>
      <w:r w:rsidR="003B3966" w:rsidRPr="00EB7BFD">
        <w:rPr>
          <w:sz w:val="24"/>
          <w:szCs w:val="24"/>
        </w:rPr>
        <w:t>w</w:t>
      </w:r>
      <w:r w:rsidR="003B3966" w:rsidRPr="00EB7BFD">
        <w:rPr>
          <w:spacing w:val="-1"/>
          <w:sz w:val="24"/>
          <w:szCs w:val="24"/>
        </w:rPr>
        <w:t>a</w:t>
      </w:r>
      <w:r w:rsidR="003B3966" w:rsidRPr="00EB7BFD">
        <w:rPr>
          <w:sz w:val="24"/>
          <w:szCs w:val="24"/>
        </w:rPr>
        <w:t>nt</w:t>
      </w:r>
      <w:r w:rsidR="003B3966" w:rsidRPr="00EB7BFD">
        <w:rPr>
          <w:spacing w:val="3"/>
          <w:sz w:val="24"/>
          <w:szCs w:val="24"/>
        </w:rPr>
        <w:t xml:space="preserve"> </w:t>
      </w:r>
      <w:r w:rsidR="003B3966" w:rsidRPr="00EB7BFD">
        <w:rPr>
          <w:sz w:val="24"/>
          <w:szCs w:val="24"/>
        </w:rPr>
        <w:t>to</w:t>
      </w:r>
      <w:r w:rsidR="003B3966" w:rsidRPr="00EB7BFD">
        <w:rPr>
          <w:spacing w:val="1"/>
          <w:sz w:val="24"/>
          <w:szCs w:val="24"/>
        </w:rPr>
        <w:t xml:space="preserve"> </w:t>
      </w:r>
      <w:r w:rsidR="003B3966" w:rsidRPr="00EB7BFD">
        <w:rPr>
          <w:sz w:val="24"/>
          <w:szCs w:val="24"/>
        </w:rPr>
        <w:t>do.</w:t>
      </w:r>
      <w:r w:rsidR="003B3966" w:rsidRPr="00EB7BFD">
        <w:rPr>
          <w:spacing w:val="7"/>
          <w:sz w:val="24"/>
          <w:szCs w:val="24"/>
        </w:rPr>
        <w:t xml:space="preserve"> </w:t>
      </w:r>
      <w:r w:rsidR="003B3966" w:rsidRPr="00EB7BFD">
        <w:rPr>
          <w:sz w:val="24"/>
          <w:szCs w:val="24"/>
        </w:rPr>
        <w:t>By</w:t>
      </w:r>
      <w:r w:rsidR="003B3966" w:rsidRPr="00EB7BFD">
        <w:rPr>
          <w:spacing w:val="1"/>
          <w:sz w:val="24"/>
          <w:szCs w:val="24"/>
        </w:rPr>
        <w:t xml:space="preserve"> </w:t>
      </w:r>
      <w:r w:rsidR="003B3966" w:rsidRPr="00EB7BFD">
        <w:rPr>
          <w:sz w:val="24"/>
          <w:szCs w:val="24"/>
        </w:rPr>
        <w:t>wo</w:t>
      </w:r>
      <w:r w:rsidR="003B3966" w:rsidRPr="00EB7BFD">
        <w:rPr>
          <w:spacing w:val="-1"/>
          <w:sz w:val="24"/>
          <w:szCs w:val="24"/>
        </w:rPr>
        <w:t>r</w:t>
      </w:r>
      <w:r w:rsidR="003B3966" w:rsidRPr="00EB7BFD">
        <w:rPr>
          <w:sz w:val="24"/>
          <w:szCs w:val="24"/>
        </w:rPr>
        <w:t>king</w:t>
      </w:r>
      <w:r w:rsidR="003B3966" w:rsidRPr="00EB7BFD">
        <w:rPr>
          <w:spacing w:val="1"/>
          <w:sz w:val="24"/>
          <w:szCs w:val="24"/>
        </w:rPr>
        <w:t xml:space="preserve"> </w:t>
      </w:r>
      <w:r w:rsidR="003B3966" w:rsidRPr="00EB7BFD">
        <w:rPr>
          <w:sz w:val="24"/>
          <w:szCs w:val="24"/>
        </w:rPr>
        <w:t>in</w:t>
      </w:r>
      <w:r w:rsidR="003B3966" w:rsidRPr="00EB7BFD">
        <w:rPr>
          <w:spacing w:val="3"/>
          <w:sz w:val="24"/>
          <w:szCs w:val="24"/>
        </w:rPr>
        <w:t xml:space="preserve"> </w:t>
      </w:r>
      <w:r w:rsidR="003B3966" w:rsidRPr="00EB7BFD">
        <w:rPr>
          <w:sz w:val="24"/>
          <w:szCs w:val="24"/>
        </w:rPr>
        <w:t>a pro</w:t>
      </w:r>
      <w:r w:rsidR="003B3966" w:rsidRPr="00EB7BFD">
        <w:rPr>
          <w:spacing w:val="-1"/>
          <w:sz w:val="24"/>
          <w:szCs w:val="24"/>
        </w:rPr>
        <w:t>fe</w:t>
      </w:r>
      <w:r w:rsidR="003B3966" w:rsidRPr="00EB7BFD">
        <w:rPr>
          <w:sz w:val="24"/>
          <w:szCs w:val="24"/>
        </w:rPr>
        <w:t>ss</w:t>
      </w:r>
      <w:r w:rsidR="003B3966" w:rsidRPr="00EB7BFD">
        <w:rPr>
          <w:spacing w:val="1"/>
          <w:sz w:val="24"/>
          <w:szCs w:val="24"/>
        </w:rPr>
        <w:t>i</w:t>
      </w:r>
      <w:r w:rsidR="003B3966" w:rsidRPr="00EB7BFD">
        <w:rPr>
          <w:sz w:val="24"/>
          <w:szCs w:val="24"/>
        </w:rPr>
        <w:t>on</w:t>
      </w:r>
      <w:r w:rsidR="003B3966" w:rsidRPr="00EB7BFD">
        <w:rPr>
          <w:spacing w:val="-1"/>
          <w:sz w:val="24"/>
          <w:szCs w:val="24"/>
        </w:rPr>
        <w:t>a</w:t>
      </w:r>
      <w:r w:rsidR="003B3966" w:rsidRPr="00EB7BFD">
        <w:rPr>
          <w:sz w:val="24"/>
          <w:szCs w:val="24"/>
        </w:rPr>
        <w:t>l</w:t>
      </w:r>
      <w:r w:rsidR="003B3966" w:rsidRPr="00EB7BFD">
        <w:rPr>
          <w:spacing w:val="-4"/>
          <w:sz w:val="24"/>
          <w:szCs w:val="24"/>
        </w:rPr>
        <w:t xml:space="preserve"> </w:t>
      </w:r>
      <w:r w:rsidR="003B3966" w:rsidRPr="00EB7BFD">
        <w:rPr>
          <w:spacing w:val="-1"/>
          <w:sz w:val="24"/>
          <w:szCs w:val="24"/>
        </w:rPr>
        <w:t>e</w:t>
      </w:r>
      <w:r w:rsidR="003B3966" w:rsidRPr="00EB7BFD">
        <w:rPr>
          <w:sz w:val="24"/>
          <w:szCs w:val="24"/>
        </w:rPr>
        <w:t>nvironme</w:t>
      </w:r>
      <w:r w:rsidR="003B3966" w:rsidRPr="00EB7BFD">
        <w:rPr>
          <w:spacing w:val="-1"/>
          <w:sz w:val="24"/>
          <w:szCs w:val="24"/>
        </w:rPr>
        <w:t>n</w:t>
      </w:r>
      <w:r w:rsidR="003B3966" w:rsidRPr="00EB7BFD">
        <w:rPr>
          <w:spacing w:val="3"/>
          <w:sz w:val="24"/>
          <w:szCs w:val="24"/>
        </w:rPr>
        <w:t>t</w:t>
      </w:r>
      <w:r w:rsidR="003B3966" w:rsidRPr="00EB7BFD">
        <w:rPr>
          <w:sz w:val="24"/>
          <w:szCs w:val="24"/>
        </w:rPr>
        <w:t>,</w:t>
      </w:r>
      <w:r w:rsidR="003B3966" w:rsidRPr="00EB7BFD">
        <w:rPr>
          <w:spacing w:val="-7"/>
          <w:sz w:val="24"/>
          <w:szCs w:val="24"/>
        </w:rPr>
        <w:t xml:space="preserve"> </w:t>
      </w:r>
      <w:r w:rsidR="003B3966" w:rsidRPr="00EB7BFD">
        <w:rPr>
          <w:sz w:val="24"/>
          <w:szCs w:val="24"/>
        </w:rPr>
        <w:t>they</w:t>
      </w:r>
      <w:r w:rsidR="003B3966" w:rsidRPr="00EB7BFD">
        <w:rPr>
          <w:spacing w:val="-5"/>
          <w:sz w:val="24"/>
          <w:szCs w:val="24"/>
        </w:rPr>
        <w:t xml:space="preserve"> </w:t>
      </w:r>
      <w:r w:rsidR="003B3966" w:rsidRPr="00EB7BFD">
        <w:rPr>
          <w:spacing w:val="-1"/>
          <w:sz w:val="24"/>
          <w:szCs w:val="24"/>
        </w:rPr>
        <w:t>ca</w:t>
      </w:r>
      <w:r w:rsidR="003B3966" w:rsidRPr="00EB7BFD">
        <w:rPr>
          <w:sz w:val="24"/>
          <w:szCs w:val="24"/>
        </w:rPr>
        <w:t>n</w:t>
      </w:r>
      <w:r w:rsidR="003B3966" w:rsidRPr="00EB7BFD">
        <w:rPr>
          <w:spacing w:val="-7"/>
          <w:sz w:val="24"/>
          <w:szCs w:val="24"/>
        </w:rPr>
        <w:t xml:space="preserve"> </w:t>
      </w:r>
      <w:r w:rsidR="003B3966" w:rsidRPr="00EB7BFD">
        <w:rPr>
          <w:spacing w:val="2"/>
          <w:sz w:val="24"/>
          <w:szCs w:val="24"/>
        </w:rPr>
        <w:t>g</w:t>
      </w:r>
      <w:r w:rsidR="003B3966" w:rsidRPr="00EB7BFD">
        <w:rPr>
          <w:spacing w:val="-1"/>
          <w:sz w:val="24"/>
          <w:szCs w:val="24"/>
        </w:rPr>
        <w:t>a</w:t>
      </w:r>
      <w:r w:rsidR="003B3966" w:rsidRPr="00EB7BFD">
        <w:rPr>
          <w:sz w:val="24"/>
          <w:szCs w:val="24"/>
        </w:rPr>
        <w:t>in</w:t>
      </w:r>
      <w:r w:rsidR="003B3966" w:rsidRPr="00EB7BFD">
        <w:rPr>
          <w:spacing w:val="-4"/>
          <w:sz w:val="24"/>
          <w:szCs w:val="24"/>
        </w:rPr>
        <w:t xml:space="preserve"> </w:t>
      </w:r>
      <w:r w:rsidR="003B3966" w:rsidRPr="00EB7BFD">
        <w:rPr>
          <w:sz w:val="24"/>
          <w:szCs w:val="24"/>
        </w:rPr>
        <w:t>a</w:t>
      </w:r>
      <w:r w:rsidR="003B3966" w:rsidRPr="00EB7BFD">
        <w:rPr>
          <w:spacing w:val="-8"/>
          <w:sz w:val="24"/>
          <w:szCs w:val="24"/>
        </w:rPr>
        <w:t xml:space="preserve"> </w:t>
      </w:r>
      <w:r w:rsidR="003B3966" w:rsidRPr="00EB7BFD">
        <w:rPr>
          <w:sz w:val="24"/>
          <w:szCs w:val="24"/>
        </w:rPr>
        <w:t>b</w:t>
      </w:r>
      <w:r w:rsidR="003B3966" w:rsidRPr="00EB7BFD">
        <w:rPr>
          <w:spacing w:val="-1"/>
          <w:sz w:val="24"/>
          <w:szCs w:val="24"/>
        </w:rPr>
        <w:t>e</w:t>
      </w:r>
      <w:r w:rsidR="003B3966" w:rsidRPr="00EB7BFD">
        <w:rPr>
          <w:sz w:val="24"/>
          <w:szCs w:val="24"/>
        </w:rPr>
        <w:t>t</w:t>
      </w:r>
      <w:r w:rsidR="003B3966" w:rsidRPr="00EB7BFD">
        <w:rPr>
          <w:spacing w:val="1"/>
          <w:sz w:val="24"/>
          <w:szCs w:val="24"/>
        </w:rPr>
        <w:t>te</w:t>
      </w:r>
      <w:r w:rsidR="003B3966" w:rsidRPr="00EB7BFD">
        <w:rPr>
          <w:sz w:val="24"/>
          <w:szCs w:val="24"/>
        </w:rPr>
        <w:t>r</w:t>
      </w:r>
      <w:r w:rsidR="003B3966" w:rsidRPr="00EB7BFD">
        <w:rPr>
          <w:spacing w:val="-8"/>
          <w:sz w:val="24"/>
          <w:szCs w:val="24"/>
        </w:rPr>
        <w:t xml:space="preserve"> </w:t>
      </w:r>
      <w:r w:rsidR="003B3966" w:rsidRPr="00EB7BFD">
        <w:rPr>
          <w:sz w:val="24"/>
          <w:szCs w:val="24"/>
        </w:rPr>
        <w:t>u</w:t>
      </w:r>
      <w:r w:rsidR="003B3966" w:rsidRPr="00EB7BFD">
        <w:rPr>
          <w:spacing w:val="2"/>
          <w:sz w:val="24"/>
          <w:szCs w:val="24"/>
        </w:rPr>
        <w:t>n</w:t>
      </w:r>
      <w:r w:rsidR="003B3966" w:rsidRPr="00EB7BFD">
        <w:rPr>
          <w:sz w:val="24"/>
          <w:szCs w:val="24"/>
        </w:rPr>
        <w:t>d</w:t>
      </w:r>
      <w:r w:rsidR="003B3966" w:rsidRPr="00EB7BFD">
        <w:rPr>
          <w:spacing w:val="-1"/>
          <w:sz w:val="24"/>
          <w:szCs w:val="24"/>
        </w:rPr>
        <w:t>e</w:t>
      </w:r>
      <w:r w:rsidR="003B3966" w:rsidRPr="00EB7BFD">
        <w:rPr>
          <w:sz w:val="24"/>
          <w:szCs w:val="24"/>
        </w:rPr>
        <w:t>rst</w:t>
      </w:r>
      <w:r w:rsidR="003B3966" w:rsidRPr="00EB7BFD">
        <w:rPr>
          <w:spacing w:val="-1"/>
          <w:sz w:val="24"/>
          <w:szCs w:val="24"/>
        </w:rPr>
        <w:t>a</w:t>
      </w:r>
      <w:r w:rsidR="003B3966" w:rsidRPr="00EB7BFD">
        <w:rPr>
          <w:sz w:val="24"/>
          <w:szCs w:val="24"/>
        </w:rPr>
        <w:t>nding</w:t>
      </w:r>
      <w:r w:rsidR="003B3966" w:rsidRPr="00EB7BFD">
        <w:rPr>
          <w:spacing w:val="-7"/>
          <w:sz w:val="24"/>
          <w:szCs w:val="24"/>
        </w:rPr>
        <w:t xml:space="preserve"> </w:t>
      </w:r>
      <w:r w:rsidR="003B3966" w:rsidRPr="00EB7BFD">
        <w:rPr>
          <w:sz w:val="24"/>
          <w:szCs w:val="24"/>
        </w:rPr>
        <w:t>of</w:t>
      </w:r>
      <w:r w:rsidR="003B3966" w:rsidRPr="00EB7BFD">
        <w:rPr>
          <w:spacing w:val="-6"/>
          <w:sz w:val="24"/>
          <w:szCs w:val="24"/>
        </w:rPr>
        <w:t xml:space="preserve"> </w:t>
      </w:r>
      <w:r w:rsidR="003B3966" w:rsidRPr="00EB7BFD">
        <w:rPr>
          <w:sz w:val="24"/>
          <w:szCs w:val="24"/>
        </w:rPr>
        <w:t>w</w:t>
      </w:r>
      <w:r w:rsidR="003B3966" w:rsidRPr="00EB7BFD">
        <w:rPr>
          <w:spacing w:val="2"/>
          <w:sz w:val="24"/>
          <w:szCs w:val="24"/>
        </w:rPr>
        <w:t>h</w:t>
      </w:r>
      <w:r w:rsidR="003B3966" w:rsidRPr="00EB7BFD">
        <w:rPr>
          <w:spacing w:val="-1"/>
          <w:sz w:val="24"/>
          <w:szCs w:val="24"/>
        </w:rPr>
        <w:t>a</w:t>
      </w:r>
      <w:r w:rsidR="003B3966" w:rsidRPr="00EB7BFD">
        <w:rPr>
          <w:sz w:val="24"/>
          <w:szCs w:val="24"/>
        </w:rPr>
        <w:t>t</w:t>
      </w:r>
      <w:r w:rsidR="003B3966" w:rsidRPr="00EB7BFD">
        <w:rPr>
          <w:spacing w:val="-7"/>
          <w:sz w:val="24"/>
          <w:szCs w:val="24"/>
        </w:rPr>
        <w:t xml:space="preserve"> </w:t>
      </w:r>
      <w:r w:rsidR="003B3966" w:rsidRPr="00EB7BFD">
        <w:rPr>
          <w:sz w:val="24"/>
          <w:szCs w:val="24"/>
        </w:rPr>
        <w:t>it</w:t>
      </w:r>
      <w:r w:rsidR="003B3966" w:rsidRPr="00EB7BFD">
        <w:rPr>
          <w:spacing w:val="-6"/>
          <w:sz w:val="24"/>
          <w:szCs w:val="24"/>
        </w:rPr>
        <w:t xml:space="preserve"> </w:t>
      </w:r>
      <w:r w:rsidR="003B3966" w:rsidRPr="00EB7BFD">
        <w:rPr>
          <w:sz w:val="24"/>
          <w:szCs w:val="24"/>
        </w:rPr>
        <w:t>ta</w:t>
      </w:r>
      <w:r w:rsidR="003B3966" w:rsidRPr="00EB7BFD">
        <w:rPr>
          <w:spacing w:val="2"/>
          <w:sz w:val="24"/>
          <w:szCs w:val="24"/>
        </w:rPr>
        <w:t>k</w:t>
      </w:r>
      <w:r w:rsidR="003B3966" w:rsidRPr="00EB7BFD">
        <w:rPr>
          <w:spacing w:val="-1"/>
          <w:sz w:val="24"/>
          <w:szCs w:val="24"/>
        </w:rPr>
        <w:t>e</w:t>
      </w:r>
      <w:r w:rsidR="003B3966" w:rsidRPr="00EB7BFD">
        <w:rPr>
          <w:sz w:val="24"/>
          <w:szCs w:val="24"/>
        </w:rPr>
        <w:t>s</w:t>
      </w:r>
      <w:r w:rsidR="003B3966" w:rsidRPr="00EB7BFD">
        <w:rPr>
          <w:spacing w:val="-7"/>
          <w:sz w:val="24"/>
          <w:szCs w:val="24"/>
        </w:rPr>
        <w:t xml:space="preserve"> </w:t>
      </w:r>
      <w:r w:rsidR="003B3966" w:rsidRPr="00EB7BFD">
        <w:rPr>
          <w:sz w:val="24"/>
          <w:szCs w:val="24"/>
        </w:rPr>
        <w:t>to</w:t>
      </w:r>
      <w:r w:rsidR="003B3966" w:rsidRPr="00EB7BFD">
        <w:rPr>
          <w:spacing w:val="-7"/>
          <w:sz w:val="24"/>
          <w:szCs w:val="24"/>
        </w:rPr>
        <w:t xml:space="preserve"> </w:t>
      </w:r>
      <w:r w:rsidR="003B3966" w:rsidRPr="00EB7BFD">
        <w:rPr>
          <w:sz w:val="24"/>
          <w:szCs w:val="24"/>
        </w:rPr>
        <w:t>su</w:t>
      </w:r>
      <w:r w:rsidR="003B3966" w:rsidRPr="00EB7BFD">
        <w:rPr>
          <w:spacing w:val="1"/>
          <w:sz w:val="24"/>
          <w:szCs w:val="24"/>
        </w:rPr>
        <w:t>c</w:t>
      </w:r>
      <w:r w:rsidR="003B3966" w:rsidRPr="00EB7BFD">
        <w:rPr>
          <w:spacing w:val="-1"/>
          <w:sz w:val="24"/>
          <w:szCs w:val="24"/>
        </w:rPr>
        <w:t>c</w:t>
      </w:r>
      <w:r w:rsidR="003B3966" w:rsidRPr="00EB7BFD">
        <w:rPr>
          <w:spacing w:val="1"/>
          <w:sz w:val="24"/>
          <w:szCs w:val="24"/>
        </w:rPr>
        <w:t>e</w:t>
      </w:r>
      <w:r w:rsidR="003B3966" w:rsidRPr="00EB7BFD">
        <w:rPr>
          <w:spacing w:val="-1"/>
          <w:sz w:val="24"/>
          <w:szCs w:val="24"/>
        </w:rPr>
        <w:t>e</w:t>
      </w:r>
      <w:r w:rsidR="003B3966" w:rsidRPr="00EB7BFD">
        <w:rPr>
          <w:sz w:val="24"/>
          <w:szCs w:val="24"/>
        </w:rPr>
        <w:t>d</w:t>
      </w:r>
      <w:r w:rsidR="003B3966" w:rsidRPr="00EB7BFD">
        <w:rPr>
          <w:spacing w:val="-7"/>
          <w:sz w:val="24"/>
          <w:szCs w:val="24"/>
        </w:rPr>
        <w:t xml:space="preserve"> </w:t>
      </w:r>
      <w:r w:rsidR="003B3966" w:rsidRPr="00EB7BFD">
        <w:rPr>
          <w:sz w:val="24"/>
          <w:szCs w:val="24"/>
        </w:rPr>
        <w:t>in</w:t>
      </w:r>
      <w:r w:rsidR="003B3966" w:rsidRPr="00EB7BFD">
        <w:rPr>
          <w:spacing w:val="-7"/>
          <w:sz w:val="24"/>
          <w:szCs w:val="24"/>
        </w:rPr>
        <w:t xml:space="preserve"> </w:t>
      </w:r>
      <w:r w:rsidR="003B3966" w:rsidRPr="00EB7BFD">
        <w:rPr>
          <w:sz w:val="24"/>
          <w:szCs w:val="24"/>
        </w:rPr>
        <w:t>di</w:t>
      </w:r>
      <w:r w:rsidR="003B3966" w:rsidRPr="00EB7BFD">
        <w:rPr>
          <w:spacing w:val="2"/>
          <w:sz w:val="24"/>
          <w:szCs w:val="24"/>
        </w:rPr>
        <w:t>f</w:t>
      </w:r>
      <w:r w:rsidR="003B3966" w:rsidRPr="00EB7BFD">
        <w:rPr>
          <w:sz w:val="24"/>
          <w:szCs w:val="24"/>
        </w:rPr>
        <w:t>f</w:t>
      </w:r>
      <w:r w:rsidR="003B3966" w:rsidRPr="00EB7BFD">
        <w:rPr>
          <w:spacing w:val="-2"/>
          <w:sz w:val="24"/>
          <w:szCs w:val="24"/>
        </w:rPr>
        <w:t>e</w:t>
      </w:r>
      <w:r w:rsidR="003B3966" w:rsidRPr="00EB7BFD">
        <w:rPr>
          <w:spacing w:val="1"/>
          <w:sz w:val="24"/>
          <w:szCs w:val="24"/>
        </w:rPr>
        <w:t>r</w:t>
      </w:r>
      <w:r w:rsidR="003B3966" w:rsidRPr="00EB7BFD">
        <w:rPr>
          <w:spacing w:val="-1"/>
          <w:sz w:val="24"/>
          <w:szCs w:val="24"/>
        </w:rPr>
        <w:t>e</w:t>
      </w:r>
      <w:r w:rsidR="003B3966" w:rsidRPr="00EB7BFD">
        <w:rPr>
          <w:sz w:val="24"/>
          <w:szCs w:val="24"/>
        </w:rPr>
        <w:t>nt fi</w:t>
      </w:r>
      <w:r w:rsidR="003B3966" w:rsidRPr="00EB7BFD">
        <w:rPr>
          <w:spacing w:val="-1"/>
          <w:sz w:val="24"/>
          <w:szCs w:val="24"/>
        </w:rPr>
        <w:t>e</w:t>
      </w:r>
      <w:r w:rsidR="003B3966" w:rsidRPr="00EB7BFD">
        <w:rPr>
          <w:sz w:val="24"/>
          <w:szCs w:val="24"/>
        </w:rPr>
        <w:t>lds and indus</w:t>
      </w:r>
      <w:r w:rsidR="003B3966" w:rsidRPr="00EB7BFD">
        <w:rPr>
          <w:spacing w:val="1"/>
          <w:sz w:val="24"/>
          <w:szCs w:val="24"/>
        </w:rPr>
        <w:t>t</w:t>
      </w:r>
      <w:r w:rsidR="003B3966" w:rsidRPr="00EB7BFD">
        <w:rPr>
          <w:sz w:val="24"/>
          <w:szCs w:val="24"/>
        </w:rPr>
        <w:t>ri</w:t>
      </w:r>
      <w:r w:rsidR="003B3966" w:rsidRPr="00EB7BFD">
        <w:rPr>
          <w:spacing w:val="-1"/>
          <w:sz w:val="24"/>
          <w:szCs w:val="24"/>
        </w:rPr>
        <w:t>e</w:t>
      </w:r>
      <w:r w:rsidR="003B3966" w:rsidRPr="00EB7BFD">
        <w:rPr>
          <w:sz w:val="24"/>
          <w:szCs w:val="24"/>
        </w:rPr>
        <w:t xml:space="preserve">s. This </w:t>
      </w:r>
      <w:r w:rsidR="003B3966" w:rsidRPr="00EB7BFD">
        <w:rPr>
          <w:spacing w:val="-1"/>
          <w:sz w:val="24"/>
          <w:szCs w:val="24"/>
        </w:rPr>
        <w:t>ca</w:t>
      </w:r>
      <w:r w:rsidR="003B3966" w:rsidRPr="00EB7BFD">
        <w:rPr>
          <w:sz w:val="24"/>
          <w:szCs w:val="24"/>
        </w:rPr>
        <w:t>n h</w:t>
      </w:r>
      <w:r w:rsidR="003B3966" w:rsidRPr="00EB7BFD">
        <w:rPr>
          <w:spacing w:val="-1"/>
          <w:sz w:val="24"/>
          <w:szCs w:val="24"/>
        </w:rPr>
        <w:t>e</w:t>
      </w:r>
      <w:r w:rsidR="003B3966" w:rsidRPr="00EB7BFD">
        <w:rPr>
          <w:sz w:val="24"/>
          <w:szCs w:val="24"/>
        </w:rPr>
        <w:t xml:space="preserve">lp </w:t>
      </w:r>
      <w:r w:rsidR="003B3966" w:rsidRPr="00EB7BFD">
        <w:rPr>
          <w:spacing w:val="1"/>
          <w:sz w:val="24"/>
          <w:szCs w:val="24"/>
        </w:rPr>
        <w:t>t</w:t>
      </w:r>
      <w:r w:rsidR="003B3966" w:rsidRPr="00EB7BFD">
        <w:rPr>
          <w:sz w:val="24"/>
          <w:szCs w:val="24"/>
        </w:rPr>
        <w:t>h</w:t>
      </w:r>
      <w:r w:rsidR="003B3966" w:rsidRPr="00EB7BFD">
        <w:rPr>
          <w:spacing w:val="-1"/>
          <w:sz w:val="24"/>
          <w:szCs w:val="24"/>
        </w:rPr>
        <w:t>e</w:t>
      </w:r>
      <w:r w:rsidR="003B3966" w:rsidRPr="00EB7BFD">
        <w:rPr>
          <w:sz w:val="24"/>
          <w:szCs w:val="24"/>
        </w:rPr>
        <w:t xml:space="preserve">m </w:t>
      </w:r>
      <w:r w:rsidR="003B3966" w:rsidRPr="00EB7BFD">
        <w:rPr>
          <w:spacing w:val="1"/>
          <w:sz w:val="24"/>
          <w:szCs w:val="24"/>
        </w:rPr>
        <w:t>m</w:t>
      </w:r>
      <w:r w:rsidR="003B3966" w:rsidRPr="00EB7BFD">
        <w:rPr>
          <w:spacing w:val="-1"/>
          <w:sz w:val="24"/>
          <w:szCs w:val="24"/>
        </w:rPr>
        <w:t>a</w:t>
      </w:r>
      <w:r w:rsidR="003B3966" w:rsidRPr="00EB7BFD">
        <w:rPr>
          <w:sz w:val="24"/>
          <w:szCs w:val="24"/>
        </w:rPr>
        <w:t>ke</w:t>
      </w:r>
      <w:r w:rsidR="003B3966" w:rsidRPr="00EB7BFD">
        <w:rPr>
          <w:spacing w:val="-1"/>
          <w:sz w:val="24"/>
          <w:szCs w:val="24"/>
        </w:rPr>
        <w:t xml:space="preserve"> </w:t>
      </w:r>
      <w:r w:rsidR="003B3966" w:rsidRPr="00EB7BFD">
        <w:rPr>
          <w:sz w:val="24"/>
          <w:szCs w:val="24"/>
        </w:rPr>
        <w:t>i</w:t>
      </w:r>
      <w:r w:rsidR="003B3966" w:rsidRPr="00EB7BFD">
        <w:rPr>
          <w:spacing w:val="3"/>
          <w:sz w:val="24"/>
          <w:szCs w:val="24"/>
        </w:rPr>
        <w:t>n</w:t>
      </w:r>
      <w:r w:rsidR="003B3966" w:rsidRPr="00EB7BFD">
        <w:rPr>
          <w:spacing w:val="1"/>
          <w:sz w:val="24"/>
          <w:szCs w:val="24"/>
        </w:rPr>
        <w:t>f</w:t>
      </w:r>
      <w:r w:rsidR="003B3966" w:rsidRPr="00EB7BFD">
        <w:rPr>
          <w:sz w:val="24"/>
          <w:szCs w:val="24"/>
        </w:rPr>
        <w:t>orm</w:t>
      </w:r>
      <w:r w:rsidR="003B3966" w:rsidRPr="00EB7BFD">
        <w:rPr>
          <w:spacing w:val="-1"/>
          <w:sz w:val="24"/>
          <w:szCs w:val="24"/>
        </w:rPr>
        <w:t>e</w:t>
      </w:r>
      <w:r w:rsidR="003B3966" w:rsidRPr="00EB7BFD">
        <w:rPr>
          <w:sz w:val="24"/>
          <w:szCs w:val="24"/>
        </w:rPr>
        <w:t>d d</w:t>
      </w:r>
      <w:r w:rsidR="003B3966" w:rsidRPr="00EB7BFD">
        <w:rPr>
          <w:spacing w:val="-1"/>
          <w:sz w:val="24"/>
          <w:szCs w:val="24"/>
        </w:rPr>
        <w:t>ec</w:t>
      </w:r>
      <w:r w:rsidR="003B3966" w:rsidRPr="00EB7BFD">
        <w:rPr>
          <w:sz w:val="24"/>
          <w:szCs w:val="24"/>
        </w:rPr>
        <w:t>is</w:t>
      </w:r>
      <w:r w:rsidR="003B3966" w:rsidRPr="00EB7BFD">
        <w:rPr>
          <w:spacing w:val="1"/>
          <w:sz w:val="24"/>
          <w:szCs w:val="24"/>
        </w:rPr>
        <w:t>i</w:t>
      </w:r>
      <w:r w:rsidR="003B3966" w:rsidRPr="00EB7BFD">
        <w:rPr>
          <w:sz w:val="24"/>
          <w:szCs w:val="24"/>
        </w:rPr>
        <w:t xml:space="preserve">ons </w:t>
      </w:r>
      <w:r w:rsidR="003B3966" w:rsidRPr="00EB7BFD">
        <w:rPr>
          <w:spacing w:val="-1"/>
          <w:sz w:val="24"/>
          <w:szCs w:val="24"/>
        </w:rPr>
        <w:t>a</w:t>
      </w:r>
      <w:r w:rsidR="003B3966" w:rsidRPr="00EB7BFD">
        <w:rPr>
          <w:sz w:val="24"/>
          <w:szCs w:val="24"/>
        </w:rPr>
        <w:t xml:space="preserve">bout </w:t>
      </w:r>
      <w:r w:rsidR="003B3966" w:rsidRPr="00EB7BFD">
        <w:rPr>
          <w:spacing w:val="1"/>
          <w:sz w:val="24"/>
          <w:szCs w:val="24"/>
        </w:rPr>
        <w:t>t</w:t>
      </w:r>
      <w:r w:rsidR="003B3966" w:rsidRPr="00EB7BFD">
        <w:rPr>
          <w:spacing w:val="2"/>
          <w:sz w:val="24"/>
          <w:szCs w:val="24"/>
        </w:rPr>
        <w:t>h</w:t>
      </w:r>
      <w:r w:rsidR="003B3966" w:rsidRPr="00EB7BFD">
        <w:rPr>
          <w:spacing w:val="-1"/>
          <w:sz w:val="24"/>
          <w:szCs w:val="24"/>
        </w:rPr>
        <w:t>e</w:t>
      </w:r>
      <w:r w:rsidR="003B3966" w:rsidRPr="00EB7BFD">
        <w:rPr>
          <w:sz w:val="24"/>
          <w:szCs w:val="24"/>
        </w:rPr>
        <w:t xml:space="preserve">ir </w:t>
      </w:r>
      <w:r w:rsidR="003B3966" w:rsidRPr="00EB7BFD">
        <w:rPr>
          <w:spacing w:val="-1"/>
          <w:sz w:val="24"/>
          <w:szCs w:val="24"/>
        </w:rPr>
        <w:t>f</w:t>
      </w:r>
      <w:r w:rsidR="003B3966" w:rsidRPr="00EB7BFD">
        <w:rPr>
          <w:sz w:val="24"/>
          <w:szCs w:val="24"/>
        </w:rPr>
        <w:t>uture</w:t>
      </w:r>
      <w:r w:rsidR="003B3966" w:rsidRPr="00EB7BFD">
        <w:rPr>
          <w:spacing w:val="1"/>
          <w:sz w:val="24"/>
          <w:szCs w:val="24"/>
        </w:rPr>
        <w:t xml:space="preserve"> </w:t>
      </w:r>
      <w:r w:rsidR="003B3966" w:rsidRPr="00EB7BFD">
        <w:rPr>
          <w:spacing w:val="-1"/>
          <w:sz w:val="24"/>
          <w:szCs w:val="24"/>
        </w:rPr>
        <w:t>ca</w:t>
      </w:r>
      <w:r w:rsidR="003B3966" w:rsidRPr="00EB7BFD">
        <w:rPr>
          <w:spacing w:val="1"/>
          <w:sz w:val="24"/>
          <w:szCs w:val="24"/>
        </w:rPr>
        <w:t>r</w:t>
      </w:r>
      <w:r w:rsidR="003B3966" w:rsidRPr="00EB7BFD">
        <w:rPr>
          <w:spacing w:val="-1"/>
          <w:sz w:val="24"/>
          <w:szCs w:val="24"/>
        </w:rPr>
        <w:t>ee</w:t>
      </w:r>
      <w:r w:rsidR="003B3966" w:rsidRPr="00EB7BFD">
        <w:rPr>
          <w:sz w:val="24"/>
          <w:szCs w:val="24"/>
        </w:rPr>
        <w:t xml:space="preserve">r </w:t>
      </w:r>
      <w:r w:rsidR="003B3966" w:rsidRPr="00EB7BFD">
        <w:rPr>
          <w:spacing w:val="1"/>
          <w:sz w:val="24"/>
          <w:szCs w:val="24"/>
        </w:rPr>
        <w:t>p</w:t>
      </w:r>
      <w:r w:rsidR="003B3966" w:rsidRPr="00EB7BFD">
        <w:rPr>
          <w:spacing w:val="-1"/>
          <w:sz w:val="24"/>
          <w:szCs w:val="24"/>
        </w:rPr>
        <w:t>a</w:t>
      </w:r>
      <w:r w:rsidR="003B3966" w:rsidRPr="00EB7BFD">
        <w:rPr>
          <w:sz w:val="24"/>
          <w:szCs w:val="24"/>
        </w:rPr>
        <w:t>ths.</w:t>
      </w:r>
    </w:p>
    <w:p w14:paraId="126D4278" w14:textId="63215916" w:rsidR="00E23DEC" w:rsidRPr="00EB7BFD" w:rsidRDefault="00FB1E05">
      <w:pPr>
        <w:tabs>
          <w:tab w:val="left" w:pos="880"/>
        </w:tabs>
        <w:spacing w:before="4" w:line="360" w:lineRule="auto"/>
        <w:ind w:left="900" w:right="79" w:hanging="593"/>
        <w:jc w:val="both"/>
        <w:rPr>
          <w:sz w:val="24"/>
          <w:szCs w:val="24"/>
        </w:rPr>
      </w:pPr>
      <w:r w:rsidRPr="00EB7BFD">
        <w:rPr>
          <w:sz w:val="24"/>
          <w:szCs w:val="24"/>
        </w:rPr>
        <w:t>v</w:t>
      </w:r>
      <w:r w:rsidR="003B3966" w:rsidRPr="00EB7BFD">
        <w:rPr>
          <w:sz w:val="24"/>
          <w:szCs w:val="24"/>
        </w:rPr>
        <w:t>.</w:t>
      </w:r>
      <w:r w:rsidR="003B3966" w:rsidRPr="00EB7BFD">
        <w:rPr>
          <w:sz w:val="24"/>
          <w:szCs w:val="24"/>
        </w:rPr>
        <w:tab/>
      </w:r>
      <w:r w:rsidR="003B3966" w:rsidRPr="00EB7BFD">
        <w:rPr>
          <w:spacing w:val="-3"/>
          <w:sz w:val="24"/>
          <w:szCs w:val="24"/>
        </w:rPr>
        <w:t>I</w:t>
      </w:r>
      <w:r w:rsidR="003B3966" w:rsidRPr="00EB7BFD">
        <w:rPr>
          <w:spacing w:val="2"/>
          <w:sz w:val="24"/>
          <w:szCs w:val="24"/>
        </w:rPr>
        <w:t>n</w:t>
      </w:r>
      <w:r w:rsidR="003B3966" w:rsidRPr="00EB7BFD">
        <w:rPr>
          <w:spacing w:val="-1"/>
          <w:sz w:val="24"/>
          <w:szCs w:val="24"/>
        </w:rPr>
        <w:t>c</w:t>
      </w:r>
      <w:r w:rsidR="003B3966" w:rsidRPr="00EB7BFD">
        <w:rPr>
          <w:sz w:val="24"/>
          <w:szCs w:val="24"/>
        </w:rPr>
        <w:t>re</w:t>
      </w:r>
      <w:r w:rsidR="003B3966" w:rsidRPr="00EB7BFD">
        <w:rPr>
          <w:spacing w:val="-1"/>
          <w:sz w:val="24"/>
          <w:szCs w:val="24"/>
        </w:rPr>
        <w:t>a</w:t>
      </w:r>
      <w:r w:rsidR="003B3966" w:rsidRPr="00EB7BFD">
        <w:rPr>
          <w:sz w:val="24"/>
          <w:szCs w:val="24"/>
        </w:rPr>
        <w:t>se ma</w:t>
      </w:r>
      <w:r w:rsidR="003B3966" w:rsidRPr="00EB7BFD">
        <w:rPr>
          <w:spacing w:val="-1"/>
          <w:sz w:val="24"/>
          <w:szCs w:val="24"/>
        </w:rPr>
        <w:t>r</w:t>
      </w:r>
      <w:r w:rsidR="003B3966" w:rsidRPr="00EB7BFD">
        <w:rPr>
          <w:spacing w:val="2"/>
          <w:sz w:val="24"/>
          <w:szCs w:val="24"/>
        </w:rPr>
        <w:t>k</w:t>
      </w:r>
      <w:r w:rsidR="003B3966" w:rsidRPr="00EB7BFD">
        <w:rPr>
          <w:spacing w:val="-1"/>
          <w:sz w:val="24"/>
          <w:szCs w:val="24"/>
        </w:rPr>
        <w:t>e</w:t>
      </w:r>
      <w:r w:rsidR="003B3966" w:rsidRPr="00EB7BFD">
        <w:rPr>
          <w:sz w:val="24"/>
          <w:szCs w:val="24"/>
        </w:rPr>
        <w:t>t</w:t>
      </w:r>
      <w:r w:rsidR="00B228BB" w:rsidRPr="00EB7BFD">
        <w:rPr>
          <w:sz w:val="24"/>
          <w:szCs w:val="24"/>
        </w:rPr>
        <w:t xml:space="preserve"> </w:t>
      </w:r>
      <w:r w:rsidR="003B3966" w:rsidRPr="00EB7BFD">
        <w:rPr>
          <w:sz w:val="24"/>
          <w:szCs w:val="24"/>
        </w:rPr>
        <w:t>abil</w:t>
      </w:r>
      <w:r w:rsidR="003B3966" w:rsidRPr="00EB7BFD">
        <w:rPr>
          <w:spacing w:val="1"/>
          <w:sz w:val="24"/>
          <w:szCs w:val="24"/>
        </w:rPr>
        <w:t>i</w:t>
      </w:r>
      <w:r w:rsidR="003B3966" w:rsidRPr="00EB7BFD">
        <w:rPr>
          <w:sz w:val="24"/>
          <w:szCs w:val="24"/>
        </w:rPr>
        <w:t>ty b</w:t>
      </w:r>
      <w:r w:rsidR="003B3966" w:rsidRPr="00EB7BFD">
        <w:rPr>
          <w:spacing w:val="-1"/>
          <w:sz w:val="24"/>
          <w:szCs w:val="24"/>
        </w:rPr>
        <w:t>a</w:t>
      </w:r>
      <w:r w:rsidR="003B3966" w:rsidRPr="00EB7BFD">
        <w:rPr>
          <w:sz w:val="24"/>
          <w:szCs w:val="24"/>
        </w:rPr>
        <w:t>s</w:t>
      </w:r>
      <w:r w:rsidR="003B3966" w:rsidRPr="00EB7BFD">
        <w:rPr>
          <w:spacing w:val="-1"/>
          <w:sz w:val="24"/>
          <w:szCs w:val="24"/>
        </w:rPr>
        <w:t>e</w:t>
      </w:r>
      <w:r w:rsidR="003B3966" w:rsidRPr="00EB7BFD">
        <w:rPr>
          <w:sz w:val="24"/>
          <w:szCs w:val="24"/>
        </w:rPr>
        <w:t>d on jo</w:t>
      </w:r>
      <w:r w:rsidR="003B3966" w:rsidRPr="00EB7BFD">
        <w:rPr>
          <w:spacing w:val="3"/>
          <w:sz w:val="24"/>
          <w:szCs w:val="24"/>
        </w:rPr>
        <w:t>b</w:t>
      </w:r>
      <w:r w:rsidR="003B3966" w:rsidRPr="00EB7BFD">
        <w:rPr>
          <w:spacing w:val="-1"/>
          <w:sz w:val="24"/>
          <w:szCs w:val="24"/>
        </w:rPr>
        <w:t>-re</w:t>
      </w:r>
      <w:r w:rsidR="003B3966" w:rsidRPr="00EB7BFD">
        <w:rPr>
          <w:sz w:val="24"/>
          <w:szCs w:val="24"/>
        </w:rPr>
        <w:t>lat</w:t>
      </w:r>
      <w:r w:rsidR="003B3966" w:rsidRPr="00EB7BFD">
        <w:rPr>
          <w:spacing w:val="-1"/>
          <w:sz w:val="24"/>
          <w:szCs w:val="24"/>
        </w:rPr>
        <w:t>e</w:t>
      </w:r>
      <w:r w:rsidR="003B3966" w:rsidRPr="00EB7BFD">
        <w:rPr>
          <w:sz w:val="24"/>
          <w:szCs w:val="24"/>
        </w:rPr>
        <w:t>d ski</w:t>
      </w:r>
      <w:r w:rsidR="003B3966" w:rsidRPr="00EB7BFD">
        <w:rPr>
          <w:spacing w:val="1"/>
          <w:sz w:val="24"/>
          <w:szCs w:val="24"/>
        </w:rPr>
        <w:t>l</w:t>
      </w:r>
      <w:r w:rsidR="003B3966" w:rsidRPr="00EB7BFD">
        <w:rPr>
          <w:sz w:val="24"/>
          <w:szCs w:val="24"/>
        </w:rPr>
        <w:t>l d</w:t>
      </w:r>
      <w:r w:rsidR="003B3966" w:rsidRPr="00EB7BFD">
        <w:rPr>
          <w:spacing w:val="-1"/>
          <w:sz w:val="24"/>
          <w:szCs w:val="24"/>
        </w:rPr>
        <w:t>e</w:t>
      </w:r>
      <w:r w:rsidR="003B3966" w:rsidRPr="00EB7BFD">
        <w:rPr>
          <w:sz w:val="24"/>
          <w:szCs w:val="24"/>
        </w:rPr>
        <w:t>v</w:t>
      </w:r>
      <w:r w:rsidR="003B3966" w:rsidRPr="00EB7BFD">
        <w:rPr>
          <w:spacing w:val="-1"/>
          <w:sz w:val="24"/>
          <w:szCs w:val="24"/>
        </w:rPr>
        <w:t>e</w:t>
      </w:r>
      <w:r w:rsidR="003B3966" w:rsidRPr="00EB7BFD">
        <w:rPr>
          <w:sz w:val="24"/>
          <w:szCs w:val="24"/>
        </w:rPr>
        <w:t>lop</w:t>
      </w:r>
      <w:r w:rsidR="003B3966" w:rsidRPr="00EB7BFD">
        <w:rPr>
          <w:spacing w:val="1"/>
          <w:sz w:val="24"/>
          <w:szCs w:val="24"/>
        </w:rPr>
        <w:t>m</w:t>
      </w:r>
      <w:r w:rsidR="003B3966" w:rsidRPr="00EB7BFD">
        <w:rPr>
          <w:spacing w:val="-1"/>
          <w:sz w:val="24"/>
          <w:szCs w:val="24"/>
        </w:rPr>
        <w:t>e</w:t>
      </w:r>
      <w:r w:rsidR="003B3966" w:rsidRPr="00EB7BFD">
        <w:rPr>
          <w:sz w:val="24"/>
          <w:szCs w:val="24"/>
        </w:rPr>
        <w:t xml:space="preserve">nt: </w:t>
      </w:r>
      <w:r w:rsidR="003B3966" w:rsidRPr="00EB7BFD">
        <w:rPr>
          <w:spacing w:val="8"/>
          <w:sz w:val="24"/>
          <w:szCs w:val="24"/>
        </w:rPr>
        <w:t xml:space="preserve"> </w:t>
      </w:r>
      <w:r w:rsidR="003B3966" w:rsidRPr="00EB7BFD">
        <w:rPr>
          <w:sz w:val="24"/>
          <w:szCs w:val="24"/>
        </w:rPr>
        <w:t>By p</w:t>
      </w:r>
      <w:r w:rsidR="003B3966" w:rsidRPr="00EB7BFD">
        <w:rPr>
          <w:spacing w:val="-1"/>
          <w:sz w:val="24"/>
          <w:szCs w:val="24"/>
        </w:rPr>
        <w:t>a</w:t>
      </w:r>
      <w:r w:rsidR="003B3966" w:rsidRPr="00EB7BFD">
        <w:rPr>
          <w:sz w:val="24"/>
          <w:szCs w:val="24"/>
        </w:rPr>
        <w:t>r</w:t>
      </w:r>
      <w:r w:rsidR="003B3966" w:rsidRPr="00EB7BFD">
        <w:rPr>
          <w:spacing w:val="-3"/>
          <w:sz w:val="24"/>
          <w:szCs w:val="24"/>
        </w:rPr>
        <w:t>t</w:t>
      </w:r>
      <w:r w:rsidR="003B3966" w:rsidRPr="00EB7BFD">
        <w:rPr>
          <w:sz w:val="24"/>
          <w:szCs w:val="24"/>
        </w:rPr>
        <w:t>icip</w:t>
      </w:r>
      <w:r w:rsidR="003B3966" w:rsidRPr="00EB7BFD">
        <w:rPr>
          <w:spacing w:val="-1"/>
          <w:sz w:val="24"/>
          <w:szCs w:val="24"/>
        </w:rPr>
        <w:t>a</w:t>
      </w:r>
      <w:r w:rsidR="003B3966" w:rsidRPr="00EB7BFD">
        <w:rPr>
          <w:sz w:val="24"/>
          <w:szCs w:val="24"/>
        </w:rPr>
        <w:t>t</w:t>
      </w:r>
      <w:r w:rsidR="003B3966" w:rsidRPr="00EB7BFD">
        <w:rPr>
          <w:spacing w:val="1"/>
          <w:sz w:val="24"/>
          <w:szCs w:val="24"/>
        </w:rPr>
        <w:t>i</w:t>
      </w:r>
      <w:r w:rsidR="003B3966" w:rsidRPr="00EB7BFD">
        <w:rPr>
          <w:sz w:val="24"/>
          <w:szCs w:val="24"/>
        </w:rPr>
        <w:t>ng in in</w:t>
      </w:r>
      <w:r w:rsidR="003B3966" w:rsidRPr="00EB7BFD">
        <w:rPr>
          <w:spacing w:val="1"/>
          <w:sz w:val="24"/>
          <w:szCs w:val="24"/>
        </w:rPr>
        <w:t>t</w:t>
      </w:r>
      <w:r w:rsidR="003B3966" w:rsidRPr="00EB7BFD">
        <w:rPr>
          <w:spacing w:val="-1"/>
          <w:sz w:val="24"/>
          <w:szCs w:val="24"/>
        </w:rPr>
        <w:t>e</w:t>
      </w:r>
      <w:r w:rsidR="003B3966" w:rsidRPr="00EB7BFD">
        <w:rPr>
          <w:sz w:val="24"/>
          <w:szCs w:val="24"/>
        </w:rPr>
        <w:t>rnship</w:t>
      </w:r>
      <w:r w:rsidR="003B3966" w:rsidRPr="00EB7BFD">
        <w:rPr>
          <w:spacing w:val="-2"/>
          <w:sz w:val="24"/>
          <w:szCs w:val="24"/>
        </w:rPr>
        <w:t>s</w:t>
      </w:r>
      <w:r w:rsidR="003B3966" w:rsidRPr="00EB7BFD">
        <w:rPr>
          <w:sz w:val="24"/>
          <w:szCs w:val="24"/>
        </w:rPr>
        <w:t>, students</w:t>
      </w:r>
      <w:r w:rsidR="003B3966" w:rsidRPr="00EB7BFD">
        <w:rPr>
          <w:spacing w:val="-14"/>
          <w:sz w:val="24"/>
          <w:szCs w:val="24"/>
        </w:rPr>
        <w:t xml:space="preserve"> </w:t>
      </w:r>
      <w:r w:rsidR="003B3966" w:rsidRPr="00EB7BFD">
        <w:rPr>
          <w:sz w:val="24"/>
          <w:szCs w:val="24"/>
        </w:rPr>
        <w:t>g</w:t>
      </w:r>
      <w:r w:rsidR="003B3966" w:rsidRPr="00EB7BFD">
        <w:rPr>
          <w:spacing w:val="-1"/>
          <w:sz w:val="24"/>
          <w:szCs w:val="24"/>
        </w:rPr>
        <w:t>a</w:t>
      </w:r>
      <w:r w:rsidR="003B3966" w:rsidRPr="00EB7BFD">
        <w:rPr>
          <w:sz w:val="24"/>
          <w:szCs w:val="24"/>
        </w:rPr>
        <w:t>in</w:t>
      </w:r>
      <w:r w:rsidR="003B3966" w:rsidRPr="00EB7BFD">
        <w:rPr>
          <w:spacing w:val="-14"/>
          <w:sz w:val="24"/>
          <w:szCs w:val="24"/>
        </w:rPr>
        <w:t xml:space="preserve"> </w:t>
      </w:r>
      <w:r w:rsidR="003B3966" w:rsidRPr="00EB7BFD">
        <w:rPr>
          <w:sz w:val="24"/>
          <w:szCs w:val="24"/>
        </w:rPr>
        <w:t>pr</w:t>
      </w:r>
      <w:r w:rsidR="003B3966" w:rsidRPr="00EB7BFD">
        <w:rPr>
          <w:spacing w:val="-2"/>
          <w:sz w:val="24"/>
          <w:szCs w:val="24"/>
        </w:rPr>
        <w:t>a</w:t>
      </w:r>
      <w:r w:rsidR="003B3966" w:rsidRPr="00EB7BFD">
        <w:rPr>
          <w:spacing w:val="-1"/>
          <w:sz w:val="24"/>
          <w:szCs w:val="24"/>
        </w:rPr>
        <w:t>c</w:t>
      </w:r>
      <w:r w:rsidR="003B3966" w:rsidRPr="00EB7BFD">
        <w:rPr>
          <w:sz w:val="24"/>
          <w:szCs w:val="24"/>
        </w:rPr>
        <w:t>t</w:t>
      </w:r>
      <w:r w:rsidR="003B3966" w:rsidRPr="00EB7BFD">
        <w:rPr>
          <w:spacing w:val="1"/>
          <w:sz w:val="24"/>
          <w:szCs w:val="24"/>
        </w:rPr>
        <w:t>i</w:t>
      </w:r>
      <w:r w:rsidR="003B3966" w:rsidRPr="00EB7BFD">
        <w:rPr>
          <w:spacing w:val="-1"/>
          <w:sz w:val="24"/>
          <w:szCs w:val="24"/>
        </w:rPr>
        <w:t>ca</w:t>
      </w:r>
      <w:r w:rsidR="003B3966" w:rsidRPr="00EB7BFD">
        <w:rPr>
          <w:sz w:val="24"/>
          <w:szCs w:val="24"/>
        </w:rPr>
        <w:t>l,</w:t>
      </w:r>
      <w:r w:rsidR="003B3966" w:rsidRPr="00EB7BFD">
        <w:rPr>
          <w:spacing w:val="-14"/>
          <w:sz w:val="24"/>
          <w:szCs w:val="24"/>
        </w:rPr>
        <w:t xml:space="preserve"> </w:t>
      </w:r>
      <w:r w:rsidR="003B3966" w:rsidRPr="00EB7BFD">
        <w:rPr>
          <w:sz w:val="24"/>
          <w:szCs w:val="24"/>
        </w:rPr>
        <w:t>h</w:t>
      </w:r>
      <w:r w:rsidR="003B3966" w:rsidRPr="00EB7BFD">
        <w:rPr>
          <w:spacing w:val="1"/>
          <w:sz w:val="24"/>
          <w:szCs w:val="24"/>
        </w:rPr>
        <w:t>a</w:t>
      </w:r>
      <w:r w:rsidR="003B3966" w:rsidRPr="00EB7BFD">
        <w:rPr>
          <w:sz w:val="24"/>
          <w:szCs w:val="24"/>
        </w:rPr>
        <w:t>nd</w:t>
      </w:r>
      <w:r w:rsidR="003B3966" w:rsidRPr="00EB7BFD">
        <w:rPr>
          <w:spacing w:val="1"/>
          <w:sz w:val="24"/>
          <w:szCs w:val="24"/>
        </w:rPr>
        <w:t>s</w:t>
      </w:r>
      <w:r w:rsidR="003B3966" w:rsidRPr="00EB7BFD">
        <w:rPr>
          <w:spacing w:val="-1"/>
          <w:sz w:val="24"/>
          <w:szCs w:val="24"/>
        </w:rPr>
        <w:t>-</w:t>
      </w:r>
      <w:r w:rsidR="003B3966" w:rsidRPr="00EB7BFD">
        <w:rPr>
          <w:sz w:val="24"/>
          <w:szCs w:val="24"/>
        </w:rPr>
        <w:t>on</w:t>
      </w:r>
      <w:r w:rsidR="003B3966" w:rsidRPr="00EB7BFD">
        <w:rPr>
          <w:spacing w:val="-14"/>
          <w:sz w:val="24"/>
          <w:szCs w:val="24"/>
        </w:rPr>
        <w:t xml:space="preserve"> </w:t>
      </w:r>
      <w:r w:rsidR="003B3966" w:rsidRPr="00EB7BFD">
        <w:rPr>
          <w:spacing w:val="-1"/>
          <w:sz w:val="24"/>
          <w:szCs w:val="24"/>
        </w:rPr>
        <w:t>e</w:t>
      </w:r>
      <w:r w:rsidR="003B3966" w:rsidRPr="00EB7BFD">
        <w:rPr>
          <w:sz w:val="24"/>
          <w:szCs w:val="24"/>
        </w:rPr>
        <w:t>xp</w:t>
      </w:r>
      <w:r w:rsidR="003B3966" w:rsidRPr="00EB7BFD">
        <w:rPr>
          <w:spacing w:val="-1"/>
          <w:sz w:val="24"/>
          <w:szCs w:val="24"/>
        </w:rPr>
        <w:t>e</w:t>
      </w:r>
      <w:r w:rsidR="003B3966" w:rsidRPr="00EB7BFD">
        <w:rPr>
          <w:sz w:val="24"/>
          <w:szCs w:val="24"/>
        </w:rPr>
        <w:t>ri</w:t>
      </w:r>
      <w:r w:rsidR="003B3966" w:rsidRPr="00EB7BFD">
        <w:rPr>
          <w:spacing w:val="-1"/>
          <w:sz w:val="24"/>
          <w:szCs w:val="24"/>
        </w:rPr>
        <w:t>e</w:t>
      </w:r>
      <w:r w:rsidR="003B3966" w:rsidRPr="00EB7BFD">
        <w:rPr>
          <w:spacing w:val="2"/>
          <w:sz w:val="24"/>
          <w:szCs w:val="24"/>
        </w:rPr>
        <w:t>n</w:t>
      </w:r>
      <w:r w:rsidR="003B3966" w:rsidRPr="00EB7BFD">
        <w:rPr>
          <w:spacing w:val="-1"/>
          <w:sz w:val="24"/>
          <w:szCs w:val="24"/>
        </w:rPr>
        <w:t>c</w:t>
      </w:r>
      <w:r w:rsidR="003B3966" w:rsidRPr="00EB7BFD">
        <w:rPr>
          <w:sz w:val="24"/>
          <w:szCs w:val="24"/>
        </w:rPr>
        <w:t>e</w:t>
      </w:r>
      <w:r w:rsidR="003B3966" w:rsidRPr="00EB7BFD">
        <w:rPr>
          <w:spacing w:val="-15"/>
          <w:sz w:val="24"/>
          <w:szCs w:val="24"/>
        </w:rPr>
        <w:t xml:space="preserve"> </w:t>
      </w:r>
      <w:r w:rsidR="003B3966" w:rsidRPr="00EB7BFD">
        <w:rPr>
          <w:sz w:val="24"/>
          <w:szCs w:val="24"/>
        </w:rPr>
        <w:t>in</w:t>
      </w:r>
      <w:r w:rsidR="003B3966" w:rsidRPr="00EB7BFD">
        <w:rPr>
          <w:spacing w:val="-14"/>
          <w:sz w:val="24"/>
          <w:szCs w:val="24"/>
        </w:rPr>
        <w:t xml:space="preserve"> </w:t>
      </w:r>
      <w:r w:rsidR="003B3966" w:rsidRPr="00EB7BFD">
        <w:rPr>
          <w:sz w:val="24"/>
          <w:szCs w:val="24"/>
        </w:rPr>
        <w:t>their</w:t>
      </w:r>
      <w:r w:rsidR="003B3966" w:rsidRPr="00EB7BFD">
        <w:rPr>
          <w:spacing w:val="-13"/>
          <w:sz w:val="24"/>
          <w:szCs w:val="24"/>
        </w:rPr>
        <w:t xml:space="preserve"> </w:t>
      </w:r>
      <w:r w:rsidR="003B3966" w:rsidRPr="00EB7BFD">
        <w:rPr>
          <w:spacing w:val="-1"/>
          <w:sz w:val="24"/>
          <w:szCs w:val="24"/>
        </w:rPr>
        <w:t>c</w:t>
      </w:r>
      <w:r w:rsidR="003B3966" w:rsidRPr="00EB7BFD">
        <w:rPr>
          <w:sz w:val="24"/>
          <w:szCs w:val="24"/>
        </w:rPr>
        <w:t>hos</w:t>
      </w:r>
      <w:r w:rsidR="003B3966" w:rsidRPr="00EB7BFD">
        <w:rPr>
          <w:spacing w:val="-1"/>
          <w:sz w:val="24"/>
          <w:szCs w:val="24"/>
        </w:rPr>
        <w:t>e</w:t>
      </w:r>
      <w:r w:rsidR="003B3966" w:rsidRPr="00EB7BFD">
        <w:rPr>
          <w:sz w:val="24"/>
          <w:szCs w:val="24"/>
        </w:rPr>
        <w:t>n</w:t>
      </w:r>
      <w:r w:rsidR="003B3966" w:rsidRPr="00EB7BFD">
        <w:rPr>
          <w:spacing w:val="-14"/>
          <w:sz w:val="24"/>
          <w:szCs w:val="24"/>
        </w:rPr>
        <w:t xml:space="preserve"> </w:t>
      </w:r>
      <w:r w:rsidR="003B3966" w:rsidRPr="00EB7BFD">
        <w:rPr>
          <w:sz w:val="24"/>
          <w:szCs w:val="24"/>
        </w:rPr>
        <w:t>fi</w:t>
      </w:r>
      <w:r w:rsidR="003B3966" w:rsidRPr="00EB7BFD">
        <w:rPr>
          <w:spacing w:val="-1"/>
          <w:sz w:val="24"/>
          <w:szCs w:val="24"/>
        </w:rPr>
        <w:t>e</w:t>
      </w:r>
      <w:r w:rsidR="003B3966" w:rsidRPr="00EB7BFD">
        <w:rPr>
          <w:sz w:val="24"/>
          <w:szCs w:val="24"/>
        </w:rPr>
        <w:t>ld</w:t>
      </w:r>
      <w:r w:rsidR="003B3966" w:rsidRPr="00EB7BFD">
        <w:rPr>
          <w:spacing w:val="-14"/>
          <w:sz w:val="24"/>
          <w:szCs w:val="24"/>
        </w:rPr>
        <w:t xml:space="preserve"> </w:t>
      </w:r>
      <w:r w:rsidR="003B3966" w:rsidRPr="00EB7BFD">
        <w:rPr>
          <w:sz w:val="24"/>
          <w:szCs w:val="24"/>
        </w:rPr>
        <w:t>of</w:t>
      </w:r>
      <w:r w:rsidR="003B3966" w:rsidRPr="00EB7BFD">
        <w:rPr>
          <w:spacing w:val="-15"/>
          <w:sz w:val="24"/>
          <w:szCs w:val="24"/>
        </w:rPr>
        <w:t xml:space="preserve"> </w:t>
      </w:r>
      <w:r w:rsidR="003B3966" w:rsidRPr="00EB7BFD">
        <w:rPr>
          <w:sz w:val="24"/>
          <w:szCs w:val="24"/>
        </w:rPr>
        <w:t>study.</w:t>
      </w:r>
      <w:r w:rsidR="003B3966" w:rsidRPr="00EB7BFD">
        <w:rPr>
          <w:spacing w:val="-14"/>
          <w:sz w:val="24"/>
          <w:szCs w:val="24"/>
        </w:rPr>
        <w:t xml:space="preserve"> </w:t>
      </w:r>
      <w:r w:rsidR="003B3966" w:rsidRPr="00EB7BFD">
        <w:rPr>
          <w:sz w:val="24"/>
          <w:szCs w:val="24"/>
        </w:rPr>
        <w:t>Th</w:t>
      </w:r>
      <w:r w:rsidR="003B3966" w:rsidRPr="00EB7BFD">
        <w:rPr>
          <w:spacing w:val="2"/>
          <w:sz w:val="24"/>
          <w:szCs w:val="24"/>
        </w:rPr>
        <w:t>i</w:t>
      </w:r>
      <w:r w:rsidR="003B3966" w:rsidRPr="00EB7BFD">
        <w:rPr>
          <w:sz w:val="24"/>
          <w:szCs w:val="24"/>
        </w:rPr>
        <w:t>s</w:t>
      </w:r>
      <w:r w:rsidR="003B3966" w:rsidRPr="00EB7BFD">
        <w:rPr>
          <w:spacing w:val="-14"/>
          <w:sz w:val="24"/>
          <w:szCs w:val="24"/>
        </w:rPr>
        <w:t xml:space="preserve"> </w:t>
      </w:r>
      <w:r w:rsidR="003B3966" w:rsidRPr="00EB7BFD">
        <w:rPr>
          <w:spacing w:val="-1"/>
          <w:sz w:val="24"/>
          <w:szCs w:val="24"/>
        </w:rPr>
        <w:t>a</w:t>
      </w:r>
      <w:r w:rsidR="003B3966" w:rsidRPr="00EB7BFD">
        <w:rPr>
          <w:sz w:val="24"/>
          <w:szCs w:val="24"/>
        </w:rPr>
        <w:t>l</w:t>
      </w:r>
      <w:r w:rsidR="003B3966" w:rsidRPr="00EB7BFD">
        <w:rPr>
          <w:spacing w:val="1"/>
          <w:sz w:val="24"/>
          <w:szCs w:val="24"/>
        </w:rPr>
        <w:t>l</w:t>
      </w:r>
      <w:r w:rsidR="003B3966" w:rsidRPr="00EB7BFD">
        <w:rPr>
          <w:sz w:val="24"/>
          <w:szCs w:val="24"/>
        </w:rPr>
        <w:t>ows</w:t>
      </w:r>
      <w:r w:rsidR="003B3966" w:rsidRPr="00EB7BFD">
        <w:rPr>
          <w:spacing w:val="-15"/>
          <w:sz w:val="24"/>
          <w:szCs w:val="24"/>
        </w:rPr>
        <w:t xml:space="preserve"> </w:t>
      </w:r>
      <w:r w:rsidR="003B3966" w:rsidRPr="00EB7BFD">
        <w:rPr>
          <w:sz w:val="24"/>
          <w:szCs w:val="24"/>
        </w:rPr>
        <w:t>them</w:t>
      </w:r>
      <w:r w:rsidR="003B3966" w:rsidRPr="00EB7BFD">
        <w:rPr>
          <w:spacing w:val="-14"/>
          <w:sz w:val="24"/>
          <w:szCs w:val="24"/>
        </w:rPr>
        <w:t xml:space="preserve"> </w:t>
      </w:r>
      <w:r w:rsidR="003B3966" w:rsidRPr="00EB7BFD">
        <w:rPr>
          <w:sz w:val="24"/>
          <w:szCs w:val="24"/>
        </w:rPr>
        <w:t>to</w:t>
      </w:r>
      <w:r w:rsidR="003B3966" w:rsidRPr="00EB7BFD">
        <w:rPr>
          <w:spacing w:val="-14"/>
          <w:sz w:val="24"/>
          <w:szCs w:val="24"/>
        </w:rPr>
        <w:t xml:space="preserve"> </w:t>
      </w:r>
      <w:r w:rsidR="003B3966" w:rsidRPr="00EB7BFD">
        <w:rPr>
          <w:sz w:val="24"/>
          <w:szCs w:val="24"/>
        </w:rPr>
        <w:t>d</w:t>
      </w:r>
      <w:r w:rsidR="003B3966" w:rsidRPr="00EB7BFD">
        <w:rPr>
          <w:spacing w:val="-1"/>
          <w:sz w:val="24"/>
          <w:szCs w:val="24"/>
        </w:rPr>
        <w:t>e</w:t>
      </w:r>
      <w:r w:rsidR="003B3966" w:rsidRPr="00EB7BFD">
        <w:rPr>
          <w:sz w:val="24"/>
          <w:szCs w:val="24"/>
        </w:rPr>
        <w:t>v</w:t>
      </w:r>
      <w:r w:rsidR="003B3966" w:rsidRPr="00EB7BFD">
        <w:rPr>
          <w:spacing w:val="-1"/>
          <w:sz w:val="24"/>
          <w:szCs w:val="24"/>
        </w:rPr>
        <w:t>e</w:t>
      </w:r>
      <w:r w:rsidR="003B3966" w:rsidRPr="00EB7BFD">
        <w:rPr>
          <w:sz w:val="24"/>
          <w:szCs w:val="24"/>
        </w:rPr>
        <w:t>lop job</w:t>
      </w:r>
      <w:r w:rsidR="003B3966" w:rsidRPr="00EB7BFD">
        <w:rPr>
          <w:spacing w:val="-1"/>
          <w:sz w:val="24"/>
          <w:szCs w:val="24"/>
        </w:rPr>
        <w:t>-</w:t>
      </w:r>
      <w:r w:rsidR="003B3966" w:rsidRPr="00EB7BFD">
        <w:rPr>
          <w:sz w:val="24"/>
          <w:szCs w:val="24"/>
        </w:rPr>
        <w:t>r</w:t>
      </w:r>
      <w:r w:rsidR="003B3966" w:rsidRPr="00EB7BFD">
        <w:rPr>
          <w:spacing w:val="-2"/>
          <w:sz w:val="24"/>
          <w:szCs w:val="24"/>
        </w:rPr>
        <w:t>e</w:t>
      </w:r>
      <w:r w:rsidR="003B3966" w:rsidRPr="00EB7BFD">
        <w:rPr>
          <w:sz w:val="24"/>
          <w:szCs w:val="24"/>
        </w:rPr>
        <w:t>lat</w:t>
      </w:r>
      <w:r w:rsidR="003B3966" w:rsidRPr="00EB7BFD">
        <w:rPr>
          <w:spacing w:val="-1"/>
          <w:sz w:val="24"/>
          <w:szCs w:val="24"/>
        </w:rPr>
        <w:t>e</w:t>
      </w:r>
      <w:r w:rsidR="003B3966" w:rsidRPr="00EB7BFD">
        <w:rPr>
          <w:sz w:val="24"/>
          <w:szCs w:val="24"/>
        </w:rPr>
        <w:t>d</w:t>
      </w:r>
      <w:r w:rsidR="003B3966" w:rsidRPr="00EB7BFD">
        <w:rPr>
          <w:spacing w:val="-14"/>
          <w:sz w:val="24"/>
          <w:szCs w:val="24"/>
        </w:rPr>
        <w:t xml:space="preserve"> </w:t>
      </w:r>
      <w:r w:rsidR="003B3966" w:rsidRPr="00EB7BFD">
        <w:rPr>
          <w:sz w:val="24"/>
          <w:szCs w:val="24"/>
        </w:rPr>
        <w:t>ski</w:t>
      </w:r>
      <w:r w:rsidR="003B3966" w:rsidRPr="00EB7BFD">
        <w:rPr>
          <w:spacing w:val="1"/>
          <w:sz w:val="24"/>
          <w:szCs w:val="24"/>
        </w:rPr>
        <w:t>l</w:t>
      </w:r>
      <w:r w:rsidR="003B3966" w:rsidRPr="00EB7BFD">
        <w:rPr>
          <w:sz w:val="24"/>
          <w:szCs w:val="24"/>
        </w:rPr>
        <w:t>ls</w:t>
      </w:r>
      <w:r w:rsidR="003B3966" w:rsidRPr="00EB7BFD">
        <w:rPr>
          <w:spacing w:val="-14"/>
          <w:sz w:val="24"/>
          <w:szCs w:val="24"/>
        </w:rPr>
        <w:t xml:space="preserve"> </w:t>
      </w:r>
      <w:r w:rsidR="003B3966" w:rsidRPr="00EB7BFD">
        <w:rPr>
          <w:sz w:val="24"/>
          <w:szCs w:val="24"/>
        </w:rPr>
        <w:t>that</w:t>
      </w:r>
      <w:r w:rsidR="003B3966" w:rsidRPr="00EB7BFD">
        <w:rPr>
          <w:spacing w:val="-12"/>
          <w:sz w:val="24"/>
          <w:szCs w:val="24"/>
        </w:rPr>
        <w:t xml:space="preserve"> </w:t>
      </w:r>
      <w:r w:rsidR="003B3966" w:rsidRPr="00EB7BFD">
        <w:rPr>
          <w:spacing w:val="-1"/>
          <w:sz w:val="24"/>
          <w:szCs w:val="24"/>
        </w:rPr>
        <w:t>e</w:t>
      </w:r>
      <w:r w:rsidR="003B3966" w:rsidRPr="00EB7BFD">
        <w:rPr>
          <w:sz w:val="24"/>
          <w:szCs w:val="24"/>
        </w:rPr>
        <w:t>mp</w:t>
      </w:r>
      <w:r w:rsidR="003B3966" w:rsidRPr="00EB7BFD">
        <w:rPr>
          <w:spacing w:val="1"/>
          <w:sz w:val="24"/>
          <w:szCs w:val="24"/>
        </w:rPr>
        <w:t>l</w:t>
      </w:r>
      <w:r w:rsidR="003B3966" w:rsidRPr="00EB7BFD">
        <w:rPr>
          <w:sz w:val="24"/>
          <w:szCs w:val="24"/>
        </w:rPr>
        <w:t>oy</w:t>
      </w:r>
      <w:r w:rsidR="003B3966" w:rsidRPr="00EB7BFD">
        <w:rPr>
          <w:spacing w:val="-1"/>
          <w:sz w:val="24"/>
          <w:szCs w:val="24"/>
        </w:rPr>
        <w:t>e</w:t>
      </w:r>
      <w:r w:rsidR="003B3966" w:rsidRPr="00EB7BFD">
        <w:rPr>
          <w:sz w:val="24"/>
          <w:szCs w:val="24"/>
        </w:rPr>
        <w:t>rs</w:t>
      </w:r>
      <w:r w:rsidR="003B3966" w:rsidRPr="00EB7BFD">
        <w:rPr>
          <w:spacing w:val="-15"/>
          <w:sz w:val="24"/>
          <w:szCs w:val="24"/>
        </w:rPr>
        <w:t xml:space="preserve"> </w:t>
      </w:r>
      <w:r w:rsidR="003B3966" w:rsidRPr="00EB7BFD">
        <w:rPr>
          <w:spacing w:val="-1"/>
          <w:sz w:val="24"/>
          <w:szCs w:val="24"/>
        </w:rPr>
        <w:t>a</w:t>
      </w:r>
      <w:r w:rsidR="003B3966" w:rsidRPr="00EB7BFD">
        <w:rPr>
          <w:spacing w:val="1"/>
          <w:sz w:val="24"/>
          <w:szCs w:val="24"/>
        </w:rPr>
        <w:t>r</w:t>
      </w:r>
      <w:r w:rsidR="003B3966" w:rsidRPr="00EB7BFD">
        <w:rPr>
          <w:sz w:val="24"/>
          <w:szCs w:val="24"/>
        </w:rPr>
        <w:t>e</w:t>
      </w:r>
      <w:r w:rsidR="003B3966" w:rsidRPr="00EB7BFD">
        <w:rPr>
          <w:spacing w:val="-15"/>
          <w:sz w:val="24"/>
          <w:szCs w:val="24"/>
        </w:rPr>
        <w:t xml:space="preserve"> </w:t>
      </w:r>
      <w:r w:rsidR="003B3966" w:rsidRPr="00EB7BFD">
        <w:rPr>
          <w:sz w:val="24"/>
          <w:szCs w:val="24"/>
        </w:rPr>
        <w:t>look</w:t>
      </w:r>
      <w:r w:rsidR="003B3966" w:rsidRPr="00EB7BFD">
        <w:rPr>
          <w:spacing w:val="1"/>
          <w:sz w:val="24"/>
          <w:szCs w:val="24"/>
        </w:rPr>
        <w:t>i</w:t>
      </w:r>
      <w:r w:rsidR="003B3966" w:rsidRPr="00EB7BFD">
        <w:rPr>
          <w:sz w:val="24"/>
          <w:szCs w:val="24"/>
        </w:rPr>
        <w:t>ng</w:t>
      </w:r>
      <w:r w:rsidR="003B3966" w:rsidRPr="00EB7BFD">
        <w:rPr>
          <w:spacing w:val="-14"/>
          <w:sz w:val="24"/>
          <w:szCs w:val="24"/>
        </w:rPr>
        <w:t xml:space="preserve"> </w:t>
      </w:r>
      <w:r w:rsidR="003B3966" w:rsidRPr="00EB7BFD">
        <w:rPr>
          <w:sz w:val="24"/>
          <w:szCs w:val="24"/>
        </w:rPr>
        <w:t>f</w:t>
      </w:r>
      <w:r w:rsidR="003B3966" w:rsidRPr="00EB7BFD">
        <w:rPr>
          <w:spacing w:val="1"/>
          <w:sz w:val="24"/>
          <w:szCs w:val="24"/>
        </w:rPr>
        <w:t>o</w:t>
      </w:r>
      <w:r w:rsidR="003B3966" w:rsidRPr="00EB7BFD">
        <w:rPr>
          <w:sz w:val="24"/>
          <w:szCs w:val="24"/>
        </w:rPr>
        <w:t>r</w:t>
      </w:r>
      <w:r w:rsidR="003B3966" w:rsidRPr="00EB7BFD">
        <w:rPr>
          <w:spacing w:val="-15"/>
          <w:sz w:val="24"/>
          <w:szCs w:val="24"/>
        </w:rPr>
        <w:t xml:space="preserve"> </w:t>
      </w:r>
      <w:r w:rsidR="003B3966" w:rsidRPr="00EB7BFD">
        <w:rPr>
          <w:spacing w:val="-1"/>
          <w:sz w:val="24"/>
          <w:szCs w:val="24"/>
        </w:rPr>
        <w:t>a</w:t>
      </w:r>
      <w:r w:rsidR="003B3966" w:rsidRPr="00EB7BFD">
        <w:rPr>
          <w:spacing w:val="2"/>
          <w:sz w:val="24"/>
          <w:szCs w:val="24"/>
        </w:rPr>
        <w:t>n</w:t>
      </w:r>
      <w:r w:rsidR="003B3966" w:rsidRPr="00EB7BFD">
        <w:rPr>
          <w:sz w:val="24"/>
          <w:szCs w:val="24"/>
        </w:rPr>
        <w:t>d</w:t>
      </w:r>
      <w:r w:rsidR="003B3966" w:rsidRPr="00EB7BFD">
        <w:rPr>
          <w:spacing w:val="-14"/>
          <w:sz w:val="24"/>
          <w:szCs w:val="24"/>
        </w:rPr>
        <w:t xml:space="preserve"> </w:t>
      </w:r>
      <w:r w:rsidR="003B3966" w:rsidRPr="00EB7BFD">
        <w:rPr>
          <w:sz w:val="24"/>
          <w:szCs w:val="24"/>
        </w:rPr>
        <w:t>make</w:t>
      </w:r>
      <w:r w:rsidR="003B3966" w:rsidRPr="00EB7BFD">
        <w:rPr>
          <w:spacing w:val="-16"/>
          <w:sz w:val="24"/>
          <w:szCs w:val="24"/>
        </w:rPr>
        <w:t xml:space="preserve"> </w:t>
      </w:r>
      <w:r w:rsidR="003B3966" w:rsidRPr="00EB7BFD">
        <w:rPr>
          <w:sz w:val="24"/>
          <w:szCs w:val="24"/>
        </w:rPr>
        <w:t>them</w:t>
      </w:r>
      <w:r w:rsidR="003B3966" w:rsidRPr="00EB7BFD">
        <w:rPr>
          <w:spacing w:val="-12"/>
          <w:sz w:val="24"/>
          <w:szCs w:val="24"/>
        </w:rPr>
        <w:t xml:space="preserve"> </w:t>
      </w:r>
      <w:r w:rsidR="003B3966" w:rsidRPr="00EB7BFD">
        <w:rPr>
          <w:sz w:val="24"/>
          <w:szCs w:val="24"/>
        </w:rPr>
        <w:t>more</w:t>
      </w:r>
      <w:r w:rsidR="003B3966" w:rsidRPr="00EB7BFD">
        <w:rPr>
          <w:spacing w:val="-13"/>
          <w:sz w:val="24"/>
          <w:szCs w:val="24"/>
        </w:rPr>
        <w:t xml:space="preserve"> </w:t>
      </w:r>
      <w:r w:rsidR="003B3966" w:rsidRPr="00EB7BFD">
        <w:rPr>
          <w:spacing w:val="-1"/>
          <w:sz w:val="24"/>
          <w:szCs w:val="24"/>
        </w:rPr>
        <w:t>a</w:t>
      </w:r>
      <w:r w:rsidR="003B3966" w:rsidRPr="00EB7BFD">
        <w:rPr>
          <w:sz w:val="24"/>
          <w:szCs w:val="24"/>
        </w:rPr>
        <w:t>t</w:t>
      </w:r>
      <w:r w:rsidR="003B3966" w:rsidRPr="00EB7BFD">
        <w:rPr>
          <w:spacing w:val="1"/>
          <w:sz w:val="24"/>
          <w:szCs w:val="24"/>
        </w:rPr>
        <w:t>t</w:t>
      </w:r>
      <w:r w:rsidR="003B3966" w:rsidRPr="00EB7BFD">
        <w:rPr>
          <w:sz w:val="24"/>
          <w:szCs w:val="24"/>
        </w:rPr>
        <w:t>r</w:t>
      </w:r>
      <w:r w:rsidR="003B3966" w:rsidRPr="00EB7BFD">
        <w:rPr>
          <w:spacing w:val="-2"/>
          <w:sz w:val="24"/>
          <w:szCs w:val="24"/>
        </w:rPr>
        <w:t>a</w:t>
      </w:r>
      <w:r w:rsidR="003B3966" w:rsidRPr="00EB7BFD">
        <w:rPr>
          <w:spacing w:val="-1"/>
          <w:sz w:val="24"/>
          <w:szCs w:val="24"/>
        </w:rPr>
        <w:t>c</w:t>
      </w:r>
      <w:r w:rsidR="003B3966" w:rsidRPr="00EB7BFD">
        <w:rPr>
          <w:spacing w:val="3"/>
          <w:sz w:val="24"/>
          <w:szCs w:val="24"/>
        </w:rPr>
        <w:t>t</w:t>
      </w:r>
      <w:r w:rsidR="003B3966" w:rsidRPr="00EB7BFD">
        <w:rPr>
          <w:sz w:val="24"/>
          <w:szCs w:val="24"/>
        </w:rPr>
        <w:t>ive</w:t>
      </w:r>
      <w:r w:rsidR="003B3966" w:rsidRPr="00EB7BFD">
        <w:rPr>
          <w:spacing w:val="-15"/>
          <w:sz w:val="24"/>
          <w:szCs w:val="24"/>
        </w:rPr>
        <w:t xml:space="preserve"> </w:t>
      </w:r>
      <w:r w:rsidR="003B3966" w:rsidRPr="00EB7BFD">
        <w:rPr>
          <w:sz w:val="24"/>
          <w:szCs w:val="24"/>
        </w:rPr>
        <w:t>to</w:t>
      </w:r>
      <w:r w:rsidR="003B3966" w:rsidRPr="00EB7BFD">
        <w:rPr>
          <w:spacing w:val="-14"/>
          <w:sz w:val="24"/>
          <w:szCs w:val="24"/>
        </w:rPr>
        <w:t xml:space="preserve"> </w:t>
      </w:r>
      <w:r w:rsidR="003B3966" w:rsidRPr="00EB7BFD">
        <w:rPr>
          <w:sz w:val="24"/>
          <w:szCs w:val="24"/>
        </w:rPr>
        <w:t>potential</w:t>
      </w:r>
      <w:r w:rsidR="003B3966" w:rsidRPr="00EB7BFD">
        <w:rPr>
          <w:spacing w:val="-11"/>
          <w:sz w:val="24"/>
          <w:szCs w:val="24"/>
        </w:rPr>
        <w:t xml:space="preserve"> </w:t>
      </w:r>
      <w:r w:rsidR="003B3966" w:rsidRPr="00EB7BFD">
        <w:rPr>
          <w:spacing w:val="-1"/>
          <w:sz w:val="24"/>
          <w:szCs w:val="24"/>
        </w:rPr>
        <w:t>e</w:t>
      </w:r>
      <w:r w:rsidR="003B3966" w:rsidRPr="00EB7BFD">
        <w:rPr>
          <w:sz w:val="24"/>
          <w:szCs w:val="24"/>
        </w:rPr>
        <w:t>mp</w:t>
      </w:r>
      <w:r w:rsidR="003B3966" w:rsidRPr="00EB7BFD">
        <w:rPr>
          <w:spacing w:val="1"/>
          <w:sz w:val="24"/>
          <w:szCs w:val="24"/>
        </w:rPr>
        <w:t>l</w:t>
      </w:r>
      <w:r w:rsidR="003B3966" w:rsidRPr="00EB7BFD">
        <w:rPr>
          <w:sz w:val="24"/>
          <w:szCs w:val="24"/>
        </w:rPr>
        <w:t>oy</w:t>
      </w:r>
      <w:r w:rsidR="003B3966" w:rsidRPr="00EB7BFD">
        <w:rPr>
          <w:spacing w:val="1"/>
          <w:sz w:val="24"/>
          <w:szCs w:val="24"/>
        </w:rPr>
        <w:t>er</w:t>
      </w:r>
      <w:r w:rsidR="003B3966" w:rsidRPr="00EB7BFD">
        <w:rPr>
          <w:sz w:val="24"/>
          <w:szCs w:val="24"/>
        </w:rPr>
        <w:t>s. This c</w:t>
      </w:r>
      <w:r w:rsidR="003B3966" w:rsidRPr="00EB7BFD">
        <w:rPr>
          <w:spacing w:val="-1"/>
          <w:sz w:val="24"/>
          <w:szCs w:val="24"/>
        </w:rPr>
        <w:t>a</w:t>
      </w:r>
      <w:r w:rsidR="003B3966" w:rsidRPr="00EB7BFD">
        <w:rPr>
          <w:sz w:val="24"/>
          <w:szCs w:val="24"/>
        </w:rPr>
        <w:t>n i</w:t>
      </w:r>
      <w:r w:rsidR="003B3966" w:rsidRPr="00EB7BFD">
        <w:rPr>
          <w:spacing w:val="3"/>
          <w:sz w:val="24"/>
          <w:szCs w:val="24"/>
        </w:rPr>
        <w:t>n</w:t>
      </w:r>
      <w:r w:rsidR="003B3966" w:rsidRPr="00EB7BFD">
        <w:rPr>
          <w:spacing w:val="-1"/>
          <w:sz w:val="24"/>
          <w:szCs w:val="24"/>
        </w:rPr>
        <w:t>c</w:t>
      </w:r>
      <w:r w:rsidR="003B3966" w:rsidRPr="00EB7BFD">
        <w:rPr>
          <w:sz w:val="24"/>
          <w:szCs w:val="24"/>
        </w:rPr>
        <w:t>lude</w:t>
      </w:r>
      <w:r w:rsidR="003B3966" w:rsidRPr="00EB7BFD">
        <w:rPr>
          <w:spacing w:val="2"/>
          <w:sz w:val="24"/>
          <w:szCs w:val="24"/>
        </w:rPr>
        <w:t xml:space="preserve"> </w:t>
      </w:r>
      <w:r w:rsidR="003B3966" w:rsidRPr="00EB7BFD">
        <w:rPr>
          <w:spacing w:val="-1"/>
          <w:sz w:val="24"/>
          <w:szCs w:val="24"/>
        </w:rPr>
        <w:t>a</w:t>
      </w:r>
      <w:r w:rsidR="003B3966" w:rsidRPr="00EB7BFD">
        <w:rPr>
          <w:sz w:val="24"/>
          <w:szCs w:val="24"/>
        </w:rPr>
        <w:t>nyth</w:t>
      </w:r>
      <w:r w:rsidR="003B3966" w:rsidRPr="00EB7BFD">
        <w:rPr>
          <w:spacing w:val="1"/>
          <w:sz w:val="24"/>
          <w:szCs w:val="24"/>
        </w:rPr>
        <w:t>i</w:t>
      </w:r>
      <w:r w:rsidR="003B3966" w:rsidRPr="00EB7BFD">
        <w:rPr>
          <w:sz w:val="24"/>
          <w:szCs w:val="24"/>
        </w:rPr>
        <w:t>ng f</w:t>
      </w:r>
      <w:r w:rsidR="003B3966" w:rsidRPr="00EB7BFD">
        <w:rPr>
          <w:spacing w:val="-1"/>
          <w:sz w:val="24"/>
          <w:szCs w:val="24"/>
        </w:rPr>
        <w:t>r</w:t>
      </w:r>
      <w:r w:rsidR="003B3966" w:rsidRPr="00EB7BFD">
        <w:rPr>
          <w:sz w:val="24"/>
          <w:szCs w:val="24"/>
        </w:rPr>
        <w:t xml:space="preserve">om </w:t>
      </w:r>
      <w:r w:rsidR="003B3966" w:rsidRPr="00EB7BFD">
        <w:rPr>
          <w:spacing w:val="1"/>
          <w:sz w:val="24"/>
          <w:szCs w:val="24"/>
        </w:rPr>
        <w:t>te</w:t>
      </w:r>
      <w:r w:rsidR="003B3966" w:rsidRPr="00EB7BFD">
        <w:rPr>
          <w:spacing w:val="-1"/>
          <w:sz w:val="24"/>
          <w:szCs w:val="24"/>
        </w:rPr>
        <w:t>c</w:t>
      </w:r>
      <w:r w:rsidR="003B3966" w:rsidRPr="00EB7BFD">
        <w:rPr>
          <w:sz w:val="24"/>
          <w:szCs w:val="24"/>
        </w:rPr>
        <w:t>hnic</w:t>
      </w:r>
      <w:r w:rsidR="003B3966" w:rsidRPr="00EB7BFD">
        <w:rPr>
          <w:spacing w:val="-1"/>
          <w:sz w:val="24"/>
          <w:szCs w:val="24"/>
        </w:rPr>
        <w:t>a</w:t>
      </w:r>
      <w:r w:rsidR="003B3966" w:rsidRPr="00EB7BFD">
        <w:rPr>
          <w:sz w:val="24"/>
          <w:szCs w:val="24"/>
        </w:rPr>
        <w:t>l</w:t>
      </w:r>
      <w:r w:rsidR="003B3966" w:rsidRPr="00EB7BFD">
        <w:rPr>
          <w:spacing w:val="3"/>
          <w:sz w:val="24"/>
          <w:szCs w:val="24"/>
        </w:rPr>
        <w:t xml:space="preserve"> </w:t>
      </w:r>
      <w:r w:rsidR="003B3966" w:rsidRPr="00EB7BFD">
        <w:rPr>
          <w:sz w:val="24"/>
          <w:szCs w:val="24"/>
        </w:rPr>
        <w:t>skil</w:t>
      </w:r>
      <w:r w:rsidR="003B3966" w:rsidRPr="00EB7BFD">
        <w:rPr>
          <w:spacing w:val="1"/>
          <w:sz w:val="24"/>
          <w:szCs w:val="24"/>
        </w:rPr>
        <w:t>l</w:t>
      </w:r>
      <w:r w:rsidR="003B3966" w:rsidRPr="00EB7BFD">
        <w:rPr>
          <w:sz w:val="24"/>
          <w:szCs w:val="24"/>
        </w:rPr>
        <w:t xml:space="preserve">s such </w:t>
      </w:r>
      <w:r w:rsidR="003B3966" w:rsidRPr="00EB7BFD">
        <w:rPr>
          <w:spacing w:val="-1"/>
          <w:sz w:val="24"/>
          <w:szCs w:val="24"/>
        </w:rPr>
        <w:t>a</w:t>
      </w:r>
      <w:r w:rsidR="003B3966" w:rsidRPr="00EB7BFD">
        <w:rPr>
          <w:sz w:val="24"/>
          <w:szCs w:val="24"/>
        </w:rPr>
        <w:t>s</w:t>
      </w:r>
      <w:r w:rsidR="003B3966" w:rsidRPr="00EB7BFD">
        <w:rPr>
          <w:spacing w:val="2"/>
          <w:sz w:val="24"/>
          <w:szCs w:val="24"/>
        </w:rPr>
        <w:t xml:space="preserve"> </w:t>
      </w:r>
      <w:r w:rsidR="003B3966" w:rsidRPr="00EB7BFD">
        <w:rPr>
          <w:sz w:val="24"/>
          <w:szCs w:val="24"/>
        </w:rPr>
        <w:t>pro</w:t>
      </w:r>
      <w:r w:rsidR="003B3966" w:rsidRPr="00EB7BFD">
        <w:rPr>
          <w:spacing w:val="-1"/>
          <w:sz w:val="24"/>
          <w:szCs w:val="24"/>
        </w:rPr>
        <w:t>g</w:t>
      </w:r>
      <w:r w:rsidR="003B3966" w:rsidRPr="00EB7BFD">
        <w:rPr>
          <w:spacing w:val="1"/>
          <w:sz w:val="24"/>
          <w:szCs w:val="24"/>
        </w:rPr>
        <w:t>r</w:t>
      </w:r>
      <w:r w:rsidR="003B3966" w:rsidRPr="00EB7BFD">
        <w:rPr>
          <w:spacing w:val="-1"/>
          <w:sz w:val="24"/>
          <w:szCs w:val="24"/>
        </w:rPr>
        <w:t>a</w:t>
      </w:r>
      <w:r w:rsidR="003B3966" w:rsidRPr="00EB7BFD">
        <w:rPr>
          <w:sz w:val="24"/>
          <w:szCs w:val="24"/>
        </w:rPr>
        <w:t>m</w:t>
      </w:r>
      <w:r w:rsidR="003B3966" w:rsidRPr="00EB7BFD">
        <w:rPr>
          <w:spacing w:val="1"/>
          <w:sz w:val="24"/>
          <w:szCs w:val="24"/>
        </w:rPr>
        <w:t>m</w:t>
      </w:r>
      <w:r w:rsidR="003B3966" w:rsidRPr="00EB7BFD">
        <w:rPr>
          <w:sz w:val="24"/>
          <w:szCs w:val="24"/>
        </w:rPr>
        <w:t xml:space="preserve">ing or </w:t>
      </w:r>
      <w:r w:rsidR="003B3966" w:rsidRPr="00EB7BFD">
        <w:rPr>
          <w:spacing w:val="2"/>
          <w:sz w:val="24"/>
          <w:szCs w:val="24"/>
        </w:rPr>
        <w:t>d</w:t>
      </w:r>
      <w:r w:rsidR="003B3966" w:rsidRPr="00EB7BFD">
        <w:rPr>
          <w:spacing w:val="1"/>
          <w:sz w:val="24"/>
          <w:szCs w:val="24"/>
        </w:rPr>
        <w:t>a</w:t>
      </w:r>
      <w:r w:rsidR="003B3966" w:rsidRPr="00EB7BFD">
        <w:rPr>
          <w:sz w:val="24"/>
          <w:szCs w:val="24"/>
        </w:rPr>
        <w:t xml:space="preserve">ta </w:t>
      </w:r>
      <w:r w:rsidR="003B3966" w:rsidRPr="00EB7BFD">
        <w:rPr>
          <w:spacing w:val="-1"/>
          <w:sz w:val="24"/>
          <w:szCs w:val="24"/>
        </w:rPr>
        <w:t>a</w:t>
      </w:r>
      <w:r w:rsidR="003B3966" w:rsidRPr="00EB7BFD">
        <w:rPr>
          <w:sz w:val="24"/>
          <w:szCs w:val="24"/>
        </w:rPr>
        <w:t>n</w:t>
      </w:r>
      <w:r w:rsidR="003B3966" w:rsidRPr="00EB7BFD">
        <w:rPr>
          <w:spacing w:val="-1"/>
          <w:sz w:val="24"/>
          <w:szCs w:val="24"/>
        </w:rPr>
        <w:t>a</w:t>
      </w:r>
      <w:r w:rsidR="003B3966" w:rsidRPr="00EB7BFD">
        <w:rPr>
          <w:sz w:val="24"/>
          <w:szCs w:val="24"/>
        </w:rPr>
        <w:t>lys</w:t>
      </w:r>
      <w:r w:rsidR="003B3966" w:rsidRPr="00EB7BFD">
        <w:rPr>
          <w:spacing w:val="1"/>
          <w:sz w:val="24"/>
          <w:szCs w:val="24"/>
        </w:rPr>
        <w:t>i</w:t>
      </w:r>
      <w:r w:rsidR="003B3966" w:rsidRPr="00EB7BFD">
        <w:rPr>
          <w:sz w:val="24"/>
          <w:szCs w:val="24"/>
        </w:rPr>
        <w:t xml:space="preserve">s, to </w:t>
      </w:r>
      <w:r w:rsidR="003B3966" w:rsidRPr="00EB7BFD">
        <w:rPr>
          <w:spacing w:val="1"/>
          <w:sz w:val="24"/>
          <w:szCs w:val="24"/>
        </w:rPr>
        <w:t>s</w:t>
      </w:r>
      <w:r w:rsidR="003B3966" w:rsidRPr="00EB7BFD">
        <w:rPr>
          <w:spacing w:val="2"/>
          <w:sz w:val="24"/>
          <w:szCs w:val="24"/>
        </w:rPr>
        <w:t>o</w:t>
      </w:r>
      <w:r w:rsidR="003B3966" w:rsidRPr="00EB7BFD">
        <w:rPr>
          <w:sz w:val="24"/>
          <w:szCs w:val="24"/>
        </w:rPr>
        <w:t>ft</w:t>
      </w:r>
      <w:r w:rsidR="003B3966" w:rsidRPr="00EB7BFD">
        <w:rPr>
          <w:spacing w:val="-1"/>
          <w:sz w:val="24"/>
          <w:szCs w:val="24"/>
        </w:rPr>
        <w:t>e</w:t>
      </w:r>
      <w:r w:rsidR="003B3966" w:rsidRPr="00EB7BFD">
        <w:rPr>
          <w:sz w:val="24"/>
          <w:szCs w:val="24"/>
        </w:rPr>
        <w:t>r</w:t>
      </w:r>
      <w:r w:rsidR="003B3966" w:rsidRPr="00EB7BFD">
        <w:rPr>
          <w:spacing w:val="1"/>
          <w:sz w:val="24"/>
          <w:szCs w:val="24"/>
        </w:rPr>
        <w:t xml:space="preserve"> </w:t>
      </w:r>
      <w:r w:rsidR="003B3966" w:rsidRPr="00EB7BFD">
        <w:rPr>
          <w:sz w:val="24"/>
          <w:szCs w:val="24"/>
        </w:rPr>
        <w:t>skil</w:t>
      </w:r>
      <w:r w:rsidR="003B3966" w:rsidRPr="00EB7BFD">
        <w:rPr>
          <w:spacing w:val="1"/>
          <w:sz w:val="24"/>
          <w:szCs w:val="24"/>
        </w:rPr>
        <w:t>l</w:t>
      </w:r>
      <w:r w:rsidR="003B3966" w:rsidRPr="00EB7BFD">
        <w:rPr>
          <w:sz w:val="24"/>
          <w:szCs w:val="24"/>
        </w:rPr>
        <w:t>s su</w:t>
      </w:r>
      <w:r w:rsidR="003B3966" w:rsidRPr="00EB7BFD">
        <w:rPr>
          <w:spacing w:val="-1"/>
          <w:sz w:val="24"/>
          <w:szCs w:val="24"/>
        </w:rPr>
        <w:t>c</w:t>
      </w:r>
      <w:r w:rsidR="003B3966" w:rsidRPr="00EB7BFD">
        <w:rPr>
          <w:sz w:val="24"/>
          <w:szCs w:val="24"/>
        </w:rPr>
        <w:t xml:space="preserve">h </w:t>
      </w:r>
      <w:r w:rsidR="003B3966" w:rsidRPr="00EB7BFD">
        <w:rPr>
          <w:spacing w:val="-1"/>
          <w:sz w:val="24"/>
          <w:szCs w:val="24"/>
        </w:rPr>
        <w:t>a</w:t>
      </w:r>
      <w:r w:rsidR="003B3966" w:rsidRPr="00EB7BFD">
        <w:rPr>
          <w:sz w:val="24"/>
          <w:szCs w:val="24"/>
        </w:rPr>
        <w:t xml:space="preserve">s </w:t>
      </w:r>
      <w:r w:rsidR="003B3966" w:rsidRPr="00EB7BFD">
        <w:rPr>
          <w:spacing w:val="-1"/>
          <w:sz w:val="24"/>
          <w:szCs w:val="24"/>
        </w:rPr>
        <w:t>c</w:t>
      </w:r>
      <w:r w:rsidR="003B3966" w:rsidRPr="00EB7BFD">
        <w:rPr>
          <w:sz w:val="24"/>
          <w:szCs w:val="24"/>
        </w:rPr>
        <w:t>om</w:t>
      </w:r>
      <w:r w:rsidR="003B3966" w:rsidRPr="00EB7BFD">
        <w:rPr>
          <w:spacing w:val="1"/>
          <w:sz w:val="24"/>
          <w:szCs w:val="24"/>
        </w:rPr>
        <w:t>m</w:t>
      </w:r>
      <w:r w:rsidR="003B3966" w:rsidRPr="00EB7BFD">
        <w:rPr>
          <w:sz w:val="24"/>
          <w:szCs w:val="24"/>
        </w:rPr>
        <w:t>unic</w:t>
      </w:r>
      <w:r w:rsidR="003B3966" w:rsidRPr="00EB7BFD">
        <w:rPr>
          <w:spacing w:val="-1"/>
          <w:sz w:val="24"/>
          <w:szCs w:val="24"/>
        </w:rPr>
        <w:t>a</w:t>
      </w:r>
      <w:r w:rsidR="003B3966" w:rsidRPr="00EB7BFD">
        <w:rPr>
          <w:sz w:val="24"/>
          <w:szCs w:val="24"/>
        </w:rPr>
        <w:t>t</w:t>
      </w:r>
      <w:r w:rsidR="003B3966" w:rsidRPr="00EB7BFD">
        <w:rPr>
          <w:spacing w:val="1"/>
          <w:sz w:val="24"/>
          <w:szCs w:val="24"/>
        </w:rPr>
        <w:t>i</w:t>
      </w:r>
      <w:r w:rsidR="003B3966" w:rsidRPr="00EB7BFD">
        <w:rPr>
          <w:sz w:val="24"/>
          <w:szCs w:val="24"/>
        </w:rPr>
        <w:t xml:space="preserve">on </w:t>
      </w:r>
      <w:r w:rsidR="003B3966" w:rsidRPr="00EB7BFD">
        <w:rPr>
          <w:spacing w:val="1"/>
          <w:sz w:val="24"/>
          <w:szCs w:val="24"/>
        </w:rPr>
        <w:t>a</w:t>
      </w:r>
      <w:r w:rsidR="003B3966" w:rsidRPr="00EB7BFD">
        <w:rPr>
          <w:sz w:val="24"/>
          <w:szCs w:val="24"/>
        </w:rPr>
        <w:t>nd te</w:t>
      </w:r>
      <w:r w:rsidR="003B3966" w:rsidRPr="00EB7BFD">
        <w:rPr>
          <w:spacing w:val="-1"/>
          <w:sz w:val="24"/>
          <w:szCs w:val="24"/>
        </w:rPr>
        <w:t>a</w:t>
      </w:r>
      <w:r w:rsidR="003B3966" w:rsidRPr="00EB7BFD">
        <w:rPr>
          <w:sz w:val="24"/>
          <w:szCs w:val="24"/>
        </w:rPr>
        <w:t>mwo</w:t>
      </w:r>
      <w:r w:rsidR="003B3966" w:rsidRPr="00EB7BFD">
        <w:rPr>
          <w:spacing w:val="-1"/>
          <w:sz w:val="24"/>
          <w:szCs w:val="24"/>
        </w:rPr>
        <w:t>r</w:t>
      </w:r>
      <w:r w:rsidR="003B3966" w:rsidRPr="00EB7BFD">
        <w:rPr>
          <w:sz w:val="24"/>
          <w:szCs w:val="24"/>
        </w:rPr>
        <w:t>k.</w:t>
      </w:r>
    </w:p>
    <w:p w14:paraId="049BB1C4" w14:textId="195624AD" w:rsidR="00E23DEC" w:rsidRPr="00EB7BFD" w:rsidRDefault="00FB1E05">
      <w:pPr>
        <w:spacing w:before="6" w:line="360" w:lineRule="auto"/>
        <w:ind w:left="900" w:right="77" w:hanging="674"/>
        <w:jc w:val="both"/>
        <w:rPr>
          <w:sz w:val="24"/>
          <w:szCs w:val="24"/>
        </w:rPr>
      </w:pPr>
      <w:r w:rsidRPr="00EB7BFD">
        <w:rPr>
          <w:spacing w:val="2"/>
          <w:sz w:val="24"/>
          <w:szCs w:val="24"/>
        </w:rPr>
        <w:t>vi</w:t>
      </w:r>
      <w:r w:rsidR="003B3966" w:rsidRPr="00EB7BFD">
        <w:rPr>
          <w:sz w:val="24"/>
          <w:szCs w:val="24"/>
        </w:rPr>
        <w:t xml:space="preserve">.     </w:t>
      </w:r>
      <w:r w:rsidR="003B3966" w:rsidRPr="00EB7BFD">
        <w:rPr>
          <w:spacing w:val="3"/>
          <w:sz w:val="24"/>
          <w:szCs w:val="24"/>
        </w:rPr>
        <w:t xml:space="preserve"> </w:t>
      </w:r>
      <w:r w:rsidR="003B3966" w:rsidRPr="00EB7BFD">
        <w:rPr>
          <w:spacing w:val="-3"/>
          <w:sz w:val="24"/>
          <w:szCs w:val="24"/>
        </w:rPr>
        <w:t>I</w:t>
      </w:r>
      <w:r w:rsidR="003B3966" w:rsidRPr="00EB7BFD">
        <w:rPr>
          <w:spacing w:val="2"/>
          <w:sz w:val="24"/>
          <w:szCs w:val="24"/>
        </w:rPr>
        <w:t>n</w:t>
      </w:r>
      <w:r w:rsidR="003B3966" w:rsidRPr="00EB7BFD">
        <w:rPr>
          <w:spacing w:val="-1"/>
          <w:sz w:val="24"/>
          <w:szCs w:val="24"/>
        </w:rPr>
        <w:t>c</w:t>
      </w:r>
      <w:r w:rsidR="003B3966" w:rsidRPr="00EB7BFD">
        <w:rPr>
          <w:sz w:val="24"/>
          <w:szCs w:val="24"/>
        </w:rPr>
        <w:t>re</w:t>
      </w:r>
      <w:r w:rsidR="003B3966" w:rsidRPr="00EB7BFD">
        <w:rPr>
          <w:spacing w:val="-1"/>
          <w:sz w:val="24"/>
          <w:szCs w:val="24"/>
        </w:rPr>
        <w:t>a</w:t>
      </w:r>
      <w:r w:rsidR="003B3966" w:rsidRPr="00EB7BFD">
        <w:rPr>
          <w:sz w:val="24"/>
          <w:szCs w:val="24"/>
        </w:rPr>
        <w:t>se</w:t>
      </w:r>
      <w:r w:rsidR="003B3966" w:rsidRPr="00EB7BFD">
        <w:rPr>
          <w:spacing w:val="1"/>
          <w:sz w:val="24"/>
          <w:szCs w:val="24"/>
        </w:rPr>
        <w:t xml:space="preserve"> </w:t>
      </w:r>
      <w:r w:rsidR="003B3966" w:rsidRPr="00EB7BFD">
        <w:rPr>
          <w:sz w:val="24"/>
          <w:szCs w:val="24"/>
        </w:rPr>
        <w:t>p</w:t>
      </w:r>
      <w:r w:rsidR="003B3966" w:rsidRPr="00EB7BFD">
        <w:rPr>
          <w:spacing w:val="-1"/>
          <w:sz w:val="24"/>
          <w:szCs w:val="24"/>
        </w:rPr>
        <w:t>e</w:t>
      </w:r>
      <w:r w:rsidR="003B3966" w:rsidRPr="00EB7BFD">
        <w:rPr>
          <w:spacing w:val="1"/>
          <w:sz w:val="24"/>
          <w:szCs w:val="24"/>
        </w:rPr>
        <w:t>r</w:t>
      </w:r>
      <w:r w:rsidR="003B3966" w:rsidRPr="00EB7BFD">
        <w:rPr>
          <w:spacing w:val="-1"/>
          <w:sz w:val="24"/>
          <w:szCs w:val="24"/>
        </w:rPr>
        <w:t>ce</w:t>
      </w:r>
      <w:r w:rsidR="003B3966" w:rsidRPr="00EB7BFD">
        <w:rPr>
          <w:sz w:val="24"/>
          <w:szCs w:val="24"/>
        </w:rPr>
        <w:t>ived</w:t>
      </w:r>
      <w:r w:rsidR="003B3966" w:rsidRPr="00EB7BFD">
        <w:rPr>
          <w:spacing w:val="2"/>
          <w:sz w:val="24"/>
          <w:szCs w:val="24"/>
        </w:rPr>
        <w:t xml:space="preserve"> </w:t>
      </w:r>
      <w:r w:rsidR="003B3966" w:rsidRPr="00EB7BFD">
        <w:rPr>
          <w:spacing w:val="-1"/>
          <w:sz w:val="24"/>
          <w:szCs w:val="24"/>
        </w:rPr>
        <w:t>e</w:t>
      </w:r>
      <w:r w:rsidR="003B3966" w:rsidRPr="00EB7BFD">
        <w:rPr>
          <w:sz w:val="24"/>
          <w:szCs w:val="24"/>
        </w:rPr>
        <w:t>mp</w:t>
      </w:r>
      <w:r w:rsidR="003B3966" w:rsidRPr="00EB7BFD">
        <w:rPr>
          <w:spacing w:val="1"/>
          <w:sz w:val="24"/>
          <w:szCs w:val="24"/>
        </w:rPr>
        <w:t>l</w:t>
      </w:r>
      <w:r w:rsidR="003B3966" w:rsidRPr="00EB7BFD">
        <w:rPr>
          <w:spacing w:val="2"/>
          <w:sz w:val="24"/>
          <w:szCs w:val="24"/>
        </w:rPr>
        <w:t>o</w:t>
      </w:r>
      <w:r w:rsidR="003B3966" w:rsidRPr="00EB7BFD">
        <w:rPr>
          <w:sz w:val="24"/>
          <w:szCs w:val="24"/>
        </w:rPr>
        <w:t>y</w:t>
      </w:r>
      <w:r w:rsidR="003B3966" w:rsidRPr="00EB7BFD">
        <w:rPr>
          <w:spacing w:val="-1"/>
          <w:sz w:val="24"/>
          <w:szCs w:val="24"/>
        </w:rPr>
        <w:t>a</w:t>
      </w:r>
      <w:r w:rsidR="003B3966" w:rsidRPr="00EB7BFD">
        <w:rPr>
          <w:sz w:val="24"/>
          <w:szCs w:val="24"/>
        </w:rPr>
        <w:t>bi</w:t>
      </w:r>
      <w:r w:rsidR="003B3966" w:rsidRPr="00EB7BFD">
        <w:rPr>
          <w:spacing w:val="1"/>
          <w:sz w:val="24"/>
          <w:szCs w:val="24"/>
        </w:rPr>
        <w:t>l</w:t>
      </w:r>
      <w:r w:rsidR="003B3966" w:rsidRPr="00EB7BFD">
        <w:rPr>
          <w:sz w:val="24"/>
          <w:szCs w:val="24"/>
        </w:rPr>
        <w:t>i</w:t>
      </w:r>
      <w:r w:rsidR="003B3966" w:rsidRPr="00EB7BFD">
        <w:rPr>
          <w:spacing w:val="1"/>
          <w:sz w:val="24"/>
          <w:szCs w:val="24"/>
        </w:rPr>
        <w:t>t</w:t>
      </w:r>
      <w:r w:rsidR="003B3966" w:rsidRPr="00EB7BFD">
        <w:rPr>
          <w:sz w:val="24"/>
          <w:szCs w:val="24"/>
        </w:rPr>
        <w:t>y:</w:t>
      </w:r>
      <w:r w:rsidR="003B3966" w:rsidRPr="00EB7BFD">
        <w:rPr>
          <w:spacing w:val="3"/>
          <w:sz w:val="24"/>
          <w:szCs w:val="24"/>
        </w:rPr>
        <w:t xml:space="preserve"> </w:t>
      </w:r>
      <w:r w:rsidR="003B3966" w:rsidRPr="00EB7BFD">
        <w:rPr>
          <w:sz w:val="24"/>
          <w:szCs w:val="24"/>
        </w:rPr>
        <w:t>Employ</w:t>
      </w:r>
      <w:r w:rsidR="003B3966" w:rsidRPr="00EB7BFD">
        <w:rPr>
          <w:spacing w:val="-1"/>
          <w:sz w:val="24"/>
          <w:szCs w:val="24"/>
        </w:rPr>
        <w:t>e</w:t>
      </w:r>
      <w:r w:rsidR="003B3966" w:rsidRPr="00EB7BFD">
        <w:rPr>
          <w:sz w:val="24"/>
          <w:szCs w:val="24"/>
        </w:rPr>
        <w:t>rs</w:t>
      </w:r>
      <w:r w:rsidR="003B3966" w:rsidRPr="00EB7BFD">
        <w:rPr>
          <w:spacing w:val="2"/>
          <w:sz w:val="24"/>
          <w:szCs w:val="24"/>
        </w:rPr>
        <w:t xml:space="preserve"> </w:t>
      </w:r>
      <w:r w:rsidR="003B3966" w:rsidRPr="00EB7BFD">
        <w:rPr>
          <w:spacing w:val="-1"/>
          <w:sz w:val="24"/>
          <w:szCs w:val="24"/>
        </w:rPr>
        <w:t>a</w:t>
      </w:r>
      <w:r w:rsidR="003B3966" w:rsidRPr="00EB7BFD">
        <w:rPr>
          <w:sz w:val="24"/>
          <w:szCs w:val="24"/>
        </w:rPr>
        <w:t>re</w:t>
      </w:r>
      <w:r w:rsidR="003B3966" w:rsidRPr="00EB7BFD">
        <w:rPr>
          <w:spacing w:val="-2"/>
          <w:sz w:val="24"/>
          <w:szCs w:val="24"/>
        </w:rPr>
        <w:t xml:space="preserve"> </w:t>
      </w:r>
      <w:r w:rsidR="003B3966" w:rsidRPr="00EB7BFD">
        <w:rPr>
          <w:sz w:val="24"/>
          <w:szCs w:val="24"/>
        </w:rPr>
        <w:t>more</w:t>
      </w:r>
      <w:r w:rsidR="003B3966" w:rsidRPr="00EB7BFD">
        <w:rPr>
          <w:spacing w:val="1"/>
          <w:sz w:val="24"/>
          <w:szCs w:val="24"/>
        </w:rPr>
        <w:t xml:space="preserve"> </w:t>
      </w:r>
      <w:r w:rsidR="003B3966" w:rsidRPr="00EB7BFD">
        <w:rPr>
          <w:sz w:val="24"/>
          <w:szCs w:val="24"/>
        </w:rPr>
        <w:t>l</w:t>
      </w:r>
      <w:r w:rsidR="003B3966" w:rsidRPr="00EB7BFD">
        <w:rPr>
          <w:spacing w:val="1"/>
          <w:sz w:val="24"/>
          <w:szCs w:val="24"/>
        </w:rPr>
        <w:t>i</w:t>
      </w:r>
      <w:r w:rsidR="003B3966" w:rsidRPr="00EB7BFD">
        <w:rPr>
          <w:sz w:val="24"/>
          <w:szCs w:val="24"/>
        </w:rPr>
        <w:t>k</w:t>
      </w:r>
      <w:r w:rsidR="003B3966" w:rsidRPr="00EB7BFD">
        <w:rPr>
          <w:spacing w:val="-1"/>
          <w:sz w:val="24"/>
          <w:szCs w:val="24"/>
        </w:rPr>
        <w:t>e</w:t>
      </w:r>
      <w:r w:rsidR="003B3966" w:rsidRPr="00EB7BFD">
        <w:rPr>
          <w:sz w:val="24"/>
          <w:szCs w:val="24"/>
        </w:rPr>
        <w:t>ly</w:t>
      </w:r>
      <w:r w:rsidR="003B3966" w:rsidRPr="00EB7BFD">
        <w:rPr>
          <w:spacing w:val="3"/>
          <w:sz w:val="24"/>
          <w:szCs w:val="24"/>
        </w:rPr>
        <w:t xml:space="preserve"> </w:t>
      </w:r>
      <w:r w:rsidR="003B3966" w:rsidRPr="00EB7BFD">
        <w:rPr>
          <w:sz w:val="24"/>
          <w:szCs w:val="24"/>
        </w:rPr>
        <w:t>to</w:t>
      </w:r>
      <w:r w:rsidR="003B3966" w:rsidRPr="00EB7BFD">
        <w:rPr>
          <w:spacing w:val="3"/>
          <w:sz w:val="24"/>
          <w:szCs w:val="24"/>
        </w:rPr>
        <w:t xml:space="preserve"> </w:t>
      </w:r>
      <w:r w:rsidR="003B3966" w:rsidRPr="00EB7BFD">
        <w:rPr>
          <w:sz w:val="24"/>
          <w:szCs w:val="24"/>
        </w:rPr>
        <w:t>hire</w:t>
      </w:r>
      <w:r w:rsidR="003B3966" w:rsidRPr="00EB7BFD">
        <w:rPr>
          <w:spacing w:val="1"/>
          <w:sz w:val="24"/>
          <w:szCs w:val="24"/>
        </w:rPr>
        <w:t xml:space="preserve"> </w:t>
      </w:r>
      <w:r w:rsidR="003B3966" w:rsidRPr="00EB7BFD">
        <w:rPr>
          <w:spacing w:val="-1"/>
          <w:sz w:val="24"/>
          <w:szCs w:val="24"/>
        </w:rPr>
        <w:t>ca</w:t>
      </w:r>
      <w:r w:rsidR="003B3966" w:rsidRPr="00EB7BFD">
        <w:rPr>
          <w:sz w:val="24"/>
          <w:szCs w:val="24"/>
        </w:rPr>
        <w:t>nd</w:t>
      </w:r>
      <w:r w:rsidR="003B3966" w:rsidRPr="00EB7BFD">
        <w:rPr>
          <w:spacing w:val="-2"/>
          <w:sz w:val="24"/>
          <w:szCs w:val="24"/>
        </w:rPr>
        <w:t>i</w:t>
      </w:r>
      <w:r w:rsidR="003B3966" w:rsidRPr="00EB7BFD">
        <w:rPr>
          <w:sz w:val="24"/>
          <w:szCs w:val="24"/>
        </w:rPr>
        <w:t>d</w:t>
      </w:r>
      <w:r w:rsidR="003B3966" w:rsidRPr="00EB7BFD">
        <w:rPr>
          <w:spacing w:val="-1"/>
          <w:sz w:val="24"/>
          <w:szCs w:val="24"/>
        </w:rPr>
        <w:t>a</w:t>
      </w:r>
      <w:r w:rsidR="003B3966" w:rsidRPr="00EB7BFD">
        <w:rPr>
          <w:sz w:val="24"/>
          <w:szCs w:val="24"/>
        </w:rPr>
        <w:t>tes</w:t>
      </w:r>
      <w:r w:rsidR="003B3966" w:rsidRPr="00EB7BFD">
        <w:rPr>
          <w:spacing w:val="2"/>
          <w:sz w:val="24"/>
          <w:szCs w:val="24"/>
        </w:rPr>
        <w:t xml:space="preserve"> </w:t>
      </w:r>
      <w:r w:rsidR="003B3966" w:rsidRPr="00EB7BFD">
        <w:rPr>
          <w:sz w:val="24"/>
          <w:szCs w:val="24"/>
        </w:rPr>
        <w:t>who</w:t>
      </w:r>
      <w:r w:rsidR="003B3966" w:rsidRPr="00EB7BFD">
        <w:rPr>
          <w:spacing w:val="2"/>
          <w:sz w:val="24"/>
          <w:szCs w:val="24"/>
        </w:rPr>
        <w:t xml:space="preserve"> </w:t>
      </w:r>
      <w:r w:rsidR="003B3966" w:rsidRPr="00EB7BFD">
        <w:rPr>
          <w:sz w:val="24"/>
          <w:szCs w:val="24"/>
        </w:rPr>
        <w:t>h</w:t>
      </w:r>
      <w:r w:rsidR="003B3966" w:rsidRPr="00EB7BFD">
        <w:rPr>
          <w:spacing w:val="-1"/>
          <w:sz w:val="24"/>
          <w:szCs w:val="24"/>
        </w:rPr>
        <w:t>a</w:t>
      </w:r>
      <w:r w:rsidR="003B3966" w:rsidRPr="00EB7BFD">
        <w:rPr>
          <w:sz w:val="24"/>
          <w:szCs w:val="24"/>
        </w:rPr>
        <w:t>ve</w:t>
      </w:r>
      <w:r w:rsidR="003B3966" w:rsidRPr="00EB7BFD">
        <w:rPr>
          <w:spacing w:val="1"/>
          <w:sz w:val="24"/>
          <w:szCs w:val="24"/>
        </w:rPr>
        <w:t xml:space="preserve"> </w:t>
      </w:r>
      <w:r w:rsidR="003B3966" w:rsidRPr="00EB7BFD">
        <w:rPr>
          <w:spacing w:val="-1"/>
          <w:sz w:val="24"/>
          <w:szCs w:val="24"/>
        </w:rPr>
        <w:t>c</w:t>
      </w:r>
      <w:r w:rsidR="003B3966" w:rsidRPr="00EB7BFD">
        <w:rPr>
          <w:sz w:val="24"/>
          <w:szCs w:val="24"/>
        </w:rPr>
        <w:t>omp</w:t>
      </w:r>
      <w:r w:rsidR="003B3966" w:rsidRPr="00EB7BFD">
        <w:rPr>
          <w:spacing w:val="1"/>
          <w:sz w:val="24"/>
          <w:szCs w:val="24"/>
        </w:rPr>
        <w:t>l</w:t>
      </w:r>
      <w:r w:rsidR="003B3966" w:rsidRPr="00EB7BFD">
        <w:rPr>
          <w:spacing w:val="-1"/>
          <w:sz w:val="24"/>
          <w:szCs w:val="24"/>
        </w:rPr>
        <w:t>e</w:t>
      </w:r>
      <w:r w:rsidR="003B3966" w:rsidRPr="00EB7BFD">
        <w:rPr>
          <w:sz w:val="24"/>
          <w:szCs w:val="24"/>
        </w:rPr>
        <w:t>t</w:t>
      </w:r>
      <w:r w:rsidR="003B3966" w:rsidRPr="00EB7BFD">
        <w:rPr>
          <w:spacing w:val="2"/>
          <w:sz w:val="24"/>
          <w:szCs w:val="24"/>
        </w:rPr>
        <w:t>e</w:t>
      </w:r>
      <w:r w:rsidR="003B3966" w:rsidRPr="00EB7BFD">
        <w:rPr>
          <w:sz w:val="24"/>
          <w:szCs w:val="24"/>
        </w:rPr>
        <w:t>d in</w:t>
      </w:r>
      <w:r w:rsidR="003B3966" w:rsidRPr="00EB7BFD">
        <w:rPr>
          <w:spacing w:val="1"/>
          <w:sz w:val="24"/>
          <w:szCs w:val="24"/>
        </w:rPr>
        <w:t>t</w:t>
      </w:r>
      <w:r w:rsidR="003B3966" w:rsidRPr="00EB7BFD">
        <w:rPr>
          <w:spacing w:val="-1"/>
          <w:sz w:val="24"/>
          <w:szCs w:val="24"/>
        </w:rPr>
        <w:t>e</w:t>
      </w:r>
      <w:r w:rsidR="003B3966" w:rsidRPr="00EB7BFD">
        <w:rPr>
          <w:sz w:val="24"/>
          <w:szCs w:val="24"/>
        </w:rPr>
        <w:t>rnships</w:t>
      </w:r>
      <w:r w:rsidR="003B3966" w:rsidRPr="00EB7BFD">
        <w:rPr>
          <w:spacing w:val="-6"/>
          <w:sz w:val="24"/>
          <w:szCs w:val="24"/>
        </w:rPr>
        <w:t xml:space="preserve"> </w:t>
      </w:r>
      <w:r w:rsidR="003B3966" w:rsidRPr="00EB7BFD">
        <w:rPr>
          <w:sz w:val="24"/>
          <w:szCs w:val="24"/>
        </w:rPr>
        <w:t>b</w:t>
      </w:r>
      <w:r w:rsidR="003B3966" w:rsidRPr="00EB7BFD">
        <w:rPr>
          <w:spacing w:val="-1"/>
          <w:sz w:val="24"/>
          <w:szCs w:val="24"/>
        </w:rPr>
        <w:t>eca</w:t>
      </w:r>
      <w:r w:rsidR="003B3966" w:rsidRPr="00EB7BFD">
        <w:rPr>
          <w:sz w:val="24"/>
          <w:szCs w:val="24"/>
        </w:rPr>
        <w:t>use</w:t>
      </w:r>
      <w:r w:rsidR="003B3966" w:rsidRPr="00EB7BFD">
        <w:rPr>
          <w:spacing w:val="-8"/>
          <w:sz w:val="24"/>
          <w:szCs w:val="24"/>
        </w:rPr>
        <w:t xml:space="preserve"> </w:t>
      </w:r>
      <w:r w:rsidR="003B3966" w:rsidRPr="00EB7BFD">
        <w:rPr>
          <w:sz w:val="24"/>
          <w:szCs w:val="24"/>
        </w:rPr>
        <w:t>they</w:t>
      </w:r>
      <w:r w:rsidR="003B3966" w:rsidRPr="00EB7BFD">
        <w:rPr>
          <w:spacing w:val="-5"/>
          <w:sz w:val="24"/>
          <w:szCs w:val="24"/>
        </w:rPr>
        <w:t xml:space="preserve"> </w:t>
      </w:r>
      <w:r w:rsidR="003B3966" w:rsidRPr="00EB7BFD">
        <w:rPr>
          <w:sz w:val="24"/>
          <w:szCs w:val="24"/>
        </w:rPr>
        <w:t>h</w:t>
      </w:r>
      <w:r w:rsidR="003B3966" w:rsidRPr="00EB7BFD">
        <w:rPr>
          <w:spacing w:val="-1"/>
          <w:sz w:val="24"/>
          <w:szCs w:val="24"/>
        </w:rPr>
        <w:t>a</w:t>
      </w:r>
      <w:r w:rsidR="003B3966" w:rsidRPr="00EB7BFD">
        <w:rPr>
          <w:sz w:val="24"/>
          <w:szCs w:val="24"/>
        </w:rPr>
        <w:t>ve</w:t>
      </w:r>
      <w:r w:rsidR="003B3966" w:rsidRPr="00EB7BFD">
        <w:rPr>
          <w:spacing w:val="-8"/>
          <w:sz w:val="24"/>
          <w:szCs w:val="24"/>
        </w:rPr>
        <w:t xml:space="preserve"> </w:t>
      </w:r>
      <w:r w:rsidR="003B3966" w:rsidRPr="00EB7BFD">
        <w:rPr>
          <w:sz w:val="24"/>
          <w:szCs w:val="24"/>
        </w:rPr>
        <w:t>d</w:t>
      </w:r>
      <w:r w:rsidR="003B3966" w:rsidRPr="00EB7BFD">
        <w:rPr>
          <w:spacing w:val="-1"/>
          <w:sz w:val="24"/>
          <w:szCs w:val="24"/>
        </w:rPr>
        <w:t>e</w:t>
      </w:r>
      <w:r w:rsidR="003B3966" w:rsidRPr="00EB7BFD">
        <w:rPr>
          <w:sz w:val="24"/>
          <w:szCs w:val="24"/>
        </w:rPr>
        <w:t>monstr</w:t>
      </w:r>
      <w:r w:rsidR="003B3966" w:rsidRPr="00EB7BFD">
        <w:rPr>
          <w:spacing w:val="-1"/>
          <w:sz w:val="24"/>
          <w:szCs w:val="24"/>
        </w:rPr>
        <w:t>a</w:t>
      </w:r>
      <w:r w:rsidR="003B3966" w:rsidRPr="00EB7BFD">
        <w:rPr>
          <w:sz w:val="24"/>
          <w:szCs w:val="24"/>
        </w:rPr>
        <w:t>ted</w:t>
      </w:r>
      <w:r w:rsidR="003B3966" w:rsidRPr="00EB7BFD">
        <w:rPr>
          <w:spacing w:val="-8"/>
          <w:sz w:val="24"/>
          <w:szCs w:val="24"/>
        </w:rPr>
        <w:t xml:space="preserve"> </w:t>
      </w:r>
      <w:r w:rsidR="003B3966" w:rsidRPr="00EB7BFD">
        <w:rPr>
          <w:spacing w:val="-1"/>
          <w:sz w:val="24"/>
          <w:szCs w:val="24"/>
        </w:rPr>
        <w:t>a</w:t>
      </w:r>
      <w:r w:rsidR="003B3966" w:rsidRPr="00EB7BFD">
        <w:rPr>
          <w:sz w:val="24"/>
          <w:szCs w:val="24"/>
        </w:rPr>
        <w:t>n</w:t>
      </w:r>
      <w:r w:rsidR="003B3966" w:rsidRPr="00EB7BFD">
        <w:rPr>
          <w:spacing w:val="-7"/>
          <w:sz w:val="24"/>
          <w:szCs w:val="24"/>
        </w:rPr>
        <w:t xml:space="preserve"> </w:t>
      </w:r>
      <w:r w:rsidR="003B3966" w:rsidRPr="00EB7BFD">
        <w:rPr>
          <w:spacing w:val="-1"/>
          <w:sz w:val="24"/>
          <w:szCs w:val="24"/>
        </w:rPr>
        <w:t>a</w:t>
      </w:r>
      <w:r w:rsidR="003B3966" w:rsidRPr="00EB7BFD">
        <w:rPr>
          <w:sz w:val="24"/>
          <w:szCs w:val="24"/>
        </w:rPr>
        <w:t>b</w:t>
      </w:r>
      <w:r w:rsidR="003B3966" w:rsidRPr="00EB7BFD">
        <w:rPr>
          <w:spacing w:val="3"/>
          <w:sz w:val="24"/>
          <w:szCs w:val="24"/>
        </w:rPr>
        <w:t>i</w:t>
      </w:r>
      <w:r w:rsidR="003B3966" w:rsidRPr="00EB7BFD">
        <w:rPr>
          <w:sz w:val="24"/>
          <w:szCs w:val="24"/>
        </w:rPr>
        <w:t>l</w:t>
      </w:r>
      <w:r w:rsidR="003B3966" w:rsidRPr="00EB7BFD">
        <w:rPr>
          <w:spacing w:val="1"/>
          <w:sz w:val="24"/>
          <w:szCs w:val="24"/>
        </w:rPr>
        <w:t>i</w:t>
      </w:r>
      <w:r w:rsidR="003B3966" w:rsidRPr="00EB7BFD">
        <w:rPr>
          <w:sz w:val="24"/>
          <w:szCs w:val="24"/>
        </w:rPr>
        <w:t>ty</w:t>
      </w:r>
      <w:r w:rsidR="003B3966" w:rsidRPr="00EB7BFD">
        <w:rPr>
          <w:spacing w:val="-7"/>
          <w:sz w:val="24"/>
          <w:szCs w:val="24"/>
        </w:rPr>
        <w:t xml:space="preserve"> </w:t>
      </w:r>
      <w:r w:rsidR="003B3966" w:rsidRPr="00EB7BFD">
        <w:rPr>
          <w:sz w:val="24"/>
          <w:szCs w:val="24"/>
        </w:rPr>
        <w:t>to</w:t>
      </w:r>
      <w:r w:rsidR="003B3966" w:rsidRPr="00EB7BFD">
        <w:rPr>
          <w:spacing w:val="-9"/>
          <w:sz w:val="24"/>
          <w:szCs w:val="24"/>
        </w:rPr>
        <w:t xml:space="preserve"> </w:t>
      </w:r>
      <w:r w:rsidR="003B3966" w:rsidRPr="00EB7BFD">
        <w:rPr>
          <w:spacing w:val="-1"/>
          <w:sz w:val="24"/>
          <w:szCs w:val="24"/>
        </w:rPr>
        <w:t>a</w:t>
      </w:r>
      <w:r w:rsidR="003B3966" w:rsidRPr="00EB7BFD">
        <w:rPr>
          <w:sz w:val="24"/>
          <w:szCs w:val="24"/>
        </w:rPr>
        <w:t>pply</w:t>
      </w:r>
      <w:r w:rsidR="003B3966" w:rsidRPr="00EB7BFD">
        <w:rPr>
          <w:spacing w:val="-7"/>
          <w:sz w:val="24"/>
          <w:szCs w:val="24"/>
        </w:rPr>
        <w:t xml:space="preserve"> </w:t>
      </w:r>
      <w:r w:rsidR="003B3966" w:rsidRPr="00EB7BFD">
        <w:rPr>
          <w:sz w:val="24"/>
          <w:szCs w:val="24"/>
        </w:rPr>
        <w:t>their</w:t>
      </w:r>
      <w:r w:rsidR="003B3966" w:rsidRPr="00EB7BFD">
        <w:rPr>
          <w:spacing w:val="-8"/>
          <w:sz w:val="24"/>
          <w:szCs w:val="24"/>
        </w:rPr>
        <w:t xml:space="preserve"> </w:t>
      </w:r>
      <w:r w:rsidR="003B3966" w:rsidRPr="00EB7BFD">
        <w:rPr>
          <w:sz w:val="24"/>
          <w:szCs w:val="24"/>
        </w:rPr>
        <w:t>knowl</w:t>
      </w:r>
      <w:r w:rsidR="003B3966" w:rsidRPr="00EB7BFD">
        <w:rPr>
          <w:spacing w:val="-1"/>
          <w:sz w:val="24"/>
          <w:szCs w:val="24"/>
        </w:rPr>
        <w:t>e</w:t>
      </w:r>
      <w:r w:rsidR="003B3966" w:rsidRPr="00EB7BFD">
        <w:rPr>
          <w:sz w:val="24"/>
          <w:szCs w:val="24"/>
        </w:rPr>
        <w:t>dge</w:t>
      </w:r>
      <w:r w:rsidR="003B3966" w:rsidRPr="00EB7BFD">
        <w:rPr>
          <w:spacing w:val="-8"/>
          <w:sz w:val="24"/>
          <w:szCs w:val="24"/>
        </w:rPr>
        <w:t xml:space="preserve"> </w:t>
      </w:r>
      <w:r w:rsidR="003B3966" w:rsidRPr="00EB7BFD">
        <w:rPr>
          <w:sz w:val="24"/>
          <w:szCs w:val="24"/>
        </w:rPr>
        <w:t>in</w:t>
      </w:r>
      <w:r w:rsidR="003B3966" w:rsidRPr="00EB7BFD">
        <w:rPr>
          <w:spacing w:val="-7"/>
          <w:sz w:val="24"/>
          <w:szCs w:val="24"/>
        </w:rPr>
        <w:t xml:space="preserve"> </w:t>
      </w:r>
      <w:r w:rsidR="003B3966" w:rsidRPr="00EB7BFD">
        <w:rPr>
          <w:sz w:val="24"/>
          <w:szCs w:val="24"/>
        </w:rPr>
        <w:t>r</w:t>
      </w:r>
      <w:r w:rsidR="003B3966" w:rsidRPr="00EB7BFD">
        <w:rPr>
          <w:spacing w:val="-2"/>
          <w:sz w:val="24"/>
          <w:szCs w:val="24"/>
        </w:rPr>
        <w:t>e</w:t>
      </w:r>
      <w:r w:rsidR="003B3966" w:rsidRPr="00EB7BFD">
        <w:rPr>
          <w:spacing w:val="-1"/>
          <w:sz w:val="24"/>
          <w:szCs w:val="24"/>
        </w:rPr>
        <w:t>a</w:t>
      </w:r>
      <w:r w:rsidR="003B3966" w:rsidRPr="00EB7BFD">
        <w:rPr>
          <w:spacing w:val="3"/>
          <w:sz w:val="24"/>
          <w:szCs w:val="24"/>
        </w:rPr>
        <w:t>l</w:t>
      </w:r>
      <w:r w:rsidR="003B3966" w:rsidRPr="00EB7BFD">
        <w:rPr>
          <w:spacing w:val="-1"/>
          <w:sz w:val="24"/>
          <w:szCs w:val="24"/>
        </w:rPr>
        <w:t>-</w:t>
      </w:r>
      <w:r w:rsidR="003B3966" w:rsidRPr="00EB7BFD">
        <w:rPr>
          <w:sz w:val="24"/>
          <w:szCs w:val="24"/>
        </w:rPr>
        <w:t>wo</w:t>
      </w:r>
      <w:r w:rsidR="003B3966" w:rsidRPr="00EB7BFD">
        <w:rPr>
          <w:spacing w:val="-1"/>
          <w:sz w:val="24"/>
          <w:szCs w:val="24"/>
        </w:rPr>
        <w:t>r</w:t>
      </w:r>
      <w:r w:rsidR="003B3966" w:rsidRPr="00EB7BFD">
        <w:rPr>
          <w:sz w:val="24"/>
          <w:szCs w:val="24"/>
        </w:rPr>
        <w:t>ld</w:t>
      </w:r>
      <w:r w:rsidR="003B3966" w:rsidRPr="00EB7BFD">
        <w:rPr>
          <w:spacing w:val="-7"/>
          <w:sz w:val="24"/>
          <w:szCs w:val="24"/>
        </w:rPr>
        <w:t xml:space="preserve"> </w:t>
      </w:r>
      <w:r w:rsidR="003B3966" w:rsidRPr="00EB7BFD">
        <w:rPr>
          <w:sz w:val="24"/>
          <w:szCs w:val="24"/>
        </w:rPr>
        <w:t>s</w:t>
      </w:r>
      <w:r w:rsidR="003B3966" w:rsidRPr="00EB7BFD">
        <w:rPr>
          <w:spacing w:val="-1"/>
          <w:sz w:val="24"/>
          <w:szCs w:val="24"/>
        </w:rPr>
        <w:t>e</w:t>
      </w:r>
      <w:r w:rsidR="003B3966" w:rsidRPr="00EB7BFD">
        <w:rPr>
          <w:sz w:val="24"/>
          <w:szCs w:val="24"/>
        </w:rPr>
        <w:t>t</w:t>
      </w:r>
      <w:r w:rsidR="003B3966" w:rsidRPr="00EB7BFD">
        <w:rPr>
          <w:spacing w:val="1"/>
          <w:sz w:val="24"/>
          <w:szCs w:val="24"/>
        </w:rPr>
        <w:t>t</w:t>
      </w:r>
      <w:r w:rsidR="003B3966" w:rsidRPr="00EB7BFD">
        <w:rPr>
          <w:sz w:val="24"/>
          <w:szCs w:val="24"/>
        </w:rPr>
        <w:t>ings. By</w:t>
      </w:r>
      <w:r w:rsidR="003B3966" w:rsidRPr="00EB7BFD">
        <w:rPr>
          <w:spacing w:val="1"/>
          <w:sz w:val="24"/>
          <w:szCs w:val="24"/>
        </w:rPr>
        <w:t xml:space="preserve"> </w:t>
      </w:r>
      <w:r w:rsidR="003B3966" w:rsidRPr="00EB7BFD">
        <w:rPr>
          <w:spacing w:val="-1"/>
          <w:sz w:val="24"/>
          <w:szCs w:val="24"/>
        </w:rPr>
        <w:t>c</w:t>
      </w:r>
      <w:r w:rsidR="003B3966" w:rsidRPr="00EB7BFD">
        <w:rPr>
          <w:sz w:val="24"/>
          <w:szCs w:val="24"/>
        </w:rPr>
        <w:t>omp</w:t>
      </w:r>
      <w:r w:rsidR="003B3966" w:rsidRPr="00EB7BFD">
        <w:rPr>
          <w:spacing w:val="1"/>
          <w:sz w:val="24"/>
          <w:szCs w:val="24"/>
        </w:rPr>
        <w:t>l</w:t>
      </w:r>
      <w:r w:rsidR="003B3966" w:rsidRPr="00EB7BFD">
        <w:rPr>
          <w:spacing w:val="-1"/>
          <w:sz w:val="24"/>
          <w:szCs w:val="24"/>
        </w:rPr>
        <w:t>e</w:t>
      </w:r>
      <w:r w:rsidR="003B3966" w:rsidRPr="00EB7BFD">
        <w:rPr>
          <w:sz w:val="24"/>
          <w:szCs w:val="24"/>
        </w:rPr>
        <w:t>t</w:t>
      </w:r>
      <w:r w:rsidR="003B3966" w:rsidRPr="00EB7BFD">
        <w:rPr>
          <w:spacing w:val="1"/>
          <w:sz w:val="24"/>
          <w:szCs w:val="24"/>
        </w:rPr>
        <w:t>i</w:t>
      </w:r>
      <w:r w:rsidR="003B3966" w:rsidRPr="00EB7BFD">
        <w:rPr>
          <w:sz w:val="24"/>
          <w:szCs w:val="24"/>
        </w:rPr>
        <w:t>ng</w:t>
      </w:r>
      <w:r w:rsidR="003B3966" w:rsidRPr="00EB7BFD">
        <w:rPr>
          <w:spacing w:val="1"/>
          <w:sz w:val="24"/>
          <w:szCs w:val="24"/>
        </w:rPr>
        <w:t xml:space="preserve"> </w:t>
      </w:r>
      <w:r w:rsidR="003B3966" w:rsidRPr="00EB7BFD">
        <w:rPr>
          <w:spacing w:val="-1"/>
          <w:sz w:val="24"/>
          <w:szCs w:val="24"/>
        </w:rPr>
        <w:t>a</w:t>
      </w:r>
      <w:r w:rsidR="003B3966" w:rsidRPr="00EB7BFD">
        <w:rPr>
          <w:sz w:val="24"/>
          <w:szCs w:val="24"/>
        </w:rPr>
        <w:t>n</w:t>
      </w:r>
      <w:r w:rsidR="003B3966" w:rsidRPr="00EB7BFD">
        <w:rPr>
          <w:spacing w:val="1"/>
          <w:sz w:val="24"/>
          <w:szCs w:val="24"/>
        </w:rPr>
        <w:t xml:space="preserve"> </w:t>
      </w:r>
      <w:r w:rsidR="003B3966" w:rsidRPr="00EB7BFD">
        <w:rPr>
          <w:sz w:val="24"/>
          <w:szCs w:val="24"/>
        </w:rPr>
        <w:t>in</w:t>
      </w:r>
      <w:r w:rsidR="003B3966" w:rsidRPr="00EB7BFD">
        <w:rPr>
          <w:spacing w:val="1"/>
          <w:sz w:val="24"/>
          <w:szCs w:val="24"/>
        </w:rPr>
        <w:t>t</w:t>
      </w:r>
      <w:r w:rsidR="003B3966" w:rsidRPr="00EB7BFD">
        <w:rPr>
          <w:spacing w:val="-1"/>
          <w:sz w:val="24"/>
          <w:szCs w:val="24"/>
        </w:rPr>
        <w:t>e</w:t>
      </w:r>
      <w:r w:rsidR="003B3966" w:rsidRPr="00EB7BFD">
        <w:rPr>
          <w:spacing w:val="1"/>
          <w:sz w:val="24"/>
          <w:szCs w:val="24"/>
        </w:rPr>
        <w:t>r</w:t>
      </w:r>
      <w:r w:rsidR="003B3966" w:rsidRPr="00EB7BFD">
        <w:rPr>
          <w:sz w:val="24"/>
          <w:szCs w:val="24"/>
        </w:rPr>
        <w:t>nship,</w:t>
      </w:r>
      <w:r w:rsidR="003B3966" w:rsidRPr="00EB7BFD">
        <w:rPr>
          <w:spacing w:val="1"/>
          <w:sz w:val="24"/>
          <w:szCs w:val="24"/>
        </w:rPr>
        <w:t xml:space="preserve"> </w:t>
      </w:r>
      <w:r w:rsidR="003B3966" w:rsidRPr="00EB7BFD">
        <w:rPr>
          <w:sz w:val="24"/>
          <w:szCs w:val="24"/>
        </w:rPr>
        <w:t>students</w:t>
      </w:r>
      <w:r w:rsidR="003B3966" w:rsidRPr="00EB7BFD">
        <w:rPr>
          <w:spacing w:val="1"/>
          <w:sz w:val="24"/>
          <w:szCs w:val="24"/>
        </w:rPr>
        <w:t xml:space="preserve"> </w:t>
      </w:r>
      <w:r w:rsidR="003B3966" w:rsidRPr="00EB7BFD">
        <w:rPr>
          <w:spacing w:val="-1"/>
          <w:sz w:val="24"/>
          <w:szCs w:val="24"/>
        </w:rPr>
        <w:t>ca</w:t>
      </w:r>
      <w:r w:rsidR="003B3966" w:rsidRPr="00EB7BFD">
        <w:rPr>
          <w:sz w:val="24"/>
          <w:szCs w:val="24"/>
        </w:rPr>
        <w:t>n</w:t>
      </w:r>
      <w:r w:rsidR="003B3966" w:rsidRPr="00EB7BFD">
        <w:rPr>
          <w:spacing w:val="1"/>
          <w:sz w:val="24"/>
          <w:szCs w:val="24"/>
        </w:rPr>
        <w:t xml:space="preserve"> </w:t>
      </w:r>
      <w:r w:rsidR="003B3966" w:rsidRPr="00EB7BFD">
        <w:rPr>
          <w:spacing w:val="2"/>
          <w:sz w:val="24"/>
          <w:szCs w:val="24"/>
        </w:rPr>
        <w:t>d</w:t>
      </w:r>
      <w:r w:rsidR="003B3966" w:rsidRPr="00EB7BFD">
        <w:rPr>
          <w:spacing w:val="-1"/>
          <w:sz w:val="24"/>
          <w:szCs w:val="24"/>
        </w:rPr>
        <w:t>e</w:t>
      </w:r>
      <w:r w:rsidR="003B3966" w:rsidRPr="00EB7BFD">
        <w:rPr>
          <w:sz w:val="24"/>
          <w:szCs w:val="24"/>
        </w:rPr>
        <w:t>monstr</w:t>
      </w:r>
      <w:r w:rsidR="003B3966" w:rsidRPr="00EB7BFD">
        <w:rPr>
          <w:spacing w:val="-1"/>
          <w:sz w:val="24"/>
          <w:szCs w:val="24"/>
        </w:rPr>
        <w:t>a</w:t>
      </w:r>
      <w:r w:rsidR="003B3966" w:rsidRPr="00EB7BFD">
        <w:rPr>
          <w:sz w:val="24"/>
          <w:szCs w:val="24"/>
        </w:rPr>
        <w:t>te that</w:t>
      </w:r>
      <w:r w:rsidR="003B3966" w:rsidRPr="00EB7BFD">
        <w:rPr>
          <w:spacing w:val="1"/>
          <w:sz w:val="24"/>
          <w:szCs w:val="24"/>
        </w:rPr>
        <w:t xml:space="preserve"> </w:t>
      </w:r>
      <w:r w:rsidR="003B3966" w:rsidRPr="00EB7BFD">
        <w:rPr>
          <w:sz w:val="24"/>
          <w:szCs w:val="24"/>
        </w:rPr>
        <w:t>they</w:t>
      </w:r>
      <w:r w:rsidR="003B3966" w:rsidRPr="00EB7BFD">
        <w:rPr>
          <w:spacing w:val="2"/>
          <w:sz w:val="24"/>
          <w:szCs w:val="24"/>
        </w:rPr>
        <w:t xml:space="preserve"> </w:t>
      </w:r>
      <w:r w:rsidR="003B3966" w:rsidRPr="00EB7BFD">
        <w:rPr>
          <w:sz w:val="24"/>
          <w:szCs w:val="24"/>
        </w:rPr>
        <w:t>h</w:t>
      </w:r>
      <w:r w:rsidR="003B3966" w:rsidRPr="00EB7BFD">
        <w:rPr>
          <w:spacing w:val="-1"/>
          <w:sz w:val="24"/>
          <w:szCs w:val="24"/>
        </w:rPr>
        <w:t>a</w:t>
      </w:r>
      <w:r w:rsidR="003B3966" w:rsidRPr="00EB7BFD">
        <w:rPr>
          <w:sz w:val="24"/>
          <w:szCs w:val="24"/>
        </w:rPr>
        <w:t>ve</w:t>
      </w:r>
      <w:r w:rsidR="003B3966" w:rsidRPr="00EB7BFD">
        <w:rPr>
          <w:spacing w:val="4"/>
          <w:sz w:val="24"/>
          <w:szCs w:val="24"/>
        </w:rPr>
        <w:t xml:space="preserve"> </w:t>
      </w:r>
      <w:r w:rsidR="003B3966" w:rsidRPr="00EB7BFD">
        <w:rPr>
          <w:sz w:val="24"/>
          <w:szCs w:val="24"/>
        </w:rPr>
        <w:t>the n</w:t>
      </w:r>
      <w:r w:rsidR="003B3966" w:rsidRPr="00EB7BFD">
        <w:rPr>
          <w:spacing w:val="-1"/>
          <w:sz w:val="24"/>
          <w:szCs w:val="24"/>
        </w:rPr>
        <w:t>e</w:t>
      </w:r>
      <w:r w:rsidR="003B3966" w:rsidRPr="00EB7BFD">
        <w:rPr>
          <w:spacing w:val="1"/>
          <w:sz w:val="24"/>
          <w:szCs w:val="24"/>
        </w:rPr>
        <w:t>c</w:t>
      </w:r>
      <w:r w:rsidR="003B3966" w:rsidRPr="00EB7BFD">
        <w:rPr>
          <w:spacing w:val="-1"/>
          <w:sz w:val="24"/>
          <w:szCs w:val="24"/>
        </w:rPr>
        <w:t>e</w:t>
      </w:r>
      <w:r w:rsidR="003B3966" w:rsidRPr="00EB7BFD">
        <w:rPr>
          <w:sz w:val="24"/>
          <w:szCs w:val="24"/>
        </w:rPr>
        <w:t>ssa</w:t>
      </w:r>
      <w:r w:rsidR="003B3966" w:rsidRPr="00EB7BFD">
        <w:rPr>
          <w:spacing w:val="-1"/>
          <w:sz w:val="24"/>
          <w:szCs w:val="24"/>
        </w:rPr>
        <w:t>r</w:t>
      </w:r>
      <w:r w:rsidR="003B3966" w:rsidRPr="00EB7BFD">
        <w:rPr>
          <w:sz w:val="24"/>
          <w:szCs w:val="24"/>
        </w:rPr>
        <w:t>y</w:t>
      </w:r>
      <w:r w:rsidR="003B3966" w:rsidRPr="00EB7BFD">
        <w:rPr>
          <w:spacing w:val="1"/>
          <w:sz w:val="24"/>
          <w:szCs w:val="24"/>
        </w:rPr>
        <w:t xml:space="preserve"> </w:t>
      </w:r>
      <w:r w:rsidR="003B3966" w:rsidRPr="00EB7BFD">
        <w:rPr>
          <w:sz w:val="24"/>
          <w:szCs w:val="24"/>
        </w:rPr>
        <w:t>ski</w:t>
      </w:r>
      <w:r w:rsidR="003B3966" w:rsidRPr="00EB7BFD">
        <w:rPr>
          <w:spacing w:val="1"/>
          <w:sz w:val="24"/>
          <w:szCs w:val="24"/>
        </w:rPr>
        <w:t>l</w:t>
      </w:r>
      <w:r w:rsidR="003B3966" w:rsidRPr="00EB7BFD">
        <w:rPr>
          <w:sz w:val="24"/>
          <w:szCs w:val="24"/>
        </w:rPr>
        <w:t>ls</w:t>
      </w:r>
      <w:r w:rsidR="003B3966" w:rsidRPr="00EB7BFD">
        <w:rPr>
          <w:spacing w:val="1"/>
          <w:sz w:val="24"/>
          <w:szCs w:val="24"/>
        </w:rPr>
        <w:t xml:space="preserve"> </w:t>
      </w:r>
      <w:r w:rsidR="003B3966" w:rsidRPr="00EB7BFD">
        <w:rPr>
          <w:spacing w:val="-1"/>
          <w:sz w:val="24"/>
          <w:szCs w:val="24"/>
        </w:rPr>
        <w:t>a</w:t>
      </w:r>
      <w:r w:rsidR="003B3966" w:rsidRPr="00EB7BFD">
        <w:rPr>
          <w:sz w:val="24"/>
          <w:szCs w:val="24"/>
        </w:rPr>
        <w:t xml:space="preserve">nd </w:t>
      </w:r>
      <w:r w:rsidR="003B3966" w:rsidRPr="00EB7BFD">
        <w:rPr>
          <w:spacing w:val="-1"/>
          <w:sz w:val="24"/>
          <w:szCs w:val="24"/>
        </w:rPr>
        <w:t>e</w:t>
      </w:r>
      <w:r w:rsidR="003B3966" w:rsidRPr="00EB7BFD">
        <w:rPr>
          <w:sz w:val="24"/>
          <w:szCs w:val="24"/>
        </w:rPr>
        <w:t>xp</w:t>
      </w:r>
      <w:r w:rsidR="003B3966" w:rsidRPr="00EB7BFD">
        <w:rPr>
          <w:spacing w:val="-1"/>
          <w:sz w:val="24"/>
          <w:szCs w:val="24"/>
        </w:rPr>
        <w:t>e</w:t>
      </w:r>
      <w:r w:rsidR="003B3966" w:rsidRPr="00EB7BFD">
        <w:rPr>
          <w:sz w:val="24"/>
          <w:szCs w:val="24"/>
        </w:rPr>
        <w:t>ri</w:t>
      </w:r>
      <w:r w:rsidR="003B3966" w:rsidRPr="00EB7BFD">
        <w:rPr>
          <w:spacing w:val="-1"/>
          <w:sz w:val="24"/>
          <w:szCs w:val="24"/>
        </w:rPr>
        <w:t>e</w:t>
      </w:r>
      <w:r w:rsidR="003B3966" w:rsidRPr="00EB7BFD">
        <w:rPr>
          <w:spacing w:val="2"/>
          <w:sz w:val="24"/>
          <w:szCs w:val="24"/>
        </w:rPr>
        <w:t>n</w:t>
      </w:r>
      <w:r w:rsidR="003B3966" w:rsidRPr="00EB7BFD">
        <w:rPr>
          <w:spacing w:val="-1"/>
          <w:sz w:val="24"/>
          <w:szCs w:val="24"/>
        </w:rPr>
        <w:t>c</w:t>
      </w:r>
      <w:r w:rsidR="003B3966" w:rsidRPr="00EB7BFD">
        <w:rPr>
          <w:sz w:val="24"/>
          <w:szCs w:val="24"/>
        </w:rPr>
        <w:t>e to</w:t>
      </w:r>
      <w:r w:rsidR="003B3966" w:rsidRPr="00EB7BFD">
        <w:rPr>
          <w:spacing w:val="2"/>
          <w:sz w:val="24"/>
          <w:szCs w:val="24"/>
        </w:rPr>
        <w:t xml:space="preserve"> </w:t>
      </w:r>
      <w:r w:rsidR="003B3966" w:rsidRPr="00EB7BFD">
        <w:rPr>
          <w:sz w:val="24"/>
          <w:szCs w:val="24"/>
        </w:rPr>
        <w:t>su</w:t>
      </w:r>
      <w:r w:rsidR="003B3966" w:rsidRPr="00EB7BFD">
        <w:rPr>
          <w:spacing w:val="-1"/>
          <w:sz w:val="24"/>
          <w:szCs w:val="24"/>
        </w:rPr>
        <w:t>cc</w:t>
      </w:r>
      <w:r w:rsidR="003B3966" w:rsidRPr="00EB7BFD">
        <w:rPr>
          <w:spacing w:val="1"/>
          <w:sz w:val="24"/>
          <w:szCs w:val="24"/>
        </w:rPr>
        <w:t>e</w:t>
      </w:r>
      <w:r w:rsidR="003B3966" w:rsidRPr="00EB7BFD">
        <w:rPr>
          <w:spacing w:val="-1"/>
          <w:sz w:val="24"/>
          <w:szCs w:val="24"/>
        </w:rPr>
        <w:t>e</w:t>
      </w:r>
      <w:r w:rsidR="003B3966" w:rsidRPr="00EB7BFD">
        <w:rPr>
          <w:sz w:val="24"/>
          <w:szCs w:val="24"/>
        </w:rPr>
        <w:t>d</w:t>
      </w:r>
      <w:r w:rsidR="003B3966" w:rsidRPr="00EB7BFD">
        <w:rPr>
          <w:spacing w:val="1"/>
          <w:sz w:val="24"/>
          <w:szCs w:val="24"/>
        </w:rPr>
        <w:t xml:space="preserve"> </w:t>
      </w:r>
      <w:r w:rsidR="003B3966" w:rsidRPr="00EB7BFD">
        <w:rPr>
          <w:sz w:val="24"/>
          <w:szCs w:val="24"/>
        </w:rPr>
        <w:t>in</w:t>
      </w:r>
      <w:r w:rsidR="003B3966" w:rsidRPr="00EB7BFD">
        <w:rPr>
          <w:spacing w:val="2"/>
          <w:sz w:val="24"/>
          <w:szCs w:val="24"/>
        </w:rPr>
        <w:t xml:space="preserve"> </w:t>
      </w:r>
      <w:r w:rsidR="003B3966" w:rsidRPr="00EB7BFD">
        <w:rPr>
          <w:sz w:val="24"/>
          <w:szCs w:val="24"/>
        </w:rPr>
        <w:t>the</w:t>
      </w:r>
      <w:r w:rsidR="003B3966" w:rsidRPr="00EB7BFD">
        <w:rPr>
          <w:spacing w:val="1"/>
          <w:sz w:val="24"/>
          <w:szCs w:val="24"/>
        </w:rPr>
        <w:t xml:space="preserve"> </w:t>
      </w:r>
      <w:r w:rsidR="003B3966" w:rsidRPr="00EB7BFD">
        <w:rPr>
          <w:sz w:val="24"/>
          <w:szCs w:val="24"/>
        </w:rPr>
        <w:t>wo</w:t>
      </w:r>
      <w:r w:rsidR="003B3966" w:rsidRPr="00EB7BFD">
        <w:rPr>
          <w:spacing w:val="-1"/>
          <w:sz w:val="24"/>
          <w:szCs w:val="24"/>
        </w:rPr>
        <w:t>r</w:t>
      </w:r>
      <w:r w:rsidR="003B3966" w:rsidRPr="00EB7BFD">
        <w:rPr>
          <w:sz w:val="24"/>
          <w:szCs w:val="24"/>
        </w:rPr>
        <w:t>kfo</w:t>
      </w:r>
      <w:r w:rsidR="003B3966" w:rsidRPr="00EB7BFD">
        <w:rPr>
          <w:spacing w:val="-1"/>
          <w:sz w:val="24"/>
          <w:szCs w:val="24"/>
        </w:rPr>
        <w:t>rce</w:t>
      </w:r>
      <w:r w:rsidR="003B3966" w:rsidRPr="00EB7BFD">
        <w:rPr>
          <w:sz w:val="24"/>
          <w:szCs w:val="24"/>
        </w:rPr>
        <w:t>.</w:t>
      </w:r>
      <w:r w:rsidR="003B3966" w:rsidRPr="00EB7BFD">
        <w:rPr>
          <w:spacing w:val="1"/>
          <w:sz w:val="24"/>
          <w:szCs w:val="24"/>
        </w:rPr>
        <w:t xml:space="preserve"> </w:t>
      </w:r>
      <w:r w:rsidR="003B3966" w:rsidRPr="00EB7BFD">
        <w:rPr>
          <w:sz w:val="24"/>
          <w:szCs w:val="24"/>
        </w:rPr>
        <w:t>This</w:t>
      </w:r>
      <w:r w:rsidR="003B3966" w:rsidRPr="00EB7BFD">
        <w:rPr>
          <w:spacing w:val="2"/>
          <w:sz w:val="24"/>
          <w:szCs w:val="24"/>
        </w:rPr>
        <w:t xml:space="preserve"> </w:t>
      </w:r>
      <w:r w:rsidR="003B3966" w:rsidRPr="00EB7BFD">
        <w:rPr>
          <w:spacing w:val="-1"/>
          <w:sz w:val="24"/>
          <w:szCs w:val="24"/>
        </w:rPr>
        <w:t>ca</w:t>
      </w:r>
      <w:r w:rsidR="003B3966" w:rsidRPr="00EB7BFD">
        <w:rPr>
          <w:sz w:val="24"/>
          <w:szCs w:val="24"/>
        </w:rPr>
        <w:t>n</w:t>
      </w:r>
      <w:r w:rsidR="003B3966" w:rsidRPr="00EB7BFD">
        <w:rPr>
          <w:spacing w:val="4"/>
          <w:sz w:val="24"/>
          <w:szCs w:val="24"/>
        </w:rPr>
        <w:t xml:space="preserve"> </w:t>
      </w:r>
      <w:r w:rsidR="003B3966" w:rsidRPr="00EB7BFD">
        <w:rPr>
          <w:sz w:val="24"/>
          <w:szCs w:val="24"/>
        </w:rPr>
        <w:t>inc</w:t>
      </w:r>
      <w:r w:rsidR="003B3966" w:rsidRPr="00EB7BFD">
        <w:rPr>
          <w:spacing w:val="-1"/>
          <w:sz w:val="24"/>
          <w:szCs w:val="24"/>
        </w:rPr>
        <w:t>rea</w:t>
      </w:r>
      <w:r w:rsidR="003B3966" w:rsidRPr="00EB7BFD">
        <w:rPr>
          <w:sz w:val="24"/>
          <w:szCs w:val="24"/>
        </w:rPr>
        <w:t>se</w:t>
      </w:r>
      <w:r w:rsidR="003B3966" w:rsidRPr="00EB7BFD">
        <w:rPr>
          <w:spacing w:val="1"/>
          <w:sz w:val="24"/>
          <w:szCs w:val="24"/>
        </w:rPr>
        <w:t xml:space="preserve"> </w:t>
      </w:r>
      <w:r w:rsidR="003B3966" w:rsidRPr="00EB7BFD">
        <w:rPr>
          <w:sz w:val="24"/>
          <w:szCs w:val="24"/>
        </w:rPr>
        <w:t>their</w:t>
      </w:r>
      <w:r w:rsidR="003B3966" w:rsidRPr="00EB7BFD">
        <w:rPr>
          <w:spacing w:val="1"/>
          <w:sz w:val="24"/>
          <w:szCs w:val="24"/>
        </w:rPr>
        <w:t xml:space="preserve"> </w:t>
      </w:r>
      <w:r w:rsidR="003B3966" w:rsidRPr="00EB7BFD">
        <w:rPr>
          <w:sz w:val="24"/>
          <w:szCs w:val="24"/>
        </w:rPr>
        <w:t>p</w:t>
      </w:r>
      <w:r w:rsidR="003B3966" w:rsidRPr="00EB7BFD">
        <w:rPr>
          <w:spacing w:val="5"/>
          <w:sz w:val="24"/>
          <w:szCs w:val="24"/>
        </w:rPr>
        <w:t>e</w:t>
      </w:r>
      <w:r w:rsidR="003B3966" w:rsidRPr="00EB7BFD">
        <w:rPr>
          <w:sz w:val="24"/>
          <w:szCs w:val="24"/>
        </w:rPr>
        <w:t>r</w:t>
      </w:r>
      <w:r w:rsidR="003B3966" w:rsidRPr="00EB7BFD">
        <w:rPr>
          <w:spacing w:val="-2"/>
          <w:sz w:val="24"/>
          <w:szCs w:val="24"/>
        </w:rPr>
        <w:t>c</w:t>
      </w:r>
      <w:r w:rsidR="003B3966" w:rsidRPr="00EB7BFD">
        <w:rPr>
          <w:spacing w:val="-1"/>
          <w:sz w:val="24"/>
          <w:szCs w:val="24"/>
        </w:rPr>
        <w:t>e</w:t>
      </w:r>
      <w:r w:rsidR="003B3966" w:rsidRPr="00EB7BFD">
        <w:rPr>
          <w:sz w:val="24"/>
          <w:szCs w:val="24"/>
        </w:rPr>
        <w:t>i</w:t>
      </w:r>
      <w:r w:rsidR="003B3966" w:rsidRPr="00EB7BFD">
        <w:rPr>
          <w:spacing w:val="3"/>
          <w:sz w:val="24"/>
          <w:szCs w:val="24"/>
        </w:rPr>
        <w:t>v</w:t>
      </w:r>
      <w:r w:rsidR="003B3966" w:rsidRPr="00EB7BFD">
        <w:rPr>
          <w:spacing w:val="-1"/>
          <w:sz w:val="24"/>
          <w:szCs w:val="24"/>
        </w:rPr>
        <w:t>e</w:t>
      </w:r>
      <w:r w:rsidR="003B3966" w:rsidRPr="00EB7BFD">
        <w:rPr>
          <w:sz w:val="24"/>
          <w:szCs w:val="24"/>
        </w:rPr>
        <w:t>d</w:t>
      </w:r>
      <w:r w:rsidR="003B3966" w:rsidRPr="00EB7BFD">
        <w:rPr>
          <w:spacing w:val="4"/>
          <w:sz w:val="24"/>
          <w:szCs w:val="24"/>
        </w:rPr>
        <w:t xml:space="preserve"> </w:t>
      </w:r>
      <w:r w:rsidR="003B3966" w:rsidRPr="00EB7BFD">
        <w:rPr>
          <w:spacing w:val="-1"/>
          <w:sz w:val="24"/>
          <w:szCs w:val="24"/>
        </w:rPr>
        <w:t>e</w:t>
      </w:r>
      <w:r w:rsidR="003B3966" w:rsidRPr="00EB7BFD">
        <w:rPr>
          <w:sz w:val="24"/>
          <w:szCs w:val="24"/>
        </w:rPr>
        <w:t>mp</w:t>
      </w:r>
      <w:r w:rsidR="003B3966" w:rsidRPr="00EB7BFD">
        <w:rPr>
          <w:spacing w:val="1"/>
          <w:sz w:val="24"/>
          <w:szCs w:val="24"/>
        </w:rPr>
        <w:t>l</w:t>
      </w:r>
      <w:r w:rsidR="003B3966" w:rsidRPr="00EB7BFD">
        <w:rPr>
          <w:sz w:val="24"/>
          <w:szCs w:val="24"/>
        </w:rPr>
        <w:t>oy</w:t>
      </w:r>
      <w:r w:rsidR="003B3966" w:rsidRPr="00EB7BFD">
        <w:rPr>
          <w:spacing w:val="-1"/>
          <w:sz w:val="24"/>
          <w:szCs w:val="24"/>
        </w:rPr>
        <w:t>a</w:t>
      </w:r>
      <w:r w:rsidR="003B3966" w:rsidRPr="00EB7BFD">
        <w:rPr>
          <w:sz w:val="24"/>
          <w:szCs w:val="24"/>
        </w:rPr>
        <w:t>bi</w:t>
      </w:r>
      <w:r w:rsidR="003B3966" w:rsidRPr="00EB7BFD">
        <w:rPr>
          <w:spacing w:val="1"/>
          <w:sz w:val="24"/>
          <w:szCs w:val="24"/>
        </w:rPr>
        <w:t>l</w:t>
      </w:r>
      <w:r w:rsidR="003B3966" w:rsidRPr="00EB7BFD">
        <w:rPr>
          <w:sz w:val="24"/>
          <w:szCs w:val="24"/>
        </w:rPr>
        <w:t>i</w:t>
      </w:r>
      <w:r w:rsidR="003B3966" w:rsidRPr="00EB7BFD">
        <w:rPr>
          <w:spacing w:val="1"/>
          <w:sz w:val="24"/>
          <w:szCs w:val="24"/>
        </w:rPr>
        <w:t>t</w:t>
      </w:r>
      <w:r w:rsidR="003B3966" w:rsidRPr="00EB7BFD">
        <w:rPr>
          <w:sz w:val="24"/>
          <w:szCs w:val="24"/>
        </w:rPr>
        <w:t>y</w:t>
      </w:r>
      <w:r w:rsidR="003B3966" w:rsidRPr="00EB7BFD">
        <w:rPr>
          <w:spacing w:val="1"/>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1"/>
          <w:sz w:val="24"/>
          <w:szCs w:val="24"/>
        </w:rPr>
        <w:t xml:space="preserve"> </w:t>
      </w:r>
      <w:r w:rsidR="003B3966" w:rsidRPr="00EB7BFD">
        <w:rPr>
          <w:sz w:val="24"/>
          <w:szCs w:val="24"/>
        </w:rPr>
        <w:t>make them more</w:t>
      </w:r>
      <w:r w:rsidR="003B3966" w:rsidRPr="00EB7BFD">
        <w:rPr>
          <w:spacing w:val="-1"/>
          <w:sz w:val="24"/>
          <w:szCs w:val="24"/>
        </w:rPr>
        <w:t xml:space="preserve"> c</w:t>
      </w:r>
      <w:r w:rsidR="003B3966" w:rsidRPr="00EB7BFD">
        <w:rPr>
          <w:sz w:val="24"/>
          <w:szCs w:val="24"/>
        </w:rPr>
        <w:t>ompeti</w:t>
      </w:r>
      <w:r w:rsidR="003B3966" w:rsidRPr="00EB7BFD">
        <w:rPr>
          <w:spacing w:val="1"/>
          <w:sz w:val="24"/>
          <w:szCs w:val="24"/>
        </w:rPr>
        <w:t>t</w:t>
      </w:r>
      <w:r w:rsidR="003B3966" w:rsidRPr="00EB7BFD">
        <w:rPr>
          <w:sz w:val="24"/>
          <w:szCs w:val="24"/>
        </w:rPr>
        <w:t>ive in the job ma</w:t>
      </w:r>
      <w:r w:rsidR="003B3966" w:rsidRPr="00EB7BFD">
        <w:rPr>
          <w:spacing w:val="-1"/>
          <w:sz w:val="24"/>
          <w:szCs w:val="24"/>
        </w:rPr>
        <w:t>r</w:t>
      </w:r>
      <w:r w:rsidR="003B3966" w:rsidRPr="00EB7BFD">
        <w:rPr>
          <w:sz w:val="24"/>
          <w:szCs w:val="24"/>
        </w:rPr>
        <w:t>k</w:t>
      </w:r>
      <w:r w:rsidR="003B3966" w:rsidRPr="00EB7BFD">
        <w:rPr>
          <w:spacing w:val="-1"/>
          <w:sz w:val="24"/>
          <w:szCs w:val="24"/>
        </w:rPr>
        <w:t>e</w:t>
      </w:r>
      <w:r w:rsidR="003B3966" w:rsidRPr="00EB7BFD">
        <w:rPr>
          <w:sz w:val="24"/>
          <w:szCs w:val="24"/>
        </w:rPr>
        <w:t>t.</w:t>
      </w:r>
    </w:p>
    <w:p w14:paraId="63FF5A35" w14:textId="0261ED49" w:rsidR="00E23DEC" w:rsidRPr="00EB7BFD" w:rsidRDefault="00FB1E05">
      <w:pPr>
        <w:spacing w:before="3" w:line="360" w:lineRule="auto"/>
        <w:ind w:left="900" w:right="77" w:hanging="754"/>
        <w:jc w:val="both"/>
        <w:rPr>
          <w:sz w:val="24"/>
          <w:szCs w:val="24"/>
        </w:rPr>
        <w:sectPr w:rsidR="00E23DEC" w:rsidRPr="00EB7BFD" w:rsidSect="00140CD2">
          <w:pgSz w:w="12240" w:h="15840"/>
          <w:pgMar w:top="1440" w:right="1440" w:bottom="1440" w:left="1440" w:header="720" w:footer="720" w:gutter="0"/>
          <w:cols w:space="720"/>
          <w:docGrid w:linePitch="272"/>
        </w:sectPr>
      </w:pPr>
      <w:r w:rsidRPr="00EB7BFD">
        <w:rPr>
          <w:spacing w:val="2"/>
          <w:sz w:val="24"/>
          <w:szCs w:val="24"/>
        </w:rPr>
        <w:t>vii</w:t>
      </w:r>
      <w:r w:rsidR="003B3966" w:rsidRPr="00EB7BFD">
        <w:rPr>
          <w:sz w:val="24"/>
          <w:szCs w:val="24"/>
        </w:rPr>
        <w:t xml:space="preserve">.     </w:t>
      </w:r>
      <w:r w:rsidR="003B3966" w:rsidRPr="00EB7BFD">
        <w:rPr>
          <w:spacing w:val="3"/>
          <w:sz w:val="24"/>
          <w:szCs w:val="24"/>
        </w:rPr>
        <w:t xml:space="preserve"> </w:t>
      </w:r>
      <w:r w:rsidR="003B3966" w:rsidRPr="00EB7BFD">
        <w:rPr>
          <w:sz w:val="24"/>
          <w:szCs w:val="24"/>
        </w:rPr>
        <w:t>Comp</w:t>
      </w:r>
      <w:r w:rsidR="003B3966" w:rsidRPr="00EB7BFD">
        <w:rPr>
          <w:spacing w:val="1"/>
          <w:sz w:val="24"/>
          <w:szCs w:val="24"/>
        </w:rPr>
        <w:t>l</w:t>
      </w:r>
      <w:r w:rsidR="003B3966" w:rsidRPr="00EB7BFD">
        <w:rPr>
          <w:spacing w:val="-1"/>
          <w:sz w:val="24"/>
          <w:szCs w:val="24"/>
        </w:rPr>
        <w:t>e</w:t>
      </w:r>
      <w:r w:rsidR="003B3966" w:rsidRPr="00EB7BFD">
        <w:rPr>
          <w:sz w:val="24"/>
          <w:szCs w:val="24"/>
        </w:rPr>
        <w:t>t</w:t>
      </w:r>
      <w:r w:rsidR="003B3966" w:rsidRPr="00EB7BFD">
        <w:rPr>
          <w:spacing w:val="1"/>
          <w:sz w:val="24"/>
          <w:szCs w:val="24"/>
        </w:rPr>
        <w:t>i</w:t>
      </w:r>
      <w:r w:rsidR="003B3966" w:rsidRPr="00EB7BFD">
        <w:rPr>
          <w:sz w:val="24"/>
          <w:szCs w:val="24"/>
        </w:rPr>
        <w:t>ng</w:t>
      </w:r>
      <w:r w:rsidR="003B3966" w:rsidRPr="00EB7BFD">
        <w:rPr>
          <w:spacing w:val="-12"/>
          <w:sz w:val="24"/>
          <w:szCs w:val="24"/>
        </w:rPr>
        <w:t xml:space="preserve"> </w:t>
      </w:r>
      <w:r w:rsidR="003B3966" w:rsidRPr="00EB7BFD">
        <w:rPr>
          <w:spacing w:val="-1"/>
          <w:sz w:val="24"/>
          <w:szCs w:val="24"/>
        </w:rPr>
        <w:t>a</w:t>
      </w:r>
      <w:r w:rsidR="003B3966" w:rsidRPr="00EB7BFD">
        <w:rPr>
          <w:sz w:val="24"/>
          <w:szCs w:val="24"/>
        </w:rPr>
        <w:t>n</w:t>
      </w:r>
      <w:r w:rsidR="003B3966" w:rsidRPr="00EB7BFD">
        <w:rPr>
          <w:spacing w:val="-12"/>
          <w:sz w:val="24"/>
          <w:szCs w:val="24"/>
        </w:rPr>
        <w:t xml:space="preserve"> </w:t>
      </w:r>
      <w:r w:rsidR="003B3966" w:rsidRPr="00EB7BFD">
        <w:rPr>
          <w:sz w:val="24"/>
          <w:szCs w:val="24"/>
        </w:rPr>
        <w:t>in</w:t>
      </w:r>
      <w:r w:rsidR="003B3966" w:rsidRPr="00EB7BFD">
        <w:rPr>
          <w:spacing w:val="1"/>
          <w:sz w:val="24"/>
          <w:szCs w:val="24"/>
        </w:rPr>
        <w:t>t</w:t>
      </w:r>
      <w:r w:rsidR="003B3966" w:rsidRPr="00EB7BFD">
        <w:rPr>
          <w:spacing w:val="-1"/>
          <w:sz w:val="24"/>
          <w:szCs w:val="24"/>
        </w:rPr>
        <w:t>e</w:t>
      </w:r>
      <w:r w:rsidR="003B3966" w:rsidRPr="00EB7BFD">
        <w:rPr>
          <w:sz w:val="24"/>
          <w:szCs w:val="24"/>
        </w:rPr>
        <w:t>rnship</w:t>
      </w:r>
      <w:r w:rsidR="003B3966" w:rsidRPr="00EB7BFD">
        <w:rPr>
          <w:spacing w:val="-12"/>
          <w:sz w:val="24"/>
          <w:szCs w:val="24"/>
        </w:rPr>
        <w:t xml:space="preserve"> </w:t>
      </w:r>
      <w:r w:rsidR="003B3966" w:rsidRPr="00EB7BFD">
        <w:rPr>
          <w:spacing w:val="-1"/>
          <w:sz w:val="24"/>
          <w:szCs w:val="24"/>
        </w:rPr>
        <w:t>ca</w:t>
      </w:r>
      <w:r w:rsidR="003B3966" w:rsidRPr="00EB7BFD">
        <w:rPr>
          <w:sz w:val="24"/>
          <w:szCs w:val="24"/>
        </w:rPr>
        <w:t>n</w:t>
      </w:r>
      <w:r w:rsidR="003B3966" w:rsidRPr="00EB7BFD">
        <w:rPr>
          <w:spacing w:val="-12"/>
          <w:sz w:val="24"/>
          <w:szCs w:val="24"/>
        </w:rPr>
        <w:t xml:space="preserve"> </w:t>
      </w:r>
      <w:r w:rsidR="003B3966" w:rsidRPr="00EB7BFD">
        <w:rPr>
          <w:sz w:val="24"/>
          <w:szCs w:val="24"/>
        </w:rPr>
        <w:t>provide</w:t>
      </w:r>
      <w:r w:rsidR="003B3966" w:rsidRPr="00EB7BFD">
        <w:rPr>
          <w:spacing w:val="-13"/>
          <w:sz w:val="24"/>
          <w:szCs w:val="24"/>
        </w:rPr>
        <w:t xml:space="preserve"> </w:t>
      </w:r>
      <w:r w:rsidR="003B3966" w:rsidRPr="00EB7BFD">
        <w:rPr>
          <w:sz w:val="24"/>
          <w:szCs w:val="24"/>
        </w:rPr>
        <w:t>students</w:t>
      </w:r>
      <w:r w:rsidR="003B3966" w:rsidRPr="00EB7BFD">
        <w:rPr>
          <w:spacing w:val="-12"/>
          <w:sz w:val="24"/>
          <w:szCs w:val="24"/>
        </w:rPr>
        <w:t xml:space="preserve"> </w:t>
      </w:r>
      <w:r w:rsidR="003B3966" w:rsidRPr="00EB7BFD">
        <w:rPr>
          <w:sz w:val="24"/>
          <w:szCs w:val="24"/>
        </w:rPr>
        <w:t>wi</w:t>
      </w:r>
      <w:r w:rsidR="003B3966" w:rsidRPr="00EB7BFD">
        <w:rPr>
          <w:spacing w:val="3"/>
          <w:sz w:val="24"/>
          <w:szCs w:val="24"/>
        </w:rPr>
        <w:t>t</w:t>
      </w:r>
      <w:r w:rsidR="003B3966" w:rsidRPr="00EB7BFD">
        <w:rPr>
          <w:sz w:val="24"/>
          <w:szCs w:val="24"/>
        </w:rPr>
        <w:t>h</w:t>
      </w:r>
      <w:r w:rsidR="003B3966" w:rsidRPr="00EB7BFD">
        <w:rPr>
          <w:spacing w:val="-12"/>
          <w:sz w:val="24"/>
          <w:szCs w:val="24"/>
        </w:rPr>
        <w:t xml:space="preserve"> </w:t>
      </w:r>
      <w:r w:rsidR="003B3966" w:rsidRPr="00EB7BFD">
        <w:rPr>
          <w:sz w:val="24"/>
          <w:szCs w:val="24"/>
        </w:rPr>
        <w:t>v</w:t>
      </w:r>
      <w:r w:rsidR="003B3966" w:rsidRPr="00EB7BFD">
        <w:rPr>
          <w:spacing w:val="-1"/>
          <w:sz w:val="24"/>
          <w:szCs w:val="24"/>
        </w:rPr>
        <w:t>a</w:t>
      </w:r>
      <w:r w:rsidR="003B3966" w:rsidRPr="00EB7BFD">
        <w:rPr>
          <w:sz w:val="24"/>
          <w:szCs w:val="24"/>
        </w:rPr>
        <w:t>luable</w:t>
      </w:r>
      <w:r w:rsidR="003B3966" w:rsidRPr="00EB7BFD">
        <w:rPr>
          <w:spacing w:val="-13"/>
          <w:sz w:val="24"/>
          <w:szCs w:val="24"/>
        </w:rPr>
        <w:t xml:space="preserve"> </w:t>
      </w:r>
      <w:r w:rsidR="003B3966" w:rsidRPr="00EB7BFD">
        <w:rPr>
          <w:sz w:val="24"/>
          <w:szCs w:val="24"/>
        </w:rPr>
        <w:t>n</w:t>
      </w:r>
      <w:r w:rsidR="003B3966" w:rsidRPr="00EB7BFD">
        <w:rPr>
          <w:spacing w:val="-1"/>
          <w:sz w:val="24"/>
          <w:szCs w:val="24"/>
        </w:rPr>
        <w:t>e</w:t>
      </w:r>
      <w:r w:rsidR="003B3966" w:rsidRPr="00EB7BFD">
        <w:rPr>
          <w:sz w:val="24"/>
          <w:szCs w:val="24"/>
        </w:rPr>
        <w:t>twor</w:t>
      </w:r>
      <w:r w:rsidR="003B3966" w:rsidRPr="00EB7BFD">
        <w:rPr>
          <w:spacing w:val="-1"/>
          <w:sz w:val="24"/>
          <w:szCs w:val="24"/>
        </w:rPr>
        <w:t>k</w:t>
      </w:r>
      <w:r w:rsidR="003B3966" w:rsidRPr="00EB7BFD">
        <w:rPr>
          <w:sz w:val="24"/>
          <w:szCs w:val="24"/>
        </w:rPr>
        <w:t>ing</w:t>
      </w:r>
      <w:r w:rsidR="003B3966" w:rsidRPr="00EB7BFD">
        <w:rPr>
          <w:spacing w:val="-12"/>
          <w:sz w:val="24"/>
          <w:szCs w:val="24"/>
        </w:rPr>
        <w:t xml:space="preserve"> </w:t>
      </w:r>
      <w:r w:rsidR="003B3966" w:rsidRPr="00EB7BFD">
        <w:rPr>
          <w:sz w:val="24"/>
          <w:szCs w:val="24"/>
        </w:rPr>
        <w:t>o</w:t>
      </w:r>
      <w:r w:rsidR="003B3966" w:rsidRPr="00EB7BFD">
        <w:rPr>
          <w:spacing w:val="2"/>
          <w:sz w:val="24"/>
          <w:szCs w:val="24"/>
        </w:rPr>
        <w:t>p</w:t>
      </w:r>
      <w:r w:rsidR="003B3966" w:rsidRPr="00EB7BFD">
        <w:rPr>
          <w:sz w:val="24"/>
          <w:szCs w:val="24"/>
        </w:rPr>
        <w:t>portunities,</w:t>
      </w:r>
      <w:r w:rsidR="003B3966" w:rsidRPr="00EB7BFD">
        <w:rPr>
          <w:spacing w:val="-12"/>
          <w:sz w:val="24"/>
          <w:szCs w:val="24"/>
        </w:rPr>
        <w:t xml:space="preserve"> </w:t>
      </w:r>
      <w:r w:rsidR="003B3966" w:rsidRPr="00EB7BFD">
        <w:rPr>
          <w:spacing w:val="-1"/>
          <w:sz w:val="24"/>
          <w:szCs w:val="24"/>
        </w:rPr>
        <w:t>a</w:t>
      </w:r>
      <w:r w:rsidR="003B3966" w:rsidRPr="00EB7BFD">
        <w:rPr>
          <w:sz w:val="24"/>
          <w:szCs w:val="24"/>
        </w:rPr>
        <w:t>l</w:t>
      </w:r>
      <w:r w:rsidR="003B3966" w:rsidRPr="00EB7BFD">
        <w:rPr>
          <w:spacing w:val="1"/>
          <w:sz w:val="24"/>
          <w:szCs w:val="24"/>
        </w:rPr>
        <w:t>l</w:t>
      </w:r>
      <w:r w:rsidR="003B3966" w:rsidRPr="00EB7BFD">
        <w:rPr>
          <w:sz w:val="24"/>
          <w:szCs w:val="24"/>
        </w:rPr>
        <w:t>owing</w:t>
      </w:r>
      <w:r w:rsidR="003B3966" w:rsidRPr="00EB7BFD">
        <w:rPr>
          <w:spacing w:val="-12"/>
          <w:sz w:val="24"/>
          <w:szCs w:val="24"/>
        </w:rPr>
        <w:t xml:space="preserve"> </w:t>
      </w:r>
      <w:r w:rsidR="003B3966" w:rsidRPr="00EB7BFD">
        <w:rPr>
          <w:sz w:val="24"/>
          <w:szCs w:val="24"/>
        </w:rPr>
        <w:t>them to</w:t>
      </w:r>
      <w:r w:rsidR="003B3966" w:rsidRPr="00EB7BFD">
        <w:rPr>
          <w:spacing w:val="-4"/>
          <w:sz w:val="24"/>
          <w:szCs w:val="24"/>
        </w:rPr>
        <w:t xml:space="preserve"> </w:t>
      </w:r>
      <w:r w:rsidR="003B3966" w:rsidRPr="00EB7BFD">
        <w:rPr>
          <w:sz w:val="24"/>
          <w:szCs w:val="24"/>
        </w:rPr>
        <w:t>make</w:t>
      </w:r>
      <w:r w:rsidR="003B3966" w:rsidRPr="00EB7BFD">
        <w:rPr>
          <w:spacing w:val="-6"/>
          <w:sz w:val="24"/>
          <w:szCs w:val="24"/>
        </w:rPr>
        <w:t xml:space="preserve"> </w:t>
      </w:r>
      <w:r w:rsidR="003B3966" w:rsidRPr="00EB7BFD">
        <w:rPr>
          <w:spacing w:val="-1"/>
          <w:sz w:val="24"/>
          <w:szCs w:val="24"/>
        </w:rPr>
        <w:t>c</w:t>
      </w:r>
      <w:r w:rsidR="003B3966" w:rsidRPr="00EB7BFD">
        <w:rPr>
          <w:sz w:val="24"/>
          <w:szCs w:val="24"/>
        </w:rPr>
        <w:t>on</w:t>
      </w:r>
      <w:r w:rsidR="003B3966" w:rsidRPr="00EB7BFD">
        <w:rPr>
          <w:spacing w:val="2"/>
          <w:sz w:val="24"/>
          <w:szCs w:val="24"/>
        </w:rPr>
        <w:t>n</w:t>
      </w:r>
      <w:r w:rsidR="003B3966" w:rsidRPr="00EB7BFD">
        <w:rPr>
          <w:spacing w:val="-1"/>
          <w:sz w:val="24"/>
          <w:szCs w:val="24"/>
        </w:rPr>
        <w:t>ec</w:t>
      </w:r>
      <w:r w:rsidR="003B3966" w:rsidRPr="00EB7BFD">
        <w:rPr>
          <w:sz w:val="24"/>
          <w:szCs w:val="24"/>
        </w:rPr>
        <w:t>t</w:t>
      </w:r>
      <w:r w:rsidR="003B3966" w:rsidRPr="00EB7BFD">
        <w:rPr>
          <w:spacing w:val="1"/>
          <w:sz w:val="24"/>
          <w:szCs w:val="24"/>
        </w:rPr>
        <w:t>i</w:t>
      </w:r>
      <w:r w:rsidR="003B3966" w:rsidRPr="00EB7BFD">
        <w:rPr>
          <w:sz w:val="24"/>
          <w:szCs w:val="24"/>
        </w:rPr>
        <w:t>ons</w:t>
      </w:r>
      <w:r w:rsidR="003B3966" w:rsidRPr="00EB7BFD">
        <w:rPr>
          <w:spacing w:val="-5"/>
          <w:sz w:val="24"/>
          <w:szCs w:val="24"/>
        </w:rPr>
        <w:t xml:space="preserve"> </w:t>
      </w:r>
      <w:r w:rsidR="003B3966" w:rsidRPr="00EB7BFD">
        <w:rPr>
          <w:sz w:val="24"/>
          <w:szCs w:val="24"/>
        </w:rPr>
        <w:t>with</w:t>
      </w:r>
      <w:r w:rsidR="003B3966" w:rsidRPr="00EB7BFD">
        <w:rPr>
          <w:spacing w:val="-2"/>
          <w:sz w:val="24"/>
          <w:szCs w:val="24"/>
        </w:rPr>
        <w:t xml:space="preserve"> </w:t>
      </w:r>
      <w:r w:rsidR="003B3966" w:rsidRPr="00EB7BFD">
        <w:rPr>
          <w:sz w:val="24"/>
          <w:szCs w:val="24"/>
        </w:rPr>
        <w:t>pro</w:t>
      </w:r>
      <w:r w:rsidR="003B3966" w:rsidRPr="00EB7BFD">
        <w:rPr>
          <w:spacing w:val="-1"/>
          <w:sz w:val="24"/>
          <w:szCs w:val="24"/>
        </w:rPr>
        <w:t>fe</w:t>
      </w:r>
      <w:r w:rsidR="003B3966" w:rsidRPr="00EB7BFD">
        <w:rPr>
          <w:sz w:val="24"/>
          <w:szCs w:val="24"/>
        </w:rPr>
        <w:t>ss</w:t>
      </w:r>
      <w:r w:rsidR="003B3966" w:rsidRPr="00EB7BFD">
        <w:rPr>
          <w:spacing w:val="1"/>
          <w:sz w:val="24"/>
          <w:szCs w:val="24"/>
        </w:rPr>
        <w:t>i</w:t>
      </w:r>
      <w:r w:rsidR="003B3966" w:rsidRPr="00EB7BFD">
        <w:rPr>
          <w:sz w:val="24"/>
          <w:szCs w:val="24"/>
        </w:rPr>
        <w:t>on</w:t>
      </w:r>
      <w:r w:rsidR="003B3966" w:rsidRPr="00EB7BFD">
        <w:rPr>
          <w:spacing w:val="-1"/>
          <w:sz w:val="24"/>
          <w:szCs w:val="24"/>
        </w:rPr>
        <w:t>a</w:t>
      </w:r>
      <w:r w:rsidR="003B3966" w:rsidRPr="00EB7BFD">
        <w:rPr>
          <w:sz w:val="24"/>
          <w:szCs w:val="24"/>
        </w:rPr>
        <w:t>ls</w:t>
      </w:r>
      <w:r w:rsidR="003B3966" w:rsidRPr="00EB7BFD">
        <w:rPr>
          <w:spacing w:val="-4"/>
          <w:sz w:val="24"/>
          <w:szCs w:val="24"/>
        </w:rPr>
        <w:t xml:space="preserve"> </w:t>
      </w:r>
      <w:r w:rsidR="003B3966" w:rsidRPr="00EB7BFD">
        <w:rPr>
          <w:sz w:val="24"/>
          <w:szCs w:val="24"/>
        </w:rPr>
        <w:t>in</w:t>
      </w:r>
      <w:r w:rsidR="003B3966" w:rsidRPr="00EB7BFD">
        <w:rPr>
          <w:spacing w:val="-4"/>
          <w:sz w:val="24"/>
          <w:szCs w:val="24"/>
        </w:rPr>
        <w:t xml:space="preserve"> </w:t>
      </w:r>
      <w:r w:rsidR="003B3966" w:rsidRPr="00EB7BFD">
        <w:rPr>
          <w:sz w:val="24"/>
          <w:szCs w:val="24"/>
        </w:rPr>
        <w:t>their</w:t>
      </w:r>
      <w:r w:rsidR="003B3966" w:rsidRPr="00EB7BFD">
        <w:rPr>
          <w:spacing w:val="-3"/>
          <w:sz w:val="24"/>
          <w:szCs w:val="24"/>
        </w:rPr>
        <w:t xml:space="preserve"> </w:t>
      </w:r>
      <w:r w:rsidR="003B3966" w:rsidRPr="00EB7BFD">
        <w:rPr>
          <w:spacing w:val="-1"/>
          <w:sz w:val="24"/>
          <w:szCs w:val="24"/>
        </w:rPr>
        <w:t>c</w:t>
      </w:r>
      <w:r w:rsidR="003B3966" w:rsidRPr="00EB7BFD">
        <w:rPr>
          <w:spacing w:val="2"/>
          <w:sz w:val="24"/>
          <w:szCs w:val="24"/>
        </w:rPr>
        <w:t>h</w:t>
      </w:r>
      <w:r w:rsidR="003B3966" w:rsidRPr="00EB7BFD">
        <w:rPr>
          <w:sz w:val="24"/>
          <w:szCs w:val="24"/>
        </w:rPr>
        <w:t>os</w:t>
      </w:r>
      <w:r w:rsidR="003B3966" w:rsidRPr="00EB7BFD">
        <w:rPr>
          <w:spacing w:val="-1"/>
          <w:sz w:val="24"/>
          <w:szCs w:val="24"/>
        </w:rPr>
        <w:t>e</w:t>
      </w:r>
      <w:r w:rsidR="003B3966" w:rsidRPr="00EB7BFD">
        <w:rPr>
          <w:sz w:val="24"/>
          <w:szCs w:val="24"/>
        </w:rPr>
        <w:t>n</w:t>
      </w:r>
      <w:r w:rsidR="003B3966" w:rsidRPr="00EB7BFD">
        <w:rPr>
          <w:spacing w:val="-5"/>
          <w:sz w:val="24"/>
          <w:szCs w:val="24"/>
        </w:rPr>
        <w:t xml:space="preserve"> </w:t>
      </w:r>
      <w:r w:rsidR="003B3966" w:rsidRPr="00EB7BFD">
        <w:rPr>
          <w:sz w:val="24"/>
          <w:szCs w:val="24"/>
        </w:rPr>
        <w:t>fi</w:t>
      </w:r>
      <w:r w:rsidR="003B3966" w:rsidRPr="00EB7BFD">
        <w:rPr>
          <w:spacing w:val="-1"/>
          <w:sz w:val="24"/>
          <w:szCs w:val="24"/>
        </w:rPr>
        <w:t>e</w:t>
      </w:r>
      <w:r w:rsidR="003B3966" w:rsidRPr="00EB7BFD">
        <w:rPr>
          <w:sz w:val="24"/>
          <w:szCs w:val="24"/>
        </w:rPr>
        <w:t>ld.</w:t>
      </w:r>
      <w:r w:rsidR="003B3966" w:rsidRPr="00EB7BFD">
        <w:rPr>
          <w:spacing w:val="-4"/>
          <w:sz w:val="24"/>
          <w:szCs w:val="24"/>
        </w:rPr>
        <w:t xml:space="preserve"> </w:t>
      </w:r>
      <w:r w:rsidR="003B3966" w:rsidRPr="00EB7BFD">
        <w:rPr>
          <w:sz w:val="24"/>
          <w:szCs w:val="24"/>
        </w:rPr>
        <w:t>T</w:t>
      </w:r>
      <w:r w:rsidR="003B3966" w:rsidRPr="00EB7BFD">
        <w:rPr>
          <w:spacing w:val="2"/>
          <w:sz w:val="24"/>
          <w:szCs w:val="24"/>
        </w:rPr>
        <w:t>h</w:t>
      </w:r>
      <w:r w:rsidR="003B3966" w:rsidRPr="00EB7BFD">
        <w:rPr>
          <w:spacing w:val="-1"/>
          <w:sz w:val="24"/>
          <w:szCs w:val="24"/>
        </w:rPr>
        <w:t>e</w:t>
      </w:r>
      <w:r w:rsidR="003B3966" w:rsidRPr="00EB7BFD">
        <w:rPr>
          <w:sz w:val="24"/>
          <w:szCs w:val="24"/>
        </w:rPr>
        <w:t>se</w:t>
      </w:r>
      <w:r w:rsidR="003B3966" w:rsidRPr="00EB7BFD">
        <w:rPr>
          <w:spacing w:val="-6"/>
          <w:sz w:val="24"/>
          <w:szCs w:val="24"/>
        </w:rPr>
        <w:t xml:space="preserve"> </w:t>
      </w:r>
      <w:r w:rsidR="003B3966" w:rsidRPr="00EB7BFD">
        <w:rPr>
          <w:spacing w:val="-1"/>
          <w:sz w:val="24"/>
          <w:szCs w:val="24"/>
        </w:rPr>
        <w:t>c</w:t>
      </w:r>
      <w:r w:rsidR="003B3966" w:rsidRPr="00EB7BFD">
        <w:rPr>
          <w:sz w:val="24"/>
          <w:szCs w:val="24"/>
        </w:rPr>
        <w:t>on</w:t>
      </w:r>
      <w:r w:rsidR="003B3966" w:rsidRPr="00EB7BFD">
        <w:rPr>
          <w:spacing w:val="2"/>
          <w:sz w:val="24"/>
          <w:szCs w:val="24"/>
        </w:rPr>
        <w:t>n</w:t>
      </w:r>
      <w:r w:rsidR="003B3966" w:rsidRPr="00EB7BFD">
        <w:rPr>
          <w:spacing w:val="-1"/>
          <w:sz w:val="24"/>
          <w:szCs w:val="24"/>
        </w:rPr>
        <w:t>ec</w:t>
      </w:r>
      <w:r w:rsidR="003B3966" w:rsidRPr="00EB7BFD">
        <w:rPr>
          <w:spacing w:val="3"/>
          <w:sz w:val="24"/>
          <w:szCs w:val="24"/>
        </w:rPr>
        <w:t>t</w:t>
      </w:r>
      <w:r w:rsidR="003B3966" w:rsidRPr="00EB7BFD">
        <w:rPr>
          <w:sz w:val="24"/>
          <w:szCs w:val="24"/>
        </w:rPr>
        <w:t>ions</w:t>
      </w:r>
      <w:r w:rsidR="003B3966" w:rsidRPr="00EB7BFD">
        <w:rPr>
          <w:spacing w:val="-4"/>
          <w:sz w:val="24"/>
          <w:szCs w:val="24"/>
        </w:rPr>
        <w:t xml:space="preserve"> </w:t>
      </w:r>
      <w:r w:rsidR="003B3966" w:rsidRPr="00EB7BFD">
        <w:rPr>
          <w:spacing w:val="-1"/>
          <w:sz w:val="24"/>
          <w:szCs w:val="24"/>
        </w:rPr>
        <w:t>ca</w:t>
      </w:r>
      <w:r w:rsidR="003B3966" w:rsidRPr="00EB7BFD">
        <w:rPr>
          <w:sz w:val="24"/>
          <w:szCs w:val="24"/>
        </w:rPr>
        <w:t>n</w:t>
      </w:r>
      <w:r w:rsidR="003B3966" w:rsidRPr="00EB7BFD">
        <w:rPr>
          <w:spacing w:val="-1"/>
          <w:sz w:val="24"/>
          <w:szCs w:val="24"/>
        </w:rPr>
        <w:t xml:space="preserve"> </w:t>
      </w:r>
      <w:r w:rsidR="003B3966" w:rsidRPr="00EB7BFD">
        <w:rPr>
          <w:sz w:val="24"/>
          <w:szCs w:val="24"/>
        </w:rPr>
        <w:t>l</w:t>
      </w:r>
      <w:r w:rsidR="003B3966" w:rsidRPr="00EB7BFD">
        <w:rPr>
          <w:spacing w:val="2"/>
          <w:sz w:val="24"/>
          <w:szCs w:val="24"/>
        </w:rPr>
        <w:t>e</w:t>
      </w:r>
      <w:r w:rsidR="003B3966" w:rsidRPr="00EB7BFD">
        <w:rPr>
          <w:spacing w:val="-1"/>
          <w:sz w:val="24"/>
          <w:szCs w:val="24"/>
        </w:rPr>
        <w:t>a</w:t>
      </w:r>
      <w:r w:rsidR="003B3966" w:rsidRPr="00EB7BFD">
        <w:rPr>
          <w:sz w:val="24"/>
          <w:szCs w:val="24"/>
        </w:rPr>
        <w:t>d</w:t>
      </w:r>
      <w:r w:rsidR="003B3966" w:rsidRPr="00EB7BFD">
        <w:rPr>
          <w:spacing w:val="-5"/>
          <w:sz w:val="24"/>
          <w:szCs w:val="24"/>
        </w:rPr>
        <w:t xml:space="preserve"> </w:t>
      </w:r>
      <w:r w:rsidR="003B3966" w:rsidRPr="00EB7BFD">
        <w:rPr>
          <w:sz w:val="24"/>
          <w:szCs w:val="24"/>
        </w:rPr>
        <w:t>to</w:t>
      </w:r>
      <w:r w:rsidR="003B3966" w:rsidRPr="00EB7BFD">
        <w:rPr>
          <w:spacing w:val="-4"/>
          <w:sz w:val="24"/>
          <w:szCs w:val="24"/>
        </w:rPr>
        <w:t xml:space="preserve"> </w:t>
      </w:r>
      <w:r w:rsidR="003B3966" w:rsidRPr="00EB7BFD">
        <w:rPr>
          <w:sz w:val="24"/>
          <w:szCs w:val="24"/>
        </w:rPr>
        <w:t>job</w:t>
      </w:r>
      <w:r w:rsidR="003B3966" w:rsidRPr="00EB7BFD">
        <w:rPr>
          <w:spacing w:val="-4"/>
          <w:sz w:val="24"/>
          <w:szCs w:val="24"/>
        </w:rPr>
        <w:t xml:space="preserve"> </w:t>
      </w:r>
      <w:r w:rsidR="003B3966" w:rsidRPr="00EB7BFD">
        <w:rPr>
          <w:sz w:val="24"/>
          <w:szCs w:val="24"/>
        </w:rPr>
        <w:t>of</w:t>
      </w:r>
      <w:r w:rsidR="003B3966" w:rsidRPr="00EB7BFD">
        <w:rPr>
          <w:spacing w:val="1"/>
          <w:sz w:val="24"/>
          <w:szCs w:val="24"/>
        </w:rPr>
        <w:t>f</w:t>
      </w:r>
      <w:r w:rsidR="003B3966" w:rsidRPr="00EB7BFD">
        <w:rPr>
          <w:spacing w:val="-1"/>
          <w:sz w:val="24"/>
          <w:szCs w:val="24"/>
        </w:rPr>
        <w:t>e</w:t>
      </w:r>
      <w:r w:rsidR="003B3966" w:rsidRPr="00EB7BFD">
        <w:rPr>
          <w:spacing w:val="1"/>
          <w:sz w:val="24"/>
          <w:szCs w:val="24"/>
        </w:rPr>
        <w:t>r</w:t>
      </w:r>
      <w:r w:rsidR="003B3966" w:rsidRPr="00EB7BFD">
        <w:rPr>
          <w:sz w:val="24"/>
          <w:szCs w:val="24"/>
        </w:rPr>
        <w:t>s or job le</w:t>
      </w:r>
      <w:r w:rsidR="003B3966" w:rsidRPr="00EB7BFD">
        <w:rPr>
          <w:spacing w:val="-2"/>
          <w:sz w:val="24"/>
          <w:szCs w:val="24"/>
        </w:rPr>
        <w:t>a</w:t>
      </w:r>
      <w:r w:rsidR="003B3966" w:rsidRPr="00EB7BFD">
        <w:rPr>
          <w:sz w:val="24"/>
          <w:szCs w:val="24"/>
        </w:rPr>
        <w:t>ds following g</w:t>
      </w:r>
      <w:r w:rsidR="003B3966" w:rsidRPr="00EB7BFD">
        <w:rPr>
          <w:spacing w:val="2"/>
          <w:sz w:val="24"/>
          <w:szCs w:val="24"/>
        </w:rPr>
        <w:t>r</w:t>
      </w:r>
      <w:r w:rsidR="003B3966" w:rsidRPr="00EB7BFD">
        <w:rPr>
          <w:spacing w:val="-1"/>
          <w:sz w:val="24"/>
          <w:szCs w:val="24"/>
        </w:rPr>
        <w:t>a</w:t>
      </w:r>
      <w:r w:rsidR="003B3966" w:rsidRPr="00EB7BFD">
        <w:rPr>
          <w:sz w:val="24"/>
          <w:szCs w:val="24"/>
        </w:rPr>
        <w:t>du</w:t>
      </w:r>
      <w:r w:rsidR="003B3966" w:rsidRPr="00EB7BFD">
        <w:rPr>
          <w:spacing w:val="-1"/>
          <w:sz w:val="24"/>
          <w:szCs w:val="24"/>
        </w:rPr>
        <w:t>a</w:t>
      </w:r>
      <w:r w:rsidR="003B3966" w:rsidRPr="00EB7BFD">
        <w:rPr>
          <w:sz w:val="24"/>
          <w:szCs w:val="24"/>
        </w:rPr>
        <w:t>t</w:t>
      </w:r>
      <w:r w:rsidR="003B3966" w:rsidRPr="00EB7BFD">
        <w:rPr>
          <w:spacing w:val="1"/>
          <w:sz w:val="24"/>
          <w:szCs w:val="24"/>
        </w:rPr>
        <w:t>i</w:t>
      </w:r>
      <w:r w:rsidR="003B3966" w:rsidRPr="00EB7BFD">
        <w:rPr>
          <w:sz w:val="24"/>
          <w:szCs w:val="24"/>
        </w:rPr>
        <w:t xml:space="preserve">on, </w:t>
      </w:r>
      <w:r w:rsidR="003B3966" w:rsidRPr="00EB7BFD">
        <w:rPr>
          <w:spacing w:val="-1"/>
          <w:sz w:val="24"/>
          <w:szCs w:val="24"/>
        </w:rPr>
        <w:t>e</w:t>
      </w:r>
      <w:r w:rsidR="003B3966" w:rsidRPr="00EB7BFD">
        <w:rPr>
          <w:sz w:val="24"/>
          <w:szCs w:val="24"/>
        </w:rPr>
        <w:t>xp</w:t>
      </w:r>
      <w:r w:rsidR="003B3966" w:rsidRPr="00EB7BFD">
        <w:rPr>
          <w:spacing w:val="-1"/>
          <w:sz w:val="24"/>
          <w:szCs w:val="24"/>
        </w:rPr>
        <w:t>e</w:t>
      </w:r>
      <w:r w:rsidR="003B3966" w:rsidRPr="00EB7BFD">
        <w:rPr>
          <w:sz w:val="24"/>
          <w:szCs w:val="24"/>
        </w:rPr>
        <w:t>di</w:t>
      </w:r>
      <w:r w:rsidR="003B3966" w:rsidRPr="00EB7BFD">
        <w:rPr>
          <w:spacing w:val="1"/>
          <w:sz w:val="24"/>
          <w:szCs w:val="24"/>
        </w:rPr>
        <w:t>t</w:t>
      </w:r>
      <w:r w:rsidR="003B3966" w:rsidRPr="00EB7BFD">
        <w:rPr>
          <w:sz w:val="24"/>
          <w:szCs w:val="24"/>
        </w:rPr>
        <w:t xml:space="preserve">ing </w:t>
      </w:r>
      <w:r w:rsidR="003B3966" w:rsidRPr="00EB7BFD">
        <w:rPr>
          <w:spacing w:val="1"/>
          <w:sz w:val="24"/>
          <w:szCs w:val="24"/>
        </w:rPr>
        <w:t>t</w:t>
      </w:r>
      <w:r w:rsidR="003B3966" w:rsidRPr="00EB7BFD">
        <w:rPr>
          <w:sz w:val="24"/>
          <w:szCs w:val="24"/>
        </w:rPr>
        <w:t>h</w:t>
      </w:r>
      <w:r w:rsidR="003B3966" w:rsidRPr="00EB7BFD">
        <w:rPr>
          <w:spacing w:val="-1"/>
          <w:sz w:val="24"/>
          <w:szCs w:val="24"/>
        </w:rPr>
        <w:t>e</w:t>
      </w:r>
      <w:r w:rsidR="003B3966" w:rsidRPr="00EB7BFD">
        <w:rPr>
          <w:sz w:val="24"/>
          <w:szCs w:val="24"/>
        </w:rPr>
        <w:t xml:space="preserve">ir </w:t>
      </w:r>
      <w:r w:rsidR="003B3966" w:rsidRPr="00EB7BFD">
        <w:rPr>
          <w:spacing w:val="-1"/>
          <w:sz w:val="24"/>
          <w:szCs w:val="24"/>
        </w:rPr>
        <w:t>e</w:t>
      </w:r>
      <w:r w:rsidR="003B3966" w:rsidRPr="00EB7BFD">
        <w:rPr>
          <w:sz w:val="24"/>
          <w:szCs w:val="24"/>
        </w:rPr>
        <w:t xml:space="preserve">ntry into the </w:t>
      </w:r>
      <w:r w:rsidR="003B3966" w:rsidRPr="00EB7BFD">
        <w:rPr>
          <w:spacing w:val="-1"/>
          <w:sz w:val="24"/>
          <w:szCs w:val="24"/>
        </w:rPr>
        <w:t>w</w:t>
      </w:r>
      <w:r w:rsidR="003B3966" w:rsidRPr="00EB7BFD">
        <w:rPr>
          <w:sz w:val="24"/>
          <w:szCs w:val="24"/>
        </w:rPr>
        <w:t>ork</w:t>
      </w:r>
      <w:r w:rsidR="003B3966" w:rsidRPr="00EB7BFD">
        <w:rPr>
          <w:spacing w:val="-1"/>
          <w:sz w:val="24"/>
          <w:szCs w:val="24"/>
        </w:rPr>
        <w:t>f</w:t>
      </w:r>
      <w:r w:rsidR="003B3966" w:rsidRPr="00EB7BFD">
        <w:rPr>
          <w:spacing w:val="2"/>
          <w:sz w:val="24"/>
          <w:szCs w:val="24"/>
        </w:rPr>
        <w:t>o</w:t>
      </w:r>
      <w:r w:rsidR="003B3966" w:rsidRPr="00EB7BFD">
        <w:rPr>
          <w:sz w:val="24"/>
          <w:szCs w:val="24"/>
        </w:rPr>
        <w:t>rc</w:t>
      </w:r>
      <w:r w:rsidR="003B3966" w:rsidRPr="00EB7BFD">
        <w:rPr>
          <w:spacing w:val="-1"/>
          <w:sz w:val="24"/>
          <w:szCs w:val="24"/>
        </w:rPr>
        <w:t>e</w:t>
      </w:r>
      <w:r w:rsidR="003B3966" w:rsidRPr="00EB7BFD">
        <w:rPr>
          <w:sz w:val="24"/>
          <w:szCs w:val="24"/>
        </w:rPr>
        <w:t>.</w:t>
      </w:r>
    </w:p>
    <w:p w14:paraId="56349153" w14:textId="338511E9" w:rsidR="00E23DEC" w:rsidRPr="00EB7BFD" w:rsidRDefault="00FB1E05">
      <w:pPr>
        <w:spacing w:before="60" w:line="359" w:lineRule="auto"/>
        <w:ind w:left="960" w:right="79" w:hanging="833"/>
        <w:jc w:val="both"/>
        <w:rPr>
          <w:sz w:val="24"/>
          <w:szCs w:val="24"/>
        </w:rPr>
      </w:pPr>
      <w:r w:rsidRPr="00EB7BFD">
        <w:rPr>
          <w:spacing w:val="2"/>
          <w:sz w:val="24"/>
          <w:szCs w:val="24"/>
        </w:rPr>
        <w:lastRenderedPageBreak/>
        <w:t>viii</w:t>
      </w:r>
      <w:r w:rsidR="003B3966" w:rsidRPr="00EB7BFD">
        <w:rPr>
          <w:sz w:val="24"/>
          <w:szCs w:val="24"/>
        </w:rPr>
        <w:t>.      High</w:t>
      </w:r>
      <w:r w:rsidR="003B3966" w:rsidRPr="00EB7BFD">
        <w:rPr>
          <w:spacing w:val="-1"/>
          <w:sz w:val="24"/>
          <w:szCs w:val="24"/>
        </w:rPr>
        <w:t>e</w:t>
      </w:r>
      <w:r w:rsidR="003B3966" w:rsidRPr="00EB7BFD">
        <w:rPr>
          <w:sz w:val="24"/>
          <w:szCs w:val="24"/>
        </w:rPr>
        <w:t>r</w:t>
      </w:r>
      <w:r w:rsidR="003B3966" w:rsidRPr="00EB7BFD">
        <w:rPr>
          <w:spacing w:val="13"/>
          <w:sz w:val="24"/>
          <w:szCs w:val="24"/>
        </w:rPr>
        <w:t xml:space="preserve"> </w:t>
      </w:r>
      <w:r w:rsidR="003B3966" w:rsidRPr="00EB7BFD">
        <w:rPr>
          <w:sz w:val="24"/>
          <w:szCs w:val="24"/>
        </w:rPr>
        <w:t>job</w:t>
      </w:r>
      <w:r w:rsidR="003B3966" w:rsidRPr="00EB7BFD">
        <w:rPr>
          <w:spacing w:val="14"/>
          <w:sz w:val="24"/>
          <w:szCs w:val="24"/>
        </w:rPr>
        <w:t xml:space="preserve"> </w:t>
      </w:r>
      <w:r w:rsidR="003B3966" w:rsidRPr="00EB7BFD">
        <w:rPr>
          <w:sz w:val="24"/>
          <w:szCs w:val="24"/>
        </w:rPr>
        <w:t>s</w:t>
      </w:r>
      <w:r w:rsidR="003B3966" w:rsidRPr="00EB7BFD">
        <w:rPr>
          <w:spacing w:val="-1"/>
          <w:sz w:val="24"/>
          <w:szCs w:val="24"/>
        </w:rPr>
        <w:t>a</w:t>
      </w:r>
      <w:r w:rsidR="003B3966" w:rsidRPr="00EB7BFD">
        <w:rPr>
          <w:sz w:val="24"/>
          <w:szCs w:val="24"/>
        </w:rPr>
        <w:t>t</w:t>
      </w:r>
      <w:r w:rsidR="003B3966" w:rsidRPr="00EB7BFD">
        <w:rPr>
          <w:spacing w:val="1"/>
          <w:sz w:val="24"/>
          <w:szCs w:val="24"/>
        </w:rPr>
        <w:t>i</w:t>
      </w:r>
      <w:r w:rsidR="003B3966" w:rsidRPr="00EB7BFD">
        <w:rPr>
          <w:sz w:val="24"/>
          <w:szCs w:val="24"/>
        </w:rPr>
        <w:t>s</w:t>
      </w:r>
      <w:r w:rsidR="003B3966" w:rsidRPr="00EB7BFD">
        <w:rPr>
          <w:spacing w:val="2"/>
          <w:sz w:val="24"/>
          <w:szCs w:val="24"/>
        </w:rPr>
        <w:t>f</w:t>
      </w:r>
      <w:r w:rsidR="003B3966" w:rsidRPr="00EB7BFD">
        <w:rPr>
          <w:spacing w:val="-1"/>
          <w:sz w:val="24"/>
          <w:szCs w:val="24"/>
        </w:rPr>
        <w:t>ac</w:t>
      </w:r>
      <w:r w:rsidR="003B3966" w:rsidRPr="00EB7BFD">
        <w:rPr>
          <w:sz w:val="24"/>
          <w:szCs w:val="24"/>
        </w:rPr>
        <w:t>t</w:t>
      </w:r>
      <w:r w:rsidR="003B3966" w:rsidRPr="00EB7BFD">
        <w:rPr>
          <w:spacing w:val="1"/>
          <w:sz w:val="24"/>
          <w:szCs w:val="24"/>
        </w:rPr>
        <w:t>i</w:t>
      </w:r>
      <w:r w:rsidR="003B3966" w:rsidRPr="00EB7BFD">
        <w:rPr>
          <w:sz w:val="24"/>
          <w:szCs w:val="24"/>
        </w:rPr>
        <w:t>on:</w:t>
      </w:r>
      <w:r w:rsidR="003B3966" w:rsidRPr="00EB7BFD">
        <w:rPr>
          <w:spacing w:val="16"/>
          <w:sz w:val="24"/>
          <w:szCs w:val="24"/>
        </w:rPr>
        <w:t xml:space="preserve"> </w:t>
      </w:r>
      <w:r w:rsidR="003B3966" w:rsidRPr="00EB7BFD">
        <w:rPr>
          <w:sz w:val="24"/>
          <w:szCs w:val="24"/>
        </w:rPr>
        <w:t>By</w:t>
      </w:r>
      <w:r w:rsidR="003B3966" w:rsidRPr="00EB7BFD">
        <w:rPr>
          <w:spacing w:val="14"/>
          <w:sz w:val="24"/>
          <w:szCs w:val="24"/>
        </w:rPr>
        <w:t xml:space="preserve"> </w:t>
      </w:r>
      <w:r w:rsidR="003B3966" w:rsidRPr="00EB7BFD">
        <w:rPr>
          <w:sz w:val="24"/>
          <w:szCs w:val="24"/>
        </w:rPr>
        <w:t>p</w:t>
      </w:r>
      <w:r w:rsidR="003B3966" w:rsidRPr="00EB7BFD">
        <w:rPr>
          <w:spacing w:val="-1"/>
          <w:sz w:val="24"/>
          <w:szCs w:val="24"/>
        </w:rPr>
        <w:t>a</w:t>
      </w:r>
      <w:r w:rsidR="003B3966" w:rsidRPr="00EB7BFD">
        <w:rPr>
          <w:sz w:val="24"/>
          <w:szCs w:val="24"/>
        </w:rPr>
        <w:t>rti</w:t>
      </w:r>
      <w:r w:rsidR="003B3966" w:rsidRPr="00EB7BFD">
        <w:rPr>
          <w:spacing w:val="-1"/>
          <w:sz w:val="24"/>
          <w:szCs w:val="24"/>
        </w:rPr>
        <w:t>c</w:t>
      </w:r>
      <w:r w:rsidR="003B3966" w:rsidRPr="00EB7BFD">
        <w:rPr>
          <w:sz w:val="24"/>
          <w:szCs w:val="24"/>
        </w:rPr>
        <w:t>ipating</w:t>
      </w:r>
      <w:r w:rsidR="003B3966" w:rsidRPr="00EB7BFD">
        <w:rPr>
          <w:spacing w:val="14"/>
          <w:sz w:val="24"/>
          <w:szCs w:val="24"/>
        </w:rPr>
        <w:t xml:space="preserve"> </w:t>
      </w:r>
      <w:r w:rsidR="003B3966" w:rsidRPr="00EB7BFD">
        <w:rPr>
          <w:sz w:val="24"/>
          <w:szCs w:val="24"/>
        </w:rPr>
        <w:t>in</w:t>
      </w:r>
      <w:r w:rsidR="003B3966" w:rsidRPr="00EB7BFD">
        <w:rPr>
          <w:spacing w:val="14"/>
          <w:sz w:val="24"/>
          <w:szCs w:val="24"/>
        </w:rPr>
        <w:t xml:space="preserve"> </w:t>
      </w:r>
      <w:r w:rsidR="003B3966" w:rsidRPr="00EB7BFD">
        <w:rPr>
          <w:sz w:val="24"/>
          <w:szCs w:val="24"/>
        </w:rPr>
        <w:t>in</w:t>
      </w:r>
      <w:r w:rsidR="003B3966" w:rsidRPr="00EB7BFD">
        <w:rPr>
          <w:spacing w:val="1"/>
          <w:sz w:val="24"/>
          <w:szCs w:val="24"/>
        </w:rPr>
        <w:t>t</w:t>
      </w:r>
      <w:r w:rsidR="003B3966" w:rsidRPr="00EB7BFD">
        <w:rPr>
          <w:spacing w:val="-1"/>
          <w:sz w:val="24"/>
          <w:szCs w:val="24"/>
        </w:rPr>
        <w:t>e</w:t>
      </w:r>
      <w:r w:rsidR="003B3966" w:rsidRPr="00EB7BFD">
        <w:rPr>
          <w:spacing w:val="1"/>
          <w:sz w:val="24"/>
          <w:szCs w:val="24"/>
        </w:rPr>
        <w:t>r</w:t>
      </w:r>
      <w:r w:rsidR="003B3966" w:rsidRPr="00EB7BFD">
        <w:rPr>
          <w:sz w:val="24"/>
          <w:szCs w:val="24"/>
        </w:rPr>
        <w:t>nships,</w:t>
      </w:r>
      <w:r w:rsidR="003B3966" w:rsidRPr="00EB7BFD">
        <w:rPr>
          <w:spacing w:val="14"/>
          <w:sz w:val="24"/>
          <w:szCs w:val="24"/>
        </w:rPr>
        <w:t xml:space="preserve"> </w:t>
      </w:r>
      <w:r w:rsidR="003B3966" w:rsidRPr="00EB7BFD">
        <w:rPr>
          <w:sz w:val="24"/>
          <w:szCs w:val="24"/>
        </w:rPr>
        <w:t>students</w:t>
      </w:r>
      <w:r w:rsidR="003B3966" w:rsidRPr="00EB7BFD">
        <w:rPr>
          <w:spacing w:val="14"/>
          <w:sz w:val="24"/>
          <w:szCs w:val="24"/>
        </w:rPr>
        <w:t xml:space="preserve"> </w:t>
      </w:r>
      <w:r w:rsidR="003B3966" w:rsidRPr="00EB7BFD">
        <w:rPr>
          <w:spacing w:val="-1"/>
          <w:sz w:val="24"/>
          <w:szCs w:val="24"/>
        </w:rPr>
        <w:t>ca</w:t>
      </w:r>
      <w:r w:rsidR="003B3966" w:rsidRPr="00EB7BFD">
        <w:rPr>
          <w:sz w:val="24"/>
          <w:szCs w:val="24"/>
        </w:rPr>
        <w:t>n</w:t>
      </w:r>
      <w:r w:rsidR="003B3966" w:rsidRPr="00EB7BFD">
        <w:rPr>
          <w:spacing w:val="14"/>
          <w:sz w:val="24"/>
          <w:szCs w:val="24"/>
        </w:rPr>
        <w:t xml:space="preserve"> </w:t>
      </w:r>
      <w:r w:rsidR="003B3966" w:rsidRPr="00EB7BFD">
        <w:rPr>
          <w:spacing w:val="2"/>
          <w:sz w:val="24"/>
          <w:szCs w:val="24"/>
        </w:rPr>
        <w:t>g</w:t>
      </w:r>
      <w:r w:rsidR="003B3966" w:rsidRPr="00EB7BFD">
        <w:rPr>
          <w:spacing w:val="-1"/>
          <w:sz w:val="24"/>
          <w:szCs w:val="24"/>
        </w:rPr>
        <w:t>a</w:t>
      </w:r>
      <w:r w:rsidR="003B3966" w:rsidRPr="00EB7BFD">
        <w:rPr>
          <w:sz w:val="24"/>
          <w:szCs w:val="24"/>
        </w:rPr>
        <w:t>in</w:t>
      </w:r>
      <w:r w:rsidR="003B3966" w:rsidRPr="00EB7BFD">
        <w:rPr>
          <w:spacing w:val="14"/>
          <w:sz w:val="24"/>
          <w:szCs w:val="24"/>
        </w:rPr>
        <w:t xml:space="preserve"> </w:t>
      </w:r>
      <w:r w:rsidR="003B3966" w:rsidRPr="00EB7BFD">
        <w:rPr>
          <w:sz w:val="24"/>
          <w:szCs w:val="24"/>
        </w:rPr>
        <w:t>a</w:t>
      </w:r>
      <w:r w:rsidR="003B3966" w:rsidRPr="00EB7BFD">
        <w:rPr>
          <w:spacing w:val="13"/>
          <w:sz w:val="24"/>
          <w:szCs w:val="24"/>
        </w:rPr>
        <w:t xml:space="preserve"> </w:t>
      </w:r>
      <w:r w:rsidR="003B3966" w:rsidRPr="00EB7BFD">
        <w:rPr>
          <w:sz w:val="24"/>
          <w:szCs w:val="24"/>
        </w:rPr>
        <w:t>b</w:t>
      </w:r>
      <w:r w:rsidR="003B3966" w:rsidRPr="00EB7BFD">
        <w:rPr>
          <w:spacing w:val="-1"/>
          <w:sz w:val="24"/>
          <w:szCs w:val="24"/>
        </w:rPr>
        <w:t>e</w:t>
      </w:r>
      <w:r w:rsidR="003B3966" w:rsidRPr="00EB7BFD">
        <w:rPr>
          <w:sz w:val="24"/>
          <w:szCs w:val="24"/>
        </w:rPr>
        <w:t>t</w:t>
      </w:r>
      <w:r w:rsidR="003B3966" w:rsidRPr="00EB7BFD">
        <w:rPr>
          <w:spacing w:val="1"/>
          <w:sz w:val="24"/>
          <w:szCs w:val="24"/>
        </w:rPr>
        <w:t>te</w:t>
      </w:r>
      <w:r w:rsidR="003B3966" w:rsidRPr="00EB7BFD">
        <w:rPr>
          <w:sz w:val="24"/>
          <w:szCs w:val="24"/>
        </w:rPr>
        <w:t>r</w:t>
      </w:r>
      <w:r w:rsidR="003B3966" w:rsidRPr="00EB7BFD">
        <w:rPr>
          <w:spacing w:val="13"/>
          <w:sz w:val="24"/>
          <w:szCs w:val="24"/>
        </w:rPr>
        <w:t xml:space="preserve"> </w:t>
      </w:r>
      <w:r w:rsidR="003B3966" w:rsidRPr="00EB7BFD">
        <w:rPr>
          <w:sz w:val="24"/>
          <w:szCs w:val="24"/>
        </w:rPr>
        <w:t>und</w:t>
      </w:r>
      <w:r w:rsidR="003B3966" w:rsidRPr="00EB7BFD">
        <w:rPr>
          <w:spacing w:val="1"/>
          <w:sz w:val="24"/>
          <w:szCs w:val="24"/>
        </w:rPr>
        <w:t>e</w:t>
      </w:r>
      <w:r w:rsidR="003B3966" w:rsidRPr="00EB7BFD">
        <w:rPr>
          <w:sz w:val="24"/>
          <w:szCs w:val="24"/>
        </w:rPr>
        <w:t>rst</w:t>
      </w:r>
      <w:r w:rsidR="003B3966" w:rsidRPr="00EB7BFD">
        <w:rPr>
          <w:spacing w:val="-1"/>
          <w:sz w:val="24"/>
          <w:szCs w:val="24"/>
        </w:rPr>
        <w:t>a</w:t>
      </w:r>
      <w:r w:rsidR="003B3966" w:rsidRPr="00EB7BFD">
        <w:rPr>
          <w:sz w:val="24"/>
          <w:szCs w:val="24"/>
        </w:rPr>
        <w:t>nding</w:t>
      </w:r>
      <w:r w:rsidR="003B3966" w:rsidRPr="00EB7BFD">
        <w:rPr>
          <w:spacing w:val="14"/>
          <w:sz w:val="24"/>
          <w:szCs w:val="24"/>
        </w:rPr>
        <w:t xml:space="preserve"> </w:t>
      </w:r>
      <w:r w:rsidR="003B3966" w:rsidRPr="00EB7BFD">
        <w:rPr>
          <w:spacing w:val="2"/>
          <w:sz w:val="24"/>
          <w:szCs w:val="24"/>
        </w:rPr>
        <w:t>o</w:t>
      </w:r>
      <w:r w:rsidR="003B3966" w:rsidRPr="00EB7BFD">
        <w:rPr>
          <w:sz w:val="24"/>
          <w:szCs w:val="24"/>
        </w:rPr>
        <w:t>f wh</w:t>
      </w:r>
      <w:r w:rsidR="003B3966" w:rsidRPr="00EB7BFD">
        <w:rPr>
          <w:spacing w:val="-1"/>
          <w:sz w:val="24"/>
          <w:szCs w:val="24"/>
        </w:rPr>
        <w:t>a</w:t>
      </w:r>
      <w:r w:rsidR="003B3966" w:rsidRPr="00EB7BFD">
        <w:rPr>
          <w:sz w:val="24"/>
          <w:szCs w:val="24"/>
        </w:rPr>
        <w:t>t</w:t>
      </w:r>
      <w:r w:rsidR="003B3966" w:rsidRPr="00EB7BFD">
        <w:rPr>
          <w:spacing w:val="1"/>
          <w:sz w:val="24"/>
          <w:szCs w:val="24"/>
        </w:rPr>
        <w:t xml:space="preserve"> </w:t>
      </w:r>
      <w:r w:rsidR="003B3966" w:rsidRPr="00EB7BFD">
        <w:rPr>
          <w:sz w:val="24"/>
          <w:szCs w:val="24"/>
        </w:rPr>
        <w:t>type of wo</w:t>
      </w:r>
      <w:r w:rsidR="003B3966" w:rsidRPr="00EB7BFD">
        <w:rPr>
          <w:spacing w:val="-1"/>
          <w:sz w:val="24"/>
          <w:szCs w:val="24"/>
        </w:rPr>
        <w:t>r</w:t>
      </w:r>
      <w:r w:rsidR="003B3966" w:rsidRPr="00EB7BFD">
        <w:rPr>
          <w:sz w:val="24"/>
          <w:szCs w:val="24"/>
        </w:rPr>
        <w:t>k</w:t>
      </w:r>
      <w:r w:rsidR="003B3966" w:rsidRPr="00EB7BFD">
        <w:rPr>
          <w:spacing w:val="1"/>
          <w:sz w:val="24"/>
          <w:szCs w:val="24"/>
        </w:rPr>
        <w:t xml:space="preserve"> </w:t>
      </w:r>
      <w:r w:rsidR="003B3966" w:rsidRPr="00EB7BFD">
        <w:rPr>
          <w:sz w:val="24"/>
          <w:szCs w:val="24"/>
        </w:rPr>
        <w:t>they</w:t>
      </w:r>
      <w:r w:rsidR="003B3966" w:rsidRPr="00EB7BFD">
        <w:rPr>
          <w:spacing w:val="3"/>
          <w:sz w:val="24"/>
          <w:szCs w:val="24"/>
        </w:rPr>
        <w:t xml:space="preserve"> </w:t>
      </w:r>
      <w:r w:rsidR="003B3966" w:rsidRPr="00EB7BFD">
        <w:rPr>
          <w:spacing w:val="-1"/>
          <w:sz w:val="24"/>
          <w:szCs w:val="24"/>
        </w:rPr>
        <w:t>e</w:t>
      </w:r>
      <w:r w:rsidR="003B3966" w:rsidRPr="00EB7BFD">
        <w:rPr>
          <w:sz w:val="24"/>
          <w:szCs w:val="24"/>
        </w:rPr>
        <w:t>njoy</w:t>
      </w:r>
      <w:r w:rsidR="003B3966" w:rsidRPr="00EB7BFD">
        <w:rPr>
          <w:spacing w:val="1"/>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1"/>
          <w:sz w:val="24"/>
          <w:szCs w:val="24"/>
        </w:rPr>
        <w:t xml:space="preserve"> </w:t>
      </w:r>
      <w:r w:rsidR="003B3966" w:rsidRPr="00EB7BFD">
        <w:rPr>
          <w:sz w:val="24"/>
          <w:szCs w:val="24"/>
        </w:rPr>
        <w:t>wh</w:t>
      </w:r>
      <w:r w:rsidR="003B3966" w:rsidRPr="00EB7BFD">
        <w:rPr>
          <w:spacing w:val="-1"/>
          <w:sz w:val="24"/>
          <w:szCs w:val="24"/>
        </w:rPr>
        <w:t>a</w:t>
      </w:r>
      <w:r w:rsidR="003B3966" w:rsidRPr="00EB7BFD">
        <w:rPr>
          <w:sz w:val="24"/>
          <w:szCs w:val="24"/>
        </w:rPr>
        <w:t>t</w:t>
      </w:r>
      <w:r w:rsidR="003B3966" w:rsidRPr="00EB7BFD">
        <w:rPr>
          <w:spacing w:val="1"/>
          <w:sz w:val="24"/>
          <w:szCs w:val="24"/>
        </w:rPr>
        <w:t xml:space="preserve"> </w:t>
      </w:r>
      <w:r w:rsidR="003B3966" w:rsidRPr="00EB7BFD">
        <w:rPr>
          <w:sz w:val="24"/>
          <w:szCs w:val="24"/>
        </w:rPr>
        <w:t>type of wo</w:t>
      </w:r>
      <w:r w:rsidR="003B3966" w:rsidRPr="00EB7BFD">
        <w:rPr>
          <w:spacing w:val="-1"/>
          <w:sz w:val="24"/>
          <w:szCs w:val="24"/>
        </w:rPr>
        <w:t>r</w:t>
      </w:r>
      <w:r w:rsidR="003B3966" w:rsidRPr="00EB7BFD">
        <w:rPr>
          <w:sz w:val="24"/>
          <w:szCs w:val="24"/>
        </w:rPr>
        <w:t>k</w:t>
      </w:r>
      <w:r w:rsidR="003B3966" w:rsidRPr="00EB7BFD">
        <w:rPr>
          <w:spacing w:val="1"/>
          <w:sz w:val="24"/>
          <w:szCs w:val="24"/>
        </w:rPr>
        <w:t xml:space="preserve"> </w:t>
      </w:r>
      <w:r w:rsidR="003B3966" w:rsidRPr="00EB7BFD">
        <w:rPr>
          <w:sz w:val="24"/>
          <w:szCs w:val="24"/>
        </w:rPr>
        <w:t xml:space="preserve">they </w:t>
      </w:r>
      <w:r w:rsidR="003B3966" w:rsidRPr="00EB7BFD">
        <w:rPr>
          <w:spacing w:val="4"/>
          <w:sz w:val="24"/>
          <w:szCs w:val="24"/>
        </w:rPr>
        <w:t>d</w:t>
      </w:r>
      <w:r w:rsidR="003B3966" w:rsidRPr="00EB7BFD">
        <w:rPr>
          <w:sz w:val="24"/>
          <w:szCs w:val="24"/>
        </w:rPr>
        <w:t>on't.</w:t>
      </w:r>
      <w:r w:rsidR="003B3966" w:rsidRPr="00EB7BFD">
        <w:rPr>
          <w:spacing w:val="1"/>
          <w:sz w:val="24"/>
          <w:szCs w:val="24"/>
        </w:rPr>
        <w:t xml:space="preserve"> </w:t>
      </w:r>
      <w:r w:rsidR="003B3966" w:rsidRPr="00EB7BFD">
        <w:rPr>
          <w:sz w:val="24"/>
          <w:szCs w:val="24"/>
        </w:rPr>
        <w:t>This</w:t>
      </w:r>
      <w:r w:rsidR="003B3966" w:rsidRPr="00EB7BFD">
        <w:rPr>
          <w:spacing w:val="1"/>
          <w:sz w:val="24"/>
          <w:szCs w:val="24"/>
        </w:rPr>
        <w:t xml:space="preserve"> </w:t>
      </w:r>
      <w:r w:rsidR="003B3966" w:rsidRPr="00EB7BFD">
        <w:rPr>
          <w:spacing w:val="-1"/>
          <w:sz w:val="24"/>
          <w:szCs w:val="24"/>
        </w:rPr>
        <w:t>ca</w:t>
      </w:r>
      <w:r w:rsidR="003B3966" w:rsidRPr="00EB7BFD">
        <w:rPr>
          <w:sz w:val="24"/>
          <w:szCs w:val="24"/>
        </w:rPr>
        <w:t>n</w:t>
      </w:r>
      <w:r w:rsidR="003B3966" w:rsidRPr="00EB7BFD">
        <w:rPr>
          <w:spacing w:val="1"/>
          <w:sz w:val="24"/>
          <w:szCs w:val="24"/>
        </w:rPr>
        <w:t xml:space="preserve"> </w:t>
      </w:r>
      <w:r w:rsidR="003B3966" w:rsidRPr="00EB7BFD">
        <w:rPr>
          <w:sz w:val="24"/>
          <w:szCs w:val="24"/>
        </w:rPr>
        <w:t>h</w:t>
      </w:r>
      <w:r w:rsidR="003B3966" w:rsidRPr="00EB7BFD">
        <w:rPr>
          <w:spacing w:val="-1"/>
          <w:sz w:val="24"/>
          <w:szCs w:val="24"/>
        </w:rPr>
        <w:t>e</w:t>
      </w:r>
      <w:r w:rsidR="003B3966" w:rsidRPr="00EB7BFD">
        <w:rPr>
          <w:sz w:val="24"/>
          <w:szCs w:val="24"/>
        </w:rPr>
        <w:t>lp</w:t>
      </w:r>
      <w:r w:rsidR="003B3966" w:rsidRPr="00EB7BFD">
        <w:rPr>
          <w:spacing w:val="1"/>
          <w:sz w:val="24"/>
          <w:szCs w:val="24"/>
        </w:rPr>
        <w:t xml:space="preserve"> </w:t>
      </w:r>
      <w:r w:rsidR="003B3966" w:rsidRPr="00EB7BFD">
        <w:rPr>
          <w:sz w:val="24"/>
          <w:szCs w:val="24"/>
        </w:rPr>
        <w:t>them</w:t>
      </w:r>
      <w:r w:rsidR="003B3966" w:rsidRPr="00EB7BFD">
        <w:rPr>
          <w:spacing w:val="1"/>
          <w:sz w:val="24"/>
          <w:szCs w:val="24"/>
        </w:rPr>
        <w:t xml:space="preserve"> </w:t>
      </w:r>
      <w:r w:rsidR="003B3966" w:rsidRPr="00EB7BFD">
        <w:rPr>
          <w:sz w:val="24"/>
          <w:szCs w:val="24"/>
        </w:rPr>
        <w:t>make more info</w:t>
      </w:r>
      <w:r w:rsidR="003B3966" w:rsidRPr="00EB7BFD">
        <w:rPr>
          <w:spacing w:val="-1"/>
          <w:sz w:val="24"/>
          <w:szCs w:val="24"/>
        </w:rPr>
        <w:t>r</w:t>
      </w:r>
      <w:r w:rsidR="003B3966" w:rsidRPr="00EB7BFD">
        <w:rPr>
          <w:sz w:val="24"/>
          <w:szCs w:val="24"/>
        </w:rPr>
        <w:t>med</w:t>
      </w:r>
      <w:r w:rsidR="003B3966" w:rsidRPr="00EB7BFD">
        <w:rPr>
          <w:spacing w:val="-3"/>
          <w:sz w:val="24"/>
          <w:szCs w:val="24"/>
        </w:rPr>
        <w:t xml:space="preserve"> </w:t>
      </w:r>
      <w:r w:rsidR="003B3966" w:rsidRPr="00EB7BFD">
        <w:rPr>
          <w:spacing w:val="-1"/>
          <w:sz w:val="24"/>
          <w:szCs w:val="24"/>
        </w:rPr>
        <w:t>c</w:t>
      </w:r>
      <w:r w:rsidR="003B3966" w:rsidRPr="00EB7BFD">
        <w:rPr>
          <w:spacing w:val="1"/>
          <w:sz w:val="24"/>
          <w:szCs w:val="24"/>
        </w:rPr>
        <w:t>a</w:t>
      </w:r>
      <w:r w:rsidR="003B3966" w:rsidRPr="00EB7BFD">
        <w:rPr>
          <w:sz w:val="24"/>
          <w:szCs w:val="24"/>
        </w:rPr>
        <w:t>r</w:t>
      </w:r>
      <w:r w:rsidR="003B3966" w:rsidRPr="00EB7BFD">
        <w:rPr>
          <w:spacing w:val="-2"/>
          <w:sz w:val="24"/>
          <w:szCs w:val="24"/>
        </w:rPr>
        <w:t>e</w:t>
      </w:r>
      <w:r w:rsidR="003B3966" w:rsidRPr="00EB7BFD">
        <w:rPr>
          <w:spacing w:val="1"/>
          <w:sz w:val="24"/>
          <w:szCs w:val="24"/>
        </w:rPr>
        <w:t>e</w:t>
      </w:r>
      <w:r w:rsidR="003B3966" w:rsidRPr="00EB7BFD">
        <w:rPr>
          <w:sz w:val="24"/>
          <w:szCs w:val="24"/>
        </w:rPr>
        <w:t>r</w:t>
      </w:r>
      <w:r w:rsidR="003B3966" w:rsidRPr="00EB7BFD">
        <w:rPr>
          <w:spacing w:val="-3"/>
          <w:sz w:val="24"/>
          <w:szCs w:val="24"/>
        </w:rPr>
        <w:t xml:space="preserve"> </w:t>
      </w:r>
      <w:r w:rsidR="003B3966" w:rsidRPr="00EB7BFD">
        <w:rPr>
          <w:spacing w:val="-1"/>
          <w:sz w:val="24"/>
          <w:szCs w:val="24"/>
        </w:rPr>
        <w:t>c</w:t>
      </w:r>
      <w:r w:rsidR="003B3966" w:rsidRPr="00EB7BFD">
        <w:rPr>
          <w:sz w:val="24"/>
          <w:szCs w:val="24"/>
        </w:rPr>
        <w:t>hoi</w:t>
      </w:r>
      <w:r w:rsidR="003B3966" w:rsidRPr="00EB7BFD">
        <w:rPr>
          <w:spacing w:val="2"/>
          <w:sz w:val="24"/>
          <w:szCs w:val="24"/>
        </w:rPr>
        <w:t>c</w:t>
      </w:r>
      <w:r w:rsidR="003B3966" w:rsidRPr="00EB7BFD">
        <w:rPr>
          <w:spacing w:val="-1"/>
          <w:sz w:val="24"/>
          <w:szCs w:val="24"/>
        </w:rPr>
        <w:t>e</w:t>
      </w:r>
      <w:r w:rsidR="003B3966" w:rsidRPr="00EB7BFD">
        <w:rPr>
          <w:sz w:val="24"/>
          <w:szCs w:val="24"/>
        </w:rPr>
        <w:t xml:space="preserve">s </w:t>
      </w:r>
      <w:r w:rsidR="003B3966" w:rsidRPr="00EB7BFD">
        <w:rPr>
          <w:spacing w:val="-1"/>
          <w:sz w:val="24"/>
          <w:szCs w:val="24"/>
        </w:rPr>
        <w:t>a</w:t>
      </w:r>
      <w:r w:rsidR="003B3966" w:rsidRPr="00EB7BFD">
        <w:rPr>
          <w:sz w:val="24"/>
          <w:szCs w:val="24"/>
        </w:rPr>
        <w:t>nd</w:t>
      </w:r>
      <w:r w:rsidR="003B3966" w:rsidRPr="00EB7BFD">
        <w:rPr>
          <w:spacing w:val="-2"/>
          <w:sz w:val="24"/>
          <w:szCs w:val="24"/>
        </w:rPr>
        <w:t xml:space="preserve"> </w:t>
      </w:r>
      <w:r w:rsidR="003B3966" w:rsidRPr="00EB7BFD">
        <w:rPr>
          <w:sz w:val="24"/>
          <w:szCs w:val="24"/>
        </w:rPr>
        <w:t>find</w:t>
      </w:r>
      <w:r w:rsidR="003B3966" w:rsidRPr="00EB7BFD">
        <w:rPr>
          <w:spacing w:val="-3"/>
          <w:sz w:val="24"/>
          <w:szCs w:val="24"/>
        </w:rPr>
        <w:t xml:space="preserve"> </w:t>
      </w:r>
      <w:r w:rsidR="003B3966" w:rsidRPr="00EB7BFD">
        <w:rPr>
          <w:sz w:val="24"/>
          <w:szCs w:val="24"/>
        </w:rPr>
        <w:t>jobs</w:t>
      </w:r>
      <w:r w:rsidR="003B3966" w:rsidRPr="00EB7BFD">
        <w:rPr>
          <w:spacing w:val="-2"/>
          <w:sz w:val="24"/>
          <w:szCs w:val="24"/>
        </w:rPr>
        <w:t xml:space="preserve"> </w:t>
      </w:r>
      <w:r w:rsidR="003B3966" w:rsidRPr="00EB7BFD">
        <w:rPr>
          <w:sz w:val="24"/>
          <w:szCs w:val="24"/>
        </w:rPr>
        <w:t>that</w:t>
      </w:r>
      <w:r w:rsidR="003B3966" w:rsidRPr="00EB7BFD">
        <w:rPr>
          <w:spacing w:val="-2"/>
          <w:sz w:val="24"/>
          <w:szCs w:val="24"/>
        </w:rPr>
        <w:t xml:space="preserve"> </w:t>
      </w:r>
      <w:r w:rsidR="003B3966" w:rsidRPr="00EB7BFD">
        <w:rPr>
          <w:spacing w:val="-1"/>
          <w:sz w:val="24"/>
          <w:szCs w:val="24"/>
        </w:rPr>
        <w:t>a</w:t>
      </w:r>
      <w:r w:rsidR="003B3966" w:rsidRPr="00EB7BFD">
        <w:rPr>
          <w:sz w:val="24"/>
          <w:szCs w:val="24"/>
        </w:rPr>
        <w:t>re</w:t>
      </w:r>
      <w:r w:rsidR="003B3966" w:rsidRPr="00EB7BFD">
        <w:rPr>
          <w:spacing w:val="-2"/>
          <w:sz w:val="24"/>
          <w:szCs w:val="24"/>
        </w:rPr>
        <w:t xml:space="preserve"> </w:t>
      </w:r>
      <w:r w:rsidR="003B3966" w:rsidRPr="00EB7BFD">
        <w:rPr>
          <w:sz w:val="24"/>
          <w:szCs w:val="24"/>
        </w:rPr>
        <w:t>a</w:t>
      </w:r>
      <w:r w:rsidR="003B3966" w:rsidRPr="00EB7BFD">
        <w:rPr>
          <w:spacing w:val="-3"/>
          <w:sz w:val="24"/>
          <w:szCs w:val="24"/>
        </w:rPr>
        <w:t xml:space="preserve"> </w:t>
      </w:r>
      <w:r w:rsidR="003B3966" w:rsidRPr="00EB7BFD">
        <w:rPr>
          <w:spacing w:val="2"/>
          <w:sz w:val="24"/>
          <w:szCs w:val="24"/>
        </w:rPr>
        <w:t>g</w:t>
      </w:r>
      <w:r w:rsidR="003B3966" w:rsidRPr="00EB7BFD">
        <w:rPr>
          <w:sz w:val="24"/>
          <w:szCs w:val="24"/>
        </w:rPr>
        <w:t>ood</w:t>
      </w:r>
      <w:r w:rsidR="003B3966" w:rsidRPr="00EB7BFD">
        <w:rPr>
          <w:spacing w:val="-2"/>
          <w:sz w:val="24"/>
          <w:szCs w:val="24"/>
        </w:rPr>
        <w:t xml:space="preserve"> </w:t>
      </w:r>
      <w:r w:rsidR="003B3966" w:rsidRPr="00EB7BFD">
        <w:rPr>
          <w:sz w:val="24"/>
          <w:szCs w:val="24"/>
        </w:rPr>
        <w:t>fit</w:t>
      </w:r>
      <w:r w:rsidR="003B3966" w:rsidRPr="00EB7BFD">
        <w:rPr>
          <w:spacing w:val="-2"/>
          <w:sz w:val="24"/>
          <w:szCs w:val="24"/>
        </w:rPr>
        <w:t xml:space="preserve"> </w:t>
      </w:r>
      <w:r w:rsidR="003B3966" w:rsidRPr="00EB7BFD">
        <w:rPr>
          <w:sz w:val="24"/>
          <w:szCs w:val="24"/>
        </w:rPr>
        <w:t>for</w:t>
      </w:r>
      <w:r w:rsidR="003B3966" w:rsidRPr="00EB7BFD">
        <w:rPr>
          <w:spacing w:val="-4"/>
          <w:sz w:val="24"/>
          <w:szCs w:val="24"/>
        </w:rPr>
        <w:t xml:space="preserve"> </w:t>
      </w:r>
      <w:r w:rsidR="003B3966" w:rsidRPr="00EB7BFD">
        <w:rPr>
          <w:sz w:val="24"/>
          <w:szCs w:val="24"/>
        </w:rPr>
        <w:t>their</w:t>
      </w:r>
      <w:r w:rsidR="003B3966" w:rsidRPr="00EB7BFD">
        <w:rPr>
          <w:spacing w:val="-3"/>
          <w:sz w:val="24"/>
          <w:szCs w:val="24"/>
        </w:rPr>
        <w:t xml:space="preserve"> </w:t>
      </w:r>
      <w:r w:rsidR="003B3966" w:rsidRPr="00EB7BFD">
        <w:rPr>
          <w:sz w:val="24"/>
          <w:szCs w:val="24"/>
        </w:rPr>
        <w:t>in</w:t>
      </w:r>
      <w:r w:rsidR="003B3966" w:rsidRPr="00EB7BFD">
        <w:rPr>
          <w:spacing w:val="1"/>
          <w:sz w:val="24"/>
          <w:szCs w:val="24"/>
        </w:rPr>
        <w:t>t</w:t>
      </w:r>
      <w:r w:rsidR="003B3966" w:rsidRPr="00EB7BFD">
        <w:rPr>
          <w:spacing w:val="-1"/>
          <w:sz w:val="24"/>
          <w:szCs w:val="24"/>
        </w:rPr>
        <w:t>e</w:t>
      </w:r>
      <w:r w:rsidR="003B3966" w:rsidRPr="00EB7BFD">
        <w:rPr>
          <w:spacing w:val="1"/>
          <w:sz w:val="24"/>
          <w:szCs w:val="24"/>
        </w:rPr>
        <w:t>r</w:t>
      </w:r>
      <w:r w:rsidR="003B3966" w:rsidRPr="00EB7BFD">
        <w:rPr>
          <w:spacing w:val="-1"/>
          <w:sz w:val="24"/>
          <w:szCs w:val="24"/>
        </w:rPr>
        <w:t>e</w:t>
      </w:r>
      <w:r w:rsidR="003B3966" w:rsidRPr="00EB7BFD">
        <w:rPr>
          <w:sz w:val="24"/>
          <w:szCs w:val="24"/>
        </w:rPr>
        <w:t>sts</w:t>
      </w:r>
      <w:r w:rsidR="003B3966" w:rsidRPr="00EB7BFD">
        <w:rPr>
          <w:spacing w:val="-2"/>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2"/>
          <w:sz w:val="24"/>
          <w:szCs w:val="24"/>
        </w:rPr>
        <w:t xml:space="preserve"> </w:t>
      </w:r>
      <w:r w:rsidR="003B3966" w:rsidRPr="00EB7BFD">
        <w:rPr>
          <w:sz w:val="24"/>
          <w:szCs w:val="24"/>
        </w:rPr>
        <w:t>ski</w:t>
      </w:r>
      <w:r w:rsidR="003B3966" w:rsidRPr="00EB7BFD">
        <w:rPr>
          <w:spacing w:val="1"/>
          <w:sz w:val="24"/>
          <w:szCs w:val="24"/>
        </w:rPr>
        <w:t>l</w:t>
      </w:r>
      <w:r w:rsidR="003B3966" w:rsidRPr="00EB7BFD">
        <w:rPr>
          <w:sz w:val="24"/>
          <w:szCs w:val="24"/>
        </w:rPr>
        <w:t>ls.</w:t>
      </w:r>
      <w:r w:rsidR="003B3966" w:rsidRPr="00EB7BFD">
        <w:rPr>
          <w:spacing w:val="-2"/>
          <w:sz w:val="24"/>
          <w:szCs w:val="24"/>
        </w:rPr>
        <w:t xml:space="preserve"> </w:t>
      </w:r>
      <w:r w:rsidR="003B3966" w:rsidRPr="00EB7BFD">
        <w:rPr>
          <w:sz w:val="24"/>
          <w:szCs w:val="24"/>
        </w:rPr>
        <w:t>As</w:t>
      </w:r>
      <w:r w:rsidR="003B3966" w:rsidRPr="00EB7BFD">
        <w:rPr>
          <w:spacing w:val="-3"/>
          <w:sz w:val="24"/>
          <w:szCs w:val="24"/>
        </w:rPr>
        <w:t xml:space="preserve"> </w:t>
      </w:r>
      <w:r w:rsidR="003B3966" w:rsidRPr="00EB7BFD">
        <w:rPr>
          <w:sz w:val="24"/>
          <w:szCs w:val="24"/>
        </w:rPr>
        <w:t>a</w:t>
      </w:r>
      <w:r w:rsidR="003B3966" w:rsidRPr="00EB7BFD">
        <w:rPr>
          <w:spacing w:val="-3"/>
          <w:sz w:val="24"/>
          <w:szCs w:val="24"/>
        </w:rPr>
        <w:t xml:space="preserve"> </w:t>
      </w:r>
      <w:r w:rsidR="003B3966" w:rsidRPr="00EB7BFD">
        <w:rPr>
          <w:sz w:val="24"/>
          <w:szCs w:val="24"/>
        </w:rPr>
        <w:t>r</w:t>
      </w:r>
      <w:r w:rsidR="003B3966" w:rsidRPr="00EB7BFD">
        <w:rPr>
          <w:spacing w:val="-2"/>
          <w:sz w:val="24"/>
          <w:szCs w:val="24"/>
        </w:rPr>
        <w:t>e</w:t>
      </w:r>
      <w:r w:rsidR="003B3966" w:rsidRPr="00EB7BFD">
        <w:rPr>
          <w:sz w:val="24"/>
          <w:szCs w:val="24"/>
        </w:rPr>
        <w:t>sul</w:t>
      </w:r>
      <w:r w:rsidR="003B3966" w:rsidRPr="00EB7BFD">
        <w:rPr>
          <w:spacing w:val="1"/>
          <w:sz w:val="24"/>
          <w:szCs w:val="24"/>
        </w:rPr>
        <w:t>t</w:t>
      </w:r>
      <w:r w:rsidR="003B3966" w:rsidRPr="00EB7BFD">
        <w:rPr>
          <w:sz w:val="24"/>
          <w:szCs w:val="24"/>
        </w:rPr>
        <w:t>,</w:t>
      </w:r>
      <w:r w:rsidR="003B3966" w:rsidRPr="00EB7BFD">
        <w:rPr>
          <w:spacing w:val="-2"/>
          <w:sz w:val="24"/>
          <w:szCs w:val="24"/>
        </w:rPr>
        <w:t xml:space="preserve"> </w:t>
      </w:r>
      <w:r w:rsidR="003B3966" w:rsidRPr="00EB7BFD">
        <w:rPr>
          <w:sz w:val="24"/>
          <w:szCs w:val="24"/>
        </w:rPr>
        <w:t xml:space="preserve">they may </w:t>
      </w:r>
      <w:r w:rsidR="003B3966" w:rsidRPr="00EB7BFD">
        <w:rPr>
          <w:spacing w:val="-1"/>
          <w:sz w:val="24"/>
          <w:szCs w:val="24"/>
        </w:rPr>
        <w:t>e</w:t>
      </w:r>
      <w:r w:rsidR="003B3966" w:rsidRPr="00EB7BFD">
        <w:rPr>
          <w:sz w:val="24"/>
          <w:szCs w:val="24"/>
        </w:rPr>
        <w:t>xp</w:t>
      </w:r>
      <w:r w:rsidR="003B3966" w:rsidRPr="00EB7BFD">
        <w:rPr>
          <w:spacing w:val="-1"/>
          <w:sz w:val="24"/>
          <w:szCs w:val="24"/>
        </w:rPr>
        <w:t>e</w:t>
      </w:r>
      <w:r w:rsidR="003B3966" w:rsidRPr="00EB7BFD">
        <w:rPr>
          <w:sz w:val="24"/>
          <w:szCs w:val="24"/>
        </w:rPr>
        <w:t>ri</w:t>
      </w:r>
      <w:r w:rsidR="003B3966" w:rsidRPr="00EB7BFD">
        <w:rPr>
          <w:spacing w:val="-1"/>
          <w:sz w:val="24"/>
          <w:szCs w:val="24"/>
        </w:rPr>
        <w:t>e</w:t>
      </w:r>
      <w:r w:rsidR="003B3966" w:rsidRPr="00EB7BFD">
        <w:rPr>
          <w:spacing w:val="2"/>
          <w:sz w:val="24"/>
          <w:szCs w:val="24"/>
        </w:rPr>
        <w:t>n</w:t>
      </w:r>
      <w:r w:rsidR="003B3966" w:rsidRPr="00EB7BFD">
        <w:rPr>
          <w:spacing w:val="-1"/>
          <w:sz w:val="24"/>
          <w:szCs w:val="24"/>
        </w:rPr>
        <w:t>c</w:t>
      </w:r>
      <w:r w:rsidR="003B3966" w:rsidRPr="00EB7BFD">
        <w:rPr>
          <w:sz w:val="24"/>
          <w:szCs w:val="24"/>
        </w:rPr>
        <w:t>e</w:t>
      </w:r>
      <w:r w:rsidR="003B3966" w:rsidRPr="00EB7BFD">
        <w:rPr>
          <w:spacing w:val="-1"/>
          <w:sz w:val="24"/>
          <w:szCs w:val="24"/>
        </w:rPr>
        <w:t xml:space="preserve"> </w:t>
      </w:r>
      <w:r w:rsidR="003B3966" w:rsidRPr="00EB7BFD">
        <w:rPr>
          <w:sz w:val="24"/>
          <w:szCs w:val="24"/>
        </w:rPr>
        <w:t>high</w:t>
      </w:r>
      <w:r w:rsidR="003B3966" w:rsidRPr="00EB7BFD">
        <w:rPr>
          <w:spacing w:val="2"/>
          <w:sz w:val="24"/>
          <w:szCs w:val="24"/>
        </w:rPr>
        <w:t>e</w:t>
      </w:r>
      <w:r w:rsidR="003B3966" w:rsidRPr="00EB7BFD">
        <w:rPr>
          <w:sz w:val="24"/>
          <w:szCs w:val="24"/>
        </w:rPr>
        <w:t>r j</w:t>
      </w:r>
      <w:r w:rsidR="003B3966" w:rsidRPr="00EB7BFD">
        <w:rPr>
          <w:spacing w:val="2"/>
          <w:sz w:val="24"/>
          <w:szCs w:val="24"/>
        </w:rPr>
        <w:t>o</w:t>
      </w:r>
      <w:r w:rsidR="003B3966" w:rsidRPr="00EB7BFD">
        <w:rPr>
          <w:sz w:val="24"/>
          <w:szCs w:val="24"/>
        </w:rPr>
        <w:t>b s</w:t>
      </w:r>
      <w:r w:rsidR="003B3966" w:rsidRPr="00EB7BFD">
        <w:rPr>
          <w:spacing w:val="-1"/>
          <w:sz w:val="24"/>
          <w:szCs w:val="24"/>
        </w:rPr>
        <w:t>a</w:t>
      </w:r>
      <w:r w:rsidR="003B3966" w:rsidRPr="00EB7BFD">
        <w:rPr>
          <w:sz w:val="24"/>
          <w:szCs w:val="24"/>
        </w:rPr>
        <w:t>t</w:t>
      </w:r>
      <w:r w:rsidR="003B3966" w:rsidRPr="00EB7BFD">
        <w:rPr>
          <w:spacing w:val="1"/>
          <w:sz w:val="24"/>
          <w:szCs w:val="24"/>
        </w:rPr>
        <w:t>i</w:t>
      </w:r>
      <w:r w:rsidR="003B3966" w:rsidRPr="00EB7BFD">
        <w:rPr>
          <w:sz w:val="24"/>
          <w:szCs w:val="24"/>
        </w:rPr>
        <w:t>sf</w:t>
      </w:r>
      <w:r w:rsidR="003B3966" w:rsidRPr="00EB7BFD">
        <w:rPr>
          <w:spacing w:val="-1"/>
          <w:sz w:val="24"/>
          <w:szCs w:val="24"/>
        </w:rPr>
        <w:t>ac</w:t>
      </w:r>
      <w:r w:rsidR="003B3966" w:rsidRPr="00EB7BFD">
        <w:rPr>
          <w:sz w:val="24"/>
          <w:szCs w:val="24"/>
        </w:rPr>
        <w:t>t</w:t>
      </w:r>
      <w:r w:rsidR="003B3966" w:rsidRPr="00EB7BFD">
        <w:rPr>
          <w:spacing w:val="1"/>
          <w:sz w:val="24"/>
          <w:szCs w:val="24"/>
        </w:rPr>
        <w:t>i</w:t>
      </w:r>
      <w:r w:rsidR="003B3966" w:rsidRPr="00EB7BFD">
        <w:rPr>
          <w:sz w:val="24"/>
          <w:szCs w:val="24"/>
        </w:rPr>
        <w:t>on throughout th</w:t>
      </w:r>
      <w:r w:rsidR="003B3966" w:rsidRPr="00EB7BFD">
        <w:rPr>
          <w:spacing w:val="-1"/>
          <w:sz w:val="24"/>
          <w:szCs w:val="24"/>
        </w:rPr>
        <w:t>e</w:t>
      </w:r>
      <w:r w:rsidR="003B3966" w:rsidRPr="00EB7BFD">
        <w:rPr>
          <w:sz w:val="24"/>
          <w:szCs w:val="24"/>
        </w:rPr>
        <w:t xml:space="preserve">ir </w:t>
      </w:r>
      <w:r w:rsidR="003B3966" w:rsidRPr="00EB7BFD">
        <w:rPr>
          <w:spacing w:val="-1"/>
          <w:sz w:val="24"/>
          <w:szCs w:val="24"/>
        </w:rPr>
        <w:t>ca</w:t>
      </w:r>
      <w:r w:rsidR="003B3966" w:rsidRPr="00EB7BFD">
        <w:rPr>
          <w:spacing w:val="1"/>
          <w:sz w:val="24"/>
          <w:szCs w:val="24"/>
        </w:rPr>
        <w:t>r</w:t>
      </w:r>
      <w:r w:rsidR="003B3966" w:rsidRPr="00EB7BFD">
        <w:rPr>
          <w:spacing w:val="-1"/>
          <w:sz w:val="24"/>
          <w:szCs w:val="24"/>
        </w:rPr>
        <w:t>ee</w:t>
      </w:r>
      <w:r w:rsidR="003B3966" w:rsidRPr="00EB7BFD">
        <w:rPr>
          <w:sz w:val="24"/>
          <w:szCs w:val="24"/>
        </w:rPr>
        <w:t>r.</w:t>
      </w:r>
    </w:p>
    <w:p w14:paraId="39B7F079" w14:textId="77777777" w:rsidR="00E23DEC" w:rsidRPr="00EB7BFD" w:rsidRDefault="00E23DEC">
      <w:pPr>
        <w:spacing w:before="5" w:line="160" w:lineRule="exact"/>
        <w:rPr>
          <w:sz w:val="24"/>
          <w:szCs w:val="24"/>
        </w:rPr>
      </w:pPr>
    </w:p>
    <w:p w14:paraId="60912B32" w14:textId="77777777" w:rsidR="00E23DEC" w:rsidRPr="00EB7BFD" w:rsidRDefault="003B3966" w:rsidP="00F05315">
      <w:pPr>
        <w:pStyle w:val="Heading3"/>
        <w:numPr>
          <w:ilvl w:val="0"/>
          <w:numId w:val="0"/>
        </w:numPr>
        <w:rPr>
          <w:rFonts w:ascii="Times New Roman" w:hAnsi="Times New Roman" w:cs="Times New Roman"/>
          <w:sz w:val="24"/>
          <w:szCs w:val="24"/>
        </w:rPr>
      </w:pPr>
      <w:bookmarkStart w:id="31" w:name="_Toc140735504"/>
      <w:r w:rsidRPr="00EB7BFD">
        <w:rPr>
          <w:rFonts w:ascii="Times New Roman" w:hAnsi="Times New Roman" w:cs="Times New Roman"/>
          <w:sz w:val="24"/>
          <w:szCs w:val="24"/>
        </w:rPr>
        <w:t>2.3.2 B</w:t>
      </w:r>
      <w:r w:rsidRPr="00EB7BFD">
        <w:rPr>
          <w:rFonts w:ascii="Times New Roman" w:hAnsi="Times New Roman" w:cs="Times New Roman"/>
          <w:spacing w:val="-1"/>
          <w:sz w:val="24"/>
          <w:szCs w:val="24"/>
        </w:rPr>
        <w:t>e</w:t>
      </w:r>
      <w:r w:rsidRPr="00EB7BFD">
        <w:rPr>
          <w:rFonts w:ascii="Times New Roman" w:hAnsi="Times New Roman" w:cs="Times New Roman"/>
          <w:spacing w:val="1"/>
          <w:sz w:val="24"/>
          <w:szCs w:val="24"/>
        </w:rPr>
        <w:t>n</w:t>
      </w:r>
      <w:r w:rsidRPr="00EB7BFD">
        <w:rPr>
          <w:rFonts w:ascii="Times New Roman" w:hAnsi="Times New Roman" w:cs="Times New Roman"/>
          <w:spacing w:val="-1"/>
          <w:sz w:val="24"/>
          <w:szCs w:val="24"/>
        </w:rPr>
        <w:t>e</w:t>
      </w:r>
      <w:r w:rsidRPr="00EB7BFD">
        <w:rPr>
          <w:rFonts w:ascii="Times New Roman" w:hAnsi="Times New Roman" w:cs="Times New Roman"/>
          <w:sz w:val="24"/>
          <w:szCs w:val="24"/>
        </w:rPr>
        <w:t>fi</w:t>
      </w:r>
      <w:r w:rsidRPr="00EB7BFD">
        <w:rPr>
          <w:rFonts w:ascii="Times New Roman" w:hAnsi="Times New Roman" w:cs="Times New Roman"/>
          <w:spacing w:val="-1"/>
          <w:sz w:val="24"/>
          <w:szCs w:val="24"/>
        </w:rPr>
        <w:t>t</w:t>
      </w:r>
      <w:r w:rsidRPr="00EB7BFD">
        <w:rPr>
          <w:rFonts w:ascii="Times New Roman" w:hAnsi="Times New Roman" w:cs="Times New Roman"/>
          <w:sz w:val="24"/>
          <w:szCs w:val="24"/>
        </w:rPr>
        <w:t>s of i</w:t>
      </w:r>
      <w:r w:rsidRPr="00EB7BFD">
        <w:rPr>
          <w:rFonts w:ascii="Times New Roman" w:hAnsi="Times New Roman" w:cs="Times New Roman"/>
          <w:spacing w:val="1"/>
          <w:sz w:val="24"/>
          <w:szCs w:val="24"/>
        </w:rPr>
        <w:t>n</w:t>
      </w:r>
      <w:r w:rsidRPr="00EB7BFD">
        <w:rPr>
          <w:rFonts w:ascii="Times New Roman" w:hAnsi="Times New Roman" w:cs="Times New Roman"/>
          <w:sz w:val="24"/>
          <w:szCs w:val="24"/>
        </w:rPr>
        <w:t>t</w:t>
      </w:r>
      <w:r w:rsidRPr="00EB7BFD">
        <w:rPr>
          <w:rFonts w:ascii="Times New Roman" w:hAnsi="Times New Roman" w:cs="Times New Roman"/>
          <w:spacing w:val="-2"/>
          <w:sz w:val="24"/>
          <w:szCs w:val="24"/>
        </w:rPr>
        <w:t>e</w:t>
      </w:r>
      <w:r w:rsidRPr="00EB7BFD">
        <w:rPr>
          <w:rFonts w:ascii="Times New Roman" w:hAnsi="Times New Roman" w:cs="Times New Roman"/>
          <w:spacing w:val="-1"/>
          <w:sz w:val="24"/>
          <w:szCs w:val="24"/>
        </w:rPr>
        <w:t>r</w:t>
      </w:r>
      <w:r w:rsidRPr="00EB7BFD">
        <w:rPr>
          <w:rFonts w:ascii="Times New Roman" w:hAnsi="Times New Roman" w:cs="Times New Roman"/>
          <w:spacing w:val="3"/>
          <w:sz w:val="24"/>
          <w:szCs w:val="24"/>
        </w:rPr>
        <w:t>n</w:t>
      </w:r>
      <w:r w:rsidRPr="00EB7BFD">
        <w:rPr>
          <w:rFonts w:ascii="Times New Roman" w:hAnsi="Times New Roman" w:cs="Times New Roman"/>
          <w:sz w:val="24"/>
          <w:szCs w:val="24"/>
        </w:rPr>
        <w:t>s</w:t>
      </w:r>
      <w:r w:rsidRPr="00EB7BFD">
        <w:rPr>
          <w:rFonts w:ascii="Times New Roman" w:hAnsi="Times New Roman" w:cs="Times New Roman"/>
          <w:spacing w:val="1"/>
          <w:sz w:val="24"/>
          <w:szCs w:val="24"/>
        </w:rPr>
        <w:t>h</w:t>
      </w:r>
      <w:r w:rsidRPr="00EB7BFD">
        <w:rPr>
          <w:rFonts w:ascii="Times New Roman" w:hAnsi="Times New Roman" w:cs="Times New Roman"/>
          <w:sz w:val="24"/>
          <w:szCs w:val="24"/>
        </w:rPr>
        <w:t>i</w:t>
      </w:r>
      <w:r w:rsidRPr="00EB7BFD">
        <w:rPr>
          <w:rFonts w:ascii="Times New Roman" w:hAnsi="Times New Roman" w:cs="Times New Roman"/>
          <w:spacing w:val="1"/>
          <w:sz w:val="24"/>
          <w:szCs w:val="24"/>
        </w:rPr>
        <w:t>p</w:t>
      </w:r>
      <w:r w:rsidRPr="00EB7BFD">
        <w:rPr>
          <w:rFonts w:ascii="Times New Roman" w:hAnsi="Times New Roman" w:cs="Times New Roman"/>
          <w:sz w:val="24"/>
          <w:szCs w:val="24"/>
        </w:rPr>
        <w:t>s</w:t>
      </w:r>
      <w:r w:rsidRPr="00EB7BFD">
        <w:rPr>
          <w:rFonts w:ascii="Times New Roman" w:hAnsi="Times New Roman" w:cs="Times New Roman"/>
          <w:spacing w:val="2"/>
          <w:sz w:val="24"/>
          <w:szCs w:val="24"/>
        </w:rPr>
        <w:t xml:space="preserve"> </w:t>
      </w:r>
      <w:r w:rsidRPr="00EB7BFD">
        <w:rPr>
          <w:rFonts w:ascii="Times New Roman" w:hAnsi="Times New Roman" w:cs="Times New Roman"/>
          <w:spacing w:val="-1"/>
          <w:sz w:val="24"/>
          <w:szCs w:val="24"/>
        </w:rPr>
        <w:t>t</w:t>
      </w:r>
      <w:r w:rsidRPr="00EB7BFD">
        <w:rPr>
          <w:rFonts w:ascii="Times New Roman" w:hAnsi="Times New Roman" w:cs="Times New Roman"/>
          <w:sz w:val="24"/>
          <w:szCs w:val="24"/>
        </w:rPr>
        <w:t>o i</w:t>
      </w:r>
      <w:r w:rsidRPr="00EB7BFD">
        <w:rPr>
          <w:rFonts w:ascii="Times New Roman" w:hAnsi="Times New Roman" w:cs="Times New Roman"/>
          <w:spacing w:val="-1"/>
          <w:sz w:val="24"/>
          <w:szCs w:val="24"/>
        </w:rPr>
        <w:t>n</w:t>
      </w:r>
      <w:r w:rsidRPr="00EB7BFD">
        <w:rPr>
          <w:rFonts w:ascii="Times New Roman" w:hAnsi="Times New Roman" w:cs="Times New Roman"/>
          <w:sz w:val="24"/>
          <w:szCs w:val="24"/>
        </w:rPr>
        <w:t>stitutio</w:t>
      </w:r>
      <w:r w:rsidRPr="00EB7BFD">
        <w:rPr>
          <w:rFonts w:ascii="Times New Roman" w:hAnsi="Times New Roman" w:cs="Times New Roman"/>
          <w:spacing w:val="1"/>
          <w:sz w:val="24"/>
          <w:szCs w:val="24"/>
        </w:rPr>
        <w:t>n</w:t>
      </w:r>
      <w:r w:rsidRPr="00EB7BFD">
        <w:rPr>
          <w:rFonts w:ascii="Times New Roman" w:hAnsi="Times New Roman" w:cs="Times New Roman"/>
          <w:sz w:val="24"/>
          <w:szCs w:val="24"/>
        </w:rPr>
        <w:t>s</w:t>
      </w:r>
      <w:bookmarkEnd w:id="31"/>
    </w:p>
    <w:p w14:paraId="3C3303D1" w14:textId="77777777" w:rsidR="00E23DEC" w:rsidRPr="00EB7BFD" w:rsidRDefault="00E23DEC">
      <w:pPr>
        <w:spacing w:before="7" w:line="120" w:lineRule="exact"/>
        <w:rPr>
          <w:sz w:val="24"/>
          <w:szCs w:val="24"/>
        </w:rPr>
      </w:pPr>
    </w:p>
    <w:p w14:paraId="0C263CED" w14:textId="062BFAED" w:rsidR="00E23DEC" w:rsidRPr="00EB7BFD" w:rsidRDefault="00FB1E05">
      <w:pPr>
        <w:tabs>
          <w:tab w:val="left" w:pos="760"/>
        </w:tabs>
        <w:spacing w:line="360" w:lineRule="auto"/>
        <w:ind w:left="780" w:right="80" w:hanging="499"/>
        <w:jc w:val="both"/>
        <w:rPr>
          <w:sz w:val="24"/>
          <w:szCs w:val="24"/>
        </w:rPr>
      </w:pPr>
      <w:proofErr w:type="spellStart"/>
      <w:r w:rsidRPr="00EB7BFD">
        <w:rPr>
          <w:spacing w:val="-3"/>
          <w:sz w:val="24"/>
          <w:szCs w:val="24"/>
        </w:rPr>
        <w:t>i</w:t>
      </w:r>
      <w:proofErr w:type="spellEnd"/>
      <w:r w:rsidR="003B3966" w:rsidRPr="00EB7BFD">
        <w:rPr>
          <w:sz w:val="24"/>
          <w:szCs w:val="24"/>
        </w:rPr>
        <w:t>.</w:t>
      </w:r>
      <w:r w:rsidR="003B3966" w:rsidRPr="00EB7BFD">
        <w:rPr>
          <w:sz w:val="24"/>
          <w:szCs w:val="24"/>
        </w:rPr>
        <w:tab/>
      </w:r>
      <w:r w:rsidR="003B3966" w:rsidRPr="00EB7BFD">
        <w:rPr>
          <w:spacing w:val="-3"/>
          <w:sz w:val="24"/>
          <w:szCs w:val="24"/>
        </w:rPr>
        <w:t>I</w:t>
      </w:r>
      <w:r w:rsidR="003B3966" w:rsidRPr="00EB7BFD">
        <w:rPr>
          <w:sz w:val="24"/>
          <w:szCs w:val="24"/>
        </w:rPr>
        <w:t>nt</w:t>
      </w:r>
      <w:r w:rsidR="003B3966" w:rsidRPr="00EB7BFD">
        <w:rPr>
          <w:spacing w:val="2"/>
          <w:sz w:val="24"/>
          <w:szCs w:val="24"/>
        </w:rPr>
        <w:t>e</w:t>
      </w:r>
      <w:r w:rsidR="003B3966" w:rsidRPr="00EB7BFD">
        <w:rPr>
          <w:sz w:val="24"/>
          <w:szCs w:val="24"/>
        </w:rPr>
        <w:t>rnships</w:t>
      </w:r>
      <w:r w:rsidR="003B3966" w:rsidRPr="00EB7BFD">
        <w:rPr>
          <w:spacing w:val="31"/>
          <w:sz w:val="24"/>
          <w:szCs w:val="24"/>
        </w:rPr>
        <w:t xml:space="preserve"> </w:t>
      </w:r>
      <w:r w:rsidR="003B3966" w:rsidRPr="00EB7BFD">
        <w:rPr>
          <w:sz w:val="24"/>
          <w:szCs w:val="24"/>
        </w:rPr>
        <w:t>provide</w:t>
      </w:r>
      <w:r w:rsidR="003B3966" w:rsidRPr="00EB7BFD">
        <w:rPr>
          <w:spacing w:val="30"/>
          <w:sz w:val="24"/>
          <w:szCs w:val="24"/>
        </w:rPr>
        <w:t xml:space="preserve"> </w:t>
      </w:r>
      <w:r w:rsidR="003B3966" w:rsidRPr="00EB7BFD">
        <w:rPr>
          <w:sz w:val="24"/>
          <w:szCs w:val="24"/>
        </w:rPr>
        <w:t>students</w:t>
      </w:r>
      <w:r w:rsidR="003B3966" w:rsidRPr="00EB7BFD">
        <w:rPr>
          <w:spacing w:val="31"/>
          <w:sz w:val="24"/>
          <w:szCs w:val="24"/>
        </w:rPr>
        <w:t xml:space="preserve"> </w:t>
      </w:r>
      <w:r w:rsidR="003B3966" w:rsidRPr="00EB7BFD">
        <w:rPr>
          <w:sz w:val="24"/>
          <w:szCs w:val="24"/>
        </w:rPr>
        <w:t>with</w:t>
      </w:r>
      <w:r w:rsidR="003B3966" w:rsidRPr="00EB7BFD">
        <w:rPr>
          <w:spacing w:val="31"/>
          <w:sz w:val="24"/>
          <w:szCs w:val="24"/>
        </w:rPr>
        <w:t xml:space="preserve"> </w:t>
      </w:r>
      <w:r w:rsidR="003B3966" w:rsidRPr="00EB7BFD">
        <w:rPr>
          <w:sz w:val="24"/>
          <w:szCs w:val="24"/>
        </w:rPr>
        <w:t>h</w:t>
      </w:r>
      <w:r w:rsidR="003B3966" w:rsidRPr="00EB7BFD">
        <w:rPr>
          <w:spacing w:val="-1"/>
          <w:sz w:val="24"/>
          <w:szCs w:val="24"/>
        </w:rPr>
        <w:t>a</w:t>
      </w:r>
      <w:r w:rsidR="003B3966" w:rsidRPr="00EB7BFD">
        <w:rPr>
          <w:sz w:val="24"/>
          <w:szCs w:val="24"/>
        </w:rPr>
        <w:t>nd</w:t>
      </w:r>
      <w:r w:rsidR="003B3966" w:rsidRPr="00EB7BFD">
        <w:rPr>
          <w:spacing w:val="2"/>
          <w:sz w:val="24"/>
          <w:szCs w:val="24"/>
        </w:rPr>
        <w:t>s</w:t>
      </w:r>
      <w:r w:rsidR="003B3966" w:rsidRPr="00EB7BFD">
        <w:rPr>
          <w:spacing w:val="-1"/>
          <w:sz w:val="24"/>
          <w:szCs w:val="24"/>
        </w:rPr>
        <w:t>-</w:t>
      </w:r>
      <w:r w:rsidR="003B3966" w:rsidRPr="00EB7BFD">
        <w:rPr>
          <w:sz w:val="24"/>
          <w:szCs w:val="24"/>
        </w:rPr>
        <w:t>on</w:t>
      </w:r>
      <w:r w:rsidR="003B3966" w:rsidRPr="00EB7BFD">
        <w:rPr>
          <w:spacing w:val="31"/>
          <w:sz w:val="24"/>
          <w:szCs w:val="24"/>
        </w:rPr>
        <w:t xml:space="preserve"> </w:t>
      </w:r>
      <w:r w:rsidR="003B3966" w:rsidRPr="00EB7BFD">
        <w:rPr>
          <w:spacing w:val="-1"/>
          <w:sz w:val="24"/>
          <w:szCs w:val="24"/>
        </w:rPr>
        <w:t>e</w:t>
      </w:r>
      <w:r w:rsidR="003B3966" w:rsidRPr="00EB7BFD">
        <w:rPr>
          <w:sz w:val="24"/>
          <w:szCs w:val="24"/>
        </w:rPr>
        <w:t>xp</w:t>
      </w:r>
      <w:r w:rsidR="003B3966" w:rsidRPr="00EB7BFD">
        <w:rPr>
          <w:spacing w:val="1"/>
          <w:sz w:val="24"/>
          <w:szCs w:val="24"/>
        </w:rPr>
        <w:t>e</w:t>
      </w:r>
      <w:r w:rsidR="003B3966" w:rsidRPr="00EB7BFD">
        <w:rPr>
          <w:sz w:val="24"/>
          <w:szCs w:val="24"/>
        </w:rPr>
        <w:t>ri</w:t>
      </w:r>
      <w:r w:rsidR="003B3966" w:rsidRPr="00EB7BFD">
        <w:rPr>
          <w:spacing w:val="-1"/>
          <w:sz w:val="24"/>
          <w:szCs w:val="24"/>
        </w:rPr>
        <w:t>e</w:t>
      </w:r>
      <w:r w:rsidR="003B3966" w:rsidRPr="00EB7BFD">
        <w:rPr>
          <w:sz w:val="24"/>
          <w:szCs w:val="24"/>
        </w:rPr>
        <w:t>n</w:t>
      </w:r>
      <w:r w:rsidR="003B3966" w:rsidRPr="00EB7BFD">
        <w:rPr>
          <w:spacing w:val="-1"/>
          <w:sz w:val="24"/>
          <w:szCs w:val="24"/>
        </w:rPr>
        <w:t>c</w:t>
      </w:r>
      <w:r w:rsidR="003B3966" w:rsidRPr="00EB7BFD">
        <w:rPr>
          <w:sz w:val="24"/>
          <w:szCs w:val="24"/>
        </w:rPr>
        <w:t>e</w:t>
      </w:r>
      <w:r w:rsidR="003B3966" w:rsidRPr="00EB7BFD">
        <w:rPr>
          <w:spacing w:val="30"/>
          <w:sz w:val="24"/>
          <w:szCs w:val="24"/>
        </w:rPr>
        <w:t xml:space="preserve"> </w:t>
      </w:r>
      <w:r w:rsidR="003B3966" w:rsidRPr="00EB7BFD">
        <w:rPr>
          <w:sz w:val="24"/>
          <w:szCs w:val="24"/>
        </w:rPr>
        <w:t>in</w:t>
      </w:r>
      <w:r w:rsidR="003B3966" w:rsidRPr="00EB7BFD">
        <w:rPr>
          <w:spacing w:val="31"/>
          <w:sz w:val="24"/>
          <w:szCs w:val="24"/>
        </w:rPr>
        <w:t xml:space="preserve"> </w:t>
      </w:r>
      <w:r w:rsidR="003B3966" w:rsidRPr="00EB7BFD">
        <w:rPr>
          <w:sz w:val="24"/>
          <w:szCs w:val="24"/>
        </w:rPr>
        <w:t>their</w:t>
      </w:r>
      <w:r w:rsidR="003B3966" w:rsidRPr="00EB7BFD">
        <w:rPr>
          <w:spacing w:val="30"/>
          <w:sz w:val="24"/>
          <w:szCs w:val="24"/>
        </w:rPr>
        <w:t xml:space="preserve"> </w:t>
      </w:r>
      <w:r w:rsidR="003B3966" w:rsidRPr="00EB7BFD">
        <w:rPr>
          <w:sz w:val="24"/>
          <w:szCs w:val="24"/>
        </w:rPr>
        <w:t>fi</w:t>
      </w:r>
      <w:r w:rsidR="003B3966" w:rsidRPr="00EB7BFD">
        <w:rPr>
          <w:spacing w:val="-1"/>
          <w:sz w:val="24"/>
          <w:szCs w:val="24"/>
        </w:rPr>
        <w:t>e</w:t>
      </w:r>
      <w:r w:rsidR="003B3966" w:rsidRPr="00EB7BFD">
        <w:rPr>
          <w:sz w:val="24"/>
          <w:szCs w:val="24"/>
        </w:rPr>
        <w:t>ld</w:t>
      </w:r>
      <w:r w:rsidR="003B3966" w:rsidRPr="00EB7BFD">
        <w:rPr>
          <w:spacing w:val="31"/>
          <w:sz w:val="24"/>
          <w:szCs w:val="24"/>
        </w:rPr>
        <w:t xml:space="preserve"> </w:t>
      </w:r>
      <w:r w:rsidR="003B3966" w:rsidRPr="00EB7BFD">
        <w:rPr>
          <w:sz w:val="24"/>
          <w:szCs w:val="24"/>
        </w:rPr>
        <w:t>of</w:t>
      </w:r>
      <w:r w:rsidR="003B3966" w:rsidRPr="00EB7BFD">
        <w:rPr>
          <w:spacing w:val="30"/>
          <w:sz w:val="24"/>
          <w:szCs w:val="24"/>
        </w:rPr>
        <w:t xml:space="preserve"> </w:t>
      </w:r>
      <w:r w:rsidR="003B3966" w:rsidRPr="00EB7BFD">
        <w:rPr>
          <w:spacing w:val="2"/>
          <w:sz w:val="24"/>
          <w:szCs w:val="24"/>
        </w:rPr>
        <w:t>s</w:t>
      </w:r>
      <w:r w:rsidR="003B3966" w:rsidRPr="00EB7BFD">
        <w:rPr>
          <w:sz w:val="24"/>
          <w:szCs w:val="24"/>
        </w:rPr>
        <w:t>tudy,</w:t>
      </w:r>
      <w:r w:rsidR="003B3966" w:rsidRPr="00EB7BFD">
        <w:rPr>
          <w:spacing w:val="31"/>
          <w:sz w:val="24"/>
          <w:szCs w:val="24"/>
        </w:rPr>
        <w:t xml:space="preserve"> </w:t>
      </w:r>
      <w:r w:rsidR="003B3966" w:rsidRPr="00EB7BFD">
        <w:rPr>
          <w:sz w:val="24"/>
          <w:szCs w:val="24"/>
        </w:rPr>
        <w:t>whi</w:t>
      </w:r>
      <w:r w:rsidR="003B3966" w:rsidRPr="00EB7BFD">
        <w:rPr>
          <w:spacing w:val="-1"/>
          <w:sz w:val="24"/>
          <w:szCs w:val="24"/>
        </w:rPr>
        <w:t>c</w:t>
      </w:r>
      <w:r w:rsidR="003B3966" w:rsidRPr="00EB7BFD">
        <w:rPr>
          <w:sz w:val="24"/>
          <w:szCs w:val="24"/>
        </w:rPr>
        <w:t>h</w:t>
      </w:r>
      <w:r w:rsidR="003B3966" w:rsidRPr="00EB7BFD">
        <w:rPr>
          <w:spacing w:val="31"/>
          <w:sz w:val="24"/>
          <w:szCs w:val="24"/>
        </w:rPr>
        <w:t xml:space="preserve"> </w:t>
      </w:r>
      <w:r w:rsidR="003B3966" w:rsidRPr="00EB7BFD">
        <w:rPr>
          <w:spacing w:val="-1"/>
          <w:sz w:val="24"/>
          <w:szCs w:val="24"/>
        </w:rPr>
        <w:t>ca</w:t>
      </w:r>
      <w:r w:rsidR="003B3966" w:rsidRPr="00EB7BFD">
        <w:rPr>
          <w:sz w:val="24"/>
          <w:szCs w:val="24"/>
        </w:rPr>
        <w:t>n</w:t>
      </w:r>
      <w:r w:rsidR="003B3966" w:rsidRPr="00EB7BFD">
        <w:rPr>
          <w:spacing w:val="31"/>
          <w:sz w:val="24"/>
          <w:szCs w:val="24"/>
        </w:rPr>
        <w:t xml:space="preserve"> </w:t>
      </w:r>
      <w:r w:rsidR="003B3966" w:rsidRPr="00EB7BFD">
        <w:rPr>
          <w:sz w:val="24"/>
          <w:szCs w:val="24"/>
        </w:rPr>
        <w:t>h</w:t>
      </w:r>
      <w:r w:rsidR="003B3966" w:rsidRPr="00EB7BFD">
        <w:rPr>
          <w:spacing w:val="-1"/>
          <w:sz w:val="24"/>
          <w:szCs w:val="24"/>
        </w:rPr>
        <w:t>e</w:t>
      </w:r>
      <w:r w:rsidR="003B3966" w:rsidRPr="00EB7BFD">
        <w:rPr>
          <w:sz w:val="24"/>
          <w:szCs w:val="24"/>
        </w:rPr>
        <w:t>lp</w:t>
      </w:r>
      <w:r w:rsidR="003B3966" w:rsidRPr="00EB7BFD">
        <w:rPr>
          <w:spacing w:val="31"/>
          <w:sz w:val="24"/>
          <w:szCs w:val="24"/>
        </w:rPr>
        <w:t xml:space="preserve"> </w:t>
      </w:r>
      <w:r w:rsidR="003B3966" w:rsidRPr="00EB7BFD">
        <w:rPr>
          <w:sz w:val="24"/>
          <w:szCs w:val="24"/>
        </w:rPr>
        <w:t>them d</w:t>
      </w:r>
      <w:r w:rsidR="003B3966" w:rsidRPr="00EB7BFD">
        <w:rPr>
          <w:spacing w:val="-1"/>
          <w:sz w:val="24"/>
          <w:szCs w:val="24"/>
        </w:rPr>
        <w:t>e</w:t>
      </w:r>
      <w:r w:rsidR="003B3966" w:rsidRPr="00EB7BFD">
        <w:rPr>
          <w:sz w:val="24"/>
          <w:szCs w:val="24"/>
        </w:rPr>
        <w:t>v</w:t>
      </w:r>
      <w:r w:rsidR="003B3966" w:rsidRPr="00EB7BFD">
        <w:rPr>
          <w:spacing w:val="-1"/>
          <w:sz w:val="24"/>
          <w:szCs w:val="24"/>
        </w:rPr>
        <w:t>e</w:t>
      </w:r>
      <w:r w:rsidR="003B3966" w:rsidRPr="00EB7BFD">
        <w:rPr>
          <w:sz w:val="24"/>
          <w:szCs w:val="24"/>
        </w:rPr>
        <w:t>lop</w:t>
      </w:r>
      <w:r w:rsidR="003B3966" w:rsidRPr="00EB7BFD">
        <w:rPr>
          <w:spacing w:val="-12"/>
          <w:sz w:val="24"/>
          <w:szCs w:val="24"/>
        </w:rPr>
        <w:t xml:space="preserve"> </w:t>
      </w:r>
      <w:r w:rsidR="003B3966" w:rsidRPr="00EB7BFD">
        <w:rPr>
          <w:sz w:val="24"/>
          <w:szCs w:val="24"/>
        </w:rPr>
        <w:t>p</w:t>
      </w:r>
      <w:r w:rsidR="003B3966" w:rsidRPr="00EB7BFD">
        <w:rPr>
          <w:spacing w:val="1"/>
          <w:sz w:val="24"/>
          <w:szCs w:val="24"/>
        </w:rPr>
        <w:t>r</w:t>
      </w:r>
      <w:r w:rsidR="003B3966" w:rsidRPr="00EB7BFD">
        <w:rPr>
          <w:spacing w:val="-1"/>
          <w:sz w:val="24"/>
          <w:szCs w:val="24"/>
        </w:rPr>
        <w:t>ac</w:t>
      </w:r>
      <w:r w:rsidR="003B3966" w:rsidRPr="00EB7BFD">
        <w:rPr>
          <w:sz w:val="24"/>
          <w:szCs w:val="24"/>
        </w:rPr>
        <w:t>t</w:t>
      </w:r>
      <w:r w:rsidR="003B3966" w:rsidRPr="00EB7BFD">
        <w:rPr>
          <w:spacing w:val="1"/>
          <w:sz w:val="24"/>
          <w:szCs w:val="24"/>
        </w:rPr>
        <w:t>i</w:t>
      </w:r>
      <w:r w:rsidR="003B3966" w:rsidRPr="00EB7BFD">
        <w:rPr>
          <w:spacing w:val="-1"/>
          <w:sz w:val="24"/>
          <w:szCs w:val="24"/>
        </w:rPr>
        <w:t>ca</w:t>
      </w:r>
      <w:r w:rsidR="003B3966" w:rsidRPr="00EB7BFD">
        <w:rPr>
          <w:sz w:val="24"/>
          <w:szCs w:val="24"/>
        </w:rPr>
        <w:t>l</w:t>
      </w:r>
      <w:r w:rsidR="003B3966" w:rsidRPr="00EB7BFD">
        <w:rPr>
          <w:spacing w:val="-12"/>
          <w:sz w:val="24"/>
          <w:szCs w:val="24"/>
        </w:rPr>
        <w:t xml:space="preserve"> </w:t>
      </w:r>
      <w:r w:rsidR="003B3966" w:rsidRPr="00EB7BFD">
        <w:rPr>
          <w:sz w:val="24"/>
          <w:szCs w:val="24"/>
        </w:rPr>
        <w:t>ski</w:t>
      </w:r>
      <w:r w:rsidR="003B3966" w:rsidRPr="00EB7BFD">
        <w:rPr>
          <w:spacing w:val="1"/>
          <w:sz w:val="24"/>
          <w:szCs w:val="24"/>
        </w:rPr>
        <w:t>l</w:t>
      </w:r>
      <w:r w:rsidR="003B3966" w:rsidRPr="00EB7BFD">
        <w:rPr>
          <w:sz w:val="24"/>
          <w:szCs w:val="24"/>
        </w:rPr>
        <w:t>ls</w:t>
      </w:r>
      <w:r w:rsidR="003B3966" w:rsidRPr="00EB7BFD">
        <w:rPr>
          <w:spacing w:val="-11"/>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12"/>
          <w:sz w:val="24"/>
          <w:szCs w:val="24"/>
        </w:rPr>
        <w:t xml:space="preserve"> </w:t>
      </w:r>
      <w:r w:rsidR="003B3966" w:rsidRPr="00EB7BFD">
        <w:rPr>
          <w:sz w:val="24"/>
          <w:szCs w:val="24"/>
        </w:rPr>
        <w:t>g</w:t>
      </w:r>
      <w:r w:rsidR="003B3966" w:rsidRPr="00EB7BFD">
        <w:rPr>
          <w:spacing w:val="-1"/>
          <w:sz w:val="24"/>
          <w:szCs w:val="24"/>
        </w:rPr>
        <w:t>a</w:t>
      </w:r>
      <w:r w:rsidR="003B3966" w:rsidRPr="00EB7BFD">
        <w:rPr>
          <w:sz w:val="24"/>
          <w:szCs w:val="24"/>
        </w:rPr>
        <w:t>in</w:t>
      </w:r>
      <w:r w:rsidR="003B3966" w:rsidRPr="00EB7BFD">
        <w:rPr>
          <w:spacing w:val="-12"/>
          <w:sz w:val="24"/>
          <w:szCs w:val="24"/>
        </w:rPr>
        <w:t xml:space="preserve"> </w:t>
      </w:r>
      <w:r w:rsidR="003B3966" w:rsidRPr="00EB7BFD">
        <w:rPr>
          <w:sz w:val="24"/>
          <w:szCs w:val="24"/>
        </w:rPr>
        <w:t>v</w:t>
      </w:r>
      <w:r w:rsidR="003B3966" w:rsidRPr="00EB7BFD">
        <w:rPr>
          <w:spacing w:val="-1"/>
          <w:sz w:val="24"/>
          <w:szCs w:val="24"/>
        </w:rPr>
        <w:t>a</w:t>
      </w:r>
      <w:r w:rsidR="003B3966" w:rsidRPr="00EB7BFD">
        <w:rPr>
          <w:sz w:val="24"/>
          <w:szCs w:val="24"/>
        </w:rPr>
        <w:t>luab</w:t>
      </w:r>
      <w:r w:rsidR="003B3966" w:rsidRPr="00EB7BFD">
        <w:rPr>
          <w:spacing w:val="2"/>
          <w:sz w:val="24"/>
          <w:szCs w:val="24"/>
        </w:rPr>
        <w:t>l</w:t>
      </w:r>
      <w:r w:rsidR="003B3966" w:rsidRPr="00EB7BFD">
        <w:rPr>
          <w:sz w:val="24"/>
          <w:szCs w:val="24"/>
        </w:rPr>
        <w:t>e</w:t>
      </w:r>
      <w:r w:rsidR="003B3966" w:rsidRPr="00EB7BFD">
        <w:rPr>
          <w:spacing w:val="-13"/>
          <w:sz w:val="24"/>
          <w:szCs w:val="24"/>
        </w:rPr>
        <w:t xml:space="preserve"> </w:t>
      </w:r>
      <w:r w:rsidR="003B3966" w:rsidRPr="00EB7BFD">
        <w:rPr>
          <w:sz w:val="24"/>
          <w:szCs w:val="24"/>
        </w:rPr>
        <w:t>ins</w:t>
      </w:r>
      <w:r w:rsidR="003B3966" w:rsidRPr="00EB7BFD">
        <w:rPr>
          <w:spacing w:val="1"/>
          <w:sz w:val="24"/>
          <w:szCs w:val="24"/>
        </w:rPr>
        <w:t>i</w:t>
      </w:r>
      <w:r w:rsidR="003B3966" w:rsidRPr="00EB7BFD">
        <w:rPr>
          <w:sz w:val="24"/>
          <w:szCs w:val="24"/>
        </w:rPr>
        <w:t>ght</w:t>
      </w:r>
      <w:r w:rsidR="003B3966" w:rsidRPr="00EB7BFD">
        <w:rPr>
          <w:spacing w:val="-12"/>
          <w:sz w:val="24"/>
          <w:szCs w:val="24"/>
        </w:rPr>
        <w:t xml:space="preserve"> </w:t>
      </w:r>
      <w:r w:rsidR="003B3966" w:rsidRPr="00EB7BFD">
        <w:rPr>
          <w:sz w:val="24"/>
          <w:szCs w:val="24"/>
        </w:rPr>
        <w:t>in</w:t>
      </w:r>
      <w:r w:rsidR="003B3966" w:rsidRPr="00EB7BFD">
        <w:rPr>
          <w:spacing w:val="1"/>
          <w:sz w:val="24"/>
          <w:szCs w:val="24"/>
        </w:rPr>
        <w:t>t</w:t>
      </w:r>
      <w:r w:rsidR="003B3966" w:rsidRPr="00EB7BFD">
        <w:rPr>
          <w:sz w:val="24"/>
          <w:szCs w:val="24"/>
        </w:rPr>
        <w:t>o</w:t>
      </w:r>
      <w:r w:rsidR="003B3966" w:rsidRPr="00EB7BFD">
        <w:rPr>
          <w:spacing w:val="-12"/>
          <w:sz w:val="24"/>
          <w:szCs w:val="24"/>
        </w:rPr>
        <w:t xml:space="preserve"> </w:t>
      </w:r>
      <w:r w:rsidR="003B3966" w:rsidRPr="00EB7BFD">
        <w:rPr>
          <w:sz w:val="24"/>
          <w:szCs w:val="24"/>
        </w:rPr>
        <w:t>their</w:t>
      </w:r>
      <w:r w:rsidR="003B3966" w:rsidRPr="00EB7BFD">
        <w:rPr>
          <w:spacing w:val="-13"/>
          <w:sz w:val="24"/>
          <w:szCs w:val="24"/>
        </w:rPr>
        <w:t xml:space="preserve"> </w:t>
      </w:r>
      <w:r w:rsidR="003B3966" w:rsidRPr="00EB7BFD">
        <w:rPr>
          <w:spacing w:val="-1"/>
          <w:sz w:val="24"/>
          <w:szCs w:val="24"/>
        </w:rPr>
        <w:t>c</w:t>
      </w:r>
      <w:r w:rsidR="003B3966" w:rsidRPr="00EB7BFD">
        <w:rPr>
          <w:sz w:val="24"/>
          <w:szCs w:val="24"/>
        </w:rPr>
        <w:t>hos</w:t>
      </w:r>
      <w:r w:rsidR="003B3966" w:rsidRPr="00EB7BFD">
        <w:rPr>
          <w:spacing w:val="-1"/>
          <w:sz w:val="24"/>
          <w:szCs w:val="24"/>
        </w:rPr>
        <w:t>e</w:t>
      </w:r>
      <w:r w:rsidR="003B3966" w:rsidRPr="00EB7BFD">
        <w:rPr>
          <w:sz w:val="24"/>
          <w:szCs w:val="24"/>
        </w:rPr>
        <w:t>n</w:t>
      </w:r>
      <w:r w:rsidR="003B3966" w:rsidRPr="00EB7BFD">
        <w:rPr>
          <w:spacing w:val="-10"/>
          <w:sz w:val="24"/>
          <w:szCs w:val="24"/>
        </w:rPr>
        <w:t xml:space="preserve"> </w:t>
      </w:r>
      <w:r w:rsidR="003B3966" w:rsidRPr="00EB7BFD">
        <w:rPr>
          <w:sz w:val="24"/>
          <w:szCs w:val="24"/>
        </w:rPr>
        <w:t>pro</w:t>
      </w:r>
      <w:r w:rsidR="003B3966" w:rsidRPr="00EB7BFD">
        <w:rPr>
          <w:spacing w:val="1"/>
          <w:sz w:val="24"/>
          <w:szCs w:val="24"/>
        </w:rPr>
        <w:t>f</w:t>
      </w:r>
      <w:r w:rsidR="003B3966" w:rsidRPr="00EB7BFD">
        <w:rPr>
          <w:spacing w:val="-1"/>
          <w:sz w:val="24"/>
          <w:szCs w:val="24"/>
        </w:rPr>
        <w:t>e</w:t>
      </w:r>
      <w:r w:rsidR="003B3966" w:rsidRPr="00EB7BFD">
        <w:rPr>
          <w:sz w:val="24"/>
          <w:szCs w:val="24"/>
        </w:rPr>
        <w:t>ss</w:t>
      </w:r>
      <w:r w:rsidR="003B3966" w:rsidRPr="00EB7BFD">
        <w:rPr>
          <w:spacing w:val="1"/>
          <w:sz w:val="24"/>
          <w:szCs w:val="24"/>
        </w:rPr>
        <w:t>i</w:t>
      </w:r>
      <w:r w:rsidR="003B3966" w:rsidRPr="00EB7BFD">
        <w:rPr>
          <w:sz w:val="24"/>
          <w:szCs w:val="24"/>
        </w:rPr>
        <w:t>on.</w:t>
      </w:r>
      <w:r w:rsidR="003B3966" w:rsidRPr="00EB7BFD">
        <w:rPr>
          <w:spacing w:val="-12"/>
          <w:sz w:val="24"/>
          <w:szCs w:val="24"/>
        </w:rPr>
        <w:t xml:space="preserve"> </w:t>
      </w:r>
      <w:r w:rsidR="003B3966" w:rsidRPr="00EB7BFD">
        <w:rPr>
          <w:sz w:val="24"/>
          <w:szCs w:val="24"/>
        </w:rPr>
        <w:t>This</w:t>
      </w:r>
      <w:r w:rsidR="003B3966" w:rsidRPr="00EB7BFD">
        <w:rPr>
          <w:spacing w:val="-12"/>
          <w:sz w:val="24"/>
          <w:szCs w:val="24"/>
        </w:rPr>
        <w:t xml:space="preserve"> </w:t>
      </w:r>
      <w:r w:rsidR="003B3966" w:rsidRPr="00EB7BFD">
        <w:rPr>
          <w:spacing w:val="-1"/>
          <w:sz w:val="24"/>
          <w:szCs w:val="24"/>
        </w:rPr>
        <w:t>e</w:t>
      </w:r>
      <w:r w:rsidR="003B3966" w:rsidRPr="00EB7BFD">
        <w:rPr>
          <w:sz w:val="24"/>
          <w:szCs w:val="24"/>
        </w:rPr>
        <w:t>xp</w:t>
      </w:r>
      <w:r w:rsidR="003B3966" w:rsidRPr="00EB7BFD">
        <w:rPr>
          <w:spacing w:val="1"/>
          <w:sz w:val="24"/>
          <w:szCs w:val="24"/>
        </w:rPr>
        <w:t>e</w:t>
      </w:r>
      <w:r w:rsidR="003B3966" w:rsidRPr="00EB7BFD">
        <w:rPr>
          <w:sz w:val="24"/>
          <w:szCs w:val="24"/>
        </w:rPr>
        <w:t>ri</w:t>
      </w:r>
      <w:r w:rsidR="003B3966" w:rsidRPr="00EB7BFD">
        <w:rPr>
          <w:spacing w:val="-1"/>
          <w:sz w:val="24"/>
          <w:szCs w:val="24"/>
        </w:rPr>
        <w:t>e</w:t>
      </w:r>
      <w:r w:rsidR="003B3966" w:rsidRPr="00EB7BFD">
        <w:rPr>
          <w:sz w:val="24"/>
          <w:szCs w:val="24"/>
        </w:rPr>
        <w:t>n</w:t>
      </w:r>
      <w:r w:rsidR="003B3966" w:rsidRPr="00EB7BFD">
        <w:rPr>
          <w:spacing w:val="1"/>
          <w:sz w:val="24"/>
          <w:szCs w:val="24"/>
        </w:rPr>
        <w:t>c</w:t>
      </w:r>
      <w:r w:rsidR="003B3966" w:rsidRPr="00EB7BFD">
        <w:rPr>
          <w:sz w:val="24"/>
          <w:szCs w:val="24"/>
        </w:rPr>
        <w:t>e</w:t>
      </w:r>
      <w:r w:rsidR="003B3966" w:rsidRPr="00EB7BFD">
        <w:rPr>
          <w:spacing w:val="-13"/>
          <w:sz w:val="24"/>
          <w:szCs w:val="24"/>
        </w:rPr>
        <w:t xml:space="preserve"> </w:t>
      </w:r>
      <w:r w:rsidR="003B3966" w:rsidRPr="00EB7BFD">
        <w:rPr>
          <w:spacing w:val="1"/>
          <w:sz w:val="24"/>
          <w:szCs w:val="24"/>
        </w:rPr>
        <w:t>c</w:t>
      </w:r>
      <w:r w:rsidR="003B3966" w:rsidRPr="00EB7BFD">
        <w:rPr>
          <w:spacing w:val="-1"/>
          <w:sz w:val="24"/>
          <w:szCs w:val="24"/>
        </w:rPr>
        <w:t>a</w:t>
      </w:r>
      <w:r w:rsidR="003B3966" w:rsidRPr="00EB7BFD">
        <w:rPr>
          <w:sz w:val="24"/>
          <w:szCs w:val="24"/>
        </w:rPr>
        <w:t>n</w:t>
      </w:r>
      <w:r w:rsidR="003B3966" w:rsidRPr="00EB7BFD">
        <w:rPr>
          <w:spacing w:val="-12"/>
          <w:sz w:val="24"/>
          <w:szCs w:val="24"/>
        </w:rPr>
        <w:t xml:space="preserve"> </w:t>
      </w:r>
      <w:r w:rsidR="003B3966" w:rsidRPr="00EB7BFD">
        <w:rPr>
          <w:spacing w:val="3"/>
          <w:sz w:val="24"/>
          <w:szCs w:val="24"/>
        </w:rPr>
        <w:t>m</w:t>
      </w:r>
      <w:r w:rsidR="003B3966" w:rsidRPr="00EB7BFD">
        <w:rPr>
          <w:spacing w:val="-1"/>
          <w:sz w:val="24"/>
          <w:szCs w:val="24"/>
        </w:rPr>
        <w:t>a</w:t>
      </w:r>
      <w:r w:rsidR="003B3966" w:rsidRPr="00EB7BFD">
        <w:rPr>
          <w:sz w:val="24"/>
          <w:szCs w:val="24"/>
        </w:rPr>
        <w:t>ke them</w:t>
      </w:r>
      <w:r w:rsidR="003B3966" w:rsidRPr="00EB7BFD">
        <w:rPr>
          <w:spacing w:val="1"/>
          <w:sz w:val="24"/>
          <w:szCs w:val="24"/>
        </w:rPr>
        <w:t xml:space="preserve"> </w:t>
      </w:r>
      <w:r w:rsidR="003B3966" w:rsidRPr="00EB7BFD">
        <w:rPr>
          <w:sz w:val="24"/>
          <w:szCs w:val="24"/>
        </w:rPr>
        <w:t>b</w:t>
      </w:r>
      <w:r w:rsidR="003B3966" w:rsidRPr="00EB7BFD">
        <w:rPr>
          <w:spacing w:val="-1"/>
          <w:sz w:val="24"/>
          <w:szCs w:val="24"/>
        </w:rPr>
        <w:t>e</w:t>
      </w:r>
      <w:r w:rsidR="003B3966" w:rsidRPr="00EB7BFD">
        <w:rPr>
          <w:sz w:val="24"/>
          <w:szCs w:val="24"/>
        </w:rPr>
        <w:t>t</w:t>
      </w:r>
      <w:r w:rsidR="003B3966" w:rsidRPr="00EB7BFD">
        <w:rPr>
          <w:spacing w:val="1"/>
          <w:sz w:val="24"/>
          <w:szCs w:val="24"/>
        </w:rPr>
        <w:t>t</w:t>
      </w:r>
      <w:r w:rsidR="003B3966" w:rsidRPr="00EB7BFD">
        <w:rPr>
          <w:spacing w:val="-1"/>
          <w:sz w:val="24"/>
          <w:szCs w:val="24"/>
        </w:rPr>
        <w:t>e</w:t>
      </w:r>
      <w:r w:rsidR="003B3966" w:rsidRPr="00EB7BFD">
        <w:rPr>
          <w:sz w:val="24"/>
          <w:szCs w:val="24"/>
        </w:rPr>
        <w:t>r</w:t>
      </w:r>
      <w:r w:rsidR="003B3966" w:rsidRPr="00EB7BFD">
        <w:rPr>
          <w:spacing w:val="-1"/>
          <w:sz w:val="24"/>
          <w:szCs w:val="24"/>
        </w:rPr>
        <w:t>-</w:t>
      </w:r>
      <w:r w:rsidR="003B3966" w:rsidRPr="00EB7BFD">
        <w:rPr>
          <w:spacing w:val="2"/>
          <w:sz w:val="24"/>
          <w:szCs w:val="24"/>
        </w:rPr>
        <w:t>p</w:t>
      </w:r>
      <w:r w:rsidR="003B3966" w:rsidRPr="00EB7BFD">
        <w:rPr>
          <w:sz w:val="24"/>
          <w:szCs w:val="24"/>
        </w:rPr>
        <w:t>r</w:t>
      </w:r>
      <w:r w:rsidR="003B3966" w:rsidRPr="00EB7BFD">
        <w:rPr>
          <w:spacing w:val="-2"/>
          <w:sz w:val="24"/>
          <w:szCs w:val="24"/>
        </w:rPr>
        <w:t>e</w:t>
      </w:r>
      <w:r w:rsidR="003B3966" w:rsidRPr="00EB7BFD">
        <w:rPr>
          <w:sz w:val="24"/>
          <w:szCs w:val="24"/>
        </w:rPr>
        <w:t>p</w:t>
      </w:r>
      <w:r w:rsidR="003B3966" w:rsidRPr="00EB7BFD">
        <w:rPr>
          <w:spacing w:val="1"/>
          <w:sz w:val="24"/>
          <w:szCs w:val="24"/>
        </w:rPr>
        <w:t>a</w:t>
      </w:r>
      <w:r w:rsidR="003B3966" w:rsidRPr="00EB7BFD">
        <w:rPr>
          <w:sz w:val="24"/>
          <w:szCs w:val="24"/>
        </w:rPr>
        <w:t>r</w:t>
      </w:r>
      <w:r w:rsidR="003B3966" w:rsidRPr="00EB7BFD">
        <w:rPr>
          <w:spacing w:val="-2"/>
          <w:sz w:val="24"/>
          <w:szCs w:val="24"/>
        </w:rPr>
        <w:t>e</w:t>
      </w:r>
      <w:r w:rsidR="003B3966" w:rsidRPr="00EB7BFD">
        <w:rPr>
          <w:sz w:val="24"/>
          <w:szCs w:val="24"/>
        </w:rPr>
        <w:t>d</w:t>
      </w:r>
      <w:r w:rsidR="003B3966" w:rsidRPr="00EB7BFD">
        <w:rPr>
          <w:spacing w:val="3"/>
          <w:sz w:val="24"/>
          <w:szCs w:val="24"/>
        </w:rPr>
        <w:t xml:space="preserve"> </w:t>
      </w:r>
      <w:r w:rsidR="003B3966" w:rsidRPr="00EB7BFD">
        <w:rPr>
          <w:spacing w:val="-1"/>
          <w:sz w:val="24"/>
          <w:szCs w:val="24"/>
        </w:rPr>
        <w:t>c</w:t>
      </w:r>
      <w:r w:rsidR="003B3966" w:rsidRPr="00EB7BFD">
        <w:rPr>
          <w:spacing w:val="1"/>
          <w:sz w:val="24"/>
          <w:szCs w:val="24"/>
        </w:rPr>
        <w:t>a</w:t>
      </w:r>
      <w:r w:rsidR="003B3966" w:rsidRPr="00EB7BFD">
        <w:rPr>
          <w:sz w:val="24"/>
          <w:szCs w:val="24"/>
        </w:rPr>
        <w:t>ndidat</w:t>
      </w:r>
      <w:r w:rsidR="003B3966" w:rsidRPr="00EB7BFD">
        <w:rPr>
          <w:spacing w:val="-1"/>
          <w:sz w:val="24"/>
          <w:szCs w:val="24"/>
        </w:rPr>
        <w:t>e</w:t>
      </w:r>
      <w:r w:rsidR="003B3966" w:rsidRPr="00EB7BFD">
        <w:rPr>
          <w:sz w:val="24"/>
          <w:szCs w:val="24"/>
        </w:rPr>
        <w:t>s</w:t>
      </w:r>
      <w:r w:rsidR="003B3966" w:rsidRPr="00EB7BFD">
        <w:rPr>
          <w:spacing w:val="1"/>
          <w:sz w:val="24"/>
          <w:szCs w:val="24"/>
        </w:rPr>
        <w:t xml:space="preserve"> </w:t>
      </w:r>
      <w:r w:rsidR="003B3966" w:rsidRPr="00EB7BFD">
        <w:rPr>
          <w:sz w:val="24"/>
          <w:szCs w:val="24"/>
        </w:rPr>
        <w:t>for</w:t>
      </w:r>
      <w:r w:rsidR="003B3966" w:rsidRPr="00EB7BFD">
        <w:rPr>
          <w:spacing w:val="4"/>
          <w:sz w:val="24"/>
          <w:szCs w:val="24"/>
        </w:rPr>
        <w:t xml:space="preserve"> </w:t>
      </w:r>
      <w:r w:rsidR="003B3966" w:rsidRPr="00EB7BFD">
        <w:rPr>
          <w:sz w:val="24"/>
          <w:szCs w:val="24"/>
        </w:rPr>
        <w:t>futu</w:t>
      </w:r>
      <w:r w:rsidR="003B3966" w:rsidRPr="00EB7BFD">
        <w:rPr>
          <w:spacing w:val="-1"/>
          <w:sz w:val="24"/>
          <w:szCs w:val="24"/>
        </w:rPr>
        <w:t>r</w:t>
      </w:r>
      <w:r w:rsidR="003B3966" w:rsidRPr="00EB7BFD">
        <w:rPr>
          <w:sz w:val="24"/>
          <w:szCs w:val="24"/>
        </w:rPr>
        <w:t>e</w:t>
      </w:r>
      <w:r w:rsidR="003B3966" w:rsidRPr="00EB7BFD">
        <w:rPr>
          <w:spacing w:val="2"/>
          <w:sz w:val="24"/>
          <w:szCs w:val="24"/>
        </w:rPr>
        <w:t xml:space="preserve"> </w:t>
      </w:r>
      <w:r w:rsidR="003B3966" w:rsidRPr="00EB7BFD">
        <w:rPr>
          <w:spacing w:val="-1"/>
          <w:sz w:val="24"/>
          <w:szCs w:val="24"/>
        </w:rPr>
        <w:t>e</w:t>
      </w:r>
      <w:r w:rsidR="003B3966" w:rsidRPr="00EB7BFD">
        <w:rPr>
          <w:sz w:val="24"/>
          <w:szCs w:val="24"/>
        </w:rPr>
        <w:t>mp</w:t>
      </w:r>
      <w:r w:rsidR="003B3966" w:rsidRPr="00EB7BFD">
        <w:rPr>
          <w:spacing w:val="3"/>
          <w:sz w:val="24"/>
          <w:szCs w:val="24"/>
        </w:rPr>
        <w:t>l</w:t>
      </w:r>
      <w:r w:rsidR="003B3966" w:rsidRPr="00EB7BFD">
        <w:rPr>
          <w:sz w:val="24"/>
          <w:szCs w:val="24"/>
        </w:rPr>
        <w:t>oyment,</w:t>
      </w:r>
      <w:r w:rsidR="003B3966" w:rsidRPr="00EB7BFD">
        <w:rPr>
          <w:spacing w:val="1"/>
          <w:sz w:val="24"/>
          <w:szCs w:val="24"/>
        </w:rPr>
        <w:t xml:space="preserve"> </w:t>
      </w:r>
      <w:r w:rsidR="003B3966" w:rsidRPr="00EB7BFD">
        <w:rPr>
          <w:sz w:val="24"/>
          <w:szCs w:val="24"/>
        </w:rPr>
        <w:t>whi</w:t>
      </w:r>
      <w:r w:rsidR="003B3966" w:rsidRPr="00EB7BFD">
        <w:rPr>
          <w:spacing w:val="-1"/>
          <w:sz w:val="24"/>
          <w:szCs w:val="24"/>
        </w:rPr>
        <w:t>c</w:t>
      </w:r>
      <w:r w:rsidR="003B3966" w:rsidRPr="00EB7BFD">
        <w:rPr>
          <w:sz w:val="24"/>
          <w:szCs w:val="24"/>
        </w:rPr>
        <w:t>h</w:t>
      </w:r>
      <w:r w:rsidR="003B3966" w:rsidRPr="00EB7BFD">
        <w:rPr>
          <w:spacing w:val="3"/>
          <w:sz w:val="24"/>
          <w:szCs w:val="24"/>
        </w:rPr>
        <w:t xml:space="preserve"> </w:t>
      </w:r>
      <w:r w:rsidR="003B3966" w:rsidRPr="00EB7BFD">
        <w:rPr>
          <w:spacing w:val="-1"/>
          <w:sz w:val="24"/>
          <w:szCs w:val="24"/>
        </w:rPr>
        <w:t>ca</w:t>
      </w:r>
      <w:r w:rsidR="003B3966" w:rsidRPr="00EB7BFD">
        <w:rPr>
          <w:sz w:val="24"/>
          <w:szCs w:val="24"/>
        </w:rPr>
        <w:t>n</w:t>
      </w:r>
      <w:r w:rsidR="003B3966" w:rsidRPr="00EB7BFD">
        <w:rPr>
          <w:spacing w:val="1"/>
          <w:sz w:val="24"/>
          <w:szCs w:val="24"/>
        </w:rPr>
        <w:t xml:space="preserve"> </w:t>
      </w:r>
      <w:r w:rsidR="003B3966" w:rsidRPr="00EB7BFD">
        <w:rPr>
          <w:spacing w:val="2"/>
          <w:sz w:val="24"/>
          <w:szCs w:val="24"/>
        </w:rPr>
        <w:t>b</w:t>
      </w:r>
      <w:r w:rsidR="003B3966" w:rsidRPr="00EB7BFD">
        <w:rPr>
          <w:spacing w:val="-1"/>
          <w:sz w:val="24"/>
          <w:szCs w:val="24"/>
        </w:rPr>
        <w:t>e</w:t>
      </w:r>
      <w:r w:rsidR="003B3966" w:rsidRPr="00EB7BFD">
        <w:rPr>
          <w:sz w:val="24"/>
          <w:szCs w:val="24"/>
        </w:rPr>
        <w:t>n</w:t>
      </w:r>
      <w:r w:rsidR="003B3966" w:rsidRPr="00EB7BFD">
        <w:rPr>
          <w:spacing w:val="1"/>
          <w:sz w:val="24"/>
          <w:szCs w:val="24"/>
        </w:rPr>
        <w:t>e</w:t>
      </w:r>
      <w:r w:rsidR="003B3966" w:rsidRPr="00EB7BFD">
        <w:rPr>
          <w:sz w:val="24"/>
          <w:szCs w:val="24"/>
        </w:rPr>
        <w:t>fit</w:t>
      </w:r>
      <w:r w:rsidR="003B3966" w:rsidRPr="00EB7BFD">
        <w:rPr>
          <w:spacing w:val="1"/>
          <w:sz w:val="24"/>
          <w:szCs w:val="24"/>
        </w:rPr>
        <w:t xml:space="preserve"> </w:t>
      </w:r>
      <w:r w:rsidR="003B3966" w:rsidRPr="00EB7BFD">
        <w:rPr>
          <w:sz w:val="24"/>
          <w:szCs w:val="24"/>
        </w:rPr>
        <w:t>the ins</w:t>
      </w:r>
      <w:r w:rsidR="003B3966" w:rsidRPr="00EB7BFD">
        <w:rPr>
          <w:spacing w:val="1"/>
          <w:sz w:val="24"/>
          <w:szCs w:val="24"/>
        </w:rPr>
        <w:t>t</w:t>
      </w:r>
      <w:r w:rsidR="003B3966" w:rsidRPr="00EB7BFD">
        <w:rPr>
          <w:sz w:val="24"/>
          <w:szCs w:val="24"/>
        </w:rPr>
        <w:t>i</w:t>
      </w:r>
      <w:r w:rsidR="003B3966" w:rsidRPr="00EB7BFD">
        <w:rPr>
          <w:spacing w:val="1"/>
          <w:sz w:val="24"/>
          <w:szCs w:val="24"/>
        </w:rPr>
        <w:t>t</w:t>
      </w:r>
      <w:r w:rsidR="003B3966" w:rsidRPr="00EB7BFD">
        <w:rPr>
          <w:sz w:val="24"/>
          <w:szCs w:val="24"/>
        </w:rPr>
        <w:t>ut</w:t>
      </w:r>
      <w:r w:rsidR="003B3966" w:rsidRPr="00EB7BFD">
        <w:rPr>
          <w:spacing w:val="1"/>
          <w:sz w:val="24"/>
          <w:szCs w:val="24"/>
        </w:rPr>
        <w:t>i</w:t>
      </w:r>
      <w:r w:rsidR="003B3966" w:rsidRPr="00EB7BFD">
        <w:rPr>
          <w:sz w:val="24"/>
          <w:szCs w:val="24"/>
        </w:rPr>
        <w:t>on</w:t>
      </w:r>
      <w:r w:rsidR="003B3966" w:rsidRPr="00EB7BFD">
        <w:rPr>
          <w:spacing w:val="1"/>
          <w:sz w:val="24"/>
          <w:szCs w:val="24"/>
        </w:rPr>
        <w:t xml:space="preserve"> </w:t>
      </w:r>
      <w:r w:rsidR="003B3966" w:rsidRPr="00EB7BFD">
        <w:rPr>
          <w:sz w:val="24"/>
          <w:szCs w:val="24"/>
        </w:rPr>
        <w:t>that</w:t>
      </w:r>
      <w:r w:rsidR="003B3966" w:rsidRPr="00EB7BFD">
        <w:rPr>
          <w:spacing w:val="1"/>
          <w:sz w:val="24"/>
          <w:szCs w:val="24"/>
        </w:rPr>
        <w:t xml:space="preserve"> </w:t>
      </w:r>
      <w:r w:rsidR="003B3966" w:rsidRPr="00EB7BFD">
        <w:rPr>
          <w:sz w:val="24"/>
          <w:szCs w:val="24"/>
        </w:rPr>
        <w:t xml:space="preserve">they </w:t>
      </w:r>
      <w:r w:rsidR="003B3966" w:rsidRPr="00EB7BFD">
        <w:rPr>
          <w:spacing w:val="-1"/>
          <w:sz w:val="24"/>
          <w:szCs w:val="24"/>
        </w:rPr>
        <w:t>a</w:t>
      </w:r>
      <w:r w:rsidR="003B3966" w:rsidRPr="00EB7BFD">
        <w:rPr>
          <w:sz w:val="24"/>
          <w:szCs w:val="24"/>
        </w:rPr>
        <w:t>t</w:t>
      </w:r>
      <w:r w:rsidR="003B3966" w:rsidRPr="00EB7BFD">
        <w:rPr>
          <w:spacing w:val="1"/>
          <w:sz w:val="24"/>
          <w:szCs w:val="24"/>
        </w:rPr>
        <w:t>t</w:t>
      </w:r>
      <w:r w:rsidR="003B3966" w:rsidRPr="00EB7BFD">
        <w:rPr>
          <w:spacing w:val="-1"/>
          <w:sz w:val="24"/>
          <w:szCs w:val="24"/>
        </w:rPr>
        <w:t>e</w:t>
      </w:r>
      <w:r w:rsidR="003B3966" w:rsidRPr="00EB7BFD">
        <w:rPr>
          <w:sz w:val="24"/>
          <w:szCs w:val="24"/>
        </w:rPr>
        <w:t>nd.</w:t>
      </w:r>
      <w:r w:rsidR="003B3966" w:rsidRPr="00EB7BFD">
        <w:rPr>
          <w:spacing w:val="2"/>
          <w:sz w:val="24"/>
          <w:szCs w:val="24"/>
        </w:rPr>
        <w:t xml:space="preserve"> </w:t>
      </w:r>
      <w:r w:rsidR="003B3966" w:rsidRPr="00EB7BFD">
        <w:rPr>
          <w:sz w:val="24"/>
          <w:szCs w:val="24"/>
        </w:rPr>
        <w:t>Addit</w:t>
      </w:r>
      <w:r w:rsidR="003B3966" w:rsidRPr="00EB7BFD">
        <w:rPr>
          <w:spacing w:val="1"/>
          <w:sz w:val="24"/>
          <w:szCs w:val="24"/>
        </w:rPr>
        <w:t>i</w:t>
      </w:r>
      <w:r w:rsidR="003B3966" w:rsidRPr="00EB7BFD">
        <w:rPr>
          <w:sz w:val="24"/>
          <w:szCs w:val="24"/>
        </w:rPr>
        <w:t>on</w:t>
      </w:r>
      <w:r w:rsidR="003B3966" w:rsidRPr="00EB7BFD">
        <w:rPr>
          <w:spacing w:val="-1"/>
          <w:sz w:val="24"/>
          <w:szCs w:val="24"/>
        </w:rPr>
        <w:t>a</w:t>
      </w:r>
      <w:r w:rsidR="003B3966" w:rsidRPr="00EB7BFD">
        <w:rPr>
          <w:sz w:val="24"/>
          <w:szCs w:val="24"/>
        </w:rPr>
        <w:t>l</w:t>
      </w:r>
      <w:r w:rsidR="003B3966" w:rsidRPr="00EB7BFD">
        <w:rPr>
          <w:spacing w:val="1"/>
          <w:sz w:val="24"/>
          <w:szCs w:val="24"/>
        </w:rPr>
        <w:t>l</w:t>
      </w:r>
      <w:r w:rsidR="003B3966" w:rsidRPr="00EB7BFD">
        <w:rPr>
          <w:sz w:val="24"/>
          <w:szCs w:val="24"/>
        </w:rPr>
        <w:t>y,</w:t>
      </w:r>
      <w:r w:rsidR="003B3966" w:rsidRPr="00EB7BFD">
        <w:rPr>
          <w:spacing w:val="2"/>
          <w:sz w:val="24"/>
          <w:szCs w:val="24"/>
        </w:rPr>
        <w:t xml:space="preserve"> </w:t>
      </w:r>
      <w:r w:rsidR="003B3966" w:rsidRPr="00EB7BFD">
        <w:rPr>
          <w:sz w:val="24"/>
          <w:szCs w:val="24"/>
        </w:rPr>
        <w:t>in</w:t>
      </w:r>
      <w:r w:rsidR="003B3966" w:rsidRPr="00EB7BFD">
        <w:rPr>
          <w:spacing w:val="1"/>
          <w:sz w:val="24"/>
          <w:szCs w:val="24"/>
        </w:rPr>
        <w:t>t</w:t>
      </w:r>
      <w:r w:rsidR="003B3966" w:rsidRPr="00EB7BFD">
        <w:rPr>
          <w:spacing w:val="-3"/>
          <w:sz w:val="24"/>
          <w:szCs w:val="24"/>
        </w:rPr>
        <w:t>e</w:t>
      </w:r>
      <w:r w:rsidR="003B3966" w:rsidRPr="00EB7BFD">
        <w:rPr>
          <w:sz w:val="24"/>
          <w:szCs w:val="24"/>
        </w:rPr>
        <w:t>rnships</w:t>
      </w:r>
      <w:r w:rsidR="003B3966" w:rsidRPr="00EB7BFD">
        <w:rPr>
          <w:spacing w:val="2"/>
          <w:sz w:val="24"/>
          <w:szCs w:val="24"/>
        </w:rPr>
        <w:t xml:space="preserve"> </w:t>
      </w:r>
      <w:r w:rsidR="003B3966" w:rsidRPr="00EB7BFD">
        <w:rPr>
          <w:spacing w:val="-1"/>
          <w:sz w:val="24"/>
          <w:szCs w:val="24"/>
        </w:rPr>
        <w:t>ca</w:t>
      </w:r>
      <w:r w:rsidR="003B3966" w:rsidRPr="00EB7BFD">
        <w:rPr>
          <w:sz w:val="24"/>
          <w:szCs w:val="24"/>
        </w:rPr>
        <w:t>n</w:t>
      </w:r>
      <w:r w:rsidR="003B3966" w:rsidRPr="00EB7BFD">
        <w:rPr>
          <w:spacing w:val="2"/>
          <w:sz w:val="24"/>
          <w:szCs w:val="24"/>
        </w:rPr>
        <w:t xml:space="preserve"> </w:t>
      </w:r>
      <w:r w:rsidR="003B3966" w:rsidRPr="00EB7BFD">
        <w:rPr>
          <w:sz w:val="24"/>
          <w:szCs w:val="24"/>
        </w:rPr>
        <w:t>h</w:t>
      </w:r>
      <w:r w:rsidR="003B3966" w:rsidRPr="00EB7BFD">
        <w:rPr>
          <w:spacing w:val="-1"/>
          <w:sz w:val="24"/>
          <w:szCs w:val="24"/>
        </w:rPr>
        <w:t>e</w:t>
      </w:r>
      <w:r w:rsidR="003B3966" w:rsidRPr="00EB7BFD">
        <w:rPr>
          <w:sz w:val="24"/>
          <w:szCs w:val="24"/>
        </w:rPr>
        <w:t>lp</w:t>
      </w:r>
      <w:r w:rsidR="003B3966" w:rsidRPr="00EB7BFD">
        <w:rPr>
          <w:spacing w:val="3"/>
          <w:sz w:val="24"/>
          <w:szCs w:val="24"/>
        </w:rPr>
        <w:t xml:space="preserve"> </w:t>
      </w:r>
      <w:r w:rsidR="003B3966" w:rsidRPr="00EB7BFD">
        <w:rPr>
          <w:sz w:val="24"/>
          <w:szCs w:val="24"/>
        </w:rPr>
        <w:t>ins</w:t>
      </w:r>
      <w:r w:rsidR="003B3966" w:rsidRPr="00EB7BFD">
        <w:rPr>
          <w:spacing w:val="1"/>
          <w:sz w:val="24"/>
          <w:szCs w:val="24"/>
        </w:rPr>
        <w:t>t</w:t>
      </w:r>
      <w:r w:rsidR="003B3966" w:rsidRPr="00EB7BFD">
        <w:rPr>
          <w:sz w:val="24"/>
          <w:szCs w:val="24"/>
        </w:rPr>
        <w:t>i</w:t>
      </w:r>
      <w:r w:rsidR="003B3966" w:rsidRPr="00EB7BFD">
        <w:rPr>
          <w:spacing w:val="1"/>
          <w:sz w:val="24"/>
          <w:szCs w:val="24"/>
        </w:rPr>
        <w:t>t</w:t>
      </w:r>
      <w:r w:rsidR="003B3966" w:rsidRPr="00EB7BFD">
        <w:rPr>
          <w:sz w:val="24"/>
          <w:szCs w:val="24"/>
        </w:rPr>
        <w:t>u</w:t>
      </w:r>
      <w:r w:rsidR="003B3966" w:rsidRPr="00EB7BFD">
        <w:rPr>
          <w:spacing w:val="-2"/>
          <w:sz w:val="24"/>
          <w:szCs w:val="24"/>
        </w:rPr>
        <w:t>ti</w:t>
      </w:r>
      <w:r w:rsidR="003B3966" w:rsidRPr="00EB7BFD">
        <w:rPr>
          <w:sz w:val="24"/>
          <w:szCs w:val="24"/>
        </w:rPr>
        <w:t>ons</w:t>
      </w:r>
      <w:r w:rsidR="003B3966" w:rsidRPr="00EB7BFD">
        <w:rPr>
          <w:spacing w:val="2"/>
          <w:sz w:val="24"/>
          <w:szCs w:val="24"/>
        </w:rPr>
        <w:t xml:space="preserve"> </w:t>
      </w:r>
      <w:r w:rsidR="003B3966" w:rsidRPr="00EB7BFD">
        <w:rPr>
          <w:spacing w:val="-1"/>
          <w:sz w:val="24"/>
          <w:szCs w:val="24"/>
        </w:rPr>
        <w:t>a</w:t>
      </w:r>
      <w:r w:rsidR="003B3966" w:rsidRPr="00EB7BFD">
        <w:rPr>
          <w:sz w:val="24"/>
          <w:szCs w:val="24"/>
        </w:rPr>
        <w:t>t</w:t>
      </w:r>
      <w:r w:rsidR="003B3966" w:rsidRPr="00EB7BFD">
        <w:rPr>
          <w:spacing w:val="1"/>
          <w:sz w:val="24"/>
          <w:szCs w:val="24"/>
        </w:rPr>
        <w:t>t</w:t>
      </w:r>
      <w:r w:rsidR="003B3966" w:rsidRPr="00EB7BFD">
        <w:rPr>
          <w:sz w:val="24"/>
          <w:szCs w:val="24"/>
        </w:rPr>
        <w:t>r</w:t>
      </w:r>
      <w:r w:rsidR="003B3966" w:rsidRPr="00EB7BFD">
        <w:rPr>
          <w:spacing w:val="-2"/>
          <w:sz w:val="24"/>
          <w:szCs w:val="24"/>
        </w:rPr>
        <w:t>a</w:t>
      </w:r>
      <w:r w:rsidR="003B3966" w:rsidRPr="00EB7BFD">
        <w:rPr>
          <w:spacing w:val="-1"/>
          <w:sz w:val="24"/>
          <w:szCs w:val="24"/>
        </w:rPr>
        <w:t>c</w:t>
      </w:r>
      <w:r w:rsidR="003B3966" w:rsidRPr="00EB7BFD">
        <w:rPr>
          <w:sz w:val="24"/>
          <w:szCs w:val="24"/>
        </w:rPr>
        <w:t>t</w:t>
      </w:r>
      <w:r w:rsidR="003B3966" w:rsidRPr="00EB7BFD">
        <w:rPr>
          <w:spacing w:val="3"/>
          <w:sz w:val="24"/>
          <w:szCs w:val="24"/>
        </w:rPr>
        <w:t xml:space="preserve"> </w:t>
      </w:r>
      <w:r w:rsidR="003B3966" w:rsidRPr="00EB7BFD">
        <w:rPr>
          <w:sz w:val="24"/>
          <w:szCs w:val="24"/>
        </w:rPr>
        <w:t>hig</w:t>
      </w:r>
      <w:r w:rsidR="003B3966" w:rsidRPr="00EB7BFD">
        <w:rPr>
          <w:spacing w:val="5"/>
          <w:sz w:val="24"/>
          <w:szCs w:val="24"/>
        </w:rPr>
        <w:t>h</w:t>
      </w:r>
      <w:r w:rsidR="003B3966" w:rsidRPr="00EB7BFD">
        <w:rPr>
          <w:spacing w:val="-1"/>
          <w:sz w:val="24"/>
          <w:szCs w:val="24"/>
        </w:rPr>
        <w:t>-ac</w:t>
      </w:r>
      <w:r w:rsidR="003B3966" w:rsidRPr="00EB7BFD">
        <w:rPr>
          <w:sz w:val="24"/>
          <w:szCs w:val="24"/>
        </w:rPr>
        <w:t>hievi</w:t>
      </w:r>
      <w:r w:rsidR="003B3966" w:rsidRPr="00EB7BFD">
        <w:rPr>
          <w:spacing w:val="2"/>
          <w:sz w:val="24"/>
          <w:szCs w:val="24"/>
        </w:rPr>
        <w:t>n</w:t>
      </w:r>
      <w:r w:rsidR="003B3966" w:rsidRPr="00EB7BFD">
        <w:rPr>
          <w:sz w:val="24"/>
          <w:szCs w:val="24"/>
        </w:rPr>
        <w:t>g</w:t>
      </w:r>
      <w:r w:rsidR="003B3966" w:rsidRPr="00EB7BFD">
        <w:rPr>
          <w:spacing w:val="2"/>
          <w:sz w:val="24"/>
          <w:szCs w:val="24"/>
        </w:rPr>
        <w:t xml:space="preserve"> </w:t>
      </w:r>
      <w:r w:rsidR="003B3966" w:rsidRPr="00EB7BFD">
        <w:rPr>
          <w:sz w:val="24"/>
          <w:szCs w:val="24"/>
        </w:rPr>
        <w:t>students</w:t>
      </w:r>
      <w:r w:rsidR="003B3966" w:rsidRPr="00EB7BFD">
        <w:rPr>
          <w:spacing w:val="3"/>
          <w:sz w:val="24"/>
          <w:szCs w:val="24"/>
        </w:rPr>
        <w:t xml:space="preserve"> </w:t>
      </w:r>
      <w:r w:rsidR="003B3966" w:rsidRPr="00EB7BFD">
        <w:rPr>
          <w:sz w:val="24"/>
          <w:szCs w:val="24"/>
        </w:rPr>
        <w:t>who</w:t>
      </w:r>
      <w:r w:rsidR="003B3966" w:rsidRPr="00EB7BFD">
        <w:rPr>
          <w:spacing w:val="2"/>
          <w:sz w:val="24"/>
          <w:szCs w:val="24"/>
        </w:rPr>
        <w:t xml:space="preserve"> </w:t>
      </w:r>
      <w:r w:rsidR="003B3966" w:rsidRPr="00EB7BFD">
        <w:rPr>
          <w:spacing w:val="-1"/>
          <w:sz w:val="24"/>
          <w:szCs w:val="24"/>
        </w:rPr>
        <w:t>a</w:t>
      </w:r>
      <w:r w:rsidR="003B3966" w:rsidRPr="00EB7BFD">
        <w:rPr>
          <w:sz w:val="24"/>
          <w:szCs w:val="24"/>
        </w:rPr>
        <w:t>re look</w:t>
      </w:r>
      <w:r w:rsidR="003B3966" w:rsidRPr="00EB7BFD">
        <w:rPr>
          <w:spacing w:val="-1"/>
          <w:sz w:val="24"/>
          <w:szCs w:val="24"/>
        </w:rPr>
        <w:t>i</w:t>
      </w:r>
      <w:r w:rsidR="003B3966" w:rsidRPr="00EB7BFD">
        <w:rPr>
          <w:sz w:val="24"/>
          <w:szCs w:val="24"/>
        </w:rPr>
        <w:t>ng for</w:t>
      </w:r>
      <w:r w:rsidR="003B3966" w:rsidRPr="00EB7BFD">
        <w:rPr>
          <w:spacing w:val="-1"/>
          <w:sz w:val="24"/>
          <w:szCs w:val="24"/>
        </w:rPr>
        <w:t xml:space="preserve"> </w:t>
      </w:r>
      <w:r w:rsidR="003B3966" w:rsidRPr="00EB7BFD">
        <w:rPr>
          <w:sz w:val="24"/>
          <w:szCs w:val="24"/>
        </w:rPr>
        <w:t>oppo</w:t>
      </w:r>
      <w:r w:rsidR="003B3966" w:rsidRPr="00EB7BFD">
        <w:rPr>
          <w:spacing w:val="-1"/>
          <w:sz w:val="24"/>
          <w:szCs w:val="24"/>
        </w:rPr>
        <w:t>r</w:t>
      </w:r>
      <w:r w:rsidR="003B3966" w:rsidRPr="00EB7BFD">
        <w:rPr>
          <w:sz w:val="24"/>
          <w:szCs w:val="24"/>
        </w:rPr>
        <w:t>tun</w:t>
      </w:r>
      <w:r w:rsidR="003B3966" w:rsidRPr="00EB7BFD">
        <w:rPr>
          <w:spacing w:val="1"/>
          <w:sz w:val="24"/>
          <w:szCs w:val="24"/>
        </w:rPr>
        <w:t>i</w:t>
      </w:r>
      <w:r w:rsidR="003B3966" w:rsidRPr="00EB7BFD">
        <w:rPr>
          <w:sz w:val="24"/>
          <w:szCs w:val="24"/>
        </w:rPr>
        <w:t>t</w:t>
      </w:r>
      <w:r w:rsidR="003B3966" w:rsidRPr="00EB7BFD">
        <w:rPr>
          <w:spacing w:val="1"/>
          <w:sz w:val="24"/>
          <w:szCs w:val="24"/>
        </w:rPr>
        <w:t>i</w:t>
      </w:r>
      <w:r w:rsidR="003B3966" w:rsidRPr="00EB7BFD">
        <w:rPr>
          <w:spacing w:val="-1"/>
          <w:sz w:val="24"/>
          <w:szCs w:val="24"/>
        </w:rPr>
        <w:t>e</w:t>
      </w:r>
      <w:r w:rsidR="003B3966" w:rsidRPr="00EB7BFD">
        <w:rPr>
          <w:sz w:val="24"/>
          <w:szCs w:val="24"/>
        </w:rPr>
        <w:t>s to g</w:t>
      </w:r>
      <w:r w:rsidR="003B3966" w:rsidRPr="00EB7BFD">
        <w:rPr>
          <w:spacing w:val="-1"/>
          <w:sz w:val="24"/>
          <w:szCs w:val="24"/>
        </w:rPr>
        <w:t>a</w:t>
      </w:r>
      <w:r w:rsidR="003B3966" w:rsidRPr="00EB7BFD">
        <w:rPr>
          <w:sz w:val="24"/>
          <w:szCs w:val="24"/>
        </w:rPr>
        <w:t>in r</w:t>
      </w:r>
      <w:r w:rsidR="003B3966" w:rsidRPr="00EB7BFD">
        <w:rPr>
          <w:spacing w:val="-1"/>
          <w:sz w:val="24"/>
          <w:szCs w:val="24"/>
        </w:rPr>
        <w:t>ea</w:t>
      </w:r>
      <w:r w:rsidR="003B3966" w:rsidRPr="00EB7BFD">
        <w:rPr>
          <w:spacing w:val="2"/>
          <w:sz w:val="24"/>
          <w:szCs w:val="24"/>
        </w:rPr>
        <w:t>l</w:t>
      </w:r>
      <w:r w:rsidR="003B3966" w:rsidRPr="00EB7BFD">
        <w:rPr>
          <w:spacing w:val="-1"/>
          <w:sz w:val="24"/>
          <w:szCs w:val="24"/>
        </w:rPr>
        <w:t>-</w:t>
      </w:r>
      <w:r w:rsidR="003B3966" w:rsidRPr="00EB7BFD">
        <w:rPr>
          <w:sz w:val="24"/>
          <w:szCs w:val="24"/>
        </w:rPr>
        <w:t>w</w:t>
      </w:r>
      <w:r w:rsidR="003B3966" w:rsidRPr="00EB7BFD">
        <w:rPr>
          <w:spacing w:val="2"/>
          <w:sz w:val="24"/>
          <w:szCs w:val="24"/>
        </w:rPr>
        <w:t>o</w:t>
      </w:r>
      <w:r w:rsidR="003B3966" w:rsidRPr="00EB7BFD">
        <w:rPr>
          <w:sz w:val="24"/>
          <w:szCs w:val="24"/>
        </w:rPr>
        <w:t xml:space="preserve">rld </w:t>
      </w:r>
      <w:r w:rsidR="003B3966" w:rsidRPr="00EB7BFD">
        <w:rPr>
          <w:spacing w:val="-1"/>
          <w:sz w:val="24"/>
          <w:szCs w:val="24"/>
        </w:rPr>
        <w:t>e</w:t>
      </w:r>
      <w:r w:rsidR="003B3966" w:rsidRPr="00EB7BFD">
        <w:rPr>
          <w:sz w:val="24"/>
          <w:szCs w:val="24"/>
        </w:rPr>
        <w:t>xp</w:t>
      </w:r>
      <w:r w:rsidR="003B3966" w:rsidRPr="00EB7BFD">
        <w:rPr>
          <w:spacing w:val="1"/>
          <w:sz w:val="24"/>
          <w:szCs w:val="24"/>
        </w:rPr>
        <w:t>e</w:t>
      </w:r>
      <w:r w:rsidR="003B3966" w:rsidRPr="00EB7BFD">
        <w:rPr>
          <w:sz w:val="24"/>
          <w:szCs w:val="24"/>
        </w:rPr>
        <w:t>ri</w:t>
      </w:r>
      <w:r w:rsidR="003B3966" w:rsidRPr="00EB7BFD">
        <w:rPr>
          <w:spacing w:val="-1"/>
          <w:sz w:val="24"/>
          <w:szCs w:val="24"/>
        </w:rPr>
        <w:t>e</w:t>
      </w:r>
      <w:r w:rsidR="003B3966" w:rsidRPr="00EB7BFD">
        <w:rPr>
          <w:sz w:val="24"/>
          <w:szCs w:val="24"/>
        </w:rPr>
        <w:t>n</w:t>
      </w:r>
      <w:r w:rsidR="003B3966" w:rsidRPr="00EB7BFD">
        <w:rPr>
          <w:spacing w:val="1"/>
          <w:sz w:val="24"/>
          <w:szCs w:val="24"/>
        </w:rPr>
        <w:t>c</w:t>
      </w:r>
      <w:r w:rsidR="003B3966" w:rsidRPr="00EB7BFD">
        <w:rPr>
          <w:sz w:val="24"/>
          <w:szCs w:val="24"/>
        </w:rPr>
        <w:t>e.</w:t>
      </w:r>
    </w:p>
    <w:p w14:paraId="31FBF4F7" w14:textId="7EAA411D" w:rsidR="00E23DEC" w:rsidRPr="00EB7BFD" w:rsidRDefault="00FB1E05">
      <w:pPr>
        <w:tabs>
          <w:tab w:val="left" w:pos="760"/>
        </w:tabs>
        <w:spacing w:before="6" w:line="360" w:lineRule="auto"/>
        <w:ind w:left="780" w:right="76" w:hanging="581"/>
        <w:jc w:val="both"/>
        <w:rPr>
          <w:sz w:val="24"/>
          <w:szCs w:val="24"/>
        </w:rPr>
      </w:pPr>
      <w:r w:rsidRPr="00EB7BFD">
        <w:rPr>
          <w:spacing w:val="-1"/>
          <w:sz w:val="24"/>
          <w:szCs w:val="24"/>
        </w:rPr>
        <w:t>ii</w:t>
      </w:r>
      <w:r w:rsidR="003B3966" w:rsidRPr="00EB7BFD">
        <w:rPr>
          <w:sz w:val="24"/>
          <w:szCs w:val="24"/>
        </w:rPr>
        <w:t>.</w:t>
      </w:r>
      <w:r w:rsidR="003B3966" w:rsidRPr="00EB7BFD">
        <w:rPr>
          <w:sz w:val="24"/>
          <w:szCs w:val="24"/>
        </w:rPr>
        <w:tab/>
      </w:r>
      <w:r w:rsidR="003B3966" w:rsidRPr="00EB7BFD">
        <w:rPr>
          <w:spacing w:val="-3"/>
          <w:sz w:val="24"/>
          <w:szCs w:val="24"/>
        </w:rPr>
        <w:t>I</w:t>
      </w:r>
      <w:r w:rsidR="003B3966" w:rsidRPr="00EB7BFD">
        <w:rPr>
          <w:spacing w:val="2"/>
          <w:sz w:val="24"/>
          <w:szCs w:val="24"/>
        </w:rPr>
        <w:t>n</w:t>
      </w:r>
      <w:r w:rsidR="003B3966" w:rsidRPr="00EB7BFD">
        <w:rPr>
          <w:spacing w:val="-1"/>
          <w:sz w:val="24"/>
          <w:szCs w:val="24"/>
        </w:rPr>
        <w:t>c</w:t>
      </w:r>
      <w:r w:rsidR="003B3966" w:rsidRPr="00EB7BFD">
        <w:rPr>
          <w:sz w:val="24"/>
          <w:szCs w:val="24"/>
        </w:rPr>
        <w:t>re</w:t>
      </w:r>
      <w:r w:rsidR="003B3966" w:rsidRPr="00EB7BFD">
        <w:rPr>
          <w:spacing w:val="-1"/>
          <w:sz w:val="24"/>
          <w:szCs w:val="24"/>
        </w:rPr>
        <w:t>a</w:t>
      </w:r>
      <w:r w:rsidR="003B3966" w:rsidRPr="00EB7BFD">
        <w:rPr>
          <w:sz w:val="24"/>
          <w:szCs w:val="24"/>
        </w:rPr>
        <w:t>se</w:t>
      </w:r>
      <w:r w:rsidR="003B3966" w:rsidRPr="00EB7BFD">
        <w:rPr>
          <w:spacing w:val="23"/>
          <w:sz w:val="24"/>
          <w:szCs w:val="24"/>
        </w:rPr>
        <w:t xml:space="preserve"> </w:t>
      </w:r>
      <w:r w:rsidR="003B3966" w:rsidRPr="00EB7BFD">
        <w:rPr>
          <w:spacing w:val="-1"/>
          <w:sz w:val="24"/>
          <w:szCs w:val="24"/>
        </w:rPr>
        <w:t>c</w:t>
      </w:r>
      <w:r w:rsidR="003B3966" w:rsidRPr="00EB7BFD">
        <w:rPr>
          <w:sz w:val="24"/>
          <w:szCs w:val="24"/>
        </w:rPr>
        <w:t>om</w:t>
      </w:r>
      <w:r w:rsidR="003B3966" w:rsidRPr="00EB7BFD">
        <w:rPr>
          <w:spacing w:val="1"/>
          <w:sz w:val="24"/>
          <w:szCs w:val="24"/>
        </w:rPr>
        <w:t>m</w:t>
      </w:r>
      <w:r w:rsidR="003B3966" w:rsidRPr="00EB7BFD">
        <w:rPr>
          <w:sz w:val="24"/>
          <w:szCs w:val="24"/>
        </w:rPr>
        <w:t>uni</w:t>
      </w:r>
      <w:r w:rsidR="003B3966" w:rsidRPr="00EB7BFD">
        <w:rPr>
          <w:spacing w:val="2"/>
          <w:sz w:val="24"/>
          <w:szCs w:val="24"/>
        </w:rPr>
        <w:t>c</w:t>
      </w:r>
      <w:r w:rsidR="003B3966" w:rsidRPr="00EB7BFD">
        <w:rPr>
          <w:spacing w:val="-1"/>
          <w:sz w:val="24"/>
          <w:szCs w:val="24"/>
        </w:rPr>
        <w:t>a</w:t>
      </w:r>
      <w:r w:rsidR="003B3966" w:rsidRPr="00EB7BFD">
        <w:rPr>
          <w:sz w:val="24"/>
          <w:szCs w:val="24"/>
        </w:rPr>
        <w:t>t</w:t>
      </w:r>
      <w:r w:rsidR="003B3966" w:rsidRPr="00EB7BFD">
        <w:rPr>
          <w:spacing w:val="1"/>
          <w:sz w:val="24"/>
          <w:szCs w:val="24"/>
        </w:rPr>
        <w:t>i</w:t>
      </w:r>
      <w:r w:rsidR="003B3966" w:rsidRPr="00EB7BFD">
        <w:rPr>
          <w:sz w:val="24"/>
          <w:szCs w:val="24"/>
        </w:rPr>
        <w:t>on</w:t>
      </w:r>
      <w:r w:rsidR="003B3966" w:rsidRPr="00EB7BFD">
        <w:rPr>
          <w:spacing w:val="24"/>
          <w:sz w:val="24"/>
          <w:szCs w:val="24"/>
        </w:rPr>
        <w:t xml:space="preserve"> </w:t>
      </w:r>
      <w:r w:rsidR="003B3966" w:rsidRPr="00EB7BFD">
        <w:rPr>
          <w:sz w:val="24"/>
          <w:szCs w:val="24"/>
        </w:rPr>
        <w:t>with</w:t>
      </w:r>
      <w:r w:rsidR="003B3966" w:rsidRPr="00EB7BFD">
        <w:rPr>
          <w:spacing w:val="24"/>
          <w:sz w:val="24"/>
          <w:szCs w:val="24"/>
        </w:rPr>
        <w:t xml:space="preserve"> </w:t>
      </w:r>
      <w:r w:rsidR="003B3966" w:rsidRPr="00EB7BFD">
        <w:rPr>
          <w:sz w:val="24"/>
          <w:szCs w:val="24"/>
        </w:rPr>
        <w:t>busin</w:t>
      </w:r>
      <w:r w:rsidR="003B3966" w:rsidRPr="00EB7BFD">
        <w:rPr>
          <w:spacing w:val="-1"/>
          <w:sz w:val="24"/>
          <w:szCs w:val="24"/>
        </w:rPr>
        <w:t>e</w:t>
      </w:r>
      <w:r w:rsidR="003B3966" w:rsidRPr="00EB7BFD">
        <w:rPr>
          <w:sz w:val="24"/>
          <w:szCs w:val="24"/>
        </w:rPr>
        <w:t>sses</w:t>
      </w:r>
      <w:r w:rsidR="003B3966" w:rsidRPr="00EB7BFD">
        <w:rPr>
          <w:spacing w:val="24"/>
          <w:sz w:val="24"/>
          <w:szCs w:val="24"/>
        </w:rPr>
        <w:t xml:space="preserve"> </w:t>
      </w:r>
      <w:r w:rsidR="003B3966" w:rsidRPr="00EB7BFD">
        <w:rPr>
          <w:spacing w:val="3"/>
          <w:sz w:val="24"/>
          <w:szCs w:val="24"/>
        </w:rPr>
        <w:t>i</w:t>
      </w:r>
      <w:r w:rsidR="003B3966" w:rsidRPr="00EB7BFD">
        <w:rPr>
          <w:sz w:val="24"/>
          <w:szCs w:val="24"/>
        </w:rPr>
        <w:t>n</w:t>
      </w:r>
      <w:r w:rsidR="003B3966" w:rsidRPr="00EB7BFD">
        <w:rPr>
          <w:spacing w:val="24"/>
          <w:sz w:val="24"/>
          <w:szCs w:val="24"/>
        </w:rPr>
        <w:t xml:space="preserve"> </w:t>
      </w:r>
      <w:r w:rsidR="003B3966" w:rsidRPr="00EB7BFD">
        <w:rPr>
          <w:sz w:val="24"/>
          <w:szCs w:val="24"/>
        </w:rPr>
        <w:t>the</w:t>
      </w:r>
      <w:r w:rsidR="003B3966" w:rsidRPr="00EB7BFD">
        <w:rPr>
          <w:spacing w:val="23"/>
          <w:sz w:val="24"/>
          <w:szCs w:val="24"/>
        </w:rPr>
        <w:t xml:space="preserve"> </w:t>
      </w:r>
      <w:r w:rsidR="003B3966" w:rsidRPr="00EB7BFD">
        <w:rPr>
          <w:spacing w:val="-1"/>
          <w:sz w:val="24"/>
          <w:szCs w:val="24"/>
        </w:rPr>
        <w:t>c</w:t>
      </w:r>
      <w:r w:rsidR="003B3966" w:rsidRPr="00EB7BFD">
        <w:rPr>
          <w:sz w:val="24"/>
          <w:szCs w:val="24"/>
        </w:rPr>
        <w:t>om</w:t>
      </w:r>
      <w:r w:rsidR="003B3966" w:rsidRPr="00EB7BFD">
        <w:rPr>
          <w:spacing w:val="1"/>
          <w:sz w:val="24"/>
          <w:szCs w:val="24"/>
        </w:rPr>
        <w:t>m</w:t>
      </w:r>
      <w:r w:rsidR="003B3966" w:rsidRPr="00EB7BFD">
        <w:rPr>
          <w:sz w:val="24"/>
          <w:szCs w:val="24"/>
        </w:rPr>
        <w:t>uni</w:t>
      </w:r>
      <w:r w:rsidR="003B3966" w:rsidRPr="00EB7BFD">
        <w:rPr>
          <w:spacing w:val="1"/>
          <w:sz w:val="24"/>
          <w:szCs w:val="24"/>
        </w:rPr>
        <w:t>t</w:t>
      </w:r>
      <w:r w:rsidR="003B3966" w:rsidRPr="00EB7BFD">
        <w:rPr>
          <w:sz w:val="24"/>
          <w:szCs w:val="24"/>
        </w:rPr>
        <w:t>y:</w:t>
      </w:r>
      <w:r w:rsidR="003B3966" w:rsidRPr="00EB7BFD">
        <w:rPr>
          <w:spacing w:val="24"/>
          <w:sz w:val="24"/>
          <w:szCs w:val="24"/>
        </w:rPr>
        <w:t xml:space="preserve"> </w:t>
      </w:r>
      <w:r w:rsidR="003B3966" w:rsidRPr="00EB7BFD">
        <w:rPr>
          <w:sz w:val="24"/>
          <w:szCs w:val="24"/>
        </w:rPr>
        <w:t>By</w:t>
      </w:r>
      <w:r w:rsidR="003B3966" w:rsidRPr="00EB7BFD">
        <w:rPr>
          <w:spacing w:val="21"/>
          <w:sz w:val="24"/>
          <w:szCs w:val="24"/>
        </w:rPr>
        <w:t xml:space="preserve"> </w:t>
      </w:r>
      <w:r w:rsidR="003B3966" w:rsidRPr="00EB7BFD">
        <w:rPr>
          <w:sz w:val="24"/>
          <w:szCs w:val="24"/>
        </w:rPr>
        <w:t>of</w:t>
      </w:r>
      <w:r w:rsidR="003B3966" w:rsidRPr="00EB7BFD">
        <w:rPr>
          <w:spacing w:val="-1"/>
          <w:sz w:val="24"/>
          <w:szCs w:val="24"/>
        </w:rPr>
        <w:t>fe</w:t>
      </w:r>
      <w:r w:rsidR="003B3966" w:rsidRPr="00EB7BFD">
        <w:rPr>
          <w:sz w:val="24"/>
          <w:szCs w:val="24"/>
        </w:rPr>
        <w:t>ring</w:t>
      </w:r>
      <w:r w:rsidR="003B3966" w:rsidRPr="00EB7BFD">
        <w:rPr>
          <w:spacing w:val="24"/>
          <w:sz w:val="24"/>
          <w:szCs w:val="24"/>
        </w:rPr>
        <w:t xml:space="preserve"> </w:t>
      </w:r>
      <w:r w:rsidR="003B3966" w:rsidRPr="00EB7BFD">
        <w:rPr>
          <w:sz w:val="24"/>
          <w:szCs w:val="24"/>
        </w:rPr>
        <w:t>in</w:t>
      </w:r>
      <w:r w:rsidR="003B3966" w:rsidRPr="00EB7BFD">
        <w:rPr>
          <w:spacing w:val="1"/>
          <w:sz w:val="24"/>
          <w:szCs w:val="24"/>
        </w:rPr>
        <w:t>t</w:t>
      </w:r>
      <w:r w:rsidR="003B3966" w:rsidRPr="00EB7BFD">
        <w:rPr>
          <w:spacing w:val="-1"/>
          <w:sz w:val="24"/>
          <w:szCs w:val="24"/>
        </w:rPr>
        <w:t>e</w:t>
      </w:r>
      <w:r w:rsidR="003B3966" w:rsidRPr="00EB7BFD">
        <w:rPr>
          <w:sz w:val="24"/>
          <w:szCs w:val="24"/>
        </w:rPr>
        <w:t>rnships,</w:t>
      </w:r>
      <w:r w:rsidR="003B3966" w:rsidRPr="00EB7BFD">
        <w:rPr>
          <w:spacing w:val="24"/>
          <w:sz w:val="24"/>
          <w:szCs w:val="24"/>
        </w:rPr>
        <w:t xml:space="preserve"> </w:t>
      </w:r>
      <w:r w:rsidR="003B3966" w:rsidRPr="00EB7BFD">
        <w:rPr>
          <w:sz w:val="24"/>
          <w:szCs w:val="24"/>
        </w:rPr>
        <w:t>ins</w:t>
      </w:r>
      <w:r w:rsidR="003B3966" w:rsidRPr="00EB7BFD">
        <w:rPr>
          <w:spacing w:val="1"/>
          <w:sz w:val="24"/>
          <w:szCs w:val="24"/>
        </w:rPr>
        <w:t>t</w:t>
      </w:r>
      <w:r w:rsidR="003B3966" w:rsidRPr="00EB7BFD">
        <w:rPr>
          <w:sz w:val="24"/>
          <w:szCs w:val="24"/>
        </w:rPr>
        <w:t>i</w:t>
      </w:r>
      <w:r w:rsidR="003B3966" w:rsidRPr="00EB7BFD">
        <w:rPr>
          <w:spacing w:val="1"/>
          <w:sz w:val="24"/>
          <w:szCs w:val="24"/>
        </w:rPr>
        <w:t>t</w:t>
      </w:r>
      <w:r w:rsidR="003B3966" w:rsidRPr="00EB7BFD">
        <w:rPr>
          <w:sz w:val="24"/>
          <w:szCs w:val="24"/>
        </w:rPr>
        <w:t>ut</w:t>
      </w:r>
      <w:r w:rsidR="003B3966" w:rsidRPr="00EB7BFD">
        <w:rPr>
          <w:spacing w:val="1"/>
          <w:sz w:val="24"/>
          <w:szCs w:val="24"/>
        </w:rPr>
        <w:t>i</w:t>
      </w:r>
      <w:r w:rsidR="003B3966" w:rsidRPr="00EB7BFD">
        <w:rPr>
          <w:sz w:val="24"/>
          <w:szCs w:val="24"/>
        </w:rPr>
        <w:t>ons</w:t>
      </w:r>
      <w:r w:rsidR="003B3966" w:rsidRPr="00EB7BFD">
        <w:rPr>
          <w:spacing w:val="24"/>
          <w:sz w:val="24"/>
          <w:szCs w:val="24"/>
        </w:rPr>
        <w:t xml:space="preserve"> </w:t>
      </w:r>
      <w:r w:rsidR="003B3966" w:rsidRPr="00EB7BFD">
        <w:rPr>
          <w:spacing w:val="-3"/>
          <w:sz w:val="24"/>
          <w:szCs w:val="24"/>
        </w:rPr>
        <w:t>c</w:t>
      </w:r>
      <w:r w:rsidR="003B3966" w:rsidRPr="00EB7BFD">
        <w:rPr>
          <w:spacing w:val="-1"/>
          <w:sz w:val="24"/>
          <w:szCs w:val="24"/>
        </w:rPr>
        <w:t>a</w:t>
      </w:r>
      <w:r w:rsidR="003B3966" w:rsidRPr="00EB7BFD">
        <w:rPr>
          <w:sz w:val="24"/>
          <w:szCs w:val="24"/>
        </w:rPr>
        <w:t>n fo</w:t>
      </w:r>
      <w:r w:rsidR="003B3966" w:rsidRPr="00EB7BFD">
        <w:rPr>
          <w:spacing w:val="-1"/>
          <w:sz w:val="24"/>
          <w:szCs w:val="24"/>
        </w:rPr>
        <w:t>r</w:t>
      </w:r>
      <w:r w:rsidR="003B3966" w:rsidRPr="00EB7BFD">
        <w:rPr>
          <w:sz w:val="24"/>
          <w:szCs w:val="24"/>
        </w:rPr>
        <w:t xml:space="preserve">ge </w:t>
      </w:r>
      <w:r w:rsidR="003B3966" w:rsidRPr="00EB7BFD">
        <w:rPr>
          <w:spacing w:val="-1"/>
          <w:sz w:val="24"/>
          <w:szCs w:val="24"/>
        </w:rPr>
        <w:t>c</w:t>
      </w:r>
      <w:r w:rsidR="003B3966" w:rsidRPr="00EB7BFD">
        <w:rPr>
          <w:sz w:val="24"/>
          <w:szCs w:val="24"/>
        </w:rPr>
        <w:t>los</w:t>
      </w:r>
      <w:r w:rsidR="003B3966" w:rsidRPr="00EB7BFD">
        <w:rPr>
          <w:spacing w:val="2"/>
          <w:sz w:val="24"/>
          <w:szCs w:val="24"/>
        </w:rPr>
        <w:t>e</w:t>
      </w:r>
      <w:r w:rsidR="003B3966" w:rsidRPr="00EB7BFD">
        <w:rPr>
          <w:sz w:val="24"/>
          <w:szCs w:val="24"/>
        </w:rPr>
        <w:t>r r</w:t>
      </w:r>
      <w:r w:rsidR="003B3966" w:rsidRPr="00EB7BFD">
        <w:rPr>
          <w:spacing w:val="-2"/>
          <w:sz w:val="24"/>
          <w:szCs w:val="24"/>
        </w:rPr>
        <w:t>e</w:t>
      </w:r>
      <w:r w:rsidR="003B3966" w:rsidRPr="00EB7BFD">
        <w:rPr>
          <w:sz w:val="24"/>
          <w:szCs w:val="24"/>
        </w:rPr>
        <w:t>lationsh</w:t>
      </w:r>
      <w:r w:rsidR="003B3966" w:rsidRPr="00EB7BFD">
        <w:rPr>
          <w:spacing w:val="3"/>
          <w:sz w:val="24"/>
          <w:szCs w:val="24"/>
        </w:rPr>
        <w:t>i</w:t>
      </w:r>
      <w:r w:rsidR="003B3966" w:rsidRPr="00EB7BFD">
        <w:rPr>
          <w:sz w:val="24"/>
          <w:szCs w:val="24"/>
        </w:rPr>
        <w:t>ps</w:t>
      </w:r>
      <w:r w:rsidR="003B3966" w:rsidRPr="00EB7BFD">
        <w:rPr>
          <w:spacing w:val="1"/>
          <w:sz w:val="24"/>
          <w:szCs w:val="24"/>
        </w:rPr>
        <w:t xml:space="preserve"> </w:t>
      </w:r>
      <w:r w:rsidR="003B3966" w:rsidRPr="00EB7BFD">
        <w:rPr>
          <w:sz w:val="24"/>
          <w:szCs w:val="24"/>
        </w:rPr>
        <w:t>with</w:t>
      </w:r>
      <w:r w:rsidR="003B3966" w:rsidRPr="00EB7BFD">
        <w:rPr>
          <w:spacing w:val="1"/>
          <w:sz w:val="24"/>
          <w:szCs w:val="24"/>
        </w:rPr>
        <w:t xml:space="preserve"> </w:t>
      </w:r>
      <w:r w:rsidR="003B3966" w:rsidRPr="00EB7BFD">
        <w:rPr>
          <w:sz w:val="24"/>
          <w:szCs w:val="24"/>
        </w:rPr>
        <w:t>busin</w:t>
      </w:r>
      <w:r w:rsidR="003B3966" w:rsidRPr="00EB7BFD">
        <w:rPr>
          <w:spacing w:val="-1"/>
          <w:sz w:val="24"/>
          <w:szCs w:val="24"/>
        </w:rPr>
        <w:t>e</w:t>
      </w:r>
      <w:r w:rsidR="003B3966" w:rsidRPr="00EB7BFD">
        <w:rPr>
          <w:sz w:val="24"/>
          <w:szCs w:val="24"/>
        </w:rPr>
        <w:t>sses in</w:t>
      </w:r>
      <w:r w:rsidR="003B3966" w:rsidRPr="00EB7BFD">
        <w:rPr>
          <w:spacing w:val="1"/>
          <w:sz w:val="24"/>
          <w:szCs w:val="24"/>
        </w:rPr>
        <w:t xml:space="preserve"> </w:t>
      </w:r>
      <w:r w:rsidR="003B3966" w:rsidRPr="00EB7BFD">
        <w:rPr>
          <w:spacing w:val="-2"/>
          <w:sz w:val="24"/>
          <w:szCs w:val="24"/>
        </w:rPr>
        <w:t>t</w:t>
      </w:r>
      <w:r w:rsidR="003B3966" w:rsidRPr="00EB7BFD">
        <w:rPr>
          <w:sz w:val="24"/>
          <w:szCs w:val="24"/>
        </w:rPr>
        <w:t>h</w:t>
      </w:r>
      <w:r w:rsidR="003B3966" w:rsidRPr="00EB7BFD">
        <w:rPr>
          <w:spacing w:val="-1"/>
          <w:sz w:val="24"/>
          <w:szCs w:val="24"/>
        </w:rPr>
        <w:t>e</w:t>
      </w:r>
      <w:r w:rsidR="003B3966" w:rsidRPr="00EB7BFD">
        <w:rPr>
          <w:sz w:val="24"/>
          <w:szCs w:val="24"/>
        </w:rPr>
        <w:t>ir loc</w:t>
      </w:r>
      <w:r w:rsidR="003B3966" w:rsidRPr="00EB7BFD">
        <w:rPr>
          <w:spacing w:val="-1"/>
          <w:sz w:val="24"/>
          <w:szCs w:val="24"/>
        </w:rPr>
        <w:t>a</w:t>
      </w:r>
      <w:r w:rsidR="003B3966" w:rsidRPr="00EB7BFD">
        <w:rPr>
          <w:sz w:val="24"/>
          <w:szCs w:val="24"/>
        </w:rPr>
        <w:t>l</w:t>
      </w:r>
      <w:r w:rsidR="003B3966" w:rsidRPr="00EB7BFD">
        <w:rPr>
          <w:spacing w:val="1"/>
          <w:sz w:val="24"/>
          <w:szCs w:val="24"/>
        </w:rPr>
        <w:t xml:space="preserve"> </w:t>
      </w:r>
      <w:r w:rsidR="003B3966" w:rsidRPr="00EB7BFD">
        <w:rPr>
          <w:spacing w:val="-1"/>
          <w:sz w:val="24"/>
          <w:szCs w:val="24"/>
        </w:rPr>
        <w:t>c</w:t>
      </w:r>
      <w:r w:rsidR="003B3966" w:rsidRPr="00EB7BFD">
        <w:rPr>
          <w:sz w:val="24"/>
          <w:szCs w:val="24"/>
        </w:rPr>
        <w:t>om</w:t>
      </w:r>
      <w:r w:rsidR="003B3966" w:rsidRPr="00EB7BFD">
        <w:rPr>
          <w:spacing w:val="1"/>
          <w:sz w:val="24"/>
          <w:szCs w:val="24"/>
        </w:rPr>
        <w:t>m</w:t>
      </w:r>
      <w:r w:rsidR="003B3966" w:rsidRPr="00EB7BFD">
        <w:rPr>
          <w:sz w:val="24"/>
          <w:szCs w:val="24"/>
        </w:rPr>
        <w:t>uni</w:t>
      </w:r>
      <w:r w:rsidR="003B3966" w:rsidRPr="00EB7BFD">
        <w:rPr>
          <w:spacing w:val="1"/>
          <w:sz w:val="24"/>
          <w:szCs w:val="24"/>
        </w:rPr>
        <w:t>t</w:t>
      </w:r>
      <w:r w:rsidR="003B3966" w:rsidRPr="00EB7BFD">
        <w:rPr>
          <w:sz w:val="24"/>
          <w:szCs w:val="24"/>
        </w:rPr>
        <w:t>y.</w:t>
      </w:r>
      <w:r w:rsidR="003B3966" w:rsidRPr="00EB7BFD">
        <w:rPr>
          <w:spacing w:val="1"/>
          <w:sz w:val="24"/>
          <w:szCs w:val="24"/>
        </w:rPr>
        <w:t xml:space="preserve"> </w:t>
      </w:r>
      <w:r w:rsidR="003B3966" w:rsidRPr="00EB7BFD">
        <w:rPr>
          <w:sz w:val="24"/>
          <w:szCs w:val="24"/>
        </w:rPr>
        <w:t>This</w:t>
      </w:r>
      <w:r w:rsidR="003B3966" w:rsidRPr="00EB7BFD">
        <w:rPr>
          <w:spacing w:val="1"/>
          <w:sz w:val="24"/>
          <w:szCs w:val="24"/>
        </w:rPr>
        <w:t xml:space="preserve"> </w:t>
      </w:r>
      <w:r w:rsidR="003B3966" w:rsidRPr="00EB7BFD">
        <w:rPr>
          <w:spacing w:val="-1"/>
          <w:sz w:val="24"/>
          <w:szCs w:val="24"/>
        </w:rPr>
        <w:t>ca</w:t>
      </w:r>
      <w:r w:rsidR="003B3966" w:rsidRPr="00EB7BFD">
        <w:rPr>
          <w:sz w:val="24"/>
          <w:szCs w:val="24"/>
        </w:rPr>
        <w:t>n</w:t>
      </w:r>
      <w:r w:rsidR="003B3966" w:rsidRPr="00EB7BFD">
        <w:rPr>
          <w:spacing w:val="1"/>
          <w:sz w:val="24"/>
          <w:szCs w:val="24"/>
        </w:rPr>
        <w:t xml:space="preserve"> </w:t>
      </w:r>
      <w:r w:rsidR="003B3966" w:rsidRPr="00EB7BFD">
        <w:rPr>
          <w:sz w:val="24"/>
          <w:szCs w:val="24"/>
        </w:rPr>
        <w:t>le</w:t>
      </w:r>
      <w:r w:rsidR="003B3966" w:rsidRPr="00EB7BFD">
        <w:rPr>
          <w:spacing w:val="-1"/>
          <w:sz w:val="24"/>
          <w:szCs w:val="24"/>
        </w:rPr>
        <w:t>a</w:t>
      </w:r>
      <w:r w:rsidR="003B3966" w:rsidRPr="00EB7BFD">
        <w:rPr>
          <w:sz w:val="24"/>
          <w:szCs w:val="24"/>
        </w:rPr>
        <w:t>d</w:t>
      </w:r>
      <w:r w:rsidR="003B3966" w:rsidRPr="00EB7BFD">
        <w:rPr>
          <w:spacing w:val="1"/>
          <w:sz w:val="24"/>
          <w:szCs w:val="24"/>
        </w:rPr>
        <w:t xml:space="preserve"> </w:t>
      </w:r>
      <w:r w:rsidR="003B3966" w:rsidRPr="00EB7BFD">
        <w:rPr>
          <w:sz w:val="24"/>
          <w:szCs w:val="24"/>
        </w:rPr>
        <w:t>to</w:t>
      </w:r>
      <w:r w:rsidR="003B3966" w:rsidRPr="00EB7BFD">
        <w:rPr>
          <w:spacing w:val="1"/>
          <w:sz w:val="24"/>
          <w:szCs w:val="24"/>
        </w:rPr>
        <w:t xml:space="preserve"> </w:t>
      </w:r>
      <w:r w:rsidR="003B3966" w:rsidRPr="00EB7BFD">
        <w:rPr>
          <w:sz w:val="24"/>
          <w:szCs w:val="24"/>
        </w:rPr>
        <w:t>inc</w:t>
      </w:r>
      <w:r w:rsidR="003B3966" w:rsidRPr="00EB7BFD">
        <w:rPr>
          <w:spacing w:val="-1"/>
          <w:sz w:val="24"/>
          <w:szCs w:val="24"/>
        </w:rPr>
        <w:t>re</w:t>
      </w:r>
      <w:r w:rsidR="003B3966" w:rsidRPr="00EB7BFD">
        <w:rPr>
          <w:spacing w:val="1"/>
          <w:sz w:val="24"/>
          <w:szCs w:val="24"/>
        </w:rPr>
        <w:t>a</w:t>
      </w:r>
      <w:r w:rsidR="003B3966" w:rsidRPr="00EB7BFD">
        <w:rPr>
          <w:sz w:val="24"/>
          <w:szCs w:val="24"/>
        </w:rPr>
        <w:t>s</w:t>
      </w:r>
      <w:r w:rsidR="003B3966" w:rsidRPr="00EB7BFD">
        <w:rPr>
          <w:spacing w:val="-1"/>
          <w:sz w:val="24"/>
          <w:szCs w:val="24"/>
        </w:rPr>
        <w:t>e</w:t>
      </w:r>
      <w:r w:rsidR="003B3966" w:rsidRPr="00EB7BFD">
        <w:rPr>
          <w:sz w:val="24"/>
          <w:szCs w:val="24"/>
        </w:rPr>
        <w:t xml:space="preserve">d </w:t>
      </w:r>
      <w:r w:rsidR="003B3966" w:rsidRPr="00EB7BFD">
        <w:rPr>
          <w:spacing w:val="-1"/>
          <w:sz w:val="24"/>
          <w:szCs w:val="24"/>
        </w:rPr>
        <w:t>c</w:t>
      </w:r>
      <w:r w:rsidR="003B3966" w:rsidRPr="00EB7BFD">
        <w:rPr>
          <w:sz w:val="24"/>
          <w:szCs w:val="24"/>
        </w:rPr>
        <w:t>ol</w:t>
      </w:r>
      <w:r w:rsidR="003B3966" w:rsidRPr="00EB7BFD">
        <w:rPr>
          <w:spacing w:val="1"/>
          <w:sz w:val="24"/>
          <w:szCs w:val="24"/>
        </w:rPr>
        <w:t>l</w:t>
      </w:r>
      <w:r w:rsidR="003B3966" w:rsidRPr="00EB7BFD">
        <w:rPr>
          <w:spacing w:val="-1"/>
          <w:sz w:val="24"/>
          <w:szCs w:val="24"/>
        </w:rPr>
        <w:t>a</w:t>
      </w:r>
      <w:r w:rsidR="003B3966" w:rsidRPr="00EB7BFD">
        <w:rPr>
          <w:sz w:val="24"/>
          <w:szCs w:val="24"/>
        </w:rPr>
        <w:t>bor</w:t>
      </w:r>
      <w:r w:rsidR="003B3966" w:rsidRPr="00EB7BFD">
        <w:rPr>
          <w:spacing w:val="-2"/>
          <w:sz w:val="24"/>
          <w:szCs w:val="24"/>
        </w:rPr>
        <w:t>a</w:t>
      </w:r>
      <w:r w:rsidR="003B3966" w:rsidRPr="00EB7BFD">
        <w:rPr>
          <w:sz w:val="24"/>
          <w:szCs w:val="24"/>
        </w:rPr>
        <w:t>t</w:t>
      </w:r>
      <w:r w:rsidR="003B3966" w:rsidRPr="00EB7BFD">
        <w:rPr>
          <w:spacing w:val="1"/>
          <w:sz w:val="24"/>
          <w:szCs w:val="24"/>
        </w:rPr>
        <w:t>i</w:t>
      </w:r>
      <w:r w:rsidR="003B3966" w:rsidRPr="00EB7BFD">
        <w:rPr>
          <w:sz w:val="24"/>
          <w:szCs w:val="24"/>
        </w:rPr>
        <w:t>on</w:t>
      </w:r>
      <w:r w:rsidR="003B3966" w:rsidRPr="00EB7BFD">
        <w:rPr>
          <w:spacing w:val="-10"/>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10"/>
          <w:sz w:val="24"/>
          <w:szCs w:val="24"/>
        </w:rPr>
        <w:t xml:space="preserve"> </w:t>
      </w:r>
      <w:r w:rsidR="003B3966" w:rsidRPr="00EB7BFD">
        <w:rPr>
          <w:spacing w:val="2"/>
          <w:sz w:val="24"/>
          <w:szCs w:val="24"/>
        </w:rPr>
        <w:t>p</w:t>
      </w:r>
      <w:r w:rsidR="003B3966" w:rsidRPr="00EB7BFD">
        <w:rPr>
          <w:spacing w:val="-1"/>
          <w:sz w:val="24"/>
          <w:szCs w:val="24"/>
        </w:rPr>
        <w:t>a</w:t>
      </w:r>
      <w:r w:rsidR="003B3966" w:rsidRPr="00EB7BFD">
        <w:rPr>
          <w:sz w:val="24"/>
          <w:szCs w:val="24"/>
        </w:rPr>
        <w:t>rtn</w:t>
      </w:r>
      <w:r w:rsidR="003B3966" w:rsidRPr="00EB7BFD">
        <w:rPr>
          <w:spacing w:val="1"/>
          <w:sz w:val="24"/>
          <w:szCs w:val="24"/>
        </w:rPr>
        <w:t>er</w:t>
      </w:r>
      <w:r w:rsidR="003B3966" w:rsidRPr="00EB7BFD">
        <w:rPr>
          <w:sz w:val="24"/>
          <w:szCs w:val="24"/>
        </w:rPr>
        <w:t>ship</w:t>
      </w:r>
      <w:r w:rsidR="003B3966" w:rsidRPr="00EB7BFD">
        <w:rPr>
          <w:spacing w:val="1"/>
          <w:sz w:val="24"/>
          <w:szCs w:val="24"/>
        </w:rPr>
        <w:t>s</w:t>
      </w:r>
      <w:r w:rsidR="003B3966" w:rsidRPr="00EB7BFD">
        <w:rPr>
          <w:sz w:val="24"/>
          <w:szCs w:val="24"/>
        </w:rPr>
        <w:t>,</w:t>
      </w:r>
      <w:r w:rsidR="003B3966" w:rsidRPr="00EB7BFD">
        <w:rPr>
          <w:spacing w:val="-10"/>
          <w:sz w:val="24"/>
          <w:szCs w:val="24"/>
        </w:rPr>
        <w:t xml:space="preserve"> </w:t>
      </w:r>
      <w:r w:rsidR="003B3966" w:rsidRPr="00EB7BFD">
        <w:rPr>
          <w:sz w:val="24"/>
          <w:szCs w:val="24"/>
        </w:rPr>
        <w:t>whi</w:t>
      </w:r>
      <w:r w:rsidR="003B3966" w:rsidRPr="00EB7BFD">
        <w:rPr>
          <w:spacing w:val="-1"/>
          <w:sz w:val="24"/>
          <w:szCs w:val="24"/>
        </w:rPr>
        <w:t>c</w:t>
      </w:r>
      <w:r w:rsidR="003B3966" w:rsidRPr="00EB7BFD">
        <w:rPr>
          <w:sz w:val="24"/>
          <w:szCs w:val="24"/>
        </w:rPr>
        <w:t>h</w:t>
      </w:r>
      <w:r w:rsidR="003B3966" w:rsidRPr="00EB7BFD">
        <w:rPr>
          <w:spacing w:val="-10"/>
          <w:sz w:val="24"/>
          <w:szCs w:val="24"/>
        </w:rPr>
        <w:t xml:space="preserve"> </w:t>
      </w:r>
      <w:r w:rsidR="003B3966" w:rsidRPr="00EB7BFD">
        <w:rPr>
          <w:spacing w:val="-1"/>
          <w:sz w:val="24"/>
          <w:szCs w:val="24"/>
        </w:rPr>
        <w:t>ca</w:t>
      </w:r>
      <w:r w:rsidR="003B3966" w:rsidRPr="00EB7BFD">
        <w:rPr>
          <w:sz w:val="24"/>
          <w:szCs w:val="24"/>
        </w:rPr>
        <w:t>n</w:t>
      </w:r>
      <w:r w:rsidR="003B3966" w:rsidRPr="00EB7BFD">
        <w:rPr>
          <w:spacing w:val="-10"/>
          <w:sz w:val="24"/>
          <w:szCs w:val="24"/>
        </w:rPr>
        <w:t xml:space="preserve"> </w:t>
      </w:r>
      <w:r w:rsidR="003B3966" w:rsidRPr="00EB7BFD">
        <w:rPr>
          <w:spacing w:val="2"/>
          <w:sz w:val="24"/>
          <w:szCs w:val="24"/>
        </w:rPr>
        <w:t>b</w:t>
      </w:r>
      <w:r w:rsidR="003B3966" w:rsidRPr="00EB7BFD">
        <w:rPr>
          <w:spacing w:val="-1"/>
          <w:sz w:val="24"/>
          <w:szCs w:val="24"/>
        </w:rPr>
        <w:t>e</w:t>
      </w:r>
      <w:r w:rsidR="003B3966" w:rsidRPr="00EB7BFD">
        <w:rPr>
          <w:sz w:val="24"/>
          <w:szCs w:val="24"/>
        </w:rPr>
        <w:t>n</w:t>
      </w:r>
      <w:r w:rsidR="003B3966" w:rsidRPr="00EB7BFD">
        <w:rPr>
          <w:spacing w:val="1"/>
          <w:sz w:val="24"/>
          <w:szCs w:val="24"/>
        </w:rPr>
        <w:t>e</w:t>
      </w:r>
      <w:r w:rsidR="003B3966" w:rsidRPr="00EB7BFD">
        <w:rPr>
          <w:sz w:val="24"/>
          <w:szCs w:val="24"/>
        </w:rPr>
        <w:t>fit</w:t>
      </w:r>
      <w:r w:rsidR="003B3966" w:rsidRPr="00EB7BFD">
        <w:rPr>
          <w:spacing w:val="-9"/>
          <w:sz w:val="24"/>
          <w:szCs w:val="24"/>
        </w:rPr>
        <w:t xml:space="preserve"> </w:t>
      </w:r>
      <w:r w:rsidR="003B3966" w:rsidRPr="00EB7BFD">
        <w:rPr>
          <w:sz w:val="24"/>
          <w:szCs w:val="24"/>
        </w:rPr>
        <w:t>both</w:t>
      </w:r>
      <w:r w:rsidR="003B3966" w:rsidRPr="00EB7BFD">
        <w:rPr>
          <w:spacing w:val="-9"/>
          <w:sz w:val="24"/>
          <w:szCs w:val="24"/>
        </w:rPr>
        <w:t xml:space="preserve"> </w:t>
      </w:r>
      <w:r w:rsidR="003B3966" w:rsidRPr="00EB7BFD">
        <w:rPr>
          <w:sz w:val="24"/>
          <w:szCs w:val="24"/>
        </w:rPr>
        <w:t>the</w:t>
      </w:r>
      <w:r w:rsidR="003B3966" w:rsidRPr="00EB7BFD">
        <w:rPr>
          <w:spacing w:val="-10"/>
          <w:sz w:val="24"/>
          <w:szCs w:val="24"/>
        </w:rPr>
        <w:t xml:space="preserve"> </w:t>
      </w:r>
      <w:r w:rsidR="003B3966" w:rsidRPr="00EB7BFD">
        <w:rPr>
          <w:sz w:val="24"/>
          <w:szCs w:val="24"/>
        </w:rPr>
        <w:t>ins</w:t>
      </w:r>
      <w:r w:rsidR="003B3966" w:rsidRPr="00EB7BFD">
        <w:rPr>
          <w:spacing w:val="1"/>
          <w:sz w:val="24"/>
          <w:szCs w:val="24"/>
        </w:rPr>
        <w:t>t</w:t>
      </w:r>
      <w:r w:rsidR="003B3966" w:rsidRPr="00EB7BFD">
        <w:rPr>
          <w:sz w:val="24"/>
          <w:szCs w:val="24"/>
        </w:rPr>
        <w:t>i</w:t>
      </w:r>
      <w:r w:rsidR="003B3966" w:rsidRPr="00EB7BFD">
        <w:rPr>
          <w:spacing w:val="1"/>
          <w:sz w:val="24"/>
          <w:szCs w:val="24"/>
        </w:rPr>
        <w:t>t</w:t>
      </w:r>
      <w:r w:rsidR="003B3966" w:rsidRPr="00EB7BFD">
        <w:rPr>
          <w:sz w:val="24"/>
          <w:szCs w:val="24"/>
        </w:rPr>
        <w:t>ut</w:t>
      </w:r>
      <w:r w:rsidR="003B3966" w:rsidRPr="00EB7BFD">
        <w:rPr>
          <w:spacing w:val="1"/>
          <w:sz w:val="24"/>
          <w:szCs w:val="24"/>
        </w:rPr>
        <w:t>i</w:t>
      </w:r>
      <w:r w:rsidR="003B3966" w:rsidRPr="00EB7BFD">
        <w:rPr>
          <w:sz w:val="24"/>
          <w:szCs w:val="24"/>
        </w:rPr>
        <w:t>on</w:t>
      </w:r>
      <w:r w:rsidR="003B3966" w:rsidRPr="00EB7BFD">
        <w:rPr>
          <w:spacing w:val="-10"/>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10"/>
          <w:sz w:val="24"/>
          <w:szCs w:val="24"/>
        </w:rPr>
        <w:t xml:space="preserve"> </w:t>
      </w:r>
      <w:r w:rsidR="003B3966" w:rsidRPr="00EB7BFD">
        <w:rPr>
          <w:sz w:val="24"/>
          <w:szCs w:val="24"/>
        </w:rPr>
        <w:t>the</w:t>
      </w:r>
      <w:r w:rsidR="003B3966" w:rsidRPr="00EB7BFD">
        <w:rPr>
          <w:spacing w:val="-10"/>
          <w:sz w:val="24"/>
          <w:szCs w:val="24"/>
        </w:rPr>
        <w:t xml:space="preserve"> </w:t>
      </w:r>
      <w:r w:rsidR="003B3966" w:rsidRPr="00EB7BFD">
        <w:rPr>
          <w:sz w:val="24"/>
          <w:szCs w:val="24"/>
        </w:rPr>
        <w:t>loc</w:t>
      </w:r>
      <w:r w:rsidR="003B3966" w:rsidRPr="00EB7BFD">
        <w:rPr>
          <w:spacing w:val="-1"/>
          <w:sz w:val="24"/>
          <w:szCs w:val="24"/>
        </w:rPr>
        <w:t>a</w:t>
      </w:r>
      <w:r w:rsidR="003B3966" w:rsidRPr="00EB7BFD">
        <w:rPr>
          <w:sz w:val="24"/>
          <w:szCs w:val="24"/>
        </w:rPr>
        <w:t>l</w:t>
      </w:r>
      <w:r w:rsidR="003B3966" w:rsidRPr="00EB7BFD">
        <w:rPr>
          <w:spacing w:val="-9"/>
          <w:sz w:val="24"/>
          <w:szCs w:val="24"/>
        </w:rPr>
        <w:t xml:space="preserve"> </w:t>
      </w:r>
      <w:r w:rsidR="003B3966" w:rsidRPr="00EB7BFD">
        <w:rPr>
          <w:sz w:val="24"/>
          <w:szCs w:val="24"/>
        </w:rPr>
        <w:t>busin</w:t>
      </w:r>
      <w:r w:rsidR="003B3966" w:rsidRPr="00EB7BFD">
        <w:rPr>
          <w:spacing w:val="-1"/>
          <w:sz w:val="24"/>
          <w:szCs w:val="24"/>
        </w:rPr>
        <w:t>e</w:t>
      </w:r>
      <w:r w:rsidR="003B3966" w:rsidRPr="00EB7BFD">
        <w:rPr>
          <w:sz w:val="24"/>
          <w:szCs w:val="24"/>
        </w:rPr>
        <w:t>ss</w:t>
      </w:r>
      <w:r w:rsidR="003B3966" w:rsidRPr="00EB7BFD">
        <w:rPr>
          <w:spacing w:val="-7"/>
          <w:sz w:val="24"/>
          <w:szCs w:val="24"/>
        </w:rPr>
        <w:t xml:space="preserve"> </w:t>
      </w:r>
      <w:r w:rsidR="003B3966" w:rsidRPr="00EB7BFD">
        <w:rPr>
          <w:spacing w:val="-1"/>
          <w:sz w:val="24"/>
          <w:szCs w:val="24"/>
        </w:rPr>
        <w:t>c</w:t>
      </w:r>
      <w:r w:rsidR="003B3966" w:rsidRPr="00EB7BFD">
        <w:rPr>
          <w:sz w:val="24"/>
          <w:szCs w:val="24"/>
        </w:rPr>
        <w:t>om</w:t>
      </w:r>
      <w:r w:rsidR="003B3966" w:rsidRPr="00EB7BFD">
        <w:rPr>
          <w:spacing w:val="1"/>
          <w:sz w:val="24"/>
          <w:szCs w:val="24"/>
        </w:rPr>
        <w:t>m</w:t>
      </w:r>
      <w:r w:rsidR="003B3966" w:rsidRPr="00EB7BFD">
        <w:rPr>
          <w:sz w:val="24"/>
          <w:szCs w:val="24"/>
        </w:rPr>
        <w:t>un</w:t>
      </w:r>
      <w:r w:rsidR="003B3966" w:rsidRPr="00EB7BFD">
        <w:rPr>
          <w:spacing w:val="5"/>
          <w:sz w:val="24"/>
          <w:szCs w:val="24"/>
        </w:rPr>
        <w:t>i</w:t>
      </w:r>
      <w:r w:rsidR="003B3966" w:rsidRPr="00EB7BFD">
        <w:rPr>
          <w:sz w:val="24"/>
          <w:szCs w:val="24"/>
        </w:rPr>
        <w:t xml:space="preserve">ty. </w:t>
      </w:r>
      <w:r w:rsidR="003B3966" w:rsidRPr="00EB7BFD">
        <w:rPr>
          <w:spacing w:val="-3"/>
          <w:sz w:val="24"/>
          <w:szCs w:val="24"/>
        </w:rPr>
        <w:t>I</w:t>
      </w:r>
      <w:r w:rsidR="003B3966" w:rsidRPr="00EB7BFD">
        <w:rPr>
          <w:sz w:val="24"/>
          <w:szCs w:val="24"/>
        </w:rPr>
        <w:t>t</w:t>
      </w:r>
      <w:r w:rsidR="003B3966" w:rsidRPr="00EB7BFD">
        <w:rPr>
          <w:spacing w:val="1"/>
          <w:sz w:val="24"/>
          <w:szCs w:val="24"/>
        </w:rPr>
        <w:t xml:space="preserve"> c</w:t>
      </w:r>
      <w:r w:rsidR="003B3966" w:rsidRPr="00EB7BFD">
        <w:rPr>
          <w:spacing w:val="-1"/>
          <w:sz w:val="24"/>
          <w:szCs w:val="24"/>
        </w:rPr>
        <w:t>a</w:t>
      </w:r>
      <w:r w:rsidR="003B3966" w:rsidRPr="00EB7BFD">
        <w:rPr>
          <w:sz w:val="24"/>
          <w:szCs w:val="24"/>
        </w:rPr>
        <w:t>n</w:t>
      </w:r>
      <w:r w:rsidR="003B3966" w:rsidRPr="00EB7BFD">
        <w:rPr>
          <w:spacing w:val="1"/>
          <w:sz w:val="24"/>
          <w:szCs w:val="24"/>
        </w:rPr>
        <w:t xml:space="preserve"> </w:t>
      </w:r>
      <w:r w:rsidR="003B3966" w:rsidRPr="00EB7BFD">
        <w:rPr>
          <w:spacing w:val="-1"/>
          <w:sz w:val="24"/>
          <w:szCs w:val="24"/>
        </w:rPr>
        <w:t>a</w:t>
      </w:r>
      <w:r w:rsidR="003B3966" w:rsidRPr="00EB7BFD">
        <w:rPr>
          <w:sz w:val="24"/>
          <w:szCs w:val="24"/>
        </w:rPr>
        <w:t>lso</w:t>
      </w:r>
      <w:r w:rsidR="003B3966" w:rsidRPr="00EB7BFD">
        <w:rPr>
          <w:spacing w:val="2"/>
          <w:sz w:val="24"/>
          <w:szCs w:val="24"/>
        </w:rPr>
        <w:t xml:space="preserve"> </w:t>
      </w:r>
      <w:r w:rsidR="003B3966" w:rsidRPr="00EB7BFD">
        <w:rPr>
          <w:sz w:val="24"/>
          <w:szCs w:val="24"/>
        </w:rPr>
        <w:t>provide opp</w:t>
      </w:r>
      <w:r w:rsidR="003B3966" w:rsidRPr="00EB7BFD">
        <w:rPr>
          <w:spacing w:val="2"/>
          <w:sz w:val="24"/>
          <w:szCs w:val="24"/>
        </w:rPr>
        <w:t>o</w:t>
      </w:r>
      <w:r w:rsidR="003B3966" w:rsidRPr="00EB7BFD">
        <w:rPr>
          <w:sz w:val="24"/>
          <w:szCs w:val="24"/>
        </w:rPr>
        <w:t>rtunities</w:t>
      </w:r>
      <w:r w:rsidR="003B3966" w:rsidRPr="00EB7BFD">
        <w:rPr>
          <w:spacing w:val="1"/>
          <w:sz w:val="24"/>
          <w:szCs w:val="24"/>
        </w:rPr>
        <w:t xml:space="preserve"> </w:t>
      </w:r>
      <w:r w:rsidR="003B3966" w:rsidRPr="00EB7BFD">
        <w:rPr>
          <w:sz w:val="24"/>
          <w:szCs w:val="24"/>
        </w:rPr>
        <w:t>for n</w:t>
      </w:r>
      <w:r w:rsidR="003B3966" w:rsidRPr="00EB7BFD">
        <w:rPr>
          <w:spacing w:val="-1"/>
          <w:sz w:val="24"/>
          <w:szCs w:val="24"/>
        </w:rPr>
        <w:t>e</w:t>
      </w:r>
      <w:r w:rsidR="003B3966" w:rsidRPr="00EB7BFD">
        <w:rPr>
          <w:sz w:val="24"/>
          <w:szCs w:val="24"/>
        </w:rPr>
        <w:t>twor</w:t>
      </w:r>
      <w:r w:rsidR="003B3966" w:rsidRPr="00EB7BFD">
        <w:rPr>
          <w:spacing w:val="-1"/>
          <w:sz w:val="24"/>
          <w:szCs w:val="24"/>
        </w:rPr>
        <w:t>k</w:t>
      </w:r>
      <w:r w:rsidR="003B3966" w:rsidRPr="00EB7BFD">
        <w:rPr>
          <w:sz w:val="24"/>
          <w:szCs w:val="24"/>
        </w:rPr>
        <w:t>ing</w:t>
      </w:r>
      <w:r w:rsidR="003B3966" w:rsidRPr="00EB7BFD">
        <w:rPr>
          <w:spacing w:val="1"/>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1"/>
          <w:sz w:val="24"/>
          <w:szCs w:val="24"/>
        </w:rPr>
        <w:t xml:space="preserve"> </w:t>
      </w:r>
      <w:r w:rsidR="003B3966" w:rsidRPr="00EB7BFD">
        <w:rPr>
          <w:sz w:val="24"/>
          <w:szCs w:val="24"/>
        </w:rPr>
        <w:t>pro</w:t>
      </w:r>
      <w:r w:rsidR="003B3966" w:rsidRPr="00EB7BFD">
        <w:rPr>
          <w:spacing w:val="-1"/>
          <w:sz w:val="24"/>
          <w:szCs w:val="24"/>
        </w:rPr>
        <w:t>fe</w:t>
      </w:r>
      <w:r w:rsidR="003B3966" w:rsidRPr="00EB7BFD">
        <w:rPr>
          <w:sz w:val="24"/>
          <w:szCs w:val="24"/>
        </w:rPr>
        <w:t>ss</w:t>
      </w:r>
      <w:r w:rsidR="003B3966" w:rsidRPr="00EB7BFD">
        <w:rPr>
          <w:spacing w:val="1"/>
          <w:sz w:val="24"/>
          <w:szCs w:val="24"/>
        </w:rPr>
        <w:t>i</w:t>
      </w:r>
      <w:r w:rsidR="003B3966" w:rsidRPr="00EB7BFD">
        <w:rPr>
          <w:sz w:val="24"/>
          <w:szCs w:val="24"/>
        </w:rPr>
        <w:t>on</w:t>
      </w:r>
      <w:r w:rsidR="003B3966" w:rsidRPr="00EB7BFD">
        <w:rPr>
          <w:spacing w:val="-1"/>
          <w:sz w:val="24"/>
          <w:szCs w:val="24"/>
        </w:rPr>
        <w:t>a</w:t>
      </w:r>
      <w:r w:rsidR="003B3966" w:rsidRPr="00EB7BFD">
        <w:rPr>
          <w:sz w:val="24"/>
          <w:szCs w:val="24"/>
        </w:rPr>
        <w:t>l</w:t>
      </w:r>
      <w:r w:rsidR="003B3966" w:rsidRPr="00EB7BFD">
        <w:rPr>
          <w:spacing w:val="1"/>
          <w:sz w:val="24"/>
          <w:szCs w:val="24"/>
        </w:rPr>
        <w:t xml:space="preserve"> </w:t>
      </w:r>
      <w:r w:rsidR="003B3966" w:rsidRPr="00EB7BFD">
        <w:rPr>
          <w:sz w:val="24"/>
          <w:szCs w:val="24"/>
        </w:rPr>
        <w:t>d</w:t>
      </w:r>
      <w:r w:rsidR="003B3966" w:rsidRPr="00EB7BFD">
        <w:rPr>
          <w:spacing w:val="-1"/>
          <w:sz w:val="24"/>
          <w:szCs w:val="24"/>
        </w:rPr>
        <w:t>e</w:t>
      </w:r>
      <w:r w:rsidR="003B3966" w:rsidRPr="00EB7BFD">
        <w:rPr>
          <w:spacing w:val="2"/>
          <w:sz w:val="24"/>
          <w:szCs w:val="24"/>
        </w:rPr>
        <w:t>v</w:t>
      </w:r>
      <w:r w:rsidR="003B3966" w:rsidRPr="00EB7BFD">
        <w:rPr>
          <w:spacing w:val="-1"/>
          <w:sz w:val="24"/>
          <w:szCs w:val="24"/>
        </w:rPr>
        <w:t>e</w:t>
      </w:r>
      <w:r w:rsidR="003B3966" w:rsidRPr="00EB7BFD">
        <w:rPr>
          <w:sz w:val="24"/>
          <w:szCs w:val="24"/>
        </w:rPr>
        <w:t>lop</w:t>
      </w:r>
      <w:r w:rsidR="003B3966" w:rsidRPr="00EB7BFD">
        <w:rPr>
          <w:spacing w:val="1"/>
          <w:sz w:val="24"/>
          <w:szCs w:val="24"/>
        </w:rPr>
        <w:t>m</w:t>
      </w:r>
      <w:r w:rsidR="003B3966" w:rsidRPr="00EB7BFD">
        <w:rPr>
          <w:spacing w:val="-1"/>
          <w:sz w:val="24"/>
          <w:szCs w:val="24"/>
        </w:rPr>
        <w:t>e</w:t>
      </w:r>
      <w:r w:rsidR="003B3966" w:rsidRPr="00EB7BFD">
        <w:rPr>
          <w:sz w:val="24"/>
          <w:szCs w:val="24"/>
        </w:rPr>
        <w:t>nt</w:t>
      </w:r>
      <w:r w:rsidR="003B3966" w:rsidRPr="00EB7BFD">
        <w:rPr>
          <w:spacing w:val="1"/>
          <w:sz w:val="24"/>
          <w:szCs w:val="24"/>
        </w:rPr>
        <w:t xml:space="preserve"> </w:t>
      </w:r>
      <w:r w:rsidR="003B3966" w:rsidRPr="00EB7BFD">
        <w:rPr>
          <w:sz w:val="24"/>
          <w:szCs w:val="24"/>
        </w:rPr>
        <w:t>for both</w:t>
      </w:r>
      <w:r w:rsidR="003B3966" w:rsidRPr="00EB7BFD">
        <w:rPr>
          <w:spacing w:val="1"/>
          <w:sz w:val="24"/>
          <w:szCs w:val="24"/>
        </w:rPr>
        <w:t xml:space="preserve"> </w:t>
      </w:r>
      <w:r w:rsidR="003B3966" w:rsidRPr="00EB7BFD">
        <w:rPr>
          <w:sz w:val="24"/>
          <w:szCs w:val="24"/>
        </w:rPr>
        <w:t>students</w:t>
      </w:r>
      <w:r w:rsidR="003B3966" w:rsidRPr="00EB7BFD">
        <w:rPr>
          <w:spacing w:val="1"/>
          <w:sz w:val="24"/>
          <w:szCs w:val="24"/>
        </w:rPr>
        <w:t xml:space="preserve"> </w:t>
      </w:r>
      <w:r w:rsidR="003B3966" w:rsidRPr="00EB7BFD">
        <w:rPr>
          <w:spacing w:val="-1"/>
          <w:sz w:val="24"/>
          <w:szCs w:val="24"/>
        </w:rPr>
        <w:t>a</w:t>
      </w:r>
      <w:r w:rsidR="003B3966" w:rsidRPr="00EB7BFD">
        <w:rPr>
          <w:sz w:val="24"/>
          <w:szCs w:val="24"/>
        </w:rPr>
        <w:t>nd f</w:t>
      </w:r>
      <w:r w:rsidR="003B3966" w:rsidRPr="00EB7BFD">
        <w:rPr>
          <w:spacing w:val="-2"/>
          <w:sz w:val="24"/>
          <w:szCs w:val="24"/>
        </w:rPr>
        <w:t>a</w:t>
      </w:r>
      <w:r w:rsidR="003B3966" w:rsidRPr="00EB7BFD">
        <w:rPr>
          <w:spacing w:val="-1"/>
          <w:sz w:val="24"/>
          <w:szCs w:val="24"/>
        </w:rPr>
        <w:t>c</w:t>
      </w:r>
      <w:r w:rsidR="003B3966" w:rsidRPr="00EB7BFD">
        <w:rPr>
          <w:sz w:val="24"/>
          <w:szCs w:val="24"/>
        </w:rPr>
        <w:t>ul</w:t>
      </w:r>
      <w:r w:rsidR="003B3966" w:rsidRPr="00EB7BFD">
        <w:rPr>
          <w:spacing w:val="1"/>
          <w:sz w:val="24"/>
          <w:szCs w:val="24"/>
        </w:rPr>
        <w:t>t</w:t>
      </w:r>
      <w:r w:rsidR="003B3966" w:rsidRPr="00EB7BFD">
        <w:rPr>
          <w:sz w:val="24"/>
          <w:szCs w:val="24"/>
        </w:rPr>
        <w:t>y.</w:t>
      </w:r>
    </w:p>
    <w:p w14:paraId="29F1694B" w14:textId="68B98AB3" w:rsidR="00E23DEC" w:rsidRPr="00EB7BFD" w:rsidRDefault="00FB1E05">
      <w:pPr>
        <w:tabs>
          <w:tab w:val="left" w:pos="760"/>
        </w:tabs>
        <w:spacing w:before="4" w:line="360" w:lineRule="auto"/>
        <w:ind w:left="780" w:right="79" w:hanging="660"/>
        <w:jc w:val="both"/>
        <w:rPr>
          <w:sz w:val="24"/>
          <w:szCs w:val="24"/>
        </w:rPr>
      </w:pPr>
      <w:r w:rsidRPr="00EB7BFD">
        <w:rPr>
          <w:spacing w:val="-1"/>
          <w:sz w:val="24"/>
          <w:szCs w:val="24"/>
        </w:rPr>
        <w:t>iii</w:t>
      </w:r>
      <w:r w:rsidR="003B3966" w:rsidRPr="00EB7BFD">
        <w:rPr>
          <w:sz w:val="24"/>
          <w:szCs w:val="24"/>
        </w:rPr>
        <w:t>.</w:t>
      </w:r>
      <w:r w:rsidR="003B3966" w:rsidRPr="00EB7BFD">
        <w:rPr>
          <w:sz w:val="24"/>
          <w:szCs w:val="24"/>
        </w:rPr>
        <w:tab/>
        <w:t>Allow</w:t>
      </w:r>
      <w:r w:rsidR="003B3966" w:rsidRPr="00EB7BFD">
        <w:rPr>
          <w:spacing w:val="45"/>
          <w:sz w:val="24"/>
          <w:szCs w:val="24"/>
        </w:rPr>
        <w:t xml:space="preserve"> </w:t>
      </w:r>
      <w:r w:rsidR="003B3966" w:rsidRPr="00EB7BFD">
        <w:rPr>
          <w:sz w:val="24"/>
          <w:szCs w:val="24"/>
        </w:rPr>
        <w:t>oppo</w:t>
      </w:r>
      <w:r w:rsidR="003B3966" w:rsidRPr="00EB7BFD">
        <w:rPr>
          <w:spacing w:val="-1"/>
          <w:sz w:val="24"/>
          <w:szCs w:val="24"/>
        </w:rPr>
        <w:t>r</w:t>
      </w:r>
      <w:r w:rsidR="003B3966" w:rsidRPr="00EB7BFD">
        <w:rPr>
          <w:sz w:val="24"/>
          <w:szCs w:val="24"/>
        </w:rPr>
        <w:t>tun</w:t>
      </w:r>
      <w:r w:rsidR="003B3966" w:rsidRPr="00EB7BFD">
        <w:rPr>
          <w:spacing w:val="1"/>
          <w:sz w:val="24"/>
          <w:szCs w:val="24"/>
        </w:rPr>
        <w:t>i</w:t>
      </w:r>
      <w:r w:rsidR="003B3966" w:rsidRPr="00EB7BFD">
        <w:rPr>
          <w:sz w:val="24"/>
          <w:szCs w:val="24"/>
        </w:rPr>
        <w:t>t</w:t>
      </w:r>
      <w:r w:rsidR="003B3966" w:rsidRPr="00EB7BFD">
        <w:rPr>
          <w:spacing w:val="1"/>
          <w:sz w:val="24"/>
          <w:szCs w:val="24"/>
        </w:rPr>
        <w:t>i</w:t>
      </w:r>
      <w:r w:rsidR="003B3966" w:rsidRPr="00EB7BFD">
        <w:rPr>
          <w:spacing w:val="-1"/>
          <w:sz w:val="24"/>
          <w:szCs w:val="24"/>
        </w:rPr>
        <w:t>e</w:t>
      </w:r>
      <w:r w:rsidR="003B3966" w:rsidRPr="00EB7BFD">
        <w:rPr>
          <w:sz w:val="24"/>
          <w:szCs w:val="24"/>
        </w:rPr>
        <w:t>s</w:t>
      </w:r>
      <w:r w:rsidR="003B3966" w:rsidRPr="00EB7BFD">
        <w:rPr>
          <w:spacing w:val="46"/>
          <w:sz w:val="24"/>
          <w:szCs w:val="24"/>
        </w:rPr>
        <w:t xml:space="preserve"> </w:t>
      </w:r>
      <w:r w:rsidR="003B3966" w:rsidRPr="00EB7BFD">
        <w:rPr>
          <w:sz w:val="24"/>
          <w:szCs w:val="24"/>
        </w:rPr>
        <w:t>for</w:t>
      </w:r>
      <w:r w:rsidR="003B3966" w:rsidRPr="00EB7BFD">
        <w:rPr>
          <w:spacing w:val="44"/>
          <w:sz w:val="24"/>
          <w:szCs w:val="24"/>
        </w:rPr>
        <w:t xml:space="preserve"> </w:t>
      </w:r>
      <w:r w:rsidR="003B3966" w:rsidRPr="00EB7BFD">
        <w:rPr>
          <w:spacing w:val="-1"/>
          <w:sz w:val="24"/>
          <w:szCs w:val="24"/>
        </w:rPr>
        <w:t>c</w:t>
      </w:r>
      <w:r w:rsidR="003B3966" w:rsidRPr="00EB7BFD">
        <w:rPr>
          <w:sz w:val="24"/>
          <w:szCs w:val="24"/>
        </w:rPr>
        <w:t>ur</w:t>
      </w:r>
      <w:r w:rsidR="003B3966" w:rsidRPr="00EB7BFD">
        <w:rPr>
          <w:spacing w:val="-1"/>
          <w:sz w:val="24"/>
          <w:szCs w:val="24"/>
        </w:rPr>
        <w:t>r</w:t>
      </w:r>
      <w:r w:rsidR="003B3966" w:rsidRPr="00EB7BFD">
        <w:rPr>
          <w:sz w:val="24"/>
          <w:szCs w:val="24"/>
        </w:rPr>
        <w:t>iculum</w:t>
      </w:r>
      <w:r w:rsidR="003B3966" w:rsidRPr="00EB7BFD">
        <w:rPr>
          <w:spacing w:val="46"/>
          <w:sz w:val="24"/>
          <w:szCs w:val="24"/>
        </w:rPr>
        <w:t xml:space="preserve"> </w:t>
      </w:r>
      <w:r w:rsidR="003B3966" w:rsidRPr="00EB7BFD">
        <w:rPr>
          <w:spacing w:val="-1"/>
          <w:sz w:val="24"/>
          <w:szCs w:val="24"/>
        </w:rPr>
        <w:t>c</w:t>
      </w:r>
      <w:r w:rsidR="003B3966" w:rsidRPr="00EB7BFD">
        <w:rPr>
          <w:sz w:val="24"/>
          <w:szCs w:val="24"/>
        </w:rPr>
        <w:t>ontent</w:t>
      </w:r>
      <w:r w:rsidR="003B3966" w:rsidRPr="00EB7BFD">
        <w:rPr>
          <w:spacing w:val="45"/>
          <w:sz w:val="24"/>
          <w:szCs w:val="24"/>
        </w:rPr>
        <w:t xml:space="preserve"> </w:t>
      </w:r>
      <w:r w:rsidR="003B3966" w:rsidRPr="00EB7BFD">
        <w:rPr>
          <w:spacing w:val="-1"/>
          <w:sz w:val="24"/>
          <w:szCs w:val="24"/>
        </w:rPr>
        <w:t>e</w:t>
      </w:r>
      <w:r w:rsidR="003B3966" w:rsidRPr="00EB7BFD">
        <w:rPr>
          <w:sz w:val="24"/>
          <w:szCs w:val="24"/>
        </w:rPr>
        <w:t>v</w:t>
      </w:r>
      <w:r w:rsidR="003B3966" w:rsidRPr="00EB7BFD">
        <w:rPr>
          <w:spacing w:val="1"/>
          <w:sz w:val="24"/>
          <w:szCs w:val="24"/>
        </w:rPr>
        <w:t>a</w:t>
      </w:r>
      <w:r w:rsidR="003B3966" w:rsidRPr="00EB7BFD">
        <w:rPr>
          <w:sz w:val="24"/>
          <w:szCs w:val="24"/>
        </w:rPr>
        <w:t>luation</w:t>
      </w:r>
      <w:r w:rsidR="003B3966" w:rsidRPr="00EB7BFD">
        <w:rPr>
          <w:spacing w:val="46"/>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45"/>
          <w:sz w:val="24"/>
          <w:szCs w:val="24"/>
        </w:rPr>
        <w:t xml:space="preserve"> </w:t>
      </w:r>
      <w:r w:rsidR="003B3966" w:rsidRPr="00EB7BFD">
        <w:rPr>
          <w:sz w:val="24"/>
          <w:szCs w:val="24"/>
        </w:rPr>
        <w:t>prog</w:t>
      </w:r>
      <w:r w:rsidR="003B3966" w:rsidRPr="00EB7BFD">
        <w:rPr>
          <w:spacing w:val="-1"/>
          <w:sz w:val="24"/>
          <w:szCs w:val="24"/>
        </w:rPr>
        <w:t>ra</w:t>
      </w:r>
      <w:r w:rsidR="003B3966" w:rsidRPr="00EB7BFD">
        <w:rPr>
          <w:sz w:val="24"/>
          <w:szCs w:val="24"/>
        </w:rPr>
        <w:t>m</w:t>
      </w:r>
      <w:r w:rsidR="003B3966" w:rsidRPr="00EB7BFD">
        <w:rPr>
          <w:spacing w:val="46"/>
          <w:sz w:val="24"/>
          <w:szCs w:val="24"/>
        </w:rPr>
        <w:t xml:space="preserve"> </w:t>
      </w:r>
      <w:r w:rsidR="003B3966" w:rsidRPr="00EB7BFD">
        <w:rPr>
          <w:sz w:val="24"/>
          <w:szCs w:val="24"/>
        </w:rPr>
        <w:t>i</w:t>
      </w:r>
      <w:r w:rsidR="003B3966" w:rsidRPr="00EB7BFD">
        <w:rPr>
          <w:spacing w:val="1"/>
          <w:sz w:val="24"/>
          <w:szCs w:val="24"/>
        </w:rPr>
        <w:t>m</w:t>
      </w:r>
      <w:r w:rsidR="003B3966" w:rsidRPr="00EB7BFD">
        <w:rPr>
          <w:sz w:val="24"/>
          <w:szCs w:val="24"/>
        </w:rPr>
        <w:t>prov</w:t>
      </w:r>
      <w:r w:rsidR="003B3966" w:rsidRPr="00EB7BFD">
        <w:rPr>
          <w:spacing w:val="-2"/>
          <w:sz w:val="24"/>
          <w:szCs w:val="24"/>
        </w:rPr>
        <w:t>e</w:t>
      </w:r>
      <w:r w:rsidR="003B3966" w:rsidRPr="00EB7BFD">
        <w:rPr>
          <w:sz w:val="24"/>
          <w:szCs w:val="24"/>
        </w:rPr>
        <w:t>ment:</w:t>
      </w:r>
      <w:r w:rsidR="003B3966" w:rsidRPr="00EB7BFD">
        <w:rPr>
          <w:spacing w:val="46"/>
          <w:sz w:val="24"/>
          <w:szCs w:val="24"/>
        </w:rPr>
        <w:t xml:space="preserve"> </w:t>
      </w:r>
      <w:r w:rsidR="003B3966" w:rsidRPr="00EB7BFD">
        <w:rPr>
          <w:spacing w:val="-3"/>
          <w:sz w:val="24"/>
          <w:szCs w:val="24"/>
        </w:rPr>
        <w:t>I</w:t>
      </w:r>
      <w:r w:rsidR="003B3966" w:rsidRPr="00EB7BFD">
        <w:rPr>
          <w:sz w:val="24"/>
          <w:szCs w:val="24"/>
        </w:rPr>
        <w:t>n</w:t>
      </w:r>
      <w:r w:rsidR="003B3966" w:rsidRPr="00EB7BFD">
        <w:rPr>
          <w:spacing w:val="3"/>
          <w:sz w:val="24"/>
          <w:szCs w:val="24"/>
        </w:rPr>
        <w:t>t</w:t>
      </w:r>
      <w:r w:rsidR="003B3966" w:rsidRPr="00EB7BFD">
        <w:rPr>
          <w:spacing w:val="-1"/>
          <w:sz w:val="24"/>
          <w:szCs w:val="24"/>
        </w:rPr>
        <w:t>e</w:t>
      </w:r>
      <w:r w:rsidR="003B3966" w:rsidRPr="00EB7BFD">
        <w:rPr>
          <w:sz w:val="24"/>
          <w:szCs w:val="24"/>
        </w:rPr>
        <w:t>rnships</w:t>
      </w:r>
      <w:r w:rsidR="003B3966" w:rsidRPr="00EB7BFD">
        <w:rPr>
          <w:spacing w:val="46"/>
          <w:sz w:val="24"/>
          <w:szCs w:val="24"/>
        </w:rPr>
        <w:t xml:space="preserve"> </w:t>
      </w:r>
      <w:r w:rsidR="003B3966" w:rsidRPr="00EB7BFD">
        <w:rPr>
          <w:spacing w:val="-1"/>
          <w:sz w:val="24"/>
          <w:szCs w:val="24"/>
        </w:rPr>
        <w:t>ca</w:t>
      </w:r>
      <w:r w:rsidR="003B3966" w:rsidRPr="00EB7BFD">
        <w:rPr>
          <w:sz w:val="24"/>
          <w:szCs w:val="24"/>
        </w:rPr>
        <w:t>n provide</w:t>
      </w:r>
      <w:r w:rsidR="003B3966" w:rsidRPr="00EB7BFD">
        <w:rPr>
          <w:spacing w:val="1"/>
          <w:sz w:val="24"/>
          <w:szCs w:val="24"/>
        </w:rPr>
        <w:t xml:space="preserve"> </w:t>
      </w:r>
      <w:r w:rsidR="003B3966" w:rsidRPr="00EB7BFD">
        <w:rPr>
          <w:sz w:val="24"/>
          <w:szCs w:val="24"/>
        </w:rPr>
        <w:t>v</w:t>
      </w:r>
      <w:r w:rsidR="003B3966" w:rsidRPr="00EB7BFD">
        <w:rPr>
          <w:spacing w:val="-1"/>
          <w:sz w:val="24"/>
          <w:szCs w:val="24"/>
        </w:rPr>
        <w:t>a</w:t>
      </w:r>
      <w:r w:rsidR="003B3966" w:rsidRPr="00EB7BFD">
        <w:rPr>
          <w:sz w:val="24"/>
          <w:szCs w:val="24"/>
        </w:rPr>
        <w:t>luable</w:t>
      </w:r>
      <w:r w:rsidR="003B3966" w:rsidRPr="00EB7BFD">
        <w:rPr>
          <w:spacing w:val="1"/>
          <w:sz w:val="24"/>
          <w:szCs w:val="24"/>
        </w:rPr>
        <w:t xml:space="preserve"> f</w:t>
      </w:r>
      <w:r w:rsidR="003B3966" w:rsidRPr="00EB7BFD">
        <w:rPr>
          <w:spacing w:val="-1"/>
          <w:sz w:val="24"/>
          <w:szCs w:val="24"/>
        </w:rPr>
        <w:t>ee</w:t>
      </w:r>
      <w:r w:rsidR="003B3966" w:rsidRPr="00EB7BFD">
        <w:rPr>
          <w:sz w:val="24"/>
          <w:szCs w:val="24"/>
        </w:rPr>
        <w:t>db</w:t>
      </w:r>
      <w:r w:rsidR="003B3966" w:rsidRPr="00EB7BFD">
        <w:rPr>
          <w:spacing w:val="1"/>
          <w:sz w:val="24"/>
          <w:szCs w:val="24"/>
        </w:rPr>
        <w:t>a</w:t>
      </w:r>
      <w:r w:rsidR="003B3966" w:rsidRPr="00EB7BFD">
        <w:rPr>
          <w:spacing w:val="-1"/>
          <w:sz w:val="24"/>
          <w:szCs w:val="24"/>
        </w:rPr>
        <w:t>c</w:t>
      </w:r>
      <w:r w:rsidR="003B3966" w:rsidRPr="00EB7BFD">
        <w:rPr>
          <w:sz w:val="24"/>
          <w:szCs w:val="24"/>
        </w:rPr>
        <w:t>k</w:t>
      </w:r>
      <w:r w:rsidR="003B3966" w:rsidRPr="00EB7BFD">
        <w:rPr>
          <w:spacing w:val="2"/>
          <w:sz w:val="24"/>
          <w:szCs w:val="24"/>
        </w:rPr>
        <w:t xml:space="preserve"> </w:t>
      </w:r>
      <w:r w:rsidR="003B3966" w:rsidRPr="00EB7BFD">
        <w:rPr>
          <w:sz w:val="24"/>
          <w:szCs w:val="24"/>
        </w:rPr>
        <w:t>to</w:t>
      </w:r>
      <w:r w:rsidR="003B3966" w:rsidRPr="00EB7BFD">
        <w:rPr>
          <w:spacing w:val="3"/>
          <w:sz w:val="24"/>
          <w:szCs w:val="24"/>
        </w:rPr>
        <w:t xml:space="preserve"> </w:t>
      </w:r>
      <w:r w:rsidR="003B3966" w:rsidRPr="00EB7BFD">
        <w:rPr>
          <w:sz w:val="24"/>
          <w:szCs w:val="24"/>
        </w:rPr>
        <w:t>ins</w:t>
      </w:r>
      <w:r w:rsidR="003B3966" w:rsidRPr="00EB7BFD">
        <w:rPr>
          <w:spacing w:val="1"/>
          <w:sz w:val="24"/>
          <w:szCs w:val="24"/>
        </w:rPr>
        <w:t>t</w:t>
      </w:r>
      <w:r w:rsidR="003B3966" w:rsidRPr="00EB7BFD">
        <w:rPr>
          <w:sz w:val="24"/>
          <w:szCs w:val="24"/>
        </w:rPr>
        <w:t>i</w:t>
      </w:r>
      <w:r w:rsidR="003B3966" w:rsidRPr="00EB7BFD">
        <w:rPr>
          <w:spacing w:val="1"/>
          <w:sz w:val="24"/>
          <w:szCs w:val="24"/>
        </w:rPr>
        <w:t>t</w:t>
      </w:r>
      <w:r w:rsidR="003B3966" w:rsidRPr="00EB7BFD">
        <w:rPr>
          <w:sz w:val="24"/>
          <w:szCs w:val="24"/>
        </w:rPr>
        <w:t>ut</w:t>
      </w:r>
      <w:r w:rsidR="003B3966" w:rsidRPr="00EB7BFD">
        <w:rPr>
          <w:spacing w:val="1"/>
          <w:sz w:val="24"/>
          <w:szCs w:val="24"/>
        </w:rPr>
        <w:t>i</w:t>
      </w:r>
      <w:r w:rsidR="003B3966" w:rsidRPr="00EB7BFD">
        <w:rPr>
          <w:sz w:val="24"/>
          <w:szCs w:val="24"/>
        </w:rPr>
        <w:t>o</w:t>
      </w:r>
      <w:r w:rsidR="003B3966" w:rsidRPr="00EB7BFD">
        <w:rPr>
          <w:spacing w:val="-2"/>
          <w:sz w:val="24"/>
          <w:szCs w:val="24"/>
        </w:rPr>
        <w:t>n</w:t>
      </w:r>
      <w:r w:rsidR="003B3966" w:rsidRPr="00EB7BFD">
        <w:rPr>
          <w:sz w:val="24"/>
          <w:szCs w:val="24"/>
        </w:rPr>
        <w:t>s</w:t>
      </w:r>
      <w:r w:rsidR="003B3966" w:rsidRPr="00EB7BFD">
        <w:rPr>
          <w:spacing w:val="3"/>
          <w:sz w:val="24"/>
          <w:szCs w:val="24"/>
        </w:rPr>
        <w:t xml:space="preserve"> </w:t>
      </w:r>
      <w:r w:rsidR="003B3966" w:rsidRPr="00EB7BFD">
        <w:rPr>
          <w:spacing w:val="-1"/>
          <w:sz w:val="24"/>
          <w:szCs w:val="24"/>
        </w:rPr>
        <w:t>a</w:t>
      </w:r>
      <w:r w:rsidR="003B3966" w:rsidRPr="00EB7BFD">
        <w:rPr>
          <w:sz w:val="24"/>
          <w:szCs w:val="24"/>
        </w:rPr>
        <w:t>bout the</w:t>
      </w:r>
      <w:r w:rsidR="003B3966" w:rsidRPr="00EB7BFD">
        <w:rPr>
          <w:spacing w:val="2"/>
          <w:sz w:val="24"/>
          <w:szCs w:val="24"/>
        </w:rPr>
        <w:t xml:space="preserve"> </w:t>
      </w:r>
      <w:r w:rsidR="003B3966" w:rsidRPr="00EB7BFD">
        <w:rPr>
          <w:spacing w:val="-1"/>
          <w:sz w:val="24"/>
          <w:szCs w:val="24"/>
        </w:rPr>
        <w:t>e</w:t>
      </w:r>
      <w:r w:rsidR="003B3966" w:rsidRPr="00EB7BFD">
        <w:rPr>
          <w:sz w:val="24"/>
          <w:szCs w:val="24"/>
        </w:rPr>
        <w:t>f</w:t>
      </w:r>
      <w:r w:rsidR="003B3966" w:rsidRPr="00EB7BFD">
        <w:rPr>
          <w:spacing w:val="-1"/>
          <w:sz w:val="24"/>
          <w:szCs w:val="24"/>
        </w:rPr>
        <w:t>f</w:t>
      </w:r>
      <w:r w:rsidR="003B3966" w:rsidRPr="00EB7BFD">
        <w:rPr>
          <w:spacing w:val="1"/>
          <w:sz w:val="24"/>
          <w:szCs w:val="24"/>
        </w:rPr>
        <w:t>e</w:t>
      </w:r>
      <w:r w:rsidR="003B3966" w:rsidRPr="00EB7BFD">
        <w:rPr>
          <w:spacing w:val="-1"/>
          <w:sz w:val="24"/>
          <w:szCs w:val="24"/>
        </w:rPr>
        <w:t>c</w:t>
      </w:r>
      <w:r w:rsidR="003B3966" w:rsidRPr="00EB7BFD">
        <w:rPr>
          <w:sz w:val="24"/>
          <w:szCs w:val="24"/>
        </w:rPr>
        <w:t>t</w:t>
      </w:r>
      <w:r w:rsidR="003B3966" w:rsidRPr="00EB7BFD">
        <w:rPr>
          <w:spacing w:val="1"/>
          <w:sz w:val="24"/>
          <w:szCs w:val="24"/>
        </w:rPr>
        <w:t>i</w:t>
      </w:r>
      <w:r w:rsidR="003B3966" w:rsidRPr="00EB7BFD">
        <w:rPr>
          <w:sz w:val="24"/>
          <w:szCs w:val="24"/>
        </w:rPr>
        <w:t>v</w:t>
      </w:r>
      <w:r w:rsidR="003B3966" w:rsidRPr="00EB7BFD">
        <w:rPr>
          <w:spacing w:val="-1"/>
          <w:sz w:val="24"/>
          <w:szCs w:val="24"/>
        </w:rPr>
        <w:t>e</w:t>
      </w:r>
      <w:r w:rsidR="003B3966" w:rsidRPr="00EB7BFD">
        <w:rPr>
          <w:sz w:val="24"/>
          <w:szCs w:val="24"/>
        </w:rPr>
        <w:t>n</w:t>
      </w:r>
      <w:r w:rsidR="003B3966" w:rsidRPr="00EB7BFD">
        <w:rPr>
          <w:spacing w:val="-1"/>
          <w:sz w:val="24"/>
          <w:szCs w:val="24"/>
        </w:rPr>
        <w:t>e</w:t>
      </w:r>
      <w:r w:rsidR="003B3966" w:rsidRPr="00EB7BFD">
        <w:rPr>
          <w:sz w:val="24"/>
          <w:szCs w:val="24"/>
        </w:rPr>
        <w:t>ss</w:t>
      </w:r>
      <w:r w:rsidR="003B3966" w:rsidRPr="00EB7BFD">
        <w:rPr>
          <w:spacing w:val="3"/>
          <w:sz w:val="24"/>
          <w:szCs w:val="24"/>
        </w:rPr>
        <w:t xml:space="preserve"> </w:t>
      </w:r>
      <w:r w:rsidR="003B3966" w:rsidRPr="00EB7BFD">
        <w:rPr>
          <w:sz w:val="24"/>
          <w:szCs w:val="24"/>
        </w:rPr>
        <w:t>of</w:t>
      </w:r>
      <w:r w:rsidR="003B3966" w:rsidRPr="00EB7BFD">
        <w:rPr>
          <w:spacing w:val="2"/>
          <w:sz w:val="24"/>
          <w:szCs w:val="24"/>
        </w:rPr>
        <w:t xml:space="preserve"> </w:t>
      </w:r>
      <w:r w:rsidR="003B3966" w:rsidRPr="00EB7BFD">
        <w:rPr>
          <w:sz w:val="24"/>
          <w:szCs w:val="24"/>
        </w:rPr>
        <w:t>the</w:t>
      </w:r>
      <w:r w:rsidR="003B3966" w:rsidRPr="00EB7BFD">
        <w:rPr>
          <w:spacing w:val="2"/>
          <w:sz w:val="24"/>
          <w:szCs w:val="24"/>
        </w:rPr>
        <w:t>i</w:t>
      </w:r>
      <w:r w:rsidR="003B3966" w:rsidRPr="00EB7BFD">
        <w:rPr>
          <w:sz w:val="24"/>
          <w:szCs w:val="24"/>
        </w:rPr>
        <w:t>r</w:t>
      </w:r>
      <w:r w:rsidR="003B3966" w:rsidRPr="00EB7BFD">
        <w:rPr>
          <w:spacing w:val="2"/>
          <w:sz w:val="24"/>
          <w:szCs w:val="24"/>
        </w:rPr>
        <w:t xml:space="preserve"> </w:t>
      </w:r>
      <w:r w:rsidR="003B3966" w:rsidRPr="00EB7BFD">
        <w:rPr>
          <w:spacing w:val="-1"/>
          <w:sz w:val="24"/>
          <w:szCs w:val="24"/>
        </w:rPr>
        <w:t>c</w:t>
      </w:r>
      <w:r w:rsidR="003B3966" w:rsidRPr="00EB7BFD">
        <w:rPr>
          <w:sz w:val="24"/>
          <w:szCs w:val="24"/>
        </w:rPr>
        <w:t>ur</w:t>
      </w:r>
      <w:r w:rsidR="003B3966" w:rsidRPr="00EB7BFD">
        <w:rPr>
          <w:spacing w:val="-1"/>
          <w:sz w:val="24"/>
          <w:szCs w:val="24"/>
        </w:rPr>
        <w:t>r</w:t>
      </w:r>
      <w:r w:rsidR="003B3966" w:rsidRPr="00EB7BFD">
        <w:rPr>
          <w:sz w:val="24"/>
          <w:szCs w:val="24"/>
        </w:rPr>
        <w:t>iculum</w:t>
      </w:r>
      <w:r w:rsidR="003B3966" w:rsidRPr="00EB7BFD">
        <w:rPr>
          <w:spacing w:val="3"/>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2"/>
          <w:sz w:val="24"/>
          <w:szCs w:val="24"/>
        </w:rPr>
        <w:t xml:space="preserve"> </w:t>
      </w:r>
      <w:r w:rsidR="003B3966" w:rsidRPr="00EB7BFD">
        <w:rPr>
          <w:sz w:val="24"/>
          <w:szCs w:val="24"/>
        </w:rPr>
        <w:t>pro</w:t>
      </w:r>
      <w:r w:rsidR="003B3966" w:rsidRPr="00EB7BFD">
        <w:rPr>
          <w:spacing w:val="1"/>
          <w:sz w:val="24"/>
          <w:szCs w:val="24"/>
        </w:rPr>
        <w:t>g</w:t>
      </w:r>
      <w:r w:rsidR="003B3966" w:rsidRPr="00EB7BFD">
        <w:rPr>
          <w:sz w:val="24"/>
          <w:szCs w:val="24"/>
        </w:rPr>
        <w:t>ram of</w:t>
      </w:r>
      <w:r w:rsidR="003B3966" w:rsidRPr="00EB7BFD">
        <w:rPr>
          <w:spacing w:val="-1"/>
          <w:sz w:val="24"/>
          <w:szCs w:val="24"/>
        </w:rPr>
        <w:t>fe</w:t>
      </w:r>
      <w:r w:rsidR="003B3966" w:rsidRPr="00EB7BFD">
        <w:rPr>
          <w:sz w:val="24"/>
          <w:szCs w:val="24"/>
        </w:rPr>
        <w:t>rings.</w:t>
      </w:r>
      <w:r w:rsidR="003B3966" w:rsidRPr="00EB7BFD">
        <w:rPr>
          <w:spacing w:val="1"/>
          <w:sz w:val="24"/>
          <w:szCs w:val="24"/>
        </w:rPr>
        <w:t xml:space="preserve"> </w:t>
      </w:r>
      <w:r w:rsidR="003B3966" w:rsidRPr="00EB7BFD">
        <w:rPr>
          <w:sz w:val="24"/>
          <w:szCs w:val="24"/>
        </w:rPr>
        <w:t>By</w:t>
      </w:r>
      <w:r w:rsidR="003B3966" w:rsidRPr="00EB7BFD">
        <w:rPr>
          <w:spacing w:val="1"/>
          <w:sz w:val="24"/>
          <w:szCs w:val="24"/>
        </w:rPr>
        <w:t xml:space="preserve"> </w:t>
      </w:r>
      <w:r w:rsidR="003B3966" w:rsidRPr="00EB7BFD">
        <w:rPr>
          <w:sz w:val="24"/>
          <w:szCs w:val="24"/>
        </w:rPr>
        <w:t>wo</w:t>
      </w:r>
      <w:r w:rsidR="003B3966" w:rsidRPr="00EB7BFD">
        <w:rPr>
          <w:spacing w:val="-1"/>
          <w:sz w:val="24"/>
          <w:szCs w:val="24"/>
        </w:rPr>
        <w:t>r</w:t>
      </w:r>
      <w:r w:rsidR="003B3966" w:rsidRPr="00EB7BFD">
        <w:rPr>
          <w:sz w:val="24"/>
          <w:szCs w:val="24"/>
        </w:rPr>
        <w:t>king</w:t>
      </w:r>
      <w:r w:rsidR="003B3966" w:rsidRPr="00EB7BFD">
        <w:rPr>
          <w:spacing w:val="1"/>
          <w:sz w:val="24"/>
          <w:szCs w:val="24"/>
        </w:rPr>
        <w:t xml:space="preserve"> </w:t>
      </w:r>
      <w:r w:rsidR="003B3966" w:rsidRPr="00EB7BFD">
        <w:rPr>
          <w:spacing w:val="-1"/>
          <w:sz w:val="24"/>
          <w:szCs w:val="24"/>
        </w:rPr>
        <w:t>c</w:t>
      </w:r>
      <w:r w:rsidR="003B3966" w:rsidRPr="00EB7BFD">
        <w:rPr>
          <w:spacing w:val="3"/>
          <w:sz w:val="24"/>
          <w:szCs w:val="24"/>
        </w:rPr>
        <w:t>l</w:t>
      </w:r>
      <w:r w:rsidR="003B3966" w:rsidRPr="00EB7BFD">
        <w:rPr>
          <w:sz w:val="24"/>
          <w:szCs w:val="24"/>
        </w:rPr>
        <w:t>os</w:t>
      </w:r>
      <w:r w:rsidR="003B3966" w:rsidRPr="00EB7BFD">
        <w:rPr>
          <w:spacing w:val="-1"/>
          <w:sz w:val="24"/>
          <w:szCs w:val="24"/>
        </w:rPr>
        <w:t>e</w:t>
      </w:r>
      <w:r w:rsidR="003B3966" w:rsidRPr="00EB7BFD">
        <w:rPr>
          <w:sz w:val="24"/>
          <w:szCs w:val="24"/>
        </w:rPr>
        <w:t>ly</w:t>
      </w:r>
      <w:r w:rsidR="003B3966" w:rsidRPr="00EB7BFD">
        <w:rPr>
          <w:spacing w:val="1"/>
          <w:sz w:val="24"/>
          <w:szCs w:val="24"/>
        </w:rPr>
        <w:t xml:space="preserve"> </w:t>
      </w:r>
      <w:r w:rsidR="003B3966" w:rsidRPr="00EB7BFD">
        <w:rPr>
          <w:sz w:val="24"/>
          <w:szCs w:val="24"/>
        </w:rPr>
        <w:t>with</w:t>
      </w:r>
      <w:r w:rsidR="003B3966" w:rsidRPr="00EB7BFD">
        <w:rPr>
          <w:spacing w:val="1"/>
          <w:sz w:val="24"/>
          <w:szCs w:val="24"/>
        </w:rPr>
        <w:t xml:space="preserve"> </w:t>
      </w:r>
      <w:r w:rsidR="003B3966" w:rsidRPr="00EB7BFD">
        <w:rPr>
          <w:sz w:val="24"/>
          <w:szCs w:val="24"/>
        </w:rPr>
        <w:t>busin</w:t>
      </w:r>
      <w:r w:rsidR="003B3966" w:rsidRPr="00EB7BFD">
        <w:rPr>
          <w:spacing w:val="-1"/>
          <w:sz w:val="24"/>
          <w:szCs w:val="24"/>
        </w:rPr>
        <w:t>e</w:t>
      </w:r>
      <w:r w:rsidR="003B3966" w:rsidRPr="00EB7BFD">
        <w:rPr>
          <w:sz w:val="24"/>
          <w:szCs w:val="24"/>
        </w:rPr>
        <w:t>sses</w:t>
      </w:r>
      <w:r w:rsidR="003B3966" w:rsidRPr="00EB7BFD">
        <w:rPr>
          <w:spacing w:val="1"/>
          <w:sz w:val="24"/>
          <w:szCs w:val="24"/>
        </w:rPr>
        <w:t xml:space="preserve"> </w:t>
      </w:r>
      <w:r w:rsidR="003B3966" w:rsidRPr="00EB7BFD">
        <w:rPr>
          <w:sz w:val="24"/>
          <w:szCs w:val="24"/>
        </w:rPr>
        <w:t>in</w:t>
      </w:r>
      <w:r w:rsidR="003B3966" w:rsidRPr="00EB7BFD">
        <w:rPr>
          <w:spacing w:val="1"/>
          <w:sz w:val="24"/>
          <w:szCs w:val="24"/>
        </w:rPr>
        <w:t xml:space="preserve"> </w:t>
      </w:r>
      <w:r w:rsidR="003B3966" w:rsidRPr="00EB7BFD">
        <w:rPr>
          <w:sz w:val="24"/>
          <w:szCs w:val="24"/>
        </w:rPr>
        <w:t>their fi</w:t>
      </w:r>
      <w:r w:rsidR="003B3966" w:rsidRPr="00EB7BFD">
        <w:rPr>
          <w:spacing w:val="-1"/>
          <w:sz w:val="24"/>
          <w:szCs w:val="24"/>
        </w:rPr>
        <w:t>e</w:t>
      </w:r>
      <w:r w:rsidR="003B3966" w:rsidRPr="00EB7BFD">
        <w:rPr>
          <w:sz w:val="24"/>
          <w:szCs w:val="24"/>
        </w:rPr>
        <w:t>ld</w:t>
      </w:r>
      <w:r w:rsidR="003B3966" w:rsidRPr="00EB7BFD">
        <w:rPr>
          <w:spacing w:val="1"/>
          <w:sz w:val="24"/>
          <w:szCs w:val="24"/>
        </w:rPr>
        <w:t xml:space="preserve"> </w:t>
      </w:r>
      <w:r w:rsidR="003B3966" w:rsidRPr="00EB7BFD">
        <w:rPr>
          <w:sz w:val="24"/>
          <w:szCs w:val="24"/>
        </w:rPr>
        <w:t>of</w:t>
      </w:r>
      <w:r w:rsidR="003B3966" w:rsidRPr="00EB7BFD">
        <w:rPr>
          <w:spacing w:val="4"/>
          <w:sz w:val="24"/>
          <w:szCs w:val="24"/>
        </w:rPr>
        <w:t xml:space="preserve"> </w:t>
      </w:r>
      <w:r w:rsidR="003B3966" w:rsidRPr="00EB7BFD">
        <w:rPr>
          <w:sz w:val="24"/>
          <w:szCs w:val="24"/>
        </w:rPr>
        <w:t>study,</w:t>
      </w:r>
      <w:r w:rsidR="003B3966" w:rsidRPr="00EB7BFD">
        <w:rPr>
          <w:spacing w:val="1"/>
          <w:sz w:val="24"/>
          <w:szCs w:val="24"/>
        </w:rPr>
        <w:t xml:space="preserve"> </w:t>
      </w:r>
      <w:r w:rsidR="003B3966" w:rsidRPr="00EB7BFD">
        <w:rPr>
          <w:sz w:val="24"/>
          <w:szCs w:val="24"/>
        </w:rPr>
        <w:t>stud</w:t>
      </w:r>
      <w:r w:rsidR="003B3966" w:rsidRPr="00EB7BFD">
        <w:rPr>
          <w:spacing w:val="2"/>
          <w:sz w:val="24"/>
          <w:szCs w:val="24"/>
        </w:rPr>
        <w:t>e</w:t>
      </w:r>
      <w:r w:rsidR="003B3966" w:rsidRPr="00EB7BFD">
        <w:rPr>
          <w:sz w:val="24"/>
          <w:szCs w:val="24"/>
        </w:rPr>
        <w:t>nts</w:t>
      </w:r>
      <w:r w:rsidR="003B3966" w:rsidRPr="00EB7BFD">
        <w:rPr>
          <w:spacing w:val="2"/>
          <w:sz w:val="24"/>
          <w:szCs w:val="24"/>
        </w:rPr>
        <w:t xml:space="preserve"> </w:t>
      </w:r>
      <w:r w:rsidR="003B3966" w:rsidRPr="00EB7BFD">
        <w:rPr>
          <w:spacing w:val="-1"/>
          <w:sz w:val="24"/>
          <w:szCs w:val="24"/>
        </w:rPr>
        <w:t>ca</w:t>
      </w:r>
      <w:r w:rsidR="003B3966" w:rsidRPr="00EB7BFD">
        <w:rPr>
          <w:sz w:val="24"/>
          <w:szCs w:val="24"/>
        </w:rPr>
        <w:t>n</w:t>
      </w:r>
      <w:r w:rsidR="003B3966" w:rsidRPr="00EB7BFD">
        <w:rPr>
          <w:spacing w:val="1"/>
          <w:sz w:val="24"/>
          <w:szCs w:val="24"/>
        </w:rPr>
        <w:t xml:space="preserve"> </w:t>
      </w:r>
      <w:r w:rsidR="003B3966" w:rsidRPr="00EB7BFD">
        <w:rPr>
          <w:sz w:val="24"/>
          <w:szCs w:val="24"/>
        </w:rPr>
        <w:t>provide ins</w:t>
      </w:r>
      <w:r w:rsidR="003B3966" w:rsidRPr="00EB7BFD">
        <w:rPr>
          <w:spacing w:val="1"/>
          <w:sz w:val="24"/>
          <w:szCs w:val="24"/>
        </w:rPr>
        <w:t>i</w:t>
      </w:r>
      <w:r w:rsidR="003B3966" w:rsidRPr="00EB7BFD">
        <w:rPr>
          <w:sz w:val="24"/>
          <w:szCs w:val="24"/>
        </w:rPr>
        <w:t>ght</w:t>
      </w:r>
      <w:r w:rsidR="003B3966" w:rsidRPr="00EB7BFD">
        <w:rPr>
          <w:spacing w:val="1"/>
          <w:sz w:val="24"/>
          <w:szCs w:val="24"/>
        </w:rPr>
        <w:t xml:space="preserve"> </w:t>
      </w:r>
      <w:r w:rsidR="003B3966" w:rsidRPr="00EB7BFD">
        <w:rPr>
          <w:sz w:val="24"/>
          <w:szCs w:val="24"/>
        </w:rPr>
        <w:t>in</w:t>
      </w:r>
      <w:r w:rsidR="003B3966" w:rsidRPr="00EB7BFD">
        <w:rPr>
          <w:spacing w:val="1"/>
          <w:sz w:val="24"/>
          <w:szCs w:val="24"/>
        </w:rPr>
        <w:t>t</w:t>
      </w:r>
      <w:r w:rsidR="003B3966" w:rsidRPr="00EB7BFD">
        <w:rPr>
          <w:sz w:val="24"/>
          <w:szCs w:val="24"/>
        </w:rPr>
        <w:t>o wh</w:t>
      </w:r>
      <w:r w:rsidR="003B3966" w:rsidRPr="00EB7BFD">
        <w:rPr>
          <w:spacing w:val="-1"/>
          <w:sz w:val="24"/>
          <w:szCs w:val="24"/>
        </w:rPr>
        <w:t>a</w:t>
      </w:r>
      <w:r w:rsidR="003B3966" w:rsidRPr="00EB7BFD">
        <w:rPr>
          <w:sz w:val="24"/>
          <w:szCs w:val="24"/>
        </w:rPr>
        <w:t>t</w:t>
      </w:r>
      <w:r w:rsidR="003B3966" w:rsidRPr="00EB7BFD">
        <w:rPr>
          <w:spacing w:val="2"/>
          <w:sz w:val="24"/>
          <w:szCs w:val="24"/>
        </w:rPr>
        <w:t xml:space="preserve"> </w:t>
      </w:r>
      <w:r w:rsidR="003B3966" w:rsidRPr="00EB7BFD">
        <w:rPr>
          <w:sz w:val="24"/>
          <w:szCs w:val="24"/>
        </w:rPr>
        <w:t>ski</w:t>
      </w:r>
      <w:r w:rsidR="003B3966" w:rsidRPr="00EB7BFD">
        <w:rPr>
          <w:spacing w:val="1"/>
          <w:sz w:val="24"/>
          <w:szCs w:val="24"/>
        </w:rPr>
        <w:t>l</w:t>
      </w:r>
      <w:r w:rsidR="003B3966" w:rsidRPr="00EB7BFD">
        <w:rPr>
          <w:sz w:val="24"/>
          <w:szCs w:val="24"/>
        </w:rPr>
        <w:t>ls</w:t>
      </w:r>
      <w:r w:rsidR="003B3966" w:rsidRPr="00EB7BFD">
        <w:rPr>
          <w:spacing w:val="2"/>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2"/>
          <w:sz w:val="24"/>
          <w:szCs w:val="24"/>
        </w:rPr>
        <w:t xml:space="preserve"> </w:t>
      </w:r>
      <w:r w:rsidR="003B3966" w:rsidRPr="00EB7BFD">
        <w:rPr>
          <w:sz w:val="24"/>
          <w:szCs w:val="24"/>
        </w:rPr>
        <w:t>knowl</w:t>
      </w:r>
      <w:r w:rsidR="003B3966" w:rsidRPr="00EB7BFD">
        <w:rPr>
          <w:spacing w:val="-1"/>
          <w:sz w:val="24"/>
          <w:szCs w:val="24"/>
        </w:rPr>
        <w:t>e</w:t>
      </w:r>
      <w:r w:rsidR="003B3966" w:rsidRPr="00EB7BFD">
        <w:rPr>
          <w:spacing w:val="-2"/>
          <w:sz w:val="24"/>
          <w:szCs w:val="24"/>
        </w:rPr>
        <w:t>d</w:t>
      </w:r>
      <w:r w:rsidR="003B3966" w:rsidRPr="00EB7BFD">
        <w:rPr>
          <w:sz w:val="24"/>
          <w:szCs w:val="24"/>
        </w:rPr>
        <w:t>ge</w:t>
      </w:r>
      <w:r w:rsidR="003B3966" w:rsidRPr="00EB7BFD">
        <w:rPr>
          <w:spacing w:val="1"/>
          <w:sz w:val="24"/>
          <w:szCs w:val="24"/>
        </w:rPr>
        <w:t xml:space="preserve"> </w:t>
      </w:r>
      <w:r w:rsidR="003B3966" w:rsidRPr="00EB7BFD">
        <w:rPr>
          <w:spacing w:val="-1"/>
          <w:sz w:val="24"/>
          <w:szCs w:val="24"/>
        </w:rPr>
        <w:t>a</w:t>
      </w:r>
      <w:r w:rsidR="003B3966" w:rsidRPr="00EB7BFD">
        <w:rPr>
          <w:sz w:val="24"/>
          <w:szCs w:val="24"/>
        </w:rPr>
        <w:t>re most</w:t>
      </w:r>
      <w:r w:rsidR="003B3966" w:rsidRPr="00EB7BFD">
        <w:rPr>
          <w:spacing w:val="3"/>
          <w:sz w:val="24"/>
          <w:szCs w:val="24"/>
        </w:rPr>
        <w:t xml:space="preserve"> </w:t>
      </w:r>
      <w:r w:rsidR="003B3966" w:rsidRPr="00EB7BFD">
        <w:rPr>
          <w:sz w:val="24"/>
          <w:szCs w:val="24"/>
        </w:rPr>
        <w:t>v</w:t>
      </w:r>
      <w:r w:rsidR="003B3966" w:rsidRPr="00EB7BFD">
        <w:rPr>
          <w:spacing w:val="-1"/>
          <w:sz w:val="24"/>
          <w:szCs w:val="24"/>
        </w:rPr>
        <w:t>a</w:t>
      </w:r>
      <w:r w:rsidR="003B3966" w:rsidRPr="00EB7BFD">
        <w:rPr>
          <w:sz w:val="24"/>
          <w:szCs w:val="24"/>
        </w:rPr>
        <w:t>luable</w:t>
      </w:r>
      <w:r w:rsidR="003B3966" w:rsidRPr="00EB7BFD">
        <w:rPr>
          <w:spacing w:val="1"/>
          <w:sz w:val="24"/>
          <w:szCs w:val="24"/>
        </w:rPr>
        <w:t xml:space="preserve"> </w:t>
      </w:r>
      <w:r w:rsidR="003B3966" w:rsidRPr="00EB7BFD">
        <w:rPr>
          <w:sz w:val="24"/>
          <w:szCs w:val="24"/>
        </w:rPr>
        <w:t>in the</w:t>
      </w:r>
      <w:r w:rsidR="003B3966" w:rsidRPr="00EB7BFD">
        <w:rPr>
          <w:spacing w:val="1"/>
          <w:sz w:val="24"/>
          <w:szCs w:val="24"/>
        </w:rPr>
        <w:t xml:space="preserve"> </w:t>
      </w:r>
      <w:r w:rsidR="003B3966" w:rsidRPr="00EB7BFD">
        <w:rPr>
          <w:sz w:val="24"/>
          <w:szCs w:val="24"/>
        </w:rPr>
        <w:t>wo</w:t>
      </w:r>
      <w:r w:rsidR="003B3966" w:rsidRPr="00EB7BFD">
        <w:rPr>
          <w:spacing w:val="-1"/>
          <w:sz w:val="24"/>
          <w:szCs w:val="24"/>
        </w:rPr>
        <w:t>r</w:t>
      </w:r>
      <w:r w:rsidR="003B3966" w:rsidRPr="00EB7BFD">
        <w:rPr>
          <w:sz w:val="24"/>
          <w:szCs w:val="24"/>
        </w:rPr>
        <w:t>kpla</w:t>
      </w:r>
      <w:r w:rsidR="003B3966" w:rsidRPr="00EB7BFD">
        <w:rPr>
          <w:spacing w:val="-1"/>
          <w:sz w:val="24"/>
          <w:szCs w:val="24"/>
        </w:rPr>
        <w:t>ce</w:t>
      </w:r>
      <w:r w:rsidR="003B3966" w:rsidRPr="00EB7BFD">
        <w:rPr>
          <w:sz w:val="24"/>
          <w:szCs w:val="24"/>
        </w:rPr>
        <w:t>.</w:t>
      </w:r>
      <w:r w:rsidR="003B3966" w:rsidRPr="00EB7BFD">
        <w:rPr>
          <w:spacing w:val="4"/>
          <w:sz w:val="24"/>
          <w:szCs w:val="24"/>
        </w:rPr>
        <w:t xml:space="preserve"> </w:t>
      </w:r>
      <w:r w:rsidR="003B3966" w:rsidRPr="00EB7BFD">
        <w:rPr>
          <w:spacing w:val="-3"/>
          <w:sz w:val="24"/>
          <w:szCs w:val="24"/>
        </w:rPr>
        <w:t>I</w:t>
      </w:r>
      <w:r w:rsidR="003B3966" w:rsidRPr="00EB7BFD">
        <w:rPr>
          <w:sz w:val="24"/>
          <w:szCs w:val="24"/>
        </w:rPr>
        <w:t>nst</w:t>
      </w:r>
      <w:r w:rsidR="003B3966" w:rsidRPr="00EB7BFD">
        <w:rPr>
          <w:spacing w:val="1"/>
          <w:sz w:val="24"/>
          <w:szCs w:val="24"/>
        </w:rPr>
        <w:t>i</w:t>
      </w:r>
      <w:r w:rsidR="003B3966" w:rsidRPr="00EB7BFD">
        <w:rPr>
          <w:sz w:val="24"/>
          <w:szCs w:val="24"/>
        </w:rPr>
        <w:t>tu</w:t>
      </w:r>
      <w:r w:rsidR="003B3966" w:rsidRPr="00EB7BFD">
        <w:rPr>
          <w:spacing w:val="1"/>
          <w:sz w:val="24"/>
          <w:szCs w:val="24"/>
        </w:rPr>
        <w:t>t</w:t>
      </w:r>
      <w:r w:rsidR="003B3966" w:rsidRPr="00EB7BFD">
        <w:rPr>
          <w:sz w:val="24"/>
          <w:szCs w:val="24"/>
        </w:rPr>
        <w:t>ions</w:t>
      </w:r>
      <w:r w:rsidR="003B3966" w:rsidRPr="00EB7BFD">
        <w:rPr>
          <w:spacing w:val="2"/>
          <w:sz w:val="24"/>
          <w:szCs w:val="24"/>
        </w:rPr>
        <w:t xml:space="preserve"> </w:t>
      </w:r>
      <w:r w:rsidR="003B3966" w:rsidRPr="00EB7BFD">
        <w:rPr>
          <w:spacing w:val="-1"/>
          <w:sz w:val="24"/>
          <w:szCs w:val="24"/>
        </w:rPr>
        <w:t>ca</w:t>
      </w:r>
      <w:r w:rsidR="003B3966" w:rsidRPr="00EB7BFD">
        <w:rPr>
          <w:sz w:val="24"/>
          <w:szCs w:val="24"/>
        </w:rPr>
        <w:t>n</w:t>
      </w:r>
      <w:r w:rsidR="003B3966" w:rsidRPr="00EB7BFD">
        <w:rPr>
          <w:spacing w:val="2"/>
          <w:sz w:val="24"/>
          <w:szCs w:val="24"/>
        </w:rPr>
        <w:t xml:space="preserve"> </w:t>
      </w:r>
      <w:r w:rsidR="003B3966" w:rsidRPr="00EB7BFD">
        <w:rPr>
          <w:sz w:val="24"/>
          <w:szCs w:val="24"/>
        </w:rPr>
        <w:t>use</w:t>
      </w:r>
      <w:r w:rsidR="003B3966" w:rsidRPr="00EB7BFD">
        <w:rPr>
          <w:spacing w:val="1"/>
          <w:sz w:val="24"/>
          <w:szCs w:val="24"/>
        </w:rPr>
        <w:t xml:space="preserve"> </w:t>
      </w:r>
      <w:r w:rsidR="003B3966" w:rsidRPr="00EB7BFD">
        <w:rPr>
          <w:sz w:val="24"/>
          <w:szCs w:val="24"/>
        </w:rPr>
        <w:t>th</w:t>
      </w:r>
      <w:r w:rsidR="003B3966" w:rsidRPr="00EB7BFD">
        <w:rPr>
          <w:spacing w:val="1"/>
          <w:sz w:val="24"/>
          <w:szCs w:val="24"/>
        </w:rPr>
        <w:t>i</w:t>
      </w:r>
      <w:r w:rsidR="003B3966" w:rsidRPr="00EB7BFD">
        <w:rPr>
          <w:sz w:val="24"/>
          <w:szCs w:val="24"/>
        </w:rPr>
        <w:t>s</w:t>
      </w:r>
      <w:r w:rsidR="003B3966" w:rsidRPr="00EB7BFD">
        <w:rPr>
          <w:spacing w:val="2"/>
          <w:sz w:val="24"/>
          <w:szCs w:val="24"/>
        </w:rPr>
        <w:t xml:space="preserve"> </w:t>
      </w:r>
      <w:r w:rsidR="003B3966" w:rsidRPr="00EB7BFD">
        <w:rPr>
          <w:sz w:val="24"/>
          <w:szCs w:val="24"/>
        </w:rPr>
        <w:t>f</w:t>
      </w:r>
      <w:r w:rsidR="003B3966" w:rsidRPr="00EB7BFD">
        <w:rPr>
          <w:spacing w:val="-2"/>
          <w:sz w:val="24"/>
          <w:szCs w:val="24"/>
        </w:rPr>
        <w:t>e</w:t>
      </w:r>
      <w:r w:rsidR="003B3966" w:rsidRPr="00EB7BFD">
        <w:rPr>
          <w:spacing w:val="-1"/>
          <w:sz w:val="24"/>
          <w:szCs w:val="24"/>
        </w:rPr>
        <w:t>e</w:t>
      </w:r>
      <w:r w:rsidR="003B3966" w:rsidRPr="00EB7BFD">
        <w:rPr>
          <w:sz w:val="24"/>
          <w:szCs w:val="24"/>
        </w:rPr>
        <w:t>db</w:t>
      </w:r>
      <w:r w:rsidR="003B3966" w:rsidRPr="00EB7BFD">
        <w:rPr>
          <w:spacing w:val="-1"/>
          <w:sz w:val="24"/>
          <w:szCs w:val="24"/>
        </w:rPr>
        <w:t>ac</w:t>
      </w:r>
      <w:r w:rsidR="003B3966" w:rsidRPr="00EB7BFD">
        <w:rPr>
          <w:sz w:val="24"/>
          <w:szCs w:val="24"/>
        </w:rPr>
        <w:t>k</w:t>
      </w:r>
      <w:r w:rsidR="003B3966" w:rsidRPr="00EB7BFD">
        <w:rPr>
          <w:spacing w:val="2"/>
          <w:sz w:val="24"/>
          <w:szCs w:val="24"/>
        </w:rPr>
        <w:t xml:space="preserve"> </w:t>
      </w:r>
      <w:r w:rsidR="003B3966" w:rsidRPr="00EB7BFD">
        <w:rPr>
          <w:sz w:val="24"/>
          <w:szCs w:val="24"/>
        </w:rPr>
        <w:t>to i</w:t>
      </w:r>
      <w:r w:rsidR="003B3966" w:rsidRPr="00EB7BFD">
        <w:rPr>
          <w:spacing w:val="1"/>
          <w:sz w:val="24"/>
          <w:szCs w:val="24"/>
        </w:rPr>
        <w:t>m</w:t>
      </w:r>
      <w:r w:rsidR="003B3966" w:rsidRPr="00EB7BFD">
        <w:rPr>
          <w:sz w:val="24"/>
          <w:szCs w:val="24"/>
        </w:rPr>
        <w:t>prove their</w:t>
      </w:r>
      <w:r w:rsidR="003B3966" w:rsidRPr="00EB7BFD">
        <w:rPr>
          <w:spacing w:val="1"/>
          <w:sz w:val="24"/>
          <w:szCs w:val="24"/>
        </w:rPr>
        <w:t xml:space="preserve"> </w:t>
      </w:r>
      <w:r w:rsidR="003B3966" w:rsidRPr="00EB7BFD">
        <w:rPr>
          <w:spacing w:val="-1"/>
          <w:sz w:val="24"/>
          <w:szCs w:val="24"/>
        </w:rPr>
        <w:t>c</w:t>
      </w:r>
      <w:r w:rsidR="003B3966" w:rsidRPr="00EB7BFD">
        <w:rPr>
          <w:sz w:val="24"/>
          <w:szCs w:val="24"/>
        </w:rPr>
        <w:t>ur</w:t>
      </w:r>
      <w:r w:rsidR="003B3966" w:rsidRPr="00EB7BFD">
        <w:rPr>
          <w:spacing w:val="-1"/>
          <w:sz w:val="24"/>
          <w:szCs w:val="24"/>
        </w:rPr>
        <w:t>r</w:t>
      </w:r>
      <w:r w:rsidR="003B3966" w:rsidRPr="00EB7BFD">
        <w:rPr>
          <w:sz w:val="24"/>
          <w:szCs w:val="24"/>
        </w:rPr>
        <w:t>icul</w:t>
      </w:r>
      <w:r w:rsidR="003B3966" w:rsidRPr="00EB7BFD">
        <w:rPr>
          <w:spacing w:val="2"/>
          <w:sz w:val="24"/>
          <w:szCs w:val="24"/>
        </w:rPr>
        <w:t>u</w:t>
      </w:r>
      <w:r w:rsidR="003B3966" w:rsidRPr="00EB7BFD">
        <w:rPr>
          <w:sz w:val="24"/>
          <w:szCs w:val="24"/>
        </w:rPr>
        <w:t>m</w:t>
      </w:r>
      <w:r w:rsidR="003B3966" w:rsidRPr="00EB7BFD">
        <w:rPr>
          <w:spacing w:val="2"/>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2"/>
          <w:sz w:val="24"/>
          <w:szCs w:val="24"/>
        </w:rPr>
        <w:t xml:space="preserve"> </w:t>
      </w:r>
      <w:r w:rsidR="003B3966" w:rsidRPr="00EB7BFD">
        <w:rPr>
          <w:spacing w:val="-1"/>
          <w:sz w:val="24"/>
          <w:szCs w:val="24"/>
        </w:rPr>
        <w:t>e</w:t>
      </w:r>
      <w:r w:rsidR="003B3966" w:rsidRPr="00EB7BFD">
        <w:rPr>
          <w:sz w:val="24"/>
          <w:szCs w:val="24"/>
        </w:rPr>
        <w:t>nsure</w:t>
      </w:r>
      <w:r w:rsidR="003B3966" w:rsidRPr="00EB7BFD">
        <w:rPr>
          <w:spacing w:val="1"/>
          <w:sz w:val="24"/>
          <w:szCs w:val="24"/>
        </w:rPr>
        <w:t xml:space="preserve"> </w:t>
      </w:r>
      <w:r w:rsidR="003B3966" w:rsidRPr="00EB7BFD">
        <w:rPr>
          <w:sz w:val="24"/>
          <w:szCs w:val="24"/>
        </w:rPr>
        <w:t>that</w:t>
      </w:r>
      <w:r w:rsidR="003B3966" w:rsidRPr="00EB7BFD">
        <w:rPr>
          <w:spacing w:val="2"/>
          <w:sz w:val="24"/>
          <w:szCs w:val="24"/>
        </w:rPr>
        <w:t xml:space="preserve"> </w:t>
      </w:r>
      <w:r w:rsidR="003B3966" w:rsidRPr="00EB7BFD">
        <w:rPr>
          <w:sz w:val="24"/>
          <w:szCs w:val="24"/>
        </w:rPr>
        <w:t>their</w:t>
      </w:r>
      <w:r w:rsidR="003B3966" w:rsidRPr="00EB7BFD">
        <w:rPr>
          <w:spacing w:val="1"/>
          <w:sz w:val="24"/>
          <w:szCs w:val="24"/>
        </w:rPr>
        <w:t xml:space="preserve"> </w:t>
      </w:r>
      <w:r w:rsidR="003B3966" w:rsidRPr="00EB7BFD">
        <w:rPr>
          <w:sz w:val="24"/>
          <w:szCs w:val="24"/>
        </w:rPr>
        <w:t>prog</w:t>
      </w:r>
      <w:r w:rsidR="003B3966" w:rsidRPr="00EB7BFD">
        <w:rPr>
          <w:spacing w:val="-1"/>
          <w:sz w:val="24"/>
          <w:szCs w:val="24"/>
        </w:rPr>
        <w:t>ra</w:t>
      </w:r>
      <w:r w:rsidR="003B3966" w:rsidRPr="00EB7BFD">
        <w:rPr>
          <w:sz w:val="24"/>
          <w:szCs w:val="24"/>
        </w:rPr>
        <w:t>ms</w:t>
      </w:r>
      <w:r w:rsidR="003B3966" w:rsidRPr="00EB7BFD">
        <w:rPr>
          <w:spacing w:val="3"/>
          <w:sz w:val="24"/>
          <w:szCs w:val="24"/>
        </w:rPr>
        <w:t xml:space="preserve"> </w:t>
      </w:r>
      <w:r w:rsidR="003B3966" w:rsidRPr="00EB7BFD">
        <w:rPr>
          <w:spacing w:val="-1"/>
          <w:sz w:val="24"/>
          <w:szCs w:val="24"/>
        </w:rPr>
        <w:t>a</w:t>
      </w:r>
      <w:r w:rsidR="003B3966" w:rsidRPr="00EB7BFD">
        <w:rPr>
          <w:sz w:val="24"/>
          <w:szCs w:val="24"/>
        </w:rPr>
        <w:t>re m</w:t>
      </w:r>
      <w:r w:rsidR="003B3966" w:rsidRPr="00EB7BFD">
        <w:rPr>
          <w:spacing w:val="2"/>
          <w:sz w:val="24"/>
          <w:szCs w:val="24"/>
        </w:rPr>
        <w:t>e</w:t>
      </w:r>
      <w:r w:rsidR="003B3966" w:rsidRPr="00EB7BFD">
        <w:rPr>
          <w:spacing w:val="-1"/>
          <w:sz w:val="24"/>
          <w:szCs w:val="24"/>
        </w:rPr>
        <w:t>e</w:t>
      </w:r>
      <w:r w:rsidR="003B3966" w:rsidRPr="00EB7BFD">
        <w:rPr>
          <w:sz w:val="24"/>
          <w:szCs w:val="24"/>
        </w:rPr>
        <w:t>t</w:t>
      </w:r>
      <w:r w:rsidR="003B3966" w:rsidRPr="00EB7BFD">
        <w:rPr>
          <w:spacing w:val="1"/>
          <w:sz w:val="24"/>
          <w:szCs w:val="24"/>
        </w:rPr>
        <w:t>i</w:t>
      </w:r>
      <w:r w:rsidR="003B3966" w:rsidRPr="00EB7BFD">
        <w:rPr>
          <w:sz w:val="24"/>
          <w:szCs w:val="24"/>
        </w:rPr>
        <w:t>ng</w:t>
      </w:r>
      <w:r w:rsidR="003B3966" w:rsidRPr="00EB7BFD">
        <w:rPr>
          <w:spacing w:val="2"/>
          <w:sz w:val="24"/>
          <w:szCs w:val="24"/>
        </w:rPr>
        <w:t xml:space="preserve"> </w:t>
      </w:r>
      <w:r w:rsidR="003B3966" w:rsidRPr="00EB7BFD">
        <w:rPr>
          <w:sz w:val="24"/>
          <w:szCs w:val="24"/>
        </w:rPr>
        <w:t>the</w:t>
      </w:r>
      <w:r w:rsidR="003B3966" w:rsidRPr="00EB7BFD">
        <w:rPr>
          <w:spacing w:val="1"/>
          <w:sz w:val="24"/>
          <w:szCs w:val="24"/>
        </w:rPr>
        <w:t xml:space="preserve"> </w:t>
      </w:r>
      <w:r w:rsidR="003B3966" w:rsidRPr="00EB7BFD">
        <w:rPr>
          <w:sz w:val="24"/>
          <w:szCs w:val="24"/>
        </w:rPr>
        <w:t>n</w:t>
      </w:r>
      <w:r w:rsidR="003B3966" w:rsidRPr="00EB7BFD">
        <w:rPr>
          <w:spacing w:val="-1"/>
          <w:sz w:val="24"/>
          <w:szCs w:val="24"/>
        </w:rPr>
        <w:t>ee</w:t>
      </w:r>
      <w:r w:rsidR="003B3966" w:rsidRPr="00EB7BFD">
        <w:rPr>
          <w:sz w:val="24"/>
          <w:szCs w:val="24"/>
        </w:rPr>
        <w:t>ds</w:t>
      </w:r>
      <w:r w:rsidR="003B3966" w:rsidRPr="00EB7BFD">
        <w:rPr>
          <w:spacing w:val="2"/>
          <w:sz w:val="24"/>
          <w:szCs w:val="24"/>
        </w:rPr>
        <w:t xml:space="preserve"> </w:t>
      </w:r>
      <w:r w:rsidR="003B3966" w:rsidRPr="00EB7BFD">
        <w:rPr>
          <w:sz w:val="24"/>
          <w:szCs w:val="24"/>
        </w:rPr>
        <w:t>of</w:t>
      </w:r>
      <w:r w:rsidR="003B3966" w:rsidRPr="00EB7BFD">
        <w:rPr>
          <w:spacing w:val="1"/>
          <w:sz w:val="24"/>
          <w:szCs w:val="24"/>
        </w:rPr>
        <w:t xml:space="preserve"> </w:t>
      </w:r>
      <w:r w:rsidR="003B3966" w:rsidRPr="00EB7BFD">
        <w:rPr>
          <w:spacing w:val="-1"/>
          <w:sz w:val="24"/>
          <w:szCs w:val="24"/>
        </w:rPr>
        <w:t>e</w:t>
      </w:r>
      <w:r w:rsidR="003B3966" w:rsidRPr="00EB7BFD">
        <w:rPr>
          <w:sz w:val="24"/>
          <w:szCs w:val="24"/>
        </w:rPr>
        <w:t>mp</w:t>
      </w:r>
      <w:r w:rsidR="003B3966" w:rsidRPr="00EB7BFD">
        <w:rPr>
          <w:spacing w:val="1"/>
          <w:sz w:val="24"/>
          <w:szCs w:val="24"/>
        </w:rPr>
        <w:t>l</w:t>
      </w:r>
      <w:r w:rsidR="003B3966" w:rsidRPr="00EB7BFD">
        <w:rPr>
          <w:sz w:val="24"/>
          <w:szCs w:val="24"/>
        </w:rPr>
        <w:t>oy</w:t>
      </w:r>
      <w:r w:rsidR="003B3966" w:rsidRPr="00EB7BFD">
        <w:rPr>
          <w:spacing w:val="-1"/>
          <w:sz w:val="24"/>
          <w:szCs w:val="24"/>
        </w:rPr>
        <w:t>e</w:t>
      </w:r>
      <w:r w:rsidR="003B3966" w:rsidRPr="00EB7BFD">
        <w:rPr>
          <w:sz w:val="24"/>
          <w:szCs w:val="24"/>
        </w:rPr>
        <w:t>rs</w:t>
      </w:r>
      <w:r w:rsidR="003B3966" w:rsidRPr="00EB7BFD">
        <w:rPr>
          <w:spacing w:val="4"/>
          <w:sz w:val="24"/>
          <w:szCs w:val="24"/>
        </w:rPr>
        <w:t xml:space="preserve"> </w:t>
      </w:r>
      <w:r w:rsidR="003B3966" w:rsidRPr="00EB7BFD">
        <w:rPr>
          <w:spacing w:val="-1"/>
          <w:sz w:val="24"/>
          <w:szCs w:val="24"/>
        </w:rPr>
        <w:t>a</w:t>
      </w:r>
      <w:r w:rsidR="003B3966" w:rsidRPr="00EB7BFD">
        <w:rPr>
          <w:sz w:val="24"/>
          <w:szCs w:val="24"/>
        </w:rPr>
        <w:t>nd students alike.</w:t>
      </w:r>
    </w:p>
    <w:p w14:paraId="2D61399D" w14:textId="5A446F0D" w:rsidR="00E23DEC" w:rsidRPr="00EB7BFD" w:rsidRDefault="00FB1E05">
      <w:pPr>
        <w:spacing w:before="3" w:line="360" w:lineRule="auto"/>
        <w:ind w:left="780" w:right="81" w:hanging="675"/>
        <w:jc w:val="both"/>
        <w:rPr>
          <w:sz w:val="24"/>
          <w:szCs w:val="24"/>
        </w:rPr>
      </w:pPr>
      <w:r w:rsidRPr="00EB7BFD">
        <w:rPr>
          <w:sz w:val="24"/>
          <w:szCs w:val="24"/>
        </w:rPr>
        <w:t>iv</w:t>
      </w:r>
      <w:r w:rsidR="003B3966" w:rsidRPr="00EB7BFD">
        <w:rPr>
          <w:sz w:val="24"/>
          <w:szCs w:val="24"/>
        </w:rPr>
        <w:t>.      D</w:t>
      </w:r>
      <w:r w:rsidR="003B3966" w:rsidRPr="00EB7BFD">
        <w:rPr>
          <w:spacing w:val="-1"/>
          <w:sz w:val="24"/>
          <w:szCs w:val="24"/>
        </w:rPr>
        <w:t>e</w:t>
      </w:r>
      <w:r w:rsidR="003B3966" w:rsidRPr="00EB7BFD">
        <w:rPr>
          <w:sz w:val="24"/>
          <w:szCs w:val="24"/>
        </w:rPr>
        <w:t>v</w:t>
      </w:r>
      <w:r w:rsidR="003B3966" w:rsidRPr="00EB7BFD">
        <w:rPr>
          <w:spacing w:val="-1"/>
          <w:sz w:val="24"/>
          <w:szCs w:val="24"/>
        </w:rPr>
        <w:t>e</w:t>
      </w:r>
      <w:r w:rsidR="003B3966" w:rsidRPr="00EB7BFD">
        <w:rPr>
          <w:sz w:val="24"/>
          <w:szCs w:val="24"/>
        </w:rPr>
        <w:t>lop</w:t>
      </w:r>
      <w:r w:rsidR="003B3966" w:rsidRPr="00EB7BFD">
        <w:rPr>
          <w:spacing w:val="31"/>
          <w:sz w:val="24"/>
          <w:szCs w:val="24"/>
        </w:rPr>
        <w:t xml:space="preserve"> </w:t>
      </w:r>
      <w:r w:rsidR="003B3966" w:rsidRPr="00EB7BFD">
        <w:rPr>
          <w:sz w:val="24"/>
          <w:szCs w:val="24"/>
        </w:rPr>
        <w:t>a</w:t>
      </w:r>
      <w:r w:rsidR="003B3966" w:rsidRPr="00EB7BFD">
        <w:rPr>
          <w:spacing w:val="27"/>
          <w:sz w:val="24"/>
          <w:szCs w:val="24"/>
        </w:rPr>
        <w:t xml:space="preserve"> </w:t>
      </w:r>
      <w:r w:rsidR="003B3966" w:rsidRPr="00EB7BFD">
        <w:rPr>
          <w:sz w:val="24"/>
          <w:szCs w:val="24"/>
        </w:rPr>
        <w:t>dis</w:t>
      </w:r>
      <w:r w:rsidR="003B3966" w:rsidRPr="00EB7BFD">
        <w:rPr>
          <w:spacing w:val="1"/>
          <w:sz w:val="24"/>
          <w:szCs w:val="24"/>
        </w:rPr>
        <w:t>t</w:t>
      </w:r>
      <w:r w:rsidR="003B3966" w:rsidRPr="00EB7BFD">
        <w:rPr>
          <w:sz w:val="24"/>
          <w:szCs w:val="24"/>
        </w:rPr>
        <w:t>ingu</w:t>
      </w:r>
      <w:r w:rsidR="003B3966" w:rsidRPr="00EB7BFD">
        <w:rPr>
          <w:spacing w:val="1"/>
          <w:sz w:val="24"/>
          <w:szCs w:val="24"/>
        </w:rPr>
        <w:t>i</w:t>
      </w:r>
      <w:r w:rsidR="003B3966" w:rsidRPr="00EB7BFD">
        <w:rPr>
          <w:sz w:val="24"/>
          <w:szCs w:val="24"/>
        </w:rPr>
        <w:t>sh</w:t>
      </w:r>
      <w:r w:rsidR="003B3966" w:rsidRPr="00EB7BFD">
        <w:rPr>
          <w:spacing w:val="-1"/>
          <w:sz w:val="24"/>
          <w:szCs w:val="24"/>
        </w:rPr>
        <w:t>e</w:t>
      </w:r>
      <w:r w:rsidR="003B3966" w:rsidRPr="00EB7BFD">
        <w:rPr>
          <w:sz w:val="24"/>
          <w:szCs w:val="24"/>
        </w:rPr>
        <w:t>d</w:t>
      </w:r>
      <w:r w:rsidR="003B3966" w:rsidRPr="00EB7BFD">
        <w:rPr>
          <w:spacing w:val="28"/>
          <w:sz w:val="24"/>
          <w:szCs w:val="24"/>
        </w:rPr>
        <w:t xml:space="preserve"> </w:t>
      </w:r>
      <w:r w:rsidR="003B3966" w:rsidRPr="00EB7BFD">
        <w:rPr>
          <w:sz w:val="24"/>
          <w:szCs w:val="24"/>
        </w:rPr>
        <w:t>r</w:t>
      </w:r>
      <w:r w:rsidR="003B3966" w:rsidRPr="00EB7BFD">
        <w:rPr>
          <w:spacing w:val="-2"/>
          <w:sz w:val="24"/>
          <w:szCs w:val="24"/>
        </w:rPr>
        <w:t>e</w:t>
      </w:r>
      <w:r w:rsidR="003B3966" w:rsidRPr="00EB7BFD">
        <w:rPr>
          <w:sz w:val="24"/>
          <w:szCs w:val="24"/>
        </w:rPr>
        <w:t>putation:</w:t>
      </w:r>
      <w:r w:rsidR="003B3966" w:rsidRPr="00EB7BFD">
        <w:rPr>
          <w:spacing w:val="29"/>
          <w:sz w:val="24"/>
          <w:szCs w:val="24"/>
        </w:rPr>
        <w:t xml:space="preserve"> </w:t>
      </w:r>
      <w:r w:rsidR="003B3966" w:rsidRPr="00EB7BFD">
        <w:rPr>
          <w:sz w:val="24"/>
          <w:szCs w:val="24"/>
        </w:rPr>
        <w:t>By</w:t>
      </w:r>
      <w:r w:rsidR="003B3966" w:rsidRPr="00EB7BFD">
        <w:rPr>
          <w:spacing w:val="28"/>
          <w:sz w:val="24"/>
          <w:szCs w:val="24"/>
        </w:rPr>
        <w:t xml:space="preserve"> </w:t>
      </w:r>
      <w:r w:rsidR="003B3966" w:rsidRPr="00EB7BFD">
        <w:rPr>
          <w:spacing w:val="2"/>
          <w:sz w:val="24"/>
          <w:szCs w:val="24"/>
        </w:rPr>
        <w:t>o</w:t>
      </w:r>
      <w:r w:rsidR="003B3966" w:rsidRPr="00EB7BFD">
        <w:rPr>
          <w:sz w:val="24"/>
          <w:szCs w:val="24"/>
        </w:rPr>
        <w:t>f</w:t>
      </w:r>
      <w:r w:rsidR="003B3966" w:rsidRPr="00EB7BFD">
        <w:rPr>
          <w:spacing w:val="-1"/>
          <w:sz w:val="24"/>
          <w:szCs w:val="24"/>
        </w:rPr>
        <w:t>f</w:t>
      </w:r>
      <w:r w:rsidR="003B3966" w:rsidRPr="00EB7BFD">
        <w:rPr>
          <w:spacing w:val="1"/>
          <w:sz w:val="24"/>
          <w:szCs w:val="24"/>
        </w:rPr>
        <w:t>e</w:t>
      </w:r>
      <w:r w:rsidR="003B3966" w:rsidRPr="00EB7BFD">
        <w:rPr>
          <w:sz w:val="24"/>
          <w:szCs w:val="24"/>
        </w:rPr>
        <w:t>ring</w:t>
      </w:r>
      <w:r w:rsidR="003B3966" w:rsidRPr="00EB7BFD">
        <w:rPr>
          <w:spacing w:val="28"/>
          <w:sz w:val="24"/>
          <w:szCs w:val="24"/>
        </w:rPr>
        <w:t xml:space="preserve"> </w:t>
      </w:r>
      <w:r w:rsidR="003B3966" w:rsidRPr="00EB7BFD">
        <w:rPr>
          <w:sz w:val="24"/>
          <w:szCs w:val="24"/>
        </w:rPr>
        <w:t>hig</w:t>
      </w:r>
      <w:r w:rsidR="003B3966" w:rsidRPr="00EB7BFD">
        <w:rPr>
          <w:spacing w:val="4"/>
          <w:sz w:val="24"/>
          <w:szCs w:val="24"/>
        </w:rPr>
        <w:t>h</w:t>
      </w:r>
      <w:r w:rsidR="003B3966" w:rsidRPr="00EB7BFD">
        <w:rPr>
          <w:spacing w:val="-1"/>
          <w:sz w:val="24"/>
          <w:szCs w:val="24"/>
        </w:rPr>
        <w:t>-</w:t>
      </w:r>
      <w:r w:rsidR="003B3966" w:rsidRPr="00EB7BFD">
        <w:rPr>
          <w:sz w:val="24"/>
          <w:szCs w:val="24"/>
        </w:rPr>
        <w:t>qu</w:t>
      </w:r>
      <w:r w:rsidR="003B3966" w:rsidRPr="00EB7BFD">
        <w:rPr>
          <w:spacing w:val="-1"/>
          <w:sz w:val="24"/>
          <w:szCs w:val="24"/>
        </w:rPr>
        <w:t>a</w:t>
      </w:r>
      <w:r w:rsidR="003B3966" w:rsidRPr="00EB7BFD">
        <w:rPr>
          <w:sz w:val="24"/>
          <w:szCs w:val="24"/>
        </w:rPr>
        <w:t>l</w:t>
      </w:r>
      <w:r w:rsidR="003B3966" w:rsidRPr="00EB7BFD">
        <w:rPr>
          <w:spacing w:val="1"/>
          <w:sz w:val="24"/>
          <w:szCs w:val="24"/>
        </w:rPr>
        <w:t>i</w:t>
      </w:r>
      <w:r w:rsidR="003B3966" w:rsidRPr="00EB7BFD">
        <w:rPr>
          <w:sz w:val="24"/>
          <w:szCs w:val="24"/>
        </w:rPr>
        <w:t>ty</w:t>
      </w:r>
      <w:r w:rsidR="003B3966" w:rsidRPr="00EB7BFD">
        <w:rPr>
          <w:spacing w:val="28"/>
          <w:sz w:val="24"/>
          <w:szCs w:val="24"/>
        </w:rPr>
        <w:t xml:space="preserve"> </w:t>
      </w:r>
      <w:r w:rsidR="003B3966" w:rsidRPr="00EB7BFD">
        <w:rPr>
          <w:sz w:val="24"/>
          <w:szCs w:val="24"/>
        </w:rPr>
        <w:t>in</w:t>
      </w:r>
      <w:r w:rsidR="003B3966" w:rsidRPr="00EB7BFD">
        <w:rPr>
          <w:spacing w:val="1"/>
          <w:sz w:val="24"/>
          <w:szCs w:val="24"/>
        </w:rPr>
        <w:t>t</w:t>
      </w:r>
      <w:r w:rsidR="003B3966" w:rsidRPr="00EB7BFD">
        <w:rPr>
          <w:spacing w:val="-1"/>
          <w:sz w:val="24"/>
          <w:szCs w:val="24"/>
        </w:rPr>
        <w:t>e</w:t>
      </w:r>
      <w:r w:rsidR="003B3966" w:rsidRPr="00EB7BFD">
        <w:rPr>
          <w:sz w:val="24"/>
          <w:szCs w:val="24"/>
        </w:rPr>
        <w:t>rnship</w:t>
      </w:r>
      <w:r w:rsidR="003B3966" w:rsidRPr="00EB7BFD">
        <w:rPr>
          <w:spacing w:val="2"/>
          <w:sz w:val="24"/>
          <w:szCs w:val="24"/>
        </w:rPr>
        <w:t>s</w:t>
      </w:r>
      <w:r w:rsidR="003B3966" w:rsidRPr="00EB7BFD">
        <w:rPr>
          <w:sz w:val="24"/>
          <w:szCs w:val="24"/>
        </w:rPr>
        <w:t>,</w:t>
      </w:r>
      <w:r w:rsidR="003B3966" w:rsidRPr="00EB7BFD">
        <w:rPr>
          <w:spacing w:val="28"/>
          <w:sz w:val="24"/>
          <w:szCs w:val="24"/>
        </w:rPr>
        <w:t xml:space="preserve"> </w:t>
      </w:r>
      <w:r w:rsidR="003B3966" w:rsidRPr="00EB7BFD">
        <w:rPr>
          <w:sz w:val="24"/>
          <w:szCs w:val="24"/>
        </w:rPr>
        <w:t>ins</w:t>
      </w:r>
      <w:r w:rsidR="003B3966" w:rsidRPr="00EB7BFD">
        <w:rPr>
          <w:spacing w:val="1"/>
          <w:sz w:val="24"/>
          <w:szCs w:val="24"/>
        </w:rPr>
        <w:t>t</w:t>
      </w:r>
      <w:r w:rsidR="003B3966" w:rsidRPr="00EB7BFD">
        <w:rPr>
          <w:sz w:val="24"/>
          <w:szCs w:val="24"/>
        </w:rPr>
        <w:t>i</w:t>
      </w:r>
      <w:r w:rsidR="003B3966" w:rsidRPr="00EB7BFD">
        <w:rPr>
          <w:spacing w:val="1"/>
          <w:sz w:val="24"/>
          <w:szCs w:val="24"/>
        </w:rPr>
        <w:t>t</w:t>
      </w:r>
      <w:r w:rsidR="003B3966" w:rsidRPr="00EB7BFD">
        <w:rPr>
          <w:sz w:val="24"/>
          <w:szCs w:val="24"/>
        </w:rPr>
        <w:t>ut</w:t>
      </w:r>
      <w:r w:rsidR="003B3966" w:rsidRPr="00EB7BFD">
        <w:rPr>
          <w:spacing w:val="1"/>
          <w:sz w:val="24"/>
          <w:szCs w:val="24"/>
        </w:rPr>
        <w:t>i</w:t>
      </w:r>
      <w:r w:rsidR="003B3966" w:rsidRPr="00EB7BFD">
        <w:rPr>
          <w:sz w:val="24"/>
          <w:szCs w:val="24"/>
        </w:rPr>
        <w:t>ons</w:t>
      </w:r>
      <w:r w:rsidR="003B3966" w:rsidRPr="00EB7BFD">
        <w:rPr>
          <w:spacing w:val="28"/>
          <w:sz w:val="24"/>
          <w:szCs w:val="24"/>
        </w:rPr>
        <w:t xml:space="preserve"> </w:t>
      </w:r>
      <w:r w:rsidR="003B3966" w:rsidRPr="00EB7BFD">
        <w:rPr>
          <w:spacing w:val="-1"/>
          <w:sz w:val="24"/>
          <w:szCs w:val="24"/>
        </w:rPr>
        <w:t>ca</w:t>
      </w:r>
      <w:r w:rsidR="003B3966" w:rsidRPr="00EB7BFD">
        <w:rPr>
          <w:sz w:val="24"/>
          <w:szCs w:val="24"/>
        </w:rPr>
        <w:t>n</w:t>
      </w:r>
      <w:r w:rsidR="003B3966" w:rsidRPr="00EB7BFD">
        <w:rPr>
          <w:spacing w:val="28"/>
          <w:sz w:val="24"/>
          <w:szCs w:val="24"/>
        </w:rPr>
        <w:t xml:space="preserve"> </w:t>
      </w:r>
      <w:r w:rsidR="003B3966" w:rsidRPr="00EB7BFD">
        <w:rPr>
          <w:sz w:val="24"/>
          <w:szCs w:val="24"/>
        </w:rPr>
        <w:t>d</w:t>
      </w:r>
      <w:r w:rsidR="003B3966" w:rsidRPr="00EB7BFD">
        <w:rPr>
          <w:spacing w:val="-1"/>
          <w:sz w:val="24"/>
          <w:szCs w:val="24"/>
        </w:rPr>
        <w:t>e</w:t>
      </w:r>
      <w:r w:rsidR="003B3966" w:rsidRPr="00EB7BFD">
        <w:rPr>
          <w:sz w:val="24"/>
          <w:szCs w:val="24"/>
        </w:rPr>
        <w:t>v</w:t>
      </w:r>
      <w:r w:rsidR="003B3966" w:rsidRPr="00EB7BFD">
        <w:rPr>
          <w:spacing w:val="-1"/>
          <w:sz w:val="24"/>
          <w:szCs w:val="24"/>
        </w:rPr>
        <w:t>e</w:t>
      </w:r>
      <w:r w:rsidR="003B3966" w:rsidRPr="00EB7BFD">
        <w:rPr>
          <w:sz w:val="24"/>
          <w:szCs w:val="24"/>
        </w:rPr>
        <w:t>l</w:t>
      </w:r>
      <w:r w:rsidR="003B3966" w:rsidRPr="00EB7BFD">
        <w:rPr>
          <w:spacing w:val="3"/>
          <w:sz w:val="24"/>
          <w:szCs w:val="24"/>
        </w:rPr>
        <w:t>o</w:t>
      </w:r>
      <w:r w:rsidR="003B3966" w:rsidRPr="00EB7BFD">
        <w:rPr>
          <w:sz w:val="24"/>
          <w:szCs w:val="24"/>
        </w:rPr>
        <w:t>p</w:t>
      </w:r>
      <w:r w:rsidR="003B3966" w:rsidRPr="00EB7BFD">
        <w:rPr>
          <w:spacing w:val="28"/>
          <w:sz w:val="24"/>
          <w:szCs w:val="24"/>
        </w:rPr>
        <w:t xml:space="preserve"> </w:t>
      </w:r>
      <w:r w:rsidR="003B3966" w:rsidRPr="00EB7BFD">
        <w:rPr>
          <w:sz w:val="24"/>
          <w:szCs w:val="24"/>
        </w:rPr>
        <w:t>a r</w:t>
      </w:r>
      <w:r w:rsidR="003B3966" w:rsidRPr="00EB7BFD">
        <w:rPr>
          <w:spacing w:val="-2"/>
          <w:sz w:val="24"/>
          <w:szCs w:val="24"/>
        </w:rPr>
        <w:t>e</w:t>
      </w:r>
      <w:r w:rsidR="003B3966" w:rsidRPr="00EB7BFD">
        <w:rPr>
          <w:sz w:val="24"/>
          <w:szCs w:val="24"/>
        </w:rPr>
        <w:t>putation</w:t>
      </w:r>
      <w:r w:rsidR="003B3966" w:rsidRPr="00EB7BFD">
        <w:rPr>
          <w:spacing w:val="2"/>
          <w:sz w:val="24"/>
          <w:szCs w:val="24"/>
        </w:rPr>
        <w:t xml:space="preserve"> </w:t>
      </w:r>
      <w:r w:rsidR="003B3966" w:rsidRPr="00EB7BFD">
        <w:rPr>
          <w:spacing w:val="-1"/>
          <w:sz w:val="24"/>
          <w:szCs w:val="24"/>
        </w:rPr>
        <w:t>a</w:t>
      </w:r>
      <w:r w:rsidR="003B3966" w:rsidRPr="00EB7BFD">
        <w:rPr>
          <w:sz w:val="24"/>
          <w:szCs w:val="24"/>
        </w:rPr>
        <w:t>s</w:t>
      </w:r>
      <w:r w:rsidR="003B3966" w:rsidRPr="00EB7BFD">
        <w:rPr>
          <w:spacing w:val="1"/>
          <w:sz w:val="24"/>
          <w:szCs w:val="24"/>
        </w:rPr>
        <w:t xml:space="preserve"> </w:t>
      </w:r>
      <w:r w:rsidR="003B3966" w:rsidRPr="00EB7BFD">
        <w:rPr>
          <w:sz w:val="24"/>
          <w:szCs w:val="24"/>
        </w:rPr>
        <w:t xml:space="preserve">a </w:t>
      </w:r>
      <w:r w:rsidR="003B3966" w:rsidRPr="00EB7BFD">
        <w:rPr>
          <w:spacing w:val="3"/>
          <w:sz w:val="24"/>
          <w:szCs w:val="24"/>
        </w:rPr>
        <w:t>l</w:t>
      </w:r>
      <w:r w:rsidR="003B3966" w:rsidRPr="00EB7BFD">
        <w:rPr>
          <w:spacing w:val="-1"/>
          <w:sz w:val="24"/>
          <w:szCs w:val="24"/>
        </w:rPr>
        <w:t>ea</w:t>
      </w:r>
      <w:r w:rsidR="003B3966" w:rsidRPr="00EB7BFD">
        <w:rPr>
          <w:sz w:val="24"/>
          <w:szCs w:val="24"/>
        </w:rPr>
        <w:t>d</w:t>
      </w:r>
      <w:r w:rsidR="003B3966" w:rsidRPr="00EB7BFD">
        <w:rPr>
          <w:spacing w:val="1"/>
          <w:sz w:val="24"/>
          <w:szCs w:val="24"/>
        </w:rPr>
        <w:t>e</w:t>
      </w:r>
      <w:r w:rsidR="003B3966" w:rsidRPr="00EB7BFD">
        <w:rPr>
          <w:sz w:val="24"/>
          <w:szCs w:val="24"/>
        </w:rPr>
        <w:t>r in</w:t>
      </w:r>
      <w:r w:rsidR="003B3966" w:rsidRPr="00EB7BFD">
        <w:rPr>
          <w:spacing w:val="4"/>
          <w:sz w:val="24"/>
          <w:szCs w:val="24"/>
        </w:rPr>
        <w:t xml:space="preserve"> </w:t>
      </w:r>
      <w:r w:rsidR="003B3966" w:rsidRPr="00EB7BFD">
        <w:rPr>
          <w:sz w:val="24"/>
          <w:szCs w:val="24"/>
        </w:rPr>
        <w:t>their fi</w:t>
      </w:r>
      <w:r w:rsidR="003B3966" w:rsidRPr="00EB7BFD">
        <w:rPr>
          <w:spacing w:val="-1"/>
          <w:sz w:val="24"/>
          <w:szCs w:val="24"/>
        </w:rPr>
        <w:t>e</w:t>
      </w:r>
      <w:r w:rsidR="003B3966" w:rsidRPr="00EB7BFD">
        <w:rPr>
          <w:sz w:val="24"/>
          <w:szCs w:val="24"/>
        </w:rPr>
        <w:t>ld</w:t>
      </w:r>
      <w:r w:rsidR="003B3966" w:rsidRPr="00EB7BFD">
        <w:rPr>
          <w:spacing w:val="2"/>
          <w:sz w:val="24"/>
          <w:szCs w:val="24"/>
        </w:rPr>
        <w:t xml:space="preserve"> </w:t>
      </w:r>
      <w:r w:rsidR="003B3966" w:rsidRPr="00EB7BFD">
        <w:rPr>
          <w:sz w:val="24"/>
          <w:szCs w:val="24"/>
        </w:rPr>
        <w:t>of study.</w:t>
      </w:r>
      <w:r w:rsidR="003B3966" w:rsidRPr="00EB7BFD">
        <w:rPr>
          <w:spacing w:val="1"/>
          <w:sz w:val="24"/>
          <w:szCs w:val="24"/>
        </w:rPr>
        <w:t xml:space="preserve"> </w:t>
      </w:r>
      <w:r w:rsidR="003B3966" w:rsidRPr="00EB7BFD">
        <w:rPr>
          <w:sz w:val="24"/>
          <w:szCs w:val="24"/>
        </w:rPr>
        <w:t>This</w:t>
      </w:r>
      <w:r w:rsidR="003B3966" w:rsidRPr="00EB7BFD">
        <w:rPr>
          <w:spacing w:val="4"/>
          <w:sz w:val="24"/>
          <w:szCs w:val="24"/>
        </w:rPr>
        <w:t xml:space="preserve"> </w:t>
      </w:r>
      <w:r w:rsidR="003B3966" w:rsidRPr="00EB7BFD">
        <w:rPr>
          <w:spacing w:val="-1"/>
          <w:sz w:val="24"/>
          <w:szCs w:val="24"/>
        </w:rPr>
        <w:t>ca</w:t>
      </w:r>
      <w:r w:rsidR="003B3966" w:rsidRPr="00EB7BFD">
        <w:rPr>
          <w:sz w:val="24"/>
          <w:szCs w:val="24"/>
        </w:rPr>
        <w:t>n</w:t>
      </w:r>
      <w:r w:rsidR="003B3966" w:rsidRPr="00EB7BFD">
        <w:rPr>
          <w:spacing w:val="1"/>
          <w:sz w:val="24"/>
          <w:szCs w:val="24"/>
        </w:rPr>
        <w:t xml:space="preserve"> </w:t>
      </w:r>
      <w:r w:rsidR="003B3966" w:rsidRPr="00EB7BFD">
        <w:rPr>
          <w:spacing w:val="-1"/>
          <w:sz w:val="24"/>
          <w:szCs w:val="24"/>
        </w:rPr>
        <w:t>a</w:t>
      </w:r>
      <w:r w:rsidR="003B3966" w:rsidRPr="00EB7BFD">
        <w:rPr>
          <w:sz w:val="24"/>
          <w:szCs w:val="24"/>
        </w:rPr>
        <w:t>t</w:t>
      </w:r>
      <w:r w:rsidR="003B3966" w:rsidRPr="00EB7BFD">
        <w:rPr>
          <w:spacing w:val="1"/>
          <w:sz w:val="24"/>
          <w:szCs w:val="24"/>
        </w:rPr>
        <w:t>tr</w:t>
      </w:r>
      <w:r w:rsidR="003B3966" w:rsidRPr="00EB7BFD">
        <w:rPr>
          <w:spacing w:val="-1"/>
          <w:sz w:val="24"/>
          <w:szCs w:val="24"/>
        </w:rPr>
        <w:t>ac</w:t>
      </w:r>
      <w:r w:rsidR="003B3966" w:rsidRPr="00EB7BFD">
        <w:rPr>
          <w:sz w:val="24"/>
          <w:szCs w:val="24"/>
        </w:rPr>
        <w:t>t</w:t>
      </w:r>
      <w:r w:rsidR="003B3966" w:rsidRPr="00EB7BFD">
        <w:rPr>
          <w:spacing w:val="2"/>
          <w:sz w:val="24"/>
          <w:szCs w:val="24"/>
        </w:rPr>
        <w:t xml:space="preserve"> </w:t>
      </w:r>
      <w:r w:rsidR="003B3966" w:rsidRPr="00EB7BFD">
        <w:rPr>
          <w:sz w:val="24"/>
          <w:szCs w:val="24"/>
        </w:rPr>
        <w:t>top</w:t>
      </w:r>
      <w:r w:rsidR="003B3966" w:rsidRPr="00EB7BFD">
        <w:rPr>
          <w:spacing w:val="2"/>
          <w:sz w:val="24"/>
          <w:szCs w:val="24"/>
        </w:rPr>
        <w:t xml:space="preserve"> </w:t>
      </w:r>
      <w:r w:rsidR="003B3966" w:rsidRPr="00EB7BFD">
        <w:rPr>
          <w:spacing w:val="-1"/>
          <w:sz w:val="24"/>
          <w:szCs w:val="24"/>
        </w:rPr>
        <w:t>e</w:t>
      </w:r>
      <w:r w:rsidR="003B3966" w:rsidRPr="00EB7BFD">
        <w:rPr>
          <w:sz w:val="24"/>
          <w:szCs w:val="24"/>
        </w:rPr>
        <w:t>mp</w:t>
      </w:r>
      <w:r w:rsidR="003B3966" w:rsidRPr="00EB7BFD">
        <w:rPr>
          <w:spacing w:val="1"/>
          <w:sz w:val="24"/>
          <w:szCs w:val="24"/>
        </w:rPr>
        <w:t>l</w:t>
      </w:r>
      <w:r w:rsidR="003B3966" w:rsidRPr="00EB7BFD">
        <w:rPr>
          <w:sz w:val="24"/>
          <w:szCs w:val="24"/>
        </w:rPr>
        <w:t>oy</w:t>
      </w:r>
      <w:r w:rsidR="003B3966" w:rsidRPr="00EB7BFD">
        <w:rPr>
          <w:spacing w:val="-1"/>
          <w:sz w:val="24"/>
          <w:szCs w:val="24"/>
        </w:rPr>
        <w:t>e</w:t>
      </w:r>
      <w:r w:rsidR="003B3966" w:rsidRPr="00EB7BFD">
        <w:rPr>
          <w:spacing w:val="1"/>
          <w:sz w:val="24"/>
          <w:szCs w:val="24"/>
        </w:rPr>
        <w:t>r</w:t>
      </w:r>
      <w:r w:rsidR="003B3966" w:rsidRPr="00EB7BFD">
        <w:rPr>
          <w:sz w:val="24"/>
          <w:szCs w:val="24"/>
        </w:rPr>
        <w:t>s</w:t>
      </w:r>
      <w:r w:rsidR="003B3966" w:rsidRPr="00EB7BFD">
        <w:rPr>
          <w:spacing w:val="1"/>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1"/>
          <w:sz w:val="24"/>
          <w:szCs w:val="24"/>
        </w:rPr>
        <w:t xml:space="preserve"> </w:t>
      </w:r>
      <w:r w:rsidR="003B3966" w:rsidRPr="00EB7BFD">
        <w:rPr>
          <w:sz w:val="24"/>
          <w:szCs w:val="24"/>
        </w:rPr>
        <w:t>students,</w:t>
      </w:r>
      <w:r w:rsidR="003B3966" w:rsidRPr="00EB7BFD">
        <w:rPr>
          <w:spacing w:val="2"/>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1"/>
          <w:sz w:val="24"/>
          <w:szCs w:val="24"/>
        </w:rPr>
        <w:t xml:space="preserve"> </w:t>
      </w:r>
      <w:r w:rsidR="003B3966" w:rsidRPr="00EB7BFD">
        <w:rPr>
          <w:sz w:val="24"/>
          <w:szCs w:val="24"/>
        </w:rPr>
        <w:t>h</w:t>
      </w:r>
      <w:r w:rsidR="003B3966" w:rsidRPr="00EB7BFD">
        <w:rPr>
          <w:spacing w:val="-1"/>
          <w:sz w:val="24"/>
          <w:szCs w:val="24"/>
        </w:rPr>
        <w:t>e</w:t>
      </w:r>
      <w:r w:rsidR="003B3966" w:rsidRPr="00EB7BFD">
        <w:rPr>
          <w:sz w:val="24"/>
          <w:szCs w:val="24"/>
        </w:rPr>
        <w:t>lp</w:t>
      </w:r>
      <w:r w:rsidR="003B3966" w:rsidRPr="00EB7BFD">
        <w:rPr>
          <w:spacing w:val="4"/>
          <w:sz w:val="24"/>
          <w:szCs w:val="24"/>
        </w:rPr>
        <w:t xml:space="preserve"> </w:t>
      </w:r>
      <w:r w:rsidR="003B3966" w:rsidRPr="00EB7BFD">
        <w:rPr>
          <w:sz w:val="24"/>
          <w:szCs w:val="24"/>
        </w:rPr>
        <w:t xml:space="preserve">to </w:t>
      </w:r>
      <w:r w:rsidR="003B3966" w:rsidRPr="00EB7BFD">
        <w:rPr>
          <w:spacing w:val="-1"/>
          <w:sz w:val="24"/>
          <w:szCs w:val="24"/>
        </w:rPr>
        <w:t>e</w:t>
      </w:r>
      <w:r w:rsidR="003B3966" w:rsidRPr="00EB7BFD">
        <w:rPr>
          <w:sz w:val="24"/>
          <w:szCs w:val="24"/>
        </w:rPr>
        <w:t>nh</w:t>
      </w:r>
      <w:r w:rsidR="003B3966" w:rsidRPr="00EB7BFD">
        <w:rPr>
          <w:spacing w:val="-1"/>
          <w:sz w:val="24"/>
          <w:szCs w:val="24"/>
        </w:rPr>
        <w:t>a</w:t>
      </w:r>
      <w:r w:rsidR="003B3966" w:rsidRPr="00EB7BFD">
        <w:rPr>
          <w:sz w:val="24"/>
          <w:szCs w:val="24"/>
        </w:rPr>
        <w:t>n</w:t>
      </w:r>
      <w:r w:rsidR="003B3966" w:rsidRPr="00EB7BFD">
        <w:rPr>
          <w:spacing w:val="1"/>
          <w:sz w:val="24"/>
          <w:szCs w:val="24"/>
        </w:rPr>
        <w:t>c</w:t>
      </w:r>
      <w:r w:rsidR="003B3966" w:rsidRPr="00EB7BFD">
        <w:rPr>
          <w:sz w:val="24"/>
          <w:szCs w:val="24"/>
        </w:rPr>
        <w:t>e</w:t>
      </w:r>
      <w:r w:rsidR="003B3966" w:rsidRPr="00EB7BFD">
        <w:rPr>
          <w:spacing w:val="1"/>
          <w:sz w:val="24"/>
          <w:szCs w:val="24"/>
        </w:rPr>
        <w:t xml:space="preserve"> </w:t>
      </w:r>
      <w:r w:rsidR="003B3966" w:rsidRPr="00EB7BFD">
        <w:rPr>
          <w:sz w:val="24"/>
          <w:szCs w:val="24"/>
        </w:rPr>
        <w:t>the</w:t>
      </w:r>
      <w:r w:rsidR="003B3966" w:rsidRPr="00EB7BFD">
        <w:rPr>
          <w:spacing w:val="1"/>
          <w:sz w:val="24"/>
          <w:szCs w:val="24"/>
        </w:rPr>
        <w:t xml:space="preserve"> </w:t>
      </w:r>
      <w:r w:rsidR="003B3966" w:rsidRPr="00EB7BFD">
        <w:rPr>
          <w:sz w:val="24"/>
          <w:szCs w:val="24"/>
        </w:rPr>
        <w:t>ins</w:t>
      </w:r>
      <w:r w:rsidR="003B3966" w:rsidRPr="00EB7BFD">
        <w:rPr>
          <w:spacing w:val="1"/>
          <w:sz w:val="24"/>
          <w:szCs w:val="24"/>
        </w:rPr>
        <w:t>t</w:t>
      </w:r>
      <w:r w:rsidR="003B3966" w:rsidRPr="00EB7BFD">
        <w:rPr>
          <w:sz w:val="24"/>
          <w:szCs w:val="24"/>
        </w:rPr>
        <w:t>i</w:t>
      </w:r>
      <w:r w:rsidR="003B3966" w:rsidRPr="00EB7BFD">
        <w:rPr>
          <w:spacing w:val="1"/>
          <w:sz w:val="24"/>
          <w:szCs w:val="24"/>
        </w:rPr>
        <w:t>t</w:t>
      </w:r>
      <w:r w:rsidR="003B3966" w:rsidRPr="00EB7BFD">
        <w:rPr>
          <w:sz w:val="24"/>
          <w:szCs w:val="24"/>
        </w:rPr>
        <w:t>ut</w:t>
      </w:r>
      <w:r w:rsidR="003B3966" w:rsidRPr="00EB7BFD">
        <w:rPr>
          <w:spacing w:val="1"/>
          <w:sz w:val="24"/>
          <w:szCs w:val="24"/>
        </w:rPr>
        <w:t>i</w:t>
      </w:r>
      <w:r w:rsidR="003B3966" w:rsidRPr="00EB7BFD">
        <w:rPr>
          <w:sz w:val="24"/>
          <w:szCs w:val="24"/>
        </w:rPr>
        <w:t>on's ov</w:t>
      </w:r>
      <w:r w:rsidR="003B3966" w:rsidRPr="00EB7BFD">
        <w:rPr>
          <w:spacing w:val="-1"/>
          <w:sz w:val="24"/>
          <w:szCs w:val="24"/>
        </w:rPr>
        <w:t>e</w:t>
      </w:r>
      <w:r w:rsidR="003B3966" w:rsidRPr="00EB7BFD">
        <w:rPr>
          <w:sz w:val="24"/>
          <w:szCs w:val="24"/>
        </w:rPr>
        <w:t>r</w:t>
      </w:r>
      <w:r w:rsidR="003B3966" w:rsidRPr="00EB7BFD">
        <w:rPr>
          <w:spacing w:val="-2"/>
          <w:sz w:val="24"/>
          <w:szCs w:val="24"/>
        </w:rPr>
        <w:t>a</w:t>
      </w:r>
      <w:r w:rsidR="003B3966" w:rsidRPr="00EB7BFD">
        <w:rPr>
          <w:sz w:val="24"/>
          <w:szCs w:val="24"/>
        </w:rPr>
        <w:t>ll</w:t>
      </w:r>
      <w:r w:rsidR="003B3966" w:rsidRPr="00EB7BFD">
        <w:rPr>
          <w:spacing w:val="2"/>
          <w:sz w:val="24"/>
          <w:szCs w:val="24"/>
        </w:rPr>
        <w:t xml:space="preserve"> </w:t>
      </w:r>
      <w:r w:rsidR="003B3966" w:rsidRPr="00EB7BFD">
        <w:rPr>
          <w:sz w:val="24"/>
          <w:szCs w:val="24"/>
        </w:rPr>
        <w:t>br</w:t>
      </w:r>
      <w:r w:rsidR="003B3966" w:rsidRPr="00EB7BFD">
        <w:rPr>
          <w:spacing w:val="-2"/>
          <w:sz w:val="24"/>
          <w:szCs w:val="24"/>
        </w:rPr>
        <w:t>a</w:t>
      </w:r>
      <w:r w:rsidR="003B3966" w:rsidRPr="00EB7BFD">
        <w:rPr>
          <w:sz w:val="24"/>
          <w:szCs w:val="24"/>
        </w:rPr>
        <w:t>nd</w:t>
      </w:r>
      <w:r w:rsidR="003B3966" w:rsidRPr="00EB7BFD">
        <w:rPr>
          <w:spacing w:val="4"/>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2"/>
          <w:sz w:val="24"/>
          <w:szCs w:val="24"/>
        </w:rPr>
        <w:t xml:space="preserve"> </w:t>
      </w:r>
      <w:r w:rsidR="003B3966" w:rsidRPr="00EB7BFD">
        <w:rPr>
          <w:sz w:val="24"/>
          <w:szCs w:val="24"/>
        </w:rPr>
        <w:t>r</w:t>
      </w:r>
      <w:r w:rsidR="003B3966" w:rsidRPr="00EB7BFD">
        <w:rPr>
          <w:spacing w:val="-2"/>
          <w:sz w:val="24"/>
          <w:szCs w:val="24"/>
        </w:rPr>
        <w:t>e</w:t>
      </w:r>
      <w:r w:rsidR="003B3966" w:rsidRPr="00EB7BFD">
        <w:rPr>
          <w:sz w:val="24"/>
          <w:szCs w:val="24"/>
        </w:rPr>
        <w:t>pu</w:t>
      </w:r>
      <w:r w:rsidR="003B3966" w:rsidRPr="00EB7BFD">
        <w:rPr>
          <w:spacing w:val="3"/>
          <w:sz w:val="24"/>
          <w:szCs w:val="24"/>
        </w:rPr>
        <w:t>t</w:t>
      </w:r>
      <w:r w:rsidR="003B3966" w:rsidRPr="00EB7BFD">
        <w:rPr>
          <w:spacing w:val="-1"/>
          <w:sz w:val="24"/>
          <w:szCs w:val="24"/>
        </w:rPr>
        <w:t>a</w:t>
      </w:r>
      <w:r w:rsidR="003B3966" w:rsidRPr="00EB7BFD">
        <w:rPr>
          <w:sz w:val="24"/>
          <w:szCs w:val="24"/>
        </w:rPr>
        <w:t>t</w:t>
      </w:r>
      <w:r w:rsidR="003B3966" w:rsidRPr="00EB7BFD">
        <w:rPr>
          <w:spacing w:val="1"/>
          <w:sz w:val="24"/>
          <w:szCs w:val="24"/>
        </w:rPr>
        <w:t>i</w:t>
      </w:r>
      <w:r w:rsidR="003B3966" w:rsidRPr="00EB7BFD">
        <w:rPr>
          <w:spacing w:val="4"/>
          <w:sz w:val="24"/>
          <w:szCs w:val="24"/>
        </w:rPr>
        <w:t>o</w:t>
      </w:r>
      <w:r w:rsidR="003B3966" w:rsidRPr="00EB7BFD">
        <w:rPr>
          <w:sz w:val="24"/>
          <w:szCs w:val="24"/>
        </w:rPr>
        <w:t>n.</w:t>
      </w:r>
      <w:r w:rsidR="003B3966" w:rsidRPr="00EB7BFD">
        <w:rPr>
          <w:spacing w:val="2"/>
          <w:sz w:val="24"/>
          <w:szCs w:val="24"/>
        </w:rPr>
        <w:t xml:space="preserve"> </w:t>
      </w:r>
      <w:r w:rsidR="003B3966" w:rsidRPr="00EB7BFD">
        <w:rPr>
          <w:sz w:val="24"/>
          <w:szCs w:val="24"/>
        </w:rPr>
        <w:t>Addit</w:t>
      </w:r>
      <w:r w:rsidR="003B3966" w:rsidRPr="00EB7BFD">
        <w:rPr>
          <w:spacing w:val="1"/>
          <w:sz w:val="24"/>
          <w:szCs w:val="24"/>
        </w:rPr>
        <w:t>i</w:t>
      </w:r>
      <w:r w:rsidR="003B3966" w:rsidRPr="00EB7BFD">
        <w:rPr>
          <w:sz w:val="24"/>
          <w:szCs w:val="24"/>
        </w:rPr>
        <w:t>on</w:t>
      </w:r>
      <w:r w:rsidR="003B3966" w:rsidRPr="00EB7BFD">
        <w:rPr>
          <w:spacing w:val="-1"/>
          <w:sz w:val="24"/>
          <w:szCs w:val="24"/>
        </w:rPr>
        <w:t>a</w:t>
      </w:r>
      <w:r w:rsidR="003B3966" w:rsidRPr="00EB7BFD">
        <w:rPr>
          <w:sz w:val="24"/>
          <w:szCs w:val="24"/>
        </w:rPr>
        <w:t>l</w:t>
      </w:r>
      <w:r w:rsidR="003B3966" w:rsidRPr="00EB7BFD">
        <w:rPr>
          <w:spacing w:val="1"/>
          <w:sz w:val="24"/>
          <w:szCs w:val="24"/>
        </w:rPr>
        <w:t>l</w:t>
      </w:r>
      <w:r w:rsidR="003B3966" w:rsidRPr="00EB7BFD">
        <w:rPr>
          <w:sz w:val="24"/>
          <w:szCs w:val="24"/>
        </w:rPr>
        <w:t>y,</w:t>
      </w:r>
      <w:r w:rsidR="003B3966" w:rsidRPr="00EB7BFD">
        <w:rPr>
          <w:spacing w:val="2"/>
          <w:sz w:val="24"/>
          <w:szCs w:val="24"/>
        </w:rPr>
        <w:t xml:space="preserve"> </w:t>
      </w:r>
      <w:r w:rsidR="003B3966" w:rsidRPr="00EB7BFD">
        <w:rPr>
          <w:sz w:val="24"/>
          <w:szCs w:val="24"/>
        </w:rPr>
        <w:t>ins</w:t>
      </w:r>
      <w:r w:rsidR="003B3966" w:rsidRPr="00EB7BFD">
        <w:rPr>
          <w:spacing w:val="1"/>
          <w:sz w:val="24"/>
          <w:szCs w:val="24"/>
        </w:rPr>
        <w:t>t</w:t>
      </w:r>
      <w:r w:rsidR="003B3966" w:rsidRPr="00EB7BFD">
        <w:rPr>
          <w:spacing w:val="-2"/>
          <w:sz w:val="24"/>
          <w:szCs w:val="24"/>
        </w:rPr>
        <w:t>i</w:t>
      </w:r>
      <w:r w:rsidR="003B3966" w:rsidRPr="00EB7BFD">
        <w:rPr>
          <w:sz w:val="24"/>
          <w:szCs w:val="24"/>
        </w:rPr>
        <w:t>tu</w:t>
      </w:r>
      <w:r w:rsidR="003B3966" w:rsidRPr="00EB7BFD">
        <w:rPr>
          <w:spacing w:val="1"/>
          <w:sz w:val="24"/>
          <w:szCs w:val="24"/>
        </w:rPr>
        <w:t>t</w:t>
      </w:r>
      <w:r w:rsidR="003B3966" w:rsidRPr="00EB7BFD">
        <w:rPr>
          <w:sz w:val="24"/>
          <w:szCs w:val="24"/>
        </w:rPr>
        <w:t>ions</w:t>
      </w:r>
      <w:r w:rsidR="003B3966" w:rsidRPr="00EB7BFD">
        <w:rPr>
          <w:spacing w:val="2"/>
          <w:sz w:val="24"/>
          <w:szCs w:val="24"/>
        </w:rPr>
        <w:t xml:space="preserve"> </w:t>
      </w:r>
      <w:r w:rsidR="003B3966" w:rsidRPr="00EB7BFD">
        <w:rPr>
          <w:sz w:val="24"/>
          <w:szCs w:val="24"/>
        </w:rPr>
        <w:t>that</w:t>
      </w:r>
      <w:r w:rsidR="003B3966" w:rsidRPr="00EB7BFD">
        <w:rPr>
          <w:spacing w:val="2"/>
          <w:sz w:val="24"/>
          <w:szCs w:val="24"/>
        </w:rPr>
        <w:t xml:space="preserve"> </w:t>
      </w:r>
      <w:r w:rsidR="003B3966" w:rsidRPr="00EB7BFD">
        <w:rPr>
          <w:spacing w:val="-1"/>
          <w:sz w:val="24"/>
          <w:szCs w:val="24"/>
        </w:rPr>
        <w:t>a</w:t>
      </w:r>
      <w:r w:rsidR="003B3966" w:rsidRPr="00EB7BFD">
        <w:rPr>
          <w:sz w:val="24"/>
          <w:szCs w:val="24"/>
        </w:rPr>
        <w:t>re known</w:t>
      </w:r>
      <w:r w:rsidR="003B3966" w:rsidRPr="00EB7BFD">
        <w:rPr>
          <w:spacing w:val="1"/>
          <w:sz w:val="24"/>
          <w:szCs w:val="24"/>
        </w:rPr>
        <w:t xml:space="preserve"> f</w:t>
      </w:r>
      <w:r w:rsidR="003B3966" w:rsidRPr="00EB7BFD">
        <w:rPr>
          <w:sz w:val="24"/>
          <w:szCs w:val="24"/>
        </w:rPr>
        <w:t>or of</w:t>
      </w:r>
      <w:r w:rsidR="003B3966" w:rsidRPr="00EB7BFD">
        <w:rPr>
          <w:spacing w:val="-1"/>
          <w:sz w:val="24"/>
          <w:szCs w:val="24"/>
        </w:rPr>
        <w:t>fe</w:t>
      </w:r>
      <w:r w:rsidR="003B3966" w:rsidRPr="00EB7BFD">
        <w:rPr>
          <w:sz w:val="24"/>
          <w:szCs w:val="24"/>
        </w:rPr>
        <w:t>ring</w:t>
      </w:r>
      <w:r w:rsidR="003B3966" w:rsidRPr="00EB7BFD">
        <w:rPr>
          <w:spacing w:val="1"/>
          <w:sz w:val="24"/>
          <w:szCs w:val="24"/>
        </w:rPr>
        <w:t xml:space="preserve"> </w:t>
      </w:r>
      <w:r w:rsidR="003B3966" w:rsidRPr="00EB7BFD">
        <w:rPr>
          <w:sz w:val="24"/>
          <w:szCs w:val="24"/>
        </w:rPr>
        <w:t>v</w:t>
      </w:r>
      <w:r w:rsidR="003B3966" w:rsidRPr="00EB7BFD">
        <w:rPr>
          <w:spacing w:val="-1"/>
          <w:sz w:val="24"/>
          <w:szCs w:val="24"/>
        </w:rPr>
        <w:t>a</w:t>
      </w:r>
      <w:r w:rsidR="003B3966" w:rsidRPr="00EB7BFD">
        <w:rPr>
          <w:sz w:val="24"/>
          <w:szCs w:val="24"/>
        </w:rPr>
        <w:t>l</w:t>
      </w:r>
      <w:r w:rsidR="003B3966" w:rsidRPr="00EB7BFD">
        <w:rPr>
          <w:spacing w:val="3"/>
          <w:sz w:val="24"/>
          <w:szCs w:val="24"/>
        </w:rPr>
        <w:t>u</w:t>
      </w:r>
      <w:r w:rsidR="003B3966" w:rsidRPr="00EB7BFD">
        <w:rPr>
          <w:spacing w:val="-1"/>
          <w:sz w:val="24"/>
          <w:szCs w:val="24"/>
        </w:rPr>
        <w:t>a</w:t>
      </w:r>
      <w:r w:rsidR="003B3966" w:rsidRPr="00EB7BFD">
        <w:rPr>
          <w:sz w:val="24"/>
          <w:szCs w:val="24"/>
        </w:rPr>
        <w:t>ble</w:t>
      </w:r>
      <w:r w:rsidR="003B3966" w:rsidRPr="00EB7BFD">
        <w:rPr>
          <w:spacing w:val="1"/>
          <w:sz w:val="24"/>
          <w:szCs w:val="24"/>
        </w:rPr>
        <w:t xml:space="preserve"> </w:t>
      </w:r>
      <w:r w:rsidR="003B3966" w:rsidRPr="00EB7BFD">
        <w:rPr>
          <w:sz w:val="24"/>
          <w:szCs w:val="24"/>
        </w:rPr>
        <w:t>in</w:t>
      </w:r>
      <w:r w:rsidR="003B3966" w:rsidRPr="00EB7BFD">
        <w:rPr>
          <w:spacing w:val="1"/>
          <w:sz w:val="24"/>
          <w:szCs w:val="24"/>
        </w:rPr>
        <w:t>t</w:t>
      </w:r>
      <w:r w:rsidR="003B3966" w:rsidRPr="00EB7BFD">
        <w:rPr>
          <w:spacing w:val="-1"/>
          <w:sz w:val="24"/>
          <w:szCs w:val="24"/>
        </w:rPr>
        <w:t>e</w:t>
      </w:r>
      <w:r w:rsidR="003B3966" w:rsidRPr="00EB7BFD">
        <w:rPr>
          <w:sz w:val="24"/>
          <w:szCs w:val="24"/>
        </w:rPr>
        <w:t>rn</w:t>
      </w:r>
      <w:r w:rsidR="003B3966" w:rsidRPr="00EB7BFD">
        <w:rPr>
          <w:spacing w:val="2"/>
          <w:sz w:val="24"/>
          <w:szCs w:val="24"/>
        </w:rPr>
        <w:t>s</w:t>
      </w:r>
      <w:r w:rsidR="003B3966" w:rsidRPr="00EB7BFD">
        <w:rPr>
          <w:sz w:val="24"/>
          <w:szCs w:val="24"/>
        </w:rPr>
        <w:t>hip</w:t>
      </w:r>
      <w:r w:rsidR="003B3966" w:rsidRPr="00EB7BFD">
        <w:rPr>
          <w:spacing w:val="2"/>
          <w:sz w:val="24"/>
          <w:szCs w:val="24"/>
        </w:rPr>
        <w:t xml:space="preserve"> </w:t>
      </w:r>
      <w:r w:rsidR="003B3966" w:rsidRPr="00EB7BFD">
        <w:rPr>
          <w:sz w:val="24"/>
          <w:szCs w:val="24"/>
        </w:rPr>
        <w:t>oppo</w:t>
      </w:r>
      <w:r w:rsidR="003B3966" w:rsidRPr="00EB7BFD">
        <w:rPr>
          <w:spacing w:val="-1"/>
          <w:sz w:val="24"/>
          <w:szCs w:val="24"/>
        </w:rPr>
        <w:t>r</w:t>
      </w:r>
      <w:r w:rsidR="003B3966" w:rsidRPr="00EB7BFD">
        <w:rPr>
          <w:sz w:val="24"/>
          <w:szCs w:val="24"/>
        </w:rPr>
        <w:t>tun</w:t>
      </w:r>
      <w:r w:rsidR="003B3966" w:rsidRPr="00EB7BFD">
        <w:rPr>
          <w:spacing w:val="1"/>
          <w:sz w:val="24"/>
          <w:szCs w:val="24"/>
        </w:rPr>
        <w:t>i</w:t>
      </w:r>
      <w:r w:rsidR="003B3966" w:rsidRPr="00EB7BFD">
        <w:rPr>
          <w:sz w:val="24"/>
          <w:szCs w:val="24"/>
        </w:rPr>
        <w:t>t</w:t>
      </w:r>
      <w:r w:rsidR="003B3966" w:rsidRPr="00EB7BFD">
        <w:rPr>
          <w:spacing w:val="1"/>
          <w:sz w:val="24"/>
          <w:szCs w:val="24"/>
        </w:rPr>
        <w:t>i</w:t>
      </w:r>
      <w:r w:rsidR="003B3966" w:rsidRPr="00EB7BFD">
        <w:rPr>
          <w:spacing w:val="-1"/>
          <w:sz w:val="24"/>
          <w:szCs w:val="24"/>
        </w:rPr>
        <w:t>e</w:t>
      </w:r>
      <w:r w:rsidR="003B3966" w:rsidRPr="00EB7BFD">
        <w:rPr>
          <w:sz w:val="24"/>
          <w:szCs w:val="24"/>
        </w:rPr>
        <w:t>s</w:t>
      </w:r>
      <w:r w:rsidR="003B3966" w:rsidRPr="00EB7BFD">
        <w:rPr>
          <w:spacing w:val="2"/>
          <w:sz w:val="24"/>
          <w:szCs w:val="24"/>
        </w:rPr>
        <w:t xml:space="preserve"> </w:t>
      </w:r>
      <w:r w:rsidR="003B3966" w:rsidRPr="00EB7BFD">
        <w:rPr>
          <w:sz w:val="24"/>
          <w:szCs w:val="24"/>
        </w:rPr>
        <w:t>may</w:t>
      </w:r>
      <w:r w:rsidR="003B3966" w:rsidRPr="00EB7BFD">
        <w:rPr>
          <w:spacing w:val="1"/>
          <w:sz w:val="24"/>
          <w:szCs w:val="24"/>
        </w:rPr>
        <w:t xml:space="preserve"> </w:t>
      </w:r>
      <w:r w:rsidR="003B3966" w:rsidRPr="00EB7BFD">
        <w:rPr>
          <w:sz w:val="24"/>
          <w:szCs w:val="24"/>
        </w:rPr>
        <w:t>be</w:t>
      </w:r>
      <w:r w:rsidR="003B3966" w:rsidRPr="00EB7BFD">
        <w:rPr>
          <w:spacing w:val="1"/>
          <w:sz w:val="24"/>
          <w:szCs w:val="24"/>
        </w:rPr>
        <w:t xml:space="preserve"> </w:t>
      </w:r>
      <w:r w:rsidR="003B3966" w:rsidRPr="00EB7BFD">
        <w:rPr>
          <w:sz w:val="24"/>
          <w:szCs w:val="24"/>
        </w:rPr>
        <w:t>more l</w:t>
      </w:r>
      <w:r w:rsidR="003B3966" w:rsidRPr="00EB7BFD">
        <w:rPr>
          <w:spacing w:val="1"/>
          <w:sz w:val="24"/>
          <w:szCs w:val="24"/>
        </w:rPr>
        <w:t>i</w:t>
      </w:r>
      <w:r w:rsidR="003B3966" w:rsidRPr="00EB7BFD">
        <w:rPr>
          <w:sz w:val="24"/>
          <w:szCs w:val="24"/>
        </w:rPr>
        <w:t>k</w:t>
      </w:r>
      <w:r w:rsidR="003B3966" w:rsidRPr="00EB7BFD">
        <w:rPr>
          <w:spacing w:val="-1"/>
          <w:sz w:val="24"/>
          <w:szCs w:val="24"/>
        </w:rPr>
        <w:t>e</w:t>
      </w:r>
      <w:r w:rsidR="003B3966" w:rsidRPr="00EB7BFD">
        <w:rPr>
          <w:sz w:val="24"/>
          <w:szCs w:val="24"/>
        </w:rPr>
        <w:t>ly</w:t>
      </w:r>
      <w:r w:rsidR="003B3966" w:rsidRPr="00EB7BFD">
        <w:rPr>
          <w:spacing w:val="2"/>
          <w:sz w:val="24"/>
          <w:szCs w:val="24"/>
        </w:rPr>
        <w:t xml:space="preserve"> </w:t>
      </w:r>
      <w:r w:rsidR="003B3966" w:rsidRPr="00EB7BFD">
        <w:rPr>
          <w:sz w:val="24"/>
          <w:szCs w:val="24"/>
        </w:rPr>
        <w:t>to</w:t>
      </w:r>
      <w:r w:rsidR="003B3966" w:rsidRPr="00EB7BFD">
        <w:rPr>
          <w:spacing w:val="2"/>
          <w:sz w:val="24"/>
          <w:szCs w:val="24"/>
        </w:rPr>
        <w:t xml:space="preserve"> </w:t>
      </w:r>
      <w:r w:rsidR="003B3966" w:rsidRPr="00EB7BFD">
        <w:rPr>
          <w:spacing w:val="-1"/>
          <w:sz w:val="24"/>
          <w:szCs w:val="24"/>
        </w:rPr>
        <w:t>a</w:t>
      </w:r>
      <w:r w:rsidR="003B3966" w:rsidRPr="00EB7BFD">
        <w:rPr>
          <w:sz w:val="24"/>
          <w:szCs w:val="24"/>
        </w:rPr>
        <w:t>t</w:t>
      </w:r>
      <w:r w:rsidR="003B3966" w:rsidRPr="00EB7BFD">
        <w:rPr>
          <w:spacing w:val="1"/>
          <w:sz w:val="24"/>
          <w:szCs w:val="24"/>
        </w:rPr>
        <w:t>t</w:t>
      </w:r>
      <w:r w:rsidR="003B3966" w:rsidRPr="00EB7BFD">
        <w:rPr>
          <w:sz w:val="24"/>
          <w:szCs w:val="24"/>
        </w:rPr>
        <w:t>r</w:t>
      </w:r>
      <w:r w:rsidR="003B3966" w:rsidRPr="00EB7BFD">
        <w:rPr>
          <w:spacing w:val="-2"/>
          <w:sz w:val="24"/>
          <w:szCs w:val="24"/>
        </w:rPr>
        <w:t>a</w:t>
      </w:r>
      <w:r w:rsidR="003B3966" w:rsidRPr="00EB7BFD">
        <w:rPr>
          <w:spacing w:val="-1"/>
          <w:sz w:val="24"/>
          <w:szCs w:val="24"/>
        </w:rPr>
        <w:t>c</w:t>
      </w:r>
      <w:r w:rsidR="003B3966" w:rsidRPr="00EB7BFD">
        <w:rPr>
          <w:sz w:val="24"/>
          <w:szCs w:val="24"/>
        </w:rPr>
        <w:t>t</w:t>
      </w:r>
      <w:r w:rsidR="003B3966" w:rsidRPr="00EB7BFD">
        <w:rPr>
          <w:spacing w:val="2"/>
          <w:sz w:val="24"/>
          <w:szCs w:val="24"/>
        </w:rPr>
        <w:t xml:space="preserve"> </w:t>
      </w:r>
      <w:r w:rsidR="003B3966" w:rsidRPr="00EB7BFD">
        <w:rPr>
          <w:sz w:val="24"/>
          <w:szCs w:val="24"/>
        </w:rPr>
        <w:t>f</w:t>
      </w:r>
      <w:r w:rsidR="003B3966" w:rsidRPr="00EB7BFD">
        <w:rPr>
          <w:spacing w:val="1"/>
          <w:sz w:val="24"/>
          <w:szCs w:val="24"/>
        </w:rPr>
        <w:t>u</w:t>
      </w:r>
      <w:r w:rsidR="003B3966" w:rsidRPr="00EB7BFD">
        <w:rPr>
          <w:sz w:val="24"/>
          <w:szCs w:val="24"/>
        </w:rPr>
        <w:t>nding</w:t>
      </w:r>
      <w:r w:rsidR="003B3966" w:rsidRPr="00EB7BFD">
        <w:rPr>
          <w:spacing w:val="2"/>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2"/>
          <w:sz w:val="24"/>
          <w:szCs w:val="24"/>
        </w:rPr>
        <w:t xml:space="preserve"> </w:t>
      </w:r>
      <w:r w:rsidR="003B3966" w:rsidRPr="00EB7BFD">
        <w:rPr>
          <w:sz w:val="24"/>
          <w:szCs w:val="24"/>
        </w:rPr>
        <w:t>other r</w:t>
      </w:r>
      <w:r w:rsidR="003B3966" w:rsidRPr="00EB7BFD">
        <w:rPr>
          <w:spacing w:val="-2"/>
          <w:sz w:val="24"/>
          <w:szCs w:val="24"/>
        </w:rPr>
        <w:t>e</w:t>
      </w:r>
      <w:r w:rsidR="003B3966" w:rsidRPr="00EB7BFD">
        <w:rPr>
          <w:sz w:val="24"/>
          <w:szCs w:val="24"/>
        </w:rPr>
        <w:t>sou</w:t>
      </w:r>
      <w:r w:rsidR="003B3966" w:rsidRPr="00EB7BFD">
        <w:rPr>
          <w:spacing w:val="2"/>
          <w:sz w:val="24"/>
          <w:szCs w:val="24"/>
        </w:rPr>
        <w:t>r</w:t>
      </w:r>
      <w:r w:rsidR="003B3966" w:rsidRPr="00EB7BFD">
        <w:rPr>
          <w:spacing w:val="-1"/>
          <w:sz w:val="24"/>
          <w:szCs w:val="24"/>
        </w:rPr>
        <w:t>c</w:t>
      </w:r>
      <w:r w:rsidR="003B3966" w:rsidRPr="00EB7BFD">
        <w:rPr>
          <w:spacing w:val="1"/>
          <w:sz w:val="24"/>
          <w:szCs w:val="24"/>
        </w:rPr>
        <w:t>e</w:t>
      </w:r>
      <w:r w:rsidR="003B3966" w:rsidRPr="00EB7BFD">
        <w:rPr>
          <w:sz w:val="24"/>
          <w:szCs w:val="24"/>
        </w:rPr>
        <w:t>s</w:t>
      </w:r>
      <w:r w:rsidR="003B3966" w:rsidRPr="00EB7BFD">
        <w:rPr>
          <w:spacing w:val="2"/>
          <w:sz w:val="24"/>
          <w:szCs w:val="24"/>
        </w:rPr>
        <w:t xml:space="preserve"> </w:t>
      </w:r>
      <w:r w:rsidR="003B3966" w:rsidRPr="00EB7BFD">
        <w:rPr>
          <w:spacing w:val="-2"/>
          <w:sz w:val="24"/>
          <w:szCs w:val="24"/>
        </w:rPr>
        <w:t>t</w:t>
      </w:r>
      <w:r w:rsidR="003B3966" w:rsidRPr="00EB7BFD">
        <w:rPr>
          <w:sz w:val="24"/>
          <w:szCs w:val="24"/>
        </w:rPr>
        <w:t>o support their</w:t>
      </w:r>
      <w:r w:rsidR="003B3966" w:rsidRPr="00EB7BFD">
        <w:rPr>
          <w:spacing w:val="-1"/>
          <w:sz w:val="24"/>
          <w:szCs w:val="24"/>
        </w:rPr>
        <w:t xml:space="preserve"> </w:t>
      </w:r>
      <w:r w:rsidR="003B3966" w:rsidRPr="00EB7BFD">
        <w:rPr>
          <w:sz w:val="24"/>
          <w:szCs w:val="24"/>
        </w:rPr>
        <w:t>pro</w:t>
      </w:r>
      <w:r w:rsidR="003B3966" w:rsidRPr="00EB7BFD">
        <w:rPr>
          <w:spacing w:val="-1"/>
          <w:sz w:val="24"/>
          <w:szCs w:val="24"/>
        </w:rPr>
        <w:t>g</w:t>
      </w:r>
      <w:r w:rsidR="003B3966" w:rsidRPr="00EB7BFD">
        <w:rPr>
          <w:sz w:val="24"/>
          <w:szCs w:val="24"/>
        </w:rPr>
        <w:t>r</w:t>
      </w:r>
      <w:r w:rsidR="003B3966" w:rsidRPr="00EB7BFD">
        <w:rPr>
          <w:spacing w:val="-2"/>
          <w:sz w:val="24"/>
          <w:szCs w:val="24"/>
        </w:rPr>
        <w:t>a</w:t>
      </w:r>
      <w:r w:rsidR="003B3966" w:rsidRPr="00EB7BFD">
        <w:rPr>
          <w:sz w:val="24"/>
          <w:szCs w:val="24"/>
        </w:rPr>
        <w:t>ms.</w:t>
      </w:r>
    </w:p>
    <w:p w14:paraId="43DF8347" w14:textId="70BC184D" w:rsidR="00820CB9" w:rsidRPr="00EB7BFD" w:rsidRDefault="00820CB9">
      <w:pPr>
        <w:spacing w:before="3" w:line="360" w:lineRule="auto"/>
        <w:ind w:left="780" w:right="81" w:hanging="675"/>
        <w:jc w:val="both"/>
        <w:rPr>
          <w:sz w:val="24"/>
          <w:szCs w:val="24"/>
        </w:rPr>
      </w:pPr>
    </w:p>
    <w:p w14:paraId="7AFD362F" w14:textId="77777777" w:rsidR="00820CB9" w:rsidRPr="00EB7BFD" w:rsidRDefault="00820CB9">
      <w:pPr>
        <w:spacing w:before="3" w:line="360" w:lineRule="auto"/>
        <w:ind w:left="780" w:right="81" w:hanging="675"/>
        <w:jc w:val="both"/>
        <w:rPr>
          <w:sz w:val="24"/>
          <w:szCs w:val="24"/>
        </w:rPr>
      </w:pPr>
    </w:p>
    <w:p w14:paraId="05EC0DF0" w14:textId="77777777" w:rsidR="00E23DEC" w:rsidRPr="00EB7BFD" w:rsidRDefault="00E23DEC" w:rsidP="00F05315">
      <w:pPr>
        <w:pStyle w:val="Heading3"/>
        <w:numPr>
          <w:ilvl w:val="0"/>
          <w:numId w:val="0"/>
        </w:numPr>
        <w:ind w:left="1440"/>
        <w:rPr>
          <w:rFonts w:ascii="Times New Roman" w:hAnsi="Times New Roman" w:cs="Times New Roman"/>
          <w:sz w:val="24"/>
          <w:szCs w:val="24"/>
        </w:rPr>
      </w:pPr>
    </w:p>
    <w:p w14:paraId="4BDF51C1" w14:textId="77777777" w:rsidR="00E23DEC" w:rsidRPr="00EB7BFD" w:rsidRDefault="003B3966" w:rsidP="00F05315">
      <w:pPr>
        <w:pStyle w:val="Heading3"/>
        <w:numPr>
          <w:ilvl w:val="0"/>
          <w:numId w:val="0"/>
        </w:numPr>
        <w:rPr>
          <w:rFonts w:ascii="Times New Roman" w:hAnsi="Times New Roman" w:cs="Times New Roman"/>
          <w:sz w:val="24"/>
          <w:szCs w:val="24"/>
        </w:rPr>
      </w:pPr>
      <w:bookmarkStart w:id="32" w:name="_Toc140735505"/>
      <w:r w:rsidRPr="00EB7BFD">
        <w:rPr>
          <w:rFonts w:ascii="Times New Roman" w:hAnsi="Times New Roman" w:cs="Times New Roman"/>
          <w:spacing w:val="1"/>
          <w:sz w:val="24"/>
          <w:szCs w:val="24"/>
        </w:rPr>
        <w:t>2</w:t>
      </w:r>
      <w:r w:rsidRPr="00EB7BFD">
        <w:rPr>
          <w:rFonts w:ascii="Times New Roman" w:hAnsi="Times New Roman" w:cs="Times New Roman"/>
          <w:sz w:val="24"/>
          <w:szCs w:val="24"/>
        </w:rPr>
        <w:t>.</w:t>
      </w:r>
      <w:r w:rsidRPr="00EB7BFD">
        <w:rPr>
          <w:rFonts w:ascii="Times New Roman" w:hAnsi="Times New Roman" w:cs="Times New Roman"/>
          <w:spacing w:val="1"/>
          <w:sz w:val="24"/>
          <w:szCs w:val="24"/>
        </w:rPr>
        <w:t>3.</w:t>
      </w:r>
      <w:r w:rsidRPr="00EB7BFD">
        <w:rPr>
          <w:rFonts w:ascii="Times New Roman" w:hAnsi="Times New Roman" w:cs="Times New Roman"/>
          <w:sz w:val="24"/>
          <w:szCs w:val="24"/>
        </w:rPr>
        <w:t>3</w:t>
      </w:r>
      <w:r w:rsidRPr="00EB7BFD">
        <w:rPr>
          <w:rFonts w:ascii="Times New Roman" w:hAnsi="Times New Roman" w:cs="Times New Roman"/>
          <w:spacing w:val="-3"/>
          <w:sz w:val="24"/>
          <w:szCs w:val="24"/>
        </w:rPr>
        <w:t xml:space="preserve"> </w:t>
      </w:r>
      <w:r w:rsidRPr="00EB7BFD">
        <w:rPr>
          <w:rFonts w:ascii="Times New Roman" w:hAnsi="Times New Roman" w:cs="Times New Roman"/>
          <w:sz w:val="24"/>
          <w:szCs w:val="24"/>
        </w:rPr>
        <w:t>B</w:t>
      </w:r>
      <w:r w:rsidRPr="00EB7BFD">
        <w:rPr>
          <w:rFonts w:ascii="Times New Roman" w:hAnsi="Times New Roman" w:cs="Times New Roman"/>
          <w:spacing w:val="-1"/>
          <w:sz w:val="24"/>
          <w:szCs w:val="24"/>
        </w:rPr>
        <w:t>e</w:t>
      </w:r>
      <w:r w:rsidRPr="00EB7BFD">
        <w:rPr>
          <w:rFonts w:ascii="Times New Roman" w:hAnsi="Times New Roman" w:cs="Times New Roman"/>
          <w:spacing w:val="1"/>
          <w:sz w:val="24"/>
          <w:szCs w:val="24"/>
        </w:rPr>
        <w:t>n</w:t>
      </w:r>
      <w:r w:rsidRPr="00EB7BFD">
        <w:rPr>
          <w:rFonts w:ascii="Times New Roman" w:hAnsi="Times New Roman" w:cs="Times New Roman"/>
          <w:spacing w:val="-1"/>
          <w:sz w:val="24"/>
          <w:szCs w:val="24"/>
        </w:rPr>
        <w:t>e</w:t>
      </w:r>
      <w:r w:rsidRPr="00EB7BFD">
        <w:rPr>
          <w:rFonts w:ascii="Times New Roman" w:hAnsi="Times New Roman" w:cs="Times New Roman"/>
          <w:sz w:val="24"/>
          <w:szCs w:val="24"/>
        </w:rPr>
        <w:t>fi</w:t>
      </w:r>
      <w:r w:rsidRPr="00EB7BFD">
        <w:rPr>
          <w:rFonts w:ascii="Times New Roman" w:hAnsi="Times New Roman" w:cs="Times New Roman"/>
          <w:spacing w:val="-1"/>
          <w:sz w:val="24"/>
          <w:szCs w:val="24"/>
        </w:rPr>
        <w:t>t</w:t>
      </w:r>
      <w:r w:rsidRPr="00EB7BFD">
        <w:rPr>
          <w:rFonts w:ascii="Times New Roman" w:hAnsi="Times New Roman" w:cs="Times New Roman"/>
          <w:sz w:val="24"/>
          <w:szCs w:val="24"/>
        </w:rPr>
        <w:t>s of i</w:t>
      </w:r>
      <w:r w:rsidRPr="00EB7BFD">
        <w:rPr>
          <w:rFonts w:ascii="Times New Roman" w:hAnsi="Times New Roman" w:cs="Times New Roman"/>
          <w:spacing w:val="1"/>
          <w:sz w:val="24"/>
          <w:szCs w:val="24"/>
        </w:rPr>
        <w:t>n</w:t>
      </w:r>
      <w:r w:rsidRPr="00EB7BFD">
        <w:rPr>
          <w:rFonts w:ascii="Times New Roman" w:hAnsi="Times New Roman" w:cs="Times New Roman"/>
          <w:sz w:val="24"/>
          <w:szCs w:val="24"/>
        </w:rPr>
        <w:t>t</w:t>
      </w:r>
      <w:r w:rsidRPr="00EB7BFD">
        <w:rPr>
          <w:rFonts w:ascii="Times New Roman" w:hAnsi="Times New Roman" w:cs="Times New Roman"/>
          <w:spacing w:val="-2"/>
          <w:sz w:val="24"/>
          <w:szCs w:val="24"/>
        </w:rPr>
        <w:t>e</w:t>
      </w:r>
      <w:r w:rsidRPr="00EB7BFD">
        <w:rPr>
          <w:rFonts w:ascii="Times New Roman" w:hAnsi="Times New Roman" w:cs="Times New Roman"/>
          <w:spacing w:val="-1"/>
          <w:sz w:val="24"/>
          <w:szCs w:val="24"/>
        </w:rPr>
        <w:t>r</w:t>
      </w:r>
      <w:r w:rsidRPr="00EB7BFD">
        <w:rPr>
          <w:rFonts w:ascii="Times New Roman" w:hAnsi="Times New Roman" w:cs="Times New Roman"/>
          <w:spacing w:val="1"/>
          <w:sz w:val="24"/>
          <w:szCs w:val="24"/>
        </w:rPr>
        <w:t>n</w:t>
      </w:r>
      <w:r w:rsidRPr="00EB7BFD">
        <w:rPr>
          <w:rFonts w:ascii="Times New Roman" w:hAnsi="Times New Roman" w:cs="Times New Roman"/>
          <w:sz w:val="24"/>
          <w:szCs w:val="24"/>
        </w:rPr>
        <w:t>s</w:t>
      </w:r>
      <w:r w:rsidRPr="00EB7BFD">
        <w:rPr>
          <w:rFonts w:ascii="Times New Roman" w:hAnsi="Times New Roman" w:cs="Times New Roman"/>
          <w:spacing w:val="1"/>
          <w:sz w:val="24"/>
          <w:szCs w:val="24"/>
        </w:rPr>
        <w:t>h</w:t>
      </w:r>
      <w:r w:rsidRPr="00EB7BFD">
        <w:rPr>
          <w:rFonts w:ascii="Times New Roman" w:hAnsi="Times New Roman" w:cs="Times New Roman"/>
          <w:sz w:val="24"/>
          <w:szCs w:val="24"/>
        </w:rPr>
        <w:t>i</w:t>
      </w:r>
      <w:r w:rsidRPr="00EB7BFD">
        <w:rPr>
          <w:rFonts w:ascii="Times New Roman" w:hAnsi="Times New Roman" w:cs="Times New Roman"/>
          <w:spacing w:val="1"/>
          <w:sz w:val="24"/>
          <w:szCs w:val="24"/>
        </w:rPr>
        <w:t>p</w:t>
      </w:r>
      <w:r w:rsidRPr="00EB7BFD">
        <w:rPr>
          <w:rFonts w:ascii="Times New Roman" w:hAnsi="Times New Roman" w:cs="Times New Roman"/>
          <w:sz w:val="24"/>
          <w:szCs w:val="24"/>
        </w:rPr>
        <w:t>s for</w:t>
      </w:r>
      <w:r w:rsidRPr="00EB7BFD">
        <w:rPr>
          <w:rFonts w:ascii="Times New Roman" w:hAnsi="Times New Roman" w:cs="Times New Roman"/>
          <w:spacing w:val="-1"/>
          <w:sz w:val="24"/>
          <w:szCs w:val="24"/>
        </w:rPr>
        <w:t xml:space="preserve"> e</w:t>
      </w:r>
      <w:r w:rsidRPr="00EB7BFD">
        <w:rPr>
          <w:rFonts w:ascii="Times New Roman" w:hAnsi="Times New Roman" w:cs="Times New Roman"/>
          <w:spacing w:val="1"/>
          <w:sz w:val="24"/>
          <w:szCs w:val="24"/>
        </w:rPr>
        <w:t>mp</w:t>
      </w:r>
      <w:r w:rsidRPr="00EB7BFD">
        <w:rPr>
          <w:rFonts w:ascii="Times New Roman" w:hAnsi="Times New Roman" w:cs="Times New Roman"/>
          <w:sz w:val="24"/>
          <w:szCs w:val="24"/>
        </w:rPr>
        <w:t>loye</w:t>
      </w:r>
      <w:r w:rsidRPr="00EB7BFD">
        <w:rPr>
          <w:rFonts w:ascii="Times New Roman" w:hAnsi="Times New Roman" w:cs="Times New Roman"/>
          <w:spacing w:val="-1"/>
          <w:sz w:val="24"/>
          <w:szCs w:val="24"/>
        </w:rPr>
        <w:t>r</w:t>
      </w:r>
      <w:r w:rsidRPr="00EB7BFD">
        <w:rPr>
          <w:rFonts w:ascii="Times New Roman" w:hAnsi="Times New Roman" w:cs="Times New Roman"/>
          <w:sz w:val="24"/>
          <w:szCs w:val="24"/>
        </w:rPr>
        <w:t>s</w:t>
      </w:r>
      <w:bookmarkEnd w:id="32"/>
    </w:p>
    <w:p w14:paraId="51504156" w14:textId="77777777" w:rsidR="00E23DEC" w:rsidRPr="00EB7BFD" w:rsidRDefault="00E23DEC">
      <w:pPr>
        <w:spacing w:before="7" w:line="120" w:lineRule="exact"/>
        <w:rPr>
          <w:sz w:val="24"/>
          <w:szCs w:val="24"/>
        </w:rPr>
      </w:pPr>
    </w:p>
    <w:p w14:paraId="60461D75" w14:textId="1C9382BC" w:rsidR="00E23DEC" w:rsidRPr="00EB7BFD" w:rsidRDefault="00FB1E05" w:rsidP="00140CD2">
      <w:pPr>
        <w:tabs>
          <w:tab w:val="left" w:pos="760"/>
        </w:tabs>
        <w:spacing w:line="360" w:lineRule="auto"/>
        <w:ind w:left="780" w:right="79" w:hanging="499"/>
        <w:jc w:val="both"/>
        <w:rPr>
          <w:sz w:val="24"/>
          <w:szCs w:val="24"/>
        </w:rPr>
      </w:pPr>
      <w:proofErr w:type="spellStart"/>
      <w:r w:rsidRPr="00EB7BFD">
        <w:rPr>
          <w:spacing w:val="-3"/>
          <w:sz w:val="24"/>
          <w:szCs w:val="24"/>
        </w:rPr>
        <w:t>i</w:t>
      </w:r>
      <w:proofErr w:type="spellEnd"/>
      <w:r w:rsidR="003B3966" w:rsidRPr="00EB7BFD">
        <w:rPr>
          <w:sz w:val="24"/>
          <w:szCs w:val="24"/>
        </w:rPr>
        <w:tab/>
        <w:t>Oppo</w:t>
      </w:r>
      <w:r w:rsidR="003B3966" w:rsidRPr="00EB7BFD">
        <w:rPr>
          <w:spacing w:val="-1"/>
          <w:sz w:val="24"/>
          <w:szCs w:val="24"/>
        </w:rPr>
        <w:t>r</w:t>
      </w:r>
      <w:r w:rsidR="003B3966" w:rsidRPr="00EB7BFD">
        <w:rPr>
          <w:sz w:val="24"/>
          <w:szCs w:val="24"/>
        </w:rPr>
        <w:t>tun</w:t>
      </w:r>
      <w:r w:rsidR="003B3966" w:rsidRPr="00EB7BFD">
        <w:rPr>
          <w:spacing w:val="1"/>
          <w:sz w:val="24"/>
          <w:szCs w:val="24"/>
        </w:rPr>
        <w:t>i</w:t>
      </w:r>
      <w:r w:rsidR="003B3966" w:rsidRPr="00EB7BFD">
        <w:rPr>
          <w:sz w:val="24"/>
          <w:szCs w:val="24"/>
        </w:rPr>
        <w:t>ty</w:t>
      </w:r>
      <w:r w:rsidR="003B3966" w:rsidRPr="00EB7BFD">
        <w:rPr>
          <w:spacing w:val="-4"/>
          <w:sz w:val="24"/>
          <w:szCs w:val="24"/>
        </w:rPr>
        <w:t xml:space="preserve"> </w:t>
      </w:r>
      <w:r w:rsidR="003B3966" w:rsidRPr="00EB7BFD">
        <w:rPr>
          <w:sz w:val="24"/>
          <w:szCs w:val="24"/>
        </w:rPr>
        <w:t>to</w:t>
      </w:r>
      <w:r w:rsidR="003B3966" w:rsidRPr="00EB7BFD">
        <w:rPr>
          <w:spacing w:val="-4"/>
          <w:sz w:val="24"/>
          <w:szCs w:val="24"/>
        </w:rPr>
        <w:t xml:space="preserve"> </w:t>
      </w:r>
      <w:r w:rsidR="003B3966" w:rsidRPr="00EB7BFD">
        <w:rPr>
          <w:sz w:val="24"/>
          <w:szCs w:val="24"/>
        </w:rPr>
        <w:t>s</w:t>
      </w:r>
      <w:r w:rsidR="003B3966" w:rsidRPr="00EB7BFD">
        <w:rPr>
          <w:spacing w:val="-1"/>
          <w:sz w:val="24"/>
          <w:szCs w:val="24"/>
        </w:rPr>
        <w:t>e</w:t>
      </w:r>
      <w:r w:rsidR="003B3966" w:rsidRPr="00EB7BFD">
        <w:rPr>
          <w:sz w:val="24"/>
          <w:szCs w:val="24"/>
        </w:rPr>
        <w:t>le</w:t>
      </w:r>
      <w:r w:rsidR="003B3966" w:rsidRPr="00EB7BFD">
        <w:rPr>
          <w:spacing w:val="-1"/>
          <w:sz w:val="24"/>
          <w:szCs w:val="24"/>
        </w:rPr>
        <w:t>c</w:t>
      </w:r>
      <w:r w:rsidR="003B3966" w:rsidRPr="00EB7BFD">
        <w:rPr>
          <w:sz w:val="24"/>
          <w:szCs w:val="24"/>
        </w:rPr>
        <w:t>t</w:t>
      </w:r>
      <w:r w:rsidR="003B3966" w:rsidRPr="00EB7BFD">
        <w:rPr>
          <w:spacing w:val="-4"/>
          <w:sz w:val="24"/>
          <w:szCs w:val="24"/>
        </w:rPr>
        <w:t xml:space="preserve"> </w:t>
      </w:r>
      <w:r w:rsidR="003B3966" w:rsidRPr="00EB7BFD">
        <w:rPr>
          <w:sz w:val="24"/>
          <w:szCs w:val="24"/>
        </w:rPr>
        <w:t>hi</w:t>
      </w:r>
      <w:r w:rsidR="003B3966" w:rsidRPr="00EB7BFD">
        <w:rPr>
          <w:spacing w:val="3"/>
          <w:sz w:val="24"/>
          <w:szCs w:val="24"/>
        </w:rPr>
        <w:t>g</w:t>
      </w:r>
      <w:r w:rsidR="003B3966" w:rsidRPr="00EB7BFD">
        <w:rPr>
          <w:spacing w:val="1"/>
          <w:sz w:val="24"/>
          <w:szCs w:val="24"/>
        </w:rPr>
        <w:t>h</w:t>
      </w:r>
      <w:r w:rsidR="003B3966" w:rsidRPr="00EB7BFD">
        <w:rPr>
          <w:spacing w:val="-1"/>
          <w:sz w:val="24"/>
          <w:szCs w:val="24"/>
        </w:rPr>
        <w:t>-</w:t>
      </w:r>
      <w:r w:rsidR="003B3966" w:rsidRPr="00EB7BFD">
        <w:rPr>
          <w:sz w:val="24"/>
          <w:szCs w:val="24"/>
        </w:rPr>
        <w:t>qu</w:t>
      </w:r>
      <w:r w:rsidR="003B3966" w:rsidRPr="00EB7BFD">
        <w:rPr>
          <w:spacing w:val="-1"/>
          <w:sz w:val="24"/>
          <w:szCs w:val="24"/>
        </w:rPr>
        <w:t>a</w:t>
      </w:r>
      <w:r w:rsidR="003B3966" w:rsidRPr="00EB7BFD">
        <w:rPr>
          <w:sz w:val="24"/>
          <w:szCs w:val="24"/>
        </w:rPr>
        <w:t>l</w:t>
      </w:r>
      <w:r w:rsidR="003B3966" w:rsidRPr="00EB7BFD">
        <w:rPr>
          <w:spacing w:val="1"/>
          <w:sz w:val="24"/>
          <w:szCs w:val="24"/>
        </w:rPr>
        <w:t>it</w:t>
      </w:r>
      <w:r w:rsidR="003B3966" w:rsidRPr="00EB7BFD">
        <w:rPr>
          <w:sz w:val="24"/>
          <w:szCs w:val="24"/>
        </w:rPr>
        <w:t>y</w:t>
      </w:r>
      <w:r w:rsidR="003B3966" w:rsidRPr="00EB7BFD">
        <w:rPr>
          <w:spacing w:val="-5"/>
          <w:sz w:val="24"/>
          <w:szCs w:val="24"/>
        </w:rPr>
        <w:t xml:space="preserve"> </w:t>
      </w:r>
      <w:r w:rsidR="003B3966" w:rsidRPr="00EB7BFD">
        <w:rPr>
          <w:sz w:val="24"/>
          <w:szCs w:val="24"/>
        </w:rPr>
        <w:t>students</w:t>
      </w:r>
      <w:r w:rsidR="003B3966" w:rsidRPr="00EB7BFD">
        <w:rPr>
          <w:spacing w:val="-4"/>
          <w:sz w:val="24"/>
          <w:szCs w:val="24"/>
        </w:rPr>
        <w:t xml:space="preserve"> </w:t>
      </w:r>
      <w:r w:rsidR="003B3966" w:rsidRPr="00EB7BFD">
        <w:rPr>
          <w:sz w:val="24"/>
          <w:szCs w:val="24"/>
        </w:rPr>
        <w:t>upon</w:t>
      </w:r>
      <w:r w:rsidR="003B3966" w:rsidRPr="00EB7BFD">
        <w:rPr>
          <w:spacing w:val="-5"/>
          <w:sz w:val="24"/>
          <w:szCs w:val="24"/>
        </w:rPr>
        <w:t xml:space="preserve"> </w:t>
      </w:r>
      <w:r w:rsidR="003B3966" w:rsidRPr="00EB7BFD">
        <w:rPr>
          <w:spacing w:val="2"/>
          <w:sz w:val="24"/>
          <w:szCs w:val="24"/>
        </w:rPr>
        <w:t>g</w:t>
      </w:r>
      <w:r w:rsidR="003B3966" w:rsidRPr="00EB7BFD">
        <w:rPr>
          <w:sz w:val="24"/>
          <w:szCs w:val="24"/>
        </w:rPr>
        <w:t>r</w:t>
      </w:r>
      <w:r w:rsidR="003B3966" w:rsidRPr="00EB7BFD">
        <w:rPr>
          <w:spacing w:val="-2"/>
          <w:sz w:val="24"/>
          <w:szCs w:val="24"/>
        </w:rPr>
        <w:t>a</w:t>
      </w:r>
      <w:r w:rsidR="003B3966" w:rsidRPr="00EB7BFD">
        <w:rPr>
          <w:sz w:val="24"/>
          <w:szCs w:val="24"/>
        </w:rPr>
        <w:t>du</w:t>
      </w:r>
      <w:r w:rsidR="003B3966" w:rsidRPr="00EB7BFD">
        <w:rPr>
          <w:spacing w:val="-1"/>
          <w:sz w:val="24"/>
          <w:szCs w:val="24"/>
        </w:rPr>
        <w:t>a</w:t>
      </w:r>
      <w:r w:rsidR="003B3966" w:rsidRPr="00EB7BFD">
        <w:rPr>
          <w:sz w:val="24"/>
          <w:szCs w:val="24"/>
        </w:rPr>
        <w:t>t</w:t>
      </w:r>
      <w:r w:rsidR="003B3966" w:rsidRPr="00EB7BFD">
        <w:rPr>
          <w:spacing w:val="1"/>
          <w:sz w:val="24"/>
          <w:szCs w:val="24"/>
        </w:rPr>
        <w:t>i</w:t>
      </w:r>
      <w:r w:rsidR="003B3966" w:rsidRPr="00EB7BFD">
        <w:rPr>
          <w:sz w:val="24"/>
          <w:szCs w:val="24"/>
        </w:rPr>
        <w:t>on:</w:t>
      </w:r>
      <w:r w:rsidR="003B3966" w:rsidRPr="00EB7BFD">
        <w:rPr>
          <w:spacing w:val="-4"/>
          <w:sz w:val="24"/>
          <w:szCs w:val="24"/>
        </w:rPr>
        <w:t xml:space="preserve"> </w:t>
      </w:r>
      <w:r w:rsidR="003B3966" w:rsidRPr="00EB7BFD">
        <w:rPr>
          <w:sz w:val="24"/>
          <w:szCs w:val="24"/>
        </w:rPr>
        <w:t>Employ</w:t>
      </w:r>
      <w:r w:rsidR="003B3966" w:rsidRPr="00EB7BFD">
        <w:rPr>
          <w:spacing w:val="-1"/>
          <w:sz w:val="24"/>
          <w:szCs w:val="24"/>
        </w:rPr>
        <w:t>e</w:t>
      </w:r>
      <w:r w:rsidR="003B3966" w:rsidRPr="00EB7BFD">
        <w:rPr>
          <w:sz w:val="24"/>
          <w:szCs w:val="24"/>
        </w:rPr>
        <w:t>rs</w:t>
      </w:r>
      <w:r w:rsidR="003B3966" w:rsidRPr="00EB7BFD">
        <w:rPr>
          <w:spacing w:val="-3"/>
          <w:sz w:val="24"/>
          <w:szCs w:val="24"/>
        </w:rPr>
        <w:t xml:space="preserve"> </w:t>
      </w:r>
      <w:r w:rsidR="003B3966" w:rsidRPr="00EB7BFD">
        <w:rPr>
          <w:spacing w:val="-1"/>
          <w:sz w:val="24"/>
          <w:szCs w:val="24"/>
        </w:rPr>
        <w:t>c</w:t>
      </w:r>
      <w:r w:rsidR="003B3966" w:rsidRPr="00EB7BFD">
        <w:rPr>
          <w:spacing w:val="1"/>
          <w:sz w:val="24"/>
          <w:szCs w:val="24"/>
        </w:rPr>
        <w:t>a</w:t>
      </w:r>
      <w:r w:rsidR="003B3966" w:rsidRPr="00EB7BFD">
        <w:rPr>
          <w:sz w:val="24"/>
          <w:szCs w:val="24"/>
        </w:rPr>
        <w:t>n</w:t>
      </w:r>
      <w:r w:rsidR="003B3966" w:rsidRPr="00EB7BFD">
        <w:rPr>
          <w:spacing w:val="-5"/>
          <w:sz w:val="24"/>
          <w:szCs w:val="24"/>
        </w:rPr>
        <w:t xml:space="preserve"> </w:t>
      </w:r>
      <w:r w:rsidR="003B3966" w:rsidRPr="00EB7BFD">
        <w:rPr>
          <w:sz w:val="24"/>
          <w:szCs w:val="24"/>
        </w:rPr>
        <w:t>use</w:t>
      </w:r>
      <w:r w:rsidR="003B3966" w:rsidRPr="00EB7BFD">
        <w:rPr>
          <w:spacing w:val="-6"/>
          <w:sz w:val="24"/>
          <w:szCs w:val="24"/>
        </w:rPr>
        <w:t xml:space="preserve"> </w:t>
      </w:r>
      <w:r w:rsidR="003B3966" w:rsidRPr="00EB7BFD">
        <w:rPr>
          <w:sz w:val="24"/>
          <w:szCs w:val="24"/>
        </w:rPr>
        <w:t>in</w:t>
      </w:r>
      <w:r w:rsidR="003B3966" w:rsidRPr="00EB7BFD">
        <w:rPr>
          <w:spacing w:val="1"/>
          <w:sz w:val="24"/>
          <w:szCs w:val="24"/>
        </w:rPr>
        <w:t>t</w:t>
      </w:r>
      <w:r w:rsidR="003B3966" w:rsidRPr="00EB7BFD">
        <w:rPr>
          <w:spacing w:val="-1"/>
          <w:sz w:val="24"/>
          <w:szCs w:val="24"/>
        </w:rPr>
        <w:t>e</w:t>
      </w:r>
      <w:r w:rsidR="003B3966" w:rsidRPr="00EB7BFD">
        <w:rPr>
          <w:sz w:val="24"/>
          <w:szCs w:val="24"/>
        </w:rPr>
        <w:t>rnships</w:t>
      </w:r>
      <w:r w:rsidR="003B3966" w:rsidRPr="00EB7BFD">
        <w:rPr>
          <w:spacing w:val="-5"/>
          <w:sz w:val="24"/>
          <w:szCs w:val="24"/>
        </w:rPr>
        <w:t xml:space="preserve"> </w:t>
      </w:r>
      <w:r w:rsidR="003B3966" w:rsidRPr="00EB7BFD">
        <w:rPr>
          <w:spacing w:val="-1"/>
          <w:sz w:val="24"/>
          <w:szCs w:val="24"/>
        </w:rPr>
        <w:t>a</w:t>
      </w:r>
      <w:r w:rsidR="003B3966" w:rsidRPr="00EB7BFD">
        <w:rPr>
          <w:sz w:val="24"/>
          <w:szCs w:val="24"/>
        </w:rPr>
        <w:t>s</w:t>
      </w:r>
      <w:r w:rsidR="003B3966" w:rsidRPr="00EB7BFD">
        <w:rPr>
          <w:spacing w:val="-2"/>
          <w:sz w:val="24"/>
          <w:szCs w:val="24"/>
        </w:rPr>
        <w:t xml:space="preserve"> </w:t>
      </w:r>
      <w:r w:rsidR="003B3966" w:rsidRPr="00EB7BFD">
        <w:rPr>
          <w:sz w:val="24"/>
          <w:szCs w:val="24"/>
        </w:rPr>
        <w:t>a</w:t>
      </w:r>
      <w:r w:rsidR="003B3966" w:rsidRPr="00EB7BFD">
        <w:rPr>
          <w:spacing w:val="-6"/>
          <w:sz w:val="24"/>
          <w:szCs w:val="24"/>
        </w:rPr>
        <w:t xml:space="preserve"> </w:t>
      </w:r>
      <w:r w:rsidR="003B3966" w:rsidRPr="00EB7BFD">
        <w:rPr>
          <w:spacing w:val="2"/>
          <w:sz w:val="24"/>
          <w:szCs w:val="24"/>
        </w:rPr>
        <w:t>w</w:t>
      </w:r>
      <w:r w:rsidR="003B3966" w:rsidRPr="00EB7BFD">
        <w:rPr>
          <w:spacing w:val="1"/>
          <w:sz w:val="24"/>
          <w:szCs w:val="24"/>
        </w:rPr>
        <w:t>a</w:t>
      </w:r>
      <w:r w:rsidR="003B3966" w:rsidRPr="00EB7BFD">
        <w:rPr>
          <w:sz w:val="24"/>
          <w:szCs w:val="24"/>
        </w:rPr>
        <w:t>y</w:t>
      </w:r>
      <w:r w:rsidR="003B3966" w:rsidRPr="00EB7BFD">
        <w:rPr>
          <w:spacing w:val="-5"/>
          <w:sz w:val="24"/>
          <w:szCs w:val="24"/>
        </w:rPr>
        <w:t xml:space="preserve"> </w:t>
      </w:r>
      <w:r w:rsidR="003B3966" w:rsidRPr="00EB7BFD">
        <w:rPr>
          <w:sz w:val="24"/>
          <w:szCs w:val="24"/>
        </w:rPr>
        <w:t>to identify</w:t>
      </w:r>
      <w:r w:rsidR="003B3966" w:rsidRPr="00EB7BFD">
        <w:rPr>
          <w:spacing w:val="4"/>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5"/>
          <w:sz w:val="24"/>
          <w:szCs w:val="24"/>
        </w:rPr>
        <w:t xml:space="preserve"> </w:t>
      </w:r>
      <w:r w:rsidR="003B3966" w:rsidRPr="00EB7BFD">
        <w:rPr>
          <w:sz w:val="24"/>
          <w:szCs w:val="24"/>
        </w:rPr>
        <w:t>d</w:t>
      </w:r>
      <w:r w:rsidR="003B3966" w:rsidRPr="00EB7BFD">
        <w:rPr>
          <w:spacing w:val="-1"/>
          <w:sz w:val="24"/>
          <w:szCs w:val="24"/>
        </w:rPr>
        <w:t>e</w:t>
      </w:r>
      <w:r w:rsidR="003B3966" w:rsidRPr="00EB7BFD">
        <w:rPr>
          <w:sz w:val="24"/>
          <w:szCs w:val="24"/>
        </w:rPr>
        <w:t>v</w:t>
      </w:r>
      <w:r w:rsidR="003B3966" w:rsidRPr="00EB7BFD">
        <w:rPr>
          <w:spacing w:val="-1"/>
          <w:sz w:val="24"/>
          <w:szCs w:val="24"/>
        </w:rPr>
        <w:t>e</w:t>
      </w:r>
      <w:r w:rsidR="003B3966" w:rsidRPr="00EB7BFD">
        <w:rPr>
          <w:sz w:val="24"/>
          <w:szCs w:val="24"/>
        </w:rPr>
        <w:t>lop</w:t>
      </w:r>
      <w:r w:rsidR="003B3966" w:rsidRPr="00EB7BFD">
        <w:rPr>
          <w:spacing w:val="5"/>
          <w:sz w:val="24"/>
          <w:szCs w:val="24"/>
        </w:rPr>
        <w:t xml:space="preserve"> </w:t>
      </w:r>
      <w:r w:rsidR="003B3966" w:rsidRPr="00EB7BFD">
        <w:rPr>
          <w:sz w:val="24"/>
          <w:szCs w:val="24"/>
        </w:rPr>
        <w:t>hig</w:t>
      </w:r>
      <w:r w:rsidR="003B3966" w:rsidRPr="00EB7BFD">
        <w:rPr>
          <w:spacing w:val="2"/>
          <w:sz w:val="24"/>
          <w:szCs w:val="24"/>
        </w:rPr>
        <w:t>h</w:t>
      </w:r>
      <w:r w:rsidR="003B3966" w:rsidRPr="00EB7BFD">
        <w:rPr>
          <w:spacing w:val="-1"/>
          <w:sz w:val="24"/>
          <w:szCs w:val="24"/>
        </w:rPr>
        <w:t>-</w:t>
      </w:r>
      <w:r w:rsidR="003B3966" w:rsidRPr="00EB7BFD">
        <w:rPr>
          <w:sz w:val="24"/>
          <w:szCs w:val="24"/>
        </w:rPr>
        <w:t>potential</w:t>
      </w:r>
      <w:r w:rsidR="003B3966" w:rsidRPr="00EB7BFD">
        <w:rPr>
          <w:spacing w:val="5"/>
          <w:sz w:val="24"/>
          <w:szCs w:val="24"/>
        </w:rPr>
        <w:t xml:space="preserve"> </w:t>
      </w:r>
      <w:r w:rsidR="003B3966" w:rsidRPr="00EB7BFD">
        <w:rPr>
          <w:sz w:val="24"/>
          <w:szCs w:val="24"/>
        </w:rPr>
        <w:t>students</w:t>
      </w:r>
      <w:r w:rsidR="003B3966" w:rsidRPr="00EB7BFD">
        <w:rPr>
          <w:spacing w:val="5"/>
          <w:sz w:val="24"/>
          <w:szCs w:val="24"/>
        </w:rPr>
        <w:t xml:space="preserve"> </w:t>
      </w:r>
      <w:r w:rsidR="003B3966" w:rsidRPr="00EB7BFD">
        <w:rPr>
          <w:sz w:val="24"/>
          <w:szCs w:val="24"/>
        </w:rPr>
        <w:t>for</w:t>
      </w:r>
      <w:r w:rsidR="003B3966" w:rsidRPr="00EB7BFD">
        <w:rPr>
          <w:spacing w:val="3"/>
          <w:sz w:val="24"/>
          <w:szCs w:val="24"/>
        </w:rPr>
        <w:t xml:space="preserve"> </w:t>
      </w:r>
      <w:r w:rsidR="003B3966" w:rsidRPr="00EB7BFD">
        <w:rPr>
          <w:spacing w:val="1"/>
          <w:sz w:val="24"/>
          <w:szCs w:val="24"/>
        </w:rPr>
        <w:t>f</w:t>
      </w:r>
      <w:r w:rsidR="003B3966" w:rsidRPr="00EB7BFD">
        <w:rPr>
          <w:sz w:val="24"/>
          <w:szCs w:val="24"/>
        </w:rPr>
        <w:t>uture</w:t>
      </w:r>
      <w:r w:rsidR="003B3966" w:rsidRPr="00EB7BFD">
        <w:rPr>
          <w:spacing w:val="3"/>
          <w:sz w:val="24"/>
          <w:szCs w:val="24"/>
        </w:rPr>
        <w:t xml:space="preserve"> </w:t>
      </w:r>
      <w:r w:rsidR="003B3966" w:rsidRPr="00EB7BFD">
        <w:rPr>
          <w:spacing w:val="-1"/>
          <w:sz w:val="24"/>
          <w:szCs w:val="24"/>
        </w:rPr>
        <w:t>e</w:t>
      </w:r>
      <w:r w:rsidR="003B3966" w:rsidRPr="00EB7BFD">
        <w:rPr>
          <w:sz w:val="24"/>
          <w:szCs w:val="24"/>
        </w:rPr>
        <w:t>mp</w:t>
      </w:r>
      <w:r w:rsidR="003B3966" w:rsidRPr="00EB7BFD">
        <w:rPr>
          <w:spacing w:val="1"/>
          <w:sz w:val="24"/>
          <w:szCs w:val="24"/>
        </w:rPr>
        <w:t>l</w:t>
      </w:r>
      <w:r w:rsidR="003B3966" w:rsidRPr="00EB7BFD">
        <w:rPr>
          <w:sz w:val="24"/>
          <w:szCs w:val="24"/>
        </w:rPr>
        <w:t>oyment</w:t>
      </w:r>
      <w:r w:rsidR="003B3966" w:rsidRPr="00EB7BFD">
        <w:rPr>
          <w:spacing w:val="5"/>
          <w:sz w:val="24"/>
          <w:szCs w:val="24"/>
        </w:rPr>
        <w:t xml:space="preserve"> </w:t>
      </w:r>
      <w:r w:rsidR="003B3966" w:rsidRPr="00EB7BFD">
        <w:rPr>
          <w:sz w:val="24"/>
          <w:szCs w:val="24"/>
        </w:rPr>
        <w:t>oppo</w:t>
      </w:r>
      <w:r w:rsidR="003B3966" w:rsidRPr="00EB7BFD">
        <w:rPr>
          <w:spacing w:val="-1"/>
          <w:sz w:val="24"/>
          <w:szCs w:val="24"/>
        </w:rPr>
        <w:t>r</w:t>
      </w:r>
      <w:r w:rsidR="003B3966" w:rsidRPr="00EB7BFD">
        <w:rPr>
          <w:sz w:val="24"/>
          <w:szCs w:val="24"/>
        </w:rPr>
        <w:t>tun</w:t>
      </w:r>
      <w:r w:rsidR="003B3966" w:rsidRPr="00EB7BFD">
        <w:rPr>
          <w:spacing w:val="1"/>
          <w:sz w:val="24"/>
          <w:szCs w:val="24"/>
        </w:rPr>
        <w:t>i</w:t>
      </w:r>
      <w:r w:rsidR="003B3966" w:rsidRPr="00EB7BFD">
        <w:rPr>
          <w:sz w:val="24"/>
          <w:szCs w:val="24"/>
        </w:rPr>
        <w:t>t</w:t>
      </w:r>
      <w:r w:rsidR="003B3966" w:rsidRPr="00EB7BFD">
        <w:rPr>
          <w:spacing w:val="1"/>
          <w:sz w:val="24"/>
          <w:szCs w:val="24"/>
        </w:rPr>
        <w:t>i</w:t>
      </w:r>
      <w:r w:rsidR="003B3966" w:rsidRPr="00EB7BFD">
        <w:rPr>
          <w:spacing w:val="-1"/>
          <w:sz w:val="24"/>
          <w:szCs w:val="24"/>
        </w:rPr>
        <w:t>e</w:t>
      </w:r>
      <w:r w:rsidR="003B3966" w:rsidRPr="00EB7BFD">
        <w:rPr>
          <w:sz w:val="24"/>
          <w:szCs w:val="24"/>
        </w:rPr>
        <w:t>s.</w:t>
      </w:r>
      <w:r w:rsidR="003B3966" w:rsidRPr="00EB7BFD">
        <w:rPr>
          <w:spacing w:val="5"/>
          <w:sz w:val="24"/>
          <w:szCs w:val="24"/>
        </w:rPr>
        <w:t xml:space="preserve"> </w:t>
      </w:r>
      <w:r w:rsidR="003B3966" w:rsidRPr="00EB7BFD">
        <w:rPr>
          <w:sz w:val="24"/>
          <w:szCs w:val="24"/>
        </w:rPr>
        <w:t>By</w:t>
      </w:r>
      <w:r w:rsidR="003B3966" w:rsidRPr="00EB7BFD">
        <w:rPr>
          <w:spacing w:val="5"/>
          <w:sz w:val="24"/>
          <w:szCs w:val="24"/>
        </w:rPr>
        <w:t xml:space="preserve"> </w:t>
      </w:r>
      <w:r w:rsidR="003B3966" w:rsidRPr="00EB7BFD">
        <w:rPr>
          <w:sz w:val="24"/>
          <w:szCs w:val="24"/>
        </w:rPr>
        <w:t>s</w:t>
      </w:r>
      <w:r w:rsidR="003B3966" w:rsidRPr="00EB7BFD">
        <w:rPr>
          <w:spacing w:val="-1"/>
          <w:sz w:val="24"/>
          <w:szCs w:val="24"/>
        </w:rPr>
        <w:t>e</w:t>
      </w:r>
      <w:r w:rsidR="003B3966" w:rsidRPr="00EB7BFD">
        <w:rPr>
          <w:sz w:val="24"/>
          <w:szCs w:val="24"/>
        </w:rPr>
        <w:t>le</w:t>
      </w:r>
      <w:r w:rsidR="003B3966" w:rsidRPr="00EB7BFD">
        <w:rPr>
          <w:spacing w:val="-1"/>
          <w:sz w:val="24"/>
          <w:szCs w:val="24"/>
        </w:rPr>
        <w:t>c</w:t>
      </w:r>
      <w:r w:rsidR="003B3966" w:rsidRPr="00EB7BFD">
        <w:rPr>
          <w:sz w:val="24"/>
          <w:szCs w:val="24"/>
        </w:rPr>
        <w:t>t</w:t>
      </w:r>
      <w:r w:rsidR="003B3966" w:rsidRPr="00EB7BFD">
        <w:rPr>
          <w:spacing w:val="1"/>
          <w:sz w:val="24"/>
          <w:szCs w:val="24"/>
        </w:rPr>
        <w:t>i</w:t>
      </w:r>
      <w:r w:rsidR="003B3966" w:rsidRPr="00EB7BFD">
        <w:rPr>
          <w:sz w:val="24"/>
          <w:szCs w:val="24"/>
        </w:rPr>
        <w:t>ng</w:t>
      </w:r>
      <w:r w:rsidR="003B3966" w:rsidRPr="00EB7BFD">
        <w:rPr>
          <w:spacing w:val="5"/>
          <w:sz w:val="24"/>
          <w:szCs w:val="24"/>
        </w:rPr>
        <w:t xml:space="preserve"> </w:t>
      </w:r>
      <w:r w:rsidR="003B3966" w:rsidRPr="00EB7BFD">
        <w:rPr>
          <w:sz w:val="24"/>
          <w:szCs w:val="24"/>
        </w:rPr>
        <w:t>in</w:t>
      </w:r>
      <w:r w:rsidR="003B3966" w:rsidRPr="00EB7BFD">
        <w:rPr>
          <w:spacing w:val="1"/>
          <w:sz w:val="24"/>
          <w:szCs w:val="24"/>
        </w:rPr>
        <w:t>t</w:t>
      </w:r>
      <w:r w:rsidR="003B3966" w:rsidRPr="00EB7BFD">
        <w:rPr>
          <w:spacing w:val="-3"/>
          <w:sz w:val="24"/>
          <w:szCs w:val="24"/>
        </w:rPr>
        <w:t>e</w:t>
      </w:r>
      <w:r w:rsidR="003B3966" w:rsidRPr="00EB7BFD">
        <w:rPr>
          <w:sz w:val="24"/>
          <w:szCs w:val="24"/>
        </w:rPr>
        <w:t>rns</w:t>
      </w:r>
      <w:r w:rsidR="00140CD2" w:rsidRPr="00EB7BFD">
        <w:rPr>
          <w:sz w:val="24"/>
          <w:szCs w:val="24"/>
        </w:rPr>
        <w:t xml:space="preserve"> </w:t>
      </w:r>
      <w:r w:rsidR="003B3966" w:rsidRPr="00EB7BFD">
        <w:rPr>
          <w:sz w:val="24"/>
          <w:szCs w:val="24"/>
        </w:rPr>
        <w:t>who</w:t>
      </w:r>
      <w:r w:rsidR="003B3966" w:rsidRPr="00EB7BFD">
        <w:rPr>
          <w:spacing w:val="-5"/>
          <w:sz w:val="24"/>
          <w:szCs w:val="24"/>
        </w:rPr>
        <w:t xml:space="preserve"> </w:t>
      </w:r>
      <w:r w:rsidR="003B3966" w:rsidRPr="00EB7BFD">
        <w:rPr>
          <w:sz w:val="24"/>
          <w:szCs w:val="24"/>
        </w:rPr>
        <w:t>d</w:t>
      </w:r>
      <w:r w:rsidR="003B3966" w:rsidRPr="00EB7BFD">
        <w:rPr>
          <w:spacing w:val="-1"/>
          <w:sz w:val="24"/>
          <w:szCs w:val="24"/>
        </w:rPr>
        <w:t>e</w:t>
      </w:r>
      <w:r w:rsidR="003B3966" w:rsidRPr="00EB7BFD">
        <w:rPr>
          <w:sz w:val="24"/>
          <w:szCs w:val="24"/>
        </w:rPr>
        <w:t>monstr</w:t>
      </w:r>
      <w:r w:rsidR="003B3966" w:rsidRPr="00EB7BFD">
        <w:rPr>
          <w:spacing w:val="-1"/>
          <w:sz w:val="24"/>
          <w:szCs w:val="24"/>
        </w:rPr>
        <w:t>a</w:t>
      </w:r>
      <w:r w:rsidR="003B3966" w:rsidRPr="00EB7BFD">
        <w:rPr>
          <w:sz w:val="24"/>
          <w:szCs w:val="24"/>
        </w:rPr>
        <w:t>te</w:t>
      </w:r>
      <w:r w:rsidR="003B3966" w:rsidRPr="00EB7BFD">
        <w:rPr>
          <w:spacing w:val="-5"/>
          <w:sz w:val="24"/>
          <w:szCs w:val="24"/>
        </w:rPr>
        <w:t xml:space="preserve"> </w:t>
      </w:r>
      <w:r w:rsidR="003B3966" w:rsidRPr="00EB7BFD">
        <w:rPr>
          <w:sz w:val="24"/>
          <w:szCs w:val="24"/>
        </w:rPr>
        <w:t>strong</w:t>
      </w:r>
      <w:r w:rsidR="003B3966" w:rsidRPr="00EB7BFD">
        <w:rPr>
          <w:spacing w:val="-5"/>
          <w:sz w:val="24"/>
          <w:szCs w:val="24"/>
        </w:rPr>
        <w:t xml:space="preserve"> </w:t>
      </w:r>
      <w:r w:rsidR="003B3966" w:rsidRPr="00EB7BFD">
        <w:rPr>
          <w:spacing w:val="2"/>
          <w:sz w:val="24"/>
          <w:szCs w:val="24"/>
        </w:rPr>
        <w:t>s</w:t>
      </w:r>
      <w:r w:rsidR="003B3966" w:rsidRPr="00EB7BFD">
        <w:rPr>
          <w:sz w:val="24"/>
          <w:szCs w:val="24"/>
        </w:rPr>
        <w:t>ki</w:t>
      </w:r>
      <w:r w:rsidR="003B3966" w:rsidRPr="00EB7BFD">
        <w:rPr>
          <w:spacing w:val="1"/>
          <w:sz w:val="24"/>
          <w:szCs w:val="24"/>
        </w:rPr>
        <w:t>l</w:t>
      </w:r>
      <w:r w:rsidR="003B3966" w:rsidRPr="00EB7BFD">
        <w:rPr>
          <w:sz w:val="24"/>
          <w:szCs w:val="24"/>
        </w:rPr>
        <w:t>ls</w:t>
      </w:r>
      <w:r w:rsidR="003B3966" w:rsidRPr="00EB7BFD">
        <w:rPr>
          <w:spacing w:val="-4"/>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5"/>
          <w:sz w:val="24"/>
          <w:szCs w:val="24"/>
        </w:rPr>
        <w:t xml:space="preserve"> </w:t>
      </w:r>
      <w:r w:rsidR="003B3966" w:rsidRPr="00EB7BFD">
        <w:rPr>
          <w:sz w:val="24"/>
          <w:szCs w:val="24"/>
        </w:rPr>
        <w:t>wo</w:t>
      </w:r>
      <w:r w:rsidR="003B3966" w:rsidRPr="00EB7BFD">
        <w:rPr>
          <w:spacing w:val="-1"/>
          <w:sz w:val="24"/>
          <w:szCs w:val="24"/>
        </w:rPr>
        <w:t>r</w:t>
      </w:r>
      <w:r w:rsidR="003B3966" w:rsidRPr="00EB7BFD">
        <w:rPr>
          <w:sz w:val="24"/>
          <w:szCs w:val="24"/>
        </w:rPr>
        <w:t>k</w:t>
      </w:r>
      <w:r w:rsidR="003B3966" w:rsidRPr="00EB7BFD">
        <w:rPr>
          <w:spacing w:val="-5"/>
          <w:sz w:val="24"/>
          <w:szCs w:val="24"/>
        </w:rPr>
        <w:t xml:space="preserve"> </w:t>
      </w:r>
      <w:r w:rsidR="003B3966" w:rsidRPr="00EB7BFD">
        <w:rPr>
          <w:spacing w:val="-1"/>
          <w:sz w:val="24"/>
          <w:szCs w:val="24"/>
        </w:rPr>
        <w:t>e</w:t>
      </w:r>
      <w:r w:rsidR="003B3966" w:rsidRPr="00EB7BFD">
        <w:rPr>
          <w:sz w:val="24"/>
          <w:szCs w:val="24"/>
        </w:rPr>
        <w:t>th</w:t>
      </w:r>
      <w:r w:rsidR="003B3966" w:rsidRPr="00EB7BFD">
        <w:rPr>
          <w:spacing w:val="1"/>
          <w:sz w:val="24"/>
          <w:szCs w:val="24"/>
        </w:rPr>
        <w:t>i</w:t>
      </w:r>
      <w:r w:rsidR="003B3966" w:rsidRPr="00EB7BFD">
        <w:rPr>
          <w:spacing w:val="-1"/>
          <w:sz w:val="24"/>
          <w:szCs w:val="24"/>
        </w:rPr>
        <w:t>c</w:t>
      </w:r>
      <w:r w:rsidR="003B3966" w:rsidRPr="00EB7BFD">
        <w:rPr>
          <w:sz w:val="24"/>
          <w:szCs w:val="24"/>
        </w:rPr>
        <w:t>,</w:t>
      </w:r>
      <w:r w:rsidR="003B3966" w:rsidRPr="00EB7BFD">
        <w:rPr>
          <w:spacing w:val="-5"/>
          <w:sz w:val="24"/>
          <w:szCs w:val="24"/>
        </w:rPr>
        <w:t xml:space="preserve"> </w:t>
      </w:r>
      <w:r w:rsidR="003B3966" w:rsidRPr="00EB7BFD">
        <w:rPr>
          <w:spacing w:val="-1"/>
          <w:sz w:val="24"/>
          <w:szCs w:val="24"/>
        </w:rPr>
        <w:t>e</w:t>
      </w:r>
      <w:r w:rsidR="003B3966" w:rsidRPr="00EB7BFD">
        <w:rPr>
          <w:sz w:val="24"/>
          <w:szCs w:val="24"/>
        </w:rPr>
        <w:t>m</w:t>
      </w:r>
      <w:r w:rsidR="003B3966" w:rsidRPr="00EB7BFD">
        <w:rPr>
          <w:spacing w:val="3"/>
          <w:sz w:val="24"/>
          <w:szCs w:val="24"/>
        </w:rPr>
        <w:t>p</w:t>
      </w:r>
      <w:r w:rsidR="003B3966" w:rsidRPr="00EB7BFD">
        <w:rPr>
          <w:sz w:val="24"/>
          <w:szCs w:val="24"/>
        </w:rPr>
        <w:t>loye</w:t>
      </w:r>
      <w:r w:rsidR="003B3966" w:rsidRPr="00EB7BFD">
        <w:rPr>
          <w:spacing w:val="-1"/>
          <w:sz w:val="24"/>
          <w:szCs w:val="24"/>
        </w:rPr>
        <w:t>r</w:t>
      </w:r>
      <w:r w:rsidR="003B3966" w:rsidRPr="00EB7BFD">
        <w:rPr>
          <w:sz w:val="24"/>
          <w:szCs w:val="24"/>
        </w:rPr>
        <w:t>s</w:t>
      </w:r>
      <w:r w:rsidR="003B3966" w:rsidRPr="00EB7BFD">
        <w:rPr>
          <w:spacing w:val="-5"/>
          <w:sz w:val="24"/>
          <w:szCs w:val="24"/>
        </w:rPr>
        <w:t xml:space="preserve"> </w:t>
      </w:r>
      <w:r w:rsidR="003B3966" w:rsidRPr="00EB7BFD">
        <w:rPr>
          <w:spacing w:val="-1"/>
          <w:sz w:val="24"/>
          <w:szCs w:val="24"/>
        </w:rPr>
        <w:t>ca</w:t>
      </w:r>
      <w:r w:rsidR="003B3966" w:rsidRPr="00EB7BFD">
        <w:rPr>
          <w:sz w:val="24"/>
          <w:szCs w:val="24"/>
        </w:rPr>
        <w:t>n</w:t>
      </w:r>
      <w:r w:rsidR="003B3966" w:rsidRPr="00EB7BFD">
        <w:rPr>
          <w:spacing w:val="-5"/>
          <w:sz w:val="24"/>
          <w:szCs w:val="24"/>
        </w:rPr>
        <w:t xml:space="preserve"> </w:t>
      </w:r>
      <w:r w:rsidR="003B3966" w:rsidRPr="00EB7BFD">
        <w:rPr>
          <w:sz w:val="24"/>
          <w:szCs w:val="24"/>
        </w:rPr>
        <w:t>bui</w:t>
      </w:r>
      <w:r w:rsidR="003B3966" w:rsidRPr="00EB7BFD">
        <w:rPr>
          <w:spacing w:val="1"/>
          <w:sz w:val="24"/>
          <w:szCs w:val="24"/>
        </w:rPr>
        <w:t>l</w:t>
      </w:r>
      <w:r w:rsidR="003B3966" w:rsidRPr="00EB7BFD">
        <w:rPr>
          <w:sz w:val="24"/>
          <w:szCs w:val="24"/>
        </w:rPr>
        <w:t>d</w:t>
      </w:r>
      <w:r w:rsidR="003B3966" w:rsidRPr="00EB7BFD">
        <w:rPr>
          <w:spacing w:val="-5"/>
          <w:sz w:val="24"/>
          <w:szCs w:val="24"/>
        </w:rPr>
        <w:t xml:space="preserve"> </w:t>
      </w:r>
      <w:r w:rsidR="003B3966" w:rsidRPr="00EB7BFD">
        <w:rPr>
          <w:sz w:val="24"/>
          <w:szCs w:val="24"/>
        </w:rPr>
        <w:t>a</w:t>
      </w:r>
      <w:r w:rsidR="003B3966" w:rsidRPr="00EB7BFD">
        <w:rPr>
          <w:spacing w:val="-6"/>
          <w:sz w:val="24"/>
          <w:szCs w:val="24"/>
        </w:rPr>
        <w:t xml:space="preserve"> </w:t>
      </w:r>
      <w:r w:rsidR="003B3966" w:rsidRPr="00EB7BFD">
        <w:rPr>
          <w:sz w:val="24"/>
          <w:szCs w:val="24"/>
        </w:rPr>
        <w:t>pipeli</w:t>
      </w:r>
      <w:r w:rsidR="003B3966" w:rsidRPr="00EB7BFD">
        <w:rPr>
          <w:spacing w:val="3"/>
          <w:sz w:val="24"/>
          <w:szCs w:val="24"/>
        </w:rPr>
        <w:t>n</w:t>
      </w:r>
      <w:r w:rsidR="003B3966" w:rsidRPr="00EB7BFD">
        <w:rPr>
          <w:sz w:val="24"/>
          <w:szCs w:val="24"/>
        </w:rPr>
        <w:t>e</w:t>
      </w:r>
      <w:r w:rsidR="003B3966" w:rsidRPr="00EB7BFD">
        <w:rPr>
          <w:spacing w:val="-6"/>
          <w:sz w:val="24"/>
          <w:szCs w:val="24"/>
        </w:rPr>
        <w:t xml:space="preserve"> </w:t>
      </w:r>
      <w:r w:rsidR="003B3966" w:rsidRPr="00EB7BFD">
        <w:rPr>
          <w:sz w:val="24"/>
          <w:szCs w:val="24"/>
        </w:rPr>
        <w:t>of</w:t>
      </w:r>
      <w:r w:rsidR="003B3966" w:rsidRPr="00EB7BFD">
        <w:rPr>
          <w:spacing w:val="-6"/>
          <w:sz w:val="24"/>
          <w:szCs w:val="24"/>
        </w:rPr>
        <w:t xml:space="preserve"> </w:t>
      </w:r>
      <w:r w:rsidR="003B3966" w:rsidRPr="00EB7BFD">
        <w:rPr>
          <w:sz w:val="24"/>
          <w:szCs w:val="24"/>
        </w:rPr>
        <w:t>ta</w:t>
      </w:r>
      <w:r w:rsidR="003B3966" w:rsidRPr="00EB7BFD">
        <w:rPr>
          <w:spacing w:val="3"/>
          <w:sz w:val="24"/>
          <w:szCs w:val="24"/>
        </w:rPr>
        <w:t>l</w:t>
      </w:r>
      <w:r w:rsidR="003B3966" w:rsidRPr="00EB7BFD">
        <w:rPr>
          <w:spacing w:val="-1"/>
          <w:sz w:val="24"/>
          <w:szCs w:val="24"/>
        </w:rPr>
        <w:t>e</w:t>
      </w:r>
      <w:r w:rsidR="003B3966" w:rsidRPr="00EB7BFD">
        <w:rPr>
          <w:sz w:val="24"/>
          <w:szCs w:val="24"/>
        </w:rPr>
        <w:t>nted</w:t>
      </w:r>
      <w:r w:rsidR="003B3966" w:rsidRPr="00EB7BFD">
        <w:rPr>
          <w:spacing w:val="-3"/>
          <w:sz w:val="24"/>
          <w:szCs w:val="24"/>
        </w:rPr>
        <w:t xml:space="preserve"> </w:t>
      </w:r>
      <w:r w:rsidR="003B3966" w:rsidRPr="00EB7BFD">
        <w:rPr>
          <w:spacing w:val="-1"/>
          <w:sz w:val="24"/>
          <w:szCs w:val="24"/>
        </w:rPr>
        <w:t>e</w:t>
      </w:r>
      <w:r w:rsidR="003B3966" w:rsidRPr="00EB7BFD">
        <w:rPr>
          <w:sz w:val="24"/>
          <w:szCs w:val="24"/>
        </w:rPr>
        <w:t>mp</w:t>
      </w:r>
      <w:r w:rsidR="003B3966" w:rsidRPr="00EB7BFD">
        <w:rPr>
          <w:spacing w:val="1"/>
          <w:sz w:val="24"/>
          <w:szCs w:val="24"/>
        </w:rPr>
        <w:t>l</w:t>
      </w:r>
      <w:r w:rsidR="003B3966" w:rsidRPr="00EB7BFD">
        <w:rPr>
          <w:sz w:val="24"/>
          <w:szCs w:val="24"/>
        </w:rPr>
        <w:t>oy</w:t>
      </w:r>
      <w:r w:rsidR="003B3966" w:rsidRPr="00EB7BFD">
        <w:rPr>
          <w:spacing w:val="-1"/>
          <w:sz w:val="24"/>
          <w:szCs w:val="24"/>
        </w:rPr>
        <w:t>ee</w:t>
      </w:r>
      <w:r w:rsidR="003B3966" w:rsidRPr="00EB7BFD">
        <w:rPr>
          <w:sz w:val="24"/>
          <w:szCs w:val="24"/>
        </w:rPr>
        <w:t>s</w:t>
      </w:r>
      <w:r w:rsidR="003B3966" w:rsidRPr="00EB7BFD">
        <w:rPr>
          <w:spacing w:val="-5"/>
          <w:sz w:val="24"/>
          <w:szCs w:val="24"/>
        </w:rPr>
        <w:t xml:space="preserve"> </w:t>
      </w:r>
      <w:r w:rsidR="003B3966" w:rsidRPr="00EB7BFD">
        <w:rPr>
          <w:spacing w:val="1"/>
          <w:sz w:val="24"/>
          <w:szCs w:val="24"/>
        </w:rPr>
        <w:t>f</w:t>
      </w:r>
      <w:r w:rsidR="003B3966" w:rsidRPr="00EB7BFD">
        <w:rPr>
          <w:sz w:val="24"/>
          <w:szCs w:val="24"/>
        </w:rPr>
        <w:t xml:space="preserve">or the </w:t>
      </w:r>
      <w:r w:rsidR="003B3966" w:rsidRPr="00EB7BFD">
        <w:rPr>
          <w:spacing w:val="-1"/>
          <w:sz w:val="24"/>
          <w:szCs w:val="24"/>
        </w:rPr>
        <w:t>f</w:t>
      </w:r>
      <w:r w:rsidR="003B3966" w:rsidRPr="00EB7BFD">
        <w:rPr>
          <w:sz w:val="24"/>
          <w:szCs w:val="24"/>
        </w:rPr>
        <w:t>utur</w:t>
      </w:r>
      <w:r w:rsidR="003B3966" w:rsidRPr="00EB7BFD">
        <w:rPr>
          <w:spacing w:val="-1"/>
          <w:sz w:val="24"/>
          <w:szCs w:val="24"/>
        </w:rPr>
        <w:t>e</w:t>
      </w:r>
      <w:r w:rsidR="003B3966" w:rsidRPr="00EB7BFD">
        <w:rPr>
          <w:sz w:val="24"/>
          <w:szCs w:val="24"/>
        </w:rPr>
        <w:t>.</w:t>
      </w:r>
    </w:p>
    <w:p w14:paraId="7CE5014B" w14:textId="2EFA722A" w:rsidR="00E23DEC" w:rsidRPr="00EB7BFD" w:rsidRDefault="00FB1E05">
      <w:pPr>
        <w:tabs>
          <w:tab w:val="left" w:pos="820"/>
        </w:tabs>
        <w:spacing w:before="7" w:line="359" w:lineRule="auto"/>
        <w:ind w:left="840" w:right="78" w:hanging="581"/>
        <w:jc w:val="both"/>
        <w:rPr>
          <w:sz w:val="24"/>
          <w:szCs w:val="24"/>
        </w:rPr>
      </w:pPr>
      <w:r w:rsidRPr="00EB7BFD">
        <w:rPr>
          <w:spacing w:val="-1"/>
          <w:sz w:val="24"/>
          <w:szCs w:val="24"/>
        </w:rPr>
        <w:t>ii</w:t>
      </w:r>
      <w:r w:rsidR="003B3966" w:rsidRPr="00EB7BFD">
        <w:rPr>
          <w:sz w:val="24"/>
          <w:szCs w:val="24"/>
        </w:rPr>
        <w:t>.</w:t>
      </w:r>
      <w:r w:rsidR="003B3966" w:rsidRPr="00EB7BFD">
        <w:rPr>
          <w:sz w:val="24"/>
          <w:szCs w:val="24"/>
        </w:rPr>
        <w:tab/>
        <w:t>Obt</w:t>
      </w:r>
      <w:r w:rsidR="003B3966" w:rsidRPr="00EB7BFD">
        <w:rPr>
          <w:spacing w:val="-1"/>
          <w:sz w:val="24"/>
          <w:szCs w:val="24"/>
        </w:rPr>
        <w:t>a</w:t>
      </w:r>
      <w:r w:rsidR="003B3966" w:rsidRPr="00EB7BFD">
        <w:rPr>
          <w:sz w:val="24"/>
          <w:szCs w:val="24"/>
        </w:rPr>
        <w:t>in</w:t>
      </w:r>
      <w:r w:rsidR="003B3966" w:rsidRPr="00EB7BFD">
        <w:rPr>
          <w:spacing w:val="3"/>
          <w:sz w:val="24"/>
          <w:szCs w:val="24"/>
        </w:rPr>
        <w:t xml:space="preserve"> </w:t>
      </w:r>
      <w:r w:rsidR="003B3966" w:rsidRPr="00EB7BFD">
        <w:rPr>
          <w:sz w:val="24"/>
          <w:szCs w:val="24"/>
        </w:rPr>
        <w:t>students</w:t>
      </w:r>
      <w:r w:rsidR="003B3966" w:rsidRPr="00EB7BFD">
        <w:rPr>
          <w:spacing w:val="3"/>
          <w:sz w:val="24"/>
          <w:szCs w:val="24"/>
        </w:rPr>
        <w:t xml:space="preserve"> </w:t>
      </w:r>
      <w:r w:rsidR="003B3966" w:rsidRPr="00EB7BFD">
        <w:rPr>
          <w:sz w:val="24"/>
          <w:szCs w:val="24"/>
        </w:rPr>
        <w:t>with</w:t>
      </w:r>
      <w:r w:rsidR="003B3966" w:rsidRPr="00EB7BFD">
        <w:rPr>
          <w:spacing w:val="3"/>
          <w:sz w:val="24"/>
          <w:szCs w:val="24"/>
        </w:rPr>
        <w:t xml:space="preserve"> </w:t>
      </w:r>
      <w:r w:rsidR="003B3966" w:rsidRPr="00EB7BFD">
        <w:rPr>
          <w:spacing w:val="-1"/>
          <w:sz w:val="24"/>
          <w:szCs w:val="24"/>
        </w:rPr>
        <w:t>c</w:t>
      </w:r>
      <w:r w:rsidR="003B3966" w:rsidRPr="00EB7BFD">
        <w:rPr>
          <w:sz w:val="24"/>
          <w:szCs w:val="24"/>
        </w:rPr>
        <w:t>ur</w:t>
      </w:r>
      <w:r w:rsidR="003B3966" w:rsidRPr="00EB7BFD">
        <w:rPr>
          <w:spacing w:val="1"/>
          <w:sz w:val="24"/>
          <w:szCs w:val="24"/>
        </w:rPr>
        <w:t>r</w:t>
      </w:r>
      <w:r w:rsidR="003B3966" w:rsidRPr="00EB7BFD">
        <w:rPr>
          <w:spacing w:val="-1"/>
          <w:sz w:val="24"/>
          <w:szCs w:val="24"/>
        </w:rPr>
        <w:t>e</w:t>
      </w:r>
      <w:r w:rsidR="003B3966" w:rsidRPr="00EB7BFD">
        <w:rPr>
          <w:sz w:val="24"/>
          <w:szCs w:val="24"/>
        </w:rPr>
        <w:t>nt</w:t>
      </w:r>
      <w:r w:rsidR="003B3966" w:rsidRPr="00EB7BFD">
        <w:rPr>
          <w:spacing w:val="3"/>
          <w:sz w:val="24"/>
          <w:szCs w:val="24"/>
        </w:rPr>
        <w:t xml:space="preserve"> </w:t>
      </w:r>
      <w:r w:rsidR="003B3966" w:rsidRPr="00EB7BFD">
        <w:rPr>
          <w:sz w:val="24"/>
          <w:szCs w:val="24"/>
        </w:rPr>
        <w:t>theo</w:t>
      </w:r>
      <w:r w:rsidR="003B3966" w:rsidRPr="00EB7BFD">
        <w:rPr>
          <w:spacing w:val="-1"/>
          <w:sz w:val="24"/>
          <w:szCs w:val="24"/>
        </w:rPr>
        <w:t>re</w:t>
      </w:r>
      <w:r w:rsidR="003B3966" w:rsidRPr="00EB7BFD">
        <w:rPr>
          <w:sz w:val="24"/>
          <w:szCs w:val="24"/>
        </w:rPr>
        <w:t>t</w:t>
      </w:r>
      <w:r w:rsidR="003B3966" w:rsidRPr="00EB7BFD">
        <w:rPr>
          <w:spacing w:val="1"/>
          <w:sz w:val="24"/>
          <w:szCs w:val="24"/>
        </w:rPr>
        <w:t>i</w:t>
      </w:r>
      <w:r w:rsidR="003B3966" w:rsidRPr="00EB7BFD">
        <w:rPr>
          <w:spacing w:val="-1"/>
          <w:sz w:val="24"/>
          <w:szCs w:val="24"/>
        </w:rPr>
        <w:t>ca</w:t>
      </w:r>
      <w:r w:rsidR="003B3966" w:rsidRPr="00EB7BFD">
        <w:rPr>
          <w:sz w:val="24"/>
          <w:szCs w:val="24"/>
        </w:rPr>
        <w:t>l</w:t>
      </w:r>
      <w:r w:rsidR="003B3966" w:rsidRPr="00EB7BFD">
        <w:rPr>
          <w:spacing w:val="3"/>
          <w:sz w:val="24"/>
          <w:szCs w:val="24"/>
        </w:rPr>
        <w:t xml:space="preserve"> </w:t>
      </w:r>
      <w:r w:rsidR="003B3966" w:rsidRPr="00EB7BFD">
        <w:rPr>
          <w:sz w:val="24"/>
          <w:szCs w:val="24"/>
        </w:rPr>
        <w:t>kn</w:t>
      </w:r>
      <w:r w:rsidR="003B3966" w:rsidRPr="00EB7BFD">
        <w:rPr>
          <w:spacing w:val="2"/>
          <w:sz w:val="24"/>
          <w:szCs w:val="24"/>
        </w:rPr>
        <w:t>o</w:t>
      </w:r>
      <w:r w:rsidR="003B3966" w:rsidRPr="00EB7BFD">
        <w:rPr>
          <w:sz w:val="24"/>
          <w:szCs w:val="24"/>
        </w:rPr>
        <w:t>wl</w:t>
      </w:r>
      <w:r w:rsidR="003B3966" w:rsidRPr="00EB7BFD">
        <w:rPr>
          <w:spacing w:val="-1"/>
          <w:sz w:val="24"/>
          <w:szCs w:val="24"/>
        </w:rPr>
        <w:t>e</w:t>
      </w:r>
      <w:r w:rsidR="003B3966" w:rsidRPr="00EB7BFD">
        <w:rPr>
          <w:sz w:val="24"/>
          <w:szCs w:val="24"/>
        </w:rPr>
        <w:t>d</w:t>
      </w:r>
      <w:r w:rsidR="003B3966" w:rsidRPr="00EB7BFD">
        <w:rPr>
          <w:spacing w:val="2"/>
          <w:sz w:val="24"/>
          <w:szCs w:val="24"/>
        </w:rPr>
        <w:t>g</w:t>
      </w:r>
      <w:r w:rsidR="003B3966" w:rsidRPr="00EB7BFD">
        <w:rPr>
          <w:sz w:val="24"/>
          <w:szCs w:val="24"/>
        </w:rPr>
        <w:t>e</w:t>
      </w:r>
      <w:r w:rsidR="003B3966" w:rsidRPr="00EB7BFD">
        <w:rPr>
          <w:spacing w:val="1"/>
          <w:sz w:val="24"/>
          <w:szCs w:val="24"/>
        </w:rPr>
        <w:t xml:space="preserve"> </w:t>
      </w:r>
      <w:r w:rsidR="003B3966" w:rsidRPr="00EB7BFD">
        <w:rPr>
          <w:sz w:val="24"/>
          <w:szCs w:val="24"/>
        </w:rPr>
        <w:t>of</w:t>
      </w:r>
      <w:r w:rsidR="003B3966" w:rsidRPr="00EB7BFD">
        <w:rPr>
          <w:spacing w:val="1"/>
          <w:sz w:val="24"/>
          <w:szCs w:val="24"/>
        </w:rPr>
        <w:t xml:space="preserve"> </w:t>
      </w:r>
      <w:r w:rsidR="003B3966" w:rsidRPr="00EB7BFD">
        <w:rPr>
          <w:sz w:val="24"/>
          <w:szCs w:val="24"/>
        </w:rPr>
        <w:t>the</w:t>
      </w:r>
      <w:r w:rsidR="003B3966" w:rsidRPr="00EB7BFD">
        <w:rPr>
          <w:spacing w:val="2"/>
          <w:sz w:val="24"/>
          <w:szCs w:val="24"/>
        </w:rPr>
        <w:t xml:space="preserve"> </w:t>
      </w:r>
      <w:r w:rsidR="003B3966" w:rsidRPr="00EB7BFD">
        <w:rPr>
          <w:sz w:val="24"/>
          <w:szCs w:val="24"/>
        </w:rPr>
        <w:t>w</w:t>
      </w:r>
      <w:r w:rsidR="003B3966" w:rsidRPr="00EB7BFD">
        <w:rPr>
          <w:spacing w:val="2"/>
          <w:sz w:val="24"/>
          <w:szCs w:val="24"/>
        </w:rPr>
        <w:t>o</w:t>
      </w:r>
      <w:r w:rsidR="003B3966" w:rsidRPr="00EB7BFD">
        <w:rPr>
          <w:sz w:val="24"/>
          <w:szCs w:val="24"/>
        </w:rPr>
        <w:t>rk</w:t>
      </w:r>
      <w:r w:rsidR="003B3966" w:rsidRPr="00EB7BFD">
        <w:rPr>
          <w:spacing w:val="-1"/>
          <w:sz w:val="24"/>
          <w:szCs w:val="24"/>
        </w:rPr>
        <w:t>f</w:t>
      </w:r>
      <w:r w:rsidR="003B3966" w:rsidRPr="00EB7BFD">
        <w:rPr>
          <w:sz w:val="24"/>
          <w:szCs w:val="24"/>
        </w:rPr>
        <w:t>o</w:t>
      </w:r>
      <w:r w:rsidR="003B3966" w:rsidRPr="00EB7BFD">
        <w:rPr>
          <w:spacing w:val="1"/>
          <w:sz w:val="24"/>
          <w:szCs w:val="24"/>
        </w:rPr>
        <w:t>r</w:t>
      </w:r>
      <w:r w:rsidR="003B3966" w:rsidRPr="00EB7BFD">
        <w:rPr>
          <w:spacing w:val="-1"/>
          <w:sz w:val="24"/>
          <w:szCs w:val="24"/>
        </w:rPr>
        <w:t>ce</w:t>
      </w:r>
      <w:r w:rsidR="003B3966" w:rsidRPr="00EB7BFD">
        <w:rPr>
          <w:sz w:val="24"/>
          <w:szCs w:val="24"/>
        </w:rPr>
        <w:t>:</w:t>
      </w:r>
      <w:r w:rsidR="003B3966" w:rsidRPr="00EB7BFD">
        <w:rPr>
          <w:spacing w:val="5"/>
          <w:sz w:val="24"/>
          <w:szCs w:val="24"/>
        </w:rPr>
        <w:t xml:space="preserve"> </w:t>
      </w:r>
      <w:r w:rsidR="003B3966" w:rsidRPr="00EB7BFD">
        <w:rPr>
          <w:spacing w:val="-3"/>
          <w:sz w:val="24"/>
          <w:szCs w:val="24"/>
        </w:rPr>
        <w:t>I</w:t>
      </w:r>
      <w:r w:rsidR="003B3966" w:rsidRPr="00EB7BFD">
        <w:rPr>
          <w:sz w:val="24"/>
          <w:szCs w:val="24"/>
        </w:rPr>
        <w:t>nt</w:t>
      </w:r>
      <w:r w:rsidR="003B3966" w:rsidRPr="00EB7BFD">
        <w:rPr>
          <w:spacing w:val="2"/>
          <w:sz w:val="24"/>
          <w:szCs w:val="24"/>
        </w:rPr>
        <w:t>e</w:t>
      </w:r>
      <w:r w:rsidR="003B3966" w:rsidRPr="00EB7BFD">
        <w:rPr>
          <w:spacing w:val="1"/>
          <w:sz w:val="24"/>
          <w:szCs w:val="24"/>
        </w:rPr>
        <w:t>r</w:t>
      </w:r>
      <w:r w:rsidR="003B3966" w:rsidRPr="00EB7BFD">
        <w:rPr>
          <w:sz w:val="24"/>
          <w:szCs w:val="24"/>
        </w:rPr>
        <w:t>ns</w:t>
      </w:r>
      <w:r w:rsidR="003B3966" w:rsidRPr="00EB7BFD">
        <w:rPr>
          <w:spacing w:val="2"/>
          <w:sz w:val="24"/>
          <w:szCs w:val="24"/>
        </w:rPr>
        <w:t xml:space="preserve"> </w:t>
      </w:r>
      <w:r w:rsidR="003B3966" w:rsidRPr="00EB7BFD">
        <w:rPr>
          <w:spacing w:val="-1"/>
          <w:sz w:val="24"/>
          <w:szCs w:val="24"/>
        </w:rPr>
        <w:t>ca</w:t>
      </w:r>
      <w:r w:rsidR="003B3966" w:rsidRPr="00EB7BFD">
        <w:rPr>
          <w:sz w:val="24"/>
          <w:szCs w:val="24"/>
        </w:rPr>
        <w:t>n</w:t>
      </w:r>
      <w:r w:rsidR="003B3966" w:rsidRPr="00EB7BFD">
        <w:rPr>
          <w:spacing w:val="2"/>
          <w:sz w:val="24"/>
          <w:szCs w:val="24"/>
        </w:rPr>
        <w:t xml:space="preserve"> </w:t>
      </w:r>
      <w:r w:rsidR="003B3966" w:rsidRPr="00EB7BFD">
        <w:rPr>
          <w:sz w:val="24"/>
          <w:szCs w:val="24"/>
        </w:rPr>
        <w:t>bring</w:t>
      </w:r>
      <w:r w:rsidR="003B3966" w:rsidRPr="00EB7BFD">
        <w:rPr>
          <w:spacing w:val="2"/>
          <w:sz w:val="24"/>
          <w:szCs w:val="24"/>
        </w:rPr>
        <w:t xml:space="preserve"> </w:t>
      </w:r>
      <w:r w:rsidR="003B3966" w:rsidRPr="00EB7BFD">
        <w:rPr>
          <w:spacing w:val="1"/>
          <w:sz w:val="24"/>
          <w:szCs w:val="24"/>
        </w:rPr>
        <w:t>f</w:t>
      </w:r>
      <w:r w:rsidR="003B3966" w:rsidRPr="00EB7BFD">
        <w:rPr>
          <w:sz w:val="24"/>
          <w:szCs w:val="24"/>
        </w:rPr>
        <w:t>r</w:t>
      </w:r>
      <w:r w:rsidR="003B3966" w:rsidRPr="00EB7BFD">
        <w:rPr>
          <w:spacing w:val="-2"/>
          <w:sz w:val="24"/>
          <w:szCs w:val="24"/>
        </w:rPr>
        <w:t>e</w:t>
      </w:r>
      <w:r w:rsidR="003B3966" w:rsidRPr="00EB7BFD">
        <w:rPr>
          <w:sz w:val="24"/>
          <w:szCs w:val="24"/>
        </w:rPr>
        <w:t>sh</w:t>
      </w:r>
      <w:r w:rsidR="003B3966" w:rsidRPr="00EB7BFD">
        <w:rPr>
          <w:spacing w:val="2"/>
          <w:sz w:val="24"/>
          <w:szCs w:val="24"/>
        </w:rPr>
        <w:t xml:space="preserve"> </w:t>
      </w:r>
      <w:r w:rsidR="003B3966" w:rsidRPr="00EB7BFD">
        <w:rPr>
          <w:sz w:val="24"/>
          <w:szCs w:val="24"/>
        </w:rPr>
        <w:t>id</w:t>
      </w:r>
      <w:r w:rsidR="003B3966" w:rsidRPr="00EB7BFD">
        <w:rPr>
          <w:spacing w:val="2"/>
          <w:sz w:val="24"/>
          <w:szCs w:val="24"/>
        </w:rPr>
        <w:t>e</w:t>
      </w:r>
      <w:r w:rsidR="003B3966" w:rsidRPr="00EB7BFD">
        <w:rPr>
          <w:spacing w:val="-1"/>
          <w:sz w:val="24"/>
          <w:szCs w:val="24"/>
        </w:rPr>
        <w:t>a</w:t>
      </w:r>
      <w:r w:rsidR="003B3966" w:rsidRPr="00EB7BFD">
        <w:rPr>
          <w:sz w:val="24"/>
          <w:szCs w:val="24"/>
        </w:rPr>
        <w:t>s</w:t>
      </w:r>
      <w:r w:rsidR="003B3966" w:rsidRPr="00EB7BFD">
        <w:rPr>
          <w:spacing w:val="2"/>
          <w:sz w:val="24"/>
          <w:szCs w:val="24"/>
        </w:rPr>
        <w:t xml:space="preserve"> </w:t>
      </w:r>
      <w:r w:rsidR="003B3966" w:rsidRPr="00EB7BFD">
        <w:rPr>
          <w:spacing w:val="1"/>
          <w:sz w:val="24"/>
          <w:szCs w:val="24"/>
        </w:rPr>
        <w:t>a</w:t>
      </w:r>
      <w:r w:rsidR="003B3966" w:rsidRPr="00EB7BFD">
        <w:rPr>
          <w:sz w:val="24"/>
          <w:szCs w:val="24"/>
        </w:rPr>
        <w:t>nd p</w:t>
      </w:r>
      <w:r w:rsidR="003B3966" w:rsidRPr="00EB7BFD">
        <w:rPr>
          <w:spacing w:val="-1"/>
          <w:sz w:val="24"/>
          <w:szCs w:val="24"/>
        </w:rPr>
        <w:t>e</w:t>
      </w:r>
      <w:r w:rsidR="003B3966" w:rsidRPr="00EB7BFD">
        <w:rPr>
          <w:sz w:val="24"/>
          <w:szCs w:val="24"/>
        </w:rPr>
        <w:t>rsp</w:t>
      </w:r>
      <w:r w:rsidR="003B3966" w:rsidRPr="00EB7BFD">
        <w:rPr>
          <w:spacing w:val="-1"/>
          <w:sz w:val="24"/>
          <w:szCs w:val="24"/>
        </w:rPr>
        <w:t>ec</w:t>
      </w:r>
      <w:r w:rsidR="003B3966" w:rsidRPr="00EB7BFD">
        <w:rPr>
          <w:sz w:val="24"/>
          <w:szCs w:val="24"/>
        </w:rPr>
        <w:t>t</w:t>
      </w:r>
      <w:r w:rsidR="003B3966" w:rsidRPr="00EB7BFD">
        <w:rPr>
          <w:spacing w:val="1"/>
          <w:sz w:val="24"/>
          <w:szCs w:val="24"/>
        </w:rPr>
        <w:t>i</w:t>
      </w:r>
      <w:r w:rsidR="003B3966" w:rsidRPr="00EB7BFD">
        <w:rPr>
          <w:sz w:val="24"/>
          <w:szCs w:val="24"/>
        </w:rPr>
        <w:t>v</w:t>
      </w:r>
      <w:r w:rsidR="003B3966" w:rsidRPr="00EB7BFD">
        <w:rPr>
          <w:spacing w:val="-1"/>
          <w:sz w:val="24"/>
          <w:szCs w:val="24"/>
        </w:rPr>
        <w:t>e</w:t>
      </w:r>
      <w:r w:rsidR="003B3966" w:rsidRPr="00EB7BFD">
        <w:rPr>
          <w:sz w:val="24"/>
          <w:szCs w:val="24"/>
        </w:rPr>
        <w:t>s</w:t>
      </w:r>
      <w:r w:rsidR="003B3966" w:rsidRPr="00EB7BFD">
        <w:rPr>
          <w:spacing w:val="-12"/>
          <w:sz w:val="24"/>
          <w:szCs w:val="24"/>
        </w:rPr>
        <w:t xml:space="preserve"> </w:t>
      </w:r>
      <w:r w:rsidR="003B3966" w:rsidRPr="00EB7BFD">
        <w:rPr>
          <w:sz w:val="24"/>
          <w:szCs w:val="24"/>
        </w:rPr>
        <w:t>to</w:t>
      </w:r>
      <w:r w:rsidR="003B3966" w:rsidRPr="00EB7BFD">
        <w:rPr>
          <w:spacing w:val="-12"/>
          <w:sz w:val="24"/>
          <w:szCs w:val="24"/>
        </w:rPr>
        <w:t xml:space="preserve"> </w:t>
      </w:r>
      <w:r w:rsidR="003B3966" w:rsidRPr="00EB7BFD">
        <w:rPr>
          <w:sz w:val="24"/>
          <w:szCs w:val="24"/>
        </w:rPr>
        <w:t>the</w:t>
      </w:r>
      <w:r w:rsidR="003B3966" w:rsidRPr="00EB7BFD">
        <w:rPr>
          <w:spacing w:val="-10"/>
          <w:sz w:val="24"/>
          <w:szCs w:val="24"/>
        </w:rPr>
        <w:t xml:space="preserve"> </w:t>
      </w:r>
      <w:r w:rsidR="003B3966" w:rsidRPr="00EB7BFD">
        <w:rPr>
          <w:sz w:val="24"/>
          <w:szCs w:val="24"/>
        </w:rPr>
        <w:t>wo</w:t>
      </w:r>
      <w:r w:rsidR="003B3966" w:rsidRPr="00EB7BFD">
        <w:rPr>
          <w:spacing w:val="-1"/>
          <w:sz w:val="24"/>
          <w:szCs w:val="24"/>
        </w:rPr>
        <w:t>r</w:t>
      </w:r>
      <w:r w:rsidR="003B3966" w:rsidRPr="00EB7BFD">
        <w:rPr>
          <w:sz w:val="24"/>
          <w:szCs w:val="24"/>
        </w:rPr>
        <w:t>k</w:t>
      </w:r>
      <w:r w:rsidR="003B3966" w:rsidRPr="00EB7BFD">
        <w:rPr>
          <w:spacing w:val="2"/>
          <w:sz w:val="24"/>
          <w:szCs w:val="24"/>
        </w:rPr>
        <w:t>p</w:t>
      </w:r>
      <w:r w:rsidR="003B3966" w:rsidRPr="00EB7BFD">
        <w:rPr>
          <w:sz w:val="24"/>
          <w:szCs w:val="24"/>
        </w:rPr>
        <w:t>la</w:t>
      </w:r>
      <w:r w:rsidR="003B3966" w:rsidRPr="00EB7BFD">
        <w:rPr>
          <w:spacing w:val="-1"/>
          <w:sz w:val="24"/>
          <w:szCs w:val="24"/>
        </w:rPr>
        <w:t>ce</w:t>
      </w:r>
      <w:r w:rsidR="003B3966" w:rsidRPr="00EB7BFD">
        <w:rPr>
          <w:sz w:val="24"/>
          <w:szCs w:val="24"/>
        </w:rPr>
        <w:t>,</w:t>
      </w:r>
      <w:r w:rsidR="003B3966" w:rsidRPr="00EB7BFD">
        <w:rPr>
          <w:spacing w:val="-12"/>
          <w:sz w:val="24"/>
          <w:szCs w:val="24"/>
        </w:rPr>
        <w:t xml:space="preserve"> </w:t>
      </w:r>
      <w:r w:rsidR="003B3966" w:rsidRPr="00EB7BFD">
        <w:rPr>
          <w:spacing w:val="-1"/>
          <w:sz w:val="24"/>
          <w:szCs w:val="24"/>
        </w:rPr>
        <w:t>a</w:t>
      </w:r>
      <w:r w:rsidR="003B3966" w:rsidRPr="00EB7BFD">
        <w:rPr>
          <w:sz w:val="24"/>
          <w:szCs w:val="24"/>
        </w:rPr>
        <w:t>s</w:t>
      </w:r>
      <w:r w:rsidR="003B3966" w:rsidRPr="00EB7BFD">
        <w:rPr>
          <w:spacing w:val="-12"/>
          <w:sz w:val="24"/>
          <w:szCs w:val="24"/>
        </w:rPr>
        <w:t xml:space="preserve"> </w:t>
      </w:r>
      <w:r w:rsidR="003B3966" w:rsidRPr="00EB7BFD">
        <w:rPr>
          <w:sz w:val="24"/>
          <w:szCs w:val="24"/>
        </w:rPr>
        <w:t>t</w:t>
      </w:r>
      <w:r w:rsidR="003B3966" w:rsidRPr="00EB7BFD">
        <w:rPr>
          <w:spacing w:val="3"/>
          <w:sz w:val="24"/>
          <w:szCs w:val="24"/>
        </w:rPr>
        <w:t>h</w:t>
      </w:r>
      <w:r w:rsidR="003B3966" w:rsidRPr="00EB7BFD">
        <w:rPr>
          <w:spacing w:val="-1"/>
          <w:sz w:val="24"/>
          <w:szCs w:val="24"/>
        </w:rPr>
        <w:t>e</w:t>
      </w:r>
      <w:r w:rsidR="003B3966" w:rsidRPr="00EB7BFD">
        <w:rPr>
          <w:sz w:val="24"/>
          <w:szCs w:val="24"/>
        </w:rPr>
        <w:t>y</w:t>
      </w:r>
      <w:r w:rsidR="003B3966" w:rsidRPr="00EB7BFD">
        <w:rPr>
          <w:spacing w:val="-12"/>
          <w:sz w:val="24"/>
          <w:szCs w:val="24"/>
        </w:rPr>
        <w:t xml:space="preserve"> </w:t>
      </w:r>
      <w:r w:rsidR="003B3966" w:rsidRPr="00EB7BFD">
        <w:rPr>
          <w:sz w:val="24"/>
          <w:szCs w:val="24"/>
        </w:rPr>
        <w:t>h</w:t>
      </w:r>
      <w:r w:rsidR="003B3966" w:rsidRPr="00EB7BFD">
        <w:rPr>
          <w:spacing w:val="-1"/>
          <w:sz w:val="24"/>
          <w:szCs w:val="24"/>
        </w:rPr>
        <w:t>a</w:t>
      </w:r>
      <w:r w:rsidR="003B3966" w:rsidRPr="00EB7BFD">
        <w:rPr>
          <w:spacing w:val="2"/>
          <w:sz w:val="24"/>
          <w:szCs w:val="24"/>
        </w:rPr>
        <w:t>v</w:t>
      </w:r>
      <w:r w:rsidR="003B3966" w:rsidRPr="00EB7BFD">
        <w:rPr>
          <w:sz w:val="24"/>
          <w:szCs w:val="24"/>
        </w:rPr>
        <w:t>e</w:t>
      </w:r>
      <w:r w:rsidR="003B3966" w:rsidRPr="00EB7BFD">
        <w:rPr>
          <w:spacing w:val="-13"/>
          <w:sz w:val="24"/>
          <w:szCs w:val="24"/>
        </w:rPr>
        <w:t xml:space="preserve"> </w:t>
      </w:r>
      <w:r w:rsidR="003B3966" w:rsidRPr="00EB7BFD">
        <w:rPr>
          <w:sz w:val="24"/>
          <w:szCs w:val="24"/>
        </w:rPr>
        <w:t>b</w:t>
      </w:r>
      <w:r w:rsidR="003B3966" w:rsidRPr="00EB7BFD">
        <w:rPr>
          <w:spacing w:val="-1"/>
          <w:sz w:val="24"/>
          <w:szCs w:val="24"/>
        </w:rPr>
        <w:t>ee</w:t>
      </w:r>
      <w:r w:rsidR="003B3966" w:rsidRPr="00EB7BFD">
        <w:rPr>
          <w:sz w:val="24"/>
          <w:szCs w:val="24"/>
        </w:rPr>
        <w:t>n</w:t>
      </w:r>
      <w:r w:rsidR="003B3966" w:rsidRPr="00EB7BFD">
        <w:rPr>
          <w:spacing w:val="-10"/>
          <w:sz w:val="24"/>
          <w:szCs w:val="24"/>
        </w:rPr>
        <w:t xml:space="preserve"> </w:t>
      </w:r>
      <w:r w:rsidR="003B3966" w:rsidRPr="00EB7BFD">
        <w:rPr>
          <w:sz w:val="24"/>
          <w:szCs w:val="24"/>
        </w:rPr>
        <w:t>t</w:t>
      </w:r>
      <w:r w:rsidR="003B3966" w:rsidRPr="00EB7BFD">
        <w:rPr>
          <w:spacing w:val="2"/>
          <w:sz w:val="24"/>
          <w:szCs w:val="24"/>
        </w:rPr>
        <w:t>r</w:t>
      </w:r>
      <w:r w:rsidR="003B3966" w:rsidRPr="00EB7BFD">
        <w:rPr>
          <w:spacing w:val="-1"/>
          <w:sz w:val="24"/>
          <w:szCs w:val="24"/>
        </w:rPr>
        <w:t>a</w:t>
      </w:r>
      <w:r w:rsidR="003B3966" w:rsidRPr="00EB7BFD">
        <w:rPr>
          <w:sz w:val="24"/>
          <w:szCs w:val="24"/>
        </w:rPr>
        <w:t>ined</w:t>
      </w:r>
      <w:r w:rsidR="003B3966" w:rsidRPr="00EB7BFD">
        <w:rPr>
          <w:spacing w:val="-12"/>
          <w:sz w:val="24"/>
          <w:szCs w:val="24"/>
        </w:rPr>
        <w:t xml:space="preserve"> </w:t>
      </w:r>
      <w:r w:rsidR="003B3966" w:rsidRPr="00EB7BFD">
        <w:rPr>
          <w:sz w:val="24"/>
          <w:szCs w:val="24"/>
        </w:rPr>
        <w:t>in</w:t>
      </w:r>
      <w:r w:rsidR="003B3966" w:rsidRPr="00EB7BFD">
        <w:rPr>
          <w:spacing w:val="-12"/>
          <w:sz w:val="24"/>
          <w:szCs w:val="24"/>
        </w:rPr>
        <w:t xml:space="preserve"> </w:t>
      </w:r>
      <w:r w:rsidR="003B3966" w:rsidRPr="00EB7BFD">
        <w:rPr>
          <w:sz w:val="24"/>
          <w:szCs w:val="24"/>
        </w:rPr>
        <w:t>the</w:t>
      </w:r>
      <w:r w:rsidR="003B3966" w:rsidRPr="00EB7BFD">
        <w:rPr>
          <w:spacing w:val="-12"/>
          <w:sz w:val="24"/>
          <w:szCs w:val="24"/>
        </w:rPr>
        <w:t xml:space="preserve"> </w:t>
      </w:r>
      <w:r w:rsidR="003B3966" w:rsidRPr="00EB7BFD">
        <w:rPr>
          <w:sz w:val="24"/>
          <w:szCs w:val="24"/>
        </w:rPr>
        <w:t>lat</w:t>
      </w:r>
      <w:r w:rsidR="003B3966" w:rsidRPr="00EB7BFD">
        <w:rPr>
          <w:spacing w:val="-1"/>
          <w:sz w:val="24"/>
          <w:szCs w:val="24"/>
        </w:rPr>
        <w:t>e</w:t>
      </w:r>
      <w:r w:rsidR="003B3966" w:rsidRPr="00EB7BFD">
        <w:rPr>
          <w:sz w:val="24"/>
          <w:szCs w:val="24"/>
        </w:rPr>
        <w:t>st</w:t>
      </w:r>
      <w:r w:rsidR="003B3966" w:rsidRPr="00EB7BFD">
        <w:rPr>
          <w:spacing w:val="-11"/>
          <w:sz w:val="24"/>
          <w:szCs w:val="24"/>
        </w:rPr>
        <w:t xml:space="preserve"> </w:t>
      </w:r>
      <w:r w:rsidR="003B3966" w:rsidRPr="00EB7BFD">
        <w:rPr>
          <w:sz w:val="24"/>
          <w:szCs w:val="24"/>
        </w:rPr>
        <w:t>the</w:t>
      </w:r>
      <w:r w:rsidR="003B3966" w:rsidRPr="00EB7BFD">
        <w:rPr>
          <w:spacing w:val="2"/>
          <w:sz w:val="24"/>
          <w:szCs w:val="24"/>
        </w:rPr>
        <w:t>o</w:t>
      </w:r>
      <w:r w:rsidR="003B3966" w:rsidRPr="00EB7BFD">
        <w:rPr>
          <w:sz w:val="24"/>
          <w:szCs w:val="24"/>
        </w:rPr>
        <w:t>r</w:t>
      </w:r>
      <w:r w:rsidR="003B3966" w:rsidRPr="00EB7BFD">
        <w:rPr>
          <w:spacing w:val="-2"/>
          <w:sz w:val="24"/>
          <w:szCs w:val="24"/>
        </w:rPr>
        <w:t>e</w:t>
      </w:r>
      <w:r w:rsidR="003B3966" w:rsidRPr="00EB7BFD">
        <w:rPr>
          <w:sz w:val="24"/>
          <w:szCs w:val="24"/>
        </w:rPr>
        <w:t>t</w:t>
      </w:r>
      <w:r w:rsidR="003B3966" w:rsidRPr="00EB7BFD">
        <w:rPr>
          <w:spacing w:val="3"/>
          <w:sz w:val="24"/>
          <w:szCs w:val="24"/>
        </w:rPr>
        <w:t>i</w:t>
      </w:r>
      <w:r w:rsidR="003B3966" w:rsidRPr="00EB7BFD">
        <w:rPr>
          <w:spacing w:val="-1"/>
          <w:sz w:val="24"/>
          <w:szCs w:val="24"/>
        </w:rPr>
        <w:t>ca</w:t>
      </w:r>
      <w:r w:rsidR="003B3966" w:rsidRPr="00EB7BFD">
        <w:rPr>
          <w:sz w:val="24"/>
          <w:szCs w:val="24"/>
        </w:rPr>
        <w:t>l</w:t>
      </w:r>
      <w:r w:rsidR="003B3966" w:rsidRPr="00EB7BFD">
        <w:rPr>
          <w:spacing w:val="-12"/>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12"/>
          <w:sz w:val="24"/>
          <w:szCs w:val="24"/>
        </w:rPr>
        <w:t xml:space="preserve"> </w:t>
      </w:r>
      <w:r w:rsidR="003B3966" w:rsidRPr="00EB7BFD">
        <w:rPr>
          <w:spacing w:val="2"/>
          <w:sz w:val="24"/>
          <w:szCs w:val="24"/>
        </w:rPr>
        <w:t>p</w:t>
      </w:r>
      <w:r w:rsidR="003B3966" w:rsidRPr="00EB7BFD">
        <w:rPr>
          <w:sz w:val="24"/>
          <w:szCs w:val="24"/>
        </w:rPr>
        <w:t>r</w:t>
      </w:r>
      <w:r w:rsidR="003B3966" w:rsidRPr="00EB7BFD">
        <w:rPr>
          <w:spacing w:val="-2"/>
          <w:sz w:val="24"/>
          <w:szCs w:val="24"/>
        </w:rPr>
        <w:t>a</w:t>
      </w:r>
      <w:r w:rsidR="003B3966" w:rsidRPr="00EB7BFD">
        <w:rPr>
          <w:spacing w:val="-1"/>
          <w:sz w:val="24"/>
          <w:szCs w:val="24"/>
        </w:rPr>
        <w:t>c</w:t>
      </w:r>
      <w:r w:rsidR="003B3966" w:rsidRPr="00EB7BFD">
        <w:rPr>
          <w:sz w:val="24"/>
          <w:szCs w:val="24"/>
        </w:rPr>
        <w:t>t</w:t>
      </w:r>
      <w:r w:rsidR="003B3966" w:rsidRPr="00EB7BFD">
        <w:rPr>
          <w:spacing w:val="1"/>
          <w:sz w:val="24"/>
          <w:szCs w:val="24"/>
        </w:rPr>
        <w:t>ic</w:t>
      </w:r>
      <w:r w:rsidR="003B3966" w:rsidRPr="00EB7BFD">
        <w:rPr>
          <w:spacing w:val="-1"/>
          <w:sz w:val="24"/>
          <w:szCs w:val="24"/>
        </w:rPr>
        <w:t>a</w:t>
      </w:r>
      <w:r w:rsidR="003B3966" w:rsidRPr="00EB7BFD">
        <w:rPr>
          <w:sz w:val="24"/>
          <w:szCs w:val="24"/>
        </w:rPr>
        <w:t>l</w:t>
      </w:r>
      <w:r w:rsidR="003B3966" w:rsidRPr="00EB7BFD">
        <w:rPr>
          <w:spacing w:val="-12"/>
          <w:sz w:val="24"/>
          <w:szCs w:val="24"/>
        </w:rPr>
        <w:t xml:space="preserve"> </w:t>
      </w:r>
      <w:r w:rsidR="003B3966" w:rsidRPr="00EB7BFD">
        <w:rPr>
          <w:sz w:val="24"/>
          <w:szCs w:val="24"/>
        </w:rPr>
        <w:t>knowl</w:t>
      </w:r>
      <w:r w:rsidR="003B3966" w:rsidRPr="00EB7BFD">
        <w:rPr>
          <w:spacing w:val="-1"/>
          <w:sz w:val="24"/>
          <w:szCs w:val="24"/>
        </w:rPr>
        <w:t>e</w:t>
      </w:r>
      <w:r w:rsidR="003B3966" w:rsidRPr="00EB7BFD">
        <w:rPr>
          <w:spacing w:val="2"/>
          <w:sz w:val="24"/>
          <w:szCs w:val="24"/>
        </w:rPr>
        <w:t>d</w:t>
      </w:r>
      <w:r w:rsidR="003B3966" w:rsidRPr="00EB7BFD">
        <w:rPr>
          <w:sz w:val="24"/>
          <w:szCs w:val="24"/>
        </w:rPr>
        <w:t xml:space="preserve">ge in </w:t>
      </w:r>
      <w:r w:rsidR="003B3966" w:rsidRPr="00EB7BFD">
        <w:rPr>
          <w:spacing w:val="1"/>
          <w:sz w:val="24"/>
          <w:szCs w:val="24"/>
        </w:rPr>
        <w:t>t</w:t>
      </w:r>
      <w:r w:rsidR="003B3966" w:rsidRPr="00EB7BFD">
        <w:rPr>
          <w:sz w:val="24"/>
          <w:szCs w:val="24"/>
        </w:rPr>
        <w:t>h</w:t>
      </w:r>
      <w:r w:rsidR="003B3966" w:rsidRPr="00EB7BFD">
        <w:rPr>
          <w:spacing w:val="-1"/>
          <w:sz w:val="24"/>
          <w:szCs w:val="24"/>
        </w:rPr>
        <w:t>e</w:t>
      </w:r>
      <w:r w:rsidR="003B3966" w:rsidRPr="00EB7BFD">
        <w:rPr>
          <w:sz w:val="24"/>
          <w:szCs w:val="24"/>
        </w:rPr>
        <w:t xml:space="preserve">ir </w:t>
      </w:r>
      <w:r w:rsidR="003B3966" w:rsidRPr="00EB7BFD">
        <w:rPr>
          <w:spacing w:val="-1"/>
          <w:sz w:val="24"/>
          <w:szCs w:val="24"/>
        </w:rPr>
        <w:t>f</w:t>
      </w:r>
      <w:r w:rsidR="003B3966" w:rsidRPr="00EB7BFD">
        <w:rPr>
          <w:sz w:val="24"/>
          <w:szCs w:val="24"/>
        </w:rPr>
        <w:t>ield of study.</w:t>
      </w:r>
      <w:r w:rsidR="003B3966" w:rsidRPr="00EB7BFD">
        <w:rPr>
          <w:spacing w:val="-2"/>
          <w:sz w:val="24"/>
          <w:szCs w:val="24"/>
        </w:rPr>
        <w:t xml:space="preserve"> </w:t>
      </w:r>
      <w:r w:rsidR="003B3966" w:rsidRPr="00EB7BFD">
        <w:rPr>
          <w:sz w:val="24"/>
          <w:szCs w:val="24"/>
        </w:rPr>
        <w:t>T</w:t>
      </w:r>
      <w:r w:rsidR="003B3966" w:rsidRPr="00EB7BFD">
        <w:rPr>
          <w:spacing w:val="-3"/>
          <w:sz w:val="24"/>
          <w:szCs w:val="24"/>
        </w:rPr>
        <w:t>h</w:t>
      </w:r>
      <w:r w:rsidR="003B3966" w:rsidRPr="00EB7BFD">
        <w:rPr>
          <w:sz w:val="24"/>
          <w:szCs w:val="24"/>
        </w:rPr>
        <w:t>is c</w:t>
      </w:r>
      <w:r w:rsidR="003B3966" w:rsidRPr="00EB7BFD">
        <w:rPr>
          <w:spacing w:val="-1"/>
          <w:sz w:val="24"/>
          <w:szCs w:val="24"/>
        </w:rPr>
        <w:t>a</w:t>
      </w:r>
      <w:r w:rsidR="003B3966" w:rsidRPr="00EB7BFD">
        <w:rPr>
          <w:sz w:val="24"/>
          <w:szCs w:val="24"/>
        </w:rPr>
        <w:t>n h</w:t>
      </w:r>
      <w:r w:rsidR="003B3966" w:rsidRPr="00EB7BFD">
        <w:rPr>
          <w:spacing w:val="-1"/>
          <w:sz w:val="24"/>
          <w:szCs w:val="24"/>
        </w:rPr>
        <w:t>e</w:t>
      </w:r>
      <w:r w:rsidR="003B3966" w:rsidRPr="00EB7BFD">
        <w:rPr>
          <w:sz w:val="24"/>
          <w:szCs w:val="24"/>
        </w:rPr>
        <w:t>lp employe</w:t>
      </w:r>
      <w:r w:rsidR="003B3966" w:rsidRPr="00EB7BFD">
        <w:rPr>
          <w:spacing w:val="-1"/>
          <w:sz w:val="24"/>
          <w:szCs w:val="24"/>
        </w:rPr>
        <w:t>r</w:t>
      </w:r>
      <w:r w:rsidR="003B3966" w:rsidRPr="00EB7BFD">
        <w:rPr>
          <w:sz w:val="24"/>
          <w:szCs w:val="24"/>
        </w:rPr>
        <w:t>s s</w:t>
      </w:r>
      <w:r w:rsidR="003B3966" w:rsidRPr="00EB7BFD">
        <w:rPr>
          <w:spacing w:val="1"/>
          <w:sz w:val="24"/>
          <w:szCs w:val="24"/>
        </w:rPr>
        <w:t>t</w:t>
      </w:r>
      <w:r w:rsidR="003B3966" w:rsidRPr="00EB7BFD">
        <w:rPr>
          <w:spacing w:val="-1"/>
          <w:sz w:val="24"/>
          <w:szCs w:val="24"/>
        </w:rPr>
        <w:t>a</w:t>
      </w:r>
      <w:r w:rsidR="003B3966" w:rsidRPr="00EB7BFD">
        <w:rPr>
          <w:sz w:val="24"/>
          <w:szCs w:val="24"/>
        </w:rPr>
        <w:t>y u</w:t>
      </w:r>
      <w:r w:rsidR="003B3966" w:rsidRPr="00EB7BFD">
        <w:rPr>
          <w:spacing w:val="1"/>
          <w:sz w:val="24"/>
          <w:szCs w:val="24"/>
        </w:rPr>
        <w:t>p</w:t>
      </w:r>
      <w:r w:rsidR="003B3966" w:rsidRPr="00EB7BFD">
        <w:rPr>
          <w:spacing w:val="-1"/>
          <w:sz w:val="24"/>
          <w:szCs w:val="24"/>
        </w:rPr>
        <w:t>-</w:t>
      </w:r>
      <w:r w:rsidR="003B3966" w:rsidRPr="00EB7BFD">
        <w:rPr>
          <w:sz w:val="24"/>
          <w:szCs w:val="24"/>
        </w:rPr>
        <w:t>to</w:t>
      </w:r>
      <w:r w:rsidR="003B3966" w:rsidRPr="00EB7BFD">
        <w:rPr>
          <w:spacing w:val="-1"/>
          <w:sz w:val="24"/>
          <w:szCs w:val="24"/>
        </w:rPr>
        <w:t>-</w:t>
      </w:r>
      <w:r w:rsidR="003B3966" w:rsidRPr="00EB7BFD">
        <w:rPr>
          <w:sz w:val="24"/>
          <w:szCs w:val="24"/>
        </w:rPr>
        <w:t>d</w:t>
      </w:r>
      <w:r w:rsidR="003B3966" w:rsidRPr="00EB7BFD">
        <w:rPr>
          <w:spacing w:val="-1"/>
          <w:sz w:val="24"/>
          <w:szCs w:val="24"/>
        </w:rPr>
        <w:t>a</w:t>
      </w:r>
      <w:r w:rsidR="003B3966" w:rsidRPr="00EB7BFD">
        <w:rPr>
          <w:sz w:val="24"/>
          <w:szCs w:val="24"/>
        </w:rPr>
        <w:t xml:space="preserve">te </w:t>
      </w:r>
      <w:r w:rsidR="003B3966" w:rsidRPr="00EB7BFD">
        <w:rPr>
          <w:spacing w:val="-1"/>
          <w:sz w:val="24"/>
          <w:szCs w:val="24"/>
        </w:rPr>
        <w:t>w</w:t>
      </w:r>
      <w:r w:rsidR="003B3966" w:rsidRPr="00EB7BFD">
        <w:rPr>
          <w:sz w:val="24"/>
          <w:szCs w:val="24"/>
        </w:rPr>
        <w:t>i</w:t>
      </w:r>
      <w:r w:rsidR="003B3966" w:rsidRPr="00EB7BFD">
        <w:rPr>
          <w:spacing w:val="1"/>
          <w:sz w:val="24"/>
          <w:szCs w:val="24"/>
        </w:rPr>
        <w:t>t</w:t>
      </w:r>
      <w:r w:rsidR="003B3966" w:rsidRPr="00EB7BFD">
        <w:rPr>
          <w:sz w:val="24"/>
          <w:szCs w:val="24"/>
        </w:rPr>
        <w:t xml:space="preserve">h </w:t>
      </w:r>
      <w:r w:rsidR="003B3966" w:rsidRPr="00EB7BFD">
        <w:rPr>
          <w:spacing w:val="-1"/>
          <w:sz w:val="24"/>
          <w:szCs w:val="24"/>
        </w:rPr>
        <w:t>c</w:t>
      </w:r>
      <w:r w:rsidR="003B3966" w:rsidRPr="00EB7BFD">
        <w:rPr>
          <w:sz w:val="24"/>
          <w:szCs w:val="24"/>
        </w:rPr>
        <w:t>ur</w:t>
      </w:r>
      <w:r w:rsidR="003B3966" w:rsidRPr="00EB7BFD">
        <w:rPr>
          <w:spacing w:val="-1"/>
          <w:sz w:val="24"/>
          <w:szCs w:val="24"/>
        </w:rPr>
        <w:t>re</w:t>
      </w:r>
      <w:r w:rsidR="003B3966" w:rsidRPr="00EB7BFD">
        <w:rPr>
          <w:sz w:val="24"/>
          <w:szCs w:val="24"/>
        </w:rPr>
        <w:t xml:space="preserve">nt </w:t>
      </w:r>
      <w:r w:rsidR="003B3966" w:rsidRPr="00EB7BFD">
        <w:rPr>
          <w:spacing w:val="1"/>
          <w:sz w:val="24"/>
          <w:szCs w:val="24"/>
        </w:rPr>
        <w:t>t</w:t>
      </w:r>
      <w:r w:rsidR="003B3966" w:rsidRPr="00EB7BFD">
        <w:rPr>
          <w:sz w:val="24"/>
          <w:szCs w:val="24"/>
        </w:rPr>
        <w:t>r</w:t>
      </w:r>
      <w:r w:rsidR="003B3966" w:rsidRPr="00EB7BFD">
        <w:rPr>
          <w:spacing w:val="-2"/>
          <w:sz w:val="24"/>
          <w:szCs w:val="24"/>
        </w:rPr>
        <w:t>e</w:t>
      </w:r>
      <w:r w:rsidR="003B3966" w:rsidRPr="00EB7BFD">
        <w:rPr>
          <w:sz w:val="24"/>
          <w:szCs w:val="24"/>
        </w:rPr>
        <w:t xml:space="preserve">nds </w:t>
      </w:r>
      <w:r w:rsidR="003B3966" w:rsidRPr="00EB7BFD">
        <w:rPr>
          <w:spacing w:val="-1"/>
          <w:sz w:val="24"/>
          <w:szCs w:val="24"/>
        </w:rPr>
        <w:t>a</w:t>
      </w:r>
      <w:r w:rsidR="003B3966" w:rsidRPr="00EB7BFD">
        <w:rPr>
          <w:sz w:val="24"/>
          <w:szCs w:val="24"/>
        </w:rPr>
        <w:t>nd b</w:t>
      </w:r>
      <w:r w:rsidR="003B3966" w:rsidRPr="00EB7BFD">
        <w:rPr>
          <w:spacing w:val="-1"/>
          <w:sz w:val="24"/>
          <w:szCs w:val="24"/>
        </w:rPr>
        <w:t>e</w:t>
      </w:r>
      <w:r w:rsidR="003B3966" w:rsidRPr="00EB7BFD">
        <w:rPr>
          <w:sz w:val="24"/>
          <w:szCs w:val="24"/>
        </w:rPr>
        <w:t>st pr</w:t>
      </w:r>
      <w:r w:rsidR="003B3966" w:rsidRPr="00EB7BFD">
        <w:rPr>
          <w:spacing w:val="-1"/>
          <w:sz w:val="24"/>
          <w:szCs w:val="24"/>
        </w:rPr>
        <w:t>ac</w:t>
      </w:r>
      <w:r w:rsidR="003B3966" w:rsidRPr="00EB7BFD">
        <w:rPr>
          <w:sz w:val="24"/>
          <w:szCs w:val="24"/>
        </w:rPr>
        <w:t>t</w:t>
      </w:r>
      <w:r w:rsidR="003B3966" w:rsidRPr="00EB7BFD">
        <w:rPr>
          <w:spacing w:val="1"/>
          <w:sz w:val="24"/>
          <w:szCs w:val="24"/>
        </w:rPr>
        <w:t>i</w:t>
      </w:r>
      <w:r w:rsidR="003B3966" w:rsidRPr="00EB7BFD">
        <w:rPr>
          <w:spacing w:val="-1"/>
          <w:sz w:val="24"/>
          <w:szCs w:val="24"/>
        </w:rPr>
        <w:t>ce</w:t>
      </w:r>
      <w:r w:rsidR="003B3966" w:rsidRPr="00EB7BFD">
        <w:rPr>
          <w:sz w:val="24"/>
          <w:szCs w:val="24"/>
        </w:rPr>
        <w:t>s</w:t>
      </w:r>
      <w:r w:rsidR="003B3966" w:rsidRPr="00EB7BFD">
        <w:rPr>
          <w:spacing w:val="2"/>
          <w:sz w:val="24"/>
          <w:szCs w:val="24"/>
        </w:rPr>
        <w:t xml:space="preserve"> </w:t>
      </w:r>
      <w:r w:rsidR="003B3966" w:rsidRPr="00EB7BFD">
        <w:rPr>
          <w:sz w:val="24"/>
          <w:szCs w:val="24"/>
        </w:rPr>
        <w:t>in their</w:t>
      </w:r>
      <w:r w:rsidR="003B3966" w:rsidRPr="00EB7BFD">
        <w:rPr>
          <w:spacing w:val="-1"/>
          <w:sz w:val="24"/>
          <w:szCs w:val="24"/>
        </w:rPr>
        <w:t xml:space="preserve"> </w:t>
      </w:r>
      <w:r w:rsidR="003B3966" w:rsidRPr="00EB7BFD">
        <w:rPr>
          <w:sz w:val="24"/>
          <w:szCs w:val="24"/>
        </w:rPr>
        <w:t>industry.</w:t>
      </w:r>
    </w:p>
    <w:p w14:paraId="786F9ABF" w14:textId="5D3A1273" w:rsidR="00E23DEC" w:rsidRPr="00EB7BFD" w:rsidRDefault="00FB1E05">
      <w:pPr>
        <w:tabs>
          <w:tab w:val="left" w:pos="820"/>
        </w:tabs>
        <w:spacing w:before="6" w:line="360" w:lineRule="auto"/>
        <w:ind w:left="840" w:right="79" w:hanging="660"/>
        <w:jc w:val="both"/>
        <w:rPr>
          <w:sz w:val="24"/>
          <w:szCs w:val="24"/>
        </w:rPr>
      </w:pPr>
      <w:r w:rsidRPr="00EB7BFD">
        <w:rPr>
          <w:spacing w:val="-1"/>
          <w:sz w:val="24"/>
          <w:szCs w:val="24"/>
        </w:rPr>
        <w:t>iii</w:t>
      </w:r>
      <w:r w:rsidR="003B3966" w:rsidRPr="00EB7BFD">
        <w:rPr>
          <w:sz w:val="24"/>
          <w:szCs w:val="24"/>
        </w:rPr>
        <w:t>.</w:t>
      </w:r>
      <w:r w:rsidR="003B3966" w:rsidRPr="00EB7BFD">
        <w:rPr>
          <w:sz w:val="24"/>
          <w:szCs w:val="24"/>
        </w:rPr>
        <w:tab/>
        <w:t>D</w:t>
      </w:r>
      <w:r w:rsidR="003B3966" w:rsidRPr="00EB7BFD">
        <w:rPr>
          <w:spacing w:val="-1"/>
          <w:sz w:val="24"/>
          <w:szCs w:val="24"/>
        </w:rPr>
        <w:t>e</w:t>
      </w:r>
      <w:r w:rsidR="003B3966" w:rsidRPr="00EB7BFD">
        <w:rPr>
          <w:sz w:val="24"/>
          <w:szCs w:val="24"/>
        </w:rPr>
        <w:t>v</w:t>
      </w:r>
      <w:r w:rsidR="003B3966" w:rsidRPr="00EB7BFD">
        <w:rPr>
          <w:spacing w:val="-1"/>
          <w:sz w:val="24"/>
          <w:szCs w:val="24"/>
        </w:rPr>
        <w:t>e</w:t>
      </w:r>
      <w:r w:rsidR="003B3966" w:rsidRPr="00EB7BFD">
        <w:rPr>
          <w:sz w:val="24"/>
          <w:szCs w:val="24"/>
        </w:rPr>
        <w:t>lop</w:t>
      </w:r>
      <w:r w:rsidR="003B3966" w:rsidRPr="00EB7BFD">
        <w:rPr>
          <w:spacing w:val="1"/>
          <w:sz w:val="24"/>
          <w:szCs w:val="24"/>
        </w:rPr>
        <w:t>m</w:t>
      </w:r>
      <w:r w:rsidR="003B3966" w:rsidRPr="00EB7BFD">
        <w:rPr>
          <w:spacing w:val="-1"/>
          <w:sz w:val="24"/>
          <w:szCs w:val="24"/>
        </w:rPr>
        <w:t>e</w:t>
      </w:r>
      <w:r w:rsidR="003B3966" w:rsidRPr="00EB7BFD">
        <w:rPr>
          <w:sz w:val="24"/>
          <w:szCs w:val="24"/>
        </w:rPr>
        <w:t>nt</w:t>
      </w:r>
      <w:r w:rsidR="003B3966" w:rsidRPr="00EB7BFD">
        <w:rPr>
          <w:spacing w:val="22"/>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24"/>
          <w:sz w:val="24"/>
          <w:szCs w:val="24"/>
        </w:rPr>
        <w:t xml:space="preserve"> </w:t>
      </w:r>
      <w:r w:rsidR="003B3966" w:rsidRPr="00EB7BFD">
        <w:rPr>
          <w:sz w:val="24"/>
          <w:szCs w:val="24"/>
        </w:rPr>
        <w:t>mainten</w:t>
      </w:r>
      <w:r w:rsidR="003B3966" w:rsidRPr="00EB7BFD">
        <w:rPr>
          <w:spacing w:val="-1"/>
          <w:sz w:val="24"/>
          <w:szCs w:val="24"/>
        </w:rPr>
        <w:t>a</w:t>
      </w:r>
      <w:r w:rsidR="003B3966" w:rsidRPr="00EB7BFD">
        <w:rPr>
          <w:sz w:val="24"/>
          <w:szCs w:val="24"/>
        </w:rPr>
        <w:t>n</w:t>
      </w:r>
      <w:r w:rsidR="003B3966" w:rsidRPr="00EB7BFD">
        <w:rPr>
          <w:spacing w:val="1"/>
          <w:sz w:val="24"/>
          <w:szCs w:val="24"/>
        </w:rPr>
        <w:t>c</w:t>
      </w:r>
      <w:r w:rsidR="003B3966" w:rsidRPr="00EB7BFD">
        <w:rPr>
          <w:sz w:val="24"/>
          <w:szCs w:val="24"/>
        </w:rPr>
        <w:t>e</w:t>
      </w:r>
      <w:r w:rsidR="003B3966" w:rsidRPr="00EB7BFD">
        <w:rPr>
          <w:spacing w:val="20"/>
          <w:sz w:val="24"/>
          <w:szCs w:val="24"/>
        </w:rPr>
        <w:t xml:space="preserve"> </w:t>
      </w:r>
      <w:r w:rsidR="003B3966" w:rsidRPr="00EB7BFD">
        <w:rPr>
          <w:sz w:val="24"/>
          <w:szCs w:val="24"/>
        </w:rPr>
        <w:t>of</w:t>
      </w:r>
      <w:r w:rsidR="003B3966" w:rsidRPr="00EB7BFD">
        <w:rPr>
          <w:spacing w:val="23"/>
          <w:sz w:val="24"/>
          <w:szCs w:val="24"/>
        </w:rPr>
        <w:t xml:space="preserve"> </w:t>
      </w:r>
      <w:r w:rsidR="003B3966" w:rsidRPr="00EB7BFD">
        <w:rPr>
          <w:sz w:val="24"/>
          <w:szCs w:val="24"/>
        </w:rPr>
        <w:t>a</w:t>
      </w:r>
      <w:r w:rsidR="003B3966" w:rsidRPr="00EB7BFD">
        <w:rPr>
          <w:spacing w:val="20"/>
          <w:sz w:val="24"/>
          <w:szCs w:val="24"/>
        </w:rPr>
        <w:t xml:space="preserve"> </w:t>
      </w:r>
      <w:r w:rsidR="003B3966" w:rsidRPr="00EB7BFD">
        <w:rPr>
          <w:sz w:val="24"/>
          <w:szCs w:val="24"/>
        </w:rPr>
        <w:t>posit</w:t>
      </w:r>
      <w:r w:rsidR="003B3966" w:rsidRPr="00EB7BFD">
        <w:rPr>
          <w:spacing w:val="1"/>
          <w:sz w:val="24"/>
          <w:szCs w:val="24"/>
        </w:rPr>
        <w:t>i</w:t>
      </w:r>
      <w:r w:rsidR="003B3966" w:rsidRPr="00EB7BFD">
        <w:rPr>
          <w:sz w:val="24"/>
          <w:szCs w:val="24"/>
        </w:rPr>
        <w:t>ve</w:t>
      </w:r>
      <w:r w:rsidR="003B3966" w:rsidRPr="00EB7BFD">
        <w:rPr>
          <w:spacing w:val="20"/>
          <w:sz w:val="24"/>
          <w:szCs w:val="24"/>
        </w:rPr>
        <w:t xml:space="preserve"> </w:t>
      </w:r>
      <w:r w:rsidR="003B3966" w:rsidRPr="00EB7BFD">
        <w:rPr>
          <w:sz w:val="24"/>
          <w:szCs w:val="24"/>
        </w:rPr>
        <w:t>r</w:t>
      </w:r>
      <w:r w:rsidR="003B3966" w:rsidRPr="00EB7BFD">
        <w:rPr>
          <w:spacing w:val="-2"/>
          <w:sz w:val="24"/>
          <w:szCs w:val="24"/>
        </w:rPr>
        <w:t>e</w:t>
      </w:r>
      <w:r w:rsidR="003B3966" w:rsidRPr="00EB7BFD">
        <w:rPr>
          <w:spacing w:val="2"/>
          <w:sz w:val="24"/>
          <w:szCs w:val="24"/>
        </w:rPr>
        <w:t>p</w:t>
      </w:r>
      <w:r w:rsidR="003B3966" w:rsidRPr="00EB7BFD">
        <w:rPr>
          <w:sz w:val="24"/>
          <w:szCs w:val="24"/>
        </w:rPr>
        <w:t>utation:</w:t>
      </w:r>
      <w:r w:rsidR="003B3966" w:rsidRPr="00EB7BFD">
        <w:rPr>
          <w:spacing w:val="22"/>
          <w:sz w:val="24"/>
          <w:szCs w:val="24"/>
        </w:rPr>
        <w:t xml:space="preserve"> </w:t>
      </w:r>
      <w:r w:rsidR="003B3966" w:rsidRPr="00EB7BFD">
        <w:rPr>
          <w:sz w:val="24"/>
          <w:szCs w:val="24"/>
        </w:rPr>
        <w:t>Employ</w:t>
      </w:r>
      <w:r w:rsidR="003B3966" w:rsidRPr="00EB7BFD">
        <w:rPr>
          <w:spacing w:val="-1"/>
          <w:sz w:val="24"/>
          <w:szCs w:val="24"/>
        </w:rPr>
        <w:t>e</w:t>
      </w:r>
      <w:r w:rsidR="003B3966" w:rsidRPr="00EB7BFD">
        <w:rPr>
          <w:sz w:val="24"/>
          <w:szCs w:val="24"/>
        </w:rPr>
        <w:t>rs</w:t>
      </w:r>
      <w:r w:rsidR="003B3966" w:rsidRPr="00EB7BFD">
        <w:rPr>
          <w:spacing w:val="21"/>
          <w:sz w:val="24"/>
          <w:szCs w:val="24"/>
        </w:rPr>
        <w:t xml:space="preserve"> </w:t>
      </w:r>
      <w:r w:rsidR="003B3966" w:rsidRPr="00EB7BFD">
        <w:rPr>
          <w:sz w:val="24"/>
          <w:szCs w:val="24"/>
        </w:rPr>
        <w:t>that</w:t>
      </w:r>
      <w:r w:rsidR="003B3966" w:rsidRPr="00EB7BFD">
        <w:rPr>
          <w:spacing w:val="21"/>
          <w:sz w:val="24"/>
          <w:szCs w:val="24"/>
        </w:rPr>
        <w:t xml:space="preserve"> </w:t>
      </w:r>
      <w:r w:rsidR="003B3966" w:rsidRPr="00EB7BFD">
        <w:rPr>
          <w:sz w:val="24"/>
          <w:szCs w:val="24"/>
        </w:rPr>
        <w:t>of</w:t>
      </w:r>
      <w:r w:rsidR="003B3966" w:rsidRPr="00EB7BFD">
        <w:rPr>
          <w:spacing w:val="-1"/>
          <w:sz w:val="24"/>
          <w:szCs w:val="24"/>
        </w:rPr>
        <w:t>fe</w:t>
      </w:r>
      <w:r w:rsidR="003B3966" w:rsidRPr="00EB7BFD">
        <w:rPr>
          <w:sz w:val="24"/>
          <w:szCs w:val="24"/>
        </w:rPr>
        <w:t>r</w:t>
      </w:r>
      <w:r w:rsidR="003B3966" w:rsidRPr="00EB7BFD">
        <w:rPr>
          <w:spacing w:val="23"/>
          <w:sz w:val="24"/>
          <w:szCs w:val="24"/>
        </w:rPr>
        <w:t xml:space="preserve"> </w:t>
      </w:r>
      <w:r w:rsidR="003B3966" w:rsidRPr="00EB7BFD">
        <w:rPr>
          <w:sz w:val="24"/>
          <w:szCs w:val="24"/>
        </w:rPr>
        <w:t>hig</w:t>
      </w:r>
      <w:r w:rsidR="003B3966" w:rsidRPr="00EB7BFD">
        <w:rPr>
          <w:spacing w:val="7"/>
          <w:sz w:val="24"/>
          <w:szCs w:val="24"/>
        </w:rPr>
        <w:t>h</w:t>
      </w:r>
      <w:r w:rsidR="003B3966" w:rsidRPr="00EB7BFD">
        <w:rPr>
          <w:spacing w:val="-1"/>
          <w:sz w:val="24"/>
          <w:szCs w:val="24"/>
        </w:rPr>
        <w:t>-</w:t>
      </w:r>
      <w:r w:rsidR="003B3966" w:rsidRPr="00EB7BFD">
        <w:rPr>
          <w:sz w:val="24"/>
          <w:szCs w:val="24"/>
        </w:rPr>
        <w:t>qu</w:t>
      </w:r>
      <w:r w:rsidR="003B3966" w:rsidRPr="00EB7BFD">
        <w:rPr>
          <w:spacing w:val="-1"/>
          <w:sz w:val="24"/>
          <w:szCs w:val="24"/>
        </w:rPr>
        <w:t>a</w:t>
      </w:r>
      <w:r w:rsidR="003B3966" w:rsidRPr="00EB7BFD">
        <w:rPr>
          <w:sz w:val="24"/>
          <w:szCs w:val="24"/>
        </w:rPr>
        <w:t>l</w:t>
      </w:r>
      <w:r w:rsidR="003B3966" w:rsidRPr="00EB7BFD">
        <w:rPr>
          <w:spacing w:val="1"/>
          <w:sz w:val="24"/>
          <w:szCs w:val="24"/>
        </w:rPr>
        <w:t>i</w:t>
      </w:r>
      <w:r w:rsidR="003B3966" w:rsidRPr="00EB7BFD">
        <w:rPr>
          <w:sz w:val="24"/>
          <w:szCs w:val="24"/>
        </w:rPr>
        <w:t>ty</w:t>
      </w:r>
      <w:r w:rsidR="003B3966" w:rsidRPr="00EB7BFD">
        <w:rPr>
          <w:spacing w:val="22"/>
          <w:sz w:val="24"/>
          <w:szCs w:val="24"/>
        </w:rPr>
        <w:t xml:space="preserve"> </w:t>
      </w:r>
      <w:r w:rsidR="003B3966" w:rsidRPr="00EB7BFD">
        <w:rPr>
          <w:sz w:val="24"/>
          <w:szCs w:val="24"/>
        </w:rPr>
        <w:t>in</w:t>
      </w:r>
      <w:r w:rsidR="003B3966" w:rsidRPr="00EB7BFD">
        <w:rPr>
          <w:spacing w:val="1"/>
          <w:sz w:val="24"/>
          <w:szCs w:val="24"/>
        </w:rPr>
        <w:t>t</w:t>
      </w:r>
      <w:r w:rsidR="003B3966" w:rsidRPr="00EB7BFD">
        <w:rPr>
          <w:spacing w:val="-1"/>
          <w:sz w:val="24"/>
          <w:szCs w:val="24"/>
        </w:rPr>
        <w:t>e</w:t>
      </w:r>
      <w:r w:rsidR="003B3966" w:rsidRPr="00EB7BFD">
        <w:rPr>
          <w:sz w:val="24"/>
          <w:szCs w:val="24"/>
        </w:rPr>
        <w:t>r</w:t>
      </w:r>
      <w:r w:rsidR="003B3966" w:rsidRPr="00EB7BFD">
        <w:rPr>
          <w:spacing w:val="1"/>
          <w:sz w:val="24"/>
          <w:szCs w:val="24"/>
        </w:rPr>
        <w:t>n</w:t>
      </w:r>
      <w:r w:rsidR="003B3966" w:rsidRPr="00EB7BFD">
        <w:rPr>
          <w:sz w:val="24"/>
          <w:szCs w:val="24"/>
        </w:rPr>
        <w:t>ship oppo</w:t>
      </w:r>
      <w:r w:rsidR="003B3966" w:rsidRPr="00EB7BFD">
        <w:rPr>
          <w:spacing w:val="-1"/>
          <w:sz w:val="24"/>
          <w:szCs w:val="24"/>
        </w:rPr>
        <w:t>r</w:t>
      </w:r>
      <w:r w:rsidR="003B3966" w:rsidRPr="00EB7BFD">
        <w:rPr>
          <w:sz w:val="24"/>
          <w:szCs w:val="24"/>
        </w:rPr>
        <w:t>tun</w:t>
      </w:r>
      <w:r w:rsidR="003B3966" w:rsidRPr="00EB7BFD">
        <w:rPr>
          <w:spacing w:val="1"/>
          <w:sz w:val="24"/>
          <w:szCs w:val="24"/>
        </w:rPr>
        <w:t>i</w:t>
      </w:r>
      <w:r w:rsidR="003B3966" w:rsidRPr="00EB7BFD">
        <w:rPr>
          <w:sz w:val="24"/>
          <w:szCs w:val="24"/>
        </w:rPr>
        <w:t>t</w:t>
      </w:r>
      <w:r w:rsidR="003B3966" w:rsidRPr="00EB7BFD">
        <w:rPr>
          <w:spacing w:val="1"/>
          <w:sz w:val="24"/>
          <w:szCs w:val="24"/>
        </w:rPr>
        <w:t>i</w:t>
      </w:r>
      <w:r w:rsidR="003B3966" w:rsidRPr="00EB7BFD">
        <w:rPr>
          <w:spacing w:val="-1"/>
          <w:sz w:val="24"/>
          <w:szCs w:val="24"/>
        </w:rPr>
        <w:t>e</w:t>
      </w:r>
      <w:r w:rsidR="003B3966" w:rsidRPr="00EB7BFD">
        <w:rPr>
          <w:sz w:val="24"/>
          <w:szCs w:val="24"/>
        </w:rPr>
        <w:t>s</w:t>
      </w:r>
      <w:r w:rsidR="003B3966" w:rsidRPr="00EB7BFD">
        <w:rPr>
          <w:spacing w:val="-9"/>
          <w:sz w:val="24"/>
          <w:szCs w:val="24"/>
        </w:rPr>
        <w:t xml:space="preserve"> </w:t>
      </w:r>
      <w:r w:rsidR="003B3966" w:rsidRPr="00EB7BFD">
        <w:rPr>
          <w:spacing w:val="-1"/>
          <w:sz w:val="24"/>
          <w:szCs w:val="24"/>
        </w:rPr>
        <w:t>ca</w:t>
      </w:r>
      <w:r w:rsidR="003B3966" w:rsidRPr="00EB7BFD">
        <w:rPr>
          <w:sz w:val="24"/>
          <w:szCs w:val="24"/>
        </w:rPr>
        <w:t>n</w:t>
      </w:r>
      <w:r w:rsidR="003B3966" w:rsidRPr="00EB7BFD">
        <w:rPr>
          <w:spacing w:val="-10"/>
          <w:sz w:val="24"/>
          <w:szCs w:val="24"/>
        </w:rPr>
        <w:t xml:space="preserve"> </w:t>
      </w:r>
      <w:r w:rsidR="003B3966" w:rsidRPr="00EB7BFD">
        <w:rPr>
          <w:spacing w:val="2"/>
          <w:sz w:val="24"/>
          <w:szCs w:val="24"/>
        </w:rPr>
        <w:t>d</w:t>
      </w:r>
      <w:r w:rsidR="003B3966" w:rsidRPr="00EB7BFD">
        <w:rPr>
          <w:spacing w:val="-1"/>
          <w:sz w:val="24"/>
          <w:szCs w:val="24"/>
        </w:rPr>
        <w:t>e</w:t>
      </w:r>
      <w:r w:rsidR="003B3966" w:rsidRPr="00EB7BFD">
        <w:rPr>
          <w:sz w:val="24"/>
          <w:szCs w:val="24"/>
        </w:rPr>
        <w:t>v</w:t>
      </w:r>
      <w:r w:rsidR="003B3966" w:rsidRPr="00EB7BFD">
        <w:rPr>
          <w:spacing w:val="-1"/>
          <w:sz w:val="24"/>
          <w:szCs w:val="24"/>
        </w:rPr>
        <w:t>e</w:t>
      </w:r>
      <w:r w:rsidR="003B3966" w:rsidRPr="00EB7BFD">
        <w:rPr>
          <w:sz w:val="24"/>
          <w:szCs w:val="24"/>
        </w:rPr>
        <w:t>l</w:t>
      </w:r>
      <w:r w:rsidR="003B3966" w:rsidRPr="00EB7BFD">
        <w:rPr>
          <w:spacing w:val="3"/>
          <w:sz w:val="24"/>
          <w:szCs w:val="24"/>
        </w:rPr>
        <w:t>o</w:t>
      </w:r>
      <w:r w:rsidR="003B3966" w:rsidRPr="00EB7BFD">
        <w:rPr>
          <w:sz w:val="24"/>
          <w:szCs w:val="24"/>
        </w:rPr>
        <w:t>p</w:t>
      </w:r>
      <w:r w:rsidR="003B3966" w:rsidRPr="00EB7BFD">
        <w:rPr>
          <w:spacing w:val="-10"/>
          <w:sz w:val="24"/>
          <w:szCs w:val="24"/>
        </w:rPr>
        <w:t xml:space="preserve"> </w:t>
      </w:r>
      <w:r w:rsidR="003B3966" w:rsidRPr="00EB7BFD">
        <w:rPr>
          <w:sz w:val="24"/>
          <w:szCs w:val="24"/>
        </w:rPr>
        <w:t>a</w:t>
      </w:r>
      <w:r w:rsidR="003B3966" w:rsidRPr="00EB7BFD">
        <w:rPr>
          <w:spacing w:val="-11"/>
          <w:sz w:val="24"/>
          <w:szCs w:val="24"/>
        </w:rPr>
        <w:t xml:space="preserve"> </w:t>
      </w:r>
      <w:r w:rsidR="003B3966" w:rsidRPr="00EB7BFD">
        <w:rPr>
          <w:sz w:val="24"/>
          <w:szCs w:val="24"/>
        </w:rPr>
        <w:t>posit</w:t>
      </w:r>
      <w:r w:rsidR="003B3966" w:rsidRPr="00EB7BFD">
        <w:rPr>
          <w:spacing w:val="1"/>
          <w:sz w:val="24"/>
          <w:szCs w:val="24"/>
        </w:rPr>
        <w:t>i</w:t>
      </w:r>
      <w:r w:rsidR="003B3966" w:rsidRPr="00EB7BFD">
        <w:rPr>
          <w:sz w:val="24"/>
          <w:szCs w:val="24"/>
        </w:rPr>
        <w:t>ve</w:t>
      </w:r>
      <w:r w:rsidR="003B3966" w:rsidRPr="00EB7BFD">
        <w:rPr>
          <w:spacing w:val="-8"/>
          <w:sz w:val="24"/>
          <w:szCs w:val="24"/>
        </w:rPr>
        <w:t xml:space="preserve"> </w:t>
      </w:r>
      <w:r w:rsidR="003B3966" w:rsidRPr="00EB7BFD">
        <w:rPr>
          <w:sz w:val="24"/>
          <w:szCs w:val="24"/>
        </w:rPr>
        <w:t>r</w:t>
      </w:r>
      <w:r w:rsidR="003B3966" w:rsidRPr="00EB7BFD">
        <w:rPr>
          <w:spacing w:val="-2"/>
          <w:sz w:val="24"/>
          <w:szCs w:val="24"/>
        </w:rPr>
        <w:t>e</w:t>
      </w:r>
      <w:r w:rsidR="003B3966" w:rsidRPr="00EB7BFD">
        <w:rPr>
          <w:sz w:val="24"/>
          <w:szCs w:val="24"/>
        </w:rPr>
        <w:t>putation</w:t>
      </w:r>
      <w:r w:rsidR="003B3966" w:rsidRPr="00EB7BFD">
        <w:rPr>
          <w:spacing w:val="-5"/>
          <w:sz w:val="24"/>
          <w:szCs w:val="24"/>
        </w:rPr>
        <w:t xml:space="preserve"> </w:t>
      </w:r>
      <w:r w:rsidR="003B3966" w:rsidRPr="00EB7BFD">
        <w:rPr>
          <w:spacing w:val="1"/>
          <w:sz w:val="24"/>
          <w:szCs w:val="24"/>
        </w:rPr>
        <w:t>a</w:t>
      </w:r>
      <w:r w:rsidR="003B3966" w:rsidRPr="00EB7BFD">
        <w:rPr>
          <w:sz w:val="24"/>
          <w:szCs w:val="24"/>
        </w:rPr>
        <w:t>mong</w:t>
      </w:r>
      <w:r w:rsidR="003B3966" w:rsidRPr="00EB7BFD">
        <w:rPr>
          <w:spacing w:val="-9"/>
          <w:sz w:val="24"/>
          <w:szCs w:val="24"/>
        </w:rPr>
        <w:t xml:space="preserve"> </w:t>
      </w:r>
      <w:r w:rsidR="003B3966" w:rsidRPr="00EB7BFD">
        <w:rPr>
          <w:sz w:val="24"/>
          <w:szCs w:val="24"/>
        </w:rPr>
        <w:t>students,</w:t>
      </w:r>
      <w:r w:rsidR="003B3966" w:rsidRPr="00EB7BFD">
        <w:rPr>
          <w:spacing w:val="-9"/>
          <w:sz w:val="24"/>
          <w:szCs w:val="24"/>
        </w:rPr>
        <w:t xml:space="preserve"> </w:t>
      </w:r>
      <w:r w:rsidR="003B3966" w:rsidRPr="00EB7BFD">
        <w:rPr>
          <w:sz w:val="24"/>
          <w:szCs w:val="24"/>
        </w:rPr>
        <w:t>fa</w:t>
      </w:r>
      <w:r w:rsidR="003B3966" w:rsidRPr="00EB7BFD">
        <w:rPr>
          <w:spacing w:val="-1"/>
          <w:sz w:val="24"/>
          <w:szCs w:val="24"/>
        </w:rPr>
        <w:t>c</w:t>
      </w:r>
      <w:r w:rsidR="003B3966" w:rsidRPr="00EB7BFD">
        <w:rPr>
          <w:sz w:val="24"/>
          <w:szCs w:val="24"/>
        </w:rPr>
        <w:t>ul</w:t>
      </w:r>
      <w:r w:rsidR="003B3966" w:rsidRPr="00EB7BFD">
        <w:rPr>
          <w:spacing w:val="1"/>
          <w:sz w:val="24"/>
          <w:szCs w:val="24"/>
        </w:rPr>
        <w:t>t</w:t>
      </w:r>
      <w:r w:rsidR="003B3966" w:rsidRPr="00EB7BFD">
        <w:rPr>
          <w:sz w:val="24"/>
          <w:szCs w:val="24"/>
        </w:rPr>
        <w:t>y,</w:t>
      </w:r>
      <w:r w:rsidR="003B3966" w:rsidRPr="00EB7BFD">
        <w:rPr>
          <w:spacing w:val="-10"/>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10"/>
          <w:sz w:val="24"/>
          <w:szCs w:val="24"/>
        </w:rPr>
        <w:t xml:space="preserve"> </w:t>
      </w:r>
      <w:r w:rsidR="003B3966" w:rsidRPr="00EB7BFD">
        <w:rPr>
          <w:sz w:val="24"/>
          <w:szCs w:val="24"/>
        </w:rPr>
        <w:t>the</w:t>
      </w:r>
      <w:r w:rsidR="003B3966" w:rsidRPr="00EB7BFD">
        <w:rPr>
          <w:spacing w:val="-10"/>
          <w:sz w:val="24"/>
          <w:szCs w:val="24"/>
        </w:rPr>
        <w:t xml:space="preserve"> </w:t>
      </w:r>
      <w:r w:rsidR="003B3966" w:rsidRPr="00EB7BFD">
        <w:rPr>
          <w:sz w:val="24"/>
          <w:szCs w:val="24"/>
        </w:rPr>
        <w:t>wid</w:t>
      </w:r>
      <w:r w:rsidR="003B3966" w:rsidRPr="00EB7BFD">
        <w:rPr>
          <w:spacing w:val="1"/>
          <w:sz w:val="24"/>
          <w:szCs w:val="24"/>
        </w:rPr>
        <w:t>e</w:t>
      </w:r>
      <w:r w:rsidR="003B3966" w:rsidRPr="00EB7BFD">
        <w:rPr>
          <w:sz w:val="24"/>
          <w:szCs w:val="24"/>
        </w:rPr>
        <w:t>r</w:t>
      </w:r>
      <w:r w:rsidR="003B3966" w:rsidRPr="00EB7BFD">
        <w:rPr>
          <w:spacing w:val="-8"/>
          <w:sz w:val="24"/>
          <w:szCs w:val="24"/>
        </w:rPr>
        <w:t xml:space="preserve"> </w:t>
      </w:r>
      <w:r w:rsidR="003B3966" w:rsidRPr="00EB7BFD">
        <w:rPr>
          <w:spacing w:val="-1"/>
          <w:sz w:val="24"/>
          <w:szCs w:val="24"/>
        </w:rPr>
        <w:t>c</w:t>
      </w:r>
      <w:r w:rsidR="003B3966" w:rsidRPr="00EB7BFD">
        <w:rPr>
          <w:sz w:val="24"/>
          <w:szCs w:val="24"/>
        </w:rPr>
        <w:t>om</w:t>
      </w:r>
      <w:r w:rsidR="003B3966" w:rsidRPr="00EB7BFD">
        <w:rPr>
          <w:spacing w:val="1"/>
          <w:sz w:val="24"/>
          <w:szCs w:val="24"/>
        </w:rPr>
        <w:t>m</w:t>
      </w:r>
      <w:r w:rsidR="003B3966" w:rsidRPr="00EB7BFD">
        <w:rPr>
          <w:sz w:val="24"/>
          <w:szCs w:val="24"/>
        </w:rPr>
        <w:t>uni</w:t>
      </w:r>
      <w:r w:rsidR="003B3966" w:rsidRPr="00EB7BFD">
        <w:rPr>
          <w:spacing w:val="1"/>
          <w:sz w:val="24"/>
          <w:szCs w:val="24"/>
        </w:rPr>
        <w:t>t</w:t>
      </w:r>
      <w:r w:rsidR="003B3966" w:rsidRPr="00EB7BFD">
        <w:rPr>
          <w:sz w:val="24"/>
          <w:szCs w:val="24"/>
        </w:rPr>
        <w:t>y.</w:t>
      </w:r>
      <w:r w:rsidR="003B3966" w:rsidRPr="00EB7BFD">
        <w:rPr>
          <w:spacing w:val="-10"/>
          <w:sz w:val="24"/>
          <w:szCs w:val="24"/>
        </w:rPr>
        <w:t xml:space="preserve"> </w:t>
      </w:r>
      <w:r w:rsidR="003B3966" w:rsidRPr="00EB7BFD">
        <w:rPr>
          <w:sz w:val="24"/>
          <w:szCs w:val="24"/>
        </w:rPr>
        <w:t xml:space="preserve">This </w:t>
      </w:r>
      <w:r w:rsidR="003B3966" w:rsidRPr="00EB7BFD">
        <w:rPr>
          <w:spacing w:val="-1"/>
          <w:sz w:val="24"/>
          <w:szCs w:val="24"/>
        </w:rPr>
        <w:t>ca</w:t>
      </w:r>
      <w:r w:rsidR="003B3966" w:rsidRPr="00EB7BFD">
        <w:rPr>
          <w:sz w:val="24"/>
          <w:szCs w:val="24"/>
        </w:rPr>
        <w:t>n h</w:t>
      </w:r>
      <w:r w:rsidR="003B3966" w:rsidRPr="00EB7BFD">
        <w:rPr>
          <w:spacing w:val="-1"/>
          <w:sz w:val="24"/>
          <w:szCs w:val="24"/>
        </w:rPr>
        <w:t>e</w:t>
      </w:r>
      <w:r w:rsidR="003B3966" w:rsidRPr="00EB7BFD">
        <w:rPr>
          <w:sz w:val="24"/>
          <w:szCs w:val="24"/>
        </w:rPr>
        <w:t>lp att</w:t>
      </w:r>
      <w:r w:rsidR="003B3966" w:rsidRPr="00EB7BFD">
        <w:rPr>
          <w:spacing w:val="2"/>
          <w:sz w:val="24"/>
          <w:szCs w:val="24"/>
        </w:rPr>
        <w:t>r</w:t>
      </w:r>
      <w:r w:rsidR="003B3966" w:rsidRPr="00EB7BFD">
        <w:rPr>
          <w:spacing w:val="-1"/>
          <w:sz w:val="24"/>
          <w:szCs w:val="24"/>
        </w:rPr>
        <w:t>ac</w:t>
      </w:r>
      <w:r w:rsidR="003B3966" w:rsidRPr="00EB7BFD">
        <w:rPr>
          <w:sz w:val="24"/>
          <w:szCs w:val="24"/>
        </w:rPr>
        <w:t xml:space="preserve">t </w:t>
      </w:r>
      <w:r w:rsidR="003B3966" w:rsidRPr="00EB7BFD">
        <w:rPr>
          <w:spacing w:val="1"/>
          <w:sz w:val="24"/>
          <w:szCs w:val="24"/>
        </w:rPr>
        <w:t>t</w:t>
      </w:r>
      <w:r w:rsidR="003B3966" w:rsidRPr="00EB7BFD">
        <w:rPr>
          <w:sz w:val="24"/>
          <w:szCs w:val="24"/>
        </w:rPr>
        <w:t>op tal</w:t>
      </w:r>
      <w:r w:rsidR="003B3966" w:rsidRPr="00EB7BFD">
        <w:rPr>
          <w:spacing w:val="-1"/>
          <w:sz w:val="24"/>
          <w:szCs w:val="24"/>
        </w:rPr>
        <w:t>e</w:t>
      </w:r>
      <w:r w:rsidR="003B3966" w:rsidRPr="00EB7BFD">
        <w:rPr>
          <w:sz w:val="24"/>
          <w:szCs w:val="24"/>
        </w:rPr>
        <w:t>n</w:t>
      </w:r>
      <w:r w:rsidR="003B3966" w:rsidRPr="00EB7BFD">
        <w:rPr>
          <w:spacing w:val="3"/>
          <w:sz w:val="24"/>
          <w:szCs w:val="24"/>
        </w:rPr>
        <w:t>t</w:t>
      </w:r>
      <w:r w:rsidR="003B3966" w:rsidRPr="00EB7BFD">
        <w:rPr>
          <w:sz w:val="24"/>
          <w:szCs w:val="24"/>
        </w:rPr>
        <w:t xml:space="preserve">, </w:t>
      </w:r>
      <w:r w:rsidR="003B3966" w:rsidRPr="00EB7BFD">
        <w:rPr>
          <w:spacing w:val="-1"/>
          <w:sz w:val="24"/>
          <w:szCs w:val="24"/>
        </w:rPr>
        <w:t>e</w:t>
      </w:r>
      <w:r w:rsidR="003B3966" w:rsidRPr="00EB7BFD">
        <w:rPr>
          <w:sz w:val="24"/>
          <w:szCs w:val="24"/>
        </w:rPr>
        <w:t>nh</w:t>
      </w:r>
      <w:r w:rsidR="003B3966" w:rsidRPr="00EB7BFD">
        <w:rPr>
          <w:spacing w:val="-1"/>
          <w:sz w:val="24"/>
          <w:szCs w:val="24"/>
        </w:rPr>
        <w:t>a</w:t>
      </w:r>
      <w:r w:rsidR="003B3966" w:rsidRPr="00EB7BFD">
        <w:rPr>
          <w:sz w:val="24"/>
          <w:szCs w:val="24"/>
        </w:rPr>
        <w:t>n</w:t>
      </w:r>
      <w:r w:rsidR="003B3966" w:rsidRPr="00EB7BFD">
        <w:rPr>
          <w:spacing w:val="1"/>
          <w:sz w:val="24"/>
          <w:szCs w:val="24"/>
        </w:rPr>
        <w:t>c</w:t>
      </w:r>
      <w:r w:rsidR="003B3966" w:rsidRPr="00EB7BFD">
        <w:rPr>
          <w:sz w:val="24"/>
          <w:szCs w:val="24"/>
        </w:rPr>
        <w:t>e</w:t>
      </w:r>
      <w:r w:rsidR="003B3966" w:rsidRPr="00EB7BFD">
        <w:rPr>
          <w:spacing w:val="-1"/>
          <w:sz w:val="24"/>
          <w:szCs w:val="24"/>
        </w:rPr>
        <w:t xml:space="preserve"> </w:t>
      </w:r>
      <w:r w:rsidR="003B3966" w:rsidRPr="00EB7BFD">
        <w:rPr>
          <w:sz w:val="24"/>
          <w:szCs w:val="24"/>
        </w:rPr>
        <w:t xml:space="preserve">the </w:t>
      </w:r>
      <w:r w:rsidR="003B3966" w:rsidRPr="00EB7BFD">
        <w:rPr>
          <w:spacing w:val="-1"/>
          <w:sz w:val="24"/>
          <w:szCs w:val="24"/>
        </w:rPr>
        <w:t>c</w:t>
      </w:r>
      <w:r w:rsidR="003B3966" w:rsidRPr="00EB7BFD">
        <w:rPr>
          <w:sz w:val="24"/>
          <w:szCs w:val="24"/>
        </w:rPr>
        <w:t>ompany's</w:t>
      </w:r>
      <w:r w:rsidR="003B3966" w:rsidRPr="00EB7BFD">
        <w:rPr>
          <w:spacing w:val="2"/>
          <w:sz w:val="24"/>
          <w:szCs w:val="24"/>
        </w:rPr>
        <w:t xml:space="preserve"> </w:t>
      </w:r>
      <w:r w:rsidR="003B3966" w:rsidRPr="00EB7BFD">
        <w:rPr>
          <w:sz w:val="24"/>
          <w:szCs w:val="24"/>
        </w:rPr>
        <w:t>br</w:t>
      </w:r>
      <w:r w:rsidR="003B3966" w:rsidRPr="00EB7BFD">
        <w:rPr>
          <w:spacing w:val="-2"/>
          <w:sz w:val="24"/>
          <w:szCs w:val="24"/>
        </w:rPr>
        <w:t>a</w:t>
      </w:r>
      <w:r w:rsidR="003B3966" w:rsidRPr="00EB7BFD">
        <w:rPr>
          <w:sz w:val="24"/>
          <w:szCs w:val="24"/>
        </w:rPr>
        <w:t xml:space="preserve">nd, </w:t>
      </w:r>
      <w:r w:rsidR="003B3966" w:rsidRPr="00EB7BFD">
        <w:rPr>
          <w:spacing w:val="-1"/>
          <w:sz w:val="24"/>
          <w:szCs w:val="24"/>
        </w:rPr>
        <w:t>a</w:t>
      </w:r>
      <w:r w:rsidR="003B3966" w:rsidRPr="00EB7BFD">
        <w:rPr>
          <w:sz w:val="24"/>
          <w:szCs w:val="24"/>
        </w:rPr>
        <w:t>nd i</w:t>
      </w:r>
      <w:r w:rsidR="003B3966" w:rsidRPr="00EB7BFD">
        <w:rPr>
          <w:spacing w:val="1"/>
          <w:sz w:val="24"/>
          <w:szCs w:val="24"/>
        </w:rPr>
        <w:t>m</w:t>
      </w:r>
      <w:r w:rsidR="003B3966" w:rsidRPr="00EB7BFD">
        <w:rPr>
          <w:sz w:val="24"/>
          <w:szCs w:val="24"/>
        </w:rPr>
        <w:t xml:space="preserve">prove </w:t>
      </w:r>
      <w:r w:rsidR="003B3966" w:rsidRPr="00EB7BFD">
        <w:rPr>
          <w:spacing w:val="-1"/>
          <w:sz w:val="24"/>
          <w:szCs w:val="24"/>
        </w:rPr>
        <w:t>e</w:t>
      </w:r>
      <w:r w:rsidR="003B3966" w:rsidRPr="00EB7BFD">
        <w:rPr>
          <w:sz w:val="24"/>
          <w:szCs w:val="24"/>
        </w:rPr>
        <w:t>mp</w:t>
      </w:r>
      <w:r w:rsidR="003B3966" w:rsidRPr="00EB7BFD">
        <w:rPr>
          <w:spacing w:val="1"/>
          <w:sz w:val="24"/>
          <w:szCs w:val="24"/>
        </w:rPr>
        <w:t>l</w:t>
      </w:r>
      <w:r w:rsidR="003B3966" w:rsidRPr="00EB7BFD">
        <w:rPr>
          <w:sz w:val="24"/>
          <w:szCs w:val="24"/>
        </w:rPr>
        <w:t>oy</w:t>
      </w:r>
      <w:r w:rsidR="003B3966" w:rsidRPr="00EB7BFD">
        <w:rPr>
          <w:spacing w:val="-1"/>
          <w:sz w:val="24"/>
          <w:szCs w:val="24"/>
        </w:rPr>
        <w:t>e</w:t>
      </w:r>
      <w:r w:rsidR="003B3966" w:rsidRPr="00EB7BFD">
        <w:rPr>
          <w:sz w:val="24"/>
          <w:szCs w:val="24"/>
        </w:rPr>
        <w:t>e</w:t>
      </w:r>
      <w:r w:rsidR="003B3966" w:rsidRPr="00EB7BFD">
        <w:rPr>
          <w:spacing w:val="-1"/>
          <w:sz w:val="24"/>
          <w:szCs w:val="24"/>
        </w:rPr>
        <w:t xml:space="preserve"> </w:t>
      </w:r>
      <w:r w:rsidR="003B3966" w:rsidRPr="00EB7BFD">
        <w:rPr>
          <w:sz w:val="24"/>
          <w:szCs w:val="24"/>
        </w:rPr>
        <w:t>mor</w:t>
      </w:r>
      <w:r w:rsidR="003B3966" w:rsidRPr="00EB7BFD">
        <w:rPr>
          <w:spacing w:val="-1"/>
          <w:sz w:val="24"/>
          <w:szCs w:val="24"/>
        </w:rPr>
        <w:t>a</w:t>
      </w:r>
      <w:r w:rsidR="003B3966" w:rsidRPr="00EB7BFD">
        <w:rPr>
          <w:sz w:val="24"/>
          <w:szCs w:val="24"/>
        </w:rPr>
        <w:t>le.</w:t>
      </w:r>
    </w:p>
    <w:p w14:paraId="6C907F01" w14:textId="14164148" w:rsidR="00E23DEC" w:rsidRPr="00EB7BFD" w:rsidRDefault="00FB1E05">
      <w:pPr>
        <w:spacing w:before="4" w:line="360" w:lineRule="auto"/>
        <w:ind w:left="840" w:right="79" w:hanging="675"/>
        <w:jc w:val="both"/>
        <w:rPr>
          <w:sz w:val="24"/>
          <w:szCs w:val="24"/>
        </w:rPr>
      </w:pPr>
      <w:r w:rsidRPr="00EB7BFD">
        <w:rPr>
          <w:sz w:val="24"/>
          <w:szCs w:val="24"/>
        </w:rPr>
        <w:t>iv</w:t>
      </w:r>
      <w:r w:rsidR="003B3966" w:rsidRPr="00EB7BFD">
        <w:rPr>
          <w:sz w:val="24"/>
          <w:szCs w:val="24"/>
        </w:rPr>
        <w:t xml:space="preserve">.     </w:t>
      </w:r>
      <w:r w:rsidR="003B3966" w:rsidRPr="00EB7BFD">
        <w:rPr>
          <w:spacing w:val="3"/>
          <w:sz w:val="24"/>
          <w:szCs w:val="24"/>
        </w:rPr>
        <w:t xml:space="preserve"> </w:t>
      </w:r>
      <w:r w:rsidR="003B3966" w:rsidRPr="00EB7BFD">
        <w:rPr>
          <w:sz w:val="24"/>
          <w:szCs w:val="24"/>
        </w:rPr>
        <w:t>Enh</w:t>
      </w:r>
      <w:r w:rsidR="003B3966" w:rsidRPr="00EB7BFD">
        <w:rPr>
          <w:spacing w:val="-1"/>
          <w:sz w:val="24"/>
          <w:szCs w:val="24"/>
        </w:rPr>
        <w:t>a</w:t>
      </w:r>
      <w:r w:rsidR="003B3966" w:rsidRPr="00EB7BFD">
        <w:rPr>
          <w:sz w:val="24"/>
          <w:szCs w:val="24"/>
        </w:rPr>
        <w:t>n</w:t>
      </w:r>
      <w:r w:rsidR="003B3966" w:rsidRPr="00EB7BFD">
        <w:rPr>
          <w:spacing w:val="-1"/>
          <w:sz w:val="24"/>
          <w:szCs w:val="24"/>
        </w:rPr>
        <w:t>c</w:t>
      </w:r>
      <w:r w:rsidR="003B3966" w:rsidRPr="00EB7BFD">
        <w:rPr>
          <w:sz w:val="24"/>
          <w:szCs w:val="24"/>
        </w:rPr>
        <w:t>e</w:t>
      </w:r>
      <w:r w:rsidR="003B3966" w:rsidRPr="00EB7BFD">
        <w:rPr>
          <w:spacing w:val="-13"/>
          <w:sz w:val="24"/>
          <w:szCs w:val="24"/>
        </w:rPr>
        <w:t xml:space="preserve"> </w:t>
      </w:r>
      <w:r w:rsidR="003B3966" w:rsidRPr="00EB7BFD">
        <w:rPr>
          <w:sz w:val="24"/>
          <w:szCs w:val="24"/>
        </w:rPr>
        <w:t>mo</w:t>
      </w:r>
      <w:r w:rsidR="003B3966" w:rsidRPr="00EB7BFD">
        <w:rPr>
          <w:spacing w:val="2"/>
          <w:sz w:val="24"/>
          <w:szCs w:val="24"/>
        </w:rPr>
        <w:t>r</w:t>
      </w:r>
      <w:r w:rsidR="003B3966" w:rsidRPr="00EB7BFD">
        <w:rPr>
          <w:spacing w:val="-1"/>
          <w:sz w:val="24"/>
          <w:szCs w:val="24"/>
        </w:rPr>
        <w:t>a</w:t>
      </w:r>
      <w:r w:rsidR="003B3966" w:rsidRPr="00EB7BFD">
        <w:rPr>
          <w:sz w:val="24"/>
          <w:szCs w:val="24"/>
        </w:rPr>
        <w:t>le</w:t>
      </w:r>
      <w:r w:rsidR="003B3966" w:rsidRPr="00EB7BFD">
        <w:rPr>
          <w:spacing w:val="-12"/>
          <w:sz w:val="24"/>
          <w:szCs w:val="24"/>
        </w:rPr>
        <w:t xml:space="preserve"> </w:t>
      </w:r>
      <w:r w:rsidR="003B3966" w:rsidRPr="00EB7BFD">
        <w:rPr>
          <w:spacing w:val="-1"/>
          <w:sz w:val="24"/>
          <w:szCs w:val="24"/>
        </w:rPr>
        <w:t>a</w:t>
      </w:r>
      <w:r w:rsidR="003B3966" w:rsidRPr="00EB7BFD">
        <w:rPr>
          <w:sz w:val="24"/>
          <w:szCs w:val="24"/>
        </w:rPr>
        <w:t>mong</w:t>
      </w:r>
      <w:r w:rsidR="003B3966" w:rsidRPr="00EB7BFD">
        <w:rPr>
          <w:spacing w:val="-12"/>
          <w:sz w:val="24"/>
          <w:szCs w:val="24"/>
        </w:rPr>
        <w:t xml:space="preserve"> </w:t>
      </w:r>
      <w:r w:rsidR="003B3966" w:rsidRPr="00EB7BFD">
        <w:rPr>
          <w:spacing w:val="1"/>
          <w:sz w:val="24"/>
          <w:szCs w:val="24"/>
        </w:rPr>
        <w:t>c</w:t>
      </w:r>
      <w:r w:rsidR="003B3966" w:rsidRPr="00EB7BFD">
        <w:rPr>
          <w:sz w:val="24"/>
          <w:szCs w:val="24"/>
        </w:rPr>
        <w:t>ol</w:t>
      </w:r>
      <w:r w:rsidR="003B3966" w:rsidRPr="00EB7BFD">
        <w:rPr>
          <w:spacing w:val="1"/>
          <w:sz w:val="24"/>
          <w:szCs w:val="24"/>
        </w:rPr>
        <w:t>l</w:t>
      </w:r>
      <w:r w:rsidR="003B3966" w:rsidRPr="00EB7BFD">
        <w:rPr>
          <w:spacing w:val="-1"/>
          <w:sz w:val="24"/>
          <w:szCs w:val="24"/>
        </w:rPr>
        <w:t>ea</w:t>
      </w:r>
      <w:r w:rsidR="003B3966" w:rsidRPr="00EB7BFD">
        <w:rPr>
          <w:sz w:val="24"/>
          <w:szCs w:val="24"/>
        </w:rPr>
        <w:t>gu</w:t>
      </w:r>
      <w:r w:rsidR="003B3966" w:rsidRPr="00EB7BFD">
        <w:rPr>
          <w:spacing w:val="-1"/>
          <w:sz w:val="24"/>
          <w:szCs w:val="24"/>
        </w:rPr>
        <w:t>e</w:t>
      </w:r>
      <w:r w:rsidR="003B3966" w:rsidRPr="00EB7BFD">
        <w:rPr>
          <w:sz w:val="24"/>
          <w:szCs w:val="24"/>
        </w:rPr>
        <w:t>s:</w:t>
      </w:r>
      <w:r w:rsidR="003B3966" w:rsidRPr="00EB7BFD">
        <w:rPr>
          <w:spacing w:val="-9"/>
          <w:sz w:val="24"/>
          <w:szCs w:val="24"/>
        </w:rPr>
        <w:t xml:space="preserve"> </w:t>
      </w:r>
      <w:r w:rsidR="003B3966" w:rsidRPr="00EB7BFD">
        <w:rPr>
          <w:spacing w:val="-3"/>
          <w:sz w:val="24"/>
          <w:szCs w:val="24"/>
        </w:rPr>
        <w:t>I</w:t>
      </w:r>
      <w:r w:rsidR="003B3966" w:rsidRPr="00EB7BFD">
        <w:rPr>
          <w:sz w:val="24"/>
          <w:szCs w:val="24"/>
        </w:rPr>
        <w:t>nte</w:t>
      </w:r>
      <w:r w:rsidR="003B3966" w:rsidRPr="00EB7BFD">
        <w:rPr>
          <w:spacing w:val="-1"/>
          <w:sz w:val="24"/>
          <w:szCs w:val="24"/>
        </w:rPr>
        <w:t>r</w:t>
      </w:r>
      <w:r w:rsidR="003B3966" w:rsidRPr="00EB7BFD">
        <w:rPr>
          <w:sz w:val="24"/>
          <w:szCs w:val="24"/>
        </w:rPr>
        <w:t>nships</w:t>
      </w:r>
      <w:r w:rsidR="003B3966" w:rsidRPr="00EB7BFD">
        <w:rPr>
          <w:spacing w:val="-12"/>
          <w:sz w:val="24"/>
          <w:szCs w:val="24"/>
        </w:rPr>
        <w:t xml:space="preserve"> </w:t>
      </w:r>
      <w:r w:rsidR="003B3966" w:rsidRPr="00EB7BFD">
        <w:rPr>
          <w:spacing w:val="-1"/>
          <w:sz w:val="24"/>
          <w:szCs w:val="24"/>
        </w:rPr>
        <w:t>c</w:t>
      </w:r>
      <w:r w:rsidR="003B3966" w:rsidRPr="00EB7BFD">
        <w:rPr>
          <w:spacing w:val="1"/>
          <w:sz w:val="24"/>
          <w:szCs w:val="24"/>
        </w:rPr>
        <w:t>a</w:t>
      </w:r>
      <w:r w:rsidR="003B3966" w:rsidRPr="00EB7BFD">
        <w:rPr>
          <w:sz w:val="24"/>
          <w:szCs w:val="24"/>
        </w:rPr>
        <w:t>n</w:t>
      </w:r>
      <w:r w:rsidR="003B3966" w:rsidRPr="00EB7BFD">
        <w:rPr>
          <w:spacing w:val="-12"/>
          <w:sz w:val="24"/>
          <w:szCs w:val="24"/>
        </w:rPr>
        <w:t xml:space="preserve"> </w:t>
      </w:r>
      <w:r w:rsidR="003B3966" w:rsidRPr="00EB7BFD">
        <w:rPr>
          <w:sz w:val="24"/>
          <w:szCs w:val="24"/>
        </w:rPr>
        <w:t>provide</w:t>
      </w:r>
      <w:r w:rsidR="003B3966" w:rsidRPr="00EB7BFD">
        <w:rPr>
          <w:spacing w:val="-13"/>
          <w:sz w:val="24"/>
          <w:szCs w:val="24"/>
        </w:rPr>
        <w:t xml:space="preserve"> </w:t>
      </w:r>
      <w:r w:rsidR="003B3966" w:rsidRPr="00EB7BFD">
        <w:rPr>
          <w:sz w:val="24"/>
          <w:szCs w:val="24"/>
        </w:rPr>
        <w:t>oppo</w:t>
      </w:r>
      <w:r w:rsidR="003B3966" w:rsidRPr="00EB7BFD">
        <w:rPr>
          <w:spacing w:val="-1"/>
          <w:sz w:val="24"/>
          <w:szCs w:val="24"/>
        </w:rPr>
        <w:t>r</w:t>
      </w:r>
      <w:r w:rsidR="003B3966" w:rsidRPr="00EB7BFD">
        <w:rPr>
          <w:sz w:val="24"/>
          <w:szCs w:val="24"/>
        </w:rPr>
        <w:t>tun</w:t>
      </w:r>
      <w:r w:rsidR="003B3966" w:rsidRPr="00EB7BFD">
        <w:rPr>
          <w:spacing w:val="1"/>
          <w:sz w:val="24"/>
          <w:szCs w:val="24"/>
        </w:rPr>
        <w:t>i</w:t>
      </w:r>
      <w:r w:rsidR="003B3966" w:rsidRPr="00EB7BFD">
        <w:rPr>
          <w:sz w:val="24"/>
          <w:szCs w:val="24"/>
        </w:rPr>
        <w:t>t</w:t>
      </w:r>
      <w:r w:rsidR="003B3966" w:rsidRPr="00EB7BFD">
        <w:rPr>
          <w:spacing w:val="1"/>
          <w:sz w:val="24"/>
          <w:szCs w:val="24"/>
        </w:rPr>
        <w:t>i</w:t>
      </w:r>
      <w:r w:rsidR="003B3966" w:rsidRPr="00EB7BFD">
        <w:rPr>
          <w:spacing w:val="-1"/>
          <w:sz w:val="24"/>
          <w:szCs w:val="24"/>
        </w:rPr>
        <w:t>e</w:t>
      </w:r>
      <w:r w:rsidR="003B3966" w:rsidRPr="00EB7BFD">
        <w:rPr>
          <w:sz w:val="24"/>
          <w:szCs w:val="24"/>
        </w:rPr>
        <w:t>s</w:t>
      </w:r>
      <w:r w:rsidR="003B3966" w:rsidRPr="00EB7BFD">
        <w:rPr>
          <w:spacing w:val="-12"/>
          <w:sz w:val="24"/>
          <w:szCs w:val="24"/>
        </w:rPr>
        <w:t xml:space="preserve"> </w:t>
      </w:r>
      <w:r w:rsidR="003B3966" w:rsidRPr="00EB7BFD">
        <w:rPr>
          <w:sz w:val="24"/>
          <w:szCs w:val="24"/>
        </w:rPr>
        <w:t>for</w:t>
      </w:r>
      <w:r w:rsidR="003B3966" w:rsidRPr="00EB7BFD">
        <w:rPr>
          <w:spacing w:val="-13"/>
          <w:sz w:val="24"/>
          <w:szCs w:val="24"/>
        </w:rPr>
        <w:t xml:space="preserve"> </w:t>
      </w:r>
      <w:r w:rsidR="003B3966" w:rsidRPr="00EB7BFD">
        <w:rPr>
          <w:sz w:val="24"/>
          <w:szCs w:val="24"/>
        </w:rPr>
        <w:t>older</w:t>
      </w:r>
      <w:r w:rsidR="003B3966" w:rsidRPr="00EB7BFD">
        <w:rPr>
          <w:spacing w:val="-13"/>
          <w:sz w:val="24"/>
          <w:szCs w:val="24"/>
        </w:rPr>
        <w:t xml:space="preserve"> </w:t>
      </w:r>
      <w:r w:rsidR="003B3966" w:rsidRPr="00EB7BFD">
        <w:rPr>
          <w:spacing w:val="-1"/>
          <w:sz w:val="24"/>
          <w:szCs w:val="24"/>
        </w:rPr>
        <w:t>e</w:t>
      </w:r>
      <w:r w:rsidR="003B3966" w:rsidRPr="00EB7BFD">
        <w:rPr>
          <w:sz w:val="24"/>
          <w:szCs w:val="24"/>
        </w:rPr>
        <w:t>mp</w:t>
      </w:r>
      <w:r w:rsidR="003B3966" w:rsidRPr="00EB7BFD">
        <w:rPr>
          <w:spacing w:val="1"/>
          <w:sz w:val="24"/>
          <w:szCs w:val="24"/>
        </w:rPr>
        <w:t>l</w:t>
      </w:r>
      <w:r w:rsidR="003B3966" w:rsidRPr="00EB7BFD">
        <w:rPr>
          <w:sz w:val="24"/>
          <w:szCs w:val="24"/>
        </w:rPr>
        <w:t>oy</w:t>
      </w:r>
      <w:r w:rsidR="003B3966" w:rsidRPr="00EB7BFD">
        <w:rPr>
          <w:spacing w:val="-1"/>
          <w:sz w:val="24"/>
          <w:szCs w:val="24"/>
        </w:rPr>
        <w:t>ee</w:t>
      </w:r>
      <w:r w:rsidR="003B3966" w:rsidRPr="00EB7BFD">
        <w:rPr>
          <w:sz w:val="24"/>
          <w:szCs w:val="24"/>
        </w:rPr>
        <w:t>s</w:t>
      </w:r>
      <w:r w:rsidR="003B3966" w:rsidRPr="00EB7BFD">
        <w:rPr>
          <w:spacing w:val="-12"/>
          <w:sz w:val="24"/>
          <w:szCs w:val="24"/>
        </w:rPr>
        <w:t xml:space="preserve"> </w:t>
      </w:r>
      <w:r w:rsidR="003B3966" w:rsidRPr="00EB7BFD">
        <w:rPr>
          <w:sz w:val="24"/>
          <w:szCs w:val="24"/>
        </w:rPr>
        <w:t>to</w:t>
      </w:r>
      <w:r w:rsidR="003B3966" w:rsidRPr="00EB7BFD">
        <w:rPr>
          <w:spacing w:val="-12"/>
          <w:sz w:val="24"/>
          <w:szCs w:val="24"/>
        </w:rPr>
        <w:t xml:space="preserve"> </w:t>
      </w:r>
      <w:r w:rsidR="003B3966" w:rsidRPr="00EB7BFD">
        <w:rPr>
          <w:sz w:val="24"/>
          <w:szCs w:val="24"/>
        </w:rPr>
        <w:t>m</w:t>
      </w:r>
      <w:r w:rsidR="003B3966" w:rsidRPr="00EB7BFD">
        <w:rPr>
          <w:spacing w:val="2"/>
          <w:sz w:val="24"/>
          <w:szCs w:val="24"/>
        </w:rPr>
        <w:t>e</w:t>
      </w:r>
      <w:r w:rsidR="003B3966" w:rsidRPr="00EB7BFD">
        <w:rPr>
          <w:sz w:val="24"/>
          <w:szCs w:val="24"/>
        </w:rPr>
        <w:t xml:space="preserve">ntor </w:t>
      </w:r>
      <w:r w:rsidR="003B3966" w:rsidRPr="00EB7BFD">
        <w:rPr>
          <w:spacing w:val="-1"/>
          <w:sz w:val="24"/>
          <w:szCs w:val="24"/>
        </w:rPr>
        <w:t>a</w:t>
      </w:r>
      <w:r w:rsidR="003B3966" w:rsidRPr="00EB7BFD">
        <w:rPr>
          <w:sz w:val="24"/>
          <w:szCs w:val="24"/>
        </w:rPr>
        <w:t>nd</w:t>
      </w:r>
      <w:r w:rsidR="003B3966" w:rsidRPr="00EB7BFD">
        <w:rPr>
          <w:spacing w:val="2"/>
          <w:sz w:val="24"/>
          <w:szCs w:val="24"/>
        </w:rPr>
        <w:t xml:space="preserve"> </w:t>
      </w:r>
      <w:r w:rsidR="003B3966" w:rsidRPr="00EB7BFD">
        <w:rPr>
          <w:sz w:val="24"/>
          <w:szCs w:val="24"/>
        </w:rPr>
        <w:t>sh</w:t>
      </w:r>
      <w:r w:rsidR="003B3966" w:rsidRPr="00EB7BFD">
        <w:rPr>
          <w:spacing w:val="-1"/>
          <w:sz w:val="24"/>
          <w:szCs w:val="24"/>
        </w:rPr>
        <w:t>a</w:t>
      </w:r>
      <w:r w:rsidR="003B3966" w:rsidRPr="00EB7BFD">
        <w:rPr>
          <w:sz w:val="24"/>
          <w:szCs w:val="24"/>
        </w:rPr>
        <w:t>re their</w:t>
      </w:r>
      <w:r w:rsidR="003B3966" w:rsidRPr="00EB7BFD">
        <w:rPr>
          <w:spacing w:val="2"/>
          <w:sz w:val="24"/>
          <w:szCs w:val="24"/>
        </w:rPr>
        <w:t xml:space="preserve"> </w:t>
      </w:r>
      <w:r w:rsidR="003B3966" w:rsidRPr="00EB7BFD">
        <w:rPr>
          <w:sz w:val="24"/>
          <w:szCs w:val="24"/>
        </w:rPr>
        <w:t>know</w:t>
      </w:r>
      <w:r w:rsidR="003B3966" w:rsidRPr="00EB7BFD">
        <w:rPr>
          <w:spacing w:val="2"/>
          <w:sz w:val="24"/>
          <w:szCs w:val="24"/>
        </w:rPr>
        <w:t>l</w:t>
      </w:r>
      <w:r w:rsidR="003B3966" w:rsidRPr="00EB7BFD">
        <w:rPr>
          <w:spacing w:val="-1"/>
          <w:sz w:val="24"/>
          <w:szCs w:val="24"/>
        </w:rPr>
        <w:t>e</w:t>
      </w:r>
      <w:r w:rsidR="003B3966" w:rsidRPr="00EB7BFD">
        <w:rPr>
          <w:spacing w:val="2"/>
          <w:sz w:val="24"/>
          <w:szCs w:val="24"/>
        </w:rPr>
        <w:t>d</w:t>
      </w:r>
      <w:r w:rsidR="003B3966" w:rsidRPr="00EB7BFD">
        <w:rPr>
          <w:sz w:val="24"/>
          <w:szCs w:val="24"/>
        </w:rPr>
        <w:t>ge</w:t>
      </w:r>
      <w:r w:rsidR="003B3966" w:rsidRPr="00EB7BFD">
        <w:rPr>
          <w:spacing w:val="1"/>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2"/>
          <w:sz w:val="24"/>
          <w:szCs w:val="24"/>
        </w:rPr>
        <w:t xml:space="preserve"> </w:t>
      </w:r>
      <w:r w:rsidR="003B3966" w:rsidRPr="00EB7BFD">
        <w:rPr>
          <w:spacing w:val="-1"/>
          <w:sz w:val="24"/>
          <w:szCs w:val="24"/>
        </w:rPr>
        <w:t>e</w:t>
      </w:r>
      <w:r w:rsidR="003B3966" w:rsidRPr="00EB7BFD">
        <w:rPr>
          <w:sz w:val="24"/>
          <w:szCs w:val="24"/>
        </w:rPr>
        <w:t>xp</w:t>
      </w:r>
      <w:r w:rsidR="003B3966" w:rsidRPr="00EB7BFD">
        <w:rPr>
          <w:spacing w:val="-1"/>
          <w:sz w:val="24"/>
          <w:szCs w:val="24"/>
        </w:rPr>
        <w:t>e</w:t>
      </w:r>
      <w:r w:rsidR="003B3966" w:rsidRPr="00EB7BFD">
        <w:rPr>
          <w:sz w:val="24"/>
          <w:szCs w:val="24"/>
        </w:rPr>
        <w:t>r</w:t>
      </w:r>
      <w:r w:rsidR="003B3966" w:rsidRPr="00EB7BFD">
        <w:rPr>
          <w:spacing w:val="2"/>
          <w:sz w:val="24"/>
          <w:szCs w:val="24"/>
        </w:rPr>
        <w:t>i</w:t>
      </w:r>
      <w:r w:rsidR="003B3966" w:rsidRPr="00EB7BFD">
        <w:rPr>
          <w:spacing w:val="-1"/>
          <w:sz w:val="24"/>
          <w:szCs w:val="24"/>
        </w:rPr>
        <w:t>e</w:t>
      </w:r>
      <w:r w:rsidR="003B3966" w:rsidRPr="00EB7BFD">
        <w:rPr>
          <w:sz w:val="24"/>
          <w:szCs w:val="24"/>
        </w:rPr>
        <w:t>n</w:t>
      </w:r>
      <w:r w:rsidR="003B3966" w:rsidRPr="00EB7BFD">
        <w:rPr>
          <w:spacing w:val="-1"/>
          <w:sz w:val="24"/>
          <w:szCs w:val="24"/>
        </w:rPr>
        <w:t>c</w:t>
      </w:r>
      <w:r w:rsidR="003B3966" w:rsidRPr="00EB7BFD">
        <w:rPr>
          <w:sz w:val="24"/>
          <w:szCs w:val="24"/>
        </w:rPr>
        <w:t>e</w:t>
      </w:r>
      <w:r w:rsidR="003B3966" w:rsidRPr="00EB7BFD">
        <w:rPr>
          <w:spacing w:val="1"/>
          <w:sz w:val="24"/>
          <w:szCs w:val="24"/>
        </w:rPr>
        <w:t xml:space="preserve"> </w:t>
      </w:r>
      <w:r w:rsidR="003B3966" w:rsidRPr="00EB7BFD">
        <w:rPr>
          <w:sz w:val="24"/>
          <w:szCs w:val="24"/>
        </w:rPr>
        <w:t>with</w:t>
      </w:r>
      <w:r w:rsidR="003B3966" w:rsidRPr="00EB7BFD">
        <w:rPr>
          <w:spacing w:val="5"/>
          <w:sz w:val="24"/>
          <w:szCs w:val="24"/>
        </w:rPr>
        <w:t xml:space="preserve"> </w:t>
      </w:r>
      <w:r w:rsidR="003B3966" w:rsidRPr="00EB7BFD">
        <w:rPr>
          <w:sz w:val="24"/>
          <w:szCs w:val="24"/>
        </w:rPr>
        <w:t>young</w:t>
      </w:r>
      <w:r w:rsidR="003B3966" w:rsidRPr="00EB7BFD">
        <w:rPr>
          <w:spacing w:val="-1"/>
          <w:sz w:val="24"/>
          <w:szCs w:val="24"/>
        </w:rPr>
        <w:t>e</w:t>
      </w:r>
      <w:r w:rsidR="003B3966" w:rsidRPr="00EB7BFD">
        <w:rPr>
          <w:sz w:val="24"/>
          <w:szCs w:val="24"/>
        </w:rPr>
        <w:t>r</w:t>
      </w:r>
      <w:r w:rsidR="003B3966" w:rsidRPr="00EB7BFD">
        <w:rPr>
          <w:spacing w:val="1"/>
          <w:sz w:val="24"/>
          <w:szCs w:val="24"/>
        </w:rPr>
        <w:t xml:space="preserve"> </w:t>
      </w:r>
      <w:r w:rsidR="003B3966" w:rsidRPr="00EB7BFD">
        <w:rPr>
          <w:spacing w:val="-1"/>
          <w:sz w:val="24"/>
          <w:szCs w:val="24"/>
        </w:rPr>
        <w:t>c</w:t>
      </w:r>
      <w:r w:rsidR="003B3966" w:rsidRPr="00EB7BFD">
        <w:rPr>
          <w:sz w:val="24"/>
          <w:szCs w:val="24"/>
        </w:rPr>
        <w:t>ol</w:t>
      </w:r>
      <w:r w:rsidR="003B3966" w:rsidRPr="00EB7BFD">
        <w:rPr>
          <w:spacing w:val="1"/>
          <w:sz w:val="24"/>
          <w:szCs w:val="24"/>
        </w:rPr>
        <w:t>l</w:t>
      </w:r>
      <w:r w:rsidR="003B3966" w:rsidRPr="00EB7BFD">
        <w:rPr>
          <w:spacing w:val="-1"/>
          <w:sz w:val="24"/>
          <w:szCs w:val="24"/>
        </w:rPr>
        <w:t>ea</w:t>
      </w:r>
      <w:r w:rsidR="003B3966" w:rsidRPr="00EB7BFD">
        <w:rPr>
          <w:sz w:val="24"/>
          <w:szCs w:val="24"/>
        </w:rPr>
        <w:t>g</w:t>
      </w:r>
      <w:r w:rsidR="003B3966" w:rsidRPr="00EB7BFD">
        <w:rPr>
          <w:spacing w:val="2"/>
          <w:sz w:val="24"/>
          <w:szCs w:val="24"/>
        </w:rPr>
        <w:t>u</w:t>
      </w:r>
      <w:r w:rsidR="003B3966" w:rsidRPr="00EB7BFD">
        <w:rPr>
          <w:spacing w:val="-1"/>
          <w:sz w:val="24"/>
          <w:szCs w:val="24"/>
        </w:rPr>
        <w:t>e</w:t>
      </w:r>
      <w:r w:rsidR="003B3966" w:rsidRPr="00EB7BFD">
        <w:rPr>
          <w:sz w:val="24"/>
          <w:szCs w:val="24"/>
        </w:rPr>
        <w:t>s.</w:t>
      </w:r>
      <w:r w:rsidR="003B3966" w:rsidRPr="00EB7BFD">
        <w:rPr>
          <w:spacing w:val="2"/>
          <w:sz w:val="24"/>
          <w:szCs w:val="24"/>
        </w:rPr>
        <w:t xml:space="preserve"> </w:t>
      </w:r>
      <w:r w:rsidR="003B3966" w:rsidRPr="00EB7BFD">
        <w:rPr>
          <w:sz w:val="24"/>
          <w:szCs w:val="24"/>
        </w:rPr>
        <w:t>This</w:t>
      </w:r>
      <w:r w:rsidR="003B3966" w:rsidRPr="00EB7BFD">
        <w:rPr>
          <w:spacing w:val="3"/>
          <w:sz w:val="24"/>
          <w:szCs w:val="24"/>
        </w:rPr>
        <w:t xml:space="preserve"> </w:t>
      </w:r>
      <w:r w:rsidR="003B3966" w:rsidRPr="00EB7BFD">
        <w:rPr>
          <w:spacing w:val="-1"/>
          <w:sz w:val="24"/>
          <w:szCs w:val="24"/>
        </w:rPr>
        <w:t>ca</w:t>
      </w:r>
      <w:r w:rsidR="003B3966" w:rsidRPr="00EB7BFD">
        <w:rPr>
          <w:sz w:val="24"/>
          <w:szCs w:val="24"/>
        </w:rPr>
        <w:t>n</w:t>
      </w:r>
      <w:r w:rsidR="003B3966" w:rsidRPr="00EB7BFD">
        <w:rPr>
          <w:spacing w:val="2"/>
          <w:sz w:val="24"/>
          <w:szCs w:val="24"/>
        </w:rPr>
        <w:t xml:space="preserve"> </w:t>
      </w:r>
      <w:r w:rsidR="003B3966" w:rsidRPr="00EB7BFD">
        <w:rPr>
          <w:sz w:val="24"/>
          <w:szCs w:val="24"/>
        </w:rPr>
        <w:t>h</w:t>
      </w:r>
      <w:r w:rsidR="003B3966" w:rsidRPr="00EB7BFD">
        <w:rPr>
          <w:spacing w:val="-1"/>
          <w:sz w:val="24"/>
          <w:szCs w:val="24"/>
        </w:rPr>
        <w:t>e</w:t>
      </w:r>
      <w:r w:rsidR="003B3966" w:rsidRPr="00EB7BFD">
        <w:rPr>
          <w:sz w:val="24"/>
          <w:szCs w:val="24"/>
        </w:rPr>
        <w:t>lp</w:t>
      </w:r>
      <w:r w:rsidR="003B3966" w:rsidRPr="00EB7BFD">
        <w:rPr>
          <w:spacing w:val="3"/>
          <w:sz w:val="24"/>
          <w:szCs w:val="24"/>
        </w:rPr>
        <w:t xml:space="preserve"> </w:t>
      </w:r>
      <w:r w:rsidR="003B3966" w:rsidRPr="00EB7BFD">
        <w:rPr>
          <w:sz w:val="24"/>
          <w:szCs w:val="24"/>
        </w:rPr>
        <w:t>to</w:t>
      </w:r>
      <w:r w:rsidR="003B3966" w:rsidRPr="00EB7BFD">
        <w:rPr>
          <w:spacing w:val="3"/>
          <w:sz w:val="24"/>
          <w:szCs w:val="24"/>
        </w:rPr>
        <w:t xml:space="preserve"> </w:t>
      </w:r>
      <w:r w:rsidR="003B3966" w:rsidRPr="00EB7BFD">
        <w:rPr>
          <w:sz w:val="24"/>
          <w:szCs w:val="24"/>
        </w:rPr>
        <w:t>bui</w:t>
      </w:r>
      <w:r w:rsidR="003B3966" w:rsidRPr="00EB7BFD">
        <w:rPr>
          <w:spacing w:val="1"/>
          <w:sz w:val="24"/>
          <w:szCs w:val="24"/>
        </w:rPr>
        <w:t>l</w:t>
      </w:r>
      <w:r w:rsidR="003B3966" w:rsidRPr="00EB7BFD">
        <w:rPr>
          <w:sz w:val="24"/>
          <w:szCs w:val="24"/>
        </w:rPr>
        <w:t>d</w:t>
      </w:r>
      <w:r w:rsidR="003B3966" w:rsidRPr="00EB7BFD">
        <w:rPr>
          <w:spacing w:val="2"/>
          <w:sz w:val="24"/>
          <w:szCs w:val="24"/>
        </w:rPr>
        <w:t xml:space="preserve"> </w:t>
      </w:r>
      <w:r w:rsidR="003B3966" w:rsidRPr="00EB7BFD">
        <w:rPr>
          <w:sz w:val="24"/>
          <w:szCs w:val="24"/>
        </w:rPr>
        <w:t>stro</w:t>
      </w:r>
      <w:r w:rsidR="003B3966" w:rsidRPr="00EB7BFD">
        <w:rPr>
          <w:spacing w:val="-2"/>
          <w:sz w:val="24"/>
          <w:szCs w:val="24"/>
        </w:rPr>
        <w:t>n</w:t>
      </w:r>
      <w:r w:rsidR="003B3966" w:rsidRPr="00EB7BFD">
        <w:rPr>
          <w:sz w:val="24"/>
          <w:szCs w:val="24"/>
        </w:rPr>
        <w:t>g</w:t>
      </w:r>
      <w:r w:rsidR="003B3966" w:rsidRPr="00EB7BFD">
        <w:rPr>
          <w:spacing w:val="-1"/>
          <w:sz w:val="24"/>
          <w:szCs w:val="24"/>
        </w:rPr>
        <w:t>e</w:t>
      </w:r>
      <w:r w:rsidR="003B3966" w:rsidRPr="00EB7BFD">
        <w:rPr>
          <w:sz w:val="24"/>
          <w:szCs w:val="24"/>
        </w:rPr>
        <w:t>r r</w:t>
      </w:r>
      <w:r w:rsidR="003B3966" w:rsidRPr="00EB7BFD">
        <w:rPr>
          <w:spacing w:val="-2"/>
          <w:sz w:val="24"/>
          <w:szCs w:val="24"/>
        </w:rPr>
        <w:t>e</w:t>
      </w:r>
      <w:r w:rsidR="003B3966" w:rsidRPr="00EB7BFD">
        <w:rPr>
          <w:sz w:val="24"/>
          <w:szCs w:val="24"/>
        </w:rPr>
        <w:t>lationships with</w:t>
      </w:r>
      <w:r w:rsidR="003B3966" w:rsidRPr="00EB7BFD">
        <w:rPr>
          <w:spacing w:val="1"/>
          <w:sz w:val="24"/>
          <w:szCs w:val="24"/>
        </w:rPr>
        <w:t>i</w:t>
      </w:r>
      <w:r w:rsidR="003B3966" w:rsidRPr="00EB7BFD">
        <w:rPr>
          <w:sz w:val="24"/>
          <w:szCs w:val="24"/>
        </w:rPr>
        <w:t xml:space="preserve">n the </w:t>
      </w:r>
      <w:r w:rsidR="003B3966" w:rsidRPr="00EB7BFD">
        <w:rPr>
          <w:spacing w:val="-1"/>
          <w:sz w:val="24"/>
          <w:szCs w:val="24"/>
        </w:rPr>
        <w:t>w</w:t>
      </w:r>
      <w:r w:rsidR="003B3966" w:rsidRPr="00EB7BFD">
        <w:rPr>
          <w:sz w:val="24"/>
          <w:szCs w:val="24"/>
        </w:rPr>
        <w:t>orkpl</w:t>
      </w:r>
      <w:r w:rsidR="003B3966" w:rsidRPr="00EB7BFD">
        <w:rPr>
          <w:spacing w:val="-1"/>
          <w:sz w:val="24"/>
          <w:szCs w:val="24"/>
        </w:rPr>
        <w:t>ac</w:t>
      </w:r>
      <w:r w:rsidR="003B3966" w:rsidRPr="00EB7BFD">
        <w:rPr>
          <w:sz w:val="24"/>
          <w:szCs w:val="24"/>
        </w:rPr>
        <w:t>e</w:t>
      </w:r>
      <w:r w:rsidR="003B3966" w:rsidRPr="00EB7BFD">
        <w:rPr>
          <w:spacing w:val="1"/>
          <w:sz w:val="24"/>
          <w:szCs w:val="24"/>
        </w:rPr>
        <w:t xml:space="preserve"> </w:t>
      </w:r>
      <w:r w:rsidR="003B3966" w:rsidRPr="00EB7BFD">
        <w:rPr>
          <w:spacing w:val="-1"/>
          <w:sz w:val="24"/>
          <w:szCs w:val="24"/>
        </w:rPr>
        <w:t>a</w:t>
      </w:r>
      <w:r w:rsidR="003B3966" w:rsidRPr="00EB7BFD">
        <w:rPr>
          <w:sz w:val="24"/>
          <w:szCs w:val="24"/>
        </w:rPr>
        <w:t xml:space="preserve">nd </w:t>
      </w:r>
      <w:r w:rsidR="003B3966" w:rsidRPr="00EB7BFD">
        <w:rPr>
          <w:spacing w:val="-1"/>
          <w:sz w:val="24"/>
          <w:szCs w:val="24"/>
        </w:rPr>
        <w:t>e</w:t>
      </w:r>
      <w:r w:rsidR="003B3966" w:rsidRPr="00EB7BFD">
        <w:rPr>
          <w:sz w:val="24"/>
          <w:szCs w:val="24"/>
        </w:rPr>
        <w:t>n</w:t>
      </w:r>
      <w:r w:rsidR="003B3966" w:rsidRPr="00EB7BFD">
        <w:rPr>
          <w:spacing w:val="2"/>
          <w:sz w:val="24"/>
          <w:szCs w:val="24"/>
        </w:rPr>
        <w:t>h</w:t>
      </w:r>
      <w:r w:rsidR="003B3966" w:rsidRPr="00EB7BFD">
        <w:rPr>
          <w:spacing w:val="-1"/>
          <w:sz w:val="24"/>
          <w:szCs w:val="24"/>
        </w:rPr>
        <w:t>a</w:t>
      </w:r>
      <w:r w:rsidR="003B3966" w:rsidRPr="00EB7BFD">
        <w:rPr>
          <w:sz w:val="24"/>
          <w:szCs w:val="24"/>
        </w:rPr>
        <w:t>n</w:t>
      </w:r>
      <w:r w:rsidR="003B3966" w:rsidRPr="00EB7BFD">
        <w:rPr>
          <w:spacing w:val="-1"/>
          <w:sz w:val="24"/>
          <w:szCs w:val="24"/>
        </w:rPr>
        <w:t>c</w:t>
      </w:r>
      <w:r w:rsidR="003B3966" w:rsidRPr="00EB7BFD">
        <w:rPr>
          <w:sz w:val="24"/>
          <w:szCs w:val="24"/>
        </w:rPr>
        <w:t>e</w:t>
      </w:r>
      <w:r w:rsidR="003B3966" w:rsidRPr="00EB7BFD">
        <w:rPr>
          <w:spacing w:val="-1"/>
          <w:sz w:val="24"/>
          <w:szCs w:val="24"/>
        </w:rPr>
        <w:t xml:space="preserve"> </w:t>
      </w:r>
      <w:r w:rsidR="003B3966" w:rsidRPr="00EB7BFD">
        <w:rPr>
          <w:spacing w:val="2"/>
          <w:sz w:val="24"/>
          <w:szCs w:val="24"/>
        </w:rPr>
        <w:t>o</w:t>
      </w:r>
      <w:r w:rsidR="003B3966" w:rsidRPr="00EB7BFD">
        <w:rPr>
          <w:sz w:val="24"/>
          <w:szCs w:val="24"/>
        </w:rPr>
        <w:t>v</w:t>
      </w:r>
      <w:r w:rsidR="003B3966" w:rsidRPr="00EB7BFD">
        <w:rPr>
          <w:spacing w:val="-1"/>
          <w:sz w:val="24"/>
          <w:szCs w:val="24"/>
        </w:rPr>
        <w:t>e</w:t>
      </w:r>
      <w:r w:rsidR="003B3966" w:rsidRPr="00EB7BFD">
        <w:rPr>
          <w:sz w:val="24"/>
          <w:szCs w:val="24"/>
        </w:rPr>
        <w:t>r</w:t>
      </w:r>
      <w:r w:rsidR="003B3966" w:rsidRPr="00EB7BFD">
        <w:rPr>
          <w:spacing w:val="-2"/>
          <w:sz w:val="24"/>
          <w:szCs w:val="24"/>
        </w:rPr>
        <w:t>a</w:t>
      </w:r>
      <w:r w:rsidR="003B3966" w:rsidRPr="00EB7BFD">
        <w:rPr>
          <w:sz w:val="24"/>
          <w:szCs w:val="24"/>
        </w:rPr>
        <w:t>ll</w:t>
      </w:r>
      <w:r w:rsidR="003B3966" w:rsidRPr="00EB7BFD">
        <w:rPr>
          <w:spacing w:val="1"/>
          <w:sz w:val="24"/>
          <w:szCs w:val="24"/>
        </w:rPr>
        <w:t xml:space="preserve"> </w:t>
      </w:r>
      <w:r w:rsidR="003B3966" w:rsidRPr="00EB7BFD">
        <w:rPr>
          <w:sz w:val="24"/>
          <w:szCs w:val="24"/>
        </w:rPr>
        <w:t>mor</w:t>
      </w:r>
      <w:r w:rsidR="003B3966" w:rsidRPr="00EB7BFD">
        <w:rPr>
          <w:spacing w:val="-1"/>
          <w:sz w:val="24"/>
          <w:szCs w:val="24"/>
        </w:rPr>
        <w:t>a</w:t>
      </w:r>
      <w:r w:rsidR="003B3966" w:rsidRPr="00EB7BFD">
        <w:rPr>
          <w:sz w:val="24"/>
          <w:szCs w:val="24"/>
        </w:rPr>
        <w:t>le.</w:t>
      </w:r>
    </w:p>
    <w:p w14:paraId="7E653FAC" w14:textId="223E0135" w:rsidR="00E23DEC" w:rsidRPr="00EB7BFD" w:rsidRDefault="00FB1E05">
      <w:pPr>
        <w:tabs>
          <w:tab w:val="left" w:pos="820"/>
        </w:tabs>
        <w:spacing w:before="4" w:line="360" w:lineRule="auto"/>
        <w:ind w:left="840" w:right="79" w:hanging="593"/>
        <w:jc w:val="both"/>
        <w:rPr>
          <w:sz w:val="24"/>
          <w:szCs w:val="24"/>
        </w:rPr>
      </w:pPr>
      <w:r w:rsidRPr="00EB7BFD">
        <w:rPr>
          <w:sz w:val="24"/>
          <w:szCs w:val="24"/>
        </w:rPr>
        <w:t>v</w:t>
      </w:r>
      <w:r w:rsidR="003B3966" w:rsidRPr="00EB7BFD">
        <w:rPr>
          <w:sz w:val="24"/>
          <w:szCs w:val="24"/>
        </w:rPr>
        <w:tab/>
        <w:t>A</w:t>
      </w:r>
      <w:r w:rsidR="003B3966" w:rsidRPr="00EB7BFD">
        <w:rPr>
          <w:spacing w:val="-1"/>
          <w:sz w:val="24"/>
          <w:szCs w:val="24"/>
        </w:rPr>
        <w:t>cce</w:t>
      </w:r>
      <w:r w:rsidR="003B3966" w:rsidRPr="00EB7BFD">
        <w:rPr>
          <w:sz w:val="24"/>
          <w:szCs w:val="24"/>
        </w:rPr>
        <w:t>ss</w:t>
      </w:r>
      <w:r w:rsidR="003B3966" w:rsidRPr="00EB7BFD">
        <w:rPr>
          <w:spacing w:val="-9"/>
          <w:sz w:val="24"/>
          <w:szCs w:val="24"/>
        </w:rPr>
        <w:t xml:space="preserve"> </w:t>
      </w:r>
      <w:r w:rsidR="003B3966" w:rsidRPr="00EB7BFD">
        <w:rPr>
          <w:sz w:val="24"/>
          <w:szCs w:val="24"/>
        </w:rPr>
        <w:t>to</w:t>
      </w:r>
      <w:r w:rsidR="003B3966" w:rsidRPr="00EB7BFD">
        <w:rPr>
          <w:spacing w:val="-9"/>
          <w:sz w:val="24"/>
          <w:szCs w:val="24"/>
        </w:rPr>
        <w:t xml:space="preserve"> </w:t>
      </w:r>
      <w:r w:rsidR="003B3966" w:rsidRPr="00EB7BFD">
        <w:rPr>
          <w:sz w:val="24"/>
          <w:szCs w:val="24"/>
        </w:rPr>
        <w:t>the</w:t>
      </w:r>
      <w:r w:rsidR="003B3966" w:rsidRPr="00EB7BFD">
        <w:rPr>
          <w:spacing w:val="-10"/>
          <w:sz w:val="24"/>
          <w:szCs w:val="24"/>
        </w:rPr>
        <w:t xml:space="preserve"> </w:t>
      </w:r>
      <w:r w:rsidR="003B3966" w:rsidRPr="00EB7BFD">
        <w:rPr>
          <w:sz w:val="24"/>
          <w:szCs w:val="24"/>
        </w:rPr>
        <w:t>p</w:t>
      </w:r>
      <w:r w:rsidR="003B3966" w:rsidRPr="00EB7BFD">
        <w:rPr>
          <w:spacing w:val="1"/>
          <w:sz w:val="24"/>
          <w:szCs w:val="24"/>
        </w:rPr>
        <w:t>e</w:t>
      </w:r>
      <w:r w:rsidR="003B3966" w:rsidRPr="00EB7BFD">
        <w:rPr>
          <w:sz w:val="24"/>
          <w:szCs w:val="24"/>
        </w:rPr>
        <w:t>rsp</w:t>
      </w:r>
      <w:r w:rsidR="003B3966" w:rsidRPr="00EB7BFD">
        <w:rPr>
          <w:spacing w:val="-1"/>
          <w:sz w:val="24"/>
          <w:szCs w:val="24"/>
        </w:rPr>
        <w:t>ec</w:t>
      </w:r>
      <w:r w:rsidR="003B3966" w:rsidRPr="00EB7BFD">
        <w:rPr>
          <w:sz w:val="24"/>
          <w:szCs w:val="24"/>
        </w:rPr>
        <w:t>t</w:t>
      </w:r>
      <w:r w:rsidR="003B3966" w:rsidRPr="00EB7BFD">
        <w:rPr>
          <w:spacing w:val="1"/>
          <w:sz w:val="24"/>
          <w:szCs w:val="24"/>
        </w:rPr>
        <w:t>i</w:t>
      </w:r>
      <w:r w:rsidR="003B3966" w:rsidRPr="00EB7BFD">
        <w:rPr>
          <w:sz w:val="24"/>
          <w:szCs w:val="24"/>
        </w:rPr>
        <w:t>v</w:t>
      </w:r>
      <w:r w:rsidR="003B3966" w:rsidRPr="00EB7BFD">
        <w:rPr>
          <w:spacing w:val="1"/>
          <w:sz w:val="24"/>
          <w:szCs w:val="24"/>
        </w:rPr>
        <w:t>e</w:t>
      </w:r>
      <w:r w:rsidR="003B3966" w:rsidRPr="00EB7BFD">
        <w:rPr>
          <w:sz w:val="24"/>
          <w:szCs w:val="24"/>
        </w:rPr>
        <w:t>s</w:t>
      </w:r>
      <w:r w:rsidR="003B3966" w:rsidRPr="00EB7BFD">
        <w:rPr>
          <w:spacing w:val="-9"/>
          <w:sz w:val="24"/>
          <w:szCs w:val="24"/>
        </w:rPr>
        <w:t xml:space="preserve"> </w:t>
      </w:r>
      <w:r w:rsidR="003B3966" w:rsidRPr="00EB7BFD">
        <w:rPr>
          <w:sz w:val="24"/>
          <w:szCs w:val="24"/>
        </w:rPr>
        <w:t>of</w:t>
      </w:r>
      <w:r w:rsidR="003B3966" w:rsidRPr="00EB7BFD">
        <w:rPr>
          <w:spacing w:val="-10"/>
          <w:sz w:val="24"/>
          <w:szCs w:val="24"/>
        </w:rPr>
        <w:t xml:space="preserve"> </w:t>
      </w:r>
      <w:r w:rsidR="003B3966" w:rsidRPr="00EB7BFD">
        <w:rPr>
          <w:sz w:val="24"/>
          <w:szCs w:val="24"/>
        </w:rPr>
        <w:t>a</w:t>
      </w:r>
      <w:r w:rsidR="003B3966" w:rsidRPr="00EB7BFD">
        <w:rPr>
          <w:spacing w:val="-11"/>
          <w:sz w:val="24"/>
          <w:szCs w:val="24"/>
        </w:rPr>
        <w:t xml:space="preserve"> </w:t>
      </w:r>
      <w:r w:rsidR="003B3966" w:rsidRPr="00EB7BFD">
        <w:rPr>
          <w:sz w:val="24"/>
          <w:szCs w:val="24"/>
        </w:rPr>
        <w:t>young</w:t>
      </w:r>
      <w:r w:rsidR="003B3966" w:rsidRPr="00EB7BFD">
        <w:rPr>
          <w:spacing w:val="-1"/>
          <w:sz w:val="24"/>
          <w:szCs w:val="24"/>
        </w:rPr>
        <w:t>e</w:t>
      </w:r>
      <w:r w:rsidR="003B3966" w:rsidRPr="00EB7BFD">
        <w:rPr>
          <w:sz w:val="24"/>
          <w:szCs w:val="24"/>
        </w:rPr>
        <w:t>r</w:t>
      </w:r>
      <w:r w:rsidR="003B3966" w:rsidRPr="00EB7BFD">
        <w:rPr>
          <w:spacing w:val="-10"/>
          <w:sz w:val="24"/>
          <w:szCs w:val="24"/>
        </w:rPr>
        <w:t xml:space="preserve"> </w:t>
      </w:r>
      <w:r w:rsidR="003B3966" w:rsidRPr="00EB7BFD">
        <w:rPr>
          <w:sz w:val="24"/>
          <w:szCs w:val="24"/>
        </w:rPr>
        <w:t>populatio</w:t>
      </w:r>
      <w:r w:rsidR="003B3966" w:rsidRPr="00EB7BFD">
        <w:rPr>
          <w:spacing w:val="3"/>
          <w:sz w:val="24"/>
          <w:szCs w:val="24"/>
        </w:rPr>
        <w:t>n</w:t>
      </w:r>
      <w:r w:rsidR="003B3966" w:rsidRPr="00EB7BFD">
        <w:rPr>
          <w:sz w:val="24"/>
          <w:szCs w:val="24"/>
        </w:rPr>
        <w:t>:</w:t>
      </w:r>
      <w:r w:rsidR="003B3966" w:rsidRPr="00EB7BFD">
        <w:rPr>
          <w:spacing w:val="-9"/>
          <w:sz w:val="24"/>
          <w:szCs w:val="24"/>
        </w:rPr>
        <w:t xml:space="preserve"> </w:t>
      </w:r>
      <w:r w:rsidR="003B3966" w:rsidRPr="00EB7BFD">
        <w:rPr>
          <w:spacing w:val="-3"/>
          <w:sz w:val="24"/>
          <w:szCs w:val="24"/>
        </w:rPr>
        <w:t>I</w:t>
      </w:r>
      <w:r w:rsidR="003B3966" w:rsidRPr="00EB7BFD">
        <w:rPr>
          <w:sz w:val="24"/>
          <w:szCs w:val="24"/>
        </w:rPr>
        <w:t>nte</w:t>
      </w:r>
      <w:r w:rsidR="003B3966" w:rsidRPr="00EB7BFD">
        <w:rPr>
          <w:spacing w:val="-1"/>
          <w:sz w:val="24"/>
          <w:szCs w:val="24"/>
        </w:rPr>
        <w:t>r</w:t>
      </w:r>
      <w:r w:rsidR="003B3966" w:rsidRPr="00EB7BFD">
        <w:rPr>
          <w:sz w:val="24"/>
          <w:szCs w:val="24"/>
        </w:rPr>
        <w:t>ns</w:t>
      </w:r>
      <w:r w:rsidR="003B3966" w:rsidRPr="00EB7BFD">
        <w:rPr>
          <w:spacing w:val="-7"/>
          <w:sz w:val="24"/>
          <w:szCs w:val="24"/>
        </w:rPr>
        <w:t xml:space="preserve"> </w:t>
      </w:r>
      <w:r w:rsidR="003B3966" w:rsidRPr="00EB7BFD">
        <w:rPr>
          <w:spacing w:val="-1"/>
          <w:sz w:val="24"/>
          <w:szCs w:val="24"/>
        </w:rPr>
        <w:t>ca</w:t>
      </w:r>
      <w:r w:rsidR="003B3966" w:rsidRPr="00EB7BFD">
        <w:rPr>
          <w:sz w:val="24"/>
          <w:szCs w:val="24"/>
        </w:rPr>
        <w:t>n</w:t>
      </w:r>
      <w:r w:rsidR="003B3966" w:rsidRPr="00EB7BFD">
        <w:rPr>
          <w:spacing w:val="-10"/>
          <w:sz w:val="24"/>
          <w:szCs w:val="24"/>
        </w:rPr>
        <w:t xml:space="preserve"> </w:t>
      </w:r>
      <w:r w:rsidR="003B3966" w:rsidRPr="00EB7BFD">
        <w:rPr>
          <w:sz w:val="24"/>
          <w:szCs w:val="24"/>
        </w:rPr>
        <w:t>provi</w:t>
      </w:r>
      <w:r w:rsidR="003B3966" w:rsidRPr="00EB7BFD">
        <w:rPr>
          <w:spacing w:val="2"/>
          <w:sz w:val="24"/>
          <w:szCs w:val="24"/>
        </w:rPr>
        <w:t>d</w:t>
      </w:r>
      <w:r w:rsidR="003B3966" w:rsidRPr="00EB7BFD">
        <w:rPr>
          <w:sz w:val="24"/>
          <w:szCs w:val="24"/>
        </w:rPr>
        <w:t>e</w:t>
      </w:r>
      <w:r w:rsidR="003B3966" w:rsidRPr="00EB7BFD">
        <w:rPr>
          <w:spacing w:val="-11"/>
          <w:sz w:val="24"/>
          <w:szCs w:val="24"/>
        </w:rPr>
        <w:t xml:space="preserve"> </w:t>
      </w:r>
      <w:r w:rsidR="003B3966" w:rsidRPr="00EB7BFD">
        <w:rPr>
          <w:spacing w:val="-1"/>
          <w:sz w:val="24"/>
          <w:szCs w:val="24"/>
        </w:rPr>
        <w:t>e</w:t>
      </w:r>
      <w:r w:rsidR="003B3966" w:rsidRPr="00EB7BFD">
        <w:rPr>
          <w:sz w:val="24"/>
          <w:szCs w:val="24"/>
        </w:rPr>
        <w:t>m</w:t>
      </w:r>
      <w:r w:rsidR="003B3966" w:rsidRPr="00EB7BFD">
        <w:rPr>
          <w:spacing w:val="3"/>
          <w:sz w:val="24"/>
          <w:szCs w:val="24"/>
        </w:rPr>
        <w:t>p</w:t>
      </w:r>
      <w:r w:rsidR="003B3966" w:rsidRPr="00EB7BFD">
        <w:rPr>
          <w:sz w:val="24"/>
          <w:szCs w:val="24"/>
        </w:rPr>
        <w:t>loye</w:t>
      </w:r>
      <w:r w:rsidR="003B3966" w:rsidRPr="00EB7BFD">
        <w:rPr>
          <w:spacing w:val="-1"/>
          <w:sz w:val="24"/>
          <w:szCs w:val="24"/>
        </w:rPr>
        <w:t>r</w:t>
      </w:r>
      <w:r w:rsidR="003B3966" w:rsidRPr="00EB7BFD">
        <w:rPr>
          <w:sz w:val="24"/>
          <w:szCs w:val="24"/>
        </w:rPr>
        <w:t>s</w:t>
      </w:r>
      <w:r w:rsidR="003B3966" w:rsidRPr="00EB7BFD">
        <w:rPr>
          <w:spacing w:val="-9"/>
          <w:sz w:val="24"/>
          <w:szCs w:val="24"/>
        </w:rPr>
        <w:t xml:space="preserve"> </w:t>
      </w:r>
      <w:r w:rsidR="003B3966" w:rsidRPr="00EB7BFD">
        <w:rPr>
          <w:sz w:val="24"/>
          <w:szCs w:val="24"/>
        </w:rPr>
        <w:t>with</w:t>
      </w:r>
      <w:r w:rsidR="003B3966" w:rsidRPr="00EB7BFD">
        <w:rPr>
          <w:spacing w:val="-9"/>
          <w:sz w:val="24"/>
          <w:szCs w:val="24"/>
        </w:rPr>
        <w:t xml:space="preserve"> </w:t>
      </w:r>
      <w:r w:rsidR="003B3966" w:rsidRPr="00EB7BFD">
        <w:rPr>
          <w:sz w:val="24"/>
          <w:szCs w:val="24"/>
        </w:rPr>
        <w:t>v</w:t>
      </w:r>
      <w:r w:rsidR="003B3966" w:rsidRPr="00EB7BFD">
        <w:rPr>
          <w:spacing w:val="-1"/>
          <w:sz w:val="24"/>
          <w:szCs w:val="24"/>
        </w:rPr>
        <w:t>a</w:t>
      </w:r>
      <w:r w:rsidR="003B3966" w:rsidRPr="00EB7BFD">
        <w:rPr>
          <w:sz w:val="24"/>
          <w:szCs w:val="24"/>
        </w:rPr>
        <w:t>luable</w:t>
      </w:r>
      <w:r w:rsidR="003B3966" w:rsidRPr="00EB7BFD">
        <w:rPr>
          <w:spacing w:val="-11"/>
          <w:sz w:val="24"/>
          <w:szCs w:val="24"/>
        </w:rPr>
        <w:t xml:space="preserve"> </w:t>
      </w:r>
      <w:r w:rsidR="003B3966" w:rsidRPr="00EB7BFD">
        <w:rPr>
          <w:sz w:val="24"/>
          <w:szCs w:val="24"/>
        </w:rPr>
        <w:t>ins</w:t>
      </w:r>
      <w:r w:rsidR="003B3966" w:rsidRPr="00EB7BFD">
        <w:rPr>
          <w:spacing w:val="1"/>
          <w:sz w:val="24"/>
          <w:szCs w:val="24"/>
        </w:rPr>
        <w:t>i</w:t>
      </w:r>
      <w:r w:rsidR="003B3966" w:rsidRPr="00EB7BFD">
        <w:rPr>
          <w:sz w:val="24"/>
          <w:szCs w:val="24"/>
        </w:rPr>
        <w:t>ght in</w:t>
      </w:r>
      <w:r w:rsidR="003B3966" w:rsidRPr="00EB7BFD">
        <w:rPr>
          <w:spacing w:val="1"/>
          <w:sz w:val="24"/>
          <w:szCs w:val="24"/>
        </w:rPr>
        <w:t>t</w:t>
      </w:r>
      <w:r w:rsidR="003B3966" w:rsidRPr="00EB7BFD">
        <w:rPr>
          <w:sz w:val="24"/>
          <w:szCs w:val="24"/>
        </w:rPr>
        <w:t>o</w:t>
      </w:r>
      <w:r w:rsidR="003B3966" w:rsidRPr="00EB7BFD">
        <w:rPr>
          <w:spacing w:val="2"/>
          <w:sz w:val="24"/>
          <w:szCs w:val="24"/>
        </w:rPr>
        <w:t xml:space="preserve"> </w:t>
      </w:r>
      <w:r w:rsidR="003B3966" w:rsidRPr="00EB7BFD">
        <w:rPr>
          <w:sz w:val="24"/>
          <w:szCs w:val="24"/>
        </w:rPr>
        <w:t>the</w:t>
      </w:r>
      <w:r w:rsidR="003B3966" w:rsidRPr="00EB7BFD">
        <w:rPr>
          <w:spacing w:val="1"/>
          <w:sz w:val="24"/>
          <w:szCs w:val="24"/>
        </w:rPr>
        <w:t xml:space="preserve"> </w:t>
      </w:r>
      <w:r w:rsidR="003B3966" w:rsidRPr="00EB7BFD">
        <w:rPr>
          <w:sz w:val="24"/>
          <w:szCs w:val="24"/>
        </w:rPr>
        <w:t>p</w:t>
      </w:r>
      <w:r w:rsidR="003B3966" w:rsidRPr="00EB7BFD">
        <w:rPr>
          <w:spacing w:val="-1"/>
          <w:sz w:val="24"/>
          <w:szCs w:val="24"/>
        </w:rPr>
        <w:t>e</w:t>
      </w:r>
      <w:r w:rsidR="003B3966" w:rsidRPr="00EB7BFD">
        <w:rPr>
          <w:sz w:val="24"/>
          <w:szCs w:val="24"/>
        </w:rPr>
        <w:t>rsp</w:t>
      </w:r>
      <w:r w:rsidR="003B3966" w:rsidRPr="00EB7BFD">
        <w:rPr>
          <w:spacing w:val="-1"/>
          <w:sz w:val="24"/>
          <w:szCs w:val="24"/>
        </w:rPr>
        <w:t>ec</w:t>
      </w:r>
      <w:r w:rsidR="003B3966" w:rsidRPr="00EB7BFD">
        <w:rPr>
          <w:sz w:val="24"/>
          <w:szCs w:val="24"/>
        </w:rPr>
        <w:t>t</w:t>
      </w:r>
      <w:r w:rsidR="003B3966" w:rsidRPr="00EB7BFD">
        <w:rPr>
          <w:spacing w:val="1"/>
          <w:sz w:val="24"/>
          <w:szCs w:val="24"/>
        </w:rPr>
        <w:t>i</w:t>
      </w:r>
      <w:r w:rsidR="003B3966" w:rsidRPr="00EB7BFD">
        <w:rPr>
          <w:sz w:val="24"/>
          <w:szCs w:val="24"/>
        </w:rPr>
        <w:t>v</w:t>
      </w:r>
      <w:r w:rsidR="003B3966" w:rsidRPr="00EB7BFD">
        <w:rPr>
          <w:spacing w:val="-1"/>
          <w:sz w:val="24"/>
          <w:szCs w:val="24"/>
        </w:rPr>
        <w:t>e</w:t>
      </w:r>
      <w:r w:rsidR="003B3966" w:rsidRPr="00EB7BFD">
        <w:rPr>
          <w:sz w:val="24"/>
          <w:szCs w:val="24"/>
        </w:rPr>
        <w:t>s</w:t>
      </w:r>
      <w:r w:rsidR="003B3966" w:rsidRPr="00EB7BFD">
        <w:rPr>
          <w:spacing w:val="2"/>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1"/>
          <w:sz w:val="24"/>
          <w:szCs w:val="24"/>
        </w:rPr>
        <w:t xml:space="preserve"> </w:t>
      </w:r>
      <w:r w:rsidR="003B3966" w:rsidRPr="00EB7BFD">
        <w:rPr>
          <w:sz w:val="24"/>
          <w:szCs w:val="24"/>
        </w:rPr>
        <w:t>pr</w:t>
      </w:r>
      <w:r w:rsidR="003B3966" w:rsidRPr="00EB7BFD">
        <w:rPr>
          <w:spacing w:val="-2"/>
          <w:sz w:val="24"/>
          <w:szCs w:val="24"/>
        </w:rPr>
        <w:t>e</w:t>
      </w:r>
      <w:r w:rsidR="003B3966" w:rsidRPr="00EB7BFD">
        <w:rPr>
          <w:sz w:val="24"/>
          <w:szCs w:val="24"/>
        </w:rPr>
        <w:t>f</w:t>
      </w:r>
      <w:r w:rsidR="003B3966" w:rsidRPr="00EB7BFD">
        <w:rPr>
          <w:spacing w:val="-2"/>
          <w:sz w:val="24"/>
          <w:szCs w:val="24"/>
        </w:rPr>
        <w:t>e</w:t>
      </w:r>
      <w:r w:rsidR="003B3966" w:rsidRPr="00EB7BFD">
        <w:rPr>
          <w:spacing w:val="1"/>
          <w:sz w:val="24"/>
          <w:szCs w:val="24"/>
        </w:rPr>
        <w:t>r</w:t>
      </w:r>
      <w:r w:rsidR="003B3966" w:rsidRPr="00EB7BFD">
        <w:rPr>
          <w:spacing w:val="-1"/>
          <w:sz w:val="24"/>
          <w:szCs w:val="24"/>
        </w:rPr>
        <w:t>e</w:t>
      </w:r>
      <w:r w:rsidR="003B3966" w:rsidRPr="00EB7BFD">
        <w:rPr>
          <w:sz w:val="24"/>
          <w:szCs w:val="24"/>
        </w:rPr>
        <w:t>n</w:t>
      </w:r>
      <w:r w:rsidR="003B3966" w:rsidRPr="00EB7BFD">
        <w:rPr>
          <w:spacing w:val="-1"/>
          <w:sz w:val="24"/>
          <w:szCs w:val="24"/>
        </w:rPr>
        <w:t>ce</w:t>
      </w:r>
      <w:r w:rsidR="003B3966" w:rsidRPr="00EB7BFD">
        <w:rPr>
          <w:sz w:val="24"/>
          <w:szCs w:val="24"/>
        </w:rPr>
        <w:t>s</w:t>
      </w:r>
      <w:r w:rsidR="003B3966" w:rsidRPr="00EB7BFD">
        <w:rPr>
          <w:spacing w:val="2"/>
          <w:sz w:val="24"/>
          <w:szCs w:val="24"/>
        </w:rPr>
        <w:t xml:space="preserve"> </w:t>
      </w:r>
      <w:r w:rsidR="003B3966" w:rsidRPr="00EB7BFD">
        <w:rPr>
          <w:sz w:val="24"/>
          <w:szCs w:val="24"/>
        </w:rPr>
        <w:t>of</w:t>
      </w:r>
      <w:r w:rsidR="003B3966" w:rsidRPr="00EB7BFD">
        <w:rPr>
          <w:spacing w:val="1"/>
          <w:sz w:val="24"/>
          <w:szCs w:val="24"/>
        </w:rPr>
        <w:t xml:space="preserve"> </w:t>
      </w:r>
      <w:r w:rsidR="003B3966" w:rsidRPr="00EB7BFD">
        <w:rPr>
          <w:sz w:val="24"/>
          <w:szCs w:val="24"/>
        </w:rPr>
        <w:t>a young</w:t>
      </w:r>
      <w:r w:rsidR="003B3966" w:rsidRPr="00EB7BFD">
        <w:rPr>
          <w:spacing w:val="1"/>
          <w:sz w:val="24"/>
          <w:szCs w:val="24"/>
        </w:rPr>
        <w:t>e</w:t>
      </w:r>
      <w:r w:rsidR="003B3966" w:rsidRPr="00EB7BFD">
        <w:rPr>
          <w:sz w:val="24"/>
          <w:szCs w:val="24"/>
        </w:rPr>
        <w:t>r</w:t>
      </w:r>
      <w:r w:rsidR="003B3966" w:rsidRPr="00EB7BFD">
        <w:rPr>
          <w:spacing w:val="1"/>
          <w:sz w:val="24"/>
          <w:szCs w:val="24"/>
        </w:rPr>
        <w:t xml:space="preserve"> </w:t>
      </w:r>
      <w:r w:rsidR="003B3966" w:rsidRPr="00EB7BFD">
        <w:rPr>
          <w:sz w:val="24"/>
          <w:szCs w:val="24"/>
        </w:rPr>
        <w:t>g</w:t>
      </w:r>
      <w:r w:rsidR="003B3966" w:rsidRPr="00EB7BFD">
        <w:rPr>
          <w:spacing w:val="-1"/>
          <w:sz w:val="24"/>
          <w:szCs w:val="24"/>
        </w:rPr>
        <w:t>e</w:t>
      </w:r>
      <w:r w:rsidR="003B3966" w:rsidRPr="00EB7BFD">
        <w:rPr>
          <w:sz w:val="24"/>
          <w:szCs w:val="24"/>
        </w:rPr>
        <w:t>n</w:t>
      </w:r>
      <w:r w:rsidR="003B3966" w:rsidRPr="00EB7BFD">
        <w:rPr>
          <w:spacing w:val="-1"/>
          <w:sz w:val="24"/>
          <w:szCs w:val="24"/>
        </w:rPr>
        <w:t>e</w:t>
      </w:r>
      <w:r w:rsidR="003B3966" w:rsidRPr="00EB7BFD">
        <w:rPr>
          <w:sz w:val="24"/>
          <w:szCs w:val="24"/>
        </w:rPr>
        <w:t>r</w:t>
      </w:r>
      <w:r w:rsidR="003B3966" w:rsidRPr="00EB7BFD">
        <w:rPr>
          <w:spacing w:val="-2"/>
          <w:sz w:val="24"/>
          <w:szCs w:val="24"/>
        </w:rPr>
        <w:t>a</w:t>
      </w:r>
      <w:r w:rsidR="003B3966" w:rsidRPr="00EB7BFD">
        <w:rPr>
          <w:sz w:val="24"/>
          <w:szCs w:val="24"/>
        </w:rPr>
        <w:t>t</w:t>
      </w:r>
      <w:r w:rsidR="003B3966" w:rsidRPr="00EB7BFD">
        <w:rPr>
          <w:spacing w:val="1"/>
          <w:sz w:val="24"/>
          <w:szCs w:val="24"/>
        </w:rPr>
        <w:t>i</w:t>
      </w:r>
      <w:r w:rsidR="003B3966" w:rsidRPr="00EB7BFD">
        <w:rPr>
          <w:sz w:val="24"/>
          <w:szCs w:val="24"/>
        </w:rPr>
        <w:t>on,</w:t>
      </w:r>
      <w:r w:rsidR="003B3966" w:rsidRPr="00EB7BFD">
        <w:rPr>
          <w:spacing w:val="1"/>
          <w:sz w:val="24"/>
          <w:szCs w:val="24"/>
        </w:rPr>
        <w:t xml:space="preserve"> </w:t>
      </w:r>
      <w:r w:rsidR="003B3966" w:rsidRPr="00EB7BFD">
        <w:rPr>
          <w:sz w:val="24"/>
          <w:szCs w:val="24"/>
        </w:rPr>
        <w:t>including</w:t>
      </w:r>
      <w:r w:rsidR="003B3966" w:rsidRPr="00EB7BFD">
        <w:rPr>
          <w:spacing w:val="2"/>
          <w:sz w:val="24"/>
          <w:szCs w:val="24"/>
        </w:rPr>
        <w:t xml:space="preserve"> </w:t>
      </w:r>
      <w:r w:rsidR="003B3966" w:rsidRPr="00EB7BFD">
        <w:rPr>
          <w:sz w:val="24"/>
          <w:szCs w:val="24"/>
        </w:rPr>
        <w:t>their</w:t>
      </w:r>
      <w:r w:rsidR="003B3966" w:rsidRPr="00EB7BFD">
        <w:rPr>
          <w:spacing w:val="1"/>
          <w:sz w:val="24"/>
          <w:szCs w:val="24"/>
        </w:rPr>
        <w:t xml:space="preserve"> </w:t>
      </w:r>
      <w:r w:rsidR="003B3966" w:rsidRPr="00EB7BFD">
        <w:rPr>
          <w:sz w:val="24"/>
          <w:szCs w:val="24"/>
        </w:rPr>
        <w:t>use</w:t>
      </w:r>
      <w:r w:rsidR="003B3966" w:rsidRPr="00EB7BFD">
        <w:rPr>
          <w:spacing w:val="1"/>
          <w:sz w:val="24"/>
          <w:szCs w:val="24"/>
        </w:rPr>
        <w:t xml:space="preserve"> </w:t>
      </w:r>
      <w:r w:rsidR="003B3966" w:rsidRPr="00EB7BFD">
        <w:rPr>
          <w:sz w:val="24"/>
          <w:szCs w:val="24"/>
        </w:rPr>
        <w:t>of</w:t>
      </w:r>
      <w:r w:rsidR="003B3966" w:rsidRPr="00EB7BFD">
        <w:rPr>
          <w:spacing w:val="1"/>
          <w:sz w:val="24"/>
          <w:szCs w:val="24"/>
        </w:rPr>
        <w:t xml:space="preserve"> </w:t>
      </w:r>
      <w:r w:rsidR="003B3966" w:rsidRPr="00EB7BFD">
        <w:rPr>
          <w:sz w:val="24"/>
          <w:szCs w:val="24"/>
        </w:rPr>
        <w:t>so</w:t>
      </w:r>
      <w:r w:rsidR="003B3966" w:rsidRPr="00EB7BFD">
        <w:rPr>
          <w:spacing w:val="-1"/>
          <w:sz w:val="24"/>
          <w:szCs w:val="24"/>
        </w:rPr>
        <w:t>c</w:t>
      </w:r>
      <w:r w:rsidR="003B3966" w:rsidRPr="00EB7BFD">
        <w:rPr>
          <w:sz w:val="24"/>
          <w:szCs w:val="24"/>
        </w:rPr>
        <w:t>ial</w:t>
      </w:r>
      <w:r w:rsidR="003B3966" w:rsidRPr="00EB7BFD">
        <w:rPr>
          <w:spacing w:val="1"/>
          <w:sz w:val="24"/>
          <w:szCs w:val="24"/>
        </w:rPr>
        <w:t xml:space="preserve"> </w:t>
      </w:r>
      <w:r w:rsidR="003B3966" w:rsidRPr="00EB7BFD">
        <w:rPr>
          <w:sz w:val="24"/>
          <w:szCs w:val="24"/>
        </w:rPr>
        <w:t xml:space="preserve">media </w:t>
      </w:r>
      <w:r w:rsidR="003B3966" w:rsidRPr="00EB7BFD">
        <w:rPr>
          <w:spacing w:val="-1"/>
          <w:sz w:val="24"/>
          <w:szCs w:val="24"/>
        </w:rPr>
        <w:t>a</w:t>
      </w:r>
      <w:r w:rsidR="003B3966" w:rsidRPr="00EB7BFD">
        <w:rPr>
          <w:sz w:val="24"/>
          <w:szCs w:val="24"/>
        </w:rPr>
        <w:t>nd te</w:t>
      </w:r>
      <w:r w:rsidR="003B3966" w:rsidRPr="00EB7BFD">
        <w:rPr>
          <w:spacing w:val="-1"/>
          <w:sz w:val="24"/>
          <w:szCs w:val="24"/>
        </w:rPr>
        <w:t>c</w:t>
      </w:r>
      <w:r w:rsidR="003B3966" w:rsidRPr="00EB7BFD">
        <w:rPr>
          <w:sz w:val="24"/>
          <w:szCs w:val="24"/>
        </w:rPr>
        <w:t>hnology.</w:t>
      </w:r>
      <w:r w:rsidR="003B3966" w:rsidRPr="00EB7BFD">
        <w:rPr>
          <w:spacing w:val="-2"/>
          <w:sz w:val="24"/>
          <w:szCs w:val="24"/>
        </w:rPr>
        <w:t xml:space="preserve"> </w:t>
      </w:r>
      <w:r w:rsidR="003B3966" w:rsidRPr="00EB7BFD">
        <w:rPr>
          <w:sz w:val="24"/>
          <w:szCs w:val="24"/>
        </w:rPr>
        <w:t>This</w:t>
      </w:r>
      <w:r w:rsidR="003B3966" w:rsidRPr="00EB7BFD">
        <w:rPr>
          <w:spacing w:val="-2"/>
          <w:sz w:val="24"/>
          <w:szCs w:val="24"/>
        </w:rPr>
        <w:t xml:space="preserve"> </w:t>
      </w:r>
      <w:r w:rsidR="003B3966" w:rsidRPr="00EB7BFD">
        <w:rPr>
          <w:spacing w:val="-1"/>
          <w:sz w:val="24"/>
          <w:szCs w:val="24"/>
        </w:rPr>
        <w:t>ca</w:t>
      </w:r>
      <w:r w:rsidR="003B3966" w:rsidRPr="00EB7BFD">
        <w:rPr>
          <w:sz w:val="24"/>
          <w:szCs w:val="24"/>
        </w:rPr>
        <w:t>n</w:t>
      </w:r>
      <w:r w:rsidR="003B3966" w:rsidRPr="00EB7BFD">
        <w:rPr>
          <w:spacing w:val="-2"/>
          <w:sz w:val="24"/>
          <w:szCs w:val="24"/>
        </w:rPr>
        <w:t xml:space="preserve"> </w:t>
      </w:r>
      <w:r w:rsidR="003B3966" w:rsidRPr="00EB7BFD">
        <w:rPr>
          <w:sz w:val="24"/>
          <w:szCs w:val="24"/>
        </w:rPr>
        <w:t>h</w:t>
      </w:r>
      <w:r w:rsidR="003B3966" w:rsidRPr="00EB7BFD">
        <w:rPr>
          <w:spacing w:val="-1"/>
          <w:sz w:val="24"/>
          <w:szCs w:val="24"/>
        </w:rPr>
        <w:t>e</w:t>
      </w:r>
      <w:r w:rsidR="003B3966" w:rsidRPr="00EB7BFD">
        <w:rPr>
          <w:spacing w:val="3"/>
          <w:sz w:val="24"/>
          <w:szCs w:val="24"/>
        </w:rPr>
        <w:t>l</w:t>
      </w:r>
      <w:r w:rsidR="003B3966" w:rsidRPr="00EB7BFD">
        <w:rPr>
          <w:sz w:val="24"/>
          <w:szCs w:val="24"/>
        </w:rPr>
        <w:t>p</w:t>
      </w:r>
      <w:r w:rsidR="003B3966" w:rsidRPr="00EB7BFD">
        <w:rPr>
          <w:spacing w:val="-2"/>
          <w:sz w:val="24"/>
          <w:szCs w:val="24"/>
        </w:rPr>
        <w:t xml:space="preserve"> </w:t>
      </w:r>
      <w:r w:rsidR="003B3966" w:rsidRPr="00EB7BFD">
        <w:rPr>
          <w:spacing w:val="-1"/>
          <w:sz w:val="24"/>
          <w:szCs w:val="24"/>
        </w:rPr>
        <w:t>c</w:t>
      </w:r>
      <w:r w:rsidR="003B3966" w:rsidRPr="00EB7BFD">
        <w:rPr>
          <w:sz w:val="24"/>
          <w:szCs w:val="24"/>
        </w:rPr>
        <w:t>ompani</w:t>
      </w:r>
      <w:r w:rsidR="003B3966" w:rsidRPr="00EB7BFD">
        <w:rPr>
          <w:spacing w:val="-1"/>
          <w:sz w:val="24"/>
          <w:szCs w:val="24"/>
        </w:rPr>
        <w:t>e</w:t>
      </w:r>
      <w:r w:rsidR="003B3966" w:rsidRPr="00EB7BFD">
        <w:rPr>
          <w:sz w:val="24"/>
          <w:szCs w:val="24"/>
        </w:rPr>
        <w:t>s</w:t>
      </w:r>
      <w:r w:rsidR="003B3966" w:rsidRPr="00EB7BFD">
        <w:rPr>
          <w:spacing w:val="-2"/>
          <w:sz w:val="24"/>
          <w:szCs w:val="24"/>
        </w:rPr>
        <w:t xml:space="preserve"> </w:t>
      </w:r>
      <w:r w:rsidR="003B3966" w:rsidRPr="00EB7BFD">
        <w:rPr>
          <w:sz w:val="24"/>
          <w:szCs w:val="24"/>
        </w:rPr>
        <w:t>stay</w:t>
      </w:r>
      <w:r w:rsidR="003B3966" w:rsidRPr="00EB7BFD">
        <w:rPr>
          <w:spacing w:val="-3"/>
          <w:sz w:val="24"/>
          <w:szCs w:val="24"/>
        </w:rPr>
        <w:t xml:space="preserve"> </w:t>
      </w:r>
      <w:r w:rsidR="003B3966" w:rsidRPr="00EB7BFD">
        <w:rPr>
          <w:sz w:val="24"/>
          <w:szCs w:val="24"/>
        </w:rPr>
        <w:t>r</w:t>
      </w:r>
      <w:r w:rsidR="003B3966" w:rsidRPr="00EB7BFD">
        <w:rPr>
          <w:spacing w:val="-2"/>
          <w:sz w:val="24"/>
          <w:szCs w:val="24"/>
        </w:rPr>
        <w:t>e</w:t>
      </w:r>
      <w:r w:rsidR="003B3966" w:rsidRPr="00EB7BFD">
        <w:rPr>
          <w:sz w:val="24"/>
          <w:szCs w:val="24"/>
        </w:rPr>
        <w:t>lev</w:t>
      </w:r>
      <w:r w:rsidR="003B3966" w:rsidRPr="00EB7BFD">
        <w:rPr>
          <w:spacing w:val="-1"/>
          <w:sz w:val="24"/>
          <w:szCs w:val="24"/>
        </w:rPr>
        <w:t>a</w:t>
      </w:r>
      <w:r w:rsidR="003B3966" w:rsidRPr="00EB7BFD">
        <w:rPr>
          <w:spacing w:val="2"/>
          <w:sz w:val="24"/>
          <w:szCs w:val="24"/>
        </w:rPr>
        <w:t>n</w:t>
      </w:r>
      <w:r w:rsidR="003B3966" w:rsidRPr="00EB7BFD">
        <w:rPr>
          <w:sz w:val="24"/>
          <w:szCs w:val="24"/>
        </w:rPr>
        <w:t>t</w:t>
      </w:r>
      <w:r w:rsidR="003B3966" w:rsidRPr="00EB7BFD">
        <w:rPr>
          <w:spacing w:val="-2"/>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2"/>
          <w:sz w:val="24"/>
          <w:szCs w:val="24"/>
        </w:rPr>
        <w:t xml:space="preserve"> </w:t>
      </w:r>
      <w:r w:rsidR="003B3966" w:rsidRPr="00EB7BFD">
        <w:rPr>
          <w:spacing w:val="-1"/>
          <w:sz w:val="24"/>
          <w:szCs w:val="24"/>
        </w:rPr>
        <w:t>a</w:t>
      </w:r>
      <w:r w:rsidR="003B3966" w:rsidRPr="00EB7BFD">
        <w:rPr>
          <w:sz w:val="24"/>
          <w:szCs w:val="24"/>
        </w:rPr>
        <w:t>d</w:t>
      </w:r>
      <w:r w:rsidR="003B3966" w:rsidRPr="00EB7BFD">
        <w:rPr>
          <w:spacing w:val="-1"/>
          <w:sz w:val="24"/>
          <w:szCs w:val="24"/>
        </w:rPr>
        <w:t>a</w:t>
      </w:r>
      <w:r w:rsidR="003B3966" w:rsidRPr="00EB7BFD">
        <w:rPr>
          <w:sz w:val="24"/>
          <w:szCs w:val="24"/>
        </w:rPr>
        <w:t>pt</w:t>
      </w:r>
      <w:r w:rsidR="003B3966" w:rsidRPr="00EB7BFD">
        <w:rPr>
          <w:spacing w:val="-2"/>
          <w:sz w:val="24"/>
          <w:szCs w:val="24"/>
        </w:rPr>
        <w:t xml:space="preserve"> </w:t>
      </w:r>
      <w:r w:rsidR="003B3966" w:rsidRPr="00EB7BFD">
        <w:rPr>
          <w:sz w:val="24"/>
          <w:szCs w:val="24"/>
        </w:rPr>
        <w:t>to</w:t>
      </w:r>
      <w:r w:rsidR="003B3966" w:rsidRPr="00EB7BFD">
        <w:rPr>
          <w:spacing w:val="-2"/>
          <w:sz w:val="24"/>
          <w:szCs w:val="24"/>
        </w:rPr>
        <w:t xml:space="preserve"> </w:t>
      </w:r>
      <w:r w:rsidR="003B3966" w:rsidRPr="00EB7BFD">
        <w:rPr>
          <w:sz w:val="24"/>
          <w:szCs w:val="24"/>
        </w:rPr>
        <w:t>the</w:t>
      </w:r>
      <w:r w:rsidR="003B3966" w:rsidRPr="00EB7BFD">
        <w:rPr>
          <w:spacing w:val="-3"/>
          <w:sz w:val="24"/>
          <w:szCs w:val="24"/>
        </w:rPr>
        <w:t xml:space="preserve"> </w:t>
      </w:r>
      <w:r w:rsidR="003B3966" w:rsidRPr="00EB7BFD">
        <w:rPr>
          <w:spacing w:val="-1"/>
          <w:sz w:val="24"/>
          <w:szCs w:val="24"/>
        </w:rPr>
        <w:t>c</w:t>
      </w:r>
      <w:r w:rsidR="003B3966" w:rsidRPr="00EB7BFD">
        <w:rPr>
          <w:sz w:val="24"/>
          <w:szCs w:val="24"/>
        </w:rPr>
        <w:t>h</w:t>
      </w:r>
      <w:r w:rsidR="003B3966" w:rsidRPr="00EB7BFD">
        <w:rPr>
          <w:spacing w:val="-1"/>
          <w:sz w:val="24"/>
          <w:szCs w:val="24"/>
        </w:rPr>
        <w:t>a</w:t>
      </w:r>
      <w:r w:rsidR="003B3966" w:rsidRPr="00EB7BFD">
        <w:rPr>
          <w:sz w:val="24"/>
          <w:szCs w:val="24"/>
        </w:rPr>
        <w:t>nging</w:t>
      </w:r>
      <w:r w:rsidR="003B3966" w:rsidRPr="00EB7BFD">
        <w:rPr>
          <w:spacing w:val="-2"/>
          <w:sz w:val="24"/>
          <w:szCs w:val="24"/>
        </w:rPr>
        <w:t xml:space="preserve"> </w:t>
      </w:r>
      <w:r w:rsidR="003B3966" w:rsidRPr="00EB7BFD">
        <w:rPr>
          <w:sz w:val="24"/>
          <w:szCs w:val="24"/>
        </w:rPr>
        <w:t>n</w:t>
      </w:r>
      <w:r w:rsidR="003B3966" w:rsidRPr="00EB7BFD">
        <w:rPr>
          <w:spacing w:val="-1"/>
          <w:sz w:val="24"/>
          <w:szCs w:val="24"/>
        </w:rPr>
        <w:t>ee</w:t>
      </w:r>
      <w:r w:rsidR="003B3966" w:rsidRPr="00EB7BFD">
        <w:rPr>
          <w:sz w:val="24"/>
          <w:szCs w:val="24"/>
        </w:rPr>
        <w:t>ds</w:t>
      </w:r>
      <w:r w:rsidR="003B3966" w:rsidRPr="00EB7BFD">
        <w:rPr>
          <w:spacing w:val="-2"/>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2"/>
          <w:sz w:val="24"/>
          <w:szCs w:val="24"/>
        </w:rPr>
        <w:t xml:space="preserve"> </w:t>
      </w:r>
      <w:r w:rsidR="003B3966" w:rsidRPr="00EB7BFD">
        <w:rPr>
          <w:spacing w:val="-1"/>
          <w:sz w:val="24"/>
          <w:szCs w:val="24"/>
        </w:rPr>
        <w:t>e</w:t>
      </w:r>
      <w:r w:rsidR="003B3966" w:rsidRPr="00EB7BFD">
        <w:rPr>
          <w:sz w:val="24"/>
          <w:szCs w:val="24"/>
        </w:rPr>
        <w:t>xp</w:t>
      </w:r>
      <w:r w:rsidR="003B3966" w:rsidRPr="00EB7BFD">
        <w:rPr>
          <w:spacing w:val="1"/>
          <w:sz w:val="24"/>
          <w:szCs w:val="24"/>
        </w:rPr>
        <w:t>e</w:t>
      </w:r>
      <w:r w:rsidR="003B3966" w:rsidRPr="00EB7BFD">
        <w:rPr>
          <w:spacing w:val="-1"/>
          <w:sz w:val="24"/>
          <w:szCs w:val="24"/>
        </w:rPr>
        <w:t>c</w:t>
      </w:r>
      <w:r w:rsidR="003B3966" w:rsidRPr="00EB7BFD">
        <w:rPr>
          <w:sz w:val="24"/>
          <w:szCs w:val="24"/>
        </w:rPr>
        <w:t>tations</w:t>
      </w:r>
      <w:r w:rsidR="003B3966" w:rsidRPr="00EB7BFD">
        <w:rPr>
          <w:spacing w:val="-2"/>
          <w:sz w:val="24"/>
          <w:szCs w:val="24"/>
        </w:rPr>
        <w:t xml:space="preserve"> </w:t>
      </w:r>
      <w:r w:rsidR="003B3966" w:rsidRPr="00EB7BFD">
        <w:rPr>
          <w:sz w:val="24"/>
          <w:szCs w:val="24"/>
        </w:rPr>
        <w:t>of their</w:t>
      </w:r>
      <w:r w:rsidR="003B3966" w:rsidRPr="00EB7BFD">
        <w:rPr>
          <w:spacing w:val="-1"/>
          <w:sz w:val="24"/>
          <w:szCs w:val="24"/>
        </w:rPr>
        <w:t xml:space="preserve"> c</w:t>
      </w:r>
      <w:r w:rsidR="003B3966" w:rsidRPr="00EB7BFD">
        <w:rPr>
          <w:sz w:val="24"/>
          <w:szCs w:val="24"/>
        </w:rPr>
        <w:t>usto</w:t>
      </w:r>
      <w:r w:rsidR="003B3966" w:rsidRPr="00EB7BFD">
        <w:rPr>
          <w:spacing w:val="1"/>
          <w:sz w:val="24"/>
          <w:szCs w:val="24"/>
        </w:rPr>
        <w:t>m</w:t>
      </w:r>
      <w:r w:rsidR="003B3966" w:rsidRPr="00EB7BFD">
        <w:rPr>
          <w:spacing w:val="-1"/>
          <w:sz w:val="24"/>
          <w:szCs w:val="24"/>
        </w:rPr>
        <w:t>e</w:t>
      </w:r>
      <w:r w:rsidR="003B3966" w:rsidRPr="00EB7BFD">
        <w:rPr>
          <w:sz w:val="24"/>
          <w:szCs w:val="24"/>
        </w:rPr>
        <w:t>rs.</w:t>
      </w:r>
    </w:p>
    <w:p w14:paraId="0D48A27F" w14:textId="77777777" w:rsidR="00E23DEC" w:rsidRPr="00EB7BFD" w:rsidRDefault="00E23DEC">
      <w:pPr>
        <w:spacing w:before="3" w:line="160" w:lineRule="exact"/>
        <w:rPr>
          <w:sz w:val="24"/>
          <w:szCs w:val="24"/>
        </w:rPr>
      </w:pPr>
    </w:p>
    <w:p w14:paraId="368EA31A" w14:textId="77777777" w:rsidR="00E23DEC" w:rsidRPr="00EB7BFD" w:rsidRDefault="00E23DEC">
      <w:pPr>
        <w:spacing w:line="200" w:lineRule="exact"/>
        <w:rPr>
          <w:sz w:val="24"/>
          <w:szCs w:val="24"/>
        </w:rPr>
      </w:pPr>
    </w:p>
    <w:p w14:paraId="1913E26E" w14:textId="77777777" w:rsidR="00E23DEC" w:rsidRPr="00EB7BFD" w:rsidRDefault="003B3966" w:rsidP="003D4714">
      <w:pPr>
        <w:pStyle w:val="Heading3"/>
        <w:numPr>
          <w:ilvl w:val="0"/>
          <w:numId w:val="0"/>
        </w:numPr>
        <w:ind w:left="810"/>
        <w:rPr>
          <w:rFonts w:ascii="Times New Roman" w:hAnsi="Times New Roman" w:cs="Times New Roman"/>
          <w:sz w:val="24"/>
          <w:szCs w:val="24"/>
        </w:rPr>
      </w:pPr>
      <w:bookmarkStart w:id="33" w:name="_Toc140735506"/>
      <w:r w:rsidRPr="00EB7BFD">
        <w:rPr>
          <w:rFonts w:ascii="Times New Roman" w:hAnsi="Times New Roman" w:cs="Times New Roman"/>
          <w:sz w:val="24"/>
          <w:szCs w:val="24"/>
        </w:rPr>
        <w:t>2.3.4 Adva</w:t>
      </w:r>
      <w:r w:rsidRPr="00EB7BFD">
        <w:rPr>
          <w:rFonts w:ascii="Times New Roman" w:hAnsi="Times New Roman" w:cs="Times New Roman"/>
          <w:spacing w:val="1"/>
          <w:sz w:val="24"/>
          <w:szCs w:val="24"/>
        </w:rPr>
        <w:t>n</w:t>
      </w:r>
      <w:r w:rsidRPr="00EB7BFD">
        <w:rPr>
          <w:rFonts w:ascii="Times New Roman" w:hAnsi="Times New Roman" w:cs="Times New Roman"/>
          <w:sz w:val="24"/>
          <w:szCs w:val="24"/>
        </w:rPr>
        <w:t>ta</w:t>
      </w:r>
      <w:r w:rsidRPr="00EB7BFD">
        <w:rPr>
          <w:rFonts w:ascii="Times New Roman" w:hAnsi="Times New Roman" w:cs="Times New Roman"/>
          <w:spacing w:val="-1"/>
          <w:sz w:val="24"/>
          <w:szCs w:val="24"/>
        </w:rPr>
        <w:t>ge</w:t>
      </w:r>
      <w:r w:rsidRPr="00EB7BFD">
        <w:rPr>
          <w:rFonts w:ascii="Times New Roman" w:hAnsi="Times New Roman" w:cs="Times New Roman"/>
          <w:sz w:val="24"/>
          <w:szCs w:val="24"/>
        </w:rPr>
        <w:t>s of</w:t>
      </w:r>
      <w:r w:rsidRPr="00EB7BFD">
        <w:rPr>
          <w:rFonts w:ascii="Times New Roman" w:hAnsi="Times New Roman" w:cs="Times New Roman"/>
          <w:spacing w:val="-1"/>
          <w:sz w:val="24"/>
          <w:szCs w:val="24"/>
        </w:rPr>
        <w:t xml:space="preserve"> </w:t>
      </w:r>
      <w:r w:rsidRPr="00EB7BFD">
        <w:rPr>
          <w:rFonts w:ascii="Times New Roman" w:hAnsi="Times New Roman" w:cs="Times New Roman"/>
          <w:sz w:val="24"/>
          <w:szCs w:val="24"/>
        </w:rPr>
        <w:t>I</w:t>
      </w:r>
      <w:r w:rsidRPr="00EB7BFD">
        <w:rPr>
          <w:rFonts w:ascii="Times New Roman" w:hAnsi="Times New Roman" w:cs="Times New Roman"/>
          <w:spacing w:val="1"/>
          <w:sz w:val="24"/>
          <w:szCs w:val="24"/>
        </w:rPr>
        <w:t>n</w:t>
      </w:r>
      <w:r w:rsidRPr="00EB7BFD">
        <w:rPr>
          <w:rFonts w:ascii="Times New Roman" w:hAnsi="Times New Roman" w:cs="Times New Roman"/>
          <w:spacing w:val="-1"/>
          <w:sz w:val="24"/>
          <w:szCs w:val="24"/>
        </w:rPr>
        <w:t>ter</w:t>
      </w:r>
      <w:r w:rsidRPr="00EB7BFD">
        <w:rPr>
          <w:rFonts w:ascii="Times New Roman" w:hAnsi="Times New Roman" w:cs="Times New Roman"/>
          <w:spacing w:val="1"/>
          <w:sz w:val="24"/>
          <w:szCs w:val="24"/>
        </w:rPr>
        <w:t>nsh</w:t>
      </w:r>
      <w:r w:rsidRPr="00EB7BFD">
        <w:rPr>
          <w:rFonts w:ascii="Times New Roman" w:hAnsi="Times New Roman" w:cs="Times New Roman"/>
          <w:sz w:val="24"/>
          <w:szCs w:val="24"/>
        </w:rPr>
        <w:t>ip</w:t>
      </w:r>
      <w:r w:rsidRPr="00EB7BFD">
        <w:rPr>
          <w:rFonts w:ascii="Times New Roman" w:hAnsi="Times New Roman" w:cs="Times New Roman"/>
          <w:spacing w:val="1"/>
          <w:sz w:val="24"/>
          <w:szCs w:val="24"/>
        </w:rPr>
        <w:t xml:space="preserve"> </w:t>
      </w:r>
      <w:r w:rsidRPr="00EB7BFD">
        <w:rPr>
          <w:rFonts w:ascii="Times New Roman" w:hAnsi="Times New Roman" w:cs="Times New Roman"/>
          <w:sz w:val="24"/>
          <w:szCs w:val="24"/>
        </w:rPr>
        <w:t>syst</w:t>
      </w:r>
      <w:r w:rsidRPr="00EB7BFD">
        <w:rPr>
          <w:rFonts w:ascii="Times New Roman" w:hAnsi="Times New Roman" w:cs="Times New Roman"/>
          <w:spacing w:val="-1"/>
          <w:sz w:val="24"/>
          <w:szCs w:val="24"/>
        </w:rPr>
        <w:t>e</w:t>
      </w:r>
      <w:r w:rsidRPr="00EB7BFD">
        <w:rPr>
          <w:rFonts w:ascii="Times New Roman" w:hAnsi="Times New Roman" w:cs="Times New Roman"/>
          <w:spacing w:val="2"/>
          <w:sz w:val="24"/>
          <w:szCs w:val="24"/>
        </w:rPr>
        <w:t>m</w:t>
      </w:r>
      <w:r w:rsidRPr="00EB7BFD">
        <w:rPr>
          <w:rFonts w:ascii="Times New Roman" w:hAnsi="Times New Roman" w:cs="Times New Roman"/>
          <w:sz w:val="24"/>
          <w:szCs w:val="24"/>
        </w:rPr>
        <w:t>s in</w:t>
      </w:r>
      <w:r w:rsidRPr="00EB7BFD">
        <w:rPr>
          <w:rFonts w:ascii="Times New Roman" w:hAnsi="Times New Roman" w:cs="Times New Roman"/>
          <w:spacing w:val="-1"/>
          <w:sz w:val="24"/>
          <w:szCs w:val="24"/>
        </w:rPr>
        <w:t xml:space="preserve"> </w:t>
      </w:r>
      <w:r w:rsidRPr="00EB7BFD">
        <w:rPr>
          <w:rFonts w:ascii="Times New Roman" w:hAnsi="Times New Roman" w:cs="Times New Roman"/>
          <w:spacing w:val="1"/>
          <w:sz w:val="24"/>
          <w:szCs w:val="24"/>
        </w:rPr>
        <w:t>h</w:t>
      </w:r>
      <w:r w:rsidRPr="00EB7BFD">
        <w:rPr>
          <w:rFonts w:ascii="Times New Roman" w:hAnsi="Times New Roman" w:cs="Times New Roman"/>
          <w:sz w:val="24"/>
          <w:szCs w:val="24"/>
        </w:rPr>
        <w:t>ig</w:t>
      </w:r>
      <w:r w:rsidRPr="00EB7BFD">
        <w:rPr>
          <w:rFonts w:ascii="Times New Roman" w:hAnsi="Times New Roman" w:cs="Times New Roman"/>
          <w:spacing w:val="-1"/>
          <w:sz w:val="24"/>
          <w:szCs w:val="24"/>
        </w:rPr>
        <w:t>he</w:t>
      </w:r>
      <w:r w:rsidRPr="00EB7BFD">
        <w:rPr>
          <w:rFonts w:ascii="Times New Roman" w:hAnsi="Times New Roman" w:cs="Times New Roman"/>
          <w:sz w:val="24"/>
          <w:szCs w:val="24"/>
        </w:rPr>
        <w:t>r</w:t>
      </w:r>
      <w:r w:rsidRPr="00EB7BFD">
        <w:rPr>
          <w:rFonts w:ascii="Times New Roman" w:hAnsi="Times New Roman" w:cs="Times New Roman"/>
          <w:spacing w:val="-1"/>
          <w:sz w:val="24"/>
          <w:szCs w:val="24"/>
        </w:rPr>
        <w:t xml:space="preserve"> </w:t>
      </w:r>
      <w:r w:rsidRPr="00EB7BFD">
        <w:rPr>
          <w:rFonts w:ascii="Times New Roman" w:hAnsi="Times New Roman" w:cs="Times New Roman"/>
          <w:sz w:val="24"/>
          <w:szCs w:val="24"/>
        </w:rPr>
        <w:t>i</w:t>
      </w:r>
      <w:r w:rsidRPr="00EB7BFD">
        <w:rPr>
          <w:rFonts w:ascii="Times New Roman" w:hAnsi="Times New Roman" w:cs="Times New Roman"/>
          <w:spacing w:val="1"/>
          <w:sz w:val="24"/>
          <w:szCs w:val="24"/>
        </w:rPr>
        <w:t>n</w:t>
      </w:r>
      <w:r w:rsidRPr="00EB7BFD">
        <w:rPr>
          <w:rFonts w:ascii="Times New Roman" w:hAnsi="Times New Roman" w:cs="Times New Roman"/>
          <w:sz w:val="24"/>
          <w:szCs w:val="24"/>
        </w:rPr>
        <w:t>stitutio</w:t>
      </w:r>
      <w:r w:rsidRPr="00EB7BFD">
        <w:rPr>
          <w:rFonts w:ascii="Times New Roman" w:hAnsi="Times New Roman" w:cs="Times New Roman"/>
          <w:spacing w:val="1"/>
          <w:sz w:val="24"/>
          <w:szCs w:val="24"/>
        </w:rPr>
        <w:t>n</w:t>
      </w:r>
      <w:r w:rsidRPr="00EB7BFD">
        <w:rPr>
          <w:rFonts w:ascii="Times New Roman" w:hAnsi="Times New Roman" w:cs="Times New Roman"/>
          <w:sz w:val="24"/>
          <w:szCs w:val="24"/>
        </w:rPr>
        <w:t>s of</w:t>
      </w:r>
      <w:r w:rsidRPr="00EB7BFD">
        <w:rPr>
          <w:rFonts w:ascii="Times New Roman" w:hAnsi="Times New Roman" w:cs="Times New Roman"/>
          <w:spacing w:val="-1"/>
          <w:sz w:val="24"/>
          <w:szCs w:val="24"/>
        </w:rPr>
        <w:t xml:space="preserve"> </w:t>
      </w:r>
      <w:r w:rsidRPr="00EB7BFD">
        <w:rPr>
          <w:rFonts w:ascii="Times New Roman" w:hAnsi="Times New Roman" w:cs="Times New Roman"/>
          <w:sz w:val="24"/>
          <w:szCs w:val="24"/>
        </w:rPr>
        <w:t>l</w:t>
      </w:r>
      <w:r w:rsidRPr="00EB7BFD">
        <w:rPr>
          <w:rFonts w:ascii="Times New Roman" w:hAnsi="Times New Roman" w:cs="Times New Roman"/>
          <w:spacing w:val="-1"/>
          <w:sz w:val="24"/>
          <w:szCs w:val="24"/>
        </w:rPr>
        <w:t>e</w:t>
      </w:r>
      <w:r w:rsidRPr="00EB7BFD">
        <w:rPr>
          <w:rFonts w:ascii="Times New Roman" w:hAnsi="Times New Roman" w:cs="Times New Roman"/>
          <w:sz w:val="24"/>
          <w:szCs w:val="24"/>
        </w:rPr>
        <w:t>a</w:t>
      </w:r>
      <w:r w:rsidRPr="00EB7BFD">
        <w:rPr>
          <w:rFonts w:ascii="Times New Roman" w:hAnsi="Times New Roman" w:cs="Times New Roman"/>
          <w:spacing w:val="-1"/>
          <w:sz w:val="24"/>
          <w:szCs w:val="24"/>
        </w:rPr>
        <w:t>r</w:t>
      </w:r>
      <w:r w:rsidRPr="00EB7BFD">
        <w:rPr>
          <w:rFonts w:ascii="Times New Roman" w:hAnsi="Times New Roman" w:cs="Times New Roman"/>
          <w:spacing w:val="1"/>
          <w:sz w:val="24"/>
          <w:szCs w:val="24"/>
        </w:rPr>
        <w:t>n</w:t>
      </w:r>
      <w:r w:rsidRPr="00EB7BFD">
        <w:rPr>
          <w:rFonts w:ascii="Times New Roman" w:hAnsi="Times New Roman" w:cs="Times New Roman"/>
          <w:sz w:val="24"/>
          <w:szCs w:val="24"/>
        </w:rPr>
        <w:t>i</w:t>
      </w:r>
      <w:r w:rsidRPr="00EB7BFD">
        <w:rPr>
          <w:rFonts w:ascii="Times New Roman" w:hAnsi="Times New Roman" w:cs="Times New Roman"/>
          <w:spacing w:val="1"/>
          <w:sz w:val="24"/>
          <w:szCs w:val="24"/>
        </w:rPr>
        <w:t>n</w:t>
      </w:r>
      <w:r w:rsidRPr="00EB7BFD">
        <w:rPr>
          <w:rFonts w:ascii="Times New Roman" w:hAnsi="Times New Roman" w:cs="Times New Roman"/>
          <w:sz w:val="24"/>
          <w:szCs w:val="24"/>
        </w:rPr>
        <w:t>g</w:t>
      </w:r>
      <w:bookmarkEnd w:id="33"/>
    </w:p>
    <w:p w14:paraId="2AE26277" w14:textId="77777777" w:rsidR="00E23DEC" w:rsidRPr="00EB7BFD" w:rsidRDefault="00E23DEC">
      <w:pPr>
        <w:spacing w:before="16" w:line="260" w:lineRule="exact"/>
        <w:rPr>
          <w:sz w:val="24"/>
          <w:szCs w:val="24"/>
        </w:rPr>
      </w:pPr>
    </w:p>
    <w:p w14:paraId="49E8342A" w14:textId="2D86E4CA" w:rsidR="00E23DEC" w:rsidRPr="00EB7BFD" w:rsidRDefault="00FB1E05">
      <w:pPr>
        <w:tabs>
          <w:tab w:val="left" w:pos="820"/>
        </w:tabs>
        <w:spacing w:line="360" w:lineRule="auto"/>
        <w:ind w:left="840" w:right="78" w:hanging="499"/>
        <w:jc w:val="both"/>
        <w:rPr>
          <w:sz w:val="24"/>
          <w:szCs w:val="24"/>
        </w:rPr>
      </w:pPr>
      <w:proofErr w:type="spellStart"/>
      <w:r w:rsidRPr="00EB7BFD">
        <w:rPr>
          <w:spacing w:val="-3"/>
          <w:sz w:val="24"/>
          <w:szCs w:val="24"/>
        </w:rPr>
        <w:t>i</w:t>
      </w:r>
      <w:proofErr w:type="spellEnd"/>
      <w:r w:rsidR="003B3966" w:rsidRPr="00EB7BFD">
        <w:rPr>
          <w:sz w:val="24"/>
          <w:szCs w:val="24"/>
        </w:rPr>
        <w:t>.</w:t>
      </w:r>
      <w:r w:rsidR="003B3966" w:rsidRPr="00EB7BFD">
        <w:rPr>
          <w:sz w:val="24"/>
          <w:szCs w:val="24"/>
        </w:rPr>
        <w:tab/>
      </w:r>
      <w:r w:rsidR="003B3966" w:rsidRPr="00EB7BFD">
        <w:rPr>
          <w:spacing w:val="-3"/>
          <w:sz w:val="24"/>
          <w:szCs w:val="24"/>
        </w:rPr>
        <w:t>I</w:t>
      </w:r>
      <w:r w:rsidR="003B3966" w:rsidRPr="00EB7BFD">
        <w:rPr>
          <w:sz w:val="24"/>
          <w:szCs w:val="24"/>
        </w:rPr>
        <w:t>nt</w:t>
      </w:r>
      <w:r w:rsidR="003B3966" w:rsidRPr="00EB7BFD">
        <w:rPr>
          <w:spacing w:val="2"/>
          <w:sz w:val="24"/>
          <w:szCs w:val="24"/>
        </w:rPr>
        <w:t>e</w:t>
      </w:r>
      <w:r w:rsidR="003B3966" w:rsidRPr="00EB7BFD">
        <w:rPr>
          <w:sz w:val="24"/>
          <w:szCs w:val="24"/>
        </w:rPr>
        <w:t>rnships</w:t>
      </w:r>
      <w:r w:rsidR="003B3966" w:rsidRPr="00EB7BFD">
        <w:rPr>
          <w:spacing w:val="26"/>
          <w:sz w:val="24"/>
          <w:szCs w:val="24"/>
        </w:rPr>
        <w:t xml:space="preserve"> </w:t>
      </w:r>
      <w:r w:rsidR="003B3966" w:rsidRPr="00EB7BFD">
        <w:rPr>
          <w:sz w:val="24"/>
          <w:szCs w:val="24"/>
        </w:rPr>
        <w:t>play</w:t>
      </w:r>
      <w:r w:rsidR="003B3966" w:rsidRPr="00EB7BFD">
        <w:rPr>
          <w:spacing w:val="26"/>
          <w:sz w:val="24"/>
          <w:szCs w:val="24"/>
        </w:rPr>
        <w:t xml:space="preserve"> </w:t>
      </w:r>
      <w:r w:rsidR="003B3966" w:rsidRPr="00EB7BFD">
        <w:rPr>
          <w:sz w:val="24"/>
          <w:szCs w:val="24"/>
        </w:rPr>
        <w:t>a</w:t>
      </w:r>
      <w:r w:rsidR="003B3966" w:rsidRPr="00EB7BFD">
        <w:rPr>
          <w:spacing w:val="27"/>
          <w:sz w:val="24"/>
          <w:szCs w:val="24"/>
        </w:rPr>
        <w:t xml:space="preserve"> </w:t>
      </w:r>
      <w:r w:rsidR="003B3966" w:rsidRPr="00EB7BFD">
        <w:rPr>
          <w:spacing w:val="-1"/>
          <w:sz w:val="24"/>
          <w:szCs w:val="24"/>
        </w:rPr>
        <w:t>c</w:t>
      </w:r>
      <w:r w:rsidR="003B3966" w:rsidRPr="00EB7BFD">
        <w:rPr>
          <w:sz w:val="24"/>
          <w:szCs w:val="24"/>
        </w:rPr>
        <w:t>r</w:t>
      </w:r>
      <w:r w:rsidR="003B3966" w:rsidRPr="00EB7BFD">
        <w:rPr>
          <w:spacing w:val="1"/>
          <w:sz w:val="24"/>
          <w:szCs w:val="24"/>
        </w:rPr>
        <w:t>u</w:t>
      </w:r>
      <w:r w:rsidR="003B3966" w:rsidRPr="00EB7BFD">
        <w:rPr>
          <w:spacing w:val="-1"/>
          <w:sz w:val="24"/>
          <w:szCs w:val="24"/>
        </w:rPr>
        <w:t>c</w:t>
      </w:r>
      <w:r w:rsidR="003B3966" w:rsidRPr="00EB7BFD">
        <w:rPr>
          <w:sz w:val="24"/>
          <w:szCs w:val="24"/>
        </w:rPr>
        <w:t>i</w:t>
      </w:r>
      <w:r w:rsidR="003B3966" w:rsidRPr="00EB7BFD">
        <w:rPr>
          <w:spacing w:val="2"/>
          <w:sz w:val="24"/>
          <w:szCs w:val="24"/>
        </w:rPr>
        <w:t>a</w:t>
      </w:r>
      <w:r w:rsidR="003B3966" w:rsidRPr="00EB7BFD">
        <w:rPr>
          <w:sz w:val="24"/>
          <w:szCs w:val="24"/>
        </w:rPr>
        <w:t>l</w:t>
      </w:r>
      <w:r w:rsidR="003B3966" w:rsidRPr="00EB7BFD">
        <w:rPr>
          <w:spacing w:val="27"/>
          <w:sz w:val="24"/>
          <w:szCs w:val="24"/>
        </w:rPr>
        <w:t xml:space="preserve"> </w:t>
      </w:r>
      <w:r w:rsidR="003B3966" w:rsidRPr="00EB7BFD">
        <w:rPr>
          <w:sz w:val="24"/>
          <w:szCs w:val="24"/>
        </w:rPr>
        <w:t>role</w:t>
      </w:r>
      <w:r w:rsidR="003B3966" w:rsidRPr="00EB7BFD">
        <w:rPr>
          <w:spacing w:val="25"/>
          <w:sz w:val="24"/>
          <w:szCs w:val="24"/>
        </w:rPr>
        <w:t xml:space="preserve"> </w:t>
      </w:r>
      <w:r w:rsidR="003B3966" w:rsidRPr="00EB7BFD">
        <w:rPr>
          <w:sz w:val="24"/>
          <w:szCs w:val="24"/>
        </w:rPr>
        <w:t>in</w:t>
      </w:r>
      <w:r w:rsidR="003B3966" w:rsidRPr="00EB7BFD">
        <w:rPr>
          <w:spacing w:val="27"/>
          <w:sz w:val="24"/>
          <w:szCs w:val="24"/>
        </w:rPr>
        <w:t xml:space="preserve"> </w:t>
      </w:r>
      <w:r w:rsidR="003B3966" w:rsidRPr="00EB7BFD">
        <w:rPr>
          <w:sz w:val="24"/>
          <w:szCs w:val="24"/>
        </w:rPr>
        <w:t>pr</w:t>
      </w:r>
      <w:r w:rsidR="003B3966" w:rsidRPr="00EB7BFD">
        <w:rPr>
          <w:spacing w:val="-2"/>
          <w:sz w:val="24"/>
          <w:szCs w:val="24"/>
        </w:rPr>
        <w:t>e</w:t>
      </w:r>
      <w:r w:rsidR="003B3966" w:rsidRPr="00EB7BFD">
        <w:rPr>
          <w:spacing w:val="2"/>
          <w:sz w:val="24"/>
          <w:szCs w:val="24"/>
        </w:rPr>
        <w:t>p</w:t>
      </w:r>
      <w:r w:rsidR="003B3966" w:rsidRPr="00EB7BFD">
        <w:rPr>
          <w:spacing w:val="-1"/>
          <w:sz w:val="24"/>
          <w:szCs w:val="24"/>
        </w:rPr>
        <w:t>a</w:t>
      </w:r>
      <w:r w:rsidR="003B3966" w:rsidRPr="00EB7BFD">
        <w:rPr>
          <w:sz w:val="24"/>
          <w:szCs w:val="24"/>
        </w:rPr>
        <w:t>ring</w:t>
      </w:r>
      <w:r w:rsidR="003B3966" w:rsidRPr="00EB7BFD">
        <w:rPr>
          <w:spacing w:val="26"/>
          <w:sz w:val="24"/>
          <w:szCs w:val="24"/>
        </w:rPr>
        <w:t xml:space="preserve"> </w:t>
      </w:r>
      <w:r w:rsidR="003B3966" w:rsidRPr="00EB7BFD">
        <w:rPr>
          <w:sz w:val="24"/>
          <w:szCs w:val="24"/>
        </w:rPr>
        <w:t>stud</w:t>
      </w:r>
      <w:r w:rsidR="003B3966" w:rsidRPr="00EB7BFD">
        <w:rPr>
          <w:spacing w:val="2"/>
          <w:sz w:val="24"/>
          <w:szCs w:val="24"/>
        </w:rPr>
        <w:t>e</w:t>
      </w:r>
      <w:r w:rsidR="003B3966" w:rsidRPr="00EB7BFD">
        <w:rPr>
          <w:sz w:val="24"/>
          <w:szCs w:val="24"/>
        </w:rPr>
        <w:t>nts</w:t>
      </w:r>
      <w:r w:rsidR="003B3966" w:rsidRPr="00EB7BFD">
        <w:rPr>
          <w:spacing w:val="27"/>
          <w:sz w:val="24"/>
          <w:szCs w:val="24"/>
        </w:rPr>
        <w:t xml:space="preserve"> </w:t>
      </w:r>
      <w:r w:rsidR="003B3966" w:rsidRPr="00EB7BFD">
        <w:rPr>
          <w:sz w:val="24"/>
          <w:szCs w:val="24"/>
        </w:rPr>
        <w:t>for</w:t>
      </w:r>
      <w:r w:rsidR="003B3966" w:rsidRPr="00EB7BFD">
        <w:rPr>
          <w:spacing w:val="25"/>
          <w:sz w:val="24"/>
          <w:szCs w:val="24"/>
        </w:rPr>
        <w:t xml:space="preserve"> </w:t>
      </w:r>
      <w:r w:rsidR="003B3966" w:rsidRPr="00EB7BFD">
        <w:rPr>
          <w:sz w:val="24"/>
          <w:szCs w:val="24"/>
        </w:rPr>
        <w:t>their</w:t>
      </w:r>
      <w:r w:rsidR="003B3966" w:rsidRPr="00EB7BFD">
        <w:rPr>
          <w:spacing w:val="25"/>
          <w:sz w:val="24"/>
          <w:szCs w:val="24"/>
        </w:rPr>
        <w:t xml:space="preserve"> </w:t>
      </w:r>
      <w:r w:rsidR="003B3966" w:rsidRPr="00EB7BFD">
        <w:rPr>
          <w:sz w:val="24"/>
          <w:szCs w:val="24"/>
        </w:rPr>
        <w:t>fut</w:t>
      </w:r>
      <w:r w:rsidR="003B3966" w:rsidRPr="00EB7BFD">
        <w:rPr>
          <w:spacing w:val="2"/>
          <w:sz w:val="24"/>
          <w:szCs w:val="24"/>
        </w:rPr>
        <w:t>u</w:t>
      </w:r>
      <w:r w:rsidR="003B3966" w:rsidRPr="00EB7BFD">
        <w:rPr>
          <w:sz w:val="24"/>
          <w:szCs w:val="24"/>
        </w:rPr>
        <w:t>re</w:t>
      </w:r>
      <w:r w:rsidR="003B3966" w:rsidRPr="00EB7BFD">
        <w:rPr>
          <w:spacing w:val="27"/>
          <w:sz w:val="24"/>
          <w:szCs w:val="24"/>
        </w:rPr>
        <w:t xml:space="preserve"> </w:t>
      </w:r>
      <w:r w:rsidR="003B3966" w:rsidRPr="00EB7BFD">
        <w:rPr>
          <w:spacing w:val="-1"/>
          <w:sz w:val="24"/>
          <w:szCs w:val="24"/>
        </w:rPr>
        <w:t>ca</w:t>
      </w:r>
      <w:r w:rsidR="003B3966" w:rsidRPr="00EB7BFD">
        <w:rPr>
          <w:spacing w:val="1"/>
          <w:sz w:val="24"/>
          <w:szCs w:val="24"/>
        </w:rPr>
        <w:t>r</w:t>
      </w:r>
      <w:r w:rsidR="003B3966" w:rsidRPr="00EB7BFD">
        <w:rPr>
          <w:spacing w:val="-1"/>
          <w:sz w:val="24"/>
          <w:szCs w:val="24"/>
        </w:rPr>
        <w:t>e</w:t>
      </w:r>
      <w:r w:rsidR="003B3966" w:rsidRPr="00EB7BFD">
        <w:rPr>
          <w:spacing w:val="1"/>
          <w:sz w:val="24"/>
          <w:szCs w:val="24"/>
        </w:rPr>
        <w:t>e</w:t>
      </w:r>
      <w:r w:rsidR="003B3966" w:rsidRPr="00EB7BFD">
        <w:rPr>
          <w:sz w:val="24"/>
          <w:szCs w:val="24"/>
        </w:rPr>
        <w:t>rs</w:t>
      </w:r>
      <w:r w:rsidR="003B3966" w:rsidRPr="00EB7BFD">
        <w:rPr>
          <w:spacing w:val="26"/>
          <w:sz w:val="24"/>
          <w:szCs w:val="24"/>
        </w:rPr>
        <w:t xml:space="preserve"> </w:t>
      </w:r>
      <w:r w:rsidR="003B3966" w:rsidRPr="00EB7BFD">
        <w:rPr>
          <w:sz w:val="24"/>
          <w:szCs w:val="24"/>
        </w:rPr>
        <w:t>by</w:t>
      </w:r>
      <w:r w:rsidR="003B3966" w:rsidRPr="00EB7BFD">
        <w:rPr>
          <w:spacing w:val="26"/>
          <w:sz w:val="24"/>
          <w:szCs w:val="24"/>
        </w:rPr>
        <w:t xml:space="preserve"> </w:t>
      </w:r>
      <w:r w:rsidR="003B3966" w:rsidRPr="00EB7BFD">
        <w:rPr>
          <w:sz w:val="24"/>
          <w:szCs w:val="24"/>
        </w:rPr>
        <w:t>providing</w:t>
      </w:r>
      <w:r w:rsidR="003B3966" w:rsidRPr="00EB7BFD">
        <w:rPr>
          <w:spacing w:val="26"/>
          <w:sz w:val="24"/>
          <w:szCs w:val="24"/>
        </w:rPr>
        <w:t xml:space="preserve"> </w:t>
      </w:r>
      <w:r w:rsidR="003B3966" w:rsidRPr="00EB7BFD">
        <w:rPr>
          <w:sz w:val="24"/>
          <w:szCs w:val="24"/>
        </w:rPr>
        <w:t>them</w:t>
      </w:r>
      <w:r w:rsidR="003B3966" w:rsidRPr="00EB7BFD">
        <w:rPr>
          <w:spacing w:val="26"/>
          <w:sz w:val="24"/>
          <w:szCs w:val="24"/>
        </w:rPr>
        <w:t xml:space="preserve"> </w:t>
      </w:r>
      <w:r w:rsidR="003B3966" w:rsidRPr="00EB7BFD">
        <w:rPr>
          <w:sz w:val="24"/>
          <w:szCs w:val="24"/>
        </w:rPr>
        <w:t>w</w:t>
      </w:r>
      <w:r w:rsidR="003B3966" w:rsidRPr="00EB7BFD">
        <w:rPr>
          <w:spacing w:val="2"/>
          <w:sz w:val="24"/>
          <w:szCs w:val="24"/>
        </w:rPr>
        <w:t>i</w:t>
      </w:r>
      <w:r w:rsidR="003B3966" w:rsidRPr="00EB7BFD">
        <w:rPr>
          <w:sz w:val="24"/>
          <w:szCs w:val="24"/>
        </w:rPr>
        <w:t>th v</w:t>
      </w:r>
      <w:r w:rsidR="003B3966" w:rsidRPr="00EB7BFD">
        <w:rPr>
          <w:spacing w:val="-1"/>
          <w:sz w:val="24"/>
          <w:szCs w:val="24"/>
        </w:rPr>
        <w:t>a</w:t>
      </w:r>
      <w:r w:rsidR="003B3966" w:rsidRPr="00EB7BFD">
        <w:rPr>
          <w:sz w:val="24"/>
          <w:szCs w:val="24"/>
        </w:rPr>
        <w:t>luable</w:t>
      </w:r>
      <w:r w:rsidR="003B3966" w:rsidRPr="00EB7BFD">
        <w:rPr>
          <w:spacing w:val="1"/>
          <w:sz w:val="24"/>
          <w:szCs w:val="24"/>
        </w:rPr>
        <w:t xml:space="preserve"> </w:t>
      </w:r>
      <w:r w:rsidR="003B3966" w:rsidRPr="00EB7BFD">
        <w:rPr>
          <w:sz w:val="24"/>
          <w:szCs w:val="24"/>
        </w:rPr>
        <w:t>pr</w:t>
      </w:r>
      <w:r w:rsidR="003B3966" w:rsidRPr="00EB7BFD">
        <w:rPr>
          <w:spacing w:val="-2"/>
          <w:sz w:val="24"/>
          <w:szCs w:val="24"/>
        </w:rPr>
        <w:t>a</w:t>
      </w:r>
      <w:r w:rsidR="003B3966" w:rsidRPr="00EB7BFD">
        <w:rPr>
          <w:spacing w:val="-1"/>
          <w:sz w:val="24"/>
          <w:szCs w:val="24"/>
        </w:rPr>
        <w:t>c</w:t>
      </w:r>
      <w:r w:rsidR="003B3966" w:rsidRPr="00EB7BFD">
        <w:rPr>
          <w:sz w:val="24"/>
          <w:szCs w:val="24"/>
        </w:rPr>
        <w:t>t</w:t>
      </w:r>
      <w:r w:rsidR="003B3966" w:rsidRPr="00EB7BFD">
        <w:rPr>
          <w:spacing w:val="1"/>
          <w:sz w:val="24"/>
          <w:szCs w:val="24"/>
        </w:rPr>
        <w:t>ic</w:t>
      </w:r>
      <w:r w:rsidR="003B3966" w:rsidRPr="00EB7BFD">
        <w:rPr>
          <w:spacing w:val="-1"/>
          <w:sz w:val="24"/>
          <w:szCs w:val="24"/>
        </w:rPr>
        <w:t>a</w:t>
      </w:r>
      <w:r w:rsidR="003B3966" w:rsidRPr="00EB7BFD">
        <w:rPr>
          <w:sz w:val="24"/>
          <w:szCs w:val="24"/>
        </w:rPr>
        <w:t>l</w:t>
      </w:r>
      <w:r w:rsidR="003B3966" w:rsidRPr="00EB7BFD">
        <w:rPr>
          <w:spacing w:val="3"/>
          <w:sz w:val="24"/>
          <w:szCs w:val="24"/>
        </w:rPr>
        <w:t xml:space="preserve"> </w:t>
      </w:r>
      <w:r w:rsidR="003B3966" w:rsidRPr="00EB7BFD">
        <w:rPr>
          <w:spacing w:val="-1"/>
          <w:sz w:val="24"/>
          <w:szCs w:val="24"/>
        </w:rPr>
        <w:t>e</w:t>
      </w:r>
      <w:r w:rsidR="003B3966" w:rsidRPr="00EB7BFD">
        <w:rPr>
          <w:sz w:val="24"/>
          <w:szCs w:val="24"/>
        </w:rPr>
        <w:t>xp</w:t>
      </w:r>
      <w:r w:rsidR="003B3966" w:rsidRPr="00EB7BFD">
        <w:rPr>
          <w:spacing w:val="-1"/>
          <w:sz w:val="24"/>
          <w:szCs w:val="24"/>
        </w:rPr>
        <w:t>e</w:t>
      </w:r>
      <w:r w:rsidR="003B3966" w:rsidRPr="00EB7BFD">
        <w:rPr>
          <w:sz w:val="24"/>
          <w:szCs w:val="24"/>
        </w:rPr>
        <w:t>r</w:t>
      </w:r>
      <w:r w:rsidR="003B3966" w:rsidRPr="00EB7BFD">
        <w:rPr>
          <w:spacing w:val="2"/>
          <w:sz w:val="24"/>
          <w:szCs w:val="24"/>
        </w:rPr>
        <w:t>i</w:t>
      </w:r>
      <w:r w:rsidR="003B3966" w:rsidRPr="00EB7BFD">
        <w:rPr>
          <w:spacing w:val="-1"/>
          <w:sz w:val="24"/>
          <w:szCs w:val="24"/>
        </w:rPr>
        <w:t>e</w:t>
      </w:r>
      <w:r w:rsidR="003B3966" w:rsidRPr="00EB7BFD">
        <w:rPr>
          <w:sz w:val="24"/>
          <w:szCs w:val="24"/>
        </w:rPr>
        <w:t>n</w:t>
      </w:r>
      <w:r w:rsidR="003B3966" w:rsidRPr="00EB7BFD">
        <w:rPr>
          <w:spacing w:val="-1"/>
          <w:sz w:val="24"/>
          <w:szCs w:val="24"/>
        </w:rPr>
        <w:t>ce</w:t>
      </w:r>
      <w:r w:rsidR="003B3966" w:rsidRPr="00EB7BFD">
        <w:rPr>
          <w:sz w:val="24"/>
          <w:szCs w:val="24"/>
        </w:rPr>
        <w:t>.</w:t>
      </w:r>
      <w:r w:rsidR="003B3966" w:rsidRPr="00EB7BFD">
        <w:rPr>
          <w:spacing w:val="5"/>
          <w:sz w:val="24"/>
          <w:szCs w:val="24"/>
        </w:rPr>
        <w:t xml:space="preserve"> </w:t>
      </w:r>
      <w:r w:rsidR="003B3966" w:rsidRPr="00EB7BFD">
        <w:rPr>
          <w:spacing w:val="-3"/>
          <w:sz w:val="24"/>
          <w:szCs w:val="24"/>
        </w:rPr>
        <w:t>I</w:t>
      </w:r>
      <w:r w:rsidR="003B3966" w:rsidRPr="00EB7BFD">
        <w:rPr>
          <w:sz w:val="24"/>
          <w:szCs w:val="24"/>
        </w:rPr>
        <w:t>n</w:t>
      </w:r>
      <w:r w:rsidR="003B3966" w:rsidRPr="00EB7BFD">
        <w:rPr>
          <w:spacing w:val="2"/>
          <w:sz w:val="24"/>
          <w:szCs w:val="24"/>
        </w:rPr>
        <w:t xml:space="preserve"> </w:t>
      </w:r>
      <w:r w:rsidR="003B3966" w:rsidRPr="00EB7BFD">
        <w:rPr>
          <w:spacing w:val="-1"/>
          <w:sz w:val="24"/>
          <w:szCs w:val="24"/>
        </w:rPr>
        <w:t>a</w:t>
      </w:r>
      <w:r w:rsidR="003B3966" w:rsidRPr="00EB7BFD">
        <w:rPr>
          <w:sz w:val="24"/>
          <w:szCs w:val="24"/>
        </w:rPr>
        <w:t>ddi</w:t>
      </w:r>
      <w:r w:rsidR="003B3966" w:rsidRPr="00EB7BFD">
        <w:rPr>
          <w:spacing w:val="1"/>
          <w:sz w:val="24"/>
          <w:szCs w:val="24"/>
        </w:rPr>
        <w:t>t</w:t>
      </w:r>
      <w:r w:rsidR="003B3966" w:rsidRPr="00EB7BFD">
        <w:rPr>
          <w:sz w:val="24"/>
          <w:szCs w:val="24"/>
        </w:rPr>
        <w:t>ion</w:t>
      </w:r>
      <w:r w:rsidR="003B3966" w:rsidRPr="00EB7BFD">
        <w:rPr>
          <w:spacing w:val="3"/>
          <w:sz w:val="24"/>
          <w:szCs w:val="24"/>
        </w:rPr>
        <w:t xml:space="preserve"> </w:t>
      </w:r>
      <w:r w:rsidR="003B3966" w:rsidRPr="00EB7BFD">
        <w:rPr>
          <w:sz w:val="24"/>
          <w:szCs w:val="24"/>
        </w:rPr>
        <w:t>to</w:t>
      </w:r>
      <w:r w:rsidR="003B3966" w:rsidRPr="00EB7BFD">
        <w:rPr>
          <w:spacing w:val="3"/>
          <w:sz w:val="24"/>
          <w:szCs w:val="24"/>
        </w:rPr>
        <w:t xml:space="preserve"> </w:t>
      </w:r>
      <w:r w:rsidR="003B3966" w:rsidRPr="00EB7BFD">
        <w:rPr>
          <w:sz w:val="24"/>
          <w:szCs w:val="24"/>
        </w:rPr>
        <w:t>le</w:t>
      </w:r>
      <w:r w:rsidR="003B3966" w:rsidRPr="00EB7BFD">
        <w:rPr>
          <w:spacing w:val="-1"/>
          <w:sz w:val="24"/>
          <w:szCs w:val="24"/>
        </w:rPr>
        <w:t>a</w:t>
      </w:r>
      <w:r w:rsidR="003B3966" w:rsidRPr="00EB7BFD">
        <w:rPr>
          <w:sz w:val="24"/>
          <w:szCs w:val="24"/>
        </w:rPr>
        <w:t>rning</w:t>
      </w:r>
      <w:r w:rsidR="003B3966" w:rsidRPr="00EB7BFD">
        <w:rPr>
          <w:spacing w:val="2"/>
          <w:sz w:val="24"/>
          <w:szCs w:val="24"/>
        </w:rPr>
        <w:t xml:space="preserve"> </w:t>
      </w:r>
      <w:r w:rsidR="003B3966" w:rsidRPr="00EB7BFD">
        <w:rPr>
          <w:sz w:val="24"/>
          <w:szCs w:val="24"/>
        </w:rPr>
        <w:t>jo</w:t>
      </w:r>
      <w:r w:rsidR="003B3966" w:rsidRPr="00EB7BFD">
        <w:rPr>
          <w:spacing w:val="4"/>
          <w:sz w:val="24"/>
          <w:szCs w:val="24"/>
        </w:rPr>
        <w:t>b</w:t>
      </w:r>
      <w:r w:rsidR="003B3966" w:rsidRPr="00EB7BFD">
        <w:rPr>
          <w:spacing w:val="-1"/>
          <w:sz w:val="24"/>
          <w:szCs w:val="24"/>
        </w:rPr>
        <w:t>-</w:t>
      </w:r>
      <w:r w:rsidR="003B3966" w:rsidRPr="00EB7BFD">
        <w:rPr>
          <w:sz w:val="24"/>
          <w:szCs w:val="24"/>
        </w:rPr>
        <w:t>sp</w:t>
      </w:r>
      <w:r w:rsidR="003B3966" w:rsidRPr="00EB7BFD">
        <w:rPr>
          <w:spacing w:val="-1"/>
          <w:sz w:val="24"/>
          <w:szCs w:val="24"/>
        </w:rPr>
        <w:t>ec</w:t>
      </w:r>
      <w:r w:rsidR="003B3966" w:rsidRPr="00EB7BFD">
        <w:rPr>
          <w:sz w:val="24"/>
          <w:szCs w:val="24"/>
        </w:rPr>
        <w:t>ific</w:t>
      </w:r>
      <w:r w:rsidR="003B3966" w:rsidRPr="00EB7BFD">
        <w:rPr>
          <w:spacing w:val="1"/>
          <w:sz w:val="24"/>
          <w:szCs w:val="24"/>
        </w:rPr>
        <w:t xml:space="preserve"> </w:t>
      </w:r>
      <w:r w:rsidR="003B3966" w:rsidRPr="00EB7BFD">
        <w:rPr>
          <w:sz w:val="24"/>
          <w:szCs w:val="24"/>
        </w:rPr>
        <w:t>knowl</w:t>
      </w:r>
      <w:r w:rsidR="003B3966" w:rsidRPr="00EB7BFD">
        <w:rPr>
          <w:spacing w:val="-1"/>
          <w:sz w:val="24"/>
          <w:szCs w:val="24"/>
        </w:rPr>
        <w:t>e</w:t>
      </w:r>
      <w:r w:rsidR="003B3966" w:rsidRPr="00EB7BFD">
        <w:rPr>
          <w:sz w:val="24"/>
          <w:szCs w:val="24"/>
        </w:rPr>
        <w:t>dge</w:t>
      </w:r>
      <w:r w:rsidR="003B3966" w:rsidRPr="00EB7BFD">
        <w:rPr>
          <w:spacing w:val="1"/>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2"/>
          <w:sz w:val="24"/>
          <w:szCs w:val="24"/>
        </w:rPr>
        <w:t xml:space="preserve"> </w:t>
      </w:r>
      <w:r w:rsidR="003B3966" w:rsidRPr="00EB7BFD">
        <w:rPr>
          <w:sz w:val="24"/>
          <w:szCs w:val="24"/>
        </w:rPr>
        <w:t>ski</w:t>
      </w:r>
      <w:r w:rsidR="003B3966" w:rsidRPr="00EB7BFD">
        <w:rPr>
          <w:spacing w:val="1"/>
          <w:sz w:val="24"/>
          <w:szCs w:val="24"/>
        </w:rPr>
        <w:t>l</w:t>
      </w:r>
      <w:r w:rsidR="003B3966" w:rsidRPr="00EB7BFD">
        <w:rPr>
          <w:sz w:val="24"/>
          <w:szCs w:val="24"/>
        </w:rPr>
        <w:t>ls, in</w:t>
      </w:r>
      <w:r w:rsidR="003B3966" w:rsidRPr="00EB7BFD">
        <w:rPr>
          <w:spacing w:val="1"/>
          <w:sz w:val="24"/>
          <w:szCs w:val="24"/>
        </w:rPr>
        <w:t>t</w:t>
      </w:r>
      <w:r w:rsidR="003B3966" w:rsidRPr="00EB7BFD">
        <w:rPr>
          <w:spacing w:val="-1"/>
          <w:sz w:val="24"/>
          <w:szCs w:val="24"/>
        </w:rPr>
        <w:t>e</w:t>
      </w:r>
      <w:r w:rsidR="003B3966" w:rsidRPr="00EB7BFD">
        <w:rPr>
          <w:sz w:val="24"/>
          <w:szCs w:val="24"/>
        </w:rPr>
        <w:t>rns</w:t>
      </w:r>
      <w:r w:rsidR="003B3966" w:rsidRPr="00EB7BFD">
        <w:rPr>
          <w:spacing w:val="2"/>
          <w:sz w:val="24"/>
          <w:szCs w:val="24"/>
        </w:rPr>
        <w:t xml:space="preserve"> </w:t>
      </w:r>
      <w:r w:rsidR="003B3966" w:rsidRPr="00EB7BFD">
        <w:rPr>
          <w:spacing w:val="-1"/>
          <w:sz w:val="24"/>
          <w:szCs w:val="24"/>
        </w:rPr>
        <w:t>a</w:t>
      </w:r>
      <w:r w:rsidR="003B3966" w:rsidRPr="00EB7BFD">
        <w:rPr>
          <w:spacing w:val="-2"/>
          <w:sz w:val="24"/>
          <w:szCs w:val="24"/>
        </w:rPr>
        <w:t>l</w:t>
      </w:r>
      <w:r w:rsidR="003B3966" w:rsidRPr="00EB7BFD">
        <w:rPr>
          <w:sz w:val="24"/>
          <w:szCs w:val="24"/>
        </w:rPr>
        <w:t xml:space="preserve">so </w:t>
      </w:r>
      <w:r w:rsidR="003B3966" w:rsidRPr="00EB7BFD">
        <w:rPr>
          <w:spacing w:val="-1"/>
          <w:sz w:val="24"/>
          <w:szCs w:val="24"/>
        </w:rPr>
        <w:t>ac</w:t>
      </w:r>
      <w:r w:rsidR="003B3966" w:rsidRPr="00EB7BFD">
        <w:rPr>
          <w:sz w:val="24"/>
          <w:szCs w:val="24"/>
        </w:rPr>
        <w:t>quire</w:t>
      </w:r>
      <w:r w:rsidR="003B3966" w:rsidRPr="00EB7BFD">
        <w:rPr>
          <w:spacing w:val="3"/>
          <w:sz w:val="24"/>
          <w:szCs w:val="24"/>
        </w:rPr>
        <w:t xml:space="preserve"> </w:t>
      </w:r>
      <w:r w:rsidR="003B3966" w:rsidRPr="00EB7BFD">
        <w:rPr>
          <w:spacing w:val="-1"/>
          <w:sz w:val="24"/>
          <w:szCs w:val="24"/>
        </w:rPr>
        <w:t>e</w:t>
      </w:r>
      <w:r w:rsidR="003B3966" w:rsidRPr="00EB7BFD">
        <w:rPr>
          <w:sz w:val="24"/>
          <w:szCs w:val="24"/>
        </w:rPr>
        <w:t>mp</w:t>
      </w:r>
      <w:r w:rsidR="003B3966" w:rsidRPr="00EB7BFD">
        <w:rPr>
          <w:spacing w:val="1"/>
          <w:sz w:val="24"/>
          <w:szCs w:val="24"/>
        </w:rPr>
        <w:t>l</w:t>
      </w:r>
      <w:r w:rsidR="003B3966" w:rsidRPr="00EB7BFD">
        <w:rPr>
          <w:sz w:val="24"/>
          <w:szCs w:val="24"/>
        </w:rPr>
        <w:t>oy</w:t>
      </w:r>
      <w:r w:rsidR="003B3966" w:rsidRPr="00EB7BFD">
        <w:rPr>
          <w:spacing w:val="-1"/>
          <w:sz w:val="24"/>
          <w:szCs w:val="24"/>
        </w:rPr>
        <w:t>e</w:t>
      </w:r>
      <w:r w:rsidR="003B3966" w:rsidRPr="00EB7BFD">
        <w:rPr>
          <w:sz w:val="24"/>
          <w:szCs w:val="24"/>
        </w:rPr>
        <w:t>r</w:t>
      </w:r>
      <w:r w:rsidR="003B3966" w:rsidRPr="00EB7BFD">
        <w:rPr>
          <w:spacing w:val="3"/>
          <w:sz w:val="24"/>
          <w:szCs w:val="24"/>
        </w:rPr>
        <w:t xml:space="preserve"> </w:t>
      </w:r>
      <w:r w:rsidR="003B3966" w:rsidRPr="00EB7BFD">
        <w:rPr>
          <w:sz w:val="24"/>
          <w:szCs w:val="24"/>
        </w:rPr>
        <w:t>wo</w:t>
      </w:r>
      <w:r w:rsidR="003B3966" w:rsidRPr="00EB7BFD">
        <w:rPr>
          <w:spacing w:val="-1"/>
          <w:sz w:val="24"/>
          <w:szCs w:val="24"/>
        </w:rPr>
        <w:t>r</w:t>
      </w:r>
      <w:r w:rsidR="003B3966" w:rsidRPr="00EB7BFD">
        <w:rPr>
          <w:spacing w:val="2"/>
          <w:sz w:val="24"/>
          <w:szCs w:val="24"/>
        </w:rPr>
        <w:t>k</w:t>
      </w:r>
      <w:r w:rsidR="003B3966" w:rsidRPr="00EB7BFD">
        <w:rPr>
          <w:sz w:val="24"/>
          <w:szCs w:val="24"/>
        </w:rPr>
        <w:t>pla</w:t>
      </w:r>
      <w:r w:rsidR="003B3966" w:rsidRPr="00EB7BFD">
        <w:rPr>
          <w:spacing w:val="-1"/>
          <w:sz w:val="24"/>
          <w:szCs w:val="24"/>
        </w:rPr>
        <w:t>c</w:t>
      </w:r>
      <w:r w:rsidR="003B3966" w:rsidRPr="00EB7BFD">
        <w:rPr>
          <w:sz w:val="24"/>
          <w:szCs w:val="24"/>
        </w:rPr>
        <w:t>e ski</w:t>
      </w:r>
      <w:r w:rsidR="003B3966" w:rsidRPr="00EB7BFD">
        <w:rPr>
          <w:spacing w:val="1"/>
          <w:sz w:val="24"/>
          <w:szCs w:val="24"/>
        </w:rPr>
        <w:t>l</w:t>
      </w:r>
      <w:r w:rsidR="003B3966" w:rsidRPr="00EB7BFD">
        <w:rPr>
          <w:sz w:val="24"/>
          <w:szCs w:val="24"/>
        </w:rPr>
        <w:t>ls</w:t>
      </w:r>
      <w:r w:rsidR="003B3966" w:rsidRPr="00EB7BFD">
        <w:rPr>
          <w:spacing w:val="2"/>
          <w:sz w:val="24"/>
          <w:szCs w:val="24"/>
        </w:rPr>
        <w:t xml:space="preserve"> </w:t>
      </w:r>
      <w:r w:rsidR="003B3966" w:rsidRPr="00EB7BFD">
        <w:rPr>
          <w:sz w:val="24"/>
          <w:szCs w:val="24"/>
        </w:rPr>
        <w:t>su</w:t>
      </w:r>
      <w:r w:rsidR="003B3966" w:rsidRPr="00EB7BFD">
        <w:rPr>
          <w:spacing w:val="-1"/>
          <w:sz w:val="24"/>
          <w:szCs w:val="24"/>
        </w:rPr>
        <w:t>c</w:t>
      </w:r>
      <w:r w:rsidR="003B3966" w:rsidRPr="00EB7BFD">
        <w:rPr>
          <w:sz w:val="24"/>
          <w:szCs w:val="24"/>
        </w:rPr>
        <w:t>h</w:t>
      </w:r>
      <w:r w:rsidR="003B3966" w:rsidRPr="00EB7BFD">
        <w:rPr>
          <w:spacing w:val="4"/>
          <w:sz w:val="24"/>
          <w:szCs w:val="24"/>
        </w:rPr>
        <w:t xml:space="preserve"> </w:t>
      </w:r>
      <w:r w:rsidR="003B3966" w:rsidRPr="00EB7BFD">
        <w:rPr>
          <w:spacing w:val="-1"/>
          <w:sz w:val="24"/>
          <w:szCs w:val="24"/>
        </w:rPr>
        <w:t>a</w:t>
      </w:r>
      <w:r w:rsidR="003B3966" w:rsidRPr="00EB7BFD">
        <w:rPr>
          <w:sz w:val="24"/>
          <w:szCs w:val="24"/>
        </w:rPr>
        <w:t>s</w:t>
      </w:r>
      <w:r w:rsidR="003B3966" w:rsidRPr="00EB7BFD">
        <w:rPr>
          <w:spacing w:val="1"/>
          <w:sz w:val="24"/>
          <w:szCs w:val="24"/>
        </w:rPr>
        <w:t xml:space="preserve"> c</w:t>
      </w:r>
      <w:r w:rsidR="003B3966" w:rsidRPr="00EB7BFD">
        <w:rPr>
          <w:sz w:val="24"/>
          <w:szCs w:val="24"/>
        </w:rPr>
        <w:t>om</w:t>
      </w:r>
      <w:r w:rsidR="003B3966" w:rsidRPr="00EB7BFD">
        <w:rPr>
          <w:spacing w:val="1"/>
          <w:sz w:val="24"/>
          <w:szCs w:val="24"/>
        </w:rPr>
        <w:t>m</w:t>
      </w:r>
      <w:r w:rsidR="003B3966" w:rsidRPr="00EB7BFD">
        <w:rPr>
          <w:sz w:val="24"/>
          <w:szCs w:val="24"/>
        </w:rPr>
        <w:t>unic</w:t>
      </w:r>
      <w:r w:rsidR="003B3966" w:rsidRPr="00EB7BFD">
        <w:rPr>
          <w:spacing w:val="-1"/>
          <w:sz w:val="24"/>
          <w:szCs w:val="24"/>
        </w:rPr>
        <w:t>a</w:t>
      </w:r>
      <w:r w:rsidR="003B3966" w:rsidRPr="00EB7BFD">
        <w:rPr>
          <w:sz w:val="24"/>
          <w:szCs w:val="24"/>
        </w:rPr>
        <w:t>t</w:t>
      </w:r>
      <w:r w:rsidR="003B3966" w:rsidRPr="00EB7BFD">
        <w:rPr>
          <w:spacing w:val="1"/>
          <w:sz w:val="24"/>
          <w:szCs w:val="24"/>
        </w:rPr>
        <w:t>i</w:t>
      </w:r>
      <w:r w:rsidR="003B3966" w:rsidRPr="00EB7BFD">
        <w:rPr>
          <w:sz w:val="24"/>
          <w:szCs w:val="24"/>
        </w:rPr>
        <w:t>on,</w:t>
      </w:r>
      <w:r w:rsidR="003B3966" w:rsidRPr="00EB7BFD">
        <w:rPr>
          <w:spacing w:val="1"/>
          <w:sz w:val="24"/>
          <w:szCs w:val="24"/>
        </w:rPr>
        <w:t xml:space="preserve"> </w:t>
      </w:r>
      <w:r w:rsidR="003B3966" w:rsidRPr="00EB7BFD">
        <w:rPr>
          <w:sz w:val="24"/>
          <w:szCs w:val="24"/>
        </w:rPr>
        <w:t>te</w:t>
      </w:r>
      <w:r w:rsidR="003B3966" w:rsidRPr="00EB7BFD">
        <w:rPr>
          <w:spacing w:val="-1"/>
          <w:sz w:val="24"/>
          <w:szCs w:val="24"/>
        </w:rPr>
        <w:t>a</w:t>
      </w:r>
      <w:r w:rsidR="003B3966" w:rsidRPr="00EB7BFD">
        <w:rPr>
          <w:sz w:val="24"/>
          <w:szCs w:val="24"/>
        </w:rPr>
        <w:t>mwo</w:t>
      </w:r>
      <w:r w:rsidR="003B3966" w:rsidRPr="00EB7BFD">
        <w:rPr>
          <w:spacing w:val="1"/>
          <w:sz w:val="24"/>
          <w:szCs w:val="24"/>
        </w:rPr>
        <w:t>r</w:t>
      </w:r>
      <w:r w:rsidR="003B3966" w:rsidRPr="00EB7BFD">
        <w:rPr>
          <w:sz w:val="24"/>
          <w:szCs w:val="24"/>
        </w:rPr>
        <w:t>k,</w:t>
      </w:r>
      <w:r w:rsidR="003B3966" w:rsidRPr="00EB7BFD">
        <w:rPr>
          <w:spacing w:val="1"/>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1"/>
          <w:sz w:val="24"/>
          <w:szCs w:val="24"/>
        </w:rPr>
        <w:t xml:space="preserve"> </w:t>
      </w:r>
      <w:r w:rsidR="003B3966" w:rsidRPr="00EB7BFD">
        <w:rPr>
          <w:sz w:val="24"/>
          <w:szCs w:val="24"/>
        </w:rPr>
        <w:t>t</w:t>
      </w:r>
      <w:r w:rsidR="003B3966" w:rsidRPr="00EB7BFD">
        <w:rPr>
          <w:spacing w:val="1"/>
          <w:sz w:val="24"/>
          <w:szCs w:val="24"/>
        </w:rPr>
        <w:t>i</w:t>
      </w:r>
      <w:r w:rsidR="003B3966" w:rsidRPr="00EB7BFD">
        <w:rPr>
          <w:sz w:val="24"/>
          <w:szCs w:val="24"/>
        </w:rPr>
        <w:t>me</w:t>
      </w:r>
      <w:r w:rsidR="003B3966" w:rsidRPr="00EB7BFD">
        <w:rPr>
          <w:spacing w:val="1"/>
          <w:sz w:val="24"/>
          <w:szCs w:val="24"/>
        </w:rPr>
        <w:t xml:space="preserve"> </w:t>
      </w:r>
      <w:r w:rsidR="003B3966" w:rsidRPr="00EB7BFD">
        <w:rPr>
          <w:sz w:val="24"/>
          <w:szCs w:val="24"/>
        </w:rPr>
        <w:t>man</w:t>
      </w:r>
      <w:r w:rsidR="003B3966" w:rsidRPr="00EB7BFD">
        <w:rPr>
          <w:spacing w:val="-1"/>
          <w:sz w:val="24"/>
          <w:szCs w:val="24"/>
        </w:rPr>
        <w:t>a</w:t>
      </w:r>
      <w:r w:rsidR="003B3966" w:rsidRPr="00EB7BFD">
        <w:rPr>
          <w:spacing w:val="2"/>
          <w:sz w:val="24"/>
          <w:szCs w:val="24"/>
        </w:rPr>
        <w:t>g</w:t>
      </w:r>
      <w:r w:rsidR="003B3966" w:rsidRPr="00EB7BFD">
        <w:rPr>
          <w:spacing w:val="-1"/>
          <w:sz w:val="24"/>
          <w:szCs w:val="24"/>
        </w:rPr>
        <w:t>e</w:t>
      </w:r>
      <w:r w:rsidR="003B3966" w:rsidRPr="00EB7BFD">
        <w:rPr>
          <w:sz w:val="24"/>
          <w:szCs w:val="24"/>
        </w:rPr>
        <w:t>m</w:t>
      </w:r>
      <w:r w:rsidR="003B3966" w:rsidRPr="00EB7BFD">
        <w:rPr>
          <w:spacing w:val="2"/>
          <w:sz w:val="24"/>
          <w:szCs w:val="24"/>
        </w:rPr>
        <w:t>e</w:t>
      </w:r>
      <w:r w:rsidR="003B3966" w:rsidRPr="00EB7BFD">
        <w:rPr>
          <w:sz w:val="24"/>
          <w:szCs w:val="24"/>
        </w:rPr>
        <w:t xml:space="preserve">nt. </w:t>
      </w:r>
      <w:r w:rsidR="003B3966" w:rsidRPr="00EB7BFD">
        <w:rPr>
          <w:spacing w:val="-3"/>
          <w:sz w:val="24"/>
          <w:szCs w:val="24"/>
        </w:rPr>
        <w:t>I</w:t>
      </w:r>
      <w:r w:rsidR="003B3966" w:rsidRPr="00EB7BFD">
        <w:rPr>
          <w:sz w:val="24"/>
          <w:szCs w:val="24"/>
        </w:rPr>
        <w:t>nt</w:t>
      </w:r>
      <w:r w:rsidR="003B3966" w:rsidRPr="00EB7BFD">
        <w:rPr>
          <w:spacing w:val="2"/>
          <w:sz w:val="24"/>
          <w:szCs w:val="24"/>
        </w:rPr>
        <w:t>e</w:t>
      </w:r>
      <w:r w:rsidR="003B3966" w:rsidRPr="00EB7BFD">
        <w:rPr>
          <w:sz w:val="24"/>
          <w:szCs w:val="24"/>
        </w:rPr>
        <w:t>rnships</w:t>
      </w:r>
      <w:r w:rsidR="003B3966" w:rsidRPr="00EB7BFD">
        <w:rPr>
          <w:spacing w:val="1"/>
          <w:sz w:val="24"/>
          <w:szCs w:val="24"/>
        </w:rPr>
        <w:t xml:space="preserve"> c</w:t>
      </w:r>
      <w:r w:rsidR="003B3966" w:rsidRPr="00EB7BFD">
        <w:rPr>
          <w:spacing w:val="-1"/>
          <w:sz w:val="24"/>
          <w:szCs w:val="24"/>
        </w:rPr>
        <w:t>a</w:t>
      </w:r>
      <w:r w:rsidR="003B3966" w:rsidRPr="00EB7BFD">
        <w:rPr>
          <w:sz w:val="24"/>
          <w:szCs w:val="24"/>
        </w:rPr>
        <w:t>n</w:t>
      </w:r>
      <w:r w:rsidR="003B3966" w:rsidRPr="00EB7BFD">
        <w:rPr>
          <w:spacing w:val="1"/>
          <w:sz w:val="24"/>
          <w:szCs w:val="24"/>
        </w:rPr>
        <w:t xml:space="preserve"> a</w:t>
      </w:r>
      <w:r w:rsidR="003B3966" w:rsidRPr="00EB7BFD">
        <w:rPr>
          <w:spacing w:val="-1"/>
          <w:sz w:val="24"/>
          <w:szCs w:val="24"/>
        </w:rPr>
        <w:t>c</w:t>
      </w:r>
      <w:r w:rsidR="003B3966" w:rsidRPr="00EB7BFD">
        <w:rPr>
          <w:sz w:val="24"/>
          <w:szCs w:val="24"/>
        </w:rPr>
        <w:t>t</w:t>
      </w:r>
      <w:r w:rsidR="003B3966" w:rsidRPr="00EB7BFD">
        <w:rPr>
          <w:spacing w:val="2"/>
          <w:sz w:val="24"/>
          <w:szCs w:val="24"/>
        </w:rPr>
        <w:t xml:space="preserve"> </w:t>
      </w:r>
      <w:r w:rsidR="003B3966" w:rsidRPr="00EB7BFD">
        <w:rPr>
          <w:spacing w:val="-1"/>
          <w:sz w:val="24"/>
          <w:szCs w:val="24"/>
        </w:rPr>
        <w:t>a</w:t>
      </w:r>
      <w:r w:rsidR="003B3966" w:rsidRPr="00EB7BFD">
        <w:rPr>
          <w:sz w:val="24"/>
          <w:szCs w:val="24"/>
        </w:rPr>
        <w:t>s</w:t>
      </w:r>
      <w:r w:rsidR="003B3966" w:rsidRPr="00EB7BFD">
        <w:rPr>
          <w:spacing w:val="4"/>
          <w:sz w:val="24"/>
          <w:szCs w:val="24"/>
        </w:rPr>
        <w:t xml:space="preserve"> </w:t>
      </w:r>
      <w:r w:rsidR="003B3966" w:rsidRPr="00EB7BFD">
        <w:rPr>
          <w:sz w:val="24"/>
          <w:szCs w:val="24"/>
        </w:rPr>
        <w:t xml:space="preserve">a </w:t>
      </w:r>
      <w:r w:rsidR="003B3966" w:rsidRPr="00EB7BFD">
        <w:rPr>
          <w:spacing w:val="2"/>
          <w:sz w:val="24"/>
          <w:szCs w:val="24"/>
        </w:rPr>
        <w:t>s</w:t>
      </w:r>
      <w:r w:rsidR="003B3966" w:rsidRPr="00EB7BFD">
        <w:rPr>
          <w:sz w:val="24"/>
          <w:szCs w:val="24"/>
        </w:rPr>
        <w:t>tepping</w:t>
      </w:r>
      <w:r w:rsidR="003B3966" w:rsidRPr="00EB7BFD">
        <w:rPr>
          <w:spacing w:val="1"/>
          <w:sz w:val="24"/>
          <w:szCs w:val="24"/>
        </w:rPr>
        <w:t xml:space="preserve"> </w:t>
      </w:r>
      <w:r w:rsidR="003B3966" w:rsidRPr="00EB7BFD">
        <w:rPr>
          <w:sz w:val="24"/>
          <w:szCs w:val="24"/>
        </w:rPr>
        <w:t>stone</w:t>
      </w:r>
      <w:r w:rsidR="003B3966" w:rsidRPr="00EB7BFD">
        <w:rPr>
          <w:spacing w:val="1"/>
          <w:sz w:val="24"/>
          <w:szCs w:val="24"/>
        </w:rPr>
        <w:t xml:space="preserve"> </w:t>
      </w:r>
      <w:r w:rsidR="003B3966" w:rsidRPr="00EB7BFD">
        <w:rPr>
          <w:sz w:val="24"/>
          <w:szCs w:val="24"/>
        </w:rPr>
        <w:t>for</w:t>
      </w:r>
      <w:r w:rsidR="003B3966" w:rsidRPr="00EB7BFD">
        <w:rPr>
          <w:spacing w:val="2"/>
          <w:sz w:val="24"/>
          <w:szCs w:val="24"/>
        </w:rPr>
        <w:t xml:space="preserve"> </w:t>
      </w:r>
      <w:r w:rsidR="003B3966" w:rsidRPr="00EB7BFD">
        <w:rPr>
          <w:sz w:val="24"/>
          <w:szCs w:val="24"/>
        </w:rPr>
        <w:t>gr</w:t>
      </w:r>
      <w:r w:rsidR="003B3966" w:rsidRPr="00EB7BFD">
        <w:rPr>
          <w:spacing w:val="-2"/>
          <w:sz w:val="24"/>
          <w:szCs w:val="24"/>
        </w:rPr>
        <w:t>a</w:t>
      </w:r>
      <w:r w:rsidR="003B3966" w:rsidRPr="00EB7BFD">
        <w:rPr>
          <w:sz w:val="24"/>
          <w:szCs w:val="24"/>
        </w:rPr>
        <w:t>d</w:t>
      </w:r>
      <w:r w:rsidR="003B3966" w:rsidRPr="00EB7BFD">
        <w:rPr>
          <w:spacing w:val="2"/>
          <w:sz w:val="24"/>
          <w:szCs w:val="24"/>
        </w:rPr>
        <w:t>u</w:t>
      </w:r>
      <w:r w:rsidR="003B3966" w:rsidRPr="00EB7BFD">
        <w:rPr>
          <w:spacing w:val="-1"/>
          <w:sz w:val="24"/>
          <w:szCs w:val="24"/>
        </w:rPr>
        <w:t>a</w:t>
      </w:r>
      <w:r w:rsidR="003B3966" w:rsidRPr="00EB7BFD">
        <w:rPr>
          <w:spacing w:val="3"/>
          <w:sz w:val="24"/>
          <w:szCs w:val="24"/>
        </w:rPr>
        <w:t>t</w:t>
      </w:r>
      <w:r w:rsidR="003B3966" w:rsidRPr="00EB7BFD">
        <w:rPr>
          <w:spacing w:val="-1"/>
          <w:sz w:val="24"/>
          <w:szCs w:val="24"/>
        </w:rPr>
        <w:t>e</w:t>
      </w:r>
      <w:r w:rsidR="003B3966" w:rsidRPr="00EB7BFD">
        <w:rPr>
          <w:sz w:val="24"/>
          <w:szCs w:val="24"/>
        </w:rPr>
        <w:t>s,</w:t>
      </w:r>
      <w:r w:rsidR="003B3966" w:rsidRPr="00EB7BFD">
        <w:rPr>
          <w:spacing w:val="1"/>
          <w:sz w:val="24"/>
          <w:szCs w:val="24"/>
        </w:rPr>
        <w:t xml:space="preserve"> </w:t>
      </w:r>
      <w:r w:rsidR="003B3966" w:rsidRPr="00EB7BFD">
        <w:rPr>
          <w:sz w:val="24"/>
          <w:szCs w:val="24"/>
        </w:rPr>
        <w:t>making</w:t>
      </w:r>
      <w:r w:rsidR="003B3966" w:rsidRPr="00EB7BFD">
        <w:rPr>
          <w:spacing w:val="1"/>
          <w:sz w:val="24"/>
          <w:szCs w:val="24"/>
        </w:rPr>
        <w:t xml:space="preserve"> </w:t>
      </w:r>
      <w:r w:rsidR="003B3966" w:rsidRPr="00EB7BFD">
        <w:rPr>
          <w:sz w:val="24"/>
          <w:szCs w:val="24"/>
        </w:rPr>
        <w:t>the</w:t>
      </w:r>
      <w:r w:rsidR="003B3966" w:rsidRPr="00EB7BFD">
        <w:rPr>
          <w:spacing w:val="1"/>
          <w:sz w:val="24"/>
          <w:szCs w:val="24"/>
        </w:rPr>
        <w:t xml:space="preserve"> </w:t>
      </w:r>
      <w:r w:rsidR="003B3966" w:rsidRPr="00EB7BFD">
        <w:rPr>
          <w:spacing w:val="3"/>
          <w:sz w:val="24"/>
          <w:szCs w:val="24"/>
        </w:rPr>
        <w:t>t</w:t>
      </w:r>
      <w:r w:rsidR="003B3966" w:rsidRPr="00EB7BFD">
        <w:rPr>
          <w:sz w:val="24"/>
          <w:szCs w:val="24"/>
        </w:rPr>
        <w:t>r</w:t>
      </w:r>
      <w:r w:rsidR="003B3966" w:rsidRPr="00EB7BFD">
        <w:rPr>
          <w:spacing w:val="-2"/>
          <w:sz w:val="24"/>
          <w:szCs w:val="24"/>
        </w:rPr>
        <w:t>a</w:t>
      </w:r>
      <w:r w:rsidR="003B3966" w:rsidRPr="00EB7BFD">
        <w:rPr>
          <w:sz w:val="24"/>
          <w:szCs w:val="24"/>
        </w:rPr>
        <w:t>nsi</w:t>
      </w:r>
      <w:r w:rsidR="003B3966" w:rsidRPr="00EB7BFD">
        <w:rPr>
          <w:spacing w:val="1"/>
          <w:sz w:val="24"/>
          <w:szCs w:val="24"/>
        </w:rPr>
        <w:t>t</w:t>
      </w:r>
      <w:r w:rsidR="003B3966" w:rsidRPr="00EB7BFD">
        <w:rPr>
          <w:sz w:val="24"/>
          <w:szCs w:val="24"/>
        </w:rPr>
        <w:t>ion</w:t>
      </w:r>
      <w:r w:rsidR="003B3966" w:rsidRPr="00EB7BFD">
        <w:rPr>
          <w:spacing w:val="2"/>
          <w:sz w:val="24"/>
          <w:szCs w:val="24"/>
        </w:rPr>
        <w:t xml:space="preserve"> </w:t>
      </w:r>
      <w:r w:rsidR="003B3966" w:rsidRPr="00EB7BFD">
        <w:rPr>
          <w:sz w:val="24"/>
          <w:szCs w:val="24"/>
        </w:rPr>
        <w:t>f</w:t>
      </w:r>
      <w:r w:rsidR="003B3966" w:rsidRPr="00EB7BFD">
        <w:rPr>
          <w:spacing w:val="-1"/>
          <w:sz w:val="24"/>
          <w:szCs w:val="24"/>
        </w:rPr>
        <w:t>r</w:t>
      </w:r>
      <w:r w:rsidR="003B3966" w:rsidRPr="00EB7BFD">
        <w:rPr>
          <w:sz w:val="24"/>
          <w:szCs w:val="24"/>
        </w:rPr>
        <w:t>om</w:t>
      </w:r>
      <w:r w:rsidR="003B3966" w:rsidRPr="00EB7BFD">
        <w:rPr>
          <w:spacing w:val="2"/>
          <w:sz w:val="24"/>
          <w:szCs w:val="24"/>
        </w:rPr>
        <w:t xml:space="preserve"> </w:t>
      </w:r>
      <w:r w:rsidR="003B3966" w:rsidRPr="00EB7BFD">
        <w:rPr>
          <w:spacing w:val="1"/>
          <w:sz w:val="24"/>
          <w:szCs w:val="24"/>
        </w:rPr>
        <w:t>a</w:t>
      </w:r>
      <w:r w:rsidR="003B3966" w:rsidRPr="00EB7BFD">
        <w:rPr>
          <w:spacing w:val="-1"/>
          <w:sz w:val="24"/>
          <w:szCs w:val="24"/>
        </w:rPr>
        <w:t>ca</w:t>
      </w:r>
      <w:r w:rsidR="003B3966" w:rsidRPr="00EB7BFD">
        <w:rPr>
          <w:spacing w:val="2"/>
          <w:sz w:val="24"/>
          <w:szCs w:val="24"/>
        </w:rPr>
        <w:t>d</w:t>
      </w:r>
      <w:r w:rsidR="003B3966" w:rsidRPr="00EB7BFD">
        <w:rPr>
          <w:spacing w:val="-1"/>
          <w:sz w:val="24"/>
          <w:szCs w:val="24"/>
        </w:rPr>
        <w:t>e</w:t>
      </w:r>
      <w:r w:rsidR="003B3966" w:rsidRPr="00EB7BFD">
        <w:rPr>
          <w:sz w:val="24"/>
          <w:szCs w:val="24"/>
        </w:rPr>
        <w:t>m</w:t>
      </w:r>
      <w:r w:rsidR="003B3966" w:rsidRPr="00EB7BFD">
        <w:rPr>
          <w:spacing w:val="1"/>
          <w:sz w:val="24"/>
          <w:szCs w:val="24"/>
        </w:rPr>
        <w:t>i</w:t>
      </w:r>
      <w:r w:rsidR="003B3966" w:rsidRPr="00EB7BFD">
        <w:rPr>
          <w:sz w:val="24"/>
          <w:szCs w:val="24"/>
        </w:rPr>
        <w:t>c l</w:t>
      </w:r>
      <w:r w:rsidR="003B3966" w:rsidRPr="00EB7BFD">
        <w:rPr>
          <w:spacing w:val="1"/>
          <w:sz w:val="24"/>
          <w:szCs w:val="24"/>
        </w:rPr>
        <w:t>i</w:t>
      </w:r>
      <w:r w:rsidR="003B3966" w:rsidRPr="00EB7BFD">
        <w:rPr>
          <w:sz w:val="24"/>
          <w:szCs w:val="24"/>
        </w:rPr>
        <w:t>fe</w:t>
      </w:r>
      <w:r w:rsidR="003B3966" w:rsidRPr="00EB7BFD">
        <w:rPr>
          <w:spacing w:val="2"/>
          <w:sz w:val="24"/>
          <w:szCs w:val="24"/>
        </w:rPr>
        <w:t xml:space="preserve"> </w:t>
      </w:r>
      <w:r w:rsidR="003B3966" w:rsidRPr="00EB7BFD">
        <w:rPr>
          <w:sz w:val="24"/>
          <w:szCs w:val="24"/>
        </w:rPr>
        <w:t>to</w:t>
      </w:r>
      <w:r w:rsidR="003B3966" w:rsidRPr="00EB7BFD">
        <w:rPr>
          <w:spacing w:val="2"/>
          <w:sz w:val="24"/>
          <w:szCs w:val="24"/>
        </w:rPr>
        <w:t xml:space="preserve"> </w:t>
      </w:r>
      <w:r w:rsidR="003B3966" w:rsidRPr="00EB7BFD">
        <w:rPr>
          <w:sz w:val="24"/>
          <w:szCs w:val="24"/>
        </w:rPr>
        <w:t>the wo</w:t>
      </w:r>
      <w:r w:rsidR="003B3966" w:rsidRPr="00EB7BFD">
        <w:rPr>
          <w:spacing w:val="-1"/>
          <w:sz w:val="24"/>
          <w:szCs w:val="24"/>
        </w:rPr>
        <w:t>r</w:t>
      </w:r>
      <w:r w:rsidR="003B3966" w:rsidRPr="00EB7BFD">
        <w:rPr>
          <w:sz w:val="24"/>
          <w:szCs w:val="24"/>
        </w:rPr>
        <w:t>kpla</w:t>
      </w:r>
      <w:r w:rsidR="003B3966" w:rsidRPr="00EB7BFD">
        <w:rPr>
          <w:spacing w:val="-1"/>
          <w:sz w:val="24"/>
          <w:szCs w:val="24"/>
        </w:rPr>
        <w:t>c</w:t>
      </w:r>
      <w:r w:rsidR="003B3966" w:rsidRPr="00EB7BFD">
        <w:rPr>
          <w:sz w:val="24"/>
          <w:szCs w:val="24"/>
        </w:rPr>
        <w:t>e</w:t>
      </w:r>
      <w:r w:rsidR="003B3966" w:rsidRPr="00EB7BFD">
        <w:rPr>
          <w:spacing w:val="1"/>
          <w:sz w:val="24"/>
          <w:szCs w:val="24"/>
        </w:rPr>
        <w:t xml:space="preserve"> </w:t>
      </w:r>
      <w:r w:rsidR="003B3966" w:rsidRPr="00EB7BFD">
        <w:rPr>
          <w:sz w:val="24"/>
          <w:szCs w:val="24"/>
        </w:rPr>
        <w:t>more</w:t>
      </w:r>
      <w:r w:rsidR="003B3966" w:rsidRPr="00EB7BFD">
        <w:rPr>
          <w:spacing w:val="1"/>
          <w:sz w:val="24"/>
          <w:szCs w:val="24"/>
        </w:rPr>
        <w:t xml:space="preserve"> </w:t>
      </w:r>
      <w:r w:rsidR="003B3966" w:rsidRPr="00EB7BFD">
        <w:rPr>
          <w:sz w:val="24"/>
          <w:szCs w:val="24"/>
        </w:rPr>
        <w:t>s</w:t>
      </w:r>
      <w:r w:rsidR="003B3966" w:rsidRPr="00EB7BFD">
        <w:rPr>
          <w:spacing w:val="-1"/>
          <w:sz w:val="24"/>
          <w:szCs w:val="24"/>
        </w:rPr>
        <w:t>ea</w:t>
      </w:r>
      <w:r w:rsidR="003B3966" w:rsidRPr="00EB7BFD">
        <w:rPr>
          <w:sz w:val="24"/>
          <w:szCs w:val="24"/>
        </w:rPr>
        <w:t>m</w:t>
      </w:r>
      <w:r w:rsidR="003B3966" w:rsidRPr="00EB7BFD">
        <w:rPr>
          <w:spacing w:val="1"/>
          <w:sz w:val="24"/>
          <w:szCs w:val="24"/>
        </w:rPr>
        <w:t>l</w:t>
      </w:r>
      <w:r w:rsidR="003B3966" w:rsidRPr="00EB7BFD">
        <w:rPr>
          <w:spacing w:val="-1"/>
          <w:sz w:val="24"/>
          <w:szCs w:val="24"/>
        </w:rPr>
        <w:t>e</w:t>
      </w:r>
      <w:r w:rsidR="003B3966" w:rsidRPr="00EB7BFD">
        <w:rPr>
          <w:spacing w:val="2"/>
          <w:sz w:val="24"/>
          <w:szCs w:val="24"/>
        </w:rPr>
        <w:t>s</w:t>
      </w:r>
      <w:r w:rsidR="003B3966" w:rsidRPr="00EB7BFD">
        <w:rPr>
          <w:sz w:val="24"/>
          <w:szCs w:val="24"/>
        </w:rPr>
        <w:t>s. By giv</w:t>
      </w:r>
      <w:r w:rsidR="003B3966" w:rsidRPr="00EB7BFD">
        <w:rPr>
          <w:spacing w:val="1"/>
          <w:sz w:val="24"/>
          <w:szCs w:val="24"/>
        </w:rPr>
        <w:t>i</w:t>
      </w:r>
      <w:r w:rsidR="003B3966" w:rsidRPr="00EB7BFD">
        <w:rPr>
          <w:sz w:val="24"/>
          <w:szCs w:val="24"/>
        </w:rPr>
        <w:t>ng students the</w:t>
      </w:r>
      <w:r w:rsidR="003B3966" w:rsidRPr="00EB7BFD">
        <w:rPr>
          <w:spacing w:val="1"/>
          <w:sz w:val="24"/>
          <w:szCs w:val="24"/>
        </w:rPr>
        <w:t xml:space="preserve"> </w:t>
      </w:r>
      <w:r w:rsidR="003B3966" w:rsidRPr="00EB7BFD">
        <w:rPr>
          <w:sz w:val="24"/>
          <w:szCs w:val="24"/>
        </w:rPr>
        <w:t>oppo</w:t>
      </w:r>
      <w:r w:rsidR="003B3966" w:rsidRPr="00EB7BFD">
        <w:rPr>
          <w:spacing w:val="-1"/>
          <w:sz w:val="24"/>
          <w:szCs w:val="24"/>
        </w:rPr>
        <w:t>r</w:t>
      </w:r>
      <w:r w:rsidR="003B3966" w:rsidRPr="00EB7BFD">
        <w:rPr>
          <w:sz w:val="24"/>
          <w:szCs w:val="24"/>
        </w:rPr>
        <w:t>tun</w:t>
      </w:r>
      <w:r w:rsidR="003B3966" w:rsidRPr="00EB7BFD">
        <w:rPr>
          <w:spacing w:val="1"/>
          <w:sz w:val="24"/>
          <w:szCs w:val="24"/>
        </w:rPr>
        <w:t>i</w:t>
      </w:r>
      <w:r w:rsidR="003B3966" w:rsidRPr="00EB7BFD">
        <w:rPr>
          <w:sz w:val="24"/>
          <w:szCs w:val="24"/>
        </w:rPr>
        <w:t>ty to put theo</w:t>
      </w:r>
      <w:r w:rsidR="003B3966" w:rsidRPr="00EB7BFD">
        <w:rPr>
          <w:spacing w:val="1"/>
          <w:sz w:val="24"/>
          <w:szCs w:val="24"/>
        </w:rPr>
        <w:t>r</w:t>
      </w:r>
      <w:r w:rsidR="003B3966" w:rsidRPr="00EB7BFD">
        <w:rPr>
          <w:sz w:val="24"/>
          <w:szCs w:val="24"/>
        </w:rPr>
        <w:t>y</w:t>
      </w:r>
      <w:r w:rsidR="003B3966" w:rsidRPr="00EB7BFD">
        <w:rPr>
          <w:spacing w:val="6"/>
          <w:sz w:val="24"/>
          <w:szCs w:val="24"/>
        </w:rPr>
        <w:t xml:space="preserve"> </w:t>
      </w:r>
      <w:r w:rsidR="003B3966" w:rsidRPr="00EB7BFD">
        <w:rPr>
          <w:sz w:val="24"/>
          <w:szCs w:val="24"/>
        </w:rPr>
        <w:t>in</w:t>
      </w:r>
      <w:r w:rsidR="003B3966" w:rsidRPr="00EB7BFD">
        <w:rPr>
          <w:spacing w:val="1"/>
          <w:sz w:val="24"/>
          <w:szCs w:val="24"/>
        </w:rPr>
        <w:t>t</w:t>
      </w:r>
      <w:r w:rsidR="003B3966" w:rsidRPr="00EB7BFD">
        <w:rPr>
          <w:sz w:val="24"/>
          <w:szCs w:val="24"/>
        </w:rPr>
        <w:t>o pr</w:t>
      </w:r>
      <w:r w:rsidR="003B3966" w:rsidRPr="00EB7BFD">
        <w:rPr>
          <w:spacing w:val="-2"/>
          <w:sz w:val="24"/>
          <w:szCs w:val="24"/>
        </w:rPr>
        <w:t>a</w:t>
      </w:r>
      <w:r w:rsidR="003B3966" w:rsidRPr="00EB7BFD">
        <w:rPr>
          <w:spacing w:val="-1"/>
          <w:sz w:val="24"/>
          <w:szCs w:val="24"/>
        </w:rPr>
        <w:t>c</w:t>
      </w:r>
      <w:r w:rsidR="003B3966" w:rsidRPr="00EB7BFD">
        <w:rPr>
          <w:sz w:val="24"/>
          <w:szCs w:val="24"/>
        </w:rPr>
        <w:t>t</w:t>
      </w:r>
      <w:r w:rsidR="003B3966" w:rsidRPr="00EB7BFD">
        <w:rPr>
          <w:spacing w:val="1"/>
          <w:sz w:val="24"/>
          <w:szCs w:val="24"/>
        </w:rPr>
        <w:t>ic</w:t>
      </w:r>
      <w:r w:rsidR="003B3966" w:rsidRPr="00EB7BFD">
        <w:rPr>
          <w:spacing w:val="-1"/>
          <w:sz w:val="24"/>
          <w:szCs w:val="24"/>
        </w:rPr>
        <w:t>e</w:t>
      </w:r>
      <w:r w:rsidR="003B3966" w:rsidRPr="00EB7BFD">
        <w:rPr>
          <w:sz w:val="24"/>
          <w:szCs w:val="24"/>
        </w:rPr>
        <w:t>, in</w:t>
      </w:r>
      <w:r w:rsidR="003B3966" w:rsidRPr="00EB7BFD">
        <w:rPr>
          <w:spacing w:val="1"/>
          <w:sz w:val="24"/>
          <w:szCs w:val="24"/>
        </w:rPr>
        <w:t>t</w:t>
      </w:r>
      <w:r w:rsidR="003B3966" w:rsidRPr="00EB7BFD">
        <w:rPr>
          <w:spacing w:val="-1"/>
          <w:sz w:val="24"/>
          <w:szCs w:val="24"/>
        </w:rPr>
        <w:t>e</w:t>
      </w:r>
      <w:r w:rsidR="003B3966" w:rsidRPr="00EB7BFD">
        <w:rPr>
          <w:sz w:val="24"/>
          <w:szCs w:val="24"/>
        </w:rPr>
        <w:t>rnsh</w:t>
      </w:r>
      <w:r w:rsidR="003B3966" w:rsidRPr="00EB7BFD">
        <w:rPr>
          <w:spacing w:val="2"/>
          <w:sz w:val="24"/>
          <w:szCs w:val="24"/>
        </w:rPr>
        <w:t>i</w:t>
      </w:r>
      <w:r w:rsidR="003B3966" w:rsidRPr="00EB7BFD">
        <w:rPr>
          <w:sz w:val="24"/>
          <w:szCs w:val="24"/>
        </w:rPr>
        <w:t xml:space="preserve">ps </w:t>
      </w:r>
      <w:r w:rsidR="003B3966" w:rsidRPr="00EB7BFD">
        <w:rPr>
          <w:spacing w:val="-1"/>
          <w:sz w:val="24"/>
          <w:szCs w:val="24"/>
        </w:rPr>
        <w:t>ca</w:t>
      </w:r>
      <w:r w:rsidR="003B3966" w:rsidRPr="00EB7BFD">
        <w:rPr>
          <w:sz w:val="24"/>
          <w:szCs w:val="24"/>
        </w:rPr>
        <w:t>n</w:t>
      </w:r>
      <w:r w:rsidR="003B3966" w:rsidRPr="00EB7BFD">
        <w:rPr>
          <w:spacing w:val="1"/>
          <w:sz w:val="24"/>
          <w:szCs w:val="24"/>
        </w:rPr>
        <w:t xml:space="preserve"> </w:t>
      </w:r>
      <w:r w:rsidR="003B3966" w:rsidRPr="00EB7BFD">
        <w:rPr>
          <w:sz w:val="24"/>
          <w:szCs w:val="24"/>
        </w:rPr>
        <w:lastRenderedPageBreak/>
        <w:t>h</w:t>
      </w:r>
      <w:r w:rsidR="003B3966" w:rsidRPr="00EB7BFD">
        <w:rPr>
          <w:spacing w:val="-1"/>
          <w:sz w:val="24"/>
          <w:szCs w:val="24"/>
        </w:rPr>
        <w:t>e</w:t>
      </w:r>
      <w:r w:rsidR="003B3966" w:rsidRPr="00EB7BFD">
        <w:rPr>
          <w:sz w:val="24"/>
          <w:szCs w:val="24"/>
        </w:rPr>
        <w:t>lp</w:t>
      </w:r>
      <w:r w:rsidR="003B3966" w:rsidRPr="00EB7BFD">
        <w:rPr>
          <w:spacing w:val="1"/>
          <w:sz w:val="24"/>
          <w:szCs w:val="24"/>
        </w:rPr>
        <w:t xml:space="preserve"> </w:t>
      </w:r>
      <w:r w:rsidR="003B3966" w:rsidRPr="00EB7BFD">
        <w:rPr>
          <w:sz w:val="24"/>
          <w:szCs w:val="24"/>
        </w:rPr>
        <w:t>them</w:t>
      </w:r>
      <w:r w:rsidR="003B3966" w:rsidRPr="00EB7BFD">
        <w:rPr>
          <w:spacing w:val="1"/>
          <w:sz w:val="24"/>
          <w:szCs w:val="24"/>
        </w:rPr>
        <w:t xml:space="preserve"> </w:t>
      </w:r>
      <w:r w:rsidR="003B3966" w:rsidRPr="00EB7BFD">
        <w:rPr>
          <w:sz w:val="24"/>
          <w:szCs w:val="24"/>
        </w:rPr>
        <w:t>und</w:t>
      </w:r>
      <w:r w:rsidR="003B3966" w:rsidRPr="00EB7BFD">
        <w:rPr>
          <w:spacing w:val="1"/>
          <w:sz w:val="24"/>
          <w:szCs w:val="24"/>
        </w:rPr>
        <w:t>e</w:t>
      </w:r>
      <w:r w:rsidR="003B3966" w:rsidRPr="00EB7BFD">
        <w:rPr>
          <w:sz w:val="24"/>
          <w:szCs w:val="24"/>
        </w:rPr>
        <w:t>rst</w:t>
      </w:r>
      <w:r w:rsidR="003B3966" w:rsidRPr="00EB7BFD">
        <w:rPr>
          <w:spacing w:val="-1"/>
          <w:sz w:val="24"/>
          <w:szCs w:val="24"/>
        </w:rPr>
        <w:t>a</w:t>
      </w:r>
      <w:r w:rsidR="003B3966" w:rsidRPr="00EB7BFD">
        <w:rPr>
          <w:spacing w:val="2"/>
          <w:sz w:val="24"/>
          <w:szCs w:val="24"/>
        </w:rPr>
        <w:t>n</w:t>
      </w:r>
      <w:r w:rsidR="003B3966" w:rsidRPr="00EB7BFD">
        <w:rPr>
          <w:sz w:val="24"/>
          <w:szCs w:val="24"/>
        </w:rPr>
        <w:t>d</w:t>
      </w:r>
      <w:r w:rsidR="003B3966" w:rsidRPr="00EB7BFD">
        <w:rPr>
          <w:spacing w:val="1"/>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1"/>
          <w:sz w:val="24"/>
          <w:szCs w:val="24"/>
        </w:rPr>
        <w:t xml:space="preserve"> </w:t>
      </w:r>
      <w:r w:rsidR="003B3966" w:rsidRPr="00EB7BFD">
        <w:rPr>
          <w:spacing w:val="-1"/>
          <w:sz w:val="24"/>
          <w:szCs w:val="24"/>
        </w:rPr>
        <w:t>a</w:t>
      </w:r>
      <w:r w:rsidR="003B3966" w:rsidRPr="00EB7BFD">
        <w:rPr>
          <w:sz w:val="24"/>
          <w:szCs w:val="24"/>
        </w:rPr>
        <w:t>pp</w:t>
      </w:r>
      <w:r w:rsidR="003B3966" w:rsidRPr="00EB7BFD">
        <w:rPr>
          <w:spacing w:val="1"/>
          <w:sz w:val="24"/>
          <w:szCs w:val="24"/>
        </w:rPr>
        <w:t>r</w:t>
      </w:r>
      <w:r w:rsidR="003B3966" w:rsidRPr="00EB7BFD">
        <w:rPr>
          <w:spacing w:val="-1"/>
          <w:sz w:val="24"/>
          <w:szCs w:val="24"/>
        </w:rPr>
        <w:t>ec</w:t>
      </w:r>
      <w:r w:rsidR="003B3966" w:rsidRPr="00EB7BFD">
        <w:rPr>
          <w:sz w:val="24"/>
          <w:szCs w:val="24"/>
        </w:rPr>
        <w:t>iate t</w:t>
      </w:r>
      <w:r w:rsidR="003B3966" w:rsidRPr="00EB7BFD">
        <w:rPr>
          <w:spacing w:val="3"/>
          <w:sz w:val="24"/>
          <w:szCs w:val="24"/>
        </w:rPr>
        <w:t>h</w:t>
      </w:r>
      <w:r w:rsidR="003B3966" w:rsidRPr="00EB7BFD">
        <w:rPr>
          <w:sz w:val="24"/>
          <w:szCs w:val="24"/>
        </w:rPr>
        <w:t>e r</w:t>
      </w:r>
      <w:r w:rsidR="003B3966" w:rsidRPr="00EB7BFD">
        <w:rPr>
          <w:spacing w:val="-2"/>
          <w:sz w:val="24"/>
          <w:szCs w:val="24"/>
        </w:rPr>
        <w:t>e</w:t>
      </w:r>
      <w:r w:rsidR="003B3966" w:rsidRPr="00EB7BFD">
        <w:rPr>
          <w:sz w:val="24"/>
          <w:szCs w:val="24"/>
        </w:rPr>
        <w:t>l</w:t>
      </w:r>
      <w:r w:rsidR="003B3966" w:rsidRPr="00EB7BFD">
        <w:rPr>
          <w:spacing w:val="2"/>
          <w:sz w:val="24"/>
          <w:szCs w:val="24"/>
        </w:rPr>
        <w:t>e</w:t>
      </w:r>
      <w:r w:rsidR="003B3966" w:rsidRPr="00EB7BFD">
        <w:rPr>
          <w:sz w:val="24"/>
          <w:szCs w:val="24"/>
        </w:rPr>
        <w:t>v</w:t>
      </w:r>
      <w:r w:rsidR="003B3966" w:rsidRPr="00EB7BFD">
        <w:rPr>
          <w:spacing w:val="-1"/>
          <w:sz w:val="24"/>
          <w:szCs w:val="24"/>
        </w:rPr>
        <w:t>a</w:t>
      </w:r>
      <w:r w:rsidR="003B3966" w:rsidRPr="00EB7BFD">
        <w:rPr>
          <w:sz w:val="24"/>
          <w:szCs w:val="24"/>
        </w:rPr>
        <w:t>n</w:t>
      </w:r>
      <w:r w:rsidR="003B3966" w:rsidRPr="00EB7BFD">
        <w:rPr>
          <w:spacing w:val="-1"/>
          <w:sz w:val="24"/>
          <w:szCs w:val="24"/>
        </w:rPr>
        <w:t>c</w:t>
      </w:r>
      <w:r w:rsidR="003B3966" w:rsidRPr="00EB7BFD">
        <w:rPr>
          <w:sz w:val="24"/>
          <w:szCs w:val="24"/>
        </w:rPr>
        <w:t xml:space="preserve">e </w:t>
      </w:r>
      <w:r w:rsidR="003B3966" w:rsidRPr="00EB7BFD">
        <w:rPr>
          <w:spacing w:val="2"/>
          <w:sz w:val="24"/>
          <w:szCs w:val="24"/>
        </w:rPr>
        <w:t>o</w:t>
      </w:r>
      <w:r w:rsidR="003B3966" w:rsidRPr="00EB7BFD">
        <w:rPr>
          <w:sz w:val="24"/>
          <w:szCs w:val="24"/>
        </w:rPr>
        <w:t xml:space="preserve">f </w:t>
      </w:r>
      <w:r w:rsidR="003B3966" w:rsidRPr="00EB7BFD">
        <w:rPr>
          <w:spacing w:val="-1"/>
          <w:sz w:val="24"/>
          <w:szCs w:val="24"/>
        </w:rPr>
        <w:t>c</w:t>
      </w:r>
      <w:r w:rsidR="003B3966" w:rsidRPr="00EB7BFD">
        <w:rPr>
          <w:sz w:val="24"/>
          <w:szCs w:val="24"/>
        </w:rPr>
        <w:t>lass</w:t>
      </w:r>
      <w:r w:rsidR="003B3966" w:rsidRPr="00EB7BFD">
        <w:rPr>
          <w:spacing w:val="-1"/>
          <w:sz w:val="24"/>
          <w:szCs w:val="24"/>
        </w:rPr>
        <w:t>r</w:t>
      </w:r>
      <w:r w:rsidR="003B3966" w:rsidRPr="00EB7BFD">
        <w:rPr>
          <w:sz w:val="24"/>
          <w:szCs w:val="24"/>
        </w:rPr>
        <w:t>oom</w:t>
      </w:r>
      <w:r w:rsidR="003B3966" w:rsidRPr="00EB7BFD">
        <w:rPr>
          <w:spacing w:val="1"/>
          <w:sz w:val="24"/>
          <w:szCs w:val="24"/>
        </w:rPr>
        <w:t xml:space="preserve"> </w:t>
      </w:r>
      <w:r w:rsidR="003B3966" w:rsidRPr="00EB7BFD">
        <w:rPr>
          <w:sz w:val="24"/>
          <w:szCs w:val="24"/>
        </w:rPr>
        <w:t>l</w:t>
      </w:r>
      <w:r w:rsidR="003B3966" w:rsidRPr="00EB7BFD">
        <w:rPr>
          <w:spacing w:val="2"/>
          <w:sz w:val="24"/>
          <w:szCs w:val="24"/>
        </w:rPr>
        <w:t>e</w:t>
      </w:r>
      <w:r w:rsidR="003B3966" w:rsidRPr="00EB7BFD">
        <w:rPr>
          <w:spacing w:val="-1"/>
          <w:sz w:val="24"/>
          <w:szCs w:val="24"/>
        </w:rPr>
        <w:t>a</w:t>
      </w:r>
      <w:r w:rsidR="003B3966" w:rsidRPr="00EB7BFD">
        <w:rPr>
          <w:sz w:val="24"/>
          <w:szCs w:val="24"/>
        </w:rPr>
        <w:t>r</w:t>
      </w:r>
      <w:r w:rsidR="003B3966" w:rsidRPr="00EB7BFD">
        <w:rPr>
          <w:spacing w:val="1"/>
          <w:sz w:val="24"/>
          <w:szCs w:val="24"/>
        </w:rPr>
        <w:t>n</w:t>
      </w:r>
      <w:r w:rsidR="003B3966" w:rsidRPr="00EB7BFD">
        <w:rPr>
          <w:sz w:val="24"/>
          <w:szCs w:val="24"/>
        </w:rPr>
        <w:t>ing</w:t>
      </w:r>
      <w:r w:rsidR="003B3966" w:rsidRPr="00EB7BFD">
        <w:rPr>
          <w:spacing w:val="1"/>
          <w:sz w:val="24"/>
          <w:szCs w:val="24"/>
        </w:rPr>
        <w:t xml:space="preserve"> </w:t>
      </w:r>
      <w:r w:rsidR="003B3966" w:rsidRPr="00EB7BFD">
        <w:rPr>
          <w:sz w:val="24"/>
          <w:szCs w:val="24"/>
        </w:rPr>
        <w:t>to</w:t>
      </w:r>
      <w:r w:rsidR="003B3966" w:rsidRPr="00EB7BFD">
        <w:rPr>
          <w:spacing w:val="1"/>
          <w:sz w:val="24"/>
          <w:szCs w:val="24"/>
        </w:rPr>
        <w:t xml:space="preserve"> </w:t>
      </w:r>
      <w:r w:rsidR="003B3966" w:rsidRPr="00EB7BFD">
        <w:rPr>
          <w:sz w:val="24"/>
          <w:szCs w:val="24"/>
        </w:rPr>
        <w:t>r</w:t>
      </w:r>
      <w:r w:rsidR="003B3966" w:rsidRPr="00EB7BFD">
        <w:rPr>
          <w:spacing w:val="-2"/>
          <w:sz w:val="24"/>
          <w:szCs w:val="24"/>
        </w:rPr>
        <w:t>e</w:t>
      </w:r>
      <w:r w:rsidR="003B3966" w:rsidRPr="00EB7BFD">
        <w:rPr>
          <w:spacing w:val="-1"/>
          <w:sz w:val="24"/>
          <w:szCs w:val="24"/>
        </w:rPr>
        <w:t>a</w:t>
      </w:r>
      <w:r w:rsidR="003B3966" w:rsidRPr="00EB7BFD">
        <w:rPr>
          <w:spacing w:val="7"/>
          <w:sz w:val="24"/>
          <w:szCs w:val="24"/>
        </w:rPr>
        <w:t>l</w:t>
      </w:r>
      <w:r w:rsidR="003B3966" w:rsidRPr="00EB7BFD">
        <w:rPr>
          <w:spacing w:val="-1"/>
          <w:sz w:val="24"/>
          <w:szCs w:val="24"/>
        </w:rPr>
        <w:t>-</w:t>
      </w:r>
      <w:r w:rsidR="003B3966" w:rsidRPr="00EB7BFD">
        <w:rPr>
          <w:sz w:val="24"/>
          <w:szCs w:val="24"/>
        </w:rPr>
        <w:t>wo</w:t>
      </w:r>
      <w:r w:rsidR="003B3966" w:rsidRPr="00EB7BFD">
        <w:rPr>
          <w:spacing w:val="-1"/>
          <w:sz w:val="24"/>
          <w:szCs w:val="24"/>
        </w:rPr>
        <w:t>r</w:t>
      </w:r>
      <w:r w:rsidR="003B3966" w:rsidRPr="00EB7BFD">
        <w:rPr>
          <w:sz w:val="24"/>
          <w:szCs w:val="24"/>
        </w:rPr>
        <w:t>ld</w:t>
      </w:r>
      <w:r w:rsidR="003B3966" w:rsidRPr="00EB7BFD">
        <w:rPr>
          <w:spacing w:val="1"/>
          <w:sz w:val="24"/>
          <w:szCs w:val="24"/>
        </w:rPr>
        <w:t xml:space="preserve"> </w:t>
      </w:r>
      <w:r w:rsidR="003B3966" w:rsidRPr="00EB7BFD">
        <w:rPr>
          <w:spacing w:val="2"/>
          <w:sz w:val="24"/>
          <w:szCs w:val="24"/>
        </w:rPr>
        <w:t>s</w:t>
      </w:r>
      <w:r w:rsidR="003B3966" w:rsidRPr="00EB7BFD">
        <w:rPr>
          <w:spacing w:val="-1"/>
          <w:sz w:val="24"/>
          <w:szCs w:val="24"/>
        </w:rPr>
        <w:t>ce</w:t>
      </w:r>
      <w:r w:rsidR="003B3966" w:rsidRPr="00EB7BFD">
        <w:rPr>
          <w:sz w:val="24"/>
          <w:szCs w:val="24"/>
        </w:rPr>
        <w:t>n</w:t>
      </w:r>
      <w:r w:rsidR="003B3966" w:rsidRPr="00EB7BFD">
        <w:rPr>
          <w:spacing w:val="1"/>
          <w:sz w:val="24"/>
          <w:szCs w:val="24"/>
        </w:rPr>
        <w:t>a</w:t>
      </w:r>
      <w:r w:rsidR="003B3966" w:rsidRPr="00EB7BFD">
        <w:rPr>
          <w:sz w:val="24"/>
          <w:szCs w:val="24"/>
        </w:rPr>
        <w:t>rios. The pra</w:t>
      </w:r>
      <w:r w:rsidR="003B3966" w:rsidRPr="00EB7BFD">
        <w:rPr>
          <w:spacing w:val="-1"/>
          <w:sz w:val="24"/>
          <w:szCs w:val="24"/>
        </w:rPr>
        <w:t>c</w:t>
      </w:r>
      <w:r w:rsidR="003B3966" w:rsidRPr="00EB7BFD">
        <w:rPr>
          <w:sz w:val="24"/>
          <w:szCs w:val="24"/>
        </w:rPr>
        <w:t>t</w:t>
      </w:r>
      <w:r w:rsidR="003B3966" w:rsidRPr="00EB7BFD">
        <w:rPr>
          <w:spacing w:val="1"/>
          <w:sz w:val="24"/>
          <w:szCs w:val="24"/>
        </w:rPr>
        <w:t>i</w:t>
      </w:r>
      <w:r w:rsidR="003B3966" w:rsidRPr="00EB7BFD">
        <w:rPr>
          <w:spacing w:val="-1"/>
          <w:sz w:val="24"/>
          <w:szCs w:val="24"/>
        </w:rPr>
        <w:t>ca</w:t>
      </w:r>
      <w:r w:rsidR="003B3966" w:rsidRPr="00EB7BFD">
        <w:rPr>
          <w:sz w:val="24"/>
          <w:szCs w:val="24"/>
        </w:rPr>
        <w:t>l</w:t>
      </w:r>
      <w:r w:rsidR="003B3966" w:rsidRPr="00EB7BFD">
        <w:rPr>
          <w:spacing w:val="2"/>
          <w:sz w:val="24"/>
          <w:szCs w:val="24"/>
        </w:rPr>
        <w:t xml:space="preserve"> </w:t>
      </w:r>
      <w:r w:rsidR="003B3966" w:rsidRPr="00EB7BFD">
        <w:rPr>
          <w:sz w:val="24"/>
          <w:szCs w:val="24"/>
        </w:rPr>
        <w:t>ski</w:t>
      </w:r>
      <w:r w:rsidR="003B3966" w:rsidRPr="00EB7BFD">
        <w:rPr>
          <w:spacing w:val="1"/>
          <w:sz w:val="24"/>
          <w:szCs w:val="24"/>
        </w:rPr>
        <w:t>l</w:t>
      </w:r>
      <w:r w:rsidR="003B3966" w:rsidRPr="00EB7BFD">
        <w:rPr>
          <w:sz w:val="24"/>
          <w:szCs w:val="24"/>
        </w:rPr>
        <w:t>ls</w:t>
      </w:r>
      <w:r w:rsidR="003B3966" w:rsidRPr="00EB7BFD">
        <w:rPr>
          <w:spacing w:val="2"/>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4"/>
          <w:sz w:val="24"/>
          <w:szCs w:val="24"/>
        </w:rPr>
        <w:t xml:space="preserve"> </w:t>
      </w:r>
      <w:r w:rsidR="003B3966" w:rsidRPr="00EB7BFD">
        <w:rPr>
          <w:sz w:val="24"/>
          <w:szCs w:val="24"/>
        </w:rPr>
        <w:t>knowl</w:t>
      </w:r>
      <w:r w:rsidR="003B3966" w:rsidRPr="00EB7BFD">
        <w:rPr>
          <w:spacing w:val="-1"/>
          <w:sz w:val="24"/>
          <w:szCs w:val="24"/>
        </w:rPr>
        <w:t>e</w:t>
      </w:r>
      <w:r w:rsidR="003B3966" w:rsidRPr="00EB7BFD">
        <w:rPr>
          <w:sz w:val="24"/>
          <w:szCs w:val="24"/>
        </w:rPr>
        <w:t>dge</w:t>
      </w:r>
      <w:r w:rsidR="003B3966" w:rsidRPr="00EB7BFD">
        <w:rPr>
          <w:spacing w:val="1"/>
          <w:sz w:val="24"/>
          <w:szCs w:val="24"/>
        </w:rPr>
        <w:t xml:space="preserve"> </w:t>
      </w:r>
      <w:r w:rsidR="003B3966" w:rsidRPr="00EB7BFD">
        <w:rPr>
          <w:spacing w:val="2"/>
          <w:sz w:val="24"/>
          <w:szCs w:val="24"/>
        </w:rPr>
        <w:t>g</w:t>
      </w:r>
      <w:r w:rsidR="003B3966" w:rsidRPr="00EB7BFD">
        <w:rPr>
          <w:spacing w:val="-1"/>
          <w:sz w:val="24"/>
          <w:szCs w:val="24"/>
        </w:rPr>
        <w:t>a</w:t>
      </w:r>
      <w:r w:rsidR="003B3966" w:rsidRPr="00EB7BFD">
        <w:rPr>
          <w:sz w:val="24"/>
          <w:szCs w:val="24"/>
        </w:rPr>
        <w:t>ined</w:t>
      </w:r>
      <w:r w:rsidR="003B3966" w:rsidRPr="00EB7BFD">
        <w:rPr>
          <w:spacing w:val="1"/>
          <w:sz w:val="24"/>
          <w:szCs w:val="24"/>
        </w:rPr>
        <w:t xml:space="preserve"> </w:t>
      </w:r>
      <w:r w:rsidR="003B3966" w:rsidRPr="00EB7BFD">
        <w:rPr>
          <w:sz w:val="24"/>
          <w:szCs w:val="24"/>
        </w:rPr>
        <w:t>thr</w:t>
      </w:r>
      <w:r w:rsidR="003B3966" w:rsidRPr="00EB7BFD">
        <w:rPr>
          <w:spacing w:val="2"/>
          <w:sz w:val="24"/>
          <w:szCs w:val="24"/>
        </w:rPr>
        <w:t>o</w:t>
      </w:r>
      <w:r w:rsidR="003B3966" w:rsidRPr="00EB7BFD">
        <w:rPr>
          <w:sz w:val="24"/>
          <w:szCs w:val="24"/>
        </w:rPr>
        <w:t>ugh</w:t>
      </w:r>
      <w:r w:rsidR="003B3966" w:rsidRPr="00EB7BFD">
        <w:rPr>
          <w:spacing w:val="2"/>
          <w:sz w:val="24"/>
          <w:szCs w:val="24"/>
        </w:rPr>
        <w:t xml:space="preserve"> </w:t>
      </w:r>
      <w:r w:rsidR="003B3966" w:rsidRPr="00EB7BFD">
        <w:rPr>
          <w:sz w:val="24"/>
          <w:szCs w:val="24"/>
        </w:rPr>
        <w:t>in</w:t>
      </w:r>
      <w:r w:rsidR="003B3966" w:rsidRPr="00EB7BFD">
        <w:rPr>
          <w:spacing w:val="1"/>
          <w:sz w:val="24"/>
          <w:szCs w:val="24"/>
        </w:rPr>
        <w:t>t</w:t>
      </w:r>
      <w:r w:rsidR="003B3966" w:rsidRPr="00EB7BFD">
        <w:rPr>
          <w:spacing w:val="-1"/>
          <w:sz w:val="24"/>
          <w:szCs w:val="24"/>
        </w:rPr>
        <w:t>e</w:t>
      </w:r>
      <w:r w:rsidR="003B3966" w:rsidRPr="00EB7BFD">
        <w:rPr>
          <w:sz w:val="24"/>
          <w:szCs w:val="24"/>
        </w:rPr>
        <w:t>rnships</w:t>
      </w:r>
      <w:r w:rsidR="003B3966" w:rsidRPr="00EB7BFD">
        <w:rPr>
          <w:spacing w:val="2"/>
          <w:sz w:val="24"/>
          <w:szCs w:val="24"/>
        </w:rPr>
        <w:t xml:space="preserve"> </w:t>
      </w:r>
      <w:r w:rsidR="003B3966" w:rsidRPr="00EB7BFD">
        <w:rPr>
          <w:spacing w:val="-1"/>
          <w:sz w:val="24"/>
          <w:szCs w:val="24"/>
        </w:rPr>
        <w:t>ca</w:t>
      </w:r>
      <w:r w:rsidR="003B3966" w:rsidRPr="00EB7BFD">
        <w:rPr>
          <w:sz w:val="24"/>
          <w:szCs w:val="24"/>
        </w:rPr>
        <w:t>n</w:t>
      </w:r>
      <w:r w:rsidR="003B3966" w:rsidRPr="00EB7BFD">
        <w:rPr>
          <w:spacing w:val="2"/>
          <w:sz w:val="24"/>
          <w:szCs w:val="24"/>
        </w:rPr>
        <w:t xml:space="preserve"> b</w:t>
      </w:r>
      <w:r w:rsidR="003B3966" w:rsidRPr="00EB7BFD">
        <w:rPr>
          <w:sz w:val="24"/>
          <w:szCs w:val="24"/>
        </w:rPr>
        <w:t>e</w:t>
      </w:r>
      <w:r w:rsidR="003B3966" w:rsidRPr="00EB7BFD">
        <w:rPr>
          <w:spacing w:val="1"/>
          <w:sz w:val="24"/>
          <w:szCs w:val="24"/>
        </w:rPr>
        <w:t xml:space="preserve"> </w:t>
      </w:r>
      <w:r w:rsidR="003B3966" w:rsidRPr="00EB7BFD">
        <w:rPr>
          <w:spacing w:val="3"/>
          <w:sz w:val="24"/>
          <w:szCs w:val="24"/>
        </w:rPr>
        <w:t>i</w:t>
      </w:r>
      <w:r w:rsidR="003B3966" w:rsidRPr="00EB7BFD">
        <w:rPr>
          <w:sz w:val="24"/>
          <w:szCs w:val="24"/>
        </w:rPr>
        <w:t>nv</w:t>
      </w:r>
      <w:r w:rsidR="003B3966" w:rsidRPr="00EB7BFD">
        <w:rPr>
          <w:spacing w:val="-1"/>
          <w:sz w:val="24"/>
          <w:szCs w:val="24"/>
        </w:rPr>
        <w:t>a</w:t>
      </w:r>
      <w:r w:rsidR="003B3966" w:rsidRPr="00EB7BFD">
        <w:rPr>
          <w:sz w:val="24"/>
          <w:szCs w:val="24"/>
        </w:rPr>
        <w:t>luable</w:t>
      </w:r>
      <w:r w:rsidR="003B3966" w:rsidRPr="00EB7BFD">
        <w:rPr>
          <w:spacing w:val="1"/>
          <w:sz w:val="24"/>
          <w:szCs w:val="24"/>
        </w:rPr>
        <w:t xml:space="preserve"> </w:t>
      </w:r>
      <w:r w:rsidR="003B3966" w:rsidRPr="00EB7BFD">
        <w:rPr>
          <w:sz w:val="24"/>
          <w:szCs w:val="24"/>
        </w:rPr>
        <w:t>f</w:t>
      </w:r>
      <w:r w:rsidR="003B3966" w:rsidRPr="00EB7BFD">
        <w:rPr>
          <w:spacing w:val="1"/>
          <w:sz w:val="24"/>
          <w:szCs w:val="24"/>
        </w:rPr>
        <w:t>o</w:t>
      </w:r>
      <w:r w:rsidR="003B3966" w:rsidRPr="00EB7BFD">
        <w:rPr>
          <w:sz w:val="24"/>
          <w:szCs w:val="24"/>
        </w:rPr>
        <w:t>r</w:t>
      </w:r>
      <w:r w:rsidR="003B3966" w:rsidRPr="00EB7BFD">
        <w:rPr>
          <w:spacing w:val="1"/>
          <w:sz w:val="24"/>
          <w:szCs w:val="24"/>
        </w:rPr>
        <w:t xml:space="preserve"> </w:t>
      </w:r>
      <w:r w:rsidR="003B3966" w:rsidRPr="00EB7BFD">
        <w:rPr>
          <w:sz w:val="24"/>
          <w:szCs w:val="24"/>
        </w:rPr>
        <w:t>futu</w:t>
      </w:r>
      <w:r w:rsidR="003B3966" w:rsidRPr="00EB7BFD">
        <w:rPr>
          <w:spacing w:val="1"/>
          <w:sz w:val="24"/>
          <w:szCs w:val="24"/>
        </w:rPr>
        <w:t>r</w:t>
      </w:r>
      <w:r w:rsidR="003B3966" w:rsidRPr="00EB7BFD">
        <w:rPr>
          <w:sz w:val="24"/>
          <w:szCs w:val="24"/>
        </w:rPr>
        <w:t>e</w:t>
      </w:r>
      <w:r w:rsidR="003B3966" w:rsidRPr="00EB7BFD">
        <w:rPr>
          <w:spacing w:val="1"/>
          <w:sz w:val="24"/>
          <w:szCs w:val="24"/>
        </w:rPr>
        <w:t xml:space="preserve"> c</w:t>
      </w:r>
      <w:r w:rsidR="003B3966" w:rsidRPr="00EB7BFD">
        <w:rPr>
          <w:spacing w:val="-1"/>
          <w:sz w:val="24"/>
          <w:szCs w:val="24"/>
        </w:rPr>
        <w:t>a</w:t>
      </w:r>
      <w:r w:rsidR="003B3966" w:rsidRPr="00EB7BFD">
        <w:rPr>
          <w:spacing w:val="1"/>
          <w:sz w:val="24"/>
          <w:szCs w:val="24"/>
        </w:rPr>
        <w:t>r</w:t>
      </w:r>
      <w:r w:rsidR="003B3966" w:rsidRPr="00EB7BFD">
        <w:rPr>
          <w:spacing w:val="-1"/>
          <w:sz w:val="24"/>
          <w:szCs w:val="24"/>
        </w:rPr>
        <w:t>ee</w:t>
      </w:r>
      <w:r w:rsidR="003B3966" w:rsidRPr="00EB7BFD">
        <w:rPr>
          <w:sz w:val="24"/>
          <w:szCs w:val="24"/>
        </w:rPr>
        <w:t>r su</w:t>
      </w:r>
      <w:r w:rsidR="003B3966" w:rsidRPr="00EB7BFD">
        <w:rPr>
          <w:spacing w:val="-1"/>
          <w:sz w:val="24"/>
          <w:szCs w:val="24"/>
        </w:rPr>
        <w:t>cce</w:t>
      </w:r>
      <w:r w:rsidR="003B3966" w:rsidRPr="00EB7BFD">
        <w:rPr>
          <w:sz w:val="24"/>
          <w:szCs w:val="24"/>
        </w:rPr>
        <w:t>ss and</w:t>
      </w:r>
      <w:r w:rsidR="003B3966" w:rsidRPr="00EB7BFD">
        <w:rPr>
          <w:spacing w:val="2"/>
          <w:sz w:val="24"/>
          <w:szCs w:val="24"/>
        </w:rPr>
        <w:t xml:space="preserve"> </w:t>
      </w:r>
      <w:r w:rsidR="003B3966" w:rsidRPr="00EB7BFD">
        <w:rPr>
          <w:spacing w:val="-1"/>
          <w:sz w:val="24"/>
          <w:szCs w:val="24"/>
        </w:rPr>
        <w:t>ca</w:t>
      </w:r>
      <w:r w:rsidR="003B3966" w:rsidRPr="00EB7BFD">
        <w:rPr>
          <w:sz w:val="24"/>
          <w:szCs w:val="24"/>
        </w:rPr>
        <w:t xml:space="preserve">n </w:t>
      </w:r>
      <w:r w:rsidR="003B3966" w:rsidRPr="00EB7BFD">
        <w:rPr>
          <w:spacing w:val="1"/>
          <w:sz w:val="24"/>
          <w:szCs w:val="24"/>
        </w:rPr>
        <w:t>e</w:t>
      </w:r>
      <w:r w:rsidR="003B3966" w:rsidRPr="00EB7BFD">
        <w:rPr>
          <w:sz w:val="24"/>
          <w:szCs w:val="24"/>
        </w:rPr>
        <w:t>v</w:t>
      </w:r>
      <w:r w:rsidR="003B3966" w:rsidRPr="00EB7BFD">
        <w:rPr>
          <w:spacing w:val="-1"/>
          <w:sz w:val="24"/>
          <w:szCs w:val="24"/>
        </w:rPr>
        <w:t>e</w:t>
      </w:r>
      <w:r w:rsidR="003B3966" w:rsidRPr="00EB7BFD">
        <w:rPr>
          <w:sz w:val="24"/>
          <w:szCs w:val="24"/>
        </w:rPr>
        <w:t xml:space="preserve">n </w:t>
      </w:r>
      <w:r w:rsidR="003B3966" w:rsidRPr="00EB7BFD">
        <w:rPr>
          <w:spacing w:val="1"/>
          <w:sz w:val="24"/>
          <w:szCs w:val="24"/>
        </w:rPr>
        <w:t>a</w:t>
      </w:r>
      <w:r w:rsidR="003B3966" w:rsidRPr="00EB7BFD">
        <w:rPr>
          <w:spacing w:val="-1"/>
          <w:sz w:val="24"/>
          <w:szCs w:val="24"/>
        </w:rPr>
        <w:t>c</w:t>
      </w:r>
      <w:r w:rsidR="003B3966" w:rsidRPr="00EB7BFD">
        <w:rPr>
          <w:spacing w:val="1"/>
          <w:sz w:val="24"/>
          <w:szCs w:val="24"/>
        </w:rPr>
        <w:t>c</w:t>
      </w:r>
      <w:r w:rsidR="003B3966" w:rsidRPr="00EB7BFD">
        <w:rPr>
          <w:spacing w:val="-1"/>
          <w:sz w:val="24"/>
          <w:szCs w:val="24"/>
        </w:rPr>
        <w:t>e</w:t>
      </w:r>
      <w:r w:rsidR="003B3966" w:rsidRPr="00EB7BFD">
        <w:rPr>
          <w:sz w:val="24"/>
          <w:szCs w:val="24"/>
        </w:rPr>
        <w:t>le</w:t>
      </w:r>
      <w:r w:rsidR="003B3966" w:rsidRPr="00EB7BFD">
        <w:rPr>
          <w:spacing w:val="-1"/>
          <w:sz w:val="24"/>
          <w:szCs w:val="24"/>
        </w:rPr>
        <w:t>r</w:t>
      </w:r>
      <w:r w:rsidR="003B3966" w:rsidRPr="00EB7BFD">
        <w:rPr>
          <w:spacing w:val="1"/>
          <w:sz w:val="24"/>
          <w:szCs w:val="24"/>
        </w:rPr>
        <w:t>a</w:t>
      </w:r>
      <w:r w:rsidR="003B3966" w:rsidRPr="00EB7BFD">
        <w:rPr>
          <w:sz w:val="24"/>
          <w:szCs w:val="24"/>
        </w:rPr>
        <w:t xml:space="preserve">te job </w:t>
      </w:r>
      <w:r w:rsidR="003B3966" w:rsidRPr="00EB7BFD">
        <w:rPr>
          <w:spacing w:val="2"/>
          <w:sz w:val="24"/>
          <w:szCs w:val="24"/>
        </w:rPr>
        <w:t>p</w:t>
      </w:r>
      <w:r w:rsidR="003B3966" w:rsidRPr="00EB7BFD">
        <w:rPr>
          <w:spacing w:val="-1"/>
          <w:sz w:val="24"/>
          <w:szCs w:val="24"/>
        </w:rPr>
        <w:t>e</w:t>
      </w:r>
      <w:r w:rsidR="003B3966" w:rsidRPr="00EB7BFD">
        <w:rPr>
          <w:sz w:val="24"/>
          <w:szCs w:val="24"/>
        </w:rPr>
        <w:t>r</w:t>
      </w:r>
      <w:r w:rsidR="003B3966" w:rsidRPr="00EB7BFD">
        <w:rPr>
          <w:spacing w:val="-1"/>
          <w:sz w:val="24"/>
          <w:szCs w:val="24"/>
        </w:rPr>
        <w:t>f</w:t>
      </w:r>
      <w:r w:rsidR="003B3966" w:rsidRPr="00EB7BFD">
        <w:rPr>
          <w:spacing w:val="2"/>
          <w:sz w:val="24"/>
          <w:szCs w:val="24"/>
        </w:rPr>
        <w:t>o</w:t>
      </w:r>
      <w:r w:rsidR="003B3966" w:rsidRPr="00EB7BFD">
        <w:rPr>
          <w:sz w:val="24"/>
          <w:szCs w:val="24"/>
        </w:rPr>
        <w:t>rm</w:t>
      </w:r>
      <w:r w:rsidR="003B3966" w:rsidRPr="00EB7BFD">
        <w:rPr>
          <w:spacing w:val="-1"/>
          <w:sz w:val="24"/>
          <w:szCs w:val="24"/>
        </w:rPr>
        <w:t>a</w:t>
      </w:r>
      <w:r w:rsidR="003B3966" w:rsidRPr="00EB7BFD">
        <w:rPr>
          <w:sz w:val="24"/>
          <w:szCs w:val="24"/>
        </w:rPr>
        <w:t>n</w:t>
      </w:r>
      <w:r w:rsidR="003B3966" w:rsidRPr="00EB7BFD">
        <w:rPr>
          <w:spacing w:val="-1"/>
          <w:sz w:val="24"/>
          <w:szCs w:val="24"/>
        </w:rPr>
        <w:t>ce</w:t>
      </w:r>
      <w:r w:rsidR="003B3966" w:rsidRPr="00EB7BFD">
        <w:rPr>
          <w:sz w:val="24"/>
          <w:szCs w:val="24"/>
        </w:rPr>
        <w:t>.</w:t>
      </w:r>
    </w:p>
    <w:p w14:paraId="0AD8CE84" w14:textId="27C963FC" w:rsidR="00E23DEC" w:rsidRPr="00EB7BFD" w:rsidRDefault="00FB1E05" w:rsidP="00140CD2">
      <w:pPr>
        <w:tabs>
          <w:tab w:val="left" w:pos="820"/>
        </w:tabs>
        <w:spacing w:before="4" w:line="360" w:lineRule="auto"/>
        <w:ind w:left="840" w:right="78" w:hanging="581"/>
        <w:jc w:val="both"/>
        <w:rPr>
          <w:sz w:val="24"/>
          <w:szCs w:val="24"/>
        </w:rPr>
      </w:pPr>
      <w:r w:rsidRPr="00EB7BFD">
        <w:rPr>
          <w:spacing w:val="-1"/>
          <w:sz w:val="24"/>
          <w:szCs w:val="24"/>
        </w:rPr>
        <w:t>ii</w:t>
      </w:r>
      <w:r w:rsidR="003B3966" w:rsidRPr="00EB7BFD">
        <w:rPr>
          <w:sz w:val="24"/>
          <w:szCs w:val="24"/>
        </w:rPr>
        <w:t>.</w:t>
      </w:r>
      <w:r w:rsidR="003B3966" w:rsidRPr="00EB7BFD">
        <w:rPr>
          <w:sz w:val="24"/>
          <w:szCs w:val="24"/>
        </w:rPr>
        <w:tab/>
        <w:t>Mor</w:t>
      </w:r>
      <w:r w:rsidR="003B3966" w:rsidRPr="00EB7BFD">
        <w:rPr>
          <w:spacing w:val="-1"/>
          <w:sz w:val="24"/>
          <w:szCs w:val="24"/>
        </w:rPr>
        <w:t>e</w:t>
      </w:r>
      <w:r w:rsidR="003B3966" w:rsidRPr="00EB7BFD">
        <w:rPr>
          <w:sz w:val="24"/>
          <w:szCs w:val="24"/>
        </w:rPr>
        <w:t>ov</w:t>
      </w:r>
      <w:r w:rsidR="003B3966" w:rsidRPr="00EB7BFD">
        <w:rPr>
          <w:spacing w:val="-1"/>
          <w:sz w:val="24"/>
          <w:szCs w:val="24"/>
        </w:rPr>
        <w:t>e</w:t>
      </w:r>
      <w:r w:rsidR="003B3966" w:rsidRPr="00EB7BFD">
        <w:rPr>
          <w:sz w:val="24"/>
          <w:szCs w:val="24"/>
        </w:rPr>
        <w:t>r,</w:t>
      </w:r>
      <w:r w:rsidR="003B3966" w:rsidRPr="00EB7BFD">
        <w:rPr>
          <w:spacing w:val="-3"/>
          <w:sz w:val="24"/>
          <w:szCs w:val="24"/>
        </w:rPr>
        <w:t xml:space="preserve"> </w:t>
      </w:r>
      <w:r w:rsidR="003B3966" w:rsidRPr="00EB7BFD">
        <w:rPr>
          <w:sz w:val="24"/>
          <w:szCs w:val="24"/>
        </w:rPr>
        <w:t>in</w:t>
      </w:r>
      <w:r w:rsidR="003B3966" w:rsidRPr="00EB7BFD">
        <w:rPr>
          <w:spacing w:val="1"/>
          <w:sz w:val="24"/>
          <w:szCs w:val="24"/>
        </w:rPr>
        <w:t>t</w:t>
      </w:r>
      <w:r w:rsidR="003B3966" w:rsidRPr="00EB7BFD">
        <w:rPr>
          <w:spacing w:val="-1"/>
          <w:sz w:val="24"/>
          <w:szCs w:val="24"/>
        </w:rPr>
        <w:t>e</w:t>
      </w:r>
      <w:r w:rsidR="003B3966" w:rsidRPr="00EB7BFD">
        <w:rPr>
          <w:sz w:val="24"/>
          <w:szCs w:val="24"/>
        </w:rPr>
        <w:t>rnships</w:t>
      </w:r>
      <w:r w:rsidR="003B3966" w:rsidRPr="00EB7BFD">
        <w:rPr>
          <w:spacing w:val="-2"/>
          <w:sz w:val="24"/>
          <w:szCs w:val="24"/>
        </w:rPr>
        <w:t xml:space="preserve"> </w:t>
      </w:r>
      <w:r w:rsidR="003B3966" w:rsidRPr="00EB7BFD">
        <w:rPr>
          <w:spacing w:val="-1"/>
          <w:sz w:val="24"/>
          <w:szCs w:val="24"/>
        </w:rPr>
        <w:t>a</w:t>
      </w:r>
      <w:r w:rsidR="003B3966" w:rsidRPr="00EB7BFD">
        <w:rPr>
          <w:sz w:val="24"/>
          <w:szCs w:val="24"/>
        </w:rPr>
        <w:t>l</w:t>
      </w:r>
      <w:r w:rsidR="003B3966" w:rsidRPr="00EB7BFD">
        <w:rPr>
          <w:spacing w:val="3"/>
          <w:sz w:val="24"/>
          <w:szCs w:val="24"/>
        </w:rPr>
        <w:t>s</w:t>
      </w:r>
      <w:r w:rsidR="003B3966" w:rsidRPr="00EB7BFD">
        <w:rPr>
          <w:sz w:val="24"/>
          <w:szCs w:val="24"/>
        </w:rPr>
        <w:t>o</w:t>
      </w:r>
      <w:r w:rsidR="003B3966" w:rsidRPr="00EB7BFD">
        <w:rPr>
          <w:spacing w:val="-2"/>
          <w:sz w:val="24"/>
          <w:szCs w:val="24"/>
        </w:rPr>
        <w:t xml:space="preserve"> </w:t>
      </w:r>
      <w:r w:rsidR="003B3966" w:rsidRPr="00EB7BFD">
        <w:rPr>
          <w:sz w:val="24"/>
          <w:szCs w:val="24"/>
        </w:rPr>
        <w:t>s</w:t>
      </w:r>
      <w:r w:rsidR="003B3966" w:rsidRPr="00EB7BFD">
        <w:rPr>
          <w:spacing w:val="-1"/>
          <w:sz w:val="24"/>
          <w:szCs w:val="24"/>
        </w:rPr>
        <w:t>e</w:t>
      </w:r>
      <w:r w:rsidR="003B3966" w:rsidRPr="00EB7BFD">
        <w:rPr>
          <w:sz w:val="24"/>
          <w:szCs w:val="24"/>
        </w:rPr>
        <w:t>rve</w:t>
      </w:r>
      <w:r w:rsidR="003B3966" w:rsidRPr="00EB7BFD">
        <w:rPr>
          <w:spacing w:val="-4"/>
          <w:sz w:val="24"/>
          <w:szCs w:val="24"/>
        </w:rPr>
        <w:t xml:space="preserve"> </w:t>
      </w:r>
      <w:r w:rsidR="003B3966" w:rsidRPr="00EB7BFD">
        <w:rPr>
          <w:spacing w:val="-1"/>
          <w:sz w:val="24"/>
          <w:szCs w:val="24"/>
        </w:rPr>
        <w:t>a</w:t>
      </w:r>
      <w:r w:rsidR="003B3966" w:rsidRPr="00EB7BFD">
        <w:rPr>
          <w:sz w:val="24"/>
          <w:szCs w:val="24"/>
        </w:rPr>
        <w:t>s</w:t>
      </w:r>
      <w:r w:rsidR="003B3966" w:rsidRPr="00EB7BFD">
        <w:rPr>
          <w:spacing w:val="-2"/>
          <w:sz w:val="24"/>
          <w:szCs w:val="24"/>
        </w:rPr>
        <w:t xml:space="preserve"> </w:t>
      </w:r>
      <w:r w:rsidR="003B3966" w:rsidRPr="00EB7BFD">
        <w:rPr>
          <w:sz w:val="24"/>
          <w:szCs w:val="24"/>
        </w:rPr>
        <w:t>a</w:t>
      </w:r>
      <w:r w:rsidR="003B3966" w:rsidRPr="00EB7BFD">
        <w:rPr>
          <w:spacing w:val="-3"/>
          <w:sz w:val="24"/>
          <w:szCs w:val="24"/>
        </w:rPr>
        <w:t xml:space="preserve"> </w:t>
      </w:r>
      <w:r w:rsidR="003B3966" w:rsidRPr="00EB7BFD">
        <w:rPr>
          <w:spacing w:val="3"/>
          <w:sz w:val="24"/>
          <w:szCs w:val="24"/>
        </w:rPr>
        <w:t>m</w:t>
      </w:r>
      <w:r w:rsidR="003B3966" w:rsidRPr="00EB7BFD">
        <w:rPr>
          <w:spacing w:val="-1"/>
          <w:sz w:val="24"/>
          <w:szCs w:val="24"/>
        </w:rPr>
        <w:t>ea</w:t>
      </w:r>
      <w:r w:rsidR="003B3966" w:rsidRPr="00EB7BFD">
        <w:rPr>
          <w:sz w:val="24"/>
          <w:szCs w:val="24"/>
        </w:rPr>
        <w:t>ns</w:t>
      </w:r>
      <w:r w:rsidR="003B3966" w:rsidRPr="00EB7BFD">
        <w:rPr>
          <w:spacing w:val="-2"/>
          <w:sz w:val="24"/>
          <w:szCs w:val="24"/>
        </w:rPr>
        <w:t xml:space="preserve"> </w:t>
      </w:r>
      <w:r w:rsidR="003B3966" w:rsidRPr="00EB7BFD">
        <w:rPr>
          <w:sz w:val="24"/>
          <w:szCs w:val="24"/>
        </w:rPr>
        <w:t>for</w:t>
      </w:r>
      <w:r w:rsidR="003B3966" w:rsidRPr="00EB7BFD">
        <w:rPr>
          <w:spacing w:val="-1"/>
          <w:sz w:val="24"/>
          <w:szCs w:val="24"/>
        </w:rPr>
        <w:t xml:space="preserve"> e</w:t>
      </w:r>
      <w:r w:rsidR="003B3966" w:rsidRPr="00EB7BFD">
        <w:rPr>
          <w:spacing w:val="2"/>
          <w:sz w:val="24"/>
          <w:szCs w:val="24"/>
        </w:rPr>
        <w:t>d</w:t>
      </w:r>
      <w:r w:rsidR="003B3966" w:rsidRPr="00EB7BFD">
        <w:rPr>
          <w:sz w:val="24"/>
          <w:szCs w:val="24"/>
        </w:rPr>
        <w:t>u</w:t>
      </w:r>
      <w:r w:rsidR="003B3966" w:rsidRPr="00EB7BFD">
        <w:rPr>
          <w:spacing w:val="-1"/>
          <w:sz w:val="24"/>
          <w:szCs w:val="24"/>
        </w:rPr>
        <w:t>ca</w:t>
      </w:r>
      <w:r w:rsidR="003B3966" w:rsidRPr="00EB7BFD">
        <w:rPr>
          <w:sz w:val="24"/>
          <w:szCs w:val="24"/>
        </w:rPr>
        <w:t>t</w:t>
      </w:r>
      <w:r w:rsidR="003B3966" w:rsidRPr="00EB7BFD">
        <w:rPr>
          <w:spacing w:val="1"/>
          <w:sz w:val="24"/>
          <w:szCs w:val="24"/>
        </w:rPr>
        <w:t>i</w:t>
      </w:r>
      <w:r w:rsidR="003B3966" w:rsidRPr="00EB7BFD">
        <w:rPr>
          <w:sz w:val="24"/>
          <w:szCs w:val="24"/>
        </w:rPr>
        <w:t>on</w:t>
      </w:r>
      <w:r w:rsidR="003B3966" w:rsidRPr="00EB7BFD">
        <w:rPr>
          <w:spacing w:val="-1"/>
          <w:sz w:val="24"/>
          <w:szCs w:val="24"/>
        </w:rPr>
        <w:t>a</w:t>
      </w:r>
      <w:r w:rsidR="003B3966" w:rsidRPr="00EB7BFD">
        <w:rPr>
          <w:sz w:val="24"/>
          <w:szCs w:val="24"/>
        </w:rPr>
        <w:t>l</w:t>
      </w:r>
      <w:r w:rsidR="003B3966" w:rsidRPr="00EB7BFD">
        <w:rPr>
          <w:spacing w:val="-2"/>
          <w:sz w:val="24"/>
          <w:szCs w:val="24"/>
        </w:rPr>
        <w:t xml:space="preserve"> </w:t>
      </w:r>
      <w:r w:rsidR="003B3966" w:rsidRPr="00EB7BFD">
        <w:rPr>
          <w:sz w:val="24"/>
          <w:szCs w:val="24"/>
        </w:rPr>
        <w:t>ins</w:t>
      </w:r>
      <w:r w:rsidR="003B3966" w:rsidRPr="00EB7BFD">
        <w:rPr>
          <w:spacing w:val="1"/>
          <w:sz w:val="24"/>
          <w:szCs w:val="24"/>
        </w:rPr>
        <w:t>t</w:t>
      </w:r>
      <w:r w:rsidR="003B3966" w:rsidRPr="00EB7BFD">
        <w:rPr>
          <w:sz w:val="24"/>
          <w:szCs w:val="24"/>
        </w:rPr>
        <w:t>i</w:t>
      </w:r>
      <w:r w:rsidR="003B3966" w:rsidRPr="00EB7BFD">
        <w:rPr>
          <w:spacing w:val="1"/>
          <w:sz w:val="24"/>
          <w:szCs w:val="24"/>
        </w:rPr>
        <w:t>t</w:t>
      </w:r>
      <w:r w:rsidR="003B3966" w:rsidRPr="00EB7BFD">
        <w:rPr>
          <w:sz w:val="24"/>
          <w:szCs w:val="24"/>
        </w:rPr>
        <w:t>ut</w:t>
      </w:r>
      <w:r w:rsidR="003B3966" w:rsidRPr="00EB7BFD">
        <w:rPr>
          <w:spacing w:val="1"/>
          <w:sz w:val="24"/>
          <w:szCs w:val="24"/>
        </w:rPr>
        <w:t>i</w:t>
      </w:r>
      <w:r w:rsidR="003B3966" w:rsidRPr="00EB7BFD">
        <w:rPr>
          <w:sz w:val="24"/>
          <w:szCs w:val="24"/>
        </w:rPr>
        <w:t>ons</w:t>
      </w:r>
      <w:r w:rsidR="003B3966" w:rsidRPr="00EB7BFD">
        <w:rPr>
          <w:spacing w:val="-2"/>
          <w:sz w:val="24"/>
          <w:szCs w:val="24"/>
        </w:rPr>
        <w:t xml:space="preserve"> </w:t>
      </w:r>
      <w:r w:rsidR="003B3966" w:rsidRPr="00EB7BFD">
        <w:rPr>
          <w:sz w:val="24"/>
          <w:szCs w:val="24"/>
        </w:rPr>
        <w:t>to</w:t>
      </w:r>
      <w:r w:rsidR="003B3966" w:rsidRPr="00EB7BFD">
        <w:rPr>
          <w:spacing w:val="-2"/>
          <w:sz w:val="24"/>
          <w:szCs w:val="24"/>
        </w:rPr>
        <w:t xml:space="preserve"> </w:t>
      </w:r>
      <w:r w:rsidR="003B3966" w:rsidRPr="00EB7BFD">
        <w:rPr>
          <w:spacing w:val="-3"/>
          <w:sz w:val="24"/>
          <w:szCs w:val="24"/>
        </w:rPr>
        <w:t>e</w:t>
      </w:r>
      <w:r w:rsidR="003B3966" w:rsidRPr="00EB7BFD">
        <w:rPr>
          <w:sz w:val="24"/>
          <w:szCs w:val="24"/>
        </w:rPr>
        <w:t>v</w:t>
      </w:r>
      <w:r w:rsidR="003B3966" w:rsidRPr="00EB7BFD">
        <w:rPr>
          <w:spacing w:val="-1"/>
          <w:sz w:val="24"/>
          <w:szCs w:val="24"/>
        </w:rPr>
        <w:t>a</w:t>
      </w:r>
      <w:r w:rsidR="003B3966" w:rsidRPr="00EB7BFD">
        <w:rPr>
          <w:sz w:val="24"/>
          <w:szCs w:val="24"/>
        </w:rPr>
        <w:t>luate</w:t>
      </w:r>
      <w:r w:rsidR="003B3966" w:rsidRPr="00EB7BFD">
        <w:rPr>
          <w:spacing w:val="-3"/>
          <w:sz w:val="24"/>
          <w:szCs w:val="24"/>
        </w:rPr>
        <w:t xml:space="preserve"> </w:t>
      </w:r>
      <w:r w:rsidR="003B3966" w:rsidRPr="00EB7BFD">
        <w:rPr>
          <w:sz w:val="24"/>
          <w:szCs w:val="24"/>
        </w:rPr>
        <w:t>the</w:t>
      </w:r>
      <w:r w:rsidR="003B3966" w:rsidRPr="00EB7BFD">
        <w:rPr>
          <w:spacing w:val="-3"/>
          <w:sz w:val="24"/>
          <w:szCs w:val="24"/>
        </w:rPr>
        <w:t xml:space="preserve"> </w:t>
      </w:r>
      <w:r w:rsidR="003B3966" w:rsidRPr="00EB7BFD">
        <w:rPr>
          <w:spacing w:val="-1"/>
          <w:sz w:val="24"/>
          <w:szCs w:val="24"/>
        </w:rPr>
        <w:t>e</w:t>
      </w:r>
      <w:r w:rsidR="003B3966" w:rsidRPr="00EB7BFD">
        <w:rPr>
          <w:spacing w:val="1"/>
          <w:sz w:val="24"/>
          <w:szCs w:val="24"/>
        </w:rPr>
        <w:t>f</w:t>
      </w:r>
      <w:r w:rsidR="003B3966" w:rsidRPr="00EB7BFD">
        <w:rPr>
          <w:sz w:val="24"/>
          <w:szCs w:val="24"/>
        </w:rPr>
        <w:t>fe</w:t>
      </w:r>
      <w:r w:rsidR="003B3966" w:rsidRPr="00EB7BFD">
        <w:rPr>
          <w:spacing w:val="-1"/>
          <w:sz w:val="24"/>
          <w:szCs w:val="24"/>
        </w:rPr>
        <w:t>c</w:t>
      </w:r>
      <w:r w:rsidR="003B3966" w:rsidRPr="00EB7BFD">
        <w:rPr>
          <w:sz w:val="24"/>
          <w:szCs w:val="24"/>
        </w:rPr>
        <w:t>t</w:t>
      </w:r>
      <w:r w:rsidR="003B3966" w:rsidRPr="00EB7BFD">
        <w:rPr>
          <w:spacing w:val="1"/>
          <w:sz w:val="24"/>
          <w:szCs w:val="24"/>
        </w:rPr>
        <w:t>i</w:t>
      </w:r>
      <w:r w:rsidR="003B3966" w:rsidRPr="00EB7BFD">
        <w:rPr>
          <w:sz w:val="24"/>
          <w:szCs w:val="24"/>
        </w:rPr>
        <w:t>v</w:t>
      </w:r>
      <w:r w:rsidR="003B3966" w:rsidRPr="00EB7BFD">
        <w:rPr>
          <w:spacing w:val="-1"/>
          <w:sz w:val="24"/>
          <w:szCs w:val="24"/>
        </w:rPr>
        <w:t>e</w:t>
      </w:r>
      <w:r w:rsidR="003B3966" w:rsidRPr="00EB7BFD">
        <w:rPr>
          <w:sz w:val="24"/>
          <w:szCs w:val="24"/>
        </w:rPr>
        <w:t>n</w:t>
      </w:r>
      <w:r w:rsidR="003B3966" w:rsidRPr="00EB7BFD">
        <w:rPr>
          <w:spacing w:val="-1"/>
          <w:sz w:val="24"/>
          <w:szCs w:val="24"/>
        </w:rPr>
        <w:t>e</w:t>
      </w:r>
      <w:r w:rsidR="003B3966" w:rsidRPr="00EB7BFD">
        <w:rPr>
          <w:sz w:val="24"/>
          <w:szCs w:val="24"/>
        </w:rPr>
        <w:t xml:space="preserve">ss of their </w:t>
      </w:r>
      <w:r w:rsidR="003B3966" w:rsidRPr="00EB7BFD">
        <w:rPr>
          <w:spacing w:val="-1"/>
          <w:sz w:val="24"/>
          <w:szCs w:val="24"/>
        </w:rPr>
        <w:t>aca</w:t>
      </w:r>
      <w:r w:rsidR="003B3966" w:rsidRPr="00EB7BFD">
        <w:rPr>
          <w:spacing w:val="2"/>
          <w:sz w:val="24"/>
          <w:szCs w:val="24"/>
        </w:rPr>
        <w:t>d</w:t>
      </w:r>
      <w:r w:rsidR="003B3966" w:rsidRPr="00EB7BFD">
        <w:rPr>
          <w:spacing w:val="-1"/>
          <w:sz w:val="24"/>
          <w:szCs w:val="24"/>
        </w:rPr>
        <w:t>e</w:t>
      </w:r>
      <w:r w:rsidR="003B3966" w:rsidRPr="00EB7BFD">
        <w:rPr>
          <w:sz w:val="24"/>
          <w:szCs w:val="24"/>
        </w:rPr>
        <w:t>m</w:t>
      </w:r>
      <w:r w:rsidR="003B3966" w:rsidRPr="00EB7BFD">
        <w:rPr>
          <w:spacing w:val="1"/>
          <w:sz w:val="24"/>
          <w:szCs w:val="24"/>
        </w:rPr>
        <w:t>i</w:t>
      </w:r>
      <w:r w:rsidR="003B3966" w:rsidRPr="00EB7BFD">
        <w:rPr>
          <w:sz w:val="24"/>
          <w:szCs w:val="24"/>
        </w:rPr>
        <w:t>c prog</w:t>
      </w:r>
      <w:r w:rsidR="003B3966" w:rsidRPr="00EB7BFD">
        <w:rPr>
          <w:spacing w:val="-1"/>
          <w:sz w:val="24"/>
          <w:szCs w:val="24"/>
        </w:rPr>
        <w:t>ra</w:t>
      </w:r>
      <w:r w:rsidR="003B3966" w:rsidRPr="00EB7BFD">
        <w:rPr>
          <w:sz w:val="24"/>
          <w:szCs w:val="24"/>
        </w:rPr>
        <w:t>m</w:t>
      </w:r>
      <w:r w:rsidR="003B3966" w:rsidRPr="00EB7BFD">
        <w:rPr>
          <w:spacing w:val="3"/>
          <w:sz w:val="24"/>
          <w:szCs w:val="24"/>
        </w:rPr>
        <w:t>s</w:t>
      </w:r>
      <w:r w:rsidR="003B3966" w:rsidRPr="00EB7BFD">
        <w:rPr>
          <w:sz w:val="24"/>
          <w:szCs w:val="24"/>
        </w:rPr>
        <w:t>.</w:t>
      </w:r>
      <w:r w:rsidR="003B3966" w:rsidRPr="00EB7BFD">
        <w:rPr>
          <w:spacing w:val="1"/>
          <w:sz w:val="24"/>
          <w:szCs w:val="24"/>
        </w:rPr>
        <w:t xml:space="preserve"> </w:t>
      </w:r>
      <w:r w:rsidR="003B3966" w:rsidRPr="00EB7BFD">
        <w:rPr>
          <w:sz w:val="24"/>
          <w:szCs w:val="24"/>
        </w:rPr>
        <w:t>By</w:t>
      </w:r>
      <w:r w:rsidR="003B3966" w:rsidRPr="00EB7BFD">
        <w:rPr>
          <w:spacing w:val="1"/>
          <w:sz w:val="24"/>
          <w:szCs w:val="24"/>
        </w:rPr>
        <w:t xml:space="preserve"> </w:t>
      </w:r>
      <w:r w:rsidR="003B3966" w:rsidRPr="00EB7BFD">
        <w:rPr>
          <w:sz w:val="24"/>
          <w:szCs w:val="24"/>
        </w:rPr>
        <w:t>providing</w:t>
      </w:r>
      <w:r w:rsidR="003B3966" w:rsidRPr="00EB7BFD">
        <w:rPr>
          <w:spacing w:val="1"/>
          <w:sz w:val="24"/>
          <w:szCs w:val="24"/>
        </w:rPr>
        <w:t xml:space="preserve"> </w:t>
      </w:r>
      <w:r w:rsidR="003B3966" w:rsidRPr="00EB7BFD">
        <w:rPr>
          <w:sz w:val="24"/>
          <w:szCs w:val="24"/>
        </w:rPr>
        <w:t>f</w:t>
      </w:r>
      <w:r w:rsidR="003B3966" w:rsidRPr="00EB7BFD">
        <w:rPr>
          <w:spacing w:val="-2"/>
          <w:sz w:val="24"/>
          <w:szCs w:val="24"/>
        </w:rPr>
        <w:t>e</w:t>
      </w:r>
      <w:r w:rsidR="003B3966" w:rsidRPr="00EB7BFD">
        <w:rPr>
          <w:spacing w:val="-1"/>
          <w:sz w:val="24"/>
          <w:szCs w:val="24"/>
        </w:rPr>
        <w:t>e</w:t>
      </w:r>
      <w:r w:rsidR="003B3966" w:rsidRPr="00EB7BFD">
        <w:rPr>
          <w:sz w:val="24"/>
          <w:szCs w:val="24"/>
        </w:rPr>
        <w:t>db</w:t>
      </w:r>
      <w:r w:rsidR="003B3966" w:rsidRPr="00EB7BFD">
        <w:rPr>
          <w:spacing w:val="-1"/>
          <w:sz w:val="24"/>
          <w:szCs w:val="24"/>
        </w:rPr>
        <w:t>ac</w:t>
      </w:r>
      <w:r w:rsidR="003B3966" w:rsidRPr="00EB7BFD">
        <w:rPr>
          <w:sz w:val="24"/>
          <w:szCs w:val="24"/>
        </w:rPr>
        <w:t>k</w:t>
      </w:r>
      <w:r w:rsidR="003B3966" w:rsidRPr="00EB7BFD">
        <w:rPr>
          <w:spacing w:val="3"/>
          <w:sz w:val="24"/>
          <w:szCs w:val="24"/>
        </w:rPr>
        <w:t xml:space="preserve"> </w:t>
      </w:r>
      <w:r w:rsidR="003B3966" w:rsidRPr="00EB7BFD">
        <w:rPr>
          <w:sz w:val="24"/>
          <w:szCs w:val="24"/>
        </w:rPr>
        <w:t>f</w:t>
      </w:r>
      <w:r w:rsidR="003B3966" w:rsidRPr="00EB7BFD">
        <w:rPr>
          <w:spacing w:val="-1"/>
          <w:sz w:val="24"/>
          <w:szCs w:val="24"/>
        </w:rPr>
        <w:t>r</w:t>
      </w:r>
      <w:r w:rsidR="003B3966" w:rsidRPr="00EB7BFD">
        <w:rPr>
          <w:sz w:val="24"/>
          <w:szCs w:val="24"/>
        </w:rPr>
        <w:t>om</w:t>
      </w:r>
      <w:r w:rsidR="003B3966" w:rsidRPr="00EB7BFD">
        <w:rPr>
          <w:spacing w:val="2"/>
          <w:sz w:val="24"/>
          <w:szCs w:val="24"/>
        </w:rPr>
        <w:t xml:space="preserve"> </w:t>
      </w:r>
      <w:r w:rsidR="003B3966" w:rsidRPr="00EB7BFD">
        <w:rPr>
          <w:spacing w:val="-1"/>
          <w:sz w:val="24"/>
          <w:szCs w:val="24"/>
        </w:rPr>
        <w:t>e</w:t>
      </w:r>
      <w:r w:rsidR="003B3966" w:rsidRPr="00EB7BFD">
        <w:rPr>
          <w:sz w:val="24"/>
          <w:szCs w:val="24"/>
        </w:rPr>
        <w:t>mp</w:t>
      </w:r>
      <w:r w:rsidR="003B3966" w:rsidRPr="00EB7BFD">
        <w:rPr>
          <w:spacing w:val="1"/>
          <w:sz w:val="24"/>
          <w:szCs w:val="24"/>
        </w:rPr>
        <w:t>l</w:t>
      </w:r>
      <w:r w:rsidR="003B3966" w:rsidRPr="00EB7BFD">
        <w:rPr>
          <w:sz w:val="24"/>
          <w:szCs w:val="24"/>
        </w:rPr>
        <w:t>oy</w:t>
      </w:r>
      <w:r w:rsidR="003B3966" w:rsidRPr="00EB7BFD">
        <w:rPr>
          <w:spacing w:val="-1"/>
          <w:sz w:val="24"/>
          <w:szCs w:val="24"/>
        </w:rPr>
        <w:t>e</w:t>
      </w:r>
      <w:r w:rsidR="003B3966" w:rsidRPr="00EB7BFD">
        <w:rPr>
          <w:sz w:val="24"/>
          <w:szCs w:val="24"/>
        </w:rPr>
        <w:t>rs,</w:t>
      </w:r>
      <w:r w:rsidR="003B3966" w:rsidRPr="00EB7BFD">
        <w:rPr>
          <w:spacing w:val="1"/>
          <w:sz w:val="24"/>
          <w:szCs w:val="24"/>
        </w:rPr>
        <w:t xml:space="preserve"> </w:t>
      </w:r>
      <w:r w:rsidR="003B3966" w:rsidRPr="00EB7BFD">
        <w:rPr>
          <w:sz w:val="24"/>
          <w:szCs w:val="24"/>
        </w:rPr>
        <w:t>in</w:t>
      </w:r>
      <w:r w:rsidR="003B3966" w:rsidRPr="00EB7BFD">
        <w:rPr>
          <w:spacing w:val="1"/>
          <w:sz w:val="24"/>
          <w:szCs w:val="24"/>
        </w:rPr>
        <w:t>t</w:t>
      </w:r>
      <w:r w:rsidR="003B3966" w:rsidRPr="00EB7BFD">
        <w:rPr>
          <w:spacing w:val="-1"/>
          <w:sz w:val="24"/>
          <w:szCs w:val="24"/>
        </w:rPr>
        <w:t>e</w:t>
      </w:r>
      <w:r w:rsidR="003B3966" w:rsidRPr="00EB7BFD">
        <w:rPr>
          <w:sz w:val="24"/>
          <w:szCs w:val="24"/>
        </w:rPr>
        <w:t>r</w:t>
      </w:r>
      <w:r w:rsidR="003B3966" w:rsidRPr="00EB7BFD">
        <w:rPr>
          <w:spacing w:val="1"/>
          <w:sz w:val="24"/>
          <w:szCs w:val="24"/>
        </w:rPr>
        <w:t>n</w:t>
      </w:r>
      <w:r w:rsidR="003B3966" w:rsidRPr="00EB7BFD">
        <w:rPr>
          <w:sz w:val="24"/>
          <w:szCs w:val="24"/>
        </w:rPr>
        <w:t>ships</w:t>
      </w:r>
      <w:r w:rsidR="003B3966" w:rsidRPr="00EB7BFD">
        <w:rPr>
          <w:spacing w:val="2"/>
          <w:sz w:val="24"/>
          <w:szCs w:val="24"/>
        </w:rPr>
        <w:t xml:space="preserve"> </w:t>
      </w:r>
      <w:r w:rsidR="003B3966" w:rsidRPr="00EB7BFD">
        <w:rPr>
          <w:spacing w:val="-1"/>
          <w:sz w:val="24"/>
          <w:szCs w:val="24"/>
        </w:rPr>
        <w:t>ca</w:t>
      </w:r>
      <w:r w:rsidR="003B3966" w:rsidRPr="00EB7BFD">
        <w:rPr>
          <w:sz w:val="24"/>
          <w:szCs w:val="24"/>
        </w:rPr>
        <w:t>n</w:t>
      </w:r>
      <w:r w:rsidR="003B3966" w:rsidRPr="00EB7BFD">
        <w:rPr>
          <w:spacing w:val="1"/>
          <w:sz w:val="24"/>
          <w:szCs w:val="24"/>
        </w:rPr>
        <w:t xml:space="preserve"> </w:t>
      </w:r>
      <w:r w:rsidR="003B3966" w:rsidRPr="00EB7BFD">
        <w:rPr>
          <w:sz w:val="24"/>
          <w:szCs w:val="24"/>
        </w:rPr>
        <w:t>h</w:t>
      </w:r>
      <w:r w:rsidR="003B3966" w:rsidRPr="00EB7BFD">
        <w:rPr>
          <w:spacing w:val="-1"/>
          <w:sz w:val="24"/>
          <w:szCs w:val="24"/>
        </w:rPr>
        <w:t>e</w:t>
      </w:r>
      <w:r w:rsidR="003B3966" w:rsidRPr="00EB7BFD">
        <w:rPr>
          <w:sz w:val="24"/>
          <w:szCs w:val="24"/>
        </w:rPr>
        <w:t>lp</w:t>
      </w:r>
      <w:r w:rsidR="003B3966" w:rsidRPr="00EB7BFD">
        <w:rPr>
          <w:spacing w:val="2"/>
          <w:sz w:val="24"/>
          <w:szCs w:val="24"/>
        </w:rPr>
        <w:t xml:space="preserve"> </w:t>
      </w:r>
      <w:r w:rsidR="003B3966" w:rsidRPr="00EB7BFD">
        <w:rPr>
          <w:sz w:val="24"/>
          <w:szCs w:val="24"/>
        </w:rPr>
        <w:t>ins</w:t>
      </w:r>
      <w:r w:rsidR="003B3966" w:rsidRPr="00EB7BFD">
        <w:rPr>
          <w:spacing w:val="1"/>
          <w:sz w:val="24"/>
          <w:szCs w:val="24"/>
        </w:rPr>
        <w:t>t</w:t>
      </w:r>
      <w:r w:rsidR="003B3966" w:rsidRPr="00EB7BFD">
        <w:rPr>
          <w:sz w:val="24"/>
          <w:szCs w:val="24"/>
        </w:rPr>
        <w:t>i</w:t>
      </w:r>
      <w:r w:rsidR="003B3966" w:rsidRPr="00EB7BFD">
        <w:rPr>
          <w:spacing w:val="1"/>
          <w:sz w:val="24"/>
          <w:szCs w:val="24"/>
        </w:rPr>
        <w:t>t</w:t>
      </w:r>
      <w:r w:rsidR="003B3966" w:rsidRPr="00EB7BFD">
        <w:rPr>
          <w:sz w:val="24"/>
          <w:szCs w:val="24"/>
        </w:rPr>
        <w:t>u</w:t>
      </w:r>
      <w:r w:rsidR="003B3966" w:rsidRPr="00EB7BFD">
        <w:rPr>
          <w:spacing w:val="-2"/>
          <w:sz w:val="24"/>
          <w:szCs w:val="24"/>
        </w:rPr>
        <w:t>t</w:t>
      </w:r>
      <w:r w:rsidR="003B3966" w:rsidRPr="00EB7BFD">
        <w:rPr>
          <w:sz w:val="24"/>
          <w:szCs w:val="24"/>
        </w:rPr>
        <w:t>i</w:t>
      </w:r>
      <w:r w:rsidR="003B3966" w:rsidRPr="00EB7BFD">
        <w:rPr>
          <w:spacing w:val="-2"/>
          <w:sz w:val="24"/>
          <w:szCs w:val="24"/>
        </w:rPr>
        <w:t>o</w:t>
      </w:r>
      <w:r w:rsidR="003B3966" w:rsidRPr="00EB7BFD">
        <w:rPr>
          <w:sz w:val="24"/>
          <w:szCs w:val="24"/>
        </w:rPr>
        <w:t>ns i</w:t>
      </w:r>
      <w:r w:rsidR="003B3966" w:rsidRPr="00EB7BFD">
        <w:rPr>
          <w:spacing w:val="1"/>
          <w:sz w:val="24"/>
          <w:szCs w:val="24"/>
        </w:rPr>
        <w:t>m</w:t>
      </w:r>
      <w:r w:rsidR="003B3966" w:rsidRPr="00EB7BFD">
        <w:rPr>
          <w:sz w:val="24"/>
          <w:szCs w:val="24"/>
        </w:rPr>
        <w:t>prove</w:t>
      </w:r>
      <w:r w:rsidR="003B3966" w:rsidRPr="00EB7BFD">
        <w:rPr>
          <w:spacing w:val="-11"/>
          <w:sz w:val="24"/>
          <w:szCs w:val="24"/>
        </w:rPr>
        <w:t xml:space="preserve"> </w:t>
      </w:r>
      <w:r w:rsidR="003B3966" w:rsidRPr="00EB7BFD">
        <w:rPr>
          <w:sz w:val="24"/>
          <w:szCs w:val="24"/>
        </w:rPr>
        <w:t>their</w:t>
      </w:r>
      <w:r w:rsidR="003B3966" w:rsidRPr="00EB7BFD">
        <w:rPr>
          <w:spacing w:val="-10"/>
          <w:sz w:val="24"/>
          <w:szCs w:val="24"/>
        </w:rPr>
        <w:t xml:space="preserve"> </w:t>
      </w:r>
      <w:r w:rsidR="003B3966" w:rsidRPr="00EB7BFD">
        <w:rPr>
          <w:spacing w:val="-1"/>
          <w:sz w:val="24"/>
          <w:szCs w:val="24"/>
        </w:rPr>
        <w:t>c</w:t>
      </w:r>
      <w:r w:rsidR="003B3966" w:rsidRPr="00EB7BFD">
        <w:rPr>
          <w:sz w:val="24"/>
          <w:szCs w:val="24"/>
        </w:rPr>
        <w:t>ur</w:t>
      </w:r>
      <w:r w:rsidR="003B3966" w:rsidRPr="00EB7BFD">
        <w:rPr>
          <w:spacing w:val="-1"/>
          <w:sz w:val="24"/>
          <w:szCs w:val="24"/>
        </w:rPr>
        <w:t>r</w:t>
      </w:r>
      <w:r w:rsidR="003B3966" w:rsidRPr="00EB7BFD">
        <w:rPr>
          <w:sz w:val="24"/>
          <w:szCs w:val="24"/>
        </w:rPr>
        <w:t>iculum</w:t>
      </w:r>
      <w:r w:rsidR="003B3966" w:rsidRPr="00EB7BFD">
        <w:rPr>
          <w:spacing w:val="-7"/>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10"/>
          <w:sz w:val="24"/>
          <w:szCs w:val="24"/>
        </w:rPr>
        <w:t xml:space="preserve"> </w:t>
      </w:r>
      <w:r w:rsidR="003B3966" w:rsidRPr="00EB7BFD">
        <w:rPr>
          <w:sz w:val="24"/>
          <w:szCs w:val="24"/>
        </w:rPr>
        <w:t>b</w:t>
      </w:r>
      <w:r w:rsidR="003B3966" w:rsidRPr="00EB7BFD">
        <w:rPr>
          <w:spacing w:val="-1"/>
          <w:sz w:val="24"/>
          <w:szCs w:val="24"/>
        </w:rPr>
        <w:t>e</w:t>
      </w:r>
      <w:r w:rsidR="003B3966" w:rsidRPr="00EB7BFD">
        <w:rPr>
          <w:sz w:val="24"/>
          <w:szCs w:val="24"/>
        </w:rPr>
        <w:t>t</w:t>
      </w:r>
      <w:r w:rsidR="003B3966" w:rsidRPr="00EB7BFD">
        <w:rPr>
          <w:spacing w:val="2"/>
          <w:sz w:val="24"/>
          <w:szCs w:val="24"/>
        </w:rPr>
        <w:t>t</w:t>
      </w:r>
      <w:r w:rsidR="003B3966" w:rsidRPr="00EB7BFD">
        <w:rPr>
          <w:spacing w:val="-1"/>
          <w:sz w:val="24"/>
          <w:szCs w:val="24"/>
        </w:rPr>
        <w:t>e</w:t>
      </w:r>
      <w:r w:rsidR="003B3966" w:rsidRPr="00EB7BFD">
        <w:rPr>
          <w:sz w:val="24"/>
          <w:szCs w:val="24"/>
        </w:rPr>
        <w:t>r</w:t>
      </w:r>
      <w:r w:rsidR="003B3966" w:rsidRPr="00EB7BFD">
        <w:rPr>
          <w:spacing w:val="-10"/>
          <w:sz w:val="24"/>
          <w:szCs w:val="24"/>
        </w:rPr>
        <w:t xml:space="preserve"> </w:t>
      </w:r>
      <w:r w:rsidR="003B3966" w:rsidRPr="00EB7BFD">
        <w:rPr>
          <w:sz w:val="24"/>
          <w:szCs w:val="24"/>
        </w:rPr>
        <w:t>pr</w:t>
      </w:r>
      <w:r w:rsidR="003B3966" w:rsidRPr="00EB7BFD">
        <w:rPr>
          <w:spacing w:val="-2"/>
          <w:sz w:val="24"/>
          <w:szCs w:val="24"/>
        </w:rPr>
        <w:t>e</w:t>
      </w:r>
      <w:r w:rsidR="003B3966" w:rsidRPr="00EB7BFD">
        <w:rPr>
          <w:spacing w:val="2"/>
          <w:sz w:val="24"/>
          <w:szCs w:val="24"/>
        </w:rPr>
        <w:t>p</w:t>
      </w:r>
      <w:r w:rsidR="003B3966" w:rsidRPr="00EB7BFD">
        <w:rPr>
          <w:spacing w:val="-1"/>
          <w:sz w:val="24"/>
          <w:szCs w:val="24"/>
        </w:rPr>
        <w:t>a</w:t>
      </w:r>
      <w:r w:rsidR="003B3966" w:rsidRPr="00EB7BFD">
        <w:rPr>
          <w:sz w:val="24"/>
          <w:szCs w:val="24"/>
        </w:rPr>
        <w:t>re</w:t>
      </w:r>
      <w:r w:rsidR="003B3966" w:rsidRPr="00EB7BFD">
        <w:rPr>
          <w:spacing w:val="-11"/>
          <w:sz w:val="24"/>
          <w:szCs w:val="24"/>
        </w:rPr>
        <w:t xml:space="preserve"> </w:t>
      </w:r>
      <w:r w:rsidR="003B3966" w:rsidRPr="00EB7BFD">
        <w:rPr>
          <w:sz w:val="24"/>
          <w:szCs w:val="24"/>
        </w:rPr>
        <w:t>studen</w:t>
      </w:r>
      <w:r w:rsidR="003B3966" w:rsidRPr="00EB7BFD">
        <w:rPr>
          <w:spacing w:val="2"/>
          <w:sz w:val="24"/>
          <w:szCs w:val="24"/>
        </w:rPr>
        <w:t>t</w:t>
      </w:r>
      <w:r w:rsidR="003B3966" w:rsidRPr="00EB7BFD">
        <w:rPr>
          <w:sz w:val="24"/>
          <w:szCs w:val="24"/>
        </w:rPr>
        <w:t>s</w:t>
      </w:r>
      <w:r w:rsidR="003B3966" w:rsidRPr="00EB7BFD">
        <w:rPr>
          <w:spacing w:val="-9"/>
          <w:sz w:val="24"/>
          <w:szCs w:val="24"/>
        </w:rPr>
        <w:t xml:space="preserve"> </w:t>
      </w:r>
      <w:r w:rsidR="003B3966" w:rsidRPr="00EB7BFD">
        <w:rPr>
          <w:sz w:val="24"/>
          <w:szCs w:val="24"/>
        </w:rPr>
        <w:t>for</w:t>
      </w:r>
      <w:r w:rsidR="003B3966" w:rsidRPr="00EB7BFD">
        <w:rPr>
          <w:spacing w:val="-11"/>
          <w:sz w:val="24"/>
          <w:szCs w:val="24"/>
        </w:rPr>
        <w:t xml:space="preserve"> </w:t>
      </w:r>
      <w:r w:rsidR="003B3966" w:rsidRPr="00EB7BFD">
        <w:rPr>
          <w:sz w:val="24"/>
          <w:szCs w:val="24"/>
        </w:rPr>
        <w:t>the</w:t>
      </w:r>
      <w:r w:rsidR="003B3966" w:rsidRPr="00EB7BFD">
        <w:rPr>
          <w:spacing w:val="-10"/>
          <w:sz w:val="24"/>
          <w:szCs w:val="24"/>
        </w:rPr>
        <w:t xml:space="preserve"> </w:t>
      </w:r>
      <w:r w:rsidR="003B3966" w:rsidRPr="00EB7BFD">
        <w:rPr>
          <w:sz w:val="24"/>
          <w:szCs w:val="24"/>
        </w:rPr>
        <w:t>job</w:t>
      </w:r>
      <w:r w:rsidR="003B3966" w:rsidRPr="00EB7BFD">
        <w:rPr>
          <w:spacing w:val="-9"/>
          <w:sz w:val="24"/>
          <w:szCs w:val="24"/>
        </w:rPr>
        <w:t xml:space="preserve"> </w:t>
      </w:r>
      <w:r w:rsidR="003B3966" w:rsidRPr="00EB7BFD">
        <w:rPr>
          <w:sz w:val="24"/>
          <w:szCs w:val="24"/>
        </w:rPr>
        <w:t>ma</w:t>
      </w:r>
      <w:r w:rsidR="003B3966" w:rsidRPr="00EB7BFD">
        <w:rPr>
          <w:spacing w:val="-1"/>
          <w:sz w:val="24"/>
          <w:szCs w:val="24"/>
        </w:rPr>
        <w:t>r</w:t>
      </w:r>
      <w:r w:rsidR="003B3966" w:rsidRPr="00EB7BFD">
        <w:rPr>
          <w:sz w:val="24"/>
          <w:szCs w:val="24"/>
        </w:rPr>
        <w:t>k</w:t>
      </w:r>
      <w:r w:rsidR="003B3966" w:rsidRPr="00EB7BFD">
        <w:rPr>
          <w:spacing w:val="-1"/>
          <w:sz w:val="24"/>
          <w:szCs w:val="24"/>
        </w:rPr>
        <w:t>e</w:t>
      </w:r>
      <w:r w:rsidR="003B3966" w:rsidRPr="00EB7BFD">
        <w:rPr>
          <w:sz w:val="24"/>
          <w:szCs w:val="24"/>
        </w:rPr>
        <w:t>t.</w:t>
      </w:r>
      <w:r w:rsidR="003B3966" w:rsidRPr="00EB7BFD">
        <w:rPr>
          <w:spacing w:val="-9"/>
          <w:sz w:val="24"/>
          <w:szCs w:val="24"/>
        </w:rPr>
        <w:t xml:space="preserve"> </w:t>
      </w:r>
      <w:r w:rsidR="003B3966" w:rsidRPr="00EB7BFD">
        <w:rPr>
          <w:sz w:val="24"/>
          <w:szCs w:val="24"/>
        </w:rPr>
        <w:t>This</w:t>
      </w:r>
      <w:r w:rsidR="003B3966" w:rsidRPr="00EB7BFD">
        <w:rPr>
          <w:spacing w:val="-9"/>
          <w:sz w:val="24"/>
          <w:szCs w:val="24"/>
        </w:rPr>
        <w:t xml:space="preserve"> </w:t>
      </w:r>
      <w:r w:rsidR="003B3966" w:rsidRPr="00EB7BFD">
        <w:rPr>
          <w:spacing w:val="-1"/>
          <w:sz w:val="24"/>
          <w:szCs w:val="24"/>
        </w:rPr>
        <w:t>a</w:t>
      </w:r>
      <w:r w:rsidR="003B3966" w:rsidRPr="00EB7BFD">
        <w:rPr>
          <w:sz w:val="24"/>
          <w:szCs w:val="24"/>
        </w:rPr>
        <w:t>l</w:t>
      </w:r>
      <w:r w:rsidR="003B3966" w:rsidRPr="00EB7BFD">
        <w:rPr>
          <w:spacing w:val="1"/>
          <w:sz w:val="24"/>
          <w:szCs w:val="24"/>
        </w:rPr>
        <w:t>l</w:t>
      </w:r>
      <w:r w:rsidR="003B3966" w:rsidRPr="00EB7BFD">
        <w:rPr>
          <w:sz w:val="24"/>
          <w:szCs w:val="24"/>
        </w:rPr>
        <w:t>ows</w:t>
      </w:r>
      <w:r w:rsidR="003B3966" w:rsidRPr="00EB7BFD">
        <w:rPr>
          <w:spacing w:val="-10"/>
          <w:sz w:val="24"/>
          <w:szCs w:val="24"/>
        </w:rPr>
        <w:t xml:space="preserve"> </w:t>
      </w:r>
      <w:r w:rsidR="003B3966" w:rsidRPr="00EB7BFD">
        <w:rPr>
          <w:sz w:val="24"/>
          <w:szCs w:val="24"/>
        </w:rPr>
        <w:t>ins</w:t>
      </w:r>
      <w:r w:rsidR="003B3966" w:rsidRPr="00EB7BFD">
        <w:rPr>
          <w:spacing w:val="1"/>
          <w:sz w:val="24"/>
          <w:szCs w:val="24"/>
        </w:rPr>
        <w:t>t</w:t>
      </w:r>
      <w:r w:rsidR="003B3966" w:rsidRPr="00EB7BFD">
        <w:rPr>
          <w:sz w:val="24"/>
          <w:szCs w:val="24"/>
        </w:rPr>
        <w:t>i</w:t>
      </w:r>
      <w:r w:rsidR="003B3966" w:rsidRPr="00EB7BFD">
        <w:rPr>
          <w:spacing w:val="1"/>
          <w:sz w:val="24"/>
          <w:szCs w:val="24"/>
        </w:rPr>
        <w:t>t</w:t>
      </w:r>
      <w:r w:rsidR="003B3966" w:rsidRPr="00EB7BFD">
        <w:rPr>
          <w:sz w:val="24"/>
          <w:szCs w:val="24"/>
        </w:rPr>
        <w:t>ut</w:t>
      </w:r>
      <w:r w:rsidR="003B3966" w:rsidRPr="00EB7BFD">
        <w:rPr>
          <w:spacing w:val="1"/>
          <w:sz w:val="24"/>
          <w:szCs w:val="24"/>
        </w:rPr>
        <w:t>i</w:t>
      </w:r>
      <w:r w:rsidR="003B3966" w:rsidRPr="00EB7BFD">
        <w:rPr>
          <w:sz w:val="24"/>
          <w:szCs w:val="24"/>
        </w:rPr>
        <w:t>o</w:t>
      </w:r>
      <w:r w:rsidR="003B3966" w:rsidRPr="00EB7BFD">
        <w:rPr>
          <w:spacing w:val="-2"/>
          <w:sz w:val="24"/>
          <w:szCs w:val="24"/>
        </w:rPr>
        <w:t>n</w:t>
      </w:r>
      <w:r w:rsidR="003B3966" w:rsidRPr="00EB7BFD">
        <w:rPr>
          <w:sz w:val="24"/>
          <w:szCs w:val="24"/>
        </w:rPr>
        <w:t>s</w:t>
      </w:r>
      <w:r w:rsidR="003B3966" w:rsidRPr="00EB7BFD">
        <w:rPr>
          <w:spacing w:val="-9"/>
          <w:sz w:val="24"/>
          <w:szCs w:val="24"/>
        </w:rPr>
        <w:t xml:space="preserve"> </w:t>
      </w:r>
      <w:r w:rsidR="003B3966" w:rsidRPr="00EB7BFD">
        <w:rPr>
          <w:sz w:val="24"/>
          <w:szCs w:val="24"/>
        </w:rPr>
        <w:t>to</w:t>
      </w:r>
      <w:r w:rsidR="003B3966" w:rsidRPr="00EB7BFD">
        <w:rPr>
          <w:spacing w:val="-9"/>
          <w:sz w:val="24"/>
          <w:szCs w:val="24"/>
        </w:rPr>
        <w:t xml:space="preserve"> </w:t>
      </w:r>
      <w:r w:rsidR="003B3966" w:rsidRPr="00EB7BFD">
        <w:rPr>
          <w:sz w:val="24"/>
          <w:szCs w:val="24"/>
        </w:rPr>
        <w:t>tai</w:t>
      </w:r>
      <w:r w:rsidR="003B3966" w:rsidRPr="00EB7BFD">
        <w:rPr>
          <w:spacing w:val="-2"/>
          <w:sz w:val="24"/>
          <w:szCs w:val="24"/>
        </w:rPr>
        <w:t>l</w:t>
      </w:r>
      <w:r w:rsidR="003B3966" w:rsidRPr="00EB7BFD">
        <w:rPr>
          <w:sz w:val="24"/>
          <w:szCs w:val="24"/>
        </w:rPr>
        <w:t>or their prog</w:t>
      </w:r>
      <w:r w:rsidR="003B3966" w:rsidRPr="00EB7BFD">
        <w:rPr>
          <w:spacing w:val="1"/>
          <w:sz w:val="24"/>
          <w:szCs w:val="24"/>
        </w:rPr>
        <w:t>r</w:t>
      </w:r>
      <w:r w:rsidR="003B3966" w:rsidRPr="00EB7BFD">
        <w:rPr>
          <w:spacing w:val="-1"/>
          <w:sz w:val="24"/>
          <w:szCs w:val="24"/>
        </w:rPr>
        <w:t>a</w:t>
      </w:r>
      <w:r w:rsidR="003B3966" w:rsidRPr="00EB7BFD">
        <w:rPr>
          <w:sz w:val="24"/>
          <w:szCs w:val="24"/>
        </w:rPr>
        <w:t>ms</w:t>
      </w:r>
      <w:r w:rsidR="003B3966" w:rsidRPr="00EB7BFD">
        <w:rPr>
          <w:spacing w:val="2"/>
          <w:sz w:val="24"/>
          <w:szCs w:val="24"/>
        </w:rPr>
        <w:t xml:space="preserve"> </w:t>
      </w:r>
      <w:r w:rsidR="003B3966" w:rsidRPr="00EB7BFD">
        <w:rPr>
          <w:sz w:val="24"/>
          <w:szCs w:val="24"/>
        </w:rPr>
        <w:t>to</w:t>
      </w:r>
      <w:r w:rsidR="003B3966" w:rsidRPr="00EB7BFD">
        <w:rPr>
          <w:spacing w:val="1"/>
          <w:sz w:val="24"/>
          <w:szCs w:val="24"/>
        </w:rPr>
        <w:t xml:space="preserve"> </w:t>
      </w:r>
      <w:r w:rsidR="003B3966" w:rsidRPr="00EB7BFD">
        <w:rPr>
          <w:sz w:val="24"/>
          <w:szCs w:val="24"/>
        </w:rPr>
        <w:t>the</w:t>
      </w:r>
      <w:r w:rsidR="003B3966" w:rsidRPr="00EB7BFD">
        <w:rPr>
          <w:spacing w:val="3"/>
          <w:sz w:val="24"/>
          <w:szCs w:val="24"/>
        </w:rPr>
        <w:t xml:space="preserve"> </w:t>
      </w:r>
      <w:r w:rsidR="003B3966" w:rsidRPr="00EB7BFD">
        <w:rPr>
          <w:spacing w:val="-1"/>
          <w:sz w:val="24"/>
          <w:szCs w:val="24"/>
        </w:rPr>
        <w:t>c</w:t>
      </w:r>
      <w:r w:rsidR="003B3966" w:rsidRPr="00EB7BFD">
        <w:rPr>
          <w:spacing w:val="2"/>
          <w:sz w:val="24"/>
          <w:szCs w:val="24"/>
        </w:rPr>
        <w:t>h</w:t>
      </w:r>
      <w:r w:rsidR="003B3966" w:rsidRPr="00EB7BFD">
        <w:rPr>
          <w:spacing w:val="-1"/>
          <w:sz w:val="24"/>
          <w:szCs w:val="24"/>
        </w:rPr>
        <w:t>a</w:t>
      </w:r>
      <w:r w:rsidR="003B3966" w:rsidRPr="00EB7BFD">
        <w:rPr>
          <w:sz w:val="24"/>
          <w:szCs w:val="24"/>
        </w:rPr>
        <w:t>nging</w:t>
      </w:r>
      <w:r w:rsidR="003B3966" w:rsidRPr="00EB7BFD">
        <w:rPr>
          <w:spacing w:val="1"/>
          <w:sz w:val="24"/>
          <w:szCs w:val="24"/>
        </w:rPr>
        <w:t xml:space="preserve"> </w:t>
      </w:r>
      <w:r w:rsidR="003B3966" w:rsidRPr="00EB7BFD">
        <w:rPr>
          <w:sz w:val="24"/>
          <w:szCs w:val="24"/>
        </w:rPr>
        <w:t>n</w:t>
      </w:r>
      <w:r w:rsidR="003B3966" w:rsidRPr="00EB7BFD">
        <w:rPr>
          <w:spacing w:val="-1"/>
          <w:sz w:val="24"/>
          <w:szCs w:val="24"/>
        </w:rPr>
        <w:t>ee</w:t>
      </w:r>
      <w:r w:rsidR="003B3966" w:rsidRPr="00EB7BFD">
        <w:rPr>
          <w:sz w:val="24"/>
          <w:szCs w:val="24"/>
        </w:rPr>
        <w:t>ds</w:t>
      </w:r>
      <w:r w:rsidR="003B3966" w:rsidRPr="00EB7BFD">
        <w:rPr>
          <w:spacing w:val="3"/>
          <w:sz w:val="24"/>
          <w:szCs w:val="24"/>
        </w:rPr>
        <w:t xml:space="preserve"> </w:t>
      </w:r>
      <w:r w:rsidR="003B3966" w:rsidRPr="00EB7BFD">
        <w:rPr>
          <w:sz w:val="24"/>
          <w:szCs w:val="24"/>
        </w:rPr>
        <w:t>of t</w:t>
      </w:r>
      <w:r w:rsidR="003B3966" w:rsidRPr="00EB7BFD">
        <w:rPr>
          <w:spacing w:val="3"/>
          <w:sz w:val="24"/>
          <w:szCs w:val="24"/>
        </w:rPr>
        <w:t>h</w:t>
      </w:r>
      <w:r w:rsidR="003B3966" w:rsidRPr="00EB7BFD">
        <w:rPr>
          <w:sz w:val="24"/>
          <w:szCs w:val="24"/>
        </w:rPr>
        <w:t>e w</w:t>
      </w:r>
      <w:r w:rsidR="003B3966" w:rsidRPr="00EB7BFD">
        <w:rPr>
          <w:spacing w:val="2"/>
          <w:sz w:val="24"/>
          <w:szCs w:val="24"/>
        </w:rPr>
        <w:t>o</w:t>
      </w:r>
      <w:r w:rsidR="003B3966" w:rsidRPr="00EB7BFD">
        <w:rPr>
          <w:spacing w:val="1"/>
          <w:sz w:val="24"/>
          <w:szCs w:val="24"/>
        </w:rPr>
        <w:t>r</w:t>
      </w:r>
      <w:r w:rsidR="003B3966" w:rsidRPr="00EB7BFD">
        <w:rPr>
          <w:sz w:val="24"/>
          <w:szCs w:val="24"/>
        </w:rPr>
        <w:t>kfo</w:t>
      </w:r>
      <w:r w:rsidR="003B3966" w:rsidRPr="00EB7BFD">
        <w:rPr>
          <w:spacing w:val="-1"/>
          <w:sz w:val="24"/>
          <w:szCs w:val="24"/>
        </w:rPr>
        <w:t>rce</w:t>
      </w:r>
      <w:r w:rsidR="003B3966" w:rsidRPr="00EB7BFD">
        <w:rPr>
          <w:sz w:val="24"/>
          <w:szCs w:val="24"/>
        </w:rPr>
        <w:t>,</w:t>
      </w:r>
      <w:r w:rsidR="003B3966" w:rsidRPr="00EB7BFD">
        <w:rPr>
          <w:spacing w:val="3"/>
          <w:sz w:val="24"/>
          <w:szCs w:val="24"/>
        </w:rPr>
        <w:t xml:space="preserve"> </w:t>
      </w:r>
      <w:r w:rsidR="003B3966" w:rsidRPr="00EB7BFD">
        <w:rPr>
          <w:spacing w:val="-1"/>
          <w:sz w:val="24"/>
          <w:szCs w:val="24"/>
        </w:rPr>
        <w:t>e</w:t>
      </w:r>
      <w:r w:rsidR="003B3966" w:rsidRPr="00EB7BFD">
        <w:rPr>
          <w:sz w:val="24"/>
          <w:szCs w:val="24"/>
        </w:rPr>
        <w:t>nsuring</w:t>
      </w:r>
      <w:r w:rsidR="003B3966" w:rsidRPr="00EB7BFD">
        <w:rPr>
          <w:spacing w:val="3"/>
          <w:sz w:val="24"/>
          <w:szCs w:val="24"/>
        </w:rPr>
        <w:t xml:space="preserve"> </w:t>
      </w:r>
      <w:r w:rsidR="003B3966" w:rsidRPr="00EB7BFD">
        <w:rPr>
          <w:sz w:val="24"/>
          <w:szCs w:val="24"/>
        </w:rPr>
        <w:t>that</w:t>
      </w:r>
      <w:r w:rsidR="003B3966" w:rsidRPr="00EB7BFD">
        <w:rPr>
          <w:spacing w:val="1"/>
          <w:sz w:val="24"/>
          <w:szCs w:val="24"/>
        </w:rPr>
        <w:t xml:space="preserve"> </w:t>
      </w:r>
      <w:r w:rsidR="003B3966" w:rsidRPr="00EB7BFD">
        <w:rPr>
          <w:sz w:val="24"/>
          <w:szCs w:val="24"/>
        </w:rPr>
        <w:t>st</w:t>
      </w:r>
      <w:r w:rsidR="003B3966" w:rsidRPr="00EB7BFD">
        <w:rPr>
          <w:spacing w:val="3"/>
          <w:sz w:val="24"/>
          <w:szCs w:val="24"/>
        </w:rPr>
        <w:t>u</w:t>
      </w:r>
      <w:r w:rsidR="003B3966" w:rsidRPr="00EB7BFD">
        <w:rPr>
          <w:sz w:val="24"/>
          <w:szCs w:val="24"/>
        </w:rPr>
        <w:t>d</w:t>
      </w:r>
      <w:r w:rsidR="003B3966" w:rsidRPr="00EB7BFD">
        <w:rPr>
          <w:spacing w:val="-1"/>
          <w:sz w:val="24"/>
          <w:szCs w:val="24"/>
        </w:rPr>
        <w:t>e</w:t>
      </w:r>
      <w:r w:rsidR="003B3966" w:rsidRPr="00EB7BFD">
        <w:rPr>
          <w:sz w:val="24"/>
          <w:szCs w:val="24"/>
        </w:rPr>
        <w:t>nts</w:t>
      </w:r>
      <w:r w:rsidR="003B3966" w:rsidRPr="00EB7BFD">
        <w:rPr>
          <w:spacing w:val="2"/>
          <w:sz w:val="24"/>
          <w:szCs w:val="24"/>
        </w:rPr>
        <w:t xml:space="preserve"> </w:t>
      </w:r>
      <w:r w:rsidR="003B3966" w:rsidRPr="00EB7BFD">
        <w:rPr>
          <w:spacing w:val="-1"/>
          <w:sz w:val="24"/>
          <w:szCs w:val="24"/>
        </w:rPr>
        <w:t>a</w:t>
      </w:r>
      <w:r w:rsidR="003B3966" w:rsidRPr="00EB7BFD">
        <w:rPr>
          <w:spacing w:val="1"/>
          <w:sz w:val="24"/>
          <w:szCs w:val="24"/>
        </w:rPr>
        <w:t>r</w:t>
      </w:r>
      <w:r w:rsidR="003B3966" w:rsidRPr="00EB7BFD">
        <w:rPr>
          <w:sz w:val="24"/>
          <w:szCs w:val="24"/>
        </w:rPr>
        <w:t xml:space="preserve">e </w:t>
      </w:r>
      <w:r w:rsidR="003B3966" w:rsidRPr="00EB7BFD">
        <w:rPr>
          <w:spacing w:val="-1"/>
          <w:sz w:val="24"/>
          <w:szCs w:val="24"/>
        </w:rPr>
        <w:t>e</w:t>
      </w:r>
      <w:r w:rsidR="003B3966" w:rsidRPr="00EB7BFD">
        <w:rPr>
          <w:sz w:val="24"/>
          <w:szCs w:val="24"/>
        </w:rPr>
        <w:t>quip</w:t>
      </w:r>
      <w:r w:rsidR="003B3966" w:rsidRPr="00EB7BFD">
        <w:rPr>
          <w:spacing w:val="3"/>
          <w:sz w:val="24"/>
          <w:szCs w:val="24"/>
        </w:rPr>
        <w:t>p</w:t>
      </w:r>
      <w:r w:rsidR="003B3966" w:rsidRPr="00EB7BFD">
        <w:rPr>
          <w:spacing w:val="-1"/>
          <w:sz w:val="24"/>
          <w:szCs w:val="24"/>
        </w:rPr>
        <w:t>e</w:t>
      </w:r>
      <w:r w:rsidR="003B3966" w:rsidRPr="00EB7BFD">
        <w:rPr>
          <w:sz w:val="24"/>
          <w:szCs w:val="24"/>
        </w:rPr>
        <w:t>d</w:t>
      </w:r>
      <w:r w:rsidR="003B3966" w:rsidRPr="00EB7BFD">
        <w:rPr>
          <w:spacing w:val="1"/>
          <w:sz w:val="24"/>
          <w:szCs w:val="24"/>
        </w:rPr>
        <w:t xml:space="preserve"> </w:t>
      </w:r>
      <w:r w:rsidR="003B3966" w:rsidRPr="00EB7BFD">
        <w:rPr>
          <w:sz w:val="24"/>
          <w:szCs w:val="24"/>
        </w:rPr>
        <w:t>with</w:t>
      </w:r>
      <w:r w:rsidR="003B3966" w:rsidRPr="00EB7BFD">
        <w:rPr>
          <w:spacing w:val="4"/>
          <w:sz w:val="24"/>
          <w:szCs w:val="24"/>
        </w:rPr>
        <w:t xml:space="preserve"> </w:t>
      </w:r>
      <w:r w:rsidR="003B3966" w:rsidRPr="00EB7BFD">
        <w:rPr>
          <w:sz w:val="24"/>
          <w:szCs w:val="24"/>
        </w:rPr>
        <w:t>the n</w:t>
      </w:r>
      <w:r w:rsidR="003B3966" w:rsidRPr="00EB7BFD">
        <w:rPr>
          <w:spacing w:val="-1"/>
          <w:sz w:val="24"/>
          <w:szCs w:val="24"/>
        </w:rPr>
        <w:t>ece</w:t>
      </w:r>
      <w:r w:rsidR="003B3966" w:rsidRPr="00EB7BFD">
        <w:rPr>
          <w:sz w:val="24"/>
          <w:szCs w:val="24"/>
        </w:rPr>
        <w:t>ss</w:t>
      </w:r>
      <w:r w:rsidR="003B3966" w:rsidRPr="00EB7BFD">
        <w:rPr>
          <w:spacing w:val="2"/>
          <w:sz w:val="24"/>
          <w:szCs w:val="24"/>
        </w:rPr>
        <w:t>a</w:t>
      </w:r>
      <w:r w:rsidR="003B3966" w:rsidRPr="00EB7BFD">
        <w:rPr>
          <w:sz w:val="24"/>
          <w:szCs w:val="24"/>
        </w:rPr>
        <w:t>ry</w:t>
      </w:r>
      <w:r w:rsidR="003B3966" w:rsidRPr="00EB7BFD">
        <w:rPr>
          <w:spacing w:val="23"/>
          <w:sz w:val="24"/>
          <w:szCs w:val="24"/>
        </w:rPr>
        <w:t xml:space="preserve"> </w:t>
      </w:r>
      <w:r w:rsidR="003B3966" w:rsidRPr="00EB7BFD">
        <w:rPr>
          <w:sz w:val="24"/>
          <w:szCs w:val="24"/>
        </w:rPr>
        <w:t>ski</w:t>
      </w:r>
      <w:r w:rsidR="003B3966" w:rsidRPr="00EB7BFD">
        <w:rPr>
          <w:spacing w:val="1"/>
          <w:sz w:val="24"/>
          <w:szCs w:val="24"/>
        </w:rPr>
        <w:t>l</w:t>
      </w:r>
      <w:r w:rsidR="003B3966" w:rsidRPr="00EB7BFD">
        <w:rPr>
          <w:sz w:val="24"/>
          <w:szCs w:val="24"/>
        </w:rPr>
        <w:t>ls</w:t>
      </w:r>
      <w:r w:rsidR="003B3966" w:rsidRPr="00EB7BFD">
        <w:rPr>
          <w:spacing w:val="24"/>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24"/>
          <w:sz w:val="24"/>
          <w:szCs w:val="24"/>
        </w:rPr>
        <w:t xml:space="preserve"> </w:t>
      </w:r>
      <w:r w:rsidR="003B3966" w:rsidRPr="00EB7BFD">
        <w:rPr>
          <w:sz w:val="24"/>
          <w:szCs w:val="24"/>
        </w:rPr>
        <w:t>kn</w:t>
      </w:r>
      <w:r w:rsidR="003B3966" w:rsidRPr="00EB7BFD">
        <w:rPr>
          <w:spacing w:val="2"/>
          <w:sz w:val="24"/>
          <w:szCs w:val="24"/>
        </w:rPr>
        <w:t>o</w:t>
      </w:r>
      <w:r w:rsidR="003B3966" w:rsidRPr="00EB7BFD">
        <w:rPr>
          <w:sz w:val="24"/>
          <w:szCs w:val="24"/>
        </w:rPr>
        <w:t>wl</w:t>
      </w:r>
      <w:r w:rsidR="003B3966" w:rsidRPr="00EB7BFD">
        <w:rPr>
          <w:spacing w:val="-1"/>
          <w:sz w:val="24"/>
          <w:szCs w:val="24"/>
        </w:rPr>
        <w:t>e</w:t>
      </w:r>
      <w:r w:rsidR="003B3966" w:rsidRPr="00EB7BFD">
        <w:rPr>
          <w:sz w:val="24"/>
          <w:szCs w:val="24"/>
        </w:rPr>
        <w:t>dge</w:t>
      </w:r>
      <w:r w:rsidR="003B3966" w:rsidRPr="00EB7BFD">
        <w:rPr>
          <w:spacing w:val="23"/>
          <w:sz w:val="24"/>
          <w:szCs w:val="24"/>
        </w:rPr>
        <w:t xml:space="preserve"> </w:t>
      </w:r>
      <w:r w:rsidR="003B3966" w:rsidRPr="00EB7BFD">
        <w:rPr>
          <w:sz w:val="24"/>
          <w:szCs w:val="24"/>
        </w:rPr>
        <w:t>f</w:t>
      </w:r>
      <w:r w:rsidR="003B3966" w:rsidRPr="00EB7BFD">
        <w:rPr>
          <w:spacing w:val="1"/>
          <w:sz w:val="24"/>
          <w:szCs w:val="24"/>
        </w:rPr>
        <w:t>o</w:t>
      </w:r>
      <w:r w:rsidR="003B3966" w:rsidRPr="00EB7BFD">
        <w:rPr>
          <w:sz w:val="24"/>
          <w:szCs w:val="24"/>
        </w:rPr>
        <w:t>r</w:t>
      </w:r>
      <w:r w:rsidR="003B3966" w:rsidRPr="00EB7BFD">
        <w:rPr>
          <w:spacing w:val="23"/>
          <w:sz w:val="24"/>
          <w:szCs w:val="24"/>
        </w:rPr>
        <w:t xml:space="preserve"> </w:t>
      </w:r>
      <w:r w:rsidR="003B3966" w:rsidRPr="00EB7BFD">
        <w:rPr>
          <w:sz w:val="24"/>
          <w:szCs w:val="24"/>
        </w:rPr>
        <w:t>su</w:t>
      </w:r>
      <w:r w:rsidR="003B3966" w:rsidRPr="00EB7BFD">
        <w:rPr>
          <w:spacing w:val="1"/>
          <w:sz w:val="24"/>
          <w:szCs w:val="24"/>
        </w:rPr>
        <w:t>c</w:t>
      </w:r>
      <w:r w:rsidR="003B3966" w:rsidRPr="00EB7BFD">
        <w:rPr>
          <w:spacing w:val="-1"/>
          <w:sz w:val="24"/>
          <w:szCs w:val="24"/>
        </w:rPr>
        <w:t>ce</w:t>
      </w:r>
      <w:r w:rsidR="003B3966" w:rsidRPr="00EB7BFD">
        <w:rPr>
          <w:sz w:val="24"/>
          <w:szCs w:val="24"/>
        </w:rPr>
        <w:t>ss</w:t>
      </w:r>
      <w:r w:rsidR="003B3966" w:rsidRPr="00EB7BFD">
        <w:rPr>
          <w:spacing w:val="24"/>
          <w:sz w:val="24"/>
          <w:szCs w:val="24"/>
        </w:rPr>
        <w:t xml:space="preserve"> </w:t>
      </w:r>
      <w:r w:rsidR="003B3966" w:rsidRPr="00EB7BFD">
        <w:rPr>
          <w:sz w:val="24"/>
          <w:szCs w:val="24"/>
        </w:rPr>
        <w:t>in</w:t>
      </w:r>
      <w:r w:rsidR="003B3966" w:rsidRPr="00EB7BFD">
        <w:rPr>
          <w:spacing w:val="24"/>
          <w:sz w:val="24"/>
          <w:szCs w:val="24"/>
        </w:rPr>
        <w:t xml:space="preserve"> </w:t>
      </w:r>
      <w:r w:rsidR="003B3966" w:rsidRPr="00EB7BFD">
        <w:rPr>
          <w:sz w:val="24"/>
          <w:szCs w:val="24"/>
        </w:rPr>
        <w:t>t</w:t>
      </w:r>
      <w:r w:rsidR="003B3966" w:rsidRPr="00EB7BFD">
        <w:rPr>
          <w:spacing w:val="3"/>
          <w:sz w:val="24"/>
          <w:szCs w:val="24"/>
        </w:rPr>
        <w:t>h</w:t>
      </w:r>
      <w:r w:rsidR="003B3966" w:rsidRPr="00EB7BFD">
        <w:rPr>
          <w:spacing w:val="-1"/>
          <w:sz w:val="24"/>
          <w:szCs w:val="24"/>
        </w:rPr>
        <w:t>e</w:t>
      </w:r>
      <w:r w:rsidR="003B3966" w:rsidRPr="00EB7BFD">
        <w:rPr>
          <w:sz w:val="24"/>
          <w:szCs w:val="24"/>
        </w:rPr>
        <w:t>ir</w:t>
      </w:r>
      <w:r w:rsidR="003B3966" w:rsidRPr="00EB7BFD">
        <w:rPr>
          <w:spacing w:val="24"/>
          <w:sz w:val="24"/>
          <w:szCs w:val="24"/>
        </w:rPr>
        <w:t xml:space="preserve"> </w:t>
      </w:r>
      <w:r w:rsidR="003B3966" w:rsidRPr="00EB7BFD">
        <w:rPr>
          <w:spacing w:val="-1"/>
          <w:sz w:val="24"/>
          <w:szCs w:val="24"/>
        </w:rPr>
        <w:t>c</w:t>
      </w:r>
      <w:r w:rsidR="003B3966" w:rsidRPr="00EB7BFD">
        <w:rPr>
          <w:sz w:val="24"/>
          <w:szCs w:val="24"/>
        </w:rPr>
        <w:t>ho</w:t>
      </w:r>
      <w:r w:rsidR="003B3966" w:rsidRPr="00EB7BFD">
        <w:rPr>
          <w:spacing w:val="2"/>
          <w:sz w:val="24"/>
          <w:szCs w:val="24"/>
        </w:rPr>
        <w:t>s</w:t>
      </w:r>
      <w:r w:rsidR="003B3966" w:rsidRPr="00EB7BFD">
        <w:rPr>
          <w:spacing w:val="-1"/>
          <w:sz w:val="24"/>
          <w:szCs w:val="24"/>
        </w:rPr>
        <w:t>e</w:t>
      </w:r>
      <w:r w:rsidR="003B3966" w:rsidRPr="00EB7BFD">
        <w:rPr>
          <w:sz w:val="24"/>
          <w:szCs w:val="24"/>
        </w:rPr>
        <w:t>n</w:t>
      </w:r>
      <w:r w:rsidR="003B3966" w:rsidRPr="00EB7BFD">
        <w:rPr>
          <w:spacing w:val="24"/>
          <w:sz w:val="24"/>
          <w:szCs w:val="24"/>
        </w:rPr>
        <w:t xml:space="preserve"> </w:t>
      </w:r>
      <w:r w:rsidR="003B3966" w:rsidRPr="00EB7BFD">
        <w:rPr>
          <w:sz w:val="24"/>
          <w:szCs w:val="24"/>
        </w:rPr>
        <w:t>fi</w:t>
      </w:r>
      <w:r w:rsidR="003B3966" w:rsidRPr="00EB7BFD">
        <w:rPr>
          <w:spacing w:val="-1"/>
          <w:sz w:val="24"/>
          <w:szCs w:val="24"/>
        </w:rPr>
        <w:t>e</w:t>
      </w:r>
      <w:r w:rsidR="003B3966" w:rsidRPr="00EB7BFD">
        <w:rPr>
          <w:sz w:val="24"/>
          <w:szCs w:val="24"/>
        </w:rPr>
        <w:t>lds.</w:t>
      </w:r>
      <w:r w:rsidR="003B3966" w:rsidRPr="00EB7BFD">
        <w:rPr>
          <w:spacing w:val="27"/>
          <w:sz w:val="24"/>
          <w:szCs w:val="24"/>
        </w:rPr>
        <w:t xml:space="preserve"> </w:t>
      </w:r>
      <w:r w:rsidR="003B3966" w:rsidRPr="00EB7BFD">
        <w:rPr>
          <w:spacing w:val="-1"/>
          <w:sz w:val="24"/>
          <w:szCs w:val="24"/>
        </w:rPr>
        <w:t>F</w:t>
      </w:r>
      <w:r w:rsidR="003B3966" w:rsidRPr="00EB7BFD">
        <w:rPr>
          <w:sz w:val="24"/>
          <w:szCs w:val="24"/>
        </w:rPr>
        <w:t>urth</w:t>
      </w:r>
      <w:r w:rsidR="003B3966" w:rsidRPr="00EB7BFD">
        <w:rPr>
          <w:spacing w:val="1"/>
          <w:sz w:val="24"/>
          <w:szCs w:val="24"/>
        </w:rPr>
        <w:t>e</w:t>
      </w:r>
      <w:r w:rsidR="003B3966" w:rsidRPr="00EB7BFD">
        <w:rPr>
          <w:sz w:val="24"/>
          <w:szCs w:val="24"/>
        </w:rPr>
        <w:t>rmo</w:t>
      </w:r>
      <w:r w:rsidR="003B3966" w:rsidRPr="00EB7BFD">
        <w:rPr>
          <w:spacing w:val="-1"/>
          <w:sz w:val="24"/>
          <w:szCs w:val="24"/>
        </w:rPr>
        <w:t>re</w:t>
      </w:r>
      <w:r w:rsidR="003B3966" w:rsidRPr="00EB7BFD">
        <w:rPr>
          <w:sz w:val="24"/>
          <w:szCs w:val="24"/>
        </w:rPr>
        <w:t>,</w:t>
      </w:r>
      <w:r w:rsidR="003B3966" w:rsidRPr="00EB7BFD">
        <w:rPr>
          <w:spacing w:val="24"/>
          <w:sz w:val="24"/>
          <w:szCs w:val="24"/>
        </w:rPr>
        <w:t xml:space="preserve"> </w:t>
      </w:r>
      <w:r w:rsidR="003B3966" w:rsidRPr="00EB7BFD">
        <w:rPr>
          <w:spacing w:val="7"/>
          <w:sz w:val="24"/>
          <w:szCs w:val="24"/>
        </w:rPr>
        <w:t>i</w:t>
      </w:r>
      <w:r w:rsidR="003B3966" w:rsidRPr="00EB7BFD">
        <w:rPr>
          <w:sz w:val="24"/>
          <w:szCs w:val="24"/>
        </w:rPr>
        <w:t>nte</w:t>
      </w:r>
      <w:r w:rsidR="003B3966" w:rsidRPr="00EB7BFD">
        <w:rPr>
          <w:spacing w:val="-1"/>
          <w:sz w:val="24"/>
          <w:szCs w:val="24"/>
        </w:rPr>
        <w:t>r</w:t>
      </w:r>
      <w:r w:rsidR="003B3966" w:rsidRPr="00EB7BFD">
        <w:rPr>
          <w:sz w:val="24"/>
          <w:szCs w:val="24"/>
        </w:rPr>
        <w:t>nships</w:t>
      </w:r>
      <w:r w:rsidR="00140CD2" w:rsidRPr="00EB7BFD">
        <w:rPr>
          <w:spacing w:val="26"/>
          <w:sz w:val="24"/>
          <w:szCs w:val="24"/>
        </w:rPr>
        <w:t xml:space="preserve"> </w:t>
      </w:r>
      <w:r w:rsidR="003B3966" w:rsidRPr="00EB7BFD">
        <w:rPr>
          <w:spacing w:val="-1"/>
          <w:sz w:val="24"/>
          <w:szCs w:val="24"/>
        </w:rPr>
        <w:t>ca</w:t>
      </w:r>
      <w:r w:rsidR="003B3966" w:rsidRPr="00EB7BFD">
        <w:rPr>
          <w:sz w:val="24"/>
          <w:szCs w:val="24"/>
        </w:rPr>
        <w:t>n</w:t>
      </w:r>
      <w:r w:rsidR="003B3966" w:rsidRPr="00EB7BFD">
        <w:rPr>
          <w:spacing w:val="26"/>
          <w:sz w:val="24"/>
          <w:szCs w:val="24"/>
        </w:rPr>
        <w:t xml:space="preserve"> </w:t>
      </w:r>
      <w:r w:rsidR="003B3966" w:rsidRPr="00EB7BFD">
        <w:rPr>
          <w:spacing w:val="-1"/>
          <w:sz w:val="24"/>
          <w:szCs w:val="24"/>
        </w:rPr>
        <w:t>a</w:t>
      </w:r>
      <w:r w:rsidR="003B3966" w:rsidRPr="00EB7BFD">
        <w:rPr>
          <w:spacing w:val="3"/>
          <w:sz w:val="24"/>
          <w:szCs w:val="24"/>
        </w:rPr>
        <w:t>l</w:t>
      </w:r>
      <w:r w:rsidR="003B3966" w:rsidRPr="00EB7BFD">
        <w:rPr>
          <w:sz w:val="24"/>
          <w:szCs w:val="24"/>
        </w:rPr>
        <w:t>so</w:t>
      </w:r>
      <w:r w:rsidR="00140CD2" w:rsidRPr="00EB7BFD">
        <w:rPr>
          <w:sz w:val="24"/>
          <w:szCs w:val="24"/>
        </w:rPr>
        <w:t xml:space="preserve"> </w:t>
      </w:r>
      <w:r w:rsidR="003B3966" w:rsidRPr="00EB7BFD">
        <w:rPr>
          <w:spacing w:val="-1"/>
          <w:sz w:val="24"/>
          <w:szCs w:val="24"/>
        </w:rPr>
        <w:t>c</w:t>
      </w:r>
      <w:r w:rsidR="003B3966" w:rsidRPr="00EB7BFD">
        <w:rPr>
          <w:sz w:val="24"/>
          <w:szCs w:val="24"/>
        </w:rPr>
        <w:t>ontribute</w:t>
      </w:r>
      <w:r w:rsidR="003B3966" w:rsidRPr="00EB7BFD">
        <w:rPr>
          <w:spacing w:val="-6"/>
          <w:sz w:val="24"/>
          <w:szCs w:val="24"/>
        </w:rPr>
        <w:t xml:space="preserve"> </w:t>
      </w:r>
      <w:r w:rsidR="003B3966" w:rsidRPr="00EB7BFD">
        <w:rPr>
          <w:sz w:val="24"/>
          <w:szCs w:val="24"/>
        </w:rPr>
        <w:t>to</w:t>
      </w:r>
      <w:r w:rsidR="003B3966" w:rsidRPr="00EB7BFD">
        <w:rPr>
          <w:spacing w:val="-4"/>
          <w:sz w:val="24"/>
          <w:szCs w:val="24"/>
        </w:rPr>
        <w:t xml:space="preserve"> </w:t>
      </w:r>
      <w:r w:rsidR="003B3966" w:rsidRPr="00EB7BFD">
        <w:rPr>
          <w:sz w:val="24"/>
          <w:szCs w:val="24"/>
        </w:rPr>
        <w:t>the</w:t>
      </w:r>
      <w:r w:rsidR="003B3966" w:rsidRPr="00EB7BFD">
        <w:rPr>
          <w:spacing w:val="-5"/>
          <w:sz w:val="24"/>
          <w:szCs w:val="24"/>
        </w:rPr>
        <w:t xml:space="preserve"> </w:t>
      </w:r>
      <w:r w:rsidR="003B3966" w:rsidRPr="00EB7BFD">
        <w:rPr>
          <w:spacing w:val="-1"/>
          <w:sz w:val="24"/>
          <w:szCs w:val="24"/>
        </w:rPr>
        <w:t>acc</w:t>
      </w:r>
      <w:r w:rsidR="003B3966" w:rsidRPr="00EB7BFD">
        <w:rPr>
          <w:sz w:val="24"/>
          <w:szCs w:val="24"/>
        </w:rPr>
        <w:t>r</w:t>
      </w:r>
      <w:r w:rsidR="003B3966" w:rsidRPr="00EB7BFD">
        <w:rPr>
          <w:spacing w:val="-2"/>
          <w:sz w:val="24"/>
          <w:szCs w:val="24"/>
        </w:rPr>
        <w:t>e</w:t>
      </w:r>
      <w:r w:rsidR="003B3966" w:rsidRPr="00EB7BFD">
        <w:rPr>
          <w:sz w:val="24"/>
          <w:szCs w:val="24"/>
        </w:rPr>
        <w:t>di</w:t>
      </w:r>
      <w:r w:rsidR="003B3966" w:rsidRPr="00EB7BFD">
        <w:rPr>
          <w:spacing w:val="3"/>
          <w:sz w:val="24"/>
          <w:szCs w:val="24"/>
        </w:rPr>
        <w:t>t</w:t>
      </w:r>
      <w:r w:rsidR="003B3966" w:rsidRPr="00EB7BFD">
        <w:rPr>
          <w:spacing w:val="-1"/>
          <w:sz w:val="24"/>
          <w:szCs w:val="24"/>
        </w:rPr>
        <w:t>a</w:t>
      </w:r>
      <w:r w:rsidR="003B3966" w:rsidRPr="00EB7BFD">
        <w:rPr>
          <w:sz w:val="24"/>
          <w:szCs w:val="24"/>
        </w:rPr>
        <w:t>t</w:t>
      </w:r>
      <w:r w:rsidR="003B3966" w:rsidRPr="00EB7BFD">
        <w:rPr>
          <w:spacing w:val="1"/>
          <w:sz w:val="24"/>
          <w:szCs w:val="24"/>
        </w:rPr>
        <w:t>i</w:t>
      </w:r>
      <w:r w:rsidR="003B3966" w:rsidRPr="00EB7BFD">
        <w:rPr>
          <w:sz w:val="24"/>
          <w:szCs w:val="24"/>
        </w:rPr>
        <w:t>on</w:t>
      </w:r>
      <w:r w:rsidR="003B3966" w:rsidRPr="00EB7BFD">
        <w:rPr>
          <w:spacing w:val="-5"/>
          <w:sz w:val="24"/>
          <w:szCs w:val="24"/>
        </w:rPr>
        <w:t xml:space="preserve"> </w:t>
      </w:r>
      <w:r w:rsidR="003B3966" w:rsidRPr="00EB7BFD">
        <w:rPr>
          <w:sz w:val="24"/>
          <w:szCs w:val="24"/>
        </w:rPr>
        <w:t>of</w:t>
      </w:r>
      <w:r w:rsidR="003B3966" w:rsidRPr="00EB7BFD">
        <w:rPr>
          <w:spacing w:val="-6"/>
          <w:sz w:val="24"/>
          <w:szCs w:val="24"/>
        </w:rPr>
        <w:t xml:space="preserve"> </w:t>
      </w:r>
      <w:r w:rsidR="003B3966" w:rsidRPr="00EB7BFD">
        <w:rPr>
          <w:spacing w:val="-1"/>
          <w:sz w:val="24"/>
          <w:szCs w:val="24"/>
        </w:rPr>
        <w:t>e</w:t>
      </w:r>
      <w:r w:rsidR="003B3966" w:rsidRPr="00EB7BFD">
        <w:rPr>
          <w:sz w:val="24"/>
          <w:szCs w:val="24"/>
        </w:rPr>
        <w:t>du</w:t>
      </w:r>
      <w:r w:rsidR="003B3966" w:rsidRPr="00EB7BFD">
        <w:rPr>
          <w:spacing w:val="-1"/>
          <w:sz w:val="24"/>
          <w:szCs w:val="24"/>
        </w:rPr>
        <w:t>ca</w:t>
      </w:r>
      <w:r w:rsidR="003B3966" w:rsidRPr="00EB7BFD">
        <w:rPr>
          <w:sz w:val="24"/>
          <w:szCs w:val="24"/>
        </w:rPr>
        <w:t>t</w:t>
      </w:r>
      <w:r w:rsidR="003B3966" w:rsidRPr="00EB7BFD">
        <w:rPr>
          <w:spacing w:val="1"/>
          <w:sz w:val="24"/>
          <w:szCs w:val="24"/>
        </w:rPr>
        <w:t>i</w:t>
      </w:r>
      <w:r w:rsidR="003B3966" w:rsidRPr="00EB7BFD">
        <w:rPr>
          <w:sz w:val="24"/>
          <w:szCs w:val="24"/>
        </w:rPr>
        <w:t>on</w:t>
      </w:r>
      <w:r w:rsidR="003B3966" w:rsidRPr="00EB7BFD">
        <w:rPr>
          <w:spacing w:val="-1"/>
          <w:sz w:val="24"/>
          <w:szCs w:val="24"/>
        </w:rPr>
        <w:t>a</w:t>
      </w:r>
      <w:r w:rsidR="003B3966" w:rsidRPr="00EB7BFD">
        <w:rPr>
          <w:sz w:val="24"/>
          <w:szCs w:val="24"/>
        </w:rPr>
        <w:t>l</w:t>
      </w:r>
      <w:r w:rsidR="003B3966" w:rsidRPr="00EB7BFD">
        <w:rPr>
          <w:spacing w:val="-4"/>
          <w:sz w:val="24"/>
          <w:szCs w:val="24"/>
        </w:rPr>
        <w:t xml:space="preserve"> </w:t>
      </w:r>
      <w:r w:rsidR="003B3966" w:rsidRPr="00EB7BFD">
        <w:rPr>
          <w:sz w:val="24"/>
          <w:szCs w:val="24"/>
        </w:rPr>
        <w:t>ins</w:t>
      </w:r>
      <w:r w:rsidR="003B3966" w:rsidRPr="00EB7BFD">
        <w:rPr>
          <w:spacing w:val="1"/>
          <w:sz w:val="24"/>
          <w:szCs w:val="24"/>
        </w:rPr>
        <w:t>t</w:t>
      </w:r>
      <w:r w:rsidR="003B3966" w:rsidRPr="00EB7BFD">
        <w:rPr>
          <w:sz w:val="24"/>
          <w:szCs w:val="24"/>
        </w:rPr>
        <w:t>i</w:t>
      </w:r>
      <w:r w:rsidR="003B3966" w:rsidRPr="00EB7BFD">
        <w:rPr>
          <w:spacing w:val="-1"/>
          <w:sz w:val="24"/>
          <w:szCs w:val="24"/>
        </w:rPr>
        <w:t>t</w:t>
      </w:r>
      <w:r w:rsidR="003B3966" w:rsidRPr="00EB7BFD">
        <w:rPr>
          <w:sz w:val="24"/>
          <w:szCs w:val="24"/>
        </w:rPr>
        <w:t>ut</w:t>
      </w:r>
      <w:r w:rsidR="003B3966" w:rsidRPr="00EB7BFD">
        <w:rPr>
          <w:spacing w:val="1"/>
          <w:sz w:val="24"/>
          <w:szCs w:val="24"/>
        </w:rPr>
        <w:t>i</w:t>
      </w:r>
      <w:r w:rsidR="003B3966" w:rsidRPr="00EB7BFD">
        <w:rPr>
          <w:sz w:val="24"/>
          <w:szCs w:val="24"/>
        </w:rPr>
        <w:t>ons,</w:t>
      </w:r>
      <w:r w:rsidR="003B3966" w:rsidRPr="00EB7BFD">
        <w:rPr>
          <w:spacing w:val="-5"/>
          <w:sz w:val="24"/>
          <w:szCs w:val="24"/>
        </w:rPr>
        <w:t xml:space="preserve"> </w:t>
      </w:r>
      <w:r w:rsidR="003B3966" w:rsidRPr="00EB7BFD">
        <w:rPr>
          <w:sz w:val="24"/>
          <w:szCs w:val="24"/>
        </w:rPr>
        <w:t>high</w:t>
      </w:r>
      <w:r w:rsidR="003B3966" w:rsidRPr="00EB7BFD">
        <w:rPr>
          <w:spacing w:val="1"/>
          <w:sz w:val="24"/>
          <w:szCs w:val="24"/>
        </w:rPr>
        <w:t>l</w:t>
      </w:r>
      <w:r w:rsidR="003B3966" w:rsidRPr="00EB7BFD">
        <w:rPr>
          <w:sz w:val="24"/>
          <w:szCs w:val="24"/>
        </w:rPr>
        <w:t>ig</w:t>
      </w:r>
      <w:r w:rsidR="003B3966" w:rsidRPr="00EB7BFD">
        <w:rPr>
          <w:spacing w:val="-2"/>
          <w:sz w:val="24"/>
          <w:szCs w:val="24"/>
        </w:rPr>
        <w:t>h</w:t>
      </w:r>
      <w:r w:rsidR="003B3966" w:rsidRPr="00EB7BFD">
        <w:rPr>
          <w:sz w:val="24"/>
          <w:szCs w:val="24"/>
        </w:rPr>
        <w:t>t</w:t>
      </w:r>
      <w:r w:rsidR="003B3966" w:rsidRPr="00EB7BFD">
        <w:rPr>
          <w:spacing w:val="1"/>
          <w:sz w:val="24"/>
          <w:szCs w:val="24"/>
        </w:rPr>
        <w:t>i</w:t>
      </w:r>
      <w:r w:rsidR="003B3966" w:rsidRPr="00EB7BFD">
        <w:rPr>
          <w:sz w:val="24"/>
          <w:szCs w:val="24"/>
        </w:rPr>
        <w:t>ng</w:t>
      </w:r>
      <w:r w:rsidR="003B3966" w:rsidRPr="00EB7BFD">
        <w:rPr>
          <w:spacing w:val="-5"/>
          <w:sz w:val="24"/>
          <w:szCs w:val="24"/>
        </w:rPr>
        <w:t xml:space="preserve"> </w:t>
      </w:r>
      <w:r w:rsidR="003B3966" w:rsidRPr="00EB7BFD">
        <w:rPr>
          <w:sz w:val="24"/>
          <w:szCs w:val="24"/>
        </w:rPr>
        <w:t>the</w:t>
      </w:r>
      <w:r w:rsidR="003B3966" w:rsidRPr="00EB7BFD">
        <w:rPr>
          <w:spacing w:val="-5"/>
          <w:sz w:val="24"/>
          <w:szCs w:val="24"/>
        </w:rPr>
        <w:t xml:space="preserve"> </w:t>
      </w:r>
      <w:r w:rsidR="003B3966" w:rsidRPr="00EB7BFD">
        <w:rPr>
          <w:spacing w:val="-2"/>
          <w:sz w:val="24"/>
          <w:szCs w:val="24"/>
        </w:rPr>
        <w:t>q</w:t>
      </w:r>
      <w:r w:rsidR="003B3966" w:rsidRPr="00EB7BFD">
        <w:rPr>
          <w:sz w:val="24"/>
          <w:szCs w:val="24"/>
        </w:rPr>
        <w:t>u</w:t>
      </w:r>
      <w:r w:rsidR="003B3966" w:rsidRPr="00EB7BFD">
        <w:rPr>
          <w:spacing w:val="-1"/>
          <w:sz w:val="24"/>
          <w:szCs w:val="24"/>
        </w:rPr>
        <w:t>a</w:t>
      </w:r>
      <w:r w:rsidR="003B3966" w:rsidRPr="00EB7BFD">
        <w:rPr>
          <w:sz w:val="24"/>
          <w:szCs w:val="24"/>
        </w:rPr>
        <w:t>l</w:t>
      </w:r>
      <w:r w:rsidR="003B3966" w:rsidRPr="00EB7BFD">
        <w:rPr>
          <w:spacing w:val="1"/>
          <w:sz w:val="24"/>
          <w:szCs w:val="24"/>
        </w:rPr>
        <w:t>i</w:t>
      </w:r>
      <w:r w:rsidR="003B3966" w:rsidRPr="00EB7BFD">
        <w:rPr>
          <w:sz w:val="24"/>
          <w:szCs w:val="24"/>
        </w:rPr>
        <w:t>ty</w:t>
      </w:r>
      <w:r w:rsidR="003B3966" w:rsidRPr="00EB7BFD">
        <w:rPr>
          <w:spacing w:val="-4"/>
          <w:sz w:val="24"/>
          <w:szCs w:val="24"/>
        </w:rPr>
        <w:t xml:space="preserve"> </w:t>
      </w:r>
      <w:r w:rsidR="003B3966" w:rsidRPr="00EB7BFD">
        <w:rPr>
          <w:sz w:val="24"/>
          <w:szCs w:val="24"/>
        </w:rPr>
        <w:t>of</w:t>
      </w:r>
      <w:r w:rsidR="003B3966" w:rsidRPr="00EB7BFD">
        <w:rPr>
          <w:spacing w:val="-6"/>
          <w:sz w:val="24"/>
          <w:szCs w:val="24"/>
        </w:rPr>
        <w:t xml:space="preserve"> </w:t>
      </w:r>
      <w:r w:rsidR="003B3966" w:rsidRPr="00EB7BFD">
        <w:rPr>
          <w:sz w:val="24"/>
          <w:szCs w:val="24"/>
        </w:rPr>
        <w:t>their</w:t>
      </w:r>
      <w:r w:rsidR="003B3966" w:rsidRPr="00EB7BFD">
        <w:rPr>
          <w:spacing w:val="-6"/>
          <w:sz w:val="24"/>
          <w:szCs w:val="24"/>
        </w:rPr>
        <w:t xml:space="preserve"> </w:t>
      </w:r>
      <w:r w:rsidR="003B3966" w:rsidRPr="00EB7BFD">
        <w:rPr>
          <w:sz w:val="24"/>
          <w:szCs w:val="24"/>
        </w:rPr>
        <w:t>prog</w:t>
      </w:r>
      <w:r w:rsidR="003B3966" w:rsidRPr="00EB7BFD">
        <w:rPr>
          <w:spacing w:val="-1"/>
          <w:sz w:val="24"/>
          <w:szCs w:val="24"/>
        </w:rPr>
        <w:t>ra</w:t>
      </w:r>
      <w:r w:rsidR="003B3966" w:rsidRPr="00EB7BFD">
        <w:rPr>
          <w:sz w:val="24"/>
          <w:szCs w:val="24"/>
        </w:rPr>
        <w:t>ms</w:t>
      </w:r>
      <w:r w:rsidR="003B3966" w:rsidRPr="00EB7BFD">
        <w:rPr>
          <w:spacing w:val="-4"/>
          <w:sz w:val="24"/>
          <w:szCs w:val="24"/>
        </w:rPr>
        <w:t xml:space="preserve"> </w:t>
      </w:r>
      <w:r w:rsidR="003B3966" w:rsidRPr="00EB7BFD">
        <w:rPr>
          <w:spacing w:val="-1"/>
          <w:sz w:val="24"/>
          <w:szCs w:val="24"/>
        </w:rPr>
        <w:t>a</w:t>
      </w:r>
      <w:r w:rsidR="003B3966" w:rsidRPr="00EB7BFD">
        <w:rPr>
          <w:sz w:val="24"/>
          <w:szCs w:val="24"/>
        </w:rPr>
        <w:t>nd their</w:t>
      </w:r>
      <w:r w:rsidR="003B3966" w:rsidRPr="00EB7BFD">
        <w:rPr>
          <w:spacing w:val="1"/>
          <w:sz w:val="24"/>
          <w:szCs w:val="24"/>
        </w:rPr>
        <w:t xml:space="preserve"> </w:t>
      </w:r>
      <w:r w:rsidR="003B3966" w:rsidRPr="00EB7BFD">
        <w:rPr>
          <w:spacing w:val="-1"/>
          <w:sz w:val="24"/>
          <w:szCs w:val="24"/>
        </w:rPr>
        <w:t>c</w:t>
      </w:r>
      <w:r w:rsidR="003B3966" w:rsidRPr="00EB7BFD">
        <w:rPr>
          <w:sz w:val="24"/>
          <w:szCs w:val="24"/>
        </w:rPr>
        <w:t>om</w:t>
      </w:r>
      <w:r w:rsidR="003B3966" w:rsidRPr="00EB7BFD">
        <w:rPr>
          <w:spacing w:val="1"/>
          <w:sz w:val="24"/>
          <w:szCs w:val="24"/>
        </w:rPr>
        <w:t>m</w:t>
      </w:r>
      <w:r w:rsidR="003B3966" w:rsidRPr="00EB7BFD">
        <w:rPr>
          <w:sz w:val="24"/>
          <w:szCs w:val="24"/>
        </w:rPr>
        <w:t>i</w:t>
      </w:r>
      <w:r w:rsidR="003B3966" w:rsidRPr="00EB7BFD">
        <w:rPr>
          <w:spacing w:val="1"/>
          <w:sz w:val="24"/>
          <w:szCs w:val="24"/>
        </w:rPr>
        <w:t>t</w:t>
      </w:r>
      <w:r w:rsidR="003B3966" w:rsidRPr="00EB7BFD">
        <w:rPr>
          <w:sz w:val="24"/>
          <w:szCs w:val="24"/>
        </w:rPr>
        <w:t>ment</w:t>
      </w:r>
      <w:r w:rsidR="003B3966" w:rsidRPr="00EB7BFD">
        <w:rPr>
          <w:spacing w:val="2"/>
          <w:sz w:val="24"/>
          <w:szCs w:val="24"/>
        </w:rPr>
        <w:t xml:space="preserve"> </w:t>
      </w:r>
      <w:r w:rsidR="003B3966" w:rsidRPr="00EB7BFD">
        <w:rPr>
          <w:sz w:val="24"/>
          <w:szCs w:val="24"/>
        </w:rPr>
        <w:t>to prod</w:t>
      </w:r>
      <w:r w:rsidR="003B3966" w:rsidRPr="00EB7BFD">
        <w:rPr>
          <w:spacing w:val="-1"/>
          <w:sz w:val="24"/>
          <w:szCs w:val="24"/>
        </w:rPr>
        <w:t>uc</w:t>
      </w:r>
      <w:r w:rsidR="003B3966" w:rsidRPr="00EB7BFD">
        <w:rPr>
          <w:sz w:val="24"/>
          <w:szCs w:val="24"/>
        </w:rPr>
        <w:t>ing</w:t>
      </w:r>
      <w:r w:rsidR="003B3966" w:rsidRPr="00EB7BFD">
        <w:rPr>
          <w:spacing w:val="2"/>
          <w:sz w:val="24"/>
          <w:szCs w:val="24"/>
        </w:rPr>
        <w:t xml:space="preserve"> </w:t>
      </w:r>
      <w:r w:rsidR="003B3966" w:rsidRPr="00EB7BFD">
        <w:rPr>
          <w:sz w:val="24"/>
          <w:szCs w:val="24"/>
        </w:rPr>
        <w:t>high</w:t>
      </w:r>
      <w:r w:rsidR="003B3966" w:rsidRPr="00EB7BFD">
        <w:rPr>
          <w:spacing w:val="1"/>
          <w:sz w:val="24"/>
          <w:szCs w:val="24"/>
        </w:rPr>
        <w:t>l</w:t>
      </w:r>
      <w:r w:rsidR="003B3966" w:rsidRPr="00EB7BFD">
        <w:rPr>
          <w:sz w:val="24"/>
          <w:szCs w:val="24"/>
        </w:rPr>
        <w:t>y</w:t>
      </w:r>
      <w:r w:rsidR="003B3966" w:rsidRPr="00EB7BFD">
        <w:rPr>
          <w:spacing w:val="2"/>
          <w:sz w:val="24"/>
          <w:szCs w:val="24"/>
        </w:rPr>
        <w:t xml:space="preserve"> </w:t>
      </w:r>
      <w:r w:rsidR="003B3966" w:rsidRPr="00EB7BFD">
        <w:rPr>
          <w:sz w:val="24"/>
          <w:szCs w:val="24"/>
        </w:rPr>
        <w:t>sk</w:t>
      </w:r>
      <w:r w:rsidR="003B3966" w:rsidRPr="00EB7BFD">
        <w:rPr>
          <w:spacing w:val="-2"/>
          <w:sz w:val="24"/>
          <w:szCs w:val="24"/>
        </w:rPr>
        <w:t>i</w:t>
      </w:r>
      <w:r w:rsidR="003B3966" w:rsidRPr="00EB7BFD">
        <w:rPr>
          <w:sz w:val="24"/>
          <w:szCs w:val="24"/>
        </w:rPr>
        <w:t>l</w:t>
      </w:r>
      <w:r w:rsidR="003B3966" w:rsidRPr="00EB7BFD">
        <w:rPr>
          <w:spacing w:val="1"/>
          <w:sz w:val="24"/>
          <w:szCs w:val="24"/>
        </w:rPr>
        <w:t>l</w:t>
      </w:r>
      <w:r w:rsidR="003B3966" w:rsidRPr="00EB7BFD">
        <w:rPr>
          <w:spacing w:val="-1"/>
          <w:sz w:val="24"/>
          <w:szCs w:val="24"/>
        </w:rPr>
        <w:t>e</w:t>
      </w:r>
      <w:r w:rsidR="003B3966" w:rsidRPr="00EB7BFD">
        <w:rPr>
          <w:sz w:val="24"/>
          <w:szCs w:val="24"/>
        </w:rPr>
        <w:t>d</w:t>
      </w:r>
      <w:r w:rsidR="003B3966" w:rsidRPr="00EB7BFD">
        <w:rPr>
          <w:spacing w:val="2"/>
          <w:sz w:val="24"/>
          <w:szCs w:val="24"/>
        </w:rPr>
        <w:t xml:space="preserve"> </w:t>
      </w:r>
      <w:r w:rsidR="003B3966" w:rsidRPr="00EB7BFD">
        <w:rPr>
          <w:sz w:val="24"/>
          <w:szCs w:val="24"/>
        </w:rPr>
        <w:t>gr</w:t>
      </w:r>
      <w:r w:rsidR="003B3966" w:rsidRPr="00EB7BFD">
        <w:rPr>
          <w:spacing w:val="-2"/>
          <w:sz w:val="24"/>
          <w:szCs w:val="24"/>
        </w:rPr>
        <w:t>a</w:t>
      </w:r>
      <w:r w:rsidR="003B3966" w:rsidRPr="00EB7BFD">
        <w:rPr>
          <w:sz w:val="24"/>
          <w:szCs w:val="24"/>
        </w:rPr>
        <w:t>du</w:t>
      </w:r>
      <w:r w:rsidR="003B3966" w:rsidRPr="00EB7BFD">
        <w:rPr>
          <w:spacing w:val="-1"/>
          <w:sz w:val="24"/>
          <w:szCs w:val="24"/>
        </w:rPr>
        <w:t>a</w:t>
      </w:r>
      <w:r w:rsidR="003B3966" w:rsidRPr="00EB7BFD">
        <w:rPr>
          <w:sz w:val="24"/>
          <w:szCs w:val="24"/>
        </w:rPr>
        <w:t>tes.</w:t>
      </w:r>
      <w:r w:rsidR="003B3966" w:rsidRPr="00EB7BFD">
        <w:rPr>
          <w:spacing w:val="2"/>
          <w:sz w:val="24"/>
          <w:szCs w:val="24"/>
        </w:rPr>
        <w:t xml:space="preserve"> </w:t>
      </w:r>
      <w:r w:rsidR="003B3966" w:rsidRPr="00EB7BFD">
        <w:rPr>
          <w:sz w:val="24"/>
          <w:szCs w:val="24"/>
        </w:rPr>
        <w:t>Ov</w:t>
      </w:r>
      <w:r w:rsidR="003B3966" w:rsidRPr="00EB7BFD">
        <w:rPr>
          <w:spacing w:val="-1"/>
          <w:sz w:val="24"/>
          <w:szCs w:val="24"/>
        </w:rPr>
        <w:t>e</w:t>
      </w:r>
      <w:r w:rsidR="003B3966" w:rsidRPr="00EB7BFD">
        <w:rPr>
          <w:sz w:val="24"/>
          <w:szCs w:val="24"/>
        </w:rPr>
        <w:t>r</w:t>
      </w:r>
      <w:r w:rsidR="003B3966" w:rsidRPr="00EB7BFD">
        <w:rPr>
          <w:spacing w:val="-2"/>
          <w:sz w:val="24"/>
          <w:szCs w:val="24"/>
        </w:rPr>
        <w:t>a</w:t>
      </w:r>
      <w:r w:rsidR="003B3966" w:rsidRPr="00EB7BFD">
        <w:rPr>
          <w:sz w:val="24"/>
          <w:szCs w:val="24"/>
        </w:rPr>
        <w:t>l</w:t>
      </w:r>
      <w:r w:rsidR="003B3966" w:rsidRPr="00EB7BFD">
        <w:rPr>
          <w:spacing w:val="1"/>
          <w:sz w:val="24"/>
          <w:szCs w:val="24"/>
        </w:rPr>
        <w:t>l</w:t>
      </w:r>
      <w:r w:rsidR="003B3966" w:rsidRPr="00EB7BFD">
        <w:rPr>
          <w:sz w:val="24"/>
          <w:szCs w:val="24"/>
        </w:rPr>
        <w:t>,</w:t>
      </w:r>
      <w:r w:rsidR="003B3966" w:rsidRPr="00EB7BFD">
        <w:rPr>
          <w:spacing w:val="2"/>
          <w:sz w:val="24"/>
          <w:szCs w:val="24"/>
        </w:rPr>
        <w:t xml:space="preserve"> </w:t>
      </w:r>
      <w:r w:rsidR="003B3966" w:rsidRPr="00EB7BFD">
        <w:rPr>
          <w:sz w:val="24"/>
          <w:szCs w:val="24"/>
        </w:rPr>
        <w:t>in</w:t>
      </w:r>
      <w:r w:rsidR="003B3966" w:rsidRPr="00EB7BFD">
        <w:rPr>
          <w:spacing w:val="1"/>
          <w:sz w:val="24"/>
          <w:szCs w:val="24"/>
        </w:rPr>
        <w:t>t</w:t>
      </w:r>
      <w:r w:rsidR="003B3966" w:rsidRPr="00EB7BFD">
        <w:rPr>
          <w:spacing w:val="-1"/>
          <w:sz w:val="24"/>
          <w:szCs w:val="24"/>
        </w:rPr>
        <w:t>e</w:t>
      </w:r>
      <w:r w:rsidR="003B3966" w:rsidRPr="00EB7BFD">
        <w:rPr>
          <w:sz w:val="24"/>
          <w:szCs w:val="24"/>
        </w:rPr>
        <w:t>rnsh</w:t>
      </w:r>
      <w:r w:rsidR="003B3966" w:rsidRPr="00EB7BFD">
        <w:rPr>
          <w:spacing w:val="2"/>
          <w:sz w:val="24"/>
          <w:szCs w:val="24"/>
        </w:rPr>
        <w:t>i</w:t>
      </w:r>
      <w:r w:rsidR="003B3966" w:rsidRPr="00EB7BFD">
        <w:rPr>
          <w:sz w:val="24"/>
          <w:szCs w:val="24"/>
        </w:rPr>
        <w:t>ps</w:t>
      </w:r>
      <w:r w:rsidR="003B3966" w:rsidRPr="00EB7BFD">
        <w:rPr>
          <w:spacing w:val="2"/>
          <w:sz w:val="24"/>
          <w:szCs w:val="24"/>
        </w:rPr>
        <w:t xml:space="preserve"> </w:t>
      </w:r>
      <w:r w:rsidR="003B3966" w:rsidRPr="00EB7BFD">
        <w:rPr>
          <w:sz w:val="24"/>
          <w:szCs w:val="24"/>
        </w:rPr>
        <w:t>b</w:t>
      </w:r>
      <w:r w:rsidR="003B3966" w:rsidRPr="00EB7BFD">
        <w:rPr>
          <w:spacing w:val="-1"/>
          <w:sz w:val="24"/>
          <w:szCs w:val="24"/>
        </w:rPr>
        <w:t>e</w:t>
      </w:r>
      <w:r w:rsidR="003B3966" w:rsidRPr="00EB7BFD">
        <w:rPr>
          <w:sz w:val="24"/>
          <w:szCs w:val="24"/>
        </w:rPr>
        <w:t>n</w:t>
      </w:r>
      <w:r w:rsidR="003B3966" w:rsidRPr="00EB7BFD">
        <w:rPr>
          <w:spacing w:val="-1"/>
          <w:sz w:val="24"/>
          <w:szCs w:val="24"/>
        </w:rPr>
        <w:t>e</w:t>
      </w:r>
      <w:r w:rsidR="003B3966" w:rsidRPr="00EB7BFD">
        <w:rPr>
          <w:sz w:val="24"/>
          <w:szCs w:val="24"/>
        </w:rPr>
        <w:t>fit</w:t>
      </w:r>
      <w:r w:rsidR="003B3966" w:rsidRPr="00EB7BFD">
        <w:rPr>
          <w:spacing w:val="2"/>
          <w:sz w:val="24"/>
          <w:szCs w:val="24"/>
        </w:rPr>
        <w:t xml:space="preserve"> </w:t>
      </w:r>
      <w:r w:rsidR="003B3966" w:rsidRPr="00EB7BFD">
        <w:rPr>
          <w:sz w:val="24"/>
          <w:szCs w:val="24"/>
        </w:rPr>
        <w:t>not</w:t>
      </w:r>
      <w:r w:rsidR="003B3966" w:rsidRPr="00EB7BFD">
        <w:rPr>
          <w:spacing w:val="2"/>
          <w:sz w:val="24"/>
          <w:szCs w:val="24"/>
        </w:rPr>
        <w:t xml:space="preserve"> </w:t>
      </w:r>
      <w:r w:rsidR="003B3966" w:rsidRPr="00EB7BFD">
        <w:rPr>
          <w:sz w:val="24"/>
          <w:szCs w:val="24"/>
        </w:rPr>
        <w:t>only</w:t>
      </w:r>
      <w:r w:rsidR="003B3966" w:rsidRPr="00EB7BFD">
        <w:rPr>
          <w:spacing w:val="2"/>
          <w:sz w:val="24"/>
          <w:szCs w:val="24"/>
        </w:rPr>
        <w:t xml:space="preserve"> </w:t>
      </w:r>
      <w:r w:rsidR="003B3966" w:rsidRPr="00EB7BFD">
        <w:rPr>
          <w:spacing w:val="-2"/>
          <w:sz w:val="24"/>
          <w:szCs w:val="24"/>
        </w:rPr>
        <w:t>s</w:t>
      </w:r>
      <w:r w:rsidR="003B3966" w:rsidRPr="00EB7BFD">
        <w:rPr>
          <w:sz w:val="24"/>
          <w:szCs w:val="24"/>
        </w:rPr>
        <w:t>tuden</w:t>
      </w:r>
      <w:r w:rsidR="003B3966" w:rsidRPr="00EB7BFD">
        <w:rPr>
          <w:spacing w:val="-2"/>
          <w:sz w:val="24"/>
          <w:szCs w:val="24"/>
        </w:rPr>
        <w:t>t</w:t>
      </w:r>
      <w:r w:rsidR="003B3966" w:rsidRPr="00EB7BFD">
        <w:rPr>
          <w:sz w:val="24"/>
          <w:szCs w:val="24"/>
        </w:rPr>
        <w:t xml:space="preserve">s but also </w:t>
      </w:r>
      <w:r w:rsidR="003B3966" w:rsidRPr="00EB7BFD">
        <w:rPr>
          <w:spacing w:val="-1"/>
          <w:sz w:val="24"/>
          <w:szCs w:val="24"/>
        </w:rPr>
        <w:t>e</w:t>
      </w:r>
      <w:r w:rsidR="003B3966" w:rsidRPr="00EB7BFD">
        <w:rPr>
          <w:sz w:val="24"/>
          <w:szCs w:val="24"/>
        </w:rPr>
        <w:t>du</w:t>
      </w:r>
      <w:r w:rsidR="003B3966" w:rsidRPr="00EB7BFD">
        <w:rPr>
          <w:spacing w:val="-1"/>
          <w:sz w:val="24"/>
          <w:szCs w:val="24"/>
        </w:rPr>
        <w:t>ca</w:t>
      </w:r>
      <w:r w:rsidR="003B3966" w:rsidRPr="00EB7BFD">
        <w:rPr>
          <w:sz w:val="24"/>
          <w:szCs w:val="24"/>
        </w:rPr>
        <w:t>t</w:t>
      </w:r>
      <w:r w:rsidR="003B3966" w:rsidRPr="00EB7BFD">
        <w:rPr>
          <w:spacing w:val="1"/>
          <w:sz w:val="24"/>
          <w:szCs w:val="24"/>
        </w:rPr>
        <w:t>i</w:t>
      </w:r>
      <w:r w:rsidR="003B3966" w:rsidRPr="00EB7BFD">
        <w:rPr>
          <w:sz w:val="24"/>
          <w:szCs w:val="24"/>
        </w:rPr>
        <w:t>on</w:t>
      </w:r>
      <w:r w:rsidR="003B3966" w:rsidRPr="00EB7BFD">
        <w:rPr>
          <w:spacing w:val="-1"/>
          <w:sz w:val="24"/>
          <w:szCs w:val="24"/>
        </w:rPr>
        <w:t>a</w:t>
      </w:r>
      <w:r w:rsidR="003B3966" w:rsidRPr="00EB7BFD">
        <w:rPr>
          <w:sz w:val="24"/>
          <w:szCs w:val="24"/>
        </w:rPr>
        <w:t xml:space="preserve">l </w:t>
      </w:r>
      <w:r w:rsidR="003B3966" w:rsidRPr="00EB7BFD">
        <w:rPr>
          <w:spacing w:val="1"/>
          <w:sz w:val="24"/>
          <w:szCs w:val="24"/>
        </w:rPr>
        <w:t>i</w:t>
      </w:r>
      <w:r w:rsidR="003B3966" w:rsidRPr="00EB7BFD">
        <w:rPr>
          <w:sz w:val="24"/>
          <w:szCs w:val="24"/>
        </w:rPr>
        <w:t>ns</w:t>
      </w:r>
      <w:r w:rsidR="003B3966" w:rsidRPr="00EB7BFD">
        <w:rPr>
          <w:spacing w:val="2"/>
          <w:sz w:val="24"/>
          <w:szCs w:val="24"/>
        </w:rPr>
        <w:t>t</w:t>
      </w:r>
      <w:r w:rsidR="003B3966" w:rsidRPr="00EB7BFD">
        <w:rPr>
          <w:sz w:val="24"/>
          <w:szCs w:val="24"/>
        </w:rPr>
        <w:t>i</w:t>
      </w:r>
      <w:r w:rsidR="003B3966" w:rsidRPr="00EB7BFD">
        <w:rPr>
          <w:spacing w:val="1"/>
          <w:sz w:val="24"/>
          <w:szCs w:val="24"/>
        </w:rPr>
        <w:t>t</w:t>
      </w:r>
      <w:r w:rsidR="003B3966" w:rsidRPr="00EB7BFD">
        <w:rPr>
          <w:sz w:val="24"/>
          <w:szCs w:val="24"/>
        </w:rPr>
        <w:t>ut</w:t>
      </w:r>
      <w:r w:rsidR="003B3966" w:rsidRPr="00EB7BFD">
        <w:rPr>
          <w:spacing w:val="1"/>
          <w:sz w:val="24"/>
          <w:szCs w:val="24"/>
        </w:rPr>
        <w:t>i</w:t>
      </w:r>
      <w:r w:rsidR="003B3966" w:rsidRPr="00EB7BFD">
        <w:rPr>
          <w:sz w:val="24"/>
          <w:szCs w:val="24"/>
        </w:rPr>
        <w:t xml:space="preserve">ons, </w:t>
      </w:r>
      <w:r w:rsidR="003B3966" w:rsidRPr="00EB7BFD">
        <w:rPr>
          <w:spacing w:val="-1"/>
          <w:sz w:val="24"/>
          <w:szCs w:val="24"/>
        </w:rPr>
        <w:t>e</w:t>
      </w:r>
      <w:r w:rsidR="003B3966" w:rsidRPr="00EB7BFD">
        <w:rPr>
          <w:sz w:val="24"/>
          <w:szCs w:val="24"/>
        </w:rPr>
        <w:t>mp</w:t>
      </w:r>
      <w:r w:rsidR="003B3966" w:rsidRPr="00EB7BFD">
        <w:rPr>
          <w:spacing w:val="1"/>
          <w:sz w:val="24"/>
          <w:szCs w:val="24"/>
        </w:rPr>
        <w:t>l</w:t>
      </w:r>
      <w:r w:rsidR="003B3966" w:rsidRPr="00EB7BFD">
        <w:rPr>
          <w:sz w:val="24"/>
          <w:szCs w:val="24"/>
        </w:rPr>
        <w:t>oy</w:t>
      </w:r>
      <w:r w:rsidR="003B3966" w:rsidRPr="00EB7BFD">
        <w:rPr>
          <w:spacing w:val="-1"/>
          <w:sz w:val="24"/>
          <w:szCs w:val="24"/>
        </w:rPr>
        <w:t>e</w:t>
      </w:r>
      <w:r w:rsidR="003B3966" w:rsidRPr="00EB7BFD">
        <w:rPr>
          <w:sz w:val="24"/>
          <w:szCs w:val="24"/>
        </w:rPr>
        <w:t xml:space="preserve">rs, </w:t>
      </w:r>
      <w:r w:rsidR="003B3966" w:rsidRPr="00EB7BFD">
        <w:rPr>
          <w:spacing w:val="-1"/>
          <w:sz w:val="24"/>
          <w:szCs w:val="24"/>
        </w:rPr>
        <w:t>a</w:t>
      </w:r>
      <w:r w:rsidR="003B3966" w:rsidRPr="00EB7BFD">
        <w:rPr>
          <w:sz w:val="24"/>
          <w:szCs w:val="24"/>
        </w:rPr>
        <w:t xml:space="preserve">nd the </w:t>
      </w:r>
      <w:r w:rsidR="003B3966" w:rsidRPr="00EB7BFD">
        <w:rPr>
          <w:spacing w:val="-1"/>
          <w:sz w:val="24"/>
          <w:szCs w:val="24"/>
        </w:rPr>
        <w:t>w</w:t>
      </w:r>
      <w:r w:rsidR="003B3966" w:rsidRPr="00EB7BFD">
        <w:rPr>
          <w:sz w:val="24"/>
          <w:szCs w:val="24"/>
        </w:rPr>
        <w:t>ork</w:t>
      </w:r>
      <w:r w:rsidR="003B3966" w:rsidRPr="00EB7BFD">
        <w:rPr>
          <w:spacing w:val="-1"/>
          <w:sz w:val="24"/>
          <w:szCs w:val="24"/>
        </w:rPr>
        <w:t>f</w:t>
      </w:r>
      <w:r w:rsidR="003B3966" w:rsidRPr="00EB7BFD">
        <w:rPr>
          <w:spacing w:val="2"/>
          <w:sz w:val="24"/>
          <w:szCs w:val="24"/>
        </w:rPr>
        <w:t>o</w:t>
      </w:r>
      <w:r w:rsidR="003B3966" w:rsidRPr="00EB7BFD">
        <w:rPr>
          <w:sz w:val="24"/>
          <w:szCs w:val="24"/>
        </w:rPr>
        <w:t>r</w:t>
      </w:r>
      <w:r w:rsidR="003B3966" w:rsidRPr="00EB7BFD">
        <w:rPr>
          <w:spacing w:val="-2"/>
          <w:sz w:val="24"/>
          <w:szCs w:val="24"/>
        </w:rPr>
        <w:t>c</w:t>
      </w:r>
      <w:r w:rsidR="003B3966" w:rsidRPr="00EB7BFD">
        <w:rPr>
          <w:sz w:val="24"/>
          <w:szCs w:val="24"/>
        </w:rPr>
        <w:t>e</w:t>
      </w:r>
      <w:r w:rsidR="003B3966" w:rsidRPr="00EB7BFD">
        <w:rPr>
          <w:spacing w:val="1"/>
          <w:sz w:val="24"/>
          <w:szCs w:val="24"/>
        </w:rPr>
        <w:t xml:space="preserve"> </w:t>
      </w:r>
      <w:r w:rsidR="003B3966" w:rsidRPr="00EB7BFD">
        <w:rPr>
          <w:spacing w:val="-1"/>
          <w:sz w:val="24"/>
          <w:szCs w:val="24"/>
        </w:rPr>
        <w:t>a</w:t>
      </w:r>
      <w:r w:rsidR="003B3966" w:rsidRPr="00EB7BFD">
        <w:rPr>
          <w:sz w:val="24"/>
          <w:szCs w:val="24"/>
        </w:rPr>
        <w:t>s a</w:t>
      </w:r>
      <w:r w:rsidR="003B3966" w:rsidRPr="00EB7BFD">
        <w:rPr>
          <w:spacing w:val="-1"/>
          <w:sz w:val="24"/>
          <w:szCs w:val="24"/>
        </w:rPr>
        <w:t xml:space="preserve"> </w:t>
      </w:r>
      <w:r w:rsidR="003B3966" w:rsidRPr="00EB7BFD">
        <w:rPr>
          <w:sz w:val="24"/>
          <w:szCs w:val="24"/>
        </w:rPr>
        <w:t>whol</w:t>
      </w:r>
      <w:r w:rsidR="003B3966" w:rsidRPr="00EB7BFD">
        <w:rPr>
          <w:spacing w:val="-1"/>
          <w:sz w:val="24"/>
          <w:szCs w:val="24"/>
        </w:rPr>
        <w:t>e</w:t>
      </w:r>
      <w:r w:rsidR="003B3966" w:rsidRPr="00EB7BFD">
        <w:rPr>
          <w:sz w:val="24"/>
          <w:szCs w:val="24"/>
        </w:rPr>
        <w:t>.</w:t>
      </w:r>
    </w:p>
    <w:p w14:paraId="3A775088" w14:textId="77777777" w:rsidR="00E23DEC" w:rsidRPr="00EB7BFD" w:rsidRDefault="00E23DEC">
      <w:pPr>
        <w:spacing w:before="4" w:line="160" w:lineRule="exact"/>
        <w:rPr>
          <w:sz w:val="24"/>
          <w:szCs w:val="24"/>
        </w:rPr>
      </w:pPr>
    </w:p>
    <w:p w14:paraId="0E593C30" w14:textId="77777777" w:rsidR="00E23DEC" w:rsidRPr="00EB7BFD" w:rsidRDefault="003B3966" w:rsidP="00E202B6">
      <w:pPr>
        <w:pStyle w:val="Heading3"/>
        <w:numPr>
          <w:ilvl w:val="0"/>
          <w:numId w:val="0"/>
        </w:numPr>
        <w:rPr>
          <w:rFonts w:ascii="Times New Roman" w:hAnsi="Times New Roman" w:cs="Times New Roman"/>
          <w:sz w:val="24"/>
          <w:szCs w:val="24"/>
        </w:rPr>
      </w:pPr>
      <w:bookmarkStart w:id="34" w:name="_Toc140735507"/>
      <w:r w:rsidRPr="00EB7BFD">
        <w:rPr>
          <w:rFonts w:ascii="Times New Roman" w:hAnsi="Times New Roman" w:cs="Times New Roman"/>
          <w:sz w:val="24"/>
          <w:szCs w:val="24"/>
        </w:rPr>
        <w:t>2.3.5 Disa</w:t>
      </w:r>
      <w:r w:rsidRPr="00EB7BFD">
        <w:rPr>
          <w:rFonts w:ascii="Times New Roman" w:hAnsi="Times New Roman" w:cs="Times New Roman"/>
          <w:spacing w:val="1"/>
          <w:sz w:val="24"/>
          <w:szCs w:val="24"/>
        </w:rPr>
        <w:t>d</w:t>
      </w:r>
      <w:r w:rsidRPr="00EB7BFD">
        <w:rPr>
          <w:rFonts w:ascii="Times New Roman" w:hAnsi="Times New Roman" w:cs="Times New Roman"/>
          <w:sz w:val="24"/>
          <w:szCs w:val="24"/>
        </w:rPr>
        <w:t>va</w:t>
      </w:r>
      <w:r w:rsidRPr="00EB7BFD">
        <w:rPr>
          <w:rFonts w:ascii="Times New Roman" w:hAnsi="Times New Roman" w:cs="Times New Roman"/>
          <w:spacing w:val="1"/>
          <w:sz w:val="24"/>
          <w:szCs w:val="24"/>
        </w:rPr>
        <w:t>n</w:t>
      </w:r>
      <w:r w:rsidRPr="00EB7BFD">
        <w:rPr>
          <w:rFonts w:ascii="Times New Roman" w:hAnsi="Times New Roman" w:cs="Times New Roman"/>
          <w:sz w:val="24"/>
          <w:szCs w:val="24"/>
        </w:rPr>
        <w:t>tag</w:t>
      </w:r>
      <w:r w:rsidRPr="00EB7BFD">
        <w:rPr>
          <w:rFonts w:ascii="Times New Roman" w:hAnsi="Times New Roman" w:cs="Times New Roman"/>
          <w:spacing w:val="-2"/>
          <w:sz w:val="24"/>
          <w:szCs w:val="24"/>
        </w:rPr>
        <w:t>e</w:t>
      </w:r>
      <w:r w:rsidRPr="00EB7BFD">
        <w:rPr>
          <w:rFonts w:ascii="Times New Roman" w:hAnsi="Times New Roman" w:cs="Times New Roman"/>
          <w:sz w:val="24"/>
          <w:szCs w:val="24"/>
        </w:rPr>
        <w:t>s</w:t>
      </w:r>
      <w:r w:rsidRPr="00EB7BFD">
        <w:rPr>
          <w:rFonts w:ascii="Times New Roman" w:hAnsi="Times New Roman" w:cs="Times New Roman"/>
          <w:spacing w:val="-9"/>
          <w:sz w:val="24"/>
          <w:szCs w:val="24"/>
        </w:rPr>
        <w:t xml:space="preserve"> </w:t>
      </w:r>
      <w:r w:rsidRPr="00EB7BFD">
        <w:rPr>
          <w:rFonts w:ascii="Times New Roman" w:hAnsi="Times New Roman" w:cs="Times New Roman"/>
          <w:sz w:val="24"/>
          <w:szCs w:val="24"/>
        </w:rPr>
        <w:t>of</w:t>
      </w:r>
      <w:r w:rsidRPr="00EB7BFD">
        <w:rPr>
          <w:rFonts w:ascii="Times New Roman" w:hAnsi="Times New Roman" w:cs="Times New Roman"/>
          <w:spacing w:val="-8"/>
          <w:sz w:val="24"/>
          <w:szCs w:val="24"/>
        </w:rPr>
        <w:t xml:space="preserve"> </w:t>
      </w:r>
      <w:r w:rsidRPr="00EB7BFD">
        <w:rPr>
          <w:rFonts w:ascii="Times New Roman" w:hAnsi="Times New Roman" w:cs="Times New Roman"/>
          <w:sz w:val="24"/>
          <w:szCs w:val="24"/>
        </w:rPr>
        <w:t>I</w:t>
      </w:r>
      <w:r w:rsidRPr="00EB7BFD">
        <w:rPr>
          <w:rFonts w:ascii="Times New Roman" w:hAnsi="Times New Roman" w:cs="Times New Roman"/>
          <w:spacing w:val="1"/>
          <w:sz w:val="24"/>
          <w:szCs w:val="24"/>
        </w:rPr>
        <w:t>n</w:t>
      </w:r>
      <w:r w:rsidRPr="00EB7BFD">
        <w:rPr>
          <w:rFonts w:ascii="Times New Roman" w:hAnsi="Times New Roman" w:cs="Times New Roman"/>
          <w:spacing w:val="-1"/>
          <w:sz w:val="24"/>
          <w:szCs w:val="24"/>
        </w:rPr>
        <w:t>t</w:t>
      </w:r>
      <w:r w:rsidRPr="00EB7BFD">
        <w:rPr>
          <w:rFonts w:ascii="Times New Roman" w:hAnsi="Times New Roman" w:cs="Times New Roman"/>
          <w:sz w:val="24"/>
          <w:szCs w:val="24"/>
        </w:rPr>
        <w:t>e</w:t>
      </w:r>
      <w:r w:rsidRPr="00EB7BFD">
        <w:rPr>
          <w:rFonts w:ascii="Times New Roman" w:hAnsi="Times New Roman" w:cs="Times New Roman"/>
          <w:spacing w:val="-1"/>
          <w:sz w:val="24"/>
          <w:szCs w:val="24"/>
        </w:rPr>
        <w:t>r</w:t>
      </w:r>
      <w:r w:rsidRPr="00EB7BFD">
        <w:rPr>
          <w:rFonts w:ascii="Times New Roman" w:hAnsi="Times New Roman" w:cs="Times New Roman"/>
          <w:spacing w:val="1"/>
          <w:sz w:val="24"/>
          <w:szCs w:val="24"/>
        </w:rPr>
        <w:t>n</w:t>
      </w:r>
      <w:r w:rsidRPr="00EB7BFD">
        <w:rPr>
          <w:rFonts w:ascii="Times New Roman" w:hAnsi="Times New Roman" w:cs="Times New Roman"/>
          <w:sz w:val="24"/>
          <w:szCs w:val="24"/>
        </w:rPr>
        <w:t>s</w:t>
      </w:r>
      <w:r w:rsidRPr="00EB7BFD">
        <w:rPr>
          <w:rFonts w:ascii="Times New Roman" w:hAnsi="Times New Roman" w:cs="Times New Roman"/>
          <w:spacing w:val="1"/>
          <w:sz w:val="24"/>
          <w:szCs w:val="24"/>
        </w:rPr>
        <w:t>h</w:t>
      </w:r>
      <w:r w:rsidRPr="00EB7BFD">
        <w:rPr>
          <w:rFonts w:ascii="Times New Roman" w:hAnsi="Times New Roman" w:cs="Times New Roman"/>
          <w:sz w:val="24"/>
          <w:szCs w:val="24"/>
        </w:rPr>
        <w:t>ip</w:t>
      </w:r>
      <w:r w:rsidRPr="00EB7BFD">
        <w:rPr>
          <w:rFonts w:ascii="Times New Roman" w:hAnsi="Times New Roman" w:cs="Times New Roman"/>
          <w:spacing w:val="-9"/>
          <w:sz w:val="24"/>
          <w:szCs w:val="24"/>
        </w:rPr>
        <w:t xml:space="preserve"> </w:t>
      </w:r>
      <w:r w:rsidRPr="00EB7BFD">
        <w:rPr>
          <w:rFonts w:ascii="Times New Roman" w:hAnsi="Times New Roman" w:cs="Times New Roman"/>
          <w:sz w:val="24"/>
          <w:szCs w:val="24"/>
        </w:rPr>
        <w:t>syst</w:t>
      </w:r>
      <w:r w:rsidRPr="00EB7BFD">
        <w:rPr>
          <w:rFonts w:ascii="Times New Roman" w:hAnsi="Times New Roman" w:cs="Times New Roman"/>
          <w:spacing w:val="-1"/>
          <w:sz w:val="24"/>
          <w:szCs w:val="24"/>
        </w:rPr>
        <w:t>e</w:t>
      </w:r>
      <w:r w:rsidRPr="00EB7BFD">
        <w:rPr>
          <w:rFonts w:ascii="Times New Roman" w:hAnsi="Times New Roman" w:cs="Times New Roman"/>
          <w:spacing w:val="2"/>
          <w:sz w:val="24"/>
          <w:szCs w:val="24"/>
        </w:rPr>
        <w:t>m</w:t>
      </w:r>
      <w:r w:rsidRPr="00EB7BFD">
        <w:rPr>
          <w:rFonts w:ascii="Times New Roman" w:hAnsi="Times New Roman" w:cs="Times New Roman"/>
          <w:sz w:val="24"/>
          <w:szCs w:val="24"/>
        </w:rPr>
        <w:t>s</w:t>
      </w:r>
      <w:r w:rsidRPr="00EB7BFD">
        <w:rPr>
          <w:rFonts w:ascii="Times New Roman" w:hAnsi="Times New Roman" w:cs="Times New Roman"/>
          <w:spacing w:val="-7"/>
          <w:sz w:val="24"/>
          <w:szCs w:val="24"/>
        </w:rPr>
        <w:t xml:space="preserve"> </w:t>
      </w:r>
      <w:r w:rsidRPr="00EB7BFD">
        <w:rPr>
          <w:rFonts w:ascii="Times New Roman" w:hAnsi="Times New Roman" w:cs="Times New Roman"/>
          <w:spacing w:val="-2"/>
          <w:sz w:val="24"/>
          <w:szCs w:val="24"/>
        </w:rPr>
        <w:t>i</w:t>
      </w:r>
      <w:r w:rsidRPr="00EB7BFD">
        <w:rPr>
          <w:rFonts w:ascii="Times New Roman" w:hAnsi="Times New Roman" w:cs="Times New Roman"/>
          <w:sz w:val="24"/>
          <w:szCs w:val="24"/>
        </w:rPr>
        <w:t>n</w:t>
      </w:r>
      <w:r w:rsidRPr="00EB7BFD">
        <w:rPr>
          <w:rFonts w:ascii="Times New Roman" w:hAnsi="Times New Roman" w:cs="Times New Roman"/>
          <w:spacing w:val="-4"/>
          <w:sz w:val="24"/>
          <w:szCs w:val="24"/>
        </w:rPr>
        <w:t xml:space="preserve"> </w:t>
      </w:r>
      <w:r w:rsidRPr="00EB7BFD">
        <w:rPr>
          <w:rFonts w:ascii="Times New Roman" w:hAnsi="Times New Roman" w:cs="Times New Roman"/>
          <w:spacing w:val="1"/>
          <w:sz w:val="24"/>
          <w:szCs w:val="24"/>
        </w:rPr>
        <w:t>h</w:t>
      </w:r>
      <w:r w:rsidRPr="00EB7BFD">
        <w:rPr>
          <w:rFonts w:ascii="Times New Roman" w:hAnsi="Times New Roman" w:cs="Times New Roman"/>
          <w:sz w:val="24"/>
          <w:szCs w:val="24"/>
        </w:rPr>
        <w:t>i</w:t>
      </w:r>
      <w:r w:rsidRPr="00EB7BFD">
        <w:rPr>
          <w:rFonts w:ascii="Times New Roman" w:hAnsi="Times New Roman" w:cs="Times New Roman"/>
          <w:spacing w:val="-2"/>
          <w:sz w:val="24"/>
          <w:szCs w:val="24"/>
        </w:rPr>
        <w:t>g</w:t>
      </w:r>
      <w:r w:rsidRPr="00EB7BFD">
        <w:rPr>
          <w:rFonts w:ascii="Times New Roman" w:hAnsi="Times New Roman" w:cs="Times New Roman"/>
          <w:spacing w:val="1"/>
          <w:sz w:val="24"/>
          <w:szCs w:val="24"/>
        </w:rPr>
        <w:t>h</w:t>
      </w:r>
      <w:r w:rsidRPr="00EB7BFD">
        <w:rPr>
          <w:rFonts w:ascii="Times New Roman" w:hAnsi="Times New Roman" w:cs="Times New Roman"/>
          <w:spacing w:val="-1"/>
          <w:sz w:val="24"/>
          <w:szCs w:val="24"/>
        </w:rPr>
        <w:t>e</w:t>
      </w:r>
      <w:r w:rsidRPr="00EB7BFD">
        <w:rPr>
          <w:rFonts w:ascii="Times New Roman" w:hAnsi="Times New Roman" w:cs="Times New Roman"/>
          <w:sz w:val="24"/>
          <w:szCs w:val="24"/>
        </w:rPr>
        <w:t>r</w:t>
      </w:r>
      <w:r w:rsidRPr="00EB7BFD">
        <w:rPr>
          <w:rFonts w:ascii="Times New Roman" w:hAnsi="Times New Roman" w:cs="Times New Roman"/>
          <w:spacing w:val="-8"/>
          <w:sz w:val="24"/>
          <w:szCs w:val="24"/>
        </w:rPr>
        <w:t xml:space="preserve"> </w:t>
      </w:r>
      <w:r w:rsidRPr="00EB7BFD">
        <w:rPr>
          <w:rFonts w:ascii="Times New Roman" w:hAnsi="Times New Roman" w:cs="Times New Roman"/>
          <w:spacing w:val="1"/>
          <w:sz w:val="24"/>
          <w:szCs w:val="24"/>
        </w:rPr>
        <w:t>in</w:t>
      </w:r>
      <w:r w:rsidRPr="00EB7BFD">
        <w:rPr>
          <w:rFonts w:ascii="Times New Roman" w:hAnsi="Times New Roman" w:cs="Times New Roman"/>
          <w:sz w:val="24"/>
          <w:szCs w:val="24"/>
        </w:rPr>
        <w:t>stitutio</w:t>
      </w:r>
      <w:r w:rsidRPr="00EB7BFD">
        <w:rPr>
          <w:rFonts w:ascii="Times New Roman" w:hAnsi="Times New Roman" w:cs="Times New Roman"/>
          <w:spacing w:val="1"/>
          <w:sz w:val="24"/>
          <w:szCs w:val="24"/>
        </w:rPr>
        <w:t>n</w:t>
      </w:r>
      <w:r w:rsidRPr="00EB7BFD">
        <w:rPr>
          <w:rFonts w:ascii="Times New Roman" w:hAnsi="Times New Roman" w:cs="Times New Roman"/>
          <w:sz w:val="24"/>
          <w:szCs w:val="24"/>
        </w:rPr>
        <w:t>s</w:t>
      </w:r>
      <w:r w:rsidRPr="00EB7BFD">
        <w:rPr>
          <w:rFonts w:ascii="Times New Roman" w:hAnsi="Times New Roman" w:cs="Times New Roman"/>
          <w:spacing w:val="-7"/>
          <w:sz w:val="24"/>
          <w:szCs w:val="24"/>
        </w:rPr>
        <w:t xml:space="preserve"> </w:t>
      </w:r>
      <w:r w:rsidRPr="00EB7BFD">
        <w:rPr>
          <w:rFonts w:ascii="Times New Roman" w:hAnsi="Times New Roman" w:cs="Times New Roman"/>
          <w:sz w:val="24"/>
          <w:szCs w:val="24"/>
        </w:rPr>
        <w:t>of</w:t>
      </w:r>
      <w:r w:rsidRPr="00EB7BFD">
        <w:rPr>
          <w:rFonts w:ascii="Times New Roman" w:hAnsi="Times New Roman" w:cs="Times New Roman"/>
          <w:spacing w:val="-8"/>
          <w:sz w:val="24"/>
          <w:szCs w:val="24"/>
        </w:rPr>
        <w:t xml:space="preserve"> </w:t>
      </w:r>
      <w:r w:rsidRPr="00EB7BFD">
        <w:rPr>
          <w:rFonts w:ascii="Times New Roman" w:hAnsi="Times New Roman" w:cs="Times New Roman"/>
          <w:spacing w:val="-2"/>
          <w:sz w:val="24"/>
          <w:szCs w:val="24"/>
        </w:rPr>
        <w:t>l</w:t>
      </w:r>
      <w:r w:rsidRPr="00EB7BFD">
        <w:rPr>
          <w:rFonts w:ascii="Times New Roman" w:hAnsi="Times New Roman" w:cs="Times New Roman"/>
          <w:spacing w:val="-3"/>
          <w:sz w:val="24"/>
          <w:szCs w:val="24"/>
        </w:rPr>
        <w:t>e</w:t>
      </w:r>
      <w:r w:rsidRPr="00EB7BFD">
        <w:rPr>
          <w:rFonts w:ascii="Times New Roman" w:hAnsi="Times New Roman" w:cs="Times New Roman"/>
          <w:spacing w:val="-2"/>
          <w:sz w:val="24"/>
          <w:szCs w:val="24"/>
        </w:rPr>
        <w:t>a</w:t>
      </w:r>
      <w:r w:rsidRPr="00EB7BFD">
        <w:rPr>
          <w:rFonts w:ascii="Times New Roman" w:hAnsi="Times New Roman" w:cs="Times New Roman"/>
          <w:spacing w:val="-3"/>
          <w:sz w:val="24"/>
          <w:szCs w:val="24"/>
        </w:rPr>
        <w:t>r</w:t>
      </w:r>
      <w:r w:rsidRPr="00EB7BFD">
        <w:rPr>
          <w:rFonts w:ascii="Times New Roman" w:hAnsi="Times New Roman" w:cs="Times New Roman"/>
          <w:spacing w:val="1"/>
          <w:sz w:val="24"/>
          <w:szCs w:val="24"/>
        </w:rPr>
        <w:t>n</w:t>
      </w:r>
      <w:r w:rsidRPr="00EB7BFD">
        <w:rPr>
          <w:rFonts w:ascii="Times New Roman" w:hAnsi="Times New Roman" w:cs="Times New Roman"/>
          <w:spacing w:val="-2"/>
          <w:sz w:val="24"/>
          <w:szCs w:val="24"/>
        </w:rPr>
        <w:t>i</w:t>
      </w:r>
      <w:r w:rsidRPr="00EB7BFD">
        <w:rPr>
          <w:rFonts w:ascii="Times New Roman" w:hAnsi="Times New Roman" w:cs="Times New Roman"/>
          <w:spacing w:val="1"/>
          <w:sz w:val="24"/>
          <w:szCs w:val="24"/>
        </w:rPr>
        <w:t>n</w:t>
      </w:r>
      <w:r w:rsidRPr="00EB7BFD">
        <w:rPr>
          <w:rFonts w:ascii="Times New Roman" w:hAnsi="Times New Roman" w:cs="Times New Roman"/>
          <w:sz w:val="24"/>
          <w:szCs w:val="24"/>
        </w:rPr>
        <w:t>g.</w:t>
      </w:r>
      <w:bookmarkEnd w:id="34"/>
    </w:p>
    <w:p w14:paraId="1066BB8E" w14:textId="77777777" w:rsidR="00E23DEC" w:rsidRPr="00EB7BFD" w:rsidRDefault="00E23DEC">
      <w:pPr>
        <w:spacing w:before="16" w:line="260" w:lineRule="exact"/>
        <w:rPr>
          <w:sz w:val="24"/>
          <w:szCs w:val="24"/>
        </w:rPr>
      </w:pPr>
    </w:p>
    <w:p w14:paraId="50360051" w14:textId="70A80B3C" w:rsidR="00E23DEC" w:rsidRPr="00EB7BFD" w:rsidRDefault="00E202B6" w:rsidP="00E202B6">
      <w:pPr>
        <w:tabs>
          <w:tab w:val="left" w:pos="820"/>
        </w:tabs>
        <w:spacing w:line="359" w:lineRule="auto"/>
        <w:ind w:right="79"/>
        <w:jc w:val="both"/>
        <w:rPr>
          <w:sz w:val="24"/>
          <w:szCs w:val="24"/>
        </w:rPr>
      </w:pPr>
      <w:proofErr w:type="spellStart"/>
      <w:r>
        <w:rPr>
          <w:sz w:val="24"/>
          <w:szCs w:val="24"/>
        </w:rPr>
        <w:t>i</w:t>
      </w:r>
      <w:proofErr w:type="spellEnd"/>
      <w:r>
        <w:rPr>
          <w:sz w:val="24"/>
          <w:szCs w:val="24"/>
        </w:rPr>
        <w:t xml:space="preserve"> </w:t>
      </w:r>
      <w:r w:rsidR="003B3966" w:rsidRPr="00EB7BFD">
        <w:rPr>
          <w:sz w:val="24"/>
          <w:szCs w:val="24"/>
        </w:rPr>
        <w:t>Lim</w:t>
      </w:r>
      <w:r w:rsidR="003B3966" w:rsidRPr="00EB7BFD">
        <w:rPr>
          <w:spacing w:val="1"/>
          <w:sz w:val="24"/>
          <w:szCs w:val="24"/>
        </w:rPr>
        <w:t>i</w:t>
      </w:r>
      <w:r w:rsidR="003B3966" w:rsidRPr="00EB7BFD">
        <w:rPr>
          <w:sz w:val="24"/>
          <w:szCs w:val="24"/>
        </w:rPr>
        <w:t>ted</w:t>
      </w:r>
      <w:r w:rsidR="003B3966" w:rsidRPr="00EB7BFD">
        <w:rPr>
          <w:spacing w:val="-8"/>
          <w:sz w:val="24"/>
          <w:szCs w:val="24"/>
        </w:rPr>
        <w:t xml:space="preserve"> </w:t>
      </w:r>
      <w:r w:rsidR="003B3966" w:rsidRPr="00EB7BFD">
        <w:rPr>
          <w:spacing w:val="-1"/>
          <w:sz w:val="24"/>
          <w:szCs w:val="24"/>
        </w:rPr>
        <w:t>acce</w:t>
      </w:r>
      <w:r w:rsidR="003B3966" w:rsidRPr="00EB7BFD">
        <w:rPr>
          <w:sz w:val="24"/>
          <w:szCs w:val="24"/>
        </w:rPr>
        <w:t>ss</w:t>
      </w:r>
      <w:r w:rsidR="003B3966" w:rsidRPr="00EB7BFD">
        <w:rPr>
          <w:spacing w:val="-5"/>
          <w:sz w:val="24"/>
          <w:szCs w:val="24"/>
        </w:rPr>
        <w:t xml:space="preserve"> </w:t>
      </w:r>
      <w:r w:rsidR="003B3966" w:rsidRPr="00EB7BFD">
        <w:rPr>
          <w:sz w:val="24"/>
          <w:szCs w:val="24"/>
        </w:rPr>
        <w:t>to</w:t>
      </w:r>
      <w:r w:rsidR="003B3966" w:rsidRPr="00EB7BFD">
        <w:rPr>
          <w:spacing w:val="-7"/>
          <w:sz w:val="24"/>
          <w:szCs w:val="24"/>
        </w:rPr>
        <w:t xml:space="preserve"> </w:t>
      </w:r>
      <w:r w:rsidR="003B3966" w:rsidRPr="00EB7BFD">
        <w:rPr>
          <w:sz w:val="24"/>
          <w:szCs w:val="24"/>
        </w:rPr>
        <w:t>oppo</w:t>
      </w:r>
      <w:r w:rsidR="003B3966" w:rsidRPr="00EB7BFD">
        <w:rPr>
          <w:spacing w:val="-1"/>
          <w:sz w:val="24"/>
          <w:szCs w:val="24"/>
        </w:rPr>
        <w:t>r</w:t>
      </w:r>
      <w:r w:rsidR="003B3966" w:rsidRPr="00EB7BFD">
        <w:rPr>
          <w:spacing w:val="3"/>
          <w:sz w:val="24"/>
          <w:szCs w:val="24"/>
        </w:rPr>
        <w:t>t</w:t>
      </w:r>
      <w:r w:rsidR="003B3966" w:rsidRPr="00EB7BFD">
        <w:rPr>
          <w:sz w:val="24"/>
          <w:szCs w:val="24"/>
        </w:rPr>
        <w:t>uni</w:t>
      </w:r>
      <w:r w:rsidR="003B3966" w:rsidRPr="00EB7BFD">
        <w:rPr>
          <w:spacing w:val="1"/>
          <w:sz w:val="24"/>
          <w:szCs w:val="24"/>
        </w:rPr>
        <w:t>t</w:t>
      </w:r>
      <w:r w:rsidR="003B3966" w:rsidRPr="00EB7BFD">
        <w:rPr>
          <w:sz w:val="24"/>
          <w:szCs w:val="24"/>
        </w:rPr>
        <w:t>ies:</w:t>
      </w:r>
      <w:r w:rsidR="003B3966" w:rsidRPr="00EB7BFD">
        <w:rPr>
          <w:spacing w:val="-7"/>
          <w:sz w:val="24"/>
          <w:szCs w:val="24"/>
        </w:rPr>
        <w:t xml:space="preserve"> </w:t>
      </w:r>
      <w:r w:rsidR="003B3966" w:rsidRPr="00EB7BFD">
        <w:rPr>
          <w:sz w:val="24"/>
          <w:szCs w:val="24"/>
        </w:rPr>
        <w:t>D</w:t>
      </w:r>
      <w:r w:rsidR="003B3966" w:rsidRPr="00EB7BFD">
        <w:rPr>
          <w:spacing w:val="-1"/>
          <w:sz w:val="24"/>
          <w:szCs w:val="24"/>
        </w:rPr>
        <w:t>e</w:t>
      </w:r>
      <w:r w:rsidR="003B3966" w:rsidRPr="00EB7BFD">
        <w:rPr>
          <w:sz w:val="24"/>
          <w:szCs w:val="24"/>
        </w:rPr>
        <w:t>p</w:t>
      </w:r>
      <w:r w:rsidR="003B3966" w:rsidRPr="00EB7BFD">
        <w:rPr>
          <w:spacing w:val="-1"/>
          <w:sz w:val="24"/>
          <w:szCs w:val="24"/>
        </w:rPr>
        <w:t>e</w:t>
      </w:r>
      <w:r w:rsidR="003B3966" w:rsidRPr="00EB7BFD">
        <w:rPr>
          <w:sz w:val="24"/>
          <w:szCs w:val="24"/>
        </w:rPr>
        <w:t>nding</w:t>
      </w:r>
      <w:r w:rsidR="003B3966" w:rsidRPr="00EB7BFD">
        <w:rPr>
          <w:spacing w:val="-7"/>
          <w:sz w:val="24"/>
          <w:szCs w:val="24"/>
        </w:rPr>
        <w:t xml:space="preserve"> </w:t>
      </w:r>
      <w:r w:rsidR="003B3966" w:rsidRPr="00EB7BFD">
        <w:rPr>
          <w:sz w:val="24"/>
          <w:szCs w:val="24"/>
        </w:rPr>
        <w:t>on</w:t>
      </w:r>
      <w:r w:rsidR="003B3966" w:rsidRPr="00EB7BFD">
        <w:rPr>
          <w:spacing w:val="-7"/>
          <w:sz w:val="24"/>
          <w:szCs w:val="24"/>
        </w:rPr>
        <w:t xml:space="preserve"> </w:t>
      </w:r>
      <w:r w:rsidR="003B3966" w:rsidRPr="00EB7BFD">
        <w:rPr>
          <w:sz w:val="24"/>
          <w:szCs w:val="24"/>
        </w:rPr>
        <w:t>the</w:t>
      </w:r>
      <w:r w:rsidR="003B3966" w:rsidRPr="00EB7BFD">
        <w:rPr>
          <w:spacing w:val="-6"/>
          <w:sz w:val="24"/>
          <w:szCs w:val="24"/>
        </w:rPr>
        <w:t xml:space="preserve"> </w:t>
      </w:r>
      <w:r w:rsidR="003B3966" w:rsidRPr="00EB7BFD">
        <w:rPr>
          <w:sz w:val="24"/>
          <w:szCs w:val="24"/>
        </w:rPr>
        <w:t>industry</w:t>
      </w:r>
      <w:r w:rsidR="003B3966" w:rsidRPr="00EB7BFD">
        <w:rPr>
          <w:spacing w:val="-7"/>
          <w:sz w:val="24"/>
          <w:szCs w:val="24"/>
        </w:rPr>
        <w:t xml:space="preserve"> </w:t>
      </w:r>
      <w:r w:rsidR="003B3966" w:rsidRPr="00EB7BFD">
        <w:rPr>
          <w:sz w:val="24"/>
          <w:szCs w:val="24"/>
        </w:rPr>
        <w:t>or</w:t>
      </w:r>
      <w:r w:rsidR="003B3966" w:rsidRPr="00EB7BFD">
        <w:rPr>
          <w:spacing w:val="-8"/>
          <w:sz w:val="24"/>
          <w:szCs w:val="24"/>
        </w:rPr>
        <w:t xml:space="preserve"> </w:t>
      </w:r>
      <w:r w:rsidR="003B3966" w:rsidRPr="00EB7BFD">
        <w:rPr>
          <w:sz w:val="24"/>
          <w:szCs w:val="24"/>
        </w:rPr>
        <w:t>lo</w:t>
      </w:r>
      <w:r w:rsidR="003B3966" w:rsidRPr="00EB7BFD">
        <w:rPr>
          <w:spacing w:val="2"/>
          <w:sz w:val="24"/>
          <w:szCs w:val="24"/>
        </w:rPr>
        <w:t>c</w:t>
      </w:r>
      <w:r w:rsidR="003B3966" w:rsidRPr="00EB7BFD">
        <w:rPr>
          <w:spacing w:val="-1"/>
          <w:sz w:val="24"/>
          <w:szCs w:val="24"/>
        </w:rPr>
        <w:t>a</w:t>
      </w:r>
      <w:r w:rsidR="003B3966" w:rsidRPr="00EB7BFD">
        <w:rPr>
          <w:sz w:val="24"/>
          <w:szCs w:val="24"/>
        </w:rPr>
        <w:t>t</w:t>
      </w:r>
      <w:r w:rsidR="003B3966" w:rsidRPr="00EB7BFD">
        <w:rPr>
          <w:spacing w:val="1"/>
          <w:sz w:val="24"/>
          <w:szCs w:val="24"/>
        </w:rPr>
        <w:t>i</w:t>
      </w:r>
      <w:r w:rsidR="003B3966" w:rsidRPr="00EB7BFD">
        <w:rPr>
          <w:sz w:val="24"/>
          <w:szCs w:val="24"/>
        </w:rPr>
        <w:t>on,</w:t>
      </w:r>
      <w:r w:rsidR="003B3966" w:rsidRPr="00EB7BFD">
        <w:rPr>
          <w:spacing w:val="-7"/>
          <w:sz w:val="24"/>
          <w:szCs w:val="24"/>
        </w:rPr>
        <w:t xml:space="preserve"> </w:t>
      </w:r>
      <w:r w:rsidR="003B3966" w:rsidRPr="00EB7BFD">
        <w:rPr>
          <w:sz w:val="24"/>
          <w:szCs w:val="24"/>
        </w:rPr>
        <w:t>in</w:t>
      </w:r>
      <w:r w:rsidR="003B3966" w:rsidRPr="00EB7BFD">
        <w:rPr>
          <w:spacing w:val="1"/>
          <w:sz w:val="24"/>
          <w:szCs w:val="24"/>
        </w:rPr>
        <w:t>t</w:t>
      </w:r>
      <w:r w:rsidR="003B3966" w:rsidRPr="00EB7BFD">
        <w:rPr>
          <w:spacing w:val="-1"/>
          <w:sz w:val="24"/>
          <w:szCs w:val="24"/>
        </w:rPr>
        <w:t>e</w:t>
      </w:r>
      <w:r w:rsidR="003B3966" w:rsidRPr="00EB7BFD">
        <w:rPr>
          <w:sz w:val="24"/>
          <w:szCs w:val="24"/>
        </w:rPr>
        <w:t>rnship</w:t>
      </w:r>
      <w:r w:rsidR="003B3966" w:rsidRPr="00EB7BFD">
        <w:rPr>
          <w:spacing w:val="-7"/>
          <w:sz w:val="24"/>
          <w:szCs w:val="24"/>
        </w:rPr>
        <w:t xml:space="preserve"> </w:t>
      </w:r>
      <w:r w:rsidR="003B3966" w:rsidRPr="00EB7BFD">
        <w:rPr>
          <w:sz w:val="24"/>
          <w:szCs w:val="24"/>
        </w:rPr>
        <w:t>oppo</w:t>
      </w:r>
      <w:r w:rsidR="003B3966" w:rsidRPr="00EB7BFD">
        <w:rPr>
          <w:spacing w:val="-1"/>
          <w:sz w:val="24"/>
          <w:szCs w:val="24"/>
        </w:rPr>
        <w:t>r</w:t>
      </w:r>
      <w:r w:rsidR="003B3966" w:rsidRPr="00EB7BFD">
        <w:rPr>
          <w:sz w:val="24"/>
          <w:szCs w:val="24"/>
        </w:rPr>
        <w:t>tun</w:t>
      </w:r>
      <w:r w:rsidR="003B3966" w:rsidRPr="00EB7BFD">
        <w:rPr>
          <w:spacing w:val="1"/>
          <w:sz w:val="24"/>
          <w:szCs w:val="24"/>
        </w:rPr>
        <w:t>i</w:t>
      </w:r>
      <w:r w:rsidR="003B3966" w:rsidRPr="00EB7BFD">
        <w:rPr>
          <w:sz w:val="24"/>
          <w:szCs w:val="24"/>
        </w:rPr>
        <w:t>t</w:t>
      </w:r>
      <w:r w:rsidR="003B3966" w:rsidRPr="00EB7BFD">
        <w:rPr>
          <w:spacing w:val="1"/>
          <w:sz w:val="24"/>
          <w:szCs w:val="24"/>
        </w:rPr>
        <w:t>i</w:t>
      </w:r>
      <w:r w:rsidR="003B3966" w:rsidRPr="00EB7BFD">
        <w:rPr>
          <w:spacing w:val="-1"/>
          <w:sz w:val="24"/>
          <w:szCs w:val="24"/>
        </w:rPr>
        <w:t>e</w:t>
      </w:r>
      <w:r w:rsidR="003B3966" w:rsidRPr="00EB7BFD">
        <w:rPr>
          <w:sz w:val="24"/>
          <w:szCs w:val="24"/>
        </w:rPr>
        <w:t>s</w:t>
      </w:r>
      <w:r w:rsidR="003B3966" w:rsidRPr="00EB7BFD">
        <w:rPr>
          <w:spacing w:val="-7"/>
          <w:sz w:val="24"/>
          <w:szCs w:val="24"/>
        </w:rPr>
        <w:t xml:space="preserve"> </w:t>
      </w:r>
      <w:r w:rsidR="003B3966" w:rsidRPr="00EB7BFD">
        <w:rPr>
          <w:sz w:val="24"/>
          <w:szCs w:val="24"/>
        </w:rPr>
        <w:t>may</w:t>
      </w:r>
      <w:r w:rsidR="003B3966" w:rsidRPr="00EB7BFD">
        <w:rPr>
          <w:spacing w:val="-5"/>
          <w:sz w:val="24"/>
          <w:szCs w:val="24"/>
        </w:rPr>
        <w:t xml:space="preserve"> </w:t>
      </w:r>
      <w:r w:rsidR="003B3966" w:rsidRPr="00EB7BFD">
        <w:rPr>
          <w:sz w:val="24"/>
          <w:szCs w:val="24"/>
        </w:rPr>
        <w:t>be l</w:t>
      </w:r>
      <w:r w:rsidR="003B3966" w:rsidRPr="00EB7BFD">
        <w:rPr>
          <w:spacing w:val="1"/>
          <w:sz w:val="24"/>
          <w:szCs w:val="24"/>
        </w:rPr>
        <w:t>i</w:t>
      </w:r>
      <w:r w:rsidR="003B3966" w:rsidRPr="00EB7BFD">
        <w:rPr>
          <w:sz w:val="24"/>
          <w:szCs w:val="24"/>
        </w:rPr>
        <w:t>m</w:t>
      </w:r>
      <w:r w:rsidR="003B3966" w:rsidRPr="00EB7BFD">
        <w:rPr>
          <w:spacing w:val="1"/>
          <w:sz w:val="24"/>
          <w:szCs w:val="24"/>
        </w:rPr>
        <w:t>i</w:t>
      </w:r>
      <w:r w:rsidR="003B3966" w:rsidRPr="00EB7BFD">
        <w:rPr>
          <w:sz w:val="24"/>
          <w:szCs w:val="24"/>
        </w:rPr>
        <w:t>ted, p</w:t>
      </w:r>
      <w:r w:rsidR="003B3966" w:rsidRPr="00EB7BFD">
        <w:rPr>
          <w:spacing w:val="-1"/>
          <w:sz w:val="24"/>
          <w:szCs w:val="24"/>
        </w:rPr>
        <w:t>a</w:t>
      </w:r>
      <w:r w:rsidR="003B3966" w:rsidRPr="00EB7BFD">
        <w:rPr>
          <w:sz w:val="24"/>
          <w:szCs w:val="24"/>
        </w:rPr>
        <w:t>rti</w:t>
      </w:r>
      <w:r w:rsidR="003B3966" w:rsidRPr="00EB7BFD">
        <w:rPr>
          <w:spacing w:val="-1"/>
          <w:sz w:val="24"/>
          <w:szCs w:val="24"/>
        </w:rPr>
        <w:t>c</w:t>
      </w:r>
      <w:r w:rsidR="003B3966" w:rsidRPr="00EB7BFD">
        <w:rPr>
          <w:sz w:val="24"/>
          <w:szCs w:val="24"/>
        </w:rPr>
        <w:t>ula</w:t>
      </w:r>
      <w:r w:rsidR="003B3966" w:rsidRPr="00EB7BFD">
        <w:rPr>
          <w:spacing w:val="-1"/>
          <w:sz w:val="24"/>
          <w:szCs w:val="24"/>
        </w:rPr>
        <w:t>r</w:t>
      </w:r>
      <w:r w:rsidR="003B3966" w:rsidRPr="00EB7BFD">
        <w:rPr>
          <w:sz w:val="24"/>
          <w:szCs w:val="24"/>
        </w:rPr>
        <w:t>ly for</w:t>
      </w:r>
      <w:r w:rsidR="003B3966" w:rsidRPr="00EB7BFD">
        <w:rPr>
          <w:spacing w:val="-1"/>
          <w:sz w:val="24"/>
          <w:szCs w:val="24"/>
        </w:rPr>
        <w:t xml:space="preserve"> </w:t>
      </w:r>
      <w:r w:rsidR="003B3966" w:rsidRPr="00EB7BFD">
        <w:rPr>
          <w:sz w:val="24"/>
          <w:szCs w:val="24"/>
        </w:rPr>
        <w:t xml:space="preserve">students who </w:t>
      </w:r>
      <w:r w:rsidR="003B3966" w:rsidRPr="00EB7BFD">
        <w:rPr>
          <w:spacing w:val="-1"/>
          <w:sz w:val="24"/>
          <w:szCs w:val="24"/>
        </w:rPr>
        <w:t>a</w:t>
      </w:r>
      <w:r w:rsidR="003B3966" w:rsidRPr="00EB7BFD">
        <w:rPr>
          <w:sz w:val="24"/>
          <w:szCs w:val="24"/>
        </w:rPr>
        <w:t>re</w:t>
      </w:r>
      <w:r w:rsidR="003B3966" w:rsidRPr="00EB7BFD">
        <w:rPr>
          <w:spacing w:val="-2"/>
          <w:sz w:val="24"/>
          <w:szCs w:val="24"/>
        </w:rPr>
        <w:t xml:space="preserve"> </w:t>
      </w:r>
      <w:r w:rsidR="003B3966" w:rsidRPr="00EB7BFD">
        <w:rPr>
          <w:spacing w:val="-1"/>
          <w:sz w:val="24"/>
          <w:szCs w:val="24"/>
        </w:rPr>
        <w:t>a</w:t>
      </w:r>
      <w:r w:rsidR="003B3966" w:rsidRPr="00EB7BFD">
        <w:rPr>
          <w:sz w:val="24"/>
          <w:szCs w:val="24"/>
        </w:rPr>
        <w:t>t</w:t>
      </w:r>
      <w:r w:rsidR="003B3966" w:rsidRPr="00EB7BFD">
        <w:rPr>
          <w:spacing w:val="1"/>
          <w:sz w:val="24"/>
          <w:szCs w:val="24"/>
        </w:rPr>
        <w:t>t</w:t>
      </w:r>
      <w:r w:rsidR="003B3966" w:rsidRPr="00EB7BFD">
        <w:rPr>
          <w:spacing w:val="-1"/>
          <w:sz w:val="24"/>
          <w:szCs w:val="24"/>
        </w:rPr>
        <w:t>e</w:t>
      </w:r>
      <w:r w:rsidR="003B3966" w:rsidRPr="00EB7BFD">
        <w:rPr>
          <w:sz w:val="24"/>
          <w:szCs w:val="24"/>
        </w:rPr>
        <w:t>ndi</w:t>
      </w:r>
      <w:r w:rsidR="003B3966" w:rsidRPr="00EB7BFD">
        <w:rPr>
          <w:spacing w:val="3"/>
          <w:sz w:val="24"/>
          <w:szCs w:val="24"/>
        </w:rPr>
        <w:t>n</w:t>
      </w:r>
      <w:r w:rsidR="003B3966" w:rsidRPr="00EB7BFD">
        <w:rPr>
          <w:sz w:val="24"/>
          <w:szCs w:val="24"/>
        </w:rPr>
        <w:t>g ins</w:t>
      </w:r>
      <w:r w:rsidR="003B3966" w:rsidRPr="00EB7BFD">
        <w:rPr>
          <w:spacing w:val="1"/>
          <w:sz w:val="24"/>
          <w:szCs w:val="24"/>
        </w:rPr>
        <w:t>t</w:t>
      </w:r>
      <w:r w:rsidR="003B3966" w:rsidRPr="00EB7BFD">
        <w:rPr>
          <w:sz w:val="24"/>
          <w:szCs w:val="24"/>
        </w:rPr>
        <w:t>i</w:t>
      </w:r>
      <w:r w:rsidR="003B3966" w:rsidRPr="00EB7BFD">
        <w:rPr>
          <w:spacing w:val="1"/>
          <w:sz w:val="24"/>
          <w:szCs w:val="24"/>
        </w:rPr>
        <w:t>t</w:t>
      </w:r>
      <w:r w:rsidR="003B3966" w:rsidRPr="00EB7BFD">
        <w:rPr>
          <w:sz w:val="24"/>
          <w:szCs w:val="24"/>
        </w:rPr>
        <w:t>u</w:t>
      </w:r>
      <w:r w:rsidR="003B3966" w:rsidRPr="00EB7BFD">
        <w:rPr>
          <w:spacing w:val="-2"/>
          <w:sz w:val="24"/>
          <w:szCs w:val="24"/>
        </w:rPr>
        <w:t>t</w:t>
      </w:r>
      <w:r w:rsidR="003B3966" w:rsidRPr="00EB7BFD">
        <w:rPr>
          <w:sz w:val="24"/>
          <w:szCs w:val="24"/>
        </w:rPr>
        <w:t xml:space="preserve">ions </w:t>
      </w:r>
      <w:r w:rsidR="003B3966" w:rsidRPr="00EB7BFD">
        <w:rPr>
          <w:spacing w:val="1"/>
          <w:sz w:val="24"/>
          <w:szCs w:val="24"/>
        </w:rPr>
        <w:t>i</w:t>
      </w:r>
      <w:r w:rsidR="003B3966" w:rsidRPr="00EB7BFD">
        <w:rPr>
          <w:sz w:val="24"/>
          <w:szCs w:val="24"/>
        </w:rPr>
        <w:t>n ru</w:t>
      </w:r>
      <w:r w:rsidR="003B3966" w:rsidRPr="00EB7BFD">
        <w:rPr>
          <w:spacing w:val="-1"/>
          <w:sz w:val="24"/>
          <w:szCs w:val="24"/>
        </w:rPr>
        <w:t>ra</w:t>
      </w:r>
      <w:r w:rsidR="003B3966" w:rsidRPr="00EB7BFD">
        <w:rPr>
          <w:sz w:val="24"/>
          <w:szCs w:val="24"/>
        </w:rPr>
        <w:t xml:space="preserve">l or </w:t>
      </w:r>
      <w:r w:rsidR="003B3966" w:rsidRPr="00EB7BFD">
        <w:rPr>
          <w:spacing w:val="-3"/>
          <w:sz w:val="24"/>
          <w:szCs w:val="24"/>
        </w:rPr>
        <w:t>r</w:t>
      </w:r>
      <w:r w:rsidR="003B3966" w:rsidRPr="00EB7BFD">
        <w:rPr>
          <w:spacing w:val="-1"/>
          <w:sz w:val="24"/>
          <w:szCs w:val="24"/>
        </w:rPr>
        <w:t>e</w:t>
      </w:r>
      <w:r w:rsidR="003B3966" w:rsidRPr="00EB7BFD">
        <w:rPr>
          <w:sz w:val="24"/>
          <w:szCs w:val="24"/>
        </w:rPr>
        <w:t>mo</w:t>
      </w:r>
      <w:r w:rsidR="003B3966" w:rsidRPr="00EB7BFD">
        <w:rPr>
          <w:spacing w:val="1"/>
          <w:sz w:val="24"/>
          <w:szCs w:val="24"/>
        </w:rPr>
        <w:t>t</w:t>
      </w:r>
      <w:r w:rsidR="003B3966" w:rsidRPr="00EB7BFD">
        <w:rPr>
          <w:sz w:val="24"/>
          <w:szCs w:val="24"/>
        </w:rPr>
        <w:t>e</w:t>
      </w:r>
      <w:r w:rsidR="003B3966" w:rsidRPr="00EB7BFD">
        <w:rPr>
          <w:spacing w:val="-1"/>
          <w:sz w:val="24"/>
          <w:szCs w:val="24"/>
        </w:rPr>
        <w:t xml:space="preserve"> a</w:t>
      </w:r>
      <w:r w:rsidR="003B3966" w:rsidRPr="00EB7BFD">
        <w:rPr>
          <w:sz w:val="24"/>
          <w:szCs w:val="24"/>
        </w:rPr>
        <w:t>re</w:t>
      </w:r>
      <w:r w:rsidR="003B3966" w:rsidRPr="00EB7BFD">
        <w:rPr>
          <w:spacing w:val="-1"/>
          <w:sz w:val="24"/>
          <w:szCs w:val="24"/>
        </w:rPr>
        <w:t>a</w:t>
      </w:r>
      <w:r w:rsidR="003B3966" w:rsidRPr="00EB7BFD">
        <w:rPr>
          <w:sz w:val="24"/>
          <w:szCs w:val="24"/>
        </w:rPr>
        <w:t xml:space="preserve">s. This </w:t>
      </w:r>
      <w:r w:rsidR="003B3966" w:rsidRPr="00EB7BFD">
        <w:rPr>
          <w:spacing w:val="-1"/>
          <w:sz w:val="24"/>
          <w:szCs w:val="24"/>
        </w:rPr>
        <w:t>ca</w:t>
      </w:r>
      <w:r w:rsidR="003B3966" w:rsidRPr="00EB7BFD">
        <w:rPr>
          <w:sz w:val="24"/>
          <w:szCs w:val="24"/>
        </w:rPr>
        <w:t xml:space="preserve">n </w:t>
      </w:r>
      <w:r w:rsidR="003B3966" w:rsidRPr="00EB7BFD">
        <w:rPr>
          <w:spacing w:val="-1"/>
          <w:sz w:val="24"/>
          <w:szCs w:val="24"/>
        </w:rPr>
        <w:t>c</w:t>
      </w:r>
      <w:r w:rsidR="003B3966" w:rsidRPr="00EB7BFD">
        <w:rPr>
          <w:sz w:val="24"/>
          <w:szCs w:val="24"/>
        </w:rPr>
        <w:t>re</w:t>
      </w:r>
      <w:r w:rsidR="003B3966" w:rsidRPr="00EB7BFD">
        <w:rPr>
          <w:spacing w:val="-1"/>
          <w:sz w:val="24"/>
          <w:szCs w:val="24"/>
        </w:rPr>
        <w:t>a</w:t>
      </w:r>
      <w:r w:rsidR="003B3966" w:rsidRPr="00EB7BFD">
        <w:rPr>
          <w:sz w:val="24"/>
          <w:szCs w:val="24"/>
        </w:rPr>
        <w:t>te a</w:t>
      </w:r>
      <w:r w:rsidR="003B3966" w:rsidRPr="00EB7BFD">
        <w:rPr>
          <w:spacing w:val="1"/>
          <w:sz w:val="24"/>
          <w:szCs w:val="24"/>
        </w:rPr>
        <w:t xml:space="preserve"> </w:t>
      </w:r>
      <w:r w:rsidR="003B3966" w:rsidRPr="00EB7BFD">
        <w:rPr>
          <w:sz w:val="24"/>
          <w:szCs w:val="24"/>
        </w:rPr>
        <w:t>disadv</w:t>
      </w:r>
      <w:r w:rsidR="003B3966" w:rsidRPr="00EB7BFD">
        <w:rPr>
          <w:spacing w:val="-1"/>
          <w:sz w:val="24"/>
          <w:szCs w:val="24"/>
        </w:rPr>
        <w:t>a</w:t>
      </w:r>
      <w:r w:rsidR="003B3966" w:rsidRPr="00EB7BFD">
        <w:rPr>
          <w:sz w:val="24"/>
          <w:szCs w:val="24"/>
        </w:rPr>
        <w:t>ntage f</w:t>
      </w:r>
      <w:r w:rsidR="003B3966" w:rsidRPr="00EB7BFD">
        <w:rPr>
          <w:spacing w:val="1"/>
          <w:sz w:val="24"/>
          <w:szCs w:val="24"/>
        </w:rPr>
        <w:t>o</w:t>
      </w:r>
      <w:r w:rsidR="003B3966" w:rsidRPr="00EB7BFD">
        <w:rPr>
          <w:sz w:val="24"/>
          <w:szCs w:val="24"/>
        </w:rPr>
        <w:t>r</w:t>
      </w:r>
      <w:r w:rsidR="003B3966" w:rsidRPr="00EB7BFD">
        <w:rPr>
          <w:spacing w:val="1"/>
          <w:sz w:val="24"/>
          <w:szCs w:val="24"/>
        </w:rPr>
        <w:t xml:space="preserve"> </w:t>
      </w:r>
      <w:r w:rsidR="003B3966" w:rsidRPr="00EB7BFD">
        <w:rPr>
          <w:sz w:val="24"/>
          <w:szCs w:val="24"/>
        </w:rPr>
        <w:t>students</w:t>
      </w:r>
      <w:r w:rsidR="003B3966" w:rsidRPr="00EB7BFD">
        <w:rPr>
          <w:spacing w:val="2"/>
          <w:sz w:val="24"/>
          <w:szCs w:val="24"/>
        </w:rPr>
        <w:t xml:space="preserve"> </w:t>
      </w:r>
      <w:r w:rsidR="003B3966" w:rsidRPr="00EB7BFD">
        <w:rPr>
          <w:sz w:val="24"/>
          <w:szCs w:val="24"/>
        </w:rPr>
        <w:t>who</w:t>
      </w:r>
      <w:r w:rsidR="003B3966" w:rsidRPr="00EB7BFD">
        <w:rPr>
          <w:spacing w:val="1"/>
          <w:sz w:val="24"/>
          <w:szCs w:val="24"/>
        </w:rPr>
        <w:t xml:space="preserve"> </w:t>
      </w:r>
      <w:r w:rsidR="003B3966" w:rsidRPr="00EB7BFD">
        <w:rPr>
          <w:spacing w:val="-1"/>
          <w:sz w:val="24"/>
          <w:szCs w:val="24"/>
        </w:rPr>
        <w:t>a</w:t>
      </w:r>
      <w:r w:rsidR="003B3966" w:rsidRPr="00EB7BFD">
        <w:rPr>
          <w:sz w:val="24"/>
          <w:szCs w:val="24"/>
        </w:rPr>
        <w:t>re un</w:t>
      </w:r>
      <w:r w:rsidR="003B3966" w:rsidRPr="00EB7BFD">
        <w:rPr>
          <w:spacing w:val="-1"/>
          <w:sz w:val="24"/>
          <w:szCs w:val="24"/>
        </w:rPr>
        <w:t>a</w:t>
      </w:r>
      <w:r w:rsidR="003B3966" w:rsidRPr="00EB7BFD">
        <w:rPr>
          <w:sz w:val="24"/>
          <w:szCs w:val="24"/>
        </w:rPr>
        <w:t>ble</w:t>
      </w:r>
      <w:r w:rsidR="003B3966" w:rsidRPr="00EB7BFD">
        <w:rPr>
          <w:spacing w:val="1"/>
          <w:sz w:val="24"/>
          <w:szCs w:val="24"/>
        </w:rPr>
        <w:t xml:space="preserve"> </w:t>
      </w:r>
      <w:r w:rsidR="003B3966" w:rsidRPr="00EB7BFD">
        <w:rPr>
          <w:spacing w:val="3"/>
          <w:sz w:val="24"/>
          <w:szCs w:val="24"/>
        </w:rPr>
        <w:t>t</w:t>
      </w:r>
      <w:r w:rsidR="003B3966" w:rsidRPr="00EB7BFD">
        <w:rPr>
          <w:sz w:val="24"/>
          <w:szCs w:val="24"/>
        </w:rPr>
        <w:t>o</w:t>
      </w:r>
      <w:r w:rsidR="003B3966" w:rsidRPr="00EB7BFD">
        <w:rPr>
          <w:spacing w:val="4"/>
          <w:sz w:val="24"/>
          <w:szCs w:val="24"/>
        </w:rPr>
        <w:t xml:space="preserve"> </w:t>
      </w:r>
      <w:r w:rsidR="003B3966" w:rsidRPr="00EB7BFD">
        <w:rPr>
          <w:spacing w:val="-1"/>
          <w:sz w:val="24"/>
          <w:szCs w:val="24"/>
        </w:rPr>
        <w:t>acce</w:t>
      </w:r>
      <w:r w:rsidR="003B3966" w:rsidRPr="00EB7BFD">
        <w:rPr>
          <w:sz w:val="24"/>
          <w:szCs w:val="24"/>
        </w:rPr>
        <w:t>ss</w:t>
      </w:r>
      <w:r w:rsidR="003B3966" w:rsidRPr="00EB7BFD">
        <w:rPr>
          <w:spacing w:val="2"/>
          <w:sz w:val="24"/>
          <w:szCs w:val="24"/>
        </w:rPr>
        <w:t xml:space="preserve"> </w:t>
      </w:r>
      <w:r w:rsidR="003B3966" w:rsidRPr="00EB7BFD">
        <w:rPr>
          <w:sz w:val="24"/>
          <w:szCs w:val="24"/>
        </w:rPr>
        <w:t>the</w:t>
      </w:r>
      <w:r w:rsidR="003B3966" w:rsidRPr="00EB7BFD">
        <w:rPr>
          <w:spacing w:val="1"/>
          <w:sz w:val="24"/>
          <w:szCs w:val="24"/>
        </w:rPr>
        <w:t xml:space="preserve"> </w:t>
      </w:r>
      <w:r w:rsidR="003B3966" w:rsidRPr="00EB7BFD">
        <w:rPr>
          <w:sz w:val="24"/>
          <w:szCs w:val="24"/>
        </w:rPr>
        <w:t>s</w:t>
      </w:r>
      <w:r w:rsidR="003B3966" w:rsidRPr="00EB7BFD">
        <w:rPr>
          <w:spacing w:val="-1"/>
          <w:sz w:val="24"/>
          <w:szCs w:val="24"/>
        </w:rPr>
        <w:t>a</w:t>
      </w:r>
      <w:r w:rsidR="003B3966" w:rsidRPr="00EB7BFD">
        <w:rPr>
          <w:sz w:val="24"/>
          <w:szCs w:val="24"/>
        </w:rPr>
        <w:t>me</w:t>
      </w:r>
      <w:r w:rsidR="003B3966" w:rsidRPr="00EB7BFD">
        <w:rPr>
          <w:spacing w:val="1"/>
          <w:sz w:val="24"/>
          <w:szCs w:val="24"/>
        </w:rPr>
        <w:t xml:space="preserve"> </w:t>
      </w:r>
      <w:r w:rsidR="003B3966" w:rsidRPr="00EB7BFD">
        <w:rPr>
          <w:sz w:val="24"/>
          <w:szCs w:val="24"/>
        </w:rPr>
        <w:t>le</w:t>
      </w:r>
      <w:r w:rsidR="003B3966" w:rsidRPr="00EB7BFD">
        <w:rPr>
          <w:spacing w:val="2"/>
          <w:sz w:val="24"/>
          <w:szCs w:val="24"/>
        </w:rPr>
        <w:t>v</w:t>
      </w:r>
      <w:r w:rsidR="003B3966" w:rsidRPr="00EB7BFD">
        <w:rPr>
          <w:spacing w:val="-1"/>
          <w:sz w:val="24"/>
          <w:szCs w:val="24"/>
        </w:rPr>
        <w:t>e</w:t>
      </w:r>
      <w:r w:rsidR="003B3966" w:rsidRPr="00EB7BFD">
        <w:rPr>
          <w:sz w:val="24"/>
          <w:szCs w:val="24"/>
        </w:rPr>
        <w:t>l</w:t>
      </w:r>
      <w:r w:rsidR="003B3966" w:rsidRPr="00EB7BFD">
        <w:rPr>
          <w:spacing w:val="2"/>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2"/>
          <w:sz w:val="24"/>
          <w:szCs w:val="24"/>
        </w:rPr>
        <w:t xml:space="preserve"> </w:t>
      </w:r>
      <w:r w:rsidR="003B3966" w:rsidRPr="00EB7BFD">
        <w:rPr>
          <w:sz w:val="24"/>
          <w:szCs w:val="24"/>
        </w:rPr>
        <w:t>qu</w:t>
      </w:r>
      <w:r w:rsidR="003B3966" w:rsidRPr="00EB7BFD">
        <w:rPr>
          <w:spacing w:val="-1"/>
          <w:sz w:val="24"/>
          <w:szCs w:val="24"/>
        </w:rPr>
        <w:t>a</w:t>
      </w:r>
      <w:r w:rsidR="003B3966" w:rsidRPr="00EB7BFD">
        <w:rPr>
          <w:sz w:val="24"/>
          <w:szCs w:val="24"/>
        </w:rPr>
        <w:t>l</w:t>
      </w:r>
      <w:r w:rsidR="003B3966" w:rsidRPr="00EB7BFD">
        <w:rPr>
          <w:spacing w:val="1"/>
          <w:sz w:val="24"/>
          <w:szCs w:val="24"/>
        </w:rPr>
        <w:t>i</w:t>
      </w:r>
      <w:r w:rsidR="003B3966" w:rsidRPr="00EB7BFD">
        <w:rPr>
          <w:sz w:val="24"/>
          <w:szCs w:val="24"/>
        </w:rPr>
        <w:t>ty</w:t>
      </w:r>
      <w:r w:rsidR="003B3966" w:rsidRPr="00EB7BFD">
        <w:rPr>
          <w:spacing w:val="2"/>
          <w:sz w:val="24"/>
          <w:szCs w:val="24"/>
        </w:rPr>
        <w:t xml:space="preserve"> </w:t>
      </w:r>
      <w:r w:rsidR="003B3966" w:rsidRPr="00EB7BFD">
        <w:rPr>
          <w:sz w:val="24"/>
          <w:szCs w:val="24"/>
        </w:rPr>
        <w:t>of</w:t>
      </w:r>
      <w:r w:rsidR="003B3966" w:rsidRPr="00EB7BFD">
        <w:rPr>
          <w:spacing w:val="1"/>
          <w:sz w:val="24"/>
          <w:szCs w:val="24"/>
        </w:rPr>
        <w:t xml:space="preserve"> </w:t>
      </w:r>
      <w:r w:rsidR="003B3966" w:rsidRPr="00EB7BFD">
        <w:rPr>
          <w:sz w:val="24"/>
          <w:szCs w:val="24"/>
        </w:rPr>
        <w:t>in</w:t>
      </w:r>
      <w:r w:rsidR="003B3966" w:rsidRPr="00EB7BFD">
        <w:rPr>
          <w:spacing w:val="1"/>
          <w:sz w:val="24"/>
          <w:szCs w:val="24"/>
        </w:rPr>
        <w:t>t</w:t>
      </w:r>
      <w:r w:rsidR="003B3966" w:rsidRPr="00EB7BFD">
        <w:rPr>
          <w:spacing w:val="-1"/>
          <w:sz w:val="24"/>
          <w:szCs w:val="24"/>
        </w:rPr>
        <w:t>e</w:t>
      </w:r>
      <w:r w:rsidR="003B3966" w:rsidRPr="00EB7BFD">
        <w:rPr>
          <w:sz w:val="24"/>
          <w:szCs w:val="24"/>
        </w:rPr>
        <w:t>rnship oppo</w:t>
      </w:r>
      <w:r w:rsidR="003B3966" w:rsidRPr="00EB7BFD">
        <w:rPr>
          <w:spacing w:val="-1"/>
          <w:sz w:val="24"/>
          <w:szCs w:val="24"/>
        </w:rPr>
        <w:t>r</w:t>
      </w:r>
      <w:r w:rsidR="003B3966" w:rsidRPr="00EB7BFD">
        <w:rPr>
          <w:sz w:val="24"/>
          <w:szCs w:val="24"/>
        </w:rPr>
        <w:t>tun</w:t>
      </w:r>
      <w:r w:rsidR="003B3966" w:rsidRPr="00EB7BFD">
        <w:rPr>
          <w:spacing w:val="1"/>
          <w:sz w:val="24"/>
          <w:szCs w:val="24"/>
        </w:rPr>
        <w:t>i</w:t>
      </w:r>
      <w:r w:rsidR="003B3966" w:rsidRPr="00EB7BFD">
        <w:rPr>
          <w:sz w:val="24"/>
          <w:szCs w:val="24"/>
        </w:rPr>
        <w:t>t</w:t>
      </w:r>
      <w:r w:rsidR="003B3966" w:rsidRPr="00EB7BFD">
        <w:rPr>
          <w:spacing w:val="1"/>
          <w:sz w:val="24"/>
          <w:szCs w:val="24"/>
        </w:rPr>
        <w:t>i</w:t>
      </w:r>
      <w:r w:rsidR="003B3966" w:rsidRPr="00EB7BFD">
        <w:rPr>
          <w:spacing w:val="-1"/>
          <w:sz w:val="24"/>
          <w:szCs w:val="24"/>
        </w:rPr>
        <w:t>e</w:t>
      </w:r>
      <w:r w:rsidR="003B3966" w:rsidRPr="00EB7BFD">
        <w:rPr>
          <w:sz w:val="24"/>
          <w:szCs w:val="24"/>
        </w:rPr>
        <w:t xml:space="preserve">s </w:t>
      </w:r>
      <w:r w:rsidR="003B3966" w:rsidRPr="00EB7BFD">
        <w:rPr>
          <w:spacing w:val="-1"/>
          <w:sz w:val="24"/>
          <w:szCs w:val="24"/>
        </w:rPr>
        <w:t>a</w:t>
      </w:r>
      <w:r w:rsidR="003B3966" w:rsidRPr="00EB7BFD">
        <w:rPr>
          <w:sz w:val="24"/>
          <w:szCs w:val="24"/>
        </w:rPr>
        <w:t>s their p</w:t>
      </w:r>
      <w:r w:rsidR="003B3966" w:rsidRPr="00EB7BFD">
        <w:rPr>
          <w:spacing w:val="-1"/>
          <w:sz w:val="24"/>
          <w:szCs w:val="24"/>
        </w:rPr>
        <w:t>e</w:t>
      </w:r>
      <w:r w:rsidR="003B3966" w:rsidRPr="00EB7BFD">
        <w:rPr>
          <w:spacing w:val="1"/>
          <w:sz w:val="24"/>
          <w:szCs w:val="24"/>
        </w:rPr>
        <w:t>e</w:t>
      </w:r>
      <w:r w:rsidR="003B3966" w:rsidRPr="00EB7BFD">
        <w:rPr>
          <w:sz w:val="24"/>
          <w:szCs w:val="24"/>
        </w:rPr>
        <w:t xml:space="preserve">rs </w:t>
      </w:r>
      <w:r w:rsidR="003B3966" w:rsidRPr="00EB7BFD">
        <w:rPr>
          <w:spacing w:val="-1"/>
          <w:sz w:val="24"/>
          <w:szCs w:val="24"/>
        </w:rPr>
        <w:t>a</w:t>
      </w:r>
      <w:r w:rsidR="003B3966" w:rsidRPr="00EB7BFD">
        <w:rPr>
          <w:sz w:val="24"/>
          <w:szCs w:val="24"/>
        </w:rPr>
        <w:t>t</w:t>
      </w:r>
      <w:r w:rsidR="003B3966" w:rsidRPr="00EB7BFD">
        <w:rPr>
          <w:spacing w:val="1"/>
          <w:sz w:val="24"/>
          <w:szCs w:val="24"/>
        </w:rPr>
        <w:t>t</w:t>
      </w:r>
      <w:r w:rsidR="003B3966" w:rsidRPr="00EB7BFD">
        <w:rPr>
          <w:spacing w:val="-1"/>
          <w:sz w:val="24"/>
          <w:szCs w:val="24"/>
        </w:rPr>
        <w:t>e</w:t>
      </w:r>
      <w:r w:rsidR="003B3966" w:rsidRPr="00EB7BFD">
        <w:rPr>
          <w:sz w:val="24"/>
          <w:szCs w:val="24"/>
        </w:rPr>
        <w:t xml:space="preserve">nding </w:t>
      </w:r>
      <w:r w:rsidR="003B3966" w:rsidRPr="00EB7BFD">
        <w:rPr>
          <w:spacing w:val="1"/>
          <w:sz w:val="24"/>
          <w:szCs w:val="24"/>
        </w:rPr>
        <w:t>i</w:t>
      </w:r>
      <w:r w:rsidR="003B3966" w:rsidRPr="00EB7BFD">
        <w:rPr>
          <w:sz w:val="24"/>
          <w:szCs w:val="24"/>
        </w:rPr>
        <w:t>nst</w:t>
      </w:r>
      <w:r w:rsidR="003B3966" w:rsidRPr="00EB7BFD">
        <w:rPr>
          <w:spacing w:val="1"/>
          <w:sz w:val="24"/>
          <w:szCs w:val="24"/>
        </w:rPr>
        <w:t>i</w:t>
      </w:r>
      <w:r w:rsidR="003B3966" w:rsidRPr="00EB7BFD">
        <w:rPr>
          <w:sz w:val="24"/>
          <w:szCs w:val="24"/>
        </w:rPr>
        <w:t>tu</w:t>
      </w:r>
      <w:r w:rsidR="003B3966" w:rsidRPr="00EB7BFD">
        <w:rPr>
          <w:spacing w:val="1"/>
          <w:sz w:val="24"/>
          <w:szCs w:val="24"/>
        </w:rPr>
        <w:t>t</w:t>
      </w:r>
      <w:r w:rsidR="003B3966" w:rsidRPr="00EB7BFD">
        <w:rPr>
          <w:sz w:val="24"/>
          <w:szCs w:val="24"/>
        </w:rPr>
        <w:t xml:space="preserve">ions </w:t>
      </w:r>
      <w:r w:rsidR="003B3966" w:rsidRPr="00EB7BFD">
        <w:rPr>
          <w:spacing w:val="-1"/>
          <w:sz w:val="24"/>
          <w:szCs w:val="24"/>
        </w:rPr>
        <w:t>i</w:t>
      </w:r>
      <w:r w:rsidR="003B3966" w:rsidRPr="00EB7BFD">
        <w:rPr>
          <w:sz w:val="24"/>
          <w:szCs w:val="24"/>
        </w:rPr>
        <w:t>n la</w:t>
      </w:r>
      <w:r w:rsidR="003B3966" w:rsidRPr="00EB7BFD">
        <w:rPr>
          <w:spacing w:val="-1"/>
          <w:sz w:val="24"/>
          <w:szCs w:val="24"/>
        </w:rPr>
        <w:t>r</w:t>
      </w:r>
      <w:r w:rsidR="003B3966" w:rsidRPr="00EB7BFD">
        <w:rPr>
          <w:sz w:val="24"/>
          <w:szCs w:val="24"/>
        </w:rPr>
        <w:t>g</w:t>
      </w:r>
      <w:r w:rsidR="003B3966" w:rsidRPr="00EB7BFD">
        <w:rPr>
          <w:spacing w:val="-1"/>
          <w:sz w:val="24"/>
          <w:szCs w:val="24"/>
        </w:rPr>
        <w:t>e</w:t>
      </w:r>
      <w:r w:rsidR="003B3966" w:rsidRPr="00EB7BFD">
        <w:rPr>
          <w:sz w:val="24"/>
          <w:szCs w:val="24"/>
        </w:rPr>
        <w:t>r</w:t>
      </w:r>
      <w:r w:rsidR="003B3966" w:rsidRPr="00EB7BFD">
        <w:rPr>
          <w:spacing w:val="1"/>
          <w:sz w:val="24"/>
          <w:szCs w:val="24"/>
        </w:rPr>
        <w:t xml:space="preserve"> </w:t>
      </w:r>
      <w:r w:rsidR="003B3966" w:rsidRPr="00EB7BFD">
        <w:rPr>
          <w:spacing w:val="-1"/>
          <w:sz w:val="24"/>
          <w:szCs w:val="24"/>
        </w:rPr>
        <w:t>c</w:t>
      </w:r>
      <w:r w:rsidR="003B3966" w:rsidRPr="00EB7BFD">
        <w:rPr>
          <w:sz w:val="24"/>
          <w:szCs w:val="24"/>
        </w:rPr>
        <w:t>i</w:t>
      </w:r>
      <w:r w:rsidR="003B3966" w:rsidRPr="00EB7BFD">
        <w:rPr>
          <w:spacing w:val="1"/>
          <w:sz w:val="24"/>
          <w:szCs w:val="24"/>
        </w:rPr>
        <w:t>t</w:t>
      </w:r>
      <w:r w:rsidR="003B3966" w:rsidRPr="00EB7BFD">
        <w:rPr>
          <w:sz w:val="24"/>
          <w:szCs w:val="24"/>
        </w:rPr>
        <w:t>ies or</w:t>
      </w:r>
      <w:r w:rsidR="003B3966" w:rsidRPr="00EB7BFD">
        <w:rPr>
          <w:spacing w:val="-1"/>
          <w:sz w:val="24"/>
          <w:szCs w:val="24"/>
        </w:rPr>
        <w:t xml:space="preserve"> </w:t>
      </w:r>
      <w:r w:rsidR="003B3966" w:rsidRPr="00EB7BFD">
        <w:rPr>
          <w:sz w:val="24"/>
          <w:szCs w:val="24"/>
        </w:rPr>
        <w:t>more</w:t>
      </w:r>
      <w:r w:rsidR="003B3966" w:rsidRPr="00EB7BFD">
        <w:rPr>
          <w:spacing w:val="-1"/>
          <w:sz w:val="24"/>
          <w:szCs w:val="24"/>
        </w:rPr>
        <w:t xml:space="preserve"> </w:t>
      </w:r>
      <w:r w:rsidR="003B3966" w:rsidRPr="00EB7BFD">
        <w:rPr>
          <w:sz w:val="24"/>
          <w:szCs w:val="24"/>
        </w:rPr>
        <w:t>d</w:t>
      </w:r>
      <w:r w:rsidR="003B3966" w:rsidRPr="00EB7BFD">
        <w:rPr>
          <w:spacing w:val="1"/>
          <w:sz w:val="24"/>
          <w:szCs w:val="24"/>
        </w:rPr>
        <w:t>e</w:t>
      </w:r>
      <w:r w:rsidR="003B3966" w:rsidRPr="00EB7BFD">
        <w:rPr>
          <w:sz w:val="24"/>
          <w:szCs w:val="24"/>
        </w:rPr>
        <w:t>v</w:t>
      </w:r>
      <w:r w:rsidR="003B3966" w:rsidRPr="00EB7BFD">
        <w:rPr>
          <w:spacing w:val="-1"/>
          <w:sz w:val="24"/>
          <w:szCs w:val="24"/>
        </w:rPr>
        <w:t>e</w:t>
      </w:r>
      <w:r w:rsidR="003B3966" w:rsidRPr="00EB7BFD">
        <w:rPr>
          <w:sz w:val="24"/>
          <w:szCs w:val="24"/>
        </w:rPr>
        <w:t xml:space="preserve">loped </w:t>
      </w:r>
      <w:r w:rsidR="003B3966" w:rsidRPr="00EB7BFD">
        <w:rPr>
          <w:spacing w:val="-1"/>
          <w:sz w:val="24"/>
          <w:szCs w:val="24"/>
        </w:rPr>
        <w:t>re</w:t>
      </w:r>
      <w:r w:rsidR="003B3966" w:rsidRPr="00EB7BFD">
        <w:rPr>
          <w:sz w:val="24"/>
          <w:szCs w:val="24"/>
        </w:rPr>
        <w:t>gions.</w:t>
      </w:r>
    </w:p>
    <w:p w14:paraId="42B6F313" w14:textId="2C530680" w:rsidR="00E23DEC" w:rsidRPr="00EB7BFD" w:rsidRDefault="00E202B6" w:rsidP="00E202B6">
      <w:pPr>
        <w:tabs>
          <w:tab w:val="left" w:pos="820"/>
        </w:tabs>
        <w:spacing w:before="7" w:line="360" w:lineRule="auto"/>
        <w:ind w:right="80"/>
        <w:jc w:val="both"/>
        <w:rPr>
          <w:sz w:val="24"/>
          <w:szCs w:val="24"/>
        </w:rPr>
      </w:pPr>
      <w:r>
        <w:rPr>
          <w:sz w:val="24"/>
          <w:szCs w:val="24"/>
        </w:rPr>
        <w:t xml:space="preserve">ii </w:t>
      </w:r>
      <w:r w:rsidR="003B3966" w:rsidRPr="00EB7BFD">
        <w:rPr>
          <w:sz w:val="24"/>
          <w:szCs w:val="24"/>
        </w:rPr>
        <w:t>Unp</w:t>
      </w:r>
      <w:r w:rsidR="003B3966" w:rsidRPr="00EB7BFD">
        <w:rPr>
          <w:spacing w:val="-1"/>
          <w:sz w:val="24"/>
          <w:szCs w:val="24"/>
        </w:rPr>
        <w:t>a</w:t>
      </w:r>
      <w:r w:rsidR="003B3966" w:rsidRPr="00EB7BFD">
        <w:rPr>
          <w:sz w:val="24"/>
          <w:szCs w:val="24"/>
        </w:rPr>
        <w:t>id</w:t>
      </w:r>
      <w:r w:rsidR="003B3966" w:rsidRPr="00EB7BFD">
        <w:rPr>
          <w:spacing w:val="5"/>
          <w:sz w:val="24"/>
          <w:szCs w:val="24"/>
        </w:rPr>
        <w:t xml:space="preserve"> </w:t>
      </w:r>
      <w:r w:rsidR="003B3966" w:rsidRPr="00EB7BFD">
        <w:rPr>
          <w:sz w:val="24"/>
          <w:szCs w:val="24"/>
        </w:rPr>
        <w:t>in</w:t>
      </w:r>
      <w:r w:rsidR="003B3966" w:rsidRPr="00EB7BFD">
        <w:rPr>
          <w:spacing w:val="1"/>
          <w:sz w:val="24"/>
          <w:szCs w:val="24"/>
        </w:rPr>
        <w:t>t</w:t>
      </w:r>
      <w:r w:rsidR="003B3966" w:rsidRPr="00EB7BFD">
        <w:rPr>
          <w:spacing w:val="-1"/>
          <w:sz w:val="24"/>
          <w:szCs w:val="24"/>
        </w:rPr>
        <w:t>e</w:t>
      </w:r>
      <w:r w:rsidR="003B3966" w:rsidRPr="00EB7BFD">
        <w:rPr>
          <w:sz w:val="24"/>
          <w:szCs w:val="24"/>
        </w:rPr>
        <w:t>rnships:</w:t>
      </w:r>
      <w:r w:rsidR="003B3966" w:rsidRPr="00EB7BFD">
        <w:rPr>
          <w:spacing w:val="5"/>
          <w:sz w:val="24"/>
          <w:szCs w:val="24"/>
        </w:rPr>
        <w:t xml:space="preserve"> </w:t>
      </w:r>
      <w:r w:rsidR="003B3966" w:rsidRPr="00EB7BFD">
        <w:rPr>
          <w:spacing w:val="1"/>
          <w:sz w:val="24"/>
          <w:szCs w:val="24"/>
        </w:rPr>
        <w:t>S</w:t>
      </w:r>
      <w:r w:rsidR="003B3966" w:rsidRPr="00EB7BFD">
        <w:rPr>
          <w:sz w:val="24"/>
          <w:szCs w:val="24"/>
        </w:rPr>
        <w:t>ome</w:t>
      </w:r>
      <w:r w:rsidR="003B3966" w:rsidRPr="00EB7BFD">
        <w:rPr>
          <w:spacing w:val="4"/>
          <w:sz w:val="24"/>
          <w:szCs w:val="24"/>
        </w:rPr>
        <w:t xml:space="preserve"> </w:t>
      </w:r>
      <w:r w:rsidR="003B3966" w:rsidRPr="00EB7BFD">
        <w:rPr>
          <w:sz w:val="24"/>
          <w:szCs w:val="24"/>
        </w:rPr>
        <w:t>in</w:t>
      </w:r>
      <w:r w:rsidR="003B3966" w:rsidRPr="00EB7BFD">
        <w:rPr>
          <w:spacing w:val="1"/>
          <w:sz w:val="24"/>
          <w:szCs w:val="24"/>
        </w:rPr>
        <w:t>t</w:t>
      </w:r>
      <w:r w:rsidR="003B3966" w:rsidRPr="00EB7BFD">
        <w:rPr>
          <w:spacing w:val="-1"/>
          <w:sz w:val="24"/>
          <w:szCs w:val="24"/>
        </w:rPr>
        <w:t>e</w:t>
      </w:r>
      <w:r w:rsidR="003B3966" w:rsidRPr="00EB7BFD">
        <w:rPr>
          <w:sz w:val="24"/>
          <w:szCs w:val="24"/>
        </w:rPr>
        <w:t>rnships</w:t>
      </w:r>
      <w:r w:rsidR="003B3966" w:rsidRPr="00EB7BFD">
        <w:rPr>
          <w:spacing w:val="5"/>
          <w:sz w:val="24"/>
          <w:szCs w:val="24"/>
        </w:rPr>
        <w:t xml:space="preserve"> </w:t>
      </w:r>
      <w:r w:rsidR="003B3966" w:rsidRPr="00EB7BFD">
        <w:rPr>
          <w:sz w:val="24"/>
          <w:szCs w:val="24"/>
        </w:rPr>
        <w:t>may</w:t>
      </w:r>
      <w:r w:rsidR="003B3966" w:rsidRPr="00EB7BFD">
        <w:rPr>
          <w:spacing w:val="4"/>
          <w:sz w:val="24"/>
          <w:szCs w:val="24"/>
        </w:rPr>
        <w:t xml:space="preserve"> </w:t>
      </w:r>
      <w:r w:rsidR="003B3966" w:rsidRPr="00EB7BFD">
        <w:rPr>
          <w:sz w:val="24"/>
          <w:szCs w:val="24"/>
        </w:rPr>
        <w:t>be</w:t>
      </w:r>
      <w:r w:rsidR="003B3966" w:rsidRPr="00EB7BFD">
        <w:rPr>
          <w:spacing w:val="4"/>
          <w:sz w:val="24"/>
          <w:szCs w:val="24"/>
        </w:rPr>
        <w:t xml:space="preserve"> </w:t>
      </w:r>
      <w:r w:rsidR="003B3966" w:rsidRPr="00EB7BFD">
        <w:rPr>
          <w:sz w:val="24"/>
          <w:szCs w:val="24"/>
        </w:rPr>
        <w:t>un</w:t>
      </w:r>
      <w:r w:rsidR="003B3966" w:rsidRPr="00EB7BFD">
        <w:rPr>
          <w:spacing w:val="2"/>
          <w:sz w:val="24"/>
          <w:szCs w:val="24"/>
        </w:rPr>
        <w:t>p</w:t>
      </w:r>
      <w:r w:rsidR="003B3966" w:rsidRPr="00EB7BFD">
        <w:rPr>
          <w:spacing w:val="-1"/>
          <w:sz w:val="24"/>
          <w:szCs w:val="24"/>
        </w:rPr>
        <w:t>a</w:t>
      </w:r>
      <w:r w:rsidR="003B3966" w:rsidRPr="00EB7BFD">
        <w:rPr>
          <w:sz w:val="24"/>
          <w:szCs w:val="24"/>
        </w:rPr>
        <w:t>id,</w:t>
      </w:r>
      <w:r w:rsidR="003B3966" w:rsidRPr="00EB7BFD">
        <w:rPr>
          <w:spacing w:val="5"/>
          <w:sz w:val="24"/>
          <w:szCs w:val="24"/>
        </w:rPr>
        <w:t xml:space="preserve"> </w:t>
      </w:r>
      <w:r w:rsidR="003B3966" w:rsidRPr="00EB7BFD">
        <w:rPr>
          <w:sz w:val="24"/>
          <w:szCs w:val="24"/>
        </w:rPr>
        <w:t>whi</w:t>
      </w:r>
      <w:r w:rsidR="003B3966" w:rsidRPr="00EB7BFD">
        <w:rPr>
          <w:spacing w:val="-1"/>
          <w:sz w:val="24"/>
          <w:szCs w:val="24"/>
        </w:rPr>
        <w:t>c</w:t>
      </w:r>
      <w:r w:rsidR="003B3966" w:rsidRPr="00EB7BFD">
        <w:rPr>
          <w:sz w:val="24"/>
          <w:szCs w:val="24"/>
        </w:rPr>
        <w:t>h</w:t>
      </w:r>
      <w:r w:rsidR="003B3966" w:rsidRPr="00EB7BFD">
        <w:rPr>
          <w:spacing w:val="5"/>
          <w:sz w:val="24"/>
          <w:szCs w:val="24"/>
        </w:rPr>
        <w:t xml:space="preserve"> </w:t>
      </w:r>
      <w:r w:rsidR="003B3966" w:rsidRPr="00EB7BFD">
        <w:rPr>
          <w:spacing w:val="-1"/>
          <w:sz w:val="24"/>
          <w:szCs w:val="24"/>
        </w:rPr>
        <w:t>ca</w:t>
      </w:r>
      <w:r w:rsidR="003B3966" w:rsidRPr="00EB7BFD">
        <w:rPr>
          <w:sz w:val="24"/>
          <w:szCs w:val="24"/>
        </w:rPr>
        <w:t>n</w:t>
      </w:r>
      <w:r w:rsidR="003B3966" w:rsidRPr="00EB7BFD">
        <w:rPr>
          <w:spacing w:val="7"/>
          <w:sz w:val="24"/>
          <w:szCs w:val="24"/>
        </w:rPr>
        <w:t xml:space="preserve"> </w:t>
      </w:r>
      <w:r w:rsidR="003B3966" w:rsidRPr="00EB7BFD">
        <w:rPr>
          <w:spacing w:val="-1"/>
          <w:sz w:val="24"/>
          <w:szCs w:val="24"/>
        </w:rPr>
        <w:t>c</w:t>
      </w:r>
      <w:r w:rsidR="003B3966" w:rsidRPr="00EB7BFD">
        <w:rPr>
          <w:spacing w:val="1"/>
          <w:sz w:val="24"/>
          <w:szCs w:val="24"/>
        </w:rPr>
        <w:t>r</w:t>
      </w:r>
      <w:r w:rsidR="003B3966" w:rsidRPr="00EB7BFD">
        <w:rPr>
          <w:spacing w:val="-1"/>
          <w:sz w:val="24"/>
          <w:szCs w:val="24"/>
        </w:rPr>
        <w:t>ea</w:t>
      </w:r>
      <w:r w:rsidR="003B3966" w:rsidRPr="00EB7BFD">
        <w:rPr>
          <w:sz w:val="24"/>
          <w:szCs w:val="24"/>
        </w:rPr>
        <w:t>te</w:t>
      </w:r>
      <w:r w:rsidR="003B3966" w:rsidRPr="00EB7BFD">
        <w:rPr>
          <w:spacing w:val="6"/>
          <w:sz w:val="24"/>
          <w:szCs w:val="24"/>
        </w:rPr>
        <w:t xml:space="preserve"> </w:t>
      </w:r>
      <w:r w:rsidR="003B3966" w:rsidRPr="00EB7BFD">
        <w:rPr>
          <w:sz w:val="24"/>
          <w:szCs w:val="24"/>
        </w:rPr>
        <w:t>a</w:t>
      </w:r>
      <w:r w:rsidR="003B3966" w:rsidRPr="00EB7BFD">
        <w:rPr>
          <w:spacing w:val="4"/>
          <w:sz w:val="24"/>
          <w:szCs w:val="24"/>
        </w:rPr>
        <w:t xml:space="preserve"> </w:t>
      </w:r>
      <w:r w:rsidR="003B3966" w:rsidRPr="00EB7BFD">
        <w:rPr>
          <w:sz w:val="24"/>
          <w:szCs w:val="24"/>
        </w:rPr>
        <w:t>f</w:t>
      </w:r>
      <w:r w:rsidR="003B3966" w:rsidRPr="00EB7BFD">
        <w:rPr>
          <w:spacing w:val="2"/>
          <w:sz w:val="24"/>
          <w:szCs w:val="24"/>
        </w:rPr>
        <w:t>i</w:t>
      </w:r>
      <w:r w:rsidR="003B3966" w:rsidRPr="00EB7BFD">
        <w:rPr>
          <w:sz w:val="24"/>
          <w:szCs w:val="24"/>
        </w:rPr>
        <w:t>n</w:t>
      </w:r>
      <w:r w:rsidR="003B3966" w:rsidRPr="00EB7BFD">
        <w:rPr>
          <w:spacing w:val="-1"/>
          <w:sz w:val="24"/>
          <w:szCs w:val="24"/>
        </w:rPr>
        <w:t>a</w:t>
      </w:r>
      <w:r w:rsidR="003B3966" w:rsidRPr="00EB7BFD">
        <w:rPr>
          <w:sz w:val="24"/>
          <w:szCs w:val="24"/>
        </w:rPr>
        <w:t>n</w:t>
      </w:r>
      <w:r w:rsidR="003B3966" w:rsidRPr="00EB7BFD">
        <w:rPr>
          <w:spacing w:val="-1"/>
          <w:sz w:val="24"/>
          <w:szCs w:val="24"/>
        </w:rPr>
        <w:t>c</w:t>
      </w:r>
      <w:r w:rsidR="003B3966" w:rsidRPr="00EB7BFD">
        <w:rPr>
          <w:sz w:val="24"/>
          <w:szCs w:val="24"/>
        </w:rPr>
        <w:t>ial</w:t>
      </w:r>
      <w:r w:rsidR="003B3966" w:rsidRPr="00EB7BFD">
        <w:rPr>
          <w:spacing w:val="5"/>
          <w:sz w:val="24"/>
          <w:szCs w:val="24"/>
        </w:rPr>
        <w:t xml:space="preserve"> </w:t>
      </w:r>
      <w:r w:rsidR="003B3966" w:rsidRPr="00EB7BFD">
        <w:rPr>
          <w:sz w:val="24"/>
          <w:szCs w:val="24"/>
        </w:rPr>
        <w:t>bur</w:t>
      </w:r>
      <w:r w:rsidR="003B3966" w:rsidRPr="00EB7BFD">
        <w:rPr>
          <w:spacing w:val="1"/>
          <w:sz w:val="24"/>
          <w:szCs w:val="24"/>
        </w:rPr>
        <w:t>d</w:t>
      </w:r>
      <w:r w:rsidR="003B3966" w:rsidRPr="00EB7BFD">
        <w:rPr>
          <w:spacing w:val="-1"/>
          <w:sz w:val="24"/>
          <w:szCs w:val="24"/>
        </w:rPr>
        <w:t>e</w:t>
      </w:r>
      <w:r w:rsidR="003B3966" w:rsidRPr="00EB7BFD">
        <w:rPr>
          <w:sz w:val="24"/>
          <w:szCs w:val="24"/>
        </w:rPr>
        <w:t>n</w:t>
      </w:r>
      <w:r w:rsidR="003B3966" w:rsidRPr="00EB7BFD">
        <w:rPr>
          <w:spacing w:val="5"/>
          <w:sz w:val="24"/>
          <w:szCs w:val="24"/>
        </w:rPr>
        <w:t xml:space="preserve"> </w:t>
      </w:r>
      <w:r w:rsidR="003B3966" w:rsidRPr="00EB7BFD">
        <w:rPr>
          <w:sz w:val="24"/>
          <w:szCs w:val="24"/>
        </w:rPr>
        <w:t>for</w:t>
      </w:r>
      <w:r w:rsidR="003B3966" w:rsidRPr="00EB7BFD">
        <w:rPr>
          <w:spacing w:val="3"/>
          <w:sz w:val="24"/>
          <w:szCs w:val="24"/>
        </w:rPr>
        <w:t xml:space="preserve"> </w:t>
      </w:r>
      <w:r w:rsidR="003B3966" w:rsidRPr="00EB7BFD">
        <w:rPr>
          <w:sz w:val="24"/>
          <w:szCs w:val="24"/>
        </w:rPr>
        <w:t>stud</w:t>
      </w:r>
      <w:r w:rsidR="003B3966" w:rsidRPr="00EB7BFD">
        <w:rPr>
          <w:spacing w:val="2"/>
          <w:sz w:val="24"/>
          <w:szCs w:val="24"/>
        </w:rPr>
        <w:t>e</w:t>
      </w:r>
      <w:r w:rsidR="003B3966" w:rsidRPr="00EB7BFD">
        <w:rPr>
          <w:sz w:val="24"/>
          <w:szCs w:val="24"/>
        </w:rPr>
        <w:t>nts who</w:t>
      </w:r>
      <w:r w:rsidR="003B3966" w:rsidRPr="00EB7BFD">
        <w:rPr>
          <w:spacing w:val="-8"/>
          <w:sz w:val="24"/>
          <w:szCs w:val="24"/>
        </w:rPr>
        <w:t xml:space="preserve"> </w:t>
      </w:r>
      <w:r w:rsidR="003B3966" w:rsidRPr="00EB7BFD">
        <w:rPr>
          <w:spacing w:val="-1"/>
          <w:sz w:val="24"/>
          <w:szCs w:val="24"/>
        </w:rPr>
        <w:t>a</w:t>
      </w:r>
      <w:r w:rsidR="003B3966" w:rsidRPr="00EB7BFD">
        <w:rPr>
          <w:spacing w:val="1"/>
          <w:sz w:val="24"/>
          <w:szCs w:val="24"/>
        </w:rPr>
        <w:t>r</w:t>
      </w:r>
      <w:r w:rsidR="003B3966" w:rsidRPr="00EB7BFD">
        <w:rPr>
          <w:sz w:val="24"/>
          <w:szCs w:val="24"/>
        </w:rPr>
        <w:t>e</w:t>
      </w:r>
      <w:r w:rsidR="003B3966" w:rsidRPr="00EB7BFD">
        <w:rPr>
          <w:spacing w:val="-8"/>
          <w:sz w:val="24"/>
          <w:szCs w:val="24"/>
        </w:rPr>
        <w:t xml:space="preserve"> </w:t>
      </w:r>
      <w:r w:rsidR="003B3966" w:rsidRPr="00EB7BFD">
        <w:rPr>
          <w:spacing w:val="-1"/>
          <w:sz w:val="24"/>
          <w:szCs w:val="24"/>
        </w:rPr>
        <w:t>a</w:t>
      </w:r>
      <w:r w:rsidR="003B3966" w:rsidRPr="00EB7BFD">
        <w:rPr>
          <w:sz w:val="24"/>
          <w:szCs w:val="24"/>
        </w:rPr>
        <w:t>l</w:t>
      </w:r>
      <w:r w:rsidR="003B3966" w:rsidRPr="00EB7BFD">
        <w:rPr>
          <w:spacing w:val="2"/>
          <w:sz w:val="24"/>
          <w:szCs w:val="24"/>
        </w:rPr>
        <w:t>r</w:t>
      </w:r>
      <w:r w:rsidR="003B3966" w:rsidRPr="00EB7BFD">
        <w:rPr>
          <w:spacing w:val="-1"/>
          <w:sz w:val="24"/>
          <w:szCs w:val="24"/>
        </w:rPr>
        <w:t>ea</w:t>
      </w:r>
      <w:r w:rsidR="003B3966" w:rsidRPr="00EB7BFD">
        <w:rPr>
          <w:sz w:val="24"/>
          <w:szCs w:val="24"/>
        </w:rPr>
        <w:t>dy</w:t>
      </w:r>
      <w:r w:rsidR="003B3966" w:rsidRPr="00EB7BFD">
        <w:rPr>
          <w:spacing w:val="-5"/>
          <w:sz w:val="24"/>
          <w:szCs w:val="24"/>
        </w:rPr>
        <w:t xml:space="preserve"> </w:t>
      </w:r>
      <w:r w:rsidR="003B3966" w:rsidRPr="00EB7BFD">
        <w:rPr>
          <w:sz w:val="24"/>
          <w:szCs w:val="24"/>
        </w:rPr>
        <w:t>p</w:t>
      </w:r>
      <w:r w:rsidR="003B3966" w:rsidRPr="00EB7BFD">
        <w:rPr>
          <w:spacing w:val="-1"/>
          <w:sz w:val="24"/>
          <w:szCs w:val="24"/>
        </w:rPr>
        <w:t>a</w:t>
      </w:r>
      <w:r w:rsidR="003B3966" w:rsidRPr="00EB7BFD">
        <w:rPr>
          <w:sz w:val="24"/>
          <w:szCs w:val="24"/>
        </w:rPr>
        <w:t>ying</w:t>
      </w:r>
      <w:r w:rsidR="003B3966" w:rsidRPr="00EB7BFD">
        <w:rPr>
          <w:spacing w:val="-7"/>
          <w:sz w:val="24"/>
          <w:szCs w:val="24"/>
        </w:rPr>
        <w:t xml:space="preserve"> </w:t>
      </w:r>
      <w:r w:rsidR="003B3966" w:rsidRPr="00EB7BFD">
        <w:rPr>
          <w:spacing w:val="1"/>
          <w:sz w:val="24"/>
          <w:szCs w:val="24"/>
        </w:rPr>
        <w:t>f</w:t>
      </w:r>
      <w:r w:rsidR="003B3966" w:rsidRPr="00EB7BFD">
        <w:rPr>
          <w:sz w:val="24"/>
          <w:szCs w:val="24"/>
        </w:rPr>
        <w:t>or</w:t>
      </w:r>
      <w:r w:rsidR="003B3966" w:rsidRPr="00EB7BFD">
        <w:rPr>
          <w:spacing w:val="-8"/>
          <w:sz w:val="24"/>
          <w:szCs w:val="24"/>
        </w:rPr>
        <w:t xml:space="preserve"> </w:t>
      </w:r>
      <w:r w:rsidR="003B3966" w:rsidRPr="00EB7BFD">
        <w:rPr>
          <w:sz w:val="24"/>
          <w:szCs w:val="24"/>
        </w:rPr>
        <w:t>tu</w:t>
      </w:r>
      <w:r w:rsidR="003B3966" w:rsidRPr="00EB7BFD">
        <w:rPr>
          <w:spacing w:val="1"/>
          <w:sz w:val="24"/>
          <w:szCs w:val="24"/>
        </w:rPr>
        <w:t>i</w:t>
      </w:r>
      <w:r w:rsidR="003B3966" w:rsidRPr="00EB7BFD">
        <w:rPr>
          <w:sz w:val="24"/>
          <w:szCs w:val="24"/>
        </w:rPr>
        <w:t>t</w:t>
      </w:r>
      <w:r w:rsidR="003B3966" w:rsidRPr="00EB7BFD">
        <w:rPr>
          <w:spacing w:val="1"/>
          <w:sz w:val="24"/>
          <w:szCs w:val="24"/>
        </w:rPr>
        <w:t>i</w:t>
      </w:r>
      <w:r w:rsidR="003B3966" w:rsidRPr="00EB7BFD">
        <w:rPr>
          <w:sz w:val="24"/>
          <w:szCs w:val="24"/>
        </w:rPr>
        <w:t>on</w:t>
      </w:r>
      <w:r w:rsidR="003B3966" w:rsidRPr="00EB7BFD">
        <w:rPr>
          <w:spacing w:val="-7"/>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7"/>
          <w:sz w:val="24"/>
          <w:szCs w:val="24"/>
        </w:rPr>
        <w:t xml:space="preserve"> </w:t>
      </w:r>
      <w:r w:rsidR="003B3966" w:rsidRPr="00EB7BFD">
        <w:rPr>
          <w:sz w:val="24"/>
          <w:szCs w:val="24"/>
        </w:rPr>
        <w:t>other</w:t>
      </w:r>
      <w:r w:rsidR="003B3966" w:rsidRPr="00EB7BFD">
        <w:rPr>
          <w:spacing w:val="-6"/>
          <w:sz w:val="24"/>
          <w:szCs w:val="24"/>
        </w:rPr>
        <w:t xml:space="preserve"> </w:t>
      </w:r>
      <w:r w:rsidR="003B3966" w:rsidRPr="00EB7BFD">
        <w:rPr>
          <w:spacing w:val="-1"/>
          <w:sz w:val="24"/>
          <w:szCs w:val="24"/>
        </w:rPr>
        <w:t>c</w:t>
      </w:r>
      <w:r w:rsidR="003B3966" w:rsidRPr="00EB7BFD">
        <w:rPr>
          <w:sz w:val="24"/>
          <w:szCs w:val="24"/>
        </w:rPr>
        <w:t>ol</w:t>
      </w:r>
      <w:r w:rsidR="003B3966" w:rsidRPr="00EB7BFD">
        <w:rPr>
          <w:spacing w:val="1"/>
          <w:sz w:val="24"/>
          <w:szCs w:val="24"/>
        </w:rPr>
        <w:t>le</w:t>
      </w:r>
      <w:r w:rsidR="003B3966" w:rsidRPr="00EB7BFD">
        <w:rPr>
          <w:sz w:val="24"/>
          <w:szCs w:val="24"/>
        </w:rPr>
        <w:t>ge</w:t>
      </w:r>
      <w:r w:rsidR="003B3966" w:rsidRPr="00EB7BFD">
        <w:rPr>
          <w:spacing w:val="-8"/>
          <w:sz w:val="24"/>
          <w:szCs w:val="24"/>
        </w:rPr>
        <w:t xml:space="preserve"> </w:t>
      </w:r>
      <w:r w:rsidR="003B3966" w:rsidRPr="00EB7BFD">
        <w:rPr>
          <w:spacing w:val="-1"/>
          <w:sz w:val="24"/>
          <w:szCs w:val="24"/>
        </w:rPr>
        <w:t>e</w:t>
      </w:r>
      <w:r w:rsidR="003B3966" w:rsidRPr="00EB7BFD">
        <w:rPr>
          <w:sz w:val="24"/>
          <w:szCs w:val="24"/>
        </w:rPr>
        <w:t>xp</w:t>
      </w:r>
      <w:r w:rsidR="003B3966" w:rsidRPr="00EB7BFD">
        <w:rPr>
          <w:spacing w:val="-1"/>
          <w:sz w:val="24"/>
          <w:szCs w:val="24"/>
        </w:rPr>
        <w:t>e</w:t>
      </w:r>
      <w:r w:rsidR="003B3966" w:rsidRPr="00EB7BFD">
        <w:rPr>
          <w:sz w:val="24"/>
          <w:szCs w:val="24"/>
        </w:rPr>
        <w:t>n</w:t>
      </w:r>
      <w:r w:rsidR="003B3966" w:rsidRPr="00EB7BFD">
        <w:rPr>
          <w:spacing w:val="2"/>
          <w:sz w:val="24"/>
          <w:szCs w:val="24"/>
        </w:rPr>
        <w:t>s</w:t>
      </w:r>
      <w:r w:rsidR="003B3966" w:rsidRPr="00EB7BFD">
        <w:rPr>
          <w:spacing w:val="-1"/>
          <w:sz w:val="24"/>
          <w:szCs w:val="24"/>
        </w:rPr>
        <w:t>e</w:t>
      </w:r>
      <w:r w:rsidR="003B3966" w:rsidRPr="00EB7BFD">
        <w:rPr>
          <w:sz w:val="24"/>
          <w:szCs w:val="24"/>
        </w:rPr>
        <w:t>s.</w:t>
      </w:r>
      <w:r w:rsidR="003B3966" w:rsidRPr="00EB7BFD">
        <w:rPr>
          <w:spacing w:val="-7"/>
          <w:sz w:val="24"/>
          <w:szCs w:val="24"/>
        </w:rPr>
        <w:t xml:space="preserve"> </w:t>
      </w:r>
      <w:r w:rsidR="003B3966" w:rsidRPr="00EB7BFD">
        <w:rPr>
          <w:sz w:val="24"/>
          <w:szCs w:val="24"/>
        </w:rPr>
        <w:t>Un</w:t>
      </w:r>
      <w:r w:rsidR="003B3966" w:rsidRPr="00EB7BFD">
        <w:rPr>
          <w:spacing w:val="2"/>
          <w:sz w:val="24"/>
          <w:szCs w:val="24"/>
        </w:rPr>
        <w:t>p</w:t>
      </w:r>
      <w:r w:rsidR="003B3966" w:rsidRPr="00EB7BFD">
        <w:rPr>
          <w:spacing w:val="-1"/>
          <w:sz w:val="24"/>
          <w:szCs w:val="24"/>
        </w:rPr>
        <w:t>a</w:t>
      </w:r>
      <w:r w:rsidR="003B3966" w:rsidRPr="00EB7BFD">
        <w:rPr>
          <w:sz w:val="24"/>
          <w:szCs w:val="24"/>
        </w:rPr>
        <w:t>id</w:t>
      </w:r>
      <w:r w:rsidR="003B3966" w:rsidRPr="00EB7BFD">
        <w:rPr>
          <w:spacing w:val="-7"/>
          <w:sz w:val="24"/>
          <w:szCs w:val="24"/>
        </w:rPr>
        <w:t xml:space="preserve"> </w:t>
      </w:r>
      <w:r w:rsidR="003B3966" w:rsidRPr="00EB7BFD">
        <w:rPr>
          <w:sz w:val="24"/>
          <w:szCs w:val="24"/>
        </w:rPr>
        <w:t>in</w:t>
      </w:r>
      <w:r w:rsidR="003B3966" w:rsidRPr="00EB7BFD">
        <w:rPr>
          <w:spacing w:val="1"/>
          <w:sz w:val="24"/>
          <w:szCs w:val="24"/>
        </w:rPr>
        <w:t>te</w:t>
      </w:r>
      <w:r w:rsidR="003B3966" w:rsidRPr="00EB7BFD">
        <w:rPr>
          <w:sz w:val="24"/>
          <w:szCs w:val="24"/>
        </w:rPr>
        <w:t>rnships</w:t>
      </w:r>
      <w:r w:rsidR="003B3966" w:rsidRPr="00EB7BFD">
        <w:rPr>
          <w:spacing w:val="-7"/>
          <w:sz w:val="24"/>
          <w:szCs w:val="24"/>
        </w:rPr>
        <w:t xml:space="preserve"> </w:t>
      </w:r>
      <w:r w:rsidR="003B3966" w:rsidRPr="00EB7BFD">
        <w:rPr>
          <w:spacing w:val="-1"/>
          <w:sz w:val="24"/>
          <w:szCs w:val="24"/>
        </w:rPr>
        <w:t>ca</w:t>
      </w:r>
      <w:r w:rsidR="003B3966" w:rsidRPr="00EB7BFD">
        <w:rPr>
          <w:sz w:val="24"/>
          <w:szCs w:val="24"/>
        </w:rPr>
        <w:t>n</w:t>
      </w:r>
      <w:r w:rsidR="003B3966" w:rsidRPr="00EB7BFD">
        <w:rPr>
          <w:spacing w:val="-5"/>
          <w:sz w:val="24"/>
          <w:szCs w:val="24"/>
        </w:rPr>
        <w:t xml:space="preserve"> </w:t>
      </w:r>
      <w:r w:rsidR="003B3966" w:rsidRPr="00EB7BFD">
        <w:rPr>
          <w:spacing w:val="-1"/>
          <w:sz w:val="24"/>
          <w:szCs w:val="24"/>
        </w:rPr>
        <w:t>a</w:t>
      </w:r>
      <w:r w:rsidR="003B3966" w:rsidRPr="00EB7BFD">
        <w:rPr>
          <w:sz w:val="24"/>
          <w:szCs w:val="24"/>
        </w:rPr>
        <w:t>lso</w:t>
      </w:r>
      <w:r w:rsidR="003B3966" w:rsidRPr="00EB7BFD">
        <w:rPr>
          <w:spacing w:val="-6"/>
          <w:sz w:val="24"/>
          <w:szCs w:val="24"/>
        </w:rPr>
        <w:t xml:space="preserve"> </w:t>
      </w:r>
      <w:r w:rsidR="003B3966" w:rsidRPr="00EB7BFD">
        <w:rPr>
          <w:spacing w:val="-1"/>
          <w:sz w:val="24"/>
          <w:szCs w:val="24"/>
        </w:rPr>
        <w:t>c</w:t>
      </w:r>
      <w:r w:rsidR="003B3966" w:rsidRPr="00EB7BFD">
        <w:rPr>
          <w:spacing w:val="1"/>
          <w:sz w:val="24"/>
          <w:szCs w:val="24"/>
        </w:rPr>
        <w:t>r</w:t>
      </w:r>
      <w:r w:rsidR="003B3966" w:rsidRPr="00EB7BFD">
        <w:rPr>
          <w:spacing w:val="-1"/>
          <w:sz w:val="24"/>
          <w:szCs w:val="24"/>
        </w:rPr>
        <w:t>ea</w:t>
      </w:r>
      <w:r w:rsidR="003B3966" w:rsidRPr="00EB7BFD">
        <w:rPr>
          <w:sz w:val="24"/>
          <w:szCs w:val="24"/>
        </w:rPr>
        <w:t>te</w:t>
      </w:r>
      <w:r w:rsidR="003B3966" w:rsidRPr="00EB7BFD">
        <w:rPr>
          <w:spacing w:val="-6"/>
          <w:sz w:val="24"/>
          <w:szCs w:val="24"/>
        </w:rPr>
        <w:t xml:space="preserve"> </w:t>
      </w:r>
      <w:r w:rsidR="003B3966" w:rsidRPr="00EB7BFD">
        <w:rPr>
          <w:sz w:val="24"/>
          <w:szCs w:val="24"/>
        </w:rPr>
        <w:t>is</w:t>
      </w:r>
      <w:r w:rsidR="003B3966" w:rsidRPr="00EB7BFD">
        <w:rPr>
          <w:spacing w:val="1"/>
          <w:sz w:val="24"/>
          <w:szCs w:val="24"/>
        </w:rPr>
        <w:t>s</w:t>
      </w:r>
      <w:r w:rsidR="003B3966" w:rsidRPr="00EB7BFD">
        <w:rPr>
          <w:sz w:val="24"/>
          <w:szCs w:val="24"/>
        </w:rPr>
        <w:t>u</w:t>
      </w:r>
      <w:r w:rsidR="003B3966" w:rsidRPr="00EB7BFD">
        <w:rPr>
          <w:spacing w:val="-1"/>
          <w:sz w:val="24"/>
          <w:szCs w:val="24"/>
        </w:rPr>
        <w:t>e</w:t>
      </w:r>
      <w:r w:rsidR="003B3966" w:rsidRPr="00EB7BFD">
        <w:rPr>
          <w:sz w:val="24"/>
          <w:szCs w:val="24"/>
        </w:rPr>
        <w:t xml:space="preserve">s </w:t>
      </w:r>
      <w:r w:rsidR="003B3966" w:rsidRPr="00EB7BFD">
        <w:rPr>
          <w:spacing w:val="-1"/>
          <w:sz w:val="24"/>
          <w:szCs w:val="24"/>
        </w:rPr>
        <w:t>a</w:t>
      </w:r>
      <w:r w:rsidR="003B3966" w:rsidRPr="00EB7BFD">
        <w:rPr>
          <w:sz w:val="24"/>
          <w:szCs w:val="24"/>
        </w:rPr>
        <w:t xml:space="preserve">round </w:t>
      </w:r>
      <w:r w:rsidR="003B3966" w:rsidRPr="00EB7BFD">
        <w:rPr>
          <w:spacing w:val="-1"/>
          <w:sz w:val="24"/>
          <w:szCs w:val="24"/>
        </w:rPr>
        <w:t>e</w:t>
      </w:r>
      <w:r w:rsidR="003B3966" w:rsidRPr="00EB7BFD">
        <w:rPr>
          <w:sz w:val="24"/>
          <w:szCs w:val="24"/>
        </w:rPr>
        <w:t>qui</w:t>
      </w:r>
      <w:r w:rsidR="003B3966" w:rsidRPr="00EB7BFD">
        <w:rPr>
          <w:spacing w:val="1"/>
          <w:sz w:val="24"/>
          <w:szCs w:val="24"/>
        </w:rPr>
        <w:t>t</w:t>
      </w:r>
      <w:r w:rsidR="003B3966" w:rsidRPr="00EB7BFD">
        <w:rPr>
          <w:sz w:val="24"/>
          <w:szCs w:val="24"/>
        </w:rPr>
        <w:t>y</w:t>
      </w:r>
      <w:r w:rsidR="003B3966" w:rsidRPr="00EB7BFD">
        <w:rPr>
          <w:spacing w:val="1"/>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1"/>
          <w:sz w:val="24"/>
          <w:szCs w:val="24"/>
        </w:rPr>
        <w:t xml:space="preserve"> </w:t>
      </w:r>
      <w:r w:rsidR="003B3966" w:rsidRPr="00EB7BFD">
        <w:rPr>
          <w:spacing w:val="-1"/>
          <w:sz w:val="24"/>
          <w:szCs w:val="24"/>
        </w:rPr>
        <w:t>ac</w:t>
      </w:r>
      <w:r w:rsidR="003B3966" w:rsidRPr="00EB7BFD">
        <w:rPr>
          <w:spacing w:val="1"/>
          <w:sz w:val="24"/>
          <w:szCs w:val="24"/>
        </w:rPr>
        <w:t>c</w:t>
      </w:r>
      <w:r w:rsidR="003B3966" w:rsidRPr="00EB7BFD">
        <w:rPr>
          <w:spacing w:val="-1"/>
          <w:sz w:val="24"/>
          <w:szCs w:val="24"/>
        </w:rPr>
        <w:t>e</w:t>
      </w:r>
      <w:r w:rsidR="003B3966" w:rsidRPr="00EB7BFD">
        <w:rPr>
          <w:sz w:val="24"/>
          <w:szCs w:val="24"/>
        </w:rPr>
        <w:t>ss,</w:t>
      </w:r>
      <w:r w:rsidR="003B3966" w:rsidRPr="00EB7BFD">
        <w:rPr>
          <w:spacing w:val="2"/>
          <w:sz w:val="24"/>
          <w:szCs w:val="24"/>
        </w:rPr>
        <w:t xml:space="preserve"> </w:t>
      </w:r>
      <w:r w:rsidR="003B3966" w:rsidRPr="00EB7BFD">
        <w:rPr>
          <w:spacing w:val="-1"/>
          <w:sz w:val="24"/>
          <w:szCs w:val="24"/>
        </w:rPr>
        <w:t>a</w:t>
      </w:r>
      <w:r w:rsidR="003B3966" w:rsidRPr="00EB7BFD">
        <w:rPr>
          <w:sz w:val="24"/>
          <w:szCs w:val="24"/>
        </w:rPr>
        <w:t>s</w:t>
      </w:r>
      <w:r w:rsidR="003B3966" w:rsidRPr="00EB7BFD">
        <w:rPr>
          <w:spacing w:val="1"/>
          <w:sz w:val="24"/>
          <w:szCs w:val="24"/>
        </w:rPr>
        <w:t xml:space="preserve"> </w:t>
      </w:r>
      <w:r w:rsidR="003B3966" w:rsidRPr="00EB7BFD">
        <w:rPr>
          <w:sz w:val="24"/>
          <w:szCs w:val="24"/>
        </w:rPr>
        <w:t>students</w:t>
      </w:r>
      <w:r w:rsidR="003B3966" w:rsidRPr="00EB7BFD">
        <w:rPr>
          <w:spacing w:val="2"/>
          <w:sz w:val="24"/>
          <w:szCs w:val="24"/>
        </w:rPr>
        <w:t xml:space="preserve"> </w:t>
      </w:r>
      <w:r w:rsidR="003B3966" w:rsidRPr="00EB7BFD">
        <w:rPr>
          <w:sz w:val="24"/>
          <w:szCs w:val="24"/>
        </w:rPr>
        <w:t>f</w:t>
      </w:r>
      <w:r w:rsidR="003B3966" w:rsidRPr="00EB7BFD">
        <w:rPr>
          <w:spacing w:val="-1"/>
          <w:sz w:val="24"/>
          <w:szCs w:val="24"/>
        </w:rPr>
        <w:t>r</w:t>
      </w:r>
      <w:r w:rsidR="003B3966" w:rsidRPr="00EB7BFD">
        <w:rPr>
          <w:sz w:val="24"/>
          <w:szCs w:val="24"/>
        </w:rPr>
        <w:t>om</w:t>
      </w:r>
      <w:r w:rsidR="003B3966" w:rsidRPr="00EB7BFD">
        <w:rPr>
          <w:spacing w:val="2"/>
          <w:sz w:val="24"/>
          <w:szCs w:val="24"/>
        </w:rPr>
        <w:t xml:space="preserve"> </w:t>
      </w:r>
      <w:r w:rsidR="003B3966" w:rsidRPr="00EB7BFD">
        <w:rPr>
          <w:sz w:val="24"/>
          <w:szCs w:val="24"/>
        </w:rPr>
        <w:t>low</w:t>
      </w:r>
      <w:r w:rsidR="003B3966" w:rsidRPr="00EB7BFD">
        <w:rPr>
          <w:spacing w:val="-1"/>
          <w:sz w:val="24"/>
          <w:szCs w:val="24"/>
        </w:rPr>
        <w:t>e</w:t>
      </w:r>
      <w:r w:rsidR="003B3966" w:rsidRPr="00EB7BFD">
        <w:rPr>
          <w:spacing w:val="2"/>
          <w:sz w:val="24"/>
          <w:szCs w:val="24"/>
        </w:rPr>
        <w:t>r</w:t>
      </w:r>
      <w:r w:rsidR="003B3966" w:rsidRPr="00EB7BFD">
        <w:rPr>
          <w:spacing w:val="-1"/>
          <w:sz w:val="24"/>
          <w:szCs w:val="24"/>
        </w:rPr>
        <w:t>-</w:t>
      </w:r>
      <w:r w:rsidR="003B3966" w:rsidRPr="00EB7BFD">
        <w:rPr>
          <w:sz w:val="24"/>
          <w:szCs w:val="24"/>
        </w:rPr>
        <w:t>income b</w:t>
      </w:r>
      <w:r w:rsidR="003B3966" w:rsidRPr="00EB7BFD">
        <w:rPr>
          <w:spacing w:val="-1"/>
          <w:sz w:val="24"/>
          <w:szCs w:val="24"/>
        </w:rPr>
        <w:t>ac</w:t>
      </w:r>
      <w:r w:rsidR="003B3966" w:rsidRPr="00EB7BFD">
        <w:rPr>
          <w:sz w:val="24"/>
          <w:szCs w:val="24"/>
        </w:rPr>
        <w:t>kgro</w:t>
      </w:r>
      <w:r w:rsidR="003B3966" w:rsidRPr="00EB7BFD">
        <w:rPr>
          <w:spacing w:val="-1"/>
          <w:sz w:val="24"/>
          <w:szCs w:val="24"/>
        </w:rPr>
        <w:t>u</w:t>
      </w:r>
      <w:r w:rsidR="003B3966" w:rsidRPr="00EB7BFD">
        <w:rPr>
          <w:sz w:val="24"/>
          <w:szCs w:val="24"/>
        </w:rPr>
        <w:t>nds</w:t>
      </w:r>
      <w:r w:rsidR="003B3966" w:rsidRPr="00EB7BFD">
        <w:rPr>
          <w:spacing w:val="1"/>
          <w:sz w:val="24"/>
          <w:szCs w:val="24"/>
        </w:rPr>
        <w:t xml:space="preserve"> </w:t>
      </w:r>
      <w:r w:rsidR="003B3966" w:rsidRPr="00EB7BFD">
        <w:rPr>
          <w:sz w:val="24"/>
          <w:szCs w:val="24"/>
        </w:rPr>
        <w:t>may</w:t>
      </w:r>
      <w:r w:rsidR="003B3966" w:rsidRPr="00EB7BFD">
        <w:rPr>
          <w:spacing w:val="3"/>
          <w:sz w:val="24"/>
          <w:szCs w:val="24"/>
        </w:rPr>
        <w:t xml:space="preserve"> </w:t>
      </w:r>
      <w:r w:rsidR="003B3966" w:rsidRPr="00EB7BFD">
        <w:rPr>
          <w:sz w:val="24"/>
          <w:szCs w:val="24"/>
        </w:rPr>
        <w:t>be un</w:t>
      </w:r>
      <w:r w:rsidR="003B3966" w:rsidRPr="00EB7BFD">
        <w:rPr>
          <w:spacing w:val="-1"/>
          <w:sz w:val="24"/>
          <w:szCs w:val="24"/>
        </w:rPr>
        <w:t>a</w:t>
      </w:r>
      <w:r w:rsidR="003B3966" w:rsidRPr="00EB7BFD">
        <w:rPr>
          <w:sz w:val="24"/>
          <w:szCs w:val="24"/>
        </w:rPr>
        <w:t>ble</w:t>
      </w:r>
      <w:r w:rsidR="003B3966" w:rsidRPr="00EB7BFD">
        <w:rPr>
          <w:spacing w:val="1"/>
          <w:sz w:val="24"/>
          <w:szCs w:val="24"/>
        </w:rPr>
        <w:t xml:space="preserve"> </w:t>
      </w:r>
      <w:r w:rsidR="003B3966" w:rsidRPr="00EB7BFD">
        <w:rPr>
          <w:sz w:val="24"/>
          <w:szCs w:val="24"/>
        </w:rPr>
        <w:t>to</w:t>
      </w:r>
      <w:r w:rsidR="003B3966" w:rsidRPr="00EB7BFD">
        <w:rPr>
          <w:spacing w:val="2"/>
          <w:sz w:val="24"/>
          <w:szCs w:val="24"/>
        </w:rPr>
        <w:t xml:space="preserve"> </w:t>
      </w:r>
      <w:r w:rsidR="003B3966" w:rsidRPr="00EB7BFD">
        <w:rPr>
          <w:spacing w:val="-1"/>
          <w:sz w:val="24"/>
          <w:szCs w:val="24"/>
        </w:rPr>
        <w:t>a</w:t>
      </w:r>
      <w:r w:rsidR="003B3966" w:rsidRPr="00EB7BFD">
        <w:rPr>
          <w:sz w:val="24"/>
          <w:szCs w:val="24"/>
        </w:rPr>
        <w:t>f</w:t>
      </w:r>
      <w:r w:rsidR="003B3966" w:rsidRPr="00EB7BFD">
        <w:rPr>
          <w:spacing w:val="-1"/>
          <w:sz w:val="24"/>
          <w:szCs w:val="24"/>
        </w:rPr>
        <w:t>f</w:t>
      </w:r>
      <w:r w:rsidR="003B3966" w:rsidRPr="00EB7BFD">
        <w:rPr>
          <w:sz w:val="24"/>
          <w:szCs w:val="24"/>
        </w:rPr>
        <w:t>ord to</w:t>
      </w:r>
      <w:r w:rsidR="003B3966" w:rsidRPr="00EB7BFD">
        <w:rPr>
          <w:spacing w:val="2"/>
          <w:sz w:val="24"/>
          <w:szCs w:val="24"/>
        </w:rPr>
        <w:t xml:space="preserve"> </w:t>
      </w:r>
      <w:r w:rsidR="003B3966" w:rsidRPr="00EB7BFD">
        <w:rPr>
          <w:sz w:val="24"/>
          <w:szCs w:val="24"/>
        </w:rPr>
        <w:t xml:space="preserve">take </w:t>
      </w:r>
      <w:r w:rsidR="003B3966" w:rsidRPr="00EB7BFD">
        <w:rPr>
          <w:spacing w:val="-1"/>
          <w:sz w:val="24"/>
          <w:szCs w:val="24"/>
        </w:rPr>
        <w:t>a</w:t>
      </w:r>
      <w:r w:rsidR="003B3966" w:rsidRPr="00EB7BFD">
        <w:rPr>
          <w:sz w:val="24"/>
          <w:szCs w:val="24"/>
        </w:rPr>
        <w:t>n</w:t>
      </w:r>
      <w:r w:rsidR="003B3966" w:rsidRPr="00EB7BFD">
        <w:rPr>
          <w:spacing w:val="-2"/>
          <w:sz w:val="24"/>
          <w:szCs w:val="24"/>
        </w:rPr>
        <w:t xml:space="preserve"> </w:t>
      </w:r>
      <w:r w:rsidR="003B3966" w:rsidRPr="00EB7BFD">
        <w:rPr>
          <w:sz w:val="24"/>
          <w:szCs w:val="24"/>
        </w:rPr>
        <w:t>unp</w:t>
      </w:r>
      <w:r w:rsidR="003B3966" w:rsidRPr="00EB7BFD">
        <w:rPr>
          <w:spacing w:val="-1"/>
          <w:sz w:val="24"/>
          <w:szCs w:val="24"/>
        </w:rPr>
        <w:t>a</w:t>
      </w:r>
      <w:r w:rsidR="003B3966" w:rsidRPr="00EB7BFD">
        <w:rPr>
          <w:sz w:val="24"/>
          <w:szCs w:val="24"/>
        </w:rPr>
        <w:t>id</w:t>
      </w:r>
      <w:r w:rsidR="003B3966" w:rsidRPr="00EB7BFD">
        <w:rPr>
          <w:spacing w:val="-2"/>
          <w:sz w:val="24"/>
          <w:szCs w:val="24"/>
        </w:rPr>
        <w:t xml:space="preserve"> </w:t>
      </w:r>
      <w:r w:rsidR="003B3966" w:rsidRPr="00EB7BFD">
        <w:rPr>
          <w:sz w:val="24"/>
          <w:szCs w:val="24"/>
        </w:rPr>
        <w:t>in</w:t>
      </w:r>
      <w:r w:rsidR="003B3966" w:rsidRPr="00EB7BFD">
        <w:rPr>
          <w:spacing w:val="1"/>
          <w:sz w:val="24"/>
          <w:szCs w:val="24"/>
        </w:rPr>
        <w:t>t</w:t>
      </w:r>
      <w:r w:rsidR="003B3966" w:rsidRPr="00EB7BFD">
        <w:rPr>
          <w:spacing w:val="-1"/>
          <w:sz w:val="24"/>
          <w:szCs w:val="24"/>
        </w:rPr>
        <w:t>e</w:t>
      </w:r>
      <w:r w:rsidR="003B3966" w:rsidRPr="00EB7BFD">
        <w:rPr>
          <w:sz w:val="24"/>
          <w:szCs w:val="24"/>
        </w:rPr>
        <w:t>rnship,</w:t>
      </w:r>
      <w:r w:rsidR="003B3966" w:rsidRPr="00EB7BFD">
        <w:rPr>
          <w:spacing w:val="-2"/>
          <w:sz w:val="24"/>
          <w:szCs w:val="24"/>
        </w:rPr>
        <w:t xml:space="preserve"> </w:t>
      </w:r>
      <w:r w:rsidR="003B3966" w:rsidRPr="00EB7BFD">
        <w:rPr>
          <w:sz w:val="24"/>
          <w:szCs w:val="24"/>
        </w:rPr>
        <w:t>wh</w:t>
      </w:r>
      <w:r w:rsidR="003B3966" w:rsidRPr="00EB7BFD">
        <w:rPr>
          <w:spacing w:val="2"/>
          <w:sz w:val="24"/>
          <w:szCs w:val="24"/>
        </w:rPr>
        <w:t>i</w:t>
      </w:r>
      <w:r w:rsidR="003B3966" w:rsidRPr="00EB7BFD">
        <w:rPr>
          <w:sz w:val="24"/>
          <w:szCs w:val="24"/>
        </w:rPr>
        <w:t>le</w:t>
      </w:r>
      <w:r w:rsidR="003B3966" w:rsidRPr="00EB7BFD">
        <w:rPr>
          <w:spacing w:val="-3"/>
          <w:sz w:val="24"/>
          <w:szCs w:val="24"/>
        </w:rPr>
        <w:t xml:space="preserve"> </w:t>
      </w:r>
      <w:r w:rsidR="003B3966" w:rsidRPr="00EB7BFD">
        <w:rPr>
          <w:sz w:val="24"/>
          <w:szCs w:val="24"/>
        </w:rPr>
        <w:t>their</w:t>
      </w:r>
      <w:r w:rsidR="003B3966" w:rsidRPr="00EB7BFD">
        <w:rPr>
          <w:spacing w:val="-3"/>
          <w:sz w:val="24"/>
          <w:szCs w:val="24"/>
        </w:rPr>
        <w:t xml:space="preserve"> </w:t>
      </w:r>
      <w:r w:rsidR="003B3966" w:rsidRPr="00EB7BFD">
        <w:rPr>
          <w:sz w:val="24"/>
          <w:szCs w:val="24"/>
        </w:rPr>
        <w:t>more</w:t>
      </w:r>
      <w:r w:rsidR="003B3966" w:rsidRPr="00EB7BFD">
        <w:rPr>
          <w:spacing w:val="-1"/>
          <w:sz w:val="24"/>
          <w:szCs w:val="24"/>
        </w:rPr>
        <w:t xml:space="preserve"> a</w:t>
      </w:r>
      <w:r w:rsidR="003B3966" w:rsidRPr="00EB7BFD">
        <w:rPr>
          <w:sz w:val="24"/>
          <w:szCs w:val="24"/>
        </w:rPr>
        <w:t>f</w:t>
      </w:r>
      <w:r w:rsidR="003B3966" w:rsidRPr="00EB7BFD">
        <w:rPr>
          <w:spacing w:val="-1"/>
          <w:sz w:val="24"/>
          <w:szCs w:val="24"/>
        </w:rPr>
        <w:t>f</w:t>
      </w:r>
      <w:r w:rsidR="003B3966" w:rsidRPr="00EB7BFD">
        <w:rPr>
          <w:sz w:val="24"/>
          <w:szCs w:val="24"/>
        </w:rPr>
        <w:t>l</w:t>
      </w:r>
      <w:r w:rsidR="003B3966" w:rsidRPr="00EB7BFD">
        <w:rPr>
          <w:spacing w:val="3"/>
          <w:sz w:val="24"/>
          <w:szCs w:val="24"/>
        </w:rPr>
        <w:t>u</w:t>
      </w:r>
      <w:r w:rsidR="003B3966" w:rsidRPr="00EB7BFD">
        <w:rPr>
          <w:spacing w:val="-1"/>
          <w:sz w:val="24"/>
          <w:szCs w:val="24"/>
        </w:rPr>
        <w:t>e</w:t>
      </w:r>
      <w:r w:rsidR="003B3966" w:rsidRPr="00EB7BFD">
        <w:rPr>
          <w:sz w:val="24"/>
          <w:szCs w:val="24"/>
        </w:rPr>
        <w:t>nt</w:t>
      </w:r>
      <w:r w:rsidR="003B3966" w:rsidRPr="00EB7BFD">
        <w:rPr>
          <w:spacing w:val="-2"/>
          <w:sz w:val="24"/>
          <w:szCs w:val="24"/>
        </w:rPr>
        <w:t xml:space="preserve"> </w:t>
      </w:r>
      <w:r w:rsidR="003B3966" w:rsidRPr="00EB7BFD">
        <w:rPr>
          <w:sz w:val="24"/>
          <w:szCs w:val="24"/>
        </w:rPr>
        <w:t>p</w:t>
      </w:r>
      <w:r w:rsidR="003B3966" w:rsidRPr="00EB7BFD">
        <w:rPr>
          <w:spacing w:val="-1"/>
          <w:sz w:val="24"/>
          <w:szCs w:val="24"/>
        </w:rPr>
        <w:t>e</w:t>
      </w:r>
      <w:r w:rsidR="003B3966" w:rsidRPr="00EB7BFD">
        <w:rPr>
          <w:spacing w:val="1"/>
          <w:sz w:val="24"/>
          <w:szCs w:val="24"/>
        </w:rPr>
        <w:t>e</w:t>
      </w:r>
      <w:r w:rsidR="003B3966" w:rsidRPr="00EB7BFD">
        <w:rPr>
          <w:sz w:val="24"/>
          <w:szCs w:val="24"/>
        </w:rPr>
        <w:t>rs</w:t>
      </w:r>
      <w:r w:rsidR="003B3966" w:rsidRPr="00EB7BFD">
        <w:rPr>
          <w:spacing w:val="-3"/>
          <w:sz w:val="24"/>
          <w:szCs w:val="24"/>
        </w:rPr>
        <w:t xml:space="preserve"> </w:t>
      </w:r>
      <w:r w:rsidR="003B3966" w:rsidRPr="00EB7BFD">
        <w:rPr>
          <w:spacing w:val="-1"/>
          <w:sz w:val="24"/>
          <w:szCs w:val="24"/>
        </w:rPr>
        <w:t>a</w:t>
      </w:r>
      <w:r w:rsidR="003B3966" w:rsidRPr="00EB7BFD">
        <w:rPr>
          <w:sz w:val="24"/>
          <w:szCs w:val="24"/>
        </w:rPr>
        <w:t>re</w:t>
      </w:r>
      <w:r w:rsidR="003B3966" w:rsidRPr="00EB7BFD">
        <w:rPr>
          <w:spacing w:val="-2"/>
          <w:sz w:val="24"/>
          <w:szCs w:val="24"/>
        </w:rPr>
        <w:t xml:space="preserve"> </w:t>
      </w:r>
      <w:r w:rsidR="003B3966" w:rsidRPr="00EB7BFD">
        <w:rPr>
          <w:spacing w:val="-1"/>
          <w:sz w:val="24"/>
          <w:szCs w:val="24"/>
        </w:rPr>
        <w:t>a</w:t>
      </w:r>
      <w:r w:rsidR="003B3966" w:rsidRPr="00EB7BFD">
        <w:rPr>
          <w:spacing w:val="2"/>
          <w:sz w:val="24"/>
          <w:szCs w:val="24"/>
        </w:rPr>
        <w:t>b</w:t>
      </w:r>
      <w:r w:rsidR="003B3966" w:rsidRPr="00EB7BFD">
        <w:rPr>
          <w:sz w:val="24"/>
          <w:szCs w:val="24"/>
        </w:rPr>
        <w:t>le</w:t>
      </w:r>
      <w:r w:rsidR="003B3966" w:rsidRPr="00EB7BFD">
        <w:rPr>
          <w:spacing w:val="-3"/>
          <w:sz w:val="24"/>
          <w:szCs w:val="24"/>
        </w:rPr>
        <w:t xml:space="preserve"> </w:t>
      </w:r>
      <w:r w:rsidR="003B3966" w:rsidRPr="00EB7BFD">
        <w:rPr>
          <w:sz w:val="24"/>
          <w:szCs w:val="24"/>
        </w:rPr>
        <w:t>to</w:t>
      </w:r>
      <w:r w:rsidR="003B3966" w:rsidRPr="00EB7BFD">
        <w:rPr>
          <w:spacing w:val="-2"/>
          <w:sz w:val="24"/>
          <w:szCs w:val="24"/>
        </w:rPr>
        <w:t xml:space="preserve"> </w:t>
      </w:r>
      <w:r w:rsidR="003B3966" w:rsidRPr="00EB7BFD">
        <w:rPr>
          <w:spacing w:val="2"/>
          <w:sz w:val="24"/>
          <w:szCs w:val="24"/>
        </w:rPr>
        <w:t>g</w:t>
      </w:r>
      <w:r w:rsidR="003B3966" w:rsidRPr="00EB7BFD">
        <w:rPr>
          <w:spacing w:val="-1"/>
          <w:sz w:val="24"/>
          <w:szCs w:val="24"/>
        </w:rPr>
        <w:t>a</w:t>
      </w:r>
      <w:r w:rsidR="003B3966" w:rsidRPr="00EB7BFD">
        <w:rPr>
          <w:sz w:val="24"/>
          <w:szCs w:val="24"/>
        </w:rPr>
        <w:t>in</w:t>
      </w:r>
      <w:r w:rsidR="003B3966" w:rsidRPr="00EB7BFD">
        <w:rPr>
          <w:spacing w:val="-2"/>
          <w:sz w:val="24"/>
          <w:szCs w:val="24"/>
        </w:rPr>
        <w:t xml:space="preserve"> </w:t>
      </w:r>
      <w:r w:rsidR="003B3966" w:rsidRPr="00EB7BFD">
        <w:rPr>
          <w:sz w:val="24"/>
          <w:szCs w:val="24"/>
        </w:rPr>
        <w:t>v</w:t>
      </w:r>
      <w:r w:rsidR="003B3966" w:rsidRPr="00EB7BFD">
        <w:rPr>
          <w:spacing w:val="-1"/>
          <w:sz w:val="24"/>
          <w:szCs w:val="24"/>
        </w:rPr>
        <w:t>a</w:t>
      </w:r>
      <w:r w:rsidR="003B3966" w:rsidRPr="00EB7BFD">
        <w:rPr>
          <w:sz w:val="24"/>
          <w:szCs w:val="24"/>
        </w:rPr>
        <w:t>lua</w:t>
      </w:r>
      <w:r w:rsidR="003B3966" w:rsidRPr="00EB7BFD">
        <w:rPr>
          <w:spacing w:val="2"/>
          <w:sz w:val="24"/>
          <w:szCs w:val="24"/>
        </w:rPr>
        <w:t>b</w:t>
      </w:r>
      <w:r w:rsidR="003B3966" w:rsidRPr="00EB7BFD">
        <w:rPr>
          <w:sz w:val="24"/>
          <w:szCs w:val="24"/>
        </w:rPr>
        <w:t>le</w:t>
      </w:r>
      <w:r w:rsidR="003B3966" w:rsidRPr="00EB7BFD">
        <w:rPr>
          <w:spacing w:val="-3"/>
          <w:sz w:val="24"/>
          <w:szCs w:val="24"/>
        </w:rPr>
        <w:t xml:space="preserve"> </w:t>
      </w:r>
      <w:r w:rsidR="003B3966" w:rsidRPr="00EB7BFD">
        <w:rPr>
          <w:sz w:val="24"/>
          <w:szCs w:val="24"/>
        </w:rPr>
        <w:t>wo</w:t>
      </w:r>
      <w:r w:rsidR="003B3966" w:rsidRPr="00EB7BFD">
        <w:rPr>
          <w:spacing w:val="-1"/>
          <w:sz w:val="24"/>
          <w:szCs w:val="24"/>
        </w:rPr>
        <w:t>r</w:t>
      </w:r>
      <w:r w:rsidR="003B3966" w:rsidRPr="00EB7BFD">
        <w:rPr>
          <w:sz w:val="24"/>
          <w:szCs w:val="24"/>
        </w:rPr>
        <w:t>k</w:t>
      </w:r>
      <w:r w:rsidR="003B3966" w:rsidRPr="00EB7BFD">
        <w:rPr>
          <w:spacing w:val="-2"/>
          <w:sz w:val="24"/>
          <w:szCs w:val="24"/>
        </w:rPr>
        <w:t xml:space="preserve"> </w:t>
      </w:r>
      <w:r w:rsidR="003B3966" w:rsidRPr="00EB7BFD">
        <w:rPr>
          <w:spacing w:val="-1"/>
          <w:sz w:val="24"/>
          <w:szCs w:val="24"/>
        </w:rPr>
        <w:t>e</w:t>
      </w:r>
      <w:r w:rsidR="003B3966" w:rsidRPr="00EB7BFD">
        <w:rPr>
          <w:sz w:val="24"/>
          <w:szCs w:val="24"/>
        </w:rPr>
        <w:t>x</w:t>
      </w:r>
      <w:r w:rsidR="003B3966" w:rsidRPr="00EB7BFD">
        <w:rPr>
          <w:spacing w:val="2"/>
          <w:sz w:val="24"/>
          <w:szCs w:val="24"/>
        </w:rPr>
        <w:t>p</w:t>
      </w:r>
      <w:r w:rsidR="003B3966" w:rsidRPr="00EB7BFD">
        <w:rPr>
          <w:spacing w:val="-1"/>
          <w:sz w:val="24"/>
          <w:szCs w:val="24"/>
        </w:rPr>
        <w:t>e</w:t>
      </w:r>
      <w:r w:rsidR="003B3966" w:rsidRPr="00EB7BFD">
        <w:rPr>
          <w:sz w:val="24"/>
          <w:szCs w:val="24"/>
        </w:rPr>
        <w:t>ri</w:t>
      </w:r>
      <w:r w:rsidR="003B3966" w:rsidRPr="00EB7BFD">
        <w:rPr>
          <w:spacing w:val="-1"/>
          <w:sz w:val="24"/>
          <w:szCs w:val="24"/>
        </w:rPr>
        <w:t>e</w:t>
      </w:r>
      <w:r w:rsidR="003B3966" w:rsidRPr="00EB7BFD">
        <w:rPr>
          <w:spacing w:val="2"/>
          <w:sz w:val="24"/>
          <w:szCs w:val="24"/>
        </w:rPr>
        <w:t>n</w:t>
      </w:r>
      <w:r w:rsidR="003B3966" w:rsidRPr="00EB7BFD">
        <w:rPr>
          <w:spacing w:val="-1"/>
          <w:sz w:val="24"/>
          <w:szCs w:val="24"/>
        </w:rPr>
        <w:t>c</w:t>
      </w:r>
      <w:r w:rsidR="003B3966" w:rsidRPr="00EB7BFD">
        <w:rPr>
          <w:sz w:val="24"/>
          <w:szCs w:val="24"/>
        </w:rPr>
        <w:t>e</w:t>
      </w:r>
      <w:r w:rsidR="003B3966" w:rsidRPr="00EB7BFD">
        <w:rPr>
          <w:spacing w:val="-1"/>
          <w:sz w:val="24"/>
          <w:szCs w:val="24"/>
        </w:rPr>
        <w:t xml:space="preserve"> </w:t>
      </w:r>
      <w:r w:rsidR="003B3966" w:rsidRPr="00EB7BFD">
        <w:rPr>
          <w:sz w:val="24"/>
          <w:szCs w:val="24"/>
        </w:rPr>
        <w:t>without fin</w:t>
      </w:r>
      <w:r w:rsidR="003B3966" w:rsidRPr="00EB7BFD">
        <w:rPr>
          <w:spacing w:val="-1"/>
          <w:sz w:val="24"/>
          <w:szCs w:val="24"/>
        </w:rPr>
        <w:t>a</w:t>
      </w:r>
      <w:r w:rsidR="003B3966" w:rsidRPr="00EB7BFD">
        <w:rPr>
          <w:sz w:val="24"/>
          <w:szCs w:val="24"/>
        </w:rPr>
        <w:t>n</w:t>
      </w:r>
      <w:r w:rsidR="003B3966" w:rsidRPr="00EB7BFD">
        <w:rPr>
          <w:spacing w:val="-1"/>
          <w:sz w:val="24"/>
          <w:szCs w:val="24"/>
        </w:rPr>
        <w:t>c</w:t>
      </w:r>
      <w:r w:rsidR="003B3966" w:rsidRPr="00EB7BFD">
        <w:rPr>
          <w:sz w:val="24"/>
          <w:szCs w:val="24"/>
        </w:rPr>
        <w:t>ial h</w:t>
      </w:r>
      <w:r w:rsidR="003B3966" w:rsidRPr="00EB7BFD">
        <w:rPr>
          <w:spacing w:val="1"/>
          <w:sz w:val="24"/>
          <w:szCs w:val="24"/>
        </w:rPr>
        <w:t>a</w:t>
      </w:r>
      <w:r w:rsidR="003B3966" w:rsidRPr="00EB7BFD">
        <w:rPr>
          <w:sz w:val="24"/>
          <w:szCs w:val="24"/>
        </w:rPr>
        <w:t>rdship.</w:t>
      </w:r>
    </w:p>
    <w:p w14:paraId="7F97FCF6" w14:textId="5C1A81A6" w:rsidR="00E23DEC" w:rsidRPr="00EB7BFD" w:rsidRDefault="00E202B6" w:rsidP="00E202B6">
      <w:pPr>
        <w:tabs>
          <w:tab w:val="left" w:pos="820"/>
        </w:tabs>
        <w:spacing w:before="4" w:line="360" w:lineRule="auto"/>
        <w:ind w:right="77"/>
        <w:jc w:val="both"/>
        <w:rPr>
          <w:sz w:val="24"/>
          <w:szCs w:val="24"/>
        </w:rPr>
      </w:pPr>
      <w:r>
        <w:rPr>
          <w:sz w:val="24"/>
          <w:szCs w:val="24"/>
        </w:rPr>
        <w:t xml:space="preserve">iii </w:t>
      </w:r>
      <w:r w:rsidR="003B3966" w:rsidRPr="00EB7BFD">
        <w:rPr>
          <w:sz w:val="24"/>
          <w:szCs w:val="24"/>
        </w:rPr>
        <w:t>L</w:t>
      </w:r>
      <w:r w:rsidR="003B3966" w:rsidRPr="00EB7BFD">
        <w:rPr>
          <w:spacing w:val="-1"/>
          <w:sz w:val="24"/>
          <w:szCs w:val="24"/>
        </w:rPr>
        <w:t>ac</w:t>
      </w:r>
      <w:r w:rsidR="003B3966" w:rsidRPr="00EB7BFD">
        <w:rPr>
          <w:sz w:val="24"/>
          <w:szCs w:val="24"/>
        </w:rPr>
        <w:t>k</w:t>
      </w:r>
      <w:r w:rsidR="003B3966" w:rsidRPr="00EB7BFD">
        <w:rPr>
          <w:spacing w:val="43"/>
          <w:sz w:val="24"/>
          <w:szCs w:val="24"/>
        </w:rPr>
        <w:t xml:space="preserve"> </w:t>
      </w:r>
      <w:r w:rsidR="003B3966" w:rsidRPr="00EB7BFD">
        <w:rPr>
          <w:spacing w:val="2"/>
          <w:sz w:val="24"/>
          <w:szCs w:val="24"/>
        </w:rPr>
        <w:t>o</w:t>
      </w:r>
      <w:r w:rsidR="003B3966" w:rsidRPr="00EB7BFD">
        <w:rPr>
          <w:sz w:val="24"/>
          <w:szCs w:val="24"/>
        </w:rPr>
        <w:t>f</w:t>
      </w:r>
      <w:r w:rsidR="003B3966" w:rsidRPr="00EB7BFD">
        <w:rPr>
          <w:spacing w:val="42"/>
          <w:sz w:val="24"/>
          <w:szCs w:val="24"/>
        </w:rPr>
        <w:t xml:space="preserve"> </w:t>
      </w:r>
      <w:r w:rsidR="003B3966" w:rsidRPr="00EB7BFD">
        <w:rPr>
          <w:spacing w:val="1"/>
          <w:sz w:val="24"/>
          <w:szCs w:val="24"/>
        </w:rPr>
        <w:t>r</w:t>
      </w:r>
      <w:r w:rsidR="003B3966" w:rsidRPr="00EB7BFD">
        <w:rPr>
          <w:spacing w:val="-1"/>
          <w:sz w:val="24"/>
          <w:szCs w:val="24"/>
        </w:rPr>
        <w:t>e</w:t>
      </w:r>
      <w:r w:rsidR="003B3966" w:rsidRPr="00EB7BFD">
        <w:rPr>
          <w:sz w:val="24"/>
          <w:szCs w:val="24"/>
        </w:rPr>
        <w:t>gulation</w:t>
      </w:r>
      <w:r w:rsidR="003B3966" w:rsidRPr="00EB7BFD">
        <w:rPr>
          <w:spacing w:val="43"/>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48"/>
          <w:sz w:val="24"/>
          <w:szCs w:val="24"/>
        </w:rPr>
        <w:t xml:space="preserve"> </w:t>
      </w:r>
      <w:r w:rsidR="003B3966" w:rsidRPr="00EB7BFD">
        <w:rPr>
          <w:sz w:val="24"/>
          <w:szCs w:val="24"/>
        </w:rPr>
        <w:t>ov</w:t>
      </w:r>
      <w:r w:rsidR="003B3966" w:rsidRPr="00EB7BFD">
        <w:rPr>
          <w:spacing w:val="-1"/>
          <w:sz w:val="24"/>
          <w:szCs w:val="24"/>
        </w:rPr>
        <w:t>e</w:t>
      </w:r>
      <w:r w:rsidR="003B3966" w:rsidRPr="00EB7BFD">
        <w:rPr>
          <w:sz w:val="24"/>
          <w:szCs w:val="24"/>
        </w:rPr>
        <w:t>rsight:</w:t>
      </w:r>
      <w:r w:rsidR="003B3966" w:rsidRPr="00EB7BFD">
        <w:rPr>
          <w:spacing w:val="46"/>
          <w:sz w:val="24"/>
          <w:szCs w:val="24"/>
        </w:rPr>
        <w:t xml:space="preserve"> </w:t>
      </w:r>
      <w:r w:rsidR="003B3966" w:rsidRPr="00EB7BFD">
        <w:rPr>
          <w:spacing w:val="-3"/>
          <w:sz w:val="24"/>
          <w:szCs w:val="24"/>
        </w:rPr>
        <w:t>I</w:t>
      </w:r>
      <w:r w:rsidR="003B3966" w:rsidRPr="00EB7BFD">
        <w:rPr>
          <w:sz w:val="24"/>
          <w:szCs w:val="24"/>
        </w:rPr>
        <w:t>n</w:t>
      </w:r>
      <w:r w:rsidR="003B3966" w:rsidRPr="00EB7BFD">
        <w:rPr>
          <w:spacing w:val="43"/>
          <w:sz w:val="24"/>
          <w:szCs w:val="24"/>
        </w:rPr>
        <w:t xml:space="preserve"> </w:t>
      </w:r>
      <w:r w:rsidR="003B3966" w:rsidRPr="00EB7BFD">
        <w:rPr>
          <w:sz w:val="24"/>
          <w:szCs w:val="24"/>
        </w:rPr>
        <w:t>some</w:t>
      </w:r>
      <w:r w:rsidR="003B3966" w:rsidRPr="00EB7BFD">
        <w:rPr>
          <w:spacing w:val="45"/>
          <w:sz w:val="24"/>
          <w:szCs w:val="24"/>
        </w:rPr>
        <w:t xml:space="preserve"> </w:t>
      </w:r>
      <w:r w:rsidR="003B3966" w:rsidRPr="00EB7BFD">
        <w:rPr>
          <w:spacing w:val="-1"/>
          <w:sz w:val="24"/>
          <w:szCs w:val="24"/>
        </w:rPr>
        <w:t>ca</w:t>
      </w:r>
      <w:r w:rsidR="003B3966" w:rsidRPr="00EB7BFD">
        <w:rPr>
          <w:spacing w:val="2"/>
          <w:sz w:val="24"/>
          <w:szCs w:val="24"/>
        </w:rPr>
        <w:t>s</w:t>
      </w:r>
      <w:r w:rsidR="003B3966" w:rsidRPr="00EB7BFD">
        <w:rPr>
          <w:spacing w:val="1"/>
          <w:sz w:val="24"/>
          <w:szCs w:val="24"/>
        </w:rPr>
        <w:t>e</w:t>
      </w:r>
      <w:r w:rsidR="003B3966" w:rsidRPr="00EB7BFD">
        <w:rPr>
          <w:sz w:val="24"/>
          <w:szCs w:val="24"/>
        </w:rPr>
        <w:t>s,</w:t>
      </w:r>
      <w:r w:rsidR="003B3966" w:rsidRPr="00EB7BFD">
        <w:rPr>
          <w:spacing w:val="43"/>
          <w:sz w:val="24"/>
          <w:szCs w:val="24"/>
        </w:rPr>
        <w:t xml:space="preserve"> </w:t>
      </w:r>
      <w:r w:rsidR="003B3966" w:rsidRPr="00EB7BFD">
        <w:rPr>
          <w:sz w:val="24"/>
          <w:szCs w:val="24"/>
        </w:rPr>
        <w:t>the</w:t>
      </w:r>
      <w:r w:rsidR="003B3966" w:rsidRPr="00EB7BFD">
        <w:rPr>
          <w:spacing w:val="-1"/>
          <w:sz w:val="24"/>
          <w:szCs w:val="24"/>
        </w:rPr>
        <w:t>r</w:t>
      </w:r>
      <w:r w:rsidR="003B3966" w:rsidRPr="00EB7BFD">
        <w:rPr>
          <w:sz w:val="24"/>
          <w:szCs w:val="24"/>
        </w:rPr>
        <w:t>e</w:t>
      </w:r>
      <w:r w:rsidR="003B3966" w:rsidRPr="00EB7BFD">
        <w:rPr>
          <w:spacing w:val="44"/>
          <w:sz w:val="24"/>
          <w:szCs w:val="24"/>
        </w:rPr>
        <w:t xml:space="preserve"> </w:t>
      </w:r>
      <w:r w:rsidR="003B3966" w:rsidRPr="00EB7BFD">
        <w:rPr>
          <w:sz w:val="24"/>
          <w:szCs w:val="24"/>
        </w:rPr>
        <w:t>may</w:t>
      </w:r>
      <w:r w:rsidR="003B3966" w:rsidRPr="00EB7BFD">
        <w:rPr>
          <w:spacing w:val="42"/>
          <w:sz w:val="24"/>
          <w:szCs w:val="24"/>
        </w:rPr>
        <w:t xml:space="preserve"> </w:t>
      </w:r>
      <w:r w:rsidR="003B3966" w:rsidRPr="00EB7BFD">
        <w:rPr>
          <w:spacing w:val="2"/>
          <w:sz w:val="24"/>
          <w:szCs w:val="24"/>
        </w:rPr>
        <w:t>b</w:t>
      </w:r>
      <w:r w:rsidR="003B3966" w:rsidRPr="00EB7BFD">
        <w:rPr>
          <w:sz w:val="24"/>
          <w:szCs w:val="24"/>
        </w:rPr>
        <w:t>e</w:t>
      </w:r>
      <w:r w:rsidR="003B3966" w:rsidRPr="00EB7BFD">
        <w:rPr>
          <w:spacing w:val="42"/>
          <w:sz w:val="24"/>
          <w:szCs w:val="24"/>
        </w:rPr>
        <w:t xml:space="preserve"> </w:t>
      </w:r>
      <w:r w:rsidR="003B3966" w:rsidRPr="00EB7BFD">
        <w:rPr>
          <w:sz w:val="24"/>
          <w:szCs w:val="24"/>
        </w:rPr>
        <w:t>l</w:t>
      </w:r>
      <w:r w:rsidR="003B3966" w:rsidRPr="00EB7BFD">
        <w:rPr>
          <w:spacing w:val="1"/>
          <w:sz w:val="24"/>
          <w:szCs w:val="24"/>
        </w:rPr>
        <w:t>i</w:t>
      </w:r>
      <w:r w:rsidR="003B3966" w:rsidRPr="00EB7BFD">
        <w:rPr>
          <w:sz w:val="24"/>
          <w:szCs w:val="24"/>
        </w:rPr>
        <w:t>m</w:t>
      </w:r>
      <w:r w:rsidR="003B3966" w:rsidRPr="00EB7BFD">
        <w:rPr>
          <w:spacing w:val="1"/>
          <w:sz w:val="24"/>
          <w:szCs w:val="24"/>
        </w:rPr>
        <w:t>i</w:t>
      </w:r>
      <w:r w:rsidR="003B3966" w:rsidRPr="00EB7BFD">
        <w:rPr>
          <w:sz w:val="24"/>
          <w:szCs w:val="24"/>
        </w:rPr>
        <w:t>ted</w:t>
      </w:r>
      <w:r w:rsidR="003B3966" w:rsidRPr="00EB7BFD">
        <w:rPr>
          <w:spacing w:val="42"/>
          <w:sz w:val="24"/>
          <w:szCs w:val="24"/>
        </w:rPr>
        <w:t xml:space="preserve"> </w:t>
      </w:r>
      <w:r w:rsidR="003B3966" w:rsidRPr="00EB7BFD">
        <w:rPr>
          <w:sz w:val="24"/>
          <w:szCs w:val="24"/>
        </w:rPr>
        <w:t>r</w:t>
      </w:r>
      <w:r w:rsidR="003B3966" w:rsidRPr="00EB7BFD">
        <w:rPr>
          <w:spacing w:val="-2"/>
          <w:sz w:val="24"/>
          <w:szCs w:val="24"/>
        </w:rPr>
        <w:t>e</w:t>
      </w:r>
      <w:r w:rsidR="003B3966" w:rsidRPr="00EB7BFD">
        <w:rPr>
          <w:sz w:val="24"/>
          <w:szCs w:val="24"/>
        </w:rPr>
        <w:t>gulation</w:t>
      </w:r>
      <w:r w:rsidR="003B3966" w:rsidRPr="00EB7BFD">
        <w:rPr>
          <w:spacing w:val="43"/>
          <w:sz w:val="24"/>
          <w:szCs w:val="24"/>
        </w:rPr>
        <w:t xml:space="preserve"> </w:t>
      </w:r>
      <w:r w:rsidR="003B3966" w:rsidRPr="00EB7BFD">
        <w:rPr>
          <w:spacing w:val="2"/>
          <w:sz w:val="24"/>
          <w:szCs w:val="24"/>
        </w:rPr>
        <w:t>o</w:t>
      </w:r>
      <w:r w:rsidR="003B3966" w:rsidRPr="00EB7BFD">
        <w:rPr>
          <w:sz w:val="24"/>
          <w:szCs w:val="24"/>
        </w:rPr>
        <w:t>r</w:t>
      </w:r>
      <w:r w:rsidR="003B3966" w:rsidRPr="00EB7BFD">
        <w:rPr>
          <w:spacing w:val="42"/>
          <w:sz w:val="24"/>
          <w:szCs w:val="24"/>
        </w:rPr>
        <w:t xml:space="preserve"> </w:t>
      </w:r>
      <w:r w:rsidR="003B3966" w:rsidRPr="00EB7BFD">
        <w:rPr>
          <w:sz w:val="24"/>
          <w:szCs w:val="24"/>
        </w:rPr>
        <w:t>ov</w:t>
      </w:r>
      <w:r w:rsidR="003B3966" w:rsidRPr="00EB7BFD">
        <w:rPr>
          <w:spacing w:val="1"/>
          <w:sz w:val="24"/>
          <w:szCs w:val="24"/>
        </w:rPr>
        <w:t>e</w:t>
      </w:r>
      <w:r w:rsidR="003B3966" w:rsidRPr="00EB7BFD">
        <w:rPr>
          <w:sz w:val="24"/>
          <w:szCs w:val="24"/>
        </w:rPr>
        <w:t>rsight</w:t>
      </w:r>
      <w:r w:rsidR="003B3966" w:rsidRPr="00EB7BFD">
        <w:rPr>
          <w:spacing w:val="43"/>
          <w:sz w:val="24"/>
          <w:szCs w:val="24"/>
        </w:rPr>
        <w:t xml:space="preserve"> </w:t>
      </w:r>
      <w:r w:rsidR="003B3966" w:rsidRPr="00EB7BFD">
        <w:rPr>
          <w:sz w:val="24"/>
          <w:szCs w:val="24"/>
        </w:rPr>
        <w:t>of in</w:t>
      </w:r>
      <w:r w:rsidR="003B3966" w:rsidRPr="00EB7BFD">
        <w:rPr>
          <w:spacing w:val="1"/>
          <w:sz w:val="24"/>
          <w:szCs w:val="24"/>
        </w:rPr>
        <w:t>t</w:t>
      </w:r>
      <w:r w:rsidR="003B3966" w:rsidRPr="00EB7BFD">
        <w:rPr>
          <w:spacing w:val="-1"/>
          <w:sz w:val="24"/>
          <w:szCs w:val="24"/>
        </w:rPr>
        <w:t>e</w:t>
      </w:r>
      <w:r w:rsidR="003B3966" w:rsidRPr="00EB7BFD">
        <w:rPr>
          <w:sz w:val="24"/>
          <w:szCs w:val="24"/>
        </w:rPr>
        <w:t>rnship</w:t>
      </w:r>
      <w:r w:rsidR="003B3966" w:rsidRPr="00EB7BFD">
        <w:rPr>
          <w:spacing w:val="-10"/>
          <w:sz w:val="24"/>
          <w:szCs w:val="24"/>
        </w:rPr>
        <w:t xml:space="preserve"> </w:t>
      </w:r>
      <w:r w:rsidR="003B3966" w:rsidRPr="00EB7BFD">
        <w:rPr>
          <w:sz w:val="24"/>
          <w:szCs w:val="24"/>
        </w:rPr>
        <w:t>prog</w:t>
      </w:r>
      <w:r w:rsidR="003B3966" w:rsidRPr="00EB7BFD">
        <w:rPr>
          <w:spacing w:val="-1"/>
          <w:sz w:val="24"/>
          <w:szCs w:val="24"/>
        </w:rPr>
        <w:t>ra</w:t>
      </w:r>
      <w:r w:rsidR="003B3966" w:rsidRPr="00EB7BFD">
        <w:rPr>
          <w:sz w:val="24"/>
          <w:szCs w:val="24"/>
        </w:rPr>
        <w:t>ms,</w:t>
      </w:r>
      <w:r w:rsidR="003B3966" w:rsidRPr="00EB7BFD">
        <w:rPr>
          <w:spacing w:val="-9"/>
          <w:sz w:val="24"/>
          <w:szCs w:val="24"/>
        </w:rPr>
        <w:t xml:space="preserve"> </w:t>
      </w:r>
      <w:r w:rsidR="003B3966" w:rsidRPr="00EB7BFD">
        <w:rPr>
          <w:sz w:val="24"/>
          <w:szCs w:val="24"/>
        </w:rPr>
        <w:t>whi</w:t>
      </w:r>
      <w:r w:rsidR="003B3966" w:rsidRPr="00EB7BFD">
        <w:rPr>
          <w:spacing w:val="-1"/>
          <w:sz w:val="24"/>
          <w:szCs w:val="24"/>
        </w:rPr>
        <w:t>c</w:t>
      </w:r>
      <w:r w:rsidR="003B3966" w:rsidRPr="00EB7BFD">
        <w:rPr>
          <w:sz w:val="24"/>
          <w:szCs w:val="24"/>
        </w:rPr>
        <w:t>h</w:t>
      </w:r>
      <w:r w:rsidR="003B3966" w:rsidRPr="00EB7BFD">
        <w:rPr>
          <w:spacing w:val="-10"/>
          <w:sz w:val="24"/>
          <w:szCs w:val="24"/>
        </w:rPr>
        <w:t xml:space="preserve"> </w:t>
      </w:r>
      <w:r w:rsidR="003B3966" w:rsidRPr="00EB7BFD">
        <w:rPr>
          <w:spacing w:val="-1"/>
          <w:sz w:val="24"/>
          <w:szCs w:val="24"/>
        </w:rPr>
        <w:t>ca</w:t>
      </w:r>
      <w:r w:rsidR="003B3966" w:rsidRPr="00EB7BFD">
        <w:rPr>
          <w:sz w:val="24"/>
          <w:szCs w:val="24"/>
        </w:rPr>
        <w:t>n</w:t>
      </w:r>
      <w:r w:rsidR="003B3966" w:rsidRPr="00EB7BFD">
        <w:rPr>
          <w:spacing w:val="-10"/>
          <w:sz w:val="24"/>
          <w:szCs w:val="24"/>
        </w:rPr>
        <w:t xml:space="preserve"> </w:t>
      </w:r>
      <w:r w:rsidR="003B3966" w:rsidRPr="00EB7BFD">
        <w:rPr>
          <w:spacing w:val="-1"/>
          <w:sz w:val="24"/>
          <w:szCs w:val="24"/>
        </w:rPr>
        <w:t>c</w:t>
      </w:r>
      <w:r w:rsidR="003B3966" w:rsidRPr="00EB7BFD">
        <w:rPr>
          <w:spacing w:val="1"/>
          <w:sz w:val="24"/>
          <w:szCs w:val="24"/>
        </w:rPr>
        <w:t>r</w:t>
      </w:r>
      <w:r w:rsidR="003B3966" w:rsidRPr="00EB7BFD">
        <w:rPr>
          <w:spacing w:val="-1"/>
          <w:sz w:val="24"/>
          <w:szCs w:val="24"/>
        </w:rPr>
        <w:t>ea</w:t>
      </w:r>
      <w:r w:rsidR="003B3966" w:rsidRPr="00EB7BFD">
        <w:rPr>
          <w:sz w:val="24"/>
          <w:szCs w:val="24"/>
        </w:rPr>
        <w:t>te</w:t>
      </w:r>
      <w:r w:rsidR="003B3966" w:rsidRPr="00EB7BFD">
        <w:rPr>
          <w:spacing w:val="-10"/>
          <w:sz w:val="24"/>
          <w:szCs w:val="24"/>
        </w:rPr>
        <w:t xml:space="preserve"> </w:t>
      </w:r>
      <w:r w:rsidR="003B3966" w:rsidRPr="00EB7BFD">
        <w:rPr>
          <w:sz w:val="24"/>
          <w:szCs w:val="24"/>
        </w:rPr>
        <w:t>is</w:t>
      </w:r>
      <w:r w:rsidR="003B3966" w:rsidRPr="00EB7BFD">
        <w:rPr>
          <w:spacing w:val="1"/>
          <w:sz w:val="24"/>
          <w:szCs w:val="24"/>
        </w:rPr>
        <w:t>s</w:t>
      </w:r>
      <w:r w:rsidR="003B3966" w:rsidRPr="00EB7BFD">
        <w:rPr>
          <w:sz w:val="24"/>
          <w:szCs w:val="24"/>
        </w:rPr>
        <w:t>u</w:t>
      </w:r>
      <w:r w:rsidR="003B3966" w:rsidRPr="00EB7BFD">
        <w:rPr>
          <w:spacing w:val="-1"/>
          <w:sz w:val="24"/>
          <w:szCs w:val="24"/>
        </w:rPr>
        <w:t>e</w:t>
      </w:r>
      <w:r w:rsidR="003B3966" w:rsidRPr="00EB7BFD">
        <w:rPr>
          <w:sz w:val="24"/>
          <w:szCs w:val="24"/>
        </w:rPr>
        <w:t>s</w:t>
      </w:r>
      <w:r w:rsidR="003B3966" w:rsidRPr="00EB7BFD">
        <w:rPr>
          <w:spacing w:val="-9"/>
          <w:sz w:val="24"/>
          <w:szCs w:val="24"/>
        </w:rPr>
        <w:t xml:space="preserve"> </w:t>
      </w:r>
      <w:r w:rsidR="003B3966" w:rsidRPr="00EB7BFD">
        <w:rPr>
          <w:spacing w:val="-1"/>
          <w:sz w:val="24"/>
          <w:szCs w:val="24"/>
        </w:rPr>
        <w:t>a</w:t>
      </w:r>
      <w:r w:rsidR="003B3966" w:rsidRPr="00EB7BFD">
        <w:rPr>
          <w:sz w:val="24"/>
          <w:szCs w:val="24"/>
        </w:rPr>
        <w:t>rou</w:t>
      </w:r>
      <w:r w:rsidR="003B3966" w:rsidRPr="00EB7BFD">
        <w:rPr>
          <w:spacing w:val="1"/>
          <w:sz w:val="24"/>
          <w:szCs w:val="24"/>
        </w:rPr>
        <w:t>n</w:t>
      </w:r>
      <w:r w:rsidR="003B3966" w:rsidRPr="00EB7BFD">
        <w:rPr>
          <w:sz w:val="24"/>
          <w:szCs w:val="24"/>
        </w:rPr>
        <w:t>d</w:t>
      </w:r>
      <w:r w:rsidR="003B3966" w:rsidRPr="00EB7BFD">
        <w:rPr>
          <w:spacing w:val="-10"/>
          <w:sz w:val="24"/>
          <w:szCs w:val="24"/>
        </w:rPr>
        <w:t xml:space="preserve"> </w:t>
      </w:r>
      <w:r w:rsidR="003B3966" w:rsidRPr="00EB7BFD">
        <w:rPr>
          <w:sz w:val="24"/>
          <w:szCs w:val="24"/>
        </w:rPr>
        <w:t>qu</w:t>
      </w:r>
      <w:r w:rsidR="003B3966" w:rsidRPr="00EB7BFD">
        <w:rPr>
          <w:spacing w:val="-1"/>
          <w:sz w:val="24"/>
          <w:szCs w:val="24"/>
        </w:rPr>
        <w:t>a</w:t>
      </w:r>
      <w:r w:rsidR="003B3966" w:rsidRPr="00EB7BFD">
        <w:rPr>
          <w:sz w:val="24"/>
          <w:szCs w:val="24"/>
        </w:rPr>
        <w:t>l</w:t>
      </w:r>
      <w:r w:rsidR="003B3966" w:rsidRPr="00EB7BFD">
        <w:rPr>
          <w:spacing w:val="1"/>
          <w:sz w:val="24"/>
          <w:szCs w:val="24"/>
        </w:rPr>
        <w:t>i</w:t>
      </w:r>
      <w:r w:rsidR="003B3966" w:rsidRPr="00EB7BFD">
        <w:rPr>
          <w:sz w:val="24"/>
          <w:szCs w:val="24"/>
        </w:rPr>
        <w:t>ty</w:t>
      </w:r>
      <w:r w:rsidR="003B3966" w:rsidRPr="00EB7BFD">
        <w:rPr>
          <w:spacing w:val="-9"/>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10"/>
          <w:sz w:val="24"/>
          <w:szCs w:val="24"/>
        </w:rPr>
        <w:t xml:space="preserve"> </w:t>
      </w:r>
      <w:r w:rsidR="003B3966" w:rsidRPr="00EB7BFD">
        <w:rPr>
          <w:sz w:val="24"/>
          <w:szCs w:val="24"/>
        </w:rPr>
        <w:t>s</w:t>
      </w:r>
      <w:r w:rsidR="003B3966" w:rsidRPr="00EB7BFD">
        <w:rPr>
          <w:spacing w:val="-1"/>
          <w:sz w:val="24"/>
          <w:szCs w:val="24"/>
        </w:rPr>
        <w:t>a</w:t>
      </w:r>
      <w:r w:rsidR="003B3966" w:rsidRPr="00EB7BFD">
        <w:rPr>
          <w:sz w:val="24"/>
          <w:szCs w:val="24"/>
        </w:rPr>
        <w:t>f</w:t>
      </w:r>
      <w:r w:rsidR="003B3966" w:rsidRPr="00EB7BFD">
        <w:rPr>
          <w:spacing w:val="-2"/>
          <w:sz w:val="24"/>
          <w:szCs w:val="24"/>
        </w:rPr>
        <w:t>e</w:t>
      </w:r>
      <w:r w:rsidR="003B3966" w:rsidRPr="00EB7BFD">
        <w:rPr>
          <w:sz w:val="24"/>
          <w:szCs w:val="24"/>
        </w:rPr>
        <w:t>ty.</w:t>
      </w:r>
      <w:r w:rsidR="003B3966" w:rsidRPr="00EB7BFD">
        <w:rPr>
          <w:spacing w:val="-9"/>
          <w:sz w:val="24"/>
          <w:szCs w:val="24"/>
        </w:rPr>
        <w:t xml:space="preserve"> </w:t>
      </w:r>
      <w:r w:rsidR="003B3966" w:rsidRPr="00EB7BFD">
        <w:rPr>
          <w:spacing w:val="-3"/>
          <w:sz w:val="24"/>
          <w:szCs w:val="24"/>
        </w:rPr>
        <w:t>I</w:t>
      </w:r>
      <w:r w:rsidR="003B3966" w:rsidRPr="00EB7BFD">
        <w:rPr>
          <w:sz w:val="24"/>
          <w:szCs w:val="24"/>
        </w:rPr>
        <w:t>nte</w:t>
      </w:r>
      <w:r w:rsidR="003B3966" w:rsidRPr="00EB7BFD">
        <w:rPr>
          <w:spacing w:val="1"/>
          <w:sz w:val="24"/>
          <w:szCs w:val="24"/>
        </w:rPr>
        <w:t>r</w:t>
      </w:r>
      <w:r w:rsidR="003B3966" w:rsidRPr="00EB7BFD">
        <w:rPr>
          <w:sz w:val="24"/>
          <w:szCs w:val="24"/>
        </w:rPr>
        <w:t>ns</w:t>
      </w:r>
      <w:r w:rsidR="003B3966" w:rsidRPr="00EB7BFD">
        <w:rPr>
          <w:spacing w:val="-9"/>
          <w:sz w:val="24"/>
          <w:szCs w:val="24"/>
        </w:rPr>
        <w:t xml:space="preserve"> </w:t>
      </w:r>
      <w:r w:rsidR="003B3966" w:rsidRPr="00EB7BFD">
        <w:rPr>
          <w:sz w:val="24"/>
          <w:szCs w:val="24"/>
        </w:rPr>
        <w:t>may</w:t>
      </w:r>
      <w:r w:rsidR="003B3966" w:rsidRPr="00EB7BFD">
        <w:rPr>
          <w:spacing w:val="-10"/>
          <w:sz w:val="24"/>
          <w:szCs w:val="24"/>
        </w:rPr>
        <w:t xml:space="preserve"> </w:t>
      </w:r>
      <w:r w:rsidR="003B3966" w:rsidRPr="00EB7BFD">
        <w:rPr>
          <w:sz w:val="24"/>
          <w:szCs w:val="24"/>
        </w:rPr>
        <w:t>be</w:t>
      </w:r>
      <w:r w:rsidR="003B3966" w:rsidRPr="00EB7BFD">
        <w:rPr>
          <w:spacing w:val="-11"/>
          <w:sz w:val="24"/>
          <w:szCs w:val="24"/>
        </w:rPr>
        <w:t xml:space="preserve"> </w:t>
      </w:r>
      <w:r w:rsidR="003B3966" w:rsidRPr="00EB7BFD">
        <w:rPr>
          <w:spacing w:val="-1"/>
          <w:sz w:val="24"/>
          <w:szCs w:val="24"/>
        </w:rPr>
        <w:t>a</w:t>
      </w:r>
      <w:r w:rsidR="003B3966" w:rsidRPr="00EB7BFD">
        <w:rPr>
          <w:sz w:val="24"/>
          <w:szCs w:val="24"/>
        </w:rPr>
        <w:t>sk</w:t>
      </w:r>
      <w:r w:rsidR="003B3966" w:rsidRPr="00EB7BFD">
        <w:rPr>
          <w:spacing w:val="-1"/>
          <w:sz w:val="24"/>
          <w:szCs w:val="24"/>
        </w:rPr>
        <w:t>e</w:t>
      </w:r>
      <w:r w:rsidR="003B3966" w:rsidRPr="00EB7BFD">
        <w:rPr>
          <w:sz w:val="24"/>
          <w:szCs w:val="24"/>
        </w:rPr>
        <w:t>d</w:t>
      </w:r>
      <w:r w:rsidR="003B3966" w:rsidRPr="00EB7BFD">
        <w:rPr>
          <w:spacing w:val="-10"/>
          <w:sz w:val="24"/>
          <w:szCs w:val="24"/>
        </w:rPr>
        <w:t xml:space="preserve"> </w:t>
      </w:r>
      <w:r w:rsidR="003B3966" w:rsidRPr="00EB7BFD">
        <w:rPr>
          <w:sz w:val="24"/>
          <w:szCs w:val="24"/>
        </w:rPr>
        <w:t>to</w:t>
      </w:r>
      <w:r w:rsidR="003B3966" w:rsidRPr="00EB7BFD">
        <w:rPr>
          <w:spacing w:val="-6"/>
          <w:sz w:val="24"/>
          <w:szCs w:val="24"/>
        </w:rPr>
        <w:t xml:space="preserve"> </w:t>
      </w:r>
      <w:r w:rsidR="003B3966" w:rsidRPr="00EB7BFD">
        <w:rPr>
          <w:sz w:val="24"/>
          <w:szCs w:val="24"/>
        </w:rPr>
        <w:t>p</w:t>
      </w:r>
      <w:r w:rsidR="003B3966" w:rsidRPr="00EB7BFD">
        <w:rPr>
          <w:spacing w:val="-1"/>
          <w:sz w:val="24"/>
          <w:szCs w:val="24"/>
        </w:rPr>
        <w:t>e</w:t>
      </w:r>
      <w:r w:rsidR="003B3966" w:rsidRPr="00EB7BFD">
        <w:rPr>
          <w:sz w:val="24"/>
          <w:szCs w:val="24"/>
        </w:rPr>
        <w:t>r</w:t>
      </w:r>
      <w:r w:rsidR="003B3966" w:rsidRPr="00EB7BFD">
        <w:rPr>
          <w:spacing w:val="-1"/>
          <w:sz w:val="24"/>
          <w:szCs w:val="24"/>
        </w:rPr>
        <w:t>f</w:t>
      </w:r>
      <w:r w:rsidR="003B3966" w:rsidRPr="00EB7BFD">
        <w:rPr>
          <w:sz w:val="24"/>
          <w:szCs w:val="24"/>
        </w:rPr>
        <w:t>o</w:t>
      </w:r>
      <w:r w:rsidR="003B3966" w:rsidRPr="00EB7BFD">
        <w:rPr>
          <w:spacing w:val="1"/>
          <w:sz w:val="24"/>
          <w:szCs w:val="24"/>
        </w:rPr>
        <w:t>r</w:t>
      </w:r>
      <w:r w:rsidR="003B3966" w:rsidRPr="00EB7BFD">
        <w:rPr>
          <w:sz w:val="24"/>
          <w:szCs w:val="24"/>
        </w:rPr>
        <w:t>m tasks</w:t>
      </w:r>
      <w:r w:rsidR="003B3966" w:rsidRPr="00EB7BFD">
        <w:rPr>
          <w:spacing w:val="1"/>
          <w:sz w:val="24"/>
          <w:szCs w:val="24"/>
        </w:rPr>
        <w:t xml:space="preserve"> </w:t>
      </w:r>
      <w:r w:rsidR="003B3966" w:rsidRPr="00EB7BFD">
        <w:rPr>
          <w:sz w:val="24"/>
          <w:szCs w:val="24"/>
        </w:rPr>
        <w:t>that</w:t>
      </w:r>
      <w:r w:rsidR="003B3966" w:rsidRPr="00EB7BFD">
        <w:rPr>
          <w:spacing w:val="1"/>
          <w:sz w:val="24"/>
          <w:szCs w:val="24"/>
        </w:rPr>
        <w:t xml:space="preserve"> </w:t>
      </w:r>
      <w:r w:rsidR="003B3966" w:rsidRPr="00EB7BFD">
        <w:rPr>
          <w:spacing w:val="-1"/>
          <w:sz w:val="24"/>
          <w:szCs w:val="24"/>
        </w:rPr>
        <w:t>a</w:t>
      </w:r>
      <w:r w:rsidR="003B3966" w:rsidRPr="00EB7BFD">
        <w:rPr>
          <w:sz w:val="24"/>
          <w:szCs w:val="24"/>
        </w:rPr>
        <w:t>re</w:t>
      </w:r>
      <w:r w:rsidR="003B3966" w:rsidRPr="00EB7BFD">
        <w:rPr>
          <w:spacing w:val="1"/>
          <w:sz w:val="24"/>
          <w:szCs w:val="24"/>
        </w:rPr>
        <w:t xml:space="preserve"> </w:t>
      </w:r>
      <w:r w:rsidR="003B3966" w:rsidRPr="00EB7BFD">
        <w:rPr>
          <w:sz w:val="24"/>
          <w:szCs w:val="24"/>
        </w:rPr>
        <w:t>outs</w:t>
      </w:r>
      <w:r w:rsidR="003B3966" w:rsidRPr="00EB7BFD">
        <w:rPr>
          <w:spacing w:val="1"/>
          <w:sz w:val="24"/>
          <w:szCs w:val="24"/>
        </w:rPr>
        <w:t>i</w:t>
      </w:r>
      <w:r w:rsidR="003B3966" w:rsidRPr="00EB7BFD">
        <w:rPr>
          <w:sz w:val="24"/>
          <w:szCs w:val="24"/>
        </w:rPr>
        <w:t>de of</w:t>
      </w:r>
      <w:r w:rsidR="003B3966" w:rsidRPr="00EB7BFD">
        <w:rPr>
          <w:spacing w:val="2"/>
          <w:sz w:val="24"/>
          <w:szCs w:val="24"/>
        </w:rPr>
        <w:t xml:space="preserve"> </w:t>
      </w:r>
      <w:r w:rsidR="003B3966" w:rsidRPr="00EB7BFD">
        <w:rPr>
          <w:sz w:val="24"/>
          <w:szCs w:val="24"/>
        </w:rPr>
        <w:t>their ski</w:t>
      </w:r>
      <w:r w:rsidR="003B3966" w:rsidRPr="00EB7BFD">
        <w:rPr>
          <w:spacing w:val="1"/>
          <w:sz w:val="24"/>
          <w:szCs w:val="24"/>
        </w:rPr>
        <w:t>l</w:t>
      </w:r>
      <w:r w:rsidR="003B3966" w:rsidRPr="00EB7BFD">
        <w:rPr>
          <w:sz w:val="24"/>
          <w:szCs w:val="24"/>
        </w:rPr>
        <w:t>l</w:t>
      </w:r>
      <w:r w:rsidR="003B3966" w:rsidRPr="00EB7BFD">
        <w:rPr>
          <w:spacing w:val="1"/>
          <w:sz w:val="24"/>
          <w:szCs w:val="24"/>
        </w:rPr>
        <w:t xml:space="preserve"> </w:t>
      </w:r>
      <w:r w:rsidR="003B3966" w:rsidRPr="00EB7BFD">
        <w:rPr>
          <w:sz w:val="24"/>
          <w:szCs w:val="24"/>
        </w:rPr>
        <w:t>lev</w:t>
      </w:r>
      <w:r w:rsidR="003B3966" w:rsidRPr="00EB7BFD">
        <w:rPr>
          <w:spacing w:val="-1"/>
          <w:sz w:val="24"/>
          <w:szCs w:val="24"/>
        </w:rPr>
        <w:t>e</w:t>
      </w:r>
      <w:r w:rsidR="003B3966" w:rsidRPr="00EB7BFD">
        <w:rPr>
          <w:sz w:val="24"/>
          <w:szCs w:val="24"/>
        </w:rPr>
        <w:t>l</w:t>
      </w:r>
      <w:r w:rsidR="003B3966" w:rsidRPr="00EB7BFD">
        <w:rPr>
          <w:spacing w:val="1"/>
          <w:sz w:val="24"/>
          <w:szCs w:val="24"/>
        </w:rPr>
        <w:t xml:space="preserve"> </w:t>
      </w:r>
      <w:r w:rsidR="003B3966" w:rsidRPr="00EB7BFD">
        <w:rPr>
          <w:sz w:val="24"/>
          <w:szCs w:val="24"/>
        </w:rPr>
        <w:t xml:space="preserve">or </w:t>
      </w:r>
      <w:r w:rsidR="003B3966" w:rsidRPr="00EB7BFD">
        <w:rPr>
          <w:spacing w:val="-1"/>
          <w:sz w:val="24"/>
          <w:szCs w:val="24"/>
        </w:rPr>
        <w:t>c</w:t>
      </w:r>
      <w:r w:rsidR="003B3966" w:rsidRPr="00EB7BFD">
        <w:rPr>
          <w:sz w:val="24"/>
          <w:szCs w:val="24"/>
        </w:rPr>
        <w:t>omf</w:t>
      </w:r>
      <w:r w:rsidR="003B3966" w:rsidRPr="00EB7BFD">
        <w:rPr>
          <w:spacing w:val="2"/>
          <w:sz w:val="24"/>
          <w:szCs w:val="24"/>
        </w:rPr>
        <w:t>o</w:t>
      </w:r>
      <w:r w:rsidR="003B3966" w:rsidRPr="00EB7BFD">
        <w:rPr>
          <w:sz w:val="24"/>
          <w:szCs w:val="24"/>
        </w:rPr>
        <w:t xml:space="preserve">rt </w:t>
      </w:r>
      <w:r w:rsidR="003B3966" w:rsidRPr="00EB7BFD">
        <w:rPr>
          <w:spacing w:val="-1"/>
          <w:sz w:val="24"/>
          <w:szCs w:val="24"/>
        </w:rPr>
        <w:t>z</w:t>
      </w:r>
      <w:r w:rsidR="003B3966" w:rsidRPr="00EB7BFD">
        <w:rPr>
          <w:sz w:val="24"/>
          <w:szCs w:val="24"/>
        </w:rPr>
        <w:t>on</w:t>
      </w:r>
      <w:r w:rsidR="003B3966" w:rsidRPr="00EB7BFD">
        <w:rPr>
          <w:spacing w:val="-1"/>
          <w:sz w:val="24"/>
          <w:szCs w:val="24"/>
        </w:rPr>
        <w:t>e</w:t>
      </w:r>
      <w:r w:rsidR="003B3966" w:rsidRPr="00EB7BFD">
        <w:rPr>
          <w:sz w:val="24"/>
          <w:szCs w:val="24"/>
        </w:rPr>
        <w:t>,</w:t>
      </w:r>
      <w:r w:rsidR="003B3966" w:rsidRPr="00EB7BFD">
        <w:rPr>
          <w:spacing w:val="1"/>
          <w:sz w:val="24"/>
          <w:szCs w:val="24"/>
        </w:rPr>
        <w:t xml:space="preserve"> </w:t>
      </w:r>
      <w:r w:rsidR="003B3966" w:rsidRPr="00EB7BFD">
        <w:rPr>
          <w:spacing w:val="2"/>
          <w:sz w:val="24"/>
          <w:szCs w:val="24"/>
        </w:rPr>
        <w:t>o</w:t>
      </w:r>
      <w:r w:rsidR="003B3966" w:rsidRPr="00EB7BFD">
        <w:rPr>
          <w:sz w:val="24"/>
          <w:szCs w:val="24"/>
        </w:rPr>
        <w:t xml:space="preserve">r they may </w:t>
      </w:r>
      <w:r w:rsidR="003B3966" w:rsidRPr="00EB7BFD">
        <w:rPr>
          <w:spacing w:val="2"/>
          <w:sz w:val="24"/>
          <w:szCs w:val="24"/>
        </w:rPr>
        <w:t>b</w:t>
      </w:r>
      <w:r w:rsidR="003B3966" w:rsidRPr="00EB7BFD">
        <w:rPr>
          <w:sz w:val="24"/>
          <w:szCs w:val="24"/>
        </w:rPr>
        <w:t>e</w:t>
      </w:r>
      <w:r w:rsidR="003B3966" w:rsidRPr="00EB7BFD">
        <w:rPr>
          <w:spacing w:val="2"/>
          <w:sz w:val="24"/>
          <w:szCs w:val="24"/>
        </w:rPr>
        <w:t xml:space="preserve"> </w:t>
      </w:r>
      <w:r w:rsidR="003B3966" w:rsidRPr="00EB7BFD">
        <w:rPr>
          <w:spacing w:val="-1"/>
          <w:sz w:val="24"/>
          <w:szCs w:val="24"/>
        </w:rPr>
        <w:t>e</w:t>
      </w:r>
      <w:r w:rsidR="003B3966" w:rsidRPr="00EB7BFD">
        <w:rPr>
          <w:sz w:val="24"/>
          <w:szCs w:val="24"/>
        </w:rPr>
        <w:t>xpos</w:t>
      </w:r>
      <w:r w:rsidR="003B3966" w:rsidRPr="00EB7BFD">
        <w:rPr>
          <w:spacing w:val="-1"/>
          <w:sz w:val="24"/>
          <w:szCs w:val="24"/>
        </w:rPr>
        <w:t>e</w:t>
      </w:r>
      <w:r w:rsidR="003B3966" w:rsidRPr="00EB7BFD">
        <w:rPr>
          <w:sz w:val="24"/>
          <w:szCs w:val="24"/>
        </w:rPr>
        <w:t>d</w:t>
      </w:r>
      <w:r w:rsidR="003B3966" w:rsidRPr="00EB7BFD">
        <w:rPr>
          <w:spacing w:val="1"/>
          <w:sz w:val="24"/>
          <w:szCs w:val="24"/>
        </w:rPr>
        <w:t xml:space="preserve"> </w:t>
      </w:r>
      <w:r w:rsidR="003B3966" w:rsidRPr="00EB7BFD">
        <w:rPr>
          <w:sz w:val="24"/>
          <w:szCs w:val="24"/>
        </w:rPr>
        <w:t>to</w:t>
      </w:r>
      <w:r w:rsidR="003B3966" w:rsidRPr="00EB7BFD">
        <w:rPr>
          <w:spacing w:val="1"/>
          <w:sz w:val="24"/>
          <w:szCs w:val="24"/>
        </w:rPr>
        <w:t xml:space="preserve"> </w:t>
      </w:r>
      <w:r w:rsidR="003B3966" w:rsidRPr="00EB7BFD">
        <w:rPr>
          <w:sz w:val="24"/>
          <w:szCs w:val="24"/>
        </w:rPr>
        <w:t>uns</w:t>
      </w:r>
      <w:r w:rsidR="003B3966" w:rsidRPr="00EB7BFD">
        <w:rPr>
          <w:spacing w:val="-1"/>
          <w:sz w:val="24"/>
          <w:szCs w:val="24"/>
        </w:rPr>
        <w:t>a</w:t>
      </w:r>
      <w:r w:rsidR="003B3966" w:rsidRPr="00EB7BFD">
        <w:rPr>
          <w:spacing w:val="1"/>
          <w:sz w:val="24"/>
          <w:szCs w:val="24"/>
        </w:rPr>
        <w:t>f</w:t>
      </w:r>
      <w:r w:rsidR="003B3966" w:rsidRPr="00EB7BFD">
        <w:rPr>
          <w:sz w:val="24"/>
          <w:szCs w:val="24"/>
        </w:rPr>
        <w:t>e w</w:t>
      </w:r>
      <w:r w:rsidR="003B3966" w:rsidRPr="00EB7BFD">
        <w:rPr>
          <w:spacing w:val="2"/>
          <w:sz w:val="24"/>
          <w:szCs w:val="24"/>
        </w:rPr>
        <w:t>o</w:t>
      </w:r>
      <w:r w:rsidR="003B3966" w:rsidRPr="00EB7BFD">
        <w:rPr>
          <w:sz w:val="24"/>
          <w:szCs w:val="24"/>
        </w:rPr>
        <w:t xml:space="preserve">rking </w:t>
      </w:r>
      <w:r w:rsidR="003B3966" w:rsidRPr="00EB7BFD">
        <w:rPr>
          <w:spacing w:val="-1"/>
          <w:sz w:val="24"/>
          <w:szCs w:val="24"/>
        </w:rPr>
        <w:t>c</w:t>
      </w:r>
      <w:r w:rsidR="003B3966" w:rsidRPr="00EB7BFD">
        <w:rPr>
          <w:sz w:val="24"/>
          <w:szCs w:val="24"/>
        </w:rPr>
        <w:t>ondi</w:t>
      </w:r>
      <w:r w:rsidR="003B3966" w:rsidRPr="00EB7BFD">
        <w:rPr>
          <w:spacing w:val="1"/>
          <w:sz w:val="24"/>
          <w:szCs w:val="24"/>
        </w:rPr>
        <w:t>t</w:t>
      </w:r>
      <w:r w:rsidR="003B3966" w:rsidRPr="00EB7BFD">
        <w:rPr>
          <w:sz w:val="24"/>
          <w:szCs w:val="24"/>
        </w:rPr>
        <w:t>ions.</w:t>
      </w:r>
      <w:r w:rsidR="003B3966" w:rsidRPr="00EB7BFD">
        <w:rPr>
          <w:spacing w:val="1"/>
          <w:sz w:val="24"/>
          <w:szCs w:val="24"/>
        </w:rPr>
        <w:t xml:space="preserve"> </w:t>
      </w:r>
      <w:r w:rsidR="003B3966" w:rsidRPr="00EB7BFD">
        <w:rPr>
          <w:sz w:val="24"/>
          <w:szCs w:val="24"/>
        </w:rPr>
        <w:t>Addit</w:t>
      </w:r>
      <w:r w:rsidR="003B3966" w:rsidRPr="00EB7BFD">
        <w:rPr>
          <w:spacing w:val="1"/>
          <w:sz w:val="24"/>
          <w:szCs w:val="24"/>
        </w:rPr>
        <w:t>i</w:t>
      </w:r>
      <w:r w:rsidR="003B3966" w:rsidRPr="00EB7BFD">
        <w:rPr>
          <w:sz w:val="24"/>
          <w:szCs w:val="24"/>
        </w:rPr>
        <w:t>on</w:t>
      </w:r>
      <w:r w:rsidR="003B3966" w:rsidRPr="00EB7BFD">
        <w:rPr>
          <w:spacing w:val="-1"/>
          <w:sz w:val="24"/>
          <w:szCs w:val="24"/>
        </w:rPr>
        <w:t>a</w:t>
      </w:r>
      <w:r w:rsidR="003B3966" w:rsidRPr="00EB7BFD">
        <w:rPr>
          <w:sz w:val="24"/>
          <w:szCs w:val="24"/>
        </w:rPr>
        <w:t>l</w:t>
      </w:r>
      <w:r w:rsidR="003B3966" w:rsidRPr="00EB7BFD">
        <w:rPr>
          <w:spacing w:val="1"/>
          <w:sz w:val="24"/>
          <w:szCs w:val="24"/>
        </w:rPr>
        <w:t>l</w:t>
      </w:r>
      <w:r w:rsidR="003B3966" w:rsidRPr="00EB7BFD">
        <w:rPr>
          <w:sz w:val="24"/>
          <w:szCs w:val="24"/>
        </w:rPr>
        <w:t>y,</w:t>
      </w:r>
      <w:r w:rsidR="003B3966" w:rsidRPr="00EB7BFD">
        <w:rPr>
          <w:spacing w:val="1"/>
          <w:sz w:val="24"/>
          <w:szCs w:val="24"/>
        </w:rPr>
        <w:t xml:space="preserve"> </w:t>
      </w:r>
      <w:r w:rsidR="003B3966" w:rsidRPr="00EB7BFD">
        <w:rPr>
          <w:sz w:val="24"/>
          <w:szCs w:val="24"/>
        </w:rPr>
        <w:t>without</w:t>
      </w:r>
      <w:r w:rsidR="003B3966" w:rsidRPr="00EB7BFD">
        <w:rPr>
          <w:spacing w:val="1"/>
          <w:sz w:val="24"/>
          <w:szCs w:val="24"/>
        </w:rPr>
        <w:t xml:space="preserve"> </w:t>
      </w:r>
      <w:r w:rsidR="003B3966" w:rsidRPr="00EB7BFD">
        <w:rPr>
          <w:sz w:val="24"/>
          <w:szCs w:val="24"/>
        </w:rPr>
        <w:t>prop</w:t>
      </w:r>
      <w:r w:rsidR="003B3966" w:rsidRPr="00EB7BFD">
        <w:rPr>
          <w:spacing w:val="-2"/>
          <w:sz w:val="24"/>
          <w:szCs w:val="24"/>
        </w:rPr>
        <w:t>e</w:t>
      </w:r>
      <w:r w:rsidR="003B3966" w:rsidRPr="00EB7BFD">
        <w:rPr>
          <w:sz w:val="24"/>
          <w:szCs w:val="24"/>
        </w:rPr>
        <w:t>r</w:t>
      </w:r>
      <w:r w:rsidR="003B3966" w:rsidRPr="00EB7BFD">
        <w:rPr>
          <w:spacing w:val="2"/>
          <w:sz w:val="24"/>
          <w:szCs w:val="24"/>
        </w:rPr>
        <w:t xml:space="preserve"> </w:t>
      </w:r>
      <w:r w:rsidR="003B3966" w:rsidRPr="00EB7BFD">
        <w:rPr>
          <w:spacing w:val="1"/>
          <w:sz w:val="24"/>
          <w:szCs w:val="24"/>
        </w:rPr>
        <w:t>r</w:t>
      </w:r>
      <w:r w:rsidR="003B3966" w:rsidRPr="00EB7BFD">
        <w:rPr>
          <w:spacing w:val="-1"/>
          <w:sz w:val="24"/>
          <w:szCs w:val="24"/>
        </w:rPr>
        <w:t>e</w:t>
      </w:r>
      <w:r w:rsidR="003B3966" w:rsidRPr="00EB7BFD">
        <w:rPr>
          <w:sz w:val="24"/>
          <w:szCs w:val="24"/>
        </w:rPr>
        <w:t>gulation,</w:t>
      </w:r>
      <w:r w:rsidR="003B3966" w:rsidRPr="00EB7BFD">
        <w:rPr>
          <w:spacing w:val="1"/>
          <w:sz w:val="24"/>
          <w:szCs w:val="24"/>
        </w:rPr>
        <w:t xml:space="preserve"> </w:t>
      </w:r>
      <w:r w:rsidR="003B3966" w:rsidRPr="00EB7BFD">
        <w:rPr>
          <w:sz w:val="24"/>
          <w:szCs w:val="24"/>
        </w:rPr>
        <w:t>the</w:t>
      </w:r>
      <w:r w:rsidR="003B3966" w:rsidRPr="00EB7BFD">
        <w:rPr>
          <w:spacing w:val="-1"/>
          <w:sz w:val="24"/>
          <w:szCs w:val="24"/>
        </w:rPr>
        <w:t>r</w:t>
      </w:r>
      <w:r w:rsidR="003B3966" w:rsidRPr="00EB7BFD">
        <w:rPr>
          <w:sz w:val="24"/>
          <w:szCs w:val="24"/>
        </w:rPr>
        <w:t>e</w:t>
      </w:r>
      <w:r w:rsidR="003B3966" w:rsidRPr="00EB7BFD">
        <w:rPr>
          <w:spacing w:val="2"/>
          <w:sz w:val="24"/>
          <w:szCs w:val="24"/>
        </w:rPr>
        <w:t xml:space="preserve"> </w:t>
      </w:r>
      <w:r w:rsidR="003B3966" w:rsidRPr="00EB7BFD">
        <w:rPr>
          <w:sz w:val="24"/>
          <w:szCs w:val="24"/>
        </w:rPr>
        <w:t xml:space="preserve">may </w:t>
      </w:r>
      <w:r w:rsidR="003B3966" w:rsidRPr="00EB7BFD">
        <w:rPr>
          <w:spacing w:val="2"/>
          <w:sz w:val="24"/>
          <w:szCs w:val="24"/>
        </w:rPr>
        <w:t>b</w:t>
      </w:r>
      <w:r w:rsidR="003B3966" w:rsidRPr="00EB7BFD">
        <w:rPr>
          <w:sz w:val="24"/>
          <w:szCs w:val="24"/>
        </w:rPr>
        <w:t>e l</w:t>
      </w:r>
      <w:r w:rsidR="003B3966" w:rsidRPr="00EB7BFD">
        <w:rPr>
          <w:spacing w:val="1"/>
          <w:sz w:val="24"/>
          <w:szCs w:val="24"/>
        </w:rPr>
        <w:t>i</w:t>
      </w:r>
      <w:r w:rsidR="003B3966" w:rsidRPr="00EB7BFD">
        <w:rPr>
          <w:sz w:val="24"/>
          <w:szCs w:val="24"/>
        </w:rPr>
        <w:t>t</w:t>
      </w:r>
      <w:r w:rsidR="003B3966" w:rsidRPr="00EB7BFD">
        <w:rPr>
          <w:spacing w:val="1"/>
          <w:sz w:val="24"/>
          <w:szCs w:val="24"/>
        </w:rPr>
        <w:t>t</w:t>
      </w:r>
      <w:r w:rsidR="003B3966" w:rsidRPr="00EB7BFD">
        <w:rPr>
          <w:sz w:val="24"/>
          <w:szCs w:val="24"/>
        </w:rPr>
        <w:t xml:space="preserve">le </w:t>
      </w:r>
      <w:r w:rsidR="003B3966" w:rsidRPr="00EB7BFD">
        <w:rPr>
          <w:spacing w:val="1"/>
          <w:sz w:val="24"/>
          <w:szCs w:val="24"/>
        </w:rPr>
        <w:t>a</w:t>
      </w:r>
      <w:r w:rsidR="003B3966" w:rsidRPr="00EB7BFD">
        <w:rPr>
          <w:spacing w:val="-1"/>
          <w:sz w:val="24"/>
          <w:szCs w:val="24"/>
        </w:rPr>
        <w:t>cc</w:t>
      </w:r>
      <w:r w:rsidR="003B3966" w:rsidRPr="00EB7BFD">
        <w:rPr>
          <w:sz w:val="24"/>
          <w:szCs w:val="24"/>
        </w:rPr>
        <w:t>ountabil</w:t>
      </w:r>
      <w:r w:rsidR="003B3966" w:rsidRPr="00EB7BFD">
        <w:rPr>
          <w:spacing w:val="1"/>
          <w:sz w:val="24"/>
          <w:szCs w:val="24"/>
        </w:rPr>
        <w:t>i</w:t>
      </w:r>
      <w:r w:rsidR="003B3966" w:rsidRPr="00EB7BFD">
        <w:rPr>
          <w:sz w:val="24"/>
          <w:szCs w:val="24"/>
        </w:rPr>
        <w:t>ty</w:t>
      </w:r>
      <w:r w:rsidR="003B3966" w:rsidRPr="00EB7BFD">
        <w:rPr>
          <w:spacing w:val="1"/>
          <w:sz w:val="24"/>
          <w:szCs w:val="24"/>
        </w:rPr>
        <w:t xml:space="preserve"> </w:t>
      </w:r>
      <w:r w:rsidR="003B3966" w:rsidRPr="00EB7BFD">
        <w:rPr>
          <w:sz w:val="24"/>
          <w:szCs w:val="24"/>
        </w:rPr>
        <w:t>for</w:t>
      </w:r>
      <w:r w:rsidR="003B3966" w:rsidRPr="00EB7BFD">
        <w:rPr>
          <w:spacing w:val="1"/>
          <w:sz w:val="24"/>
          <w:szCs w:val="24"/>
        </w:rPr>
        <w:t xml:space="preserve"> </w:t>
      </w:r>
      <w:r w:rsidR="003B3966" w:rsidRPr="00EB7BFD">
        <w:rPr>
          <w:spacing w:val="-1"/>
          <w:sz w:val="24"/>
          <w:szCs w:val="24"/>
        </w:rPr>
        <w:t>e</w:t>
      </w:r>
      <w:r w:rsidR="003B3966" w:rsidRPr="00EB7BFD">
        <w:rPr>
          <w:sz w:val="24"/>
          <w:szCs w:val="24"/>
        </w:rPr>
        <w:t>mp</w:t>
      </w:r>
      <w:r w:rsidR="003B3966" w:rsidRPr="00EB7BFD">
        <w:rPr>
          <w:spacing w:val="1"/>
          <w:sz w:val="24"/>
          <w:szCs w:val="24"/>
        </w:rPr>
        <w:t>l</w:t>
      </w:r>
      <w:r w:rsidR="003B3966" w:rsidRPr="00EB7BFD">
        <w:rPr>
          <w:sz w:val="24"/>
          <w:szCs w:val="24"/>
        </w:rPr>
        <w:t>o</w:t>
      </w:r>
      <w:r w:rsidR="003B3966" w:rsidRPr="00EB7BFD">
        <w:rPr>
          <w:spacing w:val="2"/>
          <w:sz w:val="24"/>
          <w:szCs w:val="24"/>
        </w:rPr>
        <w:t>y</w:t>
      </w:r>
      <w:r w:rsidR="003B3966" w:rsidRPr="00EB7BFD">
        <w:rPr>
          <w:spacing w:val="-1"/>
          <w:sz w:val="24"/>
          <w:szCs w:val="24"/>
        </w:rPr>
        <w:t>e</w:t>
      </w:r>
      <w:r w:rsidR="003B3966" w:rsidRPr="00EB7BFD">
        <w:rPr>
          <w:sz w:val="24"/>
          <w:szCs w:val="24"/>
        </w:rPr>
        <w:t>rs who mistr</w:t>
      </w:r>
      <w:r w:rsidR="003B3966" w:rsidRPr="00EB7BFD">
        <w:rPr>
          <w:spacing w:val="-1"/>
          <w:sz w:val="24"/>
          <w:szCs w:val="24"/>
        </w:rPr>
        <w:t>ea</w:t>
      </w:r>
      <w:r w:rsidR="003B3966" w:rsidRPr="00EB7BFD">
        <w:rPr>
          <w:sz w:val="24"/>
          <w:szCs w:val="24"/>
        </w:rPr>
        <w:t xml:space="preserve">t or </w:t>
      </w:r>
      <w:r w:rsidR="003B3966" w:rsidRPr="00EB7BFD">
        <w:rPr>
          <w:spacing w:val="-1"/>
          <w:sz w:val="24"/>
          <w:szCs w:val="24"/>
        </w:rPr>
        <w:t>e</w:t>
      </w:r>
      <w:r w:rsidR="003B3966" w:rsidRPr="00EB7BFD">
        <w:rPr>
          <w:sz w:val="24"/>
          <w:szCs w:val="24"/>
        </w:rPr>
        <w:t>xplo</w:t>
      </w:r>
      <w:r w:rsidR="003B3966" w:rsidRPr="00EB7BFD">
        <w:rPr>
          <w:spacing w:val="1"/>
          <w:sz w:val="24"/>
          <w:szCs w:val="24"/>
        </w:rPr>
        <w:t>i</w:t>
      </w:r>
      <w:r w:rsidR="003B3966" w:rsidRPr="00EB7BFD">
        <w:rPr>
          <w:sz w:val="24"/>
          <w:szCs w:val="24"/>
        </w:rPr>
        <w:t xml:space="preserve">t </w:t>
      </w:r>
      <w:r w:rsidR="003B3966" w:rsidRPr="00EB7BFD">
        <w:rPr>
          <w:spacing w:val="1"/>
          <w:sz w:val="24"/>
          <w:szCs w:val="24"/>
        </w:rPr>
        <w:t>t</w:t>
      </w:r>
      <w:r w:rsidR="003B3966" w:rsidRPr="00EB7BFD">
        <w:rPr>
          <w:sz w:val="24"/>
          <w:szCs w:val="24"/>
        </w:rPr>
        <w:t>h</w:t>
      </w:r>
      <w:r w:rsidR="003B3966" w:rsidRPr="00EB7BFD">
        <w:rPr>
          <w:spacing w:val="-1"/>
          <w:sz w:val="24"/>
          <w:szCs w:val="24"/>
        </w:rPr>
        <w:t>e</w:t>
      </w:r>
      <w:r w:rsidR="003B3966" w:rsidRPr="00EB7BFD">
        <w:rPr>
          <w:sz w:val="24"/>
          <w:szCs w:val="24"/>
        </w:rPr>
        <w:t>ir int</w:t>
      </w:r>
      <w:r w:rsidR="003B3966" w:rsidRPr="00EB7BFD">
        <w:rPr>
          <w:spacing w:val="-1"/>
          <w:sz w:val="24"/>
          <w:szCs w:val="24"/>
        </w:rPr>
        <w:t>e</w:t>
      </w:r>
      <w:r w:rsidR="003B3966" w:rsidRPr="00EB7BFD">
        <w:rPr>
          <w:sz w:val="24"/>
          <w:szCs w:val="24"/>
        </w:rPr>
        <w:t>rns.</w:t>
      </w:r>
    </w:p>
    <w:p w14:paraId="04D05A23" w14:textId="505233E3" w:rsidR="00E23DEC" w:rsidRPr="00EB7BFD" w:rsidRDefault="00E202B6" w:rsidP="00E202B6">
      <w:pPr>
        <w:spacing w:before="6" w:line="360" w:lineRule="auto"/>
        <w:ind w:right="80"/>
        <w:jc w:val="both"/>
        <w:rPr>
          <w:sz w:val="24"/>
          <w:szCs w:val="24"/>
        </w:rPr>
      </w:pPr>
      <w:r>
        <w:rPr>
          <w:sz w:val="24"/>
          <w:szCs w:val="24"/>
        </w:rPr>
        <w:lastRenderedPageBreak/>
        <w:t>iv</w:t>
      </w:r>
      <w:r w:rsidR="003B3966" w:rsidRPr="00EB7BFD">
        <w:rPr>
          <w:sz w:val="24"/>
          <w:szCs w:val="24"/>
        </w:rPr>
        <w:t xml:space="preserve"> Lim</w:t>
      </w:r>
      <w:r w:rsidR="003B3966" w:rsidRPr="00EB7BFD">
        <w:rPr>
          <w:spacing w:val="1"/>
          <w:sz w:val="24"/>
          <w:szCs w:val="24"/>
        </w:rPr>
        <w:t>i</w:t>
      </w:r>
      <w:r w:rsidR="003B3966" w:rsidRPr="00EB7BFD">
        <w:rPr>
          <w:sz w:val="24"/>
          <w:szCs w:val="24"/>
        </w:rPr>
        <w:t>ted</w:t>
      </w:r>
      <w:r w:rsidR="003B3966" w:rsidRPr="00EB7BFD">
        <w:rPr>
          <w:spacing w:val="18"/>
          <w:sz w:val="24"/>
          <w:szCs w:val="24"/>
        </w:rPr>
        <w:t xml:space="preserve"> </w:t>
      </w:r>
      <w:r w:rsidR="003B3966" w:rsidRPr="00EB7BFD">
        <w:rPr>
          <w:sz w:val="24"/>
          <w:szCs w:val="24"/>
        </w:rPr>
        <w:t>in</w:t>
      </w:r>
      <w:r w:rsidR="003B3966" w:rsidRPr="00EB7BFD">
        <w:rPr>
          <w:spacing w:val="1"/>
          <w:sz w:val="24"/>
          <w:szCs w:val="24"/>
        </w:rPr>
        <w:t>t</w:t>
      </w:r>
      <w:r w:rsidR="003B3966" w:rsidRPr="00EB7BFD">
        <w:rPr>
          <w:spacing w:val="-1"/>
          <w:sz w:val="24"/>
          <w:szCs w:val="24"/>
        </w:rPr>
        <w:t>e</w:t>
      </w:r>
      <w:r w:rsidR="003B3966" w:rsidRPr="00EB7BFD">
        <w:rPr>
          <w:sz w:val="24"/>
          <w:szCs w:val="24"/>
        </w:rPr>
        <w:t>gr</w:t>
      </w:r>
      <w:r w:rsidR="003B3966" w:rsidRPr="00EB7BFD">
        <w:rPr>
          <w:spacing w:val="-2"/>
          <w:sz w:val="24"/>
          <w:szCs w:val="24"/>
        </w:rPr>
        <w:t>a</w:t>
      </w:r>
      <w:r w:rsidR="003B3966" w:rsidRPr="00EB7BFD">
        <w:rPr>
          <w:sz w:val="24"/>
          <w:szCs w:val="24"/>
        </w:rPr>
        <w:t>t</w:t>
      </w:r>
      <w:r w:rsidR="003B3966" w:rsidRPr="00EB7BFD">
        <w:rPr>
          <w:spacing w:val="1"/>
          <w:sz w:val="24"/>
          <w:szCs w:val="24"/>
        </w:rPr>
        <w:t>i</w:t>
      </w:r>
      <w:r w:rsidR="003B3966" w:rsidRPr="00EB7BFD">
        <w:rPr>
          <w:sz w:val="24"/>
          <w:szCs w:val="24"/>
        </w:rPr>
        <w:t>on</w:t>
      </w:r>
      <w:r w:rsidR="003B3966" w:rsidRPr="00EB7BFD">
        <w:rPr>
          <w:spacing w:val="18"/>
          <w:sz w:val="24"/>
          <w:szCs w:val="24"/>
        </w:rPr>
        <w:t xml:space="preserve"> </w:t>
      </w:r>
      <w:r w:rsidR="003B3966" w:rsidRPr="00EB7BFD">
        <w:rPr>
          <w:sz w:val="24"/>
          <w:szCs w:val="24"/>
        </w:rPr>
        <w:t>with</w:t>
      </w:r>
      <w:r w:rsidR="003B3966" w:rsidRPr="00EB7BFD">
        <w:rPr>
          <w:spacing w:val="19"/>
          <w:sz w:val="24"/>
          <w:szCs w:val="24"/>
        </w:rPr>
        <w:t xml:space="preserve"> </w:t>
      </w:r>
      <w:r w:rsidR="003B3966" w:rsidRPr="00EB7BFD">
        <w:rPr>
          <w:spacing w:val="-1"/>
          <w:sz w:val="24"/>
          <w:szCs w:val="24"/>
        </w:rPr>
        <w:t>aca</w:t>
      </w:r>
      <w:r w:rsidR="003B3966" w:rsidRPr="00EB7BFD">
        <w:rPr>
          <w:spacing w:val="2"/>
          <w:sz w:val="24"/>
          <w:szCs w:val="24"/>
        </w:rPr>
        <w:t>d</w:t>
      </w:r>
      <w:r w:rsidR="003B3966" w:rsidRPr="00EB7BFD">
        <w:rPr>
          <w:spacing w:val="-1"/>
          <w:sz w:val="24"/>
          <w:szCs w:val="24"/>
        </w:rPr>
        <w:t>e</w:t>
      </w:r>
      <w:r w:rsidR="003B3966" w:rsidRPr="00EB7BFD">
        <w:rPr>
          <w:sz w:val="24"/>
          <w:szCs w:val="24"/>
        </w:rPr>
        <w:t>m</w:t>
      </w:r>
      <w:r w:rsidR="003B3966" w:rsidRPr="00EB7BFD">
        <w:rPr>
          <w:spacing w:val="1"/>
          <w:sz w:val="24"/>
          <w:szCs w:val="24"/>
        </w:rPr>
        <w:t>i</w:t>
      </w:r>
      <w:r w:rsidR="003B3966" w:rsidRPr="00EB7BFD">
        <w:rPr>
          <w:sz w:val="24"/>
          <w:szCs w:val="24"/>
        </w:rPr>
        <w:t>c</w:t>
      </w:r>
      <w:r w:rsidR="003B3966" w:rsidRPr="00EB7BFD">
        <w:rPr>
          <w:spacing w:val="17"/>
          <w:sz w:val="24"/>
          <w:szCs w:val="24"/>
        </w:rPr>
        <w:t xml:space="preserve"> </w:t>
      </w:r>
      <w:r w:rsidR="003B3966" w:rsidRPr="00EB7BFD">
        <w:rPr>
          <w:sz w:val="24"/>
          <w:szCs w:val="24"/>
        </w:rPr>
        <w:t>pro</w:t>
      </w:r>
      <w:r w:rsidR="003B3966" w:rsidRPr="00EB7BFD">
        <w:rPr>
          <w:spacing w:val="1"/>
          <w:sz w:val="24"/>
          <w:szCs w:val="24"/>
        </w:rPr>
        <w:t>g</w:t>
      </w:r>
      <w:r w:rsidR="003B3966" w:rsidRPr="00EB7BFD">
        <w:rPr>
          <w:sz w:val="24"/>
          <w:szCs w:val="24"/>
        </w:rPr>
        <w:t>r</w:t>
      </w:r>
      <w:r w:rsidR="003B3966" w:rsidRPr="00EB7BFD">
        <w:rPr>
          <w:spacing w:val="-2"/>
          <w:sz w:val="24"/>
          <w:szCs w:val="24"/>
        </w:rPr>
        <w:t>a</w:t>
      </w:r>
      <w:r w:rsidR="003B3966" w:rsidRPr="00EB7BFD">
        <w:rPr>
          <w:sz w:val="24"/>
          <w:szCs w:val="24"/>
        </w:rPr>
        <w:t>ms:</w:t>
      </w:r>
      <w:r w:rsidR="003B3966" w:rsidRPr="00EB7BFD">
        <w:rPr>
          <w:spacing w:val="22"/>
          <w:sz w:val="24"/>
          <w:szCs w:val="24"/>
        </w:rPr>
        <w:t xml:space="preserve"> </w:t>
      </w:r>
      <w:r w:rsidR="003B3966" w:rsidRPr="00EB7BFD">
        <w:rPr>
          <w:spacing w:val="-3"/>
          <w:sz w:val="24"/>
          <w:szCs w:val="24"/>
        </w:rPr>
        <w:t>I</w:t>
      </w:r>
      <w:r w:rsidR="003B3966" w:rsidRPr="00EB7BFD">
        <w:rPr>
          <w:sz w:val="24"/>
          <w:szCs w:val="24"/>
        </w:rPr>
        <w:t>n</w:t>
      </w:r>
      <w:r w:rsidR="003B3966" w:rsidRPr="00EB7BFD">
        <w:rPr>
          <w:spacing w:val="21"/>
          <w:sz w:val="24"/>
          <w:szCs w:val="24"/>
        </w:rPr>
        <w:t xml:space="preserve"> </w:t>
      </w:r>
      <w:r w:rsidR="003B3966" w:rsidRPr="00EB7BFD">
        <w:rPr>
          <w:sz w:val="24"/>
          <w:szCs w:val="24"/>
        </w:rPr>
        <w:t>some</w:t>
      </w:r>
      <w:r w:rsidR="003B3966" w:rsidRPr="00EB7BFD">
        <w:rPr>
          <w:spacing w:val="18"/>
          <w:sz w:val="24"/>
          <w:szCs w:val="24"/>
        </w:rPr>
        <w:t xml:space="preserve"> </w:t>
      </w:r>
      <w:r w:rsidR="003B3966" w:rsidRPr="00EB7BFD">
        <w:rPr>
          <w:spacing w:val="-1"/>
          <w:sz w:val="24"/>
          <w:szCs w:val="24"/>
        </w:rPr>
        <w:t>ca</w:t>
      </w:r>
      <w:r w:rsidR="003B3966" w:rsidRPr="00EB7BFD">
        <w:rPr>
          <w:sz w:val="24"/>
          <w:szCs w:val="24"/>
        </w:rPr>
        <w:t>s</w:t>
      </w:r>
      <w:r w:rsidR="003B3966" w:rsidRPr="00EB7BFD">
        <w:rPr>
          <w:spacing w:val="-1"/>
          <w:sz w:val="24"/>
          <w:szCs w:val="24"/>
        </w:rPr>
        <w:t>e</w:t>
      </w:r>
      <w:r w:rsidR="003B3966" w:rsidRPr="00EB7BFD">
        <w:rPr>
          <w:sz w:val="24"/>
          <w:szCs w:val="24"/>
        </w:rPr>
        <w:t>s,</w:t>
      </w:r>
      <w:r w:rsidR="003B3966" w:rsidRPr="00EB7BFD">
        <w:rPr>
          <w:spacing w:val="21"/>
          <w:sz w:val="24"/>
          <w:szCs w:val="24"/>
        </w:rPr>
        <w:t xml:space="preserve"> </w:t>
      </w:r>
      <w:r w:rsidR="003B3966" w:rsidRPr="00EB7BFD">
        <w:rPr>
          <w:sz w:val="24"/>
          <w:szCs w:val="24"/>
        </w:rPr>
        <w:t>in</w:t>
      </w:r>
      <w:r w:rsidR="003B3966" w:rsidRPr="00EB7BFD">
        <w:rPr>
          <w:spacing w:val="1"/>
          <w:sz w:val="24"/>
          <w:szCs w:val="24"/>
        </w:rPr>
        <w:t>t</w:t>
      </w:r>
      <w:r w:rsidR="003B3966" w:rsidRPr="00EB7BFD">
        <w:rPr>
          <w:spacing w:val="-1"/>
          <w:sz w:val="24"/>
          <w:szCs w:val="24"/>
        </w:rPr>
        <w:t>e</w:t>
      </w:r>
      <w:r w:rsidR="003B3966" w:rsidRPr="00EB7BFD">
        <w:rPr>
          <w:sz w:val="24"/>
          <w:szCs w:val="24"/>
        </w:rPr>
        <w:t>rnships</w:t>
      </w:r>
      <w:r w:rsidR="003B3966" w:rsidRPr="00EB7BFD">
        <w:rPr>
          <w:spacing w:val="21"/>
          <w:sz w:val="24"/>
          <w:szCs w:val="24"/>
        </w:rPr>
        <w:t xml:space="preserve"> </w:t>
      </w:r>
      <w:r w:rsidR="003B3966" w:rsidRPr="00EB7BFD">
        <w:rPr>
          <w:sz w:val="24"/>
          <w:szCs w:val="24"/>
        </w:rPr>
        <w:t>may</w:t>
      </w:r>
      <w:r w:rsidR="003B3966" w:rsidRPr="00EB7BFD">
        <w:rPr>
          <w:spacing w:val="18"/>
          <w:sz w:val="24"/>
          <w:szCs w:val="24"/>
        </w:rPr>
        <w:t xml:space="preserve"> </w:t>
      </w:r>
      <w:r w:rsidR="003B3966" w:rsidRPr="00EB7BFD">
        <w:rPr>
          <w:sz w:val="24"/>
          <w:szCs w:val="24"/>
        </w:rPr>
        <w:t>not</w:t>
      </w:r>
      <w:r w:rsidR="003B3966" w:rsidRPr="00EB7BFD">
        <w:rPr>
          <w:spacing w:val="19"/>
          <w:sz w:val="24"/>
          <w:szCs w:val="24"/>
        </w:rPr>
        <w:t xml:space="preserve"> </w:t>
      </w:r>
      <w:r w:rsidR="003B3966" w:rsidRPr="00EB7BFD">
        <w:rPr>
          <w:sz w:val="24"/>
          <w:szCs w:val="24"/>
        </w:rPr>
        <w:t>be</w:t>
      </w:r>
      <w:r w:rsidR="003B3966" w:rsidRPr="00EB7BFD">
        <w:rPr>
          <w:spacing w:val="17"/>
          <w:sz w:val="24"/>
          <w:szCs w:val="24"/>
        </w:rPr>
        <w:t xml:space="preserve"> </w:t>
      </w:r>
      <w:r w:rsidR="003B3966" w:rsidRPr="00EB7BFD">
        <w:rPr>
          <w:sz w:val="24"/>
          <w:szCs w:val="24"/>
        </w:rPr>
        <w:t>fully</w:t>
      </w:r>
      <w:r w:rsidR="003B3966" w:rsidRPr="00EB7BFD">
        <w:rPr>
          <w:spacing w:val="19"/>
          <w:sz w:val="24"/>
          <w:szCs w:val="24"/>
        </w:rPr>
        <w:t xml:space="preserve"> </w:t>
      </w:r>
      <w:r w:rsidR="003B3966" w:rsidRPr="00EB7BFD">
        <w:rPr>
          <w:sz w:val="24"/>
          <w:szCs w:val="24"/>
        </w:rPr>
        <w:t>in</w:t>
      </w:r>
      <w:r w:rsidR="003B3966" w:rsidRPr="00EB7BFD">
        <w:rPr>
          <w:spacing w:val="1"/>
          <w:sz w:val="24"/>
          <w:szCs w:val="24"/>
        </w:rPr>
        <w:t>t</w:t>
      </w:r>
      <w:r w:rsidR="003B3966" w:rsidRPr="00EB7BFD">
        <w:rPr>
          <w:spacing w:val="-1"/>
          <w:sz w:val="24"/>
          <w:szCs w:val="24"/>
        </w:rPr>
        <w:t>e</w:t>
      </w:r>
      <w:r w:rsidR="003B3966" w:rsidRPr="00EB7BFD">
        <w:rPr>
          <w:spacing w:val="2"/>
          <w:sz w:val="24"/>
          <w:szCs w:val="24"/>
        </w:rPr>
        <w:t>g</w:t>
      </w:r>
      <w:r w:rsidR="003B3966" w:rsidRPr="00EB7BFD">
        <w:rPr>
          <w:sz w:val="24"/>
          <w:szCs w:val="24"/>
        </w:rPr>
        <w:t>rated with</w:t>
      </w:r>
      <w:r w:rsidR="003B3966" w:rsidRPr="00EB7BFD">
        <w:rPr>
          <w:spacing w:val="3"/>
          <w:sz w:val="24"/>
          <w:szCs w:val="24"/>
        </w:rPr>
        <w:t xml:space="preserve"> </w:t>
      </w:r>
      <w:r w:rsidR="003B3966" w:rsidRPr="00EB7BFD">
        <w:rPr>
          <w:spacing w:val="-1"/>
          <w:sz w:val="24"/>
          <w:szCs w:val="24"/>
        </w:rPr>
        <w:t>aca</w:t>
      </w:r>
      <w:r w:rsidR="003B3966" w:rsidRPr="00EB7BFD">
        <w:rPr>
          <w:sz w:val="24"/>
          <w:szCs w:val="24"/>
        </w:rPr>
        <w:t>d</w:t>
      </w:r>
      <w:r w:rsidR="003B3966" w:rsidRPr="00EB7BFD">
        <w:rPr>
          <w:spacing w:val="-1"/>
          <w:sz w:val="24"/>
          <w:szCs w:val="24"/>
        </w:rPr>
        <w:t>e</w:t>
      </w:r>
      <w:r w:rsidR="003B3966" w:rsidRPr="00EB7BFD">
        <w:rPr>
          <w:sz w:val="24"/>
          <w:szCs w:val="24"/>
        </w:rPr>
        <w:t>m</w:t>
      </w:r>
      <w:r w:rsidR="003B3966" w:rsidRPr="00EB7BFD">
        <w:rPr>
          <w:spacing w:val="1"/>
          <w:sz w:val="24"/>
          <w:szCs w:val="24"/>
        </w:rPr>
        <w:t>i</w:t>
      </w:r>
      <w:r w:rsidR="003B3966" w:rsidRPr="00EB7BFD">
        <w:rPr>
          <w:sz w:val="24"/>
          <w:szCs w:val="24"/>
        </w:rPr>
        <w:t>c</w:t>
      </w:r>
      <w:r w:rsidR="003B3966" w:rsidRPr="00EB7BFD">
        <w:rPr>
          <w:spacing w:val="1"/>
          <w:sz w:val="24"/>
          <w:szCs w:val="24"/>
        </w:rPr>
        <w:t xml:space="preserve"> </w:t>
      </w:r>
      <w:r w:rsidR="003B3966" w:rsidRPr="00EB7BFD">
        <w:rPr>
          <w:sz w:val="24"/>
          <w:szCs w:val="24"/>
        </w:rPr>
        <w:t>pro</w:t>
      </w:r>
      <w:r w:rsidR="003B3966" w:rsidRPr="00EB7BFD">
        <w:rPr>
          <w:spacing w:val="1"/>
          <w:sz w:val="24"/>
          <w:szCs w:val="24"/>
        </w:rPr>
        <w:t>g</w:t>
      </w:r>
      <w:r w:rsidR="003B3966" w:rsidRPr="00EB7BFD">
        <w:rPr>
          <w:sz w:val="24"/>
          <w:szCs w:val="24"/>
        </w:rPr>
        <w:t>r</w:t>
      </w:r>
      <w:r w:rsidR="003B3966" w:rsidRPr="00EB7BFD">
        <w:rPr>
          <w:spacing w:val="-2"/>
          <w:sz w:val="24"/>
          <w:szCs w:val="24"/>
        </w:rPr>
        <w:t>a</w:t>
      </w:r>
      <w:r w:rsidR="003B3966" w:rsidRPr="00EB7BFD">
        <w:rPr>
          <w:sz w:val="24"/>
          <w:szCs w:val="24"/>
        </w:rPr>
        <w:t>ms,</w:t>
      </w:r>
      <w:r w:rsidR="003B3966" w:rsidRPr="00EB7BFD">
        <w:rPr>
          <w:spacing w:val="5"/>
          <w:sz w:val="24"/>
          <w:szCs w:val="24"/>
        </w:rPr>
        <w:t xml:space="preserve"> </w:t>
      </w:r>
      <w:r w:rsidR="003B3966" w:rsidRPr="00EB7BFD">
        <w:rPr>
          <w:sz w:val="24"/>
          <w:szCs w:val="24"/>
        </w:rPr>
        <w:t>whi</w:t>
      </w:r>
      <w:r w:rsidR="003B3966" w:rsidRPr="00EB7BFD">
        <w:rPr>
          <w:spacing w:val="-1"/>
          <w:sz w:val="24"/>
          <w:szCs w:val="24"/>
        </w:rPr>
        <w:t>c</w:t>
      </w:r>
      <w:r w:rsidR="003B3966" w:rsidRPr="00EB7BFD">
        <w:rPr>
          <w:sz w:val="24"/>
          <w:szCs w:val="24"/>
        </w:rPr>
        <w:t>h</w:t>
      </w:r>
      <w:r w:rsidR="003B3966" w:rsidRPr="00EB7BFD">
        <w:rPr>
          <w:spacing w:val="2"/>
          <w:sz w:val="24"/>
          <w:szCs w:val="24"/>
        </w:rPr>
        <w:t xml:space="preserve"> </w:t>
      </w:r>
      <w:r w:rsidR="003B3966" w:rsidRPr="00EB7BFD">
        <w:rPr>
          <w:spacing w:val="-1"/>
          <w:sz w:val="24"/>
          <w:szCs w:val="24"/>
        </w:rPr>
        <w:t>ca</w:t>
      </w:r>
      <w:r w:rsidR="003B3966" w:rsidRPr="00EB7BFD">
        <w:rPr>
          <w:sz w:val="24"/>
          <w:szCs w:val="24"/>
        </w:rPr>
        <w:t>n</w:t>
      </w:r>
      <w:r w:rsidR="003B3966" w:rsidRPr="00EB7BFD">
        <w:rPr>
          <w:spacing w:val="2"/>
          <w:sz w:val="24"/>
          <w:szCs w:val="24"/>
        </w:rPr>
        <w:t xml:space="preserve"> </w:t>
      </w:r>
      <w:r w:rsidR="003B3966" w:rsidRPr="00EB7BFD">
        <w:rPr>
          <w:spacing w:val="-1"/>
          <w:sz w:val="24"/>
          <w:szCs w:val="24"/>
        </w:rPr>
        <w:t>c</w:t>
      </w:r>
      <w:r w:rsidR="003B3966" w:rsidRPr="00EB7BFD">
        <w:rPr>
          <w:spacing w:val="1"/>
          <w:sz w:val="24"/>
          <w:szCs w:val="24"/>
        </w:rPr>
        <w:t>r</w:t>
      </w:r>
      <w:r w:rsidR="003B3966" w:rsidRPr="00EB7BFD">
        <w:rPr>
          <w:spacing w:val="-1"/>
          <w:sz w:val="24"/>
          <w:szCs w:val="24"/>
        </w:rPr>
        <w:t>ea</w:t>
      </w:r>
      <w:r w:rsidR="003B3966" w:rsidRPr="00EB7BFD">
        <w:rPr>
          <w:sz w:val="24"/>
          <w:szCs w:val="24"/>
        </w:rPr>
        <w:t>te</w:t>
      </w:r>
      <w:r w:rsidR="003B3966" w:rsidRPr="00EB7BFD">
        <w:rPr>
          <w:spacing w:val="4"/>
          <w:sz w:val="24"/>
          <w:szCs w:val="24"/>
        </w:rPr>
        <w:t xml:space="preserve"> </w:t>
      </w:r>
      <w:r w:rsidR="003B3966" w:rsidRPr="00EB7BFD">
        <w:rPr>
          <w:sz w:val="24"/>
          <w:szCs w:val="24"/>
        </w:rPr>
        <w:t>a</w:t>
      </w:r>
      <w:r w:rsidR="003B3966" w:rsidRPr="00EB7BFD">
        <w:rPr>
          <w:spacing w:val="1"/>
          <w:sz w:val="24"/>
          <w:szCs w:val="24"/>
        </w:rPr>
        <w:t xml:space="preserve"> </w:t>
      </w:r>
      <w:r w:rsidR="003B3966" w:rsidRPr="00EB7BFD">
        <w:rPr>
          <w:sz w:val="24"/>
          <w:szCs w:val="24"/>
        </w:rPr>
        <w:t>dis</w:t>
      </w:r>
      <w:r w:rsidR="003B3966" w:rsidRPr="00EB7BFD">
        <w:rPr>
          <w:spacing w:val="1"/>
          <w:sz w:val="24"/>
          <w:szCs w:val="24"/>
        </w:rPr>
        <w:t>j</w:t>
      </w:r>
      <w:r w:rsidR="003B3966" w:rsidRPr="00EB7BFD">
        <w:rPr>
          <w:sz w:val="24"/>
          <w:szCs w:val="24"/>
        </w:rPr>
        <w:t>oin</w:t>
      </w:r>
      <w:r w:rsidR="003B3966" w:rsidRPr="00EB7BFD">
        <w:rPr>
          <w:spacing w:val="1"/>
          <w:sz w:val="24"/>
          <w:szCs w:val="24"/>
        </w:rPr>
        <w:t>t</w:t>
      </w:r>
      <w:r w:rsidR="003B3966" w:rsidRPr="00EB7BFD">
        <w:rPr>
          <w:spacing w:val="-1"/>
          <w:sz w:val="24"/>
          <w:szCs w:val="24"/>
        </w:rPr>
        <w:t>e</w:t>
      </w:r>
      <w:r w:rsidR="003B3966" w:rsidRPr="00EB7BFD">
        <w:rPr>
          <w:sz w:val="24"/>
          <w:szCs w:val="24"/>
        </w:rPr>
        <w:t>d</w:t>
      </w:r>
      <w:r w:rsidR="003B3966" w:rsidRPr="00EB7BFD">
        <w:rPr>
          <w:spacing w:val="2"/>
          <w:sz w:val="24"/>
          <w:szCs w:val="24"/>
        </w:rPr>
        <w:t xml:space="preserve"> </w:t>
      </w:r>
      <w:r w:rsidR="003B3966" w:rsidRPr="00EB7BFD">
        <w:rPr>
          <w:spacing w:val="-1"/>
          <w:sz w:val="24"/>
          <w:szCs w:val="24"/>
        </w:rPr>
        <w:t>e</w:t>
      </w:r>
      <w:r w:rsidR="003B3966" w:rsidRPr="00EB7BFD">
        <w:rPr>
          <w:sz w:val="24"/>
          <w:szCs w:val="24"/>
        </w:rPr>
        <w:t>xp</w:t>
      </w:r>
      <w:r w:rsidR="003B3966" w:rsidRPr="00EB7BFD">
        <w:rPr>
          <w:spacing w:val="-1"/>
          <w:sz w:val="24"/>
          <w:szCs w:val="24"/>
        </w:rPr>
        <w:t>e</w:t>
      </w:r>
      <w:r w:rsidR="003B3966" w:rsidRPr="00EB7BFD">
        <w:rPr>
          <w:sz w:val="24"/>
          <w:szCs w:val="24"/>
        </w:rPr>
        <w:t>ri</w:t>
      </w:r>
      <w:r w:rsidR="003B3966" w:rsidRPr="00EB7BFD">
        <w:rPr>
          <w:spacing w:val="-1"/>
          <w:sz w:val="24"/>
          <w:szCs w:val="24"/>
        </w:rPr>
        <w:t>e</w:t>
      </w:r>
      <w:r w:rsidR="003B3966" w:rsidRPr="00EB7BFD">
        <w:rPr>
          <w:sz w:val="24"/>
          <w:szCs w:val="24"/>
        </w:rPr>
        <w:t>n</w:t>
      </w:r>
      <w:r w:rsidR="003B3966" w:rsidRPr="00EB7BFD">
        <w:rPr>
          <w:spacing w:val="1"/>
          <w:sz w:val="24"/>
          <w:szCs w:val="24"/>
        </w:rPr>
        <w:t>c</w:t>
      </w:r>
      <w:r w:rsidR="003B3966" w:rsidRPr="00EB7BFD">
        <w:rPr>
          <w:sz w:val="24"/>
          <w:szCs w:val="24"/>
        </w:rPr>
        <w:t>e</w:t>
      </w:r>
      <w:r w:rsidR="003B3966" w:rsidRPr="00EB7BFD">
        <w:rPr>
          <w:spacing w:val="1"/>
          <w:sz w:val="24"/>
          <w:szCs w:val="24"/>
        </w:rPr>
        <w:t xml:space="preserve"> </w:t>
      </w:r>
      <w:r w:rsidR="003B3966" w:rsidRPr="00EB7BFD">
        <w:rPr>
          <w:sz w:val="24"/>
          <w:szCs w:val="24"/>
        </w:rPr>
        <w:t>for</w:t>
      </w:r>
      <w:r w:rsidR="003B3966" w:rsidRPr="00EB7BFD">
        <w:rPr>
          <w:spacing w:val="1"/>
          <w:sz w:val="24"/>
          <w:szCs w:val="24"/>
        </w:rPr>
        <w:t xml:space="preserve"> </w:t>
      </w:r>
      <w:r w:rsidR="003B3966" w:rsidRPr="00EB7BFD">
        <w:rPr>
          <w:sz w:val="24"/>
          <w:szCs w:val="24"/>
        </w:rPr>
        <w:t>stu</w:t>
      </w:r>
      <w:r w:rsidR="003B3966" w:rsidRPr="00EB7BFD">
        <w:rPr>
          <w:spacing w:val="3"/>
          <w:sz w:val="24"/>
          <w:szCs w:val="24"/>
        </w:rPr>
        <w:t>d</w:t>
      </w:r>
      <w:r w:rsidR="003B3966" w:rsidRPr="00EB7BFD">
        <w:rPr>
          <w:spacing w:val="-1"/>
          <w:sz w:val="24"/>
          <w:szCs w:val="24"/>
        </w:rPr>
        <w:t>e</w:t>
      </w:r>
      <w:r w:rsidR="003B3966" w:rsidRPr="00EB7BFD">
        <w:rPr>
          <w:sz w:val="24"/>
          <w:szCs w:val="24"/>
        </w:rPr>
        <w:t>nts.</w:t>
      </w:r>
      <w:r w:rsidR="003B3966" w:rsidRPr="00EB7BFD">
        <w:rPr>
          <w:spacing w:val="3"/>
          <w:sz w:val="24"/>
          <w:szCs w:val="24"/>
        </w:rPr>
        <w:t xml:space="preserve"> </w:t>
      </w:r>
      <w:r w:rsidR="003B3966" w:rsidRPr="00EB7BFD">
        <w:rPr>
          <w:sz w:val="24"/>
          <w:szCs w:val="24"/>
        </w:rPr>
        <w:t>If</w:t>
      </w:r>
      <w:r w:rsidR="003B3966" w:rsidRPr="00EB7BFD">
        <w:rPr>
          <w:spacing w:val="1"/>
          <w:sz w:val="24"/>
          <w:szCs w:val="24"/>
        </w:rPr>
        <w:t xml:space="preserve"> </w:t>
      </w:r>
      <w:r w:rsidR="003B3966" w:rsidRPr="00EB7BFD">
        <w:rPr>
          <w:sz w:val="24"/>
          <w:szCs w:val="24"/>
        </w:rPr>
        <w:t>in</w:t>
      </w:r>
      <w:r w:rsidR="003B3966" w:rsidRPr="00EB7BFD">
        <w:rPr>
          <w:spacing w:val="1"/>
          <w:sz w:val="24"/>
          <w:szCs w:val="24"/>
        </w:rPr>
        <w:t>t</w:t>
      </w:r>
      <w:r w:rsidR="003B3966" w:rsidRPr="00EB7BFD">
        <w:rPr>
          <w:spacing w:val="-1"/>
          <w:sz w:val="24"/>
          <w:szCs w:val="24"/>
        </w:rPr>
        <w:t>e</w:t>
      </w:r>
      <w:r w:rsidR="003B3966" w:rsidRPr="00EB7BFD">
        <w:rPr>
          <w:sz w:val="24"/>
          <w:szCs w:val="24"/>
        </w:rPr>
        <w:t>rnships</w:t>
      </w:r>
      <w:r w:rsidR="003B3966" w:rsidRPr="00EB7BFD">
        <w:rPr>
          <w:spacing w:val="2"/>
          <w:sz w:val="24"/>
          <w:szCs w:val="24"/>
        </w:rPr>
        <w:t xml:space="preserve"> </w:t>
      </w:r>
      <w:r w:rsidR="003B3966" w:rsidRPr="00EB7BFD">
        <w:rPr>
          <w:spacing w:val="-1"/>
          <w:sz w:val="24"/>
          <w:szCs w:val="24"/>
        </w:rPr>
        <w:t>a</w:t>
      </w:r>
      <w:r w:rsidR="003B3966" w:rsidRPr="00EB7BFD">
        <w:rPr>
          <w:sz w:val="24"/>
          <w:szCs w:val="24"/>
        </w:rPr>
        <w:t xml:space="preserve">re </w:t>
      </w:r>
      <w:r w:rsidR="003B3966" w:rsidRPr="00EB7BFD">
        <w:rPr>
          <w:spacing w:val="2"/>
          <w:sz w:val="24"/>
          <w:szCs w:val="24"/>
        </w:rPr>
        <w:t>n</w:t>
      </w:r>
      <w:r w:rsidR="003B3966" w:rsidRPr="00EB7BFD">
        <w:rPr>
          <w:sz w:val="24"/>
          <w:szCs w:val="24"/>
        </w:rPr>
        <w:t xml:space="preserve">ot </w:t>
      </w:r>
      <w:r w:rsidR="003B3966" w:rsidRPr="00EB7BFD">
        <w:rPr>
          <w:spacing w:val="-1"/>
          <w:sz w:val="24"/>
          <w:szCs w:val="24"/>
        </w:rPr>
        <w:t>c</w:t>
      </w:r>
      <w:r w:rsidR="003B3966" w:rsidRPr="00EB7BFD">
        <w:rPr>
          <w:sz w:val="24"/>
          <w:szCs w:val="24"/>
        </w:rPr>
        <w:t>losely</w:t>
      </w:r>
      <w:r w:rsidR="003B3966" w:rsidRPr="00EB7BFD">
        <w:rPr>
          <w:spacing w:val="-9"/>
          <w:sz w:val="24"/>
          <w:szCs w:val="24"/>
        </w:rPr>
        <w:t xml:space="preserve"> </w:t>
      </w:r>
      <w:r w:rsidR="003B3966" w:rsidRPr="00EB7BFD">
        <w:rPr>
          <w:sz w:val="24"/>
          <w:szCs w:val="24"/>
        </w:rPr>
        <w:t>t</w:t>
      </w:r>
      <w:r w:rsidR="003B3966" w:rsidRPr="00EB7BFD">
        <w:rPr>
          <w:spacing w:val="1"/>
          <w:sz w:val="24"/>
          <w:szCs w:val="24"/>
        </w:rPr>
        <w:t>i</w:t>
      </w:r>
      <w:r w:rsidR="003B3966" w:rsidRPr="00EB7BFD">
        <w:rPr>
          <w:spacing w:val="-1"/>
          <w:sz w:val="24"/>
          <w:szCs w:val="24"/>
        </w:rPr>
        <w:t>e</w:t>
      </w:r>
      <w:r w:rsidR="003B3966" w:rsidRPr="00EB7BFD">
        <w:rPr>
          <w:sz w:val="24"/>
          <w:szCs w:val="24"/>
        </w:rPr>
        <w:t>d</w:t>
      </w:r>
      <w:r w:rsidR="003B3966" w:rsidRPr="00EB7BFD">
        <w:rPr>
          <w:spacing w:val="-10"/>
          <w:sz w:val="24"/>
          <w:szCs w:val="24"/>
        </w:rPr>
        <w:t xml:space="preserve"> </w:t>
      </w:r>
      <w:r w:rsidR="003B3966" w:rsidRPr="00EB7BFD">
        <w:rPr>
          <w:sz w:val="24"/>
          <w:szCs w:val="24"/>
        </w:rPr>
        <w:t>to</w:t>
      </w:r>
      <w:r w:rsidR="003B3966" w:rsidRPr="00EB7BFD">
        <w:rPr>
          <w:spacing w:val="-9"/>
          <w:sz w:val="24"/>
          <w:szCs w:val="24"/>
        </w:rPr>
        <w:t xml:space="preserve"> </w:t>
      </w:r>
      <w:r w:rsidR="003B3966" w:rsidRPr="00EB7BFD">
        <w:rPr>
          <w:sz w:val="24"/>
          <w:szCs w:val="24"/>
        </w:rPr>
        <w:t>the</w:t>
      </w:r>
      <w:r w:rsidR="003B3966" w:rsidRPr="00EB7BFD">
        <w:rPr>
          <w:spacing w:val="-10"/>
          <w:sz w:val="24"/>
          <w:szCs w:val="24"/>
        </w:rPr>
        <w:t xml:space="preserve"> </w:t>
      </w:r>
      <w:r w:rsidR="003B3966" w:rsidRPr="00EB7BFD">
        <w:rPr>
          <w:spacing w:val="-1"/>
          <w:sz w:val="24"/>
          <w:szCs w:val="24"/>
        </w:rPr>
        <w:t>aca</w:t>
      </w:r>
      <w:r w:rsidR="003B3966" w:rsidRPr="00EB7BFD">
        <w:rPr>
          <w:spacing w:val="2"/>
          <w:sz w:val="24"/>
          <w:szCs w:val="24"/>
        </w:rPr>
        <w:t>d</w:t>
      </w:r>
      <w:r w:rsidR="003B3966" w:rsidRPr="00EB7BFD">
        <w:rPr>
          <w:spacing w:val="-1"/>
          <w:sz w:val="24"/>
          <w:szCs w:val="24"/>
        </w:rPr>
        <w:t>e</w:t>
      </w:r>
      <w:r w:rsidR="003B3966" w:rsidRPr="00EB7BFD">
        <w:rPr>
          <w:sz w:val="24"/>
          <w:szCs w:val="24"/>
        </w:rPr>
        <w:t>m</w:t>
      </w:r>
      <w:r w:rsidR="003B3966" w:rsidRPr="00EB7BFD">
        <w:rPr>
          <w:spacing w:val="1"/>
          <w:sz w:val="24"/>
          <w:szCs w:val="24"/>
        </w:rPr>
        <w:t>i</w:t>
      </w:r>
      <w:r w:rsidR="003B3966" w:rsidRPr="00EB7BFD">
        <w:rPr>
          <w:sz w:val="24"/>
          <w:szCs w:val="24"/>
        </w:rPr>
        <w:t>c</w:t>
      </w:r>
      <w:r w:rsidR="003B3966" w:rsidRPr="00EB7BFD">
        <w:rPr>
          <w:spacing w:val="-11"/>
          <w:sz w:val="24"/>
          <w:szCs w:val="24"/>
        </w:rPr>
        <w:t xml:space="preserve"> </w:t>
      </w:r>
      <w:r w:rsidR="003B3966" w:rsidRPr="00EB7BFD">
        <w:rPr>
          <w:spacing w:val="-1"/>
          <w:sz w:val="24"/>
          <w:szCs w:val="24"/>
        </w:rPr>
        <w:t>c</w:t>
      </w:r>
      <w:r w:rsidR="003B3966" w:rsidRPr="00EB7BFD">
        <w:rPr>
          <w:sz w:val="24"/>
          <w:szCs w:val="24"/>
        </w:rPr>
        <w:t>ur</w:t>
      </w:r>
      <w:r w:rsidR="003B3966" w:rsidRPr="00EB7BFD">
        <w:rPr>
          <w:spacing w:val="-1"/>
          <w:sz w:val="24"/>
          <w:szCs w:val="24"/>
        </w:rPr>
        <w:t>r</w:t>
      </w:r>
      <w:r w:rsidR="003B3966" w:rsidRPr="00EB7BFD">
        <w:rPr>
          <w:sz w:val="24"/>
          <w:szCs w:val="24"/>
        </w:rPr>
        <w:t>iculum,</w:t>
      </w:r>
      <w:r w:rsidR="003B3966" w:rsidRPr="00EB7BFD">
        <w:rPr>
          <w:spacing w:val="-9"/>
          <w:sz w:val="24"/>
          <w:szCs w:val="24"/>
        </w:rPr>
        <w:t xml:space="preserve"> </w:t>
      </w:r>
      <w:r w:rsidR="003B3966" w:rsidRPr="00EB7BFD">
        <w:rPr>
          <w:sz w:val="24"/>
          <w:szCs w:val="24"/>
        </w:rPr>
        <w:t>students</w:t>
      </w:r>
      <w:r w:rsidR="003B3966" w:rsidRPr="00EB7BFD">
        <w:rPr>
          <w:spacing w:val="-9"/>
          <w:sz w:val="24"/>
          <w:szCs w:val="24"/>
        </w:rPr>
        <w:t xml:space="preserve"> </w:t>
      </w:r>
      <w:r w:rsidR="003B3966" w:rsidRPr="00EB7BFD">
        <w:rPr>
          <w:sz w:val="24"/>
          <w:szCs w:val="24"/>
        </w:rPr>
        <w:t>may</w:t>
      </w:r>
      <w:r w:rsidR="003B3966" w:rsidRPr="00EB7BFD">
        <w:rPr>
          <w:spacing w:val="-10"/>
          <w:sz w:val="24"/>
          <w:szCs w:val="24"/>
        </w:rPr>
        <w:t xml:space="preserve"> </w:t>
      </w:r>
      <w:r w:rsidR="003B3966" w:rsidRPr="00EB7BFD">
        <w:rPr>
          <w:sz w:val="24"/>
          <w:szCs w:val="24"/>
        </w:rPr>
        <w:t>not</w:t>
      </w:r>
      <w:r w:rsidR="003B3966" w:rsidRPr="00EB7BFD">
        <w:rPr>
          <w:spacing w:val="-9"/>
          <w:sz w:val="24"/>
          <w:szCs w:val="24"/>
        </w:rPr>
        <w:t xml:space="preserve"> </w:t>
      </w:r>
      <w:r w:rsidR="003B3966" w:rsidRPr="00EB7BFD">
        <w:rPr>
          <w:spacing w:val="2"/>
          <w:sz w:val="24"/>
          <w:szCs w:val="24"/>
        </w:rPr>
        <w:t>b</w:t>
      </w:r>
      <w:r w:rsidR="003B3966" w:rsidRPr="00EB7BFD">
        <w:rPr>
          <w:sz w:val="24"/>
          <w:szCs w:val="24"/>
        </w:rPr>
        <w:t>e</w:t>
      </w:r>
      <w:r w:rsidR="003B3966" w:rsidRPr="00EB7BFD">
        <w:rPr>
          <w:spacing w:val="-11"/>
          <w:sz w:val="24"/>
          <w:szCs w:val="24"/>
        </w:rPr>
        <w:t xml:space="preserve"> </w:t>
      </w:r>
      <w:r w:rsidR="003B3966" w:rsidRPr="00EB7BFD">
        <w:rPr>
          <w:spacing w:val="-1"/>
          <w:sz w:val="24"/>
          <w:szCs w:val="24"/>
        </w:rPr>
        <w:t>a</w:t>
      </w:r>
      <w:r w:rsidR="003B3966" w:rsidRPr="00EB7BFD">
        <w:rPr>
          <w:sz w:val="24"/>
          <w:szCs w:val="24"/>
        </w:rPr>
        <w:t>ble</w:t>
      </w:r>
      <w:r w:rsidR="003B3966" w:rsidRPr="00EB7BFD">
        <w:rPr>
          <w:spacing w:val="-10"/>
          <w:sz w:val="24"/>
          <w:szCs w:val="24"/>
        </w:rPr>
        <w:t xml:space="preserve"> </w:t>
      </w:r>
      <w:r w:rsidR="003B3966" w:rsidRPr="00EB7BFD">
        <w:rPr>
          <w:sz w:val="24"/>
          <w:szCs w:val="24"/>
        </w:rPr>
        <w:t>to</w:t>
      </w:r>
      <w:r w:rsidR="003B3966" w:rsidRPr="00EB7BFD">
        <w:rPr>
          <w:spacing w:val="-9"/>
          <w:sz w:val="24"/>
          <w:szCs w:val="24"/>
        </w:rPr>
        <w:t xml:space="preserve"> </w:t>
      </w:r>
      <w:r w:rsidR="003B3966" w:rsidRPr="00EB7BFD">
        <w:rPr>
          <w:spacing w:val="-1"/>
          <w:sz w:val="24"/>
          <w:szCs w:val="24"/>
        </w:rPr>
        <w:t>a</w:t>
      </w:r>
      <w:r w:rsidR="003B3966" w:rsidRPr="00EB7BFD">
        <w:rPr>
          <w:sz w:val="24"/>
          <w:szCs w:val="24"/>
        </w:rPr>
        <w:t>pply</w:t>
      </w:r>
      <w:r w:rsidR="003B3966" w:rsidRPr="00EB7BFD">
        <w:rPr>
          <w:spacing w:val="-9"/>
          <w:sz w:val="24"/>
          <w:szCs w:val="24"/>
        </w:rPr>
        <w:t xml:space="preserve"> </w:t>
      </w:r>
      <w:r w:rsidR="003B3966" w:rsidRPr="00EB7BFD">
        <w:rPr>
          <w:sz w:val="24"/>
          <w:szCs w:val="24"/>
        </w:rPr>
        <w:t>t</w:t>
      </w:r>
      <w:r w:rsidR="003B3966" w:rsidRPr="00EB7BFD">
        <w:rPr>
          <w:spacing w:val="3"/>
          <w:sz w:val="24"/>
          <w:szCs w:val="24"/>
        </w:rPr>
        <w:t>h</w:t>
      </w:r>
      <w:r w:rsidR="003B3966" w:rsidRPr="00EB7BFD">
        <w:rPr>
          <w:sz w:val="24"/>
          <w:szCs w:val="24"/>
        </w:rPr>
        <w:t>e</w:t>
      </w:r>
      <w:r w:rsidR="003B3966" w:rsidRPr="00EB7BFD">
        <w:rPr>
          <w:spacing w:val="-11"/>
          <w:sz w:val="24"/>
          <w:szCs w:val="24"/>
        </w:rPr>
        <w:t xml:space="preserve"> </w:t>
      </w:r>
      <w:r w:rsidR="003B3966" w:rsidRPr="00EB7BFD">
        <w:rPr>
          <w:sz w:val="24"/>
          <w:szCs w:val="24"/>
        </w:rPr>
        <w:t>ski</w:t>
      </w:r>
      <w:r w:rsidR="003B3966" w:rsidRPr="00EB7BFD">
        <w:rPr>
          <w:spacing w:val="1"/>
          <w:sz w:val="24"/>
          <w:szCs w:val="24"/>
        </w:rPr>
        <w:t>l</w:t>
      </w:r>
      <w:r w:rsidR="003B3966" w:rsidRPr="00EB7BFD">
        <w:rPr>
          <w:sz w:val="24"/>
          <w:szCs w:val="24"/>
        </w:rPr>
        <w:t>ls</w:t>
      </w:r>
      <w:r w:rsidR="003B3966" w:rsidRPr="00EB7BFD">
        <w:rPr>
          <w:spacing w:val="-9"/>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10"/>
          <w:sz w:val="24"/>
          <w:szCs w:val="24"/>
        </w:rPr>
        <w:t xml:space="preserve"> </w:t>
      </w:r>
      <w:r w:rsidR="003B3966" w:rsidRPr="00EB7BFD">
        <w:rPr>
          <w:sz w:val="24"/>
          <w:szCs w:val="24"/>
        </w:rPr>
        <w:t>knowl</w:t>
      </w:r>
      <w:r w:rsidR="003B3966" w:rsidRPr="00EB7BFD">
        <w:rPr>
          <w:spacing w:val="-1"/>
          <w:sz w:val="24"/>
          <w:szCs w:val="24"/>
        </w:rPr>
        <w:t>e</w:t>
      </w:r>
      <w:r w:rsidR="003B3966" w:rsidRPr="00EB7BFD">
        <w:rPr>
          <w:sz w:val="24"/>
          <w:szCs w:val="24"/>
        </w:rPr>
        <w:t>dge</w:t>
      </w:r>
      <w:r w:rsidR="003B3966" w:rsidRPr="00EB7BFD">
        <w:rPr>
          <w:spacing w:val="-11"/>
          <w:sz w:val="24"/>
          <w:szCs w:val="24"/>
        </w:rPr>
        <w:t xml:space="preserve"> </w:t>
      </w:r>
      <w:r w:rsidR="003B3966" w:rsidRPr="00EB7BFD">
        <w:rPr>
          <w:sz w:val="24"/>
          <w:szCs w:val="24"/>
        </w:rPr>
        <w:t>t</w:t>
      </w:r>
      <w:r w:rsidR="003B3966" w:rsidRPr="00EB7BFD">
        <w:rPr>
          <w:spacing w:val="3"/>
          <w:sz w:val="24"/>
          <w:szCs w:val="24"/>
        </w:rPr>
        <w:t>h</w:t>
      </w:r>
      <w:r w:rsidR="003B3966" w:rsidRPr="00EB7BFD">
        <w:rPr>
          <w:spacing w:val="-1"/>
          <w:sz w:val="24"/>
          <w:szCs w:val="24"/>
        </w:rPr>
        <w:t>e</w:t>
      </w:r>
      <w:r w:rsidR="003B3966" w:rsidRPr="00EB7BFD">
        <w:rPr>
          <w:sz w:val="24"/>
          <w:szCs w:val="24"/>
        </w:rPr>
        <w:t>y h</w:t>
      </w:r>
      <w:r w:rsidR="003B3966" w:rsidRPr="00EB7BFD">
        <w:rPr>
          <w:spacing w:val="-1"/>
          <w:sz w:val="24"/>
          <w:szCs w:val="24"/>
        </w:rPr>
        <w:t>a</w:t>
      </w:r>
      <w:r w:rsidR="003B3966" w:rsidRPr="00EB7BFD">
        <w:rPr>
          <w:sz w:val="24"/>
          <w:szCs w:val="24"/>
        </w:rPr>
        <w:t>ve</w:t>
      </w:r>
      <w:r w:rsidR="003B3966" w:rsidRPr="00EB7BFD">
        <w:rPr>
          <w:spacing w:val="-1"/>
          <w:sz w:val="24"/>
          <w:szCs w:val="24"/>
        </w:rPr>
        <w:t xml:space="preserve"> </w:t>
      </w:r>
      <w:r w:rsidR="003B3966" w:rsidRPr="00EB7BFD">
        <w:rPr>
          <w:spacing w:val="2"/>
          <w:sz w:val="24"/>
          <w:szCs w:val="24"/>
        </w:rPr>
        <w:t>g</w:t>
      </w:r>
      <w:r w:rsidR="003B3966" w:rsidRPr="00EB7BFD">
        <w:rPr>
          <w:spacing w:val="-1"/>
          <w:sz w:val="24"/>
          <w:szCs w:val="24"/>
        </w:rPr>
        <w:t>a</w:t>
      </w:r>
      <w:r w:rsidR="003B3966" w:rsidRPr="00EB7BFD">
        <w:rPr>
          <w:sz w:val="24"/>
          <w:szCs w:val="24"/>
        </w:rPr>
        <w:t>ined in t</w:t>
      </w:r>
      <w:r w:rsidR="003B3966" w:rsidRPr="00EB7BFD">
        <w:rPr>
          <w:spacing w:val="3"/>
          <w:sz w:val="24"/>
          <w:szCs w:val="24"/>
        </w:rPr>
        <w:t>h</w:t>
      </w:r>
      <w:r w:rsidR="003B3966" w:rsidRPr="00EB7BFD">
        <w:rPr>
          <w:sz w:val="24"/>
          <w:szCs w:val="24"/>
        </w:rPr>
        <w:t>e</w:t>
      </w:r>
      <w:r w:rsidR="003B3966" w:rsidRPr="00EB7BFD">
        <w:rPr>
          <w:spacing w:val="-1"/>
          <w:sz w:val="24"/>
          <w:szCs w:val="24"/>
        </w:rPr>
        <w:t xml:space="preserve"> c</w:t>
      </w:r>
      <w:r w:rsidR="003B3966" w:rsidRPr="00EB7BFD">
        <w:rPr>
          <w:sz w:val="24"/>
          <w:szCs w:val="24"/>
        </w:rPr>
        <w:t>las</w:t>
      </w:r>
      <w:r w:rsidR="003B3966" w:rsidRPr="00EB7BFD">
        <w:rPr>
          <w:spacing w:val="2"/>
          <w:sz w:val="24"/>
          <w:szCs w:val="24"/>
        </w:rPr>
        <w:t>s</w:t>
      </w:r>
      <w:r w:rsidR="003B3966" w:rsidRPr="00EB7BFD">
        <w:rPr>
          <w:spacing w:val="1"/>
          <w:sz w:val="24"/>
          <w:szCs w:val="24"/>
        </w:rPr>
        <w:t>r</w:t>
      </w:r>
      <w:r w:rsidR="003B3966" w:rsidRPr="00EB7BFD">
        <w:rPr>
          <w:sz w:val="24"/>
          <w:szCs w:val="24"/>
        </w:rPr>
        <w:t xml:space="preserve">oom </w:t>
      </w:r>
      <w:r w:rsidR="003B3966" w:rsidRPr="00EB7BFD">
        <w:rPr>
          <w:spacing w:val="1"/>
          <w:sz w:val="24"/>
          <w:szCs w:val="24"/>
        </w:rPr>
        <w:t>t</w:t>
      </w:r>
      <w:r w:rsidR="003B3966" w:rsidRPr="00EB7BFD">
        <w:rPr>
          <w:sz w:val="24"/>
          <w:szCs w:val="24"/>
        </w:rPr>
        <w:t>o their</w:t>
      </w:r>
      <w:r w:rsidR="003B3966" w:rsidRPr="00EB7BFD">
        <w:rPr>
          <w:spacing w:val="-1"/>
          <w:sz w:val="24"/>
          <w:szCs w:val="24"/>
        </w:rPr>
        <w:t xml:space="preserve"> </w:t>
      </w:r>
      <w:r w:rsidR="003B3966" w:rsidRPr="00EB7BFD">
        <w:rPr>
          <w:sz w:val="24"/>
          <w:szCs w:val="24"/>
        </w:rPr>
        <w:t>in</w:t>
      </w:r>
      <w:r w:rsidR="003B3966" w:rsidRPr="00EB7BFD">
        <w:rPr>
          <w:spacing w:val="1"/>
          <w:sz w:val="24"/>
          <w:szCs w:val="24"/>
        </w:rPr>
        <w:t>t</w:t>
      </w:r>
      <w:r w:rsidR="003B3966" w:rsidRPr="00EB7BFD">
        <w:rPr>
          <w:spacing w:val="-1"/>
          <w:sz w:val="24"/>
          <w:szCs w:val="24"/>
        </w:rPr>
        <w:t>e</w:t>
      </w:r>
      <w:r w:rsidR="003B3966" w:rsidRPr="00EB7BFD">
        <w:rPr>
          <w:sz w:val="24"/>
          <w:szCs w:val="24"/>
        </w:rPr>
        <w:t>rnship</w:t>
      </w:r>
      <w:r w:rsidR="003B3966" w:rsidRPr="00EB7BFD">
        <w:rPr>
          <w:spacing w:val="2"/>
          <w:sz w:val="24"/>
          <w:szCs w:val="24"/>
        </w:rPr>
        <w:t xml:space="preserve"> w</w:t>
      </w:r>
      <w:r w:rsidR="003B3966" w:rsidRPr="00EB7BFD">
        <w:rPr>
          <w:sz w:val="24"/>
          <w:szCs w:val="24"/>
        </w:rPr>
        <w:t xml:space="preserve">ork, </w:t>
      </w:r>
      <w:r w:rsidR="003B3966" w:rsidRPr="00EB7BFD">
        <w:rPr>
          <w:spacing w:val="-2"/>
          <w:sz w:val="24"/>
          <w:szCs w:val="24"/>
        </w:rPr>
        <w:t>a</w:t>
      </w:r>
      <w:r w:rsidR="003B3966" w:rsidRPr="00EB7BFD">
        <w:rPr>
          <w:sz w:val="24"/>
          <w:szCs w:val="24"/>
        </w:rPr>
        <w:t>nd</w:t>
      </w:r>
      <w:r w:rsidR="003B3966" w:rsidRPr="00EB7BFD">
        <w:rPr>
          <w:spacing w:val="2"/>
          <w:sz w:val="24"/>
          <w:szCs w:val="24"/>
        </w:rPr>
        <w:t xml:space="preserve"> </w:t>
      </w:r>
      <w:r w:rsidR="003B3966" w:rsidRPr="00EB7BFD">
        <w:rPr>
          <w:sz w:val="24"/>
          <w:szCs w:val="24"/>
        </w:rPr>
        <w:t>vice</w:t>
      </w:r>
      <w:r w:rsidR="003B3966" w:rsidRPr="00EB7BFD">
        <w:rPr>
          <w:spacing w:val="-1"/>
          <w:sz w:val="24"/>
          <w:szCs w:val="24"/>
        </w:rPr>
        <w:t xml:space="preserve"> </w:t>
      </w:r>
      <w:r w:rsidR="003B3966" w:rsidRPr="00EB7BFD">
        <w:rPr>
          <w:spacing w:val="2"/>
          <w:sz w:val="24"/>
          <w:szCs w:val="24"/>
        </w:rPr>
        <w:t>v</w:t>
      </w:r>
      <w:r w:rsidR="003B3966" w:rsidRPr="00EB7BFD">
        <w:rPr>
          <w:spacing w:val="-1"/>
          <w:sz w:val="24"/>
          <w:szCs w:val="24"/>
        </w:rPr>
        <w:t>e</w:t>
      </w:r>
      <w:r w:rsidR="003B3966" w:rsidRPr="00EB7BFD">
        <w:rPr>
          <w:sz w:val="24"/>
          <w:szCs w:val="24"/>
        </w:rPr>
        <w:t>rs</w:t>
      </w:r>
      <w:r w:rsidR="003B3966" w:rsidRPr="00EB7BFD">
        <w:rPr>
          <w:spacing w:val="-1"/>
          <w:sz w:val="24"/>
          <w:szCs w:val="24"/>
        </w:rPr>
        <w:t>a</w:t>
      </w:r>
      <w:r w:rsidR="003B3966" w:rsidRPr="00EB7BFD">
        <w:rPr>
          <w:sz w:val="24"/>
          <w:szCs w:val="24"/>
        </w:rPr>
        <w:t>.</w:t>
      </w:r>
      <w:r w:rsidR="003B3966" w:rsidRPr="00EB7BFD">
        <w:rPr>
          <w:spacing w:val="2"/>
          <w:sz w:val="24"/>
          <w:szCs w:val="24"/>
        </w:rPr>
        <w:t xml:space="preserve"> </w:t>
      </w:r>
      <w:r w:rsidR="003B3966" w:rsidRPr="00EB7BFD">
        <w:rPr>
          <w:sz w:val="24"/>
          <w:szCs w:val="24"/>
        </w:rPr>
        <w:t>This</w:t>
      </w:r>
      <w:r w:rsidR="003B3966" w:rsidRPr="00EB7BFD">
        <w:rPr>
          <w:spacing w:val="3"/>
          <w:sz w:val="24"/>
          <w:szCs w:val="24"/>
        </w:rPr>
        <w:t xml:space="preserve"> </w:t>
      </w:r>
      <w:r w:rsidR="003B3966" w:rsidRPr="00EB7BFD">
        <w:rPr>
          <w:spacing w:val="-1"/>
          <w:sz w:val="24"/>
          <w:szCs w:val="24"/>
        </w:rPr>
        <w:t>ca</w:t>
      </w:r>
      <w:r w:rsidR="003B3966" w:rsidRPr="00EB7BFD">
        <w:rPr>
          <w:sz w:val="24"/>
          <w:szCs w:val="24"/>
        </w:rPr>
        <w:t>n l</w:t>
      </w:r>
      <w:r w:rsidR="003B3966" w:rsidRPr="00EB7BFD">
        <w:rPr>
          <w:spacing w:val="1"/>
          <w:sz w:val="24"/>
          <w:szCs w:val="24"/>
        </w:rPr>
        <w:t>i</w:t>
      </w:r>
      <w:r w:rsidR="003B3966" w:rsidRPr="00EB7BFD">
        <w:rPr>
          <w:sz w:val="24"/>
          <w:szCs w:val="24"/>
        </w:rPr>
        <w:t>m</w:t>
      </w:r>
      <w:r w:rsidR="003B3966" w:rsidRPr="00EB7BFD">
        <w:rPr>
          <w:spacing w:val="1"/>
          <w:sz w:val="24"/>
          <w:szCs w:val="24"/>
        </w:rPr>
        <w:t>i</w:t>
      </w:r>
      <w:r w:rsidR="003B3966" w:rsidRPr="00EB7BFD">
        <w:rPr>
          <w:sz w:val="24"/>
          <w:szCs w:val="24"/>
        </w:rPr>
        <w:t xml:space="preserve">t </w:t>
      </w:r>
      <w:r w:rsidR="003B3966" w:rsidRPr="00EB7BFD">
        <w:rPr>
          <w:spacing w:val="1"/>
          <w:sz w:val="24"/>
          <w:szCs w:val="24"/>
        </w:rPr>
        <w:t>t</w:t>
      </w:r>
      <w:r w:rsidR="003B3966" w:rsidRPr="00EB7BFD">
        <w:rPr>
          <w:sz w:val="24"/>
          <w:szCs w:val="24"/>
        </w:rPr>
        <w:t>he</w:t>
      </w:r>
      <w:r w:rsidR="003B3966" w:rsidRPr="00EB7BFD">
        <w:rPr>
          <w:spacing w:val="-1"/>
          <w:sz w:val="24"/>
          <w:szCs w:val="24"/>
        </w:rPr>
        <w:t xml:space="preserve"> </w:t>
      </w:r>
      <w:r w:rsidR="003B3966" w:rsidRPr="00EB7BFD">
        <w:rPr>
          <w:sz w:val="24"/>
          <w:szCs w:val="24"/>
        </w:rPr>
        <w:t>ov</w:t>
      </w:r>
      <w:r w:rsidR="003B3966" w:rsidRPr="00EB7BFD">
        <w:rPr>
          <w:spacing w:val="1"/>
          <w:sz w:val="24"/>
          <w:szCs w:val="24"/>
        </w:rPr>
        <w:t>e</w:t>
      </w:r>
      <w:r w:rsidR="003B3966" w:rsidRPr="00EB7BFD">
        <w:rPr>
          <w:sz w:val="24"/>
          <w:szCs w:val="24"/>
        </w:rPr>
        <w:t>r</w:t>
      </w:r>
      <w:r w:rsidR="003B3966" w:rsidRPr="00EB7BFD">
        <w:rPr>
          <w:spacing w:val="-2"/>
          <w:sz w:val="24"/>
          <w:szCs w:val="24"/>
        </w:rPr>
        <w:t>a</w:t>
      </w:r>
      <w:r w:rsidR="003B3966" w:rsidRPr="00EB7BFD">
        <w:rPr>
          <w:sz w:val="24"/>
          <w:szCs w:val="24"/>
        </w:rPr>
        <w:t>ll</w:t>
      </w:r>
      <w:r w:rsidR="003B3966" w:rsidRPr="00EB7BFD">
        <w:rPr>
          <w:spacing w:val="1"/>
          <w:sz w:val="24"/>
          <w:szCs w:val="24"/>
        </w:rPr>
        <w:t xml:space="preserve"> </w:t>
      </w:r>
      <w:r w:rsidR="003B3966" w:rsidRPr="00EB7BFD">
        <w:rPr>
          <w:sz w:val="24"/>
          <w:szCs w:val="24"/>
        </w:rPr>
        <w:t>i</w:t>
      </w:r>
      <w:r w:rsidR="003B3966" w:rsidRPr="00EB7BFD">
        <w:rPr>
          <w:spacing w:val="1"/>
          <w:sz w:val="24"/>
          <w:szCs w:val="24"/>
        </w:rPr>
        <w:t>m</w:t>
      </w:r>
      <w:r w:rsidR="003B3966" w:rsidRPr="00EB7BFD">
        <w:rPr>
          <w:spacing w:val="2"/>
          <w:sz w:val="24"/>
          <w:szCs w:val="24"/>
        </w:rPr>
        <w:t>p</w:t>
      </w:r>
      <w:r w:rsidR="003B3966" w:rsidRPr="00EB7BFD">
        <w:rPr>
          <w:spacing w:val="-1"/>
          <w:sz w:val="24"/>
          <w:szCs w:val="24"/>
        </w:rPr>
        <w:t>ac</w:t>
      </w:r>
      <w:r w:rsidR="003B3966" w:rsidRPr="00EB7BFD">
        <w:rPr>
          <w:sz w:val="24"/>
          <w:szCs w:val="24"/>
        </w:rPr>
        <w:t>t of inte</w:t>
      </w:r>
      <w:r w:rsidR="003B3966" w:rsidRPr="00EB7BFD">
        <w:rPr>
          <w:spacing w:val="-1"/>
          <w:sz w:val="24"/>
          <w:szCs w:val="24"/>
        </w:rPr>
        <w:t>r</w:t>
      </w:r>
      <w:r w:rsidR="003B3966" w:rsidRPr="00EB7BFD">
        <w:rPr>
          <w:sz w:val="24"/>
          <w:szCs w:val="24"/>
        </w:rPr>
        <w:t>nships on s</w:t>
      </w:r>
      <w:r w:rsidR="003B3966" w:rsidRPr="00EB7BFD">
        <w:rPr>
          <w:spacing w:val="1"/>
          <w:sz w:val="24"/>
          <w:szCs w:val="24"/>
        </w:rPr>
        <w:t>t</w:t>
      </w:r>
      <w:r w:rsidR="003B3966" w:rsidRPr="00EB7BFD">
        <w:rPr>
          <w:sz w:val="24"/>
          <w:szCs w:val="24"/>
        </w:rPr>
        <w:t>ud</w:t>
      </w:r>
      <w:r w:rsidR="003B3966" w:rsidRPr="00EB7BFD">
        <w:rPr>
          <w:spacing w:val="-1"/>
          <w:sz w:val="24"/>
          <w:szCs w:val="24"/>
        </w:rPr>
        <w:t>e</w:t>
      </w:r>
      <w:r w:rsidR="003B3966" w:rsidRPr="00EB7BFD">
        <w:rPr>
          <w:sz w:val="24"/>
          <w:szCs w:val="24"/>
        </w:rPr>
        <w:t xml:space="preserve">nt </w:t>
      </w:r>
      <w:r w:rsidR="003B3966" w:rsidRPr="00EB7BFD">
        <w:rPr>
          <w:spacing w:val="1"/>
          <w:sz w:val="24"/>
          <w:szCs w:val="24"/>
        </w:rPr>
        <w:t>l</w:t>
      </w:r>
      <w:r w:rsidR="003B3966" w:rsidRPr="00EB7BFD">
        <w:rPr>
          <w:spacing w:val="-1"/>
          <w:sz w:val="24"/>
          <w:szCs w:val="24"/>
        </w:rPr>
        <w:t>ea</w:t>
      </w:r>
      <w:r w:rsidR="003B3966" w:rsidRPr="00EB7BFD">
        <w:rPr>
          <w:sz w:val="24"/>
          <w:szCs w:val="24"/>
        </w:rPr>
        <w:t xml:space="preserve">rning </w:t>
      </w:r>
      <w:r w:rsidR="003B3966" w:rsidRPr="00EB7BFD">
        <w:rPr>
          <w:spacing w:val="-1"/>
          <w:sz w:val="24"/>
          <w:szCs w:val="24"/>
        </w:rPr>
        <w:t>a</w:t>
      </w:r>
      <w:r w:rsidR="003B3966" w:rsidRPr="00EB7BFD">
        <w:rPr>
          <w:sz w:val="24"/>
          <w:szCs w:val="24"/>
        </w:rPr>
        <w:t>nd d</w:t>
      </w:r>
      <w:r w:rsidR="003B3966" w:rsidRPr="00EB7BFD">
        <w:rPr>
          <w:spacing w:val="-1"/>
          <w:sz w:val="24"/>
          <w:szCs w:val="24"/>
        </w:rPr>
        <w:t>e</w:t>
      </w:r>
      <w:r w:rsidR="003B3966" w:rsidRPr="00EB7BFD">
        <w:rPr>
          <w:spacing w:val="2"/>
          <w:sz w:val="24"/>
          <w:szCs w:val="24"/>
        </w:rPr>
        <w:t>v</w:t>
      </w:r>
      <w:r w:rsidR="003B3966" w:rsidRPr="00EB7BFD">
        <w:rPr>
          <w:spacing w:val="-1"/>
          <w:sz w:val="24"/>
          <w:szCs w:val="24"/>
        </w:rPr>
        <w:t>e</w:t>
      </w:r>
      <w:r w:rsidR="003B3966" w:rsidRPr="00EB7BFD">
        <w:rPr>
          <w:sz w:val="24"/>
          <w:szCs w:val="24"/>
        </w:rPr>
        <w:t>lop</w:t>
      </w:r>
      <w:r w:rsidR="003B3966" w:rsidRPr="00EB7BFD">
        <w:rPr>
          <w:spacing w:val="1"/>
          <w:sz w:val="24"/>
          <w:szCs w:val="24"/>
        </w:rPr>
        <w:t>m</w:t>
      </w:r>
      <w:r w:rsidR="003B3966" w:rsidRPr="00EB7BFD">
        <w:rPr>
          <w:spacing w:val="-1"/>
          <w:sz w:val="24"/>
          <w:szCs w:val="24"/>
        </w:rPr>
        <w:t>e</w:t>
      </w:r>
      <w:r w:rsidR="003B3966" w:rsidRPr="00EB7BFD">
        <w:rPr>
          <w:spacing w:val="2"/>
          <w:sz w:val="24"/>
          <w:szCs w:val="24"/>
        </w:rPr>
        <w:t>n</w:t>
      </w:r>
      <w:r w:rsidR="003B3966" w:rsidRPr="00EB7BFD">
        <w:rPr>
          <w:sz w:val="24"/>
          <w:szCs w:val="24"/>
        </w:rPr>
        <w:t>t.</w:t>
      </w:r>
    </w:p>
    <w:p w14:paraId="481EB26D" w14:textId="77777777" w:rsidR="00E23DEC" w:rsidRPr="00EB7BFD" w:rsidRDefault="00E23DEC">
      <w:pPr>
        <w:spacing w:before="10" w:line="200" w:lineRule="exact"/>
        <w:rPr>
          <w:sz w:val="24"/>
          <w:szCs w:val="24"/>
        </w:rPr>
      </w:pPr>
    </w:p>
    <w:p w14:paraId="5CAFE4E6" w14:textId="77777777" w:rsidR="00E23DEC" w:rsidRPr="00EB7BFD" w:rsidRDefault="003B3966" w:rsidP="00DF0D59">
      <w:pPr>
        <w:pStyle w:val="Heading2"/>
        <w:numPr>
          <w:ilvl w:val="0"/>
          <w:numId w:val="0"/>
        </w:numPr>
        <w:rPr>
          <w:rFonts w:cs="Times New Roman"/>
          <w:sz w:val="24"/>
          <w:szCs w:val="24"/>
        </w:rPr>
      </w:pPr>
      <w:bookmarkStart w:id="35" w:name="_Toc140735508"/>
      <w:r w:rsidRPr="00EB7BFD">
        <w:rPr>
          <w:rFonts w:cs="Times New Roman"/>
          <w:sz w:val="24"/>
          <w:szCs w:val="24"/>
        </w:rPr>
        <w:t xml:space="preserve">2.4 </w:t>
      </w:r>
      <w:r w:rsidRPr="00EB7BFD">
        <w:rPr>
          <w:rFonts w:cs="Times New Roman"/>
          <w:spacing w:val="1"/>
          <w:sz w:val="24"/>
          <w:szCs w:val="24"/>
        </w:rPr>
        <w:t>In</w:t>
      </w:r>
      <w:r w:rsidRPr="00EB7BFD">
        <w:rPr>
          <w:rFonts w:cs="Times New Roman"/>
          <w:spacing w:val="-1"/>
          <w:sz w:val="24"/>
          <w:szCs w:val="24"/>
        </w:rPr>
        <w:t>f</w:t>
      </w:r>
      <w:r w:rsidRPr="00EB7BFD">
        <w:rPr>
          <w:rFonts w:cs="Times New Roman"/>
          <w:sz w:val="24"/>
          <w:szCs w:val="24"/>
        </w:rPr>
        <w:t>o</w:t>
      </w:r>
      <w:r w:rsidRPr="00EB7BFD">
        <w:rPr>
          <w:rFonts w:cs="Times New Roman"/>
          <w:spacing w:val="-3"/>
          <w:sz w:val="24"/>
          <w:szCs w:val="24"/>
        </w:rPr>
        <w:t>r</w:t>
      </w:r>
      <w:r w:rsidRPr="00EB7BFD">
        <w:rPr>
          <w:rFonts w:cs="Times New Roman"/>
          <w:spacing w:val="2"/>
          <w:sz w:val="24"/>
          <w:szCs w:val="24"/>
        </w:rPr>
        <w:t>m</w:t>
      </w:r>
      <w:r w:rsidRPr="00EB7BFD">
        <w:rPr>
          <w:rFonts w:cs="Times New Roman"/>
          <w:sz w:val="24"/>
          <w:szCs w:val="24"/>
        </w:rPr>
        <w:t>ation</w:t>
      </w:r>
      <w:r w:rsidRPr="00EB7BFD">
        <w:rPr>
          <w:rFonts w:cs="Times New Roman"/>
          <w:spacing w:val="-11"/>
          <w:sz w:val="24"/>
          <w:szCs w:val="24"/>
        </w:rPr>
        <w:t xml:space="preserve"> </w:t>
      </w:r>
      <w:r w:rsidRPr="00EB7BFD">
        <w:rPr>
          <w:rFonts w:cs="Times New Roman"/>
          <w:spacing w:val="-1"/>
          <w:sz w:val="24"/>
          <w:szCs w:val="24"/>
        </w:rPr>
        <w:t>M</w:t>
      </w:r>
      <w:r w:rsidRPr="00EB7BFD">
        <w:rPr>
          <w:rFonts w:cs="Times New Roman"/>
          <w:sz w:val="24"/>
          <w:szCs w:val="24"/>
        </w:rPr>
        <w:t>a</w:t>
      </w:r>
      <w:r w:rsidRPr="00EB7BFD">
        <w:rPr>
          <w:rFonts w:cs="Times New Roman"/>
          <w:spacing w:val="1"/>
          <w:sz w:val="24"/>
          <w:szCs w:val="24"/>
        </w:rPr>
        <w:t>n</w:t>
      </w:r>
      <w:r w:rsidRPr="00EB7BFD">
        <w:rPr>
          <w:rFonts w:cs="Times New Roman"/>
          <w:sz w:val="24"/>
          <w:szCs w:val="24"/>
        </w:rPr>
        <w:t>a</w:t>
      </w:r>
      <w:r w:rsidRPr="00EB7BFD">
        <w:rPr>
          <w:rFonts w:cs="Times New Roman"/>
          <w:spacing w:val="-2"/>
          <w:sz w:val="24"/>
          <w:szCs w:val="24"/>
        </w:rPr>
        <w:t>g</w:t>
      </w:r>
      <w:r w:rsidRPr="00EB7BFD">
        <w:rPr>
          <w:rFonts w:cs="Times New Roman"/>
          <w:spacing w:val="-1"/>
          <w:sz w:val="24"/>
          <w:szCs w:val="24"/>
        </w:rPr>
        <w:t>e</w:t>
      </w:r>
      <w:r w:rsidRPr="00EB7BFD">
        <w:rPr>
          <w:rFonts w:cs="Times New Roman"/>
          <w:spacing w:val="2"/>
          <w:sz w:val="24"/>
          <w:szCs w:val="24"/>
        </w:rPr>
        <w:t>m</w:t>
      </w:r>
      <w:r w:rsidRPr="00EB7BFD">
        <w:rPr>
          <w:rFonts w:cs="Times New Roman"/>
          <w:spacing w:val="-1"/>
          <w:sz w:val="24"/>
          <w:szCs w:val="24"/>
        </w:rPr>
        <w:t>e</w:t>
      </w:r>
      <w:r w:rsidRPr="00EB7BFD">
        <w:rPr>
          <w:rFonts w:cs="Times New Roman"/>
          <w:spacing w:val="1"/>
          <w:sz w:val="24"/>
          <w:szCs w:val="24"/>
        </w:rPr>
        <w:t>n</w:t>
      </w:r>
      <w:r w:rsidRPr="00EB7BFD">
        <w:rPr>
          <w:rFonts w:cs="Times New Roman"/>
          <w:sz w:val="24"/>
          <w:szCs w:val="24"/>
        </w:rPr>
        <w:t>t</w:t>
      </w:r>
      <w:r w:rsidRPr="00EB7BFD">
        <w:rPr>
          <w:rFonts w:cs="Times New Roman"/>
          <w:spacing w:val="-15"/>
          <w:sz w:val="24"/>
          <w:szCs w:val="24"/>
        </w:rPr>
        <w:t xml:space="preserve"> </w:t>
      </w:r>
      <w:r w:rsidRPr="00EB7BFD">
        <w:rPr>
          <w:rFonts w:cs="Times New Roman"/>
          <w:spacing w:val="-3"/>
          <w:sz w:val="24"/>
          <w:szCs w:val="24"/>
        </w:rPr>
        <w:t>C</w:t>
      </w:r>
      <w:r w:rsidRPr="00EB7BFD">
        <w:rPr>
          <w:rFonts w:cs="Times New Roman"/>
          <w:spacing w:val="-2"/>
          <w:sz w:val="24"/>
          <w:szCs w:val="24"/>
        </w:rPr>
        <w:t>o</w:t>
      </w:r>
      <w:r w:rsidRPr="00EB7BFD">
        <w:rPr>
          <w:rFonts w:cs="Times New Roman"/>
          <w:spacing w:val="1"/>
          <w:sz w:val="24"/>
          <w:szCs w:val="24"/>
        </w:rPr>
        <w:t>n</w:t>
      </w:r>
      <w:r w:rsidRPr="00EB7BFD">
        <w:rPr>
          <w:rFonts w:cs="Times New Roman"/>
          <w:spacing w:val="-3"/>
          <w:sz w:val="24"/>
          <w:szCs w:val="24"/>
        </w:rPr>
        <w:t>ce</w:t>
      </w:r>
      <w:r w:rsidRPr="00EB7BFD">
        <w:rPr>
          <w:rFonts w:cs="Times New Roman"/>
          <w:spacing w:val="1"/>
          <w:sz w:val="24"/>
          <w:szCs w:val="24"/>
        </w:rPr>
        <w:t>p</w:t>
      </w:r>
      <w:r w:rsidRPr="00EB7BFD">
        <w:rPr>
          <w:rFonts w:cs="Times New Roman"/>
          <w:spacing w:val="-1"/>
          <w:sz w:val="24"/>
          <w:szCs w:val="24"/>
        </w:rPr>
        <w:t>ts</w:t>
      </w:r>
      <w:bookmarkEnd w:id="35"/>
    </w:p>
    <w:p w14:paraId="62ED3B92" w14:textId="77777777" w:rsidR="00E23DEC" w:rsidRPr="00EB7BFD" w:rsidRDefault="00E23DEC">
      <w:pPr>
        <w:spacing w:before="7" w:line="120" w:lineRule="exact"/>
        <w:rPr>
          <w:sz w:val="24"/>
          <w:szCs w:val="24"/>
        </w:rPr>
      </w:pPr>
    </w:p>
    <w:p w14:paraId="68819A97" w14:textId="3F73AF63" w:rsidR="00E23DEC" w:rsidRPr="00EB7BFD" w:rsidRDefault="003B3966" w:rsidP="00CA64C5">
      <w:pPr>
        <w:spacing w:line="360" w:lineRule="auto"/>
        <w:ind w:left="220" w:right="150"/>
        <w:jc w:val="both"/>
        <w:rPr>
          <w:sz w:val="24"/>
          <w:szCs w:val="24"/>
        </w:rPr>
      </w:pPr>
      <w:r w:rsidRPr="00EB7BFD">
        <w:rPr>
          <w:sz w:val="24"/>
          <w:szCs w:val="24"/>
        </w:rPr>
        <w:t>A</w:t>
      </w:r>
      <w:r w:rsidRPr="00EB7BFD">
        <w:rPr>
          <w:spacing w:val="-1"/>
          <w:sz w:val="24"/>
          <w:szCs w:val="24"/>
        </w:rPr>
        <w:t>cc</w:t>
      </w:r>
      <w:r w:rsidRPr="00EB7BFD">
        <w:rPr>
          <w:sz w:val="24"/>
          <w:szCs w:val="24"/>
        </w:rPr>
        <w:t>ording</w:t>
      </w:r>
      <w:r w:rsidRPr="00EB7BFD">
        <w:rPr>
          <w:spacing w:val="-3"/>
          <w:sz w:val="24"/>
          <w:szCs w:val="24"/>
        </w:rPr>
        <w:t xml:space="preserve"> </w:t>
      </w:r>
      <w:r w:rsidRPr="00EB7BFD">
        <w:rPr>
          <w:sz w:val="24"/>
          <w:szCs w:val="24"/>
        </w:rPr>
        <w:t>to</w:t>
      </w:r>
      <w:r w:rsidRPr="00EB7BFD">
        <w:rPr>
          <w:spacing w:val="-2"/>
          <w:sz w:val="24"/>
          <w:szCs w:val="24"/>
        </w:rPr>
        <w:t xml:space="preserve"> </w:t>
      </w:r>
      <w:r w:rsidRPr="00EB7BFD">
        <w:rPr>
          <w:sz w:val="24"/>
          <w:szCs w:val="24"/>
        </w:rPr>
        <w:t>the</w:t>
      </w:r>
      <w:r w:rsidRPr="00EB7BFD">
        <w:rPr>
          <w:spacing w:val="-3"/>
          <w:sz w:val="24"/>
          <w:szCs w:val="24"/>
        </w:rPr>
        <w:t xml:space="preserve"> </w:t>
      </w:r>
      <w:r w:rsidRPr="00EB7BFD">
        <w:rPr>
          <w:sz w:val="24"/>
          <w:szCs w:val="24"/>
        </w:rPr>
        <w:t>C</w:t>
      </w:r>
      <w:r w:rsidRPr="00EB7BFD">
        <w:rPr>
          <w:spacing w:val="-1"/>
          <w:sz w:val="24"/>
          <w:szCs w:val="24"/>
        </w:rPr>
        <w:t>a</w:t>
      </w:r>
      <w:r w:rsidRPr="00EB7BFD">
        <w:rPr>
          <w:sz w:val="24"/>
          <w:szCs w:val="24"/>
        </w:rPr>
        <w:t>r</w:t>
      </w:r>
      <w:r w:rsidRPr="00EB7BFD">
        <w:rPr>
          <w:spacing w:val="1"/>
          <w:sz w:val="24"/>
          <w:szCs w:val="24"/>
        </w:rPr>
        <w:t>n</w:t>
      </w:r>
      <w:r w:rsidRPr="00EB7BFD">
        <w:rPr>
          <w:spacing w:val="-1"/>
          <w:sz w:val="24"/>
          <w:szCs w:val="24"/>
        </w:rPr>
        <w:t>e</w:t>
      </w:r>
      <w:r w:rsidRPr="00EB7BFD">
        <w:rPr>
          <w:sz w:val="24"/>
          <w:szCs w:val="24"/>
        </w:rPr>
        <w:t>gie</w:t>
      </w:r>
      <w:r w:rsidRPr="00EB7BFD">
        <w:rPr>
          <w:spacing w:val="-3"/>
          <w:sz w:val="24"/>
          <w:szCs w:val="24"/>
        </w:rPr>
        <w:t xml:space="preserve"> </w:t>
      </w:r>
      <w:r w:rsidRPr="00EB7BFD">
        <w:rPr>
          <w:sz w:val="24"/>
          <w:szCs w:val="24"/>
        </w:rPr>
        <w:t>M</w:t>
      </w:r>
      <w:r w:rsidRPr="00EB7BFD">
        <w:rPr>
          <w:spacing w:val="-1"/>
          <w:sz w:val="24"/>
          <w:szCs w:val="24"/>
        </w:rPr>
        <w:t>e</w:t>
      </w:r>
      <w:r w:rsidRPr="00EB7BFD">
        <w:rPr>
          <w:sz w:val="24"/>
          <w:szCs w:val="24"/>
        </w:rPr>
        <w:t>l</w:t>
      </w:r>
      <w:r w:rsidRPr="00EB7BFD">
        <w:rPr>
          <w:spacing w:val="1"/>
          <w:sz w:val="24"/>
          <w:szCs w:val="24"/>
        </w:rPr>
        <w:t>l</w:t>
      </w:r>
      <w:r w:rsidRPr="00EB7BFD">
        <w:rPr>
          <w:sz w:val="24"/>
          <w:szCs w:val="24"/>
        </w:rPr>
        <w:t>on</w:t>
      </w:r>
      <w:r w:rsidRPr="00EB7BFD">
        <w:rPr>
          <w:spacing w:val="-2"/>
          <w:sz w:val="24"/>
          <w:szCs w:val="24"/>
        </w:rPr>
        <w:t xml:space="preserve"> </w:t>
      </w:r>
      <w:r w:rsidRPr="00EB7BFD">
        <w:rPr>
          <w:spacing w:val="1"/>
          <w:sz w:val="24"/>
          <w:szCs w:val="24"/>
        </w:rPr>
        <w:t>S</w:t>
      </w:r>
      <w:r w:rsidRPr="00EB7BFD">
        <w:rPr>
          <w:spacing w:val="-1"/>
          <w:sz w:val="24"/>
          <w:szCs w:val="24"/>
        </w:rPr>
        <w:t>c</w:t>
      </w:r>
      <w:r w:rsidRPr="00EB7BFD">
        <w:rPr>
          <w:sz w:val="24"/>
          <w:szCs w:val="24"/>
        </w:rPr>
        <w:t>hool</w:t>
      </w:r>
      <w:r w:rsidRPr="00EB7BFD">
        <w:rPr>
          <w:spacing w:val="-2"/>
          <w:sz w:val="24"/>
          <w:szCs w:val="24"/>
        </w:rPr>
        <w:t xml:space="preserve"> </w:t>
      </w:r>
      <w:r w:rsidRPr="00EB7BFD">
        <w:rPr>
          <w:spacing w:val="-1"/>
          <w:sz w:val="24"/>
          <w:szCs w:val="24"/>
        </w:rPr>
        <w:t>a</w:t>
      </w:r>
      <w:r w:rsidRPr="00EB7BFD">
        <w:rPr>
          <w:sz w:val="24"/>
          <w:szCs w:val="24"/>
        </w:rPr>
        <w:t>nd</w:t>
      </w:r>
      <w:r w:rsidRPr="00EB7BFD">
        <w:rPr>
          <w:spacing w:val="-2"/>
          <w:sz w:val="24"/>
          <w:szCs w:val="24"/>
        </w:rPr>
        <w:t xml:space="preserve"> </w:t>
      </w:r>
      <w:r w:rsidRPr="00EB7BFD">
        <w:rPr>
          <w:sz w:val="24"/>
          <w:szCs w:val="24"/>
        </w:rPr>
        <w:t>i</w:t>
      </w:r>
      <w:r w:rsidRPr="00EB7BFD">
        <w:rPr>
          <w:spacing w:val="1"/>
          <w:sz w:val="24"/>
          <w:szCs w:val="24"/>
        </w:rPr>
        <w:t>t</w:t>
      </w:r>
      <w:r w:rsidRPr="00EB7BFD">
        <w:rPr>
          <w:sz w:val="24"/>
          <w:szCs w:val="24"/>
        </w:rPr>
        <w:t>s</w:t>
      </w:r>
      <w:r w:rsidRPr="00EB7BFD">
        <w:rPr>
          <w:spacing w:val="-2"/>
          <w:sz w:val="24"/>
          <w:szCs w:val="24"/>
        </w:rPr>
        <w:t xml:space="preserve"> </w:t>
      </w:r>
      <w:r w:rsidRPr="00EB7BFD">
        <w:rPr>
          <w:spacing w:val="1"/>
          <w:sz w:val="24"/>
          <w:szCs w:val="24"/>
        </w:rPr>
        <w:t>f</w:t>
      </w:r>
      <w:r w:rsidRPr="00EB7BFD">
        <w:rPr>
          <w:sz w:val="24"/>
          <w:szCs w:val="24"/>
        </w:rPr>
        <w:t>ol</w:t>
      </w:r>
      <w:r w:rsidRPr="00EB7BFD">
        <w:rPr>
          <w:spacing w:val="1"/>
          <w:sz w:val="24"/>
          <w:szCs w:val="24"/>
        </w:rPr>
        <w:t>l</w:t>
      </w:r>
      <w:r w:rsidRPr="00EB7BFD">
        <w:rPr>
          <w:sz w:val="24"/>
          <w:szCs w:val="24"/>
        </w:rPr>
        <w:t>ow</w:t>
      </w:r>
      <w:r w:rsidRPr="00EB7BFD">
        <w:rPr>
          <w:spacing w:val="-1"/>
          <w:sz w:val="24"/>
          <w:szCs w:val="24"/>
        </w:rPr>
        <w:t>e</w:t>
      </w:r>
      <w:r w:rsidRPr="00EB7BFD">
        <w:rPr>
          <w:sz w:val="24"/>
          <w:szCs w:val="24"/>
        </w:rPr>
        <w:t>rs,</w:t>
      </w:r>
      <w:r w:rsidRPr="00EB7BFD">
        <w:rPr>
          <w:spacing w:val="-3"/>
          <w:sz w:val="24"/>
          <w:szCs w:val="24"/>
        </w:rPr>
        <w:t xml:space="preserve"> </w:t>
      </w:r>
      <w:r w:rsidRPr="00EB7BFD">
        <w:rPr>
          <w:sz w:val="24"/>
          <w:szCs w:val="24"/>
        </w:rPr>
        <w:t>info</w:t>
      </w:r>
      <w:r w:rsidRPr="00EB7BFD">
        <w:rPr>
          <w:spacing w:val="-1"/>
          <w:sz w:val="24"/>
          <w:szCs w:val="24"/>
        </w:rPr>
        <w:t>r</w:t>
      </w:r>
      <w:r w:rsidRPr="00EB7BFD">
        <w:rPr>
          <w:sz w:val="24"/>
          <w:szCs w:val="24"/>
        </w:rPr>
        <w:t>mation</w:t>
      </w:r>
      <w:r w:rsidRPr="00EB7BFD">
        <w:rPr>
          <w:spacing w:val="-2"/>
          <w:sz w:val="24"/>
          <w:szCs w:val="24"/>
        </w:rPr>
        <w:t xml:space="preserve"> </w:t>
      </w:r>
      <w:r w:rsidRPr="00EB7BFD">
        <w:rPr>
          <w:sz w:val="24"/>
          <w:szCs w:val="24"/>
        </w:rPr>
        <w:t>m</w:t>
      </w:r>
      <w:r w:rsidRPr="00EB7BFD">
        <w:rPr>
          <w:spacing w:val="2"/>
          <w:sz w:val="24"/>
          <w:szCs w:val="24"/>
        </w:rPr>
        <w:t>a</w:t>
      </w:r>
      <w:r w:rsidRPr="00EB7BFD">
        <w:rPr>
          <w:sz w:val="24"/>
          <w:szCs w:val="24"/>
        </w:rPr>
        <w:t>n</w:t>
      </w:r>
      <w:r w:rsidRPr="00EB7BFD">
        <w:rPr>
          <w:spacing w:val="-1"/>
          <w:sz w:val="24"/>
          <w:szCs w:val="24"/>
        </w:rPr>
        <w:t>a</w:t>
      </w:r>
      <w:r w:rsidRPr="00EB7BFD">
        <w:rPr>
          <w:sz w:val="24"/>
          <w:szCs w:val="24"/>
        </w:rPr>
        <w:t>g</w:t>
      </w:r>
      <w:r w:rsidRPr="00EB7BFD">
        <w:rPr>
          <w:spacing w:val="-1"/>
          <w:sz w:val="24"/>
          <w:szCs w:val="24"/>
        </w:rPr>
        <w:t>e</w:t>
      </w:r>
      <w:r w:rsidRPr="00EB7BFD">
        <w:rPr>
          <w:sz w:val="24"/>
          <w:szCs w:val="24"/>
        </w:rPr>
        <w:t>ment,</w:t>
      </w:r>
      <w:r w:rsidRPr="00EB7BFD">
        <w:rPr>
          <w:spacing w:val="-2"/>
          <w:sz w:val="24"/>
          <w:szCs w:val="24"/>
        </w:rPr>
        <w:t xml:space="preserve"> </w:t>
      </w:r>
      <w:r w:rsidRPr="00EB7BFD">
        <w:rPr>
          <w:sz w:val="24"/>
          <w:szCs w:val="24"/>
        </w:rPr>
        <w:t>i.e.,</w:t>
      </w:r>
      <w:r w:rsidRPr="00EB7BFD">
        <w:rPr>
          <w:spacing w:val="-3"/>
          <w:sz w:val="24"/>
          <w:szCs w:val="24"/>
        </w:rPr>
        <w:t xml:space="preserve"> </w:t>
      </w:r>
      <w:r w:rsidRPr="00EB7BFD">
        <w:rPr>
          <w:sz w:val="24"/>
          <w:szCs w:val="24"/>
        </w:rPr>
        <w:t>the</w:t>
      </w:r>
      <w:r w:rsidRPr="00EB7BFD">
        <w:rPr>
          <w:spacing w:val="-3"/>
          <w:sz w:val="24"/>
          <w:szCs w:val="24"/>
        </w:rPr>
        <w:t xml:space="preserve"> </w:t>
      </w:r>
      <w:r w:rsidRPr="00EB7BFD">
        <w:rPr>
          <w:sz w:val="24"/>
          <w:szCs w:val="24"/>
        </w:rPr>
        <w:t>org</w:t>
      </w:r>
      <w:r w:rsidRPr="00EB7BFD">
        <w:rPr>
          <w:spacing w:val="-2"/>
          <w:sz w:val="24"/>
          <w:szCs w:val="24"/>
        </w:rPr>
        <w:t>a</w:t>
      </w:r>
      <w:r w:rsidRPr="00EB7BFD">
        <w:rPr>
          <w:sz w:val="24"/>
          <w:szCs w:val="24"/>
        </w:rPr>
        <w:t>n</w:t>
      </w:r>
      <w:r w:rsidRPr="00EB7BFD">
        <w:rPr>
          <w:spacing w:val="3"/>
          <w:sz w:val="24"/>
          <w:szCs w:val="24"/>
        </w:rPr>
        <w:t>i</w:t>
      </w:r>
      <w:r w:rsidRPr="00EB7BFD">
        <w:rPr>
          <w:spacing w:val="-1"/>
          <w:sz w:val="24"/>
          <w:szCs w:val="24"/>
        </w:rPr>
        <w:t>za</w:t>
      </w:r>
      <w:r w:rsidRPr="00EB7BFD">
        <w:rPr>
          <w:sz w:val="24"/>
          <w:szCs w:val="24"/>
        </w:rPr>
        <w:t>t</w:t>
      </w:r>
      <w:r w:rsidRPr="00EB7BFD">
        <w:rPr>
          <w:spacing w:val="1"/>
          <w:sz w:val="24"/>
          <w:szCs w:val="24"/>
        </w:rPr>
        <w:t>i</w:t>
      </w:r>
      <w:r w:rsidRPr="00EB7BFD">
        <w:rPr>
          <w:sz w:val="24"/>
          <w:szCs w:val="24"/>
        </w:rPr>
        <w:t xml:space="preserve">on's </w:t>
      </w:r>
      <w:r w:rsidRPr="00EB7BFD">
        <w:rPr>
          <w:spacing w:val="-1"/>
          <w:sz w:val="24"/>
          <w:szCs w:val="24"/>
        </w:rPr>
        <w:t>a</w:t>
      </w:r>
      <w:r w:rsidRPr="00EB7BFD">
        <w:rPr>
          <w:sz w:val="24"/>
          <w:szCs w:val="24"/>
        </w:rPr>
        <w:t>bi</w:t>
      </w:r>
      <w:r w:rsidRPr="00EB7BFD">
        <w:rPr>
          <w:spacing w:val="1"/>
          <w:sz w:val="24"/>
          <w:szCs w:val="24"/>
        </w:rPr>
        <w:t>l</w:t>
      </w:r>
      <w:r w:rsidRPr="00EB7BFD">
        <w:rPr>
          <w:sz w:val="24"/>
          <w:szCs w:val="24"/>
        </w:rPr>
        <w:t>i</w:t>
      </w:r>
      <w:r w:rsidRPr="00EB7BFD">
        <w:rPr>
          <w:spacing w:val="1"/>
          <w:sz w:val="24"/>
          <w:szCs w:val="24"/>
        </w:rPr>
        <w:t>t</w:t>
      </w:r>
      <w:r w:rsidRPr="00EB7BFD">
        <w:rPr>
          <w:sz w:val="24"/>
          <w:szCs w:val="24"/>
        </w:rPr>
        <w:t>y</w:t>
      </w:r>
      <w:r w:rsidRPr="00EB7BFD">
        <w:rPr>
          <w:spacing w:val="1"/>
          <w:sz w:val="24"/>
          <w:szCs w:val="24"/>
        </w:rPr>
        <w:t xml:space="preserve"> </w:t>
      </w:r>
      <w:r w:rsidRPr="00EB7BFD">
        <w:rPr>
          <w:sz w:val="24"/>
          <w:szCs w:val="24"/>
        </w:rPr>
        <w:t>to</w:t>
      </w:r>
      <w:r w:rsidRPr="00EB7BFD">
        <w:rPr>
          <w:spacing w:val="1"/>
          <w:sz w:val="24"/>
          <w:szCs w:val="24"/>
        </w:rPr>
        <w:t xml:space="preserve"> </w:t>
      </w:r>
      <w:r w:rsidRPr="00EB7BFD">
        <w:rPr>
          <w:sz w:val="24"/>
          <w:szCs w:val="24"/>
        </w:rPr>
        <w:t>pro</w:t>
      </w:r>
      <w:r w:rsidRPr="00EB7BFD">
        <w:rPr>
          <w:spacing w:val="-2"/>
          <w:sz w:val="24"/>
          <w:szCs w:val="24"/>
        </w:rPr>
        <w:t>c</w:t>
      </w:r>
      <w:r w:rsidRPr="00EB7BFD">
        <w:rPr>
          <w:spacing w:val="-1"/>
          <w:sz w:val="24"/>
          <w:szCs w:val="24"/>
        </w:rPr>
        <w:t>e</w:t>
      </w:r>
      <w:r w:rsidRPr="00EB7BFD">
        <w:rPr>
          <w:sz w:val="24"/>
          <w:szCs w:val="24"/>
        </w:rPr>
        <w:t>ss</w:t>
      </w:r>
      <w:r w:rsidRPr="00EB7BFD">
        <w:rPr>
          <w:spacing w:val="1"/>
          <w:sz w:val="24"/>
          <w:szCs w:val="24"/>
        </w:rPr>
        <w:t xml:space="preserve"> </w:t>
      </w:r>
      <w:r w:rsidRPr="00EB7BFD">
        <w:rPr>
          <w:sz w:val="24"/>
          <w:szCs w:val="24"/>
        </w:rPr>
        <w:t>info</w:t>
      </w:r>
      <w:r w:rsidRPr="00EB7BFD">
        <w:rPr>
          <w:spacing w:val="-1"/>
          <w:sz w:val="24"/>
          <w:szCs w:val="24"/>
        </w:rPr>
        <w:t>r</w:t>
      </w:r>
      <w:r w:rsidRPr="00EB7BFD">
        <w:rPr>
          <w:sz w:val="24"/>
          <w:szCs w:val="24"/>
        </w:rPr>
        <w:t>mation</w:t>
      </w:r>
      <w:r w:rsidRPr="00EB7BFD">
        <w:rPr>
          <w:spacing w:val="1"/>
          <w:sz w:val="24"/>
          <w:szCs w:val="24"/>
        </w:rPr>
        <w:t xml:space="preserve"> </w:t>
      </w:r>
      <w:r w:rsidRPr="00EB7BFD">
        <w:rPr>
          <w:sz w:val="24"/>
          <w:szCs w:val="24"/>
        </w:rPr>
        <w:t>is</w:t>
      </w:r>
      <w:r w:rsidRPr="00EB7BFD">
        <w:rPr>
          <w:spacing w:val="2"/>
          <w:sz w:val="24"/>
          <w:szCs w:val="24"/>
        </w:rPr>
        <w:t xml:space="preserve"> </w:t>
      </w:r>
      <w:r w:rsidRPr="00EB7BFD">
        <w:rPr>
          <w:spacing w:val="-1"/>
          <w:sz w:val="24"/>
          <w:szCs w:val="24"/>
        </w:rPr>
        <w:t>a</w:t>
      </w:r>
      <w:r w:rsidRPr="00EB7BFD">
        <w:rPr>
          <w:sz w:val="24"/>
          <w:szCs w:val="24"/>
        </w:rPr>
        <w:t>t</w:t>
      </w:r>
      <w:r w:rsidRPr="00EB7BFD">
        <w:rPr>
          <w:spacing w:val="1"/>
          <w:sz w:val="24"/>
          <w:szCs w:val="24"/>
        </w:rPr>
        <w:t xml:space="preserve"> </w:t>
      </w:r>
      <w:r w:rsidRPr="00EB7BFD">
        <w:rPr>
          <w:sz w:val="24"/>
          <w:szCs w:val="24"/>
        </w:rPr>
        <w:t xml:space="preserve">the </w:t>
      </w:r>
      <w:r w:rsidRPr="00EB7BFD">
        <w:rPr>
          <w:spacing w:val="-1"/>
          <w:sz w:val="24"/>
          <w:szCs w:val="24"/>
        </w:rPr>
        <w:t>c</w:t>
      </w:r>
      <w:r w:rsidRPr="00EB7BFD">
        <w:rPr>
          <w:sz w:val="24"/>
          <w:szCs w:val="24"/>
        </w:rPr>
        <w:t>ore</w:t>
      </w:r>
      <w:r w:rsidRPr="00EB7BFD">
        <w:rPr>
          <w:spacing w:val="1"/>
          <w:sz w:val="24"/>
          <w:szCs w:val="24"/>
        </w:rPr>
        <w:t xml:space="preserve"> </w:t>
      </w:r>
      <w:r w:rsidRPr="00EB7BFD">
        <w:rPr>
          <w:sz w:val="24"/>
          <w:szCs w:val="24"/>
        </w:rPr>
        <w:t>of org</w:t>
      </w:r>
      <w:r w:rsidRPr="00EB7BFD">
        <w:rPr>
          <w:spacing w:val="-2"/>
          <w:sz w:val="24"/>
          <w:szCs w:val="24"/>
        </w:rPr>
        <w:t>a</w:t>
      </w:r>
      <w:r w:rsidRPr="00EB7BFD">
        <w:rPr>
          <w:sz w:val="24"/>
          <w:szCs w:val="24"/>
        </w:rPr>
        <w:t>niz</w:t>
      </w:r>
      <w:r w:rsidRPr="00EB7BFD">
        <w:rPr>
          <w:spacing w:val="-1"/>
          <w:sz w:val="24"/>
          <w:szCs w:val="24"/>
        </w:rPr>
        <w:t>a</w:t>
      </w:r>
      <w:r w:rsidRPr="00EB7BFD">
        <w:rPr>
          <w:sz w:val="24"/>
          <w:szCs w:val="24"/>
        </w:rPr>
        <w:t>t</w:t>
      </w:r>
      <w:r w:rsidRPr="00EB7BFD">
        <w:rPr>
          <w:spacing w:val="1"/>
          <w:sz w:val="24"/>
          <w:szCs w:val="24"/>
        </w:rPr>
        <w:t>i</w:t>
      </w:r>
      <w:r w:rsidRPr="00EB7BFD">
        <w:rPr>
          <w:sz w:val="24"/>
          <w:szCs w:val="24"/>
        </w:rPr>
        <w:t>on</w:t>
      </w:r>
      <w:r w:rsidRPr="00EB7BFD">
        <w:rPr>
          <w:spacing w:val="-1"/>
          <w:sz w:val="24"/>
          <w:szCs w:val="24"/>
        </w:rPr>
        <w:t>a</w:t>
      </w:r>
      <w:r w:rsidRPr="00EB7BFD">
        <w:rPr>
          <w:sz w:val="24"/>
          <w:szCs w:val="24"/>
        </w:rPr>
        <w:t>l</w:t>
      </w:r>
      <w:r w:rsidRPr="00EB7BFD">
        <w:rPr>
          <w:spacing w:val="1"/>
          <w:sz w:val="24"/>
          <w:szCs w:val="24"/>
        </w:rPr>
        <w:t xml:space="preserve"> </w:t>
      </w:r>
      <w:r w:rsidRPr="00EB7BFD">
        <w:rPr>
          <w:spacing w:val="-1"/>
          <w:sz w:val="24"/>
          <w:szCs w:val="24"/>
        </w:rPr>
        <w:t>a</w:t>
      </w:r>
      <w:r w:rsidRPr="00EB7BFD">
        <w:rPr>
          <w:sz w:val="24"/>
          <w:szCs w:val="24"/>
        </w:rPr>
        <w:t>nd</w:t>
      </w:r>
      <w:r w:rsidRPr="00EB7BFD">
        <w:rPr>
          <w:spacing w:val="3"/>
          <w:sz w:val="24"/>
          <w:szCs w:val="24"/>
        </w:rPr>
        <w:t xml:space="preserve"> </w:t>
      </w:r>
      <w:r w:rsidRPr="00EB7BFD">
        <w:rPr>
          <w:sz w:val="24"/>
          <w:szCs w:val="24"/>
        </w:rPr>
        <w:t>man</w:t>
      </w:r>
      <w:r w:rsidRPr="00EB7BFD">
        <w:rPr>
          <w:spacing w:val="-1"/>
          <w:sz w:val="24"/>
          <w:szCs w:val="24"/>
        </w:rPr>
        <w:t>a</w:t>
      </w:r>
      <w:r w:rsidRPr="00EB7BFD">
        <w:rPr>
          <w:sz w:val="24"/>
          <w:szCs w:val="24"/>
        </w:rPr>
        <w:t>g</w:t>
      </w:r>
      <w:r w:rsidRPr="00EB7BFD">
        <w:rPr>
          <w:spacing w:val="-1"/>
          <w:sz w:val="24"/>
          <w:szCs w:val="24"/>
        </w:rPr>
        <w:t>e</w:t>
      </w:r>
      <w:r w:rsidRPr="00EB7BFD">
        <w:rPr>
          <w:sz w:val="24"/>
          <w:szCs w:val="24"/>
        </w:rPr>
        <w:t>ri</w:t>
      </w:r>
      <w:r w:rsidRPr="00EB7BFD">
        <w:rPr>
          <w:spacing w:val="-1"/>
          <w:sz w:val="24"/>
          <w:szCs w:val="24"/>
        </w:rPr>
        <w:t>a</w:t>
      </w:r>
      <w:r w:rsidRPr="00EB7BFD">
        <w:rPr>
          <w:sz w:val="24"/>
          <w:szCs w:val="24"/>
        </w:rPr>
        <w:t>l</w:t>
      </w:r>
      <w:r w:rsidRPr="00EB7BFD">
        <w:rPr>
          <w:spacing w:val="1"/>
          <w:sz w:val="24"/>
          <w:szCs w:val="24"/>
        </w:rPr>
        <w:t xml:space="preserve"> </w:t>
      </w:r>
      <w:r w:rsidRPr="00EB7BFD">
        <w:rPr>
          <w:spacing w:val="-1"/>
          <w:sz w:val="24"/>
          <w:szCs w:val="24"/>
        </w:rPr>
        <w:t>c</w:t>
      </w:r>
      <w:r w:rsidRPr="00EB7BFD">
        <w:rPr>
          <w:sz w:val="24"/>
          <w:szCs w:val="24"/>
        </w:rPr>
        <w:t>om</w:t>
      </w:r>
      <w:r w:rsidRPr="00EB7BFD">
        <w:rPr>
          <w:spacing w:val="3"/>
          <w:sz w:val="24"/>
          <w:szCs w:val="24"/>
        </w:rPr>
        <w:t>p</w:t>
      </w:r>
      <w:r w:rsidRPr="00EB7BFD">
        <w:rPr>
          <w:spacing w:val="-1"/>
          <w:sz w:val="24"/>
          <w:szCs w:val="24"/>
        </w:rPr>
        <w:t>e</w:t>
      </w:r>
      <w:r w:rsidRPr="00EB7BFD">
        <w:rPr>
          <w:sz w:val="24"/>
          <w:szCs w:val="24"/>
        </w:rPr>
        <w:t>ten</w:t>
      </w:r>
      <w:r w:rsidRPr="00EB7BFD">
        <w:rPr>
          <w:spacing w:val="1"/>
          <w:sz w:val="24"/>
          <w:szCs w:val="24"/>
        </w:rPr>
        <w:t>c</w:t>
      </w:r>
      <w:r w:rsidRPr="00EB7BFD">
        <w:rPr>
          <w:sz w:val="24"/>
          <w:szCs w:val="24"/>
        </w:rPr>
        <w:t>ies</w:t>
      </w:r>
      <w:r w:rsidRPr="00EB7BFD">
        <w:rPr>
          <w:spacing w:val="8"/>
          <w:sz w:val="24"/>
          <w:szCs w:val="24"/>
        </w:rPr>
        <w:t xml:space="preserve"> </w:t>
      </w:r>
      <w:sdt>
        <w:sdtPr>
          <w:rPr>
            <w:color w:val="000000"/>
            <w:spacing w:val="8"/>
            <w:sz w:val="24"/>
            <w:szCs w:val="24"/>
          </w:rPr>
          <w:tag w:val="MENDELEY_CITATION_v3_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"/>
          <w:id w:val="-2081354724"/>
          <w:placeholder>
            <w:docPart w:val="DefaultPlaceholder_-1854013440"/>
          </w:placeholder>
        </w:sdtPr>
        <w:sdtContent>
          <w:r w:rsidR="00FB1E05" w:rsidRPr="00EB7BFD">
            <w:rPr>
              <w:color w:val="000000"/>
              <w:spacing w:val="8"/>
              <w:sz w:val="24"/>
              <w:szCs w:val="24"/>
            </w:rPr>
            <w:t>Bailey</w:t>
          </w:r>
          <w:r w:rsidR="00065404" w:rsidRPr="00EB7BFD">
            <w:rPr>
              <w:color w:val="000000"/>
              <w:spacing w:val="8"/>
              <w:sz w:val="24"/>
              <w:szCs w:val="24"/>
            </w:rPr>
            <w:t xml:space="preserve"> </w:t>
          </w:r>
          <w:r w:rsidR="00FB1E05" w:rsidRPr="00EB7BFD">
            <w:rPr>
              <w:color w:val="000000"/>
              <w:spacing w:val="8"/>
              <w:sz w:val="24"/>
              <w:szCs w:val="24"/>
            </w:rPr>
            <w:t>(</w:t>
          </w:r>
          <w:r w:rsidR="00065404" w:rsidRPr="00EB7BFD">
            <w:rPr>
              <w:color w:val="000000"/>
              <w:spacing w:val="8"/>
              <w:sz w:val="24"/>
              <w:szCs w:val="24"/>
            </w:rPr>
            <w:t>2023)</w:t>
          </w:r>
        </w:sdtContent>
      </w:sdt>
      <w:r w:rsidRPr="00EB7BFD">
        <w:rPr>
          <w:sz w:val="24"/>
          <w:szCs w:val="24"/>
        </w:rPr>
        <w:t>. Con</w:t>
      </w:r>
      <w:r w:rsidRPr="00EB7BFD">
        <w:rPr>
          <w:spacing w:val="1"/>
          <w:sz w:val="24"/>
          <w:szCs w:val="24"/>
        </w:rPr>
        <w:t>s</w:t>
      </w:r>
      <w:r w:rsidRPr="00EB7BFD">
        <w:rPr>
          <w:spacing w:val="-1"/>
          <w:sz w:val="24"/>
          <w:szCs w:val="24"/>
        </w:rPr>
        <w:t>e</w:t>
      </w:r>
      <w:r w:rsidRPr="00EB7BFD">
        <w:rPr>
          <w:sz w:val="24"/>
          <w:szCs w:val="24"/>
        </w:rPr>
        <w:t>qu</w:t>
      </w:r>
      <w:r w:rsidRPr="00EB7BFD">
        <w:rPr>
          <w:spacing w:val="-1"/>
          <w:sz w:val="24"/>
          <w:szCs w:val="24"/>
        </w:rPr>
        <w:t>e</w:t>
      </w:r>
      <w:r w:rsidRPr="00EB7BFD">
        <w:rPr>
          <w:sz w:val="24"/>
          <w:szCs w:val="24"/>
        </w:rPr>
        <w:t>ntly,</w:t>
      </w:r>
      <w:r w:rsidRPr="00EB7BFD">
        <w:rPr>
          <w:spacing w:val="6"/>
          <w:sz w:val="24"/>
          <w:szCs w:val="24"/>
        </w:rPr>
        <w:t xml:space="preserve"> </w:t>
      </w:r>
      <w:r w:rsidRPr="00EB7BFD">
        <w:rPr>
          <w:sz w:val="24"/>
          <w:szCs w:val="24"/>
        </w:rPr>
        <w:t>str</w:t>
      </w:r>
      <w:r w:rsidRPr="00EB7BFD">
        <w:rPr>
          <w:spacing w:val="-1"/>
          <w:sz w:val="24"/>
          <w:szCs w:val="24"/>
        </w:rPr>
        <w:t>a</w:t>
      </w:r>
      <w:r w:rsidRPr="00EB7BFD">
        <w:rPr>
          <w:sz w:val="24"/>
          <w:szCs w:val="24"/>
        </w:rPr>
        <w:t>tegi</w:t>
      </w:r>
      <w:r w:rsidRPr="00EB7BFD">
        <w:rPr>
          <w:spacing w:val="-1"/>
          <w:sz w:val="24"/>
          <w:szCs w:val="24"/>
        </w:rPr>
        <w:t>e</w:t>
      </w:r>
      <w:r w:rsidRPr="00EB7BFD">
        <w:rPr>
          <w:sz w:val="24"/>
          <w:szCs w:val="24"/>
        </w:rPr>
        <w:t>s</w:t>
      </w:r>
      <w:r w:rsidRPr="00EB7BFD">
        <w:rPr>
          <w:spacing w:val="6"/>
          <w:sz w:val="24"/>
          <w:szCs w:val="24"/>
        </w:rPr>
        <w:t xml:space="preserve"> </w:t>
      </w:r>
      <w:r w:rsidRPr="00EB7BFD">
        <w:rPr>
          <w:sz w:val="24"/>
          <w:szCs w:val="24"/>
        </w:rPr>
        <w:t>for</w:t>
      </w:r>
      <w:r w:rsidRPr="00EB7BFD">
        <w:rPr>
          <w:spacing w:val="5"/>
          <w:sz w:val="24"/>
          <w:szCs w:val="24"/>
        </w:rPr>
        <w:t xml:space="preserve"> </w:t>
      </w:r>
      <w:r w:rsidRPr="00EB7BFD">
        <w:rPr>
          <w:sz w:val="24"/>
          <w:szCs w:val="24"/>
        </w:rPr>
        <w:t>or</w:t>
      </w:r>
      <w:r w:rsidRPr="00EB7BFD">
        <w:rPr>
          <w:spacing w:val="-1"/>
          <w:sz w:val="24"/>
          <w:szCs w:val="24"/>
        </w:rPr>
        <w:t>g</w:t>
      </w:r>
      <w:r w:rsidRPr="00EB7BFD">
        <w:rPr>
          <w:spacing w:val="-3"/>
          <w:sz w:val="24"/>
          <w:szCs w:val="24"/>
        </w:rPr>
        <w:t>a</w:t>
      </w:r>
      <w:r w:rsidRPr="00EB7BFD">
        <w:rPr>
          <w:sz w:val="24"/>
          <w:szCs w:val="24"/>
        </w:rPr>
        <w:t>niz</w:t>
      </w:r>
      <w:r w:rsidRPr="00EB7BFD">
        <w:rPr>
          <w:spacing w:val="-1"/>
          <w:sz w:val="24"/>
          <w:szCs w:val="24"/>
        </w:rPr>
        <w:t>a</w:t>
      </w:r>
      <w:r w:rsidRPr="00EB7BFD">
        <w:rPr>
          <w:sz w:val="24"/>
          <w:szCs w:val="24"/>
        </w:rPr>
        <w:t>tion</w:t>
      </w:r>
      <w:r w:rsidRPr="00EB7BFD">
        <w:rPr>
          <w:spacing w:val="8"/>
          <w:sz w:val="24"/>
          <w:szCs w:val="24"/>
        </w:rPr>
        <w:t xml:space="preserve"> </w:t>
      </w:r>
      <w:r w:rsidRPr="00EB7BFD">
        <w:rPr>
          <w:sz w:val="24"/>
          <w:szCs w:val="24"/>
        </w:rPr>
        <w:t>d</w:t>
      </w:r>
      <w:r w:rsidRPr="00EB7BFD">
        <w:rPr>
          <w:spacing w:val="-1"/>
          <w:sz w:val="24"/>
          <w:szCs w:val="24"/>
        </w:rPr>
        <w:t>e</w:t>
      </w:r>
      <w:r w:rsidRPr="00EB7BFD">
        <w:rPr>
          <w:sz w:val="24"/>
          <w:szCs w:val="24"/>
        </w:rPr>
        <w:t>sign</w:t>
      </w:r>
      <w:r w:rsidRPr="00EB7BFD">
        <w:rPr>
          <w:spacing w:val="9"/>
          <w:sz w:val="24"/>
          <w:szCs w:val="24"/>
        </w:rPr>
        <w:t xml:space="preserve"> </w:t>
      </w:r>
      <w:r w:rsidRPr="00EB7BFD">
        <w:rPr>
          <w:spacing w:val="1"/>
          <w:sz w:val="24"/>
          <w:szCs w:val="24"/>
        </w:rPr>
        <w:t>a</w:t>
      </w:r>
      <w:r w:rsidRPr="00EB7BFD">
        <w:rPr>
          <w:sz w:val="24"/>
          <w:szCs w:val="24"/>
        </w:rPr>
        <w:t>nd</w:t>
      </w:r>
      <w:r w:rsidRPr="00EB7BFD">
        <w:rPr>
          <w:spacing w:val="6"/>
          <w:sz w:val="24"/>
          <w:szCs w:val="24"/>
        </w:rPr>
        <w:t xml:space="preserve"> </w:t>
      </w:r>
      <w:r w:rsidRPr="00EB7BFD">
        <w:rPr>
          <w:sz w:val="24"/>
          <w:szCs w:val="24"/>
        </w:rPr>
        <w:t>t</w:t>
      </w:r>
      <w:r w:rsidRPr="00EB7BFD">
        <w:rPr>
          <w:spacing w:val="-1"/>
          <w:sz w:val="24"/>
          <w:szCs w:val="24"/>
        </w:rPr>
        <w:t>ec</w:t>
      </w:r>
      <w:r w:rsidRPr="00EB7BFD">
        <w:rPr>
          <w:sz w:val="24"/>
          <w:szCs w:val="24"/>
        </w:rPr>
        <w:t>hnologi</w:t>
      </w:r>
      <w:r w:rsidRPr="00EB7BFD">
        <w:rPr>
          <w:spacing w:val="-1"/>
          <w:sz w:val="24"/>
          <w:szCs w:val="24"/>
        </w:rPr>
        <w:t>e</w:t>
      </w:r>
      <w:r w:rsidRPr="00EB7BFD">
        <w:rPr>
          <w:sz w:val="24"/>
          <w:szCs w:val="24"/>
        </w:rPr>
        <w:t>s</w:t>
      </w:r>
      <w:r w:rsidRPr="00EB7BFD">
        <w:rPr>
          <w:spacing w:val="9"/>
          <w:sz w:val="24"/>
          <w:szCs w:val="24"/>
        </w:rPr>
        <w:t xml:space="preserve"> </w:t>
      </w:r>
      <w:r w:rsidRPr="00EB7BFD">
        <w:rPr>
          <w:sz w:val="24"/>
          <w:szCs w:val="24"/>
        </w:rPr>
        <w:t>must</w:t>
      </w:r>
      <w:r w:rsidRPr="00EB7BFD">
        <w:rPr>
          <w:spacing w:val="10"/>
          <w:sz w:val="24"/>
          <w:szCs w:val="24"/>
        </w:rPr>
        <w:t xml:space="preserve"> </w:t>
      </w:r>
      <w:r w:rsidRPr="00EB7BFD">
        <w:rPr>
          <w:sz w:val="24"/>
          <w:szCs w:val="24"/>
        </w:rPr>
        <w:t xml:space="preserve">be </w:t>
      </w:r>
      <w:r w:rsidRPr="00EB7BFD">
        <w:rPr>
          <w:spacing w:val="-1"/>
          <w:sz w:val="24"/>
          <w:szCs w:val="24"/>
        </w:rPr>
        <w:t>a</w:t>
      </w:r>
      <w:r w:rsidRPr="00EB7BFD">
        <w:rPr>
          <w:sz w:val="24"/>
          <w:szCs w:val="24"/>
        </w:rPr>
        <w:t>iming</w:t>
      </w:r>
      <w:r w:rsidRPr="00EB7BFD">
        <w:rPr>
          <w:spacing w:val="9"/>
          <w:sz w:val="24"/>
          <w:szCs w:val="24"/>
        </w:rPr>
        <w:t xml:space="preserve"> </w:t>
      </w:r>
      <w:r w:rsidRPr="00EB7BFD">
        <w:rPr>
          <w:spacing w:val="-1"/>
          <w:sz w:val="24"/>
          <w:szCs w:val="24"/>
        </w:rPr>
        <w:t>a</w:t>
      </w:r>
      <w:r w:rsidRPr="00EB7BFD">
        <w:rPr>
          <w:sz w:val="24"/>
          <w:szCs w:val="24"/>
        </w:rPr>
        <w:t>t</w:t>
      </w:r>
      <w:r w:rsidRPr="00EB7BFD">
        <w:rPr>
          <w:spacing w:val="9"/>
          <w:sz w:val="24"/>
          <w:szCs w:val="24"/>
        </w:rPr>
        <w:t xml:space="preserve"> </w:t>
      </w:r>
      <w:r w:rsidRPr="00EB7BFD">
        <w:rPr>
          <w:spacing w:val="-2"/>
          <w:sz w:val="24"/>
          <w:szCs w:val="24"/>
        </w:rPr>
        <w:t>i</w:t>
      </w:r>
      <w:r w:rsidRPr="00EB7BFD">
        <w:rPr>
          <w:spacing w:val="8"/>
          <w:sz w:val="24"/>
          <w:szCs w:val="24"/>
        </w:rPr>
        <w:t>m</w:t>
      </w:r>
      <w:r w:rsidRPr="00EB7BFD">
        <w:rPr>
          <w:sz w:val="24"/>
          <w:szCs w:val="24"/>
        </w:rPr>
        <w:t>pro</w:t>
      </w:r>
      <w:r w:rsidRPr="00EB7BFD">
        <w:rPr>
          <w:spacing w:val="-1"/>
          <w:sz w:val="24"/>
          <w:szCs w:val="24"/>
        </w:rPr>
        <w:t>v</w:t>
      </w:r>
      <w:r w:rsidRPr="00EB7BFD">
        <w:rPr>
          <w:spacing w:val="-3"/>
          <w:sz w:val="24"/>
          <w:szCs w:val="24"/>
        </w:rPr>
        <w:t>e</w:t>
      </w:r>
      <w:r w:rsidRPr="00EB7BFD">
        <w:rPr>
          <w:sz w:val="24"/>
          <w:szCs w:val="24"/>
        </w:rPr>
        <w:t>d</w:t>
      </w:r>
      <w:r w:rsidRPr="00EB7BFD">
        <w:rPr>
          <w:spacing w:val="6"/>
          <w:sz w:val="24"/>
          <w:szCs w:val="24"/>
        </w:rPr>
        <w:t xml:space="preserve"> </w:t>
      </w:r>
      <w:r w:rsidRPr="00EB7BFD">
        <w:rPr>
          <w:sz w:val="24"/>
          <w:szCs w:val="24"/>
        </w:rPr>
        <w:t>info</w:t>
      </w:r>
      <w:r w:rsidRPr="00EB7BFD">
        <w:rPr>
          <w:spacing w:val="-1"/>
          <w:sz w:val="24"/>
          <w:szCs w:val="24"/>
        </w:rPr>
        <w:t>r</w:t>
      </w:r>
      <w:r w:rsidRPr="00EB7BFD">
        <w:rPr>
          <w:sz w:val="24"/>
          <w:szCs w:val="24"/>
        </w:rPr>
        <w:t>mation pro</w:t>
      </w:r>
      <w:r w:rsidRPr="00EB7BFD">
        <w:rPr>
          <w:spacing w:val="-3"/>
          <w:sz w:val="24"/>
          <w:szCs w:val="24"/>
        </w:rPr>
        <w:t>c</w:t>
      </w:r>
      <w:r w:rsidRPr="00EB7BFD">
        <w:rPr>
          <w:spacing w:val="-1"/>
          <w:sz w:val="24"/>
          <w:szCs w:val="24"/>
        </w:rPr>
        <w:t>e</w:t>
      </w:r>
      <w:r w:rsidRPr="00EB7BFD">
        <w:rPr>
          <w:sz w:val="24"/>
          <w:szCs w:val="24"/>
        </w:rPr>
        <w:t xml:space="preserve">ssing </w:t>
      </w:r>
      <w:r w:rsidRPr="00EB7BFD">
        <w:rPr>
          <w:spacing w:val="-1"/>
          <w:sz w:val="24"/>
          <w:szCs w:val="24"/>
        </w:rPr>
        <w:t>ca</w:t>
      </w:r>
      <w:r w:rsidRPr="00EB7BFD">
        <w:rPr>
          <w:sz w:val="24"/>
          <w:szCs w:val="24"/>
        </w:rPr>
        <w:t>p</w:t>
      </w:r>
      <w:r w:rsidRPr="00EB7BFD">
        <w:rPr>
          <w:spacing w:val="-1"/>
          <w:sz w:val="24"/>
          <w:szCs w:val="24"/>
        </w:rPr>
        <w:t>a</w:t>
      </w:r>
      <w:r w:rsidRPr="00EB7BFD">
        <w:rPr>
          <w:sz w:val="24"/>
          <w:szCs w:val="24"/>
        </w:rPr>
        <w:t>bility. T</w:t>
      </w:r>
      <w:r w:rsidRPr="00EB7BFD">
        <w:rPr>
          <w:spacing w:val="2"/>
          <w:sz w:val="24"/>
          <w:szCs w:val="24"/>
        </w:rPr>
        <w:t>h</w:t>
      </w:r>
      <w:r w:rsidRPr="00EB7BFD">
        <w:rPr>
          <w:spacing w:val="-1"/>
          <w:sz w:val="24"/>
          <w:szCs w:val="24"/>
        </w:rPr>
        <w:t>er</w:t>
      </w:r>
      <w:r w:rsidRPr="00EB7BFD">
        <w:rPr>
          <w:spacing w:val="-3"/>
          <w:sz w:val="24"/>
          <w:szCs w:val="24"/>
        </w:rPr>
        <w:t>e</w:t>
      </w:r>
      <w:r w:rsidRPr="00EB7BFD">
        <w:rPr>
          <w:spacing w:val="2"/>
          <w:sz w:val="24"/>
          <w:szCs w:val="24"/>
        </w:rPr>
        <w:t>f</w:t>
      </w:r>
      <w:r w:rsidRPr="00EB7BFD">
        <w:rPr>
          <w:sz w:val="24"/>
          <w:szCs w:val="24"/>
        </w:rPr>
        <w:t>o</w:t>
      </w:r>
      <w:r w:rsidRPr="00EB7BFD">
        <w:rPr>
          <w:spacing w:val="-1"/>
          <w:sz w:val="24"/>
          <w:szCs w:val="24"/>
        </w:rPr>
        <w:t>r</w:t>
      </w:r>
      <w:r w:rsidRPr="00EB7BFD">
        <w:rPr>
          <w:spacing w:val="-3"/>
          <w:sz w:val="24"/>
          <w:szCs w:val="24"/>
        </w:rPr>
        <w:t>e</w:t>
      </w:r>
      <w:r w:rsidRPr="00EB7BFD">
        <w:rPr>
          <w:sz w:val="24"/>
          <w:szCs w:val="24"/>
        </w:rPr>
        <w:t xml:space="preserve">, to </w:t>
      </w:r>
      <w:r w:rsidRPr="00EB7BFD">
        <w:rPr>
          <w:spacing w:val="-1"/>
          <w:sz w:val="24"/>
          <w:szCs w:val="24"/>
        </w:rPr>
        <w:t>c</w:t>
      </w:r>
      <w:r w:rsidRPr="00EB7BFD">
        <w:rPr>
          <w:spacing w:val="3"/>
          <w:sz w:val="24"/>
          <w:szCs w:val="24"/>
        </w:rPr>
        <w:t>l</w:t>
      </w:r>
      <w:r w:rsidRPr="00EB7BFD">
        <w:rPr>
          <w:spacing w:val="-1"/>
          <w:sz w:val="24"/>
          <w:szCs w:val="24"/>
        </w:rPr>
        <w:t>ea</w:t>
      </w:r>
      <w:r w:rsidRPr="00EB7BFD">
        <w:rPr>
          <w:sz w:val="24"/>
          <w:szCs w:val="24"/>
        </w:rPr>
        <w:t>rly und</w:t>
      </w:r>
      <w:r w:rsidRPr="00EB7BFD">
        <w:rPr>
          <w:spacing w:val="1"/>
          <w:sz w:val="24"/>
          <w:szCs w:val="24"/>
        </w:rPr>
        <w:t>e</w:t>
      </w:r>
      <w:r w:rsidRPr="00EB7BFD">
        <w:rPr>
          <w:sz w:val="24"/>
          <w:szCs w:val="24"/>
        </w:rPr>
        <w:t>r</w:t>
      </w:r>
      <w:r w:rsidRPr="00EB7BFD">
        <w:rPr>
          <w:spacing w:val="2"/>
          <w:sz w:val="24"/>
          <w:szCs w:val="24"/>
        </w:rPr>
        <w:t>s</w:t>
      </w:r>
      <w:r w:rsidRPr="00EB7BFD">
        <w:rPr>
          <w:spacing w:val="1"/>
          <w:sz w:val="24"/>
          <w:szCs w:val="24"/>
        </w:rPr>
        <w:t>t</w:t>
      </w:r>
      <w:r w:rsidRPr="00EB7BFD">
        <w:rPr>
          <w:spacing w:val="-1"/>
          <w:sz w:val="24"/>
          <w:szCs w:val="24"/>
        </w:rPr>
        <w:t>a</w:t>
      </w:r>
      <w:r w:rsidRPr="00EB7BFD">
        <w:rPr>
          <w:sz w:val="24"/>
          <w:szCs w:val="24"/>
        </w:rPr>
        <w:t>nd the role</w:t>
      </w:r>
      <w:r w:rsidRPr="00EB7BFD">
        <w:rPr>
          <w:spacing w:val="-4"/>
          <w:sz w:val="24"/>
          <w:szCs w:val="24"/>
        </w:rPr>
        <w:t xml:space="preserve"> </w:t>
      </w:r>
      <w:r w:rsidRPr="00EB7BFD">
        <w:rPr>
          <w:sz w:val="24"/>
          <w:szCs w:val="24"/>
        </w:rPr>
        <w:t>of</w:t>
      </w:r>
      <w:r w:rsidRPr="00EB7BFD">
        <w:rPr>
          <w:spacing w:val="2"/>
          <w:sz w:val="24"/>
          <w:szCs w:val="24"/>
        </w:rPr>
        <w:t xml:space="preserve"> </w:t>
      </w:r>
      <w:r w:rsidRPr="00EB7BFD">
        <w:rPr>
          <w:sz w:val="24"/>
          <w:szCs w:val="24"/>
        </w:rPr>
        <w:t>info</w:t>
      </w:r>
      <w:r w:rsidRPr="00EB7BFD">
        <w:rPr>
          <w:spacing w:val="-1"/>
          <w:sz w:val="24"/>
          <w:szCs w:val="24"/>
        </w:rPr>
        <w:t>r</w:t>
      </w:r>
      <w:r w:rsidRPr="00EB7BFD">
        <w:rPr>
          <w:sz w:val="24"/>
          <w:szCs w:val="24"/>
        </w:rPr>
        <w:t>mat</w:t>
      </w:r>
      <w:r w:rsidRPr="00EB7BFD">
        <w:rPr>
          <w:spacing w:val="-2"/>
          <w:sz w:val="24"/>
          <w:szCs w:val="24"/>
        </w:rPr>
        <w:t>i</w:t>
      </w:r>
      <w:r w:rsidRPr="00EB7BFD">
        <w:rPr>
          <w:spacing w:val="2"/>
          <w:sz w:val="24"/>
          <w:szCs w:val="24"/>
        </w:rPr>
        <w:t>o</w:t>
      </w:r>
      <w:r w:rsidRPr="00EB7BFD">
        <w:rPr>
          <w:sz w:val="24"/>
          <w:szCs w:val="24"/>
        </w:rPr>
        <w:t>n man</w:t>
      </w:r>
      <w:r w:rsidRPr="00EB7BFD">
        <w:rPr>
          <w:spacing w:val="-1"/>
          <w:sz w:val="24"/>
          <w:szCs w:val="24"/>
        </w:rPr>
        <w:t>a</w:t>
      </w:r>
      <w:r w:rsidRPr="00EB7BFD">
        <w:rPr>
          <w:sz w:val="24"/>
          <w:szCs w:val="24"/>
        </w:rPr>
        <w:t>g</w:t>
      </w:r>
      <w:r w:rsidRPr="00EB7BFD">
        <w:rPr>
          <w:spacing w:val="-1"/>
          <w:sz w:val="24"/>
          <w:szCs w:val="24"/>
        </w:rPr>
        <w:t>e</w:t>
      </w:r>
      <w:r w:rsidRPr="00EB7BFD">
        <w:rPr>
          <w:sz w:val="24"/>
          <w:szCs w:val="24"/>
        </w:rPr>
        <w:t>ment in o</w:t>
      </w:r>
      <w:r w:rsidRPr="00EB7BFD">
        <w:rPr>
          <w:spacing w:val="-1"/>
          <w:sz w:val="24"/>
          <w:szCs w:val="24"/>
        </w:rPr>
        <w:t>r</w:t>
      </w:r>
      <w:r w:rsidRPr="00EB7BFD">
        <w:rPr>
          <w:sz w:val="24"/>
          <w:szCs w:val="24"/>
        </w:rPr>
        <w:t>g</w:t>
      </w:r>
      <w:r w:rsidRPr="00EB7BFD">
        <w:rPr>
          <w:spacing w:val="-1"/>
          <w:sz w:val="24"/>
          <w:szCs w:val="24"/>
        </w:rPr>
        <w:t>a</w:t>
      </w:r>
      <w:r w:rsidRPr="00EB7BFD">
        <w:rPr>
          <w:sz w:val="24"/>
          <w:szCs w:val="24"/>
        </w:rPr>
        <w:t>ni</w:t>
      </w:r>
      <w:r w:rsidRPr="00EB7BFD">
        <w:rPr>
          <w:spacing w:val="1"/>
          <w:sz w:val="24"/>
          <w:szCs w:val="24"/>
        </w:rPr>
        <w:t>z</w:t>
      </w:r>
      <w:r w:rsidRPr="00EB7BFD">
        <w:rPr>
          <w:spacing w:val="-1"/>
          <w:sz w:val="24"/>
          <w:szCs w:val="24"/>
        </w:rPr>
        <w:t>a</w:t>
      </w:r>
      <w:r w:rsidRPr="00EB7BFD">
        <w:rPr>
          <w:sz w:val="24"/>
          <w:szCs w:val="24"/>
        </w:rPr>
        <w:t>tions, und</w:t>
      </w:r>
      <w:r w:rsidRPr="00EB7BFD">
        <w:rPr>
          <w:spacing w:val="-1"/>
          <w:sz w:val="24"/>
          <w:szCs w:val="24"/>
        </w:rPr>
        <w:t>e</w:t>
      </w:r>
      <w:r w:rsidRPr="00EB7BFD">
        <w:rPr>
          <w:sz w:val="24"/>
          <w:szCs w:val="24"/>
        </w:rPr>
        <w:t>rst</w:t>
      </w:r>
      <w:r w:rsidRPr="00EB7BFD">
        <w:rPr>
          <w:spacing w:val="-1"/>
          <w:sz w:val="24"/>
          <w:szCs w:val="24"/>
        </w:rPr>
        <w:t>a</w:t>
      </w:r>
      <w:r w:rsidRPr="00EB7BFD">
        <w:rPr>
          <w:sz w:val="24"/>
          <w:szCs w:val="24"/>
        </w:rPr>
        <w:t>nding</w:t>
      </w:r>
      <w:r w:rsidRPr="00EB7BFD">
        <w:rPr>
          <w:spacing w:val="-2"/>
          <w:sz w:val="24"/>
          <w:szCs w:val="24"/>
        </w:rPr>
        <w:t xml:space="preserve"> </w:t>
      </w:r>
      <w:r w:rsidRPr="00EB7BFD">
        <w:rPr>
          <w:sz w:val="24"/>
          <w:szCs w:val="24"/>
        </w:rPr>
        <w:t>of</w:t>
      </w:r>
      <w:r w:rsidRPr="00EB7BFD">
        <w:rPr>
          <w:spacing w:val="-3"/>
          <w:sz w:val="24"/>
          <w:szCs w:val="24"/>
        </w:rPr>
        <w:t xml:space="preserve"> </w:t>
      </w:r>
      <w:r w:rsidRPr="00EB7BFD">
        <w:rPr>
          <w:sz w:val="24"/>
          <w:szCs w:val="24"/>
        </w:rPr>
        <w:t>the</w:t>
      </w:r>
      <w:r w:rsidRPr="00EB7BFD">
        <w:rPr>
          <w:spacing w:val="36"/>
          <w:sz w:val="24"/>
          <w:szCs w:val="24"/>
        </w:rPr>
        <w:t xml:space="preserve"> </w:t>
      </w:r>
      <w:r w:rsidRPr="00EB7BFD">
        <w:rPr>
          <w:sz w:val="24"/>
          <w:szCs w:val="24"/>
        </w:rPr>
        <w:t>un</w:t>
      </w:r>
      <w:r w:rsidRPr="00EB7BFD">
        <w:rPr>
          <w:spacing w:val="2"/>
          <w:sz w:val="24"/>
          <w:szCs w:val="24"/>
        </w:rPr>
        <w:t>d</w:t>
      </w:r>
      <w:r w:rsidRPr="00EB7BFD">
        <w:rPr>
          <w:spacing w:val="-1"/>
          <w:sz w:val="24"/>
          <w:szCs w:val="24"/>
        </w:rPr>
        <w:t>e</w:t>
      </w:r>
      <w:r w:rsidRPr="00EB7BFD">
        <w:rPr>
          <w:sz w:val="24"/>
          <w:szCs w:val="24"/>
        </w:rPr>
        <w:t>rlying</w:t>
      </w:r>
      <w:r w:rsidRPr="00EB7BFD">
        <w:rPr>
          <w:spacing w:val="-2"/>
          <w:sz w:val="24"/>
          <w:szCs w:val="24"/>
        </w:rPr>
        <w:t xml:space="preserve"> </w:t>
      </w:r>
      <w:r w:rsidRPr="00EB7BFD">
        <w:rPr>
          <w:sz w:val="24"/>
          <w:szCs w:val="24"/>
        </w:rPr>
        <w:t>t</w:t>
      </w:r>
      <w:r w:rsidRPr="00EB7BFD">
        <w:rPr>
          <w:spacing w:val="-1"/>
          <w:sz w:val="24"/>
          <w:szCs w:val="24"/>
        </w:rPr>
        <w:t>ec</w:t>
      </w:r>
      <w:r w:rsidRPr="00EB7BFD">
        <w:rPr>
          <w:sz w:val="24"/>
          <w:szCs w:val="24"/>
        </w:rPr>
        <w:t>hnologi</w:t>
      </w:r>
      <w:r w:rsidRPr="00EB7BFD">
        <w:rPr>
          <w:spacing w:val="-1"/>
          <w:sz w:val="24"/>
          <w:szCs w:val="24"/>
        </w:rPr>
        <w:t>e</w:t>
      </w:r>
      <w:r w:rsidRPr="00EB7BFD">
        <w:rPr>
          <w:sz w:val="24"/>
          <w:szCs w:val="24"/>
        </w:rPr>
        <w:t>s,</w:t>
      </w:r>
      <w:r w:rsidRPr="00EB7BFD">
        <w:rPr>
          <w:spacing w:val="-2"/>
          <w:sz w:val="24"/>
          <w:szCs w:val="24"/>
        </w:rPr>
        <w:t xml:space="preserve"> </w:t>
      </w:r>
      <w:r w:rsidRPr="00EB7BFD">
        <w:rPr>
          <w:sz w:val="24"/>
          <w:szCs w:val="24"/>
        </w:rPr>
        <w:t>me</w:t>
      </w:r>
      <w:r w:rsidRPr="00EB7BFD">
        <w:rPr>
          <w:spacing w:val="2"/>
          <w:sz w:val="24"/>
          <w:szCs w:val="24"/>
        </w:rPr>
        <w:t>t</w:t>
      </w:r>
      <w:r w:rsidRPr="00EB7BFD">
        <w:rPr>
          <w:sz w:val="24"/>
          <w:szCs w:val="24"/>
        </w:rPr>
        <w:t>hods</w:t>
      </w:r>
      <w:r w:rsidRPr="00EB7BFD">
        <w:rPr>
          <w:spacing w:val="-2"/>
          <w:sz w:val="24"/>
          <w:szCs w:val="24"/>
        </w:rPr>
        <w:t xml:space="preserve"> </w:t>
      </w:r>
      <w:r w:rsidRPr="00EB7BFD">
        <w:rPr>
          <w:spacing w:val="-1"/>
          <w:sz w:val="24"/>
          <w:szCs w:val="24"/>
        </w:rPr>
        <w:t>a</w:t>
      </w:r>
      <w:r w:rsidRPr="00EB7BFD">
        <w:rPr>
          <w:sz w:val="24"/>
          <w:szCs w:val="24"/>
        </w:rPr>
        <w:t>nd</w:t>
      </w:r>
      <w:r w:rsidRPr="00EB7BFD">
        <w:rPr>
          <w:spacing w:val="-2"/>
          <w:sz w:val="24"/>
          <w:szCs w:val="24"/>
        </w:rPr>
        <w:t xml:space="preserve"> </w:t>
      </w:r>
      <w:r w:rsidRPr="00EB7BFD">
        <w:rPr>
          <w:spacing w:val="-1"/>
          <w:sz w:val="24"/>
          <w:szCs w:val="24"/>
        </w:rPr>
        <w:t>a</w:t>
      </w:r>
      <w:r w:rsidRPr="00EB7BFD">
        <w:rPr>
          <w:sz w:val="24"/>
          <w:szCs w:val="24"/>
        </w:rPr>
        <w:t>ppr</w:t>
      </w:r>
      <w:r w:rsidRPr="00EB7BFD">
        <w:rPr>
          <w:spacing w:val="-1"/>
          <w:sz w:val="24"/>
          <w:szCs w:val="24"/>
        </w:rPr>
        <w:t>o</w:t>
      </w:r>
      <w:r w:rsidRPr="00EB7BFD">
        <w:rPr>
          <w:spacing w:val="-3"/>
          <w:sz w:val="24"/>
          <w:szCs w:val="24"/>
        </w:rPr>
        <w:t>a</w:t>
      </w:r>
      <w:r w:rsidRPr="00EB7BFD">
        <w:rPr>
          <w:spacing w:val="-1"/>
          <w:sz w:val="24"/>
          <w:szCs w:val="24"/>
        </w:rPr>
        <w:t>c</w:t>
      </w:r>
      <w:r w:rsidRPr="00EB7BFD">
        <w:rPr>
          <w:sz w:val="24"/>
          <w:szCs w:val="24"/>
        </w:rPr>
        <w:t>h</w:t>
      </w:r>
      <w:r w:rsidRPr="00EB7BFD">
        <w:rPr>
          <w:spacing w:val="-1"/>
          <w:sz w:val="24"/>
          <w:szCs w:val="24"/>
        </w:rPr>
        <w:t>e</w:t>
      </w:r>
      <w:r w:rsidRPr="00EB7BFD">
        <w:rPr>
          <w:sz w:val="24"/>
          <w:szCs w:val="24"/>
        </w:rPr>
        <w:t>s us</w:t>
      </w:r>
      <w:r w:rsidRPr="00EB7BFD">
        <w:rPr>
          <w:spacing w:val="1"/>
          <w:sz w:val="24"/>
          <w:szCs w:val="24"/>
        </w:rPr>
        <w:t>e</w:t>
      </w:r>
      <w:r w:rsidRPr="00EB7BFD">
        <w:rPr>
          <w:sz w:val="24"/>
          <w:szCs w:val="24"/>
        </w:rPr>
        <w:t>d</w:t>
      </w:r>
      <w:r w:rsidRPr="00EB7BFD">
        <w:rPr>
          <w:spacing w:val="-2"/>
          <w:sz w:val="24"/>
          <w:szCs w:val="24"/>
        </w:rPr>
        <w:t xml:space="preserve"> </w:t>
      </w:r>
      <w:r w:rsidRPr="00EB7BFD">
        <w:rPr>
          <w:sz w:val="24"/>
          <w:szCs w:val="24"/>
        </w:rPr>
        <w:t>in</w:t>
      </w:r>
      <w:r w:rsidRPr="00EB7BFD">
        <w:rPr>
          <w:spacing w:val="-2"/>
          <w:sz w:val="24"/>
          <w:szCs w:val="24"/>
        </w:rPr>
        <w:t xml:space="preserve"> </w:t>
      </w:r>
      <w:r w:rsidRPr="00EB7BFD">
        <w:rPr>
          <w:spacing w:val="-1"/>
          <w:sz w:val="24"/>
          <w:szCs w:val="24"/>
        </w:rPr>
        <w:t>a</w:t>
      </w:r>
      <w:r w:rsidRPr="00EB7BFD">
        <w:rPr>
          <w:sz w:val="24"/>
          <w:szCs w:val="24"/>
        </w:rPr>
        <w:t>chieving</w:t>
      </w:r>
      <w:r w:rsidRPr="00EB7BFD">
        <w:rPr>
          <w:spacing w:val="-2"/>
          <w:sz w:val="24"/>
          <w:szCs w:val="24"/>
        </w:rPr>
        <w:t xml:space="preserve"> </w:t>
      </w:r>
      <w:r w:rsidRPr="00EB7BFD">
        <w:rPr>
          <w:sz w:val="24"/>
          <w:szCs w:val="24"/>
        </w:rPr>
        <w:t>the pur</w:t>
      </w:r>
      <w:r w:rsidRPr="00EB7BFD">
        <w:rPr>
          <w:spacing w:val="-1"/>
          <w:sz w:val="24"/>
          <w:szCs w:val="24"/>
        </w:rPr>
        <w:t>p</w:t>
      </w:r>
      <w:r w:rsidRPr="00EB7BFD">
        <w:rPr>
          <w:sz w:val="24"/>
          <w:szCs w:val="24"/>
        </w:rPr>
        <w:t>ose</w:t>
      </w:r>
      <w:r w:rsidRPr="00EB7BFD">
        <w:rPr>
          <w:spacing w:val="-6"/>
          <w:sz w:val="24"/>
          <w:szCs w:val="24"/>
        </w:rPr>
        <w:t xml:space="preserve"> </w:t>
      </w:r>
      <w:r w:rsidRPr="00EB7BFD">
        <w:rPr>
          <w:spacing w:val="2"/>
          <w:sz w:val="24"/>
          <w:szCs w:val="24"/>
        </w:rPr>
        <w:t>o</w:t>
      </w:r>
      <w:r w:rsidRPr="00EB7BFD">
        <w:rPr>
          <w:sz w:val="24"/>
          <w:szCs w:val="24"/>
        </w:rPr>
        <w:t>f</w:t>
      </w:r>
      <w:r w:rsidRPr="00EB7BFD">
        <w:rPr>
          <w:spacing w:val="-6"/>
          <w:sz w:val="24"/>
          <w:szCs w:val="24"/>
        </w:rPr>
        <w:t xml:space="preserve"> </w:t>
      </w:r>
      <w:r w:rsidRPr="00EB7BFD">
        <w:rPr>
          <w:sz w:val="24"/>
          <w:szCs w:val="24"/>
        </w:rPr>
        <w:t>this job</w:t>
      </w:r>
      <w:r w:rsidRPr="00EB7BFD">
        <w:rPr>
          <w:spacing w:val="1"/>
          <w:sz w:val="24"/>
          <w:szCs w:val="24"/>
        </w:rPr>
        <w:t xml:space="preserve"> </w:t>
      </w:r>
      <w:r w:rsidRPr="00EB7BFD">
        <w:rPr>
          <w:sz w:val="24"/>
          <w:szCs w:val="24"/>
        </w:rPr>
        <w:t xml:space="preserve">is of </w:t>
      </w:r>
      <w:r w:rsidRPr="00EB7BFD">
        <w:rPr>
          <w:spacing w:val="-1"/>
          <w:sz w:val="24"/>
          <w:szCs w:val="24"/>
        </w:rPr>
        <w:t>par</w:t>
      </w:r>
      <w:r w:rsidRPr="00EB7BFD">
        <w:rPr>
          <w:spacing w:val="-3"/>
          <w:sz w:val="24"/>
          <w:szCs w:val="24"/>
        </w:rPr>
        <w:t>a</w:t>
      </w:r>
      <w:r w:rsidRPr="00EB7BFD">
        <w:rPr>
          <w:sz w:val="24"/>
          <w:szCs w:val="24"/>
        </w:rPr>
        <w:t>mount</w:t>
      </w:r>
      <w:r w:rsidRPr="00EB7BFD">
        <w:rPr>
          <w:spacing w:val="1"/>
          <w:sz w:val="24"/>
          <w:szCs w:val="24"/>
        </w:rPr>
        <w:t xml:space="preserve"> </w:t>
      </w:r>
      <w:r w:rsidRPr="00EB7BFD">
        <w:rPr>
          <w:sz w:val="24"/>
          <w:szCs w:val="24"/>
        </w:rPr>
        <w:t>imp</w:t>
      </w:r>
      <w:r w:rsidRPr="00EB7BFD">
        <w:rPr>
          <w:spacing w:val="2"/>
          <w:sz w:val="24"/>
          <w:szCs w:val="24"/>
        </w:rPr>
        <w:t>o</w:t>
      </w:r>
      <w:r w:rsidRPr="00EB7BFD">
        <w:rPr>
          <w:sz w:val="24"/>
          <w:szCs w:val="24"/>
        </w:rPr>
        <w:t>rtan</w:t>
      </w:r>
      <w:r w:rsidRPr="00EB7BFD">
        <w:rPr>
          <w:spacing w:val="-1"/>
          <w:sz w:val="24"/>
          <w:szCs w:val="24"/>
        </w:rPr>
        <w:t>ce</w:t>
      </w:r>
      <w:r w:rsidRPr="00EB7BFD">
        <w:rPr>
          <w:sz w:val="24"/>
          <w:szCs w:val="24"/>
        </w:rPr>
        <w:t>. T</w:t>
      </w:r>
      <w:r w:rsidRPr="00EB7BFD">
        <w:rPr>
          <w:spacing w:val="2"/>
          <w:sz w:val="24"/>
          <w:szCs w:val="24"/>
        </w:rPr>
        <w:t>h</w:t>
      </w:r>
      <w:r w:rsidRPr="00EB7BFD">
        <w:rPr>
          <w:sz w:val="24"/>
          <w:szCs w:val="24"/>
        </w:rPr>
        <w:t>e</w:t>
      </w:r>
      <w:r w:rsidRPr="00EB7BFD">
        <w:rPr>
          <w:spacing w:val="-1"/>
          <w:sz w:val="24"/>
          <w:szCs w:val="24"/>
        </w:rPr>
        <w:t xml:space="preserve"> </w:t>
      </w:r>
      <w:r w:rsidRPr="00EB7BFD">
        <w:rPr>
          <w:sz w:val="24"/>
          <w:szCs w:val="24"/>
        </w:rPr>
        <w:t>pr</w:t>
      </w:r>
      <w:r w:rsidRPr="00EB7BFD">
        <w:rPr>
          <w:spacing w:val="-1"/>
          <w:sz w:val="24"/>
          <w:szCs w:val="24"/>
        </w:rPr>
        <w:t>o</w:t>
      </w:r>
      <w:r w:rsidRPr="00EB7BFD">
        <w:rPr>
          <w:sz w:val="24"/>
          <w:szCs w:val="24"/>
        </w:rPr>
        <w:t>pos</w:t>
      </w:r>
      <w:r w:rsidRPr="00EB7BFD">
        <w:rPr>
          <w:spacing w:val="-1"/>
          <w:sz w:val="24"/>
          <w:szCs w:val="24"/>
        </w:rPr>
        <w:t>e</w:t>
      </w:r>
      <w:r w:rsidRPr="00EB7BFD">
        <w:rPr>
          <w:sz w:val="24"/>
          <w:szCs w:val="24"/>
        </w:rPr>
        <w:t>d sys</w:t>
      </w:r>
      <w:r w:rsidRPr="00EB7BFD">
        <w:rPr>
          <w:spacing w:val="3"/>
          <w:sz w:val="24"/>
          <w:szCs w:val="24"/>
        </w:rPr>
        <w:t>t</w:t>
      </w:r>
      <w:r w:rsidRPr="00EB7BFD">
        <w:rPr>
          <w:spacing w:val="-1"/>
          <w:sz w:val="24"/>
          <w:szCs w:val="24"/>
        </w:rPr>
        <w:t>e</w:t>
      </w:r>
      <w:r w:rsidRPr="00EB7BFD">
        <w:rPr>
          <w:sz w:val="24"/>
          <w:szCs w:val="24"/>
        </w:rPr>
        <w:t>m</w:t>
      </w:r>
      <w:r w:rsidRPr="00EB7BFD">
        <w:rPr>
          <w:spacing w:val="1"/>
          <w:sz w:val="24"/>
          <w:szCs w:val="24"/>
        </w:rPr>
        <w:t xml:space="preserve"> </w:t>
      </w:r>
      <w:r w:rsidRPr="00EB7BFD">
        <w:rPr>
          <w:sz w:val="24"/>
          <w:szCs w:val="24"/>
        </w:rPr>
        <w:t>involves some of</w:t>
      </w:r>
      <w:r w:rsidRPr="00EB7BFD">
        <w:rPr>
          <w:spacing w:val="-1"/>
          <w:sz w:val="24"/>
          <w:szCs w:val="24"/>
        </w:rPr>
        <w:t xml:space="preserve"> </w:t>
      </w:r>
      <w:r w:rsidRPr="00EB7BFD">
        <w:rPr>
          <w:sz w:val="24"/>
          <w:szCs w:val="24"/>
        </w:rPr>
        <w:t>the</w:t>
      </w:r>
      <w:r w:rsidRPr="00EB7BFD">
        <w:rPr>
          <w:spacing w:val="3"/>
          <w:sz w:val="24"/>
          <w:szCs w:val="24"/>
        </w:rPr>
        <w:t>s</w:t>
      </w:r>
      <w:r w:rsidRPr="00EB7BFD">
        <w:rPr>
          <w:sz w:val="24"/>
          <w:szCs w:val="24"/>
        </w:rPr>
        <w:t>e</w:t>
      </w:r>
      <w:r w:rsidRPr="00EB7BFD">
        <w:rPr>
          <w:spacing w:val="-1"/>
          <w:sz w:val="24"/>
          <w:szCs w:val="24"/>
        </w:rPr>
        <w:t xml:space="preserve"> </w:t>
      </w:r>
      <w:r w:rsidRPr="00EB7BFD">
        <w:rPr>
          <w:sz w:val="24"/>
          <w:szCs w:val="24"/>
        </w:rPr>
        <w:t>t</w:t>
      </w:r>
      <w:r w:rsidRPr="00EB7BFD">
        <w:rPr>
          <w:spacing w:val="-1"/>
          <w:sz w:val="24"/>
          <w:szCs w:val="24"/>
        </w:rPr>
        <w:t>ec</w:t>
      </w:r>
      <w:r w:rsidRPr="00EB7BFD">
        <w:rPr>
          <w:sz w:val="24"/>
          <w:szCs w:val="24"/>
        </w:rPr>
        <w:t>hnolo</w:t>
      </w:r>
      <w:r w:rsidRPr="00EB7BFD">
        <w:rPr>
          <w:spacing w:val="1"/>
          <w:sz w:val="24"/>
          <w:szCs w:val="24"/>
        </w:rPr>
        <w:t>g</w:t>
      </w:r>
      <w:r w:rsidRPr="00EB7BFD">
        <w:rPr>
          <w:sz w:val="24"/>
          <w:szCs w:val="24"/>
        </w:rPr>
        <w:t>i</w:t>
      </w:r>
      <w:r w:rsidRPr="00EB7BFD">
        <w:rPr>
          <w:spacing w:val="-1"/>
          <w:sz w:val="24"/>
          <w:szCs w:val="24"/>
        </w:rPr>
        <w:t>e</w:t>
      </w:r>
      <w:r w:rsidRPr="00EB7BFD">
        <w:rPr>
          <w:sz w:val="24"/>
          <w:szCs w:val="24"/>
        </w:rPr>
        <w:t xml:space="preserve">s </w:t>
      </w:r>
      <w:r w:rsidRPr="00EB7BFD">
        <w:rPr>
          <w:spacing w:val="-1"/>
          <w:sz w:val="24"/>
          <w:szCs w:val="24"/>
        </w:rPr>
        <w:t>a</w:t>
      </w:r>
      <w:r w:rsidRPr="00EB7BFD">
        <w:rPr>
          <w:sz w:val="24"/>
          <w:szCs w:val="24"/>
        </w:rPr>
        <w:t>nd</w:t>
      </w:r>
      <w:r w:rsidRPr="00EB7BFD">
        <w:rPr>
          <w:spacing w:val="2"/>
          <w:sz w:val="24"/>
          <w:szCs w:val="24"/>
        </w:rPr>
        <w:t xml:space="preserve"> </w:t>
      </w:r>
      <w:r w:rsidRPr="00EB7BFD">
        <w:rPr>
          <w:spacing w:val="-1"/>
          <w:sz w:val="24"/>
          <w:szCs w:val="24"/>
        </w:rPr>
        <w:t>c</w:t>
      </w:r>
      <w:r w:rsidRPr="00EB7BFD">
        <w:rPr>
          <w:sz w:val="24"/>
          <w:szCs w:val="24"/>
        </w:rPr>
        <w:t>on</w:t>
      </w:r>
      <w:r w:rsidRPr="00EB7BFD">
        <w:rPr>
          <w:spacing w:val="-1"/>
          <w:sz w:val="24"/>
          <w:szCs w:val="24"/>
        </w:rPr>
        <w:t>c</w:t>
      </w:r>
      <w:r w:rsidRPr="00EB7BFD">
        <w:rPr>
          <w:spacing w:val="1"/>
          <w:sz w:val="24"/>
          <w:szCs w:val="24"/>
        </w:rPr>
        <w:t>e</w:t>
      </w:r>
      <w:r w:rsidRPr="00EB7BFD">
        <w:rPr>
          <w:sz w:val="24"/>
          <w:szCs w:val="24"/>
        </w:rPr>
        <w:t>pts.</w:t>
      </w:r>
      <w:r w:rsidR="00140CD2" w:rsidRPr="00EB7BFD">
        <w:rPr>
          <w:sz w:val="24"/>
          <w:szCs w:val="24"/>
        </w:rPr>
        <w:t xml:space="preserve"> </w:t>
      </w:r>
      <w:r w:rsidRPr="00EB7BFD">
        <w:rPr>
          <w:spacing w:val="1"/>
          <w:sz w:val="24"/>
          <w:szCs w:val="24"/>
        </w:rPr>
        <w:t>S</w:t>
      </w:r>
      <w:r w:rsidRPr="00EB7BFD">
        <w:rPr>
          <w:sz w:val="24"/>
          <w:szCs w:val="24"/>
        </w:rPr>
        <w:t>u</w:t>
      </w:r>
      <w:r w:rsidRPr="00EB7BFD">
        <w:rPr>
          <w:spacing w:val="-1"/>
          <w:sz w:val="24"/>
          <w:szCs w:val="24"/>
        </w:rPr>
        <w:t>c</w:t>
      </w:r>
      <w:r w:rsidRPr="00EB7BFD">
        <w:rPr>
          <w:sz w:val="24"/>
          <w:szCs w:val="24"/>
        </w:rPr>
        <w:t>h</w:t>
      </w:r>
      <w:r w:rsidRPr="00EB7BFD">
        <w:rPr>
          <w:spacing w:val="46"/>
          <w:sz w:val="24"/>
          <w:szCs w:val="24"/>
        </w:rPr>
        <w:t xml:space="preserve"> </w:t>
      </w:r>
      <w:r w:rsidRPr="00EB7BFD">
        <w:rPr>
          <w:sz w:val="24"/>
          <w:szCs w:val="24"/>
        </w:rPr>
        <w:t>t</w:t>
      </w:r>
      <w:r w:rsidRPr="00EB7BFD">
        <w:rPr>
          <w:spacing w:val="-1"/>
          <w:sz w:val="24"/>
          <w:szCs w:val="24"/>
        </w:rPr>
        <w:t>ec</w:t>
      </w:r>
      <w:r w:rsidRPr="00EB7BFD">
        <w:rPr>
          <w:sz w:val="24"/>
          <w:szCs w:val="24"/>
        </w:rPr>
        <w:t>hnologi</w:t>
      </w:r>
      <w:r w:rsidRPr="00EB7BFD">
        <w:rPr>
          <w:spacing w:val="-1"/>
          <w:sz w:val="24"/>
          <w:szCs w:val="24"/>
        </w:rPr>
        <w:t>e</w:t>
      </w:r>
      <w:r w:rsidRPr="00EB7BFD">
        <w:rPr>
          <w:sz w:val="24"/>
          <w:szCs w:val="24"/>
        </w:rPr>
        <w:t>s</w:t>
      </w:r>
      <w:r w:rsidRPr="00EB7BFD">
        <w:rPr>
          <w:spacing w:val="46"/>
          <w:sz w:val="24"/>
          <w:szCs w:val="24"/>
        </w:rPr>
        <w:t xml:space="preserve"> </w:t>
      </w:r>
      <w:r w:rsidRPr="00EB7BFD">
        <w:rPr>
          <w:spacing w:val="-1"/>
          <w:sz w:val="24"/>
          <w:szCs w:val="24"/>
        </w:rPr>
        <w:t>a</w:t>
      </w:r>
      <w:r w:rsidRPr="00EB7BFD">
        <w:rPr>
          <w:sz w:val="24"/>
          <w:szCs w:val="24"/>
        </w:rPr>
        <w:t>nd</w:t>
      </w:r>
      <w:r w:rsidRPr="00EB7BFD">
        <w:rPr>
          <w:spacing w:val="50"/>
          <w:sz w:val="24"/>
          <w:szCs w:val="24"/>
        </w:rPr>
        <w:t xml:space="preserve"> </w:t>
      </w:r>
      <w:r w:rsidRPr="00EB7BFD">
        <w:rPr>
          <w:spacing w:val="-1"/>
          <w:sz w:val="24"/>
          <w:szCs w:val="24"/>
        </w:rPr>
        <w:t>c</w:t>
      </w:r>
      <w:r w:rsidRPr="00EB7BFD">
        <w:rPr>
          <w:sz w:val="24"/>
          <w:szCs w:val="24"/>
        </w:rPr>
        <w:t>o</w:t>
      </w:r>
      <w:r w:rsidRPr="00EB7BFD">
        <w:rPr>
          <w:spacing w:val="1"/>
          <w:sz w:val="24"/>
          <w:szCs w:val="24"/>
        </w:rPr>
        <w:t>n</w:t>
      </w:r>
      <w:r w:rsidRPr="00EB7BFD">
        <w:rPr>
          <w:spacing w:val="-1"/>
          <w:sz w:val="24"/>
          <w:szCs w:val="24"/>
        </w:rPr>
        <w:t>ce</w:t>
      </w:r>
      <w:r w:rsidRPr="00EB7BFD">
        <w:rPr>
          <w:sz w:val="24"/>
          <w:szCs w:val="24"/>
        </w:rPr>
        <w:t>pts</w:t>
      </w:r>
      <w:r w:rsidRPr="00EB7BFD">
        <w:rPr>
          <w:spacing w:val="51"/>
          <w:sz w:val="24"/>
          <w:szCs w:val="24"/>
        </w:rPr>
        <w:t xml:space="preserve"> </w:t>
      </w:r>
      <w:r w:rsidRPr="00EB7BFD">
        <w:rPr>
          <w:spacing w:val="-2"/>
          <w:sz w:val="24"/>
          <w:szCs w:val="24"/>
        </w:rPr>
        <w:t>in</w:t>
      </w:r>
      <w:r w:rsidRPr="00EB7BFD">
        <w:rPr>
          <w:spacing w:val="-3"/>
          <w:sz w:val="24"/>
          <w:szCs w:val="24"/>
        </w:rPr>
        <w:t>c</w:t>
      </w:r>
      <w:r w:rsidRPr="00EB7BFD">
        <w:rPr>
          <w:sz w:val="24"/>
          <w:szCs w:val="24"/>
        </w:rPr>
        <w:t>l</w:t>
      </w:r>
      <w:r w:rsidRPr="00EB7BFD">
        <w:rPr>
          <w:spacing w:val="-2"/>
          <w:sz w:val="24"/>
          <w:szCs w:val="24"/>
        </w:rPr>
        <w:t>ud</w:t>
      </w:r>
      <w:r w:rsidRPr="00EB7BFD">
        <w:rPr>
          <w:spacing w:val="-3"/>
          <w:sz w:val="24"/>
          <w:szCs w:val="24"/>
        </w:rPr>
        <w:t>e</w:t>
      </w:r>
      <w:r w:rsidRPr="00EB7BFD">
        <w:rPr>
          <w:sz w:val="24"/>
          <w:szCs w:val="24"/>
        </w:rPr>
        <w:t xml:space="preserve">:  </w:t>
      </w:r>
      <w:r w:rsidR="00B171F0" w:rsidRPr="00EB7BFD">
        <w:rPr>
          <w:sz w:val="24"/>
          <w:szCs w:val="24"/>
        </w:rPr>
        <w:t>D</w:t>
      </w:r>
      <w:r w:rsidR="00B171F0" w:rsidRPr="00EB7BFD">
        <w:rPr>
          <w:spacing w:val="-6"/>
          <w:sz w:val="24"/>
          <w:szCs w:val="24"/>
        </w:rPr>
        <w:t>a</w:t>
      </w:r>
      <w:r w:rsidR="00B171F0" w:rsidRPr="00EB7BFD">
        <w:rPr>
          <w:spacing w:val="-2"/>
          <w:sz w:val="24"/>
          <w:szCs w:val="24"/>
        </w:rPr>
        <w:t>t</w:t>
      </w:r>
      <w:r w:rsidR="00B171F0" w:rsidRPr="00EB7BFD">
        <w:rPr>
          <w:spacing w:val="-1"/>
          <w:sz w:val="24"/>
          <w:szCs w:val="24"/>
        </w:rPr>
        <w:t>a</w:t>
      </w:r>
      <w:r w:rsidR="00B171F0" w:rsidRPr="00EB7BFD">
        <w:rPr>
          <w:spacing w:val="2"/>
          <w:sz w:val="24"/>
          <w:szCs w:val="24"/>
        </w:rPr>
        <w:t>b</w:t>
      </w:r>
      <w:r w:rsidR="00B171F0" w:rsidRPr="00EB7BFD">
        <w:rPr>
          <w:spacing w:val="-3"/>
          <w:sz w:val="24"/>
          <w:szCs w:val="24"/>
        </w:rPr>
        <w:t>a</w:t>
      </w:r>
      <w:r w:rsidR="00B171F0" w:rsidRPr="00EB7BFD">
        <w:rPr>
          <w:spacing w:val="-2"/>
          <w:sz w:val="24"/>
          <w:szCs w:val="24"/>
        </w:rPr>
        <w:t>s</w:t>
      </w:r>
      <w:r w:rsidR="00B171F0" w:rsidRPr="00EB7BFD">
        <w:rPr>
          <w:spacing w:val="-3"/>
          <w:sz w:val="24"/>
          <w:szCs w:val="24"/>
        </w:rPr>
        <w:t>e</w:t>
      </w:r>
      <w:r w:rsidR="00B171F0" w:rsidRPr="00EB7BFD">
        <w:rPr>
          <w:spacing w:val="-2"/>
          <w:sz w:val="24"/>
          <w:szCs w:val="24"/>
        </w:rPr>
        <w:t>s</w:t>
      </w:r>
      <w:r w:rsidR="00B171F0" w:rsidRPr="00EB7BFD">
        <w:rPr>
          <w:sz w:val="24"/>
          <w:szCs w:val="24"/>
        </w:rPr>
        <w:t xml:space="preserve">, </w:t>
      </w:r>
      <w:r w:rsidR="00B171F0" w:rsidRPr="00EB7BFD">
        <w:rPr>
          <w:spacing w:val="8"/>
          <w:sz w:val="24"/>
          <w:szCs w:val="24"/>
        </w:rPr>
        <w:t>Database</w:t>
      </w:r>
      <w:r w:rsidRPr="00EB7BFD">
        <w:rPr>
          <w:spacing w:val="33"/>
          <w:sz w:val="24"/>
          <w:szCs w:val="24"/>
        </w:rPr>
        <w:t xml:space="preserve"> </w:t>
      </w:r>
      <w:r w:rsidR="00B171F0" w:rsidRPr="00EB7BFD">
        <w:rPr>
          <w:spacing w:val="1"/>
          <w:sz w:val="24"/>
          <w:szCs w:val="24"/>
        </w:rPr>
        <w:t>S</w:t>
      </w:r>
      <w:r w:rsidR="00B171F0" w:rsidRPr="00EB7BFD">
        <w:rPr>
          <w:spacing w:val="-2"/>
          <w:sz w:val="24"/>
          <w:szCs w:val="24"/>
        </w:rPr>
        <w:t>ys</w:t>
      </w:r>
      <w:r w:rsidR="00B171F0" w:rsidRPr="00EB7BFD">
        <w:rPr>
          <w:sz w:val="24"/>
          <w:szCs w:val="24"/>
        </w:rPr>
        <w:t>t</w:t>
      </w:r>
      <w:r w:rsidR="00B171F0" w:rsidRPr="00EB7BFD">
        <w:rPr>
          <w:spacing w:val="-3"/>
          <w:sz w:val="24"/>
          <w:szCs w:val="24"/>
        </w:rPr>
        <w:t>e</w:t>
      </w:r>
      <w:r w:rsidR="00B171F0" w:rsidRPr="00EB7BFD">
        <w:rPr>
          <w:spacing w:val="-2"/>
          <w:sz w:val="24"/>
          <w:szCs w:val="24"/>
        </w:rPr>
        <w:t>ms</w:t>
      </w:r>
      <w:r w:rsidR="00B171F0" w:rsidRPr="00EB7BFD">
        <w:rPr>
          <w:sz w:val="24"/>
          <w:szCs w:val="24"/>
        </w:rPr>
        <w:t xml:space="preserve">, </w:t>
      </w:r>
      <w:r w:rsidR="00B171F0" w:rsidRPr="00EB7BFD">
        <w:rPr>
          <w:spacing w:val="7"/>
          <w:sz w:val="24"/>
          <w:szCs w:val="24"/>
        </w:rPr>
        <w:t>Database</w:t>
      </w:r>
      <w:r w:rsidRPr="00EB7BFD">
        <w:rPr>
          <w:spacing w:val="37"/>
          <w:sz w:val="24"/>
          <w:szCs w:val="24"/>
        </w:rPr>
        <w:t xml:space="preserve"> </w:t>
      </w:r>
      <w:r w:rsidRPr="00EB7BFD">
        <w:rPr>
          <w:sz w:val="24"/>
          <w:szCs w:val="24"/>
        </w:rPr>
        <w:t>m</w:t>
      </w:r>
      <w:r w:rsidRPr="00EB7BFD">
        <w:rPr>
          <w:spacing w:val="-1"/>
          <w:sz w:val="24"/>
          <w:szCs w:val="24"/>
        </w:rPr>
        <w:t>a</w:t>
      </w:r>
      <w:r w:rsidRPr="00EB7BFD">
        <w:rPr>
          <w:spacing w:val="2"/>
          <w:sz w:val="24"/>
          <w:szCs w:val="24"/>
        </w:rPr>
        <w:t>n</w:t>
      </w:r>
      <w:r w:rsidRPr="00EB7BFD">
        <w:rPr>
          <w:spacing w:val="-1"/>
          <w:sz w:val="24"/>
          <w:szCs w:val="24"/>
        </w:rPr>
        <w:t>a</w:t>
      </w:r>
      <w:r w:rsidRPr="00EB7BFD">
        <w:rPr>
          <w:sz w:val="24"/>
          <w:szCs w:val="24"/>
        </w:rPr>
        <w:t>g</w:t>
      </w:r>
      <w:r w:rsidRPr="00EB7BFD">
        <w:rPr>
          <w:spacing w:val="-1"/>
          <w:sz w:val="24"/>
          <w:szCs w:val="24"/>
        </w:rPr>
        <w:t>e</w:t>
      </w:r>
      <w:r w:rsidRPr="00EB7BFD">
        <w:rPr>
          <w:sz w:val="24"/>
          <w:szCs w:val="24"/>
        </w:rPr>
        <w:t>ment</w:t>
      </w:r>
      <w:r w:rsidRPr="00EB7BFD">
        <w:rPr>
          <w:spacing w:val="48"/>
          <w:sz w:val="24"/>
          <w:szCs w:val="24"/>
        </w:rPr>
        <w:t xml:space="preserve"> </w:t>
      </w:r>
      <w:r w:rsidRPr="00EB7BFD">
        <w:rPr>
          <w:sz w:val="24"/>
          <w:szCs w:val="24"/>
        </w:rPr>
        <w:t>syst</w:t>
      </w:r>
      <w:r w:rsidRPr="00EB7BFD">
        <w:rPr>
          <w:spacing w:val="-1"/>
          <w:sz w:val="24"/>
          <w:szCs w:val="24"/>
        </w:rPr>
        <w:t>e</w:t>
      </w:r>
      <w:r w:rsidRPr="00EB7BFD">
        <w:rPr>
          <w:sz w:val="24"/>
          <w:szCs w:val="24"/>
        </w:rPr>
        <w:t>ms, D</w:t>
      </w:r>
      <w:r w:rsidRPr="00EB7BFD">
        <w:rPr>
          <w:spacing w:val="-1"/>
          <w:sz w:val="24"/>
          <w:szCs w:val="24"/>
        </w:rPr>
        <w:t>a</w:t>
      </w:r>
      <w:r w:rsidRPr="00EB7BFD">
        <w:rPr>
          <w:sz w:val="24"/>
          <w:szCs w:val="24"/>
        </w:rPr>
        <w:t>tab</w:t>
      </w:r>
      <w:r w:rsidRPr="00EB7BFD">
        <w:rPr>
          <w:spacing w:val="-1"/>
          <w:sz w:val="24"/>
          <w:szCs w:val="24"/>
        </w:rPr>
        <w:t>a</w:t>
      </w:r>
      <w:r w:rsidRPr="00EB7BFD">
        <w:rPr>
          <w:sz w:val="24"/>
          <w:szCs w:val="24"/>
        </w:rPr>
        <w:t>se</w:t>
      </w:r>
      <w:r w:rsidRPr="00EB7BFD">
        <w:rPr>
          <w:spacing w:val="-13"/>
          <w:sz w:val="24"/>
          <w:szCs w:val="24"/>
        </w:rPr>
        <w:t xml:space="preserve"> </w:t>
      </w:r>
      <w:r w:rsidRPr="00EB7BFD">
        <w:rPr>
          <w:sz w:val="24"/>
          <w:szCs w:val="24"/>
        </w:rPr>
        <w:t>sys</w:t>
      </w:r>
      <w:r w:rsidRPr="00EB7BFD">
        <w:rPr>
          <w:spacing w:val="3"/>
          <w:sz w:val="24"/>
          <w:szCs w:val="24"/>
        </w:rPr>
        <w:t>t</w:t>
      </w:r>
      <w:r w:rsidRPr="00EB7BFD">
        <w:rPr>
          <w:spacing w:val="-1"/>
          <w:sz w:val="24"/>
          <w:szCs w:val="24"/>
        </w:rPr>
        <w:t>e</w:t>
      </w:r>
      <w:r w:rsidRPr="00EB7BFD">
        <w:rPr>
          <w:sz w:val="24"/>
          <w:szCs w:val="24"/>
        </w:rPr>
        <w:t>m</w:t>
      </w:r>
      <w:r w:rsidRPr="00EB7BFD">
        <w:rPr>
          <w:spacing w:val="-12"/>
          <w:sz w:val="24"/>
          <w:szCs w:val="24"/>
        </w:rPr>
        <w:t xml:space="preserve"> </w:t>
      </w:r>
      <w:r w:rsidRPr="00EB7BFD">
        <w:rPr>
          <w:sz w:val="24"/>
          <w:szCs w:val="24"/>
        </w:rPr>
        <w:t>d</w:t>
      </w:r>
      <w:r w:rsidRPr="00EB7BFD">
        <w:rPr>
          <w:spacing w:val="-1"/>
          <w:sz w:val="24"/>
          <w:szCs w:val="24"/>
        </w:rPr>
        <w:t>e</w:t>
      </w:r>
      <w:r w:rsidRPr="00EB7BFD">
        <w:rPr>
          <w:sz w:val="24"/>
          <w:szCs w:val="24"/>
        </w:rPr>
        <w:t>v</w:t>
      </w:r>
      <w:r w:rsidRPr="00EB7BFD">
        <w:rPr>
          <w:spacing w:val="-1"/>
          <w:sz w:val="24"/>
          <w:szCs w:val="24"/>
        </w:rPr>
        <w:t>e</w:t>
      </w:r>
      <w:r w:rsidRPr="00EB7BFD">
        <w:rPr>
          <w:sz w:val="24"/>
          <w:szCs w:val="24"/>
        </w:rPr>
        <w:t>lo</w:t>
      </w:r>
      <w:r w:rsidRPr="00EB7BFD">
        <w:rPr>
          <w:spacing w:val="5"/>
          <w:sz w:val="24"/>
          <w:szCs w:val="24"/>
        </w:rPr>
        <w:t>p</w:t>
      </w:r>
      <w:r w:rsidRPr="00EB7BFD">
        <w:rPr>
          <w:sz w:val="24"/>
          <w:szCs w:val="24"/>
        </w:rPr>
        <w:t>ment</w:t>
      </w:r>
      <w:r w:rsidRPr="00EB7BFD">
        <w:rPr>
          <w:spacing w:val="-11"/>
          <w:sz w:val="24"/>
          <w:szCs w:val="24"/>
        </w:rPr>
        <w:t xml:space="preserve"> </w:t>
      </w:r>
      <w:r w:rsidRPr="00EB7BFD">
        <w:rPr>
          <w:spacing w:val="-3"/>
          <w:sz w:val="24"/>
          <w:szCs w:val="24"/>
        </w:rPr>
        <w:t>a</w:t>
      </w:r>
      <w:r w:rsidRPr="00EB7BFD">
        <w:rPr>
          <w:spacing w:val="-2"/>
          <w:sz w:val="24"/>
          <w:szCs w:val="24"/>
        </w:rPr>
        <w:t>p</w:t>
      </w:r>
      <w:r w:rsidRPr="00EB7BFD">
        <w:rPr>
          <w:sz w:val="24"/>
          <w:szCs w:val="24"/>
        </w:rPr>
        <w:t>p</w:t>
      </w:r>
      <w:r w:rsidRPr="00EB7BFD">
        <w:rPr>
          <w:spacing w:val="-3"/>
          <w:sz w:val="24"/>
          <w:szCs w:val="24"/>
        </w:rPr>
        <w:t>r</w:t>
      </w:r>
      <w:r w:rsidRPr="00EB7BFD">
        <w:rPr>
          <w:spacing w:val="-2"/>
          <w:sz w:val="24"/>
          <w:szCs w:val="24"/>
        </w:rPr>
        <w:t>o</w:t>
      </w:r>
      <w:r w:rsidRPr="00EB7BFD">
        <w:rPr>
          <w:spacing w:val="-1"/>
          <w:sz w:val="24"/>
          <w:szCs w:val="24"/>
        </w:rPr>
        <w:t>a</w:t>
      </w:r>
      <w:r w:rsidRPr="00EB7BFD">
        <w:rPr>
          <w:spacing w:val="-3"/>
          <w:sz w:val="24"/>
          <w:szCs w:val="24"/>
        </w:rPr>
        <w:t>c</w:t>
      </w:r>
      <w:r w:rsidRPr="00EB7BFD">
        <w:rPr>
          <w:sz w:val="24"/>
          <w:szCs w:val="24"/>
        </w:rPr>
        <w:t>h</w:t>
      </w:r>
      <w:r w:rsidRPr="00EB7BFD">
        <w:rPr>
          <w:spacing w:val="-3"/>
          <w:sz w:val="24"/>
          <w:szCs w:val="24"/>
        </w:rPr>
        <w:t>e</w:t>
      </w:r>
      <w:r w:rsidRPr="00EB7BFD">
        <w:rPr>
          <w:spacing w:val="-2"/>
          <w:sz w:val="24"/>
          <w:szCs w:val="24"/>
        </w:rPr>
        <w:t>s</w:t>
      </w:r>
      <w:r w:rsidRPr="00EB7BFD">
        <w:rPr>
          <w:sz w:val="24"/>
          <w:szCs w:val="24"/>
        </w:rPr>
        <w:t>.</w:t>
      </w:r>
    </w:p>
    <w:p w14:paraId="4F147E61" w14:textId="77777777" w:rsidR="00E23DEC" w:rsidRPr="00EB7BFD" w:rsidRDefault="003B3966" w:rsidP="00DF0D59">
      <w:pPr>
        <w:pStyle w:val="Heading2"/>
        <w:numPr>
          <w:ilvl w:val="0"/>
          <w:numId w:val="0"/>
        </w:numPr>
        <w:rPr>
          <w:rFonts w:cs="Times New Roman"/>
          <w:sz w:val="24"/>
          <w:szCs w:val="24"/>
        </w:rPr>
      </w:pPr>
      <w:bookmarkStart w:id="36" w:name="_Toc140735509"/>
      <w:r w:rsidRPr="00EB7BFD">
        <w:rPr>
          <w:rFonts w:cs="Times New Roman"/>
          <w:sz w:val="24"/>
          <w:szCs w:val="24"/>
        </w:rPr>
        <w:t>2.5 Ex</w:t>
      </w:r>
      <w:r w:rsidRPr="00EB7BFD">
        <w:rPr>
          <w:rFonts w:cs="Times New Roman"/>
          <w:spacing w:val="1"/>
          <w:sz w:val="24"/>
          <w:szCs w:val="24"/>
        </w:rPr>
        <w:t>a</w:t>
      </w:r>
      <w:r w:rsidRPr="00EB7BFD">
        <w:rPr>
          <w:rFonts w:cs="Times New Roman"/>
          <w:spacing w:val="2"/>
          <w:sz w:val="24"/>
          <w:szCs w:val="24"/>
        </w:rPr>
        <w:t>m</w:t>
      </w:r>
      <w:r w:rsidRPr="00EB7BFD">
        <w:rPr>
          <w:rFonts w:cs="Times New Roman"/>
          <w:spacing w:val="-1"/>
          <w:sz w:val="24"/>
          <w:szCs w:val="24"/>
        </w:rPr>
        <w:t>p</w:t>
      </w:r>
      <w:r w:rsidRPr="00EB7BFD">
        <w:rPr>
          <w:rFonts w:cs="Times New Roman"/>
          <w:sz w:val="24"/>
          <w:szCs w:val="24"/>
        </w:rPr>
        <w:t>les of</w:t>
      </w:r>
      <w:r w:rsidRPr="00EB7BFD">
        <w:rPr>
          <w:rFonts w:cs="Times New Roman"/>
          <w:spacing w:val="-1"/>
          <w:sz w:val="24"/>
          <w:szCs w:val="24"/>
        </w:rPr>
        <w:t xml:space="preserve"> e</w:t>
      </w:r>
      <w:r w:rsidRPr="00EB7BFD">
        <w:rPr>
          <w:rFonts w:cs="Times New Roman"/>
          <w:sz w:val="24"/>
          <w:szCs w:val="24"/>
        </w:rPr>
        <w:t>xisti</w:t>
      </w:r>
      <w:r w:rsidRPr="00EB7BFD">
        <w:rPr>
          <w:rFonts w:cs="Times New Roman"/>
          <w:spacing w:val="1"/>
          <w:sz w:val="24"/>
          <w:szCs w:val="24"/>
        </w:rPr>
        <w:t>n</w:t>
      </w:r>
      <w:r w:rsidRPr="00EB7BFD">
        <w:rPr>
          <w:rFonts w:cs="Times New Roman"/>
          <w:sz w:val="24"/>
          <w:szCs w:val="24"/>
        </w:rPr>
        <w:t xml:space="preserve">g </w:t>
      </w:r>
      <w:r w:rsidRPr="00EB7BFD">
        <w:rPr>
          <w:rFonts w:cs="Times New Roman"/>
          <w:spacing w:val="1"/>
          <w:sz w:val="24"/>
          <w:szCs w:val="24"/>
        </w:rPr>
        <w:t>In</w:t>
      </w:r>
      <w:r w:rsidRPr="00EB7BFD">
        <w:rPr>
          <w:rFonts w:cs="Times New Roman"/>
          <w:spacing w:val="-1"/>
          <w:sz w:val="24"/>
          <w:szCs w:val="24"/>
        </w:rPr>
        <w:t>t</w:t>
      </w:r>
      <w:r w:rsidRPr="00EB7BFD">
        <w:rPr>
          <w:rFonts w:cs="Times New Roman"/>
          <w:spacing w:val="-3"/>
          <w:sz w:val="24"/>
          <w:szCs w:val="24"/>
        </w:rPr>
        <w:t>e</w:t>
      </w:r>
      <w:r w:rsidRPr="00EB7BFD">
        <w:rPr>
          <w:rFonts w:cs="Times New Roman"/>
          <w:spacing w:val="-1"/>
          <w:sz w:val="24"/>
          <w:szCs w:val="24"/>
        </w:rPr>
        <w:t>r</w:t>
      </w:r>
      <w:r w:rsidRPr="00EB7BFD">
        <w:rPr>
          <w:rFonts w:cs="Times New Roman"/>
          <w:spacing w:val="1"/>
          <w:sz w:val="24"/>
          <w:szCs w:val="24"/>
        </w:rPr>
        <w:t>n</w:t>
      </w:r>
      <w:r w:rsidRPr="00EB7BFD">
        <w:rPr>
          <w:rFonts w:cs="Times New Roman"/>
          <w:sz w:val="24"/>
          <w:szCs w:val="24"/>
        </w:rPr>
        <w:t>s</w:t>
      </w:r>
      <w:r w:rsidRPr="00EB7BFD">
        <w:rPr>
          <w:rFonts w:cs="Times New Roman"/>
          <w:spacing w:val="1"/>
          <w:sz w:val="24"/>
          <w:szCs w:val="24"/>
        </w:rPr>
        <w:t>h</w:t>
      </w:r>
      <w:r w:rsidRPr="00EB7BFD">
        <w:rPr>
          <w:rFonts w:cs="Times New Roman"/>
          <w:sz w:val="24"/>
          <w:szCs w:val="24"/>
        </w:rPr>
        <w:t>ip</w:t>
      </w:r>
      <w:r w:rsidRPr="00EB7BFD">
        <w:rPr>
          <w:rFonts w:cs="Times New Roman"/>
          <w:spacing w:val="1"/>
          <w:sz w:val="24"/>
          <w:szCs w:val="24"/>
        </w:rPr>
        <w:t xml:space="preserve"> </w:t>
      </w:r>
      <w:r w:rsidRPr="00EB7BFD">
        <w:rPr>
          <w:rFonts w:cs="Times New Roman"/>
          <w:spacing w:val="-1"/>
          <w:sz w:val="24"/>
          <w:szCs w:val="24"/>
        </w:rPr>
        <w:t>M</w:t>
      </w:r>
      <w:r w:rsidRPr="00EB7BFD">
        <w:rPr>
          <w:rFonts w:cs="Times New Roman"/>
          <w:sz w:val="24"/>
          <w:szCs w:val="24"/>
        </w:rPr>
        <w:t>a</w:t>
      </w:r>
      <w:r w:rsidRPr="00EB7BFD">
        <w:rPr>
          <w:rFonts w:cs="Times New Roman"/>
          <w:spacing w:val="1"/>
          <w:sz w:val="24"/>
          <w:szCs w:val="24"/>
        </w:rPr>
        <w:t>n</w:t>
      </w:r>
      <w:r w:rsidRPr="00EB7BFD">
        <w:rPr>
          <w:rFonts w:cs="Times New Roman"/>
          <w:sz w:val="24"/>
          <w:szCs w:val="24"/>
        </w:rPr>
        <w:t>ag</w:t>
      </w:r>
      <w:r w:rsidRPr="00EB7BFD">
        <w:rPr>
          <w:rFonts w:cs="Times New Roman"/>
          <w:spacing w:val="-1"/>
          <w:sz w:val="24"/>
          <w:szCs w:val="24"/>
        </w:rPr>
        <w:t>e</w:t>
      </w:r>
      <w:r w:rsidRPr="00EB7BFD">
        <w:rPr>
          <w:rFonts w:cs="Times New Roman"/>
          <w:spacing w:val="2"/>
          <w:sz w:val="24"/>
          <w:szCs w:val="24"/>
        </w:rPr>
        <w:t>m</w:t>
      </w:r>
      <w:r w:rsidRPr="00EB7BFD">
        <w:rPr>
          <w:rFonts w:cs="Times New Roman"/>
          <w:spacing w:val="-3"/>
          <w:sz w:val="24"/>
          <w:szCs w:val="24"/>
        </w:rPr>
        <w:t>e</w:t>
      </w:r>
      <w:r w:rsidRPr="00EB7BFD">
        <w:rPr>
          <w:rFonts w:cs="Times New Roman"/>
          <w:spacing w:val="1"/>
          <w:sz w:val="24"/>
          <w:szCs w:val="24"/>
        </w:rPr>
        <w:t>n</w:t>
      </w:r>
      <w:r w:rsidRPr="00EB7BFD">
        <w:rPr>
          <w:rFonts w:cs="Times New Roman"/>
          <w:sz w:val="24"/>
          <w:szCs w:val="24"/>
        </w:rPr>
        <w:t>t Syst</w:t>
      </w:r>
      <w:r w:rsidRPr="00EB7BFD">
        <w:rPr>
          <w:rFonts w:cs="Times New Roman"/>
          <w:spacing w:val="-1"/>
          <w:sz w:val="24"/>
          <w:szCs w:val="24"/>
        </w:rPr>
        <w:t>e</w:t>
      </w:r>
      <w:r w:rsidRPr="00EB7BFD">
        <w:rPr>
          <w:rFonts w:cs="Times New Roman"/>
          <w:spacing w:val="2"/>
          <w:sz w:val="24"/>
          <w:szCs w:val="24"/>
        </w:rPr>
        <w:t>m</w:t>
      </w:r>
      <w:r w:rsidRPr="00EB7BFD">
        <w:rPr>
          <w:rFonts w:cs="Times New Roman"/>
          <w:sz w:val="24"/>
          <w:szCs w:val="24"/>
        </w:rPr>
        <w:t>s</w:t>
      </w:r>
      <w:bookmarkEnd w:id="36"/>
    </w:p>
    <w:p w14:paraId="60411BD0" w14:textId="77777777" w:rsidR="00E23DEC" w:rsidRPr="00EB7BFD" w:rsidRDefault="00E23DEC">
      <w:pPr>
        <w:spacing w:before="5" w:line="120" w:lineRule="exact"/>
        <w:rPr>
          <w:sz w:val="24"/>
          <w:szCs w:val="24"/>
        </w:rPr>
      </w:pPr>
    </w:p>
    <w:p w14:paraId="3CD4ECD4" w14:textId="33901E42" w:rsidR="00E23DEC" w:rsidRPr="00EB7BFD" w:rsidRDefault="003B3966" w:rsidP="00DF0D59">
      <w:pPr>
        <w:spacing w:line="360" w:lineRule="auto"/>
        <w:ind w:left="100" w:right="88"/>
        <w:jc w:val="both"/>
        <w:rPr>
          <w:sz w:val="24"/>
          <w:szCs w:val="24"/>
        </w:rPr>
      </w:pPr>
      <w:bookmarkStart w:id="37" w:name="_Toc140735510"/>
      <w:r w:rsidRPr="00EB7BFD">
        <w:rPr>
          <w:rStyle w:val="Heading3Char"/>
          <w:rFonts w:ascii="Times New Roman" w:hAnsi="Times New Roman" w:cs="Times New Roman"/>
          <w:sz w:val="24"/>
          <w:szCs w:val="24"/>
        </w:rPr>
        <w:t>2.5.1 Simplicity</w:t>
      </w:r>
      <w:bookmarkEnd w:id="37"/>
      <w:r w:rsidRPr="00EB7BFD">
        <w:rPr>
          <w:sz w:val="24"/>
          <w:szCs w:val="24"/>
        </w:rPr>
        <w:t>:</w:t>
      </w:r>
      <w:r w:rsidRPr="00EB7BFD">
        <w:rPr>
          <w:spacing w:val="1"/>
          <w:sz w:val="24"/>
          <w:szCs w:val="24"/>
        </w:rPr>
        <w:t xml:space="preserve"> S</w:t>
      </w:r>
      <w:r w:rsidRPr="00EB7BFD">
        <w:rPr>
          <w:sz w:val="24"/>
          <w:szCs w:val="24"/>
        </w:rPr>
        <w:t>i</w:t>
      </w:r>
      <w:r w:rsidRPr="00EB7BFD">
        <w:rPr>
          <w:spacing w:val="1"/>
          <w:sz w:val="24"/>
          <w:szCs w:val="24"/>
        </w:rPr>
        <w:t>m</w:t>
      </w:r>
      <w:r w:rsidRPr="00EB7BFD">
        <w:rPr>
          <w:sz w:val="24"/>
          <w:szCs w:val="24"/>
        </w:rPr>
        <w:t>pl</w:t>
      </w:r>
      <w:r w:rsidRPr="00EB7BFD">
        <w:rPr>
          <w:spacing w:val="-1"/>
          <w:sz w:val="24"/>
          <w:szCs w:val="24"/>
        </w:rPr>
        <w:t>ic</w:t>
      </w:r>
      <w:r w:rsidRPr="00EB7BFD">
        <w:rPr>
          <w:sz w:val="24"/>
          <w:szCs w:val="24"/>
        </w:rPr>
        <w:t>i</w:t>
      </w:r>
      <w:r w:rsidRPr="00EB7BFD">
        <w:rPr>
          <w:spacing w:val="1"/>
          <w:sz w:val="24"/>
          <w:szCs w:val="24"/>
        </w:rPr>
        <w:t>t</w:t>
      </w:r>
      <w:r w:rsidRPr="00EB7BFD">
        <w:rPr>
          <w:sz w:val="24"/>
          <w:szCs w:val="24"/>
        </w:rPr>
        <w:t>y</w:t>
      </w:r>
      <w:r w:rsidRPr="00EB7BFD">
        <w:rPr>
          <w:spacing w:val="1"/>
          <w:sz w:val="24"/>
          <w:szCs w:val="24"/>
        </w:rPr>
        <w:t xml:space="preserve"> </w:t>
      </w:r>
      <w:r w:rsidRPr="00EB7BFD">
        <w:rPr>
          <w:sz w:val="24"/>
          <w:szCs w:val="24"/>
        </w:rPr>
        <w:t>is</w:t>
      </w:r>
      <w:r w:rsidRPr="00EB7BFD">
        <w:rPr>
          <w:spacing w:val="1"/>
          <w:sz w:val="24"/>
          <w:szCs w:val="24"/>
        </w:rPr>
        <w:t xml:space="preserve"> </w:t>
      </w:r>
      <w:r w:rsidRPr="00EB7BFD">
        <w:rPr>
          <w:sz w:val="24"/>
          <w:szCs w:val="24"/>
        </w:rPr>
        <w:t xml:space="preserve">a </w:t>
      </w:r>
      <w:r w:rsidRPr="00EB7BFD">
        <w:rPr>
          <w:spacing w:val="-1"/>
          <w:sz w:val="24"/>
          <w:szCs w:val="24"/>
        </w:rPr>
        <w:t>c</w:t>
      </w:r>
      <w:r w:rsidRPr="00EB7BFD">
        <w:rPr>
          <w:sz w:val="24"/>
          <w:szCs w:val="24"/>
        </w:rPr>
        <w:t>ompr</w:t>
      </w:r>
      <w:r w:rsidRPr="00EB7BFD">
        <w:rPr>
          <w:spacing w:val="-1"/>
          <w:sz w:val="24"/>
          <w:szCs w:val="24"/>
        </w:rPr>
        <w:t>e</w:t>
      </w:r>
      <w:r w:rsidRPr="00EB7BFD">
        <w:rPr>
          <w:sz w:val="24"/>
          <w:szCs w:val="24"/>
        </w:rPr>
        <w:t>h</w:t>
      </w:r>
      <w:r w:rsidRPr="00EB7BFD">
        <w:rPr>
          <w:spacing w:val="-1"/>
          <w:sz w:val="24"/>
          <w:szCs w:val="24"/>
        </w:rPr>
        <w:t>e</w:t>
      </w:r>
      <w:r w:rsidRPr="00EB7BFD">
        <w:rPr>
          <w:sz w:val="24"/>
          <w:szCs w:val="24"/>
        </w:rPr>
        <w:t>nsive</w:t>
      </w:r>
      <w:r w:rsidRPr="00EB7BFD">
        <w:rPr>
          <w:spacing w:val="2"/>
          <w:sz w:val="24"/>
          <w:szCs w:val="24"/>
        </w:rPr>
        <w:t xml:space="preserve"> </w:t>
      </w:r>
      <w:r w:rsidRPr="00EB7BFD">
        <w:rPr>
          <w:sz w:val="24"/>
          <w:szCs w:val="24"/>
        </w:rPr>
        <w:t>in</w:t>
      </w:r>
      <w:r w:rsidRPr="00EB7BFD">
        <w:rPr>
          <w:spacing w:val="1"/>
          <w:sz w:val="24"/>
          <w:szCs w:val="24"/>
        </w:rPr>
        <w:t>t</w:t>
      </w:r>
      <w:r w:rsidRPr="00EB7BFD">
        <w:rPr>
          <w:spacing w:val="-1"/>
          <w:sz w:val="24"/>
          <w:szCs w:val="24"/>
        </w:rPr>
        <w:t>e</w:t>
      </w:r>
      <w:r w:rsidRPr="00EB7BFD">
        <w:rPr>
          <w:sz w:val="24"/>
          <w:szCs w:val="24"/>
        </w:rPr>
        <w:t>rnship</w:t>
      </w:r>
      <w:r w:rsidRPr="00EB7BFD">
        <w:rPr>
          <w:spacing w:val="1"/>
          <w:sz w:val="24"/>
          <w:szCs w:val="24"/>
        </w:rPr>
        <w:t xml:space="preserve"> </w:t>
      </w:r>
      <w:r w:rsidRPr="00EB7BFD">
        <w:rPr>
          <w:sz w:val="24"/>
          <w:szCs w:val="24"/>
        </w:rPr>
        <w:t>man</w:t>
      </w:r>
      <w:r w:rsidRPr="00EB7BFD">
        <w:rPr>
          <w:spacing w:val="-1"/>
          <w:sz w:val="24"/>
          <w:szCs w:val="24"/>
        </w:rPr>
        <w:t>a</w:t>
      </w:r>
      <w:r w:rsidRPr="00EB7BFD">
        <w:rPr>
          <w:sz w:val="24"/>
          <w:szCs w:val="24"/>
        </w:rPr>
        <w:t>g</w:t>
      </w:r>
      <w:r w:rsidRPr="00EB7BFD">
        <w:rPr>
          <w:spacing w:val="-1"/>
          <w:sz w:val="24"/>
          <w:szCs w:val="24"/>
        </w:rPr>
        <w:t>e</w:t>
      </w:r>
      <w:r w:rsidRPr="00EB7BFD">
        <w:rPr>
          <w:sz w:val="24"/>
          <w:szCs w:val="24"/>
        </w:rPr>
        <w:t>ment</w:t>
      </w:r>
      <w:r w:rsidRPr="00EB7BFD">
        <w:rPr>
          <w:spacing w:val="3"/>
          <w:sz w:val="24"/>
          <w:szCs w:val="24"/>
        </w:rPr>
        <w:t xml:space="preserve"> </w:t>
      </w:r>
      <w:r w:rsidRPr="00EB7BFD">
        <w:rPr>
          <w:sz w:val="24"/>
          <w:szCs w:val="24"/>
        </w:rPr>
        <w:t>sys</w:t>
      </w:r>
      <w:r w:rsidRPr="00EB7BFD">
        <w:rPr>
          <w:spacing w:val="1"/>
          <w:sz w:val="24"/>
          <w:szCs w:val="24"/>
        </w:rPr>
        <w:t>t</w:t>
      </w:r>
      <w:r w:rsidRPr="00EB7BFD">
        <w:rPr>
          <w:spacing w:val="-1"/>
          <w:sz w:val="24"/>
          <w:szCs w:val="24"/>
        </w:rPr>
        <w:t>e</w:t>
      </w:r>
      <w:r w:rsidRPr="00EB7BFD">
        <w:rPr>
          <w:sz w:val="24"/>
          <w:szCs w:val="24"/>
        </w:rPr>
        <w:t>m</w:t>
      </w:r>
      <w:r w:rsidRPr="00EB7BFD">
        <w:rPr>
          <w:spacing w:val="1"/>
          <w:sz w:val="24"/>
          <w:szCs w:val="24"/>
        </w:rPr>
        <w:t xml:space="preserve"> </w:t>
      </w:r>
      <w:r w:rsidRPr="00EB7BFD">
        <w:rPr>
          <w:sz w:val="24"/>
          <w:szCs w:val="24"/>
        </w:rPr>
        <w:t>that</w:t>
      </w:r>
      <w:r w:rsidRPr="00EB7BFD">
        <w:rPr>
          <w:spacing w:val="1"/>
          <w:sz w:val="24"/>
          <w:szCs w:val="24"/>
        </w:rPr>
        <w:t xml:space="preserve"> </w:t>
      </w:r>
      <w:r w:rsidRPr="00EB7BFD">
        <w:rPr>
          <w:sz w:val="24"/>
          <w:szCs w:val="24"/>
        </w:rPr>
        <w:t>h</w:t>
      </w:r>
      <w:r w:rsidRPr="00EB7BFD">
        <w:rPr>
          <w:spacing w:val="-1"/>
          <w:sz w:val="24"/>
          <w:szCs w:val="24"/>
        </w:rPr>
        <w:t>e</w:t>
      </w:r>
      <w:r w:rsidRPr="00EB7BFD">
        <w:rPr>
          <w:sz w:val="24"/>
          <w:szCs w:val="24"/>
        </w:rPr>
        <w:t>lps</w:t>
      </w:r>
      <w:r w:rsidRPr="00EB7BFD">
        <w:rPr>
          <w:spacing w:val="1"/>
          <w:sz w:val="24"/>
          <w:szCs w:val="24"/>
        </w:rPr>
        <w:t xml:space="preserve"> </w:t>
      </w:r>
      <w:r w:rsidRPr="00EB7BFD">
        <w:rPr>
          <w:sz w:val="24"/>
          <w:szCs w:val="24"/>
        </w:rPr>
        <w:t>org</w:t>
      </w:r>
      <w:r w:rsidRPr="00EB7BFD">
        <w:rPr>
          <w:spacing w:val="-2"/>
          <w:sz w:val="24"/>
          <w:szCs w:val="24"/>
        </w:rPr>
        <w:t>a</w:t>
      </w:r>
      <w:r w:rsidRPr="00EB7BFD">
        <w:rPr>
          <w:sz w:val="24"/>
          <w:szCs w:val="24"/>
        </w:rPr>
        <w:t>niz</w:t>
      </w:r>
      <w:r w:rsidRPr="00EB7BFD">
        <w:rPr>
          <w:spacing w:val="-1"/>
          <w:sz w:val="24"/>
          <w:szCs w:val="24"/>
        </w:rPr>
        <w:t>a</w:t>
      </w:r>
      <w:r w:rsidRPr="00EB7BFD">
        <w:rPr>
          <w:sz w:val="24"/>
          <w:szCs w:val="24"/>
        </w:rPr>
        <w:t>t</w:t>
      </w:r>
      <w:r w:rsidRPr="00EB7BFD">
        <w:rPr>
          <w:spacing w:val="1"/>
          <w:sz w:val="24"/>
          <w:szCs w:val="24"/>
        </w:rPr>
        <w:t>i</w:t>
      </w:r>
      <w:r w:rsidRPr="00EB7BFD">
        <w:rPr>
          <w:sz w:val="24"/>
          <w:szCs w:val="24"/>
        </w:rPr>
        <w:t>ons man</w:t>
      </w:r>
      <w:r w:rsidRPr="00EB7BFD">
        <w:rPr>
          <w:spacing w:val="-1"/>
          <w:sz w:val="24"/>
          <w:szCs w:val="24"/>
        </w:rPr>
        <w:t>a</w:t>
      </w:r>
      <w:r w:rsidRPr="00EB7BFD">
        <w:rPr>
          <w:sz w:val="24"/>
          <w:szCs w:val="24"/>
        </w:rPr>
        <w:t>ge their in</w:t>
      </w:r>
      <w:r w:rsidRPr="00EB7BFD">
        <w:rPr>
          <w:spacing w:val="1"/>
          <w:sz w:val="24"/>
          <w:szCs w:val="24"/>
        </w:rPr>
        <w:t>te</w:t>
      </w:r>
      <w:r w:rsidRPr="00EB7BFD">
        <w:rPr>
          <w:sz w:val="24"/>
          <w:szCs w:val="24"/>
        </w:rPr>
        <w:t>rnship</w:t>
      </w:r>
      <w:r w:rsidRPr="00EB7BFD">
        <w:rPr>
          <w:spacing w:val="1"/>
          <w:sz w:val="24"/>
          <w:szCs w:val="24"/>
        </w:rPr>
        <w:t xml:space="preserve"> </w:t>
      </w:r>
      <w:r w:rsidRPr="00EB7BFD">
        <w:rPr>
          <w:sz w:val="24"/>
          <w:szCs w:val="24"/>
        </w:rPr>
        <w:t>prog</w:t>
      </w:r>
      <w:r w:rsidRPr="00EB7BFD">
        <w:rPr>
          <w:spacing w:val="-1"/>
          <w:sz w:val="24"/>
          <w:szCs w:val="24"/>
        </w:rPr>
        <w:t>ra</w:t>
      </w:r>
      <w:r w:rsidRPr="00EB7BFD">
        <w:rPr>
          <w:sz w:val="24"/>
          <w:szCs w:val="24"/>
        </w:rPr>
        <w:t>ms</w:t>
      </w:r>
      <w:r w:rsidRPr="00EB7BFD">
        <w:rPr>
          <w:spacing w:val="2"/>
          <w:sz w:val="24"/>
          <w:szCs w:val="24"/>
        </w:rPr>
        <w:t xml:space="preserve"> </w:t>
      </w:r>
      <w:r w:rsidRPr="00EB7BFD">
        <w:rPr>
          <w:sz w:val="24"/>
          <w:szCs w:val="24"/>
        </w:rPr>
        <w:t>f</w:t>
      </w:r>
      <w:r w:rsidRPr="00EB7BFD">
        <w:rPr>
          <w:spacing w:val="-1"/>
          <w:sz w:val="24"/>
          <w:szCs w:val="24"/>
        </w:rPr>
        <w:t>r</w:t>
      </w:r>
      <w:r w:rsidRPr="00EB7BFD">
        <w:rPr>
          <w:sz w:val="24"/>
          <w:szCs w:val="24"/>
        </w:rPr>
        <w:t>om</w:t>
      </w:r>
      <w:r w:rsidRPr="00EB7BFD">
        <w:rPr>
          <w:spacing w:val="1"/>
          <w:sz w:val="24"/>
          <w:szCs w:val="24"/>
        </w:rPr>
        <w:t xml:space="preserve"> </w:t>
      </w:r>
      <w:r w:rsidRPr="00EB7BFD">
        <w:rPr>
          <w:sz w:val="24"/>
          <w:szCs w:val="24"/>
        </w:rPr>
        <w:t>st</w:t>
      </w:r>
      <w:r w:rsidRPr="00EB7BFD">
        <w:rPr>
          <w:spacing w:val="2"/>
          <w:sz w:val="24"/>
          <w:szCs w:val="24"/>
        </w:rPr>
        <w:t>a</w:t>
      </w:r>
      <w:r w:rsidRPr="00EB7BFD">
        <w:rPr>
          <w:sz w:val="24"/>
          <w:szCs w:val="24"/>
        </w:rPr>
        <w:t>rt</w:t>
      </w:r>
      <w:r w:rsidRPr="00EB7BFD">
        <w:rPr>
          <w:spacing w:val="1"/>
          <w:sz w:val="24"/>
          <w:szCs w:val="24"/>
        </w:rPr>
        <w:t xml:space="preserve"> </w:t>
      </w:r>
      <w:r w:rsidRPr="00EB7BFD">
        <w:rPr>
          <w:sz w:val="24"/>
          <w:szCs w:val="24"/>
        </w:rPr>
        <w:t>to</w:t>
      </w:r>
      <w:r w:rsidRPr="00EB7BFD">
        <w:rPr>
          <w:spacing w:val="1"/>
          <w:sz w:val="24"/>
          <w:szCs w:val="24"/>
        </w:rPr>
        <w:t xml:space="preserve"> f</w:t>
      </w:r>
      <w:r w:rsidRPr="00EB7BFD">
        <w:rPr>
          <w:sz w:val="24"/>
          <w:szCs w:val="24"/>
        </w:rPr>
        <w:t>in</w:t>
      </w:r>
      <w:r w:rsidRPr="00EB7BFD">
        <w:rPr>
          <w:spacing w:val="1"/>
          <w:sz w:val="24"/>
          <w:szCs w:val="24"/>
        </w:rPr>
        <w:t>i</w:t>
      </w:r>
      <w:r w:rsidRPr="00EB7BFD">
        <w:rPr>
          <w:sz w:val="24"/>
          <w:szCs w:val="24"/>
        </w:rPr>
        <w:t>sh.</w:t>
      </w:r>
      <w:r w:rsidRPr="00EB7BFD">
        <w:rPr>
          <w:spacing w:val="1"/>
          <w:sz w:val="24"/>
          <w:szCs w:val="24"/>
        </w:rPr>
        <w:t xml:space="preserve"> </w:t>
      </w:r>
      <w:r w:rsidRPr="00EB7BFD">
        <w:rPr>
          <w:spacing w:val="-3"/>
          <w:sz w:val="24"/>
          <w:szCs w:val="24"/>
        </w:rPr>
        <w:t>I</w:t>
      </w:r>
      <w:r w:rsidRPr="00EB7BFD">
        <w:rPr>
          <w:sz w:val="24"/>
          <w:szCs w:val="24"/>
        </w:rPr>
        <w:t>t</w:t>
      </w:r>
      <w:r w:rsidRPr="00EB7BFD">
        <w:rPr>
          <w:spacing w:val="1"/>
          <w:sz w:val="24"/>
          <w:szCs w:val="24"/>
        </w:rPr>
        <w:t xml:space="preserve"> </w:t>
      </w:r>
      <w:r w:rsidRPr="00EB7BFD">
        <w:rPr>
          <w:sz w:val="24"/>
          <w:szCs w:val="24"/>
        </w:rPr>
        <w:t>of</w:t>
      </w:r>
      <w:r w:rsidRPr="00EB7BFD">
        <w:rPr>
          <w:spacing w:val="1"/>
          <w:sz w:val="24"/>
          <w:szCs w:val="24"/>
        </w:rPr>
        <w:t>f</w:t>
      </w:r>
      <w:r w:rsidRPr="00EB7BFD">
        <w:rPr>
          <w:spacing w:val="-1"/>
          <w:sz w:val="24"/>
          <w:szCs w:val="24"/>
        </w:rPr>
        <w:t>e</w:t>
      </w:r>
      <w:r w:rsidRPr="00EB7BFD">
        <w:rPr>
          <w:sz w:val="24"/>
          <w:szCs w:val="24"/>
        </w:rPr>
        <w:t>rs too</w:t>
      </w:r>
      <w:r w:rsidRPr="00EB7BFD">
        <w:rPr>
          <w:spacing w:val="1"/>
          <w:sz w:val="24"/>
          <w:szCs w:val="24"/>
        </w:rPr>
        <w:t>l</w:t>
      </w:r>
      <w:r w:rsidRPr="00EB7BFD">
        <w:rPr>
          <w:sz w:val="24"/>
          <w:szCs w:val="24"/>
        </w:rPr>
        <w:t>s</w:t>
      </w:r>
      <w:r w:rsidRPr="00EB7BFD">
        <w:rPr>
          <w:spacing w:val="1"/>
          <w:sz w:val="24"/>
          <w:szCs w:val="24"/>
        </w:rPr>
        <w:t xml:space="preserve"> </w:t>
      </w:r>
      <w:r w:rsidRPr="00EB7BFD">
        <w:rPr>
          <w:sz w:val="24"/>
          <w:szCs w:val="24"/>
        </w:rPr>
        <w:t>for</w:t>
      </w:r>
      <w:r w:rsidRPr="00EB7BFD">
        <w:rPr>
          <w:spacing w:val="2"/>
          <w:sz w:val="24"/>
          <w:szCs w:val="24"/>
        </w:rPr>
        <w:t xml:space="preserve"> </w:t>
      </w:r>
      <w:r w:rsidRPr="00EB7BFD">
        <w:rPr>
          <w:sz w:val="24"/>
          <w:szCs w:val="24"/>
        </w:rPr>
        <w:t>r</w:t>
      </w:r>
      <w:r w:rsidRPr="00EB7BFD">
        <w:rPr>
          <w:spacing w:val="-2"/>
          <w:sz w:val="24"/>
          <w:szCs w:val="24"/>
        </w:rPr>
        <w:t>e</w:t>
      </w:r>
      <w:r w:rsidRPr="00EB7BFD">
        <w:rPr>
          <w:spacing w:val="-1"/>
          <w:sz w:val="24"/>
          <w:szCs w:val="24"/>
        </w:rPr>
        <w:t>c</w:t>
      </w:r>
      <w:r w:rsidRPr="00EB7BFD">
        <w:rPr>
          <w:sz w:val="24"/>
          <w:szCs w:val="24"/>
        </w:rPr>
        <w:t>ruiting</w:t>
      </w:r>
      <w:r w:rsidRPr="00EB7BFD">
        <w:rPr>
          <w:spacing w:val="1"/>
          <w:sz w:val="24"/>
          <w:szCs w:val="24"/>
        </w:rPr>
        <w:t xml:space="preserve"> </w:t>
      </w:r>
      <w:r w:rsidRPr="00EB7BFD">
        <w:rPr>
          <w:spacing w:val="-1"/>
          <w:sz w:val="24"/>
          <w:szCs w:val="24"/>
        </w:rPr>
        <w:t>a</w:t>
      </w:r>
      <w:r w:rsidRPr="00EB7BFD">
        <w:rPr>
          <w:sz w:val="24"/>
          <w:szCs w:val="24"/>
        </w:rPr>
        <w:t>nd</w:t>
      </w:r>
      <w:r w:rsidRPr="00EB7BFD">
        <w:rPr>
          <w:spacing w:val="1"/>
          <w:sz w:val="24"/>
          <w:szCs w:val="24"/>
        </w:rPr>
        <w:t xml:space="preserve"> </w:t>
      </w:r>
      <w:r w:rsidRPr="00EB7BFD">
        <w:rPr>
          <w:spacing w:val="2"/>
          <w:sz w:val="24"/>
          <w:szCs w:val="24"/>
        </w:rPr>
        <w:t>s</w:t>
      </w:r>
      <w:r w:rsidRPr="00EB7BFD">
        <w:rPr>
          <w:spacing w:val="-1"/>
          <w:sz w:val="24"/>
          <w:szCs w:val="24"/>
        </w:rPr>
        <w:t>e</w:t>
      </w:r>
      <w:r w:rsidRPr="00EB7BFD">
        <w:rPr>
          <w:sz w:val="24"/>
          <w:szCs w:val="24"/>
        </w:rPr>
        <w:t>le</w:t>
      </w:r>
      <w:r w:rsidRPr="00EB7BFD">
        <w:rPr>
          <w:spacing w:val="-1"/>
          <w:sz w:val="24"/>
          <w:szCs w:val="24"/>
        </w:rPr>
        <w:t>c</w:t>
      </w:r>
      <w:r w:rsidRPr="00EB7BFD">
        <w:rPr>
          <w:sz w:val="24"/>
          <w:szCs w:val="24"/>
        </w:rPr>
        <w:t>t</w:t>
      </w:r>
      <w:r w:rsidRPr="00EB7BFD">
        <w:rPr>
          <w:spacing w:val="1"/>
          <w:sz w:val="24"/>
          <w:szCs w:val="24"/>
        </w:rPr>
        <w:t>i</w:t>
      </w:r>
      <w:r w:rsidRPr="00EB7BFD">
        <w:rPr>
          <w:sz w:val="24"/>
          <w:szCs w:val="24"/>
        </w:rPr>
        <w:t>ng</w:t>
      </w:r>
      <w:r w:rsidRPr="00EB7BFD">
        <w:rPr>
          <w:spacing w:val="3"/>
          <w:sz w:val="24"/>
          <w:szCs w:val="24"/>
        </w:rPr>
        <w:t xml:space="preserve"> </w:t>
      </w:r>
      <w:r w:rsidRPr="00EB7BFD">
        <w:rPr>
          <w:sz w:val="24"/>
          <w:szCs w:val="24"/>
        </w:rPr>
        <w:t>in</w:t>
      </w:r>
      <w:r w:rsidRPr="00EB7BFD">
        <w:rPr>
          <w:spacing w:val="1"/>
          <w:sz w:val="24"/>
          <w:szCs w:val="24"/>
        </w:rPr>
        <w:t>t</w:t>
      </w:r>
      <w:r w:rsidRPr="00EB7BFD">
        <w:rPr>
          <w:spacing w:val="-1"/>
          <w:sz w:val="24"/>
          <w:szCs w:val="24"/>
        </w:rPr>
        <w:t>e</w:t>
      </w:r>
      <w:r w:rsidRPr="00EB7BFD">
        <w:rPr>
          <w:sz w:val="24"/>
          <w:szCs w:val="24"/>
        </w:rPr>
        <w:t>rns, man</w:t>
      </w:r>
      <w:r w:rsidRPr="00EB7BFD">
        <w:rPr>
          <w:spacing w:val="-1"/>
          <w:sz w:val="24"/>
          <w:szCs w:val="24"/>
        </w:rPr>
        <w:t>a</w:t>
      </w:r>
      <w:r w:rsidRPr="00EB7BFD">
        <w:rPr>
          <w:sz w:val="24"/>
          <w:szCs w:val="24"/>
        </w:rPr>
        <w:t xml:space="preserve">ging </w:t>
      </w:r>
      <w:r w:rsidRPr="00EB7BFD">
        <w:rPr>
          <w:spacing w:val="1"/>
          <w:sz w:val="24"/>
          <w:szCs w:val="24"/>
        </w:rPr>
        <w:t>t</w:t>
      </w:r>
      <w:r w:rsidRPr="00EB7BFD">
        <w:rPr>
          <w:sz w:val="24"/>
          <w:szCs w:val="24"/>
        </w:rPr>
        <w:t>heir s</w:t>
      </w:r>
      <w:r w:rsidRPr="00EB7BFD">
        <w:rPr>
          <w:spacing w:val="-1"/>
          <w:sz w:val="24"/>
          <w:szCs w:val="24"/>
        </w:rPr>
        <w:t>c</w:t>
      </w:r>
      <w:r w:rsidRPr="00EB7BFD">
        <w:rPr>
          <w:sz w:val="24"/>
          <w:szCs w:val="24"/>
        </w:rPr>
        <w:t>h</w:t>
      </w:r>
      <w:r w:rsidRPr="00EB7BFD">
        <w:rPr>
          <w:spacing w:val="-1"/>
          <w:sz w:val="24"/>
          <w:szCs w:val="24"/>
        </w:rPr>
        <w:t>e</w:t>
      </w:r>
      <w:r w:rsidRPr="00EB7BFD">
        <w:rPr>
          <w:sz w:val="24"/>
          <w:szCs w:val="24"/>
        </w:rPr>
        <w:t>du</w:t>
      </w:r>
      <w:r w:rsidRPr="00EB7BFD">
        <w:rPr>
          <w:spacing w:val="3"/>
          <w:sz w:val="24"/>
          <w:szCs w:val="24"/>
        </w:rPr>
        <w:t>l</w:t>
      </w:r>
      <w:r w:rsidRPr="00EB7BFD">
        <w:rPr>
          <w:spacing w:val="-1"/>
          <w:sz w:val="24"/>
          <w:szCs w:val="24"/>
        </w:rPr>
        <w:t>e</w:t>
      </w:r>
      <w:r w:rsidRPr="00EB7BFD">
        <w:rPr>
          <w:sz w:val="24"/>
          <w:szCs w:val="24"/>
        </w:rPr>
        <w:t xml:space="preserve">s </w:t>
      </w:r>
      <w:r w:rsidRPr="00EB7BFD">
        <w:rPr>
          <w:spacing w:val="-1"/>
          <w:sz w:val="24"/>
          <w:szCs w:val="24"/>
        </w:rPr>
        <w:t>a</w:t>
      </w:r>
      <w:r w:rsidRPr="00EB7BFD">
        <w:rPr>
          <w:sz w:val="24"/>
          <w:szCs w:val="24"/>
        </w:rPr>
        <w:t xml:space="preserve">nd </w:t>
      </w:r>
      <w:r w:rsidRPr="00EB7BFD">
        <w:rPr>
          <w:spacing w:val="-1"/>
          <w:sz w:val="24"/>
          <w:szCs w:val="24"/>
        </w:rPr>
        <w:t>a</w:t>
      </w:r>
      <w:r w:rsidRPr="00EB7BFD">
        <w:rPr>
          <w:sz w:val="24"/>
          <w:szCs w:val="24"/>
        </w:rPr>
        <w:t>ss</w:t>
      </w:r>
      <w:r w:rsidRPr="00EB7BFD">
        <w:rPr>
          <w:spacing w:val="1"/>
          <w:sz w:val="24"/>
          <w:szCs w:val="24"/>
        </w:rPr>
        <w:t>i</w:t>
      </w:r>
      <w:r w:rsidRPr="00EB7BFD">
        <w:rPr>
          <w:sz w:val="24"/>
          <w:szCs w:val="24"/>
        </w:rPr>
        <w:t xml:space="preserve">gnments, </w:t>
      </w:r>
      <w:r w:rsidRPr="00EB7BFD">
        <w:rPr>
          <w:spacing w:val="-1"/>
          <w:sz w:val="24"/>
          <w:szCs w:val="24"/>
        </w:rPr>
        <w:t>a</w:t>
      </w:r>
      <w:r w:rsidRPr="00EB7BFD">
        <w:rPr>
          <w:sz w:val="24"/>
          <w:szCs w:val="24"/>
        </w:rPr>
        <w:t>nd tr</w:t>
      </w:r>
      <w:r w:rsidRPr="00EB7BFD">
        <w:rPr>
          <w:spacing w:val="1"/>
          <w:sz w:val="24"/>
          <w:szCs w:val="24"/>
        </w:rPr>
        <w:t>a</w:t>
      </w:r>
      <w:r w:rsidRPr="00EB7BFD">
        <w:rPr>
          <w:spacing w:val="-1"/>
          <w:sz w:val="24"/>
          <w:szCs w:val="24"/>
        </w:rPr>
        <w:t>c</w:t>
      </w:r>
      <w:r w:rsidRPr="00EB7BFD">
        <w:rPr>
          <w:sz w:val="24"/>
          <w:szCs w:val="24"/>
        </w:rPr>
        <w:t xml:space="preserve">king </w:t>
      </w:r>
      <w:r w:rsidRPr="00EB7BFD">
        <w:rPr>
          <w:spacing w:val="1"/>
          <w:sz w:val="24"/>
          <w:szCs w:val="24"/>
        </w:rPr>
        <w:t>t</w:t>
      </w:r>
      <w:r w:rsidRPr="00EB7BFD">
        <w:rPr>
          <w:sz w:val="24"/>
          <w:szCs w:val="24"/>
        </w:rPr>
        <w:t>h</w:t>
      </w:r>
      <w:r w:rsidRPr="00EB7BFD">
        <w:rPr>
          <w:spacing w:val="-1"/>
          <w:sz w:val="24"/>
          <w:szCs w:val="24"/>
        </w:rPr>
        <w:t>e</w:t>
      </w:r>
      <w:r w:rsidRPr="00EB7BFD">
        <w:rPr>
          <w:sz w:val="24"/>
          <w:szCs w:val="24"/>
        </w:rPr>
        <w:t>ir p</w:t>
      </w:r>
      <w:r w:rsidRPr="00EB7BFD">
        <w:rPr>
          <w:spacing w:val="-1"/>
          <w:sz w:val="24"/>
          <w:szCs w:val="24"/>
        </w:rPr>
        <w:t>r</w:t>
      </w:r>
      <w:r w:rsidRPr="00EB7BFD">
        <w:rPr>
          <w:sz w:val="24"/>
          <w:szCs w:val="24"/>
        </w:rPr>
        <w:t>ogr</w:t>
      </w:r>
      <w:r w:rsidRPr="00EB7BFD">
        <w:rPr>
          <w:spacing w:val="-2"/>
          <w:sz w:val="24"/>
          <w:szCs w:val="24"/>
        </w:rPr>
        <w:t>e</w:t>
      </w:r>
      <w:r w:rsidRPr="00EB7BFD">
        <w:rPr>
          <w:sz w:val="24"/>
          <w:szCs w:val="24"/>
        </w:rPr>
        <w:t xml:space="preserve">ss </w:t>
      </w:r>
      <w:r w:rsidRPr="00EB7BFD">
        <w:rPr>
          <w:spacing w:val="1"/>
          <w:sz w:val="24"/>
          <w:szCs w:val="24"/>
        </w:rPr>
        <w:t>t</w:t>
      </w:r>
      <w:r w:rsidRPr="00EB7BFD">
        <w:rPr>
          <w:sz w:val="24"/>
          <w:szCs w:val="24"/>
        </w:rPr>
        <w:t>hr</w:t>
      </w:r>
      <w:r w:rsidRPr="00EB7BFD">
        <w:rPr>
          <w:spacing w:val="1"/>
          <w:sz w:val="24"/>
          <w:szCs w:val="24"/>
        </w:rPr>
        <w:t>o</w:t>
      </w:r>
      <w:r w:rsidRPr="00EB7BFD">
        <w:rPr>
          <w:sz w:val="24"/>
          <w:szCs w:val="24"/>
        </w:rPr>
        <w:t xml:space="preserve">ughout </w:t>
      </w:r>
      <w:r w:rsidRPr="00EB7BFD">
        <w:rPr>
          <w:spacing w:val="1"/>
          <w:sz w:val="24"/>
          <w:szCs w:val="24"/>
        </w:rPr>
        <w:t>t</w:t>
      </w:r>
      <w:r w:rsidRPr="00EB7BFD">
        <w:rPr>
          <w:sz w:val="24"/>
          <w:szCs w:val="24"/>
        </w:rPr>
        <w:t>he</w:t>
      </w:r>
      <w:r w:rsidRPr="00EB7BFD">
        <w:rPr>
          <w:spacing w:val="-1"/>
          <w:sz w:val="24"/>
          <w:szCs w:val="24"/>
        </w:rPr>
        <w:t xml:space="preserve"> </w:t>
      </w:r>
      <w:r w:rsidRPr="00EB7BFD">
        <w:rPr>
          <w:sz w:val="24"/>
          <w:szCs w:val="24"/>
        </w:rPr>
        <w:t>pro</w:t>
      </w:r>
      <w:r w:rsidRPr="00EB7BFD">
        <w:rPr>
          <w:spacing w:val="-1"/>
          <w:sz w:val="24"/>
          <w:szCs w:val="24"/>
        </w:rPr>
        <w:t>g</w:t>
      </w:r>
      <w:r w:rsidRPr="00EB7BFD">
        <w:rPr>
          <w:sz w:val="24"/>
          <w:szCs w:val="24"/>
        </w:rPr>
        <w:t>r</w:t>
      </w:r>
      <w:r w:rsidRPr="00EB7BFD">
        <w:rPr>
          <w:spacing w:val="-2"/>
          <w:sz w:val="24"/>
          <w:szCs w:val="24"/>
        </w:rPr>
        <w:t>a</w:t>
      </w:r>
      <w:r w:rsidRPr="00EB7BFD">
        <w:rPr>
          <w:spacing w:val="4"/>
          <w:sz w:val="24"/>
          <w:szCs w:val="24"/>
        </w:rPr>
        <w:t>m</w:t>
      </w:r>
      <w:r w:rsidR="006C63DF" w:rsidRPr="00EB7BFD">
        <w:rPr>
          <w:spacing w:val="4"/>
          <w:sz w:val="24"/>
          <w:szCs w:val="24"/>
        </w:rPr>
        <w:t xml:space="preserve"> </w:t>
      </w:r>
      <w:sdt>
        <w:sdtPr>
          <w:rPr>
            <w:color w:val="000000"/>
            <w:spacing w:val="4"/>
            <w:sz w:val="24"/>
            <w:szCs w:val="24"/>
          </w:rPr>
          <w:tag w:val="MENDELEY_CITATION_v3_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"/>
          <w:id w:val="-1721887102"/>
          <w:placeholder>
            <w:docPart w:val="DefaultPlaceholder_-1854013440"/>
          </w:placeholder>
        </w:sdtPr>
        <w:sdtContent>
          <w:r w:rsidR="00065404" w:rsidRPr="00EB7BFD">
            <w:rPr>
              <w:color w:val="000000"/>
              <w:spacing w:val="4"/>
              <w:sz w:val="24"/>
              <w:szCs w:val="24"/>
            </w:rPr>
            <w:t>(</w:t>
          </w:r>
          <w:proofErr w:type="spellStart"/>
          <w:r w:rsidR="00065404" w:rsidRPr="00EB7BFD">
            <w:rPr>
              <w:color w:val="000000"/>
              <w:spacing w:val="4"/>
              <w:sz w:val="24"/>
              <w:szCs w:val="24"/>
            </w:rPr>
            <w:t>Symplicity</w:t>
          </w:r>
          <w:proofErr w:type="spellEnd"/>
          <w:r w:rsidR="00065404" w:rsidRPr="00EB7BFD">
            <w:rPr>
              <w:color w:val="000000"/>
              <w:spacing w:val="4"/>
              <w:sz w:val="24"/>
              <w:szCs w:val="24"/>
            </w:rPr>
            <w:t>, 2023)</w:t>
          </w:r>
        </w:sdtContent>
      </w:sdt>
      <w:r w:rsidRPr="00EB7BFD">
        <w:rPr>
          <w:sz w:val="24"/>
          <w:szCs w:val="24"/>
        </w:rPr>
        <w:t>.</w:t>
      </w:r>
    </w:p>
    <w:p w14:paraId="4F8E5AEE" w14:textId="77777777" w:rsidR="00E23DEC" w:rsidRPr="00EB7BFD" w:rsidRDefault="00E23DEC">
      <w:pPr>
        <w:spacing w:before="2" w:line="160" w:lineRule="exact"/>
        <w:rPr>
          <w:sz w:val="24"/>
          <w:szCs w:val="24"/>
        </w:rPr>
      </w:pPr>
    </w:p>
    <w:p w14:paraId="2343351A" w14:textId="56787CAD" w:rsidR="00E23DEC" w:rsidRPr="00EB7BFD" w:rsidRDefault="003B3966">
      <w:pPr>
        <w:spacing w:line="360" w:lineRule="auto"/>
        <w:ind w:left="100" w:right="82"/>
        <w:jc w:val="both"/>
        <w:rPr>
          <w:sz w:val="24"/>
          <w:szCs w:val="24"/>
        </w:rPr>
      </w:pPr>
      <w:bookmarkStart w:id="38" w:name="_Toc140735511"/>
      <w:r w:rsidRPr="00EB7BFD">
        <w:rPr>
          <w:rStyle w:val="Heading3Char"/>
          <w:rFonts w:ascii="Times New Roman" w:hAnsi="Times New Roman" w:cs="Times New Roman"/>
          <w:sz w:val="24"/>
          <w:szCs w:val="24"/>
        </w:rPr>
        <w:t>2.5.2 Intern Shala:</w:t>
      </w:r>
      <w:bookmarkEnd w:id="38"/>
      <w:r w:rsidRPr="00EB7BFD">
        <w:rPr>
          <w:spacing w:val="14"/>
          <w:sz w:val="24"/>
          <w:szCs w:val="24"/>
        </w:rPr>
        <w:t xml:space="preserve"> </w:t>
      </w:r>
      <w:r w:rsidRPr="00EB7BFD">
        <w:rPr>
          <w:spacing w:val="-3"/>
          <w:sz w:val="24"/>
          <w:szCs w:val="24"/>
        </w:rPr>
        <w:t>I</w:t>
      </w:r>
      <w:r w:rsidRPr="00EB7BFD">
        <w:rPr>
          <w:sz w:val="24"/>
          <w:szCs w:val="24"/>
        </w:rPr>
        <w:t>nte</w:t>
      </w:r>
      <w:r w:rsidRPr="00EB7BFD">
        <w:rPr>
          <w:spacing w:val="-1"/>
          <w:sz w:val="24"/>
          <w:szCs w:val="24"/>
        </w:rPr>
        <w:t>r</w:t>
      </w:r>
      <w:r w:rsidRPr="00EB7BFD">
        <w:rPr>
          <w:sz w:val="24"/>
          <w:szCs w:val="24"/>
        </w:rPr>
        <w:t>n</w:t>
      </w:r>
      <w:r w:rsidRPr="00EB7BFD">
        <w:rPr>
          <w:spacing w:val="9"/>
          <w:sz w:val="24"/>
          <w:szCs w:val="24"/>
        </w:rPr>
        <w:t xml:space="preserve"> </w:t>
      </w:r>
      <w:r w:rsidRPr="00EB7BFD">
        <w:rPr>
          <w:spacing w:val="1"/>
          <w:sz w:val="24"/>
          <w:szCs w:val="24"/>
        </w:rPr>
        <w:t>S</w:t>
      </w:r>
      <w:r w:rsidRPr="00EB7BFD">
        <w:rPr>
          <w:sz w:val="24"/>
          <w:szCs w:val="24"/>
        </w:rPr>
        <w:t>h</w:t>
      </w:r>
      <w:r w:rsidRPr="00EB7BFD">
        <w:rPr>
          <w:spacing w:val="-1"/>
          <w:sz w:val="24"/>
          <w:szCs w:val="24"/>
        </w:rPr>
        <w:t>a</w:t>
      </w:r>
      <w:r w:rsidRPr="00EB7BFD">
        <w:rPr>
          <w:sz w:val="24"/>
          <w:szCs w:val="24"/>
        </w:rPr>
        <w:t>la</w:t>
      </w:r>
      <w:r w:rsidRPr="00EB7BFD">
        <w:rPr>
          <w:spacing w:val="6"/>
          <w:sz w:val="24"/>
          <w:szCs w:val="24"/>
        </w:rPr>
        <w:t xml:space="preserve"> </w:t>
      </w:r>
      <w:r w:rsidRPr="00EB7BFD">
        <w:rPr>
          <w:sz w:val="24"/>
          <w:szCs w:val="24"/>
        </w:rPr>
        <w:t>is</w:t>
      </w:r>
      <w:r w:rsidRPr="00EB7BFD">
        <w:rPr>
          <w:spacing w:val="9"/>
          <w:sz w:val="24"/>
          <w:szCs w:val="24"/>
        </w:rPr>
        <w:t xml:space="preserve"> </w:t>
      </w:r>
      <w:r w:rsidRPr="00EB7BFD">
        <w:rPr>
          <w:sz w:val="24"/>
          <w:szCs w:val="24"/>
        </w:rPr>
        <w:t>a</w:t>
      </w:r>
      <w:r w:rsidRPr="00EB7BFD">
        <w:rPr>
          <w:spacing w:val="5"/>
          <w:sz w:val="24"/>
          <w:szCs w:val="24"/>
        </w:rPr>
        <w:t xml:space="preserve"> </w:t>
      </w:r>
      <w:r w:rsidRPr="00EB7BFD">
        <w:rPr>
          <w:sz w:val="24"/>
          <w:szCs w:val="24"/>
        </w:rPr>
        <w:t>le</w:t>
      </w:r>
      <w:r w:rsidRPr="00EB7BFD">
        <w:rPr>
          <w:spacing w:val="-1"/>
          <w:sz w:val="24"/>
          <w:szCs w:val="24"/>
        </w:rPr>
        <w:t>a</w:t>
      </w:r>
      <w:r w:rsidRPr="00EB7BFD">
        <w:rPr>
          <w:sz w:val="24"/>
          <w:szCs w:val="24"/>
        </w:rPr>
        <w:t>ding</w:t>
      </w:r>
      <w:r w:rsidRPr="00EB7BFD">
        <w:rPr>
          <w:spacing w:val="7"/>
          <w:sz w:val="24"/>
          <w:szCs w:val="24"/>
        </w:rPr>
        <w:t xml:space="preserve"> </w:t>
      </w:r>
      <w:r w:rsidRPr="00EB7BFD">
        <w:rPr>
          <w:sz w:val="24"/>
          <w:szCs w:val="24"/>
        </w:rPr>
        <w:t>in</w:t>
      </w:r>
      <w:r w:rsidRPr="00EB7BFD">
        <w:rPr>
          <w:spacing w:val="1"/>
          <w:sz w:val="24"/>
          <w:szCs w:val="24"/>
        </w:rPr>
        <w:t>t</w:t>
      </w:r>
      <w:r w:rsidRPr="00EB7BFD">
        <w:rPr>
          <w:spacing w:val="-1"/>
          <w:sz w:val="24"/>
          <w:szCs w:val="24"/>
        </w:rPr>
        <w:t>e</w:t>
      </w:r>
      <w:r w:rsidRPr="00EB7BFD">
        <w:rPr>
          <w:spacing w:val="1"/>
          <w:sz w:val="24"/>
          <w:szCs w:val="24"/>
        </w:rPr>
        <w:t>r</w:t>
      </w:r>
      <w:r w:rsidRPr="00EB7BFD">
        <w:rPr>
          <w:sz w:val="24"/>
          <w:szCs w:val="24"/>
        </w:rPr>
        <w:t>nship</w:t>
      </w:r>
      <w:r w:rsidRPr="00EB7BFD">
        <w:rPr>
          <w:spacing w:val="6"/>
          <w:sz w:val="24"/>
          <w:szCs w:val="24"/>
        </w:rPr>
        <w:t xml:space="preserve"> </w:t>
      </w:r>
      <w:r w:rsidRPr="00EB7BFD">
        <w:rPr>
          <w:sz w:val="24"/>
          <w:szCs w:val="24"/>
        </w:rPr>
        <w:t>man</w:t>
      </w:r>
      <w:r w:rsidRPr="00EB7BFD">
        <w:rPr>
          <w:spacing w:val="-1"/>
          <w:sz w:val="24"/>
          <w:szCs w:val="24"/>
        </w:rPr>
        <w:t>a</w:t>
      </w:r>
      <w:r w:rsidRPr="00EB7BFD">
        <w:rPr>
          <w:sz w:val="24"/>
          <w:szCs w:val="24"/>
        </w:rPr>
        <w:t>g</w:t>
      </w:r>
      <w:r w:rsidRPr="00EB7BFD">
        <w:rPr>
          <w:spacing w:val="-1"/>
          <w:sz w:val="24"/>
          <w:szCs w:val="24"/>
        </w:rPr>
        <w:t>e</w:t>
      </w:r>
      <w:r w:rsidRPr="00EB7BFD">
        <w:rPr>
          <w:sz w:val="24"/>
          <w:szCs w:val="24"/>
        </w:rPr>
        <w:t>ment</w:t>
      </w:r>
      <w:r w:rsidRPr="00EB7BFD">
        <w:rPr>
          <w:spacing w:val="6"/>
          <w:sz w:val="24"/>
          <w:szCs w:val="24"/>
        </w:rPr>
        <w:t xml:space="preserve"> </w:t>
      </w:r>
      <w:r w:rsidRPr="00EB7BFD">
        <w:rPr>
          <w:sz w:val="24"/>
          <w:szCs w:val="24"/>
        </w:rPr>
        <w:t>plat</w:t>
      </w:r>
      <w:r w:rsidRPr="00EB7BFD">
        <w:rPr>
          <w:spacing w:val="1"/>
          <w:sz w:val="24"/>
          <w:szCs w:val="24"/>
        </w:rPr>
        <w:t>f</w:t>
      </w:r>
      <w:r w:rsidRPr="00EB7BFD">
        <w:rPr>
          <w:sz w:val="24"/>
          <w:szCs w:val="24"/>
        </w:rPr>
        <w:t>orm</w:t>
      </w:r>
      <w:r w:rsidRPr="00EB7BFD">
        <w:rPr>
          <w:spacing w:val="6"/>
          <w:sz w:val="24"/>
          <w:szCs w:val="24"/>
        </w:rPr>
        <w:t xml:space="preserve"> </w:t>
      </w:r>
      <w:r w:rsidRPr="00EB7BFD">
        <w:rPr>
          <w:sz w:val="24"/>
          <w:szCs w:val="24"/>
        </w:rPr>
        <w:t>in</w:t>
      </w:r>
      <w:r w:rsidRPr="00EB7BFD">
        <w:rPr>
          <w:spacing w:val="7"/>
          <w:sz w:val="24"/>
          <w:szCs w:val="24"/>
        </w:rPr>
        <w:t xml:space="preserve"> </w:t>
      </w:r>
      <w:r w:rsidRPr="00EB7BFD">
        <w:rPr>
          <w:spacing w:val="-3"/>
          <w:sz w:val="24"/>
          <w:szCs w:val="24"/>
        </w:rPr>
        <w:t>I</w:t>
      </w:r>
      <w:r w:rsidRPr="00EB7BFD">
        <w:rPr>
          <w:sz w:val="24"/>
          <w:szCs w:val="24"/>
        </w:rPr>
        <w:t>ndia.</w:t>
      </w:r>
      <w:r w:rsidRPr="00EB7BFD">
        <w:rPr>
          <w:spacing w:val="8"/>
          <w:sz w:val="24"/>
          <w:szCs w:val="24"/>
        </w:rPr>
        <w:t xml:space="preserve"> </w:t>
      </w:r>
      <w:r w:rsidRPr="00EB7BFD">
        <w:rPr>
          <w:spacing w:val="-3"/>
          <w:sz w:val="24"/>
          <w:szCs w:val="24"/>
        </w:rPr>
        <w:t>I</w:t>
      </w:r>
      <w:r w:rsidRPr="00EB7BFD">
        <w:rPr>
          <w:sz w:val="24"/>
          <w:szCs w:val="24"/>
        </w:rPr>
        <w:t>t</w:t>
      </w:r>
      <w:r w:rsidRPr="00EB7BFD">
        <w:rPr>
          <w:spacing w:val="7"/>
          <w:sz w:val="24"/>
          <w:szCs w:val="24"/>
        </w:rPr>
        <w:t xml:space="preserve"> </w:t>
      </w:r>
      <w:r w:rsidRPr="00EB7BFD">
        <w:rPr>
          <w:sz w:val="24"/>
          <w:szCs w:val="24"/>
        </w:rPr>
        <w:t>o</w:t>
      </w:r>
      <w:r w:rsidRPr="00EB7BFD">
        <w:rPr>
          <w:spacing w:val="1"/>
          <w:sz w:val="24"/>
          <w:szCs w:val="24"/>
        </w:rPr>
        <w:t>f</w:t>
      </w:r>
      <w:r w:rsidRPr="00EB7BFD">
        <w:rPr>
          <w:sz w:val="24"/>
          <w:szCs w:val="24"/>
        </w:rPr>
        <w:t>f</w:t>
      </w:r>
      <w:r w:rsidRPr="00EB7BFD">
        <w:rPr>
          <w:spacing w:val="-2"/>
          <w:sz w:val="24"/>
          <w:szCs w:val="24"/>
        </w:rPr>
        <w:t>e</w:t>
      </w:r>
      <w:r w:rsidRPr="00EB7BFD">
        <w:rPr>
          <w:sz w:val="24"/>
          <w:szCs w:val="24"/>
        </w:rPr>
        <w:t>rs</w:t>
      </w:r>
      <w:r w:rsidRPr="00EB7BFD">
        <w:rPr>
          <w:spacing w:val="8"/>
          <w:sz w:val="24"/>
          <w:szCs w:val="24"/>
        </w:rPr>
        <w:t xml:space="preserve"> </w:t>
      </w:r>
      <w:r w:rsidRPr="00EB7BFD">
        <w:rPr>
          <w:sz w:val="24"/>
          <w:szCs w:val="24"/>
        </w:rPr>
        <w:t>a</w:t>
      </w:r>
      <w:r w:rsidRPr="00EB7BFD">
        <w:rPr>
          <w:spacing w:val="8"/>
          <w:sz w:val="24"/>
          <w:szCs w:val="24"/>
        </w:rPr>
        <w:t xml:space="preserve"> </w:t>
      </w:r>
      <w:r w:rsidRPr="00EB7BFD">
        <w:rPr>
          <w:sz w:val="24"/>
          <w:szCs w:val="24"/>
        </w:rPr>
        <w:t>r</w:t>
      </w:r>
      <w:r w:rsidRPr="00EB7BFD">
        <w:rPr>
          <w:spacing w:val="-2"/>
          <w:sz w:val="24"/>
          <w:szCs w:val="24"/>
        </w:rPr>
        <w:t>a</w:t>
      </w:r>
      <w:r w:rsidRPr="00EB7BFD">
        <w:rPr>
          <w:sz w:val="24"/>
          <w:szCs w:val="24"/>
        </w:rPr>
        <w:t>nge</w:t>
      </w:r>
      <w:r w:rsidRPr="00EB7BFD">
        <w:rPr>
          <w:spacing w:val="5"/>
          <w:sz w:val="24"/>
          <w:szCs w:val="24"/>
        </w:rPr>
        <w:t xml:space="preserve"> </w:t>
      </w:r>
      <w:r w:rsidRPr="00EB7BFD">
        <w:rPr>
          <w:sz w:val="24"/>
          <w:szCs w:val="24"/>
        </w:rPr>
        <w:t>of s</w:t>
      </w:r>
      <w:r w:rsidRPr="00EB7BFD">
        <w:rPr>
          <w:spacing w:val="-1"/>
          <w:sz w:val="24"/>
          <w:szCs w:val="24"/>
        </w:rPr>
        <w:t>e</w:t>
      </w:r>
      <w:r w:rsidRPr="00EB7BFD">
        <w:rPr>
          <w:sz w:val="24"/>
          <w:szCs w:val="24"/>
        </w:rPr>
        <w:t>rvi</w:t>
      </w:r>
      <w:r w:rsidRPr="00EB7BFD">
        <w:rPr>
          <w:spacing w:val="-1"/>
          <w:sz w:val="24"/>
          <w:szCs w:val="24"/>
        </w:rPr>
        <w:t>ce</w:t>
      </w:r>
      <w:r w:rsidRPr="00EB7BFD">
        <w:rPr>
          <w:sz w:val="24"/>
          <w:szCs w:val="24"/>
        </w:rPr>
        <w:t>s</w:t>
      </w:r>
      <w:r w:rsidRPr="00EB7BFD">
        <w:rPr>
          <w:spacing w:val="3"/>
          <w:sz w:val="24"/>
          <w:szCs w:val="24"/>
        </w:rPr>
        <w:t xml:space="preserve"> </w:t>
      </w:r>
      <w:r w:rsidRPr="00EB7BFD">
        <w:rPr>
          <w:sz w:val="24"/>
          <w:szCs w:val="24"/>
        </w:rPr>
        <w:t>for</w:t>
      </w:r>
      <w:r w:rsidRPr="00EB7BFD">
        <w:rPr>
          <w:spacing w:val="2"/>
          <w:sz w:val="24"/>
          <w:szCs w:val="24"/>
        </w:rPr>
        <w:t xml:space="preserve"> </w:t>
      </w:r>
      <w:r w:rsidRPr="00EB7BFD">
        <w:rPr>
          <w:sz w:val="24"/>
          <w:szCs w:val="24"/>
        </w:rPr>
        <w:t>both</w:t>
      </w:r>
      <w:r w:rsidRPr="00EB7BFD">
        <w:rPr>
          <w:spacing w:val="4"/>
          <w:sz w:val="24"/>
          <w:szCs w:val="24"/>
        </w:rPr>
        <w:t xml:space="preserve"> </w:t>
      </w:r>
      <w:r w:rsidRPr="00EB7BFD">
        <w:rPr>
          <w:sz w:val="24"/>
          <w:szCs w:val="24"/>
        </w:rPr>
        <w:t>stude</w:t>
      </w:r>
      <w:r w:rsidRPr="00EB7BFD">
        <w:rPr>
          <w:spacing w:val="2"/>
          <w:sz w:val="24"/>
          <w:szCs w:val="24"/>
        </w:rPr>
        <w:t>n</w:t>
      </w:r>
      <w:r w:rsidRPr="00EB7BFD">
        <w:rPr>
          <w:sz w:val="24"/>
          <w:szCs w:val="24"/>
        </w:rPr>
        <w:t>ts</w:t>
      </w:r>
      <w:r w:rsidRPr="00EB7BFD">
        <w:rPr>
          <w:spacing w:val="4"/>
          <w:sz w:val="24"/>
          <w:szCs w:val="24"/>
        </w:rPr>
        <w:t xml:space="preserve"> </w:t>
      </w:r>
      <w:r w:rsidRPr="00EB7BFD">
        <w:rPr>
          <w:spacing w:val="-1"/>
          <w:sz w:val="24"/>
          <w:szCs w:val="24"/>
        </w:rPr>
        <w:t>a</w:t>
      </w:r>
      <w:r w:rsidRPr="00EB7BFD">
        <w:rPr>
          <w:sz w:val="24"/>
          <w:szCs w:val="24"/>
        </w:rPr>
        <w:t>nd</w:t>
      </w:r>
      <w:r w:rsidRPr="00EB7BFD">
        <w:rPr>
          <w:spacing w:val="3"/>
          <w:sz w:val="24"/>
          <w:szCs w:val="24"/>
        </w:rPr>
        <w:t xml:space="preserve"> </w:t>
      </w:r>
      <w:r w:rsidRPr="00EB7BFD">
        <w:rPr>
          <w:spacing w:val="-1"/>
          <w:sz w:val="24"/>
          <w:szCs w:val="24"/>
        </w:rPr>
        <w:t>e</w:t>
      </w:r>
      <w:r w:rsidRPr="00EB7BFD">
        <w:rPr>
          <w:sz w:val="24"/>
          <w:szCs w:val="24"/>
        </w:rPr>
        <w:t>mp</w:t>
      </w:r>
      <w:r w:rsidRPr="00EB7BFD">
        <w:rPr>
          <w:spacing w:val="1"/>
          <w:sz w:val="24"/>
          <w:szCs w:val="24"/>
        </w:rPr>
        <w:t>l</w:t>
      </w:r>
      <w:r w:rsidRPr="00EB7BFD">
        <w:rPr>
          <w:sz w:val="24"/>
          <w:szCs w:val="24"/>
        </w:rPr>
        <w:t>oy</w:t>
      </w:r>
      <w:r w:rsidRPr="00EB7BFD">
        <w:rPr>
          <w:spacing w:val="-1"/>
          <w:sz w:val="24"/>
          <w:szCs w:val="24"/>
        </w:rPr>
        <w:t>e</w:t>
      </w:r>
      <w:r w:rsidRPr="00EB7BFD">
        <w:rPr>
          <w:sz w:val="24"/>
          <w:szCs w:val="24"/>
        </w:rPr>
        <w:t>rs,</w:t>
      </w:r>
      <w:r w:rsidRPr="00EB7BFD">
        <w:rPr>
          <w:spacing w:val="3"/>
          <w:sz w:val="24"/>
          <w:szCs w:val="24"/>
        </w:rPr>
        <w:t xml:space="preserve"> </w:t>
      </w:r>
      <w:r w:rsidRPr="00EB7BFD">
        <w:rPr>
          <w:sz w:val="24"/>
          <w:szCs w:val="24"/>
        </w:rPr>
        <w:t>including</w:t>
      </w:r>
      <w:r w:rsidRPr="00EB7BFD">
        <w:rPr>
          <w:spacing w:val="4"/>
          <w:sz w:val="24"/>
          <w:szCs w:val="24"/>
        </w:rPr>
        <w:t xml:space="preserve"> </w:t>
      </w:r>
      <w:r w:rsidRPr="00EB7BFD">
        <w:rPr>
          <w:sz w:val="24"/>
          <w:szCs w:val="24"/>
        </w:rPr>
        <w:t>in</w:t>
      </w:r>
      <w:r w:rsidRPr="00EB7BFD">
        <w:rPr>
          <w:spacing w:val="1"/>
          <w:sz w:val="24"/>
          <w:szCs w:val="24"/>
        </w:rPr>
        <w:t>t</w:t>
      </w:r>
      <w:r w:rsidRPr="00EB7BFD">
        <w:rPr>
          <w:spacing w:val="-1"/>
          <w:sz w:val="24"/>
          <w:szCs w:val="24"/>
        </w:rPr>
        <w:t>e</w:t>
      </w:r>
      <w:r w:rsidRPr="00EB7BFD">
        <w:rPr>
          <w:sz w:val="24"/>
          <w:szCs w:val="24"/>
        </w:rPr>
        <w:t>rnships,</w:t>
      </w:r>
      <w:r w:rsidRPr="00EB7BFD">
        <w:rPr>
          <w:spacing w:val="3"/>
          <w:sz w:val="24"/>
          <w:szCs w:val="24"/>
        </w:rPr>
        <w:t xml:space="preserve"> </w:t>
      </w:r>
      <w:r w:rsidRPr="00EB7BFD">
        <w:rPr>
          <w:sz w:val="24"/>
          <w:szCs w:val="24"/>
        </w:rPr>
        <w:t>onl</w:t>
      </w:r>
      <w:r w:rsidRPr="00EB7BFD">
        <w:rPr>
          <w:spacing w:val="1"/>
          <w:sz w:val="24"/>
          <w:szCs w:val="24"/>
        </w:rPr>
        <w:t>i</w:t>
      </w:r>
      <w:r w:rsidRPr="00EB7BFD">
        <w:rPr>
          <w:sz w:val="24"/>
          <w:szCs w:val="24"/>
        </w:rPr>
        <w:t>ne tr</w:t>
      </w:r>
      <w:r w:rsidRPr="00EB7BFD">
        <w:rPr>
          <w:spacing w:val="-1"/>
          <w:sz w:val="24"/>
          <w:szCs w:val="24"/>
        </w:rPr>
        <w:t>a</w:t>
      </w:r>
      <w:r w:rsidRPr="00EB7BFD">
        <w:rPr>
          <w:sz w:val="24"/>
          <w:szCs w:val="24"/>
        </w:rPr>
        <w:t>in</w:t>
      </w:r>
      <w:r w:rsidRPr="00EB7BFD">
        <w:rPr>
          <w:spacing w:val="1"/>
          <w:sz w:val="24"/>
          <w:szCs w:val="24"/>
        </w:rPr>
        <w:t>i</w:t>
      </w:r>
      <w:r w:rsidRPr="00EB7BFD">
        <w:rPr>
          <w:sz w:val="24"/>
          <w:szCs w:val="24"/>
        </w:rPr>
        <w:t>ng</w:t>
      </w:r>
      <w:r w:rsidRPr="00EB7BFD">
        <w:rPr>
          <w:spacing w:val="3"/>
          <w:sz w:val="24"/>
          <w:szCs w:val="24"/>
        </w:rPr>
        <w:t xml:space="preserve"> </w:t>
      </w:r>
      <w:r w:rsidRPr="00EB7BFD">
        <w:rPr>
          <w:sz w:val="24"/>
          <w:szCs w:val="24"/>
        </w:rPr>
        <w:t>prog</w:t>
      </w:r>
      <w:r w:rsidRPr="00EB7BFD">
        <w:rPr>
          <w:spacing w:val="-1"/>
          <w:sz w:val="24"/>
          <w:szCs w:val="24"/>
        </w:rPr>
        <w:t>ra</w:t>
      </w:r>
      <w:r w:rsidRPr="00EB7BFD">
        <w:rPr>
          <w:sz w:val="24"/>
          <w:szCs w:val="24"/>
        </w:rPr>
        <w:t>ms,</w:t>
      </w:r>
      <w:r w:rsidRPr="00EB7BFD">
        <w:rPr>
          <w:spacing w:val="4"/>
          <w:sz w:val="24"/>
          <w:szCs w:val="24"/>
        </w:rPr>
        <w:t xml:space="preserve"> </w:t>
      </w:r>
      <w:r w:rsidRPr="00EB7BFD">
        <w:rPr>
          <w:spacing w:val="-1"/>
          <w:sz w:val="24"/>
          <w:szCs w:val="24"/>
        </w:rPr>
        <w:t>a</w:t>
      </w:r>
      <w:r w:rsidRPr="00EB7BFD">
        <w:rPr>
          <w:sz w:val="24"/>
          <w:szCs w:val="24"/>
        </w:rPr>
        <w:t>nd</w:t>
      </w:r>
      <w:r w:rsidRPr="00EB7BFD">
        <w:rPr>
          <w:spacing w:val="3"/>
          <w:sz w:val="24"/>
          <w:szCs w:val="24"/>
        </w:rPr>
        <w:t xml:space="preserve"> </w:t>
      </w:r>
      <w:r w:rsidRPr="00EB7BFD">
        <w:rPr>
          <w:spacing w:val="-1"/>
          <w:sz w:val="24"/>
          <w:szCs w:val="24"/>
        </w:rPr>
        <w:t>ca</w:t>
      </w:r>
      <w:r w:rsidRPr="00EB7BFD">
        <w:rPr>
          <w:sz w:val="24"/>
          <w:szCs w:val="24"/>
        </w:rPr>
        <w:t>mpus r</w:t>
      </w:r>
      <w:r w:rsidRPr="00EB7BFD">
        <w:rPr>
          <w:spacing w:val="-2"/>
          <w:sz w:val="24"/>
          <w:szCs w:val="24"/>
        </w:rPr>
        <w:t>e</w:t>
      </w:r>
      <w:r w:rsidRPr="00EB7BFD">
        <w:rPr>
          <w:spacing w:val="-1"/>
          <w:sz w:val="24"/>
          <w:szCs w:val="24"/>
        </w:rPr>
        <w:t>c</w:t>
      </w:r>
      <w:r w:rsidRPr="00EB7BFD">
        <w:rPr>
          <w:sz w:val="24"/>
          <w:szCs w:val="24"/>
        </w:rPr>
        <w:t>ruitm</w:t>
      </w:r>
      <w:r w:rsidRPr="00EB7BFD">
        <w:rPr>
          <w:spacing w:val="-1"/>
          <w:sz w:val="24"/>
          <w:szCs w:val="24"/>
        </w:rPr>
        <w:t>e</w:t>
      </w:r>
      <w:r w:rsidRPr="00EB7BFD">
        <w:rPr>
          <w:sz w:val="24"/>
          <w:szCs w:val="24"/>
        </w:rPr>
        <w:t>nt so</w:t>
      </w:r>
      <w:r w:rsidRPr="00EB7BFD">
        <w:rPr>
          <w:spacing w:val="1"/>
          <w:sz w:val="24"/>
          <w:szCs w:val="24"/>
        </w:rPr>
        <w:t>l</w:t>
      </w:r>
      <w:r w:rsidRPr="00EB7BFD">
        <w:rPr>
          <w:sz w:val="24"/>
          <w:szCs w:val="24"/>
        </w:rPr>
        <w:t>ut</w:t>
      </w:r>
      <w:r w:rsidRPr="00EB7BFD">
        <w:rPr>
          <w:spacing w:val="1"/>
          <w:sz w:val="24"/>
          <w:szCs w:val="24"/>
        </w:rPr>
        <w:t>i</w:t>
      </w:r>
      <w:r w:rsidRPr="00EB7BFD">
        <w:rPr>
          <w:sz w:val="24"/>
          <w:szCs w:val="24"/>
        </w:rPr>
        <w:t>ons. its f</w:t>
      </w:r>
      <w:r w:rsidRPr="00EB7BFD">
        <w:rPr>
          <w:spacing w:val="-1"/>
          <w:sz w:val="24"/>
          <w:szCs w:val="24"/>
        </w:rPr>
        <w:t>ea</w:t>
      </w:r>
      <w:r w:rsidRPr="00EB7BFD">
        <w:rPr>
          <w:sz w:val="24"/>
          <w:szCs w:val="24"/>
        </w:rPr>
        <w:t>tu</w:t>
      </w:r>
      <w:r w:rsidRPr="00EB7BFD">
        <w:rPr>
          <w:spacing w:val="2"/>
          <w:sz w:val="24"/>
          <w:szCs w:val="24"/>
        </w:rPr>
        <w:t>r</w:t>
      </w:r>
      <w:r w:rsidRPr="00EB7BFD">
        <w:rPr>
          <w:spacing w:val="-1"/>
          <w:sz w:val="24"/>
          <w:szCs w:val="24"/>
        </w:rPr>
        <w:t>e</w:t>
      </w:r>
      <w:r w:rsidRPr="00EB7BFD">
        <w:rPr>
          <w:sz w:val="24"/>
          <w:szCs w:val="24"/>
        </w:rPr>
        <w:t>s include</w:t>
      </w:r>
      <w:r w:rsidRPr="00EB7BFD">
        <w:rPr>
          <w:spacing w:val="-1"/>
          <w:sz w:val="24"/>
          <w:szCs w:val="24"/>
        </w:rPr>
        <w:t xml:space="preserve"> </w:t>
      </w:r>
      <w:r w:rsidRPr="00EB7BFD">
        <w:rPr>
          <w:sz w:val="24"/>
          <w:szCs w:val="24"/>
        </w:rPr>
        <w:t>in</w:t>
      </w:r>
      <w:r w:rsidRPr="00EB7BFD">
        <w:rPr>
          <w:spacing w:val="1"/>
          <w:sz w:val="24"/>
          <w:szCs w:val="24"/>
        </w:rPr>
        <w:t>t</w:t>
      </w:r>
      <w:r w:rsidRPr="00EB7BFD">
        <w:rPr>
          <w:spacing w:val="-1"/>
          <w:sz w:val="24"/>
          <w:szCs w:val="24"/>
        </w:rPr>
        <w:t>e</w:t>
      </w:r>
      <w:r w:rsidRPr="00EB7BFD">
        <w:rPr>
          <w:sz w:val="24"/>
          <w:szCs w:val="24"/>
        </w:rPr>
        <w:t>rnsh</w:t>
      </w:r>
      <w:r w:rsidRPr="00EB7BFD">
        <w:rPr>
          <w:spacing w:val="2"/>
          <w:sz w:val="24"/>
          <w:szCs w:val="24"/>
        </w:rPr>
        <w:t>i</w:t>
      </w:r>
      <w:r w:rsidRPr="00EB7BFD">
        <w:rPr>
          <w:sz w:val="24"/>
          <w:szCs w:val="24"/>
        </w:rPr>
        <w:t>p l</w:t>
      </w:r>
      <w:r w:rsidRPr="00EB7BFD">
        <w:rPr>
          <w:spacing w:val="1"/>
          <w:sz w:val="24"/>
          <w:szCs w:val="24"/>
        </w:rPr>
        <w:t>i</w:t>
      </w:r>
      <w:r w:rsidRPr="00EB7BFD">
        <w:rPr>
          <w:sz w:val="24"/>
          <w:szCs w:val="24"/>
        </w:rPr>
        <w:t>st</w:t>
      </w:r>
      <w:r w:rsidRPr="00EB7BFD">
        <w:rPr>
          <w:spacing w:val="1"/>
          <w:sz w:val="24"/>
          <w:szCs w:val="24"/>
        </w:rPr>
        <w:t>i</w:t>
      </w:r>
      <w:r w:rsidRPr="00EB7BFD">
        <w:rPr>
          <w:sz w:val="24"/>
          <w:szCs w:val="24"/>
        </w:rPr>
        <w:t>ngs, virtu</w:t>
      </w:r>
      <w:r w:rsidRPr="00EB7BFD">
        <w:rPr>
          <w:spacing w:val="-1"/>
          <w:sz w:val="24"/>
          <w:szCs w:val="24"/>
        </w:rPr>
        <w:t>a</w:t>
      </w:r>
      <w:r w:rsidRPr="00EB7BFD">
        <w:rPr>
          <w:sz w:val="24"/>
          <w:szCs w:val="24"/>
        </w:rPr>
        <w:t xml:space="preserve">l </w:t>
      </w:r>
      <w:r w:rsidRPr="00EB7BFD">
        <w:rPr>
          <w:spacing w:val="1"/>
          <w:sz w:val="24"/>
          <w:szCs w:val="24"/>
        </w:rPr>
        <w:t>i</w:t>
      </w:r>
      <w:r w:rsidRPr="00EB7BFD">
        <w:rPr>
          <w:sz w:val="24"/>
          <w:szCs w:val="24"/>
        </w:rPr>
        <w:t>nte</w:t>
      </w:r>
      <w:r w:rsidRPr="00EB7BFD">
        <w:rPr>
          <w:spacing w:val="-1"/>
          <w:sz w:val="24"/>
          <w:szCs w:val="24"/>
        </w:rPr>
        <w:t>r</w:t>
      </w:r>
      <w:r w:rsidRPr="00EB7BFD">
        <w:rPr>
          <w:sz w:val="24"/>
          <w:szCs w:val="24"/>
        </w:rPr>
        <w:t>ns</w:t>
      </w:r>
      <w:r w:rsidRPr="00EB7BFD">
        <w:rPr>
          <w:spacing w:val="-2"/>
          <w:sz w:val="24"/>
          <w:szCs w:val="24"/>
        </w:rPr>
        <w:t>h</w:t>
      </w:r>
      <w:r w:rsidRPr="00EB7BFD">
        <w:rPr>
          <w:spacing w:val="5"/>
          <w:sz w:val="24"/>
          <w:szCs w:val="24"/>
        </w:rPr>
        <w:t>i</w:t>
      </w:r>
      <w:r w:rsidRPr="00EB7BFD">
        <w:rPr>
          <w:sz w:val="24"/>
          <w:szCs w:val="24"/>
        </w:rPr>
        <w:t xml:space="preserve">ps, </w:t>
      </w:r>
      <w:r w:rsidRPr="00EB7BFD">
        <w:rPr>
          <w:spacing w:val="-1"/>
          <w:sz w:val="24"/>
          <w:szCs w:val="24"/>
        </w:rPr>
        <w:t>ce</w:t>
      </w:r>
      <w:r w:rsidRPr="00EB7BFD">
        <w:rPr>
          <w:sz w:val="24"/>
          <w:szCs w:val="24"/>
        </w:rPr>
        <w:t>rtifi</w:t>
      </w:r>
      <w:r w:rsidRPr="00EB7BFD">
        <w:rPr>
          <w:spacing w:val="-1"/>
          <w:sz w:val="24"/>
          <w:szCs w:val="24"/>
        </w:rPr>
        <w:t>ca</w:t>
      </w:r>
      <w:r w:rsidRPr="00EB7BFD">
        <w:rPr>
          <w:sz w:val="24"/>
          <w:szCs w:val="24"/>
        </w:rPr>
        <w:t>t</w:t>
      </w:r>
      <w:r w:rsidRPr="00EB7BFD">
        <w:rPr>
          <w:spacing w:val="1"/>
          <w:sz w:val="24"/>
          <w:szCs w:val="24"/>
        </w:rPr>
        <w:t>i</w:t>
      </w:r>
      <w:r w:rsidRPr="00EB7BFD">
        <w:rPr>
          <w:sz w:val="24"/>
          <w:szCs w:val="24"/>
        </w:rPr>
        <w:t>on</w:t>
      </w:r>
      <w:r w:rsidRPr="00EB7BFD">
        <w:rPr>
          <w:spacing w:val="1"/>
          <w:sz w:val="24"/>
          <w:szCs w:val="24"/>
        </w:rPr>
        <w:t>s</w:t>
      </w:r>
      <w:r w:rsidR="006C63DF" w:rsidRPr="00EB7BFD">
        <w:rPr>
          <w:spacing w:val="1"/>
          <w:sz w:val="24"/>
          <w:szCs w:val="24"/>
        </w:rPr>
        <w:t xml:space="preserve"> </w:t>
      </w:r>
      <w:sdt>
        <w:sdtPr>
          <w:rPr>
            <w:color w:val="000000"/>
            <w:spacing w:val="1"/>
            <w:sz w:val="24"/>
            <w:szCs w:val="24"/>
          </w:rPr>
          <w:tag w:val="MENDELEY_CITATION_v3_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"/>
          <w:id w:val="620801845"/>
          <w:placeholder>
            <w:docPart w:val="DefaultPlaceholder_-1854013440"/>
          </w:placeholder>
        </w:sdtPr>
        <w:sdtContent>
          <w:r w:rsidR="00065404" w:rsidRPr="00EB7BFD">
            <w:rPr>
              <w:color w:val="000000"/>
              <w:spacing w:val="1"/>
              <w:sz w:val="24"/>
              <w:szCs w:val="24"/>
            </w:rPr>
            <w:t>(Internshala, 2023)</w:t>
          </w:r>
        </w:sdtContent>
      </w:sdt>
      <w:r w:rsidRPr="00EB7BFD">
        <w:rPr>
          <w:sz w:val="24"/>
          <w:szCs w:val="24"/>
        </w:rPr>
        <w:t>.</w:t>
      </w:r>
    </w:p>
    <w:p w14:paraId="6458FBB6" w14:textId="77777777" w:rsidR="00E23DEC" w:rsidRPr="00EB7BFD" w:rsidRDefault="00E23DEC">
      <w:pPr>
        <w:spacing w:before="9" w:line="160" w:lineRule="exact"/>
        <w:rPr>
          <w:sz w:val="24"/>
          <w:szCs w:val="24"/>
        </w:rPr>
      </w:pPr>
    </w:p>
    <w:p w14:paraId="319B6FDC" w14:textId="5A6D1CF3" w:rsidR="00E23DEC" w:rsidRPr="00EB7BFD" w:rsidRDefault="003B3966" w:rsidP="00CA64C5">
      <w:pPr>
        <w:spacing w:line="359" w:lineRule="auto"/>
        <w:ind w:left="100" w:right="77"/>
        <w:jc w:val="both"/>
        <w:rPr>
          <w:sz w:val="24"/>
          <w:szCs w:val="24"/>
        </w:rPr>
      </w:pPr>
      <w:bookmarkStart w:id="39" w:name="_Toc140735512"/>
      <w:r w:rsidRPr="00EB7BFD">
        <w:rPr>
          <w:rStyle w:val="Heading3Char"/>
          <w:rFonts w:ascii="Times New Roman" w:hAnsi="Times New Roman" w:cs="Times New Roman"/>
          <w:sz w:val="24"/>
          <w:szCs w:val="24"/>
        </w:rPr>
        <w:t>2.5.3 Intern Bridge</w:t>
      </w:r>
      <w:bookmarkEnd w:id="39"/>
      <w:r w:rsidRPr="00EB7BFD">
        <w:rPr>
          <w:sz w:val="24"/>
          <w:szCs w:val="24"/>
        </w:rPr>
        <w:t>:</w:t>
      </w:r>
      <w:r w:rsidRPr="00EB7BFD">
        <w:rPr>
          <w:spacing w:val="-12"/>
          <w:sz w:val="24"/>
          <w:szCs w:val="24"/>
        </w:rPr>
        <w:t xml:space="preserve"> </w:t>
      </w:r>
      <w:r w:rsidRPr="00EB7BFD">
        <w:rPr>
          <w:spacing w:val="-3"/>
          <w:sz w:val="24"/>
          <w:szCs w:val="24"/>
        </w:rPr>
        <w:t>I</w:t>
      </w:r>
      <w:r w:rsidRPr="00EB7BFD">
        <w:rPr>
          <w:sz w:val="24"/>
          <w:szCs w:val="24"/>
        </w:rPr>
        <w:t>nte</w:t>
      </w:r>
      <w:r w:rsidRPr="00EB7BFD">
        <w:rPr>
          <w:spacing w:val="1"/>
          <w:sz w:val="24"/>
          <w:szCs w:val="24"/>
        </w:rPr>
        <w:t>r</w:t>
      </w:r>
      <w:r w:rsidRPr="00EB7BFD">
        <w:rPr>
          <w:sz w:val="24"/>
          <w:szCs w:val="24"/>
        </w:rPr>
        <w:t>n</w:t>
      </w:r>
      <w:r w:rsidRPr="00EB7BFD">
        <w:rPr>
          <w:spacing w:val="-7"/>
          <w:sz w:val="24"/>
          <w:szCs w:val="24"/>
        </w:rPr>
        <w:t xml:space="preserve"> </w:t>
      </w:r>
      <w:r w:rsidRPr="00EB7BFD">
        <w:rPr>
          <w:sz w:val="24"/>
          <w:szCs w:val="24"/>
        </w:rPr>
        <w:t>Bridge</w:t>
      </w:r>
      <w:r w:rsidRPr="00EB7BFD">
        <w:rPr>
          <w:spacing w:val="-8"/>
          <w:sz w:val="24"/>
          <w:szCs w:val="24"/>
        </w:rPr>
        <w:t xml:space="preserve"> </w:t>
      </w:r>
      <w:r w:rsidRPr="00EB7BFD">
        <w:rPr>
          <w:sz w:val="24"/>
          <w:szCs w:val="24"/>
        </w:rPr>
        <w:t>is</w:t>
      </w:r>
      <w:r w:rsidRPr="00EB7BFD">
        <w:rPr>
          <w:spacing w:val="-6"/>
          <w:sz w:val="24"/>
          <w:szCs w:val="24"/>
        </w:rPr>
        <w:t xml:space="preserve"> </w:t>
      </w:r>
      <w:r w:rsidRPr="00EB7BFD">
        <w:rPr>
          <w:spacing w:val="-1"/>
          <w:sz w:val="24"/>
          <w:szCs w:val="24"/>
        </w:rPr>
        <w:t>a</w:t>
      </w:r>
      <w:r w:rsidRPr="00EB7BFD">
        <w:rPr>
          <w:sz w:val="24"/>
          <w:szCs w:val="24"/>
        </w:rPr>
        <w:t>n</w:t>
      </w:r>
      <w:r w:rsidRPr="00EB7BFD">
        <w:rPr>
          <w:spacing w:val="-7"/>
          <w:sz w:val="24"/>
          <w:szCs w:val="24"/>
        </w:rPr>
        <w:t xml:space="preserve"> </w:t>
      </w:r>
      <w:r w:rsidRPr="00EB7BFD">
        <w:rPr>
          <w:sz w:val="24"/>
          <w:szCs w:val="24"/>
        </w:rPr>
        <w:t>in</w:t>
      </w:r>
      <w:r w:rsidRPr="00EB7BFD">
        <w:rPr>
          <w:spacing w:val="1"/>
          <w:sz w:val="24"/>
          <w:szCs w:val="24"/>
        </w:rPr>
        <w:t>t</w:t>
      </w:r>
      <w:r w:rsidRPr="00EB7BFD">
        <w:rPr>
          <w:spacing w:val="-1"/>
          <w:sz w:val="24"/>
          <w:szCs w:val="24"/>
        </w:rPr>
        <w:t>e</w:t>
      </w:r>
      <w:r w:rsidRPr="00EB7BFD">
        <w:rPr>
          <w:sz w:val="24"/>
          <w:szCs w:val="24"/>
        </w:rPr>
        <w:t>rnship</w:t>
      </w:r>
      <w:r w:rsidRPr="00EB7BFD">
        <w:rPr>
          <w:spacing w:val="-5"/>
          <w:sz w:val="24"/>
          <w:szCs w:val="24"/>
        </w:rPr>
        <w:t xml:space="preserve"> </w:t>
      </w:r>
      <w:r w:rsidRPr="00EB7BFD">
        <w:rPr>
          <w:sz w:val="24"/>
          <w:szCs w:val="24"/>
        </w:rPr>
        <w:t>man</w:t>
      </w:r>
      <w:r w:rsidRPr="00EB7BFD">
        <w:rPr>
          <w:spacing w:val="-1"/>
          <w:sz w:val="24"/>
          <w:szCs w:val="24"/>
        </w:rPr>
        <w:t>a</w:t>
      </w:r>
      <w:r w:rsidRPr="00EB7BFD">
        <w:rPr>
          <w:sz w:val="24"/>
          <w:szCs w:val="24"/>
        </w:rPr>
        <w:t>g</w:t>
      </w:r>
      <w:r w:rsidRPr="00EB7BFD">
        <w:rPr>
          <w:spacing w:val="-1"/>
          <w:sz w:val="24"/>
          <w:szCs w:val="24"/>
        </w:rPr>
        <w:t>e</w:t>
      </w:r>
      <w:r w:rsidRPr="00EB7BFD">
        <w:rPr>
          <w:sz w:val="24"/>
          <w:szCs w:val="24"/>
        </w:rPr>
        <w:t>ment</w:t>
      </w:r>
      <w:r w:rsidRPr="00EB7BFD">
        <w:rPr>
          <w:spacing w:val="-7"/>
          <w:sz w:val="24"/>
          <w:szCs w:val="24"/>
        </w:rPr>
        <w:t xml:space="preserve"> </w:t>
      </w:r>
      <w:r w:rsidRPr="00EB7BFD">
        <w:rPr>
          <w:sz w:val="24"/>
          <w:szCs w:val="24"/>
        </w:rPr>
        <w:t>sys</w:t>
      </w:r>
      <w:r w:rsidRPr="00EB7BFD">
        <w:rPr>
          <w:spacing w:val="1"/>
          <w:sz w:val="24"/>
          <w:szCs w:val="24"/>
        </w:rPr>
        <w:t>t</w:t>
      </w:r>
      <w:r w:rsidRPr="00EB7BFD">
        <w:rPr>
          <w:spacing w:val="-1"/>
          <w:sz w:val="24"/>
          <w:szCs w:val="24"/>
        </w:rPr>
        <w:t>e</w:t>
      </w:r>
      <w:r w:rsidRPr="00EB7BFD">
        <w:rPr>
          <w:sz w:val="24"/>
          <w:szCs w:val="24"/>
        </w:rPr>
        <w:t>m</w:t>
      </w:r>
      <w:r w:rsidRPr="00EB7BFD">
        <w:rPr>
          <w:spacing w:val="-7"/>
          <w:sz w:val="24"/>
          <w:szCs w:val="24"/>
        </w:rPr>
        <w:t xml:space="preserve"> </w:t>
      </w:r>
      <w:r w:rsidRPr="00EB7BFD">
        <w:rPr>
          <w:spacing w:val="2"/>
          <w:sz w:val="24"/>
          <w:szCs w:val="24"/>
        </w:rPr>
        <w:t>d</w:t>
      </w:r>
      <w:r w:rsidRPr="00EB7BFD">
        <w:rPr>
          <w:spacing w:val="-1"/>
          <w:sz w:val="24"/>
          <w:szCs w:val="24"/>
        </w:rPr>
        <w:t>e</w:t>
      </w:r>
      <w:r w:rsidRPr="00EB7BFD">
        <w:rPr>
          <w:sz w:val="24"/>
          <w:szCs w:val="24"/>
        </w:rPr>
        <w:t>signed</w:t>
      </w:r>
      <w:r w:rsidRPr="00EB7BFD">
        <w:rPr>
          <w:spacing w:val="-7"/>
          <w:sz w:val="24"/>
          <w:szCs w:val="24"/>
        </w:rPr>
        <w:t xml:space="preserve"> </w:t>
      </w:r>
      <w:r w:rsidRPr="00EB7BFD">
        <w:rPr>
          <w:sz w:val="24"/>
          <w:szCs w:val="24"/>
        </w:rPr>
        <w:t>to</w:t>
      </w:r>
      <w:r w:rsidRPr="00EB7BFD">
        <w:rPr>
          <w:spacing w:val="-7"/>
          <w:sz w:val="24"/>
          <w:szCs w:val="24"/>
        </w:rPr>
        <w:t xml:space="preserve"> </w:t>
      </w:r>
      <w:r w:rsidRPr="00EB7BFD">
        <w:rPr>
          <w:sz w:val="24"/>
          <w:szCs w:val="24"/>
        </w:rPr>
        <w:t>h</w:t>
      </w:r>
      <w:r w:rsidRPr="00EB7BFD">
        <w:rPr>
          <w:spacing w:val="-1"/>
          <w:sz w:val="24"/>
          <w:szCs w:val="24"/>
        </w:rPr>
        <w:t>e</w:t>
      </w:r>
      <w:r w:rsidRPr="00EB7BFD">
        <w:rPr>
          <w:sz w:val="24"/>
          <w:szCs w:val="24"/>
        </w:rPr>
        <w:t>lp</w:t>
      </w:r>
      <w:r w:rsidRPr="00EB7BFD">
        <w:rPr>
          <w:spacing w:val="-7"/>
          <w:sz w:val="24"/>
          <w:szCs w:val="24"/>
        </w:rPr>
        <w:t xml:space="preserve"> </w:t>
      </w:r>
      <w:r w:rsidRPr="00EB7BFD">
        <w:rPr>
          <w:spacing w:val="-1"/>
          <w:sz w:val="24"/>
          <w:szCs w:val="24"/>
        </w:rPr>
        <w:t>e</w:t>
      </w:r>
      <w:r w:rsidRPr="00EB7BFD">
        <w:rPr>
          <w:sz w:val="24"/>
          <w:szCs w:val="24"/>
        </w:rPr>
        <w:t>mp</w:t>
      </w:r>
      <w:r w:rsidRPr="00EB7BFD">
        <w:rPr>
          <w:spacing w:val="1"/>
          <w:sz w:val="24"/>
          <w:szCs w:val="24"/>
        </w:rPr>
        <w:t>l</w:t>
      </w:r>
      <w:r w:rsidRPr="00EB7BFD">
        <w:rPr>
          <w:sz w:val="24"/>
          <w:szCs w:val="24"/>
        </w:rPr>
        <w:t>oy</w:t>
      </w:r>
      <w:r w:rsidRPr="00EB7BFD">
        <w:rPr>
          <w:spacing w:val="1"/>
          <w:sz w:val="24"/>
          <w:szCs w:val="24"/>
        </w:rPr>
        <w:t>e</w:t>
      </w:r>
      <w:r w:rsidRPr="00EB7BFD">
        <w:rPr>
          <w:sz w:val="24"/>
          <w:szCs w:val="24"/>
        </w:rPr>
        <w:t>rs</w:t>
      </w:r>
      <w:r w:rsidRPr="00EB7BFD">
        <w:rPr>
          <w:spacing w:val="-4"/>
          <w:sz w:val="24"/>
          <w:szCs w:val="24"/>
        </w:rPr>
        <w:t xml:space="preserve"> </w:t>
      </w:r>
      <w:r w:rsidRPr="00EB7BFD">
        <w:rPr>
          <w:sz w:val="24"/>
          <w:szCs w:val="24"/>
        </w:rPr>
        <w:t>str</w:t>
      </w:r>
      <w:r w:rsidRPr="00EB7BFD">
        <w:rPr>
          <w:spacing w:val="-1"/>
          <w:sz w:val="24"/>
          <w:szCs w:val="24"/>
        </w:rPr>
        <w:t>ea</w:t>
      </w:r>
      <w:r w:rsidRPr="00EB7BFD">
        <w:rPr>
          <w:sz w:val="24"/>
          <w:szCs w:val="24"/>
        </w:rPr>
        <w:t>m</w:t>
      </w:r>
      <w:r w:rsidRPr="00EB7BFD">
        <w:rPr>
          <w:spacing w:val="1"/>
          <w:sz w:val="24"/>
          <w:szCs w:val="24"/>
        </w:rPr>
        <w:t>l</w:t>
      </w:r>
      <w:r w:rsidRPr="00EB7BFD">
        <w:rPr>
          <w:sz w:val="24"/>
          <w:szCs w:val="24"/>
        </w:rPr>
        <w:t>ine their</w:t>
      </w:r>
      <w:r w:rsidRPr="00EB7BFD">
        <w:rPr>
          <w:spacing w:val="-8"/>
          <w:sz w:val="24"/>
          <w:szCs w:val="24"/>
        </w:rPr>
        <w:t xml:space="preserve"> </w:t>
      </w:r>
      <w:r w:rsidRPr="00EB7BFD">
        <w:rPr>
          <w:sz w:val="24"/>
          <w:szCs w:val="24"/>
        </w:rPr>
        <w:t>in</w:t>
      </w:r>
      <w:r w:rsidRPr="00EB7BFD">
        <w:rPr>
          <w:spacing w:val="1"/>
          <w:sz w:val="24"/>
          <w:szCs w:val="24"/>
        </w:rPr>
        <w:t>t</w:t>
      </w:r>
      <w:r w:rsidRPr="00EB7BFD">
        <w:rPr>
          <w:spacing w:val="-1"/>
          <w:sz w:val="24"/>
          <w:szCs w:val="24"/>
        </w:rPr>
        <w:t>e</w:t>
      </w:r>
      <w:r w:rsidRPr="00EB7BFD">
        <w:rPr>
          <w:sz w:val="24"/>
          <w:szCs w:val="24"/>
        </w:rPr>
        <w:t>rnship</w:t>
      </w:r>
      <w:r w:rsidRPr="00EB7BFD">
        <w:rPr>
          <w:spacing w:val="-7"/>
          <w:sz w:val="24"/>
          <w:szCs w:val="24"/>
        </w:rPr>
        <w:t xml:space="preserve"> </w:t>
      </w:r>
      <w:r w:rsidRPr="00EB7BFD">
        <w:rPr>
          <w:sz w:val="24"/>
          <w:szCs w:val="24"/>
        </w:rPr>
        <w:t>prog</w:t>
      </w:r>
      <w:r w:rsidRPr="00EB7BFD">
        <w:rPr>
          <w:spacing w:val="1"/>
          <w:sz w:val="24"/>
          <w:szCs w:val="24"/>
        </w:rPr>
        <w:t>r</w:t>
      </w:r>
      <w:r w:rsidRPr="00EB7BFD">
        <w:rPr>
          <w:spacing w:val="-1"/>
          <w:sz w:val="24"/>
          <w:szCs w:val="24"/>
        </w:rPr>
        <w:t>a</w:t>
      </w:r>
      <w:r w:rsidRPr="00EB7BFD">
        <w:rPr>
          <w:sz w:val="24"/>
          <w:szCs w:val="24"/>
        </w:rPr>
        <w:t>ms.</w:t>
      </w:r>
      <w:r w:rsidRPr="00EB7BFD">
        <w:rPr>
          <w:spacing w:val="-6"/>
          <w:sz w:val="24"/>
          <w:szCs w:val="24"/>
        </w:rPr>
        <w:t xml:space="preserve"> </w:t>
      </w:r>
      <w:r w:rsidRPr="00EB7BFD">
        <w:rPr>
          <w:spacing w:val="-3"/>
          <w:sz w:val="24"/>
          <w:szCs w:val="24"/>
        </w:rPr>
        <w:t>I</w:t>
      </w:r>
      <w:r w:rsidRPr="00EB7BFD">
        <w:rPr>
          <w:sz w:val="24"/>
          <w:szCs w:val="24"/>
        </w:rPr>
        <w:t>t</w:t>
      </w:r>
      <w:r w:rsidRPr="00EB7BFD">
        <w:rPr>
          <w:spacing w:val="-7"/>
          <w:sz w:val="24"/>
          <w:szCs w:val="24"/>
        </w:rPr>
        <w:t xml:space="preserve"> </w:t>
      </w:r>
      <w:r w:rsidRPr="00EB7BFD">
        <w:rPr>
          <w:spacing w:val="2"/>
          <w:sz w:val="24"/>
          <w:szCs w:val="24"/>
        </w:rPr>
        <w:t>o</w:t>
      </w:r>
      <w:r w:rsidRPr="00EB7BFD">
        <w:rPr>
          <w:sz w:val="24"/>
          <w:szCs w:val="24"/>
        </w:rPr>
        <w:t>f</w:t>
      </w:r>
      <w:r w:rsidRPr="00EB7BFD">
        <w:rPr>
          <w:spacing w:val="-1"/>
          <w:sz w:val="24"/>
          <w:szCs w:val="24"/>
        </w:rPr>
        <w:t>f</w:t>
      </w:r>
      <w:r w:rsidRPr="00EB7BFD">
        <w:rPr>
          <w:spacing w:val="1"/>
          <w:sz w:val="24"/>
          <w:szCs w:val="24"/>
        </w:rPr>
        <w:t>e</w:t>
      </w:r>
      <w:r w:rsidRPr="00EB7BFD">
        <w:rPr>
          <w:sz w:val="24"/>
          <w:szCs w:val="24"/>
        </w:rPr>
        <w:t>rs</w:t>
      </w:r>
      <w:r w:rsidRPr="00EB7BFD">
        <w:rPr>
          <w:spacing w:val="-8"/>
          <w:sz w:val="24"/>
          <w:szCs w:val="24"/>
        </w:rPr>
        <w:t xml:space="preserve"> </w:t>
      </w:r>
      <w:r w:rsidRPr="00EB7BFD">
        <w:rPr>
          <w:sz w:val="24"/>
          <w:szCs w:val="24"/>
        </w:rPr>
        <w:t>too</w:t>
      </w:r>
      <w:r w:rsidRPr="00EB7BFD">
        <w:rPr>
          <w:spacing w:val="1"/>
          <w:sz w:val="24"/>
          <w:szCs w:val="24"/>
        </w:rPr>
        <w:t>l</w:t>
      </w:r>
      <w:r w:rsidRPr="00EB7BFD">
        <w:rPr>
          <w:sz w:val="24"/>
          <w:szCs w:val="24"/>
        </w:rPr>
        <w:t>s</w:t>
      </w:r>
      <w:r w:rsidRPr="00EB7BFD">
        <w:rPr>
          <w:spacing w:val="-7"/>
          <w:sz w:val="24"/>
          <w:szCs w:val="24"/>
        </w:rPr>
        <w:t xml:space="preserve"> </w:t>
      </w:r>
      <w:r w:rsidRPr="00EB7BFD">
        <w:rPr>
          <w:sz w:val="24"/>
          <w:szCs w:val="24"/>
        </w:rPr>
        <w:t>for</w:t>
      </w:r>
      <w:r w:rsidRPr="00EB7BFD">
        <w:rPr>
          <w:spacing w:val="-6"/>
          <w:sz w:val="24"/>
          <w:szCs w:val="24"/>
        </w:rPr>
        <w:t xml:space="preserve"> </w:t>
      </w:r>
      <w:r w:rsidRPr="00EB7BFD">
        <w:rPr>
          <w:sz w:val="24"/>
          <w:szCs w:val="24"/>
        </w:rPr>
        <w:t>r</w:t>
      </w:r>
      <w:r w:rsidRPr="00EB7BFD">
        <w:rPr>
          <w:spacing w:val="-2"/>
          <w:sz w:val="24"/>
          <w:szCs w:val="24"/>
        </w:rPr>
        <w:t>e</w:t>
      </w:r>
      <w:r w:rsidRPr="00EB7BFD">
        <w:rPr>
          <w:spacing w:val="1"/>
          <w:sz w:val="24"/>
          <w:szCs w:val="24"/>
        </w:rPr>
        <w:t>c</w:t>
      </w:r>
      <w:r w:rsidRPr="00EB7BFD">
        <w:rPr>
          <w:sz w:val="24"/>
          <w:szCs w:val="24"/>
        </w:rPr>
        <w:t>ruiting</w:t>
      </w:r>
      <w:r w:rsidRPr="00EB7BFD">
        <w:rPr>
          <w:spacing w:val="-7"/>
          <w:sz w:val="24"/>
          <w:szCs w:val="24"/>
        </w:rPr>
        <w:t xml:space="preserve"> </w:t>
      </w:r>
      <w:r w:rsidRPr="00EB7BFD">
        <w:rPr>
          <w:sz w:val="24"/>
          <w:szCs w:val="24"/>
        </w:rPr>
        <w:t>in</w:t>
      </w:r>
      <w:r w:rsidRPr="00EB7BFD">
        <w:rPr>
          <w:spacing w:val="1"/>
          <w:sz w:val="24"/>
          <w:szCs w:val="24"/>
        </w:rPr>
        <w:t>t</w:t>
      </w:r>
      <w:r w:rsidRPr="00EB7BFD">
        <w:rPr>
          <w:spacing w:val="-1"/>
          <w:sz w:val="24"/>
          <w:szCs w:val="24"/>
        </w:rPr>
        <w:t>e</w:t>
      </w:r>
      <w:r w:rsidRPr="00EB7BFD">
        <w:rPr>
          <w:sz w:val="24"/>
          <w:szCs w:val="24"/>
        </w:rPr>
        <w:t>rns,</w:t>
      </w:r>
      <w:r w:rsidRPr="00EB7BFD">
        <w:rPr>
          <w:spacing w:val="-8"/>
          <w:sz w:val="24"/>
          <w:szCs w:val="24"/>
        </w:rPr>
        <w:t xml:space="preserve"> </w:t>
      </w:r>
      <w:r w:rsidRPr="00EB7BFD">
        <w:rPr>
          <w:sz w:val="24"/>
          <w:szCs w:val="24"/>
        </w:rPr>
        <w:t>man</w:t>
      </w:r>
      <w:r w:rsidRPr="00EB7BFD">
        <w:rPr>
          <w:spacing w:val="-1"/>
          <w:sz w:val="24"/>
          <w:szCs w:val="24"/>
        </w:rPr>
        <w:t>a</w:t>
      </w:r>
      <w:r w:rsidRPr="00EB7BFD">
        <w:rPr>
          <w:sz w:val="24"/>
          <w:szCs w:val="24"/>
        </w:rPr>
        <w:t>ging</w:t>
      </w:r>
      <w:r w:rsidRPr="00EB7BFD">
        <w:rPr>
          <w:spacing w:val="-7"/>
          <w:sz w:val="24"/>
          <w:szCs w:val="24"/>
        </w:rPr>
        <w:t xml:space="preserve"> </w:t>
      </w:r>
      <w:r w:rsidRPr="00EB7BFD">
        <w:rPr>
          <w:sz w:val="24"/>
          <w:szCs w:val="24"/>
        </w:rPr>
        <w:t>th</w:t>
      </w:r>
      <w:r w:rsidRPr="00EB7BFD">
        <w:rPr>
          <w:spacing w:val="2"/>
          <w:sz w:val="24"/>
          <w:szCs w:val="24"/>
        </w:rPr>
        <w:t>e</w:t>
      </w:r>
      <w:r w:rsidRPr="00EB7BFD">
        <w:rPr>
          <w:sz w:val="24"/>
          <w:szCs w:val="24"/>
        </w:rPr>
        <w:t>ir</w:t>
      </w:r>
      <w:r w:rsidRPr="00EB7BFD">
        <w:rPr>
          <w:spacing w:val="-7"/>
          <w:sz w:val="24"/>
          <w:szCs w:val="24"/>
        </w:rPr>
        <w:t xml:space="preserve"> </w:t>
      </w:r>
      <w:r w:rsidRPr="00EB7BFD">
        <w:rPr>
          <w:spacing w:val="-1"/>
          <w:sz w:val="24"/>
          <w:szCs w:val="24"/>
        </w:rPr>
        <w:t>a</w:t>
      </w:r>
      <w:r w:rsidRPr="00EB7BFD">
        <w:rPr>
          <w:sz w:val="24"/>
          <w:szCs w:val="24"/>
        </w:rPr>
        <w:t>ss</w:t>
      </w:r>
      <w:r w:rsidRPr="00EB7BFD">
        <w:rPr>
          <w:spacing w:val="1"/>
          <w:sz w:val="24"/>
          <w:szCs w:val="24"/>
        </w:rPr>
        <w:t>i</w:t>
      </w:r>
      <w:r w:rsidRPr="00EB7BFD">
        <w:rPr>
          <w:sz w:val="24"/>
          <w:szCs w:val="24"/>
        </w:rPr>
        <w:t>gnments,</w:t>
      </w:r>
      <w:r w:rsidRPr="00EB7BFD">
        <w:rPr>
          <w:spacing w:val="-7"/>
          <w:sz w:val="24"/>
          <w:szCs w:val="24"/>
        </w:rPr>
        <w:t xml:space="preserve"> </w:t>
      </w:r>
      <w:r w:rsidRPr="00EB7BFD">
        <w:rPr>
          <w:spacing w:val="-1"/>
          <w:sz w:val="24"/>
          <w:szCs w:val="24"/>
        </w:rPr>
        <w:t>a</w:t>
      </w:r>
      <w:r w:rsidRPr="00EB7BFD">
        <w:rPr>
          <w:sz w:val="24"/>
          <w:szCs w:val="24"/>
        </w:rPr>
        <w:t>nd</w:t>
      </w:r>
      <w:r w:rsidRPr="00EB7BFD">
        <w:rPr>
          <w:spacing w:val="-7"/>
          <w:sz w:val="24"/>
          <w:szCs w:val="24"/>
        </w:rPr>
        <w:t xml:space="preserve"> </w:t>
      </w:r>
      <w:r w:rsidRPr="00EB7BFD">
        <w:rPr>
          <w:sz w:val="24"/>
          <w:szCs w:val="24"/>
        </w:rPr>
        <w:t>tr</w:t>
      </w:r>
      <w:r w:rsidRPr="00EB7BFD">
        <w:rPr>
          <w:spacing w:val="1"/>
          <w:sz w:val="24"/>
          <w:szCs w:val="24"/>
        </w:rPr>
        <w:t>a</w:t>
      </w:r>
      <w:r w:rsidRPr="00EB7BFD">
        <w:rPr>
          <w:spacing w:val="-1"/>
          <w:sz w:val="24"/>
          <w:szCs w:val="24"/>
        </w:rPr>
        <w:t>c</w:t>
      </w:r>
      <w:r w:rsidRPr="00EB7BFD">
        <w:rPr>
          <w:sz w:val="24"/>
          <w:szCs w:val="24"/>
        </w:rPr>
        <w:t>k</w:t>
      </w:r>
      <w:r w:rsidRPr="00EB7BFD">
        <w:rPr>
          <w:spacing w:val="3"/>
          <w:sz w:val="24"/>
          <w:szCs w:val="24"/>
        </w:rPr>
        <w:t>i</w:t>
      </w:r>
      <w:r w:rsidRPr="00EB7BFD">
        <w:rPr>
          <w:sz w:val="24"/>
          <w:szCs w:val="24"/>
        </w:rPr>
        <w:t>ng</w:t>
      </w:r>
      <w:r w:rsidRPr="00EB7BFD">
        <w:rPr>
          <w:spacing w:val="-7"/>
          <w:sz w:val="24"/>
          <w:szCs w:val="24"/>
        </w:rPr>
        <w:t xml:space="preserve"> </w:t>
      </w:r>
      <w:r w:rsidRPr="00EB7BFD">
        <w:rPr>
          <w:sz w:val="24"/>
          <w:szCs w:val="24"/>
        </w:rPr>
        <w:t>their prog</w:t>
      </w:r>
      <w:r w:rsidRPr="00EB7BFD">
        <w:rPr>
          <w:spacing w:val="-1"/>
          <w:sz w:val="24"/>
          <w:szCs w:val="24"/>
        </w:rPr>
        <w:t>re</w:t>
      </w:r>
      <w:r w:rsidRPr="00EB7BFD">
        <w:rPr>
          <w:sz w:val="24"/>
          <w:szCs w:val="24"/>
        </w:rPr>
        <w:t>ss</w:t>
      </w:r>
      <w:r w:rsidRPr="00EB7BFD">
        <w:rPr>
          <w:spacing w:val="2"/>
          <w:sz w:val="24"/>
          <w:szCs w:val="24"/>
        </w:rPr>
        <w:t xml:space="preserve"> </w:t>
      </w:r>
      <w:r w:rsidRPr="00EB7BFD">
        <w:rPr>
          <w:sz w:val="24"/>
          <w:szCs w:val="24"/>
        </w:rPr>
        <w:t>throughout</w:t>
      </w:r>
      <w:r w:rsidRPr="00EB7BFD">
        <w:rPr>
          <w:spacing w:val="2"/>
          <w:sz w:val="24"/>
          <w:szCs w:val="24"/>
        </w:rPr>
        <w:t xml:space="preserve"> </w:t>
      </w:r>
      <w:r w:rsidRPr="00EB7BFD">
        <w:rPr>
          <w:sz w:val="24"/>
          <w:szCs w:val="24"/>
        </w:rPr>
        <w:t>the</w:t>
      </w:r>
      <w:r w:rsidRPr="00EB7BFD">
        <w:rPr>
          <w:spacing w:val="1"/>
          <w:sz w:val="24"/>
          <w:szCs w:val="24"/>
        </w:rPr>
        <w:t xml:space="preserve"> </w:t>
      </w:r>
      <w:r w:rsidRPr="00EB7BFD">
        <w:rPr>
          <w:sz w:val="24"/>
          <w:szCs w:val="24"/>
        </w:rPr>
        <w:t>prog</w:t>
      </w:r>
      <w:r w:rsidRPr="00EB7BFD">
        <w:rPr>
          <w:spacing w:val="-1"/>
          <w:sz w:val="24"/>
          <w:szCs w:val="24"/>
        </w:rPr>
        <w:t>ra</w:t>
      </w:r>
      <w:r w:rsidRPr="00EB7BFD">
        <w:rPr>
          <w:sz w:val="24"/>
          <w:szCs w:val="24"/>
        </w:rPr>
        <w:t>m.</w:t>
      </w:r>
      <w:r w:rsidRPr="00EB7BFD">
        <w:rPr>
          <w:spacing w:val="5"/>
          <w:sz w:val="24"/>
          <w:szCs w:val="24"/>
        </w:rPr>
        <w:t xml:space="preserve"> </w:t>
      </w:r>
      <w:r w:rsidRPr="00EB7BFD">
        <w:rPr>
          <w:spacing w:val="-3"/>
          <w:sz w:val="24"/>
          <w:szCs w:val="24"/>
        </w:rPr>
        <w:t>I</w:t>
      </w:r>
      <w:r w:rsidRPr="00EB7BFD">
        <w:rPr>
          <w:sz w:val="24"/>
          <w:szCs w:val="24"/>
        </w:rPr>
        <w:t>t</w:t>
      </w:r>
      <w:r w:rsidRPr="00EB7BFD">
        <w:rPr>
          <w:spacing w:val="2"/>
          <w:sz w:val="24"/>
          <w:szCs w:val="24"/>
        </w:rPr>
        <w:t xml:space="preserve"> </w:t>
      </w:r>
      <w:r w:rsidRPr="00EB7BFD">
        <w:rPr>
          <w:spacing w:val="-1"/>
          <w:sz w:val="24"/>
          <w:szCs w:val="24"/>
        </w:rPr>
        <w:t>a</w:t>
      </w:r>
      <w:r w:rsidRPr="00EB7BFD">
        <w:rPr>
          <w:sz w:val="24"/>
          <w:szCs w:val="24"/>
        </w:rPr>
        <w:t>lso</w:t>
      </w:r>
      <w:r w:rsidRPr="00EB7BFD">
        <w:rPr>
          <w:spacing w:val="2"/>
          <w:sz w:val="24"/>
          <w:szCs w:val="24"/>
        </w:rPr>
        <w:t xml:space="preserve"> </w:t>
      </w:r>
      <w:r w:rsidRPr="00EB7BFD">
        <w:rPr>
          <w:sz w:val="24"/>
          <w:szCs w:val="24"/>
        </w:rPr>
        <w:t>of</w:t>
      </w:r>
      <w:r w:rsidRPr="00EB7BFD">
        <w:rPr>
          <w:spacing w:val="-1"/>
          <w:sz w:val="24"/>
          <w:szCs w:val="24"/>
        </w:rPr>
        <w:t>fe</w:t>
      </w:r>
      <w:r w:rsidRPr="00EB7BFD">
        <w:rPr>
          <w:sz w:val="24"/>
          <w:szCs w:val="24"/>
        </w:rPr>
        <w:t>rs</w:t>
      </w:r>
      <w:r w:rsidRPr="00EB7BFD">
        <w:rPr>
          <w:spacing w:val="1"/>
          <w:sz w:val="24"/>
          <w:szCs w:val="24"/>
        </w:rPr>
        <w:t xml:space="preserve"> r</w:t>
      </w:r>
      <w:r w:rsidRPr="00EB7BFD">
        <w:rPr>
          <w:spacing w:val="-1"/>
          <w:sz w:val="24"/>
          <w:szCs w:val="24"/>
        </w:rPr>
        <w:t>e</w:t>
      </w:r>
      <w:r w:rsidRPr="00EB7BFD">
        <w:rPr>
          <w:sz w:val="24"/>
          <w:szCs w:val="24"/>
        </w:rPr>
        <w:t>sour</w:t>
      </w:r>
      <w:r w:rsidRPr="00EB7BFD">
        <w:rPr>
          <w:spacing w:val="-1"/>
          <w:sz w:val="24"/>
          <w:szCs w:val="24"/>
        </w:rPr>
        <w:t>ce</w:t>
      </w:r>
      <w:r w:rsidRPr="00EB7BFD">
        <w:rPr>
          <w:sz w:val="24"/>
          <w:szCs w:val="24"/>
        </w:rPr>
        <w:t>s</w:t>
      </w:r>
      <w:r w:rsidRPr="00EB7BFD">
        <w:rPr>
          <w:spacing w:val="2"/>
          <w:sz w:val="24"/>
          <w:szCs w:val="24"/>
        </w:rPr>
        <w:t xml:space="preserve"> </w:t>
      </w:r>
      <w:r w:rsidRPr="00EB7BFD">
        <w:rPr>
          <w:sz w:val="24"/>
          <w:szCs w:val="24"/>
        </w:rPr>
        <w:lastRenderedPageBreak/>
        <w:t>f</w:t>
      </w:r>
      <w:r w:rsidRPr="00EB7BFD">
        <w:rPr>
          <w:spacing w:val="1"/>
          <w:sz w:val="24"/>
          <w:szCs w:val="24"/>
        </w:rPr>
        <w:t>o</w:t>
      </w:r>
      <w:r w:rsidRPr="00EB7BFD">
        <w:rPr>
          <w:sz w:val="24"/>
          <w:szCs w:val="24"/>
        </w:rPr>
        <w:t>r</w:t>
      </w:r>
      <w:r w:rsidRPr="00EB7BFD">
        <w:rPr>
          <w:spacing w:val="1"/>
          <w:sz w:val="24"/>
          <w:szCs w:val="24"/>
        </w:rPr>
        <w:t xml:space="preserve"> </w:t>
      </w:r>
      <w:r w:rsidRPr="00EB7BFD">
        <w:rPr>
          <w:sz w:val="24"/>
          <w:szCs w:val="24"/>
        </w:rPr>
        <w:t>tr</w:t>
      </w:r>
      <w:r w:rsidRPr="00EB7BFD">
        <w:rPr>
          <w:spacing w:val="-1"/>
          <w:sz w:val="24"/>
          <w:szCs w:val="24"/>
        </w:rPr>
        <w:t>a</w:t>
      </w:r>
      <w:r w:rsidRPr="00EB7BFD">
        <w:rPr>
          <w:sz w:val="24"/>
          <w:szCs w:val="24"/>
        </w:rPr>
        <w:t>in</w:t>
      </w:r>
      <w:r w:rsidRPr="00EB7BFD">
        <w:rPr>
          <w:spacing w:val="1"/>
          <w:sz w:val="24"/>
          <w:szCs w:val="24"/>
        </w:rPr>
        <w:t>i</w:t>
      </w:r>
      <w:r w:rsidRPr="00EB7BFD">
        <w:rPr>
          <w:sz w:val="24"/>
          <w:szCs w:val="24"/>
        </w:rPr>
        <w:t>ng</w:t>
      </w:r>
      <w:r w:rsidRPr="00EB7BFD">
        <w:rPr>
          <w:spacing w:val="2"/>
          <w:sz w:val="24"/>
          <w:szCs w:val="24"/>
        </w:rPr>
        <w:t xml:space="preserve"> </w:t>
      </w:r>
      <w:r w:rsidRPr="00EB7BFD">
        <w:rPr>
          <w:spacing w:val="-1"/>
          <w:sz w:val="24"/>
          <w:szCs w:val="24"/>
        </w:rPr>
        <w:t>a</w:t>
      </w:r>
      <w:r w:rsidRPr="00EB7BFD">
        <w:rPr>
          <w:sz w:val="24"/>
          <w:szCs w:val="24"/>
        </w:rPr>
        <w:t>nd</w:t>
      </w:r>
      <w:r w:rsidRPr="00EB7BFD">
        <w:rPr>
          <w:spacing w:val="2"/>
          <w:sz w:val="24"/>
          <w:szCs w:val="24"/>
        </w:rPr>
        <w:t xml:space="preserve"> </w:t>
      </w:r>
      <w:r w:rsidRPr="00EB7BFD">
        <w:rPr>
          <w:spacing w:val="-1"/>
          <w:sz w:val="24"/>
          <w:szCs w:val="24"/>
        </w:rPr>
        <w:t>e</w:t>
      </w:r>
      <w:r w:rsidRPr="00EB7BFD">
        <w:rPr>
          <w:sz w:val="24"/>
          <w:szCs w:val="24"/>
        </w:rPr>
        <w:t>v</w:t>
      </w:r>
      <w:r w:rsidRPr="00EB7BFD">
        <w:rPr>
          <w:spacing w:val="-1"/>
          <w:sz w:val="24"/>
          <w:szCs w:val="24"/>
        </w:rPr>
        <w:t>a</w:t>
      </w:r>
      <w:r w:rsidRPr="00EB7BFD">
        <w:rPr>
          <w:sz w:val="24"/>
          <w:szCs w:val="24"/>
        </w:rPr>
        <w:t>luating</w:t>
      </w:r>
      <w:r w:rsidRPr="00EB7BFD">
        <w:rPr>
          <w:spacing w:val="2"/>
          <w:sz w:val="24"/>
          <w:szCs w:val="24"/>
        </w:rPr>
        <w:t xml:space="preserve"> </w:t>
      </w:r>
      <w:r w:rsidRPr="00EB7BFD">
        <w:rPr>
          <w:sz w:val="24"/>
          <w:szCs w:val="24"/>
        </w:rPr>
        <w:t>in</w:t>
      </w:r>
      <w:r w:rsidRPr="00EB7BFD">
        <w:rPr>
          <w:spacing w:val="1"/>
          <w:sz w:val="24"/>
          <w:szCs w:val="24"/>
        </w:rPr>
        <w:t>t</w:t>
      </w:r>
      <w:r w:rsidRPr="00EB7BFD">
        <w:rPr>
          <w:spacing w:val="-1"/>
          <w:sz w:val="24"/>
          <w:szCs w:val="24"/>
        </w:rPr>
        <w:t>e</w:t>
      </w:r>
      <w:r w:rsidRPr="00EB7BFD">
        <w:rPr>
          <w:sz w:val="24"/>
          <w:szCs w:val="24"/>
        </w:rPr>
        <w:t>rns</w:t>
      </w:r>
      <w:r w:rsidRPr="00EB7BFD">
        <w:rPr>
          <w:spacing w:val="1"/>
          <w:sz w:val="24"/>
          <w:szCs w:val="24"/>
        </w:rPr>
        <w:t xml:space="preserve"> </w:t>
      </w:r>
      <w:r w:rsidRPr="00EB7BFD">
        <w:rPr>
          <w:sz w:val="24"/>
          <w:szCs w:val="24"/>
        </w:rPr>
        <w:t>to</w:t>
      </w:r>
      <w:r w:rsidRPr="00EB7BFD">
        <w:rPr>
          <w:spacing w:val="2"/>
          <w:sz w:val="24"/>
          <w:szCs w:val="24"/>
        </w:rPr>
        <w:t xml:space="preserve"> </w:t>
      </w:r>
      <w:r w:rsidRPr="00EB7BFD">
        <w:rPr>
          <w:spacing w:val="-3"/>
          <w:sz w:val="24"/>
          <w:szCs w:val="24"/>
        </w:rPr>
        <w:t>e</w:t>
      </w:r>
      <w:r w:rsidRPr="00EB7BFD">
        <w:rPr>
          <w:sz w:val="24"/>
          <w:szCs w:val="24"/>
        </w:rPr>
        <w:t>nsure a su</w:t>
      </w:r>
      <w:r w:rsidRPr="00EB7BFD">
        <w:rPr>
          <w:spacing w:val="-1"/>
          <w:sz w:val="24"/>
          <w:szCs w:val="24"/>
        </w:rPr>
        <w:t>cce</w:t>
      </w:r>
      <w:r w:rsidRPr="00EB7BFD">
        <w:rPr>
          <w:sz w:val="24"/>
          <w:szCs w:val="24"/>
        </w:rPr>
        <w:t xml:space="preserve">ssful </w:t>
      </w:r>
      <w:r w:rsidRPr="00EB7BFD">
        <w:rPr>
          <w:spacing w:val="-1"/>
          <w:sz w:val="24"/>
          <w:szCs w:val="24"/>
        </w:rPr>
        <w:t>e</w:t>
      </w:r>
      <w:r w:rsidRPr="00EB7BFD">
        <w:rPr>
          <w:sz w:val="24"/>
          <w:szCs w:val="24"/>
        </w:rPr>
        <w:t>x</w:t>
      </w:r>
      <w:r w:rsidRPr="00EB7BFD">
        <w:rPr>
          <w:spacing w:val="2"/>
          <w:sz w:val="24"/>
          <w:szCs w:val="24"/>
        </w:rPr>
        <w:t>p</w:t>
      </w:r>
      <w:r w:rsidRPr="00EB7BFD">
        <w:rPr>
          <w:spacing w:val="-1"/>
          <w:sz w:val="24"/>
          <w:szCs w:val="24"/>
        </w:rPr>
        <w:t>e</w:t>
      </w:r>
      <w:r w:rsidRPr="00EB7BFD">
        <w:rPr>
          <w:sz w:val="24"/>
          <w:szCs w:val="24"/>
        </w:rPr>
        <w:t>ri</w:t>
      </w:r>
      <w:r w:rsidRPr="00EB7BFD">
        <w:rPr>
          <w:spacing w:val="-1"/>
          <w:sz w:val="24"/>
          <w:szCs w:val="24"/>
        </w:rPr>
        <w:t>e</w:t>
      </w:r>
      <w:r w:rsidRPr="00EB7BFD">
        <w:rPr>
          <w:spacing w:val="2"/>
          <w:sz w:val="24"/>
          <w:szCs w:val="24"/>
        </w:rPr>
        <w:t>n</w:t>
      </w:r>
      <w:r w:rsidRPr="00EB7BFD">
        <w:rPr>
          <w:spacing w:val="-1"/>
          <w:sz w:val="24"/>
          <w:szCs w:val="24"/>
        </w:rPr>
        <w:t>c</w:t>
      </w:r>
      <w:r w:rsidRPr="00EB7BFD">
        <w:rPr>
          <w:sz w:val="24"/>
          <w:szCs w:val="24"/>
        </w:rPr>
        <w:t>e</w:t>
      </w:r>
      <w:r w:rsidRPr="00EB7BFD">
        <w:rPr>
          <w:spacing w:val="-1"/>
          <w:sz w:val="24"/>
          <w:szCs w:val="24"/>
        </w:rPr>
        <w:t xml:space="preserve"> </w:t>
      </w:r>
      <w:r w:rsidRPr="00EB7BFD">
        <w:rPr>
          <w:sz w:val="24"/>
          <w:szCs w:val="24"/>
        </w:rPr>
        <w:t>f</w:t>
      </w:r>
      <w:r w:rsidRPr="00EB7BFD">
        <w:rPr>
          <w:spacing w:val="1"/>
          <w:sz w:val="24"/>
          <w:szCs w:val="24"/>
        </w:rPr>
        <w:t>o</w:t>
      </w:r>
      <w:r w:rsidRPr="00EB7BFD">
        <w:rPr>
          <w:sz w:val="24"/>
          <w:szCs w:val="24"/>
        </w:rPr>
        <w:t>r</w:t>
      </w:r>
      <w:r w:rsidRPr="00EB7BFD">
        <w:rPr>
          <w:spacing w:val="3"/>
          <w:sz w:val="24"/>
          <w:szCs w:val="24"/>
        </w:rPr>
        <w:t xml:space="preserve"> </w:t>
      </w:r>
      <w:r w:rsidRPr="00EB7BFD">
        <w:rPr>
          <w:sz w:val="24"/>
          <w:szCs w:val="24"/>
        </w:rPr>
        <w:t xml:space="preserve">both </w:t>
      </w:r>
      <w:r w:rsidRPr="00EB7BFD">
        <w:rPr>
          <w:spacing w:val="1"/>
          <w:sz w:val="24"/>
          <w:szCs w:val="24"/>
        </w:rPr>
        <w:t>t</w:t>
      </w:r>
      <w:r w:rsidRPr="00EB7BFD">
        <w:rPr>
          <w:sz w:val="24"/>
          <w:szCs w:val="24"/>
        </w:rPr>
        <w:t>he</w:t>
      </w:r>
      <w:r w:rsidRPr="00EB7BFD">
        <w:rPr>
          <w:spacing w:val="-1"/>
          <w:sz w:val="24"/>
          <w:szCs w:val="24"/>
        </w:rPr>
        <w:t xml:space="preserve"> </w:t>
      </w:r>
      <w:r w:rsidRPr="00EB7BFD">
        <w:rPr>
          <w:sz w:val="24"/>
          <w:szCs w:val="24"/>
        </w:rPr>
        <w:t>in</w:t>
      </w:r>
      <w:r w:rsidRPr="00EB7BFD">
        <w:rPr>
          <w:spacing w:val="1"/>
          <w:sz w:val="24"/>
          <w:szCs w:val="24"/>
        </w:rPr>
        <w:t>t</w:t>
      </w:r>
      <w:r w:rsidRPr="00EB7BFD">
        <w:rPr>
          <w:spacing w:val="-1"/>
          <w:sz w:val="24"/>
          <w:szCs w:val="24"/>
        </w:rPr>
        <w:t>e</w:t>
      </w:r>
      <w:r w:rsidRPr="00EB7BFD">
        <w:rPr>
          <w:sz w:val="24"/>
          <w:szCs w:val="24"/>
        </w:rPr>
        <w:t xml:space="preserve">rn </w:t>
      </w:r>
      <w:r w:rsidRPr="00EB7BFD">
        <w:rPr>
          <w:spacing w:val="-2"/>
          <w:sz w:val="24"/>
          <w:szCs w:val="24"/>
        </w:rPr>
        <w:t>a</w:t>
      </w:r>
      <w:r w:rsidRPr="00EB7BFD">
        <w:rPr>
          <w:sz w:val="24"/>
          <w:szCs w:val="24"/>
        </w:rPr>
        <w:t xml:space="preserve">nd the </w:t>
      </w:r>
      <w:r w:rsidRPr="00EB7BFD">
        <w:rPr>
          <w:spacing w:val="1"/>
          <w:sz w:val="24"/>
          <w:szCs w:val="24"/>
        </w:rPr>
        <w:t>e</w:t>
      </w:r>
      <w:r w:rsidRPr="00EB7BFD">
        <w:rPr>
          <w:sz w:val="24"/>
          <w:szCs w:val="24"/>
        </w:rPr>
        <w:t>mp</w:t>
      </w:r>
      <w:r w:rsidRPr="00EB7BFD">
        <w:rPr>
          <w:spacing w:val="1"/>
          <w:sz w:val="24"/>
          <w:szCs w:val="24"/>
        </w:rPr>
        <w:t>l</w:t>
      </w:r>
      <w:r w:rsidRPr="00EB7BFD">
        <w:rPr>
          <w:sz w:val="24"/>
          <w:szCs w:val="24"/>
        </w:rPr>
        <w:t>oy</w:t>
      </w:r>
      <w:r w:rsidRPr="00EB7BFD">
        <w:rPr>
          <w:spacing w:val="-1"/>
          <w:sz w:val="24"/>
          <w:szCs w:val="24"/>
        </w:rPr>
        <w:t>e</w:t>
      </w:r>
      <w:r w:rsidRPr="00EB7BFD">
        <w:rPr>
          <w:sz w:val="24"/>
          <w:szCs w:val="24"/>
        </w:rPr>
        <w:t>r</w:t>
      </w:r>
      <w:r w:rsidRPr="00EB7BFD">
        <w:rPr>
          <w:spacing w:val="1"/>
          <w:sz w:val="24"/>
          <w:szCs w:val="24"/>
        </w:rPr>
        <w:t xml:space="preserve"> </w:t>
      </w:r>
      <w:sdt>
        <w:sdtPr>
          <w:rPr>
            <w:color w:val="000000"/>
            <w:spacing w:val="1"/>
            <w:sz w:val="24"/>
            <w:szCs w:val="24"/>
          </w:rPr>
          <w:tag w:val="MENDELEY_CITATION_v3_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"/>
          <w:id w:val="-2051907478"/>
          <w:placeholder>
            <w:docPart w:val="DefaultPlaceholder_-1854013440"/>
          </w:placeholder>
        </w:sdtPr>
        <w:sdtContent>
          <w:r w:rsidR="00065404" w:rsidRPr="00EB7BFD">
            <w:rPr>
              <w:color w:val="000000"/>
              <w:spacing w:val="1"/>
              <w:sz w:val="24"/>
              <w:szCs w:val="24"/>
            </w:rPr>
            <w:t>(Intern Bridge, 2020)</w:t>
          </w:r>
        </w:sdtContent>
      </w:sdt>
      <w:r w:rsidRPr="00EB7BFD">
        <w:rPr>
          <w:sz w:val="24"/>
          <w:szCs w:val="24"/>
        </w:rPr>
        <w:t>.</w:t>
      </w:r>
    </w:p>
    <w:p w14:paraId="331F28A9" w14:textId="77777777" w:rsidR="00E23DEC" w:rsidRPr="00EB7BFD" w:rsidRDefault="003B3966" w:rsidP="00DF0D59">
      <w:pPr>
        <w:pStyle w:val="Heading2"/>
        <w:numPr>
          <w:ilvl w:val="0"/>
          <w:numId w:val="0"/>
        </w:numPr>
        <w:rPr>
          <w:rFonts w:cs="Times New Roman"/>
          <w:sz w:val="24"/>
          <w:szCs w:val="24"/>
        </w:rPr>
      </w:pPr>
      <w:bookmarkStart w:id="40" w:name="_Toc140735513"/>
      <w:r w:rsidRPr="00EB7BFD">
        <w:rPr>
          <w:rFonts w:cs="Times New Roman"/>
          <w:sz w:val="24"/>
          <w:szCs w:val="24"/>
        </w:rPr>
        <w:t>2.6 P</w:t>
      </w:r>
      <w:r w:rsidRPr="00EB7BFD">
        <w:rPr>
          <w:rFonts w:cs="Times New Roman"/>
          <w:spacing w:val="-1"/>
          <w:sz w:val="24"/>
          <w:szCs w:val="24"/>
        </w:rPr>
        <w:t>r</w:t>
      </w:r>
      <w:r w:rsidRPr="00EB7BFD">
        <w:rPr>
          <w:rFonts w:cs="Times New Roman"/>
          <w:sz w:val="24"/>
          <w:szCs w:val="24"/>
        </w:rPr>
        <w:t>o</w:t>
      </w:r>
      <w:r w:rsidRPr="00EB7BFD">
        <w:rPr>
          <w:rFonts w:cs="Times New Roman"/>
          <w:spacing w:val="1"/>
          <w:sz w:val="24"/>
          <w:szCs w:val="24"/>
        </w:rPr>
        <w:t>p</w:t>
      </w:r>
      <w:r w:rsidRPr="00EB7BFD">
        <w:rPr>
          <w:rFonts w:cs="Times New Roman"/>
          <w:sz w:val="24"/>
          <w:szCs w:val="24"/>
        </w:rPr>
        <w:t>os</w:t>
      </w:r>
      <w:r w:rsidRPr="00EB7BFD">
        <w:rPr>
          <w:rFonts w:cs="Times New Roman"/>
          <w:spacing w:val="-1"/>
          <w:sz w:val="24"/>
          <w:szCs w:val="24"/>
        </w:rPr>
        <w:t>e</w:t>
      </w:r>
      <w:r w:rsidRPr="00EB7BFD">
        <w:rPr>
          <w:rFonts w:cs="Times New Roman"/>
          <w:sz w:val="24"/>
          <w:szCs w:val="24"/>
        </w:rPr>
        <w:t>d</w:t>
      </w:r>
      <w:r w:rsidRPr="00EB7BFD">
        <w:rPr>
          <w:rFonts w:cs="Times New Roman"/>
          <w:spacing w:val="1"/>
          <w:sz w:val="24"/>
          <w:szCs w:val="24"/>
        </w:rPr>
        <w:t xml:space="preserve"> S</w:t>
      </w:r>
      <w:r w:rsidRPr="00EB7BFD">
        <w:rPr>
          <w:rFonts w:cs="Times New Roman"/>
          <w:sz w:val="24"/>
          <w:szCs w:val="24"/>
        </w:rPr>
        <w:t>yst</w:t>
      </w:r>
      <w:r w:rsidRPr="00EB7BFD">
        <w:rPr>
          <w:rFonts w:cs="Times New Roman"/>
          <w:spacing w:val="-1"/>
          <w:sz w:val="24"/>
          <w:szCs w:val="24"/>
        </w:rPr>
        <w:t>e</w:t>
      </w:r>
      <w:r w:rsidRPr="00EB7BFD">
        <w:rPr>
          <w:rFonts w:cs="Times New Roman"/>
          <w:sz w:val="24"/>
          <w:szCs w:val="24"/>
        </w:rPr>
        <w:t>m</w:t>
      </w:r>
      <w:bookmarkEnd w:id="40"/>
    </w:p>
    <w:p w14:paraId="4D6797C9" w14:textId="77777777" w:rsidR="00E23DEC" w:rsidRPr="00EB7BFD" w:rsidRDefault="00E23DEC">
      <w:pPr>
        <w:spacing w:before="7" w:line="120" w:lineRule="exact"/>
        <w:rPr>
          <w:sz w:val="24"/>
          <w:szCs w:val="24"/>
        </w:rPr>
      </w:pPr>
    </w:p>
    <w:p w14:paraId="1A36E34C" w14:textId="2FF91F1E" w:rsidR="00E23DEC" w:rsidRPr="00EB7BFD" w:rsidRDefault="003B3966">
      <w:pPr>
        <w:spacing w:line="360" w:lineRule="auto"/>
        <w:ind w:left="100" w:right="69"/>
        <w:jc w:val="both"/>
        <w:rPr>
          <w:sz w:val="24"/>
          <w:szCs w:val="24"/>
        </w:rPr>
      </w:pPr>
      <w:r w:rsidRPr="00EB7BFD">
        <w:rPr>
          <w:sz w:val="24"/>
          <w:szCs w:val="24"/>
        </w:rPr>
        <w:t>The</w:t>
      </w:r>
      <w:r w:rsidRPr="00EB7BFD">
        <w:rPr>
          <w:spacing w:val="59"/>
          <w:sz w:val="24"/>
          <w:szCs w:val="24"/>
        </w:rPr>
        <w:t xml:space="preserve"> </w:t>
      </w:r>
      <w:r w:rsidRPr="00EB7BFD">
        <w:rPr>
          <w:spacing w:val="-6"/>
          <w:sz w:val="24"/>
          <w:szCs w:val="24"/>
        </w:rPr>
        <w:t>I</w:t>
      </w:r>
      <w:r w:rsidRPr="00EB7BFD">
        <w:rPr>
          <w:sz w:val="24"/>
          <w:szCs w:val="24"/>
        </w:rPr>
        <w:t>nt</w:t>
      </w:r>
      <w:r w:rsidRPr="00EB7BFD">
        <w:rPr>
          <w:spacing w:val="-1"/>
          <w:sz w:val="24"/>
          <w:szCs w:val="24"/>
        </w:rPr>
        <w:t>er</w:t>
      </w:r>
      <w:r w:rsidRPr="00EB7BFD">
        <w:rPr>
          <w:sz w:val="24"/>
          <w:szCs w:val="24"/>
        </w:rPr>
        <w:t>nship</w:t>
      </w:r>
      <w:r w:rsidRPr="00EB7BFD">
        <w:rPr>
          <w:spacing w:val="55"/>
          <w:sz w:val="24"/>
          <w:szCs w:val="24"/>
        </w:rPr>
        <w:t xml:space="preserve"> </w:t>
      </w:r>
      <w:r w:rsidRPr="00EB7BFD">
        <w:rPr>
          <w:sz w:val="24"/>
          <w:szCs w:val="24"/>
        </w:rPr>
        <w:t>M</w:t>
      </w:r>
      <w:r w:rsidRPr="00EB7BFD">
        <w:rPr>
          <w:spacing w:val="-1"/>
          <w:sz w:val="24"/>
          <w:szCs w:val="24"/>
        </w:rPr>
        <w:t>a</w:t>
      </w:r>
      <w:r w:rsidRPr="00EB7BFD">
        <w:rPr>
          <w:sz w:val="24"/>
          <w:szCs w:val="24"/>
        </w:rPr>
        <w:t>n</w:t>
      </w:r>
      <w:r w:rsidRPr="00EB7BFD">
        <w:rPr>
          <w:spacing w:val="-1"/>
          <w:sz w:val="24"/>
          <w:szCs w:val="24"/>
        </w:rPr>
        <w:t>a</w:t>
      </w:r>
      <w:r w:rsidRPr="00EB7BFD">
        <w:rPr>
          <w:spacing w:val="2"/>
          <w:sz w:val="24"/>
          <w:szCs w:val="24"/>
        </w:rPr>
        <w:t>g</w:t>
      </w:r>
      <w:r w:rsidRPr="00EB7BFD">
        <w:rPr>
          <w:spacing w:val="1"/>
          <w:sz w:val="24"/>
          <w:szCs w:val="24"/>
        </w:rPr>
        <w:t>e</w:t>
      </w:r>
      <w:r w:rsidRPr="00EB7BFD">
        <w:rPr>
          <w:sz w:val="24"/>
          <w:szCs w:val="24"/>
        </w:rPr>
        <w:t>ment</w:t>
      </w:r>
      <w:r w:rsidRPr="00EB7BFD">
        <w:rPr>
          <w:spacing w:val="56"/>
          <w:sz w:val="24"/>
          <w:szCs w:val="24"/>
        </w:rPr>
        <w:t xml:space="preserve"> </w:t>
      </w:r>
      <w:r w:rsidRPr="00EB7BFD">
        <w:rPr>
          <w:spacing w:val="1"/>
          <w:sz w:val="24"/>
          <w:szCs w:val="24"/>
        </w:rPr>
        <w:t>S</w:t>
      </w:r>
      <w:r w:rsidRPr="00EB7BFD">
        <w:rPr>
          <w:sz w:val="24"/>
          <w:szCs w:val="24"/>
        </w:rPr>
        <w:t>ystem</w:t>
      </w:r>
      <w:r w:rsidRPr="00EB7BFD">
        <w:rPr>
          <w:spacing w:val="55"/>
          <w:sz w:val="24"/>
          <w:szCs w:val="24"/>
        </w:rPr>
        <w:t xml:space="preserve"> </w:t>
      </w:r>
      <w:r w:rsidRPr="00EB7BFD">
        <w:rPr>
          <w:sz w:val="24"/>
          <w:szCs w:val="24"/>
        </w:rPr>
        <w:t>is</w:t>
      </w:r>
      <w:r w:rsidRPr="00EB7BFD">
        <w:rPr>
          <w:spacing w:val="55"/>
          <w:sz w:val="24"/>
          <w:szCs w:val="24"/>
        </w:rPr>
        <w:t xml:space="preserve"> </w:t>
      </w:r>
      <w:r w:rsidRPr="00EB7BFD">
        <w:rPr>
          <w:sz w:val="24"/>
          <w:szCs w:val="24"/>
        </w:rPr>
        <w:t>a</w:t>
      </w:r>
      <w:r w:rsidRPr="00EB7BFD">
        <w:rPr>
          <w:spacing w:val="54"/>
          <w:sz w:val="24"/>
          <w:szCs w:val="24"/>
        </w:rPr>
        <w:t xml:space="preserve"> </w:t>
      </w:r>
      <w:r w:rsidRPr="00EB7BFD">
        <w:rPr>
          <w:spacing w:val="-1"/>
          <w:sz w:val="24"/>
          <w:szCs w:val="24"/>
        </w:rPr>
        <w:t>c</w:t>
      </w:r>
      <w:r w:rsidRPr="00EB7BFD">
        <w:rPr>
          <w:sz w:val="24"/>
          <w:szCs w:val="24"/>
        </w:rPr>
        <w:t>omp</w:t>
      </w:r>
      <w:r w:rsidRPr="00EB7BFD">
        <w:rPr>
          <w:spacing w:val="-1"/>
          <w:sz w:val="24"/>
          <w:szCs w:val="24"/>
        </w:rPr>
        <w:t>r</w:t>
      </w:r>
      <w:r w:rsidRPr="00EB7BFD">
        <w:rPr>
          <w:spacing w:val="1"/>
          <w:sz w:val="24"/>
          <w:szCs w:val="24"/>
        </w:rPr>
        <w:t>e</w:t>
      </w:r>
      <w:r w:rsidRPr="00EB7BFD">
        <w:rPr>
          <w:sz w:val="24"/>
          <w:szCs w:val="24"/>
        </w:rPr>
        <w:t>h</w:t>
      </w:r>
      <w:r w:rsidRPr="00EB7BFD">
        <w:rPr>
          <w:spacing w:val="-1"/>
          <w:sz w:val="24"/>
          <w:szCs w:val="24"/>
        </w:rPr>
        <w:t>e</w:t>
      </w:r>
      <w:r w:rsidRPr="00EB7BFD">
        <w:rPr>
          <w:sz w:val="24"/>
          <w:szCs w:val="24"/>
        </w:rPr>
        <w:t>nsive</w:t>
      </w:r>
      <w:r w:rsidRPr="00EB7BFD">
        <w:rPr>
          <w:spacing w:val="55"/>
          <w:sz w:val="24"/>
          <w:szCs w:val="24"/>
        </w:rPr>
        <w:t xml:space="preserve"> </w:t>
      </w:r>
      <w:r w:rsidRPr="00EB7BFD">
        <w:rPr>
          <w:sz w:val="24"/>
          <w:szCs w:val="24"/>
        </w:rPr>
        <w:t>sy</w:t>
      </w:r>
      <w:r w:rsidRPr="00EB7BFD">
        <w:rPr>
          <w:spacing w:val="1"/>
          <w:sz w:val="24"/>
          <w:szCs w:val="24"/>
        </w:rPr>
        <w:t>s</w:t>
      </w:r>
      <w:r w:rsidRPr="00EB7BFD">
        <w:rPr>
          <w:sz w:val="24"/>
          <w:szCs w:val="24"/>
        </w:rPr>
        <w:t>t</w:t>
      </w:r>
      <w:r w:rsidRPr="00EB7BFD">
        <w:rPr>
          <w:spacing w:val="-1"/>
          <w:sz w:val="24"/>
          <w:szCs w:val="24"/>
        </w:rPr>
        <w:t>e</w:t>
      </w:r>
      <w:r w:rsidRPr="00EB7BFD">
        <w:rPr>
          <w:sz w:val="24"/>
          <w:szCs w:val="24"/>
        </w:rPr>
        <w:t>m</w:t>
      </w:r>
      <w:r w:rsidRPr="00EB7BFD">
        <w:rPr>
          <w:spacing w:val="56"/>
          <w:sz w:val="24"/>
          <w:szCs w:val="24"/>
        </w:rPr>
        <w:t xml:space="preserve"> </w:t>
      </w:r>
      <w:r w:rsidRPr="00EB7BFD">
        <w:rPr>
          <w:sz w:val="24"/>
          <w:szCs w:val="24"/>
        </w:rPr>
        <w:t>that will</w:t>
      </w:r>
      <w:r w:rsidRPr="00EB7BFD">
        <w:rPr>
          <w:spacing w:val="56"/>
          <w:sz w:val="24"/>
          <w:szCs w:val="24"/>
        </w:rPr>
        <w:t xml:space="preserve"> </w:t>
      </w:r>
      <w:r w:rsidRPr="00EB7BFD">
        <w:rPr>
          <w:sz w:val="24"/>
          <w:szCs w:val="24"/>
        </w:rPr>
        <w:t>be</w:t>
      </w:r>
      <w:r w:rsidRPr="00EB7BFD">
        <w:rPr>
          <w:spacing w:val="54"/>
          <w:sz w:val="24"/>
          <w:szCs w:val="24"/>
        </w:rPr>
        <w:t xml:space="preserve"> </w:t>
      </w:r>
      <w:r w:rsidRPr="00EB7BFD">
        <w:rPr>
          <w:spacing w:val="1"/>
          <w:sz w:val="24"/>
          <w:szCs w:val="24"/>
        </w:rPr>
        <w:t>d</w:t>
      </w:r>
      <w:r w:rsidRPr="00EB7BFD">
        <w:rPr>
          <w:spacing w:val="-1"/>
          <w:sz w:val="24"/>
          <w:szCs w:val="24"/>
        </w:rPr>
        <w:t>e</w:t>
      </w:r>
      <w:r w:rsidRPr="00EB7BFD">
        <w:rPr>
          <w:sz w:val="24"/>
          <w:szCs w:val="24"/>
        </w:rPr>
        <w:t>signed</w:t>
      </w:r>
      <w:r w:rsidRPr="00EB7BFD">
        <w:rPr>
          <w:spacing w:val="55"/>
          <w:sz w:val="24"/>
          <w:szCs w:val="24"/>
        </w:rPr>
        <w:t xml:space="preserve"> </w:t>
      </w:r>
      <w:r w:rsidRPr="00EB7BFD">
        <w:rPr>
          <w:sz w:val="24"/>
          <w:szCs w:val="24"/>
        </w:rPr>
        <w:t>to</w:t>
      </w:r>
      <w:r w:rsidRPr="00EB7BFD">
        <w:rPr>
          <w:spacing w:val="56"/>
          <w:sz w:val="24"/>
          <w:szCs w:val="24"/>
        </w:rPr>
        <w:t xml:space="preserve"> </w:t>
      </w:r>
      <w:r w:rsidRPr="00EB7BFD">
        <w:rPr>
          <w:sz w:val="24"/>
          <w:szCs w:val="24"/>
        </w:rPr>
        <w:t>simplify</w:t>
      </w:r>
      <w:r w:rsidRPr="00EB7BFD">
        <w:rPr>
          <w:spacing w:val="54"/>
          <w:sz w:val="24"/>
          <w:szCs w:val="24"/>
        </w:rPr>
        <w:t xml:space="preserve"> </w:t>
      </w:r>
      <w:r w:rsidRPr="00EB7BFD">
        <w:rPr>
          <w:sz w:val="24"/>
          <w:szCs w:val="24"/>
        </w:rPr>
        <w:t>the man</w:t>
      </w:r>
      <w:r w:rsidRPr="00EB7BFD">
        <w:rPr>
          <w:spacing w:val="-1"/>
          <w:sz w:val="24"/>
          <w:szCs w:val="24"/>
        </w:rPr>
        <w:t>a</w:t>
      </w:r>
      <w:r w:rsidRPr="00EB7BFD">
        <w:rPr>
          <w:sz w:val="24"/>
          <w:szCs w:val="24"/>
        </w:rPr>
        <w:t>g</w:t>
      </w:r>
      <w:r w:rsidRPr="00EB7BFD">
        <w:rPr>
          <w:spacing w:val="-1"/>
          <w:sz w:val="24"/>
          <w:szCs w:val="24"/>
        </w:rPr>
        <w:t>e</w:t>
      </w:r>
      <w:r w:rsidRPr="00EB7BFD">
        <w:rPr>
          <w:sz w:val="24"/>
          <w:szCs w:val="24"/>
        </w:rPr>
        <w:t>ment</w:t>
      </w:r>
      <w:r w:rsidRPr="00EB7BFD">
        <w:rPr>
          <w:spacing w:val="1"/>
          <w:sz w:val="24"/>
          <w:szCs w:val="24"/>
        </w:rPr>
        <w:t xml:space="preserve"> </w:t>
      </w:r>
      <w:r w:rsidRPr="00EB7BFD">
        <w:rPr>
          <w:sz w:val="24"/>
          <w:szCs w:val="24"/>
        </w:rPr>
        <w:t>of the</w:t>
      </w:r>
      <w:r w:rsidRPr="00EB7BFD">
        <w:rPr>
          <w:spacing w:val="1"/>
          <w:sz w:val="24"/>
          <w:szCs w:val="24"/>
        </w:rPr>
        <w:t xml:space="preserve"> </w:t>
      </w:r>
      <w:r w:rsidRPr="00EB7BFD">
        <w:rPr>
          <w:sz w:val="24"/>
          <w:szCs w:val="24"/>
        </w:rPr>
        <w:t>in</w:t>
      </w:r>
      <w:r w:rsidRPr="00EB7BFD">
        <w:rPr>
          <w:spacing w:val="3"/>
          <w:sz w:val="24"/>
          <w:szCs w:val="24"/>
        </w:rPr>
        <w:t>t</w:t>
      </w:r>
      <w:r w:rsidRPr="00EB7BFD">
        <w:rPr>
          <w:spacing w:val="1"/>
          <w:sz w:val="24"/>
          <w:szCs w:val="24"/>
        </w:rPr>
        <w:t>e</w:t>
      </w:r>
      <w:r w:rsidRPr="00EB7BFD">
        <w:rPr>
          <w:sz w:val="24"/>
          <w:szCs w:val="24"/>
        </w:rPr>
        <w:t>rnship</w:t>
      </w:r>
      <w:r w:rsidRPr="00EB7BFD">
        <w:rPr>
          <w:spacing w:val="2"/>
          <w:sz w:val="24"/>
          <w:szCs w:val="24"/>
        </w:rPr>
        <w:t xml:space="preserve"> </w:t>
      </w:r>
      <w:r w:rsidRPr="00EB7BFD">
        <w:rPr>
          <w:spacing w:val="-1"/>
          <w:sz w:val="24"/>
          <w:szCs w:val="24"/>
        </w:rPr>
        <w:t>e</w:t>
      </w:r>
      <w:r w:rsidRPr="00EB7BFD">
        <w:rPr>
          <w:sz w:val="24"/>
          <w:szCs w:val="24"/>
        </w:rPr>
        <w:t>xp</w:t>
      </w:r>
      <w:r w:rsidRPr="00EB7BFD">
        <w:rPr>
          <w:spacing w:val="-1"/>
          <w:sz w:val="24"/>
          <w:szCs w:val="24"/>
        </w:rPr>
        <w:t>er</w:t>
      </w:r>
      <w:r w:rsidRPr="00EB7BFD">
        <w:rPr>
          <w:sz w:val="24"/>
          <w:szCs w:val="24"/>
        </w:rPr>
        <w:t>i</w:t>
      </w:r>
      <w:r w:rsidRPr="00EB7BFD">
        <w:rPr>
          <w:spacing w:val="-1"/>
          <w:sz w:val="24"/>
          <w:szCs w:val="24"/>
        </w:rPr>
        <w:t>e</w:t>
      </w:r>
      <w:r w:rsidRPr="00EB7BFD">
        <w:rPr>
          <w:spacing w:val="2"/>
          <w:sz w:val="24"/>
          <w:szCs w:val="24"/>
        </w:rPr>
        <w:t>n</w:t>
      </w:r>
      <w:r w:rsidRPr="00EB7BFD">
        <w:rPr>
          <w:spacing w:val="-1"/>
          <w:sz w:val="24"/>
          <w:szCs w:val="24"/>
        </w:rPr>
        <w:t>ce</w:t>
      </w:r>
      <w:r w:rsidRPr="00EB7BFD">
        <w:rPr>
          <w:sz w:val="24"/>
          <w:szCs w:val="24"/>
        </w:rPr>
        <w:t>.</w:t>
      </w:r>
      <w:r w:rsidRPr="00EB7BFD">
        <w:rPr>
          <w:spacing w:val="1"/>
          <w:sz w:val="24"/>
          <w:szCs w:val="24"/>
        </w:rPr>
        <w:t xml:space="preserve"> </w:t>
      </w:r>
      <w:r w:rsidRPr="00EB7BFD">
        <w:rPr>
          <w:spacing w:val="-1"/>
          <w:sz w:val="24"/>
          <w:szCs w:val="24"/>
        </w:rPr>
        <w:t>W</w:t>
      </w:r>
      <w:r w:rsidRPr="00EB7BFD">
        <w:rPr>
          <w:sz w:val="24"/>
          <w:szCs w:val="24"/>
        </w:rPr>
        <w:t>ith</w:t>
      </w:r>
      <w:r w:rsidRPr="00EB7BFD">
        <w:rPr>
          <w:spacing w:val="8"/>
          <w:sz w:val="24"/>
          <w:szCs w:val="24"/>
        </w:rPr>
        <w:t xml:space="preserve"> </w:t>
      </w:r>
      <w:r w:rsidRPr="00EB7BFD">
        <w:rPr>
          <w:spacing w:val="-1"/>
          <w:sz w:val="24"/>
          <w:szCs w:val="24"/>
        </w:rPr>
        <w:t>f</w:t>
      </w:r>
      <w:r w:rsidRPr="00EB7BFD">
        <w:rPr>
          <w:spacing w:val="-3"/>
          <w:sz w:val="24"/>
          <w:szCs w:val="24"/>
        </w:rPr>
        <w:t>e</w:t>
      </w:r>
      <w:r w:rsidRPr="00EB7BFD">
        <w:rPr>
          <w:spacing w:val="-1"/>
          <w:sz w:val="24"/>
          <w:szCs w:val="24"/>
        </w:rPr>
        <w:t>a</w:t>
      </w:r>
      <w:r w:rsidRPr="00EB7BFD">
        <w:rPr>
          <w:sz w:val="24"/>
          <w:szCs w:val="24"/>
        </w:rPr>
        <w:t>tu</w:t>
      </w:r>
      <w:r w:rsidRPr="00EB7BFD">
        <w:rPr>
          <w:spacing w:val="2"/>
          <w:sz w:val="24"/>
          <w:szCs w:val="24"/>
        </w:rPr>
        <w:t>r</w:t>
      </w:r>
      <w:r w:rsidRPr="00EB7BFD">
        <w:rPr>
          <w:spacing w:val="-1"/>
          <w:sz w:val="24"/>
          <w:szCs w:val="24"/>
        </w:rPr>
        <w:t>e</w:t>
      </w:r>
      <w:r w:rsidRPr="00EB7BFD">
        <w:rPr>
          <w:sz w:val="24"/>
          <w:szCs w:val="24"/>
        </w:rPr>
        <w:t>s</w:t>
      </w:r>
      <w:r w:rsidRPr="00EB7BFD">
        <w:rPr>
          <w:spacing w:val="1"/>
          <w:sz w:val="24"/>
          <w:szCs w:val="24"/>
        </w:rPr>
        <w:t xml:space="preserve"> </w:t>
      </w:r>
      <w:r w:rsidRPr="00EB7BFD">
        <w:rPr>
          <w:sz w:val="24"/>
          <w:szCs w:val="24"/>
        </w:rPr>
        <w:t>su</w:t>
      </w:r>
      <w:r w:rsidRPr="00EB7BFD">
        <w:rPr>
          <w:spacing w:val="-1"/>
          <w:sz w:val="24"/>
          <w:szCs w:val="24"/>
        </w:rPr>
        <w:t>c</w:t>
      </w:r>
      <w:r w:rsidRPr="00EB7BFD">
        <w:rPr>
          <w:sz w:val="24"/>
          <w:szCs w:val="24"/>
        </w:rPr>
        <w:t>h</w:t>
      </w:r>
      <w:r w:rsidRPr="00EB7BFD">
        <w:rPr>
          <w:spacing w:val="1"/>
          <w:sz w:val="24"/>
          <w:szCs w:val="24"/>
        </w:rPr>
        <w:t xml:space="preserve"> </w:t>
      </w:r>
      <w:r w:rsidRPr="00EB7BFD">
        <w:rPr>
          <w:spacing w:val="-1"/>
          <w:sz w:val="24"/>
          <w:szCs w:val="24"/>
        </w:rPr>
        <w:t>a</w:t>
      </w:r>
      <w:r w:rsidRPr="00EB7BFD">
        <w:rPr>
          <w:sz w:val="24"/>
          <w:szCs w:val="24"/>
        </w:rPr>
        <w:t>s</w:t>
      </w:r>
      <w:r w:rsidRPr="00EB7BFD">
        <w:rPr>
          <w:spacing w:val="1"/>
          <w:sz w:val="24"/>
          <w:szCs w:val="24"/>
        </w:rPr>
        <w:t xml:space="preserve"> </w:t>
      </w:r>
      <w:r w:rsidRPr="00EB7BFD">
        <w:rPr>
          <w:sz w:val="24"/>
          <w:szCs w:val="24"/>
        </w:rPr>
        <w:t>g</w:t>
      </w:r>
      <w:r w:rsidRPr="00EB7BFD">
        <w:rPr>
          <w:spacing w:val="-1"/>
          <w:sz w:val="24"/>
          <w:szCs w:val="24"/>
        </w:rPr>
        <w:t>e</w:t>
      </w:r>
      <w:r w:rsidRPr="00EB7BFD">
        <w:rPr>
          <w:sz w:val="24"/>
          <w:szCs w:val="24"/>
        </w:rPr>
        <w:t>tti</w:t>
      </w:r>
      <w:r w:rsidRPr="00EB7BFD">
        <w:rPr>
          <w:spacing w:val="3"/>
          <w:sz w:val="24"/>
          <w:szCs w:val="24"/>
        </w:rPr>
        <w:t>n</w:t>
      </w:r>
      <w:r w:rsidRPr="00EB7BFD">
        <w:rPr>
          <w:sz w:val="24"/>
          <w:szCs w:val="24"/>
        </w:rPr>
        <w:t>g</w:t>
      </w:r>
      <w:r w:rsidRPr="00EB7BFD">
        <w:rPr>
          <w:spacing w:val="6"/>
          <w:sz w:val="24"/>
          <w:szCs w:val="24"/>
        </w:rPr>
        <w:t xml:space="preserve"> </w:t>
      </w:r>
      <w:r w:rsidRPr="00EB7BFD">
        <w:rPr>
          <w:sz w:val="24"/>
          <w:szCs w:val="24"/>
        </w:rPr>
        <w:t>a pla</w:t>
      </w:r>
      <w:r w:rsidRPr="00EB7BFD">
        <w:rPr>
          <w:spacing w:val="-1"/>
          <w:sz w:val="24"/>
          <w:szCs w:val="24"/>
        </w:rPr>
        <w:t>ce</w:t>
      </w:r>
      <w:r w:rsidRPr="00EB7BFD">
        <w:rPr>
          <w:sz w:val="24"/>
          <w:szCs w:val="24"/>
        </w:rPr>
        <w:t>ment</w:t>
      </w:r>
      <w:r w:rsidRPr="00EB7BFD">
        <w:rPr>
          <w:spacing w:val="1"/>
          <w:sz w:val="24"/>
          <w:szCs w:val="24"/>
        </w:rPr>
        <w:t xml:space="preserve"> </w:t>
      </w:r>
      <w:r w:rsidRPr="00EB7BFD">
        <w:rPr>
          <w:sz w:val="24"/>
          <w:szCs w:val="24"/>
        </w:rPr>
        <w:t>lett</w:t>
      </w:r>
      <w:r w:rsidRPr="00EB7BFD">
        <w:rPr>
          <w:spacing w:val="1"/>
          <w:sz w:val="24"/>
          <w:szCs w:val="24"/>
        </w:rPr>
        <w:t>e</w:t>
      </w:r>
      <w:r w:rsidRPr="00EB7BFD">
        <w:rPr>
          <w:sz w:val="24"/>
          <w:szCs w:val="24"/>
        </w:rPr>
        <w:t xml:space="preserve">r, </w:t>
      </w:r>
      <w:r w:rsidRPr="00EB7BFD">
        <w:rPr>
          <w:spacing w:val="-1"/>
          <w:sz w:val="24"/>
          <w:szCs w:val="24"/>
        </w:rPr>
        <w:t>a</w:t>
      </w:r>
      <w:r w:rsidRPr="00EB7BFD">
        <w:rPr>
          <w:sz w:val="24"/>
          <w:szCs w:val="24"/>
        </w:rPr>
        <w:t>ss</w:t>
      </w:r>
      <w:r w:rsidRPr="00EB7BFD">
        <w:rPr>
          <w:spacing w:val="3"/>
          <w:sz w:val="24"/>
          <w:szCs w:val="24"/>
        </w:rPr>
        <w:t>i</w:t>
      </w:r>
      <w:r w:rsidRPr="00EB7BFD">
        <w:rPr>
          <w:sz w:val="24"/>
          <w:szCs w:val="24"/>
        </w:rPr>
        <w:t>gning</w:t>
      </w:r>
      <w:r w:rsidRPr="00EB7BFD">
        <w:rPr>
          <w:spacing w:val="4"/>
          <w:sz w:val="24"/>
          <w:szCs w:val="24"/>
        </w:rPr>
        <w:t xml:space="preserve"> </w:t>
      </w:r>
      <w:r w:rsidRPr="00EB7BFD">
        <w:rPr>
          <w:sz w:val="24"/>
          <w:szCs w:val="24"/>
        </w:rPr>
        <w:t>a unive</w:t>
      </w:r>
      <w:r w:rsidRPr="00EB7BFD">
        <w:rPr>
          <w:spacing w:val="-1"/>
          <w:sz w:val="24"/>
          <w:szCs w:val="24"/>
        </w:rPr>
        <w:t>r</w:t>
      </w:r>
      <w:r w:rsidRPr="00EB7BFD">
        <w:rPr>
          <w:sz w:val="24"/>
          <w:szCs w:val="24"/>
        </w:rPr>
        <w:t>sity</w:t>
      </w:r>
      <w:r w:rsidRPr="00EB7BFD">
        <w:rPr>
          <w:spacing w:val="6"/>
          <w:sz w:val="24"/>
          <w:szCs w:val="24"/>
        </w:rPr>
        <w:t xml:space="preserve"> </w:t>
      </w:r>
      <w:r w:rsidRPr="00EB7BFD">
        <w:rPr>
          <w:sz w:val="24"/>
          <w:szCs w:val="24"/>
        </w:rPr>
        <w:t>sup</w:t>
      </w:r>
      <w:r w:rsidRPr="00EB7BFD">
        <w:rPr>
          <w:spacing w:val="-1"/>
          <w:sz w:val="24"/>
          <w:szCs w:val="24"/>
        </w:rPr>
        <w:t>e</w:t>
      </w:r>
      <w:r w:rsidRPr="00EB7BFD">
        <w:rPr>
          <w:sz w:val="24"/>
          <w:szCs w:val="24"/>
        </w:rPr>
        <w:t>rviso</w:t>
      </w:r>
      <w:r w:rsidRPr="00EB7BFD">
        <w:rPr>
          <w:spacing w:val="-1"/>
          <w:sz w:val="24"/>
          <w:szCs w:val="24"/>
        </w:rPr>
        <w:t>r</w:t>
      </w:r>
      <w:r w:rsidRPr="00EB7BFD">
        <w:rPr>
          <w:sz w:val="24"/>
          <w:szCs w:val="24"/>
        </w:rPr>
        <w:t>,</w:t>
      </w:r>
      <w:r w:rsidRPr="00EB7BFD">
        <w:rPr>
          <w:spacing w:val="3"/>
          <w:sz w:val="24"/>
          <w:szCs w:val="24"/>
        </w:rPr>
        <w:t xml:space="preserve"> </w:t>
      </w:r>
      <w:r w:rsidRPr="00EB7BFD">
        <w:rPr>
          <w:spacing w:val="-2"/>
          <w:sz w:val="24"/>
          <w:szCs w:val="24"/>
        </w:rPr>
        <w:t>m</w:t>
      </w:r>
      <w:r w:rsidRPr="00EB7BFD">
        <w:rPr>
          <w:spacing w:val="-1"/>
          <w:sz w:val="24"/>
          <w:szCs w:val="24"/>
        </w:rPr>
        <w:t>a</w:t>
      </w:r>
      <w:r w:rsidRPr="00EB7BFD">
        <w:rPr>
          <w:sz w:val="24"/>
          <w:szCs w:val="24"/>
        </w:rPr>
        <w:t>king</w:t>
      </w:r>
      <w:r w:rsidRPr="00EB7BFD">
        <w:rPr>
          <w:spacing w:val="7"/>
          <w:sz w:val="24"/>
          <w:szCs w:val="24"/>
        </w:rPr>
        <w:t xml:space="preserve"> </w:t>
      </w:r>
      <w:r w:rsidRPr="00EB7BFD">
        <w:rPr>
          <w:sz w:val="24"/>
          <w:szCs w:val="24"/>
        </w:rPr>
        <w:t xml:space="preserve">a </w:t>
      </w:r>
      <w:r w:rsidRPr="00EB7BFD">
        <w:rPr>
          <w:spacing w:val="2"/>
          <w:sz w:val="24"/>
          <w:szCs w:val="24"/>
        </w:rPr>
        <w:t>r</w:t>
      </w:r>
      <w:r w:rsidRPr="00EB7BFD">
        <w:rPr>
          <w:spacing w:val="-3"/>
          <w:sz w:val="24"/>
          <w:szCs w:val="24"/>
        </w:rPr>
        <w:t>e</w:t>
      </w:r>
      <w:r w:rsidRPr="00EB7BFD">
        <w:rPr>
          <w:sz w:val="24"/>
          <w:szCs w:val="24"/>
        </w:rPr>
        <w:t>port,</w:t>
      </w:r>
      <w:r w:rsidRPr="00EB7BFD">
        <w:rPr>
          <w:spacing w:val="6"/>
          <w:sz w:val="24"/>
          <w:szCs w:val="24"/>
        </w:rPr>
        <w:t xml:space="preserve"> </w:t>
      </w:r>
      <w:r w:rsidRPr="00EB7BFD">
        <w:rPr>
          <w:spacing w:val="-1"/>
          <w:sz w:val="24"/>
          <w:szCs w:val="24"/>
        </w:rPr>
        <w:t>rea</w:t>
      </w:r>
      <w:r w:rsidRPr="00EB7BFD">
        <w:rPr>
          <w:spacing w:val="3"/>
          <w:sz w:val="24"/>
          <w:szCs w:val="24"/>
        </w:rPr>
        <w:t>l</w:t>
      </w:r>
      <w:r w:rsidRPr="00EB7BFD">
        <w:rPr>
          <w:spacing w:val="-1"/>
          <w:sz w:val="24"/>
          <w:szCs w:val="24"/>
        </w:rPr>
        <w:t>-</w:t>
      </w:r>
      <w:r w:rsidRPr="00EB7BFD">
        <w:rPr>
          <w:sz w:val="24"/>
          <w:szCs w:val="24"/>
        </w:rPr>
        <w:t>ti</w:t>
      </w:r>
      <w:r w:rsidRPr="00EB7BFD">
        <w:rPr>
          <w:spacing w:val="3"/>
          <w:sz w:val="24"/>
          <w:szCs w:val="24"/>
        </w:rPr>
        <w:t>m</w:t>
      </w:r>
      <w:r w:rsidRPr="00EB7BFD">
        <w:rPr>
          <w:sz w:val="24"/>
          <w:szCs w:val="24"/>
        </w:rPr>
        <w:t>e su</w:t>
      </w:r>
      <w:r w:rsidRPr="00EB7BFD">
        <w:rPr>
          <w:spacing w:val="1"/>
          <w:sz w:val="24"/>
          <w:szCs w:val="24"/>
        </w:rPr>
        <w:t>p</w:t>
      </w:r>
      <w:r w:rsidRPr="00EB7BFD">
        <w:rPr>
          <w:spacing w:val="-1"/>
          <w:sz w:val="24"/>
          <w:szCs w:val="24"/>
        </w:rPr>
        <w:t>e</w:t>
      </w:r>
      <w:r w:rsidRPr="00EB7BFD">
        <w:rPr>
          <w:sz w:val="24"/>
          <w:szCs w:val="24"/>
        </w:rPr>
        <w:t>rvision,</w:t>
      </w:r>
      <w:r w:rsidRPr="00EB7BFD">
        <w:rPr>
          <w:spacing w:val="6"/>
          <w:sz w:val="24"/>
          <w:szCs w:val="24"/>
        </w:rPr>
        <w:t xml:space="preserve"> </w:t>
      </w:r>
      <w:r w:rsidRPr="00EB7BFD">
        <w:rPr>
          <w:sz w:val="24"/>
          <w:szCs w:val="24"/>
        </w:rPr>
        <w:t>uploading</w:t>
      </w:r>
      <w:r w:rsidRPr="00EB7BFD">
        <w:rPr>
          <w:spacing w:val="6"/>
          <w:sz w:val="24"/>
          <w:szCs w:val="24"/>
        </w:rPr>
        <w:t xml:space="preserve"> </w:t>
      </w:r>
      <w:r w:rsidRPr="00EB7BFD">
        <w:rPr>
          <w:sz w:val="24"/>
          <w:szCs w:val="24"/>
        </w:rPr>
        <w:t>d</w:t>
      </w:r>
      <w:r w:rsidRPr="00EB7BFD">
        <w:rPr>
          <w:spacing w:val="-1"/>
          <w:sz w:val="24"/>
          <w:szCs w:val="24"/>
        </w:rPr>
        <w:t>a</w:t>
      </w:r>
      <w:r w:rsidRPr="00EB7BFD">
        <w:rPr>
          <w:sz w:val="24"/>
          <w:szCs w:val="24"/>
        </w:rPr>
        <w:t>ily</w:t>
      </w:r>
      <w:r w:rsidRPr="00EB7BFD">
        <w:rPr>
          <w:spacing w:val="6"/>
          <w:sz w:val="24"/>
          <w:szCs w:val="24"/>
        </w:rPr>
        <w:t xml:space="preserve"> </w:t>
      </w:r>
      <w:r w:rsidRPr="00EB7BFD">
        <w:rPr>
          <w:spacing w:val="-1"/>
          <w:sz w:val="24"/>
          <w:szCs w:val="24"/>
        </w:rPr>
        <w:t>ac</w:t>
      </w:r>
      <w:r w:rsidRPr="00EB7BFD">
        <w:rPr>
          <w:sz w:val="24"/>
          <w:szCs w:val="24"/>
        </w:rPr>
        <w:t>tivities</w:t>
      </w:r>
      <w:r w:rsidRPr="00EB7BFD">
        <w:rPr>
          <w:spacing w:val="3"/>
          <w:sz w:val="24"/>
          <w:szCs w:val="24"/>
        </w:rPr>
        <w:t xml:space="preserve"> </w:t>
      </w:r>
      <w:r w:rsidRPr="00EB7BFD">
        <w:rPr>
          <w:sz w:val="24"/>
          <w:szCs w:val="24"/>
        </w:rPr>
        <w:t>in</w:t>
      </w:r>
      <w:r w:rsidRPr="00EB7BFD">
        <w:rPr>
          <w:spacing w:val="1"/>
          <w:sz w:val="24"/>
          <w:szCs w:val="24"/>
        </w:rPr>
        <w:t xml:space="preserve"> </w:t>
      </w:r>
      <w:r w:rsidRPr="00EB7BFD">
        <w:rPr>
          <w:sz w:val="24"/>
          <w:szCs w:val="24"/>
        </w:rPr>
        <w:t>the</w:t>
      </w:r>
      <w:r w:rsidRPr="00EB7BFD">
        <w:rPr>
          <w:spacing w:val="1"/>
          <w:sz w:val="24"/>
          <w:szCs w:val="24"/>
        </w:rPr>
        <w:t xml:space="preserve"> </w:t>
      </w:r>
      <w:r w:rsidRPr="00EB7BFD">
        <w:rPr>
          <w:spacing w:val="-1"/>
          <w:sz w:val="24"/>
          <w:szCs w:val="24"/>
        </w:rPr>
        <w:t>f</w:t>
      </w:r>
      <w:r w:rsidRPr="00EB7BFD">
        <w:rPr>
          <w:sz w:val="24"/>
          <w:szCs w:val="24"/>
        </w:rPr>
        <w:t>o</w:t>
      </w:r>
      <w:r w:rsidRPr="00EB7BFD">
        <w:rPr>
          <w:spacing w:val="2"/>
          <w:sz w:val="24"/>
          <w:szCs w:val="24"/>
        </w:rPr>
        <w:t>r</w:t>
      </w:r>
      <w:r w:rsidRPr="00EB7BFD">
        <w:rPr>
          <w:sz w:val="24"/>
          <w:szCs w:val="24"/>
        </w:rPr>
        <w:t>m</w:t>
      </w:r>
      <w:r w:rsidRPr="00EB7BFD">
        <w:rPr>
          <w:spacing w:val="6"/>
          <w:sz w:val="24"/>
          <w:szCs w:val="24"/>
        </w:rPr>
        <w:t xml:space="preserve"> </w:t>
      </w:r>
      <w:r w:rsidRPr="00EB7BFD">
        <w:rPr>
          <w:sz w:val="24"/>
          <w:szCs w:val="24"/>
        </w:rPr>
        <w:t>of pictu</w:t>
      </w:r>
      <w:r w:rsidRPr="00EB7BFD">
        <w:rPr>
          <w:spacing w:val="-1"/>
          <w:sz w:val="24"/>
          <w:szCs w:val="24"/>
        </w:rPr>
        <w:t>re</w:t>
      </w:r>
      <w:r w:rsidRPr="00EB7BFD">
        <w:rPr>
          <w:sz w:val="24"/>
          <w:szCs w:val="24"/>
        </w:rPr>
        <w:t>s,</w:t>
      </w:r>
      <w:r w:rsidRPr="00EB7BFD">
        <w:rPr>
          <w:spacing w:val="1"/>
          <w:sz w:val="24"/>
          <w:szCs w:val="24"/>
        </w:rPr>
        <w:t xml:space="preserve"> </w:t>
      </w:r>
      <w:r w:rsidRPr="00EB7BFD">
        <w:rPr>
          <w:sz w:val="24"/>
          <w:szCs w:val="24"/>
        </w:rPr>
        <w:t>text,</w:t>
      </w:r>
      <w:r w:rsidRPr="00EB7BFD">
        <w:rPr>
          <w:spacing w:val="1"/>
          <w:sz w:val="24"/>
          <w:szCs w:val="24"/>
        </w:rPr>
        <w:t xml:space="preserve"> </w:t>
      </w:r>
      <w:r w:rsidRPr="00EB7BFD">
        <w:rPr>
          <w:spacing w:val="2"/>
          <w:sz w:val="24"/>
          <w:szCs w:val="24"/>
        </w:rPr>
        <w:t>o</w:t>
      </w:r>
      <w:r w:rsidRPr="00EB7BFD">
        <w:rPr>
          <w:sz w:val="24"/>
          <w:szCs w:val="24"/>
        </w:rPr>
        <w:t>r videos,</w:t>
      </w:r>
      <w:r w:rsidRPr="00EB7BFD">
        <w:rPr>
          <w:spacing w:val="3"/>
          <w:sz w:val="24"/>
          <w:szCs w:val="24"/>
        </w:rPr>
        <w:t xml:space="preserve"> </w:t>
      </w:r>
      <w:r w:rsidRPr="00EB7BFD">
        <w:rPr>
          <w:spacing w:val="-1"/>
          <w:sz w:val="24"/>
          <w:szCs w:val="24"/>
        </w:rPr>
        <w:t>a</w:t>
      </w:r>
      <w:r w:rsidRPr="00EB7BFD">
        <w:rPr>
          <w:sz w:val="24"/>
          <w:szCs w:val="24"/>
        </w:rPr>
        <w:t>nd</w:t>
      </w:r>
      <w:r w:rsidRPr="00EB7BFD">
        <w:rPr>
          <w:spacing w:val="2"/>
          <w:sz w:val="24"/>
          <w:szCs w:val="24"/>
        </w:rPr>
        <w:t xml:space="preserve"> k</w:t>
      </w:r>
      <w:r w:rsidRPr="00EB7BFD">
        <w:rPr>
          <w:spacing w:val="-1"/>
          <w:sz w:val="24"/>
          <w:szCs w:val="24"/>
        </w:rPr>
        <w:t>ee</w:t>
      </w:r>
      <w:r w:rsidRPr="00EB7BFD">
        <w:rPr>
          <w:sz w:val="24"/>
          <w:szCs w:val="24"/>
        </w:rPr>
        <w:t>ping</w:t>
      </w:r>
      <w:r w:rsidRPr="00EB7BFD">
        <w:rPr>
          <w:spacing w:val="1"/>
          <w:sz w:val="24"/>
          <w:szCs w:val="24"/>
        </w:rPr>
        <w:t xml:space="preserve"> </w:t>
      </w:r>
      <w:r w:rsidRPr="00EB7BFD">
        <w:rPr>
          <w:sz w:val="24"/>
          <w:szCs w:val="24"/>
        </w:rPr>
        <w:t>t</w:t>
      </w:r>
      <w:r w:rsidRPr="00EB7BFD">
        <w:rPr>
          <w:spacing w:val="2"/>
          <w:sz w:val="24"/>
          <w:szCs w:val="24"/>
        </w:rPr>
        <w:t>r</w:t>
      </w:r>
      <w:r w:rsidRPr="00EB7BFD">
        <w:rPr>
          <w:spacing w:val="-1"/>
          <w:sz w:val="24"/>
          <w:szCs w:val="24"/>
        </w:rPr>
        <w:t>ac</w:t>
      </w:r>
      <w:r w:rsidRPr="00EB7BFD">
        <w:rPr>
          <w:sz w:val="24"/>
          <w:szCs w:val="24"/>
        </w:rPr>
        <w:t>k</w:t>
      </w:r>
      <w:r w:rsidRPr="00EB7BFD">
        <w:rPr>
          <w:spacing w:val="3"/>
          <w:sz w:val="24"/>
          <w:szCs w:val="24"/>
        </w:rPr>
        <w:t xml:space="preserve"> </w:t>
      </w:r>
      <w:r w:rsidRPr="00EB7BFD">
        <w:rPr>
          <w:sz w:val="24"/>
          <w:szCs w:val="24"/>
        </w:rPr>
        <w:t>of</w:t>
      </w:r>
      <w:r w:rsidRPr="00EB7BFD">
        <w:rPr>
          <w:spacing w:val="3"/>
          <w:sz w:val="24"/>
          <w:szCs w:val="24"/>
        </w:rPr>
        <w:t xml:space="preserve"> </w:t>
      </w:r>
      <w:r w:rsidRPr="00EB7BFD">
        <w:rPr>
          <w:spacing w:val="-1"/>
          <w:sz w:val="24"/>
          <w:szCs w:val="24"/>
        </w:rPr>
        <w:t>a</w:t>
      </w:r>
      <w:r w:rsidRPr="00EB7BFD">
        <w:rPr>
          <w:sz w:val="24"/>
          <w:szCs w:val="24"/>
        </w:rPr>
        <w:t>ll</w:t>
      </w:r>
      <w:r w:rsidRPr="00EB7BFD">
        <w:rPr>
          <w:spacing w:val="4"/>
          <w:sz w:val="24"/>
          <w:szCs w:val="24"/>
        </w:rPr>
        <w:t xml:space="preserve"> </w:t>
      </w:r>
      <w:r w:rsidRPr="00EB7BFD">
        <w:rPr>
          <w:spacing w:val="-1"/>
          <w:sz w:val="24"/>
          <w:szCs w:val="24"/>
        </w:rPr>
        <w:t>ac</w:t>
      </w:r>
      <w:r w:rsidRPr="00EB7BFD">
        <w:rPr>
          <w:sz w:val="24"/>
          <w:szCs w:val="24"/>
        </w:rPr>
        <w:t>t</w:t>
      </w:r>
      <w:r w:rsidRPr="00EB7BFD">
        <w:rPr>
          <w:spacing w:val="1"/>
          <w:sz w:val="24"/>
          <w:szCs w:val="24"/>
        </w:rPr>
        <w:t>i</w:t>
      </w:r>
      <w:r w:rsidRPr="00EB7BFD">
        <w:rPr>
          <w:sz w:val="24"/>
          <w:szCs w:val="24"/>
        </w:rPr>
        <w:t>vities,</w:t>
      </w:r>
      <w:r w:rsidRPr="00EB7BFD">
        <w:rPr>
          <w:spacing w:val="1"/>
          <w:sz w:val="24"/>
          <w:szCs w:val="24"/>
        </w:rPr>
        <w:t xml:space="preserve"> </w:t>
      </w:r>
      <w:r w:rsidRPr="00EB7BFD">
        <w:rPr>
          <w:sz w:val="24"/>
          <w:szCs w:val="24"/>
        </w:rPr>
        <w:t>the</w:t>
      </w:r>
      <w:r w:rsidRPr="00EB7BFD">
        <w:rPr>
          <w:spacing w:val="3"/>
          <w:sz w:val="24"/>
          <w:szCs w:val="24"/>
        </w:rPr>
        <w:t xml:space="preserve"> </w:t>
      </w:r>
      <w:r w:rsidRPr="00EB7BFD">
        <w:rPr>
          <w:sz w:val="24"/>
          <w:szCs w:val="24"/>
        </w:rPr>
        <w:t>syst</w:t>
      </w:r>
      <w:r w:rsidRPr="00EB7BFD">
        <w:rPr>
          <w:spacing w:val="-1"/>
          <w:sz w:val="24"/>
          <w:szCs w:val="24"/>
        </w:rPr>
        <w:t>e</w:t>
      </w:r>
      <w:r w:rsidRPr="00EB7BFD">
        <w:rPr>
          <w:sz w:val="24"/>
          <w:szCs w:val="24"/>
        </w:rPr>
        <w:t>m</w:t>
      </w:r>
      <w:r w:rsidRPr="00EB7BFD">
        <w:rPr>
          <w:spacing w:val="1"/>
          <w:sz w:val="24"/>
          <w:szCs w:val="24"/>
        </w:rPr>
        <w:t xml:space="preserve"> </w:t>
      </w:r>
      <w:r w:rsidRPr="00EB7BFD">
        <w:rPr>
          <w:spacing w:val="-1"/>
          <w:sz w:val="24"/>
          <w:szCs w:val="24"/>
        </w:rPr>
        <w:t>e</w:t>
      </w:r>
      <w:r w:rsidRPr="00EB7BFD">
        <w:rPr>
          <w:spacing w:val="5"/>
          <w:sz w:val="24"/>
          <w:szCs w:val="24"/>
        </w:rPr>
        <w:t>n</w:t>
      </w:r>
      <w:r w:rsidRPr="00EB7BFD">
        <w:rPr>
          <w:sz w:val="24"/>
          <w:szCs w:val="24"/>
        </w:rPr>
        <w:t>sur</w:t>
      </w:r>
      <w:r w:rsidRPr="00EB7BFD">
        <w:rPr>
          <w:spacing w:val="-1"/>
          <w:sz w:val="24"/>
          <w:szCs w:val="24"/>
        </w:rPr>
        <w:t>e</w:t>
      </w:r>
      <w:r w:rsidRPr="00EB7BFD">
        <w:rPr>
          <w:sz w:val="24"/>
          <w:szCs w:val="24"/>
        </w:rPr>
        <w:t>s</w:t>
      </w:r>
      <w:r w:rsidRPr="00EB7BFD">
        <w:rPr>
          <w:spacing w:val="2"/>
          <w:sz w:val="24"/>
          <w:szCs w:val="24"/>
        </w:rPr>
        <w:t xml:space="preserve"> </w:t>
      </w:r>
      <w:r w:rsidRPr="00EB7BFD">
        <w:rPr>
          <w:sz w:val="24"/>
          <w:szCs w:val="24"/>
        </w:rPr>
        <w:t>a</w:t>
      </w:r>
      <w:r w:rsidRPr="00EB7BFD">
        <w:rPr>
          <w:spacing w:val="2"/>
          <w:sz w:val="24"/>
          <w:szCs w:val="24"/>
        </w:rPr>
        <w:t xml:space="preserve"> </w:t>
      </w:r>
      <w:r w:rsidRPr="00EB7BFD">
        <w:rPr>
          <w:spacing w:val="3"/>
          <w:sz w:val="24"/>
          <w:szCs w:val="24"/>
        </w:rPr>
        <w:t>s</w:t>
      </w:r>
      <w:r w:rsidRPr="00EB7BFD">
        <w:rPr>
          <w:spacing w:val="-1"/>
          <w:sz w:val="24"/>
          <w:szCs w:val="24"/>
        </w:rPr>
        <w:t>ea</w:t>
      </w:r>
      <w:r w:rsidRPr="00EB7BFD">
        <w:rPr>
          <w:sz w:val="24"/>
          <w:szCs w:val="24"/>
        </w:rPr>
        <w:t>ml</w:t>
      </w:r>
      <w:r w:rsidRPr="00EB7BFD">
        <w:rPr>
          <w:spacing w:val="-1"/>
          <w:sz w:val="24"/>
          <w:szCs w:val="24"/>
        </w:rPr>
        <w:t>e</w:t>
      </w:r>
      <w:r w:rsidRPr="00EB7BFD">
        <w:rPr>
          <w:sz w:val="24"/>
          <w:szCs w:val="24"/>
        </w:rPr>
        <w:t>ss</w:t>
      </w:r>
      <w:r w:rsidRPr="00EB7BFD">
        <w:rPr>
          <w:spacing w:val="1"/>
          <w:sz w:val="24"/>
          <w:szCs w:val="24"/>
        </w:rPr>
        <w:t xml:space="preserve"> </w:t>
      </w:r>
      <w:r w:rsidRPr="00EB7BFD">
        <w:rPr>
          <w:spacing w:val="-1"/>
          <w:sz w:val="24"/>
          <w:szCs w:val="24"/>
        </w:rPr>
        <w:t>e</w:t>
      </w:r>
      <w:r w:rsidRPr="00EB7BFD">
        <w:rPr>
          <w:sz w:val="24"/>
          <w:szCs w:val="24"/>
        </w:rPr>
        <w:t>x</w:t>
      </w:r>
      <w:r w:rsidRPr="00EB7BFD">
        <w:rPr>
          <w:spacing w:val="2"/>
          <w:sz w:val="24"/>
          <w:szCs w:val="24"/>
        </w:rPr>
        <w:t>p</w:t>
      </w:r>
      <w:r w:rsidRPr="00EB7BFD">
        <w:rPr>
          <w:spacing w:val="-1"/>
          <w:sz w:val="24"/>
          <w:szCs w:val="24"/>
        </w:rPr>
        <w:t>er</w:t>
      </w:r>
      <w:r w:rsidRPr="00EB7BFD">
        <w:rPr>
          <w:spacing w:val="3"/>
          <w:sz w:val="24"/>
          <w:szCs w:val="24"/>
        </w:rPr>
        <w:t>i</w:t>
      </w:r>
      <w:r w:rsidRPr="00EB7BFD">
        <w:rPr>
          <w:spacing w:val="1"/>
          <w:sz w:val="24"/>
          <w:szCs w:val="24"/>
        </w:rPr>
        <w:t>e</w:t>
      </w:r>
      <w:r w:rsidRPr="00EB7BFD">
        <w:rPr>
          <w:sz w:val="24"/>
          <w:szCs w:val="24"/>
        </w:rPr>
        <w:t>n</w:t>
      </w:r>
      <w:r w:rsidRPr="00EB7BFD">
        <w:rPr>
          <w:spacing w:val="-1"/>
          <w:sz w:val="24"/>
          <w:szCs w:val="24"/>
        </w:rPr>
        <w:t>c</w:t>
      </w:r>
      <w:r w:rsidRPr="00EB7BFD">
        <w:rPr>
          <w:sz w:val="24"/>
          <w:szCs w:val="24"/>
        </w:rPr>
        <w:t>e</w:t>
      </w:r>
      <w:r w:rsidRPr="00EB7BFD">
        <w:rPr>
          <w:spacing w:val="2"/>
          <w:sz w:val="24"/>
          <w:szCs w:val="24"/>
        </w:rPr>
        <w:t xml:space="preserve"> </w:t>
      </w:r>
      <w:r w:rsidRPr="00EB7BFD">
        <w:rPr>
          <w:spacing w:val="-1"/>
          <w:sz w:val="24"/>
          <w:szCs w:val="24"/>
        </w:rPr>
        <w:t>f</w:t>
      </w:r>
      <w:r w:rsidRPr="00EB7BFD">
        <w:rPr>
          <w:spacing w:val="2"/>
          <w:sz w:val="24"/>
          <w:szCs w:val="24"/>
        </w:rPr>
        <w:t>o</w:t>
      </w:r>
      <w:r w:rsidRPr="00EB7BFD">
        <w:rPr>
          <w:sz w:val="24"/>
          <w:szCs w:val="24"/>
        </w:rPr>
        <w:t>r u</w:t>
      </w:r>
      <w:r w:rsidRPr="00EB7BFD">
        <w:rPr>
          <w:spacing w:val="1"/>
          <w:sz w:val="24"/>
          <w:szCs w:val="24"/>
        </w:rPr>
        <w:t>s</w:t>
      </w:r>
      <w:r w:rsidRPr="00EB7BFD">
        <w:rPr>
          <w:spacing w:val="-1"/>
          <w:sz w:val="24"/>
          <w:szCs w:val="24"/>
        </w:rPr>
        <w:t>e</w:t>
      </w:r>
      <w:r w:rsidRPr="00EB7BFD">
        <w:rPr>
          <w:sz w:val="24"/>
          <w:szCs w:val="24"/>
        </w:rPr>
        <w:t>rs.</w:t>
      </w:r>
    </w:p>
    <w:p w14:paraId="46BA95F4" w14:textId="77777777" w:rsidR="00E23DEC" w:rsidRPr="00EB7BFD" w:rsidRDefault="00E23DEC">
      <w:pPr>
        <w:spacing w:before="2" w:line="160" w:lineRule="exact"/>
        <w:rPr>
          <w:sz w:val="24"/>
          <w:szCs w:val="24"/>
        </w:rPr>
      </w:pPr>
    </w:p>
    <w:p w14:paraId="75421778" w14:textId="2E4D9690" w:rsidR="00E23DEC" w:rsidRPr="00EB7BFD" w:rsidRDefault="003B3966" w:rsidP="00CA64C5">
      <w:pPr>
        <w:spacing w:line="359" w:lineRule="auto"/>
        <w:ind w:left="100" w:right="69" w:firstLine="60"/>
        <w:jc w:val="both"/>
        <w:rPr>
          <w:sz w:val="24"/>
          <w:szCs w:val="24"/>
        </w:rPr>
      </w:pPr>
      <w:r w:rsidRPr="00EB7BFD">
        <w:rPr>
          <w:sz w:val="24"/>
          <w:szCs w:val="24"/>
        </w:rPr>
        <w:t>The</w:t>
      </w:r>
      <w:r w:rsidRPr="00EB7BFD">
        <w:rPr>
          <w:spacing w:val="-6"/>
          <w:sz w:val="24"/>
          <w:szCs w:val="24"/>
        </w:rPr>
        <w:t xml:space="preserve"> </w:t>
      </w:r>
      <w:r w:rsidRPr="00EB7BFD">
        <w:rPr>
          <w:sz w:val="24"/>
          <w:szCs w:val="24"/>
        </w:rPr>
        <w:t>syst</w:t>
      </w:r>
      <w:r w:rsidRPr="00EB7BFD">
        <w:rPr>
          <w:spacing w:val="-1"/>
          <w:sz w:val="24"/>
          <w:szCs w:val="24"/>
        </w:rPr>
        <w:t>e</w:t>
      </w:r>
      <w:r w:rsidRPr="00EB7BFD">
        <w:rPr>
          <w:sz w:val="24"/>
          <w:szCs w:val="24"/>
        </w:rPr>
        <w:t>m</w:t>
      </w:r>
      <w:r w:rsidRPr="00EB7BFD">
        <w:rPr>
          <w:spacing w:val="-2"/>
          <w:sz w:val="24"/>
          <w:szCs w:val="24"/>
        </w:rPr>
        <w:t xml:space="preserve"> </w:t>
      </w:r>
      <w:r w:rsidRPr="00EB7BFD">
        <w:rPr>
          <w:sz w:val="24"/>
          <w:szCs w:val="24"/>
        </w:rPr>
        <w:t>str</w:t>
      </w:r>
      <w:r w:rsidRPr="00EB7BFD">
        <w:rPr>
          <w:spacing w:val="-1"/>
          <w:sz w:val="24"/>
          <w:szCs w:val="24"/>
        </w:rPr>
        <w:t>ea</w:t>
      </w:r>
      <w:r w:rsidRPr="00EB7BFD">
        <w:rPr>
          <w:sz w:val="24"/>
          <w:szCs w:val="24"/>
        </w:rPr>
        <w:t>mli</w:t>
      </w:r>
      <w:r w:rsidRPr="00EB7BFD">
        <w:rPr>
          <w:spacing w:val="3"/>
          <w:sz w:val="24"/>
          <w:szCs w:val="24"/>
        </w:rPr>
        <w:t>n</w:t>
      </w:r>
      <w:r w:rsidRPr="00EB7BFD">
        <w:rPr>
          <w:spacing w:val="-1"/>
          <w:sz w:val="24"/>
          <w:szCs w:val="24"/>
        </w:rPr>
        <w:t>e</w:t>
      </w:r>
      <w:r w:rsidRPr="00EB7BFD">
        <w:rPr>
          <w:sz w:val="24"/>
          <w:szCs w:val="24"/>
        </w:rPr>
        <w:t>s</w:t>
      </w:r>
      <w:r w:rsidRPr="00EB7BFD">
        <w:rPr>
          <w:spacing w:val="-2"/>
          <w:sz w:val="24"/>
          <w:szCs w:val="24"/>
        </w:rPr>
        <w:t xml:space="preserve"> </w:t>
      </w:r>
      <w:r w:rsidRPr="00EB7BFD">
        <w:rPr>
          <w:spacing w:val="5"/>
          <w:sz w:val="24"/>
          <w:szCs w:val="24"/>
        </w:rPr>
        <w:t>t</w:t>
      </w:r>
      <w:r w:rsidRPr="00EB7BFD">
        <w:rPr>
          <w:sz w:val="24"/>
          <w:szCs w:val="24"/>
        </w:rPr>
        <w:t>he</w:t>
      </w:r>
      <w:r w:rsidRPr="00EB7BFD">
        <w:rPr>
          <w:spacing w:val="-5"/>
          <w:sz w:val="24"/>
          <w:szCs w:val="24"/>
        </w:rPr>
        <w:t xml:space="preserve"> </w:t>
      </w:r>
      <w:r w:rsidRPr="00EB7BFD">
        <w:rPr>
          <w:spacing w:val="-1"/>
          <w:sz w:val="24"/>
          <w:szCs w:val="24"/>
        </w:rPr>
        <w:t>e</w:t>
      </w:r>
      <w:r w:rsidRPr="00EB7BFD">
        <w:rPr>
          <w:sz w:val="24"/>
          <w:szCs w:val="24"/>
        </w:rPr>
        <w:t>nti</w:t>
      </w:r>
      <w:r w:rsidRPr="00EB7BFD">
        <w:rPr>
          <w:spacing w:val="2"/>
          <w:sz w:val="24"/>
          <w:szCs w:val="24"/>
        </w:rPr>
        <w:t>r</w:t>
      </w:r>
      <w:r w:rsidRPr="00EB7BFD">
        <w:rPr>
          <w:sz w:val="24"/>
          <w:szCs w:val="24"/>
        </w:rPr>
        <w:t>e</w:t>
      </w:r>
      <w:r w:rsidRPr="00EB7BFD">
        <w:rPr>
          <w:spacing w:val="-6"/>
          <w:sz w:val="24"/>
          <w:szCs w:val="24"/>
        </w:rPr>
        <w:t xml:space="preserve"> </w:t>
      </w:r>
      <w:r w:rsidRPr="00EB7BFD">
        <w:rPr>
          <w:sz w:val="24"/>
          <w:szCs w:val="24"/>
        </w:rPr>
        <w:t>int</w:t>
      </w:r>
      <w:r w:rsidRPr="00EB7BFD">
        <w:rPr>
          <w:spacing w:val="1"/>
          <w:sz w:val="24"/>
          <w:szCs w:val="24"/>
        </w:rPr>
        <w:t>e</w:t>
      </w:r>
      <w:r w:rsidRPr="00EB7BFD">
        <w:rPr>
          <w:sz w:val="24"/>
          <w:szCs w:val="24"/>
        </w:rPr>
        <w:t>rnship</w:t>
      </w:r>
      <w:r w:rsidRPr="00EB7BFD">
        <w:rPr>
          <w:spacing w:val="-2"/>
          <w:sz w:val="24"/>
          <w:szCs w:val="24"/>
        </w:rPr>
        <w:t xml:space="preserve"> </w:t>
      </w:r>
      <w:r w:rsidRPr="00EB7BFD">
        <w:rPr>
          <w:sz w:val="24"/>
          <w:szCs w:val="24"/>
        </w:rPr>
        <w:t>p</w:t>
      </w:r>
      <w:r w:rsidRPr="00EB7BFD">
        <w:rPr>
          <w:spacing w:val="-1"/>
          <w:sz w:val="24"/>
          <w:szCs w:val="24"/>
        </w:rPr>
        <w:t>r</w:t>
      </w:r>
      <w:r w:rsidRPr="00EB7BFD">
        <w:rPr>
          <w:sz w:val="24"/>
          <w:szCs w:val="24"/>
        </w:rPr>
        <w:t>o</w:t>
      </w:r>
      <w:r w:rsidRPr="00EB7BFD">
        <w:rPr>
          <w:spacing w:val="1"/>
          <w:sz w:val="24"/>
          <w:szCs w:val="24"/>
        </w:rPr>
        <w:t>ce</w:t>
      </w:r>
      <w:r w:rsidRPr="00EB7BFD">
        <w:rPr>
          <w:sz w:val="24"/>
          <w:szCs w:val="24"/>
        </w:rPr>
        <w:t>ss,</w:t>
      </w:r>
      <w:r w:rsidRPr="00EB7BFD">
        <w:rPr>
          <w:spacing w:val="-2"/>
          <w:sz w:val="24"/>
          <w:szCs w:val="24"/>
        </w:rPr>
        <w:t xml:space="preserve"> </w:t>
      </w:r>
      <w:r w:rsidRPr="00EB7BFD">
        <w:rPr>
          <w:sz w:val="24"/>
          <w:szCs w:val="24"/>
        </w:rPr>
        <w:t>providing</w:t>
      </w:r>
      <w:r w:rsidRPr="00EB7BFD">
        <w:rPr>
          <w:spacing w:val="-2"/>
          <w:sz w:val="24"/>
          <w:szCs w:val="24"/>
        </w:rPr>
        <w:t xml:space="preserve"> </w:t>
      </w:r>
      <w:r w:rsidRPr="00EB7BFD">
        <w:rPr>
          <w:sz w:val="24"/>
          <w:szCs w:val="24"/>
        </w:rPr>
        <w:t>a</w:t>
      </w:r>
      <w:r w:rsidRPr="00EB7BFD">
        <w:rPr>
          <w:spacing w:val="-6"/>
          <w:sz w:val="24"/>
          <w:szCs w:val="24"/>
        </w:rPr>
        <w:t xml:space="preserve"> </w:t>
      </w:r>
      <w:r w:rsidRPr="00EB7BFD">
        <w:rPr>
          <w:sz w:val="24"/>
          <w:szCs w:val="24"/>
        </w:rPr>
        <w:t>o</w:t>
      </w:r>
      <w:r w:rsidRPr="00EB7BFD">
        <w:rPr>
          <w:spacing w:val="2"/>
          <w:sz w:val="24"/>
          <w:szCs w:val="24"/>
        </w:rPr>
        <w:t>n</w:t>
      </w:r>
      <w:r w:rsidRPr="00EB7BFD">
        <w:rPr>
          <w:spacing w:val="1"/>
          <w:sz w:val="24"/>
          <w:szCs w:val="24"/>
        </w:rPr>
        <w:t>e</w:t>
      </w:r>
      <w:r w:rsidRPr="00EB7BFD">
        <w:rPr>
          <w:spacing w:val="-1"/>
          <w:sz w:val="24"/>
          <w:szCs w:val="24"/>
        </w:rPr>
        <w:t>-</w:t>
      </w:r>
      <w:r w:rsidRPr="00EB7BFD">
        <w:rPr>
          <w:sz w:val="24"/>
          <w:szCs w:val="24"/>
        </w:rPr>
        <w:t>stop</w:t>
      </w:r>
      <w:r w:rsidRPr="00EB7BFD">
        <w:rPr>
          <w:spacing w:val="1"/>
          <w:sz w:val="24"/>
          <w:szCs w:val="24"/>
        </w:rPr>
        <w:t xml:space="preserve"> </w:t>
      </w:r>
      <w:r w:rsidRPr="00EB7BFD">
        <w:rPr>
          <w:spacing w:val="2"/>
          <w:sz w:val="24"/>
          <w:szCs w:val="24"/>
        </w:rPr>
        <w:t>p</w:t>
      </w:r>
      <w:r w:rsidRPr="00EB7BFD">
        <w:rPr>
          <w:sz w:val="24"/>
          <w:szCs w:val="24"/>
        </w:rPr>
        <w:t>latf</w:t>
      </w:r>
      <w:r w:rsidRPr="00EB7BFD">
        <w:rPr>
          <w:spacing w:val="-1"/>
          <w:sz w:val="24"/>
          <w:szCs w:val="24"/>
        </w:rPr>
        <w:t>o</w:t>
      </w:r>
      <w:r w:rsidRPr="00EB7BFD">
        <w:rPr>
          <w:sz w:val="24"/>
          <w:szCs w:val="24"/>
        </w:rPr>
        <w:t>rm</w:t>
      </w:r>
      <w:r w:rsidRPr="00EB7BFD">
        <w:rPr>
          <w:spacing w:val="-2"/>
          <w:sz w:val="24"/>
          <w:szCs w:val="24"/>
        </w:rPr>
        <w:t xml:space="preserve"> </w:t>
      </w:r>
      <w:r w:rsidRPr="00EB7BFD">
        <w:rPr>
          <w:sz w:val="24"/>
          <w:szCs w:val="24"/>
        </w:rPr>
        <w:t>to</w:t>
      </w:r>
      <w:r w:rsidRPr="00EB7BFD">
        <w:rPr>
          <w:spacing w:val="-2"/>
          <w:sz w:val="24"/>
          <w:szCs w:val="24"/>
        </w:rPr>
        <w:t xml:space="preserve"> </w:t>
      </w:r>
      <w:r w:rsidRPr="00EB7BFD">
        <w:rPr>
          <w:sz w:val="24"/>
          <w:szCs w:val="24"/>
        </w:rPr>
        <w:t>man</w:t>
      </w:r>
      <w:r w:rsidRPr="00EB7BFD">
        <w:rPr>
          <w:spacing w:val="-1"/>
          <w:sz w:val="24"/>
          <w:szCs w:val="24"/>
        </w:rPr>
        <w:t>a</w:t>
      </w:r>
      <w:r w:rsidRPr="00EB7BFD">
        <w:rPr>
          <w:sz w:val="24"/>
          <w:szCs w:val="24"/>
        </w:rPr>
        <w:t>ge</w:t>
      </w:r>
      <w:r w:rsidRPr="00EB7BFD">
        <w:rPr>
          <w:spacing w:val="-1"/>
          <w:sz w:val="24"/>
          <w:szCs w:val="24"/>
        </w:rPr>
        <w:t xml:space="preserve"> a</w:t>
      </w:r>
      <w:r w:rsidRPr="00EB7BFD">
        <w:rPr>
          <w:sz w:val="24"/>
          <w:szCs w:val="24"/>
        </w:rPr>
        <w:t>ll</w:t>
      </w:r>
      <w:r w:rsidRPr="00EB7BFD">
        <w:rPr>
          <w:spacing w:val="-2"/>
          <w:sz w:val="24"/>
          <w:szCs w:val="24"/>
        </w:rPr>
        <w:t xml:space="preserve"> </w:t>
      </w:r>
      <w:r w:rsidRPr="00EB7BFD">
        <w:rPr>
          <w:spacing w:val="-1"/>
          <w:sz w:val="24"/>
          <w:szCs w:val="24"/>
        </w:rPr>
        <w:t>a</w:t>
      </w:r>
      <w:r w:rsidRPr="00EB7BFD">
        <w:rPr>
          <w:spacing w:val="3"/>
          <w:sz w:val="24"/>
          <w:szCs w:val="24"/>
        </w:rPr>
        <w:t>s</w:t>
      </w:r>
      <w:r w:rsidRPr="00EB7BFD">
        <w:rPr>
          <w:spacing w:val="2"/>
          <w:sz w:val="24"/>
          <w:szCs w:val="24"/>
        </w:rPr>
        <w:t>p</w:t>
      </w:r>
      <w:r w:rsidRPr="00EB7BFD">
        <w:rPr>
          <w:spacing w:val="-1"/>
          <w:sz w:val="24"/>
          <w:szCs w:val="24"/>
        </w:rPr>
        <w:t>ec</w:t>
      </w:r>
      <w:r w:rsidRPr="00EB7BFD">
        <w:rPr>
          <w:sz w:val="24"/>
          <w:szCs w:val="24"/>
        </w:rPr>
        <w:t>ts</w:t>
      </w:r>
      <w:r w:rsidRPr="00EB7BFD">
        <w:rPr>
          <w:spacing w:val="-2"/>
          <w:sz w:val="24"/>
          <w:szCs w:val="24"/>
        </w:rPr>
        <w:t xml:space="preserve"> </w:t>
      </w:r>
      <w:r w:rsidRPr="00EB7BFD">
        <w:rPr>
          <w:sz w:val="24"/>
          <w:szCs w:val="24"/>
        </w:rPr>
        <w:t>of the</w:t>
      </w:r>
      <w:r w:rsidRPr="00EB7BFD">
        <w:rPr>
          <w:spacing w:val="1"/>
          <w:sz w:val="24"/>
          <w:szCs w:val="24"/>
        </w:rPr>
        <w:t xml:space="preserve"> </w:t>
      </w:r>
      <w:r w:rsidRPr="00EB7BFD">
        <w:rPr>
          <w:sz w:val="24"/>
          <w:szCs w:val="24"/>
        </w:rPr>
        <w:t>in</w:t>
      </w:r>
      <w:r w:rsidRPr="00EB7BFD">
        <w:rPr>
          <w:spacing w:val="1"/>
          <w:sz w:val="24"/>
          <w:szCs w:val="24"/>
        </w:rPr>
        <w:t>t</w:t>
      </w:r>
      <w:r w:rsidRPr="00EB7BFD">
        <w:rPr>
          <w:sz w:val="24"/>
          <w:szCs w:val="24"/>
        </w:rPr>
        <w:t>e</w:t>
      </w:r>
      <w:r w:rsidRPr="00EB7BFD">
        <w:rPr>
          <w:spacing w:val="-1"/>
          <w:sz w:val="24"/>
          <w:szCs w:val="24"/>
        </w:rPr>
        <w:t>r</w:t>
      </w:r>
      <w:r w:rsidRPr="00EB7BFD">
        <w:rPr>
          <w:sz w:val="24"/>
          <w:szCs w:val="24"/>
        </w:rPr>
        <w:t>nship,</w:t>
      </w:r>
      <w:r w:rsidRPr="00EB7BFD">
        <w:rPr>
          <w:spacing w:val="1"/>
          <w:sz w:val="24"/>
          <w:szCs w:val="24"/>
        </w:rPr>
        <w:t xml:space="preserve"> </w:t>
      </w:r>
      <w:r w:rsidRPr="00EB7BFD">
        <w:rPr>
          <w:sz w:val="24"/>
          <w:szCs w:val="24"/>
        </w:rPr>
        <w:t>f</w:t>
      </w:r>
      <w:r w:rsidRPr="00EB7BFD">
        <w:rPr>
          <w:spacing w:val="-1"/>
          <w:sz w:val="24"/>
          <w:szCs w:val="24"/>
        </w:rPr>
        <w:t>r</w:t>
      </w:r>
      <w:r w:rsidRPr="00EB7BFD">
        <w:rPr>
          <w:sz w:val="24"/>
          <w:szCs w:val="24"/>
        </w:rPr>
        <w:t>om</w:t>
      </w:r>
      <w:r w:rsidRPr="00EB7BFD">
        <w:rPr>
          <w:spacing w:val="2"/>
          <w:sz w:val="24"/>
          <w:szCs w:val="24"/>
        </w:rPr>
        <w:t xml:space="preserve"> </w:t>
      </w:r>
      <w:r w:rsidRPr="00EB7BFD">
        <w:rPr>
          <w:sz w:val="24"/>
          <w:szCs w:val="24"/>
        </w:rPr>
        <w:t>st</w:t>
      </w:r>
      <w:r w:rsidRPr="00EB7BFD">
        <w:rPr>
          <w:spacing w:val="-1"/>
          <w:sz w:val="24"/>
          <w:szCs w:val="24"/>
        </w:rPr>
        <w:t>a</w:t>
      </w:r>
      <w:r w:rsidRPr="00EB7BFD">
        <w:rPr>
          <w:sz w:val="24"/>
          <w:szCs w:val="24"/>
        </w:rPr>
        <w:t>rt</w:t>
      </w:r>
      <w:r w:rsidRPr="00EB7BFD">
        <w:rPr>
          <w:spacing w:val="4"/>
          <w:sz w:val="24"/>
          <w:szCs w:val="24"/>
        </w:rPr>
        <w:t xml:space="preserve"> </w:t>
      </w:r>
      <w:r w:rsidRPr="00EB7BFD">
        <w:rPr>
          <w:sz w:val="24"/>
          <w:szCs w:val="24"/>
        </w:rPr>
        <w:t>to</w:t>
      </w:r>
      <w:r w:rsidRPr="00EB7BFD">
        <w:rPr>
          <w:spacing w:val="1"/>
          <w:sz w:val="24"/>
          <w:szCs w:val="24"/>
        </w:rPr>
        <w:t xml:space="preserve"> </w:t>
      </w:r>
      <w:r w:rsidRPr="00EB7BFD">
        <w:rPr>
          <w:sz w:val="24"/>
          <w:szCs w:val="24"/>
        </w:rPr>
        <w:t>finish.</w:t>
      </w:r>
      <w:r w:rsidRPr="00EB7BFD">
        <w:rPr>
          <w:spacing w:val="2"/>
          <w:sz w:val="24"/>
          <w:szCs w:val="24"/>
        </w:rPr>
        <w:t xml:space="preserve"> </w:t>
      </w:r>
      <w:r w:rsidRPr="00EB7BFD">
        <w:rPr>
          <w:spacing w:val="-1"/>
          <w:sz w:val="24"/>
          <w:szCs w:val="24"/>
        </w:rPr>
        <w:t>W</w:t>
      </w:r>
      <w:r w:rsidRPr="00EB7BFD">
        <w:rPr>
          <w:sz w:val="24"/>
          <w:szCs w:val="24"/>
        </w:rPr>
        <w:t>i</w:t>
      </w:r>
      <w:r w:rsidRPr="00EB7BFD">
        <w:rPr>
          <w:spacing w:val="1"/>
          <w:sz w:val="24"/>
          <w:szCs w:val="24"/>
        </w:rPr>
        <w:t>t</w:t>
      </w:r>
      <w:r w:rsidRPr="00EB7BFD">
        <w:rPr>
          <w:sz w:val="24"/>
          <w:szCs w:val="24"/>
        </w:rPr>
        <w:t>h</w:t>
      </w:r>
      <w:r w:rsidRPr="00EB7BFD">
        <w:rPr>
          <w:spacing w:val="1"/>
          <w:sz w:val="24"/>
          <w:szCs w:val="24"/>
        </w:rPr>
        <w:t xml:space="preserve"> r</w:t>
      </w:r>
      <w:r w:rsidRPr="00EB7BFD">
        <w:rPr>
          <w:spacing w:val="-1"/>
          <w:sz w:val="24"/>
          <w:szCs w:val="24"/>
        </w:rPr>
        <w:t>ea</w:t>
      </w:r>
      <w:r w:rsidRPr="00EB7BFD">
        <w:rPr>
          <w:sz w:val="24"/>
          <w:szCs w:val="24"/>
        </w:rPr>
        <w:t>l</w:t>
      </w:r>
      <w:r w:rsidRPr="00EB7BFD">
        <w:rPr>
          <w:spacing w:val="-1"/>
          <w:sz w:val="24"/>
          <w:szCs w:val="24"/>
        </w:rPr>
        <w:t>-</w:t>
      </w:r>
      <w:r w:rsidRPr="00EB7BFD">
        <w:rPr>
          <w:sz w:val="24"/>
          <w:szCs w:val="24"/>
        </w:rPr>
        <w:t>time sup</w:t>
      </w:r>
      <w:r w:rsidRPr="00EB7BFD">
        <w:rPr>
          <w:spacing w:val="-1"/>
          <w:sz w:val="24"/>
          <w:szCs w:val="24"/>
        </w:rPr>
        <w:t>e</w:t>
      </w:r>
      <w:r w:rsidRPr="00EB7BFD">
        <w:rPr>
          <w:sz w:val="24"/>
          <w:szCs w:val="24"/>
        </w:rPr>
        <w:t>rvision</w:t>
      </w:r>
      <w:r w:rsidRPr="00EB7BFD">
        <w:rPr>
          <w:spacing w:val="2"/>
          <w:sz w:val="24"/>
          <w:szCs w:val="24"/>
        </w:rPr>
        <w:t xml:space="preserve"> </w:t>
      </w:r>
      <w:r w:rsidRPr="00EB7BFD">
        <w:rPr>
          <w:spacing w:val="-1"/>
          <w:sz w:val="24"/>
          <w:szCs w:val="24"/>
        </w:rPr>
        <w:t>a</w:t>
      </w:r>
      <w:r w:rsidRPr="00EB7BFD">
        <w:rPr>
          <w:sz w:val="24"/>
          <w:szCs w:val="24"/>
        </w:rPr>
        <w:t>nd</w:t>
      </w:r>
      <w:r w:rsidRPr="00EB7BFD">
        <w:rPr>
          <w:spacing w:val="1"/>
          <w:sz w:val="24"/>
          <w:szCs w:val="24"/>
        </w:rPr>
        <w:t xml:space="preserve"> </w:t>
      </w:r>
      <w:r w:rsidRPr="00EB7BFD">
        <w:rPr>
          <w:sz w:val="24"/>
          <w:szCs w:val="24"/>
        </w:rPr>
        <w:t>d</w:t>
      </w:r>
      <w:r w:rsidRPr="00EB7BFD">
        <w:rPr>
          <w:spacing w:val="-1"/>
          <w:sz w:val="24"/>
          <w:szCs w:val="24"/>
        </w:rPr>
        <w:t>a</w:t>
      </w:r>
      <w:r w:rsidRPr="00EB7BFD">
        <w:rPr>
          <w:sz w:val="24"/>
          <w:szCs w:val="24"/>
        </w:rPr>
        <w:t>ily</w:t>
      </w:r>
      <w:r w:rsidRPr="00EB7BFD">
        <w:rPr>
          <w:spacing w:val="1"/>
          <w:sz w:val="24"/>
          <w:szCs w:val="24"/>
        </w:rPr>
        <w:t xml:space="preserve"> </w:t>
      </w:r>
      <w:r w:rsidRPr="00EB7BFD">
        <w:rPr>
          <w:spacing w:val="-1"/>
          <w:sz w:val="24"/>
          <w:szCs w:val="24"/>
        </w:rPr>
        <w:t>ac</w:t>
      </w:r>
      <w:r w:rsidRPr="00EB7BFD">
        <w:rPr>
          <w:spacing w:val="3"/>
          <w:sz w:val="24"/>
          <w:szCs w:val="24"/>
        </w:rPr>
        <w:t>t</w:t>
      </w:r>
      <w:r w:rsidRPr="00EB7BFD">
        <w:rPr>
          <w:sz w:val="24"/>
          <w:szCs w:val="24"/>
        </w:rPr>
        <w:t>ivity</w:t>
      </w:r>
      <w:r w:rsidRPr="00EB7BFD">
        <w:rPr>
          <w:spacing w:val="1"/>
          <w:sz w:val="24"/>
          <w:szCs w:val="24"/>
        </w:rPr>
        <w:t xml:space="preserve"> </w:t>
      </w:r>
      <w:r w:rsidRPr="00EB7BFD">
        <w:rPr>
          <w:sz w:val="24"/>
          <w:szCs w:val="24"/>
        </w:rPr>
        <w:t>uploads,</w:t>
      </w:r>
      <w:r w:rsidRPr="00EB7BFD">
        <w:rPr>
          <w:spacing w:val="1"/>
          <w:sz w:val="24"/>
          <w:szCs w:val="24"/>
        </w:rPr>
        <w:t xml:space="preserve"> </w:t>
      </w:r>
      <w:r w:rsidRPr="00EB7BFD">
        <w:rPr>
          <w:sz w:val="24"/>
          <w:szCs w:val="24"/>
        </w:rPr>
        <w:t>the</w:t>
      </w:r>
      <w:r w:rsidRPr="00EB7BFD">
        <w:rPr>
          <w:spacing w:val="1"/>
          <w:sz w:val="24"/>
          <w:szCs w:val="24"/>
        </w:rPr>
        <w:t xml:space="preserve"> </w:t>
      </w:r>
      <w:r w:rsidRPr="00EB7BFD">
        <w:rPr>
          <w:sz w:val="24"/>
          <w:szCs w:val="24"/>
        </w:rPr>
        <w:t>s</w:t>
      </w:r>
      <w:r w:rsidRPr="00EB7BFD">
        <w:rPr>
          <w:spacing w:val="2"/>
          <w:sz w:val="24"/>
          <w:szCs w:val="24"/>
        </w:rPr>
        <w:t>y</w:t>
      </w:r>
      <w:r w:rsidRPr="00EB7BFD">
        <w:rPr>
          <w:spacing w:val="-2"/>
          <w:sz w:val="24"/>
          <w:szCs w:val="24"/>
        </w:rPr>
        <w:t>s</w:t>
      </w:r>
      <w:r w:rsidRPr="00EB7BFD">
        <w:rPr>
          <w:sz w:val="24"/>
          <w:szCs w:val="24"/>
        </w:rPr>
        <w:t>tem</w:t>
      </w:r>
      <w:r w:rsidRPr="00EB7BFD">
        <w:rPr>
          <w:spacing w:val="1"/>
          <w:sz w:val="24"/>
          <w:szCs w:val="24"/>
        </w:rPr>
        <w:t xml:space="preserve"> </w:t>
      </w:r>
      <w:r w:rsidRPr="00EB7BFD">
        <w:rPr>
          <w:spacing w:val="-1"/>
          <w:sz w:val="24"/>
          <w:szCs w:val="24"/>
        </w:rPr>
        <w:t>e</w:t>
      </w:r>
      <w:r w:rsidRPr="00EB7BFD">
        <w:rPr>
          <w:sz w:val="24"/>
          <w:szCs w:val="24"/>
        </w:rPr>
        <w:t>n</w:t>
      </w:r>
      <w:r w:rsidRPr="00EB7BFD">
        <w:rPr>
          <w:spacing w:val="-1"/>
          <w:sz w:val="24"/>
          <w:szCs w:val="24"/>
        </w:rPr>
        <w:t>a</w:t>
      </w:r>
      <w:r w:rsidRPr="00EB7BFD">
        <w:rPr>
          <w:sz w:val="24"/>
          <w:szCs w:val="24"/>
        </w:rPr>
        <w:t>bles both</w:t>
      </w:r>
      <w:r w:rsidRPr="00EB7BFD">
        <w:rPr>
          <w:spacing w:val="2"/>
          <w:sz w:val="24"/>
          <w:szCs w:val="24"/>
        </w:rPr>
        <w:t xml:space="preserve"> </w:t>
      </w:r>
      <w:r w:rsidRPr="00EB7BFD">
        <w:rPr>
          <w:sz w:val="24"/>
          <w:szCs w:val="24"/>
        </w:rPr>
        <w:t>students</w:t>
      </w:r>
      <w:r w:rsidRPr="00EB7BFD">
        <w:rPr>
          <w:spacing w:val="1"/>
          <w:sz w:val="24"/>
          <w:szCs w:val="24"/>
        </w:rPr>
        <w:t xml:space="preserve"> </w:t>
      </w:r>
      <w:r w:rsidRPr="00EB7BFD">
        <w:rPr>
          <w:spacing w:val="-1"/>
          <w:sz w:val="24"/>
          <w:szCs w:val="24"/>
        </w:rPr>
        <w:t>a</w:t>
      </w:r>
      <w:r w:rsidRPr="00EB7BFD">
        <w:rPr>
          <w:sz w:val="24"/>
          <w:szCs w:val="24"/>
        </w:rPr>
        <w:t>nd</w:t>
      </w:r>
      <w:r w:rsidRPr="00EB7BFD">
        <w:rPr>
          <w:spacing w:val="3"/>
          <w:sz w:val="24"/>
          <w:szCs w:val="24"/>
        </w:rPr>
        <w:t xml:space="preserve"> </w:t>
      </w:r>
      <w:r w:rsidRPr="00EB7BFD">
        <w:rPr>
          <w:sz w:val="24"/>
          <w:szCs w:val="24"/>
        </w:rPr>
        <w:t>su</w:t>
      </w:r>
      <w:r w:rsidRPr="00EB7BFD">
        <w:rPr>
          <w:spacing w:val="1"/>
          <w:sz w:val="24"/>
          <w:szCs w:val="24"/>
        </w:rPr>
        <w:t>pe</w:t>
      </w:r>
      <w:r w:rsidRPr="00EB7BFD">
        <w:rPr>
          <w:spacing w:val="-1"/>
          <w:sz w:val="24"/>
          <w:szCs w:val="24"/>
        </w:rPr>
        <w:t>r</w:t>
      </w:r>
      <w:r w:rsidRPr="00EB7BFD">
        <w:rPr>
          <w:sz w:val="24"/>
          <w:szCs w:val="24"/>
        </w:rPr>
        <w:t>visors</w:t>
      </w:r>
      <w:r w:rsidRPr="00EB7BFD">
        <w:rPr>
          <w:spacing w:val="1"/>
          <w:sz w:val="24"/>
          <w:szCs w:val="24"/>
        </w:rPr>
        <w:t xml:space="preserve"> </w:t>
      </w:r>
      <w:r w:rsidRPr="00EB7BFD">
        <w:rPr>
          <w:sz w:val="24"/>
          <w:szCs w:val="24"/>
        </w:rPr>
        <w:t>to</w:t>
      </w:r>
      <w:r w:rsidRPr="00EB7BFD">
        <w:rPr>
          <w:spacing w:val="5"/>
          <w:sz w:val="24"/>
          <w:szCs w:val="24"/>
        </w:rPr>
        <w:t xml:space="preserve"> </w:t>
      </w:r>
      <w:r w:rsidRPr="00EB7BFD">
        <w:rPr>
          <w:sz w:val="24"/>
          <w:szCs w:val="24"/>
        </w:rPr>
        <w:t>stay upd</w:t>
      </w:r>
      <w:r w:rsidRPr="00EB7BFD">
        <w:rPr>
          <w:spacing w:val="-1"/>
          <w:sz w:val="24"/>
          <w:szCs w:val="24"/>
        </w:rPr>
        <w:t>a</w:t>
      </w:r>
      <w:r w:rsidRPr="00EB7BFD">
        <w:rPr>
          <w:sz w:val="24"/>
          <w:szCs w:val="24"/>
        </w:rPr>
        <w:t>t</w:t>
      </w:r>
      <w:r w:rsidRPr="00EB7BFD">
        <w:rPr>
          <w:spacing w:val="1"/>
          <w:sz w:val="24"/>
          <w:szCs w:val="24"/>
        </w:rPr>
        <w:t>e</w:t>
      </w:r>
      <w:r w:rsidRPr="00EB7BFD">
        <w:rPr>
          <w:sz w:val="24"/>
          <w:szCs w:val="24"/>
        </w:rPr>
        <w:t>d</w:t>
      </w:r>
      <w:r w:rsidRPr="00EB7BFD">
        <w:rPr>
          <w:spacing w:val="8"/>
          <w:sz w:val="24"/>
          <w:szCs w:val="24"/>
        </w:rPr>
        <w:t xml:space="preserve"> </w:t>
      </w:r>
      <w:r w:rsidRPr="00EB7BFD">
        <w:rPr>
          <w:spacing w:val="-1"/>
          <w:sz w:val="24"/>
          <w:szCs w:val="24"/>
        </w:rPr>
        <w:t>a</w:t>
      </w:r>
      <w:r w:rsidRPr="00EB7BFD">
        <w:rPr>
          <w:sz w:val="24"/>
          <w:szCs w:val="24"/>
        </w:rPr>
        <w:t>nd</w:t>
      </w:r>
      <w:r w:rsidRPr="00EB7BFD">
        <w:rPr>
          <w:spacing w:val="1"/>
          <w:sz w:val="24"/>
          <w:szCs w:val="24"/>
        </w:rPr>
        <w:t xml:space="preserve"> </w:t>
      </w:r>
      <w:r w:rsidRPr="00EB7BFD">
        <w:rPr>
          <w:sz w:val="24"/>
          <w:szCs w:val="24"/>
        </w:rPr>
        <w:t>tr</w:t>
      </w:r>
      <w:r w:rsidRPr="00EB7BFD">
        <w:rPr>
          <w:spacing w:val="-1"/>
          <w:sz w:val="24"/>
          <w:szCs w:val="24"/>
        </w:rPr>
        <w:t>ac</w:t>
      </w:r>
      <w:r w:rsidRPr="00EB7BFD">
        <w:rPr>
          <w:sz w:val="24"/>
          <w:szCs w:val="24"/>
        </w:rPr>
        <w:t>k</w:t>
      </w:r>
      <w:r w:rsidRPr="00EB7BFD">
        <w:rPr>
          <w:spacing w:val="1"/>
          <w:sz w:val="24"/>
          <w:szCs w:val="24"/>
        </w:rPr>
        <w:t xml:space="preserve"> </w:t>
      </w:r>
      <w:r w:rsidRPr="00EB7BFD">
        <w:rPr>
          <w:spacing w:val="2"/>
          <w:sz w:val="24"/>
          <w:szCs w:val="24"/>
        </w:rPr>
        <w:t>p</w:t>
      </w:r>
      <w:r w:rsidRPr="00EB7BFD">
        <w:rPr>
          <w:sz w:val="24"/>
          <w:szCs w:val="24"/>
        </w:rPr>
        <w:t>rog</w:t>
      </w:r>
      <w:r w:rsidRPr="00EB7BFD">
        <w:rPr>
          <w:spacing w:val="2"/>
          <w:sz w:val="24"/>
          <w:szCs w:val="24"/>
        </w:rPr>
        <w:t>r</w:t>
      </w:r>
      <w:r w:rsidRPr="00EB7BFD">
        <w:rPr>
          <w:spacing w:val="-3"/>
          <w:sz w:val="24"/>
          <w:szCs w:val="24"/>
        </w:rPr>
        <w:t>e</w:t>
      </w:r>
      <w:r w:rsidRPr="00EB7BFD">
        <w:rPr>
          <w:sz w:val="24"/>
          <w:szCs w:val="24"/>
        </w:rPr>
        <w:t>ss</w:t>
      </w:r>
      <w:r w:rsidRPr="00EB7BFD">
        <w:rPr>
          <w:spacing w:val="6"/>
          <w:sz w:val="24"/>
          <w:szCs w:val="24"/>
        </w:rPr>
        <w:t xml:space="preserve"> </w:t>
      </w:r>
      <w:r w:rsidRPr="00EB7BFD">
        <w:rPr>
          <w:spacing w:val="-1"/>
          <w:sz w:val="24"/>
          <w:szCs w:val="24"/>
        </w:rPr>
        <w:t>e</w:t>
      </w:r>
      <w:r w:rsidRPr="00EB7BFD">
        <w:rPr>
          <w:spacing w:val="2"/>
          <w:sz w:val="24"/>
          <w:szCs w:val="24"/>
        </w:rPr>
        <w:t>ff</w:t>
      </w:r>
      <w:r w:rsidRPr="00EB7BFD">
        <w:rPr>
          <w:spacing w:val="-1"/>
          <w:sz w:val="24"/>
          <w:szCs w:val="24"/>
        </w:rPr>
        <w:t>ec</w:t>
      </w:r>
      <w:r w:rsidRPr="00EB7BFD">
        <w:rPr>
          <w:sz w:val="24"/>
          <w:szCs w:val="24"/>
        </w:rPr>
        <w:t>tiv</w:t>
      </w:r>
      <w:r w:rsidRPr="00EB7BFD">
        <w:rPr>
          <w:spacing w:val="-1"/>
          <w:sz w:val="24"/>
          <w:szCs w:val="24"/>
        </w:rPr>
        <w:t>e</w:t>
      </w:r>
      <w:r w:rsidRPr="00EB7BFD">
        <w:rPr>
          <w:sz w:val="24"/>
          <w:szCs w:val="24"/>
        </w:rPr>
        <w:t>ly.</w:t>
      </w:r>
      <w:r w:rsidRPr="00EB7BFD">
        <w:rPr>
          <w:spacing w:val="4"/>
          <w:sz w:val="24"/>
          <w:szCs w:val="24"/>
        </w:rPr>
        <w:t xml:space="preserve"> </w:t>
      </w:r>
      <w:r w:rsidRPr="00EB7BFD">
        <w:rPr>
          <w:sz w:val="24"/>
          <w:szCs w:val="24"/>
        </w:rPr>
        <w:t>Ov</w:t>
      </w:r>
      <w:r w:rsidRPr="00EB7BFD">
        <w:rPr>
          <w:spacing w:val="-1"/>
          <w:sz w:val="24"/>
          <w:szCs w:val="24"/>
        </w:rPr>
        <w:t>era</w:t>
      </w:r>
      <w:r w:rsidRPr="00EB7BFD">
        <w:rPr>
          <w:sz w:val="24"/>
          <w:szCs w:val="24"/>
        </w:rPr>
        <w:t>ll,</w:t>
      </w:r>
      <w:r w:rsidRPr="00EB7BFD">
        <w:rPr>
          <w:spacing w:val="3"/>
          <w:sz w:val="24"/>
          <w:szCs w:val="24"/>
        </w:rPr>
        <w:t xml:space="preserve"> </w:t>
      </w:r>
      <w:r w:rsidRPr="00EB7BFD">
        <w:rPr>
          <w:sz w:val="24"/>
          <w:szCs w:val="24"/>
        </w:rPr>
        <w:t>the</w:t>
      </w:r>
      <w:r w:rsidRPr="00EB7BFD">
        <w:rPr>
          <w:spacing w:val="6"/>
          <w:sz w:val="24"/>
          <w:szCs w:val="24"/>
        </w:rPr>
        <w:t xml:space="preserve"> </w:t>
      </w:r>
      <w:r w:rsidRPr="00EB7BFD">
        <w:rPr>
          <w:sz w:val="24"/>
          <w:szCs w:val="24"/>
        </w:rPr>
        <w:t>Int</w:t>
      </w:r>
      <w:r w:rsidRPr="00EB7BFD">
        <w:rPr>
          <w:spacing w:val="-1"/>
          <w:sz w:val="24"/>
          <w:szCs w:val="24"/>
        </w:rPr>
        <w:t>e</w:t>
      </w:r>
      <w:r w:rsidRPr="00EB7BFD">
        <w:rPr>
          <w:sz w:val="24"/>
          <w:szCs w:val="24"/>
        </w:rPr>
        <w:t xml:space="preserve">rnship </w:t>
      </w:r>
      <w:r w:rsidRPr="00EB7BFD">
        <w:rPr>
          <w:spacing w:val="1"/>
          <w:sz w:val="24"/>
          <w:szCs w:val="24"/>
        </w:rPr>
        <w:t>M</w:t>
      </w:r>
      <w:r w:rsidRPr="00EB7BFD">
        <w:rPr>
          <w:spacing w:val="-1"/>
          <w:sz w:val="24"/>
          <w:szCs w:val="24"/>
        </w:rPr>
        <w:t>a</w:t>
      </w:r>
      <w:r w:rsidRPr="00EB7BFD">
        <w:rPr>
          <w:sz w:val="24"/>
          <w:szCs w:val="24"/>
        </w:rPr>
        <w:t>n</w:t>
      </w:r>
      <w:r w:rsidRPr="00EB7BFD">
        <w:rPr>
          <w:spacing w:val="-1"/>
          <w:sz w:val="24"/>
          <w:szCs w:val="24"/>
        </w:rPr>
        <w:t>a</w:t>
      </w:r>
      <w:r w:rsidRPr="00EB7BFD">
        <w:rPr>
          <w:sz w:val="24"/>
          <w:szCs w:val="24"/>
        </w:rPr>
        <w:t>g</w:t>
      </w:r>
      <w:r w:rsidRPr="00EB7BFD">
        <w:rPr>
          <w:spacing w:val="-1"/>
          <w:sz w:val="24"/>
          <w:szCs w:val="24"/>
        </w:rPr>
        <w:t>e</w:t>
      </w:r>
      <w:r w:rsidRPr="00EB7BFD">
        <w:rPr>
          <w:sz w:val="24"/>
          <w:szCs w:val="24"/>
        </w:rPr>
        <w:t xml:space="preserve">ment </w:t>
      </w:r>
      <w:r w:rsidRPr="00EB7BFD">
        <w:rPr>
          <w:spacing w:val="1"/>
          <w:sz w:val="24"/>
          <w:szCs w:val="24"/>
        </w:rPr>
        <w:t>S</w:t>
      </w:r>
      <w:r w:rsidRPr="00EB7BFD">
        <w:rPr>
          <w:sz w:val="24"/>
          <w:szCs w:val="24"/>
        </w:rPr>
        <w:t xml:space="preserve">ystem is </w:t>
      </w:r>
      <w:r w:rsidRPr="00EB7BFD">
        <w:rPr>
          <w:spacing w:val="-1"/>
          <w:sz w:val="24"/>
          <w:szCs w:val="24"/>
        </w:rPr>
        <w:t>a</w:t>
      </w:r>
      <w:r w:rsidRPr="00EB7BFD">
        <w:rPr>
          <w:sz w:val="24"/>
          <w:szCs w:val="24"/>
        </w:rPr>
        <w:t>n e</w:t>
      </w:r>
      <w:r w:rsidRPr="00EB7BFD">
        <w:rPr>
          <w:spacing w:val="-1"/>
          <w:sz w:val="24"/>
          <w:szCs w:val="24"/>
        </w:rPr>
        <w:t>ff</w:t>
      </w:r>
      <w:r w:rsidRPr="00EB7BFD">
        <w:rPr>
          <w:sz w:val="24"/>
          <w:szCs w:val="24"/>
        </w:rPr>
        <w:t>ici</w:t>
      </w:r>
      <w:r w:rsidRPr="00EB7BFD">
        <w:rPr>
          <w:spacing w:val="-1"/>
          <w:sz w:val="24"/>
          <w:szCs w:val="24"/>
        </w:rPr>
        <w:t>e</w:t>
      </w:r>
      <w:r w:rsidRPr="00EB7BFD">
        <w:rPr>
          <w:sz w:val="24"/>
          <w:szCs w:val="24"/>
        </w:rPr>
        <w:t>nt</w:t>
      </w:r>
      <w:r w:rsidRPr="00EB7BFD">
        <w:rPr>
          <w:spacing w:val="3"/>
          <w:sz w:val="24"/>
          <w:szCs w:val="24"/>
        </w:rPr>
        <w:t xml:space="preserve"> </w:t>
      </w:r>
      <w:r w:rsidRPr="00EB7BFD">
        <w:rPr>
          <w:spacing w:val="-1"/>
          <w:sz w:val="24"/>
          <w:szCs w:val="24"/>
        </w:rPr>
        <w:t>a</w:t>
      </w:r>
      <w:r w:rsidRPr="00EB7BFD">
        <w:rPr>
          <w:sz w:val="24"/>
          <w:szCs w:val="24"/>
        </w:rPr>
        <w:t>nd us</w:t>
      </w:r>
      <w:r w:rsidRPr="00EB7BFD">
        <w:rPr>
          <w:spacing w:val="-1"/>
          <w:sz w:val="24"/>
          <w:szCs w:val="24"/>
        </w:rPr>
        <w:t>er</w:t>
      </w:r>
      <w:r w:rsidRPr="00EB7BFD">
        <w:rPr>
          <w:spacing w:val="2"/>
          <w:sz w:val="24"/>
          <w:szCs w:val="24"/>
        </w:rPr>
        <w:t>-</w:t>
      </w:r>
      <w:r w:rsidRPr="00EB7BFD">
        <w:rPr>
          <w:spacing w:val="-1"/>
          <w:sz w:val="24"/>
          <w:szCs w:val="24"/>
        </w:rPr>
        <w:t>fr</w:t>
      </w:r>
      <w:r w:rsidRPr="00EB7BFD">
        <w:rPr>
          <w:sz w:val="24"/>
          <w:szCs w:val="24"/>
        </w:rPr>
        <w:t>i</w:t>
      </w:r>
      <w:r w:rsidRPr="00EB7BFD">
        <w:rPr>
          <w:spacing w:val="-1"/>
          <w:sz w:val="24"/>
          <w:szCs w:val="24"/>
        </w:rPr>
        <w:t>e</w:t>
      </w:r>
      <w:r w:rsidRPr="00EB7BFD">
        <w:rPr>
          <w:spacing w:val="5"/>
          <w:sz w:val="24"/>
          <w:szCs w:val="24"/>
        </w:rPr>
        <w:t>n</w:t>
      </w:r>
      <w:r w:rsidRPr="00EB7BFD">
        <w:rPr>
          <w:sz w:val="24"/>
          <w:szCs w:val="24"/>
        </w:rPr>
        <w:t xml:space="preserve">dly </w:t>
      </w:r>
      <w:r w:rsidRPr="00EB7BFD">
        <w:rPr>
          <w:spacing w:val="1"/>
          <w:sz w:val="24"/>
          <w:szCs w:val="24"/>
        </w:rPr>
        <w:t>t</w:t>
      </w:r>
      <w:r w:rsidRPr="00EB7BFD">
        <w:rPr>
          <w:sz w:val="24"/>
          <w:szCs w:val="24"/>
        </w:rPr>
        <w:t>ool th</w:t>
      </w:r>
      <w:r w:rsidRPr="00EB7BFD">
        <w:rPr>
          <w:spacing w:val="-1"/>
          <w:sz w:val="24"/>
          <w:szCs w:val="24"/>
        </w:rPr>
        <w:t>a</w:t>
      </w:r>
      <w:r w:rsidRPr="00EB7BFD">
        <w:rPr>
          <w:sz w:val="24"/>
          <w:szCs w:val="24"/>
        </w:rPr>
        <w:t>t m</w:t>
      </w:r>
      <w:r w:rsidRPr="00EB7BFD">
        <w:rPr>
          <w:spacing w:val="-1"/>
          <w:sz w:val="24"/>
          <w:szCs w:val="24"/>
        </w:rPr>
        <w:t>a</w:t>
      </w:r>
      <w:r w:rsidRPr="00EB7BFD">
        <w:rPr>
          <w:sz w:val="24"/>
          <w:szCs w:val="24"/>
        </w:rPr>
        <w:t>k</w:t>
      </w:r>
      <w:r w:rsidRPr="00EB7BFD">
        <w:rPr>
          <w:spacing w:val="-1"/>
          <w:sz w:val="24"/>
          <w:szCs w:val="24"/>
        </w:rPr>
        <w:t>e</w:t>
      </w:r>
      <w:r w:rsidRPr="00EB7BFD">
        <w:rPr>
          <w:sz w:val="24"/>
          <w:szCs w:val="24"/>
        </w:rPr>
        <w:t>s</w:t>
      </w:r>
      <w:r w:rsidRPr="00EB7BFD">
        <w:rPr>
          <w:spacing w:val="3"/>
          <w:sz w:val="24"/>
          <w:szCs w:val="24"/>
        </w:rPr>
        <w:t xml:space="preserve"> </w:t>
      </w:r>
      <w:r w:rsidRPr="00EB7BFD">
        <w:rPr>
          <w:sz w:val="24"/>
          <w:szCs w:val="24"/>
        </w:rPr>
        <w:t>man</w:t>
      </w:r>
      <w:r w:rsidRPr="00EB7BFD">
        <w:rPr>
          <w:spacing w:val="-1"/>
          <w:sz w:val="24"/>
          <w:szCs w:val="24"/>
        </w:rPr>
        <w:t>a</w:t>
      </w:r>
      <w:r w:rsidRPr="00EB7BFD">
        <w:rPr>
          <w:sz w:val="24"/>
          <w:szCs w:val="24"/>
        </w:rPr>
        <w:t>ging inte</w:t>
      </w:r>
      <w:r w:rsidRPr="00EB7BFD">
        <w:rPr>
          <w:spacing w:val="-1"/>
          <w:sz w:val="24"/>
          <w:szCs w:val="24"/>
        </w:rPr>
        <w:t>r</w:t>
      </w:r>
      <w:r w:rsidRPr="00EB7BFD">
        <w:rPr>
          <w:sz w:val="24"/>
          <w:szCs w:val="24"/>
        </w:rPr>
        <w:t xml:space="preserve">nships </w:t>
      </w:r>
      <w:r w:rsidRPr="00EB7BFD">
        <w:rPr>
          <w:spacing w:val="-1"/>
          <w:sz w:val="24"/>
          <w:szCs w:val="24"/>
        </w:rPr>
        <w:t>ea</w:t>
      </w:r>
      <w:r w:rsidRPr="00EB7BFD">
        <w:rPr>
          <w:sz w:val="24"/>
          <w:szCs w:val="24"/>
        </w:rPr>
        <w:t>sy</w:t>
      </w:r>
    </w:p>
    <w:p w14:paraId="038B3E26" w14:textId="237F728F" w:rsidR="00E23DEC" w:rsidRPr="00EB7BFD" w:rsidRDefault="003B3966" w:rsidP="00E149AE">
      <w:pPr>
        <w:pStyle w:val="Heading3"/>
        <w:numPr>
          <w:ilvl w:val="0"/>
          <w:numId w:val="0"/>
        </w:numPr>
        <w:ind w:left="270"/>
        <w:rPr>
          <w:rFonts w:ascii="Times New Roman" w:hAnsi="Times New Roman" w:cs="Times New Roman"/>
          <w:sz w:val="24"/>
          <w:szCs w:val="24"/>
        </w:rPr>
      </w:pPr>
      <w:bookmarkStart w:id="41" w:name="_Toc140735514"/>
      <w:r w:rsidRPr="00EB7BFD">
        <w:rPr>
          <w:rFonts w:ascii="Times New Roman" w:hAnsi="Times New Roman" w:cs="Times New Roman"/>
          <w:sz w:val="24"/>
          <w:szCs w:val="24"/>
        </w:rPr>
        <w:t>2.6.1 Co</w:t>
      </w:r>
      <w:r w:rsidRPr="00EB7BFD">
        <w:rPr>
          <w:rFonts w:ascii="Times New Roman" w:hAnsi="Times New Roman" w:cs="Times New Roman"/>
          <w:spacing w:val="1"/>
          <w:sz w:val="24"/>
          <w:szCs w:val="24"/>
        </w:rPr>
        <w:t>mp</w:t>
      </w:r>
      <w:r w:rsidRPr="00EB7BFD">
        <w:rPr>
          <w:rFonts w:ascii="Times New Roman" w:hAnsi="Times New Roman" w:cs="Times New Roman"/>
          <w:sz w:val="24"/>
          <w:szCs w:val="24"/>
        </w:rPr>
        <w:t>a</w:t>
      </w:r>
      <w:r w:rsidRPr="00EB7BFD">
        <w:rPr>
          <w:rFonts w:ascii="Times New Roman" w:hAnsi="Times New Roman" w:cs="Times New Roman"/>
          <w:spacing w:val="-1"/>
          <w:sz w:val="24"/>
          <w:szCs w:val="24"/>
        </w:rPr>
        <w:t>r</w:t>
      </w:r>
      <w:r w:rsidRPr="00EB7BFD">
        <w:rPr>
          <w:rFonts w:ascii="Times New Roman" w:hAnsi="Times New Roman" w:cs="Times New Roman"/>
          <w:sz w:val="24"/>
          <w:szCs w:val="24"/>
        </w:rPr>
        <w:t>i</w:t>
      </w:r>
      <w:r w:rsidRPr="00EB7BFD">
        <w:rPr>
          <w:rFonts w:ascii="Times New Roman" w:hAnsi="Times New Roman" w:cs="Times New Roman"/>
          <w:spacing w:val="1"/>
          <w:sz w:val="24"/>
          <w:szCs w:val="24"/>
        </w:rPr>
        <w:t>n</w:t>
      </w:r>
      <w:r w:rsidRPr="00EB7BFD">
        <w:rPr>
          <w:rFonts w:ascii="Times New Roman" w:hAnsi="Times New Roman" w:cs="Times New Roman"/>
          <w:sz w:val="24"/>
          <w:szCs w:val="24"/>
        </w:rPr>
        <w:t xml:space="preserve">g the </w:t>
      </w:r>
      <w:r w:rsidRPr="00EB7BFD">
        <w:rPr>
          <w:rFonts w:ascii="Times New Roman" w:hAnsi="Times New Roman" w:cs="Times New Roman"/>
          <w:spacing w:val="-1"/>
          <w:sz w:val="24"/>
          <w:szCs w:val="24"/>
        </w:rPr>
        <w:t>fu</w:t>
      </w:r>
      <w:r w:rsidRPr="00EB7BFD">
        <w:rPr>
          <w:rFonts w:ascii="Times New Roman" w:hAnsi="Times New Roman" w:cs="Times New Roman"/>
          <w:spacing w:val="1"/>
          <w:sz w:val="24"/>
          <w:szCs w:val="24"/>
        </w:rPr>
        <w:t>n</w:t>
      </w:r>
      <w:r w:rsidRPr="00EB7BFD">
        <w:rPr>
          <w:rFonts w:ascii="Times New Roman" w:hAnsi="Times New Roman" w:cs="Times New Roman"/>
          <w:spacing w:val="-1"/>
          <w:sz w:val="24"/>
          <w:szCs w:val="24"/>
        </w:rPr>
        <w:t>c</w:t>
      </w:r>
      <w:r w:rsidRPr="00EB7BFD">
        <w:rPr>
          <w:rFonts w:ascii="Times New Roman" w:hAnsi="Times New Roman" w:cs="Times New Roman"/>
          <w:sz w:val="24"/>
          <w:szCs w:val="24"/>
        </w:rPr>
        <w:t>tiona</w:t>
      </w:r>
      <w:r w:rsidRPr="00EB7BFD">
        <w:rPr>
          <w:rFonts w:ascii="Times New Roman" w:hAnsi="Times New Roman" w:cs="Times New Roman"/>
          <w:spacing w:val="1"/>
          <w:sz w:val="24"/>
          <w:szCs w:val="24"/>
        </w:rPr>
        <w:t>l</w:t>
      </w:r>
      <w:r w:rsidRPr="00EB7BFD">
        <w:rPr>
          <w:rFonts w:ascii="Times New Roman" w:hAnsi="Times New Roman" w:cs="Times New Roman"/>
          <w:sz w:val="24"/>
          <w:szCs w:val="24"/>
        </w:rPr>
        <w:t>i</w:t>
      </w:r>
      <w:r w:rsidRPr="00EB7BFD">
        <w:rPr>
          <w:rFonts w:ascii="Times New Roman" w:hAnsi="Times New Roman" w:cs="Times New Roman"/>
          <w:spacing w:val="-1"/>
          <w:sz w:val="24"/>
          <w:szCs w:val="24"/>
        </w:rPr>
        <w:t>t</w:t>
      </w:r>
      <w:r w:rsidRPr="00EB7BFD">
        <w:rPr>
          <w:rFonts w:ascii="Times New Roman" w:hAnsi="Times New Roman" w:cs="Times New Roman"/>
          <w:sz w:val="24"/>
          <w:szCs w:val="24"/>
        </w:rPr>
        <w:t>i</w:t>
      </w:r>
      <w:r w:rsidRPr="00EB7BFD">
        <w:rPr>
          <w:rFonts w:ascii="Times New Roman" w:hAnsi="Times New Roman" w:cs="Times New Roman"/>
          <w:spacing w:val="-1"/>
          <w:sz w:val="24"/>
          <w:szCs w:val="24"/>
        </w:rPr>
        <w:t>e</w:t>
      </w:r>
      <w:r w:rsidRPr="00EB7BFD">
        <w:rPr>
          <w:rFonts w:ascii="Times New Roman" w:hAnsi="Times New Roman" w:cs="Times New Roman"/>
          <w:sz w:val="24"/>
          <w:szCs w:val="24"/>
        </w:rPr>
        <w:t>s of i</w:t>
      </w:r>
      <w:r w:rsidRPr="00EB7BFD">
        <w:rPr>
          <w:rFonts w:ascii="Times New Roman" w:hAnsi="Times New Roman" w:cs="Times New Roman"/>
          <w:spacing w:val="1"/>
          <w:sz w:val="24"/>
          <w:szCs w:val="24"/>
        </w:rPr>
        <w:t>n</w:t>
      </w:r>
      <w:r w:rsidRPr="00EB7BFD">
        <w:rPr>
          <w:rFonts w:ascii="Times New Roman" w:hAnsi="Times New Roman" w:cs="Times New Roman"/>
          <w:spacing w:val="-1"/>
          <w:sz w:val="24"/>
          <w:szCs w:val="24"/>
        </w:rPr>
        <w:t>t</w:t>
      </w:r>
      <w:r w:rsidRPr="00EB7BFD">
        <w:rPr>
          <w:rFonts w:ascii="Times New Roman" w:hAnsi="Times New Roman" w:cs="Times New Roman"/>
          <w:spacing w:val="-3"/>
          <w:sz w:val="24"/>
          <w:szCs w:val="24"/>
        </w:rPr>
        <w:t>e</w:t>
      </w:r>
      <w:r w:rsidRPr="00EB7BFD">
        <w:rPr>
          <w:rFonts w:ascii="Times New Roman" w:hAnsi="Times New Roman" w:cs="Times New Roman"/>
          <w:spacing w:val="1"/>
          <w:sz w:val="24"/>
          <w:szCs w:val="24"/>
        </w:rPr>
        <w:t>rn</w:t>
      </w:r>
      <w:r w:rsidRPr="00EB7BFD">
        <w:rPr>
          <w:rFonts w:ascii="Times New Roman" w:hAnsi="Times New Roman" w:cs="Times New Roman"/>
          <w:sz w:val="24"/>
          <w:szCs w:val="24"/>
        </w:rPr>
        <w:t>s</w:t>
      </w:r>
      <w:r w:rsidRPr="00EB7BFD">
        <w:rPr>
          <w:rFonts w:ascii="Times New Roman" w:hAnsi="Times New Roman" w:cs="Times New Roman"/>
          <w:spacing w:val="1"/>
          <w:sz w:val="24"/>
          <w:szCs w:val="24"/>
        </w:rPr>
        <w:t>h</w:t>
      </w:r>
      <w:r w:rsidRPr="00EB7BFD">
        <w:rPr>
          <w:rFonts w:ascii="Times New Roman" w:hAnsi="Times New Roman" w:cs="Times New Roman"/>
          <w:sz w:val="24"/>
          <w:szCs w:val="24"/>
        </w:rPr>
        <w:t>ip</w:t>
      </w:r>
      <w:r w:rsidRPr="00EB7BFD">
        <w:rPr>
          <w:rFonts w:ascii="Times New Roman" w:hAnsi="Times New Roman" w:cs="Times New Roman"/>
          <w:spacing w:val="1"/>
          <w:sz w:val="24"/>
          <w:szCs w:val="24"/>
        </w:rPr>
        <w:t xml:space="preserve"> </w:t>
      </w:r>
      <w:r w:rsidRPr="00EB7BFD">
        <w:rPr>
          <w:rFonts w:ascii="Times New Roman" w:hAnsi="Times New Roman" w:cs="Times New Roman"/>
          <w:spacing w:val="2"/>
          <w:sz w:val="24"/>
          <w:szCs w:val="24"/>
        </w:rPr>
        <w:t>m</w:t>
      </w:r>
      <w:r w:rsidRPr="00EB7BFD">
        <w:rPr>
          <w:rFonts w:ascii="Times New Roman" w:hAnsi="Times New Roman" w:cs="Times New Roman"/>
          <w:spacing w:val="-2"/>
          <w:sz w:val="24"/>
          <w:szCs w:val="24"/>
        </w:rPr>
        <w:t>a</w:t>
      </w:r>
      <w:r w:rsidRPr="00EB7BFD">
        <w:rPr>
          <w:rFonts w:ascii="Times New Roman" w:hAnsi="Times New Roman" w:cs="Times New Roman"/>
          <w:spacing w:val="1"/>
          <w:sz w:val="24"/>
          <w:szCs w:val="24"/>
        </w:rPr>
        <w:t>n</w:t>
      </w:r>
      <w:r w:rsidRPr="00EB7BFD">
        <w:rPr>
          <w:rFonts w:ascii="Times New Roman" w:hAnsi="Times New Roman" w:cs="Times New Roman"/>
          <w:sz w:val="24"/>
          <w:szCs w:val="24"/>
        </w:rPr>
        <w:t>ag</w:t>
      </w:r>
      <w:r w:rsidRPr="00EB7BFD">
        <w:rPr>
          <w:rFonts w:ascii="Times New Roman" w:hAnsi="Times New Roman" w:cs="Times New Roman"/>
          <w:spacing w:val="-1"/>
          <w:sz w:val="24"/>
          <w:szCs w:val="24"/>
        </w:rPr>
        <w:t>e</w:t>
      </w:r>
      <w:r w:rsidRPr="00EB7BFD">
        <w:rPr>
          <w:rFonts w:ascii="Times New Roman" w:hAnsi="Times New Roman" w:cs="Times New Roman"/>
          <w:spacing w:val="2"/>
          <w:sz w:val="24"/>
          <w:szCs w:val="24"/>
        </w:rPr>
        <w:t>m</w:t>
      </w:r>
      <w:r w:rsidRPr="00EB7BFD">
        <w:rPr>
          <w:rFonts w:ascii="Times New Roman" w:hAnsi="Times New Roman" w:cs="Times New Roman"/>
          <w:spacing w:val="-1"/>
          <w:sz w:val="24"/>
          <w:szCs w:val="24"/>
        </w:rPr>
        <w:t>e</w:t>
      </w:r>
      <w:r w:rsidRPr="00EB7BFD">
        <w:rPr>
          <w:rFonts w:ascii="Times New Roman" w:hAnsi="Times New Roman" w:cs="Times New Roman"/>
          <w:spacing w:val="1"/>
          <w:sz w:val="24"/>
          <w:szCs w:val="24"/>
        </w:rPr>
        <w:t>n</w:t>
      </w:r>
      <w:r w:rsidRPr="00EB7BFD">
        <w:rPr>
          <w:rFonts w:ascii="Times New Roman" w:hAnsi="Times New Roman" w:cs="Times New Roman"/>
          <w:sz w:val="24"/>
          <w:szCs w:val="24"/>
        </w:rPr>
        <w:t>t</w:t>
      </w:r>
      <w:r w:rsidRPr="00EB7BFD">
        <w:rPr>
          <w:rFonts w:ascii="Times New Roman" w:hAnsi="Times New Roman" w:cs="Times New Roman"/>
          <w:spacing w:val="-3"/>
          <w:sz w:val="24"/>
          <w:szCs w:val="24"/>
        </w:rPr>
        <w:t xml:space="preserve"> </w:t>
      </w:r>
      <w:r w:rsidRPr="00EB7BFD">
        <w:rPr>
          <w:rFonts w:ascii="Times New Roman" w:hAnsi="Times New Roman" w:cs="Times New Roman"/>
          <w:sz w:val="24"/>
          <w:szCs w:val="24"/>
        </w:rPr>
        <w:t>syst</w:t>
      </w:r>
      <w:r w:rsidRPr="00EB7BFD">
        <w:rPr>
          <w:rFonts w:ascii="Times New Roman" w:hAnsi="Times New Roman" w:cs="Times New Roman"/>
          <w:spacing w:val="-1"/>
          <w:sz w:val="24"/>
          <w:szCs w:val="24"/>
        </w:rPr>
        <w:t>e</w:t>
      </w:r>
      <w:r w:rsidRPr="00EB7BFD">
        <w:rPr>
          <w:rFonts w:ascii="Times New Roman" w:hAnsi="Times New Roman" w:cs="Times New Roman"/>
          <w:spacing w:val="4"/>
          <w:sz w:val="24"/>
          <w:szCs w:val="24"/>
        </w:rPr>
        <w:t>m</w:t>
      </w:r>
      <w:r w:rsidRPr="00EB7BFD">
        <w:rPr>
          <w:rFonts w:ascii="Times New Roman" w:hAnsi="Times New Roman" w:cs="Times New Roman"/>
          <w:spacing w:val="3"/>
          <w:sz w:val="24"/>
          <w:szCs w:val="24"/>
        </w:rPr>
        <w:t>s</w:t>
      </w:r>
      <w:r w:rsidRPr="00EB7BFD">
        <w:rPr>
          <w:rFonts w:ascii="Times New Roman" w:hAnsi="Times New Roman" w:cs="Times New Roman"/>
          <w:sz w:val="24"/>
          <w:szCs w:val="24"/>
        </w:rPr>
        <w:t>.</w:t>
      </w:r>
      <w:bookmarkEnd w:id="41"/>
    </w:p>
    <w:p w14:paraId="0FDBEC7C" w14:textId="3B8823AB" w:rsidR="00E23DEC" w:rsidRPr="00EB7BFD" w:rsidRDefault="00644371" w:rsidP="00644371">
      <w:pPr>
        <w:pStyle w:val="Caption"/>
        <w:keepNext/>
        <w:jc w:val="center"/>
        <w:rPr>
          <w:i w:val="0"/>
          <w:color w:val="auto"/>
          <w:sz w:val="24"/>
          <w:szCs w:val="24"/>
        </w:rPr>
      </w:pPr>
      <w:bookmarkStart w:id="42" w:name="_Toc140597450"/>
      <w:r w:rsidRPr="00EB7BFD">
        <w:rPr>
          <w:i w:val="0"/>
          <w:color w:val="auto"/>
          <w:sz w:val="24"/>
          <w:szCs w:val="24"/>
        </w:rPr>
        <w:t xml:space="preserve">Table </w:t>
      </w:r>
      <w:r w:rsidRPr="00EB7BFD">
        <w:rPr>
          <w:i w:val="0"/>
          <w:color w:val="auto"/>
          <w:sz w:val="24"/>
          <w:szCs w:val="24"/>
        </w:rPr>
        <w:fldChar w:fldCharType="begin"/>
      </w:r>
      <w:r w:rsidRPr="00EB7BFD">
        <w:rPr>
          <w:i w:val="0"/>
          <w:color w:val="auto"/>
          <w:sz w:val="24"/>
          <w:szCs w:val="24"/>
        </w:rPr>
        <w:instrText xml:space="preserve"> SEQ Table \* ARABIC </w:instrText>
      </w:r>
      <w:r w:rsidRPr="00EB7BFD">
        <w:rPr>
          <w:i w:val="0"/>
          <w:color w:val="auto"/>
          <w:sz w:val="24"/>
          <w:szCs w:val="24"/>
        </w:rPr>
        <w:fldChar w:fldCharType="separate"/>
      </w:r>
      <w:r w:rsidR="004B69FE" w:rsidRPr="00EB7BFD">
        <w:rPr>
          <w:i w:val="0"/>
          <w:noProof/>
          <w:color w:val="auto"/>
          <w:sz w:val="24"/>
          <w:szCs w:val="24"/>
        </w:rPr>
        <w:t>1</w:t>
      </w:r>
      <w:r w:rsidRPr="00EB7BFD">
        <w:rPr>
          <w:i w:val="0"/>
          <w:color w:val="auto"/>
          <w:sz w:val="24"/>
          <w:szCs w:val="24"/>
        </w:rPr>
        <w:fldChar w:fldCharType="end"/>
      </w:r>
      <w:r w:rsidRPr="00EB7BFD">
        <w:rPr>
          <w:i w:val="0"/>
          <w:color w:val="auto"/>
          <w:sz w:val="24"/>
          <w:szCs w:val="24"/>
        </w:rPr>
        <w:t xml:space="preserve"> Comparing Internship systems</w:t>
      </w:r>
      <w:bookmarkEnd w:id="42"/>
    </w:p>
    <w:tbl>
      <w:tblPr>
        <w:tblW w:w="0" w:type="auto"/>
        <w:tblInd w:w="214" w:type="dxa"/>
        <w:tblLayout w:type="fixed"/>
        <w:tblCellMar>
          <w:left w:w="0" w:type="dxa"/>
          <w:right w:w="0" w:type="dxa"/>
        </w:tblCellMar>
        <w:tblLook w:val="01E0" w:firstRow="1" w:lastRow="1" w:firstColumn="1" w:lastColumn="1" w:noHBand="0" w:noVBand="0"/>
      </w:tblPr>
      <w:tblGrid>
        <w:gridCol w:w="2542"/>
        <w:gridCol w:w="1217"/>
        <w:gridCol w:w="1800"/>
        <w:gridCol w:w="1529"/>
        <w:gridCol w:w="1981"/>
      </w:tblGrid>
      <w:tr w:rsidR="00E23DEC" w:rsidRPr="00EB7BFD" w14:paraId="61E5CAF1" w14:textId="77777777">
        <w:trPr>
          <w:trHeight w:hRule="exact" w:val="449"/>
        </w:trPr>
        <w:tc>
          <w:tcPr>
            <w:tcW w:w="2542" w:type="dxa"/>
            <w:tcBorders>
              <w:top w:val="single" w:sz="6" w:space="0" w:color="000000"/>
              <w:left w:val="single" w:sz="6" w:space="0" w:color="000000"/>
              <w:bottom w:val="single" w:sz="6" w:space="0" w:color="000000"/>
              <w:right w:val="single" w:sz="6" w:space="0" w:color="000000"/>
            </w:tcBorders>
          </w:tcPr>
          <w:p w14:paraId="030BF8C3" w14:textId="77777777" w:rsidR="00E23DEC" w:rsidRPr="00EB7BFD" w:rsidRDefault="003B3966">
            <w:pPr>
              <w:spacing w:line="260" w:lineRule="exact"/>
              <w:ind w:left="105"/>
              <w:rPr>
                <w:sz w:val="24"/>
                <w:szCs w:val="24"/>
              </w:rPr>
            </w:pPr>
            <w:r w:rsidRPr="00EB7BFD">
              <w:rPr>
                <w:spacing w:val="-1"/>
                <w:sz w:val="24"/>
                <w:szCs w:val="24"/>
              </w:rPr>
              <w:t>Fea</w:t>
            </w:r>
            <w:r w:rsidRPr="00EB7BFD">
              <w:rPr>
                <w:sz w:val="24"/>
                <w:szCs w:val="24"/>
              </w:rPr>
              <w:t>tu</w:t>
            </w:r>
            <w:r w:rsidRPr="00EB7BFD">
              <w:rPr>
                <w:spacing w:val="2"/>
                <w:sz w:val="24"/>
                <w:szCs w:val="24"/>
              </w:rPr>
              <w:t>r</w:t>
            </w:r>
            <w:r w:rsidRPr="00EB7BFD">
              <w:rPr>
                <w:spacing w:val="-1"/>
                <w:sz w:val="24"/>
                <w:szCs w:val="24"/>
              </w:rPr>
              <w:t>e</w:t>
            </w:r>
            <w:r w:rsidRPr="00EB7BFD">
              <w:rPr>
                <w:sz w:val="24"/>
                <w:szCs w:val="24"/>
              </w:rPr>
              <w:t>s/</w:t>
            </w:r>
            <w:r w:rsidRPr="00EB7BFD">
              <w:rPr>
                <w:spacing w:val="-1"/>
                <w:sz w:val="24"/>
                <w:szCs w:val="24"/>
              </w:rPr>
              <w:t>F</w:t>
            </w:r>
            <w:r w:rsidRPr="00EB7BFD">
              <w:rPr>
                <w:sz w:val="24"/>
                <w:szCs w:val="24"/>
              </w:rPr>
              <w:t>u</w:t>
            </w:r>
            <w:r w:rsidRPr="00EB7BFD">
              <w:rPr>
                <w:spacing w:val="2"/>
                <w:sz w:val="24"/>
                <w:szCs w:val="24"/>
              </w:rPr>
              <w:t>n</w:t>
            </w:r>
            <w:r w:rsidRPr="00EB7BFD">
              <w:rPr>
                <w:spacing w:val="-1"/>
                <w:sz w:val="24"/>
                <w:szCs w:val="24"/>
              </w:rPr>
              <w:t>c</w:t>
            </w:r>
            <w:r w:rsidRPr="00EB7BFD">
              <w:rPr>
                <w:sz w:val="24"/>
                <w:szCs w:val="24"/>
              </w:rPr>
              <w:t>tion</w:t>
            </w:r>
            <w:r w:rsidRPr="00EB7BFD">
              <w:rPr>
                <w:spacing w:val="-1"/>
                <w:sz w:val="24"/>
                <w:szCs w:val="24"/>
              </w:rPr>
              <w:t>a</w:t>
            </w:r>
            <w:r w:rsidRPr="00EB7BFD">
              <w:rPr>
                <w:sz w:val="24"/>
                <w:szCs w:val="24"/>
              </w:rPr>
              <w:t>liti</w:t>
            </w:r>
            <w:r w:rsidRPr="00EB7BFD">
              <w:rPr>
                <w:spacing w:val="-1"/>
                <w:sz w:val="24"/>
                <w:szCs w:val="24"/>
              </w:rPr>
              <w:t>e</w:t>
            </w:r>
            <w:r w:rsidRPr="00EB7BFD">
              <w:rPr>
                <w:sz w:val="24"/>
                <w:szCs w:val="24"/>
              </w:rPr>
              <w:t>s</w:t>
            </w:r>
          </w:p>
        </w:tc>
        <w:tc>
          <w:tcPr>
            <w:tcW w:w="1217" w:type="dxa"/>
            <w:tcBorders>
              <w:top w:val="single" w:sz="6" w:space="0" w:color="000000"/>
              <w:left w:val="single" w:sz="6" w:space="0" w:color="000000"/>
              <w:bottom w:val="single" w:sz="6" w:space="0" w:color="000000"/>
              <w:right w:val="single" w:sz="6" w:space="0" w:color="000000"/>
            </w:tcBorders>
          </w:tcPr>
          <w:p w14:paraId="7D530EA7" w14:textId="77777777" w:rsidR="00E23DEC" w:rsidRPr="00EB7BFD" w:rsidRDefault="003B3966">
            <w:pPr>
              <w:spacing w:line="260" w:lineRule="exact"/>
              <w:ind w:left="105"/>
              <w:rPr>
                <w:sz w:val="24"/>
                <w:szCs w:val="24"/>
              </w:rPr>
            </w:pPr>
            <w:r w:rsidRPr="00EB7BFD">
              <w:rPr>
                <w:spacing w:val="1"/>
                <w:sz w:val="24"/>
                <w:szCs w:val="24"/>
              </w:rPr>
              <w:t>S</w:t>
            </w:r>
            <w:r w:rsidRPr="00EB7BFD">
              <w:rPr>
                <w:sz w:val="24"/>
                <w:szCs w:val="24"/>
              </w:rPr>
              <w:t>impli</w:t>
            </w:r>
            <w:r w:rsidRPr="00EB7BFD">
              <w:rPr>
                <w:spacing w:val="-1"/>
                <w:sz w:val="24"/>
                <w:szCs w:val="24"/>
              </w:rPr>
              <w:t>c</w:t>
            </w:r>
            <w:r w:rsidRPr="00EB7BFD">
              <w:rPr>
                <w:sz w:val="24"/>
                <w:szCs w:val="24"/>
              </w:rPr>
              <w:t>ity</w:t>
            </w:r>
          </w:p>
        </w:tc>
        <w:tc>
          <w:tcPr>
            <w:tcW w:w="1800" w:type="dxa"/>
            <w:tcBorders>
              <w:top w:val="single" w:sz="6" w:space="0" w:color="000000"/>
              <w:left w:val="single" w:sz="6" w:space="0" w:color="000000"/>
              <w:bottom w:val="single" w:sz="6" w:space="0" w:color="000000"/>
              <w:right w:val="single" w:sz="6" w:space="0" w:color="000000"/>
            </w:tcBorders>
          </w:tcPr>
          <w:p w14:paraId="76661740" w14:textId="77777777" w:rsidR="00E23DEC" w:rsidRPr="00EB7BFD" w:rsidRDefault="003B3966">
            <w:pPr>
              <w:spacing w:line="260" w:lineRule="exact"/>
              <w:ind w:left="105"/>
              <w:rPr>
                <w:sz w:val="24"/>
                <w:szCs w:val="24"/>
              </w:rPr>
            </w:pPr>
            <w:r w:rsidRPr="00EB7BFD">
              <w:rPr>
                <w:spacing w:val="-6"/>
                <w:sz w:val="24"/>
                <w:szCs w:val="24"/>
              </w:rPr>
              <w:t>I</w:t>
            </w:r>
            <w:r w:rsidRPr="00EB7BFD">
              <w:rPr>
                <w:sz w:val="24"/>
                <w:szCs w:val="24"/>
              </w:rPr>
              <w:t>nt</w:t>
            </w:r>
            <w:r w:rsidRPr="00EB7BFD">
              <w:rPr>
                <w:spacing w:val="1"/>
                <w:sz w:val="24"/>
                <w:szCs w:val="24"/>
              </w:rPr>
              <w:t>e</w:t>
            </w:r>
            <w:r w:rsidRPr="00EB7BFD">
              <w:rPr>
                <w:sz w:val="24"/>
                <w:szCs w:val="24"/>
              </w:rPr>
              <w:t>rn Sha</w:t>
            </w:r>
            <w:r w:rsidRPr="00EB7BFD">
              <w:rPr>
                <w:spacing w:val="2"/>
                <w:sz w:val="24"/>
                <w:szCs w:val="24"/>
              </w:rPr>
              <w:t>l</w:t>
            </w:r>
            <w:r w:rsidRPr="00EB7BFD">
              <w:rPr>
                <w:sz w:val="24"/>
                <w:szCs w:val="24"/>
              </w:rPr>
              <w:t>a</w:t>
            </w:r>
          </w:p>
        </w:tc>
        <w:tc>
          <w:tcPr>
            <w:tcW w:w="1529" w:type="dxa"/>
            <w:tcBorders>
              <w:top w:val="single" w:sz="6" w:space="0" w:color="000000"/>
              <w:left w:val="single" w:sz="6" w:space="0" w:color="000000"/>
              <w:bottom w:val="single" w:sz="6" w:space="0" w:color="000000"/>
              <w:right w:val="single" w:sz="6" w:space="0" w:color="000000"/>
            </w:tcBorders>
          </w:tcPr>
          <w:p w14:paraId="4596E976" w14:textId="77777777" w:rsidR="00E23DEC" w:rsidRPr="00EB7BFD" w:rsidRDefault="003B3966">
            <w:pPr>
              <w:spacing w:line="260" w:lineRule="exact"/>
              <w:ind w:left="105"/>
              <w:rPr>
                <w:sz w:val="24"/>
                <w:szCs w:val="24"/>
              </w:rPr>
            </w:pPr>
            <w:r w:rsidRPr="00EB7BFD">
              <w:rPr>
                <w:spacing w:val="-6"/>
                <w:sz w:val="24"/>
                <w:szCs w:val="24"/>
              </w:rPr>
              <w:t>I</w:t>
            </w:r>
            <w:r w:rsidRPr="00EB7BFD">
              <w:rPr>
                <w:sz w:val="24"/>
                <w:szCs w:val="24"/>
              </w:rPr>
              <w:t>nt</w:t>
            </w:r>
            <w:r w:rsidRPr="00EB7BFD">
              <w:rPr>
                <w:spacing w:val="1"/>
                <w:sz w:val="24"/>
                <w:szCs w:val="24"/>
              </w:rPr>
              <w:t>e</w:t>
            </w:r>
            <w:r w:rsidRPr="00EB7BFD">
              <w:rPr>
                <w:sz w:val="24"/>
                <w:szCs w:val="24"/>
              </w:rPr>
              <w:t>rn B</w:t>
            </w:r>
            <w:r w:rsidRPr="00EB7BFD">
              <w:rPr>
                <w:spacing w:val="-1"/>
                <w:sz w:val="24"/>
                <w:szCs w:val="24"/>
              </w:rPr>
              <w:t>r</w:t>
            </w:r>
            <w:r w:rsidRPr="00EB7BFD">
              <w:rPr>
                <w:sz w:val="24"/>
                <w:szCs w:val="24"/>
              </w:rPr>
              <w:t>idge</w:t>
            </w:r>
          </w:p>
        </w:tc>
        <w:tc>
          <w:tcPr>
            <w:tcW w:w="1981" w:type="dxa"/>
            <w:tcBorders>
              <w:top w:val="single" w:sz="6" w:space="0" w:color="000000"/>
              <w:left w:val="single" w:sz="6" w:space="0" w:color="000000"/>
              <w:bottom w:val="single" w:sz="6" w:space="0" w:color="000000"/>
              <w:right w:val="single" w:sz="6" w:space="0" w:color="000000"/>
            </w:tcBorders>
          </w:tcPr>
          <w:p w14:paraId="49872D68" w14:textId="77777777" w:rsidR="00E23DEC" w:rsidRPr="00EB7BFD" w:rsidRDefault="003B3966">
            <w:pPr>
              <w:spacing w:line="260" w:lineRule="exact"/>
              <w:ind w:left="105"/>
              <w:rPr>
                <w:sz w:val="24"/>
                <w:szCs w:val="24"/>
              </w:rPr>
            </w:pPr>
            <w:r w:rsidRPr="00EB7BFD">
              <w:rPr>
                <w:spacing w:val="1"/>
                <w:sz w:val="24"/>
                <w:szCs w:val="24"/>
              </w:rPr>
              <w:t>P</w:t>
            </w:r>
            <w:r w:rsidRPr="00EB7BFD">
              <w:rPr>
                <w:sz w:val="24"/>
                <w:szCs w:val="24"/>
              </w:rPr>
              <w:t>ropos</w:t>
            </w:r>
            <w:r w:rsidRPr="00EB7BFD">
              <w:rPr>
                <w:spacing w:val="-1"/>
                <w:sz w:val="24"/>
                <w:szCs w:val="24"/>
              </w:rPr>
              <w:t>e</w:t>
            </w:r>
            <w:r w:rsidRPr="00EB7BFD">
              <w:rPr>
                <w:sz w:val="24"/>
                <w:szCs w:val="24"/>
              </w:rPr>
              <w:t xml:space="preserve">d </w:t>
            </w:r>
            <w:r w:rsidRPr="00EB7BFD">
              <w:rPr>
                <w:spacing w:val="1"/>
                <w:sz w:val="24"/>
                <w:szCs w:val="24"/>
              </w:rPr>
              <w:t>S</w:t>
            </w:r>
            <w:r w:rsidRPr="00EB7BFD">
              <w:rPr>
                <w:sz w:val="24"/>
                <w:szCs w:val="24"/>
              </w:rPr>
              <w:t>ystem</w:t>
            </w:r>
          </w:p>
        </w:tc>
      </w:tr>
      <w:tr w:rsidR="00E23DEC" w:rsidRPr="00EB7BFD" w14:paraId="32AC5E53" w14:textId="77777777">
        <w:trPr>
          <w:trHeight w:hRule="exact" w:val="540"/>
        </w:trPr>
        <w:tc>
          <w:tcPr>
            <w:tcW w:w="2542" w:type="dxa"/>
            <w:tcBorders>
              <w:top w:val="single" w:sz="6" w:space="0" w:color="000000"/>
              <w:left w:val="single" w:sz="6" w:space="0" w:color="000000"/>
              <w:bottom w:val="single" w:sz="6" w:space="0" w:color="000000"/>
              <w:right w:val="single" w:sz="6" w:space="0" w:color="000000"/>
            </w:tcBorders>
          </w:tcPr>
          <w:p w14:paraId="47A7696D" w14:textId="77777777" w:rsidR="00E23DEC" w:rsidRPr="00EB7BFD" w:rsidRDefault="003B3966">
            <w:pPr>
              <w:spacing w:line="260" w:lineRule="exact"/>
              <w:ind w:left="105"/>
              <w:rPr>
                <w:sz w:val="24"/>
                <w:szCs w:val="24"/>
              </w:rPr>
            </w:pPr>
            <w:r w:rsidRPr="00EB7BFD">
              <w:rPr>
                <w:sz w:val="24"/>
                <w:szCs w:val="24"/>
              </w:rPr>
              <w:t>Us</w:t>
            </w:r>
            <w:r w:rsidRPr="00EB7BFD">
              <w:rPr>
                <w:spacing w:val="-1"/>
                <w:sz w:val="24"/>
                <w:szCs w:val="24"/>
              </w:rPr>
              <w:t>e</w:t>
            </w:r>
            <w:r w:rsidRPr="00EB7BFD">
              <w:rPr>
                <w:sz w:val="24"/>
                <w:szCs w:val="24"/>
              </w:rPr>
              <w:t>r</w:t>
            </w:r>
            <w:r w:rsidRPr="00EB7BFD">
              <w:rPr>
                <w:spacing w:val="-1"/>
                <w:sz w:val="24"/>
                <w:szCs w:val="24"/>
              </w:rPr>
              <w:t xml:space="preserve"> fr</w:t>
            </w:r>
            <w:r w:rsidRPr="00EB7BFD">
              <w:rPr>
                <w:spacing w:val="3"/>
                <w:sz w:val="24"/>
                <w:szCs w:val="24"/>
              </w:rPr>
              <w:t>i</w:t>
            </w:r>
            <w:r w:rsidRPr="00EB7BFD">
              <w:rPr>
                <w:spacing w:val="-1"/>
                <w:sz w:val="24"/>
                <w:szCs w:val="24"/>
              </w:rPr>
              <w:t>e</w:t>
            </w:r>
            <w:r w:rsidRPr="00EB7BFD">
              <w:rPr>
                <w:sz w:val="24"/>
                <w:szCs w:val="24"/>
              </w:rPr>
              <w:t>ndly</w:t>
            </w:r>
          </w:p>
        </w:tc>
        <w:tc>
          <w:tcPr>
            <w:tcW w:w="1217" w:type="dxa"/>
            <w:tcBorders>
              <w:top w:val="single" w:sz="6" w:space="0" w:color="000000"/>
              <w:left w:val="single" w:sz="6" w:space="0" w:color="000000"/>
              <w:bottom w:val="single" w:sz="6" w:space="0" w:color="000000"/>
              <w:right w:val="single" w:sz="6" w:space="0" w:color="000000"/>
            </w:tcBorders>
          </w:tcPr>
          <w:p w14:paraId="7C844752" w14:textId="77777777" w:rsidR="00E23DEC" w:rsidRPr="00EB7BFD" w:rsidRDefault="003B3966">
            <w:pPr>
              <w:spacing w:line="260" w:lineRule="exact"/>
              <w:ind w:left="105"/>
              <w:rPr>
                <w:sz w:val="24"/>
                <w:szCs w:val="24"/>
              </w:rPr>
            </w:pPr>
            <w:r w:rsidRPr="00EB7BFD">
              <w:rPr>
                <w:sz w:val="24"/>
                <w:szCs w:val="24"/>
              </w:rPr>
              <w:t>Y</w:t>
            </w:r>
            <w:r w:rsidRPr="00EB7BFD">
              <w:rPr>
                <w:spacing w:val="-1"/>
                <w:sz w:val="24"/>
                <w:szCs w:val="24"/>
              </w:rPr>
              <w:t>e</w:t>
            </w:r>
            <w:r w:rsidRPr="00EB7BFD">
              <w:rPr>
                <w:sz w:val="24"/>
                <w:szCs w:val="24"/>
              </w:rPr>
              <w:t>s</w:t>
            </w:r>
          </w:p>
        </w:tc>
        <w:tc>
          <w:tcPr>
            <w:tcW w:w="1800" w:type="dxa"/>
            <w:tcBorders>
              <w:top w:val="single" w:sz="6" w:space="0" w:color="000000"/>
              <w:left w:val="single" w:sz="6" w:space="0" w:color="000000"/>
              <w:bottom w:val="single" w:sz="6" w:space="0" w:color="000000"/>
              <w:right w:val="single" w:sz="6" w:space="0" w:color="000000"/>
            </w:tcBorders>
          </w:tcPr>
          <w:p w14:paraId="79B114FD" w14:textId="49857753" w:rsidR="00E23DEC" w:rsidRPr="00EB7BFD" w:rsidRDefault="003B3966" w:rsidP="00C951C5">
            <w:pPr>
              <w:tabs>
                <w:tab w:val="left" w:pos="1005"/>
              </w:tabs>
              <w:spacing w:line="260" w:lineRule="exact"/>
              <w:ind w:left="105"/>
              <w:rPr>
                <w:sz w:val="24"/>
                <w:szCs w:val="24"/>
              </w:rPr>
            </w:pPr>
            <w:r w:rsidRPr="00EB7BFD">
              <w:rPr>
                <w:sz w:val="24"/>
                <w:szCs w:val="24"/>
              </w:rPr>
              <w:t>Y</w:t>
            </w:r>
            <w:r w:rsidRPr="00EB7BFD">
              <w:rPr>
                <w:spacing w:val="-1"/>
                <w:sz w:val="24"/>
                <w:szCs w:val="24"/>
              </w:rPr>
              <w:t>e</w:t>
            </w:r>
            <w:r w:rsidRPr="00EB7BFD">
              <w:rPr>
                <w:sz w:val="24"/>
                <w:szCs w:val="24"/>
              </w:rPr>
              <w:t>s</w:t>
            </w:r>
            <w:r w:rsidR="00C951C5" w:rsidRPr="00EB7BFD">
              <w:rPr>
                <w:sz w:val="24"/>
                <w:szCs w:val="24"/>
              </w:rPr>
              <w:tab/>
            </w:r>
          </w:p>
        </w:tc>
        <w:tc>
          <w:tcPr>
            <w:tcW w:w="1529" w:type="dxa"/>
            <w:tcBorders>
              <w:top w:val="single" w:sz="6" w:space="0" w:color="000000"/>
              <w:left w:val="single" w:sz="6" w:space="0" w:color="000000"/>
              <w:bottom w:val="single" w:sz="6" w:space="0" w:color="000000"/>
              <w:right w:val="single" w:sz="6" w:space="0" w:color="000000"/>
            </w:tcBorders>
          </w:tcPr>
          <w:p w14:paraId="197F2606" w14:textId="77777777" w:rsidR="00E23DEC" w:rsidRPr="00EB7BFD" w:rsidRDefault="003B3966">
            <w:pPr>
              <w:spacing w:line="260" w:lineRule="exact"/>
              <w:ind w:left="105"/>
              <w:rPr>
                <w:sz w:val="24"/>
                <w:szCs w:val="24"/>
              </w:rPr>
            </w:pPr>
            <w:r w:rsidRPr="00EB7BFD">
              <w:rPr>
                <w:sz w:val="24"/>
                <w:szCs w:val="24"/>
              </w:rPr>
              <w:t>Y</w:t>
            </w:r>
            <w:r w:rsidRPr="00EB7BFD">
              <w:rPr>
                <w:spacing w:val="-1"/>
                <w:sz w:val="24"/>
                <w:szCs w:val="24"/>
              </w:rPr>
              <w:t>e</w:t>
            </w:r>
            <w:r w:rsidRPr="00EB7BFD">
              <w:rPr>
                <w:sz w:val="24"/>
                <w:szCs w:val="24"/>
              </w:rPr>
              <w:t>s</w:t>
            </w:r>
          </w:p>
        </w:tc>
        <w:tc>
          <w:tcPr>
            <w:tcW w:w="1981" w:type="dxa"/>
            <w:tcBorders>
              <w:top w:val="single" w:sz="6" w:space="0" w:color="000000"/>
              <w:left w:val="single" w:sz="6" w:space="0" w:color="000000"/>
              <w:bottom w:val="single" w:sz="6" w:space="0" w:color="000000"/>
              <w:right w:val="single" w:sz="6" w:space="0" w:color="000000"/>
            </w:tcBorders>
          </w:tcPr>
          <w:p w14:paraId="3DE26E40" w14:textId="77777777" w:rsidR="00E23DEC" w:rsidRPr="00EB7BFD" w:rsidRDefault="003B3966">
            <w:pPr>
              <w:spacing w:line="260" w:lineRule="exact"/>
              <w:ind w:left="105"/>
              <w:rPr>
                <w:sz w:val="24"/>
                <w:szCs w:val="24"/>
              </w:rPr>
            </w:pPr>
            <w:r w:rsidRPr="00EB7BFD">
              <w:rPr>
                <w:sz w:val="24"/>
                <w:szCs w:val="24"/>
              </w:rPr>
              <w:t>Y</w:t>
            </w:r>
            <w:r w:rsidRPr="00EB7BFD">
              <w:rPr>
                <w:spacing w:val="-1"/>
                <w:sz w:val="24"/>
                <w:szCs w:val="24"/>
              </w:rPr>
              <w:t>e</w:t>
            </w:r>
            <w:r w:rsidRPr="00EB7BFD">
              <w:rPr>
                <w:sz w:val="24"/>
                <w:szCs w:val="24"/>
              </w:rPr>
              <w:t>s</w:t>
            </w:r>
          </w:p>
        </w:tc>
      </w:tr>
      <w:tr w:rsidR="00E23DEC" w:rsidRPr="00EB7BFD" w14:paraId="2F43656F" w14:textId="77777777">
        <w:trPr>
          <w:trHeight w:hRule="exact" w:val="840"/>
        </w:trPr>
        <w:tc>
          <w:tcPr>
            <w:tcW w:w="2542" w:type="dxa"/>
            <w:tcBorders>
              <w:top w:val="single" w:sz="6" w:space="0" w:color="000000"/>
              <w:left w:val="single" w:sz="6" w:space="0" w:color="000000"/>
              <w:bottom w:val="single" w:sz="6" w:space="0" w:color="000000"/>
              <w:right w:val="single" w:sz="6" w:space="0" w:color="000000"/>
            </w:tcBorders>
          </w:tcPr>
          <w:p w14:paraId="19AB5E29" w14:textId="77777777" w:rsidR="00E23DEC" w:rsidRPr="00EB7BFD" w:rsidRDefault="003B3966">
            <w:pPr>
              <w:spacing w:line="260" w:lineRule="exact"/>
              <w:ind w:left="105"/>
              <w:rPr>
                <w:sz w:val="24"/>
                <w:szCs w:val="24"/>
              </w:rPr>
            </w:pPr>
            <w:r w:rsidRPr="00EB7BFD">
              <w:rPr>
                <w:sz w:val="24"/>
                <w:szCs w:val="24"/>
              </w:rPr>
              <w:t>An</w:t>
            </w:r>
            <w:r w:rsidRPr="00EB7BFD">
              <w:rPr>
                <w:spacing w:val="-1"/>
                <w:sz w:val="24"/>
                <w:szCs w:val="24"/>
              </w:rPr>
              <w:t>a</w:t>
            </w:r>
            <w:r w:rsidRPr="00EB7BFD">
              <w:rPr>
                <w:sz w:val="24"/>
                <w:szCs w:val="24"/>
              </w:rPr>
              <w:t>lytics</w:t>
            </w:r>
            <w:r w:rsidRPr="00EB7BFD">
              <w:rPr>
                <w:spacing w:val="28"/>
                <w:sz w:val="24"/>
                <w:szCs w:val="24"/>
              </w:rPr>
              <w:t xml:space="preserve"> </w:t>
            </w:r>
            <w:r w:rsidRPr="00EB7BFD">
              <w:rPr>
                <w:spacing w:val="-1"/>
                <w:sz w:val="24"/>
                <w:szCs w:val="24"/>
              </w:rPr>
              <w:t>a</w:t>
            </w:r>
            <w:r w:rsidRPr="00EB7BFD">
              <w:rPr>
                <w:sz w:val="24"/>
                <w:szCs w:val="24"/>
              </w:rPr>
              <w:t>nd</w:t>
            </w:r>
            <w:r w:rsidRPr="00EB7BFD">
              <w:rPr>
                <w:spacing w:val="29"/>
                <w:sz w:val="24"/>
                <w:szCs w:val="24"/>
              </w:rPr>
              <w:t xml:space="preserve"> </w:t>
            </w:r>
            <w:r w:rsidRPr="00EB7BFD">
              <w:rPr>
                <w:spacing w:val="-1"/>
                <w:sz w:val="24"/>
                <w:szCs w:val="24"/>
              </w:rPr>
              <w:t>r</w:t>
            </w:r>
            <w:r w:rsidRPr="00EB7BFD">
              <w:rPr>
                <w:spacing w:val="-3"/>
                <w:sz w:val="24"/>
                <w:szCs w:val="24"/>
              </w:rPr>
              <w:t>e</w:t>
            </w:r>
            <w:r w:rsidRPr="00EB7BFD">
              <w:rPr>
                <w:sz w:val="24"/>
                <w:szCs w:val="24"/>
              </w:rPr>
              <w:t>porting</w:t>
            </w:r>
          </w:p>
          <w:p w14:paraId="5E4813B9" w14:textId="77777777" w:rsidR="00E23DEC" w:rsidRPr="00EB7BFD" w:rsidRDefault="00E23DEC">
            <w:pPr>
              <w:spacing w:before="7" w:line="120" w:lineRule="exact"/>
              <w:rPr>
                <w:sz w:val="24"/>
                <w:szCs w:val="24"/>
              </w:rPr>
            </w:pPr>
          </w:p>
          <w:p w14:paraId="0E298F54" w14:textId="77777777" w:rsidR="00E23DEC" w:rsidRPr="00EB7BFD" w:rsidRDefault="003B3966">
            <w:pPr>
              <w:ind w:left="105"/>
              <w:rPr>
                <w:sz w:val="24"/>
                <w:szCs w:val="24"/>
              </w:rPr>
            </w:pPr>
            <w:r w:rsidRPr="00EB7BFD">
              <w:rPr>
                <w:sz w:val="24"/>
                <w:szCs w:val="24"/>
              </w:rPr>
              <w:t>fu</w:t>
            </w:r>
            <w:r w:rsidRPr="00EB7BFD">
              <w:rPr>
                <w:spacing w:val="-1"/>
                <w:sz w:val="24"/>
                <w:szCs w:val="24"/>
              </w:rPr>
              <w:t>n</w:t>
            </w:r>
            <w:r w:rsidRPr="00EB7BFD">
              <w:rPr>
                <w:spacing w:val="-3"/>
                <w:sz w:val="24"/>
                <w:szCs w:val="24"/>
              </w:rPr>
              <w:t>c</w:t>
            </w:r>
            <w:r w:rsidRPr="00EB7BFD">
              <w:rPr>
                <w:sz w:val="24"/>
                <w:szCs w:val="24"/>
              </w:rPr>
              <w:t>tion</w:t>
            </w:r>
            <w:r w:rsidRPr="00EB7BFD">
              <w:rPr>
                <w:spacing w:val="-1"/>
                <w:sz w:val="24"/>
                <w:szCs w:val="24"/>
              </w:rPr>
              <w:t>a</w:t>
            </w:r>
            <w:r w:rsidRPr="00EB7BFD">
              <w:rPr>
                <w:sz w:val="24"/>
                <w:szCs w:val="24"/>
              </w:rPr>
              <w:t>liti</w:t>
            </w:r>
            <w:r w:rsidRPr="00EB7BFD">
              <w:rPr>
                <w:spacing w:val="-1"/>
                <w:sz w:val="24"/>
                <w:szCs w:val="24"/>
              </w:rPr>
              <w:t>e</w:t>
            </w:r>
            <w:r w:rsidRPr="00EB7BFD">
              <w:rPr>
                <w:sz w:val="24"/>
                <w:szCs w:val="24"/>
              </w:rPr>
              <w:t>s</w:t>
            </w:r>
          </w:p>
        </w:tc>
        <w:tc>
          <w:tcPr>
            <w:tcW w:w="1217" w:type="dxa"/>
            <w:tcBorders>
              <w:top w:val="single" w:sz="6" w:space="0" w:color="000000"/>
              <w:left w:val="single" w:sz="6" w:space="0" w:color="000000"/>
              <w:bottom w:val="single" w:sz="6" w:space="0" w:color="000000"/>
              <w:right w:val="single" w:sz="6" w:space="0" w:color="000000"/>
            </w:tcBorders>
          </w:tcPr>
          <w:p w14:paraId="6B6C4B4D" w14:textId="448DB6AA" w:rsidR="00C951C5" w:rsidRPr="00EB7BFD" w:rsidRDefault="003B3966">
            <w:pPr>
              <w:spacing w:line="260" w:lineRule="exact"/>
              <w:ind w:left="105"/>
              <w:rPr>
                <w:sz w:val="24"/>
                <w:szCs w:val="24"/>
              </w:rPr>
            </w:pPr>
            <w:r w:rsidRPr="00EB7BFD">
              <w:rPr>
                <w:sz w:val="24"/>
                <w:szCs w:val="24"/>
              </w:rPr>
              <w:t>Y</w:t>
            </w:r>
            <w:r w:rsidRPr="00EB7BFD">
              <w:rPr>
                <w:spacing w:val="-1"/>
                <w:sz w:val="24"/>
                <w:szCs w:val="24"/>
              </w:rPr>
              <w:t>e</w:t>
            </w:r>
            <w:r w:rsidRPr="00EB7BFD">
              <w:rPr>
                <w:sz w:val="24"/>
                <w:szCs w:val="24"/>
              </w:rPr>
              <w:t>s</w:t>
            </w:r>
          </w:p>
          <w:p w14:paraId="0BA580BC" w14:textId="77777777" w:rsidR="00E23DEC" w:rsidRPr="00EB7BFD" w:rsidRDefault="00E23DEC" w:rsidP="00C951C5">
            <w:pPr>
              <w:jc w:val="center"/>
              <w:rPr>
                <w:sz w:val="24"/>
                <w:szCs w:val="24"/>
              </w:rPr>
            </w:pPr>
          </w:p>
        </w:tc>
        <w:tc>
          <w:tcPr>
            <w:tcW w:w="1800" w:type="dxa"/>
            <w:tcBorders>
              <w:top w:val="single" w:sz="6" w:space="0" w:color="000000"/>
              <w:left w:val="single" w:sz="6" w:space="0" w:color="000000"/>
              <w:bottom w:val="single" w:sz="6" w:space="0" w:color="000000"/>
              <w:right w:val="single" w:sz="6" w:space="0" w:color="000000"/>
            </w:tcBorders>
          </w:tcPr>
          <w:p w14:paraId="3491B53F" w14:textId="77777777" w:rsidR="00E23DEC" w:rsidRPr="00EB7BFD" w:rsidRDefault="003B3966">
            <w:pPr>
              <w:spacing w:line="260" w:lineRule="exact"/>
              <w:ind w:left="105"/>
              <w:rPr>
                <w:sz w:val="24"/>
                <w:szCs w:val="24"/>
              </w:rPr>
            </w:pPr>
            <w:r w:rsidRPr="00EB7BFD">
              <w:rPr>
                <w:sz w:val="24"/>
                <w:szCs w:val="24"/>
              </w:rPr>
              <w:t>Y</w:t>
            </w:r>
            <w:r w:rsidRPr="00EB7BFD">
              <w:rPr>
                <w:spacing w:val="-1"/>
                <w:sz w:val="24"/>
                <w:szCs w:val="24"/>
              </w:rPr>
              <w:t>e</w:t>
            </w:r>
            <w:r w:rsidRPr="00EB7BFD">
              <w:rPr>
                <w:sz w:val="24"/>
                <w:szCs w:val="24"/>
              </w:rPr>
              <w:t>s</w:t>
            </w:r>
          </w:p>
        </w:tc>
        <w:tc>
          <w:tcPr>
            <w:tcW w:w="1529" w:type="dxa"/>
            <w:tcBorders>
              <w:top w:val="single" w:sz="6" w:space="0" w:color="000000"/>
              <w:left w:val="single" w:sz="6" w:space="0" w:color="000000"/>
              <w:bottom w:val="single" w:sz="6" w:space="0" w:color="000000"/>
              <w:right w:val="single" w:sz="6" w:space="0" w:color="000000"/>
            </w:tcBorders>
          </w:tcPr>
          <w:p w14:paraId="54E2F77F" w14:textId="77777777" w:rsidR="00E23DEC" w:rsidRPr="00EB7BFD" w:rsidRDefault="003B3966">
            <w:pPr>
              <w:spacing w:line="260" w:lineRule="exact"/>
              <w:ind w:left="105"/>
              <w:rPr>
                <w:sz w:val="24"/>
                <w:szCs w:val="24"/>
              </w:rPr>
            </w:pPr>
            <w:r w:rsidRPr="00EB7BFD">
              <w:rPr>
                <w:sz w:val="24"/>
                <w:szCs w:val="24"/>
              </w:rPr>
              <w:t>Y</w:t>
            </w:r>
            <w:r w:rsidRPr="00EB7BFD">
              <w:rPr>
                <w:spacing w:val="-1"/>
                <w:sz w:val="24"/>
                <w:szCs w:val="24"/>
              </w:rPr>
              <w:t>e</w:t>
            </w:r>
            <w:r w:rsidRPr="00EB7BFD">
              <w:rPr>
                <w:sz w:val="24"/>
                <w:szCs w:val="24"/>
              </w:rPr>
              <w:t>s</w:t>
            </w:r>
          </w:p>
        </w:tc>
        <w:tc>
          <w:tcPr>
            <w:tcW w:w="1981" w:type="dxa"/>
            <w:tcBorders>
              <w:top w:val="single" w:sz="6" w:space="0" w:color="000000"/>
              <w:left w:val="single" w:sz="6" w:space="0" w:color="000000"/>
              <w:bottom w:val="single" w:sz="6" w:space="0" w:color="000000"/>
              <w:right w:val="single" w:sz="6" w:space="0" w:color="000000"/>
            </w:tcBorders>
          </w:tcPr>
          <w:p w14:paraId="223D932A" w14:textId="77777777" w:rsidR="00E23DEC" w:rsidRPr="00EB7BFD" w:rsidRDefault="003B3966">
            <w:pPr>
              <w:spacing w:line="260" w:lineRule="exact"/>
              <w:ind w:left="105"/>
              <w:rPr>
                <w:sz w:val="24"/>
                <w:szCs w:val="24"/>
              </w:rPr>
            </w:pPr>
            <w:r w:rsidRPr="00EB7BFD">
              <w:rPr>
                <w:sz w:val="24"/>
                <w:szCs w:val="24"/>
              </w:rPr>
              <w:t>Y</w:t>
            </w:r>
            <w:r w:rsidRPr="00EB7BFD">
              <w:rPr>
                <w:spacing w:val="-1"/>
                <w:sz w:val="24"/>
                <w:szCs w:val="24"/>
              </w:rPr>
              <w:t>e</w:t>
            </w:r>
            <w:r w:rsidRPr="00EB7BFD">
              <w:rPr>
                <w:sz w:val="24"/>
                <w:szCs w:val="24"/>
              </w:rPr>
              <w:t>s</w:t>
            </w:r>
          </w:p>
        </w:tc>
      </w:tr>
      <w:tr w:rsidR="00E23DEC" w:rsidRPr="00EB7BFD" w14:paraId="54A395E0" w14:textId="77777777">
        <w:trPr>
          <w:trHeight w:hRule="exact" w:val="963"/>
        </w:trPr>
        <w:tc>
          <w:tcPr>
            <w:tcW w:w="2542" w:type="dxa"/>
            <w:tcBorders>
              <w:top w:val="single" w:sz="6" w:space="0" w:color="000000"/>
              <w:left w:val="single" w:sz="6" w:space="0" w:color="000000"/>
              <w:bottom w:val="single" w:sz="6" w:space="0" w:color="000000"/>
              <w:right w:val="single" w:sz="6" w:space="0" w:color="000000"/>
            </w:tcBorders>
          </w:tcPr>
          <w:p w14:paraId="47972F7C" w14:textId="5AC3063D" w:rsidR="00E23DEC" w:rsidRPr="00EB7BFD" w:rsidRDefault="003B3966">
            <w:pPr>
              <w:spacing w:line="260" w:lineRule="exact"/>
              <w:ind w:left="105"/>
              <w:rPr>
                <w:sz w:val="24"/>
                <w:szCs w:val="24"/>
              </w:rPr>
            </w:pPr>
            <w:r w:rsidRPr="00EB7BFD">
              <w:rPr>
                <w:spacing w:val="1"/>
                <w:sz w:val="24"/>
                <w:szCs w:val="24"/>
              </w:rPr>
              <w:t>S</w:t>
            </w:r>
            <w:r w:rsidRPr="00EB7BFD">
              <w:rPr>
                <w:spacing w:val="-1"/>
                <w:sz w:val="24"/>
                <w:szCs w:val="24"/>
              </w:rPr>
              <w:t>ec</w:t>
            </w:r>
            <w:r w:rsidRPr="00EB7BFD">
              <w:rPr>
                <w:sz w:val="24"/>
                <w:szCs w:val="24"/>
              </w:rPr>
              <w:t>urity m</w:t>
            </w:r>
            <w:r w:rsidRPr="00EB7BFD">
              <w:rPr>
                <w:spacing w:val="-1"/>
                <w:sz w:val="24"/>
                <w:szCs w:val="24"/>
              </w:rPr>
              <w:t>ea</w:t>
            </w:r>
            <w:r w:rsidRPr="00EB7BFD">
              <w:rPr>
                <w:sz w:val="24"/>
                <w:szCs w:val="24"/>
              </w:rPr>
              <w:t>sur</w:t>
            </w:r>
            <w:r w:rsidRPr="00EB7BFD">
              <w:rPr>
                <w:spacing w:val="-1"/>
                <w:sz w:val="24"/>
                <w:szCs w:val="24"/>
              </w:rPr>
              <w:t>e</w:t>
            </w:r>
            <w:r w:rsidRPr="00EB7BFD">
              <w:rPr>
                <w:sz w:val="24"/>
                <w:szCs w:val="24"/>
              </w:rPr>
              <w:t>s</w:t>
            </w:r>
            <w:r w:rsidRPr="00EB7BFD">
              <w:rPr>
                <w:spacing w:val="3"/>
                <w:sz w:val="24"/>
                <w:szCs w:val="24"/>
              </w:rPr>
              <w:t xml:space="preserve"> </w:t>
            </w:r>
            <w:r w:rsidR="00E202B6" w:rsidRPr="00EB7BFD">
              <w:rPr>
                <w:spacing w:val="-1"/>
                <w:sz w:val="24"/>
                <w:szCs w:val="24"/>
              </w:rPr>
              <w:t>e</w:t>
            </w:r>
            <w:r w:rsidR="00E202B6" w:rsidRPr="00EB7BFD">
              <w:rPr>
                <w:sz w:val="24"/>
                <w:szCs w:val="24"/>
              </w:rPr>
              <w:t>.g.</w:t>
            </w:r>
          </w:p>
          <w:p w14:paraId="0E0591ED" w14:textId="77777777" w:rsidR="00E23DEC" w:rsidRPr="00EB7BFD" w:rsidRDefault="003B3966">
            <w:pPr>
              <w:spacing w:before="41" w:line="275" w:lineRule="auto"/>
              <w:ind w:left="105" w:right="450"/>
              <w:rPr>
                <w:sz w:val="24"/>
                <w:szCs w:val="24"/>
              </w:rPr>
            </w:pPr>
            <w:r w:rsidRPr="00EB7BFD">
              <w:rPr>
                <w:sz w:val="24"/>
                <w:szCs w:val="24"/>
              </w:rPr>
              <w:t>Us</w:t>
            </w:r>
            <w:r w:rsidRPr="00EB7BFD">
              <w:rPr>
                <w:spacing w:val="-1"/>
                <w:sz w:val="24"/>
                <w:szCs w:val="24"/>
              </w:rPr>
              <w:t>e</w:t>
            </w:r>
            <w:r w:rsidRPr="00EB7BFD">
              <w:rPr>
                <w:sz w:val="24"/>
                <w:szCs w:val="24"/>
              </w:rPr>
              <w:t>r</w:t>
            </w:r>
            <w:r w:rsidRPr="00EB7BFD">
              <w:rPr>
                <w:spacing w:val="-1"/>
                <w:sz w:val="24"/>
                <w:szCs w:val="24"/>
              </w:rPr>
              <w:t xml:space="preserve"> a</w:t>
            </w:r>
            <w:r w:rsidRPr="00EB7BFD">
              <w:rPr>
                <w:sz w:val="24"/>
                <w:szCs w:val="24"/>
              </w:rPr>
              <w:t>uthenti</w:t>
            </w:r>
            <w:r w:rsidRPr="00EB7BFD">
              <w:rPr>
                <w:spacing w:val="1"/>
                <w:sz w:val="24"/>
                <w:szCs w:val="24"/>
              </w:rPr>
              <w:t>c</w:t>
            </w:r>
            <w:r w:rsidRPr="00EB7BFD">
              <w:rPr>
                <w:spacing w:val="-1"/>
                <w:sz w:val="24"/>
                <w:szCs w:val="24"/>
              </w:rPr>
              <w:t>a</w:t>
            </w:r>
            <w:r w:rsidRPr="00EB7BFD">
              <w:rPr>
                <w:sz w:val="24"/>
                <w:szCs w:val="24"/>
              </w:rPr>
              <w:t>tion, En</w:t>
            </w:r>
            <w:r w:rsidRPr="00EB7BFD">
              <w:rPr>
                <w:spacing w:val="-1"/>
                <w:sz w:val="24"/>
                <w:szCs w:val="24"/>
              </w:rPr>
              <w:t>c</w:t>
            </w:r>
            <w:r w:rsidRPr="00EB7BFD">
              <w:rPr>
                <w:sz w:val="24"/>
                <w:szCs w:val="24"/>
              </w:rPr>
              <w:t>ryption</w:t>
            </w:r>
          </w:p>
        </w:tc>
        <w:tc>
          <w:tcPr>
            <w:tcW w:w="1217" w:type="dxa"/>
            <w:tcBorders>
              <w:top w:val="single" w:sz="6" w:space="0" w:color="000000"/>
              <w:left w:val="single" w:sz="6" w:space="0" w:color="000000"/>
              <w:bottom w:val="single" w:sz="6" w:space="0" w:color="000000"/>
              <w:right w:val="single" w:sz="6" w:space="0" w:color="000000"/>
            </w:tcBorders>
          </w:tcPr>
          <w:p w14:paraId="06BBD777" w14:textId="77777777" w:rsidR="00E23DEC" w:rsidRPr="00EB7BFD" w:rsidRDefault="003B3966">
            <w:pPr>
              <w:spacing w:line="260" w:lineRule="exact"/>
              <w:ind w:left="105"/>
              <w:rPr>
                <w:sz w:val="24"/>
                <w:szCs w:val="24"/>
              </w:rPr>
            </w:pPr>
            <w:r w:rsidRPr="00EB7BFD">
              <w:rPr>
                <w:sz w:val="24"/>
                <w:szCs w:val="24"/>
              </w:rPr>
              <w:t>Y</w:t>
            </w:r>
            <w:r w:rsidRPr="00EB7BFD">
              <w:rPr>
                <w:spacing w:val="-1"/>
                <w:sz w:val="24"/>
                <w:szCs w:val="24"/>
              </w:rPr>
              <w:t>e</w:t>
            </w:r>
            <w:r w:rsidRPr="00EB7BFD">
              <w:rPr>
                <w:sz w:val="24"/>
                <w:szCs w:val="24"/>
              </w:rPr>
              <w:t>s</w:t>
            </w:r>
          </w:p>
        </w:tc>
        <w:tc>
          <w:tcPr>
            <w:tcW w:w="1800" w:type="dxa"/>
            <w:tcBorders>
              <w:top w:val="single" w:sz="6" w:space="0" w:color="000000"/>
              <w:left w:val="single" w:sz="6" w:space="0" w:color="000000"/>
              <w:bottom w:val="single" w:sz="6" w:space="0" w:color="000000"/>
              <w:right w:val="single" w:sz="6" w:space="0" w:color="000000"/>
            </w:tcBorders>
          </w:tcPr>
          <w:p w14:paraId="6F45A3B4" w14:textId="77777777" w:rsidR="00E23DEC" w:rsidRPr="00EB7BFD" w:rsidRDefault="003B3966">
            <w:pPr>
              <w:spacing w:line="260" w:lineRule="exact"/>
              <w:ind w:left="105"/>
              <w:rPr>
                <w:sz w:val="24"/>
                <w:szCs w:val="24"/>
              </w:rPr>
            </w:pPr>
            <w:r w:rsidRPr="00EB7BFD">
              <w:rPr>
                <w:sz w:val="24"/>
                <w:szCs w:val="24"/>
              </w:rPr>
              <w:t>Y</w:t>
            </w:r>
            <w:r w:rsidRPr="00EB7BFD">
              <w:rPr>
                <w:spacing w:val="-1"/>
                <w:sz w:val="24"/>
                <w:szCs w:val="24"/>
              </w:rPr>
              <w:t>e</w:t>
            </w:r>
            <w:r w:rsidRPr="00EB7BFD">
              <w:rPr>
                <w:sz w:val="24"/>
                <w:szCs w:val="24"/>
              </w:rPr>
              <w:t>s</w:t>
            </w:r>
          </w:p>
        </w:tc>
        <w:tc>
          <w:tcPr>
            <w:tcW w:w="1529" w:type="dxa"/>
            <w:tcBorders>
              <w:top w:val="single" w:sz="6" w:space="0" w:color="000000"/>
              <w:left w:val="single" w:sz="6" w:space="0" w:color="000000"/>
              <w:bottom w:val="single" w:sz="6" w:space="0" w:color="000000"/>
              <w:right w:val="single" w:sz="6" w:space="0" w:color="000000"/>
            </w:tcBorders>
          </w:tcPr>
          <w:p w14:paraId="5DA6286D" w14:textId="77777777" w:rsidR="00E23DEC" w:rsidRPr="00EB7BFD" w:rsidRDefault="003B3966">
            <w:pPr>
              <w:spacing w:line="260" w:lineRule="exact"/>
              <w:ind w:left="105"/>
              <w:rPr>
                <w:sz w:val="24"/>
                <w:szCs w:val="24"/>
              </w:rPr>
            </w:pPr>
            <w:r w:rsidRPr="00EB7BFD">
              <w:rPr>
                <w:sz w:val="24"/>
                <w:szCs w:val="24"/>
              </w:rPr>
              <w:t>Y</w:t>
            </w:r>
            <w:r w:rsidRPr="00EB7BFD">
              <w:rPr>
                <w:spacing w:val="-1"/>
                <w:sz w:val="24"/>
                <w:szCs w:val="24"/>
              </w:rPr>
              <w:t>e</w:t>
            </w:r>
            <w:r w:rsidRPr="00EB7BFD">
              <w:rPr>
                <w:sz w:val="24"/>
                <w:szCs w:val="24"/>
              </w:rPr>
              <w:t>s</w:t>
            </w:r>
          </w:p>
        </w:tc>
        <w:tc>
          <w:tcPr>
            <w:tcW w:w="1981" w:type="dxa"/>
            <w:tcBorders>
              <w:top w:val="single" w:sz="6" w:space="0" w:color="000000"/>
              <w:left w:val="single" w:sz="6" w:space="0" w:color="000000"/>
              <w:bottom w:val="single" w:sz="6" w:space="0" w:color="000000"/>
              <w:right w:val="single" w:sz="6" w:space="0" w:color="000000"/>
            </w:tcBorders>
          </w:tcPr>
          <w:p w14:paraId="4A69B723" w14:textId="77777777" w:rsidR="00E23DEC" w:rsidRPr="00EB7BFD" w:rsidRDefault="003B3966">
            <w:pPr>
              <w:spacing w:line="260" w:lineRule="exact"/>
              <w:ind w:left="105"/>
              <w:rPr>
                <w:sz w:val="24"/>
                <w:szCs w:val="24"/>
              </w:rPr>
            </w:pPr>
            <w:r w:rsidRPr="00EB7BFD">
              <w:rPr>
                <w:sz w:val="24"/>
                <w:szCs w:val="24"/>
              </w:rPr>
              <w:t>Y</w:t>
            </w:r>
            <w:r w:rsidRPr="00EB7BFD">
              <w:rPr>
                <w:spacing w:val="-1"/>
                <w:sz w:val="24"/>
                <w:szCs w:val="24"/>
              </w:rPr>
              <w:t>e</w:t>
            </w:r>
            <w:r w:rsidRPr="00EB7BFD">
              <w:rPr>
                <w:sz w:val="24"/>
                <w:szCs w:val="24"/>
              </w:rPr>
              <w:t>s</w:t>
            </w:r>
          </w:p>
        </w:tc>
      </w:tr>
      <w:tr w:rsidR="00E23DEC" w:rsidRPr="00EB7BFD" w14:paraId="0FFED5A5" w14:textId="77777777">
        <w:trPr>
          <w:trHeight w:hRule="exact" w:val="821"/>
        </w:trPr>
        <w:tc>
          <w:tcPr>
            <w:tcW w:w="2542" w:type="dxa"/>
            <w:tcBorders>
              <w:top w:val="single" w:sz="6" w:space="0" w:color="000000"/>
              <w:left w:val="single" w:sz="6" w:space="0" w:color="000000"/>
              <w:bottom w:val="single" w:sz="6" w:space="0" w:color="000000"/>
              <w:right w:val="single" w:sz="6" w:space="0" w:color="000000"/>
            </w:tcBorders>
          </w:tcPr>
          <w:p w14:paraId="22B99C40" w14:textId="77777777" w:rsidR="00E23DEC" w:rsidRPr="00EB7BFD" w:rsidRDefault="003B3966">
            <w:pPr>
              <w:spacing w:line="260" w:lineRule="exact"/>
              <w:ind w:left="105"/>
              <w:rPr>
                <w:sz w:val="24"/>
                <w:szCs w:val="24"/>
              </w:rPr>
            </w:pPr>
            <w:r w:rsidRPr="00EB7BFD">
              <w:rPr>
                <w:spacing w:val="1"/>
                <w:sz w:val="24"/>
                <w:szCs w:val="24"/>
              </w:rPr>
              <w:t>R</w:t>
            </w:r>
            <w:r w:rsidRPr="00EB7BFD">
              <w:rPr>
                <w:spacing w:val="-1"/>
                <w:sz w:val="24"/>
                <w:szCs w:val="24"/>
              </w:rPr>
              <w:t>ea</w:t>
            </w:r>
            <w:r w:rsidRPr="00EB7BFD">
              <w:rPr>
                <w:sz w:val="24"/>
                <w:szCs w:val="24"/>
              </w:rPr>
              <w:t>l time</w:t>
            </w:r>
            <w:r w:rsidRPr="00EB7BFD">
              <w:rPr>
                <w:spacing w:val="-1"/>
                <w:sz w:val="24"/>
                <w:szCs w:val="24"/>
              </w:rPr>
              <w:t xml:space="preserve"> </w:t>
            </w:r>
            <w:r w:rsidRPr="00EB7BFD">
              <w:rPr>
                <w:sz w:val="24"/>
                <w:szCs w:val="24"/>
              </w:rPr>
              <w:t>sup</w:t>
            </w:r>
            <w:r w:rsidRPr="00EB7BFD">
              <w:rPr>
                <w:spacing w:val="-1"/>
                <w:sz w:val="24"/>
                <w:szCs w:val="24"/>
              </w:rPr>
              <w:t>e</w:t>
            </w:r>
            <w:r w:rsidRPr="00EB7BFD">
              <w:rPr>
                <w:sz w:val="24"/>
                <w:szCs w:val="24"/>
              </w:rPr>
              <w:t>rvision</w:t>
            </w:r>
          </w:p>
        </w:tc>
        <w:tc>
          <w:tcPr>
            <w:tcW w:w="1217" w:type="dxa"/>
            <w:tcBorders>
              <w:top w:val="single" w:sz="6" w:space="0" w:color="000000"/>
              <w:left w:val="single" w:sz="6" w:space="0" w:color="000000"/>
              <w:bottom w:val="single" w:sz="6" w:space="0" w:color="000000"/>
              <w:right w:val="single" w:sz="6" w:space="0" w:color="000000"/>
            </w:tcBorders>
          </w:tcPr>
          <w:p w14:paraId="45AC0FFA" w14:textId="77777777" w:rsidR="00E23DEC" w:rsidRPr="00EB7BFD" w:rsidRDefault="003B3966">
            <w:pPr>
              <w:spacing w:line="260" w:lineRule="exact"/>
              <w:ind w:left="105"/>
              <w:rPr>
                <w:sz w:val="24"/>
                <w:szCs w:val="24"/>
              </w:rPr>
            </w:pPr>
            <w:r w:rsidRPr="00EB7BFD">
              <w:rPr>
                <w:sz w:val="24"/>
                <w:szCs w:val="24"/>
              </w:rPr>
              <w:t>No</w:t>
            </w:r>
          </w:p>
        </w:tc>
        <w:tc>
          <w:tcPr>
            <w:tcW w:w="1800" w:type="dxa"/>
            <w:tcBorders>
              <w:top w:val="single" w:sz="6" w:space="0" w:color="000000"/>
              <w:left w:val="single" w:sz="6" w:space="0" w:color="000000"/>
              <w:bottom w:val="single" w:sz="6" w:space="0" w:color="000000"/>
              <w:right w:val="single" w:sz="6" w:space="0" w:color="000000"/>
            </w:tcBorders>
          </w:tcPr>
          <w:p w14:paraId="74EDC3A8" w14:textId="77777777" w:rsidR="00E23DEC" w:rsidRPr="00EB7BFD" w:rsidRDefault="003B3966">
            <w:pPr>
              <w:spacing w:line="260" w:lineRule="exact"/>
              <w:ind w:left="105"/>
              <w:rPr>
                <w:sz w:val="24"/>
                <w:szCs w:val="24"/>
              </w:rPr>
            </w:pPr>
            <w:r w:rsidRPr="00EB7BFD">
              <w:rPr>
                <w:sz w:val="24"/>
                <w:szCs w:val="24"/>
              </w:rPr>
              <w:t>No</w:t>
            </w:r>
          </w:p>
        </w:tc>
        <w:tc>
          <w:tcPr>
            <w:tcW w:w="1529" w:type="dxa"/>
            <w:tcBorders>
              <w:top w:val="single" w:sz="6" w:space="0" w:color="000000"/>
              <w:left w:val="single" w:sz="6" w:space="0" w:color="000000"/>
              <w:bottom w:val="single" w:sz="6" w:space="0" w:color="000000"/>
              <w:right w:val="single" w:sz="6" w:space="0" w:color="000000"/>
            </w:tcBorders>
          </w:tcPr>
          <w:p w14:paraId="6077FC11" w14:textId="77777777" w:rsidR="00E23DEC" w:rsidRPr="00EB7BFD" w:rsidRDefault="003B3966">
            <w:pPr>
              <w:spacing w:line="260" w:lineRule="exact"/>
              <w:ind w:left="105"/>
              <w:rPr>
                <w:sz w:val="24"/>
                <w:szCs w:val="24"/>
              </w:rPr>
            </w:pPr>
            <w:r w:rsidRPr="00EB7BFD">
              <w:rPr>
                <w:sz w:val="24"/>
                <w:szCs w:val="24"/>
              </w:rPr>
              <w:t>No</w:t>
            </w:r>
          </w:p>
        </w:tc>
        <w:tc>
          <w:tcPr>
            <w:tcW w:w="1981" w:type="dxa"/>
            <w:tcBorders>
              <w:top w:val="single" w:sz="6" w:space="0" w:color="000000"/>
              <w:left w:val="single" w:sz="6" w:space="0" w:color="000000"/>
              <w:bottom w:val="single" w:sz="6" w:space="0" w:color="000000"/>
              <w:right w:val="single" w:sz="6" w:space="0" w:color="000000"/>
            </w:tcBorders>
          </w:tcPr>
          <w:p w14:paraId="760DF1B6" w14:textId="77777777" w:rsidR="00E23DEC" w:rsidRPr="00EB7BFD" w:rsidRDefault="003B3966">
            <w:pPr>
              <w:spacing w:line="260" w:lineRule="exact"/>
              <w:ind w:left="105"/>
              <w:rPr>
                <w:sz w:val="24"/>
                <w:szCs w:val="24"/>
              </w:rPr>
            </w:pPr>
            <w:r w:rsidRPr="00EB7BFD">
              <w:rPr>
                <w:sz w:val="24"/>
                <w:szCs w:val="24"/>
              </w:rPr>
              <w:t>Y</w:t>
            </w:r>
            <w:r w:rsidRPr="00EB7BFD">
              <w:rPr>
                <w:spacing w:val="-1"/>
                <w:sz w:val="24"/>
                <w:szCs w:val="24"/>
              </w:rPr>
              <w:t>e</w:t>
            </w:r>
            <w:r w:rsidRPr="00EB7BFD">
              <w:rPr>
                <w:sz w:val="24"/>
                <w:szCs w:val="24"/>
              </w:rPr>
              <w:t>s</w:t>
            </w:r>
          </w:p>
        </w:tc>
      </w:tr>
      <w:tr w:rsidR="00E23DEC" w:rsidRPr="00EB7BFD" w14:paraId="61522CDB" w14:textId="77777777">
        <w:trPr>
          <w:trHeight w:hRule="exact" w:val="840"/>
        </w:trPr>
        <w:tc>
          <w:tcPr>
            <w:tcW w:w="2542" w:type="dxa"/>
            <w:tcBorders>
              <w:top w:val="single" w:sz="6" w:space="0" w:color="000000"/>
              <w:left w:val="single" w:sz="6" w:space="0" w:color="000000"/>
              <w:bottom w:val="single" w:sz="6" w:space="0" w:color="000000"/>
              <w:right w:val="single" w:sz="6" w:space="0" w:color="000000"/>
            </w:tcBorders>
          </w:tcPr>
          <w:p w14:paraId="3E56DE9A" w14:textId="77777777" w:rsidR="00E23DEC" w:rsidRPr="00EB7BFD" w:rsidRDefault="003B3966">
            <w:pPr>
              <w:spacing w:line="260" w:lineRule="exact"/>
              <w:ind w:left="105"/>
              <w:rPr>
                <w:sz w:val="24"/>
                <w:szCs w:val="24"/>
              </w:rPr>
            </w:pPr>
            <w:r w:rsidRPr="00EB7BFD">
              <w:rPr>
                <w:spacing w:val="1"/>
                <w:sz w:val="24"/>
                <w:szCs w:val="24"/>
              </w:rPr>
              <w:t>P</w:t>
            </w:r>
            <w:r w:rsidRPr="00EB7BFD">
              <w:rPr>
                <w:spacing w:val="-1"/>
                <w:sz w:val="24"/>
                <w:szCs w:val="24"/>
              </w:rPr>
              <w:t>erf</w:t>
            </w:r>
            <w:r w:rsidRPr="00EB7BFD">
              <w:rPr>
                <w:sz w:val="24"/>
                <w:szCs w:val="24"/>
              </w:rPr>
              <w:t>orm</w:t>
            </w:r>
            <w:r w:rsidRPr="00EB7BFD">
              <w:rPr>
                <w:spacing w:val="-1"/>
                <w:sz w:val="24"/>
                <w:szCs w:val="24"/>
              </w:rPr>
              <w:t>a</w:t>
            </w:r>
            <w:r w:rsidRPr="00EB7BFD">
              <w:rPr>
                <w:sz w:val="24"/>
                <w:szCs w:val="24"/>
              </w:rPr>
              <w:t>n</w:t>
            </w:r>
            <w:r w:rsidRPr="00EB7BFD">
              <w:rPr>
                <w:spacing w:val="-1"/>
                <w:sz w:val="24"/>
                <w:szCs w:val="24"/>
              </w:rPr>
              <w:t>c</w:t>
            </w:r>
            <w:r w:rsidRPr="00EB7BFD">
              <w:rPr>
                <w:sz w:val="24"/>
                <w:szCs w:val="24"/>
              </w:rPr>
              <w:t>e</w:t>
            </w:r>
            <w:r w:rsidRPr="00EB7BFD">
              <w:rPr>
                <w:spacing w:val="-1"/>
                <w:sz w:val="24"/>
                <w:szCs w:val="24"/>
              </w:rPr>
              <w:t xml:space="preserve"> </w:t>
            </w:r>
            <w:r w:rsidRPr="00EB7BFD">
              <w:rPr>
                <w:spacing w:val="2"/>
                <w:sz w:val="24"/>
                <w:szCs w:val="24"/>
              </w:rPr>
              <w:t>T</w:t>
            </w:r>
            <w:r w:rsidRPr="00EB7BFD">
              <w:rPr>
                <w:spacing w:val="-1"/>
                <w:sz w:val="24"/>
                <w:szCs w:val="24"/>
              </w:rPr>
              <w:t>rac</w:t>
            </w:r>
            <w:r w:rsidRPr="00EB7BFD">
              <w:rPr>
                <w:sz w:val="24"/>
                <w:szCs w:val="24"/>
              </w:rPr>
              <w:t>king</w:t>
            </w:r>
          </w:p>
        </w:tc>
        <w:tc>
          <w:tcPr>
            <w:tcW w:w="1217" w:type="dxa"/>
            <w:tcBorders>
              <w:top w:val="single" w:sz="6" w:space="0" w:color="000000"/>
              <w:left w:val="single" w:sz="6" w:space="0" w:color="000000"/>
              <w:bottom w:val="single" w:sz="6" w:space="0" w:color="000000"/>
              <w:right w:val="single" w:sz="6" w:space="0" w:color="000000"/>
            </w:tcBorders>
          </w:tcPr>
          <w:p w14:paraId="25A6949C" w14:textId="77777777" w:rsidR="00E23DEC" w:rsidRPr="00EB7BFD" w:rsidRDefault="003B3966">
            <w:pPr>
              <w:spacing w:line="260" w:lineRule="exact"/>
              <w:ind w:left="105"/>
              <w:rPr>
                <w:sz w:val="24"/>
                <w:szCs w:val="24"/>
              </w:rPr>
            </w:pPr>
            <w:r w:rsidRPr="00EB7BFD">
              <w:rPr>
                <w:sz w:val="24"/>
                <w:szCs w:val="24"/>
              </w:rPr>
              <w:t>No</w:t>
            </w:r>
          </w:p>
        </w:tc>
        <w:tc>
          <w:tcPr>
            <w:tcW w:w="1800" w:type="dxa"/>
            <w:tcBorders>
              <w:top w:val="single" w:sz="6" w:space="0" w:color="000000"/>
              <w:left w:val="single" w:sz="6" w:space="0" w:color="000000"/>
              <w:bottom w:val="single" w:sz="6" w:space="0" w:color="000000"/>
              <w:right w:val="single" w:sz="6" w:space="0" w:color="000000"/>
            </w:tcBorders>
          </w:tcPr>
          <w:p w14:paraId="029FF646" w14:textId="77777777" w:rsidR="00E23DEC" w:rsidRPr="00EB7BFD" w:rsidRDefault="003B3966">
            <w:pPr>
              <w:spacing w:line="260" w:lineRule="exact"/>
              <w:ind w:left="105"/>
              <w:rPr>
                <w:sz w:val="24"/>
                <w:szCs w:val="24"/>
              </w:rPr>
            </w:pPr>
            <w:r w:rsidRPr="00EB7BFD">
              <w:rPr>
                <w:sz w:val="24"/>
                <w:szCs w:val="24"/>
              </w:rPr>
              <w:t>y</w:t>
            </w:r>
            <w:r w:rsidRPr="00EB7BFD">
              <w:rPr>
                <w:spacing w:val="-1"/>
                <w:sz w:val="24"/>
                <w:szCs w:val="24"/>
              </w:rPr>
              <w:t>e</w:t>
            </w:r>
            <w:r w:rsidRPr="00EB7BFD">
              <w:rPr>
                <w:sz w:val="24"/>
                <w:szCs w:val="24"/>
              </w:rPr>
              <w:t>s</w:t>
            </w:r>
          </w:p>
        </w:tc>
        <w:tc>
          <w:tcPr>
            <w:tcW w:w="1529" w:type="dxa"/>
            <w:tcBorders>
              <w:top w:val="single" w:sz="6" w:space="0" w:color="000000"/>
              <w:left w:val="single" w:sz="6" w:space="0" w:color="000000"/>
              <w:bottom w:val="single" w:sz="6" w:space="0" w:color="000000"/>
              <w:right w:val="single" w:sz="6" w:space="0" w:color="000000"/>
            </w:tcBorders>
          </w:tcPr>
          <w:p w14:paraId="4DB7877D" w14:textId="77777777" w:rsidR="00E23DEC" w:rsidRPr="00EB7BFD" w:rsidRDefault="003B3966">
            <w:pPr>
              <w:spacing w:line="260" w:lineRule="exact"/>
              <w:ind w:left="105"/>
              <w:rPr>
                <w:sz w:val="24"/>
                <w:szCs w:val="24"/>
              </w:rPr>
            </w:pPr>
            <w:r w:rsidRPr="00EB7BFD">
              <w:rPr>
                <w:sz w:val="24"/>
                <w:szCs w:val="24"/>
              </w:rPr>
              <w:t>y</w:t>
            </w:r>
            <w:r w:rsidRPr="00EB7BFD">
              <w:rPr>
                <w:spacing w:val="-1"/>
                <w:sz w:val="24"/>
                <w:szCs w:val="24"/>
              </w:rPr>
              <w:t>e</w:t>
            </w:r>
            <w:r w:rsidRPr="00EB7BFD">
              <w:rPr>
                <w:sz w:val="24"/>
                <w:szCs w:val="24"/>
              </w:rPr>
              <w:t>s</w:t>
            </w:r>
          </w:p>
        </w:tc>
        <w:tc>
          <w:tcPr>
            <w:tcW w:w="1981" w:type="dxa"/>
            <w:tcBorders>
              <w:top w:val="single" w:sz="6" w:space="0" w:color="000000"/>
              <w:left w:val="single" w:sz="6" w:space="0" w:color="000000"/>
              <w:bottom w:val="single" w:sz="6" w:space="0" w:color="000000"/>
              <w:right w:val="single" w:sz="6" w:space="0" w:color="000000"/>
            </w:tcBorders>
          </w:tcPr>
          <w:p w14:paraId="14D598C3" w14:textId="77777777" w:rsidR="00E23DEC" w:rsidRPr="00EB7BFD" w:rsidRDefault="003B3966">
            <w:pPr>
              <w:spacing w:line="260" w:lineRule="exact"/>
              <w:ind w:left="105"/>
              <w:rPr>
                <w:sz w:val="24"/>
                <w:szCs w:val="24"/>
              </w:rPr>
            </w:pPr>
            <w:r w:rsidRPr="00EB7BFD">
              <w:rPr>
                <w:sz w:val="24"/>
                <w:szCs w:val="24"/>
              </w:rPr>
              <w:t>y</w:t>
            </w:r>
            <w:r w:rsidRPr="00EB7BFD">
              <w:rPr>
                <w:spacing w:val="-1"/>
                <w:sz w:val="24"/>
                <w:szCs w:val="24"/>
              </w:rPr>
              <w:t>e</w:t>
            </w:r>
            <w:r w:rsidRPr="00EB7BFD">
              <w:rPr>
                <w:sz w:val="24"/>
                <w:szCs w:val="24"/>
              </w:rPr>
              <w:t>s</w:t>
            </w:r>
          </w:p>
        </w:tc>
      </w:tr>
    </w:tbl>
    <w:p w14:paraId="2CED0502" w14:textId="77777777" w:rsidR="00E23DEC" w:rsidRPr="00EB7BFD" w:rsidRDefault="00E23DEC">
      <w:pPr>
        <w:spacing w:line="200" w:lineRule="exact"/>
        <w:rPr>
          <w:sz w:val="24"/>
          <w:szCs w:val="24"/>
        </w:rPr>
      </w:pPr>
    </w:p>
    <w:p w14:paraId="1BE5F04D" w14:textId="77777777" w:rsidR="00E23DEC" w:rsidRPr="00EB7BFD" w:rsidRDefault="003B3966" w:rsidP="007258AF">
      <w:pPr>
        <w:pStyle w:val="Heading1"/>
        <w:numPr>
          <w:ilvl w:val="0"/>
          <w:numId w:val="0"/>
        </w:numPr>
        <w:jc w:val="both"/>
        <w:rPr>
          <w:rFonts w:cs="Times New Roman"/>
          <w:sz w:val="24"/>
        </w:rPr>
      </w:pPr>
      <w:bookmarkStart w:id="43" w:name="_Toc140735515"/>
      <w:r w:rsidRPr="00EB7BFD">
        <w:rPr>
          <w:rFonts w:cs="Times New Roman"/>
          <w:sz w:val="24"/>
        </w:rPr>
        <w:t>Co</w:t>
      </w:r>
      <w:r w:rsidRPr="00EB7BFD">
        <w:rPr>
          <w:rFonts w:cs="Times New Roman"/>
          <w:spacing w:val="1"/>
          <w:sz w:val="24"/>
        </w:rPr>
        <w:t>n</w:t>
      </w:r>
      <w:r w:rsidRPr="00EB7BFD">
        <w:rPr>
          <w:rFonts w:cs="Times New Roman"/>
          <w:spacing w:val="-1"/>
          <w:sz w:val="24"/>
        </w:rPr>
        <w:t>c</w:t>
      </w:r>
      <w:r w:rsidRPr="00EB7BFD">
        <w:rPr>
          <w:rFonts w:cs="Times New Roman"/>
          <w:sz w:val="24"/>
        </w:rPr>
        <w:t>l</w:t>
      </w:r>
      <w:r w:rsidRPr="00EB7BFD">
        <w:rPr>
          <w:rFonts w:cs="Times New Roman"/>
          <w:spacing w:val="1"/>
          <w:sz w:val="24"/>
        </w:rPr>
        <w:t>u</w:t>
      </w:r>
      <w:r w:rsidRPr="00EB7BFD">
        <w:rPr>
          <w:rFonts w:cs="Times New Roman"/>
          <w:sz w:val="24"/>
        </w:rPr>
        <w:t>sion</w:t>
      </w:r>
      <w:bookmarkEnd w:id="43"/>
    </w:p>
    <w:p w14:paraId="5F4073E4" w14:textId="77777777" w:rsidR="00E23DEC" w:rsidRPr="00EB7BFD" w:rsidRDefault="00E23DEC">
      <w:pPr>
        <w:spacing w:before="9" w:line="120" w:lineRule="exact"/>
        <w:rPr>
          <w:sz w:val="24"/>
          <w:szCs w:val="24"/>
        </w:rPr>
      </w:pPr>
    </w:p>
    <w:p w14:paraId="160F77AC" w14:textId="1F4BAE68" w:rsidR="00E23DEC" w:rsidRPr="00EB7BFD" w:rsidRDefault="003B3966" w:rsidP="00D611D9">
      <w:pPr>
        <w:spacing w:line="360" w:lineRule="auto"/>
        <w:jc w:val="both"/>
        <w:rPr>
          <w:position w:val="-1"/>
          <w:sz w:val="24"/>
          <w:szCs w:val="24"/>
        </w:rPr>
      </w:pPr>
      <w:r w:rsidRPr="00EB7BFD">
        <w:rPr>
          <w:spacing w:val="1"/>
          <w:sz w:val="24"/>
          <w:szCs w:val="24"/>
        </w:rPr>
        <w:t>S</w:t>
      </w:r>
      <w:r w:rsidRPr="00EB7BFD">
        <w:rPr>
          <w:sz w:val="24"/>
          <w:szCs w:val="24"/>
        </w:rPr>
        <w:t>i</w:t>
      </w:r>
      <w:r w:rsidRPr="00EB7BFD">
        <w:rPr>
          <w:spacing w:val="1"/>
          <w:sz w:val="24"/>
          <w:szCs w:val="24"/>
        </w:rPr>
        <w:t>m</w:t>
      </w:r>
      <w:r w:rsidRPr="00EB7BFD">
        <w:rPr>
          <w:sz w:val="24"/>
          <w:szCs w:val="24"/>
        </w:rPr>
        <w:t>pl</w:t>
      </w:r>
      <w:r w:rsidRPr="00EB7BFD">
        <w:rPr>
          <w:spacing w:val="1"/>
          <w:sz w:val="24"/>
          <w:szCs w:val="24"/>
        </w:rPr>
        <w:t>i</w:t>
      </w:r>
      <w:r w:rsidRPr="00EB7BFD">
        <w:rPr>
          <w:spacing w:val="-1"/>
          <w:sz w:val="24"/>
          <w:szCs w:val="24"/>
        </w:rPr>
        <w:t>c</w:t>
      </w:r>
      <w:r w:rsidRPr="00EB7BFD">
        <w:rPr>
          <w:sz w:val="24"/>
          <w:szCs w:val="24"/>
        </w:rPr>
        <w:t>i</w:t>
      </w:r>
      <w:r w:rsidRPr="00EB7BFD">
        <w:rPr>
          <w:spacing w:val="1"/>
          <w:sz w:val="24"/>
          <w:szCs w:val="24"/>
        </w:rPr>
        <w:t>t</w:t>
      </w:r>
      <w:r w:rsidRPr="00EB7BFD">
        <w:rPr>
          <w:sz w:val="24"/>
          <w:szCs w:val="24"/>
        </w:rPr>
        <w:t xml:space="preserve">y, </w:t>
      </w:r>
      <w:r w:rsidRPr="00EB7BFD">
        <w:rPr>
          <w:spacing w:val="-3"/>
          <w:sz w:val="24"/>
          <w:szCs w:val="24"/>
        </w:rPr>
        <w:t>I</w:t>
      </w:r>
      <w:r w:rsidRPr="00EB7BFD">
        <w:rPr>
          <w:sz w:val="24"/>
          <w:szCs w:val="24"/>
        </w:rPr>
        <w:t>nte</w:t>
      </w:r>
      <w:r w:rsidRPr="00EB7BFD">
        <w:rPr>
          <w:spacing w:val="-1"/>
          <w:sz w:val="24"/>
          <w:szCs w:val="24"/>
        </w:rPr>
        <w:t>r</w:t>
      </w:r>
      <w:r w:rsidRPr="00EB7BFD">
        <w:rPr>
          <w:sz w:val="24"/>
          <w:szCs w:val="24"/>
        </w:rPr>
        <w:t>n</w:t>
      </w:r>
      <w:r w:rsidRPr="00EB7BFD">
        <w:rPr>
          <w:spacing w:val="2"/>
          <w:sz w:val="24"/>
          <w:szCs w:val="24"/>
        </w:rPr>
        <w:t xml:space="preserve"> </w:t>
      </w:r>
      <w:r w:rsidRPr="00EB7BFD">
        <w:rPr>
          <w:spacing w:val="1"/>
          <w:sz w:val="24"/>
          <w:szCs w:val="24"/>
        </w:rPr>
        <w:t>S</w:t>
      </w:r>
      <w:r w:rsidRPr="00EB7BFD">
        <w:rPr>
          <w:sz w:val="24"/>
          <w:szCs w:val="24"/>
        </w:rPr>
        <w:t>h</w:t>
      </w:r>
      <w:r w:rsidRPr="00EB7BFD">
        <w:rPr>
          <w:spacing w:val="-1"/>
          <w:sz w:val="24"/>
          <w:szCs w:val="24"/>
        </w:rPr>
        <w:t>a</w:t>
      </w:r>
      <w:r w:rsidRPr="00EB7BFD">
        <w:rPr>
          <w:sz w:val="24"/>
          <w:szCs w:val="24"/>
        </w:rPr>
        <w:t>la,</w:t>
      </w:r>
      <w:r w:rsidRPr="00EB7BFD">
        <w:rPr>
          <w:spacing w:val="2"/>
          <w:sz w:val="24"/>
          <w:szCs w:val="24"/>
        </w:rPr>
        <w:t xml:space="preserve"> </w:t>
      </w:r>
      <w:r w:rsidRPr="00EB7BFD">
        <w:rPr>
          <w:spacing w:val="-3"/>
          <w:sz w:val="24"/>
          <w:szCs w:val="24"/>
        </w:rPr>
        <w:t>I</w:t>
      </w:r>
      <w:r w:rsidRPr="00EB7BFD">
        <w:rPr>
          <w:sz w:val="24"/>
          <w:szCs w:val="24"/>
        </w:rPr>
        <w:t>nt</w:t>
      </w:r>
      <w:r w:rsidRPr="00EB7BFD">
        <w:rPr>
          <w:spacing w:val="2"/>
          <w:sz w:val="24"/>
          <w:szCs w:val="24"/>
        </w:rPr>
        <w:t>e</w:t>
      </w:r>
      <w:r w:rsidRPr="00EB7BFD">
        <w:rPr>
          <w:sz w:val="24"/>
          <w:szCs w:val="24"/>
        </w:rPr>
        <w:t>rn B</w:t>
      </w:r>
      <w:r w:rsidRPr="00EB7BFD">
        <w:rPr>
          <w:spacing w:val="-1"/>
          <w:sz w:val="24"/>
          <w:szCs w:val="24"/>
        </w:rPr>
        <w:t>r</w:t>
      </w:r>
      <w:r w:rsidRPr="00EB7BFD">
        <w:rPr>
          <w:sz w:val="24"/>
          <w:szCs w:val="24"/>
        </w:rPr>
        <w:t>idge,</w:t>
      </w:r>
      <w:r w:rsidRPr="00EB7BFD">
        <w:rPr>
          <w:spacing w:val="2"/>
          <w:sz w:val="24"/>
          <w:szCs w:val="24"/>
        </w:rPr>
        <w:t xml:space="preserve"> </w:t>
      </w:r>
      <w:r w:rsidRPr="00EB7BFD">
        <w:rPr>
          <w:spacing w:val="-1"/>
          <w:sz w:val="24"/>
          <w:szCs w:val="24"/>
        </w:rPr>
        <w:t>a</w:t>
      </w:r>
      <w:r w:rsidRPr="00EB7BFD">
        <w:rPr>
          <w:sz w:val="24"/>
          <w:szCs w:val="24"/>
        </w:rPr>
        <w:t>nd</w:t>
      </w:r>
      <w:r w:rsidRPr="00EB7BFD">
        <w:rPr>
          <w:spacing w:val="2"/>
          <w:sz w:val="24"/>
          <w:szCs w:val="24"/>
        </w:rPr>
        <w:t xml:space="preserve"> </w:t>
      </w:r>
      <w:r w:rsidRPr="00EB7BFD">
        <w:rPr>
          <w:sz w:val="24"/>
          <w:szCs w:val="24"/>
        </w:rPr>
        <w:t>a</w:t>
      </w:r>
      <w:r w:rsidRPr="00EB7BFD">
        <w:rPr>
          <w:spacing w:val="1"/>
          <w:sz w:val="24"/>
          <w:szCs w:val="24"/>
        </w:rPr>
        <w:t xml:space="preserve"> P</w:t>
      </w:r>
      <w:r w:rsidRPr="00EB7BFD">
        <w:rPr>
          <w:sz w:val="24"/>
          <w:szCs w:val="24"/>
        </w:rPr>
        <w:t>ro</w:t>
      </w:r>
      <w:r w:rsidRPr="00EB7BFD">
        <w:rPr>
          <w:spacing w:val="1"/>
          <w:sz w:val="24"/>
          <w:szCs w:val="24"/>
        </w:rPr>
        <w:t>p</w:t>
      </w:r>
      <w:r w:rsidRPr="00EB7BFD">
        <w:rPr>
          <w:sz w:val="24"/>
          <w:szCs w:val="24"/>
        </w:rPr>
        <w:t>os</w:t>
      </w:r>
      <w:r w:rsidRPr="00EB7BFD">
        <w:rPr>
          <w:spacing w:val="-1"/>
          <w:sz w:val="24"/>
          <w:szCs w:val="24"/>
        </w:rPr>
        <w:t>e</w:t>
      </w:r>
      <w:r w:rsidRPr="00EB7BFD">
        <w:rPr>
          <w:sz w:val="24"/>
          <w:szCs w:val="24"/>
        </w:rPr>
        <w:t xml:space="preserve">d </w:t>
      </w:r>
      <w:r w:rsidRPr="00EB7BFD">
        <w:rPr>
          <w:spacing w:val="1"/>
          <w:sz w:val="24"/>
          <w:szCs w:val="24"/>
        </w:rPr>
        <w:t>S</w:t>
      </w:r>
      <w:r w:rsidRPr="00EB7BFD">
        <w:rPr>
          <w:sz w:val="24"/>
          <w:szCs w:val="24"/>
        </w:rPr>
        <w:t>ystem. All fo</w:t>
      </w:r>
      <w:r w:rsidRPr="00EB7BFD">
        <w:rPr>
          <w:spacing w:val="1"/>
          <w:sz w:val="24"/>
          <w:szCs w:val="24"/>
        </w:rPr>
        <w:t>u</w:t>
      </w:r>
      <w:r w:rsidRPr="00EB7BFD">
        <w:rPr>
          <w:sz w:val="24"/>
          <w:szCs w:val="24"/>
        </w:rPr>
        <w:t>r s</w:t>
      </w:r>
      <w:r w:rsidRPr="00EB7BFD">
        <w:rPr>
          <w:spacing w:val="2"/>
          <w:sz w:val="24"/>
          <w:szCs w:val="24"/>
        </w:rPr>
        <w:t>y</w:t>
      </w:r>
      <w:r w:rsidRPr="00EB7BFD">
        <w:rPr>
          <w:sz w:val="24"/>
          <w:szCs w:val="24"/>
        </w:rPr>
        <w:t>stems a</w:t>
      </w:r>
      <w:r w:rsidRPr="00EB7BFD">
        <w:rPr>
          <w:spacing w:val="-1"/>
          <w:sz w:val="24"/>
          <w:szCs w:val="24"/>
        </w:rPr>
        <w:t>r</w:t>
      </w:r>
      <w:r w:rsidRPr="00EB7BFD">
        <w:rPr>
          <w:sz w:val="24"/>
          <w:szCs w:val="24"/>
        </w:rPr>
        <w:t>e</w:t>
      </w:r>
      <w:r w:rsidRPr="00EB7BFD">
        <w:rPr>
          <w:spacing w:val="1"/>
          <w:sz w:val="24"/>
          <w:szCs w:val="24"/>
        </w:rPr>
        <w:t xml:space="preserve"> </w:t>
      </w:r>
      <w:r w:rsidRPr="00EB7BFD">
        <w:rPr>
          <w:sz w:val="24"/>
          <w:szCs w:val="24"/>
        </w:rPr>
        <w:t>us</w:t>
      </w:r>
      <w:r w:rsidRPr="00EB7BFD">
        <w:rPr>
          <w:spacing w:val="-1"/>
          <w:sz w:val="24"/>
          <w:szCs w:val="24"/>
        </w:rPr>
        <w:t>e</w:t>
      </w:r>
      <w:r w:rsidRPr="00EB7BFD">
        <w:rPr>
          <w:spacing w:val="8"/>
          <w:sz w:val="24"/>
          <w:szCs w:val="24"/>
        </w:rPr>
        <w:t>r</w:t>
      </w:r>
      <w:r w:rsidRPr="00EB7BFD">
        <w:rPr>
          <w:spacing w:val="-1"/>
          <w:sz w:val="24"/>
          <w:szCs w:val="24"/>
        </w:rPr>
        <w:t>-</w:t>
      </w:r>
      <w:r w:rsidRPr="00EB7BFD">
        <w:rPr>
          <w:sz w:val="24"/>
          <w:szCs w:val="24"/>
        </w:rPr>
        <w:t>f</w:t>
      </w:r>
      <w:r w:rsidRPr="00EB7BFD">
        <w:rPr>
          <w:spacing w:val="-1"/>
          <w:sz w:val="24"/>
          <w:szCs w:val="24"/>
        </w:rPr>
        <w:t>r</w:t>
      </w:r>
      <w:r w:rsidRPr="00EB7BFD">
        <w:rPr>
          <w:spacing w:val="3"/>
          <w:sz w:val="24"/>
          <w:szCs w:val="24"/>
        </w:rPr>
        <w:t>i</w:t>
      </w:r>
      <w:r w:rsidRPr="00EB7BFD">
        <w:rPr>
          <w:spacing w:val="-1"/>
          <w:sz w:val="24"/>
          <w:szCs w:val="24"/>
        </w:rPr>
        <w:t>e</w:t>
      </w:r>
      <w:r w:rsidRPr="00EB7BFD">
        <w:rPr>
          <w:sz w:val="24"/>
          <w:szCs w:val="24"/>
        </w:rPr>
        <w:t xml:space="preserve">ndly </w:t>
      </w:r>
      <w:r w:rsidRPr="00EB7BFD">
        <w:rPr>
          <w:spacing w:val="-1"/>
          <w:sz w:val="24"/>
          <w:szCs w:val="24"/>
        </w:rPr>
        <w:t>a</w:t>
      </w:r>
      <w:r w:rsidRPr="00EB7BFD">
        <w:rPr>
          <w:sz w:val="24"/>
          <w:szCs w:val="24"/>
        </w:rPr>
        <w:t>nd</w:t>
      </w:r>
      <w:r w:rsidRPr="00EB7BFD">
        <w:rPr>
          <w:spacing w:val="1"/>
          <w:sz w:val="24"/>
          <w:szCs w:val="24"/>
        </w:rPr>
        <w:t xml:space="preserve"> </w:t>
      </w:r>
      <w:r w:rsidRPr="00EB7BFD">
        <w:rPr>
          <w:sz w:val="24"/>
          <w:szCs w:val="24"/>
        </w:rPr>
        <w:t>h</w:t>
      </w:r>
      <w:r w:rsidRPr="00EB7BFD">
        <w:rPr>
          <w:spacing w:val="-1"/>
          <w:sz w:val="24"/>
          <w:szCs w:val="24"/>
        </w:rPr>
        <w:t>a</w:t>
      </w:r>
      <w:r w:rsidRPr="00EB7BFD">
        <w:rPr>
          <w:spacing w:val="2"/>
          <w:sz w:val="24"/>
          <w:szCs w:val="24"/>
        </w:rPr>
        <w:t>v</w:t>
      </w:r>
      <w:r w:rsidRPr="00EB7BFD">
        <w:rPr>
          <w:sz w:val="24"/>
          <w:szCs w:val="24"/>
        </w:rPr>
        <w:t xml:space="preserve">e </w:t>
      </w:r>
      <w:r w:rsidRPr="00EB7BFD">
        <w:rPr>
          <w:spacing w:val="-1"/>
          <w:sz w:val="24"/>
          <w:szCs w:val="24"/>
        </w:rPr>
        <w:t>a</w:t>
      </w:r>
      <w:r w:rsidRPr="00EB7BFD">
        <w:rPr>
          <w:spacing w:val="2"/>
          <w:sz w:val="24"/>
          <w:szCs w:val="24"/>
        </w:rPr>
        <w:t>n</w:t>
      </w:r>
      <w:r w:rsidRPr="00EB7BFD">
        <w:rPr>
          <w:spacing w:val="-1"/>
          <w:sz w:val="24"/>
          <w:szCs w:val="24"/>
        </w:rPr>
        <w:t>a</w:t>
      </w:r>
      <w:r w:rsidRPr="00EB7BFD">
        <w:rPr>
          <w:sz w:val="24"/>
          <w:szCs w:val="24"/>
        </w:rPr>
        <w:t>ly</w:t>
      </w:r>
      <w:r w:rsidRPr="00EB7BFD">
        <w:rPr>
          <w:spacing w:val="1"/>
          <w:sz w:val="24"/>
          <w:szCs w:val="24"/>
        </w:rPr>
        <w:t>t</w:t>
      </w:r>
      <w:r w:rsidRPr="00EB7BFD">
        <w:rPr>
          <w:sz w:val="24"/>
          <w:szCs w:val="24"/>
        </w:rPr>
        <w:t>ics</w:t>
      </w:r>
      <w:r w:rsidRPr="00EB7BFD">
        <w:rPr>
          <w:spacing w:val="1"/>
          <w:sz w:val="24"/>
          <w:szCs w:val="24"/>
        </w:rPr>
        <w:t xml:space="preserve"> </w:t>
      </w:r>
      <w:r w:rsidRPr="00EB7BFD">
        <w:rPr>
          <w:spacing w:val="-1"/>
          <w:sz w:val="24"/>
          <w:szCs w:val="24"/>
        </w:rPr>
        <w:t>a</w:t>
      </w:r>
      <w:r w:rsidRPr="00EB7BFD">
        <w:rPr>
          <w:sz w:val="24"/>
          <w:szCs w:val="24"/>
        </w:rPr>
        <w:t>nd</w:t>
      </w:r>
      <w:r w:rsidRPr="00EB7BFD">
        <w:rPr>
          <w:spacing w:val="3"/>
          <w:sz w:val="24"/>
          <w:szCs w:val="24"/>
        </w:rPr>
        <w:t xml:space="preserve"> </w:t>
      </w:r>
      <w:r w:rsidRPr="00EB7BFD">
        <w:rPr>
          <w:sz w:val="24"/>
          <w:szCs w:val="24"/>
        </w:rPr>
        <w:t>r</w:t>
      </w:r>
      <w:r w:rsidRPr="00EB7BFD">
        <w:rPr>
          <w:spacing w:val="-2"/>
          <w:sz w:val="24"/>
          <w:szCs w:val="24"/>
        </w:rPr>
        <w:t>e</w:t>
      </w:r>
      <w:r w:rsidRPr="00EB7BFD">
        <w:rPr>
          <w:sz w:val="24"/>
          <w:szCs w:val="24"/>
        </w:rPr>
        <w:t>porting</w:t>
      </w:r>
      <w:r w:rsidRPr="00EB7BFD">
        <w:rPr>
          <w:spacing w:val="4"/>
          <w:sz w:val="24"/>
          <w:szCs w:val="24"/>
        </w:rPr>
        <w:t xml:space="preserve"> </w:t>
      </w:r>
      <w:r w:rsidRPr="00EB7BFD">
        <w:rPr>
          <w:sz w:val="24"/>
          <w:szCs w:val="24"/>
        </w:rPr>
        <w:t>fun</w:t>
      </w:r>
      <w:r w:rsidRPr="00EB7BFD">
        <w:rPr>
          <w:spacing w:val="-2"/>
          <w:sz w:val="24"/>
          <w:szCs w:val="24"/>
        </w:rPr>
        <w:t>c</w:t>
      </w:r>
      <w:r w:rsidRPr="00EB7BFD">
        <w:rPr>
          <w:sz w:val="24"/>
          <w:szCs w:val="24"/>
        </w:rPr>
        <w:t>t</w:t>
      </w:r>
      <w:r w:rsidRPr="00EB7BFD">
        <w:rPr>
          <w:spacing w:val="1"/>
          <w:sz w:val="24"/>
          <w:szCs w:val="24"/>
        </w:rPr>
        <w:t>i</w:t>
      </w:r>
      <w:r w:rsidRPr="00EB7BFD">
        <w:rPr>
          <w:sz w:val="24"/>
          <w:szCs w:val="24"/>
        </w:rPr>
        <w:t>on</w:t>
      </w:r>
      <w:r w:rsidRPr="00EB7BFD">
        <w:rPr>
          <w:spacing w:val="-1"/>
          <w:sz w:val="24"/>
          <w:szCs w:val="24"/>
        </w:rPr>
        <w:t>a</w:t>
      </w:r>
      <w:r w:rsidRPr="00EB7BFD">
        <w:rPr>
          <w:sz w:val="24"/>
          <w:szCs w:val="24"/>
        </w:rPr>
        <w:t>l</w:t>
      </w:r>
      <w:r w:rsidRPr="00EB7BFD">
        <w:rPr>
          <w:spacing w:val="1"/>
          <w:sz w:val="24"/>
          <w:szCs w:val="24"/>
        </w:rPr>
        <w:t>i</w:t>
      </w:r>
      <w:r w:rsidRPr="00EB7BFD">
        <w:rPr>
          <w:sz w:val="24"/>
          <w:szCs w:val="24"/>
        </w:rPr>
        <w:t>t</w:t>
      </w:r>
      <w:r w:rsidRPr="00EB7BFD">
        <w:rPr>
          <w:spacing w:val="1"/>
          <w:sz w:val="24"/>
          <w:szCs w:val="24"/>
        </w:rPr>
        <w:t>ie</w:t>
      </w:r>
      <w:r w:rsidRPr="00EB7BFD">
        <w:rPr>
          <w:sz w:val="24"/>
          <w:szCs w:val="24"/>
        </w:rPr>
        <w:t>s,</w:t>
      </w:r>
      <w:r w:rsidRPr="00EB7BFD">
        <w:rPr>
          <w:spacing w:val="1"/>
          <w:sz w:val="24"/>
          <w:szCs w:val="24"/>
        </w:rPr>
        <w:t xml:space="preserve"> </w:t>
      </w:r>
      <w:r w:rsidRPr="00EB7BFD">
        <w:rPr>
          <w:spacing w:val="-1"/>
          <w:sz w:val="24"/>
          <w:szCs w:val="24"/>
        </w:rPr>
        <w:t>a</w:t>
      </w:r>
      <w:r w:rsidRPr="00EB7BFD">
        <w:rPr>
          <w:sz w:val="24"/>
          <w:szCs w:val="24"/>
        </w:rPr>
        <w:t>s</w:t>
      </w:r>
      <w:r w:rsidRPr="00EB7BFD">
        <w:rPr>
          <w:spacing w:val="1"/>
          <w:sz w:val="24"/>
          <w:szCs w:val="24"/>
        </w:rPr>
        <w:t xml:space="preserve"> </w:t>
      </w:r>
      <w:r w:rsidRPr="00EB7BFD">
        <w:rPr>
          <w:spacing w:val="2"/>
          <w:sz w:val="24"/>
          <w:szCs w:val="24"/>
        </w:rPr>
        <w:t>w</w:t>
      </w:r>
      <w:r w:rsidRPr="00EB7BFD">
        <w:rPr>
          <w:spacing w:val="-1"/>
          <w:sz w:val="24"/>
          <w:szCs w:val="24"/>
        </w:rPr>
        <w:t>e</w:t>
      </w:r>
      <w:r w:rsidRPr="00EB7BFD">
        <w:rPr>
          <w:sz w:val="24"/>
          <w:szCs w:val="24"/>
        </w:rPr>
        <w:t>ll</w:t>
      </w:r>
      <w:r w:rsidRPr="00EB7BFD">
        <w:rPr>
          <w:spacing w:val="2"/>
          <w:sz w:val="24"/>
          <w:szCs w:val="24"/>
        </w:rPr>
        <w:t xml:space="preserve"> </w:t>
      </w:r>
      <w:r w:rsidRPr="00EB7BFD">
        <w:rPr>
          <w:spacing w:val="-1"/>
          <w:sz w:val="24"/>
          <w:szCs w:val="24"/>
        </w:rPr>
        <w:t>a</w:t>
      </w:r>
      <w:r w:rsidRPr="00EB7BFD">
        <w:rPr>
          <w:sz w:val="24"/>
          <w:szCs w:val="24"/>
        </w:rPr>
        <w:t>s</w:t>
      </w:r>
      <w:r w:rsidRPr="00EB7BFD">
        <w:rPr>
          <w:spacing w:val="1"/>
          <w:sz w:val="24"/>
          <w:szCs w:val="24"/>
        </w:rPr>
        <w:t xml:space="preserve"> </w:t>
      </w:r>
      <w:r w:rsidRPr="00EB7BFD">
        <w:rPr>
          <w:spacing w:val="2"/>
          <w:sz w:val="24"/>
          <w:szCs w:val="24"/>
        </w:rPr>
        <w:t>s</w:t>
      </w:r>
      <w:r w:rsidRPr="00EB7BFD">
        <w:rPr>
          <w:spacing w:val="-1"/>
          <w:sz w:val="24"/>
          <w:szCs w:val="24"/>
        </w:rPr>
        <w:t>ec</w:t>
      </w:r>
      <w:r w:rsidRPr="00EB7BFD">
        <w:rPr>
          <w:sz w:val="24"/>
          <w:szCs w:val="24"/>
        </w:rPr>
        <w:t>urity</w:t>
      </w:r>
      <w:r w:rsidRPr="00EB7BFD">
        <w:rPr>
          <w:spacing w:val="4"/>
          <w:sz w:val="24"/>
          <w:szCs w:val="24"/>
        </w:rPr>
        <w:t xml:space="preserve"> </w:t>
      </w:r>
      <w:r w:rsidRPr="00EB7BFD">
        <w:rPr>
          <w:sz w:val="24"/>
          <w:szCs w:val="24"/>
        </w:rPr>
        <w:t>me</w:t>
      </w:r>
      <w:r w:rsidRPr="00EB7BFD">
        <w:rPr>
          <w:spacing w:val="-1"/>
          <w:sz w:val="24"/>
          <w:szCs w:val="24"/>
        </w:rPr>
        <w:t>a</w:t>
      </w:r>
      <w:r w:rsidRPr="00EB7BFD">
        <w:rPr>
          <w:sz w:val="24"/>
          <w:szCs w:val="24"/>
        </w:rPr>
        <w:t>sur</w:t>
      </w:r>
      <w:r w:rsidRPr="00EB7BFD">
        <w:rPr>
          <w:spacing w:val="-1"/>
          <w:sz w:val="24"/>
          <w:szCs w:val="24"/>
        </w:rPr>
        <w:t>e</w:t>
      </w:r>
      <w:r w:rsidRPr="00EB7BFD">
        <w:rPr>
          <w:sz w:val="24"/>
          <w:szCs w:val="24"/>
        </w:rPr>
        <w:t>s</w:t>
      </w:r>
      <w:r w:rsidRPr="00EB7BFD">
        <w:rPr>
          <w:spacing w:val="1"/>
          <w:sz w:val="24"/>
          <w:szCs w:val="24"/>
        </w:rPr>
        <w:t xml:space="preserve"> </w:t>
      </w:r>
      <w:r w:rsidRPr="00EB7BFD">
        <w:rPr>
          <w:sz w:val="24"/>
          <w:szCs w:val="24"/>
        </w:rPr>
        <w:t>s</w:t>
      </w:r>
      <w:r w:rsidRPr="00EB7BFD">
        <w:rPr>
          <w:spacing w:val="2"/>
          <w:sz w:val="24"/>
          <w:szCs w:val="24"/>
        </w:rPr>
        <w:t>u</w:t>
      </w:r>
      <w:r w:rsidRPr="00EB7BFD">
        <w:rPr>
          <w:spacing w:val="-1"/>
          <w:sz w:val="24"/>
          <w:szCs w:val="24"/>
        </w:rPr>
        <w:t>c</w:t>
      </w:r>
      <w:r w:rsidRPr="00EB7BFD">
        <w:rPr>
          <w:sz w:val="24"/>
          <w:szCs w:val="24"/>
        </w:rPr>
        <w:t>h</w:t>
      </w:r>
      <w:r w:rsidRPr="00EB7BFD">
        <w:rPr>
          <w:spacing w:val="4"/>
          <w:sz w:val="24"/>
          <w:szCs w:val="24"/>
        </w:rPr>
        <w:t xml:space="preserve"> </w:t>
      </w:r>
      <w:r w:rsidRPr="00EB7BFD">
        <w:rPr>
          <w:spacing w:val="-1"/>
          <w:sz w:val="24"/>
          <w:szCs w:val="24"/>
        </w:rPr>
        <w:t>a</w:t>
      </w:r>
      <w:r w:rsidRPr="00EB7BFD">
        <w:rPr>
          <w:sz w:val="24"/>
          <w:szCs w:val="24"/>
        </w:rPr>
        <w:t>s</w:t>
      </w:r>
      <w:r w:rsidRPr="00EB7BFD">
        <w:rPr>
          <w:spacing w:val="1"/>
          <w:sz w:val="24"/>
          <w:szCs w:val="24"/>
        </w:rPr>
        <w:t xml:space="preserve"> </w:t>
      </w:r>
      <w:r w:rsidRPr="00EB7BFD">
        <w:rPr>
          <w:sz w:val="24"/>
          <w:szCs w:val="24"/>
        </w:rPr>
        <w:t>us</w:t>
      </w:r>
      <w:r w:rsidRPr="00EB7BFD">
        <w:rPr>
          <w:spacing w:val="-1"/>
          <w:sz w:val="24"/>
          <w:szCs w:val="24"/>
        </w:rPr>
        <w:t>e</w:t>
      </w:r>
      <w:r w:rsidRPr="00EB7BFD">
        <w:rPr>
          <w:sz w:val="24"/>
          <w:szCs w:val="24"/>
        </w:rPr>
        <w:t xml:space="preserve">r </w:t>
      </w:r>
      <w:r w:rsidRPr="00EB7BFD">
        <w:rPr>
          <w:spacing w:val="-1"/>
          <w:sz w:val="24"/>
          <w:szCs w:val="24"/>
        </w:rPr>
        <w:lastRenderedPageBreak/>
        <w:t>a</w:t>
      </w:r>
      <w:r w:rsidRPr="00EB7BFD">
        <w:rPr>
          <w:sz w:val="24"/>
          <w:szCs w:val="24"/>
        </w:rPr>
        <w:t>uthentic</w:t>
      </w:r>
      <w:r w:rsidRPr="00EB7BFD">
        <w:rPr>
          <w:spacing w:val="-1"/>
          <w:sz w:val="24"/>
          <w:szCs w:val="24"/>
        </w:rPr>
        <w:t>a</w:t>
      </w:r>
      <w:r w:rsidRPr="00EB7BFD">
        <w:rPr>
          <w:sz w:val="24"/>
          <w:szCs w:val="24"/>
        </w:rPr>
        <w:t>t</w:t>
      </w:r>
      <w:r w:rsidRPr="00EB7BFD">
        <w:rPr>
          <w:spacing w:val="1"/>
          <w:sz w:val="24"/>
          <w:szCs w:val="24"/>
        </w:rPr>
        <w:t>i</w:t>
      </w:r>
      <w:r w:rsidRPr="00EB7BFD">
        <w:rPr>
          <w:sz w:val="24"/>
          <w:szCs w:val="24"/>
        </w:rPr>
        <w:t>on</w:t>
      </w:r>
      <w:r w:rsidRPr="00EB7BFD">
        <w:rPr>
          <w:spacing w:val="1"/>
          <w:sz w:val="24"/>
          <w:szCs w:val="24"/>
        </w:rPr>
        <w:t xml:space="preserve"> </w:t>
      </w:r>
      <w:r w:rsidRPr="00EB7BFD">
        <w:rPr>
          <w:spacing w:val="-1"/>
          <w:sz w:val="24"/>
          <w:szCs w:val="24"/>
        </w:rPr>
        <w:t>a</w:t>
      </w:r>
      <w:r w:rsidRPr="00EB7BFD">
        <w:rPr>
          <w:sz w:val="24"/>
          <w:szCs w:val="24"/>
        </w:rPr>
        <w:t>nd</w:t>
      </w:r>
      <w:r w:rsidRPr="00EB7BFD">
        <w:rPr>
          <w:spacing w:val="1"/>
          <w:sz w:val="24"/>
          <w:szCs w:val="24"/>
        </w:rPr>
        <w:t xml:space="preserve"> </w:t>
      </w:r>
      <w:r w:rsidRPr="00EB7BFD">
        <w:rPr>
          <w:spacing w:val="-1"/>
          <w:sz w:val="24"/>
          <w:szCs w:val="24"/>
        </w:rPr>
        <w:t>e</w:t>
      </w:r>
      <w:r w:rsidRPr="00EB7BFD">
        <w:rPr>
          <w:sz w:val="24"/>
          <w:szCs w:val="24"/>
        </w:rPr>
        <w:t>n</w:t>
      </w:r>
      <w:r w:rsidRPr="00EB7BFD">
        <w:rPr>
          <w:spacing w:val="1"/>
          <w:sz w:val="24"/>
          <w:szCs w:val="24"/>
        </w:rPr>
        <w:t>c</w:t>
      </w:r>
      <w:r w:rsidRPr="00EB7BFD">
        <w:rPr>
          <w:sz w:val="24"/>
          <w:szCs w:val="24"/>
        </w:rPr>
        <w:t>r</w:t>
      </w:r>
      <w:r w:rsidRPr="00EB7BFD">
        <w:rPr>
          <w:spacing w:val="1"/>
          <w:sz w:val="24"/>
          <w:szCs w:val="24"/>
        </w:rPr>
        <w:t>y</w:t>
      </w:r>
      <w:r w:rsidRPr="00EB7BFD">
        <w:rPr>
          <w:sz w:val="24"/>
          <w:szCs w:val="24"/>
        </w:rPr>
        <w:t>pt</w:t>
      </w:r>
      <w:r w:rsidRPr="00EB7BFD">
        <w:rPr>
          <w:spacing w:val="1"/>
          <w:sz w:val="24"/>
          <w:szCs w:val="24"/>
        </w:rPr>
        <w:t>i</w:t>
      </w:r>
      <w:r w:rsidRPr="00EB7BFD">
        <w:rPr>
          <w:sz w:val="24"/>
          <w:szCs w:val="24"/>
        </w:rPr>
        <w:t>on.</w:t>
      </w:r>
      <w:r w:rsidRPr="00EB7BFD">
        <w:rPr>
          <w:spacing w:val="1"/>
          <w:sz w:val="24"/>
          <w:szCs w:val="24"/>
        </w:rPr>
        <w:t xml:space="preserve"> </w:t>
      </w:r>
      <w:r w:rsidRPr="00EB7BFD">
        <w:rPr>
          <w:sz w:val="24"/>
          <w:szCs w:val="24"/>
        </w:rPr>
        <w:t>Ho</w:t>
      </w:r>
      <w:r w:rsidRPr="00EB7BFD">
        <w:rPr>
          <w:spacing w:val="-1"/>
          <w:sz w:val="24"/>
          <w:szCs w:val="24"/>
        </w:rPr>
        <w:t>we</w:t>
      </w:r>
      <w:r w:rsidRPr="00EB7BFD">
        <w:rPr>
          <w:sz w:val="24"/>
          <w:szCs w:val="24"/>
        </w:rPr>
        <w:t>v</w:t>
      </w:r>
      <w:r w:rsidRPr="00EB7BFD">
        <w:rPr>
          <w:spacing w:val="-1"/>
          <w:sz w:val="24"/>
          <w:szCs w:val="24"/>
        </w:rPr>
        <w:t>e</w:t>
      </w:r>
      <w:r w:rsidRPr="00EB7BFD">
        <w:rPr>
          <w:sz w:val="24"/>
          <w:szCs w:val="24"/>
        </w:rPr>
        <w:t>r, only</w:t>
      </w:r>
      <w:r w:rsidRPr="00EB7BFD">
        <w:rPr>
          <w:spacing w:val="1"/>
          <w:sz w:val="24"/>
          <w:szCs w:val="24"/>
        </w:rPr>
        <w:t xml:space="preserve"> </w:t>
      </w:r>
      <w:r w:rsidRPr="00EB7BFD">
        <w:rPr>
          <w:sz w:val="24"/>
          <w:szCs w:val="24"/>
        </w:rPr>
        <w:t xml:space="preserve">the </w:t>
      </w:r>
      <w:r w:rsidRPr="00EB7BFD">
        <w:rPr>
          <w:spacing w:val="1"/>
          <w:sz w:val="24"/>
          <w:szCs w:val="24"/>
        </w:rPr>
        <w:t>P</w:t>
      </w:r>
      <w:r w:rsidRPr="00EB7BFD">
        <w:rPr>
          <w:sz w:val="24"/>
          <w:szCs w:val="24"/>
        </w:rPr>
        <w:t>ropos</w:t>
      </w:r>
      <w:r w:rsidRPr="00EB7BFD">
        <w:rPr>
          <w:spacing w:val="-1"/>
          <w:sz w:val="24"/>
          <w:szCs w:val="24"/>
        </w:rPr>
        <w:t>e</w:t>
      </w:r>
      <w:r w:rsidRPr="00EB7BFD">
        <w:rPr>
          <w:sz w:val="24"/>
          <w:szCs w:val="24"/>
        </w:rPr>
        <w:t>d</w:t>
      </w:r>
      <w:r w:rsidRPr="00EB7BFD">
        <w:rPr>
          <w:spacing w:val="1"/>
          <w:sz w:val="24"/>
          <w:szCs w:val="24"/>
        </w:rPr>
        <w:t xml:space="preserve"> S</w:t>
      </w:r>
      <w:r w:rsidRPr="00EB7BFD">
        <w:rPr>
          <w:sz w:val="24"/>
          <w:szCs w:val="24"/>
        </w:rPr>
        <w:t>ystem</w:t>
      </w:r>
      <w:r w:rsidRPr="00EB7BFD">
        <w:rPr>
          <w:spacing w:val="6"/>
          <w:sz w:val="24"/>
          <w:szCs w:val="24"/>
        </w:rPr>
        <w:t xml:space="preserve"> </w:t>
      </w:r>
      <w:r w:rsidRPr="00EB7BFD">
        <w:rPr>
          <w:sz w:val="24"/>
          <w:szCs w:val="24"/>
        </w:rPr>
        <w:t>of</w:t>
      </w:r>
      <w:r w:rsidRPr="00EB7BFD">
        <w:rPr>
          <w:spacing w:val="-1"/>
          <w:sz w:val="24"/>
          <w:szCs w:val="24"/>
        </w:rPr>
        <w:t>fe</w:t>
      </w:r>
      <w:r w:rsidRPr="00EB7BFD">
        <w:rPr>
          <w:spacing w:val="1"/>
          <w:sz w:val="24"/>
          <w:szCs w:val="24"/>
        </w:rPr>
        <w:t>r</w:t>
      </w:r>
      <w:r w:rsidRPr="00EB7BFD">
        <w:rPr>
          <w:sz w:val="24"/>
          <w:szCs w:val="24"/>
        </w:rPr>
        <w:t>s</w:t>
      </w:r>
      <w:r w:rsidRPr="00EB7BFD">
        <w:rPr>
          <w:spacing w:val="1"/>
          <w:sz w:val="24"/>
          <w:szCs w:val="24"/>
        </w:rPr>
        <w:t xml:space="preserve"> </w:t>
      </w:r>
      <w:r w:rsidRPr="00EB7BFD">
        <w:rPr>
          <w:sz w:val="24"/>
          <w:szCs w:val="24"/>
        </w:rPr>
        <w:t>r</w:t>
      </w:r>
      <w:r w:rsidRPr="00EB7BFD">
        <w:rPr>
          <w:spacing w:val="-2"/>
          <w:sz w:val="24"/>
          <w:szCs w:val="24"/>
        </w:rPr>
        <w:t>e</w:t>
      </w:r>
      <w:r w:rsidRPr="00EB7BFD">
        <w:rPr>
          <w:spacing w:val="-1"/>
          <w:sz w:val="24"/>
          <w:szCs w:val="24"/>
        </w:rPr>
        <w:t>a</w:t>
      </w:r>
      <w:r w:rsidRPr="00EB7BFD">
        <w:rPr>
          <w:spacing w:val="1"/>
          <w:sz w:val="24"/>
          <w:szCs w:val="24"/>
        </w:rPr>
        <w:t>l</w:t>
      </w:r>
      <w:r w:rsidRPr="00EB7BFD">
        <w:rPr>
          <w:spacing w:val="-1"/>
          <w:sz w:val="24"/>
          <w:szCs w:val="24"/>
        </w:rPr>
        <w:t>-</w:t>
      </w:r>
      <w:r w:rsidRPr="00EB7BFD">
        <w:rPr>
          <w:sz w:val="24"/>
          <w:szCs w:val="24"/>
        </w:rPr>
        <w:t>t</w:t>
      </w:r>
      <w:r w:rsidRPr="00EB7BFD">
        <w:rPr>
          <w:spacing w:val="1"/>
          <w:sz w:val="24"/>
          <w:szCs w:val="24"/>
        </w:rPr>
        <w:t>i</w:t>
      </w:r>
      <w:r w:rsidRPr="00EB7BFD">
        <w:rPr>
          <w:sz w:val="24"/>
          <w:szCs w:val="24"/>
        </w:rPr>
        <w:t>me sup</w:t>
      </w:r>
      <w:r w:rsidRPr="00EB7BFD">
        <w:rPr>
          <w:spacing w:val="-1"/>
          <w:sz w:val="24"/>
          <w:szCs w:val="24"/>
        </w:rPr>
        <w:t>e</w:t>
      </w:r>
      <w:r w:rsidRPr="00EB7BFD">
        <w:rPr>
          <w:sz w:val="24"/>
          <w:szCs w:val="24"/>
        </w:rPr>
        <w:t xml:space="preserve">rvision </w:t>
      </w:r>
      <w:r w:rsidRPr="00EB7BFD">
        <w:rPr>
          <w:spacing w:val="-1"/>
          <w:sz w:val="24"/>
          <w:szCs w:val="24"/>
        </w:rPr>
        <w:t>a</w:t>
      </w:r>
      <w:r w:rsidRPr="00EB7BFD">
        <w:rPr>
          <w:sz w:val="24"/>
          <w:szCs w:val="24"/>
        </w:rPr>
        <w:t>nd</w:t>
      </w:r>
      <w:r w:rsidRPr="00EB7BFD">
        <w:rPr>
          <w:spacing w:val="1"/>
          <w:sz w:val="24"/>
          <w:szCs w:val="24"/>
        </w:rPr>
        <w:t xml:space="preserve"> </w:t>
      </w:r>
      <w:r w:rsidRPr="00EB7BFD">
        <w:rPr>
          <w:sz w:val="24"/>
          <w:szCs w:val="24"/>
        </w:rPr>
        <w:t>p</w:t>
      </w:r>
      <w:r w:rsidRPr="00EB7BFD">
        <w:rPr>
          <w:spacing w:val="1"/>
          <w:sz w:val="24"/>
          <w:szCs w:val="24"/>
        </w:rPr>
        <w:t>e</w:t>
      </w:r>
      <w:r w:rsidRPr="00EB7BFD">
        <w:rPr>
          <w:sz w:val="24"/>
          <w:szCs w:val="24"/>
        </w:rPr>
        <w:t>r</w:t>
      </w:r>
      <w:r w:rsidRPr="00EB7BFD">
        <w:rPr>
          <w:spacing w:val="-1"/>
          <w:sz w:val="24"/>
          <w:szCs w:val="24"/>
        </w:rPr>
        <w:t>f</w:t>
      </w:r>
      <w:r w:rsidRPr="00EB7BFD">
        <w:rPr>
          <w:sz w:val="24"/>
          <w:szCs w:val="24"/>
        </w:rPr>
        <w:t>orm</w:t>
      </w:r>
      <w:r w:rsidRPr="00EB7BFD">
        <w:rPr>
          <w:spacing w:val="-1"/>
          <w:sz w:val="24"/>
          <w:szCs w:val="24"/>
        </w:rPr>
        <w:t>a</w:t>
      </w:r>
      <w:r w:rsidRPr="00EB7BFD">
        <w:rPr>
          <w:spacing w:val="2"/>
          <w:sz w:val="24"/>
          <w:szCs w:val="24"/>
        </w:rPr>
        <w:t>n</w:t>
      </w:r>
      <w:r w:rsidRPr="00EB7BFD">
        <w:rPr>
          <w:spacing w:val="-1"/>
          <w:sz w:val="24"/>
          <w:szCs w:val="24"/>
        </w:rPr>
        <w:t>c</w:t>
      </w:r>
      <w:r w:rsidRPr="00EB7BFD">
        <w:rPr>
          <w:sz w:val="24"/>
          <w:szCs w:val="24"/>
        </w:rPr>
        <w:t>e</w:t>
      </w:r>
      <w:r w:rsidRPr="00EB7BFD">
        <w:rPr>
          <w:spacing w:val="2"/>
          <w:sz w:val="24"/>
          <w:szCs w:val="24"/>
        </w:rPr>
        <w:t xml:space="preserve"> </w:t>
      </w:r>
      <w:r w:rsidRPr="00EB7BFD">
        <w:rPr>
          <w:sz w:val="24"/>
          <w:szCs w:val="24"/>
        </w:rPr>
        <w:t>tr</w:t>
      </w:r>
      <w:r w:rsidRPr="00EB7BFD">
        <w:rPr>
          <w:spacing w:val="-1"/>
          <w:sz w:val="24"/>
          <w:szCs w:val="24"/>
        </w:rPr>
        <w:t>ac</w:t>
      </w:r>
      <w:r w:rsidRPr="00EB7BFD">
        <w:rPr>
          <w:sz w:val="24"/>
          <w:szCs w:val="24"/>
        </w:rPr>
        <w:t>ki</w:t>
      </w:r>
      <w:r w:rsidRPr="00EB7BFD">
        <w:rPr>
          <w:spacing w:val="3"/>
          <w:sz w:val="24"/>
          <w:szCs w:val="24"/>
        </w:rPr>
        <w:t>n</w:t>
      </w:r>
      <w:r w:rsidRPr="00EB7BFD">
        <w:rPr>
          <w:sz w:val="24"/>
          <w:szCs w:val="24"/>
        </w:rPr>
        <w:t>g,</w:t>
      </w:r>
      <w:r w:rsidRPr="00EB7BFD">
        <w:rPr>
          <w:spacing w:val="1"/>
          <w:sz w:val="24"/>
          <w:szCs w:val="24"/>
        </w:rPr>
        <w:t xml:space="preserve"> </w:t>
      </w:r>
      <w:r w:rsidRPr="00EB7BFD">
        <w:rPr>
          <w:sz w:val="24"/>
          <w:szCs w:val="24"/>
        </w:rPr>
        <w:t>while the</w:t>
      </w:r>
      <w:r w:rsidRPr="00EB7BFD">
        <w:rPr>
          <w:spacing w:val="2"/>
          <w:sz w:val="24"/>
          <w:szCs w:val="24"/>
        </w:rPr>
        <w:t xml:space="preserve"> </w:t>
      </w:r>
      <w:r w:rsidRPr="00EB7BFD">
        <w:rPr>
          <w:sz w:val="24"/>
          <w:szCs w:val="24"/>
        </w:rPr>
        <w:t>other</w:t>
      </w:r>
      <w:r w:rsidRPr="00EB7BFD">
        <w:rPr>
          <w:spacing w:val="2"/>
          <w:sz w:val="24"/>
          <w:szCs w:val="24"/>
        </w:rPr>
        <w:t xml:space="preserve"> </w:t>
      </w:r>
      <w:r w:rsidRPr="00EB7BFD">
        <w:rPr>
          <w:sz w:val="24"/>
          <w:szCs w:val="24"/>
        </w:rPr>
        <w:t>sys</w:t>
      </w:r>
      <w:r w:rsidRPr="00EB7BFD">
        <w:rPr>
          <w:spacing w:val="1"/>
          <w:sz w:val="24"/>
          <w:szCs w:val="24"/>
        </w:rPr>
        <w:t>t</w:t>
      </w:r>
      <w:r w:rsidRPr="00EB7BFD">
        <w:rPr>
          <w:spacing w:val="-1"/>
          <w:sz w:val="24"/>
          <w:szCs w:val="24"/>
        </w:rPr>
        <w:t>e</w:t>
      </w:r>
      <w:r w:rsidRPr="00EB7BFD">
        <w:rPr>
          <w:sz w:val="24"/>
          <w:szCs w:val="24"/>
        </w:rPr>
        <w:t>ms</w:t>
      </w:r>
      <w:r w:rsidRPr="00EB7BFD">
        <w:rPr>
          <w:spacing w:val="1"/>
          <w:sz w:val="24"/>
          <w:szCs w:val="24"/>
        </w:rPr>
        <w:t xml:space="preserve"> </w:t>
      </w:r>
      <w:r w:rsidRPr="00EB7BFD">
        <w:rPr>
          <w:sz w:val="24"/>
          <w:szCs w:val="24"/>
        </w:rPr>
        <w:t>do</w:t>
      </w:r>
      <w:r w:rsidRPr="00EB7BFD">
        <w:rPr>
          <w:spacing w:val="1"/>
          <w:sz w:val="24"/>
          <w:szCs w:val="24"/>
        </w:rPr>
        <w:t xml:space="preserve"> </w:t>
      </w:r>
      <w:r w:rsidRPr="00EB7BFD">
        <w:rPr>
          <w:sz w:val="24"/>
          <w:szCs w:val="24"/>
        </w:rPr>
        <w:t>not.</w:t>
      </w:r>
      <w:r w:rsidRPr="00EB7BFD">
        <w:rPr>
          <w:spacing w:val="1"/>
          <w:sz w:val="24"/>
          <w:szCs w:val="24"/>
        </w:rPr>
        <w:t xml:space="preserve"> </w:t>
      </w:r>
      <w:r w:rsidRPr="00EB7BFD">
        <w:rPr>
          <w:sz w:val="24"/>
          <w:szCs w:val="24"/>
        </w:rPr>
        <w:t>T</w:t>
      </w:r>
      <w:r w:rsidRPr="00EB7BFD">
        <w:rPr>
          <w:spacing w:val="2"/>
          <w:sz w:val="24"/>
          <w:szCs w:val="24"/>
        </w:rPr>
        <w:t>h</w:t>
      </w:r>
      <w:r w:rsidRPr="00EB7BFD">
        <w:rPr>
          <w:spacing w:val="-1"/>
          <w:sz w:val="24"/>
          <w:szCs w:val="24"/>
        </w:rPr>
        <w:t>e</w:t>
      </w:r>
      <w:r w:rsidRPr="00EB7BFD">
        <w:rPr>
          <w:sz w:val="24"/>
          <w:szCs w:val="24"/>
        </w:rPr>
        <w:t>refo</w:t>
      </w:r>
      <w:r w:rsidRPr="00EB7BFD">
        <w:rPr>
          <w:spacing w:val="-1"/>
          <w:sz w:val="24"/>
          <w:szCs w:val="24"/>
        </w:rPr>
        <w:t>re</w:t>
      </w:r>
      <w:r w:rsidRPr="00EB7BFD">
        <w:rPr>
          <w:sz w:val="24"/>
          <w:szCs w:val="24"/>
        </w:rPr>
        <w:t>,</w:t>
      </w:r>
      <w:r w:rsidRPr="00EB7BFD">
        <w:rPr>
          <w:spacing w:val="3"/>
          <w:sz w:val="24"/>
          <w:szCs w:val="24"/>
        </w:rPr>
        <w:t xml:space="preserve"> </w:t>
      </w:r>
      <w:r w:rsidRPr="00EB7BFD">
        <w:rPr>
          <w:sz w:val="24"/>
          <w:szCs w:val="24"/>
        </w:rPr>
        <w:t>if</w:t>
      </w:r>
      <w:r w:rsidRPr="00EB7BFD">
        <w:rPr>
          <w:spacing w:val="3"/>
          <w:sz w:val="24"/>
          <w:szCs w:val="24"/>
        </w:rPr>
        <w:t xml:space="preserve"> </w:t>
      </w:r>
      <w:r w:rsidRPr="00EB7BFD">
        <w:rPr>
          <w:sz w:val="24"/>
          <w:szCs w:val="24"/>
        </w:rPr>
        <w:t>re</w:t>
      </w:r>
      <w:r w:rsidRPr="00EB7BFD">
        <w:rPr>
          <w:spacing w:val="-1"/>
          <w:sz w:val="24"/>
          <w:szCs w:val="24"/>
        </w:rPr>
        <w:t>a</w:t>
      </w:r>
      <w:r w:rsidRPr="00EB7BFD">
        <w:rPr>
          <w:spacing w:val="7"/>
          <w:sz w:val="24"/>
          <w:szCs w:val="24"/>
        </w:rPr>
        <w:t>l</w:t>
      </w:r>
      <w:r w:rsidRPr="00EB7BFD">
        <w:rPr>
          <w:spacing w:val="-1"/>
          <w:sz w:val="24"/>
          <w:szCs w:val="24"/>
        </w:rPr>
        <w:t>-</w:t>
      </w:r>
      <w:r w:rsidRPr="00EB7BFD">
        <w:rPr>
          <w:sz w:val="24"/>
          <w:szCs w:val="24"/>
        </w:rPr>
        <w:t>t</w:t>
      </w:r>
      <w:r w:rsidRPr="00EB7BFD">
        <w:rPr>
          <w:spacing w:val="1"/>
          <w:sz w:val="24"/>
          <w:szCs w:val="24"/>
        </w:rPr>
        <w:t>i</w:t>
      </w:r>
      <w:r w:rsidRPr="00EB7BFD">
        <w:rPr>
          <w:sz w:val="24"/>
          <w:szCs w:val="24"/>
        </w:rPr>
        <w:t>me sup</w:t>
      </w:r>
      <w:r w:rsidRPr="00EB7BFD">
        <w:rPr>
          <w:spacing w:val="-1"/>
          <w:sz w:val="24"/>
          <w:szCs w:val="24"/>
        </w:rPr>
        <w:t>e</w:t>
      </w:r>
      <w:r w:rsidRPr="00EB7BFD">
        <w:rPr>
          <w:sz w:val="24"/>
          <w:szCs w:val="24"/>
        </w:rPr>
        <w:t>rvision</w:t>
      </w:r>
      <w:r w:rsidRPr="00EB7BFD">
        <w:rPr>
          <w:spacing w:val="3"/>
          <w:sz w:val="24"/>
          <w:szCs w:val="24"/>
        </w:rPr>
        <w:t xml:space="preserve"> </w:t>
      </w:r>
      <w:r w:rsidRPr="00EB7BFD">
        <w:rPr>
          <w:spacing w:val="-1"/>
          <w:sz w:val="24"/>
          <w:szCs w:val="24"/>
        </w:rPr>
        <w:t>a</w:t>
      </w:r>
      <w:r w:rsidRPr="00EB7BFD">
        <w:rPr>
          <w:sz w:val="24"/>
          <w:szCs w:val="24"/>
        </w:rPr>
        <w:t>nd p</w:t>
      </w:r>
      <w:r w:rsidRPr="00EB7BFD">
        <w:rPr>
          <w:spacing w:val="-1"/>
          <w:sz w:val="24"/>
          <w:szCs w:val="24"/>
        </w:rPr>
        <w:t>e</w:t>
      </w:r>
      <w:r w:rsidRPr="00EB7BFD">
        <w:rPr>
          <w:sz w:val="24"/>
          <w:szCs w:val="24"/>
        </w:rPr>
        <w:t>r</w:t>
      </w:r>
      <w:r w:rsidRPr="00EB7BFD">
        <w:rPr>
          <w:spacing w:val="-1"/>
          <w:sz w:val="24"/>
          <w:szCs w:val="24"/>
        </w:rPr>
        <w:t>f</w:t>
      </w:r>
      <w:r w:rsidRPr="00EB7BFD">
        <w:rPr>
          <w:sz w:val="24"/>
          <w:szCs w:val="24"/>
        </w:rPr>
        <w:t>orm</w:t>
      </w:r>
      <w:r w:rsidRPr="00EB7BFD">
        <w:rPr>
          <w:spacing w:val="-1"/>
          <w:sz w:val="24"/>
          <w:szCs w:val="24"/>
        </w:rPr>
        <w:t>a</w:t>
      </w:r>
      <w:r w:rsidRPr="00EB7BFD">
        <w:rPr>
          <w:spacing w:val="2"/>
          <w:sz w:val="24"/>
          <w:szCs w:val="24"/>
        </w:rPr>
        <w:t>n</w:t>
      </w:r>
      <w:r w:rsidRPr="00EB7BFD">
        <w:rPr>
          <w:spacing w:val="-1"/>
          <w:sz w:val="24"/>
          <w:szCs w:val="24"/>
        </w:rPr>
        <w:t>c</w:t>
      </w:r>
      <w:r w:rsidRPr="00EB7BFD">
        <w:rPr>
          <w:sz w:val="24"/>
          <w:szCs w:val="24"/>
        </w:rPr>
        <w:t>e</w:t>
      </w:r>
      <w:r w:rsidRPr="00EB7BFD">
        <w:rPr>
          <w:spacing w:val="15"/>
          <w:sz w:val="24"/>
          <w:szCs w:val="24"/>
        </w:rPr>
        <w:t xml:space="preserve"> </w:t>
      </w:r>
      <w:r w:rsidRPr="00EB7BFD">
        <w:rPr>
          <w:sz w:val="24"/>
          <w:szCs w:val="24"/>
        </w:rPr>
        <w:t>tr</w:t>
      </w:r>
      <w:r w:rsidRPr="00EB7BFD">
        <w:rPr>
          <w:spacing w:val="1"/>
          <w:sz w:val="24"/>
          <w:szCs w:val="24"/>
        </w:rPr>
        <w:t>a</w:t>
      </w:r>
      <w:r w:rsidRPr="00EB7BFD">
        <w:rPr>
          <w:spacing w:val="-1"/>
          <w:sz w:val="24"/>
          <w:szCs w:val="24"/>
        </w:rPr>
        <w:t>c</w:t>
      </w:r>
      <w:r w:rsidRPr="00EB7BFD">
        <w:rPr>
          <w:sz w:val="24"/>
          <w:szCs w:val="24"/>
        </w:rPr>
        <w:t>king</w:t>
      </w:r>
      <w:r w:rsidRPr="00EB7BFD">
        <w:rPr>
          <w:spacing w:val="15"/>
          <w:sz w:val="24"/>
          <w:szCs w:val="24"/>
        </w:rPr>
        <w:t xml:space="preserve"> </w:t>
      </w:r>
      <w:r w:rsidRPr="00EB7BFD">
        <w:rPr>
          <w:spacing w:val="-1"/>
          <w:sz w:val="24"/>
          <w:szCs w:val="24"/>
        </w:rPr>
        <w:t>a</w:t>
      </w:r>
      <w:r w:rsidRPr="00EB7BFD">
        <w:rPr>
          <w:spacing w:val="1"/>
          <w:sz w:val="24"/>
          <w:szCs w:val="24"/>
        </w:rPr>
        <w:t>r</w:t>
      </w:r>
      <w:r w:rsidRPr="00EB7BFD">
        <w:rPr>
          <w:sz w:val="24"/>
          <w:szCs w:val="24"/>
        </w:rPr>
        <w:t>e</w:t>
      </w:r>
      <w:r w:rsidRPr="00EB7BFD">
        <w:rPr>
          <w:spacing w:val="15"/>
          <w:sz w:val="24"/>
          <w:szCs w:val="24"/>
        </w:rPr>
        <w:t xml:space="preserve"> </w:t>
      </w:r>
      <w:r w:rsidRPr="00EB7BFD">
        <w:rPr>
          <w:sz w:val="24"/>
          <w:szCs w:val="24"/>
        </w:rPr>
        <w:t>i</w:t>
      </w:r>
      <w:r w:rsidRPr="00EB7BFD">
        <w:rPr>
          <w:spacing w:val="1"/>
          <w:sz w:val="24"/>
          <w:szCs w:val="24"/>
        </w:rPr>
        <w:t>m</w:t>
      </w:r>
      <w:r w:rsidRPr="00EB7BFD">
        <w:rPr>
          <w:sz w:val="24"/>
          <w:szCs w:val="24"/>
        </w:rPr>
        <w:t>port</w:t>
      </w:r>
      <w:r w:rsidRPr="00EB7BFD">
        <w:rPr>
          <w:spacing w:val="-1"/>
          <w:sz w:val="24"/>
          <w:szCs w:val="24"/>
        </w:rPr>
        <w:t>a</w:t>
      </w:r>
      <w:r w:rsidRPr="00EB7BFD">
        <w:rPr>
          <w:sz w:val="24"/>
          <w:szCs w:val="24"/>
        </w:rPr>
        <w:t>nt</w:t>
      </w:r>
      <w:r w:rsidRPr="00EB7BFD">
        <w:rPr>
          <w:spacing w:val="15"/>
          <w:sz w:val="24"/>
          <w:szCs w:val="24"/>
        </w:rPr>
        <w:t xml:space="preserve"> </w:t>
      </w:r>
      <w:r w:rsidRPr="00EB7BFD">
        <w:rPr>
          <w:sz w:val="24"/>
          <w:szCs w:val="24"/>
        </w:rPr>
        <w:t>fe</w:t>
      </w:r>
      <w:r w:rsidRPr="00EB7BFD">
        <w:rPr>
          <w:spacing w:val="-1"/>
          <w:sz w:val="24"/>
          <w:szCs w:val="24"/>
        </w:rPr>
        <w:t>a</w:t>
      </w:r>
      <w:r w:rsidRPr="00EB7BFD">
        <w:rPr>
          <w:sz w:val="24"/>
          <w:szCs w:val="24"/>
        </w:rPr>
        <w:t>tur</w:t>
      </w:r>
      <w:r w:rsidRPr="00EB7BFD">
        <w:rPr>
          <w:spacing w:val="-1"/>
          <w:sz w:val="24"/>
          <w:szCs w:val="24"/>
        </w:rPr>
        <w:t>e</w:t>
      </w:r>
      <w:r w:rsidRPr="00EB7BFD">
        <w:rPr>
          <w:sz w:val="24"/>
          <w:szCs w:val="24"/>
        </w:rPr>
        <w:t>s</w:t>
      </w:r>
      <w:r w:rsidRPr="00EB7BFD">
        <w:rPr>
          <w:spacing w:val="17"/>
          <w:sz w:val="24"/>
          <w:szCs w:val="24"/>
        </w:rPr>
        <w:t xml:space="preserve"> </w:t>
      </w:r>
      <w:r w:rsidRPr="00EB7BFD">
        <w:rPr>
          <w:sz w:val="24"/>
          <w:szCs w:val="24"/>
        </w:rPr>
        <w:t>for</w:t>
      </w:r>
      <w:r w:rsidRPr="00EB7BFD">
        <w:rPr>
          <w:spacing w:val="15"/>
          <w:sz w:val="24"/>
          <w:szCs w:val="24"/>
        </w:rPr>
        <w:t xml:space="preserve"> </w:t>
      </w:r>
      <w:r w:rsidRPr="00EB7BFD">
        <w:rPr>
          <w:spacing w:val="1"/>
          <w:sz w:val="24"/>
          <w:szCs w:val="24"/>
        </w:rPr>
        <w:t>a</w:t>
      </w:r>
      <w:r w:rsidRPr="00EB7BFD">
        <w:rPr>
          <w:sz w:val="24"/>
          <w:szCs w:val="24"/>
        </w:rPr>
        <w:t>n</w:t>
      </w:r>
      <w:r w:rsidRPr="00EB7BFD">
        <w:rPr>
          <w:spacing w:val="14"/>
          <w:sz w:val="24"/>
          <w:szCs w:val="24"/>
        </w:rPr>
        <w:t xml:space="preserve"> </w:t>
      </w:r>
      <w:r w:rsidRPr="00EB7BFD">
        <w:rPr>
          <w:sz w:val="24"/>
          <w:szCs w:val="24"/>
        </w:rPr>
        <w:t>in</w:t>
      </w:r>
      <w:r w:rsidRPr="00EB7BFD">
        <w:rPr>
          <w:spacing w:val="1"/>
          <w:sz w:val="24"/>
          <w:szCs w:val="24"/>
        </w:rPr>
        <w:t>t</w:t>
      </w:r>
      <w:r w:rsidRPr="00EB7BFD">
        <w:rPr>
          <w:spacing w:val="-1"/>
          <w:sz w:val="24"/>
          <w:szCs w:val="24"/>
        </w:rPr>
        <w:t>e</w:t>
      </w:r>
      <w:r w:rsidRPr="00EB7BFD">
        <w:rPr>
          <w:sz w:val="24"/>
          <w:szCs w:val="24"/>
        </w:rPr>
        <w:t>rnship</w:t>
      </w:r>
      <w:r w:rsidRPr="00EB7BFD">
        <w:rPr>
          <w:spacing w:val="14"/>
          <w:sz w:val="24"/>
          <w:szCs w:val="24"/>
        </w:rPr>
        <w:t xml:space="preserve"> </w:t>
      </w:r>
      <w:r w:rsidRPr="00EB7BFD">
        <w:rPr>
          <w:sz w:val="24"/>
          <w:szCs w:val="24"/>
        </w:rPr>
        <w:t>man</w:t>
      </w:r>
      <w:r w:rsidRPr="00EB7BFD">
        <w:rPr>
          <w:spacing w:val="-1"/>
          <w:sz w:val="24"/>
          <w:szCs w:val="24"/>
        </w:rPr>
        <w:t>a</w:t>
      </w:r>
      <w:r w:rsidRPr="00EB7BFD">
        <w:rPr>
          <w:spacing w:val="2"/>
          <w:sz w:val="24"/>
          <w:szCs w:val="24"/>
        </w:rPr>
        <w:t>g</w:t>
      </w:r>
      <w:r w:rsidRPr="00EB7BFD">
        <w:rPr>
          <w:spacing w:val="-1"/>
          <w:sz w:val="24"/>
          <w:szCs w:val="24"/>
        </w:rPr>
        <w:t>e</w:t>
      </w:r>
      <w:r w:rsidRPr="00EB7BFD">
        <w:rPr>
          <w:sz w:val="24"/>
          <w:szCs w:val="24"/>
        </w:rPr>
        <w:t>me</w:t>
      </w:r>
      <w:r w:rsidRPr="00EB7BFD">
        <w:rPr>
          <w:spacing w:val="2"/>
          <w:sz w:val="24"/>
          <w:szCs w:val="24"/>
        </w:rPr>
        <w:t>n</w:t>
      </w:r>
      <w:r w:rsidRPr="00EB7BFD">
        <w:rPr>
          <w:sz w:val="24"/>
          <w:szCs w:val="24"/>
        </w:rPr>
        <w:t>t</w:t>
      </w:r>
      <w:r w:rsidRPr="00EB7BFD">
        <w:rPr>
          <w:spacing w:val="15"/>
          <w:sz w:val="24"/>
          <w:szCs w:val="24"/>
        </w:rPr>
        <w:t xml:space="preserve"> </w:t>
      </w:r>
      <w:r w:rsidRPr="00EB7BFD">
        <w:rPr>
          <w:sz w:val="24"/>
          <w:szCs w:val="24"/>
        </w:rPr>
        <w:t>sys</w:t>
      </w:r>
      <w:r w:rsidRPr="00EB7BFD">
        <w:rPr>
          <w:spacing w:val="1"/>
          <w:sz w:val="24"/>
          <w:szCs w:val="24"/>
        </w:rPr>
        <w:t>t</w:t>
      </w:r>
      <w:r w:rsidRPr="00EB7BFD">
        <w:rPr>
          <w:spacing w:val="-1"/>
          <w:sz w:val="24"/>
          <w:szCs w:val="24"/>
        </w:rPr>
        <w:t>e</w:t>
      </w:r>
      <w:r w:rsidRPr="00EB7BFD">
        <w:rPr>
          <w:sz w:val="24"/>
          <w:szCs w:val="24"/>
        </w:rPr>
        <w:t>m,</w:t>
      </w:r>
      <w:r w:rsidRPr="00EB7BFD">
        <w:rPr>
          <w:spacing w:val="15"/>
          <w:sz w:val="24"/>
          <w:szCs w:val="24"/>
        </w:rPr>
        <w:t xml:space="preserve"> </w:t>
      </w:r>
      <w:r w:rsidRPr="00EB7BFD">
        <w:rPr>
          <w:sz w:val="24"/>
          <w:szCs w:val="24"/>
        </w:rPr>
        <w:t>the</w:t>
      </w:r>
      <w:r w:rsidRPr="00EB7BFD">
        <w:rPr>
          <w:spacing w:val="14"/>
          <w:sz w:val="24"/>
          <w:szCs w:val="24"/>
        </w:rPr>
        <w:t xml:space="preserve"> </w:t>
      </w:r>
      <w:r w:rsidRPr="00EB7BFD">
        <w:rPr>
          <w:spacing w:val="1"/>
          <w:sz w:val="24"/>
          <w:szCs w:val="24"/>
        </w:rPr>
        <w:t>P</w:t>
      </w:r>
      <w:r w:rsidRPr="00EB7BFD">
        <w:rPr>
          <w:sz w:val="24"/>
          <w:szCs w:val="24"/>
        </w:rPr>
        <w:t>ropos</w:t>
      </w:r>
      <w:r w:rsidRPr="00EB7BFD">
        <w:rPr>
          <w:spacing w:val="-1"/>
          <w:sz w:val="24"/>
          <w:szCs w:val="24"/>
        </w:rPr>
        <w:t>e</w:t>
      </w:r>
      <w:r w:rsidRPr="00EB7BFD">
        <w:rPr>
          <w:sz w:val="24"/>
          <w:szCs w:val="24"/>
        </w:rPr>
        <w:t>d</w:t>
      </w:r>
      <w:r w:rsidR="00D611D9" w:rsidRPr="00EB7BFD">
        <w:rPr>
          <w:sz w:val="24"/>
          <w:szCs w:val="24"/>
        </w:rPr>
        <w:t xml:space="preserve"> </w:t>
      </w:r>
      <w:r w:rsidRPr="00EB7BFD">
        <w:rPr>
          <w:spacing w:val="1"/>
          <w:position w:val="-1"/>
          <w:sz w:val="24"/>
          <w:szCs w:val="24"/>
        </w:rPr>
        <w:t>S</w:t>
      </w:r>
      <w:r w:rsidRPr="00EB7BFD">
        <w:rPr>
          <w:position w:val="-1"/>
          <w:sz w:val="24"/>
          <w:szCs w:val="24"/>
        </w:rPr>
        <w:t>ystem m</w:t>
      </w:r>
      <w:r w:rsidRPr="00EB7BFD">
        <w:rPr>
          <w:spacing w:val="-1"/>
          <w:position w:val="-1"/>
          <w:sz w:val="24"/>
          <w:szCs w:val="24"/>
        </w:rPr>
        <w:t>a</w:t>
      </w:r>
      <w:r w:rsidRPr="00EB7BFD">
        <w:rPr>
          <w:position w:val="-1"/>
          <w:sz w:val="24"/>
          <w:szCs w:val="24"/>
        </w:rPr>
        <w:t>y be</w:t>
      </w:r>
      <w:r w:rsidRPr="00EB7BFD">
        <w:rPr>
          <w:spacing w:val="-1"/>
          <w:position w:val="-1"/>
          <w:sz w:val="24"/>
          <w:szCs w:val="24"/>
        </w:rPr>
        <w:t xml:space="preserve"> </w:t>
      </w:r>
      <w:r w:rsidRPr="00EB7BFD">
        <w:rPr>
          <w:position w:val="-1"/>
          <w:sz w:val="24"/>
          <w:szCs w:val="24"/>
        </w:rPr>
        <w:t>the b</w:t>
      </w:r>
      <w:r w:rsidRPr="00EB7BFD">
        <w:rPr>
          <w:spacing w:val="-1"/>
          <w:position w:val="-1"/>
          <w:sz w:val="24"/>
          <w:szCs w:val="24"/>
        </w:rPr>
        <w:t>e</w:t>
      </w:r>
      <w:r w:rsidRPr="00EB7BFD">
        <w:rPr>
          <w:position w:val="-1"/>
          <w:sz w:val="24"/>
          <w:szCs w:val="24"/>
        </w:rPr>
        <w:t>st op</w:t>
      </w:r>
      <w:r w:rsidRPr="00EB7BFD">
        <w:rPr>
          <w:spacing w:val="1"/>
          <w:position w:val="-1"/>
          <w:sz w:val="24"/>
          <w:szCs w:val="24"/>
        </w:rPr>
        <w:t>t</w:t>
      </w:r>
      <w:r w:rsidRPr="00EB7BFD">
        <w:rPr>
          <w:position w:val="-1"/>
          <w:sz w:val="24"/>
          <w:szCs w:val="24"/>
        </w:rPr>
        <w:t>io</w:t>
      </w:r>
      <w:r w:rsidRPr="00EB7BFD">
        <w:rPr>
          <w:spacing w:val="2"/>
          <w:position w:val="-1"/>
          <w:sz w:val="24"/>
          <w:szCs w:val="24"/>
        </w:rPr>
        <w:t>n</w:t>
      </w:r>
      <w:r w:rsidRPr="00EB7BFD">
        <w:rPr>
          <w:position w:val="-1"/>
          <w:sz w:val="24"/>
          <w:szCs w:val="24"/>
        </w:rPr>
        <w:t>.</w:t>
      </w:r>
    </w:p>
    <w:p w14:paraId="530C83C3" w14:textId="77777777" w:rsidR="007258AF" w:rsidRPr="00EB7BFD" w:rsidRDefault="007258AF" w:rsidP="00D611D9">
      <w:pPr>
        <w:spacing w:line="360" w:lineRule="auto"/>
        <w:jc w:val="both"/>
        <w:rPr>
          <w:position w:val="-1"/>
          <w:sz w:val="24"/>
          <w:szCs w:val="24"/>
        </w:rPr>
      </w:pPr>
    </w:p>
    <w:p w14:paraId="698DC863" w14:textId="77777777" w:rsidR="007258AF" w:rsidRPr="00EB7BFD" w:rsidRDefault="007258AF" w:rsidP="00D611D9">
      <w:pPr>
        <w:spacing w:line="360" w:lineRule="auto"/>
        <w:jc w:val="both"/>
        <w:rPr>
          <w:position w:val="-1"/>
          <w:sz w:val="24"/>
          <w:szCs w:val="24"/>
        </w:rPr>
      </w:pPr>
    </w:p>
    <w:p w14:paraId="5622A084" w14:textId="77777777" w:rsidR="007258AF" w:rsidRPr="00EB7BFD" w:rsidRDefault="007258AF" w:rsidP="00D611D9">
      <w:pPr>
        <w:spacing w:line="360" w:lineRule="auto"/>
        <w:jc w:val="both"/>
        <w:rPr>
          <w:position w:val="-1"/>
          <w:sz w:val="24"/>
          <w:szCs w:val="24"/>
        </w:rPr>
      </w:pPr>
    </w:p>
    <w:p w14:paraId="5E6C63BA" w14:textId="77777777" w:rsidR="007258AF" w:rsidRPr="00EB7BFD" w:rsidRDefault="007258AF" w:rsidP="00D611D9">
      <w:pPr>
        <w:spacing w:line="360" w:lineRule="auto"/>
        <w:jc w:val="both"/>
        <w:rPr>
          <w:position w:val="-1"/>
          <w:sz w:val="24"/>
          <w:szCs w:val="24"/>
        </w:rPr>
      </w:pPr>
    </w:p>
    <w:p w14:paraId="0DB60DF8" w14:textId="77777777" w:rsidR="007258AF" w:rsidRPr="00EB7BFD" w:rsidRDefault="007258AF" w:rsidP="00D611D9">
      <w:pPr>
        <w:spacing w:line="360" w:lineRule="auto"/>
        <w:jc w:val="both"/>
        <w:rPr>
          <w:position w:val="-1"/>
          <w:sz w:val="24"/>
          <w:szCs w:val="24"/>
        </w:rPr>
      </w:pPr>
    </w:p>
    <w:p w14:paraId="42FBA0AD" w14:textId="77777777" w:rsidR="007258AF" w:rsidRPr="00EB7BFD" w:rsidRDefault="007258AF" w:rsidP="00D611D9">
      <w:pPr>
        <w:spacing w:line="360" w:lineRule="auto"/>
        <w:jc w:val="both"/>
        <w:rPr>
          <w:position w:val="-1"/>
          <w:sz w:val="24"/>
          <w:szCs w:val="24"/>
        </w:rPr>
      </w:pPr>
    </w:p>
    <w:p w14:paraId="74691598" w14:textId="77777777" w:rsidR="007258AF" w:rsidRPr="00EB7BFD" w:rsidRDefault="007258AF" w:rsidP="00D611D9">
      <w:pPr>
        <w:spacing w:line="360" w:lineRule="auto"/>
        <w:jc w:val="both"/>
        <w:rPr>
          <w:position w:val="-1"/>
          <w:sz w:val="24"/>
          <w:szCs w:val="24"/>
        </w:rPr>
      </w:pPr>
    </w:p>
    <w:p w14:paraId="6858FAA4" w14:textId="77777777" w:rsidR="007258AF" w:rsidRPr="00EB7BFD" w:rsidRDefault="007258AF" w:rsidP="00D611D9">
      <w:pPr>
        <w:spacing w:line="360" w:lineRule="auto"/>
        <w:jc w:val="both"/>
        <w:rPr>
          <w:position w:val="-1"/>
          <w:sz w:val="24"/>
          <w:szCs w:val="24"/>
        </w:rPr>
      </w:pPr>
    </w:p>
    <w:p w14:paraId="2CBEA19C" w14:textId="77777777" w:rsidR="007258AF" w:rsidRPr="00EB7BFD" w:rsidRDefault="007258AF" w:rsidP="00D611D9">
      <w:pPr>
        <w:spacing w:line="360" w:lineRule="auto"/>
        <w:jc w:val="both"/>
        <w:rPr>
          <w:position w:val="-1"/>
          <w:sz w:val="24"/>
          <w:szCs w:val="24"/>
        </w:rPr>
      </w:pPr>
    </w:p>
    <w:p w14:paraId="5432BC7D" w14:textId="77777777" w:rsidR="007258AF" w:rsidRPr="00EB7BFD" w:rsidRDefault="007258AF" w:rsidP="00D611D9">
      <w:pPr>
        <w:spacing w:line="360" w:lineRule="auto"/>
        <w:jc w:val="both"/>
        <w:rPr>
          <w:position w:val="-1"/>
          <w:sz w:val="24"/>
          <w:szCs w:val="24"/>
        </w:rPr>
      </w:pPr>
    </w:p>
    <w:p w14:paraId="792FB2DA" w14:textId="77777777" w:rsidR="007258AF" w:rsidRPr="00EB7BFD" w:rsidRDefault="007258AF" w:rsidP="00D611D9">
      <w:pPr>
        <w:spacing w:line="360" w:lineRule="auto"/>
        <w:jc w:val="both"/>
        <w:rPr>
          <w:position w:val="-1"/>
          <w:sz w:val="24"/>
          <w:szCs w:val="24"/>
        </w:rPr>
      </w:pPr>
    </w:p>
    <w:p w14:paraId="6B654DA5" w14:textId="77777777" w:rsidR="007258AF" w:rsidRPr="00EB7BFD" w:rsidRDefault="007258AF" w:rsidP="00D611D9">
      <w:pPr>
        <w:spacing w:line="360" w:lineRule="auto"/>
        <w:jc w:val="both"/>
        <w:rPr>
          <w:position w:val="-1"/>
          <w:sz w:val="24"/>
          <w:szCs w:val="24"/>
        </w:rPr>
      </w:pPr>
    </w:p>
    <w:p w14:paraId="20BCC481" w14:textId="77777777" w:rsidR="007258AF" w:rsidRPr="00EB7BFD" w:rsidRDefault="007258AF" w:rsidP="00D611D9">
      <w:pPr>
        <w:spacing w:line="360" w:lineRule="auto"/>
        <w:jc w:val="both"/>
        <w:rPr>
          <w:position w:val="-1"/>
          <w:sz w:val="24"/>
          <w:szCs w:val="24"/>
        </w:rPr>
      </w:pPr>
    </w:p>
    <w:p w14:paraId="059FB2B8" w14:textId="77777777" w:rsidR="007258AF" w:rsidRPr="00EB7BFD" w:rsidRDefault="007258AF" w:rsidP="00D611D9">
      <w:pPr>
        <w:spacing w:line="360" w:lineRule="auto"/>
        <w:jc w:val="both"/>
        <w:rPr>
          <w:position w:val="-1"/>
          <w:sz w:val="24"/>
          <w:szCs w:val="24"/>
        </w:rPr>
      </w:pPr>
    </w:p>
    <w:p w14:paraId="1164318B" w14:textId="77777777" w:rsidR="007258AF" w:rsidRPr="00EB7BFD" w:rsidRDefault="007258AF" w:rsidP="00D611D9">
      <w:pPr>
        <w:spacing w:line="360" w:lineRule="auto"/>
        <w:jc w:val="both"/>
        <w:rPr>
          <w:position w:val="-1"/>
          <w:sz w:val="24"/>
          <w:szCs w:val="24"/>
        </w:rPr>
      </w:pPr>
    </w:p>
    <w:p w14:paraId="1F7843AD" w14:textId="77777777" w:rsidR="007258AF" w:rsidRPr="00EB7BFD" w:rsidRDefault="007258AF" w:rsidP="00D611D9">
      <w:pPr>
        <w:spacing w:line="360" w:lineRule="auto"/>
        <w:jc w:val="both"/>
        <w:rPr>
          <w:position w:val="-1"/>
          <w:sz w:val="24"/>
          <w:szCs w:val="24"/>
        </w:rPr>
      </w:pPr>
    </w:p>
    <w:p w14:paraId="2F776051" w14:textId="77777777" w:rsidR="007258AF" w:rsidRPr="00EB7BFD" w:rsidRDefault="007258AF" w:rsidP="00D611D9">
      <w:pPr>
        <w:spacing w:line="360" w:lineRule="auto"/>
        <w:jc w:val="both"/>
        <w:rPr>
          <w:position w:val="-1"/>
          <w:sz w:val="24"/>
          <w:szCs w:val="24"/>
        </w:rPr>
      </w:pPr>
    </w:p>
    <w:p w14:paraId="2EAF72BF" w14:textId="77777777" w:rsidR="007258AF" w:rsidRPr="00EB7BFD" w:rsidRDefault="007258AF" w:rsidP="00D611D9">
      <w:pPr>
        <w:spacing w:line="360" w:lineRule="auto"/>
        <w:jc w:val="both"/>
        <w:rPr>
          <w:position w:val="-1"/>
          <w:sz w:val="24"/>
          <w:szCs w:val="24"/>
        </w:rPr>
      </w:pPr>
    </w:p>
    <w:p w14:paraId="5EAAD25E" w14:textId="77777777" w:rsidR="007258AF" w:rsidRPr="00EB7BFD" w:rsidRDefault="007258AF" w:rsidP="00D611D9">
      <w:pPr>
        <w:spacing w:line="360" w:lineRule="auto"/>
        <w:jc w:val="both"/>
        <w:rPr>
          <w:position w:val="-1"/>
          <w:sz w:val="24"/>
          <w:szCs w:val="24"/>
        </w:rPr>
      </w:pPr>
    </w:p>
    <w:p w14:paraId="1797D74B" w14:textId="77777777" w:rsidR="007258AF" w:rsidRPr="00EB7BFD" w:rsidRDefault="007258AF" w:rsidP="00D611D9">
      <w:pPr>
        <w:spacing w:line="360" w:lineRule="auto"/>
        <w:jc w:val="both"/>
        <w:rPr>
          <w:position w:val="-1"/>
          <w:sz w:val="24"/>
          <w:szCs w:val="24"/>
        </w:rPr>
      </w:pPr>
    </w:p>
    <w:p w14:paraId="0BBACF5F" w14:textId="77777777" w:rsidR="007258AF" w:rsidRPr="00EB7BFD" w:rsidRDefault="007258AF" w:rsidP="00D611D9">
      <w:pPr>
        <w:spacing w:line="360" w:lineRule="auto"/>
        <w:jc w:val="both"/>
        <w:rPr>
          <w:position w:val="-1"/>
          <w:sz w:val="24"/>
          <w:szCs w:val="24"/>
        </w:rPr>
      </w:pPr>
    </w:p>
    <w:p w14:paraId="04C437C9" w14:textId="1A83ACE5" w:rsidR="007258AF" w:rsidRDefault="007258AF" w:rsidP="00D611D9">
      <w:pPr>
        <w:spacing w:line="360" w:lineRule="auto"/>
        <w:jc w:val="both"/>
        <w:rPr>
          <w:position w:val="-1"/>
          <w:sz w:val="24"/>
          <w:szCs w:val="24"/>
        </w:rPr>
      </w:pPr>
    </w:p>
    <w:p w14:paraId="488C7D5F" w14:textId="77777777" w:rsidR="000C73CE" w:rsidRPr="00EB7BFD" w:rsidRDefault="000C73CE" w:rsidP="00D611D9">
      <w:pPr>
        <w:spacing w:line="360" w:lineRule="auto"/>
        <w:jc w:val="both"/>
        <w:rPr>
          <w:position w:val="-1"/>
          <w:sz w:val="24"/>
          <w:szCs w:val="24"/>
        </w:rPr>
      </w:pPr>
    </w:p>
    <w:p w14:paraId="77733F17" w14:textId="77777777" w:rsidR="007258AF" w:rsidRPr="00EB7BFD" w:rsidRDefault="007258AF" w:rsidP="00D611D9">
      <w:pPr>
        <w:spacing w:line="360" w:lineRule="auto"/>
        <w:jc w:val="both"/>
        <w:rPr>
          <w:position w:val="-1"/>
          <w:sz w:val="24"/>
          <w:szCs w:val="24"/>
        </w:rPr>
      </w:pPr>
    </w:p>
    <w:p w14:paraId="70F520AB" w14:textId="124FC44D" w:rsidR="00DF0D59" w:rsidRPr="00EB7BFD" w:rsidRDefault="00DF0D59" w:rsidP="00D611D9">
      <w:pPr>
        <w:spacing w:line="360" w:lineRule="auto"/>
        <w:jc w:val="both"/>
        <w:rPr>
          <w:position w:val="-1"/>
          <w:sz w:val="24"/>
          <w:szCs w:val="24"/>
        </w:rPr>
      </w:pPr>
    </w:p>
    <w:p w14:paraId="356E8DF2" w14:textId="635232C6" w:rsidR="00D611D9" w:rsidRPr="00EB7BFD" w:rsidRDefault="00D611D9" w:rsidP="00D611D9">
      <w:pPr>
        <w:spacing w:line="360" w:lineRule="auto"/>
        <w:jc w:val="both"/>
        <w:rPr>
          <w:position w:val="-1"/>
          <w:sz w:val="24"/>
          <w:szCs w:val="24"/>
        </w:rPr>
      </w:pPr>
    </w:p>
    <w:p w14:paraId="1A3A43DB" w14:textId="61858538" w:rsidR="00E23DEC" w:rsidRPr="00EB7BFD" w:rsidRDefault="003B3966" w:rsidP="008C1DBD">
      <w:pPr>
        <w:pStyle w:val="Heading1"/>
        <w:numPr>
          <w:ilvl w:val="0"/>
          <w:numId w:val="0"/>
        </w:numPr>
        <w:ind w:left="360"/>
        <w:rPr>
          <w:rFonts w:cs="Times New Roman"/>
          <w:sz w:val="24"/>
        </w:rPr>
      </w:pPr>
      <w:bookmarkStart w:id="44" w:name="_Toc140735516"/>
      <w:r w:rsidRPr="00EB7BFD">
        <w:rPr>
          <w:rFonts w:cs="Times New Roman"/>
          <w:sz w:val="24"/>
        </w:rPr>
        <w:lastRenderedPageBreak/>
        <w:t>CHAPTER THREE</w:t>
      </w:r>
      <w:r w:rsidR="008C1DBD" w:rsidRPr="00EB7BFD">
        <w:rPr>
          <w:rFonts w:cs="Times New Roman"/>
          <w:sz w:val="24"/>
        </w:rPr>
        <w:t xml:space="preserve">: </w:t>
      </w:r>
      <w:r w:rsidRPr="00EB7BFD">
        <w:rPr>
          <w:rFonts w:cs="Times New Roman"/>
          <w:spacing w:val="-1"/>
          <w:position w:val="-1"/>
          <w:sz w:val="24"/>
        </w:rPr>
        <w:t>M</w:t>
      </w:r>
      <w:r w:rsidRPr="00EB7BFD">
        <w:rPr>
          <w:rFonts w:cs="Times New Roman"/>
          <w:spacing w:val="1"/>
          <w:position w:val="-1"/>
          <w:sz w:val="24"/>
        </w:rPr>
        <w:t>ET</w:t>
      </w:r>
      <w:r w:rsidRPr="00EB7BFD">
        <w:rPr>
          <w:rFonts w:cs="Times New Roman"/>
          <w:position w:val="-1"/>
          <w:sz w:val="24"/>
        </w:rPr>
        <w:t>H</w:t>
      </w:r>
      <w:r w:rsidRPr="00EB7BFD">
        <w:rPr>
          <w:rFonts w:cs="Times New Roman"/>
          <w:spacing w:val="1"/>
          <w:position w:val="-1"/>
          <w:sz w:val="24"/>
        </w:rPr>
        <w:t>O</w:t>
      </w:r>
      <w:r w:rsidRPr="00EB7BFD">
        <w:rPr>
          <w:rFonts w:cs="Times New Roman"/>
          <w:position w:val="-1"/>
          <w:sz w:val="24"/>
        </w:rPr>
        <w:t>DOL</w:t>
      </w:r>
      <w:r w:rsidRPr="00EB7BFD">
        <w:rPr>
          <w:rFonts w:cs="Times New Roman"/>
          <w:spacing w:val="1"/>
          <w:position w:val="-1"/>
          <w:sz w:val="24"/>
        </w:rPr>
        <w:t>O</w:t>
      </w:r>
      <w:r w:rsidRPr="00EB7BFD">
        <w:rPr>
          <w:rFonts w:cs="Times New Roman"/>
          <w:position w:val="-1"/>
          <w:sz w:val="24"/>
        </w:rPr>
        <w:t>GY</w:t>
      </w:r>
      <w:bookmarkEnd w:id="44"/>
    </w:p>
    <w:p w14:paraId="4849E1E1" w14:textId="77777777" w:rsidR="00E23DEC" w:rsidRPr="00EB7BFD" w:rsidRDefault="00E23DEC" w:rsidP="00167109">
      <w:pPr>
        <w:rPr>
          <w:b/>
          <w:bCs/>
          <w:sz w:val="24"/>
          <w:szCs w:val="24"/>
        </w:rPr>
      </w:pPr>
    </w:p>
    <w:p w14:paraId="556B4CDA" w14:textId="77777777" w:rsidR="00E23DEC" w:rsidRPr="00EB7BFD" w:rsidRDefault="003B3966" w:rsidP="008C1DBD">
      <w:pPr>
        <w:pStyle w:val="Heading2"/>
        <w:numPr>
          <w:ilvl w:val="0"/>
          <w:numId w:val="0"/>
        </w:numPr>
        <w:rPr>
          <w:rFonts w:cs="Times New Roman"/>
          <w:sz w:val="24"/>
          <w:szCs w:val="24"/>
        </w:rPr>
      </w:pPr>
      <w:bookmarkStart w:id="45" w:name="_Toc140735517"/>
      <w:r w:rsidRPr="00EB7BFD">
        <w:rPr>
          <w:rFonts w:cs="Times New Roman"/>
          <w:sz w:val="24"/>
          <w:szCs w:val="24"/>
        </w:rPr>
        <w:t xml:space="preserve">3.0 </w:t>
      </w:r>
      <w:r w:rsidRPr="00EB7BFD">
        <w:rPr>
          <w:rFonts w:cs="Times New Roman"/>
          <w:spacing w:val="1"/>
          <w:sz w:val="24"/>
          <w:szCs w:val="24"/>
        </w:rPr>
        <w:t>In</w:t>
      </w:r>
      <w:r w:rsidRPr="00EB7BFD">
        <w:rPr>
          <w:rFonts w:cs="Times New Roman"/>
          <w:spacing w:val="-1"/>
          <w:sz w:val="24"/>
          <w:szCs w:val="24"/>
        </w:rPr>
        <w:t>t</w:t>
      </w:r>
      <w:r w:rsidRPr="00EB7BFD">
        <w:rPr>
          <w:rFonts w:cs="Times New Roman"/>
          <w:spacing w:val="-3"/>
          <w:sz w:val="24"/>
          <w:szCs w:val="24"/>
        </w:rPr>
        <w:t>r</w:t>
      </w:r>
      <w:r w:rsidRPr="00EB7BFD">
        <w:rPr>
          <w:rFonts w:cs="Times New Roman"/>
          <w:sz w:val="24"/>
          <w:szCs w:val="24"/>
        </w:rPr>
        <w:t>o</w:t>
      </w:r>
      <w:r w:rsidRPr="00EB7BFD">
        <w:rPr>
          <w:rFonts w:cs="Times New Roman"/>
          <w:spacing w:val="1"/>
          <w:sz w:val="24"/>
          <w:szCs w:val="24"/>
        </w:rPr>
        <w:t>du</w:t>
      </w:r>
      <w:r w:rsidRPr="00EB7BFD">
        <w:rPr>
          <w:rFonts w:cs="Times New Roman"/>
          <w:spacing w:val="-1"/>
          <w:sz w:val="24"/>
          <w:szCs w:val="24"/>
        </w:rPr>
        <w:t>c</w:t>
      </w:r>
      <w:r w:rsidRPr="00EB7BFD">
        <w:rPr>
          <w:rFonts w:cs="Times New Roman"/>
          <w:sz w:val="24"/>
          <w:szCs w:val="24"/>
        </w:rPr>
        <w:t>tion</w:t>
      </w:r>
      <w:bookmarkEnd w:id="45"/>
    </w:p>
    <w:p w14:paraId="3C30FF98" w14:textId="5322BC15" w:rsidR="00E23DEC" w:rsidRPr="00EB7BFD" w:rsidRDefault="00E23DEC" w:rsidP="00167109">
      <w:pPr>
        <w:spacing w:before="18" w:line="240" w:lineRule="exact"/>
        <w:rPr>
          <w:sz w:val="24"/>
          <w:szCs w:val="24"/>
        </w:rPr>
      </w:pPr>
    </w:p>
    <w:p w14:paraId="6D99A809" w14:textId="26CF4361" w:rsidR="00E23DEC" w:rsidRPr="00EB7BFD" w:rsidRDefault="003B3966" w:rsidP="008C1DBD">
      <w:pPr>
        <w:spacing w:line="359" w:lineRule="auto"/>
        <w:ind w:left="220" w:right="131"/>
        <w:rPr>
          <w:sz w:val="24"/>
          <w:szCs w:val="24"/>
        </w:rPr>
      </w:pPr>
      <w:r w:rsidRPr="00EB7BFD">
        <w:rPr>
          <w:sz w:val="24"/>
          <w:szCs w:val="24"/>
        </w:rPr>
        <w:t>This</w:t>
      </w:r>
      <w:r w:rsidRPr="00EB7BFD">
        <w:rPr>
          <w:spacing w:val="2"/>
          <w:sz w:val="24"/>
          <w:szCs w:val="24"/>
        </w:rPr>
        <w:t xml:space="preserve"> </w:t>
      </w:r>
      <w:r w:rsidRPr="00EB7BFD">
        <w:rPr>
          <w:spacing w:val="-1"/>
          <w:sz w:val="24"/>
          <w:szCs w:val="24"/>
        </w:rPr>
        <w:t>c</w:t>
      </w:r>
      <w:r w:rsidRPr="00EB7BFD">
        <w:rPr>
          <w:sz w:val="24"/>
          <w:szCs w:val="24"/>
        </w:rPr>
        <w:t>h</w:t>
      </w:r>
      <w:r w:rsidRPr="00EB7BFD">
        <w:rPr>
          <w:spacing w:val="-1"/>
          <w:sz w:val="24"/>
          <w:szCs w:val="24"/>
        </w:rPr>
        <w:t>a</w:t>
      </w:r>
      <w:r w:rsidRPr="00EB7BFD">
        <w:rPr>
          <w:sz w:val="24"/>
          <w:szCs w:val="24"/>
        </w:rPr>
        <w:t>pter</w:t>
      </w:r>
      <w:r w:rsidRPr="00EB7BFD">
        <w:rPr>
          <w:spacing w:val="3"/>
          <w:sz w:val="24"/>
          <w:szCs w:val="24"/>
        </w:rPr>
        <w:t xml:space="preserve"> </w:t>
      </w:r>
      <w:r w:rsidRPr="00EB7BFD">
        <w:rPr>
          <w:spacing w:val="-1"/>
          <w:sz w:val="24"/>
          <w:szCs w:val="24"/>
        </w:rPr>
        <w:t>a</w:t>
      </w:r>
      <w:r w:rsidRPr="00EB7BFD">
        <w:rPr>
          <w:sz w:val="24"/>
          <w:szCs w:val="24"/>
        </w:rPr>
        <w:t>d</w:t>
      </w:r>
      <w:r w:rsidRPr="00EB7BFD">
        <w:rPr>
          <w:spacing w:val="2"/>
          <w:sz w:val="24"/>
          <w:szCs w:val="24"/>
        </w:rPr>
        <w:t>d</w:t>
      </w:r>
      <w:r w:rsidRPr="00EB7BFD">
        <w:rPr>
          <w:sz w:val="24"/>
          <w:szCs w:val="24"/>
        </w:rPr>
        <w:t>r</w:t>
      </w:r>
      <w:r w:rsidRPr="00EB7BFD">
        <w:rPr>
          <w:spacing w:val="-3"/>
          <w:sz w:val="24"/>
          <w:szCs w:val="24"/>
        </w:rPr>
        <w:t>e</w:t>
      </w:r>
      <w:r w:rsidRPr="00EB7BFD">
        <w:rPr>
          <w:sz w:val="24"/>
          <w:szCs w:val="24"/>
        </w:rPr>
        <w:t>s</w:t>
      </w:r>
      <w:r w:rsidRPr="00EB7BFD">
        <w:rPr>
          <w:spacing w:val="3"/>
          <w:sz w:val="24"/>
          <w:szCs w:val="24"/>
        </w:rPr>
        <w:t>s</w:t>
      </w:r>
      <w:r w:rsidRPr="00EB7BFD">
        <w:rPr>
          <w:spacing w:val="-1"/>
          <w:sz w:val="24"/>
          <w:szCs w:val="24"/>
        </w:rPr>
        <w:t>e</w:t>
      </w:r>
      <w:r w:rsidRPr="00EB7BFD">
        <w:rPr>
          <w:sz w:val="24"/>
          <w:szCs w:val="24"/>
        </w:rPr>
        <w:t>s</w:t>
      </w:r>
      <w:r w:rsidRPr="00EB7BFD">
        <w:rPr>
          <w:spacing w:val="2"/>
          <w:sz w:val="24"/>
          <w:szCs w:val="24"/>
        </w:rPr>
        <w:t xml:space="preserve"> </w:t>
      </w:r>
      <w:r w:rsidRPr="00EB7BFD">
        <w:rPr>
          <w:spacing w:val="3"/>
          <w:sz w:val="24"/>
          <w:szCs w:val="24"/>
        </w:rPr>
        <w:t>t</w:t>
      </w:r>
      <w:r w:rsidRPr="00EB7BFD">
        <w:rPr>
          <w:sz w:val="24"/>
          <w:szCs w:val="24"/>
        </w:rPr>
        <w:t>he r</w:t>
      </w:r>
      <w:r w:rsidRPr="00EB7BFD">
        <w:rPr>
          <w:spacing w:val="-3"/>
          <w:sz w:val="24"/>
          <w:szCs w:val="24"/>
        </w:rPr>
        <w:t>e</w:t>
      </w:r>
      <w:r w:rsidRPr="00EB7BFD">
        <w:rPr>
          <w:spacing w:val="3"/>
          <w:sz w:val="24"/>
          <w:szCs w:val="24"/>
        </w:rPr>
        <w:t>s</w:t>
      </w:r>
      <w:r w:rsidRPr="00EB7BFD">
        <w:rPr>
          <w:spacing w:val="-1"/>
          <w:sz w:val="24"/>
          <w:szCs w:val="24"/>
        </w:rPr>
        <w:t>earc</w:t>
      </w:r>
      <w:r w:rsidRPr="00EB7BFD">
        <w:rPr>
          <w:sz w:val="24"/>
          <w:szCs w:val="24"/>
        </w:rPr>
        <w:t>h</w:t>
      </w:r>
      <w:r w:rsidRPr="00EB7BFD">
        <w:rPr>
          <w:spacing w:val="4"/>
          <w:sz w:val="24"/>
          <w:szCs w:val="24"/>
        </w:rPr>
        <w:t xml:space="preserve"> </w:t>
      </w:r>
      <w:r w:rsidRPr="00EB7BFD">
        <w:rPr>
          <w:spacing w:val="-1"/>
          <w:sz w:val="24"/>
          <w:szCs w:val="24"/>
        </w:rPr>
        <w:t>a</w:t>
      </w:r>
      <w:r w:rsidRPr="00EB7BFD">
        <w:rPr>
          <w:sz w:val="24"/>
          <w:szCs w:val="24"/>
        </w:rPr>
        <w:t>pp</w:t>
      </w:r>
      <w:r w:rsidRPr="00EB7BFD">
        <w:rPr>
          <w:spacing w:val="-1"/>
          <w:sz w:val="24"/>
          <w:szCs w:val="24"/>
        </w:rPr>
        <w:t>r</w:t>
      </w:r>
      <w:r w:rsidRPr="00EB7BFD">
        <w:rPr>
          <w:sz w:val="24"/>
          <w:szCs w:val="24"/>
        </w:rPr>
        <w:t>o</w:t>
      </w:r>
      <w:r w:rsidRPr="00EB7BFD">
        <w:rPr>
          <w:spacing w:val="-1"/>
          <w:sz w:val="24"/>
          <w:szCs w:val="24"/>
        </w:rPr>
        <w:t>ac</w:t>
      </w:r>
      <w:r w:rsidRPr="00EB7BFD">
        <w:rPr>
          <w:sz w:val="24"/>
          <w:szCs w:val="24"/>
        </w:rPr>
        <w:t>h</w:t>
      </w:r>
      <w:r w:rsidRPr="00EB7BFD">
        <w:rPr>
          <w:spacing w:val="4"/>
          <w:sz w:val="24"/>
          <w:szCs w:val="24"/>
        </w:rPr>
        <w:t xml:space="preserve"> w</w:t>
      </w:r>
      <w:r w:rsidRPr="00EB7BFD">
        <w:rPr>
          <w:sz w:val="24"/>
          <w:szCs w:val="24"/>
        </w:rPr>
        <w:t>hich</w:t>
      </w:r>
      <w:r w:rsidRPr="00EB7BFD">
        <w:rPr>
          <w:spacing w:val="1"/>
          <w:sz w:val="24"/>
          <w:szCs w:val="24"/>
        </w:rPr>
        <w:t xml:space="preserve"> </w:t>
      </w:r>
      <w:r w:rsidR="00DF03C6" w:rsidRPr="00EB7BFD">
        <w:rPr>
          <w:spacing w:val="2"/>
          <w:sz w:val="24"/>
          <w:szCs w:val="24"/>
        </w:rPr>
        <w:t>was</w:t>
      </w:r>
      <w:r w:rsidRPr="00EB7BFD">
        <w:rPr>
          <w:spacing w:val="3"/>
          <w:sz w:val="24"/>
          <w:szCs w:val="24"/>
        </w:rPr>
        <w:t xml:space="preserve"> </w:t>
      </w:r>
      <w:r w:rsidRPr="00EB7BFD">
        <w:rPr>
          <w:sz w:val="24"/>
          <w:szCs w:val="24"/>
        </w:rPr>
        <w:t>follow</w:t>
      </w:r>
      <w:r w:rsidRPr="00EB7BFD">
        <w:rPr>
          <w:spacing w:val="-1"/>
          <w:sz w:val="24"/>
          <w:szCs w:val="24"/>
        </w:rPr>
        <w:t>e</w:t>
      </w:r>
      <w:r w:rsidRPr="00EB7BFD">
        <w:rPr>
          <w:sz w:val="24"/>
          <w:szCs w:val="24"/>
        </w:rPr>
        <w:t>d</w:t>
      </w:r>
      <w:r w:rsidRPr="00EB7BFD">
        <w:rPr>
          <w:spacing w:val="1"/>
          <w:sz w:val="24"/>
          <w:szCs w:val="24"/>
        </w:rPr>
        <w:t xml:space="preserve"> </w:t>
      </w:r>
      <w:r w:rsidRPr="00EB7BFD">
        <w:rPr>
          <w:spacing w:val="5"/>
          <w:sz w:val="24"/>
          <w:szCs w:val="24"/>
        </w:rPr>
        <w:t>d</w:t>
      </w:r>
      <w:r w:rsidRPr="00EB7BFD">
        <w:rPr>
          <w:sz w:val="24"/>
          <w:szCs w:val="24"/>
        </w:rPr>
        <w:t>uring</w:t>
      </w:r>
      <w:r w:rsidRPr="00EB7BFD">
        <w:rPr>
          <w:spacing w:val="1"/>
          <w:sz w:val="24"/>
          <w:szCs w:val="24"/>
        </w:rPr>
        <w:t xml:space="preserve"> </w:t>
      </w:r>
      <w:r w:rsidRPr="00EB7BFD">
        <w:rPr>
          <w:sz w:val="24"/>
          <w:szCs w:val="24"/>
        </w:rPr>
        <w:t>the</w:t>
      </w:r>
      <w:r w:rsidRPr="00EB7BFD">
        <w:rPr>
          <w:spacing w:val="1"/>
          <w:sz w:val="24"/>
          <w:szCs w:val="24"/>
        </w:rPr>
        <w:t xml:space="preserve"> </w:t>
      </w:r>
      <w:r w:rsidRPr="00EB7BFD">
        <w:rPr>
          <w:sz w:val="24"/>
          <w:szCs w:val="24"/>
        </w:rPr>
        <w:t>study;</w:t>
      </w:r>
      <w:r w:rsidRPr="00EB7BFD">
        <w:rPr>
          <w:spacing w:val="3"/>
          <w:sz w:val="24"/>
          <w:szCs w:val="24"/>
        </w:rPr>
        <w:t xml:space="preserve"> </w:t>
      </w:r>
      <w:r w:rsidRPr="00EB7BFD">
        <w:rPr>
          <w:sz w:val="24"/>
          <w:szCs w:val="24"/>
        </w:rPr>
        <w:t>it</w:t>
      </w:r>
      <w:r w:rsidRPr="00EB7BFD">
        <w:rPr>
          <w:spacing w:val="2"/>
          <w:sz w:val="24"/>
          <w:szCs w:val="24"/>
        </w:rPr>
        <w:t xml:space="preserve"> </w:t>
      </w:r>
      <w:r w:rsidRPr="00EB7BFD">
        <w:rPr>
          <w:spacing w:val="-1"/>
          <w:sz w:val="24"/>
          <w:szCs w:val="24"/>
        </w:rPr>
        <w:t>a</w:t>
      </w:r>
      <w:r w:rsidRPr="00EB7BFD">
        <w:rPr>
          <w:sz w:val="24"/>
          <w:szCs w:val="24"/>
        </w:rPr>
        <w:t>lso</w:t>
      </w:r>
      <w:r w:rsidRPr="00EB7BFD">
        <w:rPr>
          <w:spacing w:val="2"/>
          <w:sz w:val="24"/>
          <w:szCs w:val="24"/>
        </w:rPr>
        <w:t xml:space="preserve"> </w:t>
      </w:r>
      <w:r w:rsidRPr="00EB7BFD">
        <w:rPr>
          <w:sz w:val="24"/>
          <w:szCs w:val="24"/>
        </w:rPr>
        <w:t>provid</w:t>
      </w:r>
      <w:r w:rsidRPr="00EB7BFD">
        <w:rPr>
          <w:spacing w:val="-1"/>
          <w:sz w:val="24"/>
          <w:szCs w:val="24"/>
        </w:rPr>
        <w:t>e</w:t>
      </w:r>
      <w:r w:rsidRPr="00EB7BFD">
        <w:rPr>
          <w:sz w:val="24"/>
          <w:szCs w:val="24"/>
        </w:rPr>
        <w:t>s d</w:t>
      </w:r>
      <w:r w:rsidRPr="00EB7BFD">
        <w:rPr>
          <w:spacing w:val="-1"/>
          <w:sz w:val="24"/>
          <w:szCs w:val="24"/>
        </w:rPr>
        <w:t>e</w:t>
      </w:r>
      <w:r w:rsidRPr="00EB7BFD">
        <w:rPr>
          <w:sz w:val="24"/>
          <w:szCs w:val="24"/>
        </w:rPr>
        <w:t>s</w:t>
      </w:r>
      <w:r w:rsidRPr="00EB7BFD">
        <w:rPr>
          <w:spacing w:val="-1"/>
          <w:sz w:val="24"/>
          <w:szCs w:val="24"/>
        </w:rPr>
        <w:t>c</w:t>
      </w:r>
      <w:r w:rsidRPr="00EB7BFD">
        <w:rPr>
          <w:sz w:val="24"/>
          <w:szCs w:val="24"/>
        </w:rPr>
        <w:t>riptive</w:t>
      </w:r>
      <w:r w:rsidRPr="00EB7BFD">
        <w:rPr>
          <w:spacing w:val="1"/>
          <w:sz w:val="24"/>
          <w:szCs w:val="24"/>
        </w:rPr>
        <w:t xml:space="preserve"> </w:t>
      </w:r>
      <w:r w:rsidRPr="00EB7BFD">
        <w:rPr>
          <w:sz w:val="24"/>
          <w:szCs w:val="24"/>
        </w:rPr>
        <w:t>info</w:t>
      </w:r>
      <w:r w:rsidRPr="00EB7BFD">
        <w:rPr>
          <w:spacing w:val="-1"/>
          <w:sz w:val="24"/>
          <w:szCs w:val="24"/>
        </w:rPr>
        <w:t>r</w:t>
      </w:r>
      <w:r w:rsidRPr="00EB7BFD">
        <w:rPr>
          <w:sz w:val="24"/>
          <w:szCs w:val="24"/>
        </w:rPr>
        <w:t>mation</w:t>
      </w:r>
      <w:r w:rsidRPr="00EB7BFD">
        <w:rPr>
          <w:spacing w:val="3"/>
          <w:sz w:val="24"/>
          <w:szCs w:val="24"/>
        </w:rPr>
        <w:t xml:space="preserve"> </w:t>
      </w:r>
      <w:r w:rsidRPr="00EB7BFD">
        <w:rPr>
          <w:sz w:val="24"/>
          <w:szCs w:val="24"/>
        </w:rPr>
        <w:t>on</w:t>
      </w:r>
      <w:r w:rsidRPr="00EB7BFD">
        <w:rPr>
          <w:spacing w:val="3"/>
          <w:sz w:val="24"/>
          <w:szCs w:val="24"/>
        </w:rPr>
        <w:t xml:space="preserve"> </w:t>
      </w:r>
      <w:r w:rsidRPr="00EB7BFD">
        <w:rPr>
          <w:sz w:val="24"/>
          <w:szCs w:val="24"/>
        </w:rPr>
        <w:t>the</w:t>
      </w:r>
      <w:r w:rsidRPr="00EB7BFD">
        <w:rPr>
          <w:spacing w:val="2"/>
          <w:sz w:val="24"/>
          <w:szCs w:val="24"/>
        </w:rPr>
        <w:t xml:space="preserve"> </w:t>
      </w:r>
      <w:r w:rsidRPr="00EB7BFD">
        <w:rPr>
          <w:sz w:val="24"/>
          <w:szCs w:val="24"/>
        </w:rPr>
        <w:t>methods</w:t>
      </w:r>
      <w:r w:rsidRPr="00EB7BFD">
        <w:rPr>
          <w:spacing w:val="2"/>
          <w:sz w:val="24"/>
          <w:szCs w:val="24"/>
        </w:rPr>
        <w:t xml:space="preserve"> </w:t>
      </w:r>
      <w:r w:rsidRPr="00EB7BFD">
        <w:rPr>
          <w:sz w:val="24"/>
          <w:szCs w:val="24"/>
        </w:rPr>
        <w:t xml:space="preserve">that </w:t>
      </w:r>
      <w:r w:rsidR="00DF03C6" w:rsidRPr="00EB7BFD">
        <w:rPr>
          <w:spacing w:val="2"/>
          <w:sz w:val="24"/>
          <w:szCs w:val="24"/>
        </w:rPr>
        <w:t>was</w:t>
      </w:r>
      <w:r w:rsidRPr="00EB7BFD">
        <w:rPr>
          <w:spacing w:val="2"/>
          <w:sz w:val="24"/>
          <w:szCs w:val="24"/>
        </w:rPr>
        <w:t xml:space="preserve"> </w:t>
      </w:r>
      <w:r w:rsidRPr="00EB7BFD">
        <w:rPr>
          <w:spacing w:val="-1"/>
          <w:sz w:val="24"/>
          <w:szCs w:val="24"/>
        </w:rPr>
        <w:t>e</w:t>
      </w:r>
      <w:r w:rsidRPr="00EB7BFD">
        <w:rPr>
          <w:sz w:val="24"/>
          <w:szCs w:val="24"/>
        </w:rPr>
        <w:t>n</w:t>
      </w:r>
      <w:r w:rsidRPr="00EB7BFD">
        <w:rPr>
          <w:spacing w:val="-1"/>
          <w:sz w:val="24"/>
          <w:szCs w:val="24"/>
        </w:rPr>
        <w:t>c</w:t>
      </w:r>
      <w:r w:rsidRPr="00EB7BFD">
        <w:rPr>
          <w:sz w:val="24"/>
          <w:szCs w:val="24"/>
        </w:rPr>
        <w:t>ounte</w:t>
      </w:r>
      <w:r w:rsidRPr="00EB7BFD">
        <w:rPr>
          <w:spacing w:val="-1"/>
          <w:sz w:val="24"/>
          <w:szCs w:val="24"/>
        </w:rPr>
        <w:t>re</w:t>
      </w:r>
      <w:r w:rsidRPr="00EB7BFD">
        <w:rPr>
          <w:sz w:val="24"/>
          <w:szCs w:val="24"/>
        </w:rPr>
        <w:t>d</w:t>
      </w:r>
      <w:r w:rsidRPr="00EB7BFD">
        <w:rPr>
          <w:spacing w:val="2"/>
          <w:sz w:val="24"/>
          <w:szCs w:val="24"/>
        </w:rPr>
        <w:t xml:space="preserve"> </w:t>
      </w:r>
      <w:r w:rsidRPr="00EB7BFD">
        <w:rPr>
          <w:sz w:val="24"/>
          <w:szCs w:val="24"/>
        </w:rPr>
        <w:t>during</w:t>
      </w:r>
      <w:r w:rsidRPr="00EB7BFD">
        <w:rPr>
          <w:spacing w:val="7"/>
          <w:sz w:val="24"/>
          <w:szCs w:val="24"/>
        </w:rPr>
        <w:t xml:space="preserve"> </w:t>
      </w:r>
      <w:r w:rsidRPr="00EB7BFD">
        <w:rPr>
          <w:sz w:val="24"/>
          <w:szCs w:val="24"/>
        </w:rPr>
        <w:t>the</w:t>
      </w:r>
      <w:r w:rsidRPr="00EB7BFD">
        <w:rPr>
          <w:spacing w:val="2"/>
          <w:sz w:val="24"/>
          <w:szCs w:val="24"/>
        </w:rPr>
        <w:t xml:space="preserve"> </w:t>
      </w:r>
      <w:r w:rsidRPr="00EB7BFD">
        <w:rPr>
          <w:spacing w:val="-1"/>
          <w:sz w:val="24"/>
          <w:szCs w:val="24"/>
        </w:rPr>
        <w:t>r</w:t>
      </w:r>
      <w:r w:rsidRPr="00EB7BFD">
        <w:rPr>
          <w:spacing w:val="-3"/>
          <w:sz w:val="24"/>
          <w:szCs w:val="24"/>
        </w:rPr>
        <w:t>e</w:t>
      </w:r>
      <w:r w:rsidRPr="00EB7BFD">
        <w:rPr>
          <w:sz w:val="24"/>
          <w:szCs w:val="24"/>
        </w:rPr>
        <w:t>s</w:t>
      </w:r>
      <w:r w:rsidRPr="00EB7BFD">
        <w:rPr>
          <w:spacing w:val="-1"/>
          <w:sz w:val="24"/>
          <w:szCs w:val="24"/>
        </w:rPr>
        <w:t>ea</w:t>
      </w:r>
      <w:r w:rsidRPr="00EB7BFD">
        <w:rPr>
          <w:spacing w:val="2"/>
          <w:sz w:val="24"/>
          <w:szCs w:val="24"/>
        </w:rPr>
        <w:t>r</w:t>
      </w:r>
      <w:r w:rsidRPr="00EB7BFD">
        <w:rPr>
          <w:spacing w:val="-3"/>
          <w:sz w:val="24"/>
          <w:szCs w:val="24"/>
        </w:rPr>
        <w:t>c</w:t>
      </w:r>
      <w:r w:rsidRPr="00EB7BFD">
        <w:rPr>
          <w:sz w:val="24"/>
          <w:szCs w:val="24"/>
        </w:rPr>
        <w:t>h</w:t>
      </w:r>
      <w:r w:rsidRPr="00EB7BFD">
        <w:rPr>
          <w:spacing w:val="2"/>
          <w:sz w:val="24"/>
          <w:szCs w:val="24"/>
        </w:rPr>
        <w:t xml:space="preserve"> </w:t>
      </w:r>
      <w:r w:rsidRPr="00EB7BFD">
        <w:rPr>
          <w:sz w:val="24"/>
          <w:szCs w:val="24"/>
        </w:rPr>
        <w:t>p</w:t>
      </w:r>
      <w:r w:rsidRPr="00EB7BFD">
        <w:rPr>
          <w:spacing w:val="2"/>
          <w:sz w:val="24"/>
          <w:szCs w:val="24"/>
        </w:rPr>
        <w:t>r</w:t>
      </w:r>
      <w:r w:rsidRPr="00EB7BFD">
        <w:rPr>
          <w:sz w:val="24"/>
          <w:szCs w:val="24"/>
        </w:rPr>
        <w:t>o</w:t>
      </w:r>
      <w:r w:rsidRPr="00EB7BFD">
        <w:rPr>
          <w:spacing w:val="-1"/>
          <w:sz w:val="24"/>
          <w:szCs w:val="24"/>
        </w:rPr>
        <w:t>ce</w:t>
      </w:r>
      <w:r w:rsidRPr="00EB7BFD">
        <w:rPr>
          <w:sz w:val="24"/>
          <w:szCs w:val="24"/>
        </w:rPr>
        <w:t>ss.</w:t>
      </w:r>
      <w:r w:rsidRPr="00EB7BFD">
        <w:rPr>
          <w:spacing w:val="7"/>
          <w:sz w:val="24"/>
          <w:szCs w:val="24"/>
        </w:rPr>
        <w:t xml:space="preserve"> </w:t>
      </w:r>
      <w:r w:rsidRPr="00EB7BFD">
        <w:rPr>
          <w:spacing w:val="-6"/>
          <w:sz w:val="24"/>
          <w:szCs w:val="24"/>
        </w:rPr>
        <w:t>I</w:t>
      </w:r>
      <w:r w:rsidRPr="00EB7BFD">
        <w:rPr>
          <w:sz w:val="24"/>
          <w:szCs w:val="24"/>
        </w:rPr>
        <w:t>t</w:t>
      </w:r>
      <w:r w:rsidRPr="00EB7BFD">
        <w:rPr>
          <w:spacing w:val="10"/>
          <w:sz w:val="24"/>
          <w:szCs w:val="24"/>
        </w:rPr>
        <w:t xml:space="preserve"> </w:t>
      </w:r>
      <w:r w:rsidRPr="00EB7BFD">
        <w:rPr>
          <w:spacing w:val="-1"/>
          <w:sz w:val="24"/>
          <w:szCs w:val="24"/>
        </w:rPr>
        <w:t>f</w:t>
      </w:r>
      <w:r w:rsidRPr="00EB7BFD">
        <w:rPr>
          <w:sz w:val="24"/>
          <w:szCs w:val="24"/>
        </w:rPr>
        <w:t>u</w:t>
      </w:r>
      <w:r w:rsidRPr="00EB7BFD">
        <w:rPr>
          <w:spacing w:val="-1"/>
          <w:sz w:val="24"/>
          <w:szCs w:val="24"/>
        </w:rPr>
        <w:t>r</w:t>
      </w:r>
      <w:r w:rsidRPr="00EB7BFD">
        <w:rPr>
          <w:sz w:val="24"/>
          <w:szCs w:val="24"/>
        </w:rPr>
        <w:t>ther add</w:t>
      </w:r>
      <w:r w:rsidRPr="00EB7BFD">
        <w:rPr>
          <w:spacing w:val="-1"/>
          <w:sz w:val="24"/>
          <w:szCs w:val="24"/>
        </w:rPr>
        <w:t>r</w:t>
      </w:r>
      <w:r w:rsidRPr="00EB7BFD">
        <w:rPr>
          <w:spacing w:val="-3"/>
          <w:sz w:val="24"/>
          <w:szCs w:val="24"/>
        </w:rPr>
        <w:t>e</w:t>
      </w:r>
      <w:r w:rsidRPr="00EB7BFD">
        <w:rPr>
          <w:sz w:val="24"/>
          <w:szCs w:val="24"/>
        </w:rPr>
        <w:t>sses</w:t>
      </w:r>
      <w:r w:rsidRPr="00EB7BFD">
        <w:rPr>
          <w:spacing w:val="-8"/>
          <w:sz w:val="24"/>
          <w:szCs w:val="24"/>
        </w:rPr>
        <w:t xml:space="preserve"> </w:t>
      </w:r>
      <w:r w:rsidRPr="00EB7BFD">
        <w:rPr>
          <w:sz w:val="24"/>
          <w:szCs w:val="24"/>
        </w:rPr>
        <w:t>the</w:t>
      </w:r>
      <w:r w:rsidRPr="00EB7BFD">
        <w:rPr>
          <w:spacing w:val="-8"/>
          <w:sz w:val="24"/>
          <w:szCs w:val="24"/>
        </w:rPr>
        <w:t xml:space="preserve"> </w:t>
      </w:r>
      <w:r w:rsidRPr="00EB7BFD">
        <w:rPr>
          <w:sz w:val="24"/>
          <w:szCs w:val="24"/>
        </w:rPr>
        <w:t>methods,</w:t>
      </w:r>
      <w:r w:rsidRPr="00EB7BFD">
        <w:rPr>
          <w:spacing w:val="-9"/>
          <w:sz w:val="24"/>
          <w:szCs w:val="24"/>
        </w:rPr>
        <w:t xml:space="preserve"> </w:t>
      </w:r>
      <w:r w:rsidRPr="00EB7BFD">
        <w:rPr>
          <w:spacing w:val="5"/>
          <w:sz w:val="24"/>
          <w:szCs w:val="24"/>
        </w:rPr>
        <w:t>p</w:t>
      </w:r>
      <w:r w:rsidRPr="00EB7BFD">
        <w:rPr>
          <w:spacing w:val="2"/>
          <w:sz w:val="24"/>
          <w:szCs w:val="24"/>
        </w:rPr>
        <w:t>r</w:t>
      </w:r>
      <w:r w:rsidRPr="00EB7BFD">
        <w:rPr>
          <w:sz w:val="24"/>
          <w:szCs w:val="24"/>
        </w:rPr>
        <w:t>o</w:t>
      </w:r>
      <w:r w:rsidRPr="00EB7BFD">
        <w:rPr>
          <w:spacing w:val="-1"/>
          <w:sz w:val="24"/>
          <w:szCs w:val="24"/>
        </w:rPr>
        <w:t>c</w:t>
      </w:r>
      <w:r w:rsidRPr="00EB7BFD">
        <w:rPr>
          <w:sz w:val="24"/>
          <w:szCs w:val="24"/>
        </w:rPr>
        <w:t>edu</w:t>
      </w:r>
      <w:r w:rsidRPr="00EB7BFD">
        <w:rPr>
          <w:spacing w:val="-1"/>
          <w:sz w:val="24"/>
          <w:szCs w:val="24"/>
        </w:rPr>
        <w:t>r</w:t>
      </w:r>
      <w:r w:rsidRPr="00EB7BFD">
        <w:rPr>
          <w:spacing w:val="-3"/>
          <w:sz w:val="24"/>
          <w:szCs w:val="24"/>
        </w:rPr>
        <w:t>e</w:t>
      </w:r>
      <w:r w:rsidRPr="00EB7BFD">
        <w:rPr>
          <w:sz w:val="24"/>
          <w:szCs w:val="24"/>
        </w:rPr>
        <w:t>s,</w:t>
      </w:r>
      <w:r w:rsidRPr="00EB7BFD">
        <w:rPr>
          <w:spacing w:val="-7"/>
          <w:sz w:val="24"/>
          <w:szCs w:val="24"/>
        </w:rPr>
        <w:t xml:space="preserve"> </w:t>
      </w:r>
      <w:r w:rsidRPr="00EB7BFD">
        <w:rPr>
          <w:sz w:val="24"/>
          <w:szCs w:val="24"/>
        </w:rPr>
        <w:t>tools</w:t>
      </w:r>
      <w:r w:rsidRPr="00EB7BFD">
        <w:rPr>
          <w:spacing w:val="-9"/>
          <w:sz w:val="24"/>
          <w:szCs w:val="24"/>
        </w:rPr>
        <w:t xml:space="preserve"> </w:t>
      </w:r>
      <w:r w:rsidRPr="00EB7BFD">
        <w:rPr>
          <w:spacing w:val="-1"/>
          <w:sz w:val="24"/>
          <w:szCs w:val="24"/>
        </w:rPr>
        <w:t>a</w:t>
      </w:r>
      <w:r w:rsidRPr="00EB7BFD">
        <w:rPr>
          <w:sz w:val="24"/>
          <w:szCs w:val="24"/>
        </w:rPr>
        <w:t>nd</w:t>
      </w:r>
      <w:r w:rsidRPr="00EB7BFD">
        <w:rPr>
          <w:spacing w:val="-7"/>
          <w:sz w:val="24"/>
          <w:szCs w:val="24"/>
        </w:rPr>
        <w:t xml:space="preserve"> </w:t>
      </w:r>
      <w:r w:rsidRPr="00EB7BFD">
        <w:rPr>
          <w:spacing w:val="3"/>
          <w:sz w:val="24"/>
          <w:szCs w:val="24"/>
        </w:rPr>
        <w:t>t</w:t>
      </w:r>
      <w:r w:rsidRPr="00EB7BFD">
        <w:rPr>
          <w:spacing w:val="-1"/>
          <w:sz w:val="24"/>
          <w:szCs w:val="24"/>
        </w:rPr>
        <w:t>ec</w:t>
      </w:r>
      <w:r w:rsidRPr="00EB7BFD">
        <w:rPr>
          <w:sz w:val="24"/>
          <w:szCs w:val="24"/>
        </w:rPr>
        <w:t>h</w:t>
      </w:r>
      <w:r w:rsidRPr="00EB7BFD">
        <w:rPr>
          <w:spacing w:val="2"/>
          <w:sz w:val="24"/>
          <w:szCs w:val="24"/>
        </w:rPr>
        <w:t>n</w:t>
      </w:r>
      <w:r w:rsidRPr="00EB7BFD">
        <w:rPr>
          <w:sz w:val="24"/>
          <w:szCs w:val="24"/>
        </w:rPr>
        <w:t>iques</w:t>
      </w:r>
      <w:r w:rsidRPr="00EB7BFD">
        <w:rPr>
          <w:spacing w:val="-9"/>
          <w:sz w:val="24"/>
          <w:szCs w:val="24"/>
        </w:rPr>
        <w:t xml:space="preserve"> </w:t>
      </w:r>
      <w:r w:rsidRPr="00EB7BFD">
        <w:rPr>
          <w:sz w:val="24"/>
          <w:szCs w:val="24"/>
        </w:rPr>
        <w:t>the</w:t>
      </w:r>
      <w:r w:rsidRPr="00EB7BFD">
        <w:rPr>
          <w:spacing w:val="-8"/>
          <w:sz w:val="24"/>
          <w:szCs w:val="24"/>
        </w:rPr>
        <w:t xml:space="preserve"> </w:t>
      </w:r>
      <w:r w:rsidRPr="00EB7BFD">
        <w:rPr>
          <w:spacing w:val="-1"/>
          <w:sz w:val="24"/>
          <w:szCs w:val="24"/>
        </w:rPr>
        <w:t>r</w:t>
      </w:r>
      <w:r w:rsidRPr="00EB7BFD">
        <w:rPr>
          <w:spacing w:val="1"/>
          <w:sz w:val="24"/>
          <w:szCs w:val="24"/>
        </w:rPr>
        <w:t>e</w:t>
      </w:r>
      <w:r w:rsidRPr="00EB7BFD">
        <w:rPr>
          <w:sz w:val="24"/>
          <w:szCs w:val="24"/>
        </w:rPr>
        <w:t>s</w:t>
      </w:r>
      <w:r w:rsidRPr="00EB7BFD">
        <w:rPr>
          <w:spacing w:val="1"/>
          <w:sz w:val="24"/>
          <w:szCs w:val="24"/>
        </w:rPr>
        <w:t>e</w:t>
      </w:r>
      <w:r w:rsidRPr="00EB7BFD">
        <w:rPr>
          <w:spacing w:val="-1"/>
          <w:sz w:val="24"/>
          <w:szCs w:val="24"/>
        </w:rPr>
        <w:t>a</w:t>
      </w:r>
      <w:r w:rsidRPr="00EB7BFD">
        <w:rPr>
          <w:spacing w:val="2"/>
          <w:sz w:val="24"/>
          <w:szCs w:val="24"/>
        </w:rPr>
        <w:t>r</w:t>
      </w:r>
      <w:r w:rsidRPr="00EB7BFD">
        <w:rPr>
          <w:spacing w:val="-3"/>
          <w:sz w:val="24"/>
          <w:szCs w:val="24"/>
        </w:rPr>
        <w:t>c</w:t>
      </w:r>
      <w:r w:rsidRPr="00EB7BFD">
        <w:rPr>
          <w:sz w:val="24"/>
          <w:szCs w:val="24"/>
        </w:rPr>
        <w:t>h</w:t>
      </w:r>
      <w:r w:rsidRPr="00EB7BFD">
        <w:rPr>
          <w:spacing w:val="1"/>
          <w:sz w:val="24"/>
          <w:szCs w:val="24"/>
        </w:rPr>
        <w:t>e</w:t>
      </w:r>
      <w:r w:rsidRPr="00EB7BFD">
        <w:rPr>
          <w:spacing w:val="-1"/>
          <w:sz w:val="24"/>
          <w:szCs w:val="24"/>
        </w:rPr>
        <w:t>r</w:t>
      </w:r>
      <w:r w:rsidRPr="00EB7BFD">
        <w:rPr>
          <w:sz w:val="24"/>
          <w:szCs w:val="24"/>
        </w:rPr>
        <w:t>s</w:t>
      </w:r>
      <w:r w:rsidRPr="00EB7BFD">
        <w:rPr>
          <w:spacing w:val="-9"/>
          <w:sz w:val="24"/>
          <w:szCs w:val="24"/>
        </w:rPr>
        <w:t xml:space="preserve"> </w:t>
      </w:r>
      <w:r w:rsidRPr="00EB7BFD">
        <w:rPr>
          <w:sz w:val="24"/>
          <w:szCs w:val="24"/>
        </w:rPr>
        <w:t>u</w:t>
      </w:r>
      <w:r w:rsidRPr="00EB7BFD">
        <w:rPr>
          <w:spacing w:val="3"/>
          <w:sz w:val="24"/>
          <w:szCs w:val="24"/>
        </w:rPr>
        <w:t>s</w:t>
      </w:r>
      <w:r w:rsidRPr="00EB7BFD">
        <w:rPr>
          <w:spacing w:val="1"/>
          <w:sz w:val="24"/>
          <w:szCs w:val="24"/>
        </w:rPr>
        <w:t>e</w:t>
      </w:r>
      <w:r w:rsidRPr="00EB7BFD">
        <w:rPr>
          <w:sz w:val="24"/>
          <w:szCs w:val="24"/>
        </w:rPr>
        <w:t>d</w:t>
      </w:r>
      <w:r w:rsidRPr="00EB7BFD">
        <w:rPr>
          <w:spacing w:val="-10"/>
          <w:sz w:val="24"/>
          <w:szCs w:val="24"/>
        </w:rPr>
        <w:t xml:space="preserve"> </w:t>
      </w:r>
      <w:r w:rsidRPr="00EB7BFD">
        <w:rPr>
          <w:sz w:val="24"/>
          <w:szCs w:val="24"/>
        </w:rPr>
        <w:t>to</w:t>
      </w:r>
      <w:r w:rsidRPr="00EB7BFD">
        <w:rPr>
          <w:spacing w:val="-10"/>
          <w:sz w:val="24"/>
          <w:szCs w:val="24"/>
        </w:rPr>
        <w:t xml:space="preserve"> </w:t>
      </w:r>
      <w:r w:rsidRPr="00EB7BFD">
        <w:rPr>
          <w:spacing w:val="-1"/>
          <w:sz w:val="24"/>
          <w:szCs w:val="24"/>
        </w:rPr>
        <w:t>ar</w:t>
      </w:r>
      <w:r w:rsidRPr="00EB7BFD">
        <w:rPr>
          <w:sz w:val="24"/>
          <w:szCs w:val="24"/>
        </w:rPr>
        <w:t>chive</w:t>
      </w:r>
      <w:r w:rsidRPr="00EB7BFD">
        <w:rPr>
          <w:spacing w:val="-8"/>
          <w:sz w:val="24"/>
          <w:szCs w:val="24"/>
        </w:rPr>
        <w:t xml:space="preserve"> </w:t>
      </w:r>
      <w:r w:rsidRPr="00EB7BFD">
        <w:rPr>
          <w:sz w:val="24"/>
          <w:szCs w:val="24"/>
        </w:rPr>
        <w:t>the</w:t>
      </w:r>
      <w:r w:rsidRPr="00EB7BFD">
        <w:rPr>
          <w:spacing w:val="-8"/>
          <w:sz w:val="24"/>
          <w:szCs w:val="24"/>
        </w:rPr>
        <w:t xml:space="preserve"> </w:t>
      </w:r>
      <w:r w:rsidRPr="00EB7BFD">
        <w:rPr>
          <w:spacing w:val="2"/>
          <w:sz w:val="24"/>
          <w:szCs w:val="24"/>
        </w:rPr>
        <w:t>p</w:t>
      </w:r>
      <w:r w:rsidRPr="00EB7BFD">
        <w:rPr>
          <w:sz w:val="24"/>
          <w:szCs w:val="24"/>
        </w:rPr>
        <w:t>roj</w:t>
      </w:r>
      <w:r w:rsidRPr="00EB7BFD">
        <w:rPr>
          <w:spacing w:val="-1"/>
          <w:sz w:val="24"/>
          <w:szCs w:val="24"/>
        </w:rPr>
        <w:t>ec</w:t>
      </w:r>
      <w:r w:rsidRPr="00EB7BFD">
        <w:rPr>
          <w:sz w:val="24"/>
          <w:szCs w:val="24"/>
        </w:rPr>
        <w:t>t</w:t>
      </w:r>
      <w:r w:rsidRPr="00EB7BFD">
        <w:rPr>
          <w:spacing w:val="-9"/>
          <w:sz w:val="24"/>
          <w:szCs w:val="24"/>
        </w:rPr>
        <w:t xml:space="preserve"> </w:t>
      </w:r>
      <w:r w:rsidRPr="00EB7BFD">
        <w:rPr>
          <w:spacing w:val="5"/>
          <w:sz w:val="24"/>
          <w:szCs w:val="24"/>
        </w:rPr>
        <w:t>o</w:t>
      </w:r>
      <w:r w:rsidRPr="00EB7BFD">
        <w:rPr>
          <w:sz w:val="24"/>
          <w:szCs w:val="24"/>
        </w:rPr>
        <w:t>bje</w:t>
      </w:r>
      <w:r w:rsidRPr="00EB7BFD">
        <w:rPr>
          <w:spacing w:val="-1"/>
          <w:sz w:val="24"/>
          <w:szCs w:val="24"/>
        </w:rPr>
        <w:t>c</w:t>
      </w:r>
      <w:r w:rsidRPr="00EB7BFD">
        <w:rPr>
          <w:sz w:val="24"/>
          <w:szCs w:val="24"/>
        </w:rPr>
        <w:t>tiv</w:t>
      </w:r>
      <w:r w:rsidRPr="00EB7BFD">
        <w:rPr>
          <w:spacing w:val="-1"/>
          <w:sz w:val="24"/>
          <w:szCs w:val="24"/>
        </w:rPr>
        <w:t>e</w:t>
      </w:r>
      <w:r w:rsidRPr="00EB7BFD">
        <w:rPr>
          <w:sz w:val="24"/>
          <w:szCs w:val="24"/>
        </w:rPr>
        <w:t>s as pr</w:t>
      </w:r>
      <w:r w:rsidRPr="00EB7BFD">
        <w:rPr>
          <w:spacing w:val="-1"/>
          <w:sz w:val="24"/>
          <w:szCs w:val="24"/>
        </w:rPr>
        <w:t>e</w:t>
      </w:r>
      <w:r w:rsidRPr="00EB7BFD">
        <w:rPr>
          <w:sz w:val="24"/>
          <w:szCs w:val="24"/>
        </w:rPr>
        <w:t>s</w:t>
      </w:r>
      <w:r w:rsidRPr="00EB7BFD">
        <w:rPr>
          <w:spacing w:val="-1"/>
          <w:sz w:val="24"/>
          <w:szCs w:val="24"/>
        </w:rPr>
        <w:t>e</w:t>
      </w:r>
      <w:r w:rsidRPr="00EB7BFD">
        <w:rPr>
          <w:sz w:val="24"/>
          <w:szCs w:val="24"/>
        </w:rPr>
        <w:t>nted in the</w:t>
      </w:r>
      <w:r w:rsidRPr="00EB7BFD">
        <w:rPr>
          <w:spacing w:val="2"/>
          <w:sz w:val="24"/>
          <w:szCs w:val="24"/>
        </w:rPr>
        <w:t xml:space="preserve"> </w:t>
      </w:r>
      <w:r w:rsidRPr="00EB7BFD">
        <w:rPr>
          <w:spacing w:val="-1"/>
          <w:sz w:val="24"/>
          <w:szCs w:val="24"/>
        </w:rPr>
        <w:t>c</w:t>
      </w:r>
      <w:r w:rsidRPr="00EB7BFD">
        <w:rPr>
          <w:sz w:val="24"/>
          <w:szCs w:val="24"/>
        </w:rPr>
        <w:t>ont</w:t>
      </w:r>
      <w:r w:rsidRPr="00EB7BFD">
        <w:rPr>
          <w:spacing w:val="1"/>
          <w:sz w:val="24"/>
          <w:szCs w:val="24"/>
        </w:rPr>
        <w:t>e</w:t>
      </w:r>
      <w:r w:rsidRPr="00EB7BFD">
        <w:rPr>
          <w:sz w:val="24"/>
          <w:szCs w:val="24"/>
        </w:rPr>
        <w:t>nt pr</w:t>
      </w:r>
      <w:r w:rsidRPr="00EB7BFD">
        <w:rPr>
          <w:spacing w:val="-1"/>
          <w:sz w:val="24"/>
          <w:szCs w:val="24"/>
        </w:rPr>
        <w:t>e</w:t>
      </w:r>
      <w:r w:rsidRPr="00EB7BFD">
        <w:rPr>
          <w:sz w:val="24"/>
          <w:szCs w:val="24"/>
        </w:rPr>
        <w:t>s</w:t>
      </w:r>
      <w:r w:rsidRPr="00EB7BFD">
        <w:rPr>
          <w:spacing w:val="-1"/>
          <w:sz w:val="24"/>
          <w:szCs w:val="24"/>
        </w:rPr>
        <w:t>e</w:t>
      </w:r>
      <w:r w:rsidRPr="00EB7BFD">
        <w:rPr>
          <w:sz w:val="24"/>
          <w:szCs w:val="24"/>
        </w:rPr>
        <w:t>nted h</w:t>
      </w:r>
      <w:r w:rsidRPr="00EB7BFD">
        <w:rPr>
          <w:spacing w:val="-1"/>
          <w:sz w:val="24"/>
          <w:szCs w:val="24"/>
        </w:rPr>
        <w:t>e</w:t>
      </w:r>
      <w:r w:rsidRPr="00EB7BFD">
        <w:rPr>
          <w:spacing w:val="2"/>
          <w:sz w:val="24"/>
          <w:szCs w:val="24"/>
        </w:rPr>
        <w:t>r</w:t>
      </w:r>
      <w:r w:rsidRPr="00EB7BFD">
        <w:rPr>
          <w:spacing w:val="-3"/>
          <w:sz w:val="24"/>
          <w:szCs w:val="24"/>
        </w:rPr>
        <w:t>e</w:t>
      </w:r>
      <w:r w:rsidRPr="00EB7BFD">
        <w:rPr>
          <w:sz w:val="24"/>
          <w:szCs w:val="24"/>
        </w:rPr>
        <w:t>in.</w:t>
      </w:r>
    </w:p>
    <w:p w14:paraId="3AD0612C" w14:textId="77777777" w:rsidR="00E23DEC" w:rsidRPr="00EB7BFD" w:rsidRDefault="003B3966" w:rsidP="008C1DBD">
      <w:pPr>
        <w:pStyle w:val="Heading2"/>
        <w:numPr>
          <w:ilvl w:val="0"/>
          <w:numId w:val="0"/>
        </w:numPr>
        <w:rPr>
          <w:rFonts w:cs="Times New Roman"/>
          <w:sz w:val="24"/>
          <w:szCs w:val="24"/>
        </w:rPr>
      </w:pPr>
      <w:bookmarkStart w:id="46" w:name="_Toc140735518"/>
      <w:r w:rsidRPr="00EB7BFD">
        <w:rPr>
          <w:rFonts w:cs="Times New Roman"/>
          <w:sz w:val="24"/>
          <w:szCs w:val="24"/>
        </w:rPr>
        <w:t>3.1 Research</w:t>
      </w:r>
      <w:r w:rsidRPr="00EB7BFD">
        <w:rPr>
          <w:rFonts w:cs="Times New Roman"/>
          <w:spacing w:val="-11"/>
          <w:sz w:val="24"/>
          <w:szCs w:val="24"/>
        </w:rPr>
        <w:t xml:space="preserve"> </w:t>
      </w:r>
      <w:r w:rsidRPr="00EB7BFD">
        <w:rPr>
          <w:rFonts w:cs="Times New Roman"/>
          <w:spacing w:val="-3"/>
          <w:sz w:val="24"/>
          <w:szCs w:val="24"/>
        </w:rPr>
        <w:t>De</w:t>
      </w:r>
      <w:r w:rsidRPr="00EB7BFD">
        <w:rPr>
          <w:rFonts w:cs="Times New Roman"/>
          <w:spacing w:val="-2"/>
          <w:sz w:val="24"/>
          <w:szCs w:val="24"/>
        </w:rPr>
        <w:t>sig</w:t>
      </w:r>
      <w:r w:rsidRPr="00EB7BFD">
        <w:rPr>
          <w:rFonts w:cs="Times New Roman"/>
          <w:sz w:val="24"/>
          <w:szCs w:val="24"/>
        </w:rPr>
        <w:t>n</w:t>
      </w:r>
      <w:bookmarkEnd w:id="46"/>
    </w:p>
    <w:p w14:paraId="672CB138" w14:textId="77777777" w:rsidR="00E23DEC" w:rsidRPr="00EB7BFD" w:rsidRDefault="00E23DEC" w:rsidP="00167109">
      <w:pPr>
        <w:spacing w:before="7" w:line="120" w:lineRule="exact"/>
        <w:rPr>
          <w:sz w:val="24"/>
          <w:szCs w:val="24"/>
        </w:rPr>
      </w:pPr>
    </w:p>
    <w:p w14:paraId="28148436" w14:textId="0C636B26" w:rsidR="00E23DEC" w:rsidRPr="00EB7BFD" w:rsidRDefault="003B3966" w:rsidP="00985A9F">
      <w:pPr>
        <w:spacing w:line="360" w:lineRule="auto"/>
        <w:ind w:left="119" w:right="59"/>
        <w:jc w:val="both"/>
        <w:rPr>
          <w:sz w:val="24"/>
          <w:szCs w:val="24"/>
        </w:rPr>
      </w:pPr>
      <w:r w:rsidRPr="00EB7BFD">
        <w:rPr>
          <w:sz w:val="24"/>
          <w:szCs w:val="24"/>
        </w:rPr>
        <w:t>The</w:t>
      </w:r>
      <w:r w:rsidRPr="00EB7BFD">
        <w:rPr>
          <w:spacing w:val="13"/>
          <w:sz w:val="24"/>
          <w:szCs w:val="24"/>
        </w:rPr>
        <w:t xml:space="preserve"> </w:t>
      </w:r>
      <w:r w:rsidRPr="00EB7BFD">
        <w:rPr>
          <w:sz w:val="24"/>
          <w:szCs w:val="24"/>
        </w:rPr>
        <w:t>r</w:t>
      </w:r>
      <w:r w:rsidRPr="00EB7BFD">
        <w:rPr>
          <w:spacing w:val="-2"/>
          <w:sz w:val="24"/>
          <w:szCs w:val="24"/>
        </w:rPr>
        <w:t>e</w:t>
      </w:r>
      <w:r w:rsidRPr="00EB7BFD">
        <w:rPr>
          <w:spacing w:val="2"/>
          <w:sz w:val="24"/>
          <w:szCs w:val="24"/>
        </w:rPr>
        <w:t>s</w:t>
      </w:r>
      <w:r w:rsidRPr="00EB7BFD">
        <w:rPr>
          <w:spacing w:val="-1"/>
          <w:sz w:val="24"/>
          <w:szCs w:val="24"/>
        </w:rPr>
        <w:t>ea</w:t>
      </w:r>
      <w:r w:rsidRPr="00EB7BFD">
        <w:rPr>
          <w:spacing w:val="1"/>
          <w:sz w:val="24"/>
          <w:szCs w:val="24"/>
        </w:rPr>
        <w:t>r</w:t>
      </w:r>
      <w:r w:rsidRPr="00EB7BFD">
        <w:rPr>
          <w:spacing w:val="-1"/>
          <w:sz w:val="24"/>
          <w:szCs w:val="24"/>
        </w:rPr>
        <w:t>c</w:t>
      </w:r>
      <w:r w:rsidRPr="00EB7BFD">
        <w:rPr>
          <w:sz w:val="24"/>
          <w:szCs w:val="24"/>
        </w:rPr>
        <w:t>h</w:t>
      </w:r>
      <w:r w:rsidRPr="00EB7BFD">
        <w:rPr>
          <w:spacing w:val="16"/>
          <w:sz w:val="24"/>
          <w:szCs w:val="24"/>
        </w:rPr>
        <w:t xml:space="preserve"> </w:t>
      </w:r>
      <w:r w:rsidR="007166FF" w:rsidRPr="00EB7BFD">
        <w:rPr>
          <w:sz w:val="24"/>
          <w:szCs w:val="24"/>
        </w:rPr>
        <w:t xml:space="preserve">was </w:t>
      </w:r>
      <w:r w:rsidRPr="00EB7BFD">
        <w:rPr>
          <w:sz w:val="24"/>
          <w:szCs w:val="24"/>
        </w:rPr>
        <w:t>mainly</w:t>
      </w:r>
      <w:r w:rsidRPr="00EB7BFD">
        <w:rPr>
          <w:spacing w:val="7"/>
          <w:sz w:val="24"/>
          <w:szCs w:val="24"/>
        </w:rPr>
        <w:t xml:space="preserve"> </w:t>
      </w:r>
      <w:r w:rsidRPr="00EB7BFD">
        <w:rPr>
          <w:sz w:val="24"/>
          <w:szCs w:val="24"/>
        </w:rPr>
        <w:t>follow</w:t>
      </w:r>
      <w:r w:rsidRPr="00EB7BFD">
        <w:rPr>
          <w:spacing w:val="16"/>
          <w:sz w:val="24"/>
          <w:szCs w:val="24"/>
        </w:rPr>
        <w:t xml:space="preserve"> </w:t>
      </w:r>
      <w:r w:rsidRPr="00EB7BFD">
        <w:rPr>
          <w:sz w:val="24"/>
          <w:szCs w:val="24"/>
        </w:rPr>
        <w:t>a</w:t>
      </w:r>
      <w:r w:rsidRPr="00EB7BFD">
        <w:rPr>
          <w:spacing w:val="8"/>
          <w:sz w:val="24"/>
          <w:szCs w:val="24"/>
        </w:rPr>
        <w:t xml:space="preserve"> </w:t>
      </w:r>
      <w:r w:rsidRPr="00EB7BFD">
        <w:rPr>
          <w:sz w:val="24"/>
          <w:szCs w:val="24"/>
        </w:rPr>
        <w:t>qu</w:t>
      </w:r>
      <w:r w:rsidRPr="00EB7BFD">
        <w:rPr>
          <w:spacing w:val="-1"/>
          <w:sz w:val="24"/>
          <w:szCs w:val="24"/>
        </w:rPr>
        <w:t>a</w:t>
      </w:r>
      <w:r w:rsidRPr="00EB7BFD">
        <w:rPr>
          <w:sz w:val="24"/>
          <w:szCs w:val="24"/>
        </w:rPr>
        <w:t>l</w:t>
      </w:r>
      <w:r w:rsidRPr="00EB7BFD">
        <w:rPr>
          <w:spacing w:val="1"/>
          <w:sz w:val="24"/>
          <w:szCs w:val="24"/>
        </w:rPr>
        <w:t>i</w:t>
      </w:r>
      <w:r w:rsidRPr="00EB7BFD">
        <w:rPr>
          <w:sz w:val="24"/>
          <w:szCs w:val="24"/>
        </w:rPr>
        <w:t>tative</w:t>
      </w:r>
      <w:r w:rsidRPr="00EB7BFD">
        <w:rPr>
          <w:spacing w:val="13"/>
          <w:sz w:val="24"/>
          <w:szCs w:val="24"/>
        </w:rPr>
        <w:t xml:space="preserve"> </w:t>
      </w:r>
      <w:r w:rsidRPr="00EB7BFD">
        <w:rPr>
          <w:sz w:val="24"/>
          <w:szCs w:val="24"/>
        </w:rPr>
        <w:t>res</w:t>
      </w:r>
      <w:r w:rsidRPr="00EB7BFD">
        <w:rPr>
          <w:spacing w:val="-1"/>
          <w:sz w:val="24"/>
          <w:szCs w:val="24"/>
        </w:rPr>
        <w:t>ea</w:t>
      </w:r>
      <w:r w:rsidRPr="00EB7BFD">
        <w:rPr>
          <w:sz w:val="24"/>
          <w:szCs w:val="24"/>
        </w:rPr>
        <w:t>r</w:t>
      </w:r>
      <w:r w:rsidRPr="00EB7BFD">
        <w:rPr>
          <w:spacing w:val="-2"/>
          <w:sz w:val="24"/>
          <w:szCs w:val="24"/>
        </w:rPr>
        <w:t>c</w:t>
      </w:r>
      <w:r w:rsidRPr="00EB7BFD">
        <w:rPr>
          <w:sz w:val="24"/>
          <w:szCs w:val="24"/>
        </w:rPr>
        <w:t>h</w:t>
      </w:r>
      <w:r w:rsidRPr="00EB7BFD">
        <w:rPr>
          <w:spacing w:val="17"/>
          <w:sz w:val="24"/>
          <w:szCs w:val="24"/>
        </w:rPr>
        <w:t xml:space="preserve"> </w:t>
      </w:r>
      <w:r w:rsidRPr="00EB7BFD">
        <w:rPr>
          <w:spacing w:val="-1"/>
          <w:sz w:val="24"/>
          <w:szCs w:val="24"/>
        </w:rPr>
        <w:t>a</w:t>
      </w:r>
      <w:r w:rsidRPr="00EB7BFD">
        <w:rPr>
          <w:sz w:val="24"/>
          <w:szCs w:val="24"/>
        </w:rPr>
        <w:t>ppr</w:t>
      </w:r>
      <w:r w:rsidRPr="00EB7BFD">
        <w:rPr>
          <w:spacing w:val="1"/>
          <w:sz w:val="24"/>
          <w:szCs w:val="24"/>
        </w:rPr>
        <w:t>o</w:t>
      </w:r>
      <w:r w:rsidRPr="00EB7BFD">
        <w:rPr>
          <w:spacing w:val="-1"/>
          <w:sz w:val="24"/>
          <w:szCs w:val="24"/>
        </w:rPr>
        <w:t>ac</w:t>
      </w:r>
      <w:r w:rsidRPr="00EB7BFD">
        <w:rPr>
          <w:sz w:val="24"/>
          <w:szCs w:val="24"/>
        </w:rPr>
        <w:t>h.</w:t>
      </w:r>
      <w:r w:rsidRPr="00EB7BFD">
        <w:rPr>
          <w:spacing w:val="14"/>
          <w:sz w:val="24"/>
          <w:szCs w:val="24"/>
        </w:rPr>
        <w:t xml:space="preserve"> </w:t>
      </w:r>
      <w:r w:rsidRPr="00EB7BFD">
        <w:rPr>
          <w:sz w:val="24"/>
          <w:szCs w:val="24"/>
        </w:rPr>
        <w:t>The</w:t>
      </w:r>
      <w:r w:rsidRPr="00EB7BFD">
        <w:rPr>
          <w:spacing w:val="10"/>
          <w:sz w:val="24"/>
          <w:szCs w:val="24"/>
        </w:rPr>
        <w:t xml:space="preserve"> </w:t>
      </w:r>
      <w:r w:rsidRPr="00EB7BFD">
        <w:rPr>
          <w:sz w:val="24"/>
          <w:szCs w:val="24"/>
        </w:rPr>
        <w:t>study</w:t>
      </w:r>
      <w:r w:rsidRPr="00EB7BFD">
        <w:rPr>
          <w:spacing w:val="7"/>
          <w:sz w:val="24"/>
          <w:szCs w:val="24"/>
        </w:rPr>
        <w:t xml:space="preserve"> </w:t>
      </w:r>
      <w:r w:rsidR="002D07E3" w:rsidRPr="00EB7BFD">
        <w:rPr>
          <w:spacing w:val="-8"/>
          <w:sz w:val="24"/>
          <w:szCs w:val="24"/>
        </w:rPr>
        <w:t xml:space="preserve">was </w:t>
      </w:r>
      <w:r w:rsidRPr="00EB7BFD">
        <w:rPr>
          <w:spacing w:val="-1"/>
          <w:sz w:val="24"/>
          <w:szCs w:val="24"/>
        </w:rPr>
        <w:t>a</w:t>
      </w:r>
      <w:r w:rsidRPr="00EB7BFD">
        <w:rPr>
          <w:sz w:val="24"/>
          <w:szCs w:val="24"/>
        </w:rPr>
        <w:t>im</w:t>
      </w:r>
      <w:r w:rsidRPr="00EB7BFD">
        <w:rPr>
          <w:spacing w:val="15"/>
          <w:sz w:val="24"/>
          <w:szCs w:val="24"/>
        </w:rPr>
        <w:t xml:space="preserve"> </w:t>
      </w:r>
      <w:r w:rsidRPr="00EB7BFD">
        <w:rPr>
          <w:spacing w:val="-1"/>
          <w:sz w:val="24"/>
          <w:szCs w:val="24"/>
        </w:rPr>
        <w:t>a</w:t>
      </w:r>
      <w:r w:rsidRPr="00EB7BFD">
        <w:rPr>
          <w:sz w:val="24"/>
          <w:szCs w:val="24"/>
        </w:rPr>
        <w:t>t</w:t>
      </w:r>
      <w:r w:rsidRPr="00EB7BFD">
        <w:rPr>
          <w:spacing w:val="12"/>
          <w:sz w:val="24"/>
          <w:szCs w:val="24"/>
        </w:rPr>
        <w:t xml:space="preserve"> </w:t>
      </w:r>
      <w:r w:rsidRPr="00EB7BFD">
        <w:rPr>
          <w:sz w:val="24"/>
          <w:szCs w:val="24"/>
        </w:rPr>
        <w:t>finding</w:t>
      </w:r>
      <w:r w:rsidRPr="00EB7BFD">
        <w:rPr>
          <w:spacing w:val="14"/>
          <w:sz w:val="24"/>
          <w:szCs w:val="24"/>
        </w:rPr>
        <w:t xml:space="preserve"> </w:t>
      </w:r>
      <w:r w:rsidRPr="00EB7BFD">
        <w:rPr>
          <w:sz w:val="24"/>
          <w:szCs w:val="24"/>
        </w:rPr>
        <w:t>o</w:t>
      </w:r>
      <w:r w:rsidRPr="00EB7BFD">
        <w:rPr>
          <w:spacing w:val="2"/>
          <w:sz w:val="24"/>
          <w:szCs w:val="24"/>
        </w:rPr>
        <w:t>u</w:t>
      </w:r>
      <w:r w:rsidRPr="00EB7BFD">
        <w:rPr>
          <w:sz w:val="24"/>
          <w:szCs w:val="24"/>
        </w:rPr>
        <w:t>t</w:t>
      </w:r>
      <w:r w:rsidRPr="00EB7BFD">
        <w:rPr>
          <w:spacing w:val="14"/>
          <w:sz w:val="24"/>
          <w:szCs w:val="24"/>
        </w:rPr>
        <w:t xml:space="preserve"> </w:t>
      </w:r>
      <w:r w:rsidRPr="00EB7BFD">
        <w:rPr>
          <w:sz w:val="24"/>
          <w:szCs w:val="24"/>
        </w:rPr>
        <w:t>the</w:t>
      </w:r>
      <w:r w:rsidRPr="00EB7BFD">
        <w:rPr>
          <w:spacing w:val="15"/>
          <w:sz w:val="24"/>
          <w:szCs w:val="24"/>
        </w:rPr>
        <w:t xml:space="preserve"> </w:t>
      </w:r>
      <w:r w:rsidRPr="00EB7BFD">
        <w:rPr>
          <w:sz w:val="24"/>
          <w:szCs w:val="24"/>
        </w:rPr>
        <w:t>f</w:t>
      </w:r>
      <w:r w:rsidRPr="00EB7BFD">
        <w:rPr>
          <w:spacing w:val="-2"/>
          <w:sz w:val="24"/>
          <w:szCs w:val="24"/>
        </w:rPr>
        <w:t>a</w:t>
      </w:r>
      <w:r w:rsidRPr="00EB7BFD">
        <w:rPr>
          <w:spacing w:val="-1"/>
          <w:sz w:val="24"/>
          <w:szCs w:val="24"/>
        </w:rPr>
        <w:t>c</w:t>
      </w:r>
      <w:r w:rsidRPr="00EB7BFD">
        <w:rPr>
          <w:sz w:val="24"/>
          <w:szCs w:val="24"/>
        </w:rPr>
        <w:t xml:space="preserve">ts </w:t>
      </w:r>
      <w:r w:rsidRPr="00EB7BFD">
        <w:rPr>
          <w:spacing w:val="-1"/>
          <w:sz w:val="24"/>
          <w:szCs w:val="24"/>
        </w:rPr>
        <w:t>a</w:t>
      </w:r>
      <w:r w:rsidRPr="00EB7BFD">
        <w:rPr>
          <w:sz w:val="24"/>
          <w:szCs w:val="24"/>
        </w:rPr>
        <w:t>bout</w:t>
      </w:r>
      <w:r w:rsidRPr="00EB7BFD">
        <w:rPr>
          <w:spacing w:val="3"/>
          <w:sz w:val="24"/>
          <w:szCs w:val="24"/>
        </w:rPr>
        <w:t xml:space="preserve"> </w:t>
      </w:r>
      <w:r w:rsidRPr="00EB7BFD">
        <w:rPr>
          <w:sz w:val="24"/>
          <w:szCs w:val="24"/>
        </w:rPr>
        <w:t>the</w:t>
      </w:r>
      <w:r w:rsidRPr="00EB7BFD">
        <w:rPr>
          <w:spacing w:val="2"/>
          <w:sz w:val="24"/>
          <w:szCs w:val="24"/>
        </w:rPr>
        <w:t xml:space="preserve"> </w:t>
      </w:r>
      <w:r w:rsidRPr="00EB7BFD">
        <w:rPr>
          <w:spacing w:val="-1"/>
          <w:sz w:val="24"/>
          <w:szCs w:val="24"/>
        </w:rPr>
        <w:t>c</w:t>
      </w:r>
      <w:r w:rsidRPr="00EB7BFD">
        <w:rPr>
          <w:sz w:val="24"/>
          <w:szCs w:val="24"/>
        </w:rPr>
        <w:t>h</w:t>
      </w:r>
      <w:r w:rsidRPr="00EB7BFD">
        <w:rPr>
          <w:spacing w:val="-1"/>
          <w:sz w:val="24"/>
          <w:szCs w:val="24"/>
        </w:rPr>
        <w:t>a</w:t>
      </w:r>
      <w:r w:rsidRPr="00EB7BFD">
        <w:rPr>
          <w:sz w:val="24"/>
          <w:szCs w:val="24"/>
        </w:rPr>
        <w:t>l</w:t>
      </w:r>
      <w:r w:rsidRPr="00EB7BFD">
        <w:rPr>
          <w:spacing w:val="1"/>
          <w:sz w:val="24"/>
          <w:szCs w:val="24"/>
        </w:rPr>
        <w:t>l</w:t>
      </w:r>
      <w:r w:rsidRPr="00EB7BFD">
        <w:rPr>
          <w:spacing w:val="-1"/>
          <w:sz w:val="24"/>
          <w:szCs w:val="24"/>
        </w:rPr>
        <w:t>e</w:t>
      </w:r>
      <w:r w:rsidRPr="00EB7BFD">
        <w:rPr>
          <w:sz w:val="24"/>
          <w:szCs w:val="24"/>
        </w:rPr>
        <w:t>ng</w:t>
      </w:r>
      <w:r w:rsidRPr="00EB7BFD">
        <w:rPr>
          <w:spacing w:val="-1"/>
          <w:sz w:val="24"/>
          <w:szCs w:val="24"/>
        </w:rPr>
        <w:t>e</w:t>
      </w:r>
      <w:r w:rsidRPr="00EB7BFD">
        <w:rPr>
          <w:sz w:val="24"/>
          <w:szCs w:val="24"/>
        </w:rPr>
        <w:t>s</w:t>
      </w:r>
      <w:r w:rsidRPr="00EB7BFD">
        <w:rPr>
          <w:spacing w:val="3"/>
          <w:sz w:val="24"/>
          <w:szCs w:val="24"/>
        </w:rPr>
        <w:t xml:space="preserve"> </w:t>
      </w:r>
      <w:r w:rsidRPr="00EB7BFD">
        <w:rPr>
          <w:spacing w:val="-1"/>
          <w:sz w:val="24"/>
          <w:szCs w:val="24"/>
        </w:rPr>
        <w:t>a</w:t>
      </w:r>
      <w:r w:rsidRPr="00EB7BFD">
        <w:rPr>
          <w:spacing w:val="2"/>
          <w:sz w:val="24"/>
          <w:szCs w:val="24"/>
        </w:rPr>
        <w:t>s</w:t>
      </w:r>
      <w:r w:rsidRPr="00EB7BFD">
        <w:rPr>
          <w:sz w:val="24"/>
          <w:szCs w:val="24"/>
        </w:rPr>
        <w:t>so</w:t>
      </w:r>
      <w:r w:rsidRPr="00EB7BFD">
        <w:rPr>
          <w:spacing w:val="-1"/>
          <w:sz w:val="24"/>
          <w:szCs w:val="24"/>
        </w:rPr>
        <w:t>c</w:t>
      </w:r>
      <w:r w:rsidRPr="00EB7BFD">
        <w:rPr>
          <w:sz w:val="24"/>
          <w:szCs w:val="24"/>
        </w:rPr>
        <w:t>iat</w:t>
      </w:r>
      <w:r w:rsidRPr="00EB7BFD">
        <w:rPr>
          <w:spacing w:val="-1"/>
          <w:sz w:val="24"/>
          <w:szCs w:val="24"/>
        </w:rPr>
        <w:t>e</w:t>
      </w:r>
      <w:r w:rsidRPr="00EB7BFD">
        <w:rPr>
          <w:sz w:val="24"/>
          <w:szCs w:val="24"/>
        </w:rPr>
        <w:t>d</w:t>
      </w:r>
      <w:r w:rsidRPr="00EB7BFD">
        <w:rPr>
          <w:spacing w:val="3"/>
          <w:sz w:val="24"/>
          <w:szCs w:val="24"/>
        </w:rPr>
        <w:t xml:space="preserve"> </w:t>
      </w:r>
      <w:r w:rsidRPr="00EB7BFD">
        <w:rPr>
          <w:sz w:val="24"/>
          <w:szCs w:val="24"/>
        </w:rPr>
        <w:t>with</w:t>
      </w:r>
      <w:r w:rsidRPr="00EB7BFD">
        <w:rPr>
          <w:spacing w:val="3"/>
          <w:sz w:val="24"/>
          <w:szCs w:val="24"/>
        </w:rPr>
        <w:t xml:space="preserve"> </w:t>
      </w:r>
      <w:r w:rsidRPr="00EB7BFD">
        <w:rPr>
          <w:spacing w:val="-3"/>
          <w:sz w:val="24"/>
          <w:szCs w:val="24"/>
        </w:rPr>
        <w:t>I</w:t>
      </w:r>
      <w:r w:rsidRPr="00EB7BFD">
        <w:rPr>
          <w:sz w:val="24"/>
          <w:szCs w:val="24"/>
        </w:rPr>
        <w:t>nte</w:t>
      </w:r>
      <w:r w:rsidRPr="00EB7BFD">
        <w:rPr>
          <w:spacing w:val="1"/>
          <w:sz w:val="24"/>
          <w:szCs w:val="24"/>
        </w:rPr>
        <w:t>r</w:t>
      </w:r>
      <w:r w:rsidRPr="00EB7BFD">
        <w:rPr>
          <w:sz w:val="24"/>
          <w:szCs w:val="24"/>
        </w:rPr>
        <w:t>nship</w:t>
      </w:r>
      <w:r w:rsidRPr="00EB7BFD">
        <w:rPr>
          <w:spacing w:val="3"/>
          <w:sz w:val="24"/>
          <w:szCs w:val="24"/>
        </w:rPr>
        <w:t xml:space="preserve"> </w:t>
      </w:r>
      <w:r w:rsidRPr="00EB7BFD">
        <w:rPr>
          <w:sz w:val="24"/>
          <w:szCs w:val="24"/>
        </w:rPr>
        <w:t>man</w:t>
      </w:r>
      <w:r w:rsidRPr="00EB7BFD">
        <w:rPr>
          <w:spacing w:val="-1"/>
          <w:sz w:val="24"/>
          <w:szCs w:val="24"/>
        </w:rPr>
        <w:t>a</w:t>
      </w:r>
      <w:r w:rsidRPr="00EB7BFD">
        <w:rPr>
          <w:sz w:val="24"/>
          <w:szCs w:val="24"/>
        </w:rPr>
        <w:t>g</w:t>
      </w:r>
      <w:r w:rsidRPr="00EB7BFD">
        <w:rPr>
          <w:spacing w:val="-1"/>
          <w:sz w:val="24"/>
          <w:szCs w:val="24"/>
        </w:rPr>
        <w:t>e</w:t>
      </w:r>
      <w:r w:rsidRPr="00EB7BFD">
        <w:rPr>
          <w:sz w:val="24"/>
          <w:szCs w:val="24"/>
        </w:rPr>
        <w:t>ment</w:t>
      </w:r>
      <w:r w:rsidRPr="00EB7BFD">
        <w:rPr>
          <w:spacing w:val="3"/>
          <w:sz w:val="24"/>
          <w:szCs w:val="24"/>
        </w:rPr>
        <w:t xml:space="preserve"> </w:t>
      </w:r>
      <w:r w:rsidRPr="00EB7BFD">
        <w:rPr>
          <w:sz w:val="24"/>
          <w:szCs w:val="24"/>
        </w:rPr>
        <w:t>sys</w:t>
      </w:r>
      <w:r w:rsidRPr="00EB7BFD">
        <w:rPr>
          <w:spacing w:val="1"/>
          <w:sz w:val="24"/>
          <w:szCs w:val="24"/>
        </w:rPr>
        <w:t>t</w:t>
      </w:r>
      <w:r w:rsidRPr="00EB7BFD">
        <w:rPr>
          <w:spacing w:val="-1"/>
          <w:sz w:val="24"/>
          <w:szCs w:val="24"/>
        </w:rPr>
        <w:t>e</w:t>
      </w:r>
      <w:r w:rsidRPr="00EB7BFD">
        <w:rPr>
          <w:sz w:val="24"/>
          <w:szCs w:val="24"/>
        </w:rPr>
        <w:t>ms</w:t>
      </w:r>
      <w:r w:rsidRPr="00EB7BFD">
        <w:rPr>
          <w:spacing w:val="4"/>
          <w:sz w:val="24"/>
          <w:szCs w:val="24"/>
        </w:rPr>
        <w:t xml:space="preserve"> </w:t>
      </w:r>
      <w:r w:rsidRPr="00EB7BFD">
        <w:rPr>
          <w:spacing w:val="-2"/>
          <w:sz w:val="24"/>
          <w:szCs w:val="24"/>
        </w:rPr>
        <w:t>i</w:t>
      </w:r>
      <w:r w:rsidRPr="00EB7BFD">
        <w:rPr>
          <w:sz w:val="24"/>
          <w:szCs w:val="24"/>
        </w:rPr>
        <w:t>n</w:t>
      </w:r>
      <w:r w:rsidRPr="00EB7BFD">
        <w:rPr>
          <w:spacing w:val="3"/>
          <w:sz w:val="24"/>
          <w:szCs w:val="24"/>
        </w:rPr>
        <w:t xml:space="preserve"> </w:t>
      </w:r>
      <w:r w:rsidRPr="00EB7BFD">
        <w:rPr>
          <w:sz w:val="24"/>
          <w:szCs w:val="24"/>
        </w:rPr>
        <w:t>higher</w:t>
      </w:r>
      <w:r w:rsidRPr="00EB7BFD">
        <w:rPr>
          <w:spacing w:val="2"/>
          <w:sz w:val="24"/>
          <w:szCs w:val="24"/>
        </w:rPr>
        <w:t xml:space="preserve"> </w:t>
      </w:r>
      <w:r w:rsidRPr="00EB7BFD">
        <w:rPr>
          <w:sz w:val="24"/>
          <w:szCs w:val="24"/>
        </w:rPr>
        <w:t>ins</w:t>
      </w:r>
      <w:r w:rsidRPr="00EB7BFD">
        <w:rPr>
          <w:spacing w:val="1"/>
          <w:sz w:val="24"/>
          <w:szCs w:val="24"/>
        </w:rPr>
        <w:t>t</w:t>
      </w:r>
      <w:r w:rsidRPr="00EB7BFD">
        <w:rPr>
          <w:sz w:val="24"/>
          <w:szCs w:val="24"/>
        </w:rPr>
        <w:t>i</w:t>
      </w:r>
      <w:r w:rsidRPr="00EB7BFD">
        <w:rPr>
          <w:spacing w:val="1"/>
          <w:sz w:val="24"/>
          <w:szCs w:val="24"/>
        </w:rPr>
        <w:t>t</w:t>
      </w:r>
      <w:r w:rsidRPr="00EB7BFD">
        <w:rPr>
          <w:sz w:val="24"/>
          <w:szCs w:val="24"/>
        </w:rPr>
        <w:t>u</w:t>
      </w:r>
      <w:r w:rsidRPr="00EB7BFD">
        <w:rPr>
          <w:spacing w:val="-2"/>
          <w:sz w:val="24"/>
          <w:szCs w:val="24"/>
        </w:rPr>
        <w:t>t</w:t>
      </w:r>
      <w:r w:rsidRPr="00EB7BFD">
        <w:rPr>
          <w:sz w:val="24"/>
          <w:szCs w:val="24"/>
        </w:rPr>
        <w:t>ions</w:t>
      </w:r>
      <w:r w:rsidRPr="00EB7BFD">
        <w:rPr>
          <w:spacing w:val="4"/>
          <w:sz w:val="24"/>
          <w:szCs w:val="24"/>
        </w:rPr>
        <w:t xml:space="preserve"> </w:t>
      </w:r>
      <w:r w:rsidRPr="00EB7BFD">
        <w:rPr>
          <w:sz w:val="24"/>
          <w:szCs w:val="24"/>
        </w:rPr>
        <w:t>of le</w:t>
      </w:r>
      <w:r w:rsidRPr="00EB7BFD">
        <w:rPr>
          <w:spacing w:val="-1"/>
          <w:sz w:val="24"/>
          <w:szCs w:val="24"/>
        </w:rPr>
        <w:t>a</w:t>
      </w:r>
      <w:r w:rsidRPr="00EB7BFD">
        <w:rPr>
          <w:sz w:val="24"/>
          <w:szCs w:val="24"/>
        </w:rPr>
        <w:t>rning p</w:t>
      </w:r>
      <w:r w:rsidRPr="00EB7BFD">
        <w:rPr>
          <w:spacing w:val="-1"/>
          <w:sz w:val="24"/>
          <w:szCs w:val="24"/>
        </w:rPr>
        <w:t>a</w:t>
      </w:r>
      <w:r w:rsidRPr="00EB7BFD">
        <w:rPr>
          <w:sz w:val="24"/>
          <w:szCs w:val="24"/>
        </w:rPr>
        <w:t>rti</w:t>
      </w:r>
      <w:r w:rsidRPr="00EB7BFD">
        <w:rPr>
          <w:spacing w:val="-1"/>
          <w:sz w:val="24"/>
          <w:szCs w:val="24"/>
        </w:rPr>
        <w:t>c</w:t>
      </w:r>
      <w:r w:rsidRPr="00EB7BFD">
        <w:rPr>
          <w:sz w:val="24"/>
          <w:szCs w:val="24"/>
        </w:rPr>
        <w:t>ula</w:t>
      </w:r>
      <w:r w:rsidRPr="00EB7BFD">
        <w:rPr>
          <w:spacing w:val="-1"/>
          <w:sz w:val="24"/>
          <w:szCs w:val="24"/>
        </w:rPr>
        <w:t>r</w:t>
      </w:r>
      <w:r w:rsidRPr="00EB7BFD">
        <w:rPr>
          <w:sz w:val="24"/>
          <w:szCs w:val="24"/>
        </w:rPr>
        <w:t>ly</w:t>
      </w:r>
      <w:r w:rsidRPr="00EB7BFD">
        <w:rPr>
          <w:spacing w:val="4"/>
          <w:sz w:val="24"/>
          <w:szCs w:val="24"/>
        </w:rPr>
        <w:t xml:space="preserve"> </w:t>
      </w:r>
      <w:r w:rsidRPr="00EB7BFD">
        <w:rPr>
          <w:spacing w:val="-3"/>
          <w:sz w:val="24"/>
          <w:szCs w:val="24"/>
        </w:rPr>
        <w:t>I</w:t>
      </w:r>
      <w:r w:rsidRPr="00EB7BFD">
        <w:rPr>
          <w:sz w:val="24"/>
          <w:szCs w:val="24"/>
        </w:rPr>
        <w:t>s</w:t>
      </w:r>
      <w:r w:rsidRPr="00EB7BFD">
        <w:rPr>
          <w:spacing w:val="3"/>
          <w:sz w:val="24"/>
          <w:szCs w:val="24"/>
        </w:rPr>
        <w:t>l</w:t>
      </w:r>
      <w:r w:rsidRPr="00EB7BFD">
        <w:rPr>
          <w:spacing w:val="-1"/>
          <w:sz w:val="24"/>
          <w:szCs w:val="24"/>
        </w:rPr>
        <w:t>a</w:t>
      </w:r>
      <w:r w:rsidRPr="00EB7BFD">
        <w:rPr>
          <w:sz w:val="24"/>
          <w:szCs w:val="24"/>
        </w:rPr>
        <w:t>m</w:t>
      </w:r>
      <w:r w:rsidRPr="00EB7BFD">
        <w:rPr>
          <w:spacing w:val="1"/>
          <w:sz w:val="24"/>
          <w:szCs w:val="24"/>
        </w:rPr>
        <w:t>i</w:t>
      </w:r>
      <w:r w:rsidRPr="00EB7BFD">
        <w:rPr>
          <w:sz w:val="24"/>
          <w:szCs w:val="24"/>
        </w:rPr>
        <w:t>c Un</w:t>
      </w:r>
      <w:r w:rsidRPr="00EB7BFD">
        <w:rPr>
          <w:spacing w:val="2"/>
          <w:sz w:val="24"/>
          <w:szCs w:val="24"/>
        </w:rPr>
        <w:t>i</w:t>
      </w:r>
      <w:r w:rsidRPr="00EB7BFD">
        <w:rPr>
          <w:sz w:val="24"/>
          <w:szCs w:val="24"/>
        </w:rPr>
        <w:t>v</w:t>
      </w:r>
      <w:r w:rsidRPr="00EB7BFD">
        <w:rPr>
          <w:spacing w:val="-1"/>
          <w:sz w:val="24"/>
          <w:szCs w:val="24"/>
        </w:rPr>
        <w:t>e</w:t>
      </w:r>
      <w:r w:rsidRPr="00EB7BFD">
        <w:rPr>
          <w:sz w:val="24"/>
          <w:szCs w:val="24"/>
        </w:rPr>
        <w:t>rsity</w:t>
      </w:r>
      <w:r w:rsidRPr="00EB7BFD">
        <w:rPr>
          <w:spacing w:val="4"/>
          <w:sz w:val="24"/>
          <w:szCs w:val="24"/>
        </w:rPr>
        <w:t xml:space="preserve"> </w:t>
      </w:r>
      <w:r w:rsidRPr="00EB7BFD">
        <w:rPr>
          <w:sz w:val="24"/>
          <w:szCs w:val="24"/>
        </w:rPr>
        <w:t>in</w:t>
      </w:r>
      <w:r w:rsidRPr="00EB7BFD">
        <w:rPr>
          <w:spacing w:val="1"/>
          <w:sz w:val="24"/>
          <w:szCs w:val="24"/>
        </w:rPr>
        <w:t xml:space="preserve"> </w:t>
      </w:r>
      <w:r w:rsidRPr="00EB7BFD">
        <w:rPr>
          <w:sz w:val="24"/>
          <w:szCs w:val="24"/>
        </w:rPr>
        <w:t>Ug</w:t>
      </w:r>
      <w:r w:rsidRPr="00EB7BFD">
        <w:rPr>
          <w:spacing w:val="-1"/>
          <w:sz w:val="24"/>
          <w:szCs w:val="24"/>
        </w:rPr>
        <w:t>a</w:t>
      </w:r>
      <w:r w:rsidRPr="00EB7BFD">
        <w:rPr>
          <w:sz w:val="24"/>
          <w:szCs w:val="24"/>
        </w:rPr>
        <w:t>n</w:t>
      </w:r>
      <w:r w:rsidRPr="00EB7BFD">
        <w:rPr>
          <w:spacing w:val="2"/>
          <w:sz w:val="24"/>
          <w:szCs w:val="24"/>
        </w:rPr>
        <w:t>d</w:t>
      </w:r>
      <w:r w:rsidRPr="00EB7BFD">
        <w:rPr>
          <w:spacing w:val="-1"/>
          <w:sz w:val="24"/>
          <w:szCs w:val="24"/>
        </w:rPr>
        <w:t>a</w:t>
      </w:r>
      <w:r w:rsidRPr="00EB7BFD">
        <w:rPr>
          <w:sz w:val="24"/>
          <w:szCs w:val="24"/>
        </w:rPr>
        <w:t>.</w:t>
      </w:r>
      <w:r w:rsidRPr="00EB7BFD">
        <w:rPr>
          <w:spacing w:val="1"/>
          <w:sz w:val="24"/>
          <w:szCs w:val="24"/>
        </w:rPr>
        <w:t xml:space="preserve"> </w:t>
      </w:r>
      <w:r w:rsidRPr="00EB7BFD">
        <w:rPr>
          <w:sz w:val="24"/>
          <w:szCs w:val="24"/>
        </w:rPr>
        <w:t>The</w:t>
      </w:r>
      <w:r w:rsidRPr="00EB7BFD">
        <w:rPr>
          <w:spacing w:val="2"/>
          <w:sz w:val="24"/>
          <w:szCs w:val="24"/>
        </w:rPr>
        <w:t xml:space="preserve"> </w:t>
      </w:r>
      <w:r w:rsidRPr="00EB7BFD">
        <w:rPr>
          <w:sz w:val="24"/>
          <w:szCs w:val="24"/>
        </w:rPr>
        <w:t>r</w:t>
      </w:r>
      <w:r w:rsidRPr="00EB7BFD">
        <w:rPr>
          <w:spacing w:val="-2"/>
          <w:sz w:val="24"/>
          <w:szCs w:val="24"/>
        </w:rPr>
        <w:t>e</w:t>
      </w:r>
      <w:r w:rsidRPr="00EB7BFD">
        <w:rPr>
          <w:sz w:val="24"/>
          <w:szCs w:val="24"/>
        </w:rPr>
        <w:t>s</w:t>
      </w:r>
      <w:r w:rsidRPr="00EB7BFD">
        <w:rPr>
          <w:spacing w:val="1"/>
          <w:sz w:val="24"/>
          <w:szCs w:val="24"/>
        </w:rPr>
        <w:t>e</w:t>
      </w:r>
      <w:r w:rsidRPr="00EB7BFD">
        <w:rPr>
          <w:spacing w:val="-1"/>
          <w:sz w:val="24"/>
          <w:szCs w:val="24"/>
        </w:rPr>
        <w:t>a</w:t>
      </w:r>
      <w:r w:rsidRPr="00EB7BFD">
        <w:rPr>
          <w:sz w:val="24"/>
          <w:szCs w:val="24"/>
        </w:rPr>
        <w:t>r</w:t>
      </w:r>
      <w:r w:rsidRPr="00EB7BFD">
        <w:rPr>
          <w:spacing w:val="-2"/>
          <w:sz w:val="24"/>
          <w:szCs w:val="24"/>
        </w:rPr>
        <w:t>c</w:t>
      </w:r>
      <w:r w:rsidRPr="00EB7BFD">
        <w:rPr>
          <w:spacing w:val="2"/>
          <w:sz w:val="24"/>
          <w:szCs w:val="24"/>
        </w:rPr>
        <w:t>h</w:t>
      </w:r>
      <w:r w:rsidRPr="00EB7BFD">
        <w:rPr>
          <w:spacing w:val="-1"/>
          <w:sz w:val="24"/>
          <w:szCs w:val="24"/>
        </w:rPr>
        <w:t>e</w:t>
      </w:r>
      <w:r w:rsidRPr="00EB7BFD">
        <w:rPr>
          <w:sz w:val="24"/>
          <w:szCs w:val="24"/>
        </w:rPr>
        <w:t>r in</w:t>
      </w:r>
      <w:r w:rsidRPr="00EB7BFD">
        <w:rPr>
          <w:spacing w:val="1"/>
          <w:sz w:val="24"/>
          <w:szCs w:val="24"/>
        </w:rPr>
        <w:t>t</w:t>
      </w:r>
      <w:r w:rsidRPr="00EB7BFD">
        <w:rPr>
          <w:spacing w:val="-1"/>
          <w:sz w:val="24"/>
          <w:szCs w:val="24"/>
        </w:rPr>
        <w:t>e</w:t>
      </w:r>
      <w:r w:rsidRPr="00EB7BFD">
        <w:rPr>
          <w:sz w:val="24"/>
          <w:szCs w:val="24"/>
        </w:rPr>
        <w:t>n</w:t>
      </w:r>
      <w:r w:rsidRPr="00EB7BFD">
        <w:rPr>
          <w:spacing w:val="2"/>
          <w:sz w:val="24"/>
          <w:szCs w:val="24"/>
        </w:rPr>
        <w:t>d</w:t>
      </w:r>
      <w:r w:rsidRPr="00EB7BFD">
        <w:rPr>
          <w:sz w:val="24"/>
          <w:szCs w:val="24"/>
        </w:rPr>
        <w:t>s</w:t>
      </w:r>
      <w:r w:rsidRPr="00EB7BFD">
        <w:rPr>
          <w:spacing w:val="2"/>
          <w:sz w:val="24"/>
          <w:szCs w:val="24"/>
        </w:rPr>
        <w:t xml:space="preserve"> </w:t>
      </w:r>
      <w:r w:rsidRPr="00EB7BFD">
        <w:rPr>
          <w:sz w:val="24"/>
          <w:szCs w:val="24"/>
        </w:rPr>
        <w:t>to</w:t>
      </w:r>
      <w:r w:rsidRPr="00EB7BFD">
        <w:rPr>
          <w:spacing w:val="4"/>
          <w:sz w:val="24"/>
          <w:szCs w:val="24"/>
        </w:rPr>
        <w:t xml:space="preserve"> </w:t>
      </w:r>
      <w:r w:rsidRPr="00EB7BFD">
        <w:rPr>
          <w:spacing w:val="1"/>
          <w:sz w:val="24"/>
          <w:szCs w:val="24"/>
        </w:rPr>
        <w:t>e</w:t>
      </w:r>
      <w:r w:rsidRPr="00EB7BFD">
        <w:rPr>
          <w:sz w:val="24"/>
          <w:szCs w:val="24"/>
        </w:rPr>
        <w:t>xplore the</w:t>
      </w:r>
      <w:r w:rsidRPr="00EB7BFD">
        <w:rPr>
          <w:spacing w:val="3"/>
          <w:sz w:val="24"/>
          <w:szCs w:val="24"/>
        </w:rPr>
        <w:t xml:space="preserve"> </w:t>
      </w:r>
      <w:r w:rsidRPr="00EB7BFD">
        <w:rPr>
          <w:spacing w:val="-1"/>
          <w:sz w:val="24"/>
          <w:szCs w:val="24"/>
        </w:rPr>
        <w:t>e</w:t>
      </w:r>
      <w:r w:rsidRPr="00EB7BFD">
        <w:rPr>
          <w:sz w:val="24"/>
          <w:szCs w:val="24"/>
        </w:rPr>
        <w:t>xis</w:t>
      </w:r>
      <w:r w:rsidRPr="00EB7BFD">
        <w:rPr>
          <w:spacing w:val="1"/>
          <w:sz w:val="24"/>
          <w:szCs w:val="24"/>
        </w:rPr>
        <w:t>t</w:t>
      </w:r>
      <w:r w:rsidRPr="00EB7BFD">
        <w:rPr>
          <w:spacing w:val="-1"/>
          <w:sz w:val="24"/>
          <w:szCs w:val="24"/>
        </w:rPr>
        <w:t>e</w:t>
      </w:r>
      <w:r w:rsidRPr="00EB7BFD">
        <w:rPr>
          <w:sz w:val="24"/>
          <w:szCs w:val="24"/>
        </w:rPr>
        <w:t>n</w:t>
      </w:r>
      <w:r w:rsidRPr="00EB7BFD">
        <w:rPr>
          <w:spacing w:val="-1"/>
          <w:sz w:val="24"/>
          <w:szCs w:val="24"/>
        </w:rPr>
        <w:t>c</w:t>
      </w:r>
      <w:r w:rsidRPr="00EB7BFD">
        <w:rPr>
          <w:sz w:val="24"/>
          <w:szCs w:val="24"/>
        </w:rPr>
        <w:t>e</w:t>
      </w:r>
      <w:r w:rsidRPr="00EB7BFD">
        <w:rPr>
          <w:spacing w:val="2"/>
          <w:sz w:val="24"/>
          <w:szCs w:val="24"/>
        </w:rPr>
        <w:t xml:space="preserve"> </w:t>
      </w:r>
      <w:r w:rsidRPr="00EB7BFD">
        <w:rPr>
          <w:sz w:val="24"/>
          <w:szCs w:val="24"/>
        </w:rPr>
        <w:t>of</w:t>
      </w:r>
      <w:r w:rsidRPr="00EB7BFD">
        <w:rPr>
          <w:spacing w:val="3"/>
          <w:sz w:val="24"/>
          <w:szCs w:val="24"/>
        </w:rPr>
        <w:t xml:space="preserve"> </w:t>
      </w:r>
      <w:r w:rsidRPr="00EB7BFD">
        <w:rPr>
          <w:spacing w:val="-3"/>
          <w:sz w:val="24"/>
          <w:szCs w:val="24"/>
        </w:rPr>
        <w:t>I</w:t>
      </w:r>
      <w:r w:rsidRPr="00EB7BFD">
        <w:rPr>
          <w:sz w:val="24"/>
          <w:szCs w:val="24"/>
        </w:rPr>
        <w:t>nt</w:t>
      </w:r>
      <w:r w:rsidRPr="00EB7BFD">
        <w:rPr>
          <w:spacing w:val="2"/>
          <w:sz w:val="24"/>
          <w:szCs w:val="24"/>
        </w:rPr>
        <w:t>e</w:t>
      </w:r>
      <w:r w:rsidRPr="00EB7BFD">
        <w:rPr>
          <w:sz w:val="24"/>
          <w:szCs w:val="24"/>
        </w:rPr>
        <w:t>rnship man</w:t>
      </w:r>
      <w:r w:rsidRPr="00EB7BFD">
        <w:rPr>
          <w:spacing w:val="-1"/>
          <w:sz w:val="24"/>
          <w:szCs w:val="24"/>
        </w:rPr>
        <w:t>a</w:t>
      </w:r>
      <w:r w:rsidRPr="00EB7BFD">
        <w:rPr>
          <w:sz w:val="24"/>
          <w:szCs w:val="24"/>
        </w:rPr>
        <w:t>g</w:t>
      </w:r>
      <w:r w:rsidRPr="00EB7BFD">
        <w:rPr>
          <w:spacing w:val="-1"/>
          <w:sz w:val="24"/>
          <w:szCs w:val="24"/>
        </w:rPr>
        <w:t>e</w:t>
      </w:r>
      <w:r w:rsidRPr="00EB7BFD">
        <w:rPr>
          <w:sz w:val="24"/>
          <w:szCs w:val="24"/>
        </w:rPr>
        <w:t>ment</w:t>
      </w:r>
      <w:r w:rsidRPr="00EB7BFD">
        <w:rPr>
          <w:spacing w:val="1"/>
          <w:sz w:val="24"/>
          <w:szCs w:val="24"/>
        </w:rPr>
        <w:t xml:space="preserve"> </w:t>
      </w:r>
      <w:r w:rsidRPr="00EB7BFD">
        <w:rPr>
          <w:spacing w:val="-1"/>
          <w:sz w:val="24"/>
          <w:szCs w:val="24"/>
        </w:rPr>
        <w:t>c</w:t>
      </w:r>
      <w:r w:rsidRPr="00EB7BFD">
        <w:rPr>
          <w:spacing w:val="2"/>
          <w:sz w:val="24"/>
          <w:szCs w:val="24"/>
        </w:rPr>
        <w:t>h</w:t>
      </w:r>
      <w:r w:rsidRPr="00EB7BFD">
        <w:rPr>
          <w:spacing w:val="-1"/>
          <w:sz w:val="24"/>
          <w:szCs w:val="24"/>
        </w:rPr>
        <w:t>a</w:t>
      </w:r>
      <w:r w:rsidRPr="00EB7BFD">
        <w:rPr>
          <w:sz w:val="24"/>
          <w:szCs w:val="24"/>
        </w:rPr>
        <w:t>l</w:t>
      </w:r>
      <w:r w:rsidRPr="00EB7BFD">
        <w:rPr>
          <w:spacing w:val="1"/>
          <w:sz w:val="24"/>
          <w:szCs w:val="24"/>
        </w:rPr>
        <w:t>l</w:t>
      </w:r>
      <w:r w:rsidRPr="00EB7BFD">
        <w:rPr>
          <w:spacing w:val="-1"/>
          <w:sz w:val="24"/>
          <w:szCs w:val="24"/>
        </w:rPr>
        <w:t>e</w:t>
      </w:r>
      <w:r w:rsidRPr="00EB7BFD">
        <w:rPr>
          <w:sz w:val="24"/>
          <w:szCs w:val="24"/>
        </w:rPr>
        <w:t>ng</w:t>
      </w:r>
      <w:r w:rsidRPr="00EB7BFD">
        <w:rPr>
          <w:spacing w:val="-1"/>
          <w:sz w:val="24"/>
          <w:szCs w:val="24"/>
        </w:rPr>
        <w:t>e</w:t>
      </w:r>
      <w:r w:rsidRPr="00EB7BFD">
        <w:rPr>
          <w:sz w:val="24"/>
          <w:szCs w:val="24"/>
        </w:rPr>
        <w:t>s</w:t>
      </w:r>
      <w:r w:rsidRPr="00EB7BFD">
        <w:rPr>
          <w:spacing w:val="4"/>
          <w:sz w:val="24"/>
          <w:szCs w:val="24"/>
        </w:rPr>
        <w:t xml:space="preserve"> </w:t>
      </w:r>
      <w:r w:rsidRPr="00EB7BFD">
        <w:rPr>
          <w:sz w:val="24"/>
          <w:szCs w:val="24"/>
        </w:rPr>
        <w:t>in</w:t>
      </w:r>
      <w:r w:rsidRPr="00EB7BFD">
        <w:rPr>
          <w:spacing w:val="2"/>
          <w:sz w:val="24"/>
          <w:szCs w:val="24"/>
        </w:rPr>
        <w:t xml:space="preserve"> </w:t>
      </w:r>
      <w:r w:rsidRPr="00EB7BFD">
        <w:rPr>
          <w:sz w:val="24"/>
          <w:szCs w:val="24"/>
        </w:rPr>
        <w:t>ord</w:t>
      </w:r>
      <w:r w:rsidRPr="00EB7BFD">
        <w:rPr>
          <w:spacing w:val="-2"/>
          <w:sz w:val="24"/>
          <w:szCs w:val="24"/>
        </w:rPr>
        <w:t>e</w:t>
      </w:r>
      <w:r w:rsidRPr="00EB7BFD">
        <w:rPr>
          <w:sz w:val="24"/>
          <w:szCs w:val="24"/>
        </w:rPr>
        <w:t>r to</w:t>
      </w:r>
      <w:r w:rsidRPr="00EB7BFD">
        <w:rPr>
          <w:spacing w:val="2"/>
          <w:sz w:val="24"/>
          <w:szCs w:val="24"/>
        </w:rPr>
        <w:t xml:space="preserve"> </w:t>
      </w:r>
      <w:r w:rsidRPr="00EB7BFD">
        <w:rPr>
          <w:spacing w:val="-1"/>
          <w:sz w:val="24"/>
          <w:szCs w:val="24"/>
        </w:rPr>
        <w:t>c</w:t>
      </w:r>
      <w:r w:rsidRPr="00EB7BFD">
        <w:rPr>
          <w:sz w:val="24"/>
          <w:szCs w:val="24"/>
        </w:rPr>
        <w:t>ome</w:t>
      </w:r>
      <w:r w:rsidRPr="00EB7BFD">
        <w:rPr>
          <w:spacing w:val="1"/>
          <w:sz w:val="24"/>
          <w:szCs w:val="24"/>
        </w:rPr>
        <w:t xml:space="preserve"> </w:t>
      </w:r>
      <w:r w:rsidRPr="00EB7BFD">
        <w:rPr>
          <w:sz w:val="24"/>
          <w:szCs w:val="24"/>
        </w:rPr>
        <w:t>up</w:t>
      </w:r>
      <w:r w:rsidRPr="00EB7BFD">
        <w:rPr>
          <w:spacing w:val="1"/>
          <w:sz w:val="24"/>
          <w:szCs w:val="24"/>
        </w:rPr>
        <w:t xml:space="preserve"> </w:t>
      </w:r>
      <w:r w:rsidRPr="00EB7BFD">
        <w:rPr>
          <w:sz w:val="24"/>
          <w:szCs w:val="24"/>
        </w:rPr>
        <w:t>wi</w:t>
      </w:r>
      <w:r w:rsidRPr="00EB7BFD">
        <w:rPr>
          <w:spacing w:val="3"/>
          <w:sz w:val="24"/>
          <w:szCs w:val="24"/>
        </w:rPr>
        <w:t>t</w:t>
      </w:r>
      <w:r w:rsidRPr="00EB7BFD">
        <w:rPr>
          <w:sz w:val="24"/>
          <w:szCs w:val="24"/>
        </w:rPr>
        <w:t>h</w:t>
      </w:r>
      <w:r w:rsidRPr="00EB7BFD">
        <w:rPr>
          <w:spacing w:val="1"/>
          <w:sz w:val="24"/>
          <w:szCs w:val="24"/>
        </w:rPr>
        <w:t xml:space="preserve"> </w:t>
      </w:r>
      <w:r w:rsidRPr="00EB7BFD">
        <w:rPr>
          <w:spacing w:val="-1"/>
          <w:sz w:val="24"/>
          <w:szCs w:val="24"/>
        </w:rPr>
        <w:t>a</w:t>
      </w:r>
      <w:r w:rsidRPr="00EB7BFD">
        <w:rPr>
          <w:sz w:val="24"/>
          <w:szCs w:val="24"/>
        </w:rPr>
        <w:t>n</w:t>
      </w:r>
      <w:r w:rsidRPr="00EB7BFD">
        <w:rPr>
          <w:spacing w:val="1"/>
          <w:sz w:val="24"/>
          <w:szCs w:val="24"/>
        </w:rPr>
        <w:t xml:space="preserve"> </w:t>
      </w:r>
      <w:r w:rsidRPr="00EB7BFD">
        <w:rPr>
          <w:spacing w:val="-1"/>
          <w:sz w:val="24"/>
          <w:szCs w:val="24"/>
        </w:rPr>
        <w:t>a</w:t>
      </w:r>
      <w:r w:rsidRPr="00EB7BFD">
        <w:rPr>
          <w:sz w:val="24"/>
          <w:szCs w:val="24"/>
        </w:rPr>
        <w:t>ppro</w:t>
      </w:r>
      <w:r w:rsidRPr="00EB7BFD">
        <w:rPr>
          <w:spacing w:val="-1"/>
          <w:sz w:val="24"/>
          <w:szCs w:val="24"/>
        </w:rPr>
        <w:t>p</w:t>
      </w:r>
      <w:r w:rsidRPr="00EB7BFD">
        <w:rPr>
          <w:sz w:val="24"/>
          <w:szCs w:val="24"/>
        </w:rPr>
        <w:t>r</w:t>
      </w:r>
      <w:r w:rsidRPr="00EB7BFD">
        <w:rPr>
          <w:spacing w:val="2"/>
          <w:sz w:val="24"/>
          <w:szCs w:val="24"/>
        </w:rPr>
        <w:t>i</w:t>
      </w:r>
      <w:r w:rsidRPr="00EB7BFD">
        <w:rPr>
          <w:spacing w:val="-1"/>
          <w:sz w:val="24"/>
          <w:szCs w:val="24"/>
        </w:rPr>
        <w:t>a</w:t>
      </w:r>
      <w:r w:rsidRPr="00EB7BFD">
        <w:rPr>
          <w:sz w:val="24"/>
          <w:szCs w:val="24"/>
        </w:rPr>
        <w:t>te</w:t>
      </w:r>
      <w:r w:rsidRPr="00EB7BFD">
        <w:rPr>
          <w:spacing w:val="1"/>
          <w:sz w:val="24"/>
          <w:szCs w:val="24"/>
        </w:rPr>
        <w:t xml:space="preserve"> </w:t>
      </w:r>
      <w:r w:rsidRPr="00EB7BFD">
        <w:rPr>
          <w:sz w:val="24"/>
          <w:szCs w:val="24"/>
        </w:rPr>
        <w:t>solu</w:t>
      </w:r>
      <w:r w:rsidRPr="00EB7BFD">
        <w:rPr>
          <w:spacing w:val="1"/>
          <w:sz w:val="24"/>
          <w:szCs w:val="24"/>
        </w:rPr>
        <w:t>t</w:t>
      </w:r>
      <w:r w:rsidRPr="00EB7BFD">
        <w:rPr>
          <w:sz w:val="24"/>
          <w:szCs w:val="24"/>
        </w:rPr>
        <w:t>ion.</w:t>
      </w:r>
      <w:r w:rsidRPr="00EB7BFD">
        <w:rPr>
          <w:spacing w:val="2"/>
          <w:sz w:val="24"/>
          <w:szCs w:val="24"/>
        </w:rPr>
        <w:t xml:space="preserve"> </w:t>
      </w:r>
      <w:r w:rsidRPr="00EB7BFD">
        <w:rPr>
          <w:sz w:val="24"/>
          <w:szCs w:val="24"/>
        </w:rPr>
        <w:t>This</w:t>
      </w:r>
      <w:r w:rsidRPr="00EB7BFD">
        <w:rPr>
          <w:spacing w:val="2"/>
          <w:sz w:val="24"/>
          <w:szCs w:val="24"/>
        </w:rPr>
        <w:t xml:space="preserve"> </w:t>
      </w:r>
      <w:r w:rsidRPr="00EB7BFD">
        <w:rPr>
          <w:sz w:val="24"/>
          <w:szCs w:val="24"/>
        </w:rPr>
        <w:t>Explor</w:t>
      </w:r>
      <w:r w:rsidRPr="00EB7BFD">
        <w:rPr>
          <w:spacing w:val="-1"/>
          <w:sz w:val="24"/>
          <w:szCs w:val="24"/>
        </w:rPr>
        <w:t>a</w:t>
      </w:r>
      <w:r w:rsidRPr="00EB7BFD">
        <w:rPr>
          <w:sz w:val="24"/>
          <w:szCs w:val="24"/>
        </w:rPr>
        <w:t>tory</w:t>
      </w:r>
      <w:r w:rsidRPr="00EB7BFD">
        <w:rPr>
          <w:spacing w:val="1"/>
          <w:sz w:val="24"/>
          <w:szCs w:val="24"/>
        </w:rPr>
        <w:t xml:space="preserve"> </w:t>
      </w:r>
      <w:r w:rsidRPr="00EB7BFD">
        <w:rPr>
          <w:sz w:val="24"/>
          <w:szCs w:val="24"/>
        </w:rPr>
        <w:t>r</w:t>
      </w:r>
      <w:r w:rsidRPr="00EB7BFD">
        <w:rPr>
          <w:spacing w:val="-2"/>
          <w:sz w:val="24"/>
          <w:szCs w:val="24"/>
        </w:rPr>
        <w:t>e</w:t>
      </w:r>
      <w:r w:rsidRPr="00EB7BFD">
        <w:rPr>
          <w:sz w:val="24"/>
          <w:szCs w:val="24"/>
        </w:rPr>
        <w:t>s</w:t>
      </w:r>
      <w:r w:rsidRPr="00EB7BFD">
        <w:rPr>
          <w:spacing w:val="1"/>
          <w:sz w:val="24"/>
          <w:szCs w:val="24"/>
        </w:rPr>
        <w:t>e</w:t>
      </w:r>
      <w:r w:rsidRPr="00EB7BFD">
        <w:rPr>
          <w:spacing w:val="-1"/>
          <w:sz w:val="24"/>
          <w:szCs w:val="24"/>
        </w:rPr>
        <w:t>a</w:t>
      </w:r>
      <w:r w:rsidRPr="00EB7BFD">
        <w:rPr>
          <w:sz w:val="24"/>
          <w:szCs w:val="24"/>
        </w:rPr>
        <w:t>r</w:t>
      </w:r>
      <w:r w:rsidRPr="00EB7BFD">
        <w:rPr>
          <w:spacing w:val="-2"/>
          <w:sz w:val="24"/>
          <w:szCs w:val="24"/>
        </w:rPr>
        <w:t>c</w:t>
      </w:r>
      <w:r w:rsidRPr="00EB7BFD">
        <w:rPr>
          <w:sz w:val="24"/>
          <w:szCs w:val="24"/>
        </w:rPr>
        <w:t>h</w:t>
      </w:r>
      <w:r w:rsidR="002D07E3" w:rsidRPr="00EB7BFD">
        <w:rPr>
          <w:sz w:val="24"/>
          <w:szCs w:val="24"/>
        </w:rPr>
        <w:t xml:space="preserve"> </w:t>
      </w:r>
      <w:r w:rsidR="002D07E3" w:rsidRPr="00EB7BFD">
        <w:rPr>
          <w:spacing w:val="8"/>
          <w:sz w:val="24"/>
          <w:szCs w:val="24"/>
        </w:rPr>
        <w:t>was</w:t>
      </w:r>
      <w:r w:rsidR="00010B8F">
        <w:rPr>
          <w:spacing w:val="8"/>
          <w:sz w:val="24"/>
          <w:szCs w:val="24"/>
        </w:rPr>
        <w:t xml:space="preserve"> to</w:t>
      </w:r>
      <w:r w:rsidRPr="00EB7BFD">
        <w:rPr>
          <w:sz w:val="24"/>
          <w:szCs w:val="24"/>
        </w:rPr>
        <w:t xml:space="preserve"> f</w:t>
      </w:r>
      <w:r w:rsidRPr="00EB7BFD">
        <w:rPr>
          <w:spacing w:val="-2"/>
          <w:sz w:val="24"/>
          <w:szCs w:val="24"/>
        </w:rPr>
        <w:t>a</w:t>
      </w:r>
      <w:r w:rsidRPr="00EB7BFD">
        <w:rPr>
          <w:spacing w:val="-1"/>
          <w:sz w:val="24"/>
          <w:szCs w:val="24"/>
        </w:rPr>
        <w:t>c</w:t>
      </w:r>
      <w:r w:rsidRPr="00EB7BFD">
        <w:rPr>
          <w:sz w:val="24"/>
          <w:szCs w:val="24"/>
        </w:rPr>
        <w:t>i</w:t>
      </w:r>
      <w:r w:rsidRPr="00EB7BFD">
        <w:rPr>
          <w:spacing w:val="1"/>
          <w:sz w:val="24"/>
          <w:szCs w:val="24"/>
        </w:rPr>
        <w:t>l</w:t>
      </w:r>
      <w:r w:rsidRPr="00EB7BFD">
        <w:rPr>
          <w:sz w:val="24"/>
          <w:szCs w:val="24"/>
        </w:rPr>
        <w:t>i</w:t>
      </w:r>
      <w:r w:rsidRPr="00EB7BFD">
        <w:rPr>
          <w:spacing w:val="1"/>
          <w:sz w:val="24"/>
          <w:szCs w:val="24"/>
        </w:rPr>
        <w:t>t</w:t>
      </w:r>
      <w:r w:rsidRPr="00EB7BFD">
        <w:rPr>
          <w:spacing w:val="-1"/>
          <w:sz w:val="24"/>
          <w:szCs w:val="24"/>
        </w:rPr>
        <w:t>a</w:t>
      </w:r>
      <w:r w:rsidRPr="00EB7BFD">
        <w:rPr>
          <w:sz w:val="24"/>
          <w:szCs w:val="24"/>
        </w:rPr>
        <w:t xml:space="preserve">te the </w:t>
      </w:r>
      <w:r w:rsidRPr="00EB7BFD">
        <w:rPr>
          <w:spacing w:val="1"/>
          <w:sz w:val="24"/>
          <w:szCs w:val="24"/>
        </w:rPr>
        <w:t>r</w:t>
      </w:r>
      <w:r w:rsidRPr="00EB7BFD">
        <w:rPr>
          <w:spacing w:val="-1"/>
          <w:sz w:val="24"/>
          <w:szCs w:val="24"/>
        </w:rPr>
        <w:t>e</w:t>
      </w:r>
      <w:r w:rsidRPr="00EB7BFD">
        <w:rPr>
          <w:sz w:val="24"/>
          <w:szCs w:val="24"/>
        </w:rPr>
        <w:t>s</w:t>
      </w:r>
      <w:r w:rsidRPr="00EB7BFD">
        <w:rPr>
          <w:spacing w:val="-1"/>
          <w:sz w:val="24"/>
          <w:szCs w:val="24"/>
        </w:rPr>
        <w:t>e</w:t>
      </w:r>
      <w:r w:rsidRPr="00EB7BFD">
        <w:rPr>
          <w:spacing w:val="1"/>
          <w:sz w:val="24"/>
          <w:szCs w:val="24"/>
        </w:rPr>
        <w:t>a</w:t>
      </w:r>
      <w:r w:rsidRPr="00EB7BFD">
        <w:rPr>
          <w:sz w:val="24"/>
          <w:szCs w:val="24"/>
        </w:rPr>
        <w:t>r</w:t>
      </w:r>
      <w:r w:rsidRPr="00EB7BFD">
        <w:rPr>
          <w:spacing w:val="-2"/>
          <w:sz w:val="24"/>
          <w:szCs w:val="24"/>
        </w:rPr>
        <w:t>c</w:t>
      </w:r>
      <w:r w:rsidRPr="00EB7BFD">
        <w:rPr>
          <w:sz w:val="24"/>
          <w:szCs w:val="24"/>
        </w:rPr>
        <w:t>h</w:t>
      </w:r>
      <w:r w:rsidRPr="00EB7BFD">
        <w:rPr>
          <w:spacing w:val="1"/>
          <w:sz w:val="24"/>
          <w:szCs w:val="24"/>
        </w:rPr>
        <w:t>e</w:t>
      </w:r>
      <w:r w:rsidRPr="00EB7BFD">
        <w:rPr>
          <w:sz w:val="24"/>
          <w:szCs w:val="24"/>
        </w:rPr>
        <w:t>r to</w:t>
      </w:r>
      <w:r w:rsidRPr="00EB7BFD">
        <w:rPr>
          <w:spacing w:val="1"/>
          <w:sz w:val="24"/>
          <w:szCs w:val="24"/>
        </w:rPr>
        <w:t xml:space="preserve"> </w:t>
      </w:r>
      <w:r w:rsidRPr="00EB7BFD">
        <w:rPr>
          <w:sz w:val="24"/>
          <w:szCs w:val="24"/>
        </w:rPr>
        <w:t>d</w:t>
      </w:r>
      <w:r w:rsidRPr="00EB7BFD">
        <w:rPr>
          <w:spacing w:val="-1"/>
          <w:sz w:val="24"/>
          <w:szCs w:val="24"/>
        </w:rPr>
        <w:t>e</w:t>
      </w:r>
      <w:r w:rsidRPr="00EB7BFD">
        <w:rPr>
          <w:sz w:val="24"/>
          <w:szCs w:val="24"/>
        </w:rPr>
        <w:t>te</w:t>
      </w:r>
      <w:r w:rsidRPr="00EB7BFD">
        <w:rPr>
          <w:spacing w:val="-1"/>
          <w:sz w:val="24"/>
          <w:szCs w:val="24"/>
        </w:rPr>
        <w:t>r</w:t>
      </w:r>
      <w:r w:rsidRPr="00EB7BFD">
        <w:rPr>
          <w:sz w:val="24"/>
          <w:szCs w:val="24"/>
        </w:rPr>
        <w:t>m</w:t>
      </w:r>
      <w:r w:rsidRPr="00EB7BFD">
        <w:rPr>
          <w:spacing w:val="1"/>
          <w:sz w:val="24"/>
          <w:szCs w:val="24"/>
        </w:rPr>
        <w:t>i</w:t>
      </w:r>
      <w:r w:rsidRPr="00EB7BFD">
        <w:rPr>
          <w:sz w:val="24"/>
          <w:szCs w:val="24"/>
        </w:rPr>
        <w:t>ne the b</w:t>
      </w:r>
      <w:r w:rsidRPr="00EB7BFD">
        <w:rPr>
          <w:spacing w:val="-1"/>
          <w:sz w:val="24"/>
          <w:szCs w:val="24"/>
        </w:rPr>
        <w:t>e</w:t>
      </w:r>
      <w:r w:rsidRPr="00EB7BFD">
        <w:rPr>
          <w:sz w:val="24"/>
          <w:szCs w:val="24"/>
        </w:rPr>
        <w:t>st</w:t>
      </w:r>
      <w:r w:rsidRPr="00EB7BFD">
        <w:rPr>
          <w:spacing w:val="1"/>
          <w:sz w:val="24"/>
          <w:szCs w:val="24"/>
        </w:rPr>
        <w:t xml:space="preserve"> r</w:t>
      </w:r>
      <w:r w:rsidRPr="00EB7BFD">
        <w:rPr>
          <w:spacing w:val="-1"/>
          <w:sz w:val="24"/>
          <w:szCs w:val="24"/>
        </w:rPr>
        <w:t>e</w:t>
      </w:r>
      <w:r w:rsidRPr="00EB7BFD">
        <w:rPr>
          <w:sz w:val="24"/>
          <w:szCs w:val="24"/>
        </w:rPr>
        <w:t>s</w:t>
      </w:r>
      <w:r w:rsidRPr="00EB7BFD">
        <w:rPr>
          <w:spacing w:val="1"/>
          <w:sz w:val="24"/>
          <w:szCs w:val="24"/>
        </w:rPr>
        <w:t>e</w:t>
      </w:r>
      <w:r w:rsidRPr="00EB7BFD">
        <w:rPr>
          <w:spacing w:val="-1"/>
          <w:sz w:val="24"/>
          <w:szCs w:val="24"/>
        </w:rPr>
        <w:t>a</w:t>
      </w:r>
      <w:r w:rsidRPr="00EB7BFD">
        <w:rPr>
          <w:sz w:val="24"/>
          <w:szCs w:val="24"/>
        </w:rPr>
        <w:t>r</w:t>
      </w:r>
      <w:r w:rsidRPr="00EB7BFD">
        <w:rPr>
          <w:spacing w:val="-2"/>
          <w:sz w:val="24"/>
          <w:szCs w:val="24"/>
        </w:rPr>
        <w:t>c</w:t>
      </w:r>
      <w:r w:rsidRPr="00EB7BFD">
        <w:rPr>
          <w:sz w:val="24"/>
          <w:szCs w:val="24"/>
        </w:rPr>
        <w:t>h</w:t>
      </w:r>
      <w:r w:rsidRPr="00EB7BFD">
        <w:rPr>
          <w:spacing w:val="1"/>
          <w:sz w:val="24"/>
          <w:szCs w:val="24"/>
        </w:rPr>
        <w:t xml:space="preserve"> </w:t>
      </w:r>
      <w:r w:rsidRPr="00EB7BFD">
        <w:rPr>
          <w:sz w:val="24"/>
          <w:szCs w:val="24"/>
        </w:rPr>
        <w:t>d</w:t>
      </w:r>
      <w:r w:rsidRPr="00EB7BFD">
        <w:rPr>
          <w:spacing w:val="-1"/>
          <w:sz w:val="24"/>
          <w:szCs w:val="24"/>
        </w:rPr>
        <w:t>e</w:t>
      </w:r>
      <w:r w:rsidRPr="00EB7BFD">
        <w:rPr>
          <w:sz w:val="24"/>
          <w:szCs w:val="24"/>
        </w:rPr>
        <w:t>sign</w:t>
      </w:r>
      <w:r w:rsidRPr="00EB7BFD">
        <w:rPr>
          <w:spacing w:val="1"/>
          <w:sz w:val="24"/>
          <w:szCs w:val="24"/>
        </w:rPr>
        <w:t xml:space="preserve"> </w:t>
      </w:r>
      <w:r w:rsidRPr="00EB7BFD">
        <w:rPr>
          <w:spacing w:val="-1"/>
          <w:sz w:val="24"/>
          <w:szCs w:val="24"/>
        </w:rPr>
        <w:t>a</w:t>
      </w:r>
      <w:r w:rsidRPr="00EB7BFD">
        <w:rPr>
          <w:sz w:val="24"/>
          <w:szCs w:val="24"/>
        </w:rPr>
        <w:t>nd</w:t>
      </w:r>
      <w:r w:rsidRPr="00EB7BFD">
        <w:rPr>
          <w:spacing w:val="1"/>
          <w:sz w:val="24"/>
          <w:szCs w:val="24"/>
        </w:rPr>
        <w:t xml:space="preserve"> </w:t>
      </w:r>
      <w:r w:rsidRPr="00EB7BFD">
        <w:rPr>
          <w:spacing w:val="2"/>
          <w:sz w:val="24"/>
          <w:szCs w:val="24"/>
        </w:rPr>
        <w:t>d</w:t>
      </w:r>
      <w:r w:rsidRPr="00EB7BFD">
        <w:rPr>
          <w:spacing w:val="-1"/>
          <w:sz w:val="24"/>
          <w:szCs w:val="24"/>
        </w:rPr>
        <w:t>a</w:t>
      </w:r>
      <w:r w:rsidRPr="00EB7BFD">
        <w:rPr>
          <w:sz w:val="24"/>
          <w:szCs w:val="24"/>
        </w:rPr>
        <w:t xml:space="preserve">ta </w:t>
      </w:r>
      <w:r w:rsidRPr="00EB7BFD">
        <w:rPr>
          <w:spacing w:val="-1"/>
          <w:sz w:val="24"/>
          <w:szCs w:val="24"/>
        </w:rPr>
        <w:t>c</w:t>
      </w:r>
      <w:r w:rsidRPr="00EB7BFD">
        <w:rPr>
          <w:sz w:val="24"/>
          <w:szCs w:val="24"/>
        </w:rPr>
        <w:t>ol</w:t>
      </w:r>
      <w:r w:rsidRPr="00EB7BFD">
        <w:rPr>
          <w:spacing w:val="3"/>
          <w:sz w:val="24"/>
          <w:szCs w:val="24"/>
        </w:rPr>
        <w:t>l</w:t>
      </w:r>
      <w:r w:rsidRPr="00EB7BFD">
        <w:rPr>
          <w:spacing w:val="-1"/>
          <w:sz w:val="24"/>
          <w:szCs w:val="24"/>
        </w:rPr>
        <w:t>ec</w:t>
      </w:r>
      <w:r w:rsidRPr="00EB7BFD">
        <w:rPr>
          <w:sz w:val="24"/>
          <w:szCs w:val="24"/>
        </w:rPr>
        <w:t>t</w:t>
      </w:r>
      <w:r w:rsidRPr="00EB7BFD">
        <w:rPr>
          <w:spacing w:val="1"/>
          <w:sz w:val="24"/>
          <w:szCs w:val="24"/>
        </w:rPr>
        <w:t>i</w:t>
      </w:r>
      <w:r w:rsidRPr="00EB7BFD">
        <w:rPr>
          <w:sz w:val="24"/>
          <w:szCs w:val="24"/>
        </w:rPr>
        <w:t>on</w:t>
      </w:r>
      <w:r w:rsidRPr="00EB7BFD">
        <w:rPr>
          <w:spacing w:val="1"/>
          <w:sz w:val="24"/>
          <w:szCs w:val="24"/>
        </w:rPr>
        <w:t xml:space="preserve"> </w:t>
      </w:r>
      <w:r w:rsidRPr="00EB7BFD">
        <w:rPr>
          <w:sz w:val="24"/>
          <w:szCs w:val="24"/>
        </w:rPr>
        <w:t>method</w:t>
      </w:r>
      <w:r w:rsidRPr="00EB7BFD">
        <w:rPr>
          <w:spacing w:val="1"/>
          <w:sz w:val="24"/>
          <w:szCs w:val="24"/>
        </w:rPr>
        <w:t xml:space="preserve"> </w:t>
      </w:r>
      <w:r w:rsidRPr="00EB7BFD">
        <w:rPr>
          <w:sz w:val="24"/>
          <w:szCs w:val="24"/>
        </w:rPr>
        <w:t>during</w:t>
      </w:r>
      <w:r w:rsidRPr="00EB7BFD">
        <w:rPr>
          <w:spacing w:val="1"/>
          <w:sz w:val="24"/>
          <w:szCs w:val="24"/>
        </w:rPr>
        <w:t xml:space="preserve"> </w:t>
      </w:r>
      <w:r w:rsidRPr="00EB7BFD">
        <w:rPr>
          <w:sz w:val="24"/>
          <w:szCs w:val="24"/>
        </w:rPr>
        <w:t>the r</w:t>
      </w:r>
      <w:r w:rsidRPr="00EB7BFD">
        <w:rPr>
          <w:spacing w:val="-2"/>
          <w:sz w:val="24"/>
          <w:szCs w:val="24"/>
        </w:rPr>
        <w:t>e</w:t>
      </w:r>
      <w:r w:rsidRPr="00EB7BFD">
        <w:rPr>
          <w:sz w:val="24"/>
          <w:szCs w:val="24"/>
        </w:rPr>
        <w:t>s</w:t>
      </w:r>
      <w:r w:rsidRPr="00EB7BFD">
        <w:rPr>
          <w:spacing w:val="-1"/>
          <w:sz w:val="24"/>
          <w:szCs w:val="24"/>
        </w:rPr>
        <w:t>e</w:t>
      </w:r>
      <w:r w:rsidRPr="00EB7BFD">
        <w:rPr>
          <w:spacing w:val="1"/>
          <w:sz w:val="24"/>
          <w:szCs w:val="24"/>
        </w:rPr>
        <w:t>a</w:t>
      </w:r>
      <w:r w:rsidRPr="00EB7BFD">
        <w:rPr>
          <w:sz w:val="24"/>
          <w:szCs w:val="24"/>
        </w:rPr>
        <w:t>r</w:t>
      </w:r>
      <w:r w:rsidRPr="00EB7BFD">
        <w:rPr>
          <w:spacing w:val="-2"/>
          <w:sz w:val="24"/>
          <w:szCs w:val="24"/>
        </w:rPr>
        <w:t>c</w:t>
      </w:r>
      <w:r w:rsidRPr="00EB7BFD">
        <w:rPr>
          <w:sz w:val="24"/>
          <w:szCs w:val="24"/>
        </w:rPr>
        <w:t>h pro</w:t>
      </w:r>
      <w:r w:rsidRPr="00EB7BFD">
        <w:rPr>
          <w:spacing w:val="-1"/>
          <w:sz w:val="24"/>
          <w:szCs w:val="24"/>
        </w:rPr>
        <w:t>ce</w:t>
      </w:r>
      <w:r w:rsidRPr="00EB7BFD">
        <w:rPr>
          <w:sz w:val="24"/>
          <w:szCs w:val="24"/>
        </w:rPr>
        <w:t>ss. A qu</w:t>
      </w:r>
      <w:r w:rsidRPr="00EB7BFD">
        <w:rPr>
          <w:spacing w:val="-1"/>
          <w:sz w:val="24"/>
          <w:szCs w:val="24"/>
        </w:rPr>
        <w:t>a</w:t>
      </w:r>
      <w:r w:rsidRPr="00EB7BFD">
        <w:rPr>
          <w:sz w:val="24"/>
          <w:szCs w:val="24"/>
        </w:rPr>
        <w:t>l</w:t>
      </w:r>
      <w:r w:rsidRPr="00EB7BFD">
        <w:rPr>
          <w:spacing w:val="1"/>
          <w:sz w:val="24"/>
          <w:szCs w:val="24"/>
        </w:rPr>
        <w:t>i</w:t>
      </w:r>
      <w:r w:rsidRPr="00EB7BFD">
        <w:rPr>
          <w:sz w:val="24"/>
          <w:szCs w:val="24"/>
        </w:rPr>
        <w:t>tative t</w:t>
      </w:r>
      <w:r w:rsidRPr="00EB7BFD">
        <w:rPr>
          <w:spacing w:val="-1"/>
          <w:sz w:val="24"/>
          <w:szCs w:val="24"/>
        </w:rPr>
        <w:t>e</w:t>
      </w:r>
      <w:r w:rsidRPr="00EB7BFD">
        <w:rPr>
          <w:spacing w:val="1"/>
          <w:sz w:val="24"/>
          <w:szCs w:val="24"/>
        </w:rPr>
        <w:t>c</w:t>
      </w:r>
      <w:r w:rsidRPr="00EB7BFD">
        <w:rPr>
          <w:sz w:val="24"/>
          <w:szCs w:val="24"/>
        </w:rPr>
        <w:t xml:space="preserve">hnique </w:t>
      </w:r>
      <w:r w:rsidR="002D07E3" w:rsidRPr="00EB7BFD">
        <w:rPr>
          <w:sz w:val="24"/>
          <w:szCs w:val="24"/>
        </w:rPr>
        <w:t>was</w:t>
      </w:r>
      <w:r w:rsidRPr="00EB7BFD">
        <w:rPr>
          <w:sz w:val="24"/>
          <w:szCs w:val="24"/>
        </w:rPr>
        <w:t xml:space="preserve"> </w:t>
      </w:r>
      <w:r w:rsidR="00A67011" w:rsidRPr="00EB7BFD">
        <w:rPr>
          <w:spacing w:val="-1"/>
          <w:sz w:val="24"/>
          <w:szCs w:val="24"/>
        </w:rPr>
        <w:t>a</w:t>
      </w:r>
      <w:r w:rsidR="00A67011" w:rsidRPr="00EB7BFD">
        <w:rPr>
          <w:sz w:val="24"/>
          <w:szCs w:val="24"/>
        </w:rPr>
        <w:t>dopted</w:t>
      </w:r>
      <w:r w:rsidRPr="00EB7BFD">
        <w:rPr>
          <w:sz w:val="24"/>
          <w:szCs w:val="24"/>
        </w:rPr>
        <w:t xml:space="preserve"> </w:t>
      </w:r>
      <w:r w:rsidRPr="00EB7BFD">
        <w:rPr>
          <w:spacing w:val="1"/>
          <w:sz w:val="24"/>
          <w:szCs w:val="24"/>
        </w:rPr>
        <w:t>t</w:t>
      </w:r>
      <w:r w:rsidRPr="00EB7BFD">
        <w:rPr>
          <w:sz w:val="24"/>
          <w:szCs w:val="24"/>
        </w:rPr>
        <w:t xml:space="preserve">o </w:t>
      </w:r>
      <w:r w:rsidRPr="00EB7BFD">
        <w:rPr>
          <w:spacing w:val="-2"/>
          <w:sz w:val="24"/>
          <w:szCs w:val="24"/>
        </w:rPr>
        <w:t>o</w:t>
      </w:r>
      <w:r w:rsidRPr="00EB7BFD">
        <w:rPr>
          <w:sz w:val="24"/>
          <w:szCs w:val="24"/>
        </w:rPr>
        <w:t>bs</w:t>
      </w:r>
      <w:r w:rsidRPr="00EB7BFD">
        <w:rPr>
          <w:spacing w:val="-1"/>
          <w:sz w:val="24"/>
          <w:szCs w:val="24"/>
        </w:rPr>
        <w:t>e</w:t>
      </w:r>
      <w:r w:rsidRPr="00EB7BFD">
        <w:rPr>
          <w:sz w:val="24"/>
          <w:szCs w:val="24"/>
        </w:rPr>
        <w:t>rve</w:t>
      </w:r>
      <w:r w:rsidRPr="00EB7BFD">
        <w:rPr>
          <w:spacing w:val="-2"/>
          <w:sz w:val="24"/>
          <w:szCs w:val="24"/>
        </w:rPr>
        <w:t xml:space="preserve"> </w:t>
      </w:r>
      <w:r w:rsidRPr="00EB7BFD">
        <w:rPr>
          <w:sz w:val="24"/>
          <w:szCs w:val="24"/>
        </w:rPr>
        <w:t>the ph</w:t>
      </w:r>
      <w:r w:rsidRPr="00EB7BFD">
        <w:rPr>
          <w:spacing w:val="-1"/>
          <w:sz w:val="24"/>
          <w:szCs w:val="24"/>
        </w:rPr>
        <w:t>e</w:t>
      </w:r>
      <w:r w:rsidRPr="00EB7BFD">
        <w:rPr>
          <w:sz w:val="24"/>
          <w:szCs w:val="24"/>
        </w:rPr>
        <w:t xml:space="preserve">nomenon </w:t>
      </w:r>
      <w:r w:rsidRPr="00EB7BFD">
        <w:rPr>
          <w:spacing w:val="1"/>
          <w:sz w:val="24"/>
          <w:szCs w:val="24"/>
        </w:rPr>
        <w:t>a</w:t>
      </w:r>
      <w:r w:rsidRPr="00EB7BFD">
        <w:rPr>
          <w:sz w:val="24"/>
          <w:szCs w:val="24"/>
        </w:rPr>
        <w:t>nd th</w:t>
      </w:r>
      <w:r w:rsidRPr="00EB7BFD">
        <w:rPr>
          <w:spacing w:val="1"/>
          <w:sz w:val="24"/>
          <w:szCs w:val="24"/>
        </w:rPr>
        <w:t>i</w:t>
      </w:r>
      <w:r w:rsidRPr="00EB7BFD">
        <w:rPr>
          <w:sz w:val="24"/>
          <w:szCs w:val="24"/>
        </w:rPr>
        <w:t>s is</w:t>
      </w:r>
      <w:r w:rsidRPr="00EB7BFD">
        <w:rPr>
          <w:spacing w:val="-1"/>
          <w:sz w:val="24"/>
          <w:szCs w:val="24"/>
        </w:rPr>
        <w:t xml:space="preserve"> </w:t>
      </w:r>
      <w:r w:rsidRPr="00EB7BFD">
        <w:rPr>
          <w:sz w:val="24"/>
          <w:szCs w:val="24"/>
        </w:rPr>
        <w:t>wh</w:t>
      </w:r>
      <w:r w:rsidRPr="00EB7BFD">
        <w:rPr>
          <w:spacing w:val="-1"/>
          <w:sz w:val="24"/>
          <w:szCs w:val="24"/>
        </w:rPr>
        <w:t>a</w:t>
      </w:r>
      <w:r w:rsidRPr="00EB7BFD">
        <w:rPr>
          <w:sz w:val="24"/>
          <w:szCs w:val="24"/>
        </w:rPr>
        <w:t>t quali</w:t>
      </w:r>
      <w:r w:rsidRPr="00EB7BFD">
        <w:rPr>
          <w:spacing w:val="1"/>
          <w:sz w:val="24"/>
          <w:szCs w:val="24"/>
        </w:rPr>
        <w:t>t</w:t>
      </w:r>
      <w:r w:rsidRPr="00EB7BFD">
        <w:rPr>
          <w:spacing w:val="-1"/>
          <w:sz w:val="24"/>
          <w:szCs w:val="24"/>
        </w:rPr>
        <w:t>a</w:t>
      </w:r>
      <w:r w:rsidRPr="00EB7BFD">
        <w:rPr>
          <w:sz w:val="24"/>
          <w:szCs w:val="24"/>
        </w:rPr>
        <w:t>t</w:t>
      </w:r>
      <w:r w:rsidRPr="00EB7BFD">
        <w:rPr>
          <w:spacing w:val="1"/>
          <w:sz w:val="24"/>
          <w:szCs w:val="24"/>
        </w:rPr>
        <w:t>i</w:t>
      </w:r>
      <w:r w:rsidRPr="00EB7BFD">
        <w:rPr>
          <w:spacing w:val="-2"/>
          <w:sz w:val="24"/>
          <w:szCs w:val="24"/>
        </w:rPr>
        <w:t>v</w:t>
      </w:r>
      <w:r w:rsidRPr="00EB7BFD">
        <w:rPr>
          <w:sz w:val="24"/>
          <w:szCs w:val="24"/>
        </w:rPr>
        <w:t>e</w:t>
      </w:r>
      <w:r w:rsidRPr="00EB7BFD">
        <w:rPr>
          <w:spacing w:val="-1"/>
          <w:sz w:val="24"/>
          <w:szCs w:val="24"/>
        </w:rPr>
        <w:t xml:space="preserve"> </w:t>
      </w:r>
      <w:r w:rsidRPr="00EB7BFD">
        <w:rPr>
          <w:sz w:val="24"/>
          <w:szCs w:val="24"/>
        </w:rPr>
        <w:t>r</w:t>
      </w:r>
      <w:r w:rsidRPr="00EB7BFD">
        <w:rPr>
          <w:spacing w:val="-2"/>
          <w:sz w:val="24"/>
          <w:szCs w:val="24"/>
        </w:rPr>
        <w:t>e</w:t>
      </w:r>
      <w:r w:rsidRPr="00EB7BFD">
        <w:rPr>
          <w:sz w:val="24"/>
          <w:szCs w:val="24"/>
        </w:rPr>
        <w:t>s</w:t>
      </w:r>
      <w:r w:rsidRPr="00EB7BFD">
        <w:rPr>
          <w:spacing w:val="1"/>
          <w:sz w:val="24"/>
          <w:szCs w:val="24"/>
        </w:rPr>
        <w:t>e</w:t>
      </w:r>
      <w:r w:rsidRPr="00EB7BFD">
        <w:rPr>
          <w:spacing w:val="-1"/>
          <w:sz w:val="24"/>
          <w:szCs w:val="24"/>
        </w:rPr>
        <w:t>a</w:t>
      </w:r>
      <w:r w:rsidRPr="00EB7BFD">
        <w:rPr>
          <w:sz w:val="24"/>
          <w:szCs w:val="24"/>
        </w:rPr>
        <w:t>r</w:t>
      </w:r>
      <w:r w:rsidRPr="00EB7BFD">
        <w:rPr>
          <w:spacing w:val="-2"/>
          <w:sz w:val="24"/>
          <w:szCs w:val="24"/>
        </w:rPr>
        <w:t>c</w:t>
      </w:r>
      <w:r w:rsidRPr="00EB7BFD">
        <w:rPr>
          <w:sz w:val="24"/>
          <w:szCs w:val="24"/>
        </w:rPr>
        <w:t xml:space="preserve">h is all about </w:t>
      </w:r>
      <w:r w:rsidRPr="00EB7BFD">
        <w:rPr>
          <w:spacing w:val="-1"/>
          <w:sz w:val="24"/>
          <w:szCs w:val="24"/>
        </w:rPr>
        <w:t>a</w:t>
      </w:r>
      <w:r w:rsidRPr="00EB7BFD">
        <w:rPr>
          <w:sz w:val="24"/>
          <w:szCs w:val="24"/>
        </w:rPr>
        <w:t>nd th</w:t>
      </w:r>
      <w:r w:rsidRPr="00EB7BFD">
        <w:rPr>
          <w:spacing w:val="1"/>
          <w:sz w:val="24"/>
          <w:szCs w:val="24"/>
        </w:rPr>
        <w:t>i</w:t>
      </w:r>
      <w:r w:rsidRPr="00EB7BFD">
        <w:rPr>
          <w:sz w:val="24"/>
          <w:szCs w:val="24"/>
        </w:rPr>
        <w:t>s ju</w:t>
      </w:r>
      <w:r w:rsidRPr="00EB7BFD">
        <w:rPr>
          <w:spacing w:val="1"/>
          <w:sz w:val="24"/>
          <w:szCs w:val="24"/>
        </w:rPr>
        <w:t>s</w:t>
      </w:r>
      <w:r w:rsidRPr="00EB7BFD">
        <w:rPr>
          <w:sz w:val="24"/>
          <w:szCs w:val="24"/>
        </w:rPr>
        <w:t>t</w:t>
      </w:r>
      <w:r w:rsidRPr="00EB7BFD">
        <w:rPr>
          <w:spacing w:val="1"/>
          <w:sz w:val="24"/>
          <w:szCs w:val="24"/>
        </w:rPr>
        <w:t>i</w:t>
      </w:r>
      <w:r w:rsidRPr="00EB7BFD">
        <w:rPr>
          <w:spacing w:val="-3"/>
          <w:sz w:val="24"/>
          <w:szCs w:val="24"/>
        </w:rPr>
        <w:t>f</w:t>
      </w:r>
      <w:r w:rsidRPr="00EB7BFD">
        <w:rPr>
          <w:sz w:val="24"/>
          <w:szCs w:val="24"/>
        </w:rPr>
        <w:t>ies the</w:t>
      </w:r>
      <w:r w:rsidRPr="00EB7BFD">
        <w:rPr>
          <w:spacing w:val="-1"/>
          <w:sz w:val="24"/>
          <w:szCs w:val="24"/>
        </w:rPr>
        <w:t xml:space="preserve"> </w:t>
      </w:r>
      <w:r w:rsidRPr="00EB7BFD">
        <w:rPr>
          <w:sz w:val="24"/>
          <w:szCs w:val="24"/>
        </w:rPr>
        <w:t>use</w:t>
      </w:r>
      <w:r w:rsidRPr="00EB7BFD">
        <w:rPr>
          <w:spacing w:val="-1"/>
          <w:sz w:val="24"/>
          <w:szCs w:val="24"/>
        </w:rPr>
        <w:t xml:space="preserve"> </w:t>
      </w:r>
      <w:r w:rsidRPr="00EB7BFD">
        <w:rPr>
          <w:sz w:val="24"/>
          <w:szCs w:val="24"/>
        </w:rPr>
        <w:t>of a</w:t>
      </w:r>
      <w:r w:rsidRPr="00EB7BFD">
        <w:rPr>
          <w:spacing w:val="-2"/>
          <w:sz w:val="24"/>
          <w:szCs w:val="24"/>
        </w:rPr>
        <w:t xml:space="preserve"> </w:t>
      </w:r>
      <w:r w:rsidRPr="00EB7BFD">
        <w:rPr>
          <w:sz w:val="24"/>
          <w:szCs w:val="24"/>
        </w:rPr>
        <w:t>q</w:t>
      </w:r>
      <w:r w:rsidRPr="00EB7BFD">
        <w:rPr>
          <w:spacing w:val="2"/>
          <w:sz w:val="24"/>
          <w:szCs w:val="24"/>
        </w:rPr>
        <w:t>u</w:t>
      </w:r>
      <w:r w:rsidRPr="00EB7BFD">
        <w:rPr>
          <w:spacing w:val="-1"/>
          <w:sz w:val="24"/>
          <w:szCs w:val="24"/>
        </w:rPr>
        <w:t>a</w:t>
      </w:r>
      <w:r w:rsidRPr="00EB7BFD">
        <w:rPr>
          <w:sz w:val="24"/>
          <w:szCs w:val="24"/>
        </w:rPr>
        <w:t>l</w:t>
      </w:r>
      <w:r w:rsidRPr="00EB7BFD">
        <w:rPr>
          <w:spacing w:val="1"/>
          <w:sz w:val="24"/>
          <w:szCs w:val="24"/>
        </w:rPr>
        <w:t>i</w:t>
      </w:r>
      <w:r w:rsidRPr="00EB7BFD">
        <w:rPr>
          <w:sz w:val="24"/>
          <w:szCs w:val="24"/>
        </w:rPr>
        <w:t xml:space="preserve">tative </w:t>
      </w:r>
      <w:r w:rsidRPr="00EB7BFD">
        <w:rPr>
          <w:spacing w:val="-1"/>
          <w:sz w:val="24"/>
          <w:szCs w:val="24"/>
        </w:rPr>
        <w:t>re</w:t>
      </w:r>
      <w:r w:rsidRPr="00EB7BFD">
        <w:rPr>
          <w:sz w:val="24"/>
          <w:szCs w:val="24"/>
        </w:rPr>
        <w:t>s</w:t>
      </w:r>
      <w:r w:rsidRPr="00EB7BFD">
        <w:rPr>
          <w:spacing w:val="1"/>
          <w:sz w:val="24"/>
          <w:szCs w:val="24"/>
        </w:rPr>
        <w:t>e</w:t>
      </w:r>
      <w:r w:rsidRPr="00EB7BFD">
        <w:rPr>
          <w:spacing w:val="-1"/>
          <w:sz w:val="24"/>
          <w:szCs w:val="24"/>
        </w:rPr>
        <w:t>a</w:t>
      </w:r>
      <w:r w:rsidRPr="00EB7BFD">
        <w:rPr>
          <w:sz w:val="24"/>
          <w:szCs w:val="24"/>
        </w:rPr>
        <w:t>r</w:t>
      </w:r>
      <w:r w:rsidRPr="00EB7BFD">
        <w:rPr>
          <w:spacing w:val="-2"/>
          <w:sz w:val="24"/>
          <w:szCs w:val="24"/>
        </w:rPr>
        <w:t>c</w:t>
      </w:r>
      <w:r w:rsidRPr="00EB7BFD">
        <w:rPr>
          <w:sz w:val="24"/>
          <w:szCs w:val="24"/>
        </w:rPr>
        <w:t>h</w:t>
      </w:r>
      <w:r w:rsidRPr="00EB7BFD">
        <w:rPr>
          <w:spacing w:val="2"/>
          <w:sz w:val="24"/>
          <w:szCs w:val="24"/>
        </w:rPr>
        <w:t xml:space="preserve"> </w:t>
      </w:r>
      <w:r w:rsidRPr="00EB7BFD">
        <w:rPr>
          <w:spacing w:val="-1"/>
          <w:sz w:val="24"/>
          <w:szCs w:val="24"/>
        </w:rPr>
        <w:t>a</w:t>
      </w:r>
      <w:r w:rsidRPr="00EB7BFD">
        <w:rPr>
          <w:sz w:val="24"/>
          <w:szCs w:val="24"/>
        </w:rPr>
        <w:t>ppr</w:t>
      </w:r>
      <w:r w:rsidRPr="00EB7BFD">
        <w:rPr>
          <w:spacing w:val="1"/>
          <w:sz w:val="24"/>
          <w:szCs w:val="24"/>
        </w:rPr>
        <w:t>o</w:t>
      </w:r>
      <w:r w:rsidRPr="00EB7BFD">
        <w:rPr>
          <w:spacing w:val="-1"/>
          <w:sz w:val="24"/>
          <w:szCs w:val="24"/>
        </w:rPr>
        <w:t>ac</w:t>
      </w:r>
      <w:r w:rsidRPr="00EB7BFD">
        <w:rPr>
          <w:sz w:val="24"/>
          <w:szCs w:val="24"/>
        </w:rPr>
        <w:t>h</w:t>
      </w:r>
      <w:r w:rsidRPr="00EB7BFD">
        <w:rPr>
          <w:spacing w:val="3"/>
          <w:sz w:val="24"/>
          <w:szCs w:val="24"/>
        </w:rPr>
        <w:t xml:space="preserve"> </w:t>
      </w:r>
      <w:sdt>
        <w:sdtPr>
          <w:rPr>
            <w:color w:val="000000"/>
            <w:spacing w:val="3"/>
            <w:sz w:val="24"/>
            <w:szCs w:val="24"/>
          </w:rPr>
          <w:tag w:val="MENDELEY_CITATION_v3_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"/>
          <w:id w:val="924928580"/>
          <w:placeholder>
            <w:docPart w:val="DefaultPlaceholder_-1854013440"/>
          </w:placeholder>
        </w:sdtPr>
        <w:sdtContent>
          <w:r w:rsidR="00065404" w:rsidRPr="00EB7BFD">
            <w:rPr>
              <w:color w:val="000000"/>
              <w:spacing w:val="3"/>
              <w:sz w:val="24"/>
              <w:szCs w:val="24"/>
            </w:rPr>
            <w:t>(Schwartz et al., 2015)</w:t>
          </w:r>
        </w:sdtContent>
      </w:sdt>
      <w:r w:rsidRPr="00EB7BFD">
        <w:rPr>
          <w:sz w:val="24"/>
          <w:szCs w:val="24"/>
        </w:rPr>
        <w:t>.</w:t>
      </w:r>
    </w:p>
    <w:p w14:paraId="4FEA11AB" w14:textId="61B4B74B" w:rsidR="00145FE5" w:rsidRPr="00EB7BFD" w:rsidRDefault="003B3966" w:rsidP="00985A9F">
      <w:pPr>
        <w:pStyle w:val="Heading2"/>
        <w:numPr>
          <w:ilvl w:val="0"/>
          <w:numId w:val="0"/>
        </w:numPr>
        <w:jc w:val="both"/>
        <w:rPr>
          <w:rFonts w:cs="Times New Roman"/>
          <w:sz w:val="24"/>
          <w:szCs w:val="24"/>
        </w:rPr>
      </w:pPr>
      <w:bookmarkStart w:id="47" w:name="_Toc140735519"/>
      <w:r w:rsidRPr="00EB7BFD">
        <w:rPr>
          <w:rFonts w:cs="Times New Roman"/>
          <w:sz w:val="24"/>
          <w:szCs w:val="24"/>
        </w:rPr>
        <w:t xml:space="preserve">3.2 </w:t>
      </w:r>
      <w:r w:rsidRPr="00EB7BFD">
        <w:rPr>
          <w:rFonts w:cs="Times New Roman"/>
          <w:spacing w:val="-1"/>
          <w:sz w:val="24"/>
          <w:szCs w:val="24"/>
        </w:rPr>
        <w:t>Me</w:t>
      </w:r>
      <w:r w:rsidRPr="00EB7BFD">
        <w:rPr>
          <w:rFonts w:cs="Times New Roman"/>
          <w:sz w:val="24"/>
          <w:szCs w:val="24"/>
        </w:rPr>
        <w:t>tho</w:t>
      </w:r>
      <w:r w:rsidRPr="00EB7BFD">
        <w:rPr>
          <w:rFonts w:cs="Times New Roman"/>
          <w:spacing w:val="1"/>
          <w:sz w:val="24"/>
          <w:szCs w:val="24"/>
        </w:rPr>
        <w:t>d</w:t>
      </w:r>
      <w:r w:rsidRPr="00EB7BFD">
        <w:rPr>
          <w:rFonts w:cs="Times New Roman"/>
          <w:sz w:val="24"/>
          <w:szCs w:val="24"/>
        </w:rPr>
        <w:t>s</w:t>
      </w:r>
      <w:r w:rsidRPr="00EB7BFD">
        <w:rPr>
          <w:rFonts w:cs="Times New Roman"/>
          <w:spacing w:val="-7"/>
          <w:sz w:val="24"/>
          <w:szCs w:val="24"/>
        </w:rPr>
        <w:t xml:space="preserve"> </w:t>
      </w:r>
      <w:r w:rsidRPr="00EB7BFD">
        <w:rPr>
          <w:rFonts w:cs="Times New Roman"/>
          <w:sz w:val="24"/>
          <w:szCs w:val="24"/>
        </w:rPr>
        <w:t>of</w:t>
      </w:r>
      <w:r w:rsidRPr="00EB7BFD">
        <w:rPr>
          <w:rFonts w:cs="Times New Roman"/>
          <w:spacing w:val="-8"/>
          <w:sz w:val="24"/>
          <w:szCs w:val="24"/>
        </w:rPr>
        <w:t xml:space="preserve"> </w:t>
      </w:r>
      <w:r w:rsidRPr="00EB7BFD">
        <w:rPr>
          <w:rFonts w:cs="Times New Roman"/>
          <w:sz w:val="24"/>
          <w:szCs w:val="24"/>
        </w:rPr>
        <w:t>the</w:t>
      </w:r>
      <w:r w:rsidRPr="00EB7BFD">
        <w:rPr>
          <w:rFonts w:cs="Times New Roman"/>
          <w:spacing w:val="-3"/>
          <w:sz w:val="24"/>
          <w:szCs w:val="24"/>
        </w:rPr>
        <w:t xml:space="preserve"> </w:t>
      </w:r>
      <w:r w:rsidRPr="00EB7BFD">
        <w:rPr>
          <w:rFonts w:cs="Times New Roman"/>
          <w:spacing w:val="-1"/>
          <w:sz w:val="24"/>
          <w:szCs w:val="24"/>
        </w:rPr>
        <w:t>r</w:t>
      </w:r>
      <w:r w:rsidRPr="00EB7BFD">
        <w:rPr>
          <w:rFonts w:cs="Times New Roman"/>
          <w:spacing w:val="-3"/>
          <w:sz w:val="24"/>
          <w:szCs w:val="24"/>
        </w:rPr>
        <w:t>e</w:t>
      </w:r>
      <w:r w:rsidRPr="00EB7BFD">
        <w:rPr>
          <w:rFonts w:cs="Times New Roman"/>
          <w:spacing w:val="-2"/>
          <w:sz w:val="24"/>
          <w:szCs w:val="24"/>
        </w:rPr>
        <w:t>s</w:t>
      </w:r>
      <w:r w:rsidRPr="00EB7BFD">
        <w:rPr>
          <w:rFonts w:cs="Times New Roman"/>
          <w:spacing w:val="1"/>
          <w:sz w:val="24"/>
          <w:szCs w:val="24"/>
        </w:rPr>
        <w:t>e</w:t>
      </w:r>
      <w:r w:rsidRPr="00EB7BFD">
        <w:rPr>
          <w:rFonts w:cs="Times New Roman"/>
          <w:spacing w:val="-2"/>
          <w:sz w:val="24"/>
          <w:szCs w:val="24"/>
        </w:rPr>
        <w:t>a</w:t>
      </w:r>
      <w:r w:rsidRPr="00EB7BFD">
        <w:rPr>
          <w:rFonts w:cs="Times New Roman"/>
          <w:spacing w:val="-3"/>
          <w:sz w:val="24"/>
          <w:szCs w:val="24"/>
        </w:rPr>
        <w:t>rc</w:t>
      </w:r>
      <w:r w:rsidRPr="00EB7BFD">
        <w:rPr>
          <w:rFonts w:cs="Times New Roman"/>
          <w:sz w:val="24"/>
          <w:szCs w:val="24"/>
        </w:rPr>
        <w:t>h</w:t>
      </w:r>
      <w:bookmarkEnd w:id="47"/>
    </w:p>
    <w:p w14:paraId="31033F41" w14:textId="77777777" w:rsidR="00E23DEC" w:rsidRPr="00EB7BFD" w:rsidRDefault="003B3966" w:rsidP="00985A9F">
      <w:pPr>
        <w:pStyle w:val="Heading3"/>
        <w:numPr>
          <w:ilvl w:val="0"/>
          <w:numId w:val="0"/>
        </w:numPr>
        <w:jc w:val="both"/>
        <w:rPr>
          <w:rFonts w:ascii="Times New Roman" w:hAnsi="Times New Roman" w:cs="Times New Roman"/>
          <w:sz w:val="24"/>
          <w:szCs w:val="24"/>
        </w:rPr>
      </w:pPr>
      <w:bookmarkStart w:id="48" w:name="_Toc140735520"/>
      <w:r w:rsidRPr="00EB7BFD">
        <w:rPr>
          <w:rFonts w:ascii="Times New Roman" w:hAnsi="Times New Roman" w:cs="Times New Roman"/>
          <w:sz w:val="24"/>
          <w:szCs w:val="24"/>
        </w:rPr>
        <w:t>3.2.1 D</w:t>
      </w:r>
      <w:r w:rsidRPr="00EB7BFD">
        <w:rPr>
          <w:rFonts w:ascii="Times New Roman" w:hAnsi="Times New Roman" w:cs="Times New Roman"/>
          <w:spacing w:val="-1"/>
          <w:sz w:val="24"/>
          <w:szCs w:val="24"/>
        </w:rPr>
        <w:t>e</w:t>
      </w:r>
      <w:r w:rsidRPr="00EB7BFD">
        <w:rPr>
          <w:rFonts w:ascii="Times New Roman" w:hAnsi="Times New Roman" w:cs="Times New Roman"/>
          <w:sz w:val="24"/>
          <w:szCs w:val="24"/>
        </w:rPr>
        <w:t>sign</w:t>
      </w:r>
      <w:r w:rsidRPr="00EB7BFD">
        <w:rPr>
          <w:rFonts w:ascii="Times New Roman" w:hAnsi="Times New Roman" w:cs="Times New Roman"/>
          <w:spacing w:val="-8"/>
          <w:sz w:val="24"/>
          <w:szCs w:val="24"/>
        </w:rPr>
        <w:t xml:space="preserve"> </w:t>
      </w:r>
      <w:r w:rsidRPr="00EB7BFD">
        <w:rPr>
          <w:rFonts w:ascii="Times New Roman" w:hAnsi="Times New Roman" w:cs="Times New Roman"/>
          <w:sz w:val="24"/>
          <w:szCs w:val="24"/>
        </w:rPr>
        <w:t>s</w:t>
      </w:r>
      <w:r w:rsidRPr="00EB7BFD">
        <w:rPr>
          <w:rFonts w:ascii="Times New Roman" w:hAnsi="Times New Roman" w:cs="Times New Roman"/>
          <w:spacing w:val="-1"/>
          <w:sz w:val="24"/>
          <w:szCs w:val="24"/>
        </w:rPr>
        <w:t>c</w:t>
      </w:r>
      <w:r w:rsidRPr="00EB7BFD">
        <w:rPr>
          <w:rFonts w:ascii="Times New Roman" w:hAnsi="Times New Roman" w:cs="Times New Roman"/>
          <w:sz w:val="24"/>
          <w:szCs w:val="24"/>
        </w:rPr>
        <w:t>ience</w:t>
      </w:r>
      <w:r w:rsidRPr="00EB7BFD">
        <w:rPr>
          <w:rFonts w:ascii="Times New Roman" w:hAnsi="Times New Roman" w:cs="Times New Roman"/>
          <w:spacing w:val="-13"/>
          <w:sz w:val="24"/>
          <w:szCs w:val="24"/>
        </w:rPr>
        <w:t xml:space="preserve"> </w:t>
      </w:r>
      <w:r w:rsidRPr="00EB7BFD">
        <w:rPr>
          <w:rFonts w:ascii="Times New Roman" w:hAnsi="Times New Roman" w:cs="Times New Roman"/>
          <w:spacing w:val="-1"/>
          <w:sz w:val="24"/>
          <w:szCs w:val="24"/>
        </w:rPr>
        <w:t>re</w:t>
      </w:r>
      <w:r w:rsidRPr="00EB7BFD">
        <w:rPr>
          <w:rFonts w:ascii="Times New Roman" w:hAnsi="Times New Roman" w:cs="Times New Roman"/>
          <w:spacing w:val="3"/>
          <w:sz w:val="24"/>
          <w:szCs w:val="24"/>
        </w:rPr>
        <w:t>s</w:t>
      </w:r>
      <w:r w:rsidRPr="00EB7BFD">
        <w:rPr>
          <w:rFonts w:ascii="Times New Roman" w:hAnsi="Times New Roman" w:cs="Times New Roman"/>
          <w:spacing w:val="-1"/>
          <w:sz w:val="24"/>
          <w:szCs w:val="24"/>
        </w:rPr>
        <w:t>e</w:t>
      </w:r>
      <w:r w:rsidRPr="00EB7BFD">
        <w:rPr>
          <w:rFonts w:ascii="Times New Roman" w:hAnsi="Times New Roman" w:cs="Times New Roman"/>
          <w:sz w:val="24"/>
          <w:szCs w:val="24"/>
        </w:rPr>
        <w:t>a</w:t>
      </w:r>
      <w:r w:rsidRPr="00EB7BFD">
        <w:rPr>
          <w:rFonts w:ascii="Times New Roman" w:hAnsi="Times New Roman" w:cs="Times New Roman"/>
          <w:spacing w:val="-1"/>
          <w:sz w:val="24"/>
          <w:szCs w:val="24"/>
        </w:rPr>
        <w:t>r</w:t>
      </w:r>
      <w:r w:rsidRPr="00EB7BFD">
        <w:rPr>
          <w:rFonts w:ascii="Times New Roman" w:hAnsi="Times New Roman" w:cs="Times New Roman"/>
          <w:sz w:val="24"/>
          <w:szCs w:val="24"/>
        </w:rPr>
        <w:t>ch</w:t>
      </w:r>
      <w:r w:rsidRPr="00EB7BFD">
        <w:rPr>
          <w:rFonts w:ascii="Times New Roman" w:hAnsi="Times New Roman" w:cs="Times New Roman"/>
          <w:spacing w:val="-9"/>
          <w:sz w:val="24"/>
          <w:szCs w:val="24"/>
        </w:rPr>
        <w:t xml:space="preserve"> </w:t>
      </w:r>
      <w:r w:rsidRPr="00EB7BFD">
        <w:rPr>
          <w:rFonts w:ascii="Times New Roman" w:hAnsi="Times New Roman" w:cs="Times New Roman"/>
          <w:spacing w:val="2"/>
          <w:sz w:val="24"/>
          <w:szCs w:val="24"/>
        </w:rPr>
        <w:t>m</w:t>
      </w:r>
      <w:r w:rsidRPr="00EB7BFD">
        <w:rPr>
          <w:rFonts w:ascii="Times New Roman" w:hAnsi="Times New Roman" w:cs="Times New Roman"/>
          <w:spacing w:val="-3"/>
          <w:sz w:val="24"/>
          <w:szCs w:val="24"/>
        </w:rPr>
        <w:t>e</w:t>
      </w:r>
      <w:r w:rsidRPr="00EB7BFD">
        <w:rPr>
          <w:rFonts w:ascii="Times New Roman" w:hAnsi="Times New Roman" w:cs="Times New Roman"/>
          <w:spacing w:val="-6"/>
          <w:sz w:val="24"/>
          <w:szCs w:val="24"/>
        </w:rPr>
        <w:t>t</w:t>
      </w:r>
      <w:r w:rsidRPr="00EB7BFD">
        <w:rPr>
          <w:rFonts w:ascii="Times New Roman" w:hAnsi="Times New Roman" w:cs="Times New Roman"/>
          <w:spacing w:val="1"/>
          <w:sz w:val="24"/>
          <w:szCs w:val="24"/>
        </w:rPr>
        <w:t>h</w:t>
      </w:r>
      <w:r w:rsidRPr="00EB7BFD">
        <w:rPr>
          <w:rFonts w:ascii="Times New Roman" w:hAnsi="Times New Roman" w:cs="Times New Roman"/>
          <w:spacing w:val="-2"/>
          <w:sz w:val="24"/>
          <w:szCs w:val="24"/>
        </w:rPr>
        <w:t>o</w:t>
      </w:r>
      <w:r w:rsidRPr="00EB7BFD">
        <w:rPr>
          <w:rFonts w:ascii="Times New Roman" w:hAnsi="Times New Roman" w:cs="Times New Roman"/>
          <w:spacing w:val="1"/>
          <w:sz w:val="24"/>
          <w:szCs w:val="24"/>
        </w:rPr>
        <w:t>d</w:t>
      </w:r>
      <w:r w:rsidRPr="00EB7BFD">
        <w:rPr>
          <w:rFonts w:ascii="Times New Roman" w:hAnsi="Times New Roman" w:cs="Times New Roman"/>
          <w:sz w:val="24"/>
          <w:szCs w:val="24"/>
        </w:rPr>
        <w:t>.</w:t>
      </w:r>
      <w:bookmarkEnd w:id="48"/>
    </w:p>
    <w:p w14:paraId="649E78A7" w14:textId="77777777" w:rsidR="00E23DEC" w:rsidRPr="00EB7BFD" w:rsidRDefault="00E23DEC" w:rsidP="00985A9F">
      <w:pPr>
        <w:spacing w:before="10" w:line="120" w:lineRule="exact"/>
        <w:jc w:val="both"/>
        <w:rPr>
          <w:sz w:val="24"/>
          <w:szCs w:val="24"/>
        </w:rPr>
      </w:pPr>
    </w:p>
    <w:p w14:paraId="470FB9EF" w14:textId="530A7527" w:rsidR="00FD4F0D" w:rsidRDefault="003B3966" w:rsidP="00985A9F">
      <w:pPr>
        <w:spacing w:line="360" w:lineRule="auto"/>
        <w:ind w:right="133"/>
        <w:jc w:val="both"/>
        <w:rPr>
          <w:sz w:val="24"/>
          <w:szCs w:val="24"/>
        </w:rPr>
      </w:pPr>
      <w:r w:rsidRPr="00EB7BFD">
        <w:rPr>
          <w:sz w:val="24"/>
          <w:szCs w:val="24"/>
        </w:rPr>
        <w:t>D</w:t>
      </w:r>
      <w:r w:rsidRPr="00EB7BFD">
        <w:rPr>
          <w:spacing w:val="-1"/>
          <w:sz w:val="24"/>
          <w:szCs w:val="24"/>
        </w:rPr>
        <w:t>e</w:t>
      </w:r>
      <w:r w:rsidRPr="00EB7BFD">
        <w:rPr>
          <w:sz w:val="24"/>
          <w:szCs w:val="24"/>
        </w:rPr>
        <w:t>sign s</w:t>
      </w:r>
      <w:r w:rsidRPr="00EB7BFD">
        <w:rPr>
          <w:spacing w:val="-1"/>
          <w:sz w:val="24"/>
          <w:szCs w:val="24"/>
        </w:rPr>
        <w:t>c</w:t>
      </w:r>
      <w:r w:rsidRPr="00EB7BFD">
        <w:rPr>
          <w:sz w:val="24"/>
          <w:szCs w:val="24"/>
        </w:rPr>
        <w:t>ien</w:t>
      </w:r>
      <w:r w:rsidRPr="00EB7BFD">
        <w:rPr>
          <w:spacing w:val="-1"/>
          <w:sz w:val="24"/>
          <w:szCs w:val="24"/>
        </w:rPr>
        <w:t>c</w:t>
      </w:r>
      <w:r w:rsidRPr="00EB7BFD">
        <w:rPr>
          <w:sz w:val="24"/>
          <w:szCs w:val="24"/>
        </w:rPr>
        <w:t xml:space="preserve">e </w:t>
      </w:r>
      <w:r w:rsidRPr="00EB7BFD">
        <w:rPr>
          <w:spacing w:val="2"/>
          <w:sz w:val="24"/>
          <w:szCs w:val="24"/>
        </w:rPr>
        <w:t>r</w:t>
      </w:r>
      <w:r w:rsidRPr="00EB7BFD">
        <w:rPr>
          <w:spacing w:val="-3"/>
          <w:sz w:val="24"/>
          <w:szCs w:val="24"/>
        </w:rPr>
        <w:t>e</w:t>
      </w:r>
      <w:r w:rsidRPr="00EB7BFD">
        <w:rPr>
          <w:spacing w:val="3"/>
          <w:sz w:val="24"/>
          <w:szCs w:val="24"/>
        </w:rPr>
        <w:t>s</w:t>
      </w:r>
      <w:r w:rsidRPr="00EB7BFD">
        <w:rPr>
          <w:spacing w:val="-1"/>
          <w:sz w:val="24"/>
          <w:szCs w:val="24"/>
        </w:rPr>
        <w:t>earc</w:t>
      </w:r>
      <w:r w:rsidRPr="00EB7BFD">
        <w:rPr>
          <w:sz w:val="24"/>
          <w:szCs w:val="24"/>
        </w:rPr>
        <w:t>h</w:t>
      </w:r>
      <w:r w:rsidRPr="00EB7BFD">
        <w:rPr>
          <w:spacing w:val="6"/>
          <w:sz w:val="24"/>
          <w:szCs w:val="24"/>
        </w:rPr>
        <w:t xml:space="preserve"> </w:t>
      </w:r>
      <w:r w:rsidRPr="00EB7BFD">
        <w:rPr>
          <w:sz w:val="24"/>
          <w:szCs w:val="24"/>
        </w:rPr>
        <w:t>is a s</w:t>
      </w:r>
      <w:r w:rsidRPr="00EB7BFD">
        <w:rPr>
          <w:spacing w:val="-1"/>
          <w:sz w:val="24"/>
          <w:szCs w:val="24"/>
        </w:rPr>
        <w:t>e</w:t>
      </w:r>
      <w:r w:rsidRPr="00EB7BFD">
        <w:rPr>
          <w:sz w:val="24"/>
          <w:szCs w:val="24"/>
        </w:rPr>
        <w:t xml:space="preserve">t of </w:t>
      </w:r>
      <w:r w:rsidRPr="00EB7BFD">
        <w:rPr>
          <w:spacing w:val="-1"/>
          <w:sz w:val="24"/>
          <w:szCs w:val="24"/>
        </w:rPr>
        <w:t>a</w:t>
      </w:r>
      <w:r w:rsidRPr="00EB7BFD">
        <w:rPr>
          <w:sz w:val="24"/>
          <w:szCs w:val="24"/>
        </w:rPr>
        <w:t>n</w:t>
      </w:r>
      <w:r w:rsidRPr="00EB7BFD">
        <w:rPr>
          <w:spacing w:val="-1"/>
          <w:sz w:val="24"/>
          <w:szCs w:val="24"/>
        </w:rPr>
        <w:t>a</w:t>
      </w:r>
      <w:r w:rsidRPr="00EB7BFD">
        <w:rPr>
          <w:sz w:val="24"/>
          <w:szCs w:val="24"/>
        </w:rPr>
        <w:t>lyti</w:t>
      </w:r>
      <w:r w:rsidRPr="00EB7BFD">
        <w:rPr>
          <w:spacing w:val="-1"/>
          <w:sz w:val="24"/>
          <w:szCs w:val="24"/>
        </w:rPr>
        <w:t>ca</w:t>
      </w:r>
      <w:r w:rsidRPr="00EB7BFD">
        <w:rPr>
          <w:sz w:val="24"/>
          <w:szCs w:val="24"/>
        </w:rPr>
        <w:t xml:space="preserve">l </w:t>
      </w:r>
      <w:r w:rsidRPr="00EB7BFD">
        <w:rPr>
          <w:spacing w:val="5"/>
          <w:sz w:val="24"/>
          <w:szCs w:val="24"/>
        </w:rPr>
        <w:t>t</w:t>
      </w:r>
      <w:r w:rsidRPr="00EB7BFD">
        <w:rPr>
          <w:spacing w:val="-1"/>
          <w:sz w:val="24"/>
          <w:szCs w:val="24"/>
        </w:rPr>
        <w:t>ec</w:t>
      </w:r>
      <w:r w:rsidRPr="00EB7BFD">
        <w:rPr>
          <w:sz w:val="24"/>
          <w:szCs w:val="24"/>
        </w:rPr>
        <w:t xml:space="preserve">hniques </w:t>
      </w:r>
      <w:r w:rsidRPr="00EB7BFD">
        <w:rPr>
          <w:spacing w:val="-1"/>
          <w:sz w:val="24"/>
          <w:szCs w:val="24"/>
        </w:rPr>
        <w:t>a</w:t>
      </w:r>
      <w:r w:rsidRPr="00EB7BFD">
        <w:rPr>
          <w:sz w:val="24"/>
          <w:szCs w:val="24"/>
        </w:rPr>
        <w:t xml:space="preserve">nd </w:t>
      </w:r>
      <w:r w:rsidR="00C85B8E" w:rsidRPr="00EB7BFD">
        <w:rPr>
          <w:sz w:val="24"/>
          <w:szCs w:val="24"/>
        </w:rPr>
        <w:t>p</w:t>
      </w:r>
      <w:r w:rsidR="00C85B8E" w:rsidRPr="00EB7BFD">
        <w:rPr>
          <w:spacing w:val="1"/>
          <w:sz w:val="24"/>
          <w:szCs w:val="24"/>
        </w:rPr>
        <w:t>e</w:t>
      </w:r>
      <w:r w:rsidR="00C85B8E" w:rsidRPr="00EB7BFD">
        <w:rPr>
          <w:sz w:val="24"/>
          <w:szCs w:val="24"/>
        </w:rPr>
        <w:t>rsp</w:t>
      </w:r>
      <w:r w:rsidR="00C85B8E" w:rsidRPr="00EB7BFD">
        <w:rPr>
          <w:spacing w:val="-1"/>
          <w:sz w:val="24"/>
          <w:szCs w:val="24"/>
        </w:rPr>
        <w:t>ec</w:t>
      </w:r>
      <w:r w:rsidR="00C85B8E" w:rsidRPr="00EB7BFD">
        <w:rPr>
          <w:sz w:val="24"/>
          <w:szCs w:val="24"/>
        </w:rPr>
        <w:t>t</w:t>
      </w:r>
      <w:r w:rsidR="00C85B8E" w:rsidRPr="00EB7BFD">
        <w:rPr>
          <w:spacing w:val="3"/>
          <w:sz w:val="24"/>
          <w:szCs w:val="24"/>
        </w:rPr>
        <w:t>i</w:t>
      </w:r>
      <w:r w:rsidR="00C85B8E" w:rsidRPr="00EB7BFD">
        <w:rPr>
          <w:sz w:val="24"/>
          <w:szCs w:val="24"/>
        </w:rPr>
        <w:t>v</w:t>
      </w:r>
      <w:r w:rsidR="00C85B8E" w:rsidRPr="00EB7BFD">
        <w:rPr>
          <w:spacing w:val="-1"/>
          <w:sz w:val="24"/>
          <w:szCs w:val="24"/>
        </w:rPr>
        <w:t>e</w:t>
      </w:r>
      <w:r w:rsidR="00C85B8E" w:rsidRPr="00EB7BFD">
        <w:rPr>
          <w:sz w:val="24"/>
          <w:szCs w:val="24"/>
        </w:rPr>
        <w:t xml:space="preserve">s </w:t>
      </w:r>
      <w:r w:rsidR="00C85B8E" w:rsidRPr="00EB7BFD">
        <w:rPr>
          <w:spacing w:val="3"/>
          <w:sz w:val="24"/>
          <w:szCs w:val="24"/>
        </w:rPr>
        <w:t>for</w:t>
      </w:r>
      <w:r w:rsidRPr="00EB7BFD">
        <w:rPr>
          <w:sz w:val="24"/>
          <w:szCs w:val="24"/>
        </w:rPr>
        <w:t xml:space="preserve"> </w:t>
      </w:r>
      <w:r w:rsidRPr="00EB7BFD">
        <w:rPr>
          <w:spacing w:val="2"/>
          <w:sz w:val="24"/>
          <w:szCs w:val="24"/>
        </w:rPr>
        <w:t>p</w:t>
      </w:r>
      <w:r w:rsidRPr="00EB7BFD">
        <w:rPr>
          <w:spacing w:val="-1"/>
          <w:sz w:val="24"/>
          <w:szCs w:val="24"/>
        </w:rPr>
        <w:t>erf</w:t>
      </w:r>
      <w:r w:rsidRPr="00EB7BFD">
        <w:rPr>
          <w:spacing w:val="2"/>
          <w:sz w:val="24"/>
          <w:szCs w:val="24"/>
        </w:rPr>
        <w:t>o</w:t>
      </w:r>
      <w:r w:rsidRPr="00EB7BFD">
        <w:rPr>
          <w:sz w:val="24"/>
          <w:szCs w:val="24"/>
        </w:rPr>
        <w:t>rming</w:t>
      </w:r>
      <w:r w:rsidRPr="00EB7BFD">
        <w:rPr>
          <w:spacing w:val="3"/>
          <w:sz w:val="24"/>
          <w:szCs w:val="24"/>
        </w:rPr>
        <w:t xml:space="preserve"> </w:t>
      </w:r>
      <w:r w:rsidRPr="00EB7BFD">
        <w:rPr>
          <w:spacing w:val="-1"/>
          <w:sz w:val="24"/>
          <w:szCs w:val="24"/>
        </w:rPr>
        <w:t>r</w:t>
      </w:r>
      <w:r w:rsidRPr="00EB7BFD">
        <w:rPr>
          <w:spacing w:val="-3"/>
          <w:sz w:val="24"/>
          <w:szCs w:val="24"/>
        </w:rPr>
        <w:t>e</w:t>
      </w:r>
      <w:r w:rsidRPr="00EB7BFD">
        <w:rPr>
          <w:sz w:val="24"/>
          <w:szCs w:val="24"/>
        </w:rPr>
        <w:t>s</w:t>
      </w:r>
      <w:r w:rsidRPr="00EB7BFD">
        <w:rPr>
          <w:spacing w:val="1"/>
          <w:sz w:val="24"/>
          <w:szCs w:val="24"/>
        </w:rPr>
        <w:t>e</w:t>
      </w:r>
      <w:r w:rsidRPr="00EB7BFD">
        <w:rPr>
          <w:spacing w:val="-1"/>
          <w:sz w:val="24"/>
          <w:szCs w:val="24"/>
        </w:rPr>
        <w:t>ar</w:t>
      </w:r>
      <w:r w:rsidRPr="00EB7BFD">
        <w:rPr>
          <w:spacing w:val="-3"/>
          <w:sz w:val="24"/>
          <w:szCs w:val="24"/>
        </w:rPr>
        <w:t>c</w:t>
      </w:r>
      <w:r w:rsidRPr="00EB7BFD">
        <w:rPr>
          <w:sz w:val="24"/>
          <w:szCs w:val="24"/>
        </w:rPr>
        <w:t>h</w:t>
      </w:r>
      <w:r w:rsidRPr="00EB7BFD">
        <w:rPr>
          <w:spacing w:val="3"/>
          <w:sz w:val="24"/>
          <w:szCs w:val="24"/>
        </w:rPr>
        <w:t xml:space="preserve"> </w:t>
      </w:r>
      <w:r w:rsidRPr="00EB7BFD">
        <w:rPr>
          <w:sz w:val="24"/>
          <w:szCs w:val="24"/>
        </w:rPr>
        <w:t xml:space="preserve">in </w:t>
      </w:r>
      <w:r w:rsidRPr="00EB7BFD">
        <w:rPr>
          <w:spacing w:val="-5"/>
          <w:sz w:val="24"/>
          <w:szCs w:val="24"/>
        </w:rPr>
        <w:t>I</w:t>
      </w:r>
      <w:r w:rsidRPr="00EB7BFD">
        <w:rPr>
          <w:spacing w:val="2"/>
          <w:sz w:val="24"/>
          <w:szCs w:val="24"/>
        </w:rPr>
        <w:t>n</w:t>
      </w:r>
      <w:r w:rsidRPr="00EB7BFD">
        <w:rPr>
          <w:spacing w:val="-1"/>
          <w:sz w:val="24"/>
          <w:szCs w:val="24"/>
        </w:rPr>
        <w:t>f</w:t>
      </w:r>
      <w:r w:rsidRPr="00EB7BFD">
        <w:rPr>
          <w:sz w:val="24"/>
          <w:szCs w:val="24"/>
        </w:rPr>
        <w:t>o</w:t>
      </w:r>
      <w:r w:rsidRPr="00EB7BFD">
        <w:rPr>
          <w:spacing w:val="-1"/>
          <w:sz w:val="24"/>
          <w:szCs w:val="24"/>
        </w:rPr>
        <w:t>r</w:t>
      </w:r>
      <w:r w:rsidRPr="00EB7BFD">
        <w:rPr>
          <w:sz w:val="24"/>
          <w:szCs w:val="24"/>
        </w:rPr>
        <w:t>mation</w:t>
      </w:r>
      <w:r w:rsidRPr="00EB7BFD">
        <w:rPr>
          <w:spacing w:val="5"/>
          <w:sz w:val="24"/>
          <w:szCs w:val="24"/>
        </w:rPr>
        <w:t xml:space="preserve"> </w:t>
      </w:r>
      <w:r w:rsidRPr="00EB7BFD">
        <w:rPr>
          <w:spacing w:val="1"/>
          <w:sz w:val="24"/>
          <w:szCs w:val="24"/>
        </w:rPr>
        <w:t>S</w:t>
      </w:r>
      <w:r w:rsidRPr="00EB7BFD">
        <w:rPr>
          <w:sz w:val="24"/>
          <w:szCs w:val="24"/>
        </w:rPr>
        <w:t>ystems</w:t>
      </w:r>
      <w:r w:rsidRPr="00EB7BFD">
        <w:rPr>
          <w:spacing w:val="5"/>
          <w:sz w:val="24"/>
          <w:szCs w:val="24"/>
        </w:rPr>
        <w:t xml:space="preserve"> </w:t>
      </w:r>
      <w:r w:rsidRPr="00EB7BFD">
        <w:rPr>
          <w:spacing w:val="-1"/>
          <w:sz w:val="24"/>
          <w:szCs w:val="24"/>
        </w:rPr>
        <w:t>(</w:t>
      </w:r>
      <w:r w:rsidRPr="00EB7BFD">
        <w:rPr>
          <w:spacing w:val="-8"/>
          <w:sz w:val="24"/>
          <w:szCs w:val="24"/>
        </w:rPr>
        <w:t>I</w:t>
      </w:r>
      <w:r w:rsidRPr="00EB7BFD">
        <w:rPr>
          <w:spacing w:val="6"/>
          <w:sz w:val="24"/>
          <w:szCs w:val="24"/>
        </w:rPr>
        <w:t>S</w:t>
      </w:r>
      <w:r w:rsidRPr="00EB7BFD">
        <w:rPr>
          <w:sz w:val="24"/>
          <w:szCs w:val="24"/>
        </w:rPr>
        <w:t xml:space="preserve">) </w:t>
      </w:r>
      <w:r w:rsidRPr="00EB7BFD">
        <w:rPr>
          <w:spacing w:val="-1"/>
          <w:sz w:val="24"/>
          <w:szCs w:val="24"/>
        </w:rPr>
        <w:t>a</w:t>
      </w:r>
      <w:r w:rsidRPr="00EB7BFD">
        <w:rPr>
          <w:sz w:val="24"/>
          <w:szCs w:val="24"/>
        </w:rPr>
        <w:t>nd</w:t>
      </w:r>
      <w:r w:rsidRPr="00EB7BFD">
        <w:rPr>
          <w:spacing w:val="7"/>
          <w:sz w:val="24"/>
          <w:szCs w:val="24"/>
        </w:rPr>
        <w:t xml:space="preserve"> </w:t>
      </w:r>
      <w:r w:rsidRPr="00EB7BFD">
        <w:rPr>
          <w:spacing w:val="-6"/>
          <w:sz w:val="24"/>
          <w:szCs w:val="24"/>
        </w:rPr>
        <w:t>I</w:t>
      </w:r>
      <w:r w:rsidRPr="00EB7BFD">
        <w:rPr>
          <w:spacing w:val="2"/>
          <w:sz w:val="24"/>
          <w:szCs w:val="24"/>
        </w:rPr>
        <w:t>n</w:t>
      </w:r>
      <w:r w:rsidRPr="00EB7BFD">
        <w:rPr>
          <w:spacing w:val="-1"/>
          <w:sz w:val="24"/>
          <w:szCs w:val="24"/>
        </w:rPr>
        <w:t>f</w:t>
      </w:r>
      <w:r w:rsidRPr="00EB7BFD">
        <w:rPr>
          <w:sz w:val="24"/>
          <w:szCs w:val="24"/>
        </w:rPr>
        <w:t>o</w:t>
      </w:r>
      <w:r w:rsidRPr="00EB7BFD">
        <w:rPr>
          <w:spacing w:val="-1"/>
          <w:sz w:val="24"/>
          <w:szCs w:val="24"/>
        </w:rPr>
        <w:t>r</w:t>
      </w:r>
      <w:r w:rsidRPr="00EB7BFD">
        <w:rPr>
          <w:sz w:val="24"/>
          <w:szCs w:val="24"/>
        </w:rPr>
        <w:t>mation</w:t>
      </w:r>
      <w:r w:rsidRPr="00EB7BFD">
        <w:rPr>
          <w:spacing w:val="5"/>
          <w:sz w:val="24"/>
          <w:szCs w:val="24"/>
        </w:rPr>
        <w:t xml:space="preserve"> </w:t>
      </w:r>
      <w:r w:rsidRPr="00EB7BFD">
        <w:rPr>
          <w:sz w:val="24"/>
          <w:szCs w:val="24"/>
        </w:rPr>
        <w:t>T</w:t>
      </w:r>
      <w:r w:rsidRPr="00EB7BFD">
        <w:rPr>
          <w:spacing w:val="-1"/>
          <w:sz w:val="24"/>
          <w:szCs w:val="24"/>
        </w:rPr>
        <w:t>ec</w:t>
      </w:r>
      <w:r w:rsidRPr="00EB7BFD">
        <w:rPr>
          <w:spacing w:val="2"/>
          <w:sz w:val="24"/>
          <w:szCs w:val="24"/>
        </w:rPr>
        <w:t>h</w:t>
      </w:r>
      <w:r w:rsidRPr="00EB7BFD">
        <w:rPr>
          <w:sz w:val="24"/>
          <w:szCs w:val="24"/>
        </w:rPr>
        <w:t>nology</w:t>
      </w:r>
      <w:r w:rsidRPr="00EB7BFD">
        <w:rPr>
          <w:spacing w:val="6"/>
          <w:sz w:val="24"/>
          <w:szCs w:val="24"/>
        </w:rPr>
        <w:t xml:space="preserve"> </w:t>
      </w:r>
      <w:r w:rsidRPr="00EB7BFD">
        <w:rPr>
          <w:spacing w:val="-1"/>
          <w:sz w:val="24"/>
          <w:szCs w:val="24"/>
        </w:rPr>
        <w:t>(</w:t>
      </w:r>
      <w:r w:rsidRPr="00EB7BFD">
        <w:rPr>
          <w:spacing w:val="-6"/>
          <w:sz w:val="24"/>
          <w:szCs w:val="24"/>
        </w:rPr>
        <w:t>I</w:t>
      </w:r>
      <w:r w:rsidRPr="00EB7BFD">
        <w:rPr>
          <w:sz w:val="24"/>
          <w:szCs w:val="24"/>
        </w:rPr>
        <w:t>T</w:t>
      </w:r>
      <w:r w:rsidRPr="00EB7BFD">
        <w:rPr>
          <w:spacing w:val="-1"/>
          <w:sz w:val="24"/>
          <w:szCs w:val="24"/>
        </w:rPr>
        <w:t>)</w:t>
      </w:r>
      <w:r w:rsidRPr="00EB7BFD">
        <w:rPr>
          <w:sz w:val="24"/>
          <w:szCs w:val="24"/>
        </w:rPr>
        <w:t>.</w:t>
      </w:r>
      <w:r w:rsidRPr="00EB7BFD">
        <w:rPr>
          <w:spacing w:val="5"/>
          <w:sz w:val="24"/>
          <w:szCs w:val="24"/>
        </w:rPr>
        <w:t xml:space="preserve"> </w:t>
      </w:r>
      <w:r w:rsidRPr="00EB7BFD">
        <w:rPr>
          <w:spacing w:val="1"/>
          <w:sz w:val="24"/>
          <w:szCs w:val="24"/>
        </w:rPr>
        <w:t>S</w:t>
      </w:r>
      <w:r w:rsidRPr="00EB7BFD">
        <w:rPr>
          <w:sz w:val="24"/>
          <w:szCs w:val="24"/>
        </w:rPr>
        <w:t>ince</w:t>
      </w:r>
      <w:r w:rsidRPr="00EB7BFD">
        <w:rPr>
          <w:spacing w:val="1"/>
          <w:sz w:val="24"/>
          <w:szCs w:val="24"/>
        </w:rPr>
        <w:t xml:space="preserve"> </w:t>
      </w:r>
      <w:r w:rsidRPr="00EB7BFD">
        <w:rPr>
          <w:sz w:val="24"/>
          <w:szCs w:val="24"/>
        </w:rPr>
        <w:t>this</w:t>
      </w:r>
      <w:r w:rsidRPr="00EB7BFD">
        <w:rPr>
          <w:spacing w:val="3"/>
          <w:sz w:val="24"/>
          <w:szCs w:val="24"/>
        </w:rPr>
        <w:t xml:space="preserve"> </w:t>
      </w:r>
      <w:r w:rsidRPr="00EB7BFD">
        <w:rPr>
          <w:sz w:val="24"/>
          <w:szCs w:val="24"/>
        </w:rPr>
        <w:t>study</w:t>
      </w:r>
      <w:r w:rsidRPr="00EB7BFD">
        <w:rPr>
          <w:spacing w:val="7"/>
          <w:sz w:val="24"/>
          <w:szCs w:val="24"/>
        </w:rPr>
        <w:t xml:space="preserve"> </w:t>
      </w:r>
      <w:r w:rsidRPr="00EB7BFD">
        <w:rPr>
          <w:sz w:val="24"/>
          <w:szCs w:val="24"/>
        </w:rPr>
        <w:t>involv</w:t>
      </w:r>
      <w:r w:rsidRPr="00EB7BFD">
        <w:rPr>
          <w:spacing w:val="-1"/>
          <w:sz w:val="24"/>
          <w:szCs w:val="24"/>
        </w:rPr>
        <w:t>e</w:t>
      </w:r>
      <w:r w:rsidRPr="00EB7BFD">
        <w:rPr>
          <w:sz w:val="24"/>
          <w:szCs w:val="24"/>
        </w:rPr>
        <w:t>d</w:t>
      </w:r>
      <w:r w:rsidRPr="00EB7BFD">
        <w:rPr>
          <w:spacing w:val="5"/>
          <w:sz w:val="24"/>
          <w:szCs w:val="24"/>
        </w:rPr>
        <w:t xml:space="preserve"> </w:t>
      </w:r>
      <w:r w:rsidRPr="00EB7BFD">
        <w:rPr>
          <w:spacing w:val="-1"/>
          <w:sz w:val="24"/>
          <w:szCs w:val="24"/>
        </w:rPr>
        <w:t>c</w:t>
      </w:r>
      <w:r w:rsidRPr="00EB7BFD">
        <w:rPr>
          <w:spacing w:val="-2"/>
          <w:sz w:val="24"/>
          <w:szCs w:val="24"/>
        </w:rPr>
        <w:t>o</w:t>
      </w:r>
      <w:r w:rsidRPr="00EB7BFD">
        <w:rPr>
          <w:sz w:val="24"/>
          <w:szCs w:val="24"/>
        </w:rPr>
        <w:t>ming up</w:t>
      </w:r>
      <w:r w:rsidRPr="00EB7BFD">
        <w:rPr>
          <w:spacing w:val="5"/>
          <w:sz w:val="24"/>
          <w:szCs w:val="24"/>
        </w:rPr>
        <w:t xml:space="preserve"> </w:t>
      </w:r>
      <w:r w:rsidRPr="00EB7BFD">
        <w:rPr>
          <w:sz w:val="24"/>
          <w:szCs w:val="24"/>
        </w:rPr>
        <w:t>wi</w:t>
      </w:r>
      <w:r w:rsidRPr="00EB7BFD">
        <w:rPr>
          <w:spacing w:val="-2"/>
          <w:sz w:val="24"/>
          <w:szCs w:val="24"/>
        </w:rPr>
        <w:t>t</w:t>
      </w:r>
      <w:r w:rsidRPr="00EB7BFD">
        <w:rPr>
          <w:sz w:val="24"/>
          <w:szCs w:val="24"/>
        </w:rPr>
        <w:t>h innovative</w:t>
      </w:r>
      <w:r w:rsidRPr="00EB7BFD">
        <w:rPr>
          <w:spacing w:val="-5"/>
          <w:sz w:val="24"/>
          <w:szCs w:val="24"/>
        </w:rPr>
        <w:t xml:space="preserve"> </w:t>
      </w:r>
      <w:r w:rsidRPr="00EB7BFD">
        <w:rPr>
          <w:spacing w:val="-1"/>
          <w:sz w:val="24"/>
          <w:szCs w:val="24"/>
        </w:rPr>
        <w:t>a</w:t>
      </w:r>
      <w:r w:rsidRPr="00EB7BFD">
        <w:rPr>
          <w:sz w:val="24"/>
          <w:szCs w:val="24"/>
        </w:rPr>
        <w:t>rtif</w:t>
      </w:r>
      <w:r w:rsidRPr="00EB7BFD">
        <w:rPr>
          <w:spacing w:val="-1"/>
          <w:sz w:val="24"/>
          <w:szCs w:val="24"/>
        </w:rPr>
        <w:t>ac</w:t>
      </w:r>
      <w:r w:rsidRPr="00EB7BFD">
        <w:rPr>
          <w:sz w:val="24"/>
          <w:szCs w:val="24"/>
        </w:rPr>
        <w:t>ts</w:t>
      </w:r>
      <w:r w:rsidRPr="00EB7BFD">
        <w:rPr>
          <w:spacing w:val="-5"/>
          <w:sz w:val="24"/>
          <w:szCs w:val="24"/>
        </w:rPr>
        <w:t xml:space="preserve"> </w:t>
      </w:r>
      <w:r w:rsidRPr="00EB7BFD">
        <w:rPr>
          <w:sz w:val="24"/>
          <w:szCs w:val="24"/>
        </w:rPr>
        <w:t>to</w:t>
      </w:r>
      <w:r w:rsidRPr="00EB7BFD">
        <w:rPr>
          <w:spacing w:val="-5"/>
          <w:sz w:val="24"/>
          <w:szCs w:val="24"/>
        </w:rPr>
        <w:t xml:space="preserve"> </w:t>
      </w:r>
      <w:r w:rsidRPr="00EB7BFD">
        <w:rPr>
          <w:sz w:val="24"/>
          <w:szCs w:val="24"/>
        </w:rPr>
        <w:t>i</w:t>
      </w:r>
      <w:r w:rsidRPr="00EB7BFD">
        <w:rPr>
          <w:spacing w:val="3"/>
          <w:sz w:val="24"/>
          <w:szCs w:val="24"/>
        </w:rPr>
        <w:t>m</w:t>
      </w:r>
      <w:r w:rsidRPr="00EB7BFD">
        <w:rPr>
          <w:sz w:val="24"/>
          <w:szCs w:val="24"/>
        </w:rPr>
        <w:t>prove</w:t>
      </w:r>
      <w:r w:rsidRPr="00EB7BFD">
        <w:rPr>
          <w:spacing w:val="-8"/>
          <w:sz w:val="24"/>
          <w:szCs w:val="24"/>
        </w:rPr>
        <w:t xml:space="preserve"> </w:t>
      </w:r>
      <w:r w:rsidRPr="00EB7BFD">
        <w:rPr>
          <w:spacing w:val="-1"/>
          <w:sz w:val="24"/>
          <w:szCs w:val="24"/>
        </w:rPr>
        <w:t>a</w:t>
      </w:r>
      <w:r w:rsidRPr="00EB7BFD">
        <w:rPr>
          <w:sz w:val="24"/>
          <w:szCs w:val="24"/>
        </w:rPr>
        <w:t>nd</w:t>
      </w:r>
      <w:r w:rsidRPr="00EB7BFD">
        <w:rPr>
          <w:spacing w:val="-2"/>
          <w:sz w:val="24"/>
          <w:szCs w:val="24"/>
        </w:rPr>
        <w:t xml:space="preserve"> </w:t>
      </w:r>
      <w:r w:rsidRPr="00EB7BFD">
        <w:rPr>
          <w:sz w:val="24"/>
          <w:szCs w:val="24"/>
        </w:rPr>
        <w:t>und</w:t>
      </w:r>
      <w:r w:rsidRPr="00EB7BFD">
        <w:rPr>
          <w:spacing w:val="-1"/>
          <w:sz w:val="24"/>
          <w:szCs w:val="24"/>
        </w:rPr>
        <w:t>e</w:t>
      </w:r>
      <w:r w:rsidRPr="00EB7BFD">
        <w:rPr>
          <w:sz w:val="24"/>
          <w:szCs w:val="24"/>
        </w:rPr>
        <w:t>rst</w:t>
      </w:r>
      <w:r w:rsidRPr="00EB7BFD">
        <w:rPr>
          <w:spacing w:val="-1"/>
          <w:sz w:val="24"/>
          <w:szCs w:val="24"/>
        </w:rPr>
        <w:t>a</w:t>
      </w:r>
      <w:r w:rsidRPr="00EB7BFD">
        <w:rPr>
          <w:sz w:val="24"/>
          <w:szCs w:val="24"/>
        </w:rPr>
        <w:t>nd</w:t>
      </w:r>
      <w:r w:rsidRPr="00EB7BFD">
        <w:rPr>
          <w:spacing w:val="-5"/>
          <w:sz w:val="24"/>
          <w:szCs w:val="24"/>
        </w:rPr>
        <w:t xml:space="preserve"> </w:t>
      </w:r>
      <w:r w:rsidRPr="00EB7BFD">
        <w:rPr>
          <w:sz w:val="24"/>
          <w:szCs w:val="24"/>
        </w:rPr>
        <w:t>the b</w:t>
      </w:r>
      <w:r w:rsidRPr="00EB7BFD">
        <w:rPr>
          <w:spacing w:val="-1"/>
          <w:sz w:val="24"/>
          <w:szCs w:val="24"/>
        </w:rPr>
        <w:t>e</w:t>
      </w:r>
      <w:r w:rsidRPr="00EB7BFD">
        <w:rPr>
          <w:sz w:val="24"/>
          <w:szCs w:val="24"/>
        </w:rPr>
        <w:t>h</w:t>
      </w:r>
      <w:r w:rsidRPr="00EB7BFD">
        <w:rPr>
          <w:spacing w:val="-1"/>
          <w:sz w:val="24"/>
          <w:szCs w:val="24"/>
        </w:rPr>
        <w:t>a</w:t>
      </w:r>
      <w:r w:rsidRPr="00EB7BFD">
        <w:rPr>
          <w:sz w:val="24"/>
          <w:szCs w:val="24"/>
        </w:rPr>
        <w:t>vior</w:t>
      </w:r>
      <w:r w:rsidRPr="00EB7BFD">
        <w:rPr>
          <w:spacing w:val="-5"/>
          <w:sz w:val="24"/>
          <w:szCs w:val="24"/>
        </w:rPr>
        <w:t xml:space="preserve"> </w:t>
      </w:r>
      <w:r w:rsidRPr="00EB7BFD">
        <w:rPr>
          <w:sz w:val="24"/>
          <w:szCs w:val="24"/>
        </w:rPr>
        <w:t>of</w:t>
      </w:r>
      <w:r w:rsidRPr="00EB7BFD">
        <w:rPr>
          <w:spacing w:val="-6"/>
          <w:sz w:val="24"/>
          <w:szCs w:val="24"/>
        </w:rPr>
        <w:t xml:space="preserve"> </w:t>
      </w:r>
      <w:r w:rsidRPr="00EB7BFD">
        <w:rPr>
          <w:spacing w:val="-1"/>
          <w:sz w:val="24"/>
          <w:szCs w:val="24"/>
        </w:rPr>
        <w:t>a</w:t>
      </w:r>
      <w:r w:rsidRPr="00EB7BFD">
        <w:rPr>
          <w:sz w:val="24"/>
          <w:szCs w:val="24"/>
        </w:rPr>
        <w:t>s</w:t>
      </w:r>
      <w:r w:rsidRPr="00EB7BFD">
        <w:rPr>
          <w:spacing w:val="2"/>
          <w:sz w:val="24"/>
          <w:szCs w:val="24"/>
        </w:rPr>
        <w:t>p</w:t>
      </w:r>
      <w:r w:rsidRPr="00EB7BFD">
        <w:rPr>
          <w:spacing w:val="-1"/>
          <w:sz w:val="24"/>
          <w:szCs w:val="24"/>
        </w:rPr>
        <w:t>ec</w:t>
      </w:r>
      <w:r w:rsidRPr="00EB7BFD">
        <w:rPr>
          <w:sz w:val="24"/>
          <w:szCs w:val="24"/>
        </w:rPr>
        <w:t>ts</w:t>
      </w:r>
      <w:r w:rsidRPr="00EB7BFD">
        <w:rPr>
          <w:spacing w:val="-5"/>
          <w:sz w:val="24"/>
          <w:szCs w:val="24"/>
        </w:rPr>
        <w:t xml:space="preserve"> </w:t>
      </w:r>
      <w:r w:rsidRPr="00EB7BFD">
        <w:rPr>
          <w:sz w:val="24"/>
          <w:szCs w:val="24"/>
        </w:rPr>
        <w:t>of</w:t>
      </w:r>
      <w:r w:rsidRPr="00EB7BFD">
        <w:rPr>
          <w:spacing w:val="-6"/>
          <w:sz w:val="24"/>
          <w:szCs w:val="24"/>
        </w:rPr>
        <w:t xml:space="preserve"> </w:t>
      </w:r>
      <w:r w:rsidRPr="00EB7BFD">
        <w:rPr>
          <w:sz w:val="24"/>
          <w:szCs w:val="24"/>
        </w:rPr>
        <w:t>i</w:t>
      </w:r>
      <w:r w:rsidRPr="00EB7BFD">
        <w:rPr>
          <w:spacing w:val="3"/>
          <w:sz w:val="24"/>
          <w:szCs w:val="24"/>
        </w:rPr>
        <w:t>n</w:t>
      </w:r>
      <w:r w:rsidRPr="00EB7BFD">
        <w:rPr>
          <w:sz w:val="24"/>
          <w:szCs w:val="24"/>
        </w:rPr>
        <w:t>fo</w:t>
      </w:r>
      <w:r w:rsidRPr="00EB7BFD">
        <w:rPr>
          <w:spacing w:val="-1"/>
          <w:sz w:val="24"/>
          <w:szCs w:val="24"/>
        </w:rPr>
        <w:t>r</w:t>
      </w:r>
      <w:r w:rsidRPr="00EB7BFD">
        <w:rPr>
          <w:sz w:val="24"/>
          <w:szCs w:val="24"/>
        </w:rPr>
        <w:t>mation</w:t>
      </w:r>
      <w:r w:rsidRPr="00EB7BFD">
        <w:rPr>
          <w:spacing w:val="-4"/>
          <w:sz w:val="24"/>
          <w:szCs w:val="24"/>
        </w:rPr>
        <w:t xml:space="preserve"> </w:t>
      </w:r>
      <w:r w:rsidRPr="00EB7BFD">
        <w:rPr>
          <w:sz w:val="24"/>
          <w:szCs w:val="24"/>
        </w:rPr>
        <w:t>syst</w:t>
      </w:r>
      <w:r w:rsidRPr="00EB7BFD">
        <w:rPr>
          <w:spacing w:val="-1"/>
          <w:sz w:val="24"/>
          <w:szCs w:val="24"/>
        </w:rPr>
        <w:t>e</w:t>
      </w:r>
      <w:r w:rsidRPr="00EB7BFD">
        <w:rPr>
          <w:sz w:val="24"/>
          <w:szCs w:val="24"/>
        </w:rPr>
        <w:t>ms,</w:t>
      </w:r>
      <w:r w:rsidRPr="00EB7BFD">
        <w:rPr>
          <w:spacing w:val="-4"/>
          <w:sz w:val="24"/>
          <w:szCs w:val="24"/>
        </w:rPr>
        <w:t xml:space="preserve"> </w:t>
      </w:r>
      <w:r w:rsidRPr="00EB7BFD">
        <w:rPr>
          <w:sz w:val="24"/>
          <w:szCs w:val="24"/>
        </w:rPr>
        <w:t>the</w:t>
      </w:r>
      <w:r w:rsidRPr="00EB7BFD">
        <w:rPr>
          <w:spacing w:val="-5"/>
          <w:sz w:val="24"/>
          <w:szCs w:val="24"/>
        </w:rPr>
        <w:t xml:space="preserve"> </w:t>
      </w:r>
      <w:r w:rsidRPr="00EB7BFD">
        <w:rPr>
          <w:spacing w:val="2"/>
          <w:sz w:val="24"/>
          <w:szCs w:val="24"/>
        </w:rPr>
        <w:t>r</w:t>
      </w:r>
      <w:r w:rsidRPr="00EB7BFD">
        <w:rPr>
          <w:spacing w:val="-1"/>
          <w:sz w:val="24"/>
          <w:szCs w:val="24"/>
        </w:rPr>
        <w:t>e</w:t>
      </w:r>
      <w:r w:rsidRPr="00EB7BFD">
        <w:rPr>
          <w:spacing w:val="3"/>
          <w:sz w:val="24"/>
          <w:szCs w:val="24"/>
        </w:rPr>
        <w:t>s</w:t>
      </w:r>
      <w:r w:rsidRPr="00EB7BFD">
        <w:rPr>
          <w:spacing w:val="-1"/>
          <w:sz w:val="24"/>
          <w:szCs w:val="24"/>
        </w:rPr>
        <w:t>ear</w:t>
      </w:r>
      <w:r w:rsidRPr="00EB7BFD">
        <w:rPr>
          <w:spacing w:val="-3"/>
          <w:sz w:val="24"/>
          <w:szCs w:val="24"/>
        </w:rPr>
        <w:t>c</w:t>
      </w:r>
      <w:r w:rsidRPr="00EB7BFD">
        <w:rPr>
          <w:spacing w:val="2"/>
          <w:sz w:val="24"/>
          <w:szCs w:val="24"/>
        </w:rPr>
        <w:t>h</w:t>
      </w:r>
      <w:r w:rsidRPr="00EB7BFD">
        <w:rPr>
          <w:spacing w:val="-1"/>
          <w:sz w:val="24"/>
          <w:szCs w:val="24"/>
        </w:rPr>
        <w:t>e</w:t>
      </w:r>
      <w:r w:rsidRPr="00EB7BFD">
        <w:rPr>
          <w:sz w:val="24"/>
          <w:szCs w:val="24"/>
        </w:rPr>
        <w:t xml:space="preserve">r </w:t>
      </w:r>
      <w:r w:rsidR="00145FE5" w:rsidRPr="00EB7BFD">
        <w:rPr>
          <w:sz w:val="24"/>
          <w:szCs w:val="24"/>
        </w:rPr>
        <w:t>can</w:t>
      </w:r>
      <w:r w:rsidRPr="00EB7BFD">
        <w:rPr>
          <w:spacing w:val="3"/>
          <w:sz w:val="24"/>
          <w:szCs w:val="24"/>
        </w:rPr>
        <w:t xml:space="preserve"> </w:t>
      </w:r>
      <w:r w:rsidRPr="00EB7BFD">
        <w:rPr>
          <w:sz w:val="24"/>
          <w:szCs w:val="24"/>
        </w:rPr>
        <w:t>g</w:t>
      </w:r>
      <w:r w:rsidRPr="00EB7BFD">
        <w:rPr>
          <w:spacing w:val="-1"/>
          <w:sz w:val="24"/>
          <w:szCs w:val="24"/>
        </w:rPr>
        <w:t>e</w:t>
      </w:r>
      <w:r w:rsidRPr="00EB7BFD">
        <w:rPr>
          <w:sz w:val="24"/>
          <w:szCs w:val="24"/>
        </w:rPr>
        <w:t>t</w:t>
      </w:r>
      <w:r w:rsidRPr="00EB7BFD">
        <w:rPr>
          <w:spacing w:val="4"/>
          <w:sz w:val="24"/>
          <w:szCs w:val="24"/>
        </w:rPr>
        <w:t xml:space="preserve"> </w:t>
      </w:r>
      <w:r w:rsidRPr="00EB7BFD">
        <w:rPr>
          <w:sz w:val="24"/>
          <w:szCs w:val="24"/>
        </w:rPr>
        <w:t>involv</w:t>
      </w:r>
      <w:r w:rsidRPr="00EB7BFD">
        <w:rPr>
          <w:spacing w:val="-1"/>
          <w:sz w:val="24"/>
          <w:szCs w:val="24"/>
        </w:rPr>
        <w:t>e</w:t>
      </w:r>
      <w:r w:rsidRPr="00EB7BFD">
        <w:rPr>
          <w:sz w:val="24"/>
          <w:szCs w:val="24"/>
        </w:rPr>
        <w:t>d</w:t>
      </w:r>
      <w:r w:rsidRPr="00EB7BFD">
        <w:rPr>
          <w:spacing w:val="1"/>
          <w:sz w:val="24"/>
          <w:szCs w:val="24"/>
        </w:rPr>
        <w:t xml:space="preserve"> </w:t>
      </w:r>
      <w:r w:rsidRPr="00EB7BFD">
        <w:rPr>
          <w:sz w:val="24"/>
          <w:szCs w:val="24"/>
        </w:rPr>
        <w:t>in</w:t>
      </w:r>
      <w:r w:rsidRPr="00EB7BFD">
        <w:rPr>
          <w:spacing w:val="4"/>
          <w:sz w:val="24"/>
          <w:szCs w:val="24"/>
        </w:rPr>
        <w:t xml:space="preserve"> </w:t>
      </w:r>
      <w:r w:rsidRPr="00EB7BFD">
        <w:rPr>
          <w:sz w:val="24"/>
          <w:szCs w:val="24"/>
        </w:rPr>
        <w:t>a r</w:t>
      </w:r>
      <w:r w:rsidRPr="00EB7BFD">
        <w:rPr>
          <w:spacing w:val="5"/>
          <w:sz w:val="24"/>
          <w:szCs w:val="24"/>
        </w:rPr>
        <w:t>i</w:t>
      </w:r>
      <w:r w:rsidRPr="00EB7BFD">
        <w:rPr>
          <w:sz w:val="24"/>
          <w:szCs w:val="24"/>
        </w:rPr>
        <w:t>gorous</w:t>
      </w:r>
      <w:r w:rsidRPr="00EB7BFD">
        <w:rPr>
          <w:spacing w:val="1"/>
          <w:sz w:val="24"/>
          <w:szCs w:val="24"/>
        </w:rPr>
        <w:t xml:space="preserve"> </w:t>
      </w:r>
      <w:r w:rsidRPr="00EB7BFD">
        <w:rPr>
          <w:sz w:val="24"/>
          <w:szCs w:val="24"/>
        </w:rPr>
        <w:t>pro</w:t>
      </w:r>
      <w:r w:rsidRPr="00EB7BFD">
        <w:rPr>
          <w:spacing w:val="-2"/>
          <w:sz w:val="24"/>
          <w:szCs w:val="24"/>
        </w:rPr>
        <w:t>c</w:t>
      </w:r>
      <w:r w:rsidRPr="00EB7BFD">
        <w:rPr>
          <w:spacing w:val="-1"/>
          <w:sz w:val="24"/>
          <w:szCs w:val="24"/>
        </w:rPr>
        <w:t>e</w:t>
      </w:r>
      <w:r w:rsidRPr="00EB7BFD">
        <w:rPr>
          <w:sz w:val="24"/>
          <w:szCs w:val="24"/>
        </w:rPr>
        <w:t>ss</w:t>
      </w:r>
      <w:r w:rsidRPr="00EB7BFD">
        <w:rPr>
          <w:spacing w:val="1"/>
          <w:sz w:val="24"/>
          <w:szCs w:val="24"/>
        </w:rPr>
        <w:t xml:space="preserve"> </w:t>
      </w:r>
      <w:r w:rsidRPr="00EB7BFD">
        <w:rPr>
          <w:sz w:val="24"/>
          <w:szCs w:val="24"/>
        </w:rPr>
        <w:t>to</w:t>
      </w:r>
      <w:r w:rsidRPr="00EB7BFD">
        <w:rPr>
          <w:spacing w:val="1"/>
          <w:sz w:val="24"/>
          <w:szCs w:val="24"/>
        </w:rPr>
        <w:t xml:space="preserve"> </w:t>
      </w:r>
      <w:r w:rsidRPr="00EB7BFD">
        <w:rPr>
          <w:spacing w:val="2"/>
          <w:sz w:val="24"/>
          <w:szCs w:val="24"/>
        </w:rPr>
        <w:t>d</w:t>
      </w:r>
      <w:r w:rsidRPr="00EB7BFD">
        <w:rPr>
          <w:spacing w:val="-1"/>
          <w:sz w:val="24"/>
          <w:szCs w:val="24"/>
        </w:rPr>
        <w:t>e</w:t>
      </w:r>
      <w:r w:rsidRPr="00EB7BFD">
        <w:rPr>
          <w:sz w:val="24"/>
          <w:szCs w:val="24"/>
        </w:rPr>
        <w:t>si</w:t>
      </w:r>
      <w:r w:rsidRPr="00EB7BFD">
        <w:rPr>
          <w:spacing w:val="3"/>
          <w:sz w:val="24"/>
          <w:szCs w:val="24"/>
        </w:rPr>
        <w:t>g</w:t>
      </w:r>
      <w:r w:rsidRPr="00EB7BFD">
        <w:rPr>
          <w:sz w:val="24"/>
          <w:szCs w:val="24"/>
        </w:rPr>
        <w:t>n</w:t>
      </w:r>
      <w:r w:rsidRPr="00EB7BFD">
        <w:rPr>
          <w:spacing w:val="1"/>
          <w:sz w:val="24"/>
          <w:szCs w:val="24"/>
        </w:rPr>
        <w:t xml:space="preserve"> </w:t>
      </w:r>
      <w:r w:rsidRPr="00EB7BFD">
        <w:rPr>
          <w:spacing w:val="-1"/>
          <w:sz w:val="24"/>
          <w:szCs w:val="24"/>
        </w:rPr>
        <w:t>a</w:t>
      </w:r>
      <w:r w:rsidRPr="00EB7BFD">
        <w:rPr>
          <w:sz w:val="24"/>
          <w:szCs w:val="24"/>
        </w:rPr>
        <w:t>rtif</w:t>
      </w:r>
      <w:r w:rsidRPr="00EB7BFD">
        <w:rPr>
          <w:spacing w:val="-1"/>
          <w:sz w:val="24"/>
          <w:szCs w:val="24"/>
        </w:rPr>
        <w:t>ac</w:t>
      </w:r>
      <w:r w:rsidRPr="00EB7BFD">
        <w:rPr>
          <w:sz w:val="24"/>
          <w:szCs w:val="24"/>
        </w:rPr>
        <w:t>ts</w:t>
      </w:r>
      <w:r w:rsidRPr="00EB7BFD">
        <w:rPr>
          <w:spacing w:val="4"/>
          <w:sz w:val="24"/>
          <w:szCs w:val="24"/>
        </w:rPr>
        <w:t xml:space="preserve"> </w:t>
      </w:r>
      <w:r w:rsidRPr="00EB7BFD">
        <w:rPr>
          <w:sz w:val="24"/>
          <w:szCs w:val="24"/>
        </w:rPr>
        <w:t>to</w:t>
      </w:r>
      <w:r w:rsidRPr="00EB7BFD">
        <w:rPr>
          <w:spacing w:val="1"/>
          <w:sz w:val="24"/>
          <w:szCs w:val="24"/>
        </w:rPr>
        <w:t xml:space="preserve"> </w:t>
      </w:r>
      <w:r w:rsidRPr="00EB7BFD">
        <w:rPr>
          <w:sz w:val="24"/>
          <w:szCs w:val="24"/>
        </w:rPr>
        <w:t>solve</w:t>
      </w:r>
      <w:r w:rsidRPr="00EB7BFD">
        <w:rPr>
          <w:spacing w:val="3"/>
          <w:sz w:val="24"/>
          <w:szCs w:val="24"/>
        </w:rPr>
        <w:t xml:space="preserve"> </w:t>
      </w:r>
      <w:r w:rsidRPr="00EB7BFD">
        <w:rPr>
          <w:sz w:val="24"/>
          <w:szCs w:val="24"/>
        </w:rPr>
        <w:t>obs</w:t>
      </w:r>
      <w:r w:rsidRPr="00EB7BFD">
        <w:rPr>
          <w:spacing w:val="1"/>
          <w:sz w:val="24"/>
          <w:szCs w:val="24"/>
        </w:rPr>
        <w:t>e</w:t>
      </w:r>
      <w:r w:rsidRPr="00EB7BFD">
        <w:rPr>
          <w:spacing w:val="-1"/>
          <w:sz w:val="24"/>
          <w:szCs w:val="24"/>
        </w:rPr>
        <w:t>r</w:t>
      </w:r>
      <w:r w:rsidRPr="00EB7BFD">
        <w:rPr>
          <w:sz w:val="24"/>
          <w:szCs w:val="24"/>
        </w:rPr>
        <w:t>v</w:t>
      </w:r>
      <w:r w:rsidRPr="00EB7BFD">
        <w:rPr>
          <w:spacing w:val="-1"/>
          <w:sz w:val="24"/>
          <w:szCs w:val="24"/>
        </w:rPr>
        <w:t>e</w:t>
      </w:r>
      <w:r w:rsidRPr="00EB7BFD">
        <w:rPr>
          <w:sz w:val="24"/>
          <w:szCs w:val="24"/>
        </w:rPr>
        <w:t>d</w:t>
      </w:r>
      <w:r w:rsidRPr="00EB7BFD">
        <w:rPr>
          <w:spacing w:val="1"/>
          <w:sz w:val="24"/>
          <w:szCs w:val="24"/>
        </w:rPr>
        <w:t xml:space="preserve"> </w:t>
      </w:r>
      <w:r w:rsidRPr="00EB7BFD">
        <w:rPr>
          <w:sz w:val="24"/>
          <w:szCs w:val="24"/>
        </w:rPr>
        <w:t>probl</w:t>
      </w:r>
      <w:r w:rsidRPr="00EB7BFD">
        <w:rPr>
          <w:spacing w:val="-1"/>
          <w:sz w:val="24"/>
          <w:szCs w:val="24"/>
        </w:rPr>
        <w:t>e</w:t>
      </w:r>
      <w:r w:rsidRPr="00EB7BFD">
        <w:rPr>
          <w:sz w:val="24"/>
          <w:szCs w:val="24"/>
        </w:rPr>
        <w:t>ms,</w:t>
      </w:r>
      <w:r w:rsidRPr="00EB7BFD">
        <w:rPr>
          <w:spacing w:val="2"/>
          <w:sz w:val="24"/>
          <w:szCs w:val="24"/>
        </w:rPr>
        <w:t xml:space="preserve"> </w:t>
      </w:r>
      <w:r w:rsidRPr="00EB7BFD">
        <w:rPr>
          <w:sz w:val="24"/>
          <w:szCs w:val="24"/>
        </w:rPr>
        <w:t>to</w:t>
      </w:r>
      <w:r w:rsidRPr="00EB7BFD">
        <w:rPr>
          <w:spacing w:val="6"/>
          <w:sz w:val="24"/>
          <w:szCs w:val="24"/>
        </w:rPr>
        <w:t xml:space="preserve"> </w:t>
      </w:r>
      <w:r w:rsidRPr="00EB7BFD">
        <w:rPr>
          <w:sz w:val="24"/>
          <w:szCs w:val="24"/>
        </w:rPr>
        <w:t>make</w:t>
      </w:r>
      <w:r w:rsidRPr="00EB7BFD">
        <w:rPr>
          <w:spacing w:val="2"/>
          <w:sz w:val="24"/>
          <w:szCs w:val="24"/>
        </w:rPr>
        <w:t xml:space="preserve"> </w:t>
      </w:r>
      <w:r w:rsidRPr="00EB7BFD">
        <w:rPr>
          <w:spacing w:val="-1"/>
          <w:sz w:val="24"/>
          <w:szCs w:val="24"/>
        </w:rPr>
        <w:t>re</w:t>
      </w:r>
      <w:r w:rsidRPr="00EB7BFD">
        <w:rPr>
          <w:sz w:val="24"/>
          <w:szCs w:val="24"/>
        </w:rPr>
        <w:t>s</w:t>
      </w:r>
      <w:r w:rsidRPr="00EB7BFD">
        <w:rPr>
          <w:spacing w:val="-1"/>
          <w:sz w:val="24"/>
          <w:szCs w:val="24"/>
        </w:rPr>
        <w:t>e</w:t>
      </w:r>
      <w:r w:rsidRPr="00EB7BFD">
        <w:rPr>
          <w:spacing w:val="1"/>
          <w:sz w:val="24"/>
          <w:szCs w:val="24"/>
        </w:rPr>
        <w:t>a</w:t>
      </w:r>
      <w:r w:rsidRPr="00EB7BFD">
        <w:rPr>
          <w:spacing w:val="-1"/>
          <w:sz w:val="24"/>
          <w:szCs w:val="24"/>
        </w:rPr>
        <w:t>rc</w:t>
      </w:r>
      <w:r w:rsidRPr="00EB7BFD">
        <w:rPr>
          <w:sz w:val="24"/>
          <w:szCs w:val="24"/>
        </w:rPr>
        <w:t>h contributions,</w:t>
      </w:r>
      <w:r w:rsidRPr="00EB7BFD">
        <w:rPr>
          <w:spacing w:val="-9"/>
          <w:sz w:val="24"/>
          <w:szCs w:val="24"/>
        </w:rPr>
        <w:t xml:space="preserve"> </w:t>
      </w:r>
      <w:r w:rsidRPr="00EB7BFD">
        <w:rPr>
          <w:sz w:val="24"/>
          <w:szCs w:val="24"/>
        </w:rPr>
        <w:t>to</w:t>
      </w:r>
      <w:r w:rsidRPr="00EB7BFD">
        <w:rPr>
          <w:spacing w:val="-10"/>
          <w:sz w:val="24"/>
          <w:szCs w:val="24"/>
        </w:rPr>
        <w:t xml:space="preserve"> </w:t>
      </w:r>
      <w:r w:rsidRPr="00EB7BFD">
        <w:rPr>
          <w:spacing w:val="-1"/>
          <w:sz w:val="24"/>
          <w:szCs w:val="24"/>
        </w:rPr>
        <w:t>e</w:t>
      </w:r>
      <w:r w:rsidRPr="00EB7BFD">
        <w:rPr>
          <w:sz w:val="24"/>
          <w:szCs w:val="24"/>
        </w:rPr>
        <w:t>v</w:t>
      </w:r>
      <w:r w:rsidRPr="00EB7BFD">
        <w:rPr>
          <w:spacing w:val="-1"/>
          <w:sz w:val="24"/>
          <w:szCs w:val="24"/>
        </w:rPr>
        <w:t>a</w:t>
      </w:r>
      <w:r w:rsidRPr="00EB7BFD">
        <w:rPr>
          <w:sz w:val="24"/>
          <w:szCs w:val="24"/>
        </w:rPr>
        <w:t>luate</w:t>
      </w:r>
      <w:r w:rsidRPr="00EB7BFD">
        <w:rPr>
          <w:spacing w:val="-13"/>
          <w:sz w:val="24"/>
          <w:szCs w:val="24"/>
        </w:rPr>
        <w:t xml:space="preserve"> </w:t>
      </w:r>
      <w:r w:rsidRPr="00EB7BFD">
        <w:rPr>
          <w:sz w:val="24"/>
          <w:szCs w:val="24"/>
        </w:rPr>
        <w:t>the</w:t>
      </w:r>
      <w:r w:rsidRPr="00EB7BFD">
        <w:rPr>
          <w:spacing w:val="-9"/>
          <w:sz w:val="24"/>
          <w:szCs w:val="24"/>
        </w:rPr>
        <w:t xml:space="preserve"> </w:t>
      </w:r>
      <w:r w:rsidRPr="00EB7BFD">
        <w:rPr>
          <w:sz w:val="24"/>
          <w:szCs w:val="24"/>
        </w:rPr>
        <w:t>d</w:t>
      </w:r>
      <w:r w:rsidRPr="00EB7BFD">
        <w:rPr>
          <w:spacing w:val="-1"/>
          <w:sz w:val="24"/>
          <w:szCs w:val="24"/>
        </w:rPr>
        <w:t>e</w:t>
      </w:r>
      <w:r w:rsidRPr="00EB7BFD">
        <w:rPr>
          <w:sz w:val="24"/>
          <w:szCs w:val="24"/>
        </w:rPr>
        <w:t>sig</w:t>
      </w:r>
      <w:r w:rsidRPr="00EB7BFD">
        <w:rPr>
          <w:spacing w:val="1"/>
          <w:sz w:val="24"/>
          <w:szCs w:val="24"/>
        </w:rPr>
        <w:t>n</w:t>
      </w:r>
      <w:r w:rsidRPr="00EB7BFD">
        <w:rPr>
          <w:sz w:val="24"/>
          <w:szCs w:val="24"/>
        </w:rPr>
        <w:t>s,</w:t>
      </w:r>
      <w:r w:rsidRPr="00EB7BFD">
        <w:rPr>
          <w:spacing w:val="-10"/>
          <w:sz w:val="24"/>
          <w:szCs w:val="24"/>
        </w:rPr>
        <w:t xml:space="preserve"> </w:t>
      </w:r>
      <w:r w:rsidRPr="00EB7BFD">
        <w:rPr>
          <w:spacing w:val="-1"/>
          <w:sz w:val="24"/>
          <w:szCs w:val="24"/>
        </w:rPr>
        <w:t>a</w:t>
      </w:r>
      <w:r w:rsidRPr="00EB7BFD">
        <w:rPr>
          <w:sz w:val="24"/>
          <w:szCs w:val="24"/>
        </w:rPr>
        <w:t>nd</w:t>
      </w:r>
      <w:r w:rsidRPr="00EB7BFD">
        <w:rPr>
          <w:spacing w:val="-10"/>
          <w:sz w:val="24"/>
          <w:szCs w:val="24"/>
        </w:rPr>
        <w:t xml:space="preserve"> </w:t>
      </w:r>
      <w:r w:rsidRPr="00EB7BFD">
        <w:rPr>
          <w:sz w:val="24"/>
          <w:szCs w:val="24"/>
        </w:rPr>
        <w:t>to</w:t>
      </w:r>
      <w:r w:rsidRPr="00EB7BFD">
        <w:rPr>
          <w:spacing w:val="-10"/>
          <w:sz w:val="24"/>
          <w:szCs w:val="24"/>
        </w:rPr>
        <w:t xml:space="preserve"> </w:t>
      </w:r>
      <w:r w:rsidRPr="00EB7BFD">
        <w:rPr>
          <w:spacing w:val="-1"/>
          <w:sz w:val="24"/>
          <w:szCs w:val="24"/>
        </w:rPr>
        <w:t>c</w:t>
      </w:r>
      <w:r w:rsidRPr="00EB7BFD">
        <w:rPr>
          <w:sz w:val="24"/>
          <w:szCs w:val="24"/>
        </w:rPr>
        <w:t>ommunic</w:t>
      </w:r>
      <w:r w:rsidRPr="00EB7BFD">
        <w:rPr>
          <w:spacing w:val="-1"/>
          <w:sz w:val="24"/>
          <w:szCs w:val="24"/>
        </w:rPr>
        <w:t>a</w:t>
      </w:r>
      <w:r w:rsidRPr="00EB7BFD">
        <w:rPr>
          <w:sz w:val="24"/>
          <w:szCs w:val="24"/>
        </w:rPr>
        <w:t>te</w:t>
      </w:r>
      <w:r w:rsidRPr="00EB7BFD">
        <w:rPr>
          <w:spacing w:val="-11"/>
          <w:sz w:val="24"/>
          <w:szCs w:val="24"/>
        </w:rPr>
        <w:t xml:space="preserve"> </w:t>
      </w:r>
      <w:r w:rsidRPr="00EB7BFD">
        <w:rPr>
          <w:sz w:val="24"/>
          <w:szCs w:val="24"/>
        </w:rPr>
        <w:t>the</w:t>
      </w:r>
      <w:r w:rsidRPr="00EB7BFD">
        <w:rPr>
          <w:spacing w:val="26"/>
          <w:sz w:val="24"/>
          <w:szCs w:val="24"/>
        </w:rPr>
        <w:t xml:space="preserve"> </w:t>
      </w:r>
      <w:r w:rsidRPr="00EB7BFD">
        <w:rPr>
          <w:spacing w:val="2"/>
          <w:sz w:val="24"/>
          <w:szCs w:val="24"/>
        </w:rPr>
        <w:t>r</w:t>
      </w:r>
      <w:r w:rsidRPr="00EB7BFD">
        <w:rPr>
          <w:spacing w:val="-3"/>
          <w:sz w:val="24"/>
          <w:szCs w:val="24"/>
        </w:rPr>
        <w:t>e</w:t>
      </w:r>
      <w:r w:rsidRPr="00EB7BFD">
        <w:rPr>
          <w:sz w:val="24"/>
          <w:szCs w:val="24"/>
        </w:rPr>
        <w:t>su</w:t>
      </w:r>
      <w:r w:rsidRPr="00EB7BFD">
        <w:rPr>
          <w:spacing w:val="1"/>
          <w:sz w:val="24"/>
          <w:szCs w:val="24"/>
        </w:rPr>
        <w:t>l</w:t>
      </w:r>
      <w:r w:rsidRPr="00EB7BFD">
        <w:rPr>
          <w:sz w:val="24"/>
          <w:szCs w:val="24"/>
        </w:rPr>
        <w:t>ts</w:t>
      </w:r>
      <w:r w:rsidRPr="00EB7BFD">
        <w:rPr>
          <w:spacing w:val="-9"/>
          <w:sz w:val="24"/>
          <w:szCs w:val="24"/>
        </w:rPr>
        <w:t xml:space="preserve"> </w:t>
      </w:r>
      <w:r w:rsidRPr="00EB7BFD">
        <w:rPr>
          <w:sz w:val="24"/>
          <w:szCs w:val="24"/>
        </w:rPr>
        <w:t>to</w:t>
      </w:r>
      <w:r w:rsidRPr="00EB7BFD">
        <w:rPr>
          <w:spacing w:val="-10"/>
          <w:sz w:val="24"/>
          <w:szCs w:val="24"/>
        </w:rPr>
        <w:t xml:space="preserve"> </w:t>
      </w:r>
      <w:r w:rsidRPr="00EB7BFD">
        <w:rPr>
          <w:spacing w:val="-1"/>
          <w:sz w:val="24"/>
          <w:szCs w:val="24"/>
        </w:rPr>
        <w:t>a</w:t>
      </w:r>
      <w:r w:rsidRPr="00EB7BFD">
        <w:rPr>
          <w:sz w:val="24"/>
          <w:szCs w:val="24"/>
        </w:rPr>
        <w:t>p</w:t>
      </w:r>
      <w:r w:rsidRPr="00EB7BFD">
        <w:rPr>
          <w:spacing w:val="2"/>
          <w:sz w:val="24"/>
          <w:szCs w:val="24"/>
        </w:rPr>
        <w:t>p</w:t>
      </w:r>
      <w:r w:rsidRPr="00EB7BFD">
        <w:rPr>
          <w:sz w:val="24"/>
          <w:szCs w:val="24"/>
        </w:rPr>
        <w:t>rop</w:t>
      </w:r>
      <w:r w:rsidRPr="00EB7BFD">
        <w:rPr>
          <w:spacing w:val="-1"/>
          <w:sz w:val="24"/>
          <w:szCs w:val="24"/>
        </w:rPr>
        <w:t>r</w:t>
      </w:r>
      <w:r w:rsidRPr="00EB7BFD">
        <w:rPr>
          <w:sz w:val="24"/>
          <w:szCs w:val="24"/>
        </w:rPr>
        <w:t>iate</w:t>
      </w:r>
      <w:r w:rsidRPr="00EB7BFD">
        <w:rPr>
          <w:spacing w:val="-11"/>
          <w:sz w:val="24"/>
          <w:szCs w:val="24"/>
        </w:rPr>
        <w:t xml:space="preserve"> </w:t>
      </w:r>
      <w:r w:rsidRPr="00EB7BFD">
        <w:rPr>
          <w:spacing w:val="-1"/>
          <w:sz w:val="24"/>
          <w:szCs w:val="24"/>
        </w:rPr>
        <w:t>a</w:t>
      </w:r>
      <w:r w:rsidRPr="00EB7BFD">
        <w:rPr>
          <w:sz w:val="24"/>
          <w:szCs w:val="24"/>
        </w:rPr>
        <w:t>udien</w:t>
      </w:r>
      <w:r w:rsidRPr="00EB7BFD">
        <w:rPr>
          <w:spacing w:val="-1"/>
          <w:sz w:val="24"/>
          <w:szCs w:val="24"/>
        </w:rPr>
        <w:t>ce</w:t>
      </w:r>
      <w:r w:rsidRPr="00EB7BFD">
        <w:rPr>
          <w:sz w:val="24"/>
          <w:szCs w:val="24"/>
        </w:rPr>
        <w:t>s.</w:t>
      </w:r>
      <w:r w:rsidRPr="00EB7BFD">
        <w:rPr>
          <w:spacing w:val="-7"/>
          <w:sz w:val="24"/>
          <w:szCs w:val="24"/>
        </w:rPr>
        <w:t xml:space="preserve"> </w:t>
      </w:r>
      <w:r w:rsidRPr="00EB7BFD">
        <w:rPr>
          <w:spacing w:val="1"/>
          <w:sz w:val="24"/>
          <w:szCs w:val="24"/>
        </w:rPr>
        <w:t>S</w:t>
      </w:r>
      <w:r w:rsidRPr="00EB7BFD">
        <w:rPr>
          <w:sz w:val="24"/>
          <w:szCs w:val="24"/>
        </w:rPr>
        <w:t>u</w:t>
      </w:r>
      <w:r w:rsidRPr="00EB7BFD">
        <w:rPr>
          <w:spacing w:val="-1"/>
          <w:sz w:val="24"/>
          <w:szCs w:val="24"/>
        </w:rPr>
        <w:t>c</w:t>
      </w:r>
      <w:r w:rsidRPr="00EB7BFD">
        <w:rPr>
          <w:sz w:val="24"/>
          <w:szCs w:val="24"/>
        </w:rPr>
        <w:t>h</w:t>
      </w:r>
      <w:r w:rsidRPr="00EB7BFD">
        <w:rPr>
          <w:spacing w:val="-7"/>
          <w:sz w:val="24"/>
          <w:szCs w:val="24"/>
        </w:rPr>
        <w:t xml:space="preserve"> </w:t>
      </w:r>
      <w:r w:rsidRPr="00EB7BFD">
        <w:rPr>
          <w:spacing w:val="-1"/>
          <w:sz w:val="24"/>
          <w:szCs w:val="24"/>
        </w:rPr>
        <w:t>a</w:t>
      </w:r>
      <w:r w:rsidRPr="00EB7BFD">
        <w:rPr>
          <w:sz w:val="24"/>
          <w:szCs w:val="24"/>
        </w:rPr>
        <w:t>rtif</w:t>
      </w:r>
      <w:r w:rsidRPr="00EB7BFD">
        <w:rPr>
          <w:spacing w:val="-1"/>
          <w:sz w:val="24"/>
          <w:szCs w:val="24"/>
        </w:rPr>
        <w:t>ac</w:t>
      </w:r>
      <w:r w:rsidRPr="00EB7BFD">
        <w:rPr>
          <w:sz w:val="24"/>
          <w:szCs w:val="24"/>
        </w:rPr>
        <w:t>ts may include</w:t>
      </w:r>
      <w:r w:rsidRPr="00EB7BFD">
        <w:rPr>
          <w:spacing w:val="1"/>
          <w:sz w:val="24"/>
          <w:szCs w:val="24"/>
        </w:rPr>
        <w:t xml:space="preserve"> </w:t>
      </w:r>
      <w:r w:rsidRPr="00EB7BFD">
        <w:rPr>
          <w:spacing w:val="-1"/>
          <w:sz w:val="24"/>
          <w:szCs w:val="24"/>
        </w:rPr>
        <w:t>c</w:t>
      </w:r>
      <w:r w:rsidRPr="00EB7BFD">
        <w:rPr>
          <w:sz w:val="24"/>
          <w:szCs w:val="24"/>
        </w:rPr>
        <w:t>onst</w:t>
      </w:r>
      <w:r w:rsidRPr="00EB7BFD">
        <w:rPr>
          <w:spacing w:val="2"/>
          <w:sz w:val="24"/>
          <w:szCs w:val="24"/>
        </w:rPr>
        <w:t>r</w:t>
      </w:r>
      <w:r w:rsidRPr="00EB7BFD">
        <w:rPr>
          <w:sz w:val="24"/>
          <w:szCs w:val="24"/>
        </w:rPr>
        <w:t>u</w:t>
      </w:r>
      <w:r w:rsidRPr="00EB7BFD">
        <w:rPr>
          <w:spacing w:val="-1"/>
          <w:sz w:val="24"/>
          <w:szCs w:val="24"/>
        </w:rPr>
        <w:t>c</w:t>
      </w:r>
      <w:r w:rsidRPr="00EB7BFD">
        <w:rPr>
          <w:sz w:val="24"/>
          <w:szCs w:val="24"/>
        </w:rPr>
        <w:t>ts,</w:t>
      </w:r>
      <w:r w:rsidRPr="00EB7BFD">
        <w:rPr>
          <w:spacing w:val="4"/>
          <w:sz w:val="24"/>
          <w:szCs w:val="24"/>
        </w:rPr>
        <w:t xml:space="preserve"> </w:t>
      </w:r>
      <w:r w:rsidRPr="00EB7BFD">
        <w:rPr>
          <w:sz w:val="24"/>
          <w:szCs w:val="24"/>
        </w:rPr>
        <w:t>models,</w:t>
      </w:r>
      <w:r w:rsidRPr="00EB7BFD">
        <w:rPr>
          <w:spacing w:val="2"/>
          <w:sz w:val="24"/>
          <w:szCs w:val="24"/>
        </w:rPr>
        <w:t xml:space="preserve"> </w:t>
      </w:r>
      <w:r w:rsidRPr="00EB7BFD">
        <w:rPr>
          <w:sz w:val="24"/>
          <w:szCs w:val="24"/>
        </w:rPr>
        <w:t>methods,</w:t>
      </w:r>
      <w:r w:rsidRPr="00EB7BFD">
        <w:rPr>
          <w:spacing w:val="1"/>
          <w:sz w:val="24"/>
          <w:szCs w:val="24"/>
        </w:rPr>
        <w:t xml:space="preserve"> </w:t>
      </w:r>
      <w:r w:rsidRPr="00EB7BFD">
        <w:rPr>
          <w:spacing w:val="-1"/>
          <w:sz w:val="24"/>
          <w:szCs w:val="24"/>
        </w:rPr>
        <w:t>a</w:t>
      </w:r>
      <w:r w:rsidRPr="00EB7BFD">
        <w:rPr>
          <w:sz w:val="24"/>
          <w:szCs w:val="24"/>
        </w:rPr>
        <w:t>nd</w:t>
      </w:r>
      <w:r w:rsidRPr="00EB7BFD">
        <w:rPr>
          <w:spacing w:val="3"/>
          <w:sz w:val="24"/>
          <w:szCs w:val="24"/>
        </w:rPr>
        <w:t xml:space="preserve"> </w:t>
      </w:r>
      <w:r w:rsidRPr="00EB7BFD">
        <w:rPr>
          <w:sz w:val="24"/>
          <w:szCs w:val="24"/>
        </w:rPr>
        <w:t>in</w:t>
      </w:r>
      <w:r w:rsidRPr="00EB7BFD">
        <w:rPr>
          <w:spacing w:val="1"/>
          <w:sz w:val="24"/>
          <w:szCs w:val="24"/>
        </w:rPr>
        <w:t>s</w:t>
      </w:r>
      <w:r w:rsidRPr="00EB7BFD">
        <w:rPr>
          <w:sz w:val="24"/>
          <w:szCs w:val="24"/>
        </w:rPr>
        <w:t>t</w:t>
      </w:r>
      <w:r w:rsidRPr="00EB7BFD">
        <w:rPr>
          <w:spacing w:val="-1"/>
          <w:sz w:val="24"/>
          <w:szCs w:val="24"/>
        </w:rPr>
        <w:t>a</w:t>
      </w:r>
      <w:r w:rsidRPr="00EB7BFD">
        <w:rPr>
          <w:sz w:val="24"/>
          <w:szCs w:val="24"/>
        </w:rPr>
        <w:t>nt</w:t>
      </w:r>
      <w:r w:rsidRPr="00EB7BFD">
        <w:rPr>
          <w:spacing w:val="1"/>
          <w:sz w:val="24"/>
          <w:szCs w:val="24"/>
        </w:rPr>
        <w:t>i</w:t>
      </w:r>
      <w:r w:rsidRPr="00EB7BFD">
        <w:rPr>
          <w:spacing w:val="-1"/>
          <w:sz w:val="24"/>
          <w:szCs w:val="24"/>
        </w:rPr>
        <w:t>a</w:t>
      </w:r>
      <w:r w:rsidRPr="00EB7BFD">
        <w:rPr>
          <w:sz w:val="24"/>
          <w:szCs w:val="24"/>
        </w:rPr>
        <w:t>tions.</w:t>
      </w:r>
      <w:r w:rsidRPr="00EB7BFD">
        <w:rPr>
          <w:spacing w:val="1"/>
          <w:sz w:val="24"/>
          <w:szCs w:val="24"/>
        </w:rPr>
        <w:t xml:space="preserve"> </w:t>
      </w:r>
      <w:r w:rsidRPr="00EB7BFD">
        <w:rPr>
          <w:sz w:val="24"/>
          <w:szCs w:val="24"/>
        </w:rPr>
        <w:t>Th</w:t>
      </w:r>
      <w:r w:rsidRPr="00EB7BFD">
        <w:rPr>
          <w:spacing w:val="-1"/>
          <w:sz w:val="24"/>
          <w:szCs w:val="24"/>
        </w:rPr>
        <w:t>e</w:t>
      </w:r>
      <w:r w:rsidRPr="00EB7BFD">
        <w:rPr>
          <w:sz w:val="24"/>
          <w:szCs w:val="24"/>
        </w:rPr>
        <w:t>y</w:t>
      </w:r>
      <w:r w:rsidRPr="00EB7BFD">
        <w:rPr>
          <w:spacing w:val="1"/>
          <w:sz w:val="24"/>
          <w:szCs w:val="24"/>
        </w:rPr>
        <w:t xml:space="preserve"> </w:t>
      </w:r>
      <w:r w:rsidRPr="00EB7BFD">
        <w:rPr>
          <w:spacing w:val="-1"/>
          <w:sz w:val="24"/>
          <w:szCs w:val="24"/>
        </w:rPr>
        <w:t>a</w:t>
      </w:r>
      <w:r w:rsidRPr="00EB7BFD">
        <w:rPr>
          <w:sz w:val="24"/>
          <w:szCs w:val="24"/>
        </w:rPr>
        <w:t>lso</w:t>
      </w:r>
      <w:r w:rsidRPr="00EB7BFD">
        <w:rPr>
          <w:spacing w:val="4"/>
          <w:sz w:val="24"/>
          <w:szCs w:val="24"/>
        </w:rPr>
        <w:t xml:space="preserve"> </w:t>
      </w:r>
      <w:r w:rsidRPr="00EB7BFD">
        <w:rPr>
          <w:sz w:val="24"/>
          <w:szCs w:val="24"/>
        </w:rPr>
        <w:t>includ</w:t>
      </w:r>
      <w:r w:rsidRPr="00EB7BFD">
        <w:rPr>
          <w:spacing w:val="-1"/>
          <w:sz w:val="24"/>
          <w:szCs w:val="24"/>
        </w:rPr>
        <w:t>e</w:t>
      </w:r>
      <w:r w:rsidRPr="00EB7BFD">
        <w:rPr>
          <w:sz w:val="24"/>
          <w:szCs w:val="24"/>
        </w:rPr>
        <w:t>d</w:t>
      </w:r>
      <w:r w:rsidRPr="00EB7BFD">
        <w:rPr>
          <w:spacing w:val="1"/>
          <w:sz w:val="24"/>
          <w:szCs w:val="24"/>
        </w:rPr>
        <w:t xml:space="preserve"> </w:t>
      </w:r>
      <w:r w:rsidRPr="00EB7BFD">
        <w:rPr>
          <w:sz w:val="24"/>
          <w:szCs w:val="24"/>
        </w:rPr>
        <w:t>s</w:t>
      </w:r>
      <w:r w:rsidRPr="00EB7BFD">
        <w:rPr>
          <w:spacing w:val="1"/>
          <w:sz w:val="24"/>
          <w:szCs w:val="24"/>
        </w:rPr>
        <w:t>o</w:t>
      </w:r>
      <w:r w:rsidRPr="00EB7BFD">
        <w:rPr>
          <w:spacing w:val="-1"/>
          <w:sz w:val="24"/>
          <w:szCs w:val="24"/>
        </w:rPr>
        <w:t>c</w:t>
      </w:r>
      <w:r w:rsidRPr="00EB7BFD">
        <w:rPr>
          <w:sz w:val="24"/>
          <w:szCs w:val="24"/>
        </w:rPr>
        <w:t>ial</w:t>
      </w:r>
      <w:r w:rsidRPr="00EB7BFD">
        <w:rPr>
          <w:spacing w:val="1"/>
          <w:sz w:val="24"/>
          <w:szCs w:val="24"/>
        </w:rPr>
        <w:t xml:space="preserve"> </w:t>
      </w:r>
      <w:r w:rsidRPr="00EB7BFD">
        <w:rPr>
          <w:sz w:val="24"/>
          <w:szCs w:val="24"/>
        </w:rPr>
        <w:t>innovati</w:t>
      </w:r>
      <w:r w:rsidRPr="00EB7BFD">
        <w:rPr>
          <w:spacing w:val="1"/>
          <w:sz w:val="24"/>
          <w:szCs w:val="24"/>
        </w:rPr>
        <w:t>o</w:t>
      </w:r>
      <w:r w:rsidRPr="00EB7BFD">
        <w:rPr>
          <w:spacing w:val="5"/>
          <w:sz w:val="24"/>
          <w:szCs w:val="24"/>
        </w:rPr>
        <w:t>n</w:t>
      </w:r>
      <w:r w:rsidRPr="00EB7BFD">
        <w:rPr>
          <w:sz w:val="24"/>
          <w:szCs w:val="24"/>
        </w:rPr>
        <w:t>s</w:t>
      </w:r>
      <w:r w:rsidRPr="00EB7BFD">
        <w:rPr>
          <w:spacing w:val="1"/>
          <w:sz w:val="24"/>
          <w:szCs w:val="24"/>
        </w:rPr>
        <w:t xml:space="preserve"> </w:t>
      </w:r>
      <w:r w:rsidRPr="00EB7BFD">
        <w:rPr>
          <w:sz w:val="24"/>
          <w:szCs w:val="24"/>
        </w:rPr>
        <w:t xml:space="preserve">or </w:t>
      </w:r>
      <w:r w:rsidRPr="00EB7BFD">
        <w:rPr>
          <w:spacing w:val="3"/>
          <w:sz w:val="24"/>
          <w:szCs w:val="24"/>
        </w:rPr>
        <w:t>n</w:t>
      </w:r>
      <w:r w:rsidRPr="00EB7BFD">
        <w:rPr>
          <w:spacing w:val="-1"/>
          <w:sz w:val="24"/>
          <w:szCs w:val="24"/>
        </w:rPr>
        <w:t>e</w:t>
      </w:r>
      <w:r w:rsidRPr="00EB7BFD">
        <w:rPr>
          <w:sz w:val="24"/>
          <w:szCs w:val="24"/>
        </w:rPr>
        <w:t>w prop</w:t>
      </w:r>
      <w:r w:rsidRPr="00EB7BFD">
        <w:rPr>
          <w:spacing w:val="-3"/>
          <w:sz w:val="24"/>
          <w:szCs w:val="24"/>
        </w:rPr>
        <w:t>e</w:t>
      </w:r>
      <w:r w:rsidRPr="00EB7BFD">
        <w:rPr>
          <w:sz w:val="24"/>
          <w:szCs w:val="24"/>
        </w:rPr>
        <w:t>rti</w:t>
      </w:r>
      <w:r w:rsidRPr="00EB7BFD">
        <w:rPr>
          <w:spacing w:val="-1"/>
          <w:sz w:val="24"/>
          <w:szCs w:val="24"/>
        </w:rPr>
        <w:t>e</w:t>
      </w:r>
      <w:r w:rsidRPr="00EB7BFD">
        <w:rPr>
          <w:sz w:val="24"/>
          <w:szCs w:val="24"/>
        </w:rPr>
        <w:t xml:space="preserve">s of </w:t>
      </w:r>
      <w:r w:rsidRPr="00EB7BFD">
        <w:rPr>
          <w:spacing w:val="2"/>
          <w:sz w:val="24"/>
          <w:szCs w:val="24"/>
        </w:rPr>
        <w:t>t</w:t>
      </w:r>
      <w:r w:rsidRPr="00EB7BFD">
        <w:rPr>
          <w:spacing w:val="-1"/>
          <w:sz w:val="24"/>
          <w:szCs w:val="24"/>
        </w:rPr>
        <w:t>ec</w:t>
      </w:r>
      <w:r w:rsidRPr="00EB7BFD">
        <w:rPr>
          <w:sz w:val="24"/>
          <w:szCs w:val="24"/>
        </w:rPr>
        <w:t>hnic</w:t>
      </w:r>
      <w:r w:rsidRPr="00EB7BFD">
        <w:rPr>
          <w:spacing w:val="-1"/>
          <w:sz w:val="24"/>
          <w:szCs w:val="24"/>
        </w:rPr>
        <w:t>a</w:t>
      </w:r>
      <w:r w:rsidRPr="00EB7BFD">
        <w:rPr>
          <w:sz w:val="24"/>
          <w:szCs w:val="24"/>
        </w:rPr>
        <w:t xml:space="preserve">l, </w:t>
      </w:r>
      <w:r w:rsidRPr="00EB7BFD">
        <w:rPr>
          <w:spacing w:val="5"/>
          <w:sz w:val="24"/>
          <w:szCs w:val="24"/>
        </w:rPr>
        <w:t>s</w:t>
      </w:r>
      <w:r w:rsidRPr="00EB7BFD">
        <w:rPr>
          <w:sz w:val="24"/>
          <w:szCs w:val="24"/>
        </w:rPr>
        <w:t>o</w:t>
      </w:r>
      <w:r w:rsidRPr="00EB7BFD">
        <w:rPr>
          <w:spacing w:val="-1"/>
          <w:sz w:val="24"/>
          <w:szCs w:val="24"/>
        </w:rPr>
        <w:t>c</w:t>
      </w:r>
      <w:r w:rsidRPr="00EB7BFD">
        <w:rPr>
          <w:sz w:val="24"/>
          <w:szCs w:val="24"/>
        </w:rPr>
        <w:t>ial,</w:t>
      </w:r>
      <w:r w:rsidRPr="00EB7BFD">
        <w:rPr>
          <w:spacing w:val="44"/>
          <w:sz w:val="24"/>
          <w:szCs w:val="24"/>
        </w:rPr>
        <w:t xml:space="preserve"> </w:t>
      </w:r>
      <w:r w:rsidRPr="00EB7BFD">
        <w:rPr>
          <w:spacing w:val="-1"/>
          <w:sz w:val="24"/>
          <w:szCs w:val="24"/>
        </w:rPr>
        <w:t>a</w:t>
      </w:r>
      <w:r w:rsidRPr="00EB7BFD">
        <w:rPr>
          <w:sz w:val="24"/>
          <w:szCs w:val="24"/>
        </w:rPr>
        <w:t>nd info</w:t>
      </w:r>
      <w:r w:rsidRPr="00EB7BFD">
        <w:rPr>
          <w:spacing w:val="-1"/>
          <w:sz w:val="24"/>
          <w:szCs w:val="24"/>
        </w:rPr>
        <w:t>r</w:t>
      </w:r>
      <w:r w:rsidRPr="00EB7BFD">
        <w:rPr>
          <w:sz w:val="24"/>
          <w:szCs w:val="24"/>
        </w:rPr>
        <w:t xml:space="preserve">mational </w:t>
      </w:r>
      <w:r w:rsidRPr="00EB7BFD">
        <w:rPr>
          <w:spacing w:val="-1"/>
          <w:sz w:val="24"/>
          <w:szCs w:val="24"/>
        </w:rPr>
        <w:t>r</w:t>
      </w:r>
      <w:r w:rsidRPr="00EB7BFD">
        <w:rPr>
          <w:spacing w:val="-3"/>
          <w:sz w:val="24"/>
          <w:szCs w:val="24"/>
        </w:rPr>
        <w:t>e</w:t>
      </w:r>
      <w:r w:rsidRPr="00EB7BFD">
        <w:rPr>
          <w:sz w:val="24"/>
          <w:szCs w:val="24"/>
        </w:rPr>
        <w:t>sou</w:t>
      </w:r>
      <w:r w:rsidRPr="00EB7BFD">
        <w:rPr>
          <w:spacing w:val="2"/>
          <w:sz w:val="24"/>
          <w:szCs w:val="24"/>
        </w:rPr>
        <w:t>r</w:t>
      </w:r>
      <w:r w:rsidRPr="00EB7BFD">
        <w:rPr>
          <w:spacing w:val="-1"/>
          <w:sz w:val="24"/>
          <w:szCs w:val="24"/>
        </w:rPr>
        <w:t>ce</w:t>
      </w:r>
      <w:r w:rsidRPr="00EB7BFD">
        <w:rPr>
          <w:sz w:val="24"/>
          <w:szCs w:val="24"/>
        </w:rPr>
        <w:t>s.</w:t>
      </w:r>
    </w:p>
    <w:p w14:paraId="533D340E" w14:textId="77777777" w:rsidR="00985A9F" w:rsidRPr="00EB7BFD" w:rsidRDefault="00985A9F" w:rsidP="00985A9F">
      <w:pPr>
        <w:spacing w:line="360" w:lineRule="auto"/>
        <w:ind w:right="133"/>
        <w:jc w:val="both"/>
        <w:rPr>
          <w:sz w:val="24"/>
          <w:szCs w:val="24"/>
        </w:rPr>
      </w:pPr>
    </w:p>
    <w:p w14:paraId="1ED84997" w14:textId="77777777" w:rsidR="00E149AE" w:rsidRPr="00EB7BFD" w:rsidRDefault="00E149AE" w:rsidP="00985A9F">
      <w:pPr>
        <w:spacing w:line="360" w:lineRule="auto"/>
        <w:ind w:right="133"/>
        <w:jc w:val="both"/>
        <w:rPr>
          <w:sz w:val="24"/>
          <w:szCs w:val="24"/>
        </w:rPr>
      </w:pPr>
    </w:p>
    <w:p w14:paraId="415CF026" w14:textId="77777777" w:rsidR="00FD4F0D" w:rsidRPr="00EB7BFD" w:rsidRDefault="00FD4F0D" w:rsidP="00985A9F">
      <w:pPr>
        <w:pStyle w:val="Heading3"/>
        <w:numPr>
          <w:ilvl w:val="0"/>
          <w:numId w:val="0"/>
        </w:numPr>
        <w:jc w:val="both"/>
        <w:rPr>
          <w:rFonts w:ascii="Times New Roman" w:hAnsi="Times New Roman" w:cs="Times New Roman"/>
          <w:sz w:val="24"/>
          <w:szCs w:val="24"/>
        </w:rPr>
      </w:pPr>
      <w:bookmarkStart w:id="49" w:name="_Toc140735521"/>
      <w:r w:rsidRPr="00EB7BFD">
        <w:rPr>
          <w:rFonts w:ascii="Times New Roman" w:hAnsi="Times New Roman" w:cs="Times New Roman"/>
          <w:sz w:val="24"/>
          <w:szCs w:val="24"/>
        </w:rPr>
        <w:lastRenderedPageBreak/>
        <w:t xml:space="preserve">3.2.2 </w:t>
      </w:r>
      <w:r w:rsidRPr="00EB7BFD">
        <w:rPr>
          <w:rFonts w:ascii="Times New Roman" w:hAnsi="Times New Roman" w:cs="Times New Roman"/>
          <w:spacing w:val="1"/>
          <w:sz w:val="24"/>
          <w:szCs w:val="24"/>
        </w:rPr>
        <w:t>Qu</w:t>
      </w:r>
      <w:r w:rsidRPr="00EB7BFD">
        <w:rPr>
          <w:rFonts w:ascii="Times New Roman" w:hAnsi="Times New Roman" w:cs="Times New Roman"/>
          <w:sz w:val="24"/>
          <w:szCs w:val="24"/>
        </w:rPr>
        <w:t>ali</w:t>
      </w:r>
      <w:r w:rsidRPr="00EB7BFD">
        <w:rPr>
          <w:rFonts w:ascii="Times New Roman" w:hAnsi="Times New Roman" w:cs="Times New Roman"/>
          <w:spacing w:val="-1"/>
          <w:sz w:val="24"/>
          <w:szCs w:val="24"/>
        </w:rPr>
        <w:t>t</w:t>
      </w:r>
      <w:r w:rsidRPr="00EB7BFD">
        <w:rPr>
          <w:rFonts w:ascii="Times New Roman" w:hAnsi="Times New Roman" w:cs="Times New Roman"/>
          <w:sz w:val="24"/>
          <w:szCs w:val="24"/>
        </w:rPr>
        <w:t>a</w:t>
      </w:r>
      <w:r w:rsidRPr="00EB7BFD">
        <w:rPr>
          <w:rFonts w:ascii="Times New Roman" w:hAnsi="Times New Roman" w:cs="Times New Roman"/>
          <w:spacing w:val="-1"/>
          <w:sz w:val="24"/>
          <w:szCs w:val="24"/>
        </w:rPr>
        <w:t>t</w:t>
      </w:r>
      <w:r w:rsidRPr="00EB7BFD">
        <w:rPr>
          <w:rFonts w:ascii="Times New Roman" w:hAnsi="Times New Roman" w:cs="Times New Roman"/>
          <w:sz w:val="24"/>
          <w:szCs w:val="24"/>
        </w:rPr>
        <w:t>ive</w:t>
      </w:r>
      <w:r w:rsidRPr="00EB7BFD">
        <w:rPr>
          <w:rFonts w:ascii="Times New Roman" w:hAnsi="Times New Roman" w:cs="Times New Roman"/>
          <w:spacing w:val="-12"/>
          <w:sz w:val="24"/>
          <w:szCs w:val="24"/>
        </w:rPr>
        <w:t xml:space="preserve"> </w:t>
      </w:r>
      <w:r w:rsidRPr="00EB7BFD">
        <w:rPr>
          <w:rFonts w:ascii="Times New Roman" w:hAnsi="Times New Roman" w:cs="Times New Roman"/>
          <w:spacing w:val="-1"/>
          <w:sz w:val="24"/>
          <w:szCs w:val="24"/>
        </w:rPr>
        <w:t>re</w:t>
      </w:r>
      <w:r w:rsidRPr="00EB7BFD">
        <w:rPr>
          <w:rFonts w:ascii="Times New Roman" w:hAnsi="Times New Roman" w:cs="Times New Roman"/>
          <w:sz w:val="24"/>
          <w:szCs w:val="24"/>
        </w:rPr>
        <w:t>s</w:t>
      </w:r>
      <w:r w:rsidRPr="00EB7BFD">
        <w:rPr>
          <w:rFonts w:ascii="Times New Roman" w:hAnsi="Times New Roman" w:cs="Times New Roman"/>
          <w:spacing w:val="-1"/>
          <w:sz w:val="24"/>
          <w:szCs w:val="24"/>
        </w:rPr>
        <w:t>e</w:t>
      </w:r>
      <w:r w:rsidRPr="00EB7BFD">
        <w:rPr>
          <w:rFonts w:ascii="Times New Roman" w:hAnsi="Times New Roman" w:cs="Times New Roman"/>
          <w:spacing w:val="2"/>
          <w:sz w:val="24"/>
          <w:szCs w:val="24"/>
        </w:rPr>
        <w:t>a</w:t>
      </w:r>
      <w:r w:rsidRPr="00EB7BFD">
        <w:rPr>
          <w:rFonts w:ascii="Times New Roman" w:hAnsi="Times New Roman" w:cs="Times New Roman"/>
          <w:spacing w:val="1"/>
          <w:sz w:val="24"/>
          <w:szCs w:val="24"/>
        </w:rPr>
        <w:t>r</w:t>
      </w:r>
      <w:r w:rsidRPr="00EB7BFD">
        <w:rPr>
          <w:rFonts w:ascii="Times New Roman" w:hAnsi="Times New Roman" w:cs="Times New Roman"/>
          <w:spacing w:val="-1"/>
          <w:sz w:val="24"/>
          <w:szCs w:val="24"/>
        </w:rPr>
        <w:t>c</w:t>
      </w:r>
      <w:r w:rsidRPr="00EB7BFD">
        <w:rPr>
          <w:rFonts w:ascii="Times New Roman" w:hAnsi="Times New Roman" w:cs="Times New Roman"/>
          <w:sz w:val="24"/>
          <w:szCs w:val="24"/>
        </w:rPr>
        <w:t>h</w:t>
      </w:r>
      <w:r w:rsidRPr="00EB7BFD">
        <w:rPr>
          <w:rFonts w:ascii="Times New Roman" w:hAnsi="Times New Roman" w:cs="Times New Roman"/>
          <w:spacing w:val="-3"/>
          <w:sz w:val="24"/>
          <w:szCs w:val="24"/>
        </w:rPr>
        <w:t xml:space="preserve"> </w:t>
      </w:r>
      <w:r w:rsidRPr="00EB7BFD">
        <w:rPr>
          <w:rFonts w:ascii="Times New Roman" w:hAnsi="Times New Roman" w:cs="Times New Roman"/>
          <w:spacing w:val="-2"/>
          <w:sz w:val="24"/>
          <w:szCs w:val="24"/>
        </w:rPr>
        <w:t>a</w:t>
      </w:r>
      <w:r w:rsidRPr="00EB7BFD">
        <w:rPr>
          <w:rFonts w:ascii="Times New Roman" w:hAnsi="Times New Roman" w:cs="Times New Roman"/>
          <w:spacing w:val="-1"/>
          <w:sz w:val="24"/>
          <w:szCs w:val="24"/>
        </w:rPr>
        <w:t>p</w:t>
      </w:r>
      <w:r w:rsidRPr="00EB7BFD">
        <w:rPr>
          <w:rFonts w:ascii="Times New Roman" w:hAnsi="Times New Roman" w:cs="Times New Roman"/>
          <w:spacing w:val="1"/>
          <w:sz w:val="24"/>
          <w:szCs w:val="24"/>
        </w:rPr>
        <w:t>p</w:t>
      </w:r>
      <w:r w:rsidRPr="00EB7BFD">
        <w:rPr>
          <w:rFonts w:ascii="Times New Roman" w:hAnsi="Times New Roman" w:cs="Times New Roman"/>
          <w:spacing w:val="-3"/>
          <w:sz w:val="24"/>
          <w:szCs w:val="24"/>
        </w:rPr>
        <w:t>r</w:t>
      </w:r>
      <w:r w:rsidRPr="00EB7BFD">
        <w:rPr>
          <w:rFonts w:ascii="Times New Roman" w:hAnsi="Times New Roman" w:cs="Times New Roman"/>
          <w:spacing w:val="-2"/>
          <w:sz w:val="24"/>
          <w:szCs w:val="24"/>
        </w:rPr>
        <w:t>oa</w:t>
      </w:r>
      <w:r w:rsidRPr="00EB7BFD">
        <w:rPr>
          <w:rFonts w:ascii="Times New Roman" w:hAnsi="Times New Roman" w:cs="Times New Roman"/>
          <w:spacing w:val="-3"/>
          <w:sz w:val="24"/>
          <w:szCs w:val="24"/>
        </w:rPr>
        <w:t>c</w:t>
      </w:r>
      <w:r w:rsidRPr="00EB7BFD">
        <w:rPr>
          <w:rFonts w:ascii="Times New Roman" w:hAnsi="Times New Roman" w:cs="Times New Roman"/>
          <w:sz w:val="24"/>
          <w:szCs w:val="24"/>
        </w:rPr>
        <w:t>h</w:t>
      </w:r>
      <w:bookmarkEnd w:id="49"/>
    </w:p>
    <w:p w14:paraId="2575B1FB" w14:textId="77777777" w:rsidR="00FD4F0D" w:rsidRPr="00EB7BFD" w:rsidRDefault="00FD4F0D" w:rsidP="00985A9F">
      <w:pPr>
        <w:spacing w:line="200" w:lineRule="exact"/>
        <w:jc w:val="both"/>
        <w:rPr>
          <w:sz w:val="24"/>
          <w:szCs w:val="24"/>
        </w:rPr>
      </w:pPr>
    </w:p>
    <w:p w14:paraId="2F39AB4C" w14:textId="42E59495" w:rsidR="00FD4F0D" w:rsidRPr="00EB7BFD" w:rsidRDefault="00FD4F0D" w:rsidP="00985A9F">
      <w:pPr>
        <w:spacing w:line="360" w:lineRule="auto"/>
        <w:ind w:right="79"/>
        <w:jc w:val="both"/>
        <w:rPr>
          <w:sz w:val="24"/>
          <w:szCs w:val="24"/>
        </w:rPr>
      </w:pPr>
      <w:r w:rsidRPr="00EB7BFD">
        <w:rPr>
          <w:sz w:val="24"/>
          <w:szCs w:val="24"/>
        </w:rPr>
        <w:t>A</w:t>
      </w:r>
      <w:r w:rsidRPr="00EB7BFD">
        <w:rPr>
          <w:spacing w:val="-1"/>
          <w:sz w:val="24"/>
          <w:szCs w:val="24"/>
        </w:rPr>
        <w:t>cc</w:t>
      </w:r>
      <w:r w:rsidRPr="00EB7BFD">
        <w:rPr>
          <w:sz w:val="24"/>
          <w:szCs w:val="24"/>
        </w:rPr>
        <w:t>ording</w:t>
      </w:r>
      <w:r w:rsidRPr="00EB7BFD">
        <w:rPr>
          <w:spacing w:val="-5"/>
          <w:sz w:val="24"/>
          <w:szCs w:val="24"/>
        </w:rPr>
        <w:t xml:space="preserve"> </w:t>
      </w:r>
      <w:r w:rsidRPr="00EB7BFD">
        <w:rPr>
          <w:sz w:val="24"/>
          <w:szCs w:val="24"/>
        </w:rPr>
        <w:t>to</w:t>
      </w:r>
      <w:r w:rsidRPr="00EB7BFD">
        <w:rPr>
          <w:spacing w:val="-2"/>
          <w:sz w:val="24"/>
          <w:szCs w:val="24"/>
        </w:rPr>
        <w:t xml:space="preserve"> </w:t>
      </w:r>
      <w:sdt>
        <w:sdtPr>
          <w:rPr>
            <w:color w:val="000000"/>
            <w:spacing w:val="-2"/>
            <w:sz w:val="24"/>
            <w:szCs w:val="24"/>
          </w:rPr>
          <w:tag w:val="MENDELEY_CITATION_v3_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"/>
          <w:id w:val="1972547951"/>
          <w:placeholder>
            <w:docPart w:val="37CE13BDEBA04C758BD8AB98AB350195"/>
          </w:placeholder>
        </w:sdtPr>
        <w:sdtContent>
          <w:r w:rsidR="00065404" w:rsidRPr="00EB7BFD">
            <w:rPr>
              <w:color w:val="000000"/>
              <w:spacing w:val="-2"/>
              <w:sz w:val="24"/>
              <w:szCs w:val="24"/>
            </w:rPr>
            <w:t>(Cohen et al., 2017)</w:t>
          </w:r>
        </w:sdtContent>
      </w:sdt>
      <w:r w:rsidRPr="00EB7BFD">
        <w:rPr>
          <w:spacing w:val="-6"/>
          <w:sz w:val="24"/>
          <w:szCs w:val="24"/>
        </w:rPr>
        <w:t xml:space="preserve"> </w:t>
      </w:r>
      <w:r w:rsidRPr="00EB7BFD">
        <w:rPr>
          <w:sz w:val="24"/>
          <w:szCs w:val="24"/>
        </w:rPr>
        <w:t>is</w:t>
      </w:r>
      <w:r w:rsidRPr="00EB7BFD">
        <w:rPr>
          <w:spacing w:val="-4"/>
          <w:sz w:val="24"/>
          <w:szCs w:val="24"/>
        </w:rPr>
        <w:t xml:space="preserve"> </w:t>
      </w:r>
      <w:r w:rsidRPr="00EB7BFD">
        <w:rPr>
          <w:spacing w:val="2"/>
          <w:sz w:val="24"/>
          <w:szCs w:val="24"/>
        </w:rPr>
        <w:t>d</w:t>
      </w:r>
      <w:r w:rsidRPr="00EB7BFD">
        <w:rPr>
          <w:spacing w:val="-1"/>
          <w:sz w:val="24"/>
          <w:szCs w:val="24"/>
        </w:rPr>
        <w:t>e</w:t>
      </w:r>
      <w:r w:rsidRPr="00EB7BFD">
        <w:rPr>
          <w:sz w:val="24"/>
          <w:szCs w:val="24"/>
        </w:rPr>
        <w:t>f</w:t>
      </w:r>
      <w:r w:rsidRPr="00EB7BFD">
        <w:rPr>
          <w:spacing w:val="2"/>
          <w:sz w:val="24"/>
          <w:szCs w:val="24"/>
        </w:rPr>
        <w:t>i</w:t>
      </w:r>
      <w:r w:rsidRPr="00EB7BFD">
        <w:rPr>
          <w:sz w:val="24"/>
          <w:szCs w:val="24"/>
        </w:rPr>
        <w:t>n</w:t>
      </w:r>
      <w:r w:rsidRPr="00EB7BFD">
        <w:rPr>
          <w:spacing w:val="-1"/>
          <w:sz w:val="24"/>
          <w:szCs w:val="24"/>
        </w:rPr>
        <w:t>e</w:t>
      </w:r>
      <w:r w:rsidRPr="00EB7BFD">
        <w:rPr>
          <w:sz w:val="24"/>
          <w:szCs w:val="24"/>
        </w:rPr>
        <w:t>d</w:t>
      </w:r>
      <w:r w:rsidRPr="00EB7BFD">
        <w:rPr>
          <w:spacing w:val="-5"/>
          <w:sz w:val="24"/>
          <w:szCs w:val="24"/>
        </w:rPr>
        <w:t xml:space="preserve"> </w:t>
      </w:r>
      <w:r w:rsidRPr="00EB7BFD">
        <w:rPr>
          <w:spacing w:val="-1"/>
          <w:sz w:val="24"/>
          <w:szCs w:val="24"/>
        </w:rPr>
        <w:t>a</w:t>
      </w:r>
      <w:r w:rsidRPr="00EB7BFD">
        <w:rPr>
          <w:sz w:val="24"/>
          <w:szCs w:val="24"/>
        </w:rPr>
        <w:t>s</w:t>
      </w:r>
      <w:r w:rsidRPr="00EB7BFD">
        <w:rPr>
          <w:spacing w:val="-5"/>
          <w:sz w:val="24"/>
          <w:szCs w:val="24"/>
        </w:rPr>
        <w:t xml:space="preserve"> </w:t>
      </w:r>
      <w:r w:rsidRPr="00EB7BFD">
        <w:rPr>
          <w:sz w:val="24"/>
          <w:szCs w:val="24"/>
        </w:rPr>
        <w:t>‘t</w:t>
      </w:r>
      <w:r w:rsidRPr="00EB7BFD">
        <w:rPr>
          <w:spacing w:val="2"/>
          <w:sz w:val="24"/>
          <w:szCs w:val="24"/>
        </w:rPr>
        <w:t>h</w:t>
      </w:r>
      <w:r w:rsidRPr="00EB7BFD">
        <w:rPr>
          <w:sz w:val="24"/>
          <w:szCs w:val="24"/>
        </w:rPr>
        <w:t>e</w:t>
      </w:r>
      <w:r w:rsidRPr="00EB7BFD">
        <w:rPr>
          <w:spacing w:val="-6"/>
          <w:sz w:val="24"/>
          <w:szCs w:val="24"/>
        </w:rPr>
        <w:t xml:space="preserve"> </w:t>
      </w:r>
      <w:r w:rsidRPr="00EB7BFD">
        <w:rPr>
          <w:spacing w:val="-1"/>
          <w:sz w:val="24"/>
          <w:szCs w:val="24"/>
        </w:rPr>
        <w:t>c</w:t>
      </w:r>
      <w:r w:rsidRPr="00EB7BFD">
        <w:rPr>
          <w:sz w:val="24"/>
          <w:szCs w:val="24"/>
        </w:rPr>
        <w:t>ol</w:t>
      </w:r>
      <w:r w:rsidRPr="00EB7BFD">
        <w:rPr>
          <w:spacing w:val="1"/>
          <w:sz w:val="24"/>
          <w:szCs w:val="24"/>
        </w:rPr>
        <w:t>le</w:t>
      </w:r>
      <w:r w:rsidRPr="00EB7BFD">
        <w:rPr>
          <w:spacing w:val="-1"/>
          <w:sz w:val="24"/>
          <w:szCs w:val="24"/>
        </w:rPr>
        <w:t>c</w:t>
      </w:r>
      <w:r w:rsidRPr="00EB7BFD">
        <w:rPr>
          <w:sz w:val="24"/>
          <w:szCs w:val="24"/>
        </w:rPr>
        <w:t>t</w:t>
      </w:r>
      <w:r w:rsidRPr="00EB7BFD">
        <w:rPr>
          <w:spacing w:val="1"/>
          <w:sz w:val="24"/>
          <w:szCs w:val="24"/>
        </w:rPr>
        <w:t>i</w:t>
      </w:r>
      <w:r w:rsidRPr="00EB7BFD">
        <w:rPr>
          <w:sz w:val="24"/>
          <w:szCs w:val="24"/>
        </w:rPr>
        <w:t>on</w:t>
      </w:r>
      <w:r w:rsidRPr="00EB7BFD">
        <w:rPr>
          <w:spacing w:val="-5"/>
          <w:sz w:val="24"/>
          <w:szCs w:val="24"/>
        </w:rPr>
        <w:t xml:space="preserve"> </w:t>
      </w:r>
      <w:r w:rsidRPr="00EB7BFD">
        <w:rPr>
          <w:sz w:val="24"/>
          <w:szCs w:val="24"/>
        </w:rPr>
        <w:t>of</w:t>
      </w:r>
      <w:r w:rsidRPr="00EB7BFD">
        <w:rPr>
          <w:spacing w:val="-6"/>
          <w:sz w:val="24"/>
          <w:szCs w:val="24"/>
        </w:rPr>
        <w:t xml:space="preserve"> </w:t>
      </w:r>
      <w:r w:rsidRPr="00EB7BFD">
        <w:rPr>
          <w:spacing w:val="1"/>
          <w:sz w:val="24"/>
          <w:szCs w:val="24"/>
        </w:rPr>
        <w:t>e</w:t>
      </w:r>
      <w:r w:rsidRPr="00EB7BFD">
        <w:rPr>
          <w:sz w:val="24"/>
          <w:szCs w:val="24"/>
        </w:rPr>
        <w:t>xtensive</w:t>
      </w:r>
      <w:r w:rsidRPr="00EB7BFD">
        <w:rPr>
          <w:spacing w:val="-6"/>
          <w:sz w:val="24"/>
          <w:szCs w:val="24"/>
        </w:rPr>
        <w:t xml:space="preserve"> </w:t>
      </w:r>
      <w:r w:rsidRPr="00EB7BFD">
        <w:rPr>
          <w:sz w:val="24"/>
          <w:szCs w:val="24"/>
        </w:rPr>
        <w:t>d</w:t>
      </w:r>
      <w:r w:rsidRPr="00EB7BFD">
        <w:rPr>
          <w:spacing w:val="-1"/>
          <w:sz w:val="24"/>
          <w:szCs w:val="24"/>
        </w:rPr>
        <w:t>a</w:t>
      </w:r>
      <w:r w:rsidRPr="00EB7BFD">
        <w:rPr>
          <w:sz w:val="24"/>
          <w:szCs w:val="24"/>
        </w:rPr>
        <w:t>ta</w:t>
      </w:r>
      <w:r w:rsidRPr="00EB7BFD">
        <w:rPr>
          <w:spacing w:val="-5"/>
          <w:sz w:val="24"/>
          <w:szCs w:val="24"/>
        </w:rPr>
        <w:t xml:space="preserve"> </w:t>
      </w:r>
      <w:r w:rsidRPr="00EB7BFD">
        <w:rPr>
          <w:sz w:val="24"/>
          <w:szCs w:val="24"/>
        </w:rPr>
        <w:t>on</w:t>
      </w:r>
      <w:r w:rsidRPr="00EB7BFD">
        <w:rPr>
          <w:spacing w:val="-3"/>
          <w:sz w:val="24"/>
          <w:szCs w:val="24"/>
        </w:rPr>
        <w:t xml:space="preserve"> </w:t>
      </w:r>
      <w:r w:rsidRPr="00EB7BFD">
        <w:rPr>
          <w:sz w:val="24"/>
          <w:szCs w:val="24"/>
        </w:rPr>
        <w:t>many</w:t>
      </w:r>
      <w:r w:rsidRPr="00EB7BFD">
        <w:rPr>
          <w:spacing w:val="-5"/>
          <w:sz w:val="24"/>
          <w:szCs w:val="24"/>
        </w:rPr>
        <w:t xml:space="preserve"> </w:t>
      </w:r>
      <w:r w:rsidRPr="00EB7BFD">
        <w:rPr>
          <w:sz w:val="24"/>
          <w:szCs w:val="24"/>
        </w:rPr>
        <w:t>v</w:t>
      </w:r>
      <w:r w:rsidRPr="00EB7BFD">
        <w:rPr>
          <w:spacing w:val="1"/>
          <w:sz w:val="24"/>
          <w:szCs w:val="24"/>
        </w:rPr>
        <w:t>a</w:t>
      </w:r>
      <w:r w:rsidRPr="00EB7BFD">
        <w:rPr>
          <w:sz w:val="24"/>
          <w:szCs w:val="24"/>
        </w:rPr>
        <w:t>ri</w:t>
      </w:r>
      <w:r w:rsidRPr="00EB7BFD">
        <w:rPr>
          <w:spacing w:val="-1"/>
          <w:sz w:val="24"/>
          <w:szCs w:val="24"/>
        </w:rPr>
        <w:t>a</w:t>
      </w:r>
      <w:r w:rsidRPr="00EB7BFD">
        <w:rPr>
          <w:sz w:val="24"/>
          <w:szCs w:val="24"/>
        </w:rPr>
        <w:t>bles</w:t>
      </w:r>
      <w:r w:rsidRPr="00EB7BFD">
        <w:rPr>
          <w:spacing w:val="-5"/>
          <w:sz w:val="24"/>
          <w:szCs w:val="24"/>
        </w:rPr>
        <w:t xml:space="preserve"> </w:t>
      </w:r>
      <w:r w:rsidRPr="00EB7BFD">
        <w:rPr>
          <w:sz w:val="24"/>
          <w:szCs w:val="24"/>
        </w:rPr>
        <w:t>ov</w:t>
      </w:r>
      <w:r w:rsidRPr="00EB7BFD">
        <w:rPr>
          <w:spacing w:val="1"/>
          <w:sz w:val="24"/>
          <w:szCs w:val="24"/>
        </w:rPr>
        <w:t>e</w:t>
      </w:r>
      <w:r w:rsidRPr="00EB7BFD">
        <w:rPr>
          <w:sz w:val="24"/>
          <w:szCs w:val="24"/>
        </w:rPr>
        <w:t>r</w:t>
      </w:r>
      <w:r w:rsidRPr="00EB7BFD">
        <w:rPr>
          <w:spacing w:val="-6"/>
          <w:sz w:val="24"/>
          <w:szCs w:val="24"/>
        </w:rPr>
        <w:t xml:space="preserve"> </w:t>
      </w:r>
      <w:r w:rsidRPr="00EB7BFD">
        <w:rPr>
          <w:spacing w:val="-1"/>
          <w:sz w:val="24"/>
          <w:szCs w:val="24"/>
        </w:rPr>
        <w:t>a</w:t>
      </w:r>
      <w:r w:rsidRPr="00EB7BFD">
        <w:rPr>
          <w:sz w:val="24"/>
          <w:szCs w:val="24"/>
        </w:rPr>
        <w:t>n</w:t>
      </w:r>
      <w:r w:rsidRPr="00EB7BFD">
        <w:rPr>
          <w:spacing w:val="-2"/>
          <w:sz w:val="24"/>
          <w:szCs w:val="24"/>
        </w:rPr>
        <w:t xml:space="preserve"> </w:t>
      </w:r>
      <w:r w:rsidRPr="00EB7BFD">
        <w:rPr>
          <w:spacing w:val="-1"/>
          <w:sz w:val="24"/>
          <w:szCs w:val="24"/>
        </w:rPr>
        <w:t>e</w:t>
      </w:r>
      <w:r w:rsidRPr="00EB7BFD">
        <w:rPr>
          <w:sz w:val="24"/>
          <w:szCs w:val="24"/>
        </w:rPr>
        <w:t>xtend</w:t>
      </w:r>
      <w:r w:rsidRPr="00EB7BFD">
        <w:rPr>
          <w:spacing w:val="-1"/>
          <w:sz w:val="24"/>
          <w:szCs w:val="24"/>
        </w:rPr>
        <w:t>e</w:t>
      </w:r>
      <w:r w:rsidRPr="00EB7BFD">
        <w:rPr>
          <w:sz w:val="24"/>
          <w:szCs w:val="24"/>
        </w:rPr>
        <w:t>d p</w:t>
      </w:r>
      <w:r w:rsidRPr="00EB7BFD">
        <w:rPr>
          <w:spacing w:val="-1"/>
          <w:sz w:val="24"/>
          <w:szCs w:val="24"/>
        </w:rPr>
        <w:t>e</w:t>
      </w:r>
      <w:r w:rsidRPr="00EB7BFD">
        <w:rPr>
          <w:sz w:val="24"/>
          <w:szCs w:val="24"/>
        </w:rPr>
        <w:t>riod</w:t>
      </w:r>
      <w:r w:rsidRPr="00EB7BFD">
        <w:rPr>
          <w:spacing w:val="-5"/>
          <w:sz w:val="24"/>
          <w:szCs w:val="24"/>
        </w:rPr>
        <w:t xml:space="preserve"> </w:t>
      </w:r>
      <w:r w:rsidRPr="00EB7BFD">
        <w:rPr>
          <w:sz w:val="24"/>
          <w:szCs w:val="24"/>
        </w:rPr>
        <w:t>of t</w:t>
      </w:r>
      <w:r w:rsidRPr="00EB7BFD">
        <w:rPr>
          <w:spacing w:val="1"/>
          <w:sz w:val="24"/>
          <w:szCs w:val="24"/>
        </w:rPr>
        <w:t>i</w:t>
      </w:r>
      <w:r w:rsidRPr="00EB7BFD">
        <w:rPr>
          <w:sz w:val="24"/>
          <w:szCs w:val="24"/>
        </w:rPr>
        <w:t>me,</w:t>
      </w:r>
      <w:r w:rsidRPr="00EB7BFD">
        <w:rPr>
          <w:spacing w:val="-12"/>
          <w:sz w:val="24"/>
          <w:szCs w:val="24"/>
        </w:rPr>
        <w:t xml:space="preserve"> </w:t>
      </w:r>
      <w:r w:rsidRPr="00EB7BFD">
        <w:rPr>
          <w:sz w:val="24"/>
          <w:szCs w:val="24"/>
        </w:rPr>
        <w:t>in</w:t>
      </w:r>
      <w:r w:rsidRPr="00EB7BFD">
        <w:rPr>
          <w:spacing w:val="-12"/>
          <w:sz w:val="24"/>
          <w:szCs w:val="24"/>
        </w:rPr>
        <w:t xml:space="preserve"> </w:t>
      </w:r>
      <w:r w:rsidRPr="00EB7BFD">
        <w:rPr>
          <w:sz w:val="24"/>
          <w:szCs w:val="24"/>
        </w:rPr>
        <w:t>a</w:t>
      </w:r>
      <w:r w:rsidRPr="00EB7BFD">
        <w:rPr>
          <w:spacing w:val="-13"/>
          <w:sz w:val="24"/>
          <w:szCs w:val="24"/>
        </w:rPr>
        <w:t xml:space="preserve"> </w:t>
      </w:r>
      <w:r w:rsidRPr="00EB7BFD">
        <w:rPr>
          <w:sz w:val="24"/>
          <w:szCs w:val="24"/>
        </w:rPr>
        <w:t>n</w:t>
      </w:r>
      <w:r w:rsidRPr="00EB7BFD">
        <w:rPr>
          <w:spacing w:val="-1"/>
          <w:sz w:val="24"/>
          <w:szCs w:val="24"/>
        </w:rPr>
        <w:t>a</w:t>
      </w:r>
      <w:r w:rsidRPr="00EB7BFD">
        <w:rPr>
          <w:sz w:val="24"/>
          <w:szCs w:val="24"/>
        </w:rPr>
        <w:t>tu</w:t>
      </w:r>
      <w:r w:rsidRPr="00EB7BFD">
        <w:rPr>
          <w:spacing w:val="2"/>
          <w:sz w:val="24"/>
          <w:szCs w:val="24"/>
        </w:rPr>
        <w:t>r</w:t>
      </w:r>
      <w:r w:rsidRPr="00EB7BFD">
        <w:rPr>
          <w:spacing w:val="-1"/>
          <w:sz w:val="24"/>
          <w:szCs w:val="24"/>
        </w:rPr>
        <w:t>a</w:t>
      </w:r>
      <w:r w:rsidRPr="00EB7BFD">
        <w:rPr>
          <w:sz w:val="24"/>
          <w:szCs w:val="24"/>
        </w:rPr>
        <w:t>l</w:t>
      </w:r>
      <w:r w:rsidRPr="00EB7BFD">
        <w:rPr>
          <w:spacing w:val="1"/>
          <w:sz w:val="24"/>
          <w:szCs w:val="24"/>
        </w:rPr>
        <w:t>i</w:t>
      </w:r>
      <w:r w:rsidRPr="00EB7BFD">
        <w:rPr>
          <w:sz w:val="24"/>
          <w:szCs w:val="24"/>
        </w:rPr>
        <w:t>st</w:t>
      </w:r>
      <w:r w:rsidRPr="00EB7BFD">
        <w:rPr>
          <w:spacing w:val="1"/>
          <w:sz w:val="24"/>
          <w:szCs w:val="24"/>
        </w:rPr>
        <w:t>i</w:t>
      </w:r>
      <w:r w:rsidRPr="00EB7BFD">
        <w:rPr>
          <w:sz w:val="24"/>
          <w:szCs w:val="24"/>
        </w:rPr>
        <w:t>c</w:t>
      </w:r>
      <w:r w:rsidRPr="00EB7BFD">
        <w:rPr>
          <w:spacing w:val="-13"/>
          <w:sz w:val="24"/>
          <w:szCs w:val="24"/>
        </w:rPr>
        <w:t xml:space="preserve"> </w:t>
      </w:r>
      <w:r w:rsidRPr="00EB7BFD">
        <w:rPr>
          <w:sz w:val="24"/>
          <w:szCs w:val="24"/>
        </w:rPr>
        <w:t>s</w:t>
      </w:r>
      <w:r w:rsidRPr="00EB7BFD">
        <w:rPr>
          <w:spacing w:val="-1"/>
          <w:sz w:val="24"/>
          <w:szCs w:val="24"/>
        </w:rPr>
        <w:t>e</w:t>
      </w:r>
      <w:r w:rsidRPr="00EB7BFD">
        <w:rPr>
          <w:sz w:val="24"/>
          <w:szCs w:val="24"/>
        </w:rPr>
        <w:t>t</w:t>
      </w:r>
      <w:r w:rsidRPr="00EB7BFD">
        <w:rPr>
          <w:spacing w:val="1"/>
          <w:sz w:val="24"/>
          <w:szCs w:val="24"/>
        </w:rPr>
        <w:t>t</w:t>
      </w:r>
      <w:r w:rsidRPr="00EB7BFD">
        <w:rPr>
          <w:sz w:val="24"/>
          <w:szCs w:val="24"/>
        </w:rPr>
        <w:t>ing,</w:t>
      </w:r>
      <w:r w:rsidRPr="00EB7BFD">
        <w:rPr>
          <w:spacing w:val="-12"/>
          <w:sz w:val="24"/>
          <w:szCs w:val="24"/>
        </w:rPr>
        <w:t xml:space="preserve"> </w:t>
      </w:r>
      <w:r w:rsidRPr="00EB7BFD">
        <w:rPr>
          <w:sz w:val="24"/>
          <w:szCs w:val="24"/>
        </w:rPr>
        <w:t>in</w:t>
      </w:r>
      <w:r w:rsidRPr="00EB7BFD">
        <w:rPr>
          <w:spacing w:val="-12"/>
          <w:sz w:val="24"/>
          <w:szCs w:val="24"/>
        </w:rPr>
        <w:t xml:space="preserve"> </w:t>
      </w:r>
      <w:r w:rsidRPr="00EB7BFD">
        <w:rPr>
          <w:sz w:val="24"/>
          <w:szCs w:val="24"/>
        </w:rPr>
        <w:t>ord</w:t>
      </w:r>
      <w:r w:rsidRPr="00EB7BFD">
        <w:rPr>
          <w:spacing w:val="-2"/>
          <w:sz w:val="24"/>
          <w:szCs w:val="24"/>
        </w:rPr>
        <w:t>e</w:t>
      </w:r>
      <w:r w:rsidRPr="00EB7BFD">
        <w:rPr>
          <w:sz w:val="24"/>
          <w:szCs w:val="24"/>
        </w:rPr>
        <w:t>r</w:t>
      </w:r>
      <w:r w:rsidRPr="00EB7BFD">
        <w:rPr>
          <w:spacing w:val="-11"/>
          <w:sz w:val="24"/>
          <w:szCs w:val="24"/>
        </w:rPr>
        <w:t xml:space="preserve"> </w:t>
      </w:r>
      <w:r w:rsidRPr="00EB7BFD">
        <w:rPr>
          <w:sz w:val="24"/>
          <w:szCs w:val="24"/>
        </w:rPr>
        <w:t>to</w:t>
      </w:r>
      <w:r w:rsidRPr="00EB7BFD">
        <w:rPr>
          <w:spacing w:val="-12"/>
          <w:sz w:val="24"/>
          <w:szCs w:val="24"/>
        </w:rPr>
        <w:t xml:space="preserve"> </w:t>
      </w:r>
      <w:r w:rsidRPr="00EB7BFD">
        <w:rPr>
          <w:sz w:val="24"/>
          <w:szCs w:val="24"/>
        </w:rPr>
        <w:t>g</w:t>
      </w:r>
      <w:r w:rsidRPr="00EB7BFD">
        <w:rPr>
          <w:spacing w:val="-1"/>
          <w:sz w:val="24"/>
          <w:szCs w:val="24"/>
        </w:rPr>
        <w:t>a</w:t>
      </w:r>
      <w:r w:rsidRPr="00EB7BFD">
        <w:rPr>
          <w:sz w:val="24"/>
          <w:szCs w:val="24"/>
        </w:rPr>
        <w:t>in</w:t>
      </w:r>
      <w:r w:rsidRPr="00EB7BFD">
        <w:rPr>
          <w:spacing w:val="-12"/>
          <w:sz w:val="24"/>
          <w:szCs w:val="24"/>
        </w:rPr>
        <w:t xml:space="preserve"> </w:t>
      </w:r>
      <w:r w:rsidRPr="00EB7BFD">
        <w:rPr>
          <w:sz w:val="24"/>
          <w:szCs w:val="24"/>
        </w:rPr>
        <w:t>ins</w:t>
      </w:r>
      <w:r w:rsidRPr="00EB7BFD">
        <w:rPr>
          <w:spacing w:val="1"/>
          <w:sz w:val="24"/>
          <w:szCs w:val="24"/>
        </w:rPr>
        <w:t>i</w:t>
      </w:r>
      <w:r w:rsidRPr="00EB7BFD">
        <w:rPr>
          <w:sz w:val="24"/>
          <w:szCs w:val="24"/>
        </w:rPr>
        <w:t>g</w:t>
      </w:r>
      <w:r w:rsidRPr="00EB7BFD">
        <w:rPr>
          <w:spacing w:val="2"/>
          <w:sz w:val="24"/>
          <w:szCs w:val="24"/>
        </w:rPr>
        <w:t>h</w:t>
      </w:r>
      <w:r w:rsidRPr="00EB7BFD">
        <w:rPr>
          <w:sz w:val="24"/>
          <w:szCs w:val="24"/>
        </w:rPr>
        <w:t>ts</w:t>
      </w:r>
      <w:r w:rsidRPr="00EB7BFD">
        <w:rPr>
          <w:spacing w:val="-11"/>
          <w:sz w:val="24"/>
          <w:szCs w:val="24"/>
        </w:rPr>
        <w:t xml:space="preserve"> </w:t>
      </w:r>
      <w:r w:rsidRPr="00EB7BFD">
        <w:rPr>
          <w:sz w:val="24"/>
          <w:szCs w:val="24"/>
        </w:rPr>
        <w:t>not</w:t>
      </w:r>
      <w:r w:rsidRPr="00EB7BFD">
        <w:rPr>
          <w:spacing w:val="-12"/>
          <w:sz w:val="24"/>
          <w:szCs w:val="24"/>
        </w:rPr>
        <w:t xml:space="preserve"> </w:t>
      </w:r>
      <w:r w:rsidRPr="00EB7BFD">
        <w:rPr>
          <w:sz w:val="24"/>
          <w:szCs w:val="24"/>
        </w:rPr>
        <w:t>poss</w:t>
      </w:r>
      <w:r w:rsidRPr="00EB7BFD">
        <w:rPr>
          <w:spacing w:val="1"/>
          <w:sz w:val="24"/>
          <w:szCs w:val="24"/>
        </w:rPr>
        <w:t>i</w:t>
      </w:r>
      <w:r w:rsidRPr="00EB7BFD">
        <w:rPr>
          <w:sz w:val="24"/>
          <w:szCs w:val="24"/>
        </w:rPr>
        <w:t>ble</w:t>
      </w:r>
      <w:r w:rsidRPr="00EB7BFD">
        <w:rPr>
          <w:spacing w:val="-12"/>
          <w:sz w:val="24"/>
          <w:szCs w:val="24"/>
        </w:rPr>
        <w:t xml:space="preserve"> </w:t>
      </w:r>
      <w:r w:rsidRPr="00EB7BFD">
        <w:rPr>
          <w:sz w:val="24"/>
          <w:szCs w:val="24"/>
        </w:rPr>
        <w:t>using</w:t>
      </w:r>
      <w:r w:rsidRPr="00EB7BFD">
        <w:rPr>
          <w:spacing w:val="-12"/>
          <w:sz w:val="24"/>
          <w:szCs w:val="24"/>
        </w:rPr>
        <w:t xml:space="preserve"> </w:t>
      </w:r>
      <w:r w:rsidRPr="00EB7BFD">
        <w:rPr>
          <w:sz w:val="24"/>
          <w:szCs w:val="24"/>
        </w:rPr>
        <w:t>other</w:t>
      </w:r>
      <w:r w:rsidRPr="00EB7BFD">
        <w:rPr>
          <w:spacing w:val="-13"/>
          <w:sz w:val="24"/>
          <w:szCs w:val="24"/>
        </w:rPr>
        <w:t xml:space="preserve"> </w:t>
      </w:r>
      <w:r w:rsidRPr="00EB7BFD">
        <w:rPr>
          <w:sz w:val="24"/>
          <w:szCs w:val="24"/>
        </w:rPr>
        <w:t>types</w:t>
      </w:r>
      <w:r w:rsidRPr="00EB7BFD">
        <w:rPr>
          <w:spacing w:val="-12"/>
          <w:sz w:val="24"/>
          <w:szCs w:val="24"/>
        </w:rPr>
        <w:t xml:space="preserve"> </w:t>
      </w:r>
      <w:r w:rsidRPr="00EB7BFD">
        <w:rPr>
          <w:sz w:val="24"/>
          <w:szCs w:val="24"/>
        </w:rPr>
        <w:t>of</w:t>
      </w:r>
      <w:r w:rsidRPr="00EB7BFD">
        <w:rPr>
          <w:spacing w:val="-11"/>
          <w:sz w:val="24"/>
          <w:szCs w:val="24"/>
        </w:rPr>
        <w:t xml:space="preserve"> </w:t>
      </w:r>
      <w:r w:rsidRPr="00EB7BFD">
        <w:rPr>
          <w:sz w:val="24"/>
          <w:szCs w:val="24"/>
        </w:rPr>
        <w:t>r</w:t>
      </w:r>
      <w:r w:rsidRPr="00EB7BFD">
        <w:rPr>
          <w:spacing w:val="-2"/>
          <w:sz w:val="24"/>
          <w:szCs w:val="24"/>
        </w:rPr>
        <w:t>e</w:t>
      </w:r>
      <w:r w:rsidRPr="00EB7BFD">
        <w:rPr>
          <w:spacing w:val="2"/>
          <w:sz w:val="24"/>
          <w:szCs w:val="24"/>
        </w:rPr>
        <w:t>s</w:t>
      </w:r>
      <w:r w:rsidRPr="00EB7BFD">
        <w:rPr>
          <w:spacing w:val="-1"/>
          <w:sz w:val="24"/>
          <w:szCs w:val="24"/>
        </w:rPr>
        <w:t>ea</w:t>
      </w:r>
      <w:r w:rsidRPr="00EB7BFD">
        <w:rPr>
          <w:spacing w:val="1"/>
          <w:sz w:val="24"/>
          <w:szCs w:val="24"/>
        </w:rPr>
        <w:t>r</w:t>
      </w:r>
      <w:r w:rsidRPr="00EB7BFD">
        <w:rPr>
          <w:spacing w:val="-1"/>
          <w:sz w:val="24"/>
          <w:szCs w:val="24"/>
        </w:rPr>
        <w:t>c</w:t>
      </w:r>
      <w:r w:rsidRPr="00EB7BFD">
        <w:rPr>
          <w:sz w:val="24"/>
          <w:szCs w:val="24"/>
        </w:rPr>
        <w:t>h’.</w:t>
      </w:r>
      <w:r w:rsidRPr="00EB7BFD">
        <w:rPr>
          <w:spacing w:val="-13"/>
          <w:sz w:val="24"/>
          <w:szCs w:val="24"/>
        </w:rPr>
        <w:t xml:space="preserve"> </w:t>
      </w:r>
      <w:r w:rsidRPr="00EB7BFD">
        <w:rPr>
          <w:spacing w:val="2"/>
          <w:sz w:val="24"/>
          <w:szCs w:val="24"/>
        </w:rPr>
        <w:t>p</w:t>
      </w:r>
      <w:r w:rsidRPr="00EB7BFD">
        <w:rPr>
          <w:spacing w:val="-1"/>
          <w:sz w:val="24"/>
          <w:szCs w:val="24"/>
        </w:rPr>
        <w:t>e</w:t>
      </w:r>
      <w:r w:rsidRPr="00EB7BFD">
        <w:rPr>
          <w:sz w:val="24"/>
          <w:szCs w:val="24"/>
        </w:rPr>
        <w:t>ople,</w:t>
      </w:r>
      <w:r w:rsidRPr="00EB7BFD">
        <w:rPr>
          <w:spacing w:val="-7"/>
          <w:sz w:val="24"/>
          <w:szCs w:val="24"/>
        </w:rPr>
        <w:t xml:space="preserve"> </w:t>
      </w:r>
      <w:r w:rsidRPr="00EB7BFD">
        <w:rPr>
          <w:spacing w:val="-1"/>
          <w:sz w:val="24"/>
          <w:szCs w:val="24"/>
        </w:rPr>
        <w:t>ca</w:t>
      </w:r>
      <w:r w:rsidRPr="00EB7BFD">
        <w:rPr>
          <w:spacing w:val="2"/>
          <w:sz w:val="24"/>
          <w:szCs w:val="24"/>
        </w:rPr>
        <w:t>s</w:t>
      </w:r>
      <w:r w:rsidRPr="00EB7BFD">
        <w:rPr>
          <w:spacing w:val="-1"/>
          <w:sz w:val="24"/>
          <w:szCs w:val="24"/>
        </w:rPr>
        <w:t>e</w:t>
      </w:r>
      <w:r w:rsidRPr="00EB7BFD">
        <w:rPr>
          <w:sz w:val="24"/>
          <w:szCs w:val="24"/>
        </w:rPr>
        <w:t>s, ph</w:t>
      </w:r>
      <w:r w:rsidRPr="00EB7BFD">
        <w:rPr>
          <w:spacing w:val="-1"/>
          <w:sz w:val="24"/>
          <w:szCs w:val="24"/>
        </w:rPr>
        <w:t>e</w:t>
      </w:r>
      <w:r w:rsidRPr="00EB7BFD">
        <w:rPr>
          <w:sz w:val="24"/>
          <w:szCs w:val="24"/>
        </w:rPr>
        <w:t>nomen</w:t>
      </w:r>
      <w:r w:rsidRPr="00EB7BFD">
        <w:rPr>
          <w:spacing w:val="-1"/>
          <w:sz w:val="24"/>
          <w:szCs w:val="24"/>
        </w:rPr>
        <w:t>a</w:t>
      </w:r>
      <w:r w:rsidRPr="00EB7BFD">
        <w:rPr>
          <w:sz w:val="24"/>
          <w:szCs w:val="24"/>
        </w:rPr>
        <w:t>,</w:t>
      </w:r>
      <w:r w:rsidRPr="00EB7BFD">
        <w:rPr>
          <w:spacing w:val="1"/>
          <w:sz w:val="24"/>
          <w:szCs w:val="24"/>
        </w:rPr>
        <w:t xml:space="preserve"> </w:t>
      </w:r>
      <w:r w:rsidRPr="00EB7BFD">
        <w:rPr>
          <w:sz w:val="24"/>
          <w:szCs w:val="24"/>
        </w:rPr>
        <w:t>s</w:t>
      </w:r>
      <w:r w:rsidRPr="00EB7BFD">
        <w:rPr>
          <w:spacing w:val="2"/>
          <w:sz w:val="24"/>
          <w:szCs w:val="24"/>
        </w:rPr>
        <w:t>o</w:t>
      </w:r>
      <w:r w:rsidRPr="00EB7BFD">
        <w:rPr>
          <w:spacing w:val="-1"/>
          <w:sz w:val="24"/>
          <w:szCs w:val="24"/>
        </w:rPr>
        <w:t>c</w:t>
      </w:r>
      <w:r w:rsidRPr="00EB7BFD">
        <w:rPr>
          <w:sz w:val="24"/>
          <w:szCs w:val="24"/>
        </w:rPr>
        <w:t>ial</w:t>
      </w:r>
      <w:r w:rsidRPr="00EB7BFD">
        <w:rPr>
          <w:spacing w:val="1"/>
          <w:sz w:val="24"/>
          <w:szCs w:val="24"/>
        </w:rPr>
        <w:t xml:space="preserve"> </w:t>
      </w:r>
      <w:r w:rsidRPr="00EB7BFD">
        <w:rPr>
          <w:sz w:val="24"/>
          <w:szCs w:val="24"/>
        </w:rPr>
        <w:t>si</w:t>
      </w:r>
      <w:r w:rsidRPr="00EB7BFD">
        <w:rPr>
          <w:spacing w:val="1"/>
          <w:sz w:val="24"/>
          <w:szCs w:val="24"/>
        </w:rPr>
        <w:t>t</w:t>
      </w:r>
      <w:r w:rsidRPr="00EB7BFD">
        <w:rPr>
          <w:sz w:val="24"/>
          <w:szCs w:val="24"/>
        </w:rPr>
        <w:t>u</w:t>
      </w:r>
      <w:r w:rsidRPr="00EB7BFD">
        <w:rPr>
          <w:spacing w:val="-1"/>
          <w:sz w:val="24"/>
          <w:szCs w:val="24"/>
        </w:rPr>
        <w:t>a</w:t>
      </w:r>
      <w:r w:rsidRPr="00EB7BFD">
        <w:rPr>
          <w:sz w:val="24"/>
          <w:szCs w:val="24"/>
        </w:rPr>
        <w:t>t</w:t>
      </w:r>
      <w:r w:rsidRPr="00EB7BFD">
        <w:rPr>
          <w:spacing w:val="1"/>
          <w:sz w:val="24"/>
          <w:szCs w:val="24"/>
        </w:rPr>
        <w:t>i</w:t>
      </w:r>
      <w:r w:rsidRPr="00EB7BFD">
        <w:rPr>
          <w:sz w:val="24"/>
          <w:szCs w:val="24"/>
        </w:rPr>
        <w:t>ons</w:t>
      </w:r>
      <w:r w:rsidRPr="00EB7BFD">
        <w:rPr>
          <w:spacing w:val="1"/>
          <w:sz w:val="24"/>
          <w:szCs w:val="24"/>
        </w:rPr>
        <w:t xml:space="preserve"> </w:t>
      </w:r>
      <w:r w:rsidRPr="00EB7BFD">
        <w:rPr>
          <w:spacing w:val="-1"/>
          <w:sz w:val="24"/>
          <w:szCs w:val="24"/>
        </w:rPr>
        <w:t>a</w:t>
      </w:r>
      <w:r w:rsidRPr="00EB7BFD">
        <w:rPr>
          <w:sz w:val="24"/>
          <w:szCs w:val="24"/>
        </w:rPr>
        <w:t>nd</w:t>
      </w:r>
      <w:r w:rsidRPr="00EB7BFD">
        <w:rPr>
          <w:spacing w:val="1"/>
          <w:sz w:val="24"/>
          <w:szCs w:val="24"/>
        </w:rPr>
        <w:t xml:space="preserve"> </w:t>
      </w:r>
      <w:r w:rsidRPr="00EB7BFD">
        <w:rPr>
          <w:sz w:val="24"/>
          <w:szCs w:val="24"/>
        </w:rPr>
        <w:t>pr</w:t>
      </w:r>
      <w:r w:rsidRPr="00EB7BFD">
        <w:rPr>
          <w:spacing w:val="1"/>
          <w:sz w:val="24"/>
          <w:szCs w:val="24"/>
        </w:rPr>
        <w:t>o</w:t>
      </w:r>
      <w:r w:rsidRPr="00EB7BFD">
        <w:rPr>
          <w:spacing w:val="-1"/>
          <w:sz w:val="24"/>
          <w:szCs w:val="24"/>
        </w:rPr>
        <w:t>ce</w:t>
      </w:r>
      <w:r w:rsidRPr="00EB7BFD">
        <w:rPr>
          <w:sz w:val="24"/>
          <w:szCs w:val="24"/>
        </w:rPr>
        <w:t>sses</w:t>
      </w:r>
      <w:r w:rsidRPr="00EB7BFD">
        <w:rPr>
          <w:spacing w:val="1"/>
          <w:sz w:val="24"/>
          <w:szCs w:val="24"/>
        </w:rPr>
        <w:t xml:space="preserve"> </w:t>
      </w:r>
      <w:r w:rsidRPr="00EB7BFD">
        <w:rPr>
          <w:sz w:val="24"/>
          <w:szCs w:val="24"/>
        </w:rPr>
        <w:t>in</w:t>
      </w:r>
      <w:r w:rsidRPr="00EB7BFD">
        <w:rPr>
          <w:spacing w:val="4"/>
          <w:sz w:val="24"/>
          <w:szCs w:val="24"/>
        </w:rPr>
        <w:t xml:space="preserve"> </w:t>
      </w:r>
      <w:r w:rsidRPr="00EB7BFD">
        <w:rPr>
          <w:sz w:val="24"/>
          <w:szCs w:val="24"/>
        </w:rPr>
        <w:t>their n</w:t>
      </w:r>
      <w:r w:rsidRPr="00EB7BFD">
        <w:rPr>
          <w:spacing w:val="-1"/>
          <w:sz w:val="24"/>
          <w:szCs w:val="24"/>
        </w:rPr>
        <w:t>a</w:t>
      </w:r>
      <w:r w:rsidRPr="00EB7BFD">
        <w:rPr>
          <w:sz w:val="24"/>
          <w:szCs w:val="24"/>
        </w:rPr>
        <w:t>tur</w:t>
      </w:r>
      <w:r w:rsidRPr="00EB7BFD">
        <w:rPr>
          <w:spacing w:val="-1"/>
          <w:sz w:val="24"/>
          <w:szCs w:val="24"/>
        </w:rPr>
        <w:t>a</w:t>
      </w:r>
      <w:r w:rsidRPr="00EB7BFD">
        <w:rPr>
          <w:sz w:val="24"/>
          <w:szCs w:val="24"/>
        </w:rPr>
        <w:t>l</w:t>
      </w:r>
      <w:r w:rsidRPr="00EB7BFD">
        <w:rPr>
          <w:spacing w:val="4"/>
          <w:sz w:val="24"/>
          <w:szCs w:val="24"/>
        </w:rPr>
        <w:t xml:space="preserve"> </w:t>
      </w:r>
      <w:r w:rsidRPr="00EB7BFD">
        <w:rPr>
          <w:sz w:val="24"/>
          <w:szCs w:val="24"/>
        </w:rPr>
        <w:t>s</w:t>
      </w:r>
      <w:r w:rsidRPr="00EB7BFD">
        <w:rPr>
          <w:spacing w:val="-1"/>
          <w:sz w:val="24"/>
          <w:szCs w:val="24"/>
        </w:rPr>
        <w:t>e</w:t>
      </w:r>
      <w:r w:rsidRPr="00EB7BFD">
        <w:rPr>
          <w:sz w:val="24"/>
          <w:szCs w:val="24"/>
        </w:rPr>
        <w:t>t</w:t>
      </w:r>
      <w:r w:rsidRPr="00EB7BFD">
        <w:rPr>
          <w:spacing w:val="1"/>
          <w:sz w:val="24"/>
          <w:szCs w:val="24"/>
        </w:rPr>
        <w:t>t</w:t>
      </w:r>
      <w:r w:rsidRPr="00EB7BFD">
        <w:rPr>
          <w:sz w:val="24"/>
          <w:szCs w:val="24"/>
        </w:rPr>
        <w:t>ings</w:t>
      </w:r>
      <w:r w:rsidRPr="00EB7BFD">
        <w:rPr>
          <w:spacing w:val="2"/>
          <w:sz w:val="24"/>
          <w:szCs w:val="24"/>
        </w:rPr>
        <w:t xml:space="preserve"> </w:t>
      </w:r>
      <w:r w:rsidRPr="00EB7BFD">
        <w:rPr>
          <w:sz w:val="24"/>
          <w:szCs w:val="24"/>
        </w:rPr>
        <w:t>in</w:t>
      </w:r>
      <w:r w:rsidRPr="00EB7BFD">
        <w:rPr>
          <w:spacing w:val="2"/>
          <w:sz w:val="24"/>
          <w:szCs w:val="24"/>
        </w:rPr>
        <w:t xml:space="preserve"> </w:t>
      </w:r>
      <w:r w:rsidRPr="00EB7BFD">
        <w:rPr>
          <w:sz w:val="24"/>
          <w:szCs w:val="24"/>
        </w:rPr>
        <w:t>order</w:t>
      </w:r>
      <w:r w:rsidRPr="00EB7BFD">
        <w:rPr>
          <w:spacing w:val="3"/>
          <w:sz w:val="24"/>
          <w:szCs w:val="24"/>
        </w:rPr>
        <w:t xml:space="preserve"> </w:t>
      </w:r>
      <w:r w:rsidRPr="00EB7BFD">
        <w:rPr>
          <w:sz w:val="24"/>
          <w:szCs w:val="24"/>
        </w:rPr>
        <w:t>to</w:t>
      </w:r>
      <w:r w:rsidRPr="00EB7BFD">
        <w:rPr>
          <w:spacing w:val="2"/>
          <w:sz w:val="24"/>
          <w:szCs w:val="24"/>
        </w:rPr>
        <w:t xml:space="preserve"> </w:t>
      </w:r>
      <w:r w:rsidRPr="00EB7BFD">
        <w:rPr>
          <w:sz w:val="24"/>
          <w:szCs w:val="24"/>
        </w:rPr>
        <w:t>r</w:t>
      </w:r>
      <w:r w:rsidRPr="00EB7BFD">
        <w:rPr>
          <w:spacing w:val="-2"/>
          <w:sz w:val="24"/>
          <w:szCs w:val="24"/>
        </w:rPr>
        <w:t>e</w:t>
      </w:r>
      <w:r w:rsidRPr="00EB7BFD">
        <w:rPr>
          <w:sz w:val="24"/>
          <w:szCs w:val="24"/>
        </w:rPr>
        <w:t>v</w:t>
      </w:r>
      <w:r w:rsidRPr="00EB7BFD">
        <w:rPr>
          <w:spacing w:val="1"/>
          <w:sz w:val="24"/>
          <w:szCs w:val="24"/>
        </w:rPr>
        <w:t>e</w:t>
      </w:r>
      <w:r w:rsidRPr="00EB7BFD">
        <w:rPr>
          <w:spacing w:val="-1"/>
          <w:sz w:val="24"/>
          <w:szCs w:val="24"/>
        </w:rPr>
        <w:t>a</w:t>
      </w:r>
      <w:r w:rsidRPr="00EB7BFD">
        <w:rPr>
          <w:sz w:val="24"/>
          <w:szCs w:val="24"/>
        </w:rPr>
        <w:t>l</w:t>
      </w:r>
      <w:r w:rsidRPr="00EB7BFD">
        <w:rPr>
          <w:spacing w:val="2"/>
          <w:sz w:val="24"/>
          <w:szCs w:val="24"/>
        </w:rPr>
        <w:t xml:space="preserve"> </w:t>
      </w:r>
      <w:r w:rsidRPr="00EB7BFD">
        <w:rPr>
          <w:sz w:val="24"/>
          <w:szCs w:val="24"/>
        </w:rPr>
        <w:t>in</w:t>
      </w:r>
      <w:r w:rsidRPr="00EB7BFD">
        <w:rPr>
          <w:spacing w:val="2"/>
          <w:sz w:val="24"/>
          <w:szCs w:val="24"/>
        </w:rPr>
        <w:t xml:space="preserve"> </w:t>
      </w:r>
      <w:r w:rsidRPr="00EB7BFD">
        <w:rPr>
          <w:sz w:val="24"/>
          <w:szCs w:val="24"/>
        </w:rPr>
        <w:t>d</w:t>
      </w:r>
      <w:r w:rsidRPr="00EB7BFD">
        <w:rPr>
          <w:spacing w:val="-1"/>
          <w:sz w:val="24"/>
          <w:szCs w:val="24"/>
        </w:rPr>
        <w:t>e</w:t>
      </w:r>
      <w:r w:rsidRPr="00EB7BFD">
        <w:rPr>
          <w:spacing w:val="2"/>
          <w:sz w:val="24"/>
          <w:szCs w:val="24"/>
        </w:rPr>
        <w:t>s</w:t>
      </w:r>
      <w:r w:rsidRPr="00EB7BFD">
        <w:rPr>
          <w:spacing w:val="-1"/>
          <w:sz w:val="24"/>
          <w:szCs w:val="24"/>
        </w:rPr>
        <w:t>c</w:t>
      </w:r>
      <w:r w:rsidRPr="00EB7BFD">
        <w:rPr>
          <w:sz w:val="24"/>
          <w:szCs w:val="24"/>
        </w:rPr>
        <w:t xml:space="preserve">riptive </w:t>
      </w:r>
      <w:r w:rsidRPr="00EB7BFD">
        <w:rPr>
          <w:spacing w:val="3"/>
          <w:sz w:val="24"/>
          <w:szCs w:val="24"/>
        </w:rPr>
        <w:t>t</w:t>
      </w:r>
      <w:r w:rsidRPr="00EB7BFD">
        <w:rPr>
          <w:spacing w:val="-1"/>
          <w:sz w:val="24"/>
          <w:szCs w:val="24"/>
        </w:rPr>
        <w:t>e</w:t>
      </w:r>
      <w:r w:rsidRPr="00EB7BFD">
        <w:rPr>
          <w:sz w:val="24"/>
          <w:szCs w:val="24"/>
        </w:rPr>
        <w:t>rms</w:t>
      </w:r>
      <w:r w:rsidRPr="00EB7BFD">
        <w:rPr>
          <w:spacing w:val="1"/>
          <w:sz w:val="24"/>
          <w:szCs w:val="24"/>
        </w:rPr>
        <w:t xml:space="preserve"> </w:t>
      </w:r>
      <w:r w:rsidRPr="00EB7BFD">
        <w:rPr>
          <w:sz w:val="24"/>
          <w:szCs w:val="24"/>
        </w:rPr>
        <w:t>the me</w:t>
      </w:r>
      <w:r w:rsidRPr="00EB7BFD">
        <w:rPr>
          <w:spacing w:val="-1"/>
          <w:sz w:val="24"/>
          <w:szCs w:val="24"/>
        </w:rPr>
        <w:t>a</w:t>
      </w:r>
      <w:r w:rsidRPr="00EB7BFD">
        <w:rPr>
          <w:sz w:val="24"/>
          <w:szCs w:val="24"/>
        </w:rPr>
        <w:t>nings</w:t>
      </w:r>
      <w:r w:rsidRPr="00EB7BFD">
        <w:rPr>
          <w:spacing w:val="1"/>
          <w:sz w:val="24"/>
          <w:szCs w:val="24"/>
        </w:rPr>
        <w:t xml:space="preserve"> </w:t>
      </w:r>
      <w:r w:rsidRPr="00EB7BFD">
        <w:rPr>
          <w:sz w:val="24"/>
          <w:szCs w:val="24"/>
        </w:rPr>
        <w:t>that</w:t>
      </w:r>
      <w:r w:rsidRPr="00EB7BFD">
        <w:rPr>
          <w:spacing w:val="1"/>
          <w:sz w:val="24"/>
          <w:szCs w:val="24"/>
        </w:rPr>
        <w:t xml:space="preserve"> </w:t>
      </w:r>
      <w:r w:rsidRPr="00EB7BFD">
        <w:rPr>
          <w:sz w:val="24"/>
          <w:szCs w:val="24"/>
        </w:rPr>
        <w:t>p</w:t>
      </w:r>
      <w:r w:rsidRPr="00EB7BFD">
        <w:rPr>
          <w:spacing w:val="-1"/>
          <w:sz w:val="24"/>
          <w:szCs w:val="24"/>
        </w:rPr>
        <w:t>e</w:t>
      </w:r>
      <w:r w:rsidRPr="00EB7BFD">
        <w:rPr>
          <w:sz w:val="24"/>
          <w:szCs w:val="24"/>
        </w:rPr>
        <w:t>ople</w:t>
      </w:r>
      <w:r w:rsidRPr="00EB7BFD">
        <w:rPr>
          <w:spacing w:val="2"/>
          <w:sz w:val="24"/>
          <w:szCs w:val="24"/>
        </w:rPr>
        <w:t xml:space="preserve"> </w:t>
      </w:r>
      <w:r w:rsidRPr="00EB7BFD">
        <w:rPr>
          <w:spacing w:val="-1"/>
          <w:sz w:val="24"/>
          <w:szCs w:val="24"/>
        </w:rPr>
        <w:t>a</w:t>
      </w:r>
      <w:r w:rsidRPr="00EB7BFD">
        <w:rPr>
          <w:sz w:val="24"/>
          <w:szCs w:val="24"/>
        </w:rPr>
        <w:t>t</w:t>
      </w:r>
      <w:r w:rsidRPr="00EB7BFD">
        <w:rPr>
          <w:spacing w:val="3"/>
          <w:sz w:val="24"/>
          <w:szCs w:val="24"/>
        </w:rPr>
        <w:t>t</w:t>
      </w:r>
      <w:r w:rsidRPr="00EB7BFD">
        <w:rPr>
          <w:spacing w:val="-1"/>
          <w:sz w:val="24"/>
          <w:szCs w:val="24"/>
        </w:rPr>
        <w:t>ac</w:t>
      </w:r>
      <w:r w:rsidRPr="00EB7BFD">
        <w:rPr>
          <w:sz w:val="24"/>
          <w:szCs w:val="24"/>
        </w:rPr>
        <w:t>h</w:t>
      </w:r>
      <w:r w:rsidRPr="00EB7BFD">
        <w:rPr>
          <w:spacing w:val="1"/>
          <w:sz w:val="24"/>
          <w:szCs w:val="24"/>
        </w:rPr>
        <w:t xml:space="preserve"> </w:t>
      </w:r>
      <w:r w:rsidRPr="00EB7BFD">
        <w:rPr>
          <w:sz w:val="24"/>
          <w:szCs w:val="24"/>
        </w:rPr>
        <w:t>to</w:t>
      </w:r>
      <w:r w:rsidRPr="00EB7BFD">
        <w:rPr>
          <w:spacing w:val="1"/>
          <w:sz w:val="24"/>
          <w:szCs w:val="24"/>
        </w:rPr>
        <w:t xml:space="preserve"> </w:t>
      </w:r>
      <w:r w:rsidRPr="00EB7BFD">
        <w:rPr>
          <w:sz w:val="24"/>
          <w:szCs w:val="24"/>
        </w:rPr>
        <w:t>their</w:t>
      </w:r>
      <w:r w:rsidRPr="00EB7BFD">
        <w:rPr>
          <w:spacing w:val="2"/>
          <w:sz w:val="24"/>
          <w:szCs w:val="24"/>
        </w:rPr>
        <w:t xml:space="preserve"> </w:t>
      </w:r>
      <w:r w:rsidRPr="00EB7BFD">
        <w:rPr>
          <w:spacing w:val="-1"/>
          <w:sz w:val="24"/>
          <w:szCs w:val="24"/>
        </w:rPr>
        <w:t>e</w:t>
      </w:r>
      <w:r w:rsidRPr="00EB7BFD">
        <w:rPr>
          <w:sz w:val="24"/>
          <w:szCs w:val="24"/>
        </w:rPr>
        <w:t>x</w:t>
      </w:r>
      <w:r w:rsidRPr="00EB7BFD">
        <w:rPr>
          <w:spacing w:val="2"/>
          <w:sz w:val="24"/>
          <w:szCs w:val="24"/>
        </w:rPr>
        <w:t>p</w:t>
      </w:r>
      <w:r w:rsidRPr="00EB7BFD">
        <w:rPr>
          <w:spacing w:val="-1"/>
          <w:sz w:val="24"/>
          <w:szCs w:val="24"/>
        </w:rPr>
        <w:t>e</w:t>
      </w:r>
      <w:r w:rsidRPr="00EB7BFD">
        <w:rPr>
          <w:sz w:val="24"/>
          <w:szCs w:val="24"/>
        </w:rPr>
        <w:t>ri</w:t>
      </w:r>
      <w:r w:rsidRPr="00EB7BFD">
        <w:rPr>
          <w:spacing w:val="-1"/>
          <w:sz w:val="24"/>
          <w:szCs w:val="24"/>
        </w:rPr>
        <w:t>e</w:t>
      </w:r>
      <w:r w:rsidRPr="00EB7BFD">
        <w:rPr>
          <w:sz w:val="24"/>
          <w:szCs w:val="24"/>
        </w:rPr>
        <w:t>n</w:t>
      </w:r>
      <w:r w:rsidRPr="00EB7BFD">
        <w:rPr>
          <w:spacing w:val="1"/>
          <w:sz w:val="24"/>
          <w:szCs w:val="24"/>
        </w:rPr>
        <w:t>c</w:t>
      </w:r>
      <w:r w:rsidRPr="00EB7BFD">
        <w:rPr>
          <w:spacing w:val="-1"/>
          <w:sz w:val="24"/>
          <w:szCs w:val="24"/>
        </w:rPr>
        <w:t>e</w:t>
      </w:r>
      <w:r w:rsidRPr="00EB7BFD">
        <w:rPr>
          <w:sz w:val="24"/>
          <w:szCs w:val="24"/>
        </w:rPr>
        <w:t>s</w:t>
      </w:r>
      <w:r w:rsidRPr="00EB7BFD">
        <w:rPr>
          <w:spacing w:val="3"/>
          <w:sz w:val="24"/>
          <w:szCs w:val="24"/>
        </w:rPr>
        <w:t xml:space="preserve"> </w:t>
      </w:r>
      <w:r w:rsidRPr="00EB7BFD">
        <w:rPr>
          <w:sz w:val="24"/>
          <w:szCs w:val="24"/>
        </w:rPr>
        <w:t>of the w</w:t>
      </w:r>
      <w:r w:rsidRPr="00EB7BFD">
        <w:rPr>
          <w:spacing w:val="2"/>
          <w:sz w:val="24"/>
          <w:szCs w:val="24"/>
        </w:rPr>
        <w:t>o</w:t>
      </w:r>
      <w:r w:rsidRPr="00EB7BFD">
        <w:rPr>
          <w:sz w:val="24"/>
          <w:szCs w:val="24"/>
        </w:rPr>
        <w:t>rld.</w:t>
      </w:r>
      <w:r w:rsidRPr="00EB7BFD">
        <w:rPr>
          <w:spacing w:val="3"/>
          <w:sz w:val="24"/>
          <w:szCs w:val="24"/>
        </w:rPr>
        <w:t xml:space="preserve"> </w:t>
      </w:r>
      <w:r w:rsidRPr="00EB7BFD">
        <w:rPr>
          <w:spacing w:val="-3"/>
          <w:sz w:val="24"/>
          <w:szCs w:val="24"/>
        </w:rPr>
        <w:t>I</w:t>
      </w:r>
      <w:r w:rsidRPr="00EB7BFD">
        <w:rPr>
          <w:sz w:val="24"/>
          <w:szCs w:val="24"/>
        </w:rPr>
        <w:t>t</w:t>
      </w:r>
      <w:r w:rsidRPr="00EB7BFD">
        <w:rPr>
          <w:spacing w:val="1"/>
          <w:sz w:val="24"/>
          <w:szCs w:val="24"/>
        </w:rPr>
        <w:t xml:space="preserve"> </w:t>
      </w:r>
      <w:r w:rsidRPr="00EB7BFD">
        <w:rPr>
          <w:sz w:val="24"/>
          <w:szCs w:val="24"/>
        </w:rPr>
        <w:t>should</w:t>
      </w:r>
      <w:r w:rsidRPr="00EB7BFD">
        <w:rPr>
          <w:spacing w:val="1"/>
          <w:sz w:val="24"/>
          <w:szCs w:val="24"/>
        </w:rPr>
        <w:t xml:space="preserve"> </w:t>
      </w:r>
      <w:r w:rsidRPr="00EB7BFD">
        <w:rPr>
          <w:spacing w:val="2"/>
          <w:sz w:val="24"/>
          <w:szCs w:val="24"/>
        </w:rPr>
        <w:t>b</w:t>
      </w:r>
      <w:r w:rsidRPr="00EB7BFD">
        <w:rPr>
          <w:sz w:val="24"/>
          <w:szCs w:val="24"/>
        </w:rPr>
        <w:t>e noted that</w:t>
      </w:r>
      <w:r w:rsidRPr="00EB7BFD">
        <w:rPr>
          <w:spacing w:val="1"/>
          <w:sz w:val="24"/>
          <w:szCs w:val="24"/>
        </w:rPr>
        <w:t xml:space="preserve"> </w:t>
      </w:r>
      <w:r w:rsidRPr="00EB7BFD">
        <w:rPr>
          <w:sz w:val="24"/>
          <w:szCs w:val="24"/>
        </w:rPr>
        <w:t>q</w:t>
      </w:r>
      <w:r w:rsidRPr="00EB7BFD">
        <w:rPr>
          <w:spacing w:val="2"/>
          <w:sz w:val="24"/>
          <w:szCs w:val="24"/>
        </w:rPr>
        <w:t>u</w:t>
      </w:r>
      <w:r w:rsidRPr="00EB7BFD">
        <w:rPr>
          <w:spacing w:val="-1"/>
          <w:sz w:val="24"/>
          <w:szCs w:val="24"/>
        </w:rPr>
        <w:t>a</w:t>
      </w:r>
      <w:r w:rsidRPr="00EB7BFD">
        <w:rPr>
          <w:sz w:val="24"/>
          <w:szCs w:val="24"/>
        </w:rPr>
        <w:t>l</w:t>
      </w:r>
      <w:r w:rsidRPr="00EB7BFD">
        <w:rPr>
          <w:spacing w:val="1"/>
          <w:sz w:val="24"/>
          <w:szCs w:val="24"/>
        </w:rPr>
        <w:t>i</w:t>
      </w:r>
      <w:r w:rsidRPr="00EB7BFD">
        <w:rPr>
          <w:sz w:val="24"/>
          <w:szCs w:val="24"/>
        </w:rPr>
        <w:t xml:space="preserve">tative </w:t>
      </w:r>
      <w:r w:rsidRPr="00EB7BFD">
        <w:rPr>
          <w:spacing w:val="1"/>
          <w:sz w:val="24"/>
          <w:szCs w:val="24"/>
        </w:rPr>
        <w:t>r</w:t>
      </w:r>
      <w:r w:rsidRPr="00EB7BFD">
        <w:rPr>
          <w:spacing w:val="-1"/>
          <w:sz w:val="24"/>
          <w:szCs w:val="24"/>
        </w:rPr>
        <w:t>e</w:t>
      </w:r>
      <w:r w:rsidRPr="00EB7BFD">
        <w:rPr>
          <w:sz w:val="24"/>
          <w:szCs w:val="24"/>
        </w:rPr>
        <w:t>s</w:t>
      </w:r>
      <w:r w:rsidRPr="00EB7BFD">
        <w:rPr>
          <w:spacing w:val="-1"/>
          <w:sz w:val="24"/>
          <w:szCs w:val="24"/>
        </w:rPr>
        <w:t>ea</w:t>
      </w:r>
      <w:r w:rsidRPr="00EB7BFD">
        <w:rPr>
          <w:spacing w:val="1"/>
          <w:sz w:val="24"/>
          <w:szCs w:val="24"/>
        </w:rPr>
        <w:t>r</w:t>
      </w:r>
      <w:r w:rsidRPr="00EB7BFD">
        <w:rPr>
          <w:spacing w:val="-1"/>
          <w:sz w:val="24"/>
          <w:szCs w:val="24"/>
        </w:rPr>
        <w:t>c</w:t>
      </w:r>
      <w:r w:rsidRPr="00EB7BFD">
        <w:rPr>
          <w:sz w:val="24"/>
          <w:szCs w:val="24"/>
        </w:rPr>
        <w:t>h</w:t>
      </w:r>
      <w:r w:rsidRPr="00EB7BFD">
        <w:rPr>
          <w:spacing w:val="1"/>
          <w:sz w:val="24"/>
          <w:szCs w:val="24"/>
        </w:rPr>
        <w:t xml:space="preserve"> </w:t>
      </w:r>
      <w:r w:rsidRPr="00EB7BFD">
        <w:rPr>
          <w:sz w:val="24"/>
          <w:szCs w:val="24"/>
        </w:rPr>
        <w:t>is not bas</w:t>
      </w:r>
      <w:r w:rsidRPr="00EB7BFD">
        <w:rPr>
          <w:spacing w:val="-1"/>
          <w:sz w:val="24"/>
          <w:szCs w:val="24"/>
        </w:rPr>
        <w:t>e</w:t>
      </w:r>
      <w:r w:rsidRPr="00EB7BFD">
        <w:rPr>
          <w:sz w:val="24"/>
          <w:szCs w:val="24"/>
        </w:rPr>
        <w:t>d on a</w:t>
      </w:r>
      <w:r w:rsidRPr="00EB7BFD">
        <w:rPr>
          <w:spacing w:val="-1"/>
          <w:sz w:val="24"/>
          <w:szCs w:val="24"/>
        </w:rPr>
        <w:t xml:space="preserve"> </w:t>
      </w:r>
      <w:r w:rsidRPr="00EB7BFD">
        <w:rPr>
          <w:sz w:val="24"/>
          <w:szCs w:val="24"/>
        </w:rPr>
        <w:t>sing</w:t>
      </w:r>
      <w:r w:rsidRPr="00EB7BFD">
        <w:rPr>
          <w:spacing w:val="1"/>
          <w:sz w:val="24"/>
          <w:szCs w:val="24"/>
        </w:rPr>
        <w:t>l</w:t>
      </w:r>
      <w:r w:rsidRPr="00EB7BFD">
        <w:rPr>
          <w:sz w:val="24"/>
          <w:szCs w:val="24"/>
        </w:rPr>
        <w:t>e</w:t>
      </w:r>
      <w:r w:rsidRPr="00EB7BFD">
        <w:rPr>
          <w:spacing w:val="-1"/>
          <w:sz w:val="24"/>
          <w:szCs w:val="24"/>
        </w:rPr>
        <w:t xml:space="preserve"> </w:t>
      </w:r>
      <w:r w:rsidRPr="00EB7BFD">
        <w:rPr>
          <w:sz w:val="24"/>
          <w:szCs w:val="24"/>
        </w:rPr>
        <w:t>me</w:t>
      </w:r>
      <w:r w:rsidRPr="00EB7BFD">
        <w:rPr>
          <w:spacing w:val="3"/>
          <w:sz w:val="24"/>
          <w:szCs w:val="24"/>
        </w:rPr>
        <w:t>t</w:t>
      </w:r>
      <w:r w:rsidRPr="00EB7BFD">
        <w:rPr>
          <w:sz w:val="24"/>
          <w:szCs w:val="24"/>
        </w:rPr>
        <w:t>hodology and do</w:t>
      </w:r>
      <w:r w:rsidRPr="00EB7BFD">
        <w:rPr>
          <w:spacing w:val="-1"/>
          <w:sz w:val="24"/>
          <w:szCs w:val="24"/>
        </w:rPr>
        <w:t>e</w:t>
      </w:r>
      <w:r w:rsidRPr="00EB7BFD">
        <w:rPr>
          <w:sz w:val="24"/>
          <w:szCs w:val="24"/>
        </w:rPr>
        <w:t>s not b</w:t>
      </w:r>
      <w:r w:rsidRPr="00EB7BFD">
        <w:rPr>
          <w:spacing w:val="-1"/>
          <w:sz w:val="24"/>
          <w:szCs w:val="24"/>
        </w:rPr>
        <w:t>e</w:t>
      </w:r>
      <w:r w:rsidRPr="00EB7BFD">
        <w:rPr>
          <w:sz w:val="24"/>
          <w:szCs w:val="24"/>
        </w:rPr>
        <w:t xml:space="preserve">long </w:t>
      </w:r>
      <w:r w:rsidRPr="00EB7BFD">
        <w:rPr>
          <w:spacing w:val="1"/>
          <w:sz w:val="24"/>
          <w:szCs w:val="24"/>
        </w:rPr>
        <w:t>t</w:t>
      </w:r>
      <w:r w:rsidRPr="00EB7BFD">
        <w:rPr>
          <w:sz w:val="24"/>
          <w:szCs w:val="24"/>
        </w:rPr>
        <w:t>o a</w:t>
      </w:r>
      <w:r w:rsidRPr="00EB7BFD">
        <w:rPr>
          <w:spacing w:val="-1"/>
          <w:sz w:val="24"/>
          <w:szCs w:val="24"/>
        </w:rPr>
        <w:t xml:space="preserve"> </w:t>
      </w:r>
      <w:r w:rsidRPr="00EB7BFD">
        <w:rPr>
          <w:sz w:val="24"/>
          <w:szCs w:val="24"/>
        </w:rPr>
        <w:t>sing</w:t>
      </w:r>
      <w:r w:rsidRPr="00EB7BFD">
        <w:rPr>
          <w:spacing w:val="1"/>
          <w:sz w:val="24"/>
          <w:szCs w:val="24"/>
        </w:rPr>
        <w:t>l</w:t>
      </w:r>
      <w:r w:rsidRPr="00EB7BFD">
        <w:rPr>
          <w:sz w:val="24"/>
          <w:szCs w:val="24"/>
        </w:rPr>
        <w:t>e</w:t>
      </w:r>
      <w:r w:rsidRPr="00EB7BFD">
        <w:rPr>
          <w:spacing w:val="-1"/>
          <w:sz w:val="24"/>
          <w:szCs w:val="24"/>
        </w:rPr>
        <w:t xml:space="preserve"> </w:t>
      </w:r>
      <w:r w:rsidRPr="00EB7BFD">
        <w:rPr>
          <w:sz w:val="24"/>
          <w:szCs w:val="24"/>
        </w:rPr>
        <w:t>discipline</w:t>
      </w:r>
      <w:r w:rsidRPr="00EB7BFD">
        <w:rPr>
          <w:spacing w:val="2"/>
          <w:sz w:val="24"/>
          <w:szCs w:val="24"/>
        </w:rPr>
        <w:t xml:space="preserve"> </w:t>
      </w:r>
      <w:sdt>
        <w:sdtPr>
          <w:rPr>
            <w:color w:val="000000"/>
            <w:spacing w:val="2"/>
            <w:sz w:val="24"/>
            <w:szCs w:val="24"/>
          </w:rPr>
          <w:tag w:val="MENDELEY_CITATION_v3_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"/>
          <w:id w:val="1428777119"/>
          <w:placeholder>
            <w:docPart w:val="37CE13BDEBA04C758BD8AB98AB350195"/>
          </w:placeholder>
        </w:sdtPr>
        <w:sdtContent>
          <w:r w:rsidR="00065404" w:rsidRPr="00EB7BFD">
            <w:rPr>
              <w:color w:val="000000"/>
              <w:spacing w:val="2"/>
              <w:sz w:val="24"/>
              <w:szCs w:val="24"/>
            </w:rPr>
            <w:t>(Patricia Leavy, 2017)</w:t>
          </w:r>
        </w:sdtContent>
      </w:sdt>
      <w:r w:rsidRPr="00EB7BFD">
        <w:rPr>
          <w:sz w:val="24"/>
          <w:szCs w:val="24"/>
        </w:rPr>
        <w:t>.</w:t>
      </w:r>
    </w:p>
    <w:p w14:paraId="2A027F71" w14:textId="5AFA0EA0" w:rsidR="00FD4F0D" w:rsidRPr="00EB7BFD" w:rsidRDefault="00FD4F0D" w:rsidP="00985A9F">
      <w:pPr>
        <w:spacing w:before="4" w:line="360" w:lineRule="auto"/>
        <w:ind w:right="76"/>
        <w:jc w:val="both"/>
        <w:rPr>
          <w:sz w:val="24"/>
          <w:szCs w:val="24"/>
        </w:rPr>
      </w:pPr>
      <w:r w:rsidRPr="00EB7BFD">
        <w:rPr>
          <w:sz w:val="24"/>
          <w:szCs w:val="24"/>
        </w:rPr>
        <w:t>A</w:t>
      </w:r>
      <w:r w:rsidRPr="00EB7BFD">
        <w:rPr>
          <w:spacing w:val="-1"/>
          <w:sz w:val="24"/>
          <w:szCs w:val="24"/>
        </w:rPr>
        <w:t>cc</w:t>
      </w:r>
      <w:r w:rsidRPr="00EB7BFD">
        <w:rPr>
          <w:sz w:val="24"/>
          <w:szCs w:val="24"/>
        </w:rPr>
        <w:t>ording</w:t>
      </w:r>
      <w:r w:rsidRPr="00EB7BFD">
        <w:rPr>
          <w:spacing w:val="-3"/>
          <w:sz w:val="24"/>
          <w:szCs w:val="24"/>
        </w:rPr>
        <w:t xml:space="preserve"> </w:t>
      </w:r>
      <w:r w:rsidRPr="00EB7BFD">
        <w:rPr>
          <w:sz w:val="24"/>
          <w:szCs w:val="24"/>
        </w:rPr>
        <w:t>to</w:t>
      </w:r>
      <w:r w:rsidRPr="00EB7BFD">
        <w:rPr>
          <w:spacing w:val="1"/>
          <w:sz w:val="24"/>
          <w:szCs w:val="24"/>
        </w:rPr>
        <w:t xml:space="preserve"> </w:t>
      </w:r>
      <w:sdt>
        <w:sdtPr>
          <w:rPr>
            <w:color w:val="000000"/>
            <w:spacing w:val="1"/>
            <w:sz w:val="24"/>
            <w:szCs w:val="24"/>
          </w:rPr>
          <w:tag w:val="MENDELEY_CITATION_v3_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"/>
          <w:id w:val="1535611613"/>
          <w:placeholder>
            <w:docPart w:val="37CE13BDEBA04C758BD8AB98AB350195"/>
          </w:placeholder>
        </w:sdtPr>
        <w:sdtContent>
          <w:r w:rsidR="00065404" w:rsidRPr="00EB7BFD">
            <w:rPr>
              <w:color w:val="000000"/>
              <w:spacing w:val="1"/>
              <w:sz w:val="24"/>
              <w:szCs w:val="24"/>
            </w:rPr>
            <w:t>(Patricia Leavy, 2017)</w:t>
          </w:r>
        </w:sdtContent>
      </w:sdt>
      <w:r w:rsidRPr="00EB7BFD">
        <w:rPr>
          <w:sz w:val="24"/>
          <w:szCs w:val="24"/>
        </w:rPr>
        <w:t>, it</w:t>
      </w:r>
      <w:r w:rsidRPr="00EB7BFD">
        <w:rPr>
          <w:spacing w:val="-2"/>
          <w:sz w:val="24"/>
          <w:szCs w:val="24"/>
        </w:rPr>
        <w:t xml:space="preserve"> </w:t>
      </w:r>
      <w:r w:rsidRPr="00EB7BFD">
        <w:rPr>
          <w:sz w:val="24"/>
          <w:szCs w:val="24"/>
        </w:rPr>
        <w:t>draws</w:t>
      </w:r>
      <w:r w:rsidRPr="00EB7BFD">
        <w:rPr>
          <w:spacing w:val="-3"/>
          <w:sz w:val="24"/>
          <w:szCs w:val="24"/>
        </w:rPr>
        <w:t xml:space="preserve"> </w:t>
      </w:r>
      <w:r w:rsidRPr="00EB7BFD">
        <w:rPr>
          <w:sz w:val="24"/>
          <w:szCs w:val="24"/>
        </w:rPr>
        <w:t>on</w:t>
      </w:r>
      <w:r w:rsidRPr="00EB7BFD">
        <w:rPr>
          <w:spacing w:val="-2"/>
          <w:sz w:val="24"/>
          <w:szCs w:val="24"/>
        </w:rPr>
        <w:t xml:space="preserve"> </w:t>
      </w:r>
      <w:r w:rsidRPr="00EB7BFD">
        <w:rPr>
          <w:sz w:val="24"/>
          <w:szCs w:val="24"/>
        </w:rPr>
        <w:t>phi</w:t>
      </w:r>
      <w:r w:rsidRPr="00EB7BFD">
        <w:rPr>
          <w:spacing w:val="1"/>
          <w:sz w:val="24"/>
          <w:szCs w:val="24"/>
        </w:rPr>
        <w:t>l</w:t>
      </w:r>
      <w:r w:rsidRPr="00EB7BFD">
        <w:rPr>
          <w:sz w:val="24"/>
          <w:szCs w:val="24"/>
        </w:rPr>
        <w:t>osophi</w:t>
      </w:r>
      <w:r w:rsidRPr="00EB7BFD">
        <w:rPr>
          <w:spacing w:val="-1"/>
          <w:sz w:val="24"/>
          <w:szCs w:val="24"/>
        </w:rPr>
        <w:t>ca</w:t>
      </w:r>
      <w:r w:rsidRPr="00EB7BFD">
        <w:rPr>
          <w:sz w:val="24"/>
          <w:szCs w:val="24"/>
        </w:rPr>
        <w:t>l</w:t>
      </w:r>
      <w:r w:rsidRPr="00EB7BFD">
        <w:rPr>
          <w:spacing w:val="-2"/>
          <w:sz w:val="24"/>
          <w:szCs w:val="24"/>
        </w:rPr>
        <w:t xml:space="preserve"> </w:t>
      </w:r>
      <w:r w:rsidRPr="00EB7BFD">
        <w:rPr>
          <w:sz w:val="24"/>
          <w:szCs w:val="24"/>
        </w:rPr>
        <w:t>id</w:t>
      </w:r>
      <w:r w:rsidRPr="00EB7BFD">
        <w:rPr>
          <w:spacing w:val="2"/>
          <w:sz w:val="24"/>
          <w:szCs w:val="24"/>
        </w:rPr>
        <w:t>e</w:t>
      </w:r>
      <w:r w:rsidRPr="00EB7BFD">
        <w:rPr>
          <w:spacing w:val="1"/>
          <w:sz w:val="24"/>
          <w:szCs w:val="24"/>
        </w:rPr>
        <w:t>a</w:t>
      </w:r>
      <w:r w:rsidRPr="00EB7BFD">
        <w:rPr>
          <w:sz w:val="24"/>
          <w:szCs w:val="24"/>
        </w:rPr>
        <w:t>s</w:t>
      </w:r>
      <w:r w:rsidRPr="00EB7BFD">
        <w:rPr>
          <w:spacing w:val="-2"/>
          <w:sz w:val="24"/>
          <w:szCs w:val="24"/>
        </w:rPr>
        <w:t xml:space="preserve"> </w:t>
      </w:r>
      <w:r w:rsidRPr="00EB7BFD">
        <w:rPr>
          <w:sz w:val="24"/>
          <w:szCs w:val="24"/>
        </w:rPr>
        <w:t>in</w:t>
      </w:r>
      <w:r w:rsidRPr="00EB7BFD">
        <w:rPr>
          <w:spacing w:val="-2"/>
          <w:sz w:val="24"/>
          <w:szCs w:val="24"/>
        </w:rPr>
        <w:t xml:space="preserve"> </w:t>
      </w:r>
      <w:r w:rsidRPr="00EB7BFD">
        <w:rPr>
          <w:sz w:val="24"/>
          <w:szCs w:val="24"/>
        </w:rPr>
        <w:t>ph</w:t>
      </w:r>
      <w:r w:rsidRPr="00EB7BFD">
        <w:rPr>
          <w:spacing w:val="-1"/>
          <w:sz w:val="24"/>
          <w:szCs w:val="24"/>
        </w:rPr>
        <w:t>e</w:t>
      </w:r>
      <w:r w:rsidRPr="00EB7BFD">
        <w:rPr>
          <w:sz w:val="24"/>
          <w:szCs w:val="24"/>
        </w:rPr>
        <w:t>nomenology,</w:t>
      </w:r>
      <w:r w:rsidRPr="00EB7BFD">
        <w:rPr>
          <w:spacing w:val="-2"/>
          <w:sz w:val="24"/>
          <w:szCs w:val="24"/>
        </w:rPr>
        <w:t xml:space="preserve"> </w:t>
      </w:r>
      <w:r w:rsidRPr="00EB7BFD">
        <w:rPr>
          <w:sz w:val="24"/>
          <w:szCs w:val="24"/>
        </w:rPr>
        <w:t>s</w:t>
      </w:r>
      <w:r w:rsidRPr="00EB7BFD">
        <w:rPr>
          <w:spacing w:val="2"/>
          <w:sz w:val="24"/>
          <w:szCs w:val="24"/>
        </w:rPr>
        <w:t>y</w:t>
      </w:r>
      <w:r w:rsidRPr="00EB7BFD">
        <w:rPr>
          <w:sz w:val="24"/>
          <w:szCs w:val="24"/>
        </w:rPr>
        <w:t>mbo</w:t>
      </w:r>
      <w:r w:rsidRPr="00EB7BFD">
        <w:rPr>
          <w:spacing w:val="1"/>
          <w:sz w:val="24"/>
          <w:szCs w:val="24"/>
        </w:rPr>
        <w:t>l</w:t>
      </w:r>
      <w:r w:rsidRPr="00EB7BFD">
        <w:rPr>
          <w:sz w:val="24"/>
          <w:szCs w:val="24"/>
        </w:rPr>
        <w:t>ic</w:t>
      </w:r>
      <w:r w:rsidRPr="00EB7BFD">
        <w:rPr>
          <w:spacing w:val="-3"/>
          <w:sz w:val="24"/>
          <w:szCs w:val="24"/>
        </w:rPr>
        <w:t xml:space="preserve"> </w:t>
      </w:r>
      <w:r w:rsidRPr="00EB7BFD">
        <w:rPr>
          <w:sz w:val="24"/>
          <w:szCs w:val="24"/>
        </w:rPr>
        <w:t>in</w:t>
      </w:r>
      <w:r w:rsidRPr="00EB7BFD">
        <w:rPr>
          <w:spacing w:val="1"/>
          <w:sz w:val="24"/>
          <w:szCs w:val="24"/>
        </w:rPr>
        <w:t>t</w:t>
      </w:r>
      <w:r w:rsidRPr="00EB7BFD">
        <w:rPr>
          <w:spacing w:val="-1"/>
          <w:sz w:val="24"/>
          <w:szCs w:val="24"/>
        </w:rPr>
        <w:t>e</w:t>
      </w:r>
      <w:r w:rsidRPr="00EB7BFD">
        <w:rPr>
          <w:sz w:val="24"/>
          <w:szCs w:val="24"/>
        </w:rPr>
        <w:t>r</w:t>
      </w:r>
      <w:r w:rsidRPr="00EB7BFD">
        <w:rPr>
          <w:spacing w:val="-2"/>
          <w:sz w:val="24"/>
          <w:szCs w:val="24"/>
        </w:rPr>
        <w:t>a</w:t>
      </w:r>
      <w:r w:rsidRPr="00EB7BFD">
        <w:rPr>
          <w:spacing w:val="-1"/>
          <w:sz w:val="24"/>
          <w:szCs w:val="24"/>
        </w:rPr>
        <w:t>c</w:t>
      </w:r>
      <w:r w:rsidRPr="00EB7BFD">
        <w:rPr>
          <w:sz w:val="24"/>
          <w:szCs w:val="24"/>
        </w:rPr>
        <w:t>t</w:t>
      </w:r>
      <w:r w:rsidRPr="00EB7BFD">
        <w:rPr>
          <w:spacing w:val="1"/>
          <w:sz w:val="24"/>
          <w:szCs w:val="24"/>
        </w:rPr>
        <w:t>i</w:t>
      </w:r>
      <w:r w:rsidRPr="00EB7BFD">
        <w:rPr>
          <w:sz w:val="24"/>
          <w:szCs w:val="24"/>
        </w:rPr>
        <w:t>onis</w:t>
      </w:r>
      <w:r w:rsidRPr="00EB7BFD">
        <w:rPr>
          <w:spacing w:val="1"/>
          <w:sz w:val="24"/>
          <w:szCs w:val="24"/>
        </w:rPr>
        <w:t>m</w:t>
      </w:r>
      <w:r w:rsidRPr="00EB7BFD">
        <w:rPr>
          <w:sz w:val="24"/>
          <w:szCs w:val="24"/>
        </w:rPr>
        <w:t>,</w:t>
      </w:r>
      <w:r w:rsidRPr="00EB7BFD">
        <w:rPr>
          <w:spacing w:val="-2"/>
          <w:sz w:val="24"/>
          <w:szCs w:val="24"/>
        </w:rPr>
        <w:t xml:space="preserve"> </w:t>
      </w:r>
      <w:r w:rsidRPr="00EB7BFD">
        <w:rPr>
          <w:sz w:val="24"/>
          <w:szCs w:val="24"/>
        </w:rPr>
        <w:t>h</w:t>
      </w:r>
      <w:r w:rsidRPr="00EB7BFD">
        <w:rPr>
          <w:spacing w:val="1"/>
          <w:sz w:val="24"/>
          <w:szCs w:val="24"/>
        </w:rPr>
        <w:t>e</w:t>
      </w:r>
      <w:r w:rsidRPr="00EB7BFD">
        <w:rPr>
          <w:sz w:val="24"/>
          <w:szCs w:val="24"/>
        </w:rPr>
        <w:t>rm</w:t>
      </w:r>
      <w:r w:rsidRPr="00EB7BFD">
        <w:rPr>
          <w:spacing w:val="-1"/>
          <w:sz w:val="24"/>
          <w:szCs w:val="24"/>
        </w:rPr>
        <w:t>e</w:t>
      </w:r>
      <w:r w:rsidRPr="00EB7BFD">
        <w:rPr>
          <w:sz w:val="24"/>
          <w:szCs w:val="24"/>
        </w:rPr>
        <w:t>n</w:t>
      </w:r>
      <w:r w:rsidRPr="00EB7BFD">
        <w:rPr>
          <w:spacing w:val="-1"/>
          <w:sz w:val="24"/>
          <w:szCs w:val="24"/>
        </w:rPr>
        <w:t>e</w:t>
      </w:r>
      <w:r w:rsidRPr="00EB7BFD">
        <w:rPr>
          <w:sz w:val="24"/>
          <w:szCs w:val="24"/>
        </w:rPr>
        <w:t>ut</w:t>
      </w:r>
      <w:r w:rsidRPr="00EB7BFD">
        <w:rPr>
          <w:spacing w:val="1"/>
          <w:sz w:val="24"/>
          <w:szCs w:val="24"/>
        </w:rPr>
        <w:t>i</w:t>
      </w:r>
      <w:r w:rsidRPr="00EB7BFD">
        <w:rPr>
          <w:spacing w:val="-1"/>
          <w:sz w:val="24"/>
          <w:szCs w:val="24"/>
        </w:rPr>
        <w:t>c</w:t>
      </w:r>
      <w:r w:rsidRPr="00EB7BFD">
        <w:rPr>
          <w:sz w:val="24"/>
          <w:szCs w:val="24"/>
        </w:rPr>
        <w:t xml:space="preserve">s </w:t>
      </w:r>
      <w:r w:rsidRPr="00EB7BFD">
        <w:rPr>
          <w:spacing w:val="-1"/>
          <w:sz w:val="24"/>
          <w:szCs w:val="24"/>
        </w:rPr>
        <w:t>a</w:t>
      </w:r>
      <w:r w:rsidRPr="00EB7BFD">
        <w:rPr>
          <w:sz w:val="24"/>
          <w:szCs w:val="24"/>
        </w:rPr>
        <w:t>nd</w:t>
      </w:r>
      <w:r w:rsidRPr="00EB7BFD">
        <w:rPr>
          <w:spacing w:val="-2"/>
          <w:sz w:val="24"/>
          <w:szCs w:val="24"/>
        </w:rPr>
        <w:t xml:space="preserve"> </w:t>
      </w:r>
      <w:r w:rsidRPr="00EB7BFD">
        <w:rPr>
          <w:sz w:val="24"/>
          <w:szCs w:val="24"/>
        </w:rPr>
        <w:t>other</w:t>
      </w:r>
      <w:r w:rsidRPr="00EB7BFD">
        <w:rPr>
          <w:spacing w:val="-6"/>
          <w:sz w:val="24"/>
          <w:szCs w:val="24"/>
        </w:rPr>
        <w:t xml:space="preserve"> </w:t>
      </w:r>
      <w:r w:rsidRPr="00EB7BFD">
        <w:rPr>
          <w:sz w:val="24"/>
          <w:szCs w:val="24"/>
        </w:rPr>
        <w:t>tr</w:t>
      </w:r>
      <w:r w:rsidRPr="00EB7BFD">
        <w:rPr>
          <w:spacing w:val="-1"/>
          <w:sz w:val="24"/>
          <w:szCs w:val="24"/>
        </w:rPr>
        <w:t>a</w:t>
      </w:r>
      <w:r w:rsidRPr="00EB7BFD">
        <w:rPr>
          <w:sz w:val="24"/>
          <w:szCs w:val="24"/>
        </w:rPr>
        <w:t>di</w:t>
      </w:r>
      <w:r w:rsidRPr="00EB7BFD">
        <w:rPr>
          <w:spacing w:val="1"/>
          <w:sz w:val="24"/>
          <w:szCs w:val="24"/>
        </w:rPr>
        <w:t>t</w:t>
      </w:r>
      <w:r w:rsidRPr="00EB7BFD">
        <w:rPr>
          <w:sz w:val="24"/>
          <w:szCs w:val="24"/>
        </w:rPr>
        <w:t xml:space="preserve">ions  </w:t>
      </w:r>
      <w:r w:rsidRPr="00EB7BFD">
        <w:rPr>
          <w:spacing w:val="49"/>
          <w:sz w:val="24"/>
          <w:szCs w:val="24"/>
        </w:rPr>
        <w:t xml:space="preserve"> </w:t>
      </w:r>
      <w:r w:rsidRPr="00EB7BFD">
        <w:rPr>
          <w:sz w:val="24"/>
          <w:szCs w:val="24"/>
        </w:rPr>
        <w:t>to</w:t>
      </w:r>
      <w:r w:rsidRPr="00EB7BFD">
        <w:rPr>
          <w:spacing w:val="-4"/>
          <w:sz w:val="24"/>
          <w:szCs w:val="24"/>
        </w:rPr>
        <w:t xml:space="preserve"> </w:t>
      </w:r>
      <w:r w:rsidRPr="00EB7BFD">
        <w:rPr>
          <w:spacing w:val="-2"/>
          <w:sz w:val="24"/>
          <w:szCs w:val="24"/>
        </w:rPr>
        <w:t>s</w:t>
      </w:r>
      <w:r w:rsidRPr="00EB7BFD">
        <w:rPr>
          <w:sz w:val="24"/>
          <w:szCs w:val="24"/>
        </w:rPr>
        <w:t>uppo</w:t>
      </w:r>
      <w:r w:rsidRPr="00EB7BFD">
        <w:rPr>
          <w:spacing w:val="-1"/>
          <w:sz w:val="24"/>
          <w:szCs w:val="24"/>
        </w:rPr>
        <w:t>r</w:t>
      </w:r>
      <w:r w:rsidRPr="00EB7BFD">
        <w:rPr>
          <w:sz w:val="24"/>
          <w:szCs w:val="24"/>
        </w:rPr>
        <w:t>t</w:t>
      </w:r>
      <w:r w:rsidRPr="00EB7BFD">
        <w:rPr>
          <w:spacing w:val="-2"/>
          <w:sz w:val="24"/>
          <w:szCs w:val="24"/>
        </w:rPr>
        <w:t xml:space="preserve"> </w:t>
      </w:r>
      <w:r w:rsidRPr="00EB7BFD">
        <w:rPr>
          <w:sz w:val="24"/>
          <w:szCs w:val="24"/>
        </w:rPr>
        <w:t>the</w:t>
      </w:r>
      <w:r w:rsidRPr="00EB7BFD">
        <w:rPr>
          <w:spacing w:val="-3"/>
          <w:sz w:val="24"/>
          <w:szCs w:val="24"/>
        </w:rPr>
        <w:t xml:space="preserve"> </w:t>
      </w:r>
      <w:r w:rsidRPr="00EB7BFD">
        <w:rPr>
          <w:spacing w:val="-1"/>
          <w:sz w:val="24"/>
          <w:szCs w:val="24"/>
        </w:rPr>
        <w:t>a</w:t>
      </w:r>
      <w:r w:rsidRPr="00EB7BFD">
        <w:rPr>
          <w:sz w:val="24"/>
          <w:szCs w:val="24"/>
        </w:rPr>
        <w:t>t</w:t>
      </w:r>
      <w:r w:rsidRPr="00EB7BFD">
        <w:rPr>
          <w:spacing w:val="1"/>
          <w:sz w:val="24"/>
          <w:szCs w:val="24"/>
        </w:rPr>
        <w:t>t</w:t>
      </w:r>
      <w:r w:rsidRPr="00EB7BFD">
        <w:rPr>
          <w:spacing w:val="-1"/>
          <w:sz w:val="24"/>
          <w:szCs w:val="24"/>
        </w:rPr>
        <w:t>e</w:t>
      </w:r>
      <w:r w:rsidRPr="00EB7BFD">
        <w:rPr>
          <w:sz w:val="24"/>
          <w:szCs w:val="24"/>
        </w:rPr>
        <w:t>nt</w:t>
      </w:r>
      <w:r w:rsidRPr="00EB7BFD">
        <w:rPr>
          <w:spacing w:val="1"/>
          <w:sz w:val="24"/>
          <w:szCs w:val="24"/>
        </w:rPr>
        <w:t>i</w:t>
      </w:r>
      <w:r w:rsidRPr="00EB7BFD">
        <w:rPr>
          <w:sz w:val="24"/>
          <w:szCs w:val="24"/>
        </w:rPr>
        <w:t>on</w:t>
      </w:r>
      <w:r w:rsidRPr="00EB7BFD">
        <w:rPr>
          <w:spacing w:val="-2"/>
          <w:sz w:val="24"/>
          <w:szCs w:val="24"/>
        </w:rPr>
        <w:t xml:space="preserve"> </w:t>
      </w:r>
      <w:r w:rsidRPr="00EB7BFD">
        <w:rPr>
          <w:sz w:val="24"/>
          <w:szCs w:val="24"/>
        </w:rPr>
        <w:t>on</w:t>
      </w:r>
      <w:r w:rsidRPr="00EB7BFD">
        <w:rPr>
          <w:spacing w:val="-2"/>
          <w:sz w:val="24"/>
          <w:szCs w:val="24"/>
        </w:rPr>
        <w:t xml:space="preserve"> </w:t>
      </w:r>
      <w:r w:rsidRPr="00EB7BFD">
        <w:rPr>
          <w:spacing w:val="-1"/>
          <w:sz w:val="24"/>
          <w:szCs w:val="24"/>
        </w:rPr>
        <w:t>“</w:t>
      </w:r>
      <w:r w:rsidRPr="00EB7BFD">
        <w:rPr>
          <w:spacing w:val="-2"/>
          <w:sz w:val="24"/>
          <w:szCs w:val="24"/>
        </w:rPr>
        <w:t>q</w:t>
      </w:r>
      <w:r w:rsidRPr="00EB7BFD">
        <w:rPr>
          <w:sz w:val="24"/>
          <w:szCs w:val="24"/>
        </w:rPr>
        <w:t>u</w:t>
      </w:r>
      <w:r w:rsidRPr="00EB7BFD">
        <w:rPr>
          <w:spacing w:val="-1"/>
          <w:sz w:val="24"/>
          <w:szCs w:val="24"/>
        </w:rPr>
        <w:t>a</w:t>
      </w:r>
      <w:r w:rsidRPr="00EB7BFD">
        <w:rPr>
          <w:sz w:val="24"/>
          <w:szCs w:val="24"/>
        </w:rPr>
        <w:t>l</w:t>
      </w:r>
      <w:r w:rsidRPr="00EB7BFD">
        <w:rPr>
          <w:spacing w:val="2"/>
          <w:sz w:val="24"/>
          <w:szCs w:val="24"/>
        </w:rPr>
        <w:t>i</w:t>
      </w:r>
      <w:r w:rsidRPr="00EB7BFD">
        <w:rPr>
          <w:sz w:val="24"/>
          <w:szCs w:val="24"/>
        </w:rPr>
        <w:t>ty”</w:t>
      </w:r>
      <w:r w:rsidRPr="00EB7BFD">
        <w:rPr>
          <w:spacing w:val="-3"/>
          <w:sz w:val="24"/>
          <w:szCs w:val="24"/>
        </w:rPr>
        <w:t xml:space="preserve"> </w:t>
      </w:r>
      <w:r w:rsidRPr="00EB7BFD">
        <w:rPr>
          <w:sz w:val="24"/>
          <w:szCs w:val="24"/>
        </w:rPr>
        <w:t>r</w:t>
      </w:r>
      <w:r w:rsidRPr="00EB7BFD">
        <w:rPr>
          <w:spacing w:val="-2"/>
          <w:sz w:val="24"/>
          <w:szCs w:val="24"/>
        </w:rPr>
        <w:t>a</w:t>
      </w:r>
      <w:r w:rsidRPr="00EB7BFD">
        <w:rPr>
          <w:sz w:val="24"/>
          <w:szCs w:val="24"/>
        </w:rPr>
        <w:t>ther</w:t>
      </w:r>
      <w:r w:rsidRPr="00EB7BFD">
        <w:rPr>
          <w:spacing w:val="-6"/>
          <w:sz w:val="24"/>
          <w:szCs w:val="24"/>
        </w:rPr>
        <w:t xml:space="preserve"> </w:t>
      </w:r>
      <w:r w:rsidRPr="00EB7BFD">
        <w:rPr>
          <w:sz w:val="24"/>
          <w:szCs w:val="24"/>
        </w:rPr>
        <w:t>than</w:t>
      </w:r>
      <w:r w:rsidRPr="00EB7BFD">
        <w:rPr>
          <w:spacing w:val="-3"/>
          <w:sz w:val="24"/>
          <w:szCs w:val="24"/>
        </w:rPr>
        <w:t xml:space="preserve"> </w:t>
      </w:r>
      <w:r w:rsidRPr="00EB7BFD">
        <w:rPr>
          <w:spacing w:val="-1"/>
          <w:sz w:val="24"/>
          <w:szCs w:val="24"/>
        </w:rPr>
        <w:t>“</w:t>
      </w:r>
      <w:r w:rsidRPr="00EB7BFD">
        <w:rPr>
          <w:sz w:val="24"/>
          <w:szCs w:val="24"/>
        </w:rPr>
        <w:t>qu</w:t>
      </w:r>
      <w:r w:rsidRPr="00EB7BFD">
        <w:rPr>
          <w:spacing w:val="-1"/>
          <w:sz w:val="24"/>
          <w:szCs w:val="24"/>
        </w:rPr>
        <w:t>a</w:t>
      </w:r>
      <w:r w:rsidRPr="00EB7BFD">
        <w:rPr>
          <w:sz w:val="24"/>
          <w:szCs w:val="24"/>
        </w:rPr>
        <w:t>n</w:t>
      </w:r>
      <w:r w:rsidRPr="00EB7BFD">
        <w:rPr>
          <w:spacing w:val="3"/>
          <w:sz w:val="24"/>
          <w:szCs w:val="24"/>
        </w:rPr>
        <w:t>t</w:t>
      </w:r>
      <w:r w:rsidRPr="00EB7BFD">
        <w:rPr>
          <w:sz w:val="24"/>
          <w:szCs w:val="24"/>
        </w:rPr>
        <w:t>i</w:t>
      </w:r>
      <w:r w:rsidRPr="00EB7BFD">
        <w:rPr>
          <w:spacing w:val="1"/>
          <w:sz w:val="24"/>
          <w:szCs w:val="24"/>
        </w:rPr>
        <w:t>t</w:t>
      </w:r>
      <w:r w:rsidRPr="00EB7BFD">
        <w:rPr>
          <w:sz w:val="24"/>
          <w:szCs w:val="24"/>
        </w:rPr>
        <w:t>y</w:t>
      </w:r>
      <w:r w:rsidRPr="00EB7BFD">
        <w:rPr>
          <w:spacing w:val="-1"/>
          <w:sz w:val="24"/>
          <w:szCs w:val="24"/>
        </w:rPr>
        <w:t>”</w:t>
      </w:r>
      <w:r w:rsidRPr="00EB7BFD">
        <w:rPr>
          <w:sz w:val="24"/>
          <w:szCs w:val="24"/>
        </w:rPr>
        <w:t>.</w:t>
      </w:r>
      <w:r w:rsidRPr="00EB7BFD">
        <w:rPr>
          <w:spacing w:val="-2"/>
          <w:sz w:val="24"/>
          <w:szCs w:val="24"/>
        </w:rPr>
        <w:t xml:space="preserve"> </w:t>
      </w:r>
      <w:r w:rsidRPr="00EB7BFD">
        <w:rPr>
          <w:sz w:val="24"/>
          <w:szCs w:val="24"/>
        </w:rPr>
        <w:t>Th</w:t>
      </w:r>
      <w:r w:rsidRPr="00EB7BFD">
        <w:rPr>
          <w:spacing w:val="-1"/>
          <w:sz w:val="24"/>
          <w:szCs w:val="24"/>
        </w:rPr>
        <w:t>e</w:t>
      </w:r>
      <w:r w:rsidRPr="00EB7BFD">
        <w:rPr>
          <w:sz w:val="24"/>
          <w:szCs w:val="24"/>
        </w:rPr>
        <w:t>r</w:t>
      </w:r>
      <w:r w:rsidRPr="00EB7BFD">
        <w:rPr>
          <w:spacing w:val="-2"/>
          <w:sz w:val="24"/>
          <w:szCs w:val="24"/>
        </w:rPr>
        <w:t>e</w:t>
      </w:r>
      <w:r w:rsidRPr="00EB7BFD">
        <w:rPr>
          <w:sz w:val="24"/>
          <w:szCs w:val="24"/>
        </w:rPr>
        <w:t>fo</w:t>
      </w:r>
      <w:r w:rsidRPr="00EB7BFD">
        <w:rPr>
          <w:spacing w:val="1"/>
          <w:sz w:val="24"/>
          <w:szCs w:val="24"/>
        </w:rPr>
        <w:t>r</w:t>
      </w:r>
      <w:r w:rsidRPr="00EB7BFD">
        <w:rPr>
          <w:spacing w:val="-1"/>
          <w:sz w:val="24"/>
          <w:szCs w:val="24"/>
        </w:rPr>
        <w:t>e</w:t>
      </w:r>
      <w:r w:rsidRPr="00EB7BFD">
        <w:rPr>
          <w:sz w:val="24"/>
          <w:szCs w:val="24"/>
        </w:rPr>
        <w:t>,</w:t>
      </w:r>
      <w:r w:rsidRPr="00EB7BFD">
        <w:rPr>
          <w:spacing w:val="-2"/>
          <w:sz w:val="24"/>
          <w:szCs w:val="24"/>
        </w:rPr>
        <w:t xml:space="preserve"> </w:t>
      </w:r>
      <w:r w:rsidRPr="00EB7BFD">
        <w:rPr>
          <w:sz w:val="24"/>
          <w:szCs w:val="24"/>
        </w:rPr>
        <w:t>since</w:t>
      </w:r>
      <w:r w:rsidRPr="00EB7BFD">
        <w:rPr>
          <w:spacing w:val="-4"/>
          <w:sz w:val="24"/>
          <w:szCs w:val="24"/>
        </w:rPr>
        <w:t xml:space="preserve"> </w:t>
      </w:r>
      <w:r w:rsidRPr="00EB7BFD">
        <w:rPr>
          <w:sz w:val="24"/>
          <w:szCs w:val="24"/>
        </w:rPr>
        <w:t>the</w:t>
      </w:r>
      <w:r w:rsidRPr="00EB7BFD">
        <w:rPr>
          <w:spacing w:val="-3"/>
          <w:sz w:val="24"/>
          <w:szCs w:val="24"/>
        </w:rPr>
        <w:t xml:space="preserve"> </w:t>
      </w:r>
      <w:r w:rsidRPr="00EB7BFD">
        <w:rPr>
          <w:sz w:val="24"/>
          <w:szCs w:val="24"/>
        </w:rPr>
        <w:t>study</w:t>
      </w:r>
      <w:r w:rsidRPr="00EB7BFD">
        <w:rPr>
          <w:spacing w:val="-2"/>
          <w:sz w:val="24"/>
          <w:szCs w:val="24"/>
        </w:rPr>
        <w:t xml:space="preserve"> </w:t>
      </w:r>
      <w:r w:rsidRPr="00EB7BFD">
        <w:rPr>
          <w:sz w:val="24"/>
          <w:szCs w:val="24"/>
        </w:rPr>
        <w:t xml:space="preserve">is </w:t>
      </w:r>
      <w:r w:rsidRPr="00EB7BFD">
        <w:rPr>
          <w:spacing w:val="-1"/>
          <w:sz w:val="24"/>
          <w:szCs w:val="24"/>
        </w:rPr>
        <w:t>a</w:t>
      </w:r>
      <w:r w:rsidRPr="00EB7BFD">
        <w:rPr>
          <w:sz w:val="24"/>
          <w:szCs w:val="24"/>
        </w:rPr>
        <w:t>i</w:t>
      </w:r>
      <w:r w:rsidRPr="00EB7BFD">
        <w:rPr>
          <w:spacing w:val="1"/>
          <w:sz w:val="24"/>
          <w:szCs w:val="24"/>
        </w:rPr>
        <w:t>m</w:t>
      </w:r>
      <w:r w:rsidRPr="00EB7BFD">
        <w:rPr>
          <w:sz w:val="24"/>
          <w:szCs w:val="24"/>
        </w:rPr>
        <w:t>ing</w:t>
      </w:r>
      <w:r w:rsidRPr="00EB7BFD">
        <w:rPr>
          <w:spacing w:val="2"/>
          <w:sz w:val="24"/>
          <w:szCs w:val="24"/>
        </w:rPr>
        <w:t xml:space="preserve"> </w:t>
      </w:r>
      <w:r w:rsidRPr="00EB7BFD">
        <w:rPr>
          <w:spacing w:val="-1"/>
          <w:sz w:val="24"/>
          <w:szCs w:val="24"/>
        </w:rPr>
        <w:t>a</w:t>
      </w:r>
      <w:r w:rsidRPr="00EB7BFD">
        <w:rPr>
          <w:sz w:val="24"/>
          <w:szCs w:val="24"/>
        </w:rPr>
        <w:t>t</w:t>
      </w:r>
      <w:r w:rsidRPr="00EB7BFD">
        <w:rPr>
          <w:spacing w:val="2"/>
          <w:sz w:val="24"/>
          <w:szCs w:val="24"/>
        </w:rPr>
        <w:t xml:space="preserve"> </w:t>
      </w:r>
      <w:r w:rsidRPr="00EB7BFD">
        <w:rPr>
          <w:sz w:val="24"/>
          <w:szCs w:val="24"/>
        </w:rPr>
        <w:t>using</w:t>
      </w:r>
      <w:r w:rsidRPr="00EB7BFD">
        <w:rPr>
          <w:spacing w:val="2"/>
          <w:sz w:val="24"/>
          <w:szCs w:val="24"/>
        </w:rPr>
        <w:t xml:space="preserve"> </w:t>
      </w:r>
      <w:r w:rsidRPr="00EB7BFD">
        <w:rPr>
          <w:sz w:val="24"/>
          <w:szCs w:val="24"/>
        </w:rPr>
        <w:t>a numb</w:t>
      </w:r>
      <w:r w:rsidRPr="00EB7BFD">
        <w:rPr>
          <w:spacing w:val="2"/>
          <w:sz w:val="24"/>
          <w:szCs w:val="24"/>
        </w:rPr>
        <w:t>e</w:t>
      </w:r>
      <w:r w:rsidRPr="00EB7BFD">
        <w:rPr>
          <w:sz w:val="24"/>
          <w:szCs w:val="24"/>
        </w:rPr>
        <w:t>r</w:t>
      </w:r>
      <w:r w:rsidRPr="00EB7BFD">
        <w:rPr>
          <w:spacing w:val="1"/>
          <w:sz w:val="24"/>
          <w:szCs w:val="24"/>
        </w:rPr>
        <w:t xml:space="preserve"> </w:t>
      </w:r>
      <w:r w:rsidRPr="00EB7BFD">
        <w:rPr>
          <w:sz w:val="24"/>
          <w:szCs w:val="24"/>
        </w:rPr>
        <w:t>of</w:t>
      </w:r>
      <w:r w:rsidRPr="00EB7BFD">
        <w:rPr>
          <w:spacing w:val="1"/>
          <w:sz w:val="24"/>
          <w:szCs w:val="24"/>
        </w:rPr>
        <w:t xml:space="preserve"> </w:t>
      </w:r>
      <w:r w:rsidRPr="00EB7BFD">
        <w:rPr>
          <w:sz w:val="24"/>
          <w:szCs w:val="24"/>
        </w:rPr>
        <w:t>methodolog</w:t>
      </w:r>
      <w:r w:rsidRPr="00EB7BFD">
        <w:rPr>
          <w:spacing w:val="1"/>
          <w:sz w:val="24"/>
          <w:szCs w:val="24"/>
        </w:rPr>
        <w:t>i</w:t>
      </w:r>
      <w:r w:rsidRPr="00EB7BFD">
        <w:rPr>
          <w:spacing w:val="-1"/>
          <w:sz w:val="24"/>
          <w:szCs w:val="24"/>
        </w:rPr>
        <w:t>e</w:t>
      </w:r>
      <w:r w:rsidRPr="00EB7BFD">
        <w:rPr>
          <w:sz w:val="24"/>
          <w:szCs w:val="24"/>
        </w:rPr>
        <w:t>s</w:t>
      </w:r>
      <w:r w:rsidRPr="00EB7BFD">
        <w:rPr>
          <w:spacing w:val="4"/>
          <w:sz w:val="24"/>
          <w:szCs w:val="24"/>
        </w:rPr>
        <w:t xml:space="preserve"> </w:t>
      </w:r>
      <w:r w:rsidRPr="00EB7BFD">
        <w:rPr>
          <w:spacing w:val="-1"/>
          <w:sz w:val="24"/>
          <w:szCs w:val="24"/>
        </w:rPr>
        <w:t>a</w:t>
      </w:r>
      <w:r w:rsidRPr="00EB7BFD">
        <w:rPr>
          <w:sz w:val="24"/>
          <w:szCs w:val="24"/>
        </w:rPr>
        <w:t>nd</w:t>
      </w:r>
      <w:r w:rsidRPr="00EB7BFD">
        <w:rPr>
          <w:spacing w:val="1"/>
          <w:sz w:val="24"/>
          <w:szCs w:val="24"/>
        </w:rPr>
        <w:t xml:space="preserve"> </w:t>
      </w:r>
      <w:r w:rsidRPr="00EB7BFD">
        <w:rPr>
          <w:sz w:val="24"/>
          <w:szCs w:val="24"/>
        </w:rPr>
        <w:t>it</w:t>
      </w:r>
      <w:r w:rsidRPr="00EB7BFD">
        <w:rPr>
          <w:spacing w:val="4"/>
          <w:sz w:val="24"/>
          <w:szCs w:val="24"/>
        </w:rPr>
        <w:t xml:space="preserve"> </w:t>
      </w:r>
      <w:r w:rsidRPr="00EB7BFD">
        <w:rPr>
          <w:sz w:val="24"/>
          <w:szCs w:val="24"/>
        </w:rPr>
        <w:t>is</w:t>
      </w:r>
      <w:r w:rsidRPr="00EB7BFD">
        <w:rPr>
          <w:spacing w:val="2"/>
          <w:sz w:val="24"/>
          <w:szCs w:val="24"/>
        </w:rPr>
        <w:t xml:space="preserve"> </w:t>
      </w:r>
      <w:r w:rsidRPr="00EB7BFD">
        <w:rPr>
          <w:sz w:val="24"/>
          <w:szCs w:val="24"/>
        </w:rPr>
        <w:t>not</w:t>
      </w:r>
      <w:r w:rsidRPr="00EB7BFD">
        <w:rPr>
          <w:spacing w:val="2"/>
          <w:sz w:val="24"/>
          <w:szCs w:val="24"/>
        </w:rPr>
        <w:t xml:space="preserve"> </w:t>
      </w:r>
      <w:r w:rsidRPr="00EB7BFD">
        <w:rPr>
          <w:sz w:val="24"/>
          <w:szCs w:val="24"/>
        </w:rPr>
        <w:t>to</w:t>
      </w:r>
      <w:r w:rsidRPr="00EB7BFD">
        <w:rPr>
          <w:spacing w:val="2"/>
          <w:sz w:val="24"/>
          <w:szCs w:val="24"/>
        </w:rPr>
        <w:t xml:space="preserve"> </w:t>
      </w:r>
      <w:r w:rsidRPr="00EB7BFD">
        <w:rPr>
          <w:sz w:val="24"/>
          <w:szCs w:val="24"/>
        </w:rPr>
        <w:t>d</w:t>
      </w:r>
      <w:r w:rsidRPr="00EB7BFD">
        <w:rPr>
          <w:spacing w:val="-1"/>
          <w:sz w:val="24"/>
          <w:szCs w:val="24"/>
        </w:rPr>
        <w:t>ea</w:t>
      </w:r>
      <w:r w:rsidRPr="00EB7BFD">
        <w:rPr>
          <w:sz w:val="24"/>
          <w:szCs w:val="24"/>
        </w:rPr>
        <w:t>l</w:t>
      </w:r>
      <w:r w:rsidRPr="00EB7BFD">
        <w:rPr>
          <w:spacing w:val="4"/>
          <w:sz w:val="24"/>
          <w:szCs w:val="24"/>
        </w:rPr>
        <w:t xml:space="preserve"> </w:t>
      </w:r>
      <w:r w:rsidRPr="00EB7BFD">
        <w:rPr>
          <w:sz w:val="24"/>
          <w:szCs w:val="24"/>
        </w:rPr>
        <w:t>with</w:t>
      </w:r>
      <w:r w:rsidRPr="00EB7BFD">
        <w:rPr>
          <w:spacing w:val="2"/>
          <w:sz w:val="24"/>
          <w:szCs w:val="24"/>
        </w:rPr>
        <w:t xml:space="preserve"> </w:t>
      </w:r>
      <w:r w:rsidRPr="00EB7BFD">
        <w:rPr>
          <w:sz w:val="24"/>
          <w:szCs w:val="24"/>
        </w:rPr>
        <w:t>la</w:t>
      </w:r>
      <w:r w:rsidRPr="00EB7BFD">
        <w:rPr>
          <w:spacing w:val="-1"/>
          <w:sz w:val="24"/>
          <w:szCs w:val="24"/>
        </w:rPr>
        <w:t>r</w:t>
      </w:r>
      <w:r w:rsidRPr="00EB7BFD">
        <w:rPr>
          <w:sz w:val="24"/>
          <w:szCs w:val="24"/>
        </w:rPr>
        <w:t>ge</w:t>
      </w:r>
      <w:r w:rsidRPr="00EB7BFD">
        <w:rPr>
          <w:spacing w:val="5"/>
          <w:sz w:val="24"/>
          <w:szCs w:val="24"/>
        </w:rPr>
        <w:t xml:space="preserve"> </w:t>
      </w:r>
      <w:r w:rsidRPr="00EB7BFD">
        <w:rPr>
          <w:sz w:val="24"/>
          <w:szCs w:val="24"/>
        </w:rPr>
        <w:t>qu</w:t>
      </w:r>
      <w:r w:rsidRPr="00EB7BFD">
        <w:rPr>
          <w:spacing w:val="-1"/>
          <w:sz w:val="24"/>
          <w:szCs w:val="24"/>
        </w:rPr>
        <w:t>a</w:t>
      </w:r>
      <w:r w:rsidRPr="00EB7BFD">
        <w:rPr>
          <w:sz w:val="24"/>
          <w:szCs w:val="24"/>
        </w:rPr>
        <w:t>nt</w:t>
      </w:r>
      <w:r w:rsidRPr="00EB7BFD">
        <w:rPr>
          <w:spacing w:val="1"/>
          <w:sz w:val="24"/>
          <w:szCs w:val="24"/>
        </w:rPr>
        <w:t>i</w:t>
      </w:r>
      <w:r w:rsidRPr="00EB7BFD">
        <w:rPr>
          <w:sz w:val="24"/>
          <w:szCs w:val="24"/>
        </w:rPr>
        <w:t>t</w:t>
      </w:r>
      <w:r w:rsidRPr="00EB7BFD">
        <w:rPr>
          <w:spacing w:val="1"/>
          <w:sz w:val="24"/>
          <w:szCs w:val="24"/>
        </w:rPr>
        <w:t>i</w:t>
      </w:r>
      <w:r w:rsidRPr="00EB7BFD">
        <w:rPr>
          <w:spacing w:val="-1"/>
          <w:sz w:val="24"/>
          <w:szCs w:val="24"/>
        </w:rPr>
        <w:t>e</w:t>
      </w:r>
      <w:r w:rsidRPr="00EB7BFD">
        <w:rPr>
          <w:sz w:val="24"/>
          <w:szCs w:val="24"/>
        </w:rPr>
        <w:t>s</w:t>
      </w:r>
      <w:r w:rsidRPr="00EB7BFD">
        <w:rPr>
          <w:spacing w:val="2"/>
          <w:sz w:val="24"/>
          <w:szCs w:val="24"/>
        </w:rPr>
        <w:t xml:space="preserve"> </w:t>
      </w:r>
      <w:r w:rsidRPr="00EB7BFD">
        <w:rPr>
          <w:sz w:val="24"/>
          <w:szCs w:val="24"/>
        </w:rPr>
        <w:t>of</w:t>
      </w:r>
      <w:r w:rsidRPr="00EB7BFD">
        <w:rPr>
          <w:spacing w:val="1"/>
          <w:sz w:val="24"/>
          <w:szCs w:val="24"/>
        </w:rPr>
        <w:t xml:space="preserve"> </w:t>
      </w:r>
      <w:r w:rsidRPr="00EB7BFD">
        <w:rPr>
          <w:sz w:val="24"/>
          <w:szCs w:val="24"/>
        </w:rPr>
        <w:t>d</w:t>
      </w:r>
      <w:r w:rsidRPr="00EB7BFD">
        <w:rPr>
          <w:spacing w:val="-1"/>
          <w:sz w:val="24"/>
          <w:szCs w:val="24"/>
        </w:rPr>
        <w:t>a</w:t>
      </w:r>
      <w:r w:rsidRPr="00EB7BFD">
        <w:rPr>
          <w:sz w:val="24"/>
          <w:szCs w:val="24"/>
        </w:rPr>
        <w:t>ta</w:t>
      </w:r>
      <w:r w:rsidRPr="00EB7BFD">
        <w:rPr>
          <w:spacing w:val="3"/>
          <w:sz w:val="24"/>
          <w:szCs w:val="24"/>
        </w:rPr>
        <w:t xml:space="preserve"> </w:t>
      </w:r>
      <w:r w:rsidRPr="00EB7BFD">
        <w:rPr>
          <w:sz w:val="24"/>
          <w:szCs w:val="24"/>
        </w:rPr>
        <w:t>whi</w:t>
      </w:r>
      <w:r w:rsidRPr="00EB7BFD">
        <w:rPr>
          <w:spacing w:val="-1"/>
          <w:sz w:val="24"/>
          <w:szCs w:val="24"/>
        </w:rPr>
        <w:t>c</w:t>
      </w:r>
      <w:r w:rsidRPr="00EB7BFD">
        <w:rPr>
          <w:sz w:val="24"/>
          <w:szCs w:val="24"/>
        </w:rPr>
        <w:t>h</w:t>
      </w:r>
      <w:r w:rsidRPr="00EB7BFD">
        <w:rPr>
          <w:spacing w:val="4"/>
          <w:sz w:val="24"/>
          <w:szCs w:val="24"/>
        </w:rPr>
        <w:t xml:space="preserve"> </w:t>
      </w:r>
      <w:r w:rsidRPr="00EB7BFD">
        <w:rPr>
          <w:sz w:val="24"/>
          <w:szCs w:val="24"/>
        </w:rPr>
        <w:t>r</w:t>
      </w:r>
      <w:r w:rsidRPr="00EB7BFD">
        <w:rPr>
          <w:spacing w:val="-2"/>
          <w:sz w:val="24"/>
          <w:szCs w:val="24"/>
        </w:rPr>
        <w:t>e</w:t>
      </w:r>
      <w:r w:rsidRPr="00EB7BFD">
        <w:rPr>
          <w:sz w:val="24"/>
          <w:szCs w:val="24"/>
        </w:rPr>
        <w:t>quir</w:t>
      </w:r>
      <w:r w:rsidRPr="00EB7BFD">
        <w:rPr>
          <w:spacing w:val="-1"/>
          <w:sz w:val="24"/>
          <w:szCs w:val="24"/>
        </w:rPr>
        <w:t>e</w:t>
      </w:r>
      <w:r w:rsidRPr="00EB7BFD">
        <w:rPr>
          <w:sz w:val="24"/>
          <w:szCs w:val="24"/>
        </w:rPr>
        <w:t>s math</w:t>
      </w:r>
      <w:r w:rsidRPr="00EB7BFD">
        <w:rPr>
          <w:spacing w:val="-1"/>
          <w:sz w:val="24"/>
          <w:szCs w:val="24"/>
        </w:rPr>
        <w:t>e</w:t>
      </w:r>
      <w:r w:rsidRPr="00EB7BFD">
        <w:rPr>
          <w:sz w:val="24"/>
          <w:szCs w:val="24"/>
        </w:rPr>
        <w:t>matic</w:t>
      </w:r>
      <w:r w:rsidRPr="00EB7BFD">
        <w:rPr>
          <w:spacing w:val="-1"/>
          <w:sz w:val="24"/>
          <w:szCs w:val="24"/>
        </w:rPr>
        <w:t>a</w:t>
      </w:r>
      <w:r w:rsidRPr="00EB7BFD">
        <w:rPr>
          <w:sz w:val="24"/>
          <w:szCs w:val="24"/>
        </w:rPr>
        <w:t>l</w:t>
      </w:r>
      <w:r w:rsidRPr="00EB7BFD">
        <w:rPr>
          <w:spacing w:val="10"/>
          <w:sz w:val="24"/>
          <w:szCs w:val="24"/>
        </w:rPr>
        <w:t xml:space="preserve"> </w:t>
      </w:r>
      <w:r w:rsidRPr="00EB7BFD">
        <w:rPr>
          <w:spacing w:val="-1"/>
          <w:sz w:val="24"/>
          <w:szCs w:val="24"/>
        </w:rPr>
        <w:t>a</w:t>
      </w:r>
      <w:r w:rsidRPr="00EB7BFD">
        <w:rPr>
          <w:sz w:val="24"/>
          <w:szCs w:val="24"/>
        </w:rPr>
        <w:t>nd</w:t>
      </w:r>
      <w:r w:rsidRPr="00EB7BFD">
        <w:rPr>
          <w:spacing w:val="10"/>
          <w:sz w:val="24"/>
          <w:szCs w:val="24"/>
        </w:rPr>
        <w:t xml:space="preserve"> </w:t>
      </w:r>
      <w:r w:rsidRPr="00EB7BFD">
        <w:rPr>
          <w:sz w:val="24"/>
          <w:szCs w:val="24"/>
        </w:rPr>
        <w:t>stati</w:t>
      </w:r>
      <w:r w:rsidRPr="00EB7BFD">
        <w:rPr>
          <w:spacing w:val="1"/>
          <w:sz w:val="24"/>
          <w:szCs w:val="24"/>
        </w:rPr>
        <w:t>s</w:t>
      </w:r>
      <w:r w:rsidRPr="00EB7BFD">
        <w:rPr>
          <w:sz w:val="24"/>
          <w:szCs w:val="24"/>
        </w:rPr>
        <w:t>t</w:t>
      </w:r>
      <w:r w:rsidRPr="00EB7BFD">
        <w:rPr>
          <w:spacing w:val="1"/>
          <w:sz w:val="24"/>
          <w:szCs w:val="24"/>
        </w:rPr>
        <w:t>i</w:t>
      </w:r>
      <w:r w:rsidRPr="00EB7BFD">
        <w:rPr>
          <w:spacing w:val="-1"/>
          <w:sz w:val="24"/>
          <w:szCs w:val="24"/>
        </w:rPr>
        <w:t>ca</w:t>
      </w:r>
      <w:r w:rsidRPr="00EB7BFD">
        <w:rPr>
          <w:sz w:val="24"/>
          <w:szCs w:val="24"/>
        </w:rPr>
        <w:t>l</w:t>
      </w:r>
      <w:r w:rsidRPr="00EB7BFD">
        <w:rPr>
          <w:spacing w:val="10"/>
          <w:sz w:val="24"/>
          <w:szCs w:val="24"/>
        </w:rPr>
        <w:t xml:space="preserve"> </w:t>
      </w:r>
      <w:r w:rsidRPr="00EB7BFD">
        <w:rPr>
          <w:spacing w:val="-1"/>
          <w:sz w:val="24"/>
          <w:szCs w:val="24"/>
        </w:rPr>
        <w:t>a</w:t>
      </w:r>
      <w:r w:rsidRPr="00EB7BFD">
        <w:rPr>
          <w:sz w:val="24"/>
          <w:szCs w:val="24"/>
        </w:rPr>
        <w:t>n</w:t>
      </w:r>
      <w:r w:rsidRPr="00EB7BFD">
        <w:rPr>
          <w:spacing w:val="-1"/>
          <w:sz w:val="24"/>
          <w:szCs w:val="24"/>
        </w:rPr>
        <w:t>a</w:t>
      </w:r>
      <w:r w:rsidRPr="00EB7BFD">
        <w:rPr>
          <w:sz w:val="24"/>
          <w:szCs w:val="24"/>
        </w:rPr>
        <w:t>lys</w:t>
      </w:r>
      <w:r w:rsidRPr="00EB7BFD">
        <w:rPr>
          <w:spacing w:val="1"/>
          <w:sz w:val="24"/>
          <w:szCs w:val="24"/>
        </w:rPr>
        <w:t>i</w:t>
      </w:r>
      <w:r w:rsidRPr="00EB7BFD">
        <w:rPr>
          <w:sz w:val="24"/>
          <w:szCs w:val="24"/>
        </w:rPr>
        <w:t>s,</w:t>
      </w:r>
      <w:r w:rsidRPr="00EB7BFD">
        <w:rPr>
          <w:spacing w:val="10"/>
          <w:sz w:val="24"/>
          <w:szCs w:val="24"/>
        </w:rPr>
        <w:t xml:space="preserve"> </w:t>
      </w:r>
      <w:r w:rsidRPr="00EB7BFD">
        <w:rPr>
          <w:sz w:val="24"/>
          <w:szCs w:val="24"/>
        </w:rPr>
        <w:t>a q</w:t>
      </w:r>
      <w:r w:rsidRPr="00EB7BFD">
        <w:rPr>
          <w:spacing w:val="2"/>
          <w:sz w:val="24"/>
          <w:szCs w:val="24"/>
        </w:rPr>
        <w:t>u</w:t>
      </w:r>
      <w:r w:rsidRPr="00EB7BFD">
        <w:rPr>
          <w:spacing w:val="-1"/>
          <w:sz w:val="24"/>
          <w:szCs w:val="24"/>
        </w:rPr>
        <w:t>a</w:t>
      </w:r>
      <w:r w:rsidRPr="00EB7BFD">
        <w:rPr>
          <w:sz w:val="24"/>
          <w:szCs w:val="24"/>
        </w:rPr>
        <w:t>l</w:t>
      </w:r>
      <w:r w:rsidRPr="00EB7BFD">
        <w:rPr>
          <w:spacing w:val="1"/>
          <w:sz w:val="24"/>
          <w:szCs w:val="24"/>
        </w:rPr>
        <w:t>i</w:t>
      </w:r>
      <w:r w:rsidRPr="00EB7BFD">
        <w:rPr>
          <w:sz w:val="24"/>
          <w:szCs w:val="24"/>
        </w:rPr>
        <w:t>ty</w:t>
      </w:r>
      <w:r w:rsidRPr="00EB7BFD">
        <w:rPr>
          <w:spacing w:val="10"/>
          <w:sz w:val="24"/>
          <w:szCs w:val="24"/>
        </w:rPr>
        <w:t xml:space="preserve"> </w:t>
      </w:r>
      <w:r w:rsidRPr="00EB7BFD">
        <w:rPr>
          <w:sz w:val="24"/>
          <w:szCs w:val="24"/>
        </w:rPr>
        <w:t>res</w:t>
      </w:r>
      <w:r w:rsidRPr="00EB7BFD">
        <w:rPr>
          <w:spacing w:val="-1"/>
          <w:sz w:val="24"/>
          <w:szCs w:val="24"/>
        </w:rPr>
        <w:t>ea</w:t>
      </w:r>
      <w:r w:rsidRPr="00EB7BFD">
        <w:rPr>
          <w:sz w:val="24"/>
          <w:szCs w:val="24"/>
        </w:rPr>
        <w:t>r</w:t>
      </w:r>
      <w:r w:rsidRPr="00EB7BFD">
        <w:rPr>
          <w:spacing w:val="-2"/>
          <w:sz w:val="24"/>
          <w:szCs w:val="24"/>
        </w:rPr>
        <w:t>c</w:t>
      </w:r>
      <w:r w:rsidRPr="00EB7BFD">
        <w:rPr>
          <w:sz w:val="24"/>
          <w:szCs w:val="24"/>
        </w:rPr>
        <w:t>h</w:t>
      </w:r>
      <w:r w:rsidRPr="00EB7BFD">
        <w:rPr>
          <w:spacing w:val="12"/>
          <w:sz w:val="24"/>
          <w:szCs w:val="24"/>
        </w:rPr>
        <w:t xml:space="preserve"> </w:t>
      </w:r>
      <w:r w:rsidRPr="00EB7BFD">
        <w:rPr>
          <w:spacing w:val="-1"/>
          <w:sz w:val="24"/>
          <w:szCs w:val="24"/>
        </w:rPr>
        <w:t>a</w:t>
      </w:r>
      <w:r w:rsidRPr="00EB7BFD">
        <w:rPr>
          <w:sz w:val="24"/>
          <w:szCs w:val="24"/>
        </w:rPr>
        <w:t>ppr</w:t>
      </w:r>
      <w:r w:rsidRPr="00EB7BFD">
        <w:rPr>
          <w:spacing w:val="1"/>
          <w:sz w:val="24"/>
          <w:szCs w:val="24"/>
        </w:rPr>
        <w:t>o</w:t>
      </w:r>
      <w:r w:rsidRPr="00EB7BFD">
        <w:rPr>
          <w:spacing w:val="-1"/>
          <w:sz w:val="24"/>
          <w:szCs w:val="24"/>
        </w:rPr>
        <w:t>ac</w:t>
      </w:r>
      <w:r w:rsidRPr="00EB7BFD">
        <w:rPr>
          <w:sz w:val="24"/>
          <w:szCs w:val="24"/>
        </w:rPr>
        <w:t>h</w:t>
      </w:r>
      <w:r w:rsidRPr="00EB7BFD">
        <w:rPr>
          <w:spacing w:val="10"/>
          <w:sz w:val="24"/>
          <w:szCs w:val="24"/>
        </w:rPr>
        <w:t xml:space="preserve"> </w:t>
      </w:r>
      <w:r w:rsidRPr="00EB7BFD">
        <w:rPr>
          <w:sz w:val="24"/>
          <w:szCs w:val="24"/>
        </w:rPr>
        <w:t>is</w:t>
      </w:r>
      <w:r w:rsidRPr="00EB7BFD">
        <w:rPr>
          <w:spacing w:val="10"/>
          <w:sz w:val="24"/>
          <w:szCs w:val="24"/>
        </w:rPr>
        <w:t xml:space="preserve"> </w:t>
      </w:r>
      <w:r w:rsidRPr="00EB7BFD">
        <w:rPr>
          <w:sz w:val="24"/>
          <w:szCs w:val="24"/>
        </w:rPr>
        <w:t>found</w:t>
      </w:r>
      <w:r w:rsidRPr="00EB7BFD">
        <w:rPr>
          <w:spacing w:val="11"/>
          <w:sz w:val="24"/>
          <w:szCs w:val="24"/>
        </w:rPr>
        <w:t xml:space="preserve"> </w:t>
      </w:r>
      <w:r w:rsidRPr="00EB7BFD">
        <w:rPr>
          <w:sz w:val="24"/>
          <w:szCs w:val="24"/>
        </w:rPr>
        <w:t>sui</w:t>
      </w:r>
      <w:r w:rsidRPr="00EB7BFD">
        <w:rPr>
          <w:spacing w:val="1"/>
          <w:sz w:val="24"/>
          <w:szCs w:val="24"/>
        </w:rPr>
        <w:t>t</w:t>
      </w:r>
      <w:r w:rsidRPr="00EB7BFD">
        <w:rPr>
          <w:spacing w:val="-1"/>
          <w:sz w:val="24"/>
          <w:szCs w:val="24"/>
        </w:rPr>
        <w:t>a</w:t>
      </w:r>
      <w:r w:rsidRPr="00EB7BFD">
        <w:rPr>
          <w:sz w:val="24"/>
          <w:szCs w:val="24"/>
        </w:rPr>
        <w:t>ble</w:t>
      </w:r>
      <w:r w:rsidRPr="00EB7BFD">
        <w:rPr>
          <w:spacing w:val="9"/>
          <w:sz w:val="24"/>
          <w:szCs w:val="24"/>
        </w:rPr>
        <w:t xml:space="preserve"> </w:t>
      </w:r>
      <w:r w:rsidRPr="00EB7BFD">
        <w:rPr>
          <w:sz w:val="24"/>
          <w:szCs w:val="24"/>
        </w:rPr>
        <w:t>for</w:t>
      </w:r>
      <w:r w:rsidRPr="00EB7BFD">
        <w:rPr>
          <w:spacing w:val="12"/>
          <w:sz w:val="24"/>
          <w:szCs w:val="24"/>
        </w:rPr>
        <w:t xml:space="preserve"> </w:t>
      </w:r>
      <w:r w:rsidRPr="00EB7BFD">
        <w:rPr>
          <w:sz w:val="24"/>
          <w:szCs w:val="24"/>
        </w:rPr>
        <w:t>th</w:t>
      </w:r>
      <w:r w:rsidRPr="00EB7BFD">
        <w:rPr>
          <w:spacing w:val="1"/>
          <w:sz w:val="24"/>
          <w:szCs w:val="24"/>
        </w:rPr>
        <w:t>i</w:t>
      </w:r>
      <w:r w:rsidRPr="00EB7BFD">
        <w:rPr>
          <w:sz w:val="24"/>
          <w:szCs w:val="24"/>
        </w:rPr>
        <w:t>s</w:t>
      </w:r>
      <w:r w:rsidRPr="00EB7BFD">
        <w:rPr>
          <w:spacing w:val="10"/>
          <w:sz w:val="24"/>
          <w:szCs w:val="24"/>
        </w:rPr>
        <w:t xml:space="preserve"> </w:t>
      </w:r>
      <w:r w:rsidRPr="00EB7BFD">
        <w:rPr>
          <w:sz w:val="24"/>
          <w:szCs w:val="24"/>
        </w:rPr>
        <w:t>kind</w:t>
      </w:r>
      <w:r w:rsidRPr="00EB7BFD">
        <w:rPr>
          <w:spacing w:val="10"/>
          <w:sz w:val="24"/>
          <w:szCs w:val="24"/>
        </w:rPr>
        <w:t xml:space="preserve"> </w:t>
      </w:r>
      <w:r w:rsidRPr="00EB7BFD">
        <w:rPr>
          <w:sz w:val="24"/>
          <w:szCs w:val="24"/>
        </w:rPr>
        <w:t>of</w:t>
      </w:r>
      <w:r w:rsidRPr="00EB7BFD">
        <w:rPr>
          <w:spacing w:val="11"/>
          <w:sz w:val="24"/>
          <w:szCs w:val="24"/>
        </w:rPr>
        <w:t xml:space="preserve"> </w:t>
      </w:r>
      <w:r w:rsidRPr="00EB7BFD">
        <w:rPr>
          <w:sz w:val="24"/>
          <w:szCs w:val="24"/>
        </w:rPr>
        <w:t>r</w:t>
      </w:r>
      <w:r w:rsidRPr="00EB7BFD">
        <w:rPr>
          <w:spacing w:val="-2"/>
          <w:sz w:val="24"/>
          <w:szCs w:val="24"/>
        </w:rPr>
        <w:t>e</w:t>
      </w:r>
      <w:r w:rsidRPr="00EB7BFD">
        <w:rPr>
          <w:sz w:val="24"/>
          <w:szCs w:val="24"/>
        </w:rPr>
        <w:t>s</w:t>
      </w:r>
      <w:r w:rsidRPr="00EB7BFD">
        <w:rPr>
          <w:spacing w:val="-1"/>
          <w:sz w:val="24"/>
          <w:szCs w:val="24"/>
        </w:rPr>
        <w:t>e</w:t>
      </w:r>
      <w:r w:rsidRPr="00EB7BFD">
        <w:rPr>
          <w:spacing w:val="1"/>
          <w:sz w:val="24"/>
          <w:szCs w:val="24"/>
        </w:rPr>
        <w:t>a</w:t>
      </w:r>
      <w:r w:rsidRPr="00EB7BFD">
        <w:rPr>
          <w:sz w:val="24"/>
          <w:szCs w:val="24"/>
        </w:rPr>
        <w:t>r</w:t>
      </w:r>
      <w:r w:rsidRPr="00EB7BFD">
        <w:rPr>
          <w:spacing w:val="-2"/>
          <w:sz w:val="24"/>
          <w:szCs w:val="24"/>
        </w:rPr>
        <w:t>c</w:t>
      </w:r>
      <w:r w:rsidRPr="00EB7BFD">
        <w:rPr>
          <w:sz w:val="24"/>
          <w:szCs w:val="24"/>
        </w:rPr>
        <w:t xml:space="preserve">h </w:t>
      </w:r>
      <w:r w:rsidRPr="00EB7BFD">
        <w:rPr>
          <w:spacing w:val="-1"/>
          <w:sz w:val="24"/>
          <w:szCs w:val="24"/>
        </w:rPr>
        <w:t>a</w:t>
      </w:r>
      <w:r w:rsidRPr="00EB7BFD">
        <w:rPr>
          <w:sz w:val="24"/>
          <w:szCs w:val="24"/>
        </w:rPr>
        <w:t>nd it</w:t>
      </w:r>
      <w:r w:rsidRPr="00EB7BFD">
        <w:rPr>
          <w:spacing w:val="1"/>
          <w:sz w:val="24"/>
          <w:szCs w:val="24"/>
        </w:rPr>
        <w:t xml:space="preserve"> </w:t>
      </w:r>
      <w:r w:rsidRPr="00EB7BFD">
        <w:rPr>
          <w:sz w:val="24"/>
          <w:szCs w:val="24"/>
        </w:rPr>
        <w:t>is wh</w:t>
      </w:r>
      <w:r w:rsidRPr="00EB7BFD">
        <w:rPr>
          <w:spacing w:val="-1"/>
          <w:sz w:val="24"/>
          <w:szCs w:val="24"/>
        </w:rPr>
        <w:t>a</w:t>
      </w:r>
      <w:r w:rsidRPr="00EB7BFD">
        <w:rPr>
          <w:sz w:val="24"/>
          <w:szCs w:val="24"/>
        </w:rPr>
        <w:t xml:space="preserve">t </w:t>
      </w:r>
      <w:r w:rsidRPr="00EB7BFD">
        <w:rPr>
          <w:spacing w:val="1"/>
          <w:sz w:val="24"/>
          <w:szCs w:val="24"/>
        </w:rPr>
        <w:t>t</w:t>
      </w:r>
      <w:r w:rsidRPr="00EB7BFD">
        <w:rPr>
          <w:sz w:val="24"/>
          <w:szCs w:val="24"/>
        </w:rPr>
        <w:t>he</w:t>
      </w:r>
      <w:r w:rsidRPr="00EB7BFD">
        <w:rPr>
          <w:spacing w:val="-1"/>
          <w:sz w:val="24"/>
          <w:szCs w:val="24"/>
        </w:rPr>
        <w:t xml:space="preserve"> </w:t>
      </w:r>
      <w:r w:rsidRPr="00EB7BFD">
        <w:rPr>
          <w:sz w:val="24"/>
          <w:szCs w:val="24"/>
        </w:rPr>
        <w:t>r</w:t>
      </w:r>
      <w:r w:rsidRPr="00EB7BFD">
        <w:rPr>
          <w:spacing w:val="-2"/>
          <w:sz w:val="24"/>
          <w:szCs w:val="24"/>
        </w:rPr>
        <w:t>e</w:t>
      </w:r>
      <w:r w:rsidRPr="00EB7BFD">
        <w:rPr>
          <w:sz w:val="24"/>
          <w:szCs w:val="24"/>
        </w:rPr>
        <w:t>s</w:t>
      </w:r>
      <w:r w:rsidRPr="00EB7BFD">
        <w:rPr>
          <w:spacing w:val="1"/>
          <w:sz w:val="24"/>
          <w:szCs w:val="24"/>
        </w:rPr>
        <w:t>e</w:t>
      </w:r>
      <w:r w:rsidRPr="00EB7BFD">
        <w:rPr>
          <w:spacing w:val="-1"/>
          <w:sz w:val="24"/>
          <w:szCs w:val="24"/>
        </w:rPr>
        <w:t>a</w:t>
      </w:r>
      <w:r w:rsidRPr="00EB7BFD">
        <w:rPr>
          <w:sz w:val="24"/>
          <w:szCs w:val="24"/>
        </w:rPr>
        <w:t>rch</w:t>
      </w:r>
      <w:r w:rsidRPr="00EB7BFD">
        <w:rPr>
          <w:spacing w:val="-1"/>
          <w:sz w:val="24"/>
          <w:szCs w:val="24"/>
        </w:rPr>
        <w:t>e</w:t>
      </w:r>
      <w:r w:rsidRPr="00EB7BFD">
        <w:rPr>
          <w:sz w:val="24"/>
          <w:szCs w:val="24"/>
        </w:rPr>
        <w:t xml:space="preserve">r </w:t>
      </w:r>
      <w:r w:rsidRPr="00EB7BFD">
        <w:rPr>
          <w:spacing w:val="-2"/>
          <w:sz w:val="24"/>
          <w:szCs w:val="24"/>
        </w:rPr>
        <w:t>a</w:t>
      </w:r>
      <w:r w:rsidRPr="00EB7BFD">
        <w:rPr>
          <w:sz w:val="24"/>
          <w:szCs w:val="24"/>
        </w:rPr>
        <w:t>dopted</w:t>
      </w:r>
      <w:r w:rsidRPr="00EB7BFD">
        <w:rPr>
          <w:spacing w:val="2"/>
          <w:sz w:val="24"/>
          <w:szCs w:val="24"/>
        </w:rPr>
        <w:t xml:space="preserve"> </w:t>
      </w:r>
      <w:r w:rsidRPr="00EB7BFD">
        <w:rPr>
          <w:sz w:val="24"/>
          <w:szCs w:val="24"/>
        </w:rPr>
        <w:t>for</w:t>
      </w:r>
      <w:r w:rsidRPr="00EB7BFD">
        <w:rPr>
          <w:spacing w:val="-1"/>
          <w:sz w:val="24"/>
          <w:szCs w:val="24"/>
        </w:rPr>
        <w:t xml:space="preserve"> </w:t>
      </w:r>
      <w:r w:rsidRPr="00EB7BFD">
        <w:rPr>
          <w:sz w:val="24"/>
          <w:szCs w:val="24"/>
        </w:rPr>
        <w:t>the stud</w:t>
      </w:r>
      <w:r w:rsidRPr="00EB7BFD">
        <w:rPr>
          <w:spacing w:val="2"/>
          <w:sz w:val="24"/>
          <w:szCs w:val="24"/>
        </w:rPr>
        <w:t>y</w:t>
      </w:r>
      <w:r w:rsidRPr="00EB7BFD">
        <w:rPr>
          <w:sz w:val="24"/>
          <w:szCs w:val="24"/>
        </w:rPr>
        <w:t>.</w:t>
      </w:r>
    </w:p>
    <w:p w14:paraId="3CDFE705" w14:textId="77777777" w:rsidR="00FD4F0D" w:rsidRPr="00EB7BFD" w:rsidRDefault="00FD4F0D" w:rsidP="00985A9F">
      <w:pPr>
        <w:pStyle w:val="Heading3"/>
        <w:numPr>
          <w:ilvl w:val="0"/>
          <w:numId w:val="0"/>
        </w:numPr>
        <w:jc w:val="both"/>
        <w:rPr>
          <w:rFonts w:ascii="Times New Roman" w:hAnsi="Times New Roman" w:cs="Times New Roman"/>
          <w:sz w:val="24"/>
          <w:szCs w:val="24"/>
        </w:rPr>
      </w:pPr>
      <w:bookmarkStart w:id="50" w:name="_Toc140735522"/>
      <w:r w:rsidRPr="00EB7BFD">
        <w:rPr>
          <w:rFonts w:ascii="Times New Roman" w:hAnsi="Times New Roman" w:cs="Times New Roman"/>
          <w:sz w:val="24"/>
          <w:szCs w:val="24"/>
        </w:rPr>
        <w:t xml:space="preserve">3.2.3 </w:t>
      </w:r>
      <w:r w:rsidRPr="00EB7BFD">
        <w:rPr>
          <w:rFonts w:ascii="Times New Roman" w:hAnsi="Times New Roman" w:cs="Times New Roman"/>
          <w:spacing w:val="1"/>
          <w:sz w:val="24"/>
          <w:szCs w:val="24"/>
        </w:rPr>
        <w:t>S</w:t>
      </w:r>
      <w:r w:rsidRPr="00EB7BFD">
        <w:rPr>
          <w:rFonts w:ascii="Times New Roman" w:hAnsi="Times New Roman" w:cs="Times New Roman"/>
          <w:spacing w:val="-1"/>
          <w:sz w:val="24"/>
          <w:szCs w:val="24"/>
        </w:rPr>
        <w:t>t</w:t>
      </w:r>
      <w:r w:rsidRPr="00EB7BFD">
        <w:rPr>
          <w:rFonts w:ascii="Times New Roman" w:hAnsi="Times New Roman" w:cs="Times New Roman"/>
          <w:spacing w:val="1"/>
          <w:sz w:val="24"/>
          <w:szCs w:val="24"/>
        </w:rPr>
        <w:t>ud</w:t>
      </w:r>
      <w:r w:rsidRPr="00EB7BFD">
        <w:rPr>
          <w:rFonts w:ascii="Times New Roman" w:hAnsi="Times New Roman" w:cs="Times New Roman"/>
          <w:sz w:val="24"/>
          <w:szCs w:val="24"/>
        </w:rPr>
        <w:t>y</w:t>
      </w:r>
      <w:r w:rsidRPr="00EB7BFD">
        <w:rPr>
          <w:rFonts w:ascii="Times New Roman" w:hAnsi="Times New Roman" w:cs="Times New Roman"/>
          <w:spacing w:val="-7"/>
          <w:sz w:val="24"/>
          <w:szCs w:val="24"/>
        </w:rPr>
        <w:t xml:space="preserve"> </w:t>
      </w:r>
      <w:r w:rsidRPr="00EB7BFD">
        <w:rPr>
          <w:rFonts w:ascii="Times New Roman" w:hAnsi="Times New Roman" w:cs="Times New Roman"/>
          <w:spacing w:val="1"/>
          <w:sz w:val="24"/>
          <w:szCs w:val="24"/>
        </w:rPr>
        <w:t>p</w:t>
      </w:r>
      <w:r w:rsidRPr="00EB7BFD">
        <w:rPr>
          <w:rFonts w:ascii="Times New Roman" w:hAnsi="Times New Roman" w:cs="Times New Roman"/>
          <w:spacing w:val="-2"/>
          <w:sz w:val="24"/>
          <w:szCs w:val="24"/>
        </w:rPr>
        <w:t>o</w:t>
      </w:r>
      <w:r w:rsidRPr="00EB7BFD">
        <w:rPr>
          <w:rFonts w:ascii="Times New Roman" w:hAnsi="Times New Roman" w:cs="Times New Roman"/>
          <w:spacing w:val="-1"/>
          <w:sz w:val="24"/>
          <w:szCs w:val="24"/>
        </w:rPr>
        <w:t>p</w:t>
      </w:r>
      <w:r w:rsidRPr="00EB7BFD">
        <w:rPr>
          <w:rFonts w:ascii="Times New Roman" w:hAnsi="Times New Roman" w:cs="Times New Roman"/>
          <w:spacing w:val="1"/>
          <w:sz w:val="24"/>
          <w:szCs w:val="24"/>
        </w:rPr>
        <w:t>u</w:t>
      </w:r>
      <w:r w:rsidRPr="00EB7BFD">
        <w:rPr>
          <w:rFonts w:ascii="Times New Roman" w:hAnsi="Times New Roman" w:cs="Times New Roman"/>
          <w:spacing w:val="-2"/>
          <w:sz w:val="24"/>
          <w:szCs w:val="24"/>
        </w:rPr>
        <w:t>la</w:t>
      </w:r>
      <w:r w:rsidRPr="00EB7BFD">
        <w:rPr>
          <w:rFonts w:ascii="Times New Roman" w:hAnsi="Times New Roman" w:cs="Times New Roman"/>
          <w:spacing w:val="-3"/>
          <w:sz w:val="24"/>
          <w:szCs w:val="24"/>
        </w:rPr>
        <w:t>t</w:t>
      </w:r>
      <w:r w:rsidRPr="00EB7BFD">
        <w:rPr>
          <w:rFonts w:ascii="Times New Roman" w:hAnsi="Times New Roman" w:cs="Times New Roman"/>
          <w:spacing w:val="-2"/>
          <w:sz w:val="24"/>
          <w:szCs w:val="24"/>
        </w:rPr>
        <w:t>io</w:t>
      </w:r>
      <w:r w:rsidRPr="00EB7BFD">
        <w:rPr>
          <w:rFonts w:ascii="Times New Roman" w:hAnsi="Times New Roman" w:cs="Times New Roman"/>
          <w:sz w:val="24"/>
          <w:szCs w:val="24"/>
        </w:rPr>
        <w:t>n</w:t>
      </w:r>
      <w:bookmarkEnd w:id="50"/>
    </w:p>
    <w:p w14:paraId="74AE83E7" w14:textId="77777777" w:rsidR="00FD4F0D" w:rsidRPr="00EB7BFD" w:rsidRDefault="00FD4F0D" w:rsidP="00985A9F">
      <w:pPr>
        <w:spacing w:before="7" w:line="120" w:lineRule="exact"/>
        <w:jc w:val="both"/>
        <w:rPr>
          <w:sz w:val="24"/>
          <w:szCs w:val="24"/>
        </w:rPr>
      </w:pPr>
    </w:p>
    <w:p w14:paraId="660733FF" w14:textId="08C1D968" w:rsidR="00FD4F0D" w:rsidRPr="00EB7BFD" w:rsidRDefault="00985A9F" w:rsidP="00985A9F">
      <w:pPr>
        <w:spacing w:line="360" w:lineRule="auto"/>
        <w:ind w:right="153"/>
        <w:jc w:val="both"/>
        <w:rPr>
          <w:sz w:val="24"/>
          <w:szCs w:val="24"/>
        </w:rPr>
      </w:pPr>
      <w:r w:rsidRPr="00EB7BFD">
        <w:rPr>
          <w:sz w:val="24"/>
          <w:szCs w:val="24"/>
        </w:rPr>
        <w:t>The</w:t>
      </w:r>
      <w:r w:rsidRPr="00EB7BFD">
        <w:rPr>
          <w:spacing w:val="4"/>
          <w:sz w:val="24"/>
          <w:szCs w:val="24"/>
        </w:rPr>
        <w:t xml:space="preserve"> </w:t>
      </w:r>
      <w:r w:rsidRPr="00EB7BFD">
        <w:rPr>
          <w:spacing w:val="5"/>
          <w:sz w:val="24"/>
          <w:szCs w:val="24"/>
        </w:rPr>
        <w:t>study</w:t>
      </w:r>
      <w:r w:rsidR="00FD4F0D" w:rsidRPr="00EB7BFD">
        <w:rPr>
          <w:spacing w:val="8"/>
          <w:sz w:val="24"/>
          <w:szCs w:val="24"/>
        </w:rPr>
        <w:t xml:space="preserve"> </w:t>
      </w:r>
      <w:r w:rsidR="00FD09D8" w:rsidRPr="00EB7BFD">
        <w:rPr>
          <w:sz w:val="24"/>
          <w:szCs w:val="24"/>
        </w:rPr>
        <w:t>population consisted of</w:t>
      </w:r>
      <w:r w:rsidR="00FD4F0D" w:rsidRPr="00EB7BFD">
        <w:rPr>
          <w:spacing w:val="8"/>
          <w:sz w:val="24"/>
          <w:szCs w:val="24"/>
        </w:rPr>
        <w:t xml:space="preserve"> </w:t>
      </w:r>
      <w:r w:rsidR="00FD4F0D" w:rsidRPr="00EB7BFD">
        <w:rPr>
          <w:sz w:val="24"/>
          <w:szCs w:val="24"/>
        </w:rPr>
        <w:t>students</w:t>
      </w:r>
      <w:r w:rsidR="00FD4F0D" w:rsidRPr="00EB7BFD">
        <w:rPr>
          <w:spacing w:val="8"/>
          <w:sz w:val="24"/>
          <w:szCs w:val="24"/>
        </w:rPr>
        <w:t xml:space="preserve"> </w:t>
      </w:r>
      <w:r w:rsidR="00FD4F0D" w:rsidRPr="00EB7BFD">
        <w:rPr>
          <w:sz w:val="24"/>
          <w:szCs w:val="24"/>
        </w:rPr>
        <w:t>doing</w:t>
      </w:r>
      <w:r w:rsidR="00FD4F0D" w:rsidRPr="00EB7BFD">
        <w:rPr>
          <w:spacing w:val="5"/>
          <w:sz w:val="24"/>
          <w:szCs w:val="24"/>
        </w:rPr>
        <w:t xml:space="preserve"> </w:t>
      </w:r>
      <w:r w:rsidR="00FD4F0D" w:rsidRPr="00EB7BFD">
        <w:rPr>
          <w:sz w:val="24"/>
          <w:szCs w:val="24"/>
        </w:rPr>
        <w:t>int</w:t>
      </w:r>
      <w:r w:rsidR="00FD4F0D" w:rsidRPr="00EB7BFD">
        <w:rPr>
          <w:spacing w:val="-1"/>
          <w:sz w:val="24"/>
          <w:szCs w:val="24"/>
        </w:rPr>
        <w:t>e</w:t>
      </w:r>
      <w:r w:rsidR="00FD4F0D" w:rsidRPr="00EB7BFD">
        <w:rPr>
          <w:sz w:val="24"/>
          <w:szCs w:val="24"/>
        </w:rPr>
        <w:t>rnship,</w:t>
      </w:r>
      <w:r w:rsidR="00FD4F0D" w:rsidRPr="00EB7BFD">
        <w:rPr>
          <w:spacing w:val="5"/>
          <w:sz w:val="24"/>
          <w:szCs w:val="24"/>
        </w:rPr>
        <w:t xml:space="preserve"> </w:t>
      </w:r>
      <w:r w:rsidR="00FD4F0D" w:rsidRPr="00EB7BFD">
        <w:rPr>
          <w:sz w:val="24"/>
          <w:szCs w:val="24"/>
        </w:rPr>
        <w:t>l</w:t>
      </w:r>
      <w:r w:rsidR="00FD4F0D" w:rsidRPr="00EB7BFD">
        <w:rPr>
          <w:spacing w:val="-1"/>
          <w:sz w:val="24"/>
          <w:szCs w:val="24"/>
        </w:rPr>
        <w:t>e</w:t>
      </w:r>
      <w:r w:rsidR="00FD4F0D" w:rsidRPr="00EB7BFD">
        <w:rPr>
          <w:sz w:val="24"/>
          <w:szCs w:val="24"/>
        </w:rPr>
        <w:t>ctur</w:t>
      </w:r>
      <w:r w:rsidR="00FD4F0D" w:rsidRPr="00EB7BFD">
        <w:rPr>
          <w:spacing w:val="-1"/>
          <w:sz w:val="24"/>
          <w:szCs w:val="24"/>
        </w:rPr>
        <w:t>er</w:t>
      </w:r>
      <w:r w:rsidR="00FD4F0D" w:rsidRPr="00EB7BFD">
        <w:rPr>
          <w:sz w:val="24"/>
          <w:szCs w:val="24"/>
        </w:rPr>
        <w:t>s</w:t>
      </w:r>
      <w:r w:rsidR="00FD4F0D" w:rsidRPr="00EB7BFD">
        <w:rPr>
          <w:spacing w:val="8"/>
          <w:sz w:val="24"/>
          <w:szCs w:val="24"/>
        </w:rPr>
        <w:t xml:space="preserve"> </w:t>
      </w:r>
      <w:r w:rsidR="00FD4F0D" w:rsidRPr="00EB7BFD">
        <w:rPr>
          <w:sz w:val="24"/>
          <w:szCs w:val="24"/>
        </w:rPr>
        <w:t>whi</w:t>
      </w:r>
      <w:r w:rsidR="00FD4F0D" w:rsidRPr="00EB7BFD">
        <w:rPr>
          <w:spacing w:val="-1"/>
          <w:sz w:val="24"/>
          <w:szCs w:val="24"/>
        </w:rPr>
        <w:t>c</w:t>
      </w:r>
      <w:r w:rsidR="00FD4F0D" w:rsidRPr="00EB7BFD">
        <w:rPr>
          <w:sz w:val="24"/>
          <w:szCs w:val="24"/>
        </w:rPr>
        <w:t>h</w:t>
      </w:r>
      <w:r w:rsidR="00FD4F0D" w:rsidRPr="00EB7BFD">
        <w:rPr>
          <w:spacing w:val="5"/>
          <w:sz w:val="24"/>
          <w:szCs w:val="24"/>
        </w:rPr>
        <w:t xml:space="preserve"> </w:t>
      </w:r>
      <w:r w:rsidR="00FD7E40" w:rsidRPr="00EB7BFD">
        <w:rPr>
          <w:sz w:val="24"/>
          <w:szCs w:val="24"/>
        </w:rPr>
        <w:t xml:space="preserve">can be used to </w:t>
      </w:r>
      <w:r w:rsidR="00FD4F0D" w:rsidRPr="00EB7BFD">
        <w:rPr>
          <w:spacing w:val="-1"/>
          <w:sz w:val="24"/>
          <w:szCs w:val="24"/>
        </w:rPr>
        <w:t>carr</w:t>
      </w:r>
      <w:r w:rsidR="00FD4F0D" w:rsidRPr="00EB7BFD">
        <w:rPr>
          <w:sz w:val="24"/>
          <w:szCs w:val="24"/>
        </w:rPr>
        <w:t>y out the</w:t>
      </w:r>
      <w:r w:rsidR="00FD4F0D" w:rsidRPr="00EB7BFD">
        <w:rPr>
          <w:spacing w:val="2"/>
          <w:sz w:val="24"/>
          <w:szCs w:val="24"/>
        </w:rPr>
        <w:t xml:space="preserve"> </w:t>
      </w:r>
      <w:r w:rsidR="00FD4F0D" w:rsidRPr="00EB7BFD">
        <w:rPr>
          <w:sz w:val="24"/>
          <w:szCs w:val="24"/>
        </w:rPr>
        <w:t>sup</w:t>
      </w:r>
      <w:r w:rsidR="00FD4F0D" w:rsidRPr="00EB7BFD">
        <w:rPr>
          <w:spacing w:val="-1"/>
          <w:sz w:val="24"/>
          <w:szCs w:val="24"/>
        </w:rPr>
        <w:t>e</w:t>
      </w:r>
      <w:r w:rsidR="00FD4F0D" w:rsidRPr="00EB7BFD">
        <w:rPr>
          <w:sz w:val="24"/>
          <w:szCs w:val="24"/>
        </w:rPr>
        <w:t>rvision,</w:t>
      </w:r>
      <w:r w:rsidR="00FD4F0D" w:rsidRPr="00EB7BFD">
        <w:rPr>
          <w:spacing w:val="5"/>
          <w:sz w:val="24"/>
          <w:szCs w:val="24"/>
        </w:rPr>
        <w:t xml:space="preserve"> </w:t>
      </w:r>
      <w:r w:rsidR="00FD4F0D" w:rsidRPr="00EB7BFD">
        <w:rPr>
          <w:spacing w:val="-1"/>
          <w:sz w:val="24"/>
          <w:szCs w:val="24"/>
        </w:rPr>
        <w:t>a</w:t>
      </w:r>
      <w:r w:rsidR="00FD4F0D" w:rsidRPr="00EB7BFD">
        <w:rPr>
          <w:sz w:val="24"/>
          <w:szCs w:val="24"/>
        </w:rPr>
        <w:t>dmini</w:t>
      </w:r>
      <w:r w:rsidR="00FD4F0D" w:rsidRPr="00EB7BFD">
        <w:rPr>
          <w:spacing w:val="1"/>
          <w:sz w:val="24"/>
          <w:szCs w:val="24"/>
        </w:rPr>
        <w:t>s</w:t>
      </w:r>
      <w:r w:rsidR="00FD4F0D" w:rsidRPr="00EB7BFD">
        <w:rPr>
          <w:spacing w:val="-2"/>
          <w:sz w:val="24"/>
          <w:szCs w:val="24"/>
        </w:rPr>
        <w:t>t</w:t>
      </w:r>
      <w:r w:rsidR="00FD4F0D" w:rsidRPr="00EB7BFD">
        <w:rPr>
          <w:spacing w:val="-1"/>
          <w:sz w:val="24"/>
          <w:szCs w:val="24"/>
        </w:rPr>
        <w:t>r</w:t>
      </w:r>
      <w:r w:rsidR="00FD4F0D" w:rsidRPr="00EB7BFD">
        <w:rPr>
          <w:spacing w:val="-3"/>
          <w:sz w:val="24"/>
          <w:szCs w:val="24"/>
        </w:rPr>
        <w:t>a</w:t>
      </w:r>
      <w:r w:rsidR="00FD4F0D" w:rsidRPr="00EB7BFD">
        <w:rPr>
          <w:sz w:val="24"/>
          <w:szCs w:val="24"/>
        </w:rPr>
        <w:t>tors</w:t>
      </w:r>
      <w:r w:rsidR="00FD4F0D" w:rsidRPr="00EB7BFD">
        <w:rPr>
          <w:spacing w:val="5"/>
          <w:sz w:val="24"/>
          <w:szCs w:val="24"/>
        </w:rPr>
        <w:t xml:space="preserve"> </w:t>
      </w:r>
      <w:r w:rsidR="00FD4F0D" w:rsidRPr="00EB7BFD">
        <w:rPr>
          <w:sz w:val="24"/>
          <w:szCs w:val="24"/>
        </w:rPr>
        <w:t>like</w:t>
      </w:r>
      <w:r w:rsidR="00FD4F0D" w:rsidRPr="00EB7BFD">
        <w:rPr>
          <w:spacing w:val="6"/>
          <w:sz w:val="24"/>
          <w:szCs w:val="24"/>
        </w:rPr>
        <w:t xml:space="preserve"> </w:t>
      </w:r>
      <w:r w:rsidR="00FD4F0D" w:rsidRPr="00EB7BFD">
        <w:rPr>
          <w:spacing w:val="-1"/>
          <w:sz w:val="24"/>
          <w:szCs w:val="24"/>
        </w:rPr>
        <w:t>fac</w:t>
      </w:r>
      <w:r w:rsidR="00FD4F0D" w:rsidRPr="00EB7BFD">
        <w:rPr>
          <w:sz w:val="24"/>
          <w:szCs w:val="24"/>
        </w:rPr>
        <w:t>ulty</w:t>
      </w:r>
      <w:r w:rsidR="00FD4F0D" w:rsidRPr="00EB7BFD">
        <w:rPr>
          <w:spacing w:val="5"/>
          <w:sz w:val="24"/>
          <w:szCs w:val="24"/>
        </w:rPr>
        <w:t xml:space="preserve"> </w:t>
      </w:r>
      <w:r w:rsidR="00FD4F0D" w:rsidRPr="00EB7BFD">
        <w:rPr>
          <w:spacing w:val="-1"/>
          <w:sz w:val="24"/>
          <w:szCs w:val="24"/>
        </w:rPr>
        <w:t>c</w:t>
      </w:r>
      <w:r w:rsidR="00FD4F0D" w:rsidRPr="00EB7BFD">
        <w:rPr>
          <w:sz w:val="24"/>
          <w:szCs w:val="24"/>
        </w:rPr>
        <w:t>o</w:t>
      </w:r>
      <w:r w:rsidR="00FD4F0D" w:rsidRPr="00EB7BFD">
        <w:rPr>
          <w:spacing w:val="2"/>
          <w:sz w:val="24"/>
          <w:szCs w:val="24"/>
        </w:rPr>
        <w:t>o</w:t>
      </w:r>
      <w:r w:rsidR="00FD4F0D" w:rsidRPr="00EB7BFD">
        <w:rPr>
          <w:sz w:val="24"/>
          <w:szCs w:val="24"/>
        </w:rPr>
        <w:t>rdin</w:t>
      </w:r>
      <w:r w:rsidR="00FD4F0D" w:rsidRPr="00EB7BFD">
        <w:rPr>
          <w:spacing w:val="-1"/>
          <w:sz w:val="24"/>
          <w:szCs w:val="24"/>
        </w:rPr>
        <w:t>a</w:t>
      </w:r>
      <w:r w:rsidR="00FD4F0D" w:rsidRPr="00EB7BFD">
        <w:rPr>
          <w:sz w:val="24"/>
          <w:szCs w:val="24"/>
        </w:rPr>
        <w:t>tors,</w:t>
      </w:r>
      <w:r w:rsidR="00FD4F0D" w:rsidRPr="00EB7BFD">
        <w:rPr>
          <w:spacing w:val="5"/>
          <w:sz w:val="24"/>
          <w:szCs w:val="24"/>
        </w:rPr>
        <w:t xml:space="preserve"> </w:t>
      </w:r>
      <w:r w:rsidR="00FD4F0D" w:rsidRPr="00EB7BFD">
        <w:rPr>
          <w:spacing w:val="-1"/>
          <w:sz w:val="24"/>
          <w:szCs w:val="24"/>
        </w:rPr>
        <w:t>fac</w:t>
      </w:r>
      <w:r w:rsidR="00FD4F0D" w:rsidRPr="00EB7BFD">
        <w:rPr>
          <w:sz w:val="24"/>
          <w:szCs w:val="24"/>
        </w:rPr>
        <w:t>ulty d</w:t>
      </w:r>
      <w:r w:rsidR="00FD4F0D" w:rsidRPr="00EB7BFD">
        <w:rPr>
          <w:spacing w:val="-1"/>
          <w:sz w:val="24"/>
          <w:szCs w:val="24"/>
        </w:rPr>
        <w:t>ea</w:t>
      </w:r>
      <w:r w:rsidR="00FD4F0D" w:rsidRPr="00EB7BFD">
        <w:rPr>
          <w:sz w:val="24"/>
          <w:szCs w:val="24"/>
        </w:rPr>
        <w:t>ns</w:t>
      </w:r>
      <w:r w:rsidR="00FD4F0D" w:rsidRPr="00EB7BFD">
        <w:rPr>
          <w:spacing w:val="7"/>
          <w:sz w:val="24"/>
          <w:szCs w:val="24"/>
        </w:rPr>
        <w:t xml:space="preserve"> </w:t>
      </w:r>
      <w:r w:rsidR="00FD4F0D" w:rsidRPr="00EB7BFD">
        <w:rPr>
          <w:spacing w:val="-1"/>
          <w:sz w:val="24"/>
          <w:szCs w:val="24"/>
        </w:rPr>
        <w:t>a</w:t>
      </w:r>
      <w:r w:rsidR="00FD4F0D" w:rsidRPr="00EB7BFD">
        <w:rPr>
          <w:sz w:val="24"/>
          <w:szCs w:val="24"/>
        </w:rPr>
        <w:t>nd</w:t>
      </w:r>
      <w:r w:rsidR="00FD4F0D" w:rsidRPr="00EB7BFD">
        <w:rPr>
          <w:spacing w:val="7"/>
          <w:sz w:val="24"/>
          <w:szCs w:val="24"/>
        </w:rPr>
        <w:t xml:space="preserve"> </w:t>
      </w:r>
      <w:r w:rsidR="00FD4F0D" w:rsidRPr="00EB7BFD">
        <w:rPr>
          <w:spacing w:val="-1"/>
          <w:sz w:val="24"/>
          <w:szCs w:val="24"/>
        </w:rPr>
        <w:t>e</w:t>
      </w:r>
      <w:r w:rsidR="00FD4F0D" w:rsidRPr="00EB7BFD">
        <w:rPr>
          <w:sz w:val="24"/>
          <w:szCs w:val="24"/>
        </w:rPr>
        <w:t>xtern</w:t>
      </w:r>
      <w:r w:rsidR="00FD4F0D" w:rsidRPr="00EB7BFD">
        <w:rPr>
          <w:spacing w:val="-1"/>
          <w:sz w:val="24"/>
          <w:szCs w:val="24"/>
        </w:rPr>
        <w:t>a</w:t>
      </w:r>
      <w:r w:rsidR="00FD4F0D" w:rsidRPr="00EB7BFD">
        <w:rPr>
          <w:sz w:val="24"/>
          <w:szCs w:val="24"/>
        </w:rPr>
        <w:t>l</w:t>
      </w:r>
      <w:r w:rsidR="00FD4F0D" w:rsidRPr="00EB7BFD">
        <w:rPr>
          <w:spacing w:val="5"/>
          <w:sz w:val="24"/>
          <w:szCs w:val="24"/>
        </w:rPr>
        <w:t xml:space="preserve"> </w:t>
      </w:r>
      <w:r w:rsidR="00FD4F0D" w:rsidRPr="00EB7BFD">
        <w:rPr>
          <w:sz w:val="24"/>
          <w:szCs w:val="24"/>
        </w:rPr>
        <w:t>su</w:t>
      </w:r>
      <w:r w:rsidR="00FD4F0D" w:rsidRPr="00EB7BFD">
        <w:rPr>
          <w:spacing w:val="2"/>
          <w:sz w:val="24"/>
          <w:szCs w:val="24"/>
        </w:rPr>
        <w:t>p</w:t>
      </w:r>
      <w:r w:rsidR="00FD4F0D" w:rsidRPr="00EB7BFD">
        <w:rPr>
          <w:spacing w:val="-1"/>
          <w:sz w:val="24"/>
          <w:szCs w:val="24"/>
        </w:rPr>
        <w:t>e</w:t>
      </w:r>
      <w:r w:rsidR="00FD4F0D" w:rsidRPr="00EB7BFD">
        <w:rPr>
          <w:sz w:val="24"/>
          <w:szCs w:val="24"/>
        </w:rPr>
        <w:t>rviso</w:t>
      </w:r>
      <w:r w:rsidR="00FD4F0D" w:rsidRPr="00EB7BFD">
        <w:rPr>
          <w:spacing w:val="-1"/>
          <w:sz w:val="24"/>
          <w:szCs w:val="24"/>
        </w:rPr>
        <w:t>r</w:t>
      </w:r>
      <w:r w:rsidR="00FD4F0D" w:rsidRPr="00EB7BFD">
        <w:rPr>
          <w:sz w:val="24"/>
          <w:szCs w:val="24"/>
        </w:rPr>
        <w:t>s</w:t>
      </w:r>
      <w:r w:rsidR="00FD4F0D" w:rsidRPr="00EB7BFD">
        <w:rPr>
          <w:spacing w:val="3"/>
          <w:sz w:val="24"/>
          <w:szCs w:val="24"/>
        </w:rPr>
        <w:t xml:space="preserve"> </w:t>
      </w:r>
      <w:r w:rsidR="00FD4F0D" w:rsidRPr="00EB7BFD">
        <w:rPr>
          <w:sz w:val="24"/>
          <w:szCs w:val="24"/>
        </w:rPr>
        <w:t>who</w:t>
      </w:r>
      <w:r w:rsidR="00FD4F0D" w:rsidRPr="00EB7BFD">
        <w:rPr>
          <w:spacing w:val="5"/>
          <w:sz w:val="24"/>
          <w:szCs w:val="24"/>
        </w:rPr>
        <w:t xml:space="preserve"> </w:t>
      </w:r>
      <w:r w:rsidR="00FD4F0D" w:rsidRPr="00EB7BFD">
        <w:rPr>
          <w:spacing w:val="-1"/>
          <w:sz w:val="24"/>
          <w:szCs w:val="24"/>
        </w:rPr>
        <w:t>ar</w:t>
      </w:r>
      <w:r w:rsidR="00FD4F0D" w:rsidRPr="00EB7BFD">
        <w:rPr>
          <w:sz w:val="24"/>
          <w:szCs w:val="24"/>
        </w:rPr>
        <w:t>e</w:t>
      </w:r>
      <w:r w:rsidR="00FD4F0D" w:rsidRPr="00EB7BFD">
        <w:rPr>
          <w:spacing w:val="4"/>
          <w:sz w:val="24"/>
          <w:szCs w:val="24"/>
        </w:rPr>
        <w:t xml:space="preserve"> </w:t>
      </w:r>
      <w:r w:rsidR="00FD4F0D" w:rsidRPr="00EB7BFD">
        <w:rPr>
          <w:spacing w:val="-1"/>
          <w:sz w:val="24"/>
          <w:szCs w:val="24"/>
        </w:rPr>
        <w:t>a</w:t>
      </w:r>
      <w:r w:rsidR="00FD4F0D" w:rsidRPr="00EB7BFD">
        <w:rPr>
          <w:sz w:val="24"/>
          <w:szCs w:val="24"/>
        </w:rPr>
        <w:t>t the h</w:t>
      </w:r>
      <w:r w:rsidR="00FD4F0D" w:rsidRPr="00EB7BFD">
        <w:rPr>
          <w:spacing w:val="-1"/>
          <w:sz w:val="24"/>
          <w:szCs w:val="24"/>
        </w:rPr>
        <w:t>ea</w:t>
      </w:r>
      <w:r w:rsidR="00FD4F0D" w:rsidRPr="00EB7BFD">
        <w:rPr>
          <w:sz w:val="24"/>
          <w:szCs w:val="24"/>
        </w:rPr>
        <w:t>rt of</w:t>
      </w:r>
      <w:r w:rsidR="00FD4F0D" w:rsidRPr="00EB7BFD">
        <w:rPr>
          <w:spacing w:val="-1"/>
          <w:sz w:val="24"/>
          <w:szCs w:val="24"/>
        </w:rPr>
        <w:t xml:space="preserve"> </w:t>
      </w:r>
      <w:r w:rsidR="00FD4F0D" w:rsidRPr="00EB7BFD">
        <w:rPr>
          <w:spacing w:val="2"/>
          <w:sz w:val="24"/>
          <w:szCs w:val="24"/>
        </w:rPr>
        <w:t>h</w:t>
      </w:r>
      <w:r w:rsidR="00FD4F0D" w:rsidRPr="00EB7BFD">
        <w:rPr>
          <w:spacing w:val="-1"/>
          <w:sz w:val="24"/>
          <w:szCs w:val="24"/>
        </w:rPr>
        <w:t>a</w:t>
      </w:r>
      <w:r w:rsidR="00FD4F0D" w:rsidRPr="00EB7BFD">
        <w:rPr>
          <w:sz w:val="24"/>
          <w:szCs w:val="24"/>
        </w:rPr>
        <w:t>ndling int</w:t>
      </w:r>
      <w:r w:rsidR="00FD4F0D" w:rsidRPr="00EB7BFD">
        <w:rPr>
          <w:spacing w:val="-1"/>
          <w:sz w:val="24"/>
          <w:szCs w:val="24"/>
        </w:rPr>
        <w:t>e</w:t>
      </w:r>
      <w:r w:rsidR="00FD4F0D" w:rsidRPr="00EB7BFD">
        <w:rPr>
          <w:sz w:val="24"/>
          <w:szCs w:val="24"/>
        </w:rPr>
        <w:t>rnship</w:t>
      </w:r>
      <w:r w:rsidR="00FD4F0D" w:rsidRPr="00EB7BFD">
        <w:rPr>
          <w:spacing w:val="1"/>
          <w:sz w:val="24"/>
          <w:szCs w:val="24"/>
        </w:rPr>
        <w:t xml:space="preserve"> </w:t>
      </w:r>
      <w:r w:rsidR="00FD4F0D" w:rsidRPr="00EB7BFD">
        <w:rPr>
          <w:spacing w:val="-1"/>
          <w:sz w:val="24"/>
          <w:szCs w:val="24"/>
        </w:rPr>
        <w:t>ac</w:t>
      </w:r>
      <w:r w:rsidR="00FD4F0D" w:rsidRPr="00EB7BFD">
        <w:rPr>
          <w:sz w:val="24"/>
          <w:szCs w:val="24"/>
        </w:rPr>
        <w:t>tivity.</w:t>
      </w:r>
    </w:p>
    <w:p w14:paraId="0AB5F0DB" w14:textId="1AE2D0FE" w:rsidR="00FD4F0D" w:rsidRPr="00EB7BFD" w:rsidRDefault="00FD4F0D" w:rsidP="00985A9F">
      <w:pPr>
        <w:pStyle w:val="Heading3"/>
        <w:numPr>
          <w:ilvl w:val="0"/>
          <w:numId w:val="0"/>
        </w:numPr>
        <w:jc w:val="both"/>
        <w:rPr>
          <w:rFonts w:ascii="Times New Roman" w:hAnsi="Times New Roman" w:cs="Times New Roman"/>
          <w:sz w:val="24"/>
          <w:szCs w:val="24"/>
        </w:rPr>
      </w:pPr>
      <w:bookmarkStart w:id="51" w:name="_Toc140735523"/>
      <w:r w:rsidRPr="00EB7BFD">
        <w:rPr>
          <w:rFonts w:ascii="Times New Roman" w:hAnsi="Times New Roman" w:cs="Times New Roman"/>
          <w:sz w:val="24"/>
          <w:szCs w:val="24"/>
        </w:rPr>
        <w:t xml:space="preserve">3.2.4 </w:t>
      </w:r>
      <w:r w:rsidRPr="00EB7BFD">
        <w:rPr>
          <w:rFonts w:ascii="Times New Roman" w:hAnsi="Times New Roman" w:cs="Times New Roman"/>
          <w:spacing w:val="1"/>
          <w:sz w:val="24"/>
          <w:szCs w:val="24"/>
        </w:rPr>
        <w:t>S</w:t>
      </w:r>
      <w:r w:rsidRPr="00EB7BFD">
        <w:rPr>
          <w:rFonts w:ascii="Times New Roman" w:hAnsi="Times New Roman" w:cs="Times New Roman"/>
          <w:sz w:val="24"/>
          <w:szCs w:val="24"/>
        </w:rPr>
        <w:t>a</w:t>
      </w:r>
      <w:r w:rsidRPr="00EB7BFD">
        <w:rPr>
          <w:rFonts w:ascii="Times New Roman" w:hAnsi="Times New Roman" w:cs="Times New Roman"/>
          <w:spacing w:val="2"/>
          <w:sz w:val="24"/>
          <w:szCs w:val="24"/>
        </w:rPr>
        <w:t>m</w:t>
      </w:r>
      <w:r w:rsidRPr="00EB7BFD">
        <w:rPr>
          <w:rFonts w:ascii="Times New Roman" w:hAnsi="Times New Roman" w:cs="Times New Roman"/>
          <w:spacing w:val="1"/>
          <w:sz w:val="24"/>
          <w:szCs w:val="24"/>
        </w:rPr>
        <w:t>p</w:t>
      </w:r>
      <w:r w:rsidRPr="00EB7BFD">
        <w:rPr>
          <w:rFonts w:ascii="Times New Roman" w:hAnsi="Times New Roman" w:cs="Times New Roman"/>
          <w:sz w:val="24"/>
          <w:szCs w:val="24"/>
        </w:rPr>
        <w:t>le</w:t>
      </w:r>
      <w:r w:rsidRPr="00EB7BFD">
        <w:rPr>
          <w:rFonts w:ascii="Times New Roman" w:hAnsi="Times New Roman" w:cs="Times New Roman"/>
          <w:spacing w:val="-13"/>
          <w:sz w:val="24"/>
          <w:szCs w:val="24"/>
        </w:rPr>
        <w:t xml:space="preserve"> </w:t>
      </w:r>
      <w:r w:rsidRPr="00EB7BFD">
        <w:rPr>
          <w:rFonts w:ascii="Times New Roman" w:hAnsi="Times New Roman" w:cs="Times New Roman"/>
          <w:spacing w:val="-5"/>
          <w:sz w:val="24"/>
          <w:szCs w:val="24"/>
        </w:rPr>
        <w:t>s</w:t>
      </w:r>
      <w:r w:rsidRPr="00EB7BFD">
        <w:rPr>
          <w:rFonts w:ascii="Times New Roman" w:hAnsi="Times New Roman" w:cs="Times New Roman"/>
          <w:spacing w:val="-4"/>
          <w:sz w:val="24"/>
          <w:szCs w:val="24"/>
        </w:rPr>
        <w:t>i</w:t>
      </w:r>
      <w:r w:rsidRPr="00EB7BFD">
        <w:rPr>
          <w:rFonts w:ascii="Times New Roman" w:hAnsi="Times New Roman" w:cs="Times New Roman"/>
          <w:spacing w:val="-3"/>
          <w:sz w:val="24"/>
          <w:szCs w:val="24"/>
        </w:rPr>
        <w:t>z</w:t>
      </w:r>
      <w:r w:rsidRPr="00EB7BFD">
        <w:rPr>
          <w:rFonts w:ascii="Times New Roman" w:hAnsi="Times New Roman" w:cs="Times New Roman"/>
          <w:sz w:val="24"/>
          <w:szCs w:val="24"/>
        </w:rPr>
        <w:t>e</w:t>
      </w:r>
      <w:bookmarkEnd w:id="51"/>
    </w:p>
    <w:p w14:paraId="00E5CA2B" w14:textId="77777777" w:rsidR="00FD4F0D" w:rsidRPr="00EB7BFD" w:rsidRDefault="00FD4F0D" w:rsidP="00985A9F">
      <w:pPr>
        <w:jc w:val="both"/>
        <w:rPr>
          <w:b/>
          <w:bCs/>
          <w:sz w:val="24"/>
          <w:szCs w:val="24"/>
        </w:rPr>
      </w:pPr>
    </w:p>
    <w:p w14:paraId="0A89877A" w14:textId="77777777" w:rsidR="00FD4F0D" w:rsidRPr="00EB7BFD" w:rsidRDefault="00FD4F0D" w:rsidP="00985A9F">
      <w:pPr>
        <w:spacing w:line="360" w:lineRule="auto"/>
        <w:jc w:val="both"/>
        <w:rPr>
          <w:sz w:val="24"/>
          <w:szCs w:val="24"/>
        </w:rPr>
      </w:pPr>
      <w:r w:rsidRPr="00EB7BFD">
        <w:rPr>
          <w:sz w:val="24"/>
          <w:szCs w:val="24"/>
        </w:rPr>
        <w:t>The</w:t>
      </w:r>
      <w:r w:rsidRPr="00EB7BFD">
        <w:rPr>
          <w:spacing w:val="5"/>
          <w:sz w:val="24"/>
          <w:szCs w:val="24"/>
        </w:rPr>
        <w:t xml:space="preserve"> </w:t>
      </w:r>
      <w:r w:rsidRPr="00EB7BFD">
        <w:rPr>
          <w:sz w:val="24"/>
          <w:szCs w:val="24"/>
        </w:rPr>
        <w:t>s</w:t>
      </w:r>
      <w:r w:rsidRPr="00EB7BFD">
        <w:rPr>
          <w:spacing w:val="-1"/>
          <w:sz w:val="24"/>
          <w:szCs w:val="24"/>
        </w:rPr>
        <w:t>a</w:t>
      </w:r>
      <w:r w:rsidRPr="00EB7BFD">
        <w:rPr>
          <w:sz w:val="24"/>
          <w:szCs w:val="24"/>
        </w:rPr>
        <w:t>mp</w:t>
      </w:r>
      <w:r w:rsidRPr="00EB7BFD">
        <w:rPr>
          <w:spacing w:val="1"/>
          <w:sz w:val="24"/>
          <w:szCs w:val="24"/>
        </w:rPr>
        <w:t>l</w:t>
      </w:r>
      <w:r w:rsidRPr="00EB7BFD">
        <w:rPr>
          <w:sz w:val="24"/>
          <w:szCs w:val="24"/>
        </w:rPr>
        <w:t>e</w:t>
      </w:r>
      <w:r w:rsidRPr="00EB7BFD">
        <w:rPr>
          <w:spacing w:val="5"/>
          <w:sz w:val="24"/>
          <w:szCs w:val="24"/>
        </w:rPr>
        <w:t xml:space="preserve"> </w:t>
      </w:r>
      <w:r w:rsidRPr="00EB7BFD">
        <w:rPr>
          <w:sz w:val="24"/>
          <w:szCs w:val="24"/>
        </w:rPr>
        <w:t>size</w:t>
      </w:r>
      <w:r w:rsidRPr="00EB7BFD">
        <w:rPr>
          <w:spacing w:val="5"/>
          <w:sz w:val="24"/>
          <w:szCs w:val="24"/>
        </w:rPr>
        <w:t xml:space="preserve"> </w:t>
      </w:r>
      <w:r w:rsidRPr="00EB7BFD">
        <w:rPr>
          <w:spacing w:val="-1"/>
          <w:sz w:val="24"/>
          <w:szCs w:val="24"/>
        </w:rPr>
        <w:t>e</w:t>
      </w:r>
      <w:r w:rsidRPr="00EB7BFD">
        <w:rPr>
          <w:sz w:val="24"/>
          <w:szCs w:val="24"/>
        </w:rPr>
        <w:t>xp</w:t>
      </w:r>
      <w:r w:rsidRPr="00EB7BFD">
        <w:rPr>
          <w:spacing w:val="-1"/>
          <w:sz w:val="24"/>
          <w:szCs w:val="24"/>
        </w:rPr>
        <w:t>ec</w:t>
      </w:r>
      <w:r w:rsidRPr="00EB7BFD">
        <w:rPr>
          <w:sz w:val="24"/>
          <w:szCs w:val="24"/>
        </w:rPr>
        <w:t>t</w:t>
      </w:r>
      <w:r w:rsidRPr="00EB7BFD">
        <w:rPr>
          <w:spacing w:val="2"/>
          <w:sz w:val="24"/>
          <w:szCs w:val="24"/>
        </w:rPr>
        <w:t>e</w:t>
      </w:r>
      <w:r w:rsidRPr="00EB7BFD">
        <w:rPr>
          <w:sz w:val="24"/>
          <w:szCs w:val="24"/>
        </w:rPr>
        <w:t>d</w:t>
      </w:r>
      <w:r w:rsidRPr="00EB7BFD">
        <w:rPr>
          <w:spacing w:val="6"/>
          <w:sz w:val="24"/>
          <w:szCs w:val="24"/>
        </w:rPr>
        <w:t xml:space="preserve"> to b</w:t>
      </w:r>
      <w:r w:rsidRPr="00EB7BFD">
        <w:rPr>
          <w:sz w:val="24"/>
          <w:szCs w:val="24"/>
        </w:rPr>
        <w:t>e</w:t>
      </w:r>
      <w:r w:rsidRPr="00EB7BFD">
        <w:rPr>
          <w:spacing w:val="4"/>
          <w:sz w:val="24"/>
          <w:szCs w:val="24"/>
        </w:rPr>
        <w:t xml:space="preserve"> </w:t>
      </w:r>
      <w:r w:rsidRPr="00EB7BFD">
        <w:rPr>
          <w:sz w:val="24"/>
          <w:szCs w:val="24"/>
        </w:rPr>
        <w:t>to</w:t>
      </w:r>
      <w:r w:rsidRPr="00EB7BFD">
        <w:rPr>
          <w:spacing w:val="1"/>
          <w:sz w:val="24"/>
          <w:szCs w:val="24"/>
        </w:rPr>
        <w:t>t</w:t>
      </w:r>
      <w:r w:rsidRPr="00EB7BFD">
        <w:rPr>
          <w:spacing w:val="-1"/>
          <w:sz w:val="24"/>
          <w:szCs w:val="24"/>
        </w:rPr>
        <w:t>a</w:t>
      </w:r>
      <w:r w:rsidRPr="00EB7BFD">
        <w:rPr>
          <w:sz w:val="24"/>
          <w:szCs w:val="24"/>
        </w:rPr>
        <w:t>l</w:t>
      </w:r>
      <w:r w:rsidRPr="00EB7BFD">
        <w:rPr>
          <w:spacing w:val="1"/>
          <w:sz w:val="24"/>
          <w:szCs w:val="24"/>
        </w:rPr>
        <w:t>i</w:t>
      </w:r>
      <w:r w:rsidRPr="00EB7BFD">
        <w:rPr>
          <w:sz w:val="24"/>
          <w:szCs w:val="24"/>
        </w:rPr>
        <w:t>ng</w:t>
      </w:r>
      <w:r w:rsidRPr="00EB7BFD">
        <w:rPr>
          <w:spacing w:val="4"/>
          <w:sz w:val="24"/>
          <w:szCs w:val="24"/>
        </w:rPr>
        <w:t xml:space="preserve"> </w:t>
      </w:r>
      <w:r w:rsidRPr="00EB7BFD">
        <w:rPr>
          <w:sz w:val="24"/>
          <w:szCs w:val="24"/>
        </w:rPr>
        <w:t>to</w:t>
      </w:r>
      <w:r w:rsidRPr="00EB7BFD">
        <w:rPr>
          <w:spacing w:val="8"/>
          <w:sz w:val="24"/>
          <w:szCs w:val="24"/>
        </w:rPr>
        <w:t xml:space="preserve"> </w:t>
      </w:r>
      <w:r w:rsidRPr="00EB7BFD">
        <w:rPr>
          <w:sz w:val="24"/>
          <w:szCs w:val="24"/>
        </w:rPr>
        <w:t>28</w:t>
      </w:r>
      <w:r w:rsidRPr="00EB7BFD">
        <w:rPr>
          <w:spacing w:val="2"/>
          <w:sz w:val="24"/>
          <w:szCs w:val="24"/>
        </w:rPr>
        <w:t xml:space="preserve"> </w:t>
      </w:r>
      <w:r w:rsidRPr="00EB7BFD">
        <w:rPr>
          <w:sz w:val="24"/>
          <w:szCs w:val="24"/>
        </w:rPr>
        <w:t>r</w:t>
      </w:r>
      <w:r w:rsidRPr="00EB7BFD">
        <w:rPr>
          <w:spacing w:val="-2"/>
          <w:sz w:val="24"/>
          <w:szCs w:val="24"/>
        </w:rPr>
        <w:t>e</w:t>
      </w:r>
      <w:r w:rsidRPr="00EB7BFD">
        <w:rPr>
          <w:sz w:val="24"/>
          <w:szCs w:val="24"/>
        </w:rPr>
        <w:t>spond</w:t>
      </w:r>
      <w:r w:rsidRPr="00EB7BFD">
        <w:rPr>
          <w:spacing w:val="-1"/>
          <w:sz w:val="24"/>
          <w:szCs w:val="24"/>
        </w:rPr>
        <w:t>e</w:t>
      </w:r>
      <w:r w:rsidRPr="00EB7BFD">
        <w:rPr>
          <w:sz w:val="24"/>
          <w:szCs w:val="24"/>
        </w:rPr>
        <w:t>nts    which</w:t>
      </w:r>
      <w:r w:rsidRPr="00EB7BFD">
        <w:rPr>
          <w:spacing w:val="6"/>
          <w:sz w:val="24"/>
          <w:szCs w:val="24"/>
        </w:rPr>
        <w:t xml:space="preserve"> </w:t>
      </w:r>
      <w:r w:rsidRPr="00EB7BFD">
        <w:rPr>
          <w:sz w:val="24"/>
          <w:szCs w:val="24"/>
        </w:rPr>
        <w:t>will</w:t>
      </w:r>
      <w:r w:rsidRPr="00EB7BFD">
        <w:rPr>
          <w:spacing w:val="7"/>
          <w:sz w:val="24"/>
          <w:szCs w:val="24"/>
        </w:rPr>
        <w:t xml:space="preserve"> </w:t>
      </w:r>
      <w:r w:rsidRPr="00EB7BFD">
        <w:rPr>
          <w:spacing w:val="-2"/>
          <w:sz w:val="24"/>
          <w:szCs w:val="24"/>
        </w:rPr>
        <w:t>i</w:t>
      </w:r>
      <w:r w:rsidRPr="00EB7BFD">
        <w:rPr>
          <w:sz w:val="24"/>
          <w:szCs w:val="24"/>
        </w:rPr>
        <w:t>n</w:t>
      </w:r>
      <w:r w:rsidRPr="00EB7BFD">
        <w:rPr>
          <w:spacing w:val="-1"/>
          <w:sz w:val="24"/>
          <w:szCs w:val="24"/>
        </w:rPr>
        <w:t>c</w:t>
      </w:r>
      <w:r w:rsidRPr="00EB7BFD">
        <w:rPr>
          <w:sz w:val="24"/>
          <w:szCs w:val="24"/>
        </w:rPr>
        <w:t>lude</w:t>
      </w:r>
      <w:r w:rsidRPr="00EB7BFD">
        <w:rPr>
          <w:spacing w:val="7"/>
          <w:sz w:val="24"/>
          <w:szCs w:val="24"/>
        </w:rPr>
        <w:t xml:space="preserve"> </w:t>
      </w:r>
      <w:r w:rsidRPr="00EB7BFD">
        <w:rPr>
          <w:sz w:val="24"/>
          <w:szCs w:val="24"/>
        </w:rPr>
        <w:t>2</w:t>
      </w:r>
      <w:r w:rsidRPr="00EB7BFD">
        <w:rPr>
          <w:spacing w:val="6"/>
          <w:sz w:val="24"/>
          <w:szCs w:val="24"/>
        </w:rPr>
        <w:t xml:space="preserve"> </w:t>
      </w:r>
      <w:r w:rsidRPr="00EB7BFD">
        <w:rPr>
          <w:sz w:val="24"/>
          <w:szCs w:val="24"/>
        </w:rPr>
        <w:t>f</w:t>
      </w:r>
      <w:r w:rsidRPr="00EB7BFD">
        <w:rPr>
          <w:spacing w:val="-2"/>
          <w:sz w:val="24"/>
          <w:szCs w:val="24"/>
        </w:rPr>
        <w:t>a</w:t>
      </w:r>
      <w:r w:rsidRPr="00EB7BFD">
        <w:rPr>
          <w:spacing w:val="-1"/>
          <w:sz w:val="24"/>
          <w:szCs w:val="24"/>
        </w:rPr>
        <w:t>c</w:t>
      </w:r>
      <w:r w:rsidRPr="00EB7BFD">
        <w:rPr>
          <w:sz w:val="24"/>
          <w:szCs w:val="24"/>
        </w:rPr>
        <w:t>ul</w:t>
      </w:r>
      <w:r w:rsidRPr="00EB7BFD">
        <w:rPr>
          <w:spacing w:val="1"/>
          <w:sz w:val="24"/>
          <w:szCs w:val="24"/>
        </w:rPr>
        <w:t>t</w:t>
      </w:r>
      <w:r w:rsidRPr="00EB7BFD">
        <w:rPr>
          <w:sz w:val="24"/>
          <w:szCs w:val="24"/>
        </w:rPr>
        <w:t>y</w:t>
      </w:r>
      <w:r w:rsidRPr="00EB7BFD">
        <w:rPr>
          <w:spacing w:val="6"/>
          <w:sz w:val="24"/>
          <w:szCs w:val="24"/>
        </w:rPr>
        <w:t xml:space="preserve"> </w:t>
      </w:r>
      <w:r w:rsidRPr="00EB7BFD">
        <w:rPr>
          <w:sz w:val="24"/>
          <w:szCs w:val="24"/>
        </w:rPr>
        <w:t>d</w:t>
      </w:r>
      <w:r w:rsidRPr="00EB7BFD">
        <w:rPr>
          <w:spacing w:val="-1"/>
          <w:sz w:val="24"/>
          <w:szCs w:val="24"/>
        </w:rPr>
        <w:t>ea</w:t>
      </w:r>
      <w:r w:rsidRPr="00EB7BFD">
        <w:rPr>
          <w:sz w:val="24"/>
          <w:szCs w:val="24"/>
        </w:rPr>
        <w:t>ns,</w:t>
      </w:r>
      <w:r w:rsidRPr="00EB7BFD">
        <w:rPr>
          <w:spacing w:val="7"/>
          <w:sz w:val="24"/>
          <w:szCs w:val="24"/>
        </w:rPr>
        <w:t xml:space="preserve"> </w:t>
      </w:r>
      <w:r w:rsidRPr="00EB7BFD">
        <w:rPr>
          <w:sz w:val="24"/>
          <w:szCs w:val="24"/>
        </w:rPr>
        <w:t>2</w:t>
      </w:r>
      <w:r w:rsidRPr="00EB7BFD">
        <w:rPr>
          <w:spacing w:val="6"/>
          <w:sz w:val="24"/>
          <w:szCs w:val="24"/>
        </w:rPr>
        <w:t xml:space="preserve"> </w:t>
      </w:r>
      <w:r w:rsidRPr="00EB7BFD">
        <w:rPr>
          <w:sz w:val="24"/>
          <w:szCs w:val="24"/>
        </w:rPr>
        <w:t>f</w:t>
      </w:r>
      <w:r w:rsidRPr="00EB7BFD">
        <w:rPr>
          <w:spacing w:val="-2"/>
          <w:sz w:val="24"/>
          <w:szCs w:val="24"/>
        </w:rPr>
        <w:t>a</w:t>
      </w:r>
      <w:r w:rsidRPr="00EB7BFD">
        <w:rPr>
          <w:spacing w:val="-1"/>
          <w:sz w:val="24"/>
          <w:szCs w:val="24"/>
        </w:rPr>
        <w:t>c</w:t>
      </w:r>
      <w:r w:rsidRPr="00EB7BFD">
        <w:rPr>
          <w:sz w:val="24"/>
          <w:szCs w:val="24"/>
        </w:rPr>
        <w:t>ul</w:t>
      </w:r>
      <w:r w:rsidRPr="00EB7BFD">
        <w:rPr>
          <w:spacing w:val="1"/>
          <w:sz w:val="24"/>
          <w:szCs w:val="24"/>
        </w:rPr>
        <w:t>t</w:t>
      </w:r>
      <w:r w:rsidRPr="00EB7BFD">
        <w:rPr>
          <w:sz w:val="24"/>
          <w:szCs w:val="24"/>
        </w:rPr>
        <w:t xml:space="preserve">y </w:t>
      </w:r>
      <w:r w:rsidRPr="00EB7BFD">
        <w:rPr>
          <w:spacing w:val="-1"/>
          <w:sz w:val="24"/>
          <w:szCs w:val="24"/>
        </w:rPr>
        <w:t>c</w:t>
      </w:r>
      <w:r w:rsidRPr="00EB7BFD">
        <w:rPr>
          <w:sz w:val="24"/>
          <w:szCs w:val="24"/>
        </w:rPr>
        <w:t>oordin</w:t>
      </w:r>
      <w:r w:rsidRPr="00EB7BFD">
        <w:rPr>
          <w:spacing w:val="-1"/>
          <w:sz w:val="24"/>
          <w:szCs w:val="24"/>
        </w:rPr>
        <w:t>a</w:t>
      </w:r>
      <w:r w:rsidRPr="00EB7BFD">
        <w:rPr>
          <w:sz w:val="24"/>
          <w:szCs w:val="24"/>
        </w:rPr>
        <w:t>tors, 2</w:t>
      </w:r>
      <w:r w:rsidRPr="00EB7BFD">
        <w:rPr>
          <w:spacing w:val="2"/>
          <w:sz w:val="24"/>
          <w:szCs w:val="24"/>
        </w:rPr>
        <w:t xml:space="preserve"> </w:t>
      </w:r>
      <w:r w:rsidRPr="00EB7BFD">
        <w:rPr>
          <w:spacing w:val="-3"/>
          <w:sz w:val="24"/>
          <w:szCs w:val="24"/>
        </w:rPr>
        <w:t>I</w:t>
      </w:r>
      <w:r w:rsidRPr="00EB7BFD">
        <w:rPr>
          <w:sz w:val="24"/>
          <w:szCs w:val="24"/>
        </w:rPr>
        <w:t>CT t</w:t>
      </w:r>
      <w:r w:rsidRPr="00EB7BFD">
        <w:rPr>
          <w:spacing w:val="1"/>
          <w:sz w:val="24"/>
          <w:szCs w:val="24"/>
        </w:rPr>
        <w:t>e</w:t>
      </w:r>
      <w:r w:rsidRPr="00EB7BFD">
        <w:rPr>
          <w:spacing w:val="-1"/>
          <w:sz w:val="24"/>
          <w:szCs w:val="24"/>
        </w:rPr>
        <w:t>c</w:t>
      </w:r>
      <w:r w:rsidRPr="00EB7BFD">
        <w:rPr>
          <w:spacing w:val="2"/>
          <w:sz w:val="24"/>
          <w:szCs w:val="24"/>
        </w:rPr>
        <w:t>h</w:t>
      </w:r>
      <w:r w:rsidRPr="00EB7BFD">
        <w:rPr>
          <w:sz w:val="24"/>
          <w:szCs w:val="24"/>
        </w:rPr>
        <w:t>nici</w:t>
      </w:r>
      <w:r w:rsidRPr="00EB7BFD">
        <w:rPr>
          <w:spacing w:val="-1"/>
          <w:sz w:val="24"/>
          <w:szCs w:val="24"/>
        </w:rPr>
        <w:t>a</w:t>
      </w:r>
      <w:r w:rsidRPr="00EB7BFD">
        <w:rPr>
          <w:sz w:val="24"/>
          <w:szCs w:val="24"/>
        </w:rPr>
        <w:t>n 20 s</w:t>
      </w:r>
      <w:r w:rsidRPr="00EB7BFD">
        <w:rPr>
          <w:spacing w:val="1"/>
          <w:sz w:val="24"/>
          <w:szCs w:val="24"/>
        </w:rPr>
        <w:t>t</w:t>
      </w:r>
      <w:r w:rsidRPr="00EB7BFD">
        <w:rPr>
          <w:sz w:val="24"/>
          <w:szCs w:val="24"/>
        </w:rPr>
        <w:t>ud</w:t>
      </w:r>
      <w:r w:rsidRPr="00EB7BFD">
        <w:rPr>
          <w:spacing w:val="-1"/>
          <w:sz w:val="24"/>
          <w:szCs w:val="24"/>
        </w:rPr>
        <w:t>e</w:t>
      </w:r>
      <w:r w:rsidRPr="00EB7BFD">
        <w:rPr>
          <w:sz w:val="24"/>
          <w:szCs w:val="24"/>
        </w:rPr>
        <w:t>nts and 2 sup</w:t>
      </w:r>
      <w:r w:rsidRPr="00EB7BFD">
        <w:rPr>
          <w:spacing w:val="-1"/>
          <w:sz w:val="24"/>
          <w:szCs w:val="24"/>
        </w:rPr>
        <w:t>e</w:t>
      </w:r>
      <w:r w:rsidRPr="00EB7BFD">
        <w:rPr>
          <w:sz w:val="24"/>
          <w:szCs w:val="24"/>
        </w:rPr>
        <w:t>rviso</w:t>
      </w:r>
      <w:r w:rsidRPr="00EB7BFD">
        <w:rPr>
          <w:spacing w:val="-1"/>
          <w:sz w:val="24"/>
          <w:szCs w:val="24"/>
        </w:rPr>
        <w:t>r</w:t>
      </w:r>
      <w:r w:rsidRPr="00EB7BFD">
        <w:rPr>
          <w:spacing w:val="2"/>
          <w:sz w:val="24"/>
          <w:szCs w:val="24"/>
        </w:rPr>
        <w:t>s</w:t>
      </w:r>
      <w:r w:rsidRPr="00EB7BFD">
        <w:rPr>
          <w:sz w:val="24"/>
          <w:szCs w:val="24"/>
        </w:rPr>
        <w:t>.</w:t>
      </w:r>
    </w:p>
    <w:p w14:paraId="2E8788EB" w14:textId="2E446E78" w:rsidR="00FD4F0D" w:rsidRPr="00EB7BFD" w:rsidRDefault="00FD4F0D" w:rsidP="00D611D9">
      <w:pPr>
        <w:spacing w:line="360" w:lineRule="auto"/>
        <w:ind w:right="133"/>
        <w:jc w:val="both"/>
        <w:rPr>
          <w:sz w:val="24"/>
          <w:szCs w:val="24"/>
        </w:rPr>
        <w:sectPr w:rsidR="00FD4F0D" w:rsidRPr="00EB7BFD" w:rsidSect="00140CD2">
          <w:pgSz w:w="12240" w:h="15840"/>
          <w:pgMar w:top="1440" w:right="1440" w:bottom="1440" w:left="1440" w:header="720" w:footer="720" w:gutter="0"/>
          <w:cols w:space="720"/>
          <w:docGrid w:linePitch="272"/>
        </w:sectPr>
      </w:pPr>
    </w:p>
    <w:p w14:paraId="42A61C3B" w14:textId="77777777" w:rsidR="00E23DEC" w:rsidRPr="00EB7BFD" w:rsidRDefault="00E23DEC">
      <w:pPr>
        <w:spacing w:before="10" w:line="200" w:lineRule="exact"/>
        <w:rPr>
          <w:sz w:val="24"/>
          <w:szCs w:val="24"/>
        </w:rPr>
      </w:pPr>
    </w:p>
    <w:p w14:paraId="6F832450" w14:textId="51AC52E8" w:rsidR="00D611D9" w:rsidRPr="00EB7BFD" w:rsidRDefault="00305922" w:rsidP="008C1DBD">
      <w:pPr>
        <w:pStyle w:val="Heading2"/>
        <w:numPr>
          <w:ilvl w:val="0"/>
          <w:numId w:val="0"/>
        </w:numPr>
        <w:rPr>
          <w:rFonts w:cs="Times New Roman"/>
          <w:sz w:val="24"/>
          <w:szCs w:val="24"/>
        </w:rPr>
      </w:pPr>
      <w:bookmarkStart w:id="52" w:name="_Toc140735524"/>
      <w:r w:rsidRPr="00EB7BFD">
        <w:rPr>
          <w:rFonts w:cs="Times New Roman"/>
          <w:spacing w:val="-1"/>
          <w:sz w:val="24"/>
          <w:szCs w:val="24"/>
        </w:rPr>
        <w:t xml:space="preserve">3.3 </w:t>
      </w:r>
      <w:r w:rsidR="00D611D9" w:rsidRPr="00EB7BFD">
        <w:rPr>
          <w:rFonts w:cs="Times New Roman"/>
          <w:spacing w:val="-1"/>
          <w:sz w:val="24"/>
          <w:szCs w:val="24"/>
        </w:rPr>
        <w:t>Fac</w:t>
      </w:r>
      <w:r w:rsidR="00D611D9" w:rsidRPr="00EB7BFD">
        <w:rPr>
          <w:rFonts w:cs="Times New Roman"/>
          <w:sz w:val="24"/>
          <w:szCs w:val="24"/>
        </w:rPr>
        <w:t>ul</w:t>
      </w:r>
      <w:r w:rsidR="00D611D9" w:rsidRPr="00EB7BFD">
        <w:rPr>
          <w:rFonts w:cs="Times New Roman"/>
          <w:spacing w:val="1"/>
          <w:sz w:val="24"/>
          <w:szCs w:val="24"/>
        </w:rPr>
        <w:t>t</w:t>
      </w:r>
      <w:r w:rsidR="00D611D9" w:rsidRPr="00EB7BFD">
        <w:rPr>
          <w:rFonts w:cs="Times New Roman"/>
          <w:sz w:val="24"/>
          <w:szCs w:val="24"/>
        </w:rPr>
        <w:t>y</w:t>
      </w:r>
      <w:r w:rsidR="00D611D9" w:rsidRPr="00EB7BFD">
        <w:rPr>
          <w:rFonts w:cs="Times New Roman"/>
          <w:spacing w:val="1"/>
          <w:sz w:val="24"/>
          <w:szCs w:val="24"/>
        </w:rPr>
        <w:t xml:space="preserve"> </w:t>
      </w:r>
      <w:r w:rsidR="00D611D9" w:rsidRPr="00EB7BFD">
        <w:rPr>
          <w:rFonts w:cs="Times New Roman"/>
          <w:sz w:val="24"/>
          <w:szCs w:val="24"/>
        </w:rPr>
        <w:t>D</w:t>
      </w:r>
      <w:r w:rsidR="00D611D9" w:rsidRPr="00EB7BFD">
        <w:rPr>
          <w:rFonts w:cs="Times New Roman"/>
          <w:spacing w:val="1"/>
          <w:sz w:val="24"/>
          <w:szCs w:val="24"/>
        </w:rPr>
        <w:t>e</w:t>
      </w:r>
      <w:r w:rsidR="00D611D9" w:rsidRPr="00EB7BFD">
        <w:rPr>
          <w:rFonts w:cs="Times New Roman"/>
          <w:spacing w:val="-1"/>
          <w:sz w:val="24"/>
          <w:szCs w:val="24"/>
        </w:rPr>
        <w:t>a</w:t>
      </w:r>
      <w:r w:rsidR="00D611D9" w:rsidRPr="00EB7BFD">
        <w:rPr>
          <w:rFonts w:cs="Times New Roman"/>
          <w:sz w:val="24"/>
          <w:szCs w:val="24"/>
        </w:rPr>
        <w:t>n</w:t>
      </w:r>
      <w:r w:rsidR="00D611D9" w:rsidRPr="00EB7BFD">
        <w:rPr>
          <w:rFonts w:cs="Times New Roman"/>
          <w:spacing w:val="3"/>
          <w:sz w:val="24"/>
          <w:szCs w:val="24"/>
        </w:rPr>
        <w:t xml:space="preserve"> </w:t>
      </w:r>
      <w:r w:rsidR="00D611D9" w:rsidRPr="00EB7BFD">
        <w:rPr>
          <w:rFonts w:cs="Times New Roman"/>
          <w:spacing w:val="-1"/>
          <w:sz w:val="24"/>
          <w:szCs w:val="24"/>
        </w:rPr>
        <w:t>a</w:t>
      </w:r>
      <w:r w:rsidR="00D611D9" w:rsidRPr="00EB7BFD">
        <w:rPr>
          <w:rFonts w:cs="Times New Roman"/>
          <w:sz w:val="24"/>
          <w:szCs w:val="24"/>
        </w:rPr>
        <w:t>nd</w:t>
      </w:r>
      <w:r w:rsidR="00D611D9" w:rsidRPr="00EB7BFD">
        <w:rPr>
          <w:rFonts w:cs="Times New Roman"/>
          <w:spacing w:val="1"/>
          <w:sz w:val="24"/>
          <w:szCs w:val="24"/>
        </w:rPr>
        <w:t xml:space="preserve"> t</w:t>
      </w:r>
      <w:r w:rsidR="00D611D9" w:rsidRPr="00EB7BFD">
        <w:rPr>
          <w:rFonts w:cs="Times New Roman"/>
          <w:sz w:val="24"/>
          <w:szCs w:val="24"/>
        </w:rPr>
        <w:t>he f</w:t>
      </w:r>
      <w:r w:rsidR="00D611D9" w:rsidRPr="00EB7BFD">
        <w:rPr>
          <w:rFonts w:cs="Times New Roman"/>
          <w:spacing w:val="-1"/>
          <w:sz w:val="24"/>
          <w:szCs w:val="24"/>
        </w:rPr>
        <w:t>a</w:t>
      </w:r>
      <w:r w:rsidR="00D611D9" w:rsidRPr="00EB7BFD">
        <w:rPr>
          <w:rFonts w:cs="Times New Roman"/>
          <w:spacing w:val="1"/>
          <w:sz w:val="24"/>
          <w:szCs w:val="24"/>
        </w:rPr>
        <w:t>c</w:t>
      </w:r>
      <w:r w:rsidR="00D611D9" w:rsidRPr="00EB7BFD">
        <w:rPr>
          <w:rFonts w:cs="Times New Roman"/>
          <w:sz w:val="24"/>
          <w:szCs w:val="24"/>
        </w:rPr>
        <w:t>u</w:t>
      </w:r>
      <w:r w:rsidR="00D611D9" w:rsidRPr="00EB7BFD">
        <w:rPr>
          <w:rFonts w:cs="Times New Roman"/>
          <w:spacing w:val="1"/>
          <w:sz w:val="24"/>
          <w:szCs w:val="24"/>
        </w:rPr>
        <w:t>l</w:t>
      </w:r>
      <w:r w:rsidR="00D611D9" w:rsidRPr="00EB7BFD">
        <w:rPr>
          <w:rFonts w:cs="Times New Roman"/>
          <w:sz w:val="24"/>
          <w:szCs w:val="24"/>
        </w:rPr>
        <w:t>ty</w:t>
      </w:r>
      <w:r w:rsidR="00D611D9" w:rsidRPr="00EB7BFD">
        <w:rPr>
          <w:rFonts w:cs="Times New Roman"/>
          <w:spacing w:val="1"/>
          <w:sz w:val="24"/>
          <w:szCs w:val="24"/>
        </w:rPr>
        <w:t xml:space="preserve"> </w:t>
      </w:r>
      <w:r w:rsidR="00D611D9" w:rsidRPr="00EB7BFD">
        <w:rPr>
          <w:rFonts w:cs="Times New Roman"/>
          <w:spacing w:val="-1"/>
          <w:sz w:val="24"/>
          <w:szCs w:val="24"/>
        </w:rPr>
        <w:t>c</w:t>
      </w:r>
      <w:r w:rsidR="00D611D9" w:rsidRPr="00EB7BFD">
        <w:rPr>
          <w:rFonts w:cs="Times New Roman"/>
          <w:sz w:val="24"/>
          <w:szCs w:val="24"/>
        </w:rPr>
        <w:t>oordin</w:t>
      </w:r>
      <w:r w:rsidR="00D611D9" w:rsidRPr="00EB7BFD">
        <w:rPr>
          <w:rFonts w:cs="Times New Roman"/>
          <w:spacing w:val="-1"/>
          <w:sz w:val="24"/>
          <w:szCs w:val="24"/>
        </w:rPr>
        <w:t>a</w:t>
      </w:r>
      <w:r w:rsidR="00D611D9" w:rsidRPr="00EB7BFD">
        <w:rPr>
          <w:rFonts w:cs="Times New Roman"/>
          <w:sz w:val="24"/>
          <w:szCs w:val="24"/>
        </w:rPr>
        <w:t>tors</w:t>
      </w:r>
      <w:bookmarkEnd w:id="52"/>
    </w:p>
    <w:p w14:paraId="12B80C88" w14:textId="24FC5949" w:rsidR="00FD4F0D" w:rsidRPr="00EB7BFD" w:rsidRDefault="000A2927" w:rsidP="00D611D9">
      <w:pPr>
        <w:spacing w:line="360" w:lineRule="auto"/>
        <w:ind w:right="150"/>
        <w:jc w:val="both"/>
        <w:rPr>
          <w:sz w:val="24"/>
          <w:szCs w:val="24"/>
        </w:rPr>
      </w:pPr>
      <w:r w:rsidRPr="00EB7BFD">
        <w:rPr>
          <w:sz w:val="24"/>
          <w:szCs w:val="24"/>
        </w:rPr>
        <w:t xml:space="preserve">The Dean of the Faculty along with the faculty coordinators </w:t>
      </w:r>
      <w:r w:rsidR="006F03F7" w:rsidRPr="00EB7BFD">
        <w:rPr>
          <w:sz w:val="24"/>
          <w:szCs w:val="24"/>
        </w:rPr>
        <w:t>can</w:t>
      </w:r>
      <w:r w:rsidRPr="00EB7BFD">
        <w:rPr>
          <w:sz w:val="24"/>
          <w:szCs w:val="24"/>
        </w:rPr>
        <w:t xml:space="preserve"> present a comprehensive introduction to the internship management system, encompassing its framework, regulations, and goals,</w:t>
      </w:r>
      <w:r w:rsidR="00202AD4">
        <w:rPr>
          <w:sz w:val="24"/>
          <w:szCs w:val="24"/>
        </w:rPr>
        <w:t xml:space="preserve"> </w:t>
      </w:r>
      <w:r w:rsidR="003B3966" w:rsidRPr="00EB7BFD">
        <w:rPr>
          <w:spacing w:val="-1"/>
          <w:sz w:val="24"/>
          <w:szCs w:val="24"/>
        </w:rPr>
        <w:t>e</w:t>
      </w:r>
      <w:r w:rsidR="003B3966" w:rsidRPr="00EB7BFD">
        <w:rPr>
          <w:spacing w:val="2"/>
          <w:sz w:val="24"/>
          <w:szCs w:val="24"/>
        </w:rPr>
        <w:t>x</w:t>
      </w:r>
      <w:r w:rsidR="003B3966" w:rsidRPr="00EB7BFD">
        <w:rPr>
          <w:sz w:val="24"/>
          <w:szCs w:val="24"/>
        </w:rPr>
        <w:t>pla</w:t>
      </w:r>
      <w:r w:rsidR="003B3966" w:rsidRPr="00EB7BFD">
        <w:rPr>
          <w:spacing w:val="1"/>
          <w:sz w:val="24"/>
          <w:szCs w:val="24"/>
        </w:rPr>
        <w:t>i</w:t>
      </w:r>
      <w:r w:rsidR="003B3966" w:rsidRPr="00EB7BFD">
        <w:rPr>
          <w:spacing w:val="2"/>
          <w:sz w:val="24"/>
          <w:szCs w:val="24"/>
        </w:rPr>
        <w:t>n</w:t>
      </w:r>
      <w:r w:rsidR="003B3966" w:rsidRPr="00EB7BFD">
        <w:rPr>
          <w:sz w:val="24"/>
          <w:szCs w:val="24"/>
        </w:rPr>
        <w:t>ing its purpose</w:t>
      </w:r>
      <w:r w:rsidR="003B3966" w:rsidRPr="00EB7BFD">
        <w:rPr>
          <w:spacing w:val="-15"/>
          <w:sz w:val="24"/>
          <w:szCs w:val="24"/>
        </w:rPr>
        <w:t xml:space="preserve"> </w:t>
      </w:r>
      <w:r w:rsidR="003B3966" w:rsidRPr="00EB7BFD">
        <w:rPr>
          <w:spacing w:val="-1"/>
          <w:sz w:val="24"/>
          <w:szCs w:val="24"/>
        </w:rPr>
        <w:t>a</w:t>
      </w:r>
      <w:r w:rsidR="003B3966" w:rsidRPr="00EB7BFD">
        <w:rPr>
          <w:sz w:val="24"/>
          <w:szCs w:val="24"/>
        </w:rPr>
        <w:t>nd</w:t>
      </w:r>
      <w:r w:rsidR="003B3966" w:rsidRPr="00EB7BFD">
        <w:rPr>
          <w:spacing w:val="-12"/>
          <w:sz w:val="24"/>
          <w:szCs w:val="24"/>
        </w:rPr>
        <w:t xml:space="preserve"> </w:t>
      </w:r>
      <w:r w:rsidR="003B3966" w:rsidRPr="00EB7BFD">
        <w:rPr>
          <w:spacing w:val="1"/>
          <w:sz w:val="24"/>
          <w:szCs w:val="24"/>
        </w:rPr>
        <w:t>f</w:t>
      </w:r>
      <w:r w:rsidR="003B3966" w:rsidRPr="00EB7BFD">
        <w:rPr>
          <w:sz w:val="24"/>
          <w:szCs w:val="24"/>
        </w:rPr>
        <w:t>un</w:t>
      </w:r>
      <w:r w:rsidR="003B3966" w:rsidRPr="00EB7BFD">
        <w:rPr>
          <w:spacing w:val="-3"/>
          <w:sz w:val="24"/>
          <w:szCs w:val="24"/>
        </w:rPr>
        <w:t>c</w:t>
      </w:r>
      <w:r w:rsidR="003B3966" w:rsidRPr="00EB7BFD">
        <w:rPr>
          <w:sz w:val="24"/>
          <w:szCs w:val="24"/>
        </w:rPr>
        <w:t>tion.</w:t>
      </w:r>
      <w:r w:rsidR="003B3966" w:rsidRPr="00EB7BFD">
        <w:rPr>
          <w:spacing w:val="-14"/>
          <w:sz w:val="24"/>
          <w:szCs w:val="24"/>
        </w:rPr>
        <w:t xml:space="preserve"> </w:t>
      </w:r>
      <w:r w:rsidR="003B3966" w:rsidRPr="00EB7BFD">
        <w:rPr>
          <w:sz w:val="24"/>
          <w:szCs w:val="24"/>
        </w:rPr>
        <w:t>T</w:t>
      </w:r>
      <w:r w:rsidR="003B3966" w:rsidRPr="00EB7BFD">
        <w:rPr>
          <w:spacing w:val="2"/>
          <w:sz w:val="24"/>
          <w:szCs w:val="24"/>
        </w:rPr>
        <w:t>h</w:t>
      </w:r>
      <w:r w:rsidR="003B3966" w:rsidRPr="00EB7BFD">
        <w:rPr>
          <w:spacing w:val="-1"/>
          <w:sz w:val="24"/>
          <w:szCs w:val="24"/>
        </w:rPr>
        <w:t>e</w:t>
      </w:r>
      <w:r w:rsidR="003B3966" w:rsidRPr="00EB7BFD">
        <w:rPr>
          <w:sz w:val="24"/>
          <w:szCs w:val="24"/>
        </w:rPr>
        <w:t>y</w:t>
      </w:r>
      <w:r w:rsidR="003B3966" w:rsidRPr="00EB7BFD">
        <w:rPr>
          <w:spacing w:val="-12"/>
          <w:sz w:val="24"/>
          <w:szCs w:val="24"/>
        </w:rPr>
        <w:t xml:space="preserve"> </w:t>
      </w:r>
      <w:r w:rsidR="003B3966" w:rsidRPr="00EB7BFD">
        <w:rPr>
          <w:sz w:val="24"/>
          <w:szCs w:val="24"/>
        </w:rPr>
        <w:t>will</w:t>
      </w:r>
      <w:r w:rsidR="003B3966" w:rsidRPr="00EB7BFD">
        <w:rPr>
          <w:spacing w:val="-13"/>
          <w:sz w:val="24"/>
          <w:szCs w:val="24"/>
        </w:rPr>
        <w:t xml:space="preserve"> </w:t>
      </w:r>
      <w:r w:rsidR="003B3966" w:rsidRPr="00EB7BFD">
        <w:rPr>
          <w:sz w:val="24"/>
          <w:szCs w:val="24"/>
        </w:rPr>
        <w:t>highlight</w:t>
      </w:r>
      <w:r w:rsidR="003B3966" w:rsidRPr="00EB7BFD">
        <w:rPr>
          <w:spacing w:val="-13"/>
          <w:sz w:val="24"/>
          <w:szCs w:val="24"/>
        </w:rPr>
        <w:t xml:space="preserve"> </w:t>
      </w:r>
      <w:r w:rsidR="003B3966" w:rsidRPr="00EB7BFD">
        <w:rPr>
          <w:sz w:val="24"/>
          <w:szCs w:val="24"/>
        </w:rPr>
        <w:t>how the</w:t>
      </w:r>
      <w:r w:rsidR="003B3966" w:rsidRPr="00EB7BFD">
        <w:rPr>
          <w:spacing w:val="-12"/>
          <w:sz w:val="24"/>
          <w:szCs w:val="24"/>
        </w:rPr>
        <w:t xml:space="preserve"> </w:t>
      </w:r>
      <w:r w:rsidR="003B3966" w:rsidRPr="00EB7BFD">
        <w:rPr>
          <w:sz w:val="24"/>
          <w:szCs w:val="24"/>
        </w:rPr>
        <w:t>syst</w:t>
      </w:r>
      <w:r w:rsidR="003B3966" w:rsidRPr="00EB7BFD">
        <w:rPr>
          <w:spacing w:val="-1"/>
          <w:sz w:val="24"/>
          <w:szCs w:val="24"/>
        </w:rPr>
        <w:t>e</w:t>
      </w:r>
      <w:r w:rsidR="003B3966" w:rsidRPr="00EB7BFD">
        <w:rPr>
          <w:sz w:val="24"/>
          <w:szCs w:val="24"/>
        </w:rPr>
        <w:t>m</w:t>
      </w:r>
      <w:r w:rsidR="003B3966" w:rsidRPr="00EB7BFD">
        <w:rPr>
          <w:spacing w:val="-12"/>
          <w:sz w:val="24"/>
          <w:szCs w:val="24"/>
        </w:rPr>
        <w:t xml:space="preserve"> </w:t>
      </w:r>
      <w:r w:rsidR="003B3966" w:rsidRPr="00EB7BFD">
        <w:rPr>
          <w:sz w:val="24"/>
          <w:szCs w:val="24"/>
        </w:rPr>
        <w:t>str</w:t>
      </w:r>
      <w:r w:rsidR="003B3966" w:rsidRPr="00EB7BFD">
        <w:rPr>
          <w:spacing w:val="-1"/>
          <w:sz w:val="24"/>
          <w:szCs w:val="24"/>
        </w:rPr>
        <w:t>ea</w:t>
      </w:r>
      <w:r w:rsidR="003B3966" w:rsidRPr="00EB7BFD">
        <w:rPr>
          <w:sz w:val="24"/>
          <w:szCs w:val="24"/>
        </w:rPr>
        <w:t>mlines</w:t>
      </w:r>
      <w:r w:rsidR="003B3966" w:rsidRPr="00EB7BFD">
        <w:rPr>
          <w:spacing w:val="-12"/>
          <w:sz w:val="24"/>
          <w:szCs w:val="24"/>
        </w:rPr>
        <w:t xml:space="preserve"> </w:t>
      </w:r>
      <w:r w:rsidR="003B3966" w:rsidRPr="00EB7BFD">
        <w:rPr>
          <w:sz w:val="24"/>
          <w:szCs w:val="24"/>
        </w:rPr>
        <w:t>t</w:t>
      </w:r>
      <w:r w:rsidR="003B3966" w:rsidRPr="00EB7BFD">
        <w:rPr>
          <w:spacing w:val="-2"/>
          <w:sz w:val="24"/>
          <w:szCs w:val="24"/>
        </w:rPr>
        <w:t>h</w:t>
      </w:r>
      <w:r w:rsidR="003B3966" w:rsidRPr="00EB7BFD">
        <w:rPr>
          <w:sz w:val="24"/>
          <w:szCs w:val="24"/>
        </w:rPr>
        <w:t>e</w:t>
      </w:r>
      <w:r w:rsidR="003B3966" w:rsidRPr="00EB7BFD">
        <w:rPr>
          <w:spacing w:val="-13"/>
          <w:sz w:val="24"/>
          <w:szCs w:val="24"/>
        </w:rPr>
        <w:t xml:space="preserve"> </w:t>
      </w:r>
      <w:r w:rsidR="003B3966" w:rsidRPr="00EB7BFD">
        <w:rPr>
          <w:sz w:val="24"/>
          <w:szCs w:val="24"/>
        </w:rPr>
        <w:t>i</w:t>
      </w:r>
      <w:r w:rsidR="003B3966" w:rsidRPr="00EB7BFD">
        <w:rPr>
          <w:spacing w:val="1"/>
          <w:sz w:val="24"/>
          <w:szCs w:val="24"/>
        </w:rPr>
        <w:t>n</w:t>
      </w:r>
      <w:r w:rsidR="003B3966" w:rsidRPr="00EB7BFD">
        <w:rPr>
          <w:sz w:val="24"/>
          <w:szCs w:val="24"/>
        </w:rPr>
        <w:t>t</w:t>
      </w:r>
      <w:r w:rsidR="003B3966" w:rsidRPr="00EB7BFD">
        <w:rPr>
          <w:spacing w:val="-1"/>
          <w:sz w:val="24"/>
          <w:szCs w:val="24"/>
        </w:rPr>
        <w:t>e</w:t>
      </w:r>
      <w:r w:rsidR="003B3966" w:rsidRPr="00EB7BFD">
        <w:rPr>
          <w:sz w:val="24"/>
          <w:szCs w:val="24"/>
        </w:rPr>
        <w:t>rnship</w:t>
      </w:r>
      <w:r w:rsidR="003B3966" w:rsidRPr="00EB7BFD">
        <w:rPr>
          <w:spacing w:val="-12"/>
          <w:sz w:val="24"/>
          <w:szCs w:val="24"/>
        </w:rPr>
        <w:t xml:space="preserve"> </w:t>
      </w:r>
      <w:r w:rsidR="003B3966" w:rsidRPr="00EB7BFD">
        <w:rPr>
          <w:sz w:val="24"/>
          <w:szCs w:val="24"/>
        </w:rPr>
        <w:t>pro</w:t>
      </w:r>
      <w:r w:rsidR="003B3966" w:rsidRPr="00EB7BFD">
        <w:rPr>
          <w:spacing w:val="-2"/>
          <w:sz w:val="24"/>
          <w:szCs w:val="24"/>
        </w:rPr>
        <w:t>c</w:t>
      </w:r>
      <w:r w:rsidR="003B3966" w:rsidRPr="00EB7BFD">
        <w:rPr>
          <w:spacing w:val="-1"/>
          <w:sz w:val="24"/>
          <w:szCs w:val="24"/>
        </w:rPr>
        <w:t>e</w:t>
      </w:r>
      <w:r w:rsidR="003B3966" w:rsidRPr="00EB7BFD">
        <w:rPr>
          <w:sz w:val="24"/>
          <w:szCs w:val="24"/>
        </w:rPr>
        <w:t>ss,</w:t>
      </w:r>
      <w:r w:rsidR="003B3966" w:rsidRPr="00EB7BFD">
        <w:rPr>
          <w:spacing w:val="-12"/>
          <w:sz w:val="24"/>
          <w:szCs w:val="24"/>
        </w:rPr>
        <w:t xml:space="preserve"> </w:t>
      </w:r>
      <w:r w:rsidR="003B3966" w:rsidRPr="00EB7BFD">
        <w:rPr>
          <w:spacing w:val="-1"/>
          <w:sz w:val="24"/>
          <w:szCs w:val="24"/>
        </w:rPr>
        <w:t>fr</w:t>
      </w:r>
      <w:r w:rsidR="003B3966" w:rsidRPr="00EB7BFD">
        <w:rPr>
          <w:sz w:val="24"/>
          <w:szCs w:val="24"/>
        </w:rPr>
        <w:t>om</w:t>
      </w:r>
      <w:r w:rsidR="003B3966" w:rsidRPr="00EB7BFD">
        <w:rPr>
          <w:spacing w:val="-12"/>
          <w:sz w:val="24"/>
          <w:szCs w:val="24"/>
        </w:rPr>
        <w:t xml:space="preserve"> </w:t>
      </w:r>
      <w:r w:rsidR="003B3966" w:rsidRPr="00EB7BFD">
        <w:rPr>
          <w:sz w:val="24"/>
          <w:szCs w:val="24"/>
        </w:rPr>
        <w:t>id</w:t>
      </w:r>
      <w:r w:rsidR="003B3966" w:rsidRPr="00EB7BFD">
        <w:rPr>
          <w:spacing w:val="1"/>
          <w:sz w:val="24"/>
          <w:szCs w:val="24"/>
        </w:rPr>
        <w:t>e</w:t>
      </w:r>
      <w:r w:rsidR="003B3966" w:rsidRPr="00EB7BFD">
        <w:rPr>
          <w:sz w:val="24"/>
          <w:szCs w:val="24"/>
        </w:rPr>
        <w:t>n</w:t>
      </w:r>
      <w:r w:rsidR="003B3966" w:rsidRPr="00EB7BFD">
        <w:rPr>
          <w:spacing w:val="1"/>
          <w:sz w:val="24"/>
          <w:szCs w:val="24"/>
        </w:rPr>
        <w:t>t</w:t>
      </w:r>
      <w:r w:rsidR="003B3966" w:rsidRPr="00EB7BFD">
        <w:rPr>
          <w:sz w:val="24"/>
          <w:szCs w:val="24"/>
        </w:rPr>
        <w:t>ifying</w:t>
      </w:r>
      <w:r w:rsidR="003B3966" w:rsidRPr="00EB7BFD">
        <w:rPr>
          <w:spacing w:val="2"/>
          <w:sz w:val="24"/>
          <w:szCs w:val="24"/>
        </w:rPr>
        <w:t xml:space="preserve"> </w:t>
      </w:r>
      <w:r w:rsidR="003B3966" w:rsidRPr="00EB7BFD">
        <w:rPr>
          <w:sz w:val="24"/>
          <w:szCs w:val="24"/>
        </w:rPr>
        <w:t>oppo</w:t>
      </w:r>
      <w:r w:rsidR="003B3966" w:rsidRPr="00EB7BFD">
        <w:rPr>
          <w:spacing w:val="-1"/>
          <w:sz w:val="24"/>
          <w:szCs w:val="24"/>
        </w:rPr>
        <w:t>r</w:t>
      </w:r>
      <w:r w:rsidR="003B3966" w:rsidRPr="00EB7BFD">
        <w:rPr>
          <w:sz w:val="24"/>
          <w:szCs w:val="24"/>
        </w:rPr>
        <w:t>tuniti</w:t>
      </w:r>
      <w:r w:rsidR="003B3966" w:rsidRPr="00EB7BFD">
        <w:rPr>
          <w:spacing w:val="-1"/>
          <w:sz w:val="24"/>
          <w:szCs w:val="24"/>
        </w:rPr>
        <w:t>e</w:t>
      </w:r>
      <w:r w:rsidR="003B3966" w:rsidRPr="00EB7BFD">
        <w:rPr>
          <w:sz w:val="24"/>
          <w:szCs w:val="24"/>
        </w:rPr>
        <w:t>s</w:t>
      </w:r>
      <w:r w:rsidR="003B3966" w:rsidRPr="00EB7BFD">
        <w:rPr>
          <w:spacing w:val="2"/>
          <w:sz w:val="24"/>
          <w:szCs w:val="24"/>
        </w:rPr>
        <w:t xml:space="preserve"> </w:t>
      </w:r>
      <w:r w:rsidR="003B3966" w:rsidRPr="00EB7BFD">
        <w:rPr>
          <w:sz w:val="24"/>
          <w:szCs w:val="24"/>
        </w:rPr>
        <w:t>to</w:t>
      </w:r>
      <w:r w:rsidR="003B3966" w:rsidRPr="00EB7BFD">
        <w:rPr>
          <w:spacing w:val="3"/>
          <w:sz w:val="24"/>
          <w:szCs w:val="24"/>
        </w:rPr>
        <w:t xml:space="preserve"> </w:t>
      </w:r>
      <w:r w:rsidR="003B3966" w:rsidRPr="00EB7BFD">
        <w:rPr>
          <w:sz w:val="24"/>
          <w:szCs w:val="24"/>
        </w:rPr>
        <w:t>tr</w:t>
      </w:r>
      <w:r w:rsidR="003B3966" w:rsidRPr="00EB7BFD">
        <w:rPr>
          <w:spacing w:val="-1"/>
          <w:sz w:val="24"/>
          <w:szCs w:val="24"/>
        </w:rPr>
        <w:t>a</w:t>
      </w:r>
      <w:r w:rsidR="003B3966" w:rsidRPr="00EB7BFD">
        <w:rPr>
          <w:sz w:val="24"/>
          <w:szCs w:val="24"/>
        </w:rPr>
        <w:t>cking</w:t>
      </w:r>
      <w:r w:rsidR="003B3966" w:rsidRPr="00EB7BFD">
        <w:rPr>
          <w:spacing w:val="3"/>
          <w:sz w:val="24"/>
          <w:szCs w:val="24"/>
        </w:rPr>
        <w:t xml:space="preserve"> </w:t>
      </w:r>
      <w:r w:rsidR="003B3966" w:rsidRPr="00EB7BFD">
        <w:rPr>
          <w:sz w:val="24"/>
          <w:szCs w:val="24"/>
        </w:rPr>
        <w:t>student</w:t>
      </w:r>
      <w:r w:rsidR="003B3966" w:rsidRPr="00EB7BFD">
        <w:rPr>
          <w:spacing w:val="2"/>
          <w:sz w:val="24"/>
          <w:szCs w:val="24"/>
        </w:rPr>
        <w:t xml:space="preserve"> </w:t>
      </w:r>
      <w:r w:rsidR="003B3966" w:rsidRPr="00EB7BFD">
        <w:rPr>
          <w:sz w:val="24"/>
          <w:szCs w:val="24"/>
        </w:rPr>
        <w:t>prog</w:t>
      </w:r>
      <w:r w:rsidR="003B3966" w:rsidRPr="00EB7BFD">
        <w:rPr>
          <w:spacing w:val="-1"/>
          <w:sz w:val="24"/>
          <w:szCs w:val="24"/>
        </w:rPr>
        <w:t>re</w:t>
      </w:r>
      <w:r w:rsidR="003B3966" w:rsidRPr="00EB7BFD">
        <w:rPr>
          <w:sz w:val="24"/>
          <w:szCs w:val="24"/>
        </w:rPr>
        <w:t>ss</w:t>
      </w:r>
      <w:r w:rsidR="003B3966" w:rsidRPr="00EB7BFD">
        <w:rPr>
          <w:spacing w:val="3"/>
          <w:sz w:val="24"/>
          <w:szCs w:val="24"/>
        </w:rPr>
        <w:t xml:space="preserve"> </w:t>
      </w:r>
      <w:r w:rsidR="003B3966" w:rsidRPr="00EB7BFD">
        <w:rPr>
          <w:spacing w:val="1"/>
          <w:sz w:val="24"/>
          <w:szCs w:val="24"/>
        </w:rPr>
        <w:t>a</w:t>
      </w:r>
      <w:r w:rsidR="003B3966" w:rsidRPr="00EB7BFD">
        <w:rPr>
          <w:sz w:val="24"/>
          <w:szCs w:val="24"/>
        </w:rPr>
        <w:t>nd e</w:t>
      </w:r>
      <w:r w:rsidR="003B3966" w:rsidRPr="00EB7BFD">
        <w:rPr>
          <w:spacing w:val="2"/>
          <w:sz w:val="24"/>
          <w:szCs w:val="24"/>
        </w:rPr>
        <w:t>v</w:t>
      </w:r>
      <w:r w:rsidR="003B3966" w:rsidRPr="00EB7BFD">
        <w:rPr>
          <w:spacing w:val="-1"/>
          <w:sz w:val="24"/>
          <w:szCs w:val="24"/>
        </w:rPr>
        <w:t>a</w:t>
      </w:r>
      <w:r w:rsidR="003B3966" w:rsidRPr="00EB7BFD">
        <w:rPr>
          <w:sz w:val="24"/>
          <w:szCs w:val="24"/>
        </w:rPr>
        <w:t>luating</w:t>
      </w:r>
      <w:r w:rsidR="003B3966" w:rsidRPr="00EB7BFD">
        <w:rPr>
          <w:spacing w:val="1"/>
          <w:sz w:val="24"/>
          <w:szCs w:val="24"/>
        </w:rPr>
        <w:t xml:space="preserve"> </w:t>
      </w:r>
      <w:r w:rsidR="003B3966" w:rsidRPr="00EB7BFD">
        <w:rPr>
          <w:sz w:val="24"/>
          <w:szCs w:val="24"/>
        </w:rPr>
        <w:t>outcom</w:t>
      </w:r>
      <w:r w:rsidR="003B3966" w:rsidRPr="00EB7BFD">
        <w:rPr>
          <w:spacing w:val="-1"/>
          <w:sz w:val="24"/>
          <w:szCs w:val="24"/>
        </w:rPr>
        <w:t>e</w:t>
      </w:r>
      <w:r w:rsidR="003B3966" w:rsidRPr="00EB7BFD">
        <w:rPr>
          <w:sz w:val="24"/>
          <w:szCs w:val="24"/>
        </w:rPr>
        <w:t xml:space="preserve">s. </w:t>
      </w:r>
      <w:r w:rsidR="003B3966" w:rsidRPr="00EB7BFD">
        <w:rPr>
          <w:spacing w:val="-3"/>
          <w:sz w:val="24"/>
          <w:szCs w:val="24"/>
        </w:rPr>
        <w:t>T</w:t>
      </w:r>
      <w:r w:rsidR="003B3966" w:rsidRPr="00EB7BFD">
        <w:rPr>
          <w:sz w:val="24"/>
          <w:szCs w:val="24"/>
        </w:rPr>
        <w:t>he</w:t>
      </w:r>
      <w:r w:rsidR="003B3966" w:rsidRPr="00EB7BFD">
        <w:rPr>
          <w:spacing w:val="3"/>
          <w:sz w:val="24"/>
          <w:szCs w:val="24"/>
        </w:rPr>
        <w:t xml:space="preserve"> </w:t>
      </w:r>
      <w:r w:rsidR="003B3966" w:rsidRPr="00EB7BFD">
        <w:rPr>
          <w:spacing w:val="-1"/>
          <w:sz w:val="24"/>
          <w:szCs w:val="24"/>
        </w:rPr>
        <w:t>fac</w:t>
      </w:r>
      <w:r w:rsidR="003B3966" w:rsidRPr="00EB7BFD">
        <w:rPr>
          <w:sz w:val="24"/>
          <w:szCs w:val="24"/>
        </w:rPr>
        <w:t xml:space="preserve">ulty </w:t>
      </w:r>
      <w:r w:rsidR="003B3966" w:rsidRPr="00EB7BFD">
        <w:rPr>
          <w:spacing w:val="-1"/>
          <w:sz w:val="24"/>
          <w:szCs w:val="24"/>
        </w:rPr>
        <w:t>c</w:t>
      </w:r>
      <w:r w:rsidR="003B3966" w:rsidRPr="00EB7BFD">
        <w:rPr>
          <w:sz w:val="24"/>
          <w:szCs w:val="24"/>
        </w:rPr>
        <w:t>o</w:t>
      </w:r>
      <w:r w:rsidR="003B3966" w:rsidRPr="00EB7BFD">
        <w:rPr>
          <w:spacing w:val="2"/>
          <w:sz w:val="24"/>
          <w:szCs w:val="24"/>
        </w:rPr>
        <w:t>o</w:t>
      </w:r>
      <w:r w:rsidR="003B3966" w:rsidRPr="00EB7BFD">
        <w:rPr>
          <w:sz w:val="24"/>
          <w:szCs w:val="24"/>
        </w:rPr>
        <w:t>rdin</w:t>
      </w:r>
      <w:r w:rsidR="003B3966" w:rsidRPr="00EB7BFD">
        <w:rPr>
          <w:spacing w:val="-1"/>
          <w:sz w:val="24"/>
          <w:szCs w:val="24"/>
        </w:rPr>
        <w:t>a</w:t>
      </w:r>
      <w:r w:rsidR="003B3966" w:rsidRPr="00EB7BFD">
        <w:rPr>
          <w:sz w:val="24"/>
          <w:szCs w:val="24"/>
        </w:rPr>
        <w:t>tors</w:t>
      </w:r>
      <w:r w:rsidR="003B3966" w:rsidRPr="00EB7BFD">
        <w:rPr>
          <w:spacing w:val="3"/>
          <w:sz w:val="24"/>
          <w:szCs w:val="24"/>
        </w:rPr>
        <w:t xml:space="preserve"> </w:t>
      </w:r>
      <w:r w:rsidR="003B3966" w:rsidRPr="00EB7BFD">
        <w:rPr>
          <w:sz w:val="24"/>
          <w:szCs w:val="24"/>
        </w:rPr>
        <w:t>will</w:t>
      </w:r>
      <w:r w:rsidR="003B3966" w:rsidRPr="00EB7BFD">
        <w:rPr>
          <w:spacing w:val="1"/>
          <w:sz w:val="24"/>
          <w:szCs w:val="24"/>
        </w:rPr>
        <w:t xml:space="preserve"> </w:t>
      </w:r>
      <w:r w:rsidR="003B3966" w:rsidRPr="00EB7BFD">
        <w:rPr>
          <w:sz w:val="24"/>
          <w:szCs w:val="24"/>
        </w:rPr>
        <w:t>discuss how</w:t>
      </w:r>
      <w:r w:rsidR="003B3966" w:rsidRPr="00EB7BFD">
        <w:rPr>
          <w:spacing w:val="3"/>
          <w:sz w:val="24"/>
          <w:szCs w:val="24"/>
        </w:rPr>
        <w:t xml:space="preserve"> </w:t>
      </w:r>
      <w:r w:rsidR="003B3966" w:rsidRPr="00EB7BFD">
        <w:rPr>
          <w:sz w:val="24"/>
          <w:szCs w:val="24"/>
        </w:rPr>
        <w:t>the syst</w:t>
      </w:r>
      <w:r w:rsidR="003B3966" w:rsidRPr="00EB7BFD">
        <w:rPr>
          <w:spacing w:val="-1"/>
          <w:sz w:val="24"/>
          <w:szCs w:val="24"/>
        </w:rPr>
        <w:t>e</w:t>
      </w:r>
      <w:r w:rsidR="003B3966" w:rsidRPr="00EB7BFD">
        <w:rPr>
          <w:sz w:val="24"/>
          <w:szCs w:val="24"/>
        </w:rPr>
        <w:t>m</w:t>
      </w:r>
      <w:r w:rsidR="003B3966" w:rsidRPr="00EB7BFD">
        <w:rPr>
          <w:spacing w:val="4"/>
          <w:sz w:val="24"/>
          <w:szCs w:val="24"/>
        </w:rPr>
        <w:t xml:space="preserve"> </w:t>
      </w:r>
      <w:r w:rsidR="003B3966" w:rsidRPr="00EB7BFD">
        <w:rPr>
          <w:sz w:val="24"/>
          <w:szCs w:val="24"/>
        </w:rPr>
        <w:t>i</w:t>
      </w:r>
      <w:r w:rsidR="003B3966" w:rsidRPr="00EB7BFD">
        <w:rPr>
          <w:spacing w:val="-2"/>
          <w:sz w:val="24"/>
          <w:szCs w:val="24"/>
        </w:rPr>
        <w:t>n</w:t>
      </w:r>
      <w:r w:rsidR="003B3966" w:rsidRPr="00EB7BFD">
        <w:rPr>
          <w:sz w:val="24"/>
          <w:szCs w:val="24"/>
        </w:rPr>
        <w:t>teg</w:t>
      </w:r>
      <w:r w:rsidR="003B3966" w:rsidRPr="00EB7BFD">
        <w:rPr>
          <w:spacing w:val="-1"/>
          <w:sz w:val="24"/>
          <w:szCs w:val="24"/>
        </w:rPr>
        <w:t>ra</w:t>
      </w:r>
      <w:r w:rsidR="003B3966" w:rsidRPr="00EB7BFD">
        <w:rPr>
          <w:sz w:val="24"/>
          <w:szCs w:val="24"/>
        </w:rPr>
        <w:t>t</w:t>
      </w:r>
      <w:r w:rsidR="003B3966" w:rsidRPr="00EB7BFD">
        <w:rPr>
          <w:spacing w:val="1"/>
          <w:sz w:val="24"/>
          <w:szCs w:val="24"/>
        </w:rPr>
        <w:t>e</w:t>
      </w:r>
      <w:r w:rsidR="003B3966" w:rsidRPr="00EB7BFD">
        <w:rPr>
          <w:sz w:val="24"/>
          <w:szCs w:val="24"/>
        </w:rPr>
        <w:t>s</w:t>
      </w:r>
      <w:r w:rsidR="003B3966" w:rsidRPr="00EB7BFD">
        <w:rPr>
          <w:spacing w:val="3"/>
          <w:sz w:val="24"/>
          <w:szCs w:val="24"/>
        </w:rPr>
        <w:t xml:space="preserve"> </w:t>
      </w:r>
      <w:r w:rsidR="003B3966" w:rsidRPr="00EB7BFD">
        <w:rPr>
          <w:sz w:val="24"/>
          <w:szCs w:val="24"/>
        </w:rPr>
        <w:t>with</w:t>
      </w:r>
      <w:r w:rsidR="003B3966" w:rsidRPr="00EB7BFD">
        <w:rPr>
          <w:spacing w:val="6"/>
          <w:sz w:val="24"/>
          <w:szCs w:val="24"/>
        </w:rPr>
        <w:t xml:space="preserve"> </w:t>
      </w:r>
      <w:r w:rsidR="003B3966" w:rsidRPr="00EB7BFD">
        <w:rPr>
          <w:spacing w:val="-1"/>
          <w:sz w:val="24"/>
          <w:szCs w:val="24"/>
        </w:rPr>
        <w:t>aca</w:t>
      </w:r>
      <w:r w:rsidR="003B3966" w:rsidRPr="00EB7BFD">
        <w:rPr>
          <w:sz w:val="24"/>
          <w:szCs w:val="24"/>
        </w:rPr>
        <w:t>d</w:t>
      </w:r>
      <w:r w:rsidR="003B3966" w:rsidRPr="00EB7BFD">
        <w:rPr>
          <w:spacing w:val="-1"/>
          <w:sz w:val="24"/>
          <w:szCs w:val="24"/>
        </w:rPr>
        <w:t>e</w:t>
      </w:r>
      <w:r w:rsidR="003B3966" w:rsidRPr="00EB7BFD">
        <w:rPr>
          <w:sz w:val="24"/>
          <w:szCs w:val="24"/>
        </w:rPr>
        <w:t>mic prog</w:t>
      </w:r>
      <w:r w:rsidR="003B3966" w:rsidRPr="00EB7BFD">
        <w:rPr>
          <w:spacing w:val="-1"/>
          <w:sz w:val="24"/>
          <w:szCs w:val="24"/>
        </w:rPr>
        <w:t>ra</w:t>
      </w:r>
      <w:r w:rsidR="003B3966" w:rsidRPr="00EB7BFD">
        <w:rPr>
          <w:spacing w:val="3"/>
          <w:sz w:val="24"/>
          <w:szCs w:val="24"/>
        </w:rPr>
        <w:t>m</w:t>
      </w:r>
      <w:r w:rsidR="003B3966" w:rsidRPr="00EB7BFD">
        <w:rPr>
          <w:sz w:val="24"/>
          <w:szCs w:val="24"/>
        </w:rPr>
        <w:t>s,</w:t>
      </w:r>
      <w:r w:rsidR="003B3966" w:rsidRPr="00EB7BFD">
        <w:rPr>
          <w:spacing w:val="2"/>
          <w:sz w:val="24"/>
          <w:szCs w:val="24"/>
        </w:rPr>
        <w:t xml:space="preserve"> </w:t>
      </w:r>
      <w:r w:rsidR="003B3966" w:rsidRPr="00EB7BFD">
        <w:rPr>
          <w:spacing w:val="-1"/>
          <w:sz w:val="24"/>
          <w:szCs w:val="24"/>
        </w:rPr>
        <w:t>e</w:t>
      </w:r>
      <w:r w:rsidR="003B3966" w:rsidRPr="00EB7BFD">
        <w:rPr>
          <w:sz w:val="24"/>
          <w:szCs w:val="24"/>
        </w:rPr>
        <w:t>ng</w:t>
      </w:r>
      <w:r w:rsidR="003B3966" w:rsidRPr="00EB7BFD">
        <w:rPr>
          <w:spacing w:val="-1"/>
          <w:sz w:val="24"/>
          <w:szCs w:val="24"/>
        </w:rPr>
        <w:t>a</w:t>
      </w:r>
      <w:r w:rsidR="003B3966" w:rsidRPr="00EB7BFD">
        <w:rPr>
          <w:sz w:val="24"/>
          <w:szCs w:val="24"/>
        </w:rPr>
        <w:t>g</w:t>
      </w:r>
      <w:r w:rsidR="003B3966" w:rsidRPr="00EB7BFD">
        <w:rPr>
          <w:spacing w:val="-1"/>
          <w:sz w:val="24"/>
          <w:szCs w:val="24"/>
        </w:rPr>
        <w:t>e</w:t>
      </w:r>
      <w:r w:rsidR="003B3966" w:rsidRPr="00EB7BFD">
        <w:rPr>
          <w:sz w:val="24"/>
          <w:szCs w:val="24"/>
        </w:rPr>
        <w:t>s</w:t>
      </w:r>
      <w:r w:rsidR="003B3966" w:rsidRPr="00EB7BFD">
        <w:rPr>
          <w:spacing w:val="3"/>
          <w:sz w:val="24"/>
          <w:szCs w:val="24"/>
        </w:rPr>
        <w:t xml:space="preserve"> </w:t>
      </w:r>
      <w:r w:rsidR="003B3966" w:rsidRPr="00EB7BFD">
        <w:rPr>
          <w:spacing w:val="-1"/>
          <w:sz w:val="24"/>
          <w:szCs w:val="24"/>
        </w:rPr>
        <w:t>e</w:t>
      </w:r>
      <w:r w:rsidR="003B3966" w:rsidRPr="00EB7BFD">
        <w:rPr>
          <w:sz w:val="24"/>
          <w:szCs w:val="24"/>
        </w:rPr>
        <w:t>mployers,</w:t>
      </w:r>
      <w:r w:rsidR="003B3966" w:rsidRPr="00EB7BFD">
        <w:rPr>
          <w:spacing w:val="2"/>
          <w:sz w:val="24"/>
          <w:szCs w:val="24"/>
        </w:rPr>
        <w:t xml:space="preserve"> </w:t>
      </w:r>
      <w:r w:rsidR="003B3966" w:rsidRPr="00EB7BFD">
        <w:rPr>
          <w:spacing w:val="-1"/>
          <w:sz w:val="24"/>
          <w:szCs w:val="24"/>
        </w:rPr>
        <w:t>a</w:t>
      </w:r>
      <w:r w:rsidR="003B3966" w:rsidRPr="00EB7BFD">
        <w:rPr>
          <w:spacing w:val="2"/>
          <w:sz w:val="24"/>
          <w:szCs w:val="24"/>
        </w:rPr>
        <w:t>n</w:t>
      </w:r>
      <w:r w:rsidR="003B3966" w:rsidRPr="00EB7BFD">
        <w:rPr>
          <w:sz w:val="24"/>
          <w:szCs w:val="24"/>
        </w:rPr>
        <w:t>d</w:t>
      </w:r>
      <w:r w:rsidR="003B3966" w:rsidRPr="00EB7BFD">
        <w:rPr>
          <w:spacing w:val="2"/>
          <w:sz w:val="24"/>
          <w:szCs w:val="24"/>
        </w:rPr>
        <w:t xml:space="preserve"> </w:t>
      </w:r>
      <w:r w:rsidR="003B3966" w:rsidRPr="00EB7BFD">
        <w:rPr>
          <w:sz w:val="24"/>
          <w:szCs w:val="24"/>
        </w:rPr>
        <w:t>supports</w:t>
      </w:r>
      <w:r w:rsidR="003B3966" w:rsidRPr="00EB7BFD">
        <w:rPr>
          <w:spacing w:val="3"/>
          <w:sz w:val="24"/>
          <w:szCs w:val="24"/>
        </w:rPr>
        <w:t xml:space="preserve"> </w:t>
      </w:r>
      <w:r w:rsidR="003B3966" w:rsidRPr="00EB7BFD">
        <w:rPr>
          <w:sz w:val="24"/>
          <w:szCs w:val="24"/>
        </w:rPr>
        <w:t>student s</w:t>
      </w:r>
      <w:r w:rsidR="003B3966" w:rsidRPr="00EB7BFD">
        <w:rPr>
          <w:spacing w:val="1"/>
          <w:sz w:val="24"/>
          <w:szCs w:val="24"/>
        </w:rPr>
        <w:t>u</w:t>
      </w:r>
      <w:r w:rsidR="003B3966" w:rsidRPr="00EB7BFD">
        <w:rPr>
          <w:spacing w:val="-1"/>
          <w:sz w:val="24"/>
          <w:szCs w:val="24"/>
        </w:rPr>
        <w:t>cce</w:t>
      </w:r>
      <w:r w:rsidR="003B3966" w:rsidRPr="00EB7BFD">
        <w:rPr>
          <w:sz w:val="24"/>
          <w:szCs w:val="24"/>
        </w:rPr>
        <w:t>ss.</w:t>
      </w:r>
      <w:r w:rsidR="003B3966" w:rsidRPr="00EB7BFD">
        <w:rPr>
          <w:spacing w:val="2"/>
          <w:sz w:val="24"/>
          <w:szCs w:val="24"/>
        </w:rPr>
        <w:t xml:space="preserve"> </w:t>
      </w:r>
      <w:r w:rsidR="003B3966" w:rsidRPr="00EB7BFD">
        <w:rPr>
          <w:sz w:val="24"/>
          <w:szCs w:val="24"/>
        </w:rPr>
        <w:t>Th</w:t>
      </w:r>
      <w:r w:rsidR="003B3966" w:rsidRPr="00EB7BFD">
        <w:rPr>
          <w:spacing w:val="-1"/>
          <w:sz w:val="24"/>
          <w:szCs w:val="24"/>
        </w:rPr>
        <w:t>e</w:t>
      </w:r>
      <w:r w:rsidR="003B3966" w:rsidRPr="00EB7BFD">
        <w:rPr>
          <w:sz w:val="24"/>
          <w:szCs w:val="24"/>
        </w:rPr>
        <w:t xml:space="preserve">y </w:t>
      </w:r>
      <w:r w:rsidR="006F03F7" w:rsidRPr="00EB7BFD">
        <w:rPr>
          <w:sz w:val="24"/>
          <w:szCs w:val="24"/>
        </w:rPr>
        <w:t xml:space="preserve">can </w:t>
      </w:r>
      <w:r w:rsidR="003B3966" w:rsidRPr="00EB7BFD">
        <w:rPr>
          <w:spacing w:val="-1"/>
          <w:sz w:val="24"/>
          <w:szCs w:val="24"/>
        </w:rPr>
        <w:t>a</w:t>
      </w:r>
      <w:r w:rsidR="003B3966" w:rsidRPr="00EB7BFD">
        <w:rPr>
          <w:sz w:val="24"/>
          <w:szCs w:val="24"/>
        </w:rPr>
        <w:t>l</w:t>
      </w:r>
      <w:r w:rsidR="003B3966" w:rsidRPr="00EB7BFD">
        <w:rPr>
          <w:spacing w:val="3"/>
          <w:sz w:val="24"/>
          <w:szCs w:val="24"/>
        </w:rPr>
        <w:t>s</w:t>
      </w:r>
      <w:r w:rsidR="003B3966" w:rsidRPr="00EB7BFD">
        <w:rPr>
          <w:sz w:val="24"/>
          <w:szCs w:val="24"/>
        </w:rPr>
        <w:t xml:space="preserve">o </w:t>
      </w:r>
      <w:r w:rsidR="003B3966" w:rsidRPr="00EB7BFD">
        <w:rPr>
          <w:spacing w:val="-1"/>
          <w:sz w:val="24"/>
          <w:szCs w:val="24"/>
        </w:rPr>
        <w:t>a</w:t>
      </w:r>
      <w:r w:rsidR="003B3966" w:rsidRPr="00EB7BFD">
        <w:rPr>
          <w:sz w:val="24"/>
          <w:szCs w:val="24"/>
        </w:rPr>
        <w:t>dd</w:t>
      </w:r>
      <w:r w:rsidR="003B3966" w:rsidRPr="00EB7BFD">
        <w:rPr>
          <w:spacing w:val="-1"/>
          <w:sz w:val="24"/>
          <w:szCs w:val="24"/>
        </w:rPr>
        <w:t>r</w:t>
      </w:r>
      <w:r w:rsidR="003B3966" w:rsidRPr="00EB7BFD">
        <w:rPr>
          <w:sz w:val="24"/>
          <w:szCs w:val="24"/>
        </w:rPr>
        <w:t>ess any s</w:t>
      </w:r>
      <w:r w:rsidR="003B3966" w:rsidRPr="00EB7BFD">
        <w:rPr>
          <w:spacing w:val="2"/>
          <w:sz w:val="24"/>
          <w:szCs w:val="24"/>
        </w:rPr>
        <w:t>p</w:t>
      </w:r>
      <w:r w:rsidR="003B3966" w:rsidRPr="00EB7BFD">
        <w:rPr>
          <w:spacing w:val="-1"/>
          <w:sz w:val="24"/>
          <w:szCs w:val="24"/>
        </w:rPr>
        <w:t>ec</w:t>
      </w:r>
      <w:r w:rsidR="003B3966" w:rsidRPr="00EB7BFD">
        <w:rPr>
          <w:sz w:val="24"/>
          <w:szCs w:val="24"/>
        </w:rPr>
        <w:t>ific</w:t>
      </w:r>
      <w:r w:rsidR="003B3966" w:rsidRPr="00EB7BFD">
        <w:rPr>
          <w:spacing w:val="-1"/>
          <w:sz w:val="24"/>
          <w:szCs w:val="24"/>
        </w:rPr>
        <w:t xml:space="preserve"> c</w:t>
      </w:r>
      <w:r w:rsidR="003B3966" w:rsidRPr="00EB7BFD">
        <w:rPr>
          <w:spacing w:val="2"/>
          <w:sz w:val="24"/>
          <w:szCs w:val="24"/>
        </w:rPr>
        <w:t>o</w:t>
      </w:r>
      <w:r w:rsidR="003B3966" w:rsidRPr="00EB7BFD">
        <w:rPr>
          <w:sz w:val="24"/>
          <w:szCs w:val="24"/>
        </w:rPr>
        <w:t>n</w:t>
      </w:r>
      <w:r w:rsidR="003B3966" w:rsidRPr="00EB7BFD">
        <w:rPr>
          <w:spacing w:val="-1"/>
          <w:sz w:val="24"/>
          <w:szCs w:val="24"/>
        </w:rPr>
        <w:t>ce</w:t>
      </w:r>
      <w:r w:rsidR="003B3966" w:rsidRPr="00EB7BFD">
        <w:rPr>
          <w:sz w:val="24"/>
          <w:szCs w:val="24"/>
        </w:rPr>
        <w:t xml:space="preserve">rns </w:t>
      </w:r>
      <w:r w:rsidR="003B3966" w:rsidRPr="00EB7BFD">
        <w:rPr>
          <w:spacing w:val="2"/>
          <w:sz w:val="24"/>
          <w:szCs w:val="24"/>
        </w:rPr>
        <w:t>o</w:t>
      </w:r>
      <w:r w:rsidR="003B3966" w:rsidRPr="00EB7BFD">
        <w:rPr>
          <w:sz w:val="24"/>
          <w:szCs w:val="24"/>
        </w:rPr>
        <w:t>r q</w:t>
      </w:r>
      <w:r w:rsidR="003B3966" w:rsidRPr="00EB7BFD">
        <w:rPr>
          <w:spacing w:val="2"/>
          <w:sz w:val="24"/>
          <w:szCs w:val="24"/>
        </w:rPr>
        <w:t>u</w:t>
      </w:r>
      <w:r w:rsidR="003B3966" w:rsidRPr="00EB7BFD">
        <w:rPr>
          <w:spacing w:val="-1"/>
          <w:sz w:val="24"/>
          <w:szCs w:val="24"/>
        </w:rPr>
        <w:t>e</w:t>
      </w:r>
      <w:r w:rsidR="003B3966" w:rsidRPr="00EB7BFD">
        <w:rPr>
          <w:sz w:val="24"/>
          <w:szCs w:val="24"/>
        </w:rPr>
        <w:t>stions th</w:t>
      </w:r>
      <w:r w:rsidR="003B3966" w:rsidRPr="00EB7BFD">
        <w:rPr>
          <w:spacing w:val="-1"/>
          <w:sz w:val="24"/>
          <w:szCs w:val="24"/>
        </w:rPr>
        <w:t>a</w:t>
      </w:r>
      <w:r w:rsidR="003B3966" w:rsidRPr="00EB7BFD">
        <w:rPr>
          <w:sz w:val="24"/>
          <w:szCs w:val="24"/>
        </w:rPr>
        <w:t>t m</w:t>
      </w:r>
      <w:r w:rsidR="003B3966" w:rsidRPr="00EB7BFD">
        <w:rPr>
          <w:spacing w:val="-1"/>
          <w:sz w:val="24"/>
          <w:szCs w:val="24"/>
        </w:rPr>
        <w:t>a</w:t>
      </w:r>
      <w:r w:rsidR="003B3966" w:rsidRPr="00EB7BFD">
        <w:rPr>
          <w:sz w:val="24"/>
          <w:szCs w:val="24"/>
        </w:rPr>
        <w:t xml:space="preserve">y </w:t>
      </w:r>
      <w:r w:rsidR="003B3966" w:rsidRPr="00EB7BFD">
        <w:rPr>
          <w:spacing w:val="-1"/>
          <w:sz w:val="24"/>
          <w:szCs w:val="24"/>
        </w:rPr>
        <w:t>a</w:t>
      </w:r>
      <w:r w:rsidR="003B3966" w:rsidRPr="00EB7BFD">
        <w:rPr>
          <w:sz w:val="24"/>
          <w:szCs w:val="24"/>
        </w:rPr>
        <w:t>rise</w:t>
      </w:r>
      <w:r w:rsidR="003B3966" w:rsidRPr="00EB7BFD">
        <w:rPr>
          <w:spacing w:val="-3"/>
          <w:sz w:val="24"/>
          <w:szCs w:val="24"/>
        </w:rPr>
        <w:t xml:space="preserve"> </w:t>
      </w:r>
      <w:r w:rsidR="003B3966" w:rsidRPr="00EB7BFD">
        <w:rPr>
          <w:sz w:val="24"/>
          <w:szCs w:val="24"/>
        </w:rPr>
        <w:t xml:space="preserve">during </w:t>
      </w:r>
      <w:r w:rsidR="003B3966" w:rsidRPr="00EB7BFD">
        <w:rPr>
          <w:spacing w:val="3"/>
          <w:sz w:val="24"/>
          <w:szCs w:val="24"/>
        </w:rPr>
        <w:t>t</w:t>
      </w:r>
      <w:r w:rsidR="003B3966" w:rsidRPr="00EB7BFD">
        <w:rPr>
          <w:sz w:val="24"/>
          <w:szCs w:val="24"/>
        </w:rPr>
        <w:t>he</w:t>
      </w:r>
      <w:r w:rsidR="003B3966" w:rsidRPr="00EB7BFD">
        <w:rPr>
          <w:spacing w:val="-1"/>
          <w:sz w:val="24"/>
          <w:szCs w:val="24"/>
        </w:rPr>
        <w:t xml:space="preserve"> </w:t>
      </w:r>
      <w:r w:rsidR="003B3966" w:rsidRPr="00EB7BFD">
        <w:rPr>
          <w:sz w:val="24"/>
          <w:szCs w:val="24"/>
        </w:rPr>
        <w:t>int</w:t>
      </w:r>
      <w:r w:rsidR="003B3966" w:rsidRPr="00EB7BFD">
        <w:rPr>
          <w:spacing w:val="-1"/>
          <w:sz w:val="24"/>
          <w:szCs w:val="24"/>
        </w:rPr>
        <w:t>e</w:t>
      </w:r>
      <w:r w:rsidR="003B3966" w:rsidRPr="00EB7BFD">
        <w:rPr>
          <w:sz w:val="24"/>
          <w:szCs w:val="24"/>
        </w:rPr>
        <w:t>rvi</w:t>
      </w:r>
      <w:r w:rsidR="003B3966" w:rsidRPr="00EB7BFD">
        <w:rPr>
          <w:spacing w:val="-1"/>
          <w:sz w:val="24"/>
          <w:szCs w:val="24"/>
        </w:rPr>
        <w:t>e</w:t>
      </w:r>
      <w:r w:rsidR="003B3966" w:rsidRPr="00EB7BFD">
        <w:rPr>
          <w:sz w:val="24"/>
          <w:szCs w:val="24"/>
        </w:rPr>
        <w:t xml:space="preserve">w </w:t>
      </w:r>
      <w:r w:rsidR="003B3966" w:rsidRPr="00EB7BFD">
        <w:rPr>
          <w:spacing w:val="5"/>
          <w:sz w:val="24"/>
          <w:szCs w:val="24"/>
        </w:rPr>
        <w:t>p</w:t>
      </w:r>
      <w:r w:rsidR="003B3966" w:rsidRPr="00EB7BFD">
        <w:rPr>
          <w:spacing w:val="-1"/>
          <w:sz w:val="24"/>
          <w:szCs w:val="24"/>
        </w:rPr>
        <w:t>r</w:t>
      </w:r>
      <w:r w:rsidR="003B3966" w:rsidRPr="00EB7BFD">
        <w:rPr>
          <w:sz w:val="24"/>
          <w:szCs w:val="24"/>
        </w:rPr>
        <w:t>o</w:t>
      </w:r>
      <w:r w:rsidR="003B3966" w:rsidRPr="00EB7BFD">
        <w:rPr>
          <w:spacing w:val="-1"/>
          <w:sz w:val="24"/>
          <w:szCs w:val="24"/>
        </w:rPr>
        <w:t>ce</w:t>
      </w:r>
      <w:r w:rsidR="003B3966" w:rsidRPr="00EB7BFD">
        <w:rPr>
          <w:sz w:val="24"/>
          <w:szCs w:val="24"/>
        </w:rPr>
        <w:t>ss.</w:t>
      </w:r>
    </w:p>
    <w:p w14:paraId="39C56665" w14:textId="77777777" w:rsidR="00FD4F0D" w:rsidRPr="00EB7BFD" w:rsidRDefault="00FD4F0D" w:rsidP="008C1DBD">
      <w:pPr>
        <w:pStyle w:val="Heading3"/>
        <w:numPr>
          <w:ilvl w:val="0"/>
          <w:numId w:val="0"/>
        </w:numPr>
        <w:rPr>
          <w:rFonts w:ascii="Times New Roman" w:hAnsi="Times New Roman" w:cs="Times New Roman"/>
          <w:sz w:val="24"/>
          <w:szCs w:val="24"/>
        </w:rPr>
      </w:pPr>
      <w:bookmarkStart w:id="53" w:name="_Toc140735525"/>
      <w:r w:rsidRPr="00EB7BFD">
        <w:rPr>
          <w:rFonts w:ascii="Times New Roman" w:hAnsi="Times New Roman" w:cs="Times New Roman"/>
          <w:sz w:val="24"/>
          <w:szCs w:val="24"/>
        </w:rPr>
        <w:t>3.3.1 ICT</w:t>
      </w:r>
      <w:r w:rsidRPr="00EB7BFD">
        <w:rPr>
          <w:rFonts w:ascii="Times New Roman" w:hAnsi="Times New Roman" w:cs="Times New Roman"/>
          <w:spacing w:val="-6"/>
          <w:sz w:val="24"/>
          <w:szCs w:val="24"/>
        </w:rPr>
        <w:t xml:space="preserve"> </w:t>
      </w:r>
      <w:r w:rsidRPr="00EB7BFD">
        <w:rPr>
          <w:rFonts w:ascii="Times New Roman" w:hAnsi="Times New Roman" w:cs="Times New Roman"/>
          <w:spacing w:val="-2"/>
          <w:sz w:val="24"/>
          <w:szCs w:val="24"/>
        </w:rPr>
        <w:t>T</w:t>
      </w:r>
      <w:r w:rsidRPr="00EB7BFD">
        <w:rPr>
          <w:rFonts w:ascii="Times New Roman" w:hAnsi="Times New Roman" w:cs="Times New Roman"/>
          <w:spacing w:val="-3"/>
          <w:sz w:val="24"/>
          <w:szCs w:val="24"/>
        </w:rPr>
        <w:t>ec</w:t>
      </w:r>
      <w:r w:rsidRPr="00EB7BFD">
        <w:rPr>
          <w:rFonts w:ascii="Times New Roman" w:hAnsi="Times New Roman" w:cs="Times New Roman"/>
          <w:spacing w:val="1"/>
          <w:sz w:val="24"/>
          <w:szCs w:val="24"/>
        </w:rPr>
        <w:t>hn</w:t>
      </w:r>
      <w:r w:rsidRPr="00EB7BFD">
        <w:rPr>
          <w:rFonts w:ascii="Times New Roman" w:hAnsi="Times New Roman" w:cs="Times New Roman"/>
          <w:spacing w:val="-2"/>
          <w:sz w:val="24"/>
          <w:szCs w:val="24"/>
        </w:rPr>
        <w:t>i</w:t>
      </w:r>
      <w:r w:rsidRPr="00EB7BFD">
        <w:rPr>
          <w:rFonts w:ascii="Times New Roman" w:hAnsi="Times New Roman" w:cs="Times New Roman"/>
          <w:spacing w:val="-3"/>
          <w:sz w:val="24"/>
          <w:szCs w:val="24"/>
        </w:rPr>
        <w:t>c</w:t>
      </w:r>
      <w:r w:rsidRPr="00EB7BFD">
        <w:rPr>
          <w:rFonts w:ascii="Times New Roman" w:hAnsi="Times New Roman" w:cs="Times New Roman"/>
          <w:sz w:val="24"/>
          <w:szCs w:val="24"/>
        </w:rPr>
        <w:t>i</w:t>
      </w:r>
      <w:r w:rsidRPr="00EB7BFD">
        <w:rPr>
          <w:rFonts w:ascii="Times New Roman" w:hAnsi="Times New Roman" w:cs="Times New Roman"/>
          <w:spacing w:val="-5"/>
          <w:sz w:val="24"/>
          <w:szCs w:val="24"/>
        </w:rPr>
        <w:t>a</w:t>
      </w:r>
      <w:r w:rsidRPr="00EB7BFD">
        <w:rPr>
          <w:rFonts w:ascii="Times New Roman" w:hAnsi="Times New Roman" w:cs="Times New Roman"/>
          <w:spacing w:val="1"/>
          <w:sz w:val="24"/>
          <w:szCs w:val="24"/>
        </w:rPr>
        <w:t>n</w:t>
      </w:r>
      <w:r w:rsidRPr="00EB7BFD">
        <w:rPr>
          <w:rFonts w:ascii="Times New Roman" w:hAnsi="Times New Roman" w:cs="Times New Roman"/>
          <w:sz w:val="24"/>
          <w:szCs w:val="24"/>
        </w:rPr>
        <w:t>s</w:t>
      </w:r>
      <w:bookmarkEnd w:id="53"/>
    </w:p>
    <w:p w14:paraId="674301BF" w14:textId="646F0E63" w:rsidR="0010607D" w:rsidRPr="00EB7BFD" w:rsidRDefault="00FD4F0D" w:rsidP="008C1DBD">
      <w:pPr>
        <w:spacing w:line="360" w:lineRule="auto"/>
        <w:ind w:left="100" w:right="71"/>
        <w:jc w:val="both"/>
        <w:rPr>
          <w:sz w:val="24"/>
          <w:szCs w:val="24"/>
        </w:rPr>
      </w:pPr>
      <w:r w:rsidRPr="00EB7BFD">
        <w:rPr>
          <w:spacing w:val="-5"/>
          <w:sz w:val="24"/>
          <w:szCs w:val="24"/>
        </w:rPr>
        <w:t>I</w:t>
      </w:r>
      <w:r w:rsidRPr="00EB7BFD">
        <w:rPr>
          <w:spacing w:val="1"/>
          <w:sz w:val="24"/>
          <w:szCs w:val="24"/>
        </w:rPr>
        <w:t>C</w:t>
      </w:r>
      <w:r w:rsidRPr="00EB7BFD">
        <w:rPr>
          <w:sz w:val="24"/>
          <w:szCs w:val="24"/>
        </w:rPr>
        <w:t>T</w:t>
      </w:r>
      <w:r w:rsidRPr="00EB7BFD">
        <w:rPr>
          <w:spacing w:val="1"/>
          <w:sz w:val="24"/>
          <w:szCs w:val="24"/>
        </w:rPr>
        <w:t xml:space="preserve"> </w:t>
      </w:r>
      <w:r w:rsidRPr="00EB7BFD">
        <w:rPr>
          <w:spacing w:val="2"/>
          <w:sz w:val="24"/>
          <w:szCs w:val="24"/>
        </w:rPr>
        <w:t>T</w:t>
      </w:r>
      <w:r w:rsidRPr="00EB7BFD">
        <w:rPr>
          <w:spacing w:val="-1"/>
          <w:sz w:val="24"/>
          <w:szCs w:val="24"/>
        </w:rPr>
        <w:t>ec</w:t>
      </w:r>
      <w:r w:rsidRPr="00EB7BFD">
        <w:rPr>
          <w:sz w:val="24"/>
          <w:szCs w:val="24"/>
        </w:rPr>
        <w:t>hnic</w:t>
      </w:r>
      <w:r w:rsidRPr="00EB7BFD">
        <w:rPr>
          <w:spacing w:val="3"/>
          <w:sz w:val="24"/>
          <w:szCs w:val="24"/>
        </w:rPr>
        <w:t>i</w:t>
      </w:r>
      <w:r w:rsidRPr="00EB7BFD">
        <w:rPr>
          <w:spacing w:val="-1"/>
          <w:sz w:val="24"/>
          <w:szCs w:val="24"/>
        </w:rPr>
        <w:t>a</w:t>
      </w:r>
      <w:r w:rsidRPr="00EB7BFD">
        <w:rPr>
          <w:sz w:val="24"/>
          <w:szCs w:val="24"/>
        </w:rPr>
        <w:t>ns</w:t>
      </w:r>
      <w:r w:rsidRPr="00EB7BFD">
        <w:rPr>
          <w:spacing w:val="3"/>
          <w:sz w:val="24"/>
          <w:szCs w:val="24"/>
        </w:rPr>
        <w:t xml:space="preserve"> </w:t>
      </w:r>
      <w:r w:rsidRPr="00EB7BFD">
        <w:rPr>
          <w:sz w:val="24"/>
          <w:szCs w:val="24"/>
        </w:rPr>
        <w:t>can</w:t>
      </w:r>
      <w:r w:rsidRPr="00EB7BFD">
        <w:rPr>
          <w:spacing w:val="4"/>
          <w:sz w:val="24"/>
          <w:szCs w:val="24"/>
        </w:rPr>
        <w:t xml:space="preserve"> </w:t>
      </w:r>
      <w:r w:rsidRPr="00EB7BFD">
        <w:rPr>
          <w:sz w:val="24"/>
          <w:szCs w:val="24"/>
        </w:rPr>
        <w:t>highlight</w:t>
      </w:r>
      <w:r w:rsidRPr="00EB7BFD">
        <w:rPr>
          <w:spacing w:val="5"/>
          <w:sz w:val="24"/>
          <w:szCs w:val="24"/>
        </w:rPr>
        <w:t xml:space="preserve"> </w:t>
      </w:r>
      <w:r w:rsidRPr="00EB7BFD">
        <w:rPr>
          <w:sz w:val="24"/>
          <w:szCs w:val="24"/>
        </w:rPr>
        <w:t>their te</w:t>
      </w:r>
      <w:r w:rsidRPr="00EB7BFD">
        <w:rPr>
          <w:spacing w:val="-1"/>
          <w:sz w:val="24"/>
          <w:szCs w:val="24"/>
        </w:rPr>
        <w:t>c</w:t>
      </w:r>
      <w:r w:rsidRPr="00EB7BFD">
        <w:rPr>
          <w:sz w:val="24"/>
          <w:szCs w:val="24"/>
        </w:rPr>
        <w:t>hnic</w:t>
      </w:r>
      <w:r w:rsidRPr="00EB7BFD">
        <w:rPr>
          <w:spacing w:val="-1"/>
          <w:sz w:val="24"/>
          <w:szCs w:val="24"/>
        </w:rPr>
        <w:t>a</w:t>
      </w:r>
      <w:r w:rsidRPr="00EB7BFD">
        <w:rPr>
          <w:sz w:val="24"/>
          <w:szCs w:val="24"/>
        </w:rPr>
        <w:t>l</w:t>
      </w:r>
      <w:r w:rsidRPr="00EB7BFD">
        <w:rPr>
          <w:spacing w:val="6"/>
          <w:sz w:val="24"/>
          <w:szCs w:val="24"/>
        </w:rPr>
        <w:t xml:space="preserve"> </w:t>
      </w:r>
      <w:r w:rsidRPr="00EB7BFD">
        <w:rPr>
          <w:spacing w:val="-1"/>
          <w:sz w:val="24"/>
          <w:szCs w:val="24"/>
        </w:rPr>
        <w:t>e</w:t>
      </w:r>
      <w:r w:rsidRPr="00EB7BFD">
        <w:rPr>
          <w:sz w:val="24"/>
          <w:szCs w:val="24"/>
        </w:rPr>
        <w:t>x</w:t>
      </w:r>
      <w:r w:rsidRPr="00EB7BFD">
        <w:rPr>
          <w:spacing w:val="2"/>
          <w:sz w:val="24"/>
          <w:szCs w:val="24"/>
        </w:rPr>
        <w:t>p</w:t>
      </w:r>
      <w:r w:rsidRPr="00EB7BFD">
        <w:rPr>
          <w:spacing w:val="-1"/>
          <w:sz w:val="24"/>
          <w:szCs w:val="24"/>
        </w:rPr>
        <w:t>e</w:t>
      </w:r>
      <w:r w:rsidRPr="00EB7BFD">
        <w:rPr>
          <w:sz w:val="24"/>
          <w:szCs w:val="24"/>
        </w:rPr>
        <w:t>rtise</w:t>
      </w:r>
      <w:r w:rsidRPr="00EB7BFD">
        <w:rPr>
          <w:spacing w:val="1"/>
          <w:sz w:val="24"/>
          <w:szCs w:val="24"/>
        </w:rPr>
        <w:t xml:space="preserve"> </w:t>
      </w:r>
      <w:r w:rsidRPr="00EB7BFD">
        <w:rPr>
          <w:spacing w:val="-1"/>
          <w:sz w:val="24"/>
          <w:szCs w:val="24"/>
        </w:rPr>
        <w:t>a</w:t>
      </w:r>
      <w:r w:rsidRPr="00EB7BFD">
        <w:rPr>
          <w:sz w:val="24"/>
          <w:szCs w:val="24"/>
        </w:rPr>
        <w:t>nd</w:t>
      </w:r>
      <w:r w:rsidRPr="00EB7BFD">
        <w:rPr>
          <w:spacing w:val="6"/>
          <w:sz w:val="24"/>
          <w:szCs w:val="24"/>
        </w:rPr>
        <w:t xml:space="preserve"> </w:t>
      </w:r>
      <w:r w:rsidRPr="00EB7BFD">
        <w:rPr>
          <w:spacing w:val="-1"/>
          <w:sz w:val="24"/>
          <w:szCs w:val="24"/>
        </w:rPr>
        <w:t>e</w:t>
      </w:r>
      <w:r w:rsidRPr="00EB7BFD">
        <w:rPr>
          <w:sz w:val="24"/>
          <w:szCs w:val="24"/>
        </w:rPr>
        <w:t>xp</w:t>
      </w:r>
      <w:r w:rsidRPr="00EB7BFD">
        <w:rPr>
          <w:spacing w:val="-1"/>
          <w:sz w:val="24"/>
          <w:szCs w:val="24"/>
        </w:rPr>
        <w:t>er</w:t>
      </w:r>
      <w:r w:rsidRPr="00EB7BFD">
        <w:rPr>
          <w:spacing w:val="3"/>
          <w:sz w:val="24"/>
          <w:szCs w:val="24"/>
        </w:rPr>
        <w:t>i</w:t>
      </w:r>
      <w:r w:rsidRPr="00EB7BFD">
        <w:rPr>
          <w:spacing w:val="-1"/>
          <w:sz w:val="24"/>
          <w:szCs w:val="24"/>
        </w:rPr>
        <w:t>e</w:t>
      </w:r>
      <w:r w:rsidRPr="00EB7BFD">
        <w:rPr>
          <w:sz w:val="24"/>
          <w:szCs w:val="24"/>
        </w:rPr>
        <w:t>n</w:t>
      </w:r>
      <w:r w:rsidRPr="00EB7BFD">
        <w:rPr>
          <w:spacing w:val="-1"/>
          <w:sz w:val="24"/>
          <w:szCs w:val="24"/>
        </w:rPr>
        <w:t>c</w:t>
      </w:r>
      <w:r w:rsidRPr="00EB7BFD">
        <w:rPr>
          <w:sz w:val="24"/>
          <w:szCs w:val="24"/>
        </w:rPr>
        <w:t>e</w:t>
      </w:r>
      <w:r w:rsidRPr="00EB7BFD">
        <w:rPr>
          <w:spacing w:val="2"/>
          <w:sz w:val="24"/>
          <w:szCs w:val="24"/>
        </w:rPr>
        <w:t xml:space="preserve"> </w:t>
      </w:r>
      <w:r w:rsidRPr="00EB7BFD">
        <w:rPr>
          <w:sz w:val="24"/>
          <w:szCs w:val="24"/>
        </w:rPr>
        <w:t>with</w:t>
      </w:r>
      <w:r w:rsidRPr="00EB7BFD">
        <w:rPr>
          <w:spacing w:val="4"/>
          <w:sz w:val="24"/>
          <w:szCs w:val="24"/>
        </w:rPr>
        <w:t xml:space="preserve"> </w:t>
      </w:r>
      <w:r w:rsidRPr="00EB7BFD">
        <w:rPr>
          <w:sz w:val="24"/>
          <w:szCs w:val="24"/>
        </w:rPr>
        <w:t>v</w:t>
      </w:r>
      <w:r w:rsidRPr="00EB7BFD">
        <w:rPr>
          <w:spacing w:val="-1"/>
          <w:sz w:val="24"/>
          <w:szCs w:val="24"/>
        </w:rPr>
        <w:t>a</w:t>
      </w:r>
      <w:r w:rsidRPr="00EB7BFD">
        <w:rPr>
          <w:sz w:val="24"/>
          <w:szCs w:val="24"/>
        </w:rPr>
        <w:t>rious</w:t>
      </w:r>
      <w:r w:rsidRPr="00EB7BFD">
        <w:rPr>
          <w:spacing w:val="1"/>
          <w:sz w:val="24"/>
          <w:szCs w:val="24"/>
        </w:rPr>
        <w:t xml:space="preserve"> </w:t>
      </w:r>
      <w:r w:rsidRPr="00EB7BFD">
        <w:rPr>
          <w:sz w:val="24"/>
          <w:szCs w:val="24"/>
        </w:rPr>
        <w:t>h</w:t>
      </w:r>
      <w:r w:rsidRPr="00EB7BFD">
        <w:rPr>
          <w:spacing w:val="-1"/>
          <w:sz w:val="24"/>
          <w:szCs w:val="24"/>
        </w:rPr>
        <w:t>ar</w:t>
      </w:r>
      <w:r w:rsidRPr="00EB7BFD">
        <w:rPr>
          <w:sz w:val="24"/>
          <w:szCs w:val="24"/>
        </w:rPr>
        <w:t>dw</w:t>
      </w:r>
      <w:r w:rsidRPr="00EB7BFD">
        <w:rPr>
          <w:spacing w:val="1"/>
          <w:sz w:val="24"/>
          <w:szCs w:val="24"/>
        </w:rPr>
        <w:t>a</w:t>
      </w:r>
      <w:r w:rsidRPr="00EB7BFD">
        <w:rPr>
          <w:spacing w:val="-1"/>
          <w:sz w:val="24"/>
          <w:szCs w:val="24"/>
        </w:rPr>
        <w:t>r</w:t>
      </w:r>
      <w:r w:rsidRPr="00EB7BFD">
        <w:rPr>
          <w:sz w:val="24"/>
          <w:szCs w:val="24"/>
        </w:rPr>
        <w:t xml:space="preserve">e </w:t>
      </w:r>
      <w:r w:rsidRPr="00EB7BFD">
        <w:rPr>
          <w:spacing w:val="-1"/>
          <w:sz w:val="24"/>
          <w:szCs w:val="24"/>
        </w:rPr>
        <w:t>a</w:t>
      </w:r>
      <w:r w:rsidRPr="00EB7BFD">
        <w:rPr>
          <w:sz w:val="24"/>
          <w:szCs w:val="24"/>
        </w:rPr>
        <w:t>nd</w:t>
      </w:r>
      <w:r w:rsidRPr="00EB7BFD">
        <w:rPr>
          <w:spacing w:val="6"/>
          <w:sz w:val="24"/>
          <w:szCs w:val="24"/>
        </w:rPr>
        <w:t xml:space="preserve"> </w:t>
      </w:r>
      <w:r w:rsidRPr="00EB7BFD">
        <w:rPr>
          <w:spacing w:val="5"/>
          <w:sz w:val="24"/>
          <w:szCs w:val="24"/>
        </w:rPr>
        <w:t>s</w:t>
      </w:r>
      <w:r w:rsidRPr="00EB7BFD">
        <w:rPr>
          <w:sz w:val="24"/>
          <w:szCs w:val="24"/>
        </w:rPr>
        <w:t>oftw</w:t>
      </w:r>
      <w:r w:rsidRPr="00EB7BFD">
        <w:rPr>
          <w:spacing w:val="-1"/>
          <w:sz w:val="24"/>
          <w:szCs w:val="24"/>
        </w:rPr>
        <w:t>a</w:t>
      </w:r>
      <w:r w:rsidRPr="00EB7BFD">
        <w:rPr>
          <w:sz w:val="24"/>
          <w:szCs w:val="24"/>
        </w:rPr>
        <w:t>re sy</w:t>
      </w:r>
      <w:r w:rsidRPr="00EB7BFD">
        <w:rPr>
          <w:spacing w:val="1"/>
          <w:sz w:val="24"/>
          <w:szCs w:val="24"/>
        </w:rPr>
        <w:t>s</w:t>
      </w:r>
      <w:r w:rsidRPr="00EB7BFD">
        <w:rPr>
          <w:sz w:val="24"/>
          <w:szCs w:val="24"/>
        </w:rPr>
        <w:t>t</w:t>
      </w:r>
      <w:r w:rsidRPr="00EB7BFD">
        <w:rPr>
          <w:spacing w:val="-1"/>
          <w:sz w:val="24"/>
          <w:szCs w:val="24"/>
        </w:rPr>
        <w:t>e</w:t>
      </w:r>
      <w:r w:rsidRPr="00EB7BFD">
        <w:rPr>
          <w:sz w:val="24"/>
          <w:szCs w:val="24"/>
        </w:rPr>
        <w:t>ms.</w:t>
      </w:r>
      <w:r w:rsidRPr="00EB7BFD">
        <w:rPr>
          <w:spacing w:val="-2"/>
          <w:sz w:val="24"/>
          <w:szCs w:val="24"/>
        </w:rPr>
        <w:t xml:space="preserve"> </w:t>
      </w:r>
      <w:r w:rsidRPr="00EB7BFD">
        <w:rPr>
          <w:sz w:val="24"/>
          <w:szCs w:val="24"/>
        </w:rPr>
        <w:t>Th</w:t>
      </w:r>
      <w:r w:rsidRPr="00EB7BFD">
        <w:rPr>
          <w:spacing w:val="-1"/>
          <w:sz w:val="24"/>
          <w:szCs w:val="24"/>
        </w:rPr>
        <w:t>e</w:t>
      </w:r>
      <w:r w:rsidRPr="00EB7BFD">
        <w:rPr>
          <w:sz w:val="24"/>
          <w:szCs w:val="24"/>
        </w:rPr>
        <w:t>y</w:t>
      </w:r>
      <w:r w:rsidRPr="00EB7BFD">
        <w:rPr>
          <w:spacing w:val="-2"/>
          <w:sz w:val="24"/>
          <w:szCs w:val="24"/>
        </w:rPr>
        <w:t xml:space="preserve"> </w:t>
      </w:r>
      <w:r w:rsidRPr="00EB7BFD">
        <w:rPr>
          <w:sz w:val="24"/>
          <w:szCs w:val="24"/>
        </w:rPr>
        <w:t>can</w:t>
      </w:r>
      <w:r w:rsidRPr="00EB7BFD">
        <w:rPr>
          <w:spacing w:val="-1"/>
          <w:sz w:val="24"/>
          <w:szCs w:val="24"/>
        </w:rPr>
        <w:t xml:space="preserve"> e</w:t>
      </w:r>
      <w:r w:rsidRPr="00EB7BFD">
        <w:rPr>
          <w:sz w:val="24"/>
          <w:szCs w:val="24"/>
        </w:rPr>
        <w:t>xplain</w:t>
      </w:r>
      <w:r w:rsidRPr="00EB7BFD">
        <w:rPr>
          <w:spacing w:val="-2"/>
          <w:sz w:val="24"/>
          <w:szCs w:val="24"/>
        </w:rPr>
        <w:t xml:space="preserve"> </w:t>
      </w:r>
      <w:r w:rsidRPr="00EB7BFD">
        <w:rPr>
          <w:sz w:val="24"/>
          <w:szCs w:val="24"/>
        </w:rPr>
        <w:t>how</w:t>
      </w:r>
      <w:r w:rsidRPr="00EB7BFD">
        <w:rPr>
          <w:spacing w:val="-3"/>
          <w:sz w:val="24"/>
          <w:szCs w:val="24"/>
        </w:rPr>
        <w:t xml:space="preserve"> </w:t>
      </w:r>
      <w:r w:rsidRPr="00EB7BFD">
        <w:rPr>
          <w:sz w:val="24"/>
          <w:szCs w:val="24"/>
        </w:rPr>
        <w:t>they</w:t>
      </w:r>
      <w:r w:rsidRPr="00EB7BFD">
        <w:rPr>
          <w:spacing w:val="-3"/>
          <w:sz w:val="24"/>
          <w:szCs w:val="24"/>
        </w:rPr>
        <w:t xml:space="preserve"> </w:t>
      </w:r>
      <w:r w:rsidRPr="00EB7BFD">
        <w:rPr>
          <w:spacing w:val="-1"/>
          <w:sz w:val="24"/>
          <w:szCs w:val="24"/>
        </w:rPr>
        <w:t>a</w:t>
      </w:r>
      <w:r w:rsidRPr="00EB7BFD">
        <w:rPr>
          <w:sz w:val="24"/>
          <w:szCs w:val="24"/>
        </w:rPr>
        <w:t>p</w:t>
      </w:r>
      <w:r w:rsidRPr="00EB7BFD">
        <w:rPr>
          <w:spacing w:val="2"/>
          <w:sz w:val="24"/>
          <w:szCs w:val="24"/>
        </w:rPr>
        <w:t>p</w:t>
      </w:r>
      <w:r w:rsidRPr="00EB7BFD">
        <w:rPr>
          <w:sz w:val="24"/>
          <w:szCs w:val="24"/>
        </w:rPr>
        <w:t>ro</w:t>
      </w:r>
      <w:r w:rsidRPr="00EB7BFD">
        <w:rPr>
          <w:spacing w:val="-3"/>
          <w:sz w:val="24"/>
          <w:szCs w:val="24"/>
        </w:rPr>
        <w:t>a</w:t>
      </w:r>
      <w:r w:rsidRPr="00EB7BFD">
        <w:rPr>
          <w:spacing w:val="-1"/>
          <w:sz w:val="24"/>
          <w:szCs w:val="24"/>
        </w:rPr>
        <w:t>c</w:t>
      </w:r>
      <w:r w:rsidRPr="00EB7BFD">
        <w:rPr>
          <w:sz w:val="24"/>
          <w:szCs w:val="24"/>
        </w:rPr>
        <w:t>h</w:t>
      </w:r>
      <w:r w:rsidRPr="00EB7BFD">
        <w:rPr>
          <w:spacing w:val="-2"/>
          <w:sz w:val="24"/>
          <w:szCs w:val="24"/>
        </w:rPr>
        <w:t xml:space="preserve"> </w:t>
      </w:r>
      <w:r w:rsidRPr="00EB7BFD">
        <w:rPr>
          <w:spacing w:val="3"/>
          <w:sz w:val="24"/>
          <w:szCs w:val="24"/>
        </w:rPr>
        <w:t>t</w:t>
      </w:r>
      <w:r w:rsidRPr="00EB7BFD">
        <w:rPr>
          <w:sz w:val="24"/>
          <w:szCs w:val="24"/>
        </w:rPr>
        <w:t>ro</w:t>
      </w:r>
      <w:r w:rsidRPr="00EB7BFD">
        <w:rPr>
          <w:spacing w:val="2"/>
          <w:sz w:val="24"/>
          <w:szCs w:val="24"/>
        </w:rPr>
        <w:t>u</w:t>
      </w:r>
      <w:r w:rsidRPr="00EB7BFD">
        <w:rPr>
          <w:sz w:val="24"/>
          <w:szCs w:val="24"/>
        </w:rPr>
        <w:t>bleshooting</w:t>
      </w:r>
      <w:r w:rsidRPr="00EB7BFD">
        <w:rPr>
          <w:spacing w:val="-2"/>
          <w:sz w:val="24"/>
          <w:szCs w:val="24"/>
        </w:rPr>
        <w:t xml:space="preserve"> </w:t>
      </w:r>
      <w:r w:rsidRPr="00EB7BFD">
        <w:rPr>
          <w:spacing w:val="-1"/>
          <w:sz w:val="24"/>
          <w:szCs w:val="24"/>
        </w:rPr>
        <w:t>a</w:t>
      </w:r>
      <w:r w:rsidRPr="00EB7BFD">
        <w:rPr>
          <w:sz w:val="24"/>
          <w:szCs w:val="24"/>
        </w:rPr>
        <w:t>nd</w:t>
      </w:r>
      <w:r w:rsidRPr="00EB7BFD">
        <w:rPr>
          <w:spacing w:val="-2"/>
          <w:sz w:val="24"/>
          <w:szCs w:val="24"/>
        </w:rPr>
        <w:t xml:space="preserve"> </w:t>
      </w:r>
      <w:r w:rsidRPr="00EB7BFD">
        <w:rPr>
          <w:sz w:val="24"/>
          <w:szCs w:val="24"/>
        </w:rPr>
        <w:t>probl</w:t>
      </w:r>
      <w:r w:rsidRPr="00EB7BFD">
        <w:rPr>
          <w:spacing w:val="-1"/>
          <w:sz w:val="24"/>
          <w:szCs w:val="24"/>
        </w:rPr>
        <w:t>e</w:t>
      </w:r>
      <w:r w:rsidRPr="00EB7BFD">
        <w:rPr>
          <w:spacing w:val="3"/>
          <w:sz w:val="24"/>
          <w:szCs w:val="24"/>
        </w:rPr>
        <w:t>m</w:t>
      </w:r>
      <w:r w:rsidRPr="00EB7BFD">
        <w:rPr>
          <w:spacing w:val="-1"/>
          <w:sz w:val="24"/>
          <w:szCs w:val="24"/>
        </w:rPr>
        <w:t>-</w:t>
      </w:r>
      <w:r w:rsidRPr="00EB7BFD">
        <w:rPr>
          <w:sz w:val="24"/>
          <w:szCs w:val="24"/>
        </w:rPr>
        <w:t>sol</w:t>
      </w:r>
      <w:r w:rsidRPr="00EB7BFD">
        <w:rPr>
          <w:spacing w:val="1"/>
          <w:sz w:val="24"/>
          <w:szCs w:val="24"/>
        </w:rPr>
        <w:t>vi</w:t>
      </w:r>
      <w:r w:rsidRPr="00EB7BFD">
        <w:rPr>
          <w:sz w:val="24"/>
          <w:szCs w:val="24"/>
        </w:rPr>
        <w:t>ng</w:t>
      </w:r>
      <w:r w:rsidRPr="00EB7BFD">
        <w:rPr>
          <w:spacing w:val="-2"/>
          <w:sz w:val="24"/>
          <w:szCs w:val="24"/>
        </w:rPr>
        <w:t xml:space="preserve"> </w:t>
      </w:r>
      <w:r w:rsidRPr="00EB7BFD">
        <w:rPr>
          <w:sz w:val="24"/>
          <w:szCs w:val="24"/>
        </w:rPr>
        <w:t>in</w:t>
      </w:r>
      <w:r w:rsidRPr="00EB7BFD">
        <w:rPr>
          <w:spacing w:val="-5"/>
          <w:sz w:val="24"/>
          <w:szCs w:val="24"/>
        </w:rPr>
        <w:t xml:space="preserve"> </w:t>
      </w:r>
      <w:r w:rsidRPr="00EB7BFD">
        <w:rPr>
          <w:sz w:val="24"/>
          <w:szCs w:val="24"/>
        </w:rPr>
        <w:t>their</w:t>
      </w:r>
      <w:r w:rsidRPr="00EB7BFD">
        <w:rPr>
          <w:spacing w:val="-3"/>
          <w:sz w:val="24"/>
          <w:szCs w:val="24"/>
        </w:rPr>
        <w:t xml:space="preserve"> </w:t>
      </w:r>
      <w:r w:rsidRPr="00EB7BFD">
        <w:rPr>
          <w:sz w:val="24"/>
          <w:szCs w:val="24"/>
        </w:rPr>
        <w:t>wo</w:t>
      </w:r>
      <w:r w:rsidRPr="00EB7BFD">
        <w:rPr>
          <w:spacing w:val="-1"/>
          <w:sz w:val="24"/>
          <w:szCs w:val="24"/>
        </w:rPr>
        <w:t>r</w:t>
      </w:r>
      <w:r w:rsidRPr="00EB7BFD">
        <w:rPr>
          <w:sz w:val="24"/>
          <w:szCs w:val="24"/>
        </w:rPr>
        <w:t>k,</w:t>
      </w:r>
      <w:r w:rsidRPr="00EB7BFD">
        <w:rPr>
          <w:spacing w:val="-2"/>
          <w:sz w:val="24"/>
          <w:szCs w:val="24"/>
        </w:rPr>
        <w:t xml:space="preserve"> </w:t>
      </w:r>
      <w:r w:rsidRPr="00EB7BFD">
        <w:rPr>
          <w:sz w:val="24"/>
          <w:szCs w:val="24"/>
        </w:rPr>
        <w:t>p</w:t>
      </w:r>
      <w:r w:rsidRPr="00EB7BFD">
        <w:rPr>
          <w:spacing w:val="1"/>
          <w:sz w:val="24"/>
          <w:szCs w:val="24"/>
        </w:rPr>
        <w:t>r</w:t>
      </w:r>
      <w:r w:rsidRPr="00EB7BFD">
        <w:rPr>
          <w:sz w:val="24"/>
          <w:szCs w:val="24"/>
        </w:rPr>
        <w:t>ovid</w:t>
      </w:r>
      <w:r w:rsidRPr="00EB7BFD">
        <w:rPr>
          <w:spacing w:val="1"/>
          <w:sz w:val="24"/>
          <w:szCs w:val="24"/>
        </w:rPr>
        <w:t>i</w:t>
      </w:r>
      <w:r w:rsidRPr="00EB7BFD">
        <w:rPr>
          <w:sz w:val="24"/>
          <w:szCs w:val="24"/>
        </w:rPr>
        <w:t>ng sp</w:t>
      </w:r>
      <w:r w:rsidRPr="00EB7BFD">
        <w:rPr>
          <w:spacing w:val="-1"/>
          <w:sz w:val="24"/>
          <w:szCs w:val="24"/>
        </w:rPr>
        <w:t>ec</w:t>
      </w:r>
      <w:r w:rsidRPr="00EB7BFD">
        <w:rPr>
          <w:sz w:val="24"/>
          <w:szCs w:val="24"/>
        </w:rPr>
        <w:t>ific</w:t>
      </w:r>
      <w:r w:rsidRPr="00EB7BFD">
        <w:rPr>
          <w:spacing w:val="3"/>
          <w:sz w:val="24"/>
          <w:szCs w:val="24"/>
        </w:rPr>
        <w:t xml:space="preserve"> </w:t>
      </w:r>
      <w:r w:rsidRPr="00EB7BFD">
        <w:rPr>
          <w:spacing w:val="-1"/>
          <w:sz w:val="24"/>
          <w:szCs w:val="24"/>
        </w:rPr>
        <w:t>e</w:t>
      </w:r>
      <w:r w:rsidRPr="00EB7BFD">
        <w:rPr>
          <w:sz w:val="24"/>
          <w:szCs w:val="24"/>
        </w:rPr>
        <w:t>x</w:t>
      </w:r>
      <w:r w:rsidRPr="00EB7BFD">
        <w:rPr>
          <w:spacing w:val="-1"/>
          <w:sz w:val="24"/>
          <w:szCs w:val="24"/>
        </w:rPr>
        <w:t>a</w:t>
      </w:r>
      <w:r w:rsidRPr="00EB7BFD">
        <w:rPr>
          <w:sz w:val="24"/>
          <w:szCs w:val="24"/>
        </w:rPr>
        <w:t>mpl</w:t>
      </w:r>
      <w:r w:rsidRPr="00EB7BFD">
        <w:rPr>
          <w:spacing w:val="-1"/>
          <w:sz w:val="24"/>
          <w:szCs w:val="24"/>
        </w:rPr>
        <w:t>e</w:t>
      </w:r>
      <w:r w:rsidRPr="00EB7BFD">
        <w:rPr>
          <w:sz w:val="24"/>
          <w:szCs w:val="24"/>
        </w:rPr>
        <w:t>s.</w:t>
      </w:r>
      <w:r w:rsidRPr="00EB7BFD">
        <w:rPr>
          <w:spacing w:val="6"/>
          <w:sz w:val="24"/>
          <w:szCs w:val="24"/>
        </w:rPr>
        <w:t xml:space="preserve"> </w:t>
      </w:r>
      <w:r w:rsidRPr="00EB7BFD">
        <w:rPr>
          <w:sz w:val="24"/>
          <w:szCs w:val="24"/>
        </w:rPr>
        <w:t xml:space="preserve">The </w:t>
      </w:r>
      <w:r w:rsidRPr="00EB7BFD">
        <w:rPr>
          <w:spacing w:val="5"/>
          <w:sz w:val="24"/>
          <w:szCs w:val="24"/>
        </w:rPr>
        <w:t>t</w:t>
      </w:r>
      <w:r w:rsidRPr="00EB7BFD">
        <w:rPr>
          <w:spacing w:val="-1"/>
          <w:sz w:val="24"/>
          <w:szCs w:val="24"/>
        </w:rPr>
        <w:t>e</w:t>
      </w:r>
      <w:r w:rsidRPr="00EB7BFD">
        <w:rPr>
          <w:sz w:val="24"/>
          <w:szCs w:val="24"/>
        </w:rPr>
        <w:t>chnici</w:t>
      </w:r>
      <w:r w:rsidRPr="00EB7BFD">
        <w:rPr>
          <w:spacing w:val="-1"/>
          <w:sz w:val="24"/>
          <w:szCs w:val="24"/>
        </w:rPr>
        <w:t>a</w:t>
      </w:r>
      <w:r w:rsidRPr="00EB7BFD">
        <w:rPr>
          <w:sz w:val="24"/>
          <w:szCs w:val="24"/>
        </w:rPr>
        <w:t>ns</w:t>
      </w:r>
      <w:r w:rsidRPr="00EB7BFD">
        <w:rPr>
          <w:spacing w:val="7"/>
          <w:sz w:val="24"/>
          <w:szCs w:val="24"/>
        </w:rPr>
        <w:t xml:space="preserve"> </w:t>
      </w:r>
      <w:r w:rsidRPr="00EB7BFD">
        <w:rPr>
          <w:sz w:val="24"/>
          <w:szCs w:val="24"/>
        </w:rPr>
        <w:t>can</w:t>
      </w:r>
      <w:r w:rsidRPr="00EB7BFD">
        <w:rPr>
          <w:spacing w:val="5"/>
          <w:sz w:val="24"/>
          <w:szCs w:val="24"/>
        </w:rPr>
        <w:t xml:space="preserve"> </w:t>
      </w:r>
      <w:r w:rsidRPr="00EB7BFD">
        <w:rPr>
          <w:spacing w:val="-1"/>
          <w:sz w:val="24"/>
          <w:szCs w:val="24"/>
        </w:rPr>
        <w:t>a</w:t>
      </w:r>
      <w:r w:rsidRPr="00EB7BFD">
        <w:rPr>
          <w:sz w:val="24"/>
          <w:szCs w:val="24"/>
        </w:rPr>
        <w:t>lso</w:t>
      </w:r>
      <w:r w:rsidRPr="00EB7BFD">
        <w:rPr>
          <w:spacing w:val="2"/>
          <w:sz w:val="24"/>
          <w:szCs w:val="24"/>
        </w:rPr>
        <w:t xml:space="preserve"> </w:t>
      </w:r>
      <w:r w:rsidRPr="00EB7BFD">
        <w:rPr>
          <w:sz w:val="24"/>
          <w:szCs w:val="24"/>
        </w:rPr>
        <w:t>di</w:t>
      </w:r>
      <w:r w:rsidRPr="00EB7BFD">
        <w:rPr>
          <w:spacing w:val="1"/>
          <w:sz w:val="24"/>
          <w:szCs w:val="24"/>
        </w:rPr>
        <w:t>s</w:t>
      </w:r>
      <w:r w:rsidRPr="00EB7BFD">
        <w:rPr>
          <w:spacing w:val="-1"/>
          <w:sz w:val="24"/>
          <w:szCs w:val="24"/>
        </w:rPr>
        <w:t>c</w:t>
      </w:r>
      <w:r w:rsidRPr="00EB7BFD">
        <w:rPr>
          <w:sz w:val="24"/>
          <w:szCs w:val="24"/>
        </w:rPr>
        <w:t>uss</w:t>
      </w:r>
      <w:r w:rsidRPr="00EB7BFD">
        <w:rPr>
          <w:spacing w:val="2"/>
          <w:sz w:val="24"/>
          <w:szCs w:val="24"/>
        </w:rPr>
        <w:t xml:space="preserve"> </w:t>
      </w:r>
      <w:r w:rsidRPr="00EB7BFD">
        <w:rPr>
          <w:sz w:val="24"/>
          <w:szCs w:val="24"/>
        </w:rPr>
        <w:t>their</w:t>
      </w:r>
      <w:r w:rsidRPr="00EB7BFD">
        <w:rPr>
          <w:spacing w:val="1"/>
          <w:sz w:val="24"/>
          <w:szCs w:val="24"/>
        </w:rPr>
        <w:t xml:space="preserve"> </w:t>
      </w:r>
      <w:r w:rsidRPr="00EB7BFD">
        <w:rPr>
          <w:spacing w:val="-1"/>
          <w:sz w:val="24"/>
          <w:szCs w:val="24"/>
        </w:rPr>
        <w:t>c</w:t>
      </w:r>
      <w:r w:rsidRPr="00EB7BFD">
        <w:rPr>
          <w:sz w:val="24"/>
          <w:szCs w:val="24"/>
        </w:rPr>
        <w:t>ommunic</w:t>
      </w:r>
      <w:r w:rsidRPr="00EB7BFD">
        <w:rPr>
          <w:spacing w:val="-1"/>
          <w:sz w:val="24"/>
          <w:szCs w:val="24"/>
        </w:rPr>
        <w:t>a</w:t>
      </w:r>
      <w:r w:rsidRPr="00EB7BFD">
        <w:rPr>
          <w:sz w:val="24"/>
          <w:szCs w:val="24"/>
        </w:rPr>
        <w:t>tion</w:t>
      </w:r>
      <w:r w:rsidRPr="00EB7BFD">
        <w:rPr>
          <w:spacing w:val="4"/>
          <w:sz w:val="24"/>
          <w:szCs w:val="24"/>
        </w:rPr>
        <w:t xml:space="preserve"> </w:t>
      </w:r>
      <w:r w:rsidRPr="00EB7BFD">
        <w:rPr>
          <w:spacing w:val="-1"/>
          <w:sz w:val="24"/>
          <w:szCs w:val="24"/>
        </w:rPr>
        <w:t>a</w:t>
      </w:r>
      <w:r w:rsidRPr="00EB7BFD">
        <w:rPr>
          <w:sz w:val="24"/>
          <w:szCs w:val="24"/>
        </w:rPr>
        <w:t>nd</w:t>
      </w:r>
      <w:r w:rsidRPr="00EB7BFD">
        <w:rPr>
          <w:spacing w:val="2"/>
          <w:sz w:val="24"/>
          <w:szCs w:val="24"/>
        </w:rPr>
        <w:t xml:space="preserve"> </w:t>
      </w:r>
      <w:r w:rsidRPr="00EB7BFD">
        <w:rPr>
          <w:sz w:val="24"/>
          <w:szCs w:val="24"/>
        </w:rPr>
        <w:t>t</w:t>
      </w:r>
      <w:r w:rsidRPr="00EB7BFD">
        <w:rPr>
          <w:spacing w:val="2"/>
          <w:sz w:val="24"/>
          <w:szCs w:val="24"/>
        </w:rPr>
        <w:t>e</w:t>
      </w:r>
      <w:r w:rsidRPr="00EB7BFD">
        <w:rPr>
          <w:spacing w:val="-1"/>
          <w:sz w:val="24"/>
          <w:szCs w:val="24"/>
        </w:rPr>
        <w:t>a</w:t>
      </w:r>
      <w:r w:rsidRPr="00EB7BFD">
        <w:rPr>
          <w:sz w:val="24"/>
          <w:szCs w:val="24"/>
        </w:rPr>
        <w:t>mwo</w:t>
      </w:r>
      <w:r w:rsidRPr="00EB7BFD">
        <w:rPr>
          <w:spacing w:val="-1"/>
          <w:sz w:val="24"/>
          <w:szCs w:val="24"/>
        </w:rPr>
        <w:t>r</w:t>
      </w:r>
      <w:r w:rsidRPr="00EB7BFD">
        <w:rPr>
          <w:sz w:val="24"/>
          <w:szCs w:val="24"/>
        </w:rPr>
        <w:t>k</w:t>
      </w:r>
      <w:r w:rsidRPr="00EB7BFD">
        <w:rPr>
          <w:spacing w:val="4"/>
          <w:sz w:val="24"/>
          <w:szCs w:val="24"/>
        </w:rPr>
        <w:t xml:space="preserve"> </w:t>
      </w:r>
      <w:r w:rsidRPr="00EB7BFD">
        <w:rPr>
          <w:sz w:val="24"/>
          <w:szCs w:val="24"/>
        </w:rPr>
        <w:t>sk</w:t>
      </w:r>
      <w:r w:rsidRPr="00EB7BFD">
        <w:rPr>
          <w:spacing w:val="1"/>
          <w:sz w:val="24"/>
          <w:szCs w:val="24"/>
        </w:rPr>
        <w:t>i</w:t>
      </w:r>
      <w:r w:rsidRPr="00EB7BFD">
        <w:rPr>
          <w:sz w:val="24"/>
          <w:szCs w:val="24"/>
        </w:rPr>
        <w:t>lls,</w:t>
      </w:r>
      <w:r w:rsidRPr="00EB7BFD">
        <w:rPr>
          <w:spacing w:val="5"/>
          <w:sz w:val="24"/>
          <w:szCs w:val="24"/>
        </w:rPr>
        <w:t xml:space="preserve"> </w:t>
      </w:r>
      <w:r w:rsidRPr="00EB7BFD">
        <w:rPr>
          <w:spacing w:val="-1"/>
          <w:sz w:val="24"/>
          <w:szCs w:val="24"/>
        </w:rPr>
        <w:t>a</w:t>
      </w:r>
      <w:r w:rsidRPr="00EB7BFD">
        <w:rPr>
          <w:sz w:val="24"/>
          <w:szCs w:val="24"/>
        </w:rPr>
        <w:t>s</w:t>
      </w:r>
      <w:r w:rsidRPr="00EB7BFD">
        <w:rPr>
          <w:spacing w:val="2"/>
          <w:sz w:val="24"/>
          <w:szCs w:val="24"/>
        </w:rPr>
        <w:t xml:space="preserve"> </w:t>
      </w:r>
      <w:r w:rsidRPr="00EB7BFD">
        <w:rPr>
          <w:sz w:val="24"/>
          <w:szCs w:val="24"/>
        </w:rPr>
        <w:t>w</w:t>
      </w:r>
      <w:r w:rsidRPr="00EB7BFD">
        <w:rPr>
          <w:spacing w:val="-1"/>
          <w:sz w:val="24"/>
          <w:szCs w:val="24"/>
        </w:rPr>
        <w:t>e</w:t>
      </w:r>
      <w:r w:rsidRPr="00EB7BFD">
        <w:rPr>
          <w:sz w:val="24"/>
          <w:szCs w:val="24"/>
        </w:rPr>
        <w:t>ll</w:t>
      </w:r>
      <w:r w:rsidRPr="00EB7BFD">
        <w:rPr>
          <w:spacing w:val="4"/>
          <w:sz w:val="24"/>
          <w:szCs w:val="24"/>
        </w:rPr>
        <w:t xml:space="preserve"> </w:t>
      </w:r>
      <w:r w:rsidRPr="00EB7BFD">
        <w:rPr>
          <w:spacing w:val="-1"/>
          <w:sz w:val="24"/>
          <w:szCs w:val="24"/>
        </w:rPr>
        <w:t>a</w:t>
      </w:r>
      <w:r w:rsidRPr="00EB7BFD">
        <w:rPr>
          <w:sz w:val="24"/>
          <w:szCs w:val="24"/>
        </w:rPr>
        <w:t>s their know</w:t>
      </w:r>
      <w:r w:rsidRPr="00EB7BFD">
        <w:rPr>
          <w:spacing w:val="1"/>
          <w:sz w:val="24"/>
          <w:szCs w:val="24"/>
        </w:rPr>
        <w:t>l</w:t>
      </w:r>
      <w:r w:rsidRPr="00EB7BFD">
        <w:rPr>
          <w:spacing w:val="-1"/>
          <w:sz w:val="24"/>
          <w:szCs w:val="24"/>
        </w:rPr>
        <w:t>e</w:t>
      </w:r>
      <w:r w:rsidRPr="00EB7BFD">
        <w:rPr>
          <w:sz w:val="24"/>
          <w:szCs w:val="24"/>
        </w:rPr>
        <w:t xml:space="preserve">dge </w:t>
      </w:r>
      <w:r w:rsidRPr="00EB7BFD">
        <w:rPr>
          <w:spacing w:val="2"/>
          <w:sz w:val="24"/>
          <w:szCs w:val="24"/>
        </w:rPr>
        <w:t>o</w:t>
      </w:r>
      <w:r w:rsidRPr="00EB7BFD">
        <w:rPr>
          <w:sz w:val="24"/>
          <w:szCs w:val="24"/>
        </w:rPr>
        <w:t>f industry</w:t>
      </w:r>
      <w:r w:rsidRPr="00EB7BFD">
        <w:rPr>
          <w:spacing w:val="1"/>
          <w:sz w:val="24"/>
          <w:szCs w:val="24"/>
        </w:rPr>
        <w:t xml:space="preserve"> </w:t>
      </w:r>
      <w:r w:rsidRPr="00EB7BFD">
        <w:rPr>
          <w:sz w:val="24"/>
          <w:szCs w:val="24"/>
        </w:rPr>
        <w:t>t</w:t>
      </w:r>
      <w:r w:rsidRPr="00EB7BFD">
        <w:rPr>
          <w:spacing w:val="1"/>
          <w:sz w:val="24"/>
          <w:szCs w:val="24"/>
        </w:rPr>
        <w:t>r</w:t>
      </w:r>
      <w:r w:rsidRPr="00EB7BFD">
        <w:rPr>
          <w:spacing w:val="-1"/>
          <w:sz w:val="24"/>
          <w:szCs w:val="24"/>
        </w:rPr>
        <w:t>e</w:t>
      </w:r>
      <w:r w:rsidRPr="00EB7BFD">
        <w:rPr>
          <w:sz w:val="24"/>
          <w:szCs w:val="24"/>
        </w:rPr>
        <w:t>nds</w:t>
      </w:r>
      <w:r w:rsidRPr="00EB7BFD">
        <w:rPr>
          <w:spacing w:val="1"/>
          <w:sz w:val="24"/>
          <w:szCs w:val="24"/>
        </w:rPr>
        <w:t xml:space="preserve"> </w:t>
      </w:r>
      <w:r w:rsidRPr="00EB7BFD">
        <w:rPr>
          <w:spacing w:val="-1"/>
          <w:sz w:val="24"/>
          <w:szCs w:val="24"/>
        </w:rPr>
        <w:t>a</w:t>
      </w:r>
      <w:r w:rsidRPr="00EB7BFD">
        <w:rPr>
          <w:sz w:val="24"/>
          <w:szCs w:val="24"/>
        </w:rPr>
        <w:t>nd</w:t>
      </w:r>
      <w:r w:rsidRPr="00EB7BFD">
        <w:rPr>
          <w:spacing w:val="1"/>
          <w:sz w:val="24"/>
          <w:szCs w:val="24"/>
        </w:rPr>
        <w:t xml:space="preserve"> </w:t>
      </w:r>
      <w:r w:rsidRPr="00EB7BFD">
        <w:rPr>
          <w:sz w:val="24"/>
          <w:szCs w:val="24"/>
        </w:rPr>
        <w:t>up</w:t>
      </w:r>
      <w:r w:rsidRPr="00EB7BFD">
        <w:rPr>
          <w:spacing w:val="2"/>
          <w:sz w:val="24"/>
          <w:szCs w:val="24"/>
        </w:rPr>
        <w:t>d</w:t>
      </w:r>
      <w:r w:rsidRPr="00EB7BFD">
        <w:rPr>
          <w:spacing w:val="-1"/>
          <w:sz w:val="24"/>
          <w:szCs w:val="24"/>
        </w:rPr>
        <w:t>a</w:t>
      </w:r>
      <w:r w:rsidRPr="00EB7BFD">
        <w:rPr>
          <w:sz w:val="24"/>
          <w:szCs w:val="24"/>
        </w:rPr>
        <w:t>tes.</w:t>
      </w:r>
      <w:r w:rsidRPr="00EB7BFD">
        <w:rPr>
          <w:spacing w:val="3"/>
          <w:sz w:val="24"/>
          <w:szCs w:val="24"/>
        </w:rPr>
        <w:t xml:space="preserve"> </w:t>
      </w:r>
      <w:r w:rsidRPr="00EB7BFD">
        <w:rPr>
          <w:spacing w:val="2"/>
          <w:sz w:val="24"/>
          <w:szCs w:val="24"/>
        </w:rPr>
        <w:t>T</w:t>
      </w:r>
      <w:r w:rsidRPr="00EB7BFD">
        <w:rPr>
          <w:sz w:val="24"/>
          <w:szCs w:val="24"/>
        </w:rPr>
        <w:t>h</w:t>
      </w:r>
      <w:r w:rsidRPr="00EB7BFD">
        <w:rPr>
          <w:spacing w:val="-1"/>
          <w:sz w:val="24"/>
          <w:szCs w:val="24"/>
        </w:rPr>
        <w:t>e</w:t>
      </w:r>
      <w:r w:rsidRPr="00EB7BFD">
        <w:rPr>
          <w:sz w:val="24"/>
          <w:szCs w:val="24"/>
        </w:rPr>
        <w:t>y</w:t>
      </w:r>
      <w:r w:rsidRPr="00EB7BFD">
        <w:rPr>
          <w:spacing w:val="2"/>
          <w:sz w:val="24"/>
          <w:szCs w:val="24"/>
        </w:rPr>
        <w:t xml:space="preserve"> </w:t>
      </w:r>
      <w:r w:rsidRPr="00EB7BFD">
        <w:rPr>
          <w:sz w:val="24"/>
          <w:szCs w:val="24"/>
        </w:rPr>
        <w:t xml:space="preserve">can </w:t>
      </w:r>
      <w:r w:rsidRPr="00EB7BFD">
        <w:rPr>
          <w:spacing w:val="-1"/>
          <w:sz w:val="24"/>
          <w:szCs w:val="24"/>
        </w:rPr>
        <w:t>a</w:t>
      </w:r>
      <w:r w:rsidRPr="00EB7BFD">
        <w:rPr>
          <w:sz w:val="24"/>
          <w:szCs w:val="24"/>
        </w:rPr>
        <w:t>dd</w:t>
      </w:r>
      <w:r w:rsidRPr="00EB7BFD">
        <w:rPr>
          <w:spacing w:val="-1"/>
          <w:sz w:val="24"/>
          <w:szCs w:val="24"/>
        </w:rPr>
        <w:t>r</w:t>
      </w:r>
      <w:r w:rsidRPr="00EB7BFD">
        <w:rPr>
          <w:spacing w:val="-3"/>
          <w:sz w:val="24"/>
          <w:szCs w:val="24"/>
        </w:rPr>
        <w:t>e</w:t>
      </w:r>
      <w:r w:rsidRPr="00EB7BFD">
        <w:rPr>
          <w:sz w:val="24"/>
          <w:szCs w:val="24"/>
        </w:rPr>
        <w:t>ss</w:t>
      </w:r>
      <w:r w:rsidRPr="00EB7BFD">
        <w:rPr>
          <w:spacing w:val="6"/>
          <w:sz w:val="24"/>
          <w:szCs w:val="24"/>
        </w:rPr>
        <w:t xml:space="preserve"> </w:t>
      </w:r>
      <w:r w:rsidRPr="00EB7BFD">
        <w:rPr>
          <w:spacing w:val="-1"/>
          <w:sz w:val="24"/>
          <w:szCs w:val="24"/>
        </w:rPr>
        <w:t>a</w:t>
      </w:r>
      <w:r w:rsidRPr="00EB7BFD">
        <w:rPr>
          <w:sz w:val="24"/>
          <w:szCs w:val="24"/>
        </w:rPr>
        <w:t>ny</w:t>
      </w:r>
      <w:r w:rsidRPr="00EB7BFD">
        <w:rPr>
          <w:spacing w:val="1"/>
          <w:sz w:val="24"/>
          <w:szCs w:val="24"/>
        </w:rPr>
        <w:t xml:space="preserve"> </w:t>
      </w:r>
      <w:r w:rsidRPr="00EB7BFD">
        <w:rPr>
          <w:spacing w:val="3"/>
          <w:sz w:val="24"/>
          <w:szCs w:val="24"/>
        </w:rPr>
        <w:t>s</w:t>
      </w:r>
      <w:r w:rsidRPr="00EB7BFD">
        <w:rPr>
          <w:sz w:val="24"/>
          <w:szCs w:val="24"/>
        </w:rPr>
        <w:t>p</w:t>
      </w:r>
      <w:r w:rsidRPr="00EB7BFD">
        <w:rPr>
          <w:spacing w:val="-1"/>
          <w:sz w:val="24"/>
          <w:szCs w:val="24"/>
        </w:rPr>
        <w:t>ec</w:t>
      </w:r>
      <w:r w:rsidRPr="00EB7BFD">
        <w:rPr>
          <w:sz w:val="24"/>
          <w:szCs w:val="24"/>
        </w:rPr>
        <w:t>ific</w:t>
      </w:r>
      <w:r w:rsidRPr="00EB7BFD">
        <w:rPr>
          <w:spacing w:val="1"/>
          <w:sz w:val="24"/>
          <w:szCs w:val="24"/>
        </w:rPr>
        <w:t xml:space="preserve"> </w:t>
      </w:r>
      <w:r w:rsidRPr="00EB7BFD">
        <w:rPr>
          <w:spacing w:val="-1"/>
          <w:sz w:val="24"/>
          <w:szCs w:val="24"/>
        </w:rPr>
        <w:t>c</w:t>
      </w:r>
      <w:r w:rsidRPr="00EB7BFD">
        <w:rPr>
          <w:sz w:val="24"/>
          <w:szCs w:val="24"/>
        </w:rPr>
        <w:t>o</w:t>
      </w:r>
      <w:r w:rsidRPr="00EB7BFD">
        <w:rPr>
          <w:spacing w:val="2"/>
          <w:sz w:val="24"/>
          <w:szCs w:val="24"/>
        </w:rPr>
        <w:t>n</w:t>
      </w:r>
      <w:r w:rsidRPr="00EB7BFD">
        <w:rPr>
          <w:spacing w:val="-1"/>
          <w:sz w:val="24"/>
          <w:szCs w:val="24"/>
        </w:rPr>
        <w:t>ce</w:t>
      </w:r>
      <w:r w:rsidRPr="00EB7BFD">
        <w:rPr>
          <w:sz w:val="24"/>
          <w:szCs w:val="24"/>
        </w:rPr>
        <w:t>rns</w:t>
      </w:r>
      <w:r w:rsidRPr="00EB7BFD">
        <w:rPr>
          <w:spacing w:val="1"/>
          <w:sz w:val="24"/>
          <w:szCs w:val="24"/>
        </w:rPr>
        <w:t xml:space="preserve"> </w:t>
      </w:r>
      <w:r w:rsidRPr="00EB7BFD">
        <w:rPr>
          <w:spacing w:val="2"/>
          <w:sz w:val="24"/>
          <w:szCs w:val="24"/>
        </w:rPr>
        <w:t>o</w:t>
      </w:r>
      <w:r w:rsidRPr="00EB7BFD">
        <w:rPr>
          <w:sz w:val="24"/>
          <w:szCs w:val="24"/>
        </w:rPr>
        <w:t>r qu</w:t>
      </w:r>
      <w:r w:rsidRPr="00EB7BFD">
        <w:rPr>
          <w:spacing w:val="-1"/>
          <w:sz w:val="24"/>
          <w:szCs w:val="24"/>
        </w:rPr>
        <w:t>e</w:t>
      </w:r>
      <w:r w:rsidRPr="00EB7BFD">
        <w:rPr>
          <w:sz w:val="24"/>
          <w:szCs w:val="24"/>
        </w:rPr>
        <w:t>s</w:t>
      </w:r>
      <w:r w:rsidRPr="00EB7BFD">
        <w:rPr>
          <w:spacing w:val="3"/>
          <w:sz w:val="24"/>
          <w:szCs w:val="24"/>
        </w:rPr>
        <w:t>t</w:t>
      </w:r>
      <w:r w:rsidRPr="00EB7BFD">
        <w:rPr>
          <w:sz w:val="24"/>
          <w:szCs w:val="24"/>
        </w:rPr>
        <w:t>i</w:t>
      </w:r>
      <w:r w:rsidRPr="00EB7BFD">
        <w:rPr>
          <w:spacing w:val="2"/>
          <w:sz w:val="24"/>
          <w:szCs w:val="24"/>
        </w:rPr>
        <w:t>o</w:t>
      </w:r>
      <w:r w:rsidRPr="00EB7BFD">
        <w:rPr>
          <w:sz w:val="24"/>
          <w:szCs w:val="24"/>
        </w:rPr>
        <w:t>ns</w:t>
      </w:r>
      <w:r w:rsidRPr="00EB7BFD">
        <w:rPr>
          <w:spacing w:val="1"/>
          <w:sz w:val="24"/>
          <w:szCs w:val="24"/>
        </w:rPr>
        <w:t xml:space="preserve"> </w:t>
      </w:r>
      <w:r w:rsidRPr="00EB7BFD">
        <w:rPr>
          <w:sz w:val="24"/>
          <w:szCs w:val="24"/>
        </w:rPr>
        <w:t xml:space="preserve">that may </w:t>
      </w:r>
      <w:r w:rsidRPr="00EB7BFD">
        <w:rPr>
          <w:spacing w:val="-1"/>
          <w:sz w:val="24"/>
          <w:szCs w:val="24"/>
        </w:rPr>
        <w:t>a</w:t>
      </w:r>
      <w:r w:rsidRPr="00EB7BFD">
        <w:rPr>
          <w:sz w:val="24"/>
          <w:szCs w:val="24"/>
        </w:rPr>
        <w:t>rise</w:t>
      </w:r>
      <w:r w:rsidRPr="00EB7BFD">
        <w:rPr>
          <w:spacing w:val="-1"/>
          <w:sz w:val="24"/>
          <w:szCs w:val="24"/>
        </w:rPr>
        <w:t xml:space="preserve"> </w:t>
      </w:r>
      <w:r w:rsidRPr="00EB7BFD">
        <w:rPr>
          <w:sz w:val="24"/>
          <w:szCs w:val="24"/>
        </w:rPr>
        <w:t>during the</w:t>
      </w:r>
      <w:r w:rsidRPr="00EB7BFD">
        <w:rPr>
          <w:spacing w:val="-1"/>
          <w:sz w:val="24"/>
          <w:szCs w:val="24"/>
        </w:rPr>
        <w:t xml:space="preserve"> </w:t>
      </w:r>
      <w:r w:rsidRPr="00EB7BFD">
        <w:rPr>
          <w:sz w:val="24"/>
          <w:szCs w:val="24"/>
        </w:rPr>
        <w:t>int</w:t>
      </w:r>
      <w:r w:rsidRPr="00EB7BFD">
        <w:rPr>
          <w:spacing w:val="1"/>
          <w:sz w:val="24"/>
          <w:szCs w:val="24"/>
        </w:rPr>
        <w:t>e</w:t>
      </w:r>
      <w:r w:rsidRPr="00EB7BFD">
        <w:rPr>
          <w:sz w:val="24"/>
          <w:szCs w:val="24"/>
        </w:rPr>
        <w:t>rvi</w:t>
      </w:r>
      <w:r w:rsidRPr="00EB7BFD">
        <w:rPr>
          <w:spacing w:val="-1"/>
          <w:sz w:val="24"/>
          <w:szCs w:val="24"/>
        </w:rPr>
        <w:t>e</w:t>
      </w:r>
      <w:r w:rsidRPr="00EB7BFD">
        <w:rPr>
          <w:sz w:val="24"/>
          <w:szCs w:val="24"/>
        </w:rPr>
        <w:t>w p</w:t>
      </w:r>
      <w:r w:rsidRPr="00EB7BFD">
        <w:rPr>
          <w:spacing w:val="-1"/>
          <w:sz w:val="24"/>
          <w:szCs w:val="24"/>
        </w:rPr>
        <w:t>r</w:t>
      </w:r>
      <w:r w:rsidRPr="00EB7BFD">
        <w:rPr>
          <w:sz w:val="24"/>
          <w:szCs w:val="24"/>
        </w:rPr>
        <w:t>o</w:t>
      </w:r>
      <w:r w:rsidRPr="00EB7BFD">
        <w:rPr>
          <w:spacing w:val="-1"/>
          <w:sz w:val="24"/>
          <w:szCs w:val="24"/>
        </w:rPr>
        <w:t>ce</w:t>
      </w:r>
      <w:r w:rsidR="008C1DBD" w:rsidRPr="00EB7BFD">
        <w:rPr>
          <w:sz w:val="24"/>
          <w:szCs w:val="24"/>
        </w:rPr>
        <w:t>ss.</w:t>
      </w:r>
    </w:p>
    <w:p w14:paraId="10A6F0C1" w14:textId="77777777" w:rsidR="0010607D" w:rsidRPr="00EB7BFD" w:rsidRDefault="0010607D" w:rsidP="008C1DBD">
      <w:pPr>
        <w:pStyle w:val="Heading3"/>
        <w:numPr>
          <w:ilvl w:val="0"/>
          <w:numId w:val="0"/>
        </w:numPr>
        <w:rPr>
          <w:rFonts w:ascii="Times New Roman" w:hAnsi="Times New Roman" w:cs="Times New Roman"/>
          <w:sz w:val="24"/>
          <w:szCs w:val="24"/>
        </w:rPr>
      </w:pPr>
      <w:bookmarkStart w:id="54" w:name="_Toc140735526"/>
      <w:r w:rsidRPr="00EB7BFD">
        <w:rPr>
          <w:rFonts w:ascii="Times New Roman" w:hAnsi="Times New Roman" w:cs="Times New Roman"/>
          <w:sz w:val="24"/>
          <w:szCs w:val="24"/>
        </w:rPr>
        <w:t>3.3.2 S</w:t>
      </w:r>
      <w:r w:rsidRPr="00EB7BFD">
        <w:rPr>
          <w:rFonts w:ascii="Times New Roman" w:hAnsi="Times New Roman" w:cs="Times New Roman"/>
          <w:spacing w:val="-1"/>
          <w:sz w:val="24"/>
          <w:szCs w:val="24"/>
        </w:rPr>
        <w:t>t</w:t>
      </w:r>
      <w:r w:rsidRPr="00EB7BFD">
        <w:rPr>
          <w:rFonts w:ascii="Times New Roman" w:hAnsi="Times New Roman" w:cs="Times New Roman"/>
          <w:sz w:val="24"/>
          <w:szCs w:val="24"/>
        </w:rPr>
        <w:t>ud</w:t>
      </w:r>
      <w:r w:rsidRPr="00EB7BFD">
        <w:rPr>
          <w:rFonts w:ascii="Times New Roman" w:hAnsi="Times New Roman" w:cs="Times New Roman"/>
          <w:spacing w:val="-1"/>
          <w:sz w:val="24"/>
          <w:szCs w:val="24"/>
        </w:rPr>
        <w:t>e</w:t>
      </w:r>
      <w:r w:rsidRPr="00EB7BFD">
        <w:rPr>
          <w:rFonts w:ascii="Times New Roman" w:hAnsi="Times New Roman" w:cs="Times New Roman"/>
          <w:sz w:val="24"/>
          <w:szCs w:val="24"/>
        </w:rPr>
        <w:t>n</w:t>
      </w:r>
      <w:r w:rsidRPr="00EB7BFD">
        <w:rPr>
          <w:rFonts w:ascii="Times New Roman" w:hAnsi="Times New Roman" w:cs="Times New Roman"/>
          <w:spacing w:val="-1"/>
          <w:sz w:val="24"/>
          <w:szCs w:val="24"/>
        </w:rPr>
        <w:t>ts</w:t>
      </w:r>
      <w:bookmarkEnd w:id="54"/>
    </w:p>
    <w:p w14:paraId="6F6ED2F5" w14:textId="77777777" w:rsidR="0010607D" w:rsidRPr="00EB7BFD" w:rsidRDefault="0010607D" w:rsidP="0010607D">
      <w:pPr>
        <w:spacing w:line="180" w:lineRule="exact"/>
        <w:rPr>
          <w:sz w:val="24"/>
          <w:szCs w:val="24"/>
        </w:rPr>
      </w:pPr>
    </w:p>
    <w:p w14:paraId="3108E4F3" w14:textId="4F8AED96" w:rsidR="0010607D" w:rsidRPr="00EB7BFD" w:rsidRDefault="00D33E06" w:rsidP="003E472B">
      <w:pPr>
        <w:spacing w:line="360" w:lineRule="auto"/>
        <w:ind w:left="100" w:right="73"/>
        <w:jc w:val="both"/>
        <w:rPr>
          <w:sz w:val="24"/>
          <w:szCs w:val="24"/>
        </w:rPr>
      </w:pPr>
      <w:r w:rsidRPr="00EB7BFD">
        <w:rPr>
          <w:sz w:val="24"/>
          <w:szCs w:val="24"/>
        </w:rPr>
        <w:t>S</w:t>
      </w:r>
      <w:r w:rsidR="0010607D" w:rsidRPr="00EB7BFD">
        <w:rPr>
          <w:sz w:val="24"/>
          <w:szCs w:val="24"/>
        </w:rPr>
        <w:t>tudents</w:t>
      </w:r>
      <w:r w:rsidRPr="00EB7BFD">
        <w:rPr>
          <w:sz w:val="24"/>
          <w:szCs w:val="24"/>
        </w:rPr>
        <w:t xml:space="preserve"> can </w:t>
      </w:r>
      <w:r w:rsidR="0010607D" w:rsidRPr="00EB7BFD">
        <w:rPr>
          <w:sz w:val="24"/>
          <w:szCs w:val="24"/>
        </w:rPr>
        <w:t>lik</w:t>
      </w:r>
      <w:r w:rsidR="0010607D" w:rsidRPr="00EB7BFD">
        <w:rPr>
          <w:spacing w:val="-1"/>
          <w:sz w:val="24"/>
          <w:szCs w:val="24"/>
        </w:rPr>
        <w:t>e</w:t>
      </w:r>
      <w:r w:rsidR="0010607D" w:rsidRPr="00EB7BFD">
        <w:rPr>
          <w:sz w:val="24"/>
          <w:szCs w:val="24"/>
        </w:rPr>
        <w:t>ly</w:t>
      </w:r>
      <w:r w:rsidR="0010607D" w:rsidRPr="00EB7BFD">
        <w:rPr>
          <w:spacing w:val="1"/>
          <w:sz w:val="24"/>
          <w:szCs w:val="24"/>
        </w:rPr>
        <w:t xml:space="preserve"> </w:t>
      </w:r>
      <w:r w:rsidR="0010607D" w:rsidRPr="00EB7BFD">
        <w:rPr>
          <w:sz w:val="24"/>
          <w:szCs w:val="24"/>
        </w:rPr>
        <w:t>discuss</w:t>
      </w:r>
      <w:r w:rsidR="0010607D" w:rsidRPr="00EB7BFD">
        <w:rPr>
          <w:spacing w:val="2"/>
          <w:sz w:val="24"/>
          <w:szCs w:val="24"/>
        </w:rPr>
        <w:t xml:space="preserve"> </w:t>
      </w:r>
      <w:r w:rsidR="0010607D" w:rsidRPr="00EB7BFD">
        <w:rPr>
          <w:sz w:val="24"/>
          <w:szCs w:val="24"/>
        </w:rPr>
        <w:t xml:space="preserve">their </w:t>
      </w:r>
      <w:r w:rsidR="0010607D" w:rsidRPr="00EB7BFD">
        <w:rPr>
          <w:spacing w:val="-1"/>
          <w:sz w:val="24"/>
          <w:szCs w:val="24"/>
        </w:rPr>
        <w:t>aca</w:t>
      </w:r>
      <w:r w:rsidR="0010607D" w:rsidRPr="00EB7BFD">
        <w:rPr>
          <w:spacing w:val="2"/>
          <w:sz w:val="24"/>
          <w:szCs w:val="24"/>
        </w:rPr>
        <w:t>d</w:t>
      </w:r>
      <w:r w:rsidR="0010607D" w:rsidRPr="00EB7BFD">
        <w:rPr>
          <w:spacing w:val="-1"/>
          <w:sz w:val="24"/>
          <w:szCs w:val="24"/>
        </w:rPr>
        <w:t>e</w:t>
      </w:r>
      <w:r w:rsidR="0010607D" w:rsidRPr="00EB7BFD">
        <w:rPr>
          <w:sz w:val="24"/>
          <w:szCs w:val="24"/>
        </w:rPr>
        <w:t>mic b</w:t>
      </w:r>
      <w:r w:rsidR="0010607D" w:rsidRPr="00EB7BFD">
        <w:rPr>
          <w:spacing w:val="-1"/>
          <w:sz w:val="24"/>
          <w:szCs w:val="24"/>
        </w:rPr>
        <w:t>ac</w:t>
      </w:r>
      <w:r w:rsidR="0010607D" w:rsidRPr="00EB7BFD">
        <w:rPr>
          <w:sz w:val="24"/>
          <w:szCs w:val="24"/>
        </w:rPr>
        <w:t>k</w:t>
      </w:r>
      <w:r w:rsidR="0010607D" w:rsidRPr="00EB7BFD">
        <w:rPr>
          <w:spacing w:val="2"/>
          <w:sz w:val="24"/>
          <w:szCs w:val="24"/>
        </w:rPr>
        <w:t>gr</w:t>
      </w:r>
      <w:r w:rsidR="0010607D" w:rsidRPr="00EB7BFD">
        <w:rPr>
          <w:sz w:val="24"/>
          <w:szCs w:val="24"/>
        </w:rPr>
        <w:t>ound</w:t>
      </w:r>
      <w:r w:rsidR="0010607D" w:rsidRPr="00EB7BFD">
        <w:rPr>
          <w:spacing w:val="2"/>
          <w:sz w:val="24"/>
          <w:szCs w:val="24"/>
        </w:rPr>
        <w:t xml:space="preserve"> </w:t>
      </w:r>
      <w:r w:rsidR="0010607D" w:rsidRPr="00EB7BFD">
        <w:rPr>
          <w:spacing w:val="-1"/>
          <w:sz w:val="24"/>
          <w:szCs w:val="24"/>
        </w:rPr>
        <w:t>a</w:t>
      </w:r>
      <w:r w:rsidR="0010607D" w:rsidRPr="00EB7BFD">
        <w:rPr>
          <w:sz w:val="24"/>
          <w:szCs w:val="24"/>
        </w:rPr>
        <w:t>nd</w:t>
      </w:r>
      <w:r w:rsidR="0010607D" w:rsidRPr="00EB7BFD">
        <w:rPr>
          <w:spacing w:val="1"/>
          <w:sz w:val="24"/>
          <w:szCs w:val="24"/>
        </w:rPr>
        <w:t xml:space="preserve"> </w:t>
      </w:r>
      <w:r w:rsidR="0010607D" w:rsidRPr="00EB7BFD">
        <w:rPr>
          <w:sz w:val="24"/>
          <w:szCs w:val="24"/>
        </w:rPr>
        <w:t>int</w:t>
      </w:r>
      <w:r w:rsidR="0010607D" w:rsidRPr="00EB7BFD">
        <w:rPr>
          <w:spacing w:val="-1"/>
          <w:sz w:val="24"/>
          <w:szCs w:val="24"/>
        </w:rPr>
        <w:t>e</w:t>
      </w:r>
      <w:r w:rsidR="0010607D" w:rsidRPr="00EB7BFD">
        <w:rPr>
          <w:spacing w:val="2"/>
          <w:sz w:val="24"/>
          <w:szCs w:val="24"/>
        </w:rPr>
        <w:t>r</w:t>
      </w:r>
      <w:r w:rsidR="0010607D" w:rsidRPr="00EB7BFD">
        <w:rPr>
          <w:spacing w:val="-3"/>
          <w:sz w:val="24"/>
          <w:szCs w:val="24"/>
        </w:rPr>
        <w:t>e</w:t>
      </w:r>
      <w:r w:rsidR="0010607D" w:rsidRPr="00EB7BFD">
        <w:rPr>
          <w:sz w:val="24"/>
          <w:szCs w:val="24"/>
        </w:rPr>
        <w:t>sts,</w:t>
      </w:r>
      <w:r w:rsidR="0010607D" w:rsidRPr="00EB7BFD">
        <w:rPr>
          <w:spacing w:val="1"/>
          <w:sz w:val="24"/>
          <w:szCs w:val="24"/>
        </w:rPr>
        <w:t xml:space="preserve"> </w:t>
      </w:r>
      <w:r w:rsidR="0010607D" w:rsidRPr="00EB7BFD">
        <w:rPr>
          <w:spacing w:val="-1"/>
          <w:sz w:val="24"/>
          <w:szCs w:val="24"/>
        </w:rPr>
        <w:t>a</w:t>
      </w:r>
      <w:r w:rsidR="0010607D" w:rsidRPr="00EB7BFD">
        <w:rPr>
          <w:sz w:val="24"/>
          <w:szCs w:val="24"/>
        </w:rPr>
        <w:t>s</w:t>
      </w:r>
      <w:r w:rsidR="0010607D" w:rsidRPr="00EB7BFD">
        <w:rPr>
          <w:spacing w:val="4"/>
          <w:sz w:val="24"/>
          <w:szCs w:val="24"/>
        </w:rPr>
        <w:t xml:space="preserve"> </w:t>
      </w:r>
      <w:r w:rsidR="0010607D" w:rsidRPr="00EB7BFD">
        <w:rPr>
          <w:spacing w:val="2"/>
          <w:sz w:val="24"/>
          <w:szCs w:val="24"/>
        </w:rPr>
        <w:t>w</w:t>
      </w:r>
      <w:r w:rsidR="0010607D" w:rsidRPr="00EB7BFD">
        <w:rPr>
          <w:spacing w:val="1"/>
          <w:sz w:val="24"/>
          <w:szCs w:val="24"/>
        </w:rPr>
        <w:t>e</w:t>
      </w:r>
      <w:r w:rsidR="0010607D" w:rsidRPr="00EB7BFD">
        <w:rPr>
          <w:sz w:val="24"/>
          <w:szCs w:val="24"/>
        </w:rPr>
        <w:t>ll</w:t>
      </w:r>
      <w:r w:rsidR="0010607D" w:rsidRPr="00EB7BFD">
        <w:rPr>
          <w:spacing w:val="2"/>
          <w:sz w:val="24"/>
          <w:szCs w:val="24"/>
        </w:rPr>
        <w:t xml:space="preserve"> </w:t>
      </w:r>
      <w:r w:rsidR="0010607D" w:rsidRPr="00EB7BFD">
        <w:rPr>
          <w:spacing w:val="-1"/>
          <w:sz w:val="24"/>
          <w:szCs w:val="24"/>
        </w:rPr>
        <w:t>a</w:t>
      </w:r>
      <w:r w:rsidR="0010607D" w:rsidRPr="00EB7BFD">
        <w:rPr>
          <w:sz w:val="24"/>
          <w:szCs w:val="24"/>
        </w:rPr>
        <w:t>s</w:t>
      </w:r>
      <w:r w:rsidR="0010607D" w:rsidRPr="00EB7BFD">
        <w:rPr>
          <w:spacing w:val="1"/>
          <w:sz w:val="24"/>
          <w:szCs w:val="24"/>
        </w:rPr>
        <w:t xml:space="preserve"> </w:t>
      </w:r>
      <w:r w:rsidR="0010607D" w:rsidRPr="00EB7BFD">
        <w:rPr>
          <w:sz w:val="24"/>
          <w:szCs w:val="24"/>
        </w:rPr>
        <w:t>their p</w:t>
      </w:r>
      <w:r w:rsidR="0010607D" w:rsidRPr="00EB7BFD">
        <w:rPr>
          <w:spacing w:val="3"/>
          <w:sz w:val="24"/>
          <w:szCs w:val="24"/>
        </w:rPr>
        <w:t>r</w:t>
      </w:r>
      <w:r w:rsidR="0010607D" w:rsidRPr="00EB7BFD">
        <w:rPr>
          <w:spacing w:val="-3"/>
          <w:sz w:val="24"/>
          <w:szCs w:val="24"/>
        </w:rPr>
        <w:t>e</w:t>
      </w:r>
      <w:r w:rsidR="0010607D" w:rsidRPr="00EB7BFD">
        <w:rPr>
          <w:sz w:val="24"/>
          <w:szCs w:val="24"/>
        </w:rPr>
        <w:t>vious</w:t>
      </w:r>
      <w:r w:rsidR="0010607D" w:rsidRPr="00EB7BFD">
        <w:rPr>
          <w:spacing w:val="2"/>
          <w:sz w:val="24"/>
          <w:szCs w:val="24"/>
        </w:rPr>
        <w:t xml:space="preserve"> </w:t>
      </w:r>
      <w:r w:rsidR="0010607D" w:rsidRPr="00EB7BFD">
        <w:rPr>
          <w:spacing w:val="-1"/>
          <w:sz w:val="24"/>
          <w:szCs w:val="24"/>
        </w:rPr>
        <w:t>e</w:t>
      </w:r>
      <w:r w:rsidR="0010607D" w:rsidRPr="00EB7BFD">
        <w:rPr>
          <w:sz w:val="24"/>
          <w:szCs w:val="24"/>
        </w:rPr>
        <w:t>xp</w:t>
      </w:r>
      <w:r w:rsidR="0010607D" w:rsidRPr="00EB7BFD">
        <w:rPr>
          <w:spacing w:val="1"/>
          <w:sz w:val="24"/>
          <w:szCs w:val="24"/>
        </w:rPr>
        <w:t>e</w:t>
      </w:r>
      <w:r w:rsidR="0010607D" w:rsidRPr="00EB7BFD">
        <w:rPr>
          <w:spacing w:val="2"/>
          <w:sz w:val="24"/>
          <w:szCs w:val="24"/>
        </w:rPr>
        <w:t>r</w:t>
      </w:r>
      <w:r w:rsidR="0010607D" w:rsidRPr="00EB7BFD">
        <w:rPr>
          <w:sz w:val="24"/>
          <w:szCs w:val="24"/>
        </w:rPr>
        <w:t>ien</w:t>
      </w:r>
      <w:r w:rsidR="0010607D" w:rsidRPr="00EB7BFD">
        <w:rPr>
          <w:spacing w:val="-1"/>
          <w:sz w:val="24"/>
          <w:szCs w:val="24"/>
        </w:rPr>
        <w:t>c</w:t>
      </w:r>
      <w:r w:rsidR="0010607D" w:rsidRPr="00EB7BFD">
        <w:rPr>
          <w:sz w:val="24"/>
          <w:szCs w:val="24"/>
        </w:rPr>
        <w:t>e in int</w:t>
      </w:r>
      <w:r w:rsidR="0010607D" w:rsidRPr="00EB7BFD">
        <w:rPr>
          <w:spacing w:val="-1"/>
          <w:sz w:val="24"/>
          <w:szCs w:val="24"/>
        </w:rPr>
        <w:t>e</w:t>
      </w:r>
      <w:r w:rsidR="0010607D" w:rsidRPr="00EB7BFD">
        <w:rPr>
          <w:sz w:val="24"/>
          <w:szCs w:val="24"/>
        </w:rPr>
        <w:t>rnships</w:t>
      </w:r>
      <w:r w:rsidR="0010607D" w:rsidRPr="00EB7BFD">
        <w:rPr>
          <w:spacing w:val="-9"/>
          <w:sz w:val="24"/>
          <w:szCs w:val="24"/>
        </w:rPr>
        <w:t xml:space="preserve"> </w:t>
      </w:r>
      <w:r w:rsidR="0010607D" w:rsidRPr="00EB7BFD">
        <w:rPr>
          <w:sz w:val="24"/>
          <w:szCs w:val="24"/>
        </w:rPr>
        <w:t>or</w:t>
      </w:r>
      <w:r w:rsidR="0010607D" w:rsidRPr="00EB7BFD">
        <w:rPr>
          <w:spacing w:val="-8"/>
          <w:sz w:val="24"/>
          <w:szCs w:val="24"/>
        </w:rPr>
        <w:t xml:space="preserve"> </w:t>
      </w:r>
      <w:r w:rsidR="0010607D" w:rsidRPr="00EB7BFD">
        <w:rPr>
          <w:spacing w:val="2"/>
          <w:sz w:val="24"/>
          <w:szCs w:val="24"/>
        </w:rPr>
        <w:t>r</w:t>
      </w:r>
      <w:r w:rsidR="0010607D" w:rsidRPr="00EB7BFD">
        <w:rPr>
          <w:spacing w:val="-3"/>
          <w:sz w:val="24"/>
          <w:szCs w:val="24"/>
        </w:rPr>
        <w:t>e</w:t>
      </w:r>
      <w:r w:rsidR="0010607D" w:rsidRPr="00EB7BFD">
        <w:rPr>
          <w:sz w:val="24"/>
          <w:szCs w:val="24"/>
        </w:rPr>
        <w:t>lat</w:t>
      </w:r>
      <w:r w:rsidR="0010607D" w:rsidRPr="00EB7BFD">
        <w:rPr>
          <w:spacing w:val="-1"/>
          <w:sz w:val="24"/>
          <w:szCs w:val="24"/>
        </w:rPr>
        <w:t>e</w:t>
      </w:r>
      <w:r w:rsidR="0010607D" w:rsidRPr="00EB7BFD">
        <w:rPr>
          <w:sz w:val="24"/>
          <w:szCs w:val="24"/>
        </w:rPr>
        <w:t>d</w:t>
      </w:r>
      <w:r w:rsidR="0010607D" w:rsidRPr="00EB7BFD">
        <w:rPr>
          <w:spacing w:val="-7"/>
          <w:sz w:val="24"/>
          <w:szCs w:val="24"/>
        </w:rPr>
        <w:t xml:space="preserve"> </w:t>
      </w:r>
      <w:r w:rsidR="0010607D" w:rsidRPr="00EB7BFD">
        <w:rPr>
          <w:spacing w:val="-1"/>
          <w:sz w:val="24"/>
          <w:szCs w:val="24"/>
        </w:rPr>
        <w:t>f</w:t>
      </w:r>
      <w:r w:rsidR="0010607D" w:rsidRPr="00EB7BFD">
        <w:rPr>
          <w:sz w:val="24"/>
          <w:szCs w:val="24"/>
        </w:rPr>
        <w:t>i</w:t>
      </w:r>
      <w:r w:rsidR="0010607D" w:rsidRPr="00EB7BFD">
        <w:rPr>
          <w:spacing w:val="-1"/>
          <w:sz w:val="24"/>
          <w:szCs w:val="24"/>
        </w:rPr>
        <w:t>e</w:t>
      </w:r>
      <w:r w:rsidR="0010607D" w:rsidRPr="00EB7BFD">
        <w:rPr>
          <w:spacing w:val="5"/>
          <w:sz w:val="24"/>
          <w:szCs w:val="24"/>
        </w:rPr>
        <w:t>l</w:t>
      </w:r>
      <w:r w:rsidR="0010607D" w:rsidRPr="00EB7BFD">
        <w:rPr>
          <w:sz w:val="24"/>
          <w:szCs w:val="24"/>
        </w:rPr>
        <w:t>ds.</w:t>
      </w:r>
      <w:r w:rsidR="0010607D" w:rsidRPr="00EB7BFD">
        <w:rPr>
          <w:spacing w:val="-9"/>
          <w:sz w:val="24"/>
          <w:szCs w:val="24"/>
        </w:rPr>
        <w:t xml:space="preserve"> </w:t>
      </w:r>
      <w:r w:rsidR="0010607D" w:rsidRPr="00EB7BFD">
        <w:rPr>
          <w:sz w:val="24"/>
          <w:szCs w:val="24"/>
        </w:rPr>
        <w:t>Th</w:t>
      </w:r>
      <w:r w:rsidR="0010607D" w:rsidRPr="00EB7BFD">
        <w:rPr>
          <w:spacing w:val="-1"/>
          <w:sz w:val="24"/>
          <w:szCs w:val="24"/>
        </w:rPr>
        <w:t>e</w:t>
      </w:r>
      <w:r w:rsidR="0010607D" w:rsidRPr="00EB7BFD">
        <w:rPr>
          <w:sz w:val="24"/>
          <w:szCs w:val="24"/>
        </w:rPr>
        <w:t>y</w:t>
      </w:r>
      <w:r w:rsidR="0010607D" w:rsidRPr="00EB7BFD">
        <w:rPr>
          <w:spacing w:val="-10"/>
          <w:sz w:val="24"/>
          <w:szCs w:val="24"/>
        </w:rPr>
        <w:t xml:space="preserve"> </w:t>
      </w:r>
      <w:r w:rsidR="0010607D" w:rsidRPr="00EB7BFD">
        <w:rPr>
          <w:spacing w:val="3"/>
          <w:sz w:val="24"/>
          <w:szCs w:val="24"/>
        </w:rPr>
        <w:t>m</w:t>
      </w:r>
      <w:r w:rsidR="0010607D" w:rsidRPr="00EB7BFD">
        <w:rPr>
          <w:spacing w:val="-1"/>
          <w:sz w:val="24"/>
          <w:szCs w:val="24"/>
        </w:rPr>
        <w:t>a</w:t>
      </w:r>
      <w:r w:rsidR="0010607D" w:rsidRPr="00EB7BFD">
        <w:rPr>
          <w:sz w:val="24"/>
          <w:szCs w:val="24"/>
        </w:rPr>
        <w:t>y</w:t>
      </w:r>
      <w:r w:rsidR="0010607D" w:rsidRPr="00EB7BFD">
        <w:rPr>
          <w:spacing w:val="-10"/>
          <w:sz w:val="24"/>
          <w:szCs w:val="24"/>
        </w:rPr>
        <w:t xml:space="preserve"> </w:t>
      </w:r>
      <w:r w:rsidR="0010607D" w:rsidRPr="00EB7BFD">
        <w:rPr>
          <w:spacing w:val="-1"/>
          <w:sz w:val="24"/>
          <w:szCs w:val="24"/>
        </w:rPr>
        <w:t>a</w:t>
      </w:r>
      <w:r w:rsidR="0010607D" w:rsidRPr="00EB7BFD">
        <w:rPr>
          <w:sz w:val="24"/>
          <w:szCs w:val="24"/>
        </w:rPr>
        <w:t>lso</w:t>
      </w:r>
      <w:r w:rsidR="0010607D" w:rsidRPr="00EB7BFD">
        <w:rPr>
          <w:spacing w:val="-6"/>
          <w:sz w:val="24"/>
          <w:szCs w:val="24"/>
        </w:rPr>
        <w:t xml:space="preserve"> </w:t>
      </w:r>
      <w:r w:rsidR="0010607D" w:rsidRPr="00EB7BFD">
        <w:rPr>
          <w:sz w:val="24"/>
          <w:szCs w:val="24"/>
        </w:rPr>
        <w:t>highli</w:t>
      </w:r>
      <w:r w:rsidR="0010607D" w:rsidRPr="00EB7BFD">
        <w:rPr>
          <w:spacing w:val="3"/>
          <w:sz w:val="24"/>
          <w:szCs w:val="24"/>
        </w:rPr>
        <w:t>g</w:t>
      </w:r>
      <w:r w:rsidR="0010607D" w:rsidRPr="00EB7BFD">
        <w:rPr>
          <w:sz w:val="24"/>
          <w:szCs w:val="24"/>
        </w:rPr>
        <w:t>ht</w:t>
      </w:r>
      <w:r w:rsidR="0010607D" w:rsidRPr="00EB7BFD">
        <w:rPr>
          <w:spacing w:val="-9"/>
          <w:sz w:val="24"/>
          <w:szCs w:val="24"/>
        </w:rPr>
        <w:t xml:space="preserve"> </w:t>
      </w:r>
      <w:r w:rsidR="0010607D" w:rsidRPr="00EB7BFD">
        <w:rPr>
          <w:sz w:val="24"/>
          <w:szCs w:val="24"/>
        </w:rPr>
        <w:t>their</w:t>
      </w:r>
      <w:r w:rsidR="0010607D" w:rsidRPr="00EB7BFD">
        <w:rPr>
          <w:spacing w:val="-10"/>
          <w:sz w:val="24"/>
          <w:szCs w:val="24"/>
        </w:rPr>
        <w:t xml:space="preserve"> </w:t>
      </w:r>
      <w:r w:rsidR="0010607D" w:rsidRPr="00EB7BFD">
        <w:rPr>
          <w:sz w:val="24"/>
          <w:szCs w:val="24"/>
        </w:rPr>
        <w:t>sk</w:t>
      </w:r>
      <w:r w:rsidR="0010607D" w:rsidRPr="00EB7BFD">
        <w:rPr>
          <w:spacing w:val="1"/>
          <w:sz w:val="24"/>
          <w:szCs w:val="24"/>
        </w:rPr>
        <w:t>i</w:t>
      </w:r>
      <w:r w:rsidR="0010607D" w:rsidRPr="00EB7BFD">
        <w:rPr>
          <w:sz w:val="24"/>
          <w:szCs w:val="24"/>
        </w:rPr>
        <w:t>lls</w:t>
      </w:r>
      <w:r w:rsidR="0010607D" w:rsidRPr="00EB7BFD">
        <w:rPr>
          <w:spacing w:val="-9"/>
          <w:sz w:val="24"/>
          <w:szCs w:val="24"/>
        </w:rPr>
        <w:t xml:space="preserve"> </w:t>
      </w:r>
      <w:r w:rsidR="0010607D" w:rsidRPr="00EB7BFD">
        <w:rPr>
          <w:spacing w:val="-1"/>
          <w:sz w:val="24"/>
          <w:szCs w:val="24"/>
        </w:rPr>
        <w:t>a</w:t>
      </w:r>
      <w:r w:rsidR="0010607D" w:rsidRPr="00EB7BFD">
        <w:rPr>
          <w:sz w:val="24"/>
          <w:szCs w:val="24"/>
        </w:rPr>
        <w:t>nd</w:t>
      </w:r>
      <w:r w:rsidR="0010607D" w:rsidRPr="00EB7BFD">
        <w:rPr>
          <w:spacing w:val="-7"/>
          <w:sz w:val="24"/>
          <w:szCs w:val="24"/>
        </w:rPr>
        <w:t xml:space="preserve"> </w:t>
      </w:r>
      <w:r w:rsidR="0010607D" w:rsidRPr="00EB7BFD">
        <w:rPr>
          <w:spacing w:val="-1"/>
          <w:sz w:val="24"/>
          <w:szCs w:val="24"/>
        </w:rPr>
        <w:t>a</w:t>
      </w:r>
      <w:r w:rsidR="0010607D" w:rsidRPr="00EB7BFD">
        <w:rPr>
          <w:sz w:val="24"/>
          <w:szCs w:val="24"/>
        </w:rPr>
        <w:t>bilitie</w:t>
      </w:r>
      <w:r w:rsidR="0010607D" w:rsidRPr="00EB7BFD">
        <w:rPr>
          <w:spacing w:val="2"/>
          <w:sz w:val="24"/>
          <w:szCs w:val="24"/>
        </w:rPr>
        <w:t>s</w:t>
      </w:r>
      <w:r w:rsidR="0010607D" w:rsidRPr="00EB7BFD">
        <w:rPr>
          <w:sz w:val="24"/>
          <w:szCs w:val="24"/>
        </w:rPr>
        <w:t>,</w:t>
      </w:r>
      <w:r w:rsidR="0010607D" w:rsidRPr="00EB7BFD">
        <w:rPr>
          <w:spacing w:val="-9"/>
          <w:sz w:val="24"/>
          <w:szCs w:val="24"/>
        </w:rPr>
        <w:t xml:space="preserve"> </w:t>
      </w:r>
      <w:r w:rsidR="0010607D" w:rsidRPr="00EB7BFD">
        <w:rPr>
          <w:sz w:val="24"/>
          <w:szCs w:val="24"/>
        </w:rPr>
        <w:t>including</w:t>
      </w:r>
      <w:r w:rsidR="0010607D" w:rsidRPr="00EB7BFD">
        <w:rPr>
          <w:spacing w:val="-9"/>
          <w:sz w:val="24"/>
          <w:szCs w:val="24"/>
        </w:rPr>
        <w:t xml:space="preserve"> </w:t>
      </w:r>
      <w:r w:rsidR="0010607D" w:rsidRPr="00EB7BFD">
        <w:rPr>
          <w:sz w:val="24"/>
          <w:szCs w:val="24"/>
        </w:rPr>
        <w:t>their</w:t>
      </w:r>
      <w:r w:rsidR="0010607D" w:rsidRPr="00EB7BFD">
        <w:rPr>
          <w:spacing w:val="-10"/>
          <w:sz w:val="24"/>
          <w:szCs w:val="24"/>
        </w:rPr>
        <w:t xml:space="preserve"> </w:t>
      </w:r>
      <w:r w:rsidR="0010607D" w:rsidRPr="00EB7BFD">
        <w:rPr>
          <w:spacing w:val="-1"/>
          <w:sz w:val="24"/>
          <w:szCs w:val="24"/>
        </w:rPr>
        <w:t>c</w:t>
      </w:r>
      <w:r w:rsidR="0010607D" w:rsidRPr="00EB7BFD">
        <w:rPr>
          <w:sz w:val="24"/>
          <w:szCs w:val="24"/>
        </w:rPr>
        <w:t>ommu</w:t>
      </w:r>
      <w:r w:rsidR="0010607D" w:rsidRPr="00EB7BFD">
        <w:rPr>
          <w:spacing w:val="5"/>
          <w:sz w:val="24"/>
          <w:szCs w:val="24"/>
        </w:rPr>
        <w:t>n</w:t>
      </w:r>
      <w:r w:rsidR="0010607D" w:rsidRPr="00EB7BFD">
        <w:rPr>
          <w:sz w:val="24"/>
          <w:szCs w:val="24"/>
        </w:rPr>
        <w:t>i</w:t>
      </w:r>
      <w:r w:rsidR="0010607D" w:rsidRPr="00EB7BFD">
        <w:rPr>
          <w:spacing w:val="-1"/>
          <w:sz w:val="24"/>
          <w:szCs w:val="24"/>
        </w:rPr>
        <w:t>ca</w:t>
      </w:r>
      <w:r w:rsidR="0010607D" w:rsidRPr="00EB7BFD">
        <w:rPr>
          <w:sz w:val="24"/>
          <w:szCs w:val="24"/>
        </w:rPr>
        <w:t>tion, critic</w:t>
      </w:r>
      <w:r w:rsidR="0010607D" w:rsidRPr="00EB7BFD">
        <w:rPr>
          <w:spacing w:val="-1"/>
          <w:sz w:val="24"/>
          <w:szCs w:val="24"/>
        </w:rPr>
        <w:t>a</w:t>
      </w:r>
      <w:r w:rsidR="0010607D" w:rsidRPr="00EB7BFD">
        <w:rPr>
          <w:sz w:val="24"/>
          <w:szCs w:val="24"/>
        </w:rPr>
        <w:t>l</w:t>
      </w:r>
      <w:r w:rsidR="0010607D" w:rsidRPr="00EB7BFD">
        <w:rPr>
          <w:spacing w:val="3"/>
          <w:sz w:val="24"/>
          <w:szCs w:val="24"/>
        </w:rPr>
        <w:t xml:space="preserve"> </w:t>
      </w:r>
      <w:r w:rsidR="0010607D" w:rsidRPr="00EB7BFD">
        <w:rPr>
          <w:sz w:val="24"/>
          <w:szCs w:val="24"/>
        </w:rPr>
        <w:t>thinking,</w:t>
      </w:r>
      <w:r w:rsidR="0010607D" w:rsidRPr="00EB7BFD">
        <w:rPr>
          <w:spacing w:val="2"/>
          <w:sz w:val="24"/>
          <w:szCs w:val="24"/>
        </w:rPr>
        <w:t xml:space="preserve"> </w:t>
      </w:r>
      <w:r w:rsidR="0010607D" w:rsidRPr="00EB7BFD">
        <w:rPr>
          <w:spacing w:val="-1"/>
          <w:sz w:val="24"/>
          <w:szCs w:val="24"/>
        </w:rPr>
        <w:t>a</w:t>
      </w:r>
      <w:r w:rsidR="0010607D" w:rsidRPr="00EB7BFD">
        <w:rPr>
          <w:sz w:val="24"/>
          <w:szCs w:val="24"/>
        </w:rPr>
        <w:t>nd</w:t>
      </w:r>
      <w:r w:rsidR="0010607D" w:rsidRPr="00EB7BFD">
        <w:rPr>
          <w:spacing w:val="2"/>
          <w:sz w:val="24"/>
          <w:szCs w:val="24"/>
        </w:rPr>
        <w:t xml:space="preserve"> </w:t>
      </w:r>
      <w:r w:rsidR="0010607D" w:rsidRPr="00EB7BFD">
        <w:rPr>
          <w:sz w:val="24"/>
          <w:szCs w:val="24"/>
        </w:rPr>
        <w:t>p</w:t>
      </w:r>
      <w:r w:rsidR="0010607D" w:rsidRPr="00EB7BFD">
        <w:rPr>
          <w:spacing w:val="-1"/>
          <w:sz w:val="24"/>
          <w:szCs w:val="24"/>
        </w:rPr>
        <w:t>r</w:t>
      </w:r>
      <w:r w:rsidR="0010607D" w:rsidRPr="00EB7BFD">
        <w:rPr>
          <w:spacing w:val="2"/>
          <w:sz w:val="24"/>
          <w:szCs w:val="24"/>
        </w:rPr>
        <w:t>o</w:t>
      </w:r>
      <w:r w:rsidR="0010607D" w:rsidRPr="00EB7BFD">
        <w:rPr>
          <w:sz w:val="24"/>
          <w:szCs w:val="24"/>
        </w:rPr>
        <w:t>blem</w:t>
      </w:r>
      <w:r w:rsidR="0010607D" w:rsidRPr="00EB7BFD">
        <w:rPr>
          <w:spacing w:val="-1"/>
          <w:sz w:val="24"/>
          <w:szCs w:val="24"/>
        </w:rPr>
        <w:t>-</w:t>
      </w:r>
      <w:r w:rsidR="0010607D" w:rsidRPr="00EB7BFD">
        <w:rPr>
          <w:sz w:val="24"/>
          <w:szCs w:val="24"/>
        </w:rPr>
        <w:t>sol</w:t>
      </w:r>
      <w:r w:rsidR="0010607D" w:rsidRPr="00EB7BFD">
        <w:rPr>
          <w:spacing w:val="1"/>
          <w:sz w:val="24"/>
          <w:szCs w:val="24"/>
        </w:rPr>
        <w:t>v</w:t>
      </w:r>
      <w:r w:rsidR="0010607D" w:rsidRPr="00EB7BFD">
        <w:rPr>
          <w:sz w:val="24"/>
          <w:szCs w:val="24"/>
        </w:rPr>
        <w:t>ing</w:t>
      </w:r>
      <w:r w:rsidR="0010607D" w:rsidRPr="00EB7BFD">
        <w:rPr>
          <w:spacing w:val="2"/>
          <w:sz w:val="24"/>
          <w:szCs w:val="24"/>
        </w:rPr>
        <w:t xml:space="preserve"> </w:t>
      </w:r>
      <w:r w:rsidR="0010607D" w:rsidRPr="00EB7BFD">
        <w:rPr>
          <w:sz w:val="24"/>
          <w:szCs w:val="24"/>
        </w:rPr>
        <w:t>ski</w:t>
      </w:r>
      <w:r w:rsidR="0010607D" w:rsidRPr="00EB7BFD">
        <w:rPr>
          <w:spacing w:val="1"/>
          <w:sz w:val="24"/>
          <w:szCs w:val="24"/>
        </w:rPr>
        <w:t>l</w:t>
      </w:r>
      <w:r w:rsidR="0010607D" w:rsidRPr="00EB7BFD">
        <w:rPr>
          <w:sz w:val="24"/>
          <w:szCs w:val="24"/>
        </w:rPr>
        <w:t>ls. Addition</w:t>
      </w:r>
      <w:r w:rsidR="0010607D" w:rsidRPr="00EB7BFD">
        <w:rPr>
          <w:spacing w:val="-1"/>
          <w:sz w:val="24"/>
          <w:szCs w:val="24"/>
        </w:rPr>
        <w:t>a</w:t>
      </w:r>
      <w:r w:rsidR="0010607D" w:rsidRPr="00EB7BFD">
        <w:rPr>
          <w:sz w:val="24"/>
          <w:szCs w:val="24"/>
        </w:rPr>
        <w:t>lly,</w:t>
      </w:r>
      <w:r w:rsidR="0010607D" w:rsidRPr="00EB7BFD">
        <w:rPr>
          <w:spacing w:val="2"/>
          <w:sz w:val="24"/>
          <w:szCs w:val="24"/>
        </w:rPr>
        <w:t xml:space="preserve"> </w:t>
      </w:r>
      <w:r w:rsidR="0010607D" w:rsidRPr="00EB7BFD">
        <w:rPr>
          <w:sz w:val="24"/>
          <w:szCs w:val="24"/>
        </w:rPr>
        <w:t>stu</w:t>
      </w:r>
      <w:r w:rsidR="0010607D" w:rsidRPr="00EB7BFD">
        <w:rPr>
          <w:spacing w:val="1"/>
          <w:sz w:val="24"/>
          <w:szCs w:val="24"/>
        </w:rPr>
        <w:t>d</w:t>
      </w:r>
      <w:r w:rsidR="0010607D" w:rsidRPr="00EB7BFD">
        <w:rPr>
          <w:spacing w:val="-1"/>
          <w:sz w:val="24"/>
          <w:szCs w:val="24"/>
        </w:rPr>
        <w:t>e</w:t>
      </w:r>
      <w:r w:rsidR="0010607D" w:rsidRPr="00EB7BFD">
        <w:rPr>
          <w:sz w:val="24"/>
          <w:szCs w:val="24"/>
        </w:rPr>
        <w:t>nts</w:t>
      </w:r>
      <w:r w:rsidR="0010607D" w:rsidRPr="00EB7BFD">
        <w:rPr>
          <w:spacing w:val="1"/>
          <w:sz w:val="24"/>
          <w:szCs w:val="24"/>
        </w:rPr>
        <w:t xml:space="preserve"> </w:t>
      </w:r>
      <w:r w:rsidR="0010607D" w:rsidRPr="00EB7BFD">
        <w:rPr>
          <w:sz w:val="24"/>
          <w:szCs w:val="24"/>
        </w:rPr>
        <w:t>may</w:t>
      </w:r>
      <w:r w:rsidR="0010607D" w:rsidRPr="00EB7BFD">
        <w:rPr>
          <w:spacing w:val="2"/>
          <w:sz w:val="24"/>
          <w:szCs w:val="24"/>
        </w:rPr>
        <w:t xml:space="preserve"> </w:t>
      </w:r>
      <w:r w:rsidR="0010607D" w:rsidRPr="00EB7BFD">
        <w:rPr>
          <w:spacing w:val="-1"/>
          <w:sz w:val="24"/>
          <w:szCs w:val="24"/>
        </w:rPr>
        <w:t>e</w:t>
      </w:r>
      <w:r w:rsidR="0010607D" w:rsidRPr="00EB7BFD">
        <w:rPr>
          <w:spacing w:val="2"/>
          <w:sz w:val="24"/>
          <w:szCs w:val="24"/>
        </w:rPr>
        <w:t>x</w:t>
      </w:r>
      <w:r w:rsidR="0010607D" w:rsidRPr="00EB7BFD">
        <w:rPr>
          <w:sz w:val="24"/>
          <w:szCs w:val="24"/>
        </w:rPr>
        <w:t>plain</w:t>
      </w:r>
      <w:r w:rsidR="0010607D" w:rsidRPr="00EB7BFD">
        <w:rPr>
          <w:spacing w:val="2"/>
          <w:sz w:val="24"/>
          <w:szCs w:val="24"/>
        </w:rPr>
        <w:t xml:space="preserve"> </w:t>
      </w:r>
      <w:r w:rsidR="0010607D" w:rsidRPr="00EB7BFD">
        <w:rPr>
          <w:sz w:val="24"/>
          <w:szCs w:val="24"/>
        </w:rPr>
        <w:t>how</w:t>
      </w:r>
      <w:r w:rsidR="0010607D" w:rsidRPr="00EB7BFD">
        <w:rPr>
          <w:spacing w:val="2"/>
          <w:sz w:val="24"/>
          <w:szCs w:val="24"/>
        </w:rPr>
        <w:t xml:space="preserve"> </w:t>
      </w:r>
      <w:r w:rsidR="0010607D" w:rsidRPr="00EB7BFD">
        <w:rPr>
          <w:sz w:val="24"/>
          <w:szCs w:val="24"/>
        </w:rPr>
        <w:t>t</w:t>
      </w:r>
      <w:r w:rsidR="0010607D" w:rsidRPr="00EB7BFD">
        <w:rPr>
          <w:spacing w:val="2"/>
          <w:sz w:val="24"/>
          <w:szCs w:val="24"/>
        </w:rPr>
        <w:t>h</w:t>
      </w:r>
      <w:r w:rsidR="0010607D" w:rsidRPr="00EB7BFD">
        <w:rPr>
          <w:spacing w:val="-1"/>
          <w:sz w:val="24"/>
          <w:szCs w:val="24"/>
        </w:rPr>
        <w:t>e</w:t>
      </w:r>
      <w:r w:rsidR="0010607D" w:rsidRPr="00EB7BFD">
        <w:rPr>
          <w:sz w:val="24"/>
          <w:szCs w:val="24"/>
        </w:rPr>
        <w:t>y</w:t>
      </w:r>
      <w:r w:rsidR="0010607D" w:rsidRPr="00EB7BFD">
        <w:rPr>
          <w:spacing w:val="2"/>
          <w:sz w:val="24"/>
          <w:szCs w:val="24"/>
        </w:rPr>
        <w:t xml:space="preserve"> </w:t>
      </w:r>
      <w:r w:rsidR="0010607D" w:rsidRPr="00EB7BFD">
        <w:rPr>
          <w:sz w:val="24"/>
          <w:szCs w:val="24"/>
        </w:rPr>
        <w:t>s</w:t>
      </w:r>
      <w:r w:rsidR="0010607D" w:rsidRPr="00EB7BFD">
        <w:rPr>
          <w:spacing w:val="-1"/>
          <w:sz w:val="24"/>
          <w:szCs w:val="24"/>
        </w:rPr>
        <w:t>e</w:t>
      </w:r>
      <w:r w:rsidR="0010607D" w:rsidRPr="00EB7BFD">
        <w:rPr>
          <w:sz w:val="24"/>
          <w:szCs w:val="24"/>
        </w:rPr>
        <w:t>e</w:t>
      </w:r>
      <w:r w:rsidR="0010607D" w:rsidRPr="00EB7BFD">
        <w:rPr>
          <w:spacing w:val="1"/>
          <w:sz w:val="24"/>
          <w:szCs w:val="24"/>
        </w:rPr>
        <w:t xml:space="preserve"> </w:t>
      </w:r>
      <w:r w:rsidR="0010607D" w:rsidRPr="00EB7BFD">
        <w:rPr>
          <w:sz w:val="24"/>
          <w:szCs w:val="24"/>
        </w:rPr>
        <w:t>t</w:t>
      </w:r>
      <w:r w:rsidR="0010607D" w:rsidRPr="00EB7BFD">
        <w:rPr>
          <w:spacing w:val="3"/>
          <w:sz w:val="24"/>
          <w:szCs w:val="24"/>
        </w:rPr>
        <w:t>h</w:t>
      </w:r>
      <w:r w:rsidR="0010607D" w:rsidRPr="00EB7BFD">
        <w:rPr>
          <w:sz w:val="24"/>
          <w:szCs w:val="24"/>
        </w:rPr>
        <w:t>e</w:t>
      </w:r>
      <w:r w:rsidR="0010607D" w:rsidRPr="00EB7BFD">
        <w:rPr>
          <w:spacing w:val="1"/>
          <w:sz w:val="24"/>
          <w:szCs w:val="24"/>
        </w:rPr>
        <w:t xml:space="preserve"> </w:t>
      </w:r>
      <w:r w:rsidR="0010607D" w:rsidRPr="00EB7BFD">
        <w:rPr>
          <w:sz w:val="24"/>
          <w:szCs w:val="24"/>
        </w:rPr>
        <w:t>i</w:t>
      </w:r>
      <w:r w:rsidR="0010607D" w:rsidRPr="00EB7BFD">
        <w:rPr>
          <w:spacing w:val="3"/>
          <w:sz w:val="24"/>
          <w:szCs w:val="24"/>
        </w:rPr>
        <w:t>n</w:t>
      </w:r>
      <w:r w:rsidR="0010607D" w:rsidRPr="00EB7BFD">
        <w:rPr>
          <w:spacing w:val="-2"/>
          <w:sz w:val="24"/>
          <w:szCs w:val="24"/>
        </w:rPr>
        <w:t>t</w:t>
      </w:r>
      <w:r w:rsidR="0010607D" w:rsidRPr="00EB7BFD">
        <w:rPr>
          <w:spacing w:val="-1"/>
          <w:sz w:val="24"/>
          <w:szCs w:val="24"/>
        </w:rPr>
        <w:t>e</w:t>
      </w:r>
      <w:r w:rsidR="0010607D" w:rsidRPr="00EB7BFD">
        <w:rPr>
          <w:sz w:val="24"/>
          <w:szCs w:val="24"/>
        </w:rPr>
        <w:t>rnship fit</w:t>
      </w:r>
      <w:r w:rsidR="0010607D" w:rsidRPr="00EB7BFD">
        <w:rPr>
          <w:spacing w:val="1"/>
          <w:sz w:val="24"/>
          <w:szCs w:val="24"/>
        </w:rPr>
        <w:t>t</w:t>
      </w:r>
      <w:r w:rsidR="0010607D" w:rsidRPr="00EB7BFD">
        <w:rPr>
          <w:sz w:val="24"/>
          <w:szCs w:val="24"/>
        </w:rPr>
        <w:t>ing</w:t>
      </w:r>
      <w:r w:rsidR="0010607D" w:rsidRPr="00EB7BFD">
        <w:rPr>
          <w:spacing w:val="2"/>
          <w:sz w:val="24"/>
          <w:szCs w:val="24"/>
        </w:rPr>
        <w:t xml:space="preserve"> </w:t>
      </w:r>
      <w:r w:rsidR="0010607D" w:rsidRPr="00EB7BFD">
        <w:rPr>
          <w:sz w:val="24"/>
          <w:szCs w:val="24"/>
        </w:rPr>
        <w:t>into</w:t>
      </w:r>
      <w:r w:rsidR="0010607D" w:rsidRPr="00EB7BFD">
        <w:rPr>
          <w:spacing w:val="2"/>
          <w:sz w:val="24"/>
          <w:szCs w:val="24"/>
        </w:rPr>
        <w:t xml:space="preserve"> </w:t>
      </w:r>
      <w:r w:rsidR="0010607D" w:rsidRPr="00EB7BFD">
        <w:rPr>
          <w:sz w:val="24"/>
          <w:szCs w:val="24"/>
        </w:rPr>
        <w:t>their</w:t>
      </w:r>
      <w:r w:rsidR="0010607D" w:rsidRPr="00EB7BFD">
        <w:rPr>
          <w:spacing w:val="1"/>
          <w:sz w:val="24"/>
          <w:szCs w:val="24"/>
        </w:rPr>
        <w:t xml:space="preserve"> </w:t>
      </w:r>
      <w:r w:rsidR="0010607D" w:rsidRPr="00EB7BFD">
        <w:rPr>
          <w:sz w:val="24"/>
          <w:szCs w:val="24"/>
        </w:rPr>
        <w:t>futu</w:t>
      </w:r>
      <w:r w:rsidR="0010607D" w:rsidRPr="00EB7BFD">
        <w:rPr>
          <w:spacing w:val="-1"/>
          <w:sz w:val="24"/>
          <w:szCs w:val="24"/>
        </w:rPr>
        <w:t>r</w:t>
      </w:r>
      <w:r w:rsidR="0010607D" w:rsidRPr="00EB7BFD">
        <w:rPr>
          <w:sz w:val="24"/>
          <w:szCs w:val="24"/>
        </w:rPr>
        <w:t>e</w:t>
      </w:r>
      <w:r w:rsidR="0010607D" w:rsidRPr="00EB7BFD">
        <w:rPr>
          <w:spacing w:val="1"/>
          <w:sz w:val="24"/>
          <w:szCs w:val="24"/>
        </w:rPr>
        <w:t xml:space="preserve"> </w:t>
      </w:r>
      <w:r w:rsidR="0010607D" w:rsidRPr="00EB7BFD">
        <w:rPr>
          <w:spacing w:val="-1"/>
          <w:sz w:val="24"/>
          <w:szCs w:val="24"/>
        </w:rPr>
        <w:t>ca</w:t>
      </w:r>
      <w:r w:rsidR="0010607D" w:rsidRPr="00EB7BFD">
        <w:rPr>
          <w:spacing w:val="2"/>
          <w:sz w:val="24"/>
          <w:szCs w:val="24"/>
        </w:rPr>
        <w:t>r</w:t>
      </w:r>
      <w:r w:rsidR="0010607D" w:rsidRPr="00EB7BFD">
        <w:rPr>
          <w:spacing w:val="-3"/>
          <w:sz w:val="24"/>
          <w:szCs w:val="24"/>
        </w:rPr>
        <w:t>e</w:t>
      </w:r>
      <w:r w:rsidR="0010607D" w:rsidRPr="00EB7BFD">
        <w:rPr>
          <w:spacing w:val="-1"/>
          <w:sz w:val="24"/>
          <w:szCs w:val="24"/>
        </w:rPr>
        <w:t>e</w:t>
      </w:r>
      <w:r w:rsidR="0010607D" w:rsidRPr="00EB7BFD">
        <w:rPr>
          <w:sz w:val="24"/>
          <w:szCs w:val="24"/>
        </w:rPr>
        <w:t>r</w:t>
      </w:r>
      <w:r w:rsidR="0010607D" w:rsidRPr="00EB7BFD">
        <w:rPr>
          <w:spacing w:val="1"/>
          <w:sz w:val="24"/>
          <w:szCs w:val="24"/>
        </w:rPr>
        <w:t xml:space="preserve"> </w:t>
      </w:r>
      <w:r w:rsidR="0010607D" w:rsidRPr="00EB7BFD">
        <w:rPr>
          <w:sz w:val="24"/>
          <w:szCs w:val="24"/>
        </w:rPr>
        <w:t>g</w:t>
      </w:r>
      <w:r w:rsidR="0010607D" w:rsidRPr="00EB7BFD">
        <w:rPr>
          <w:spacing w:val="2"/>
          <w:sz w:val="24"/>
          <w:szCs w:val="24"/>
        </w:rPr>
        <w:t>o</w:t>
      </w:r>
      <w:r w:rsidR="0010607D" w:rsidRPr="00EB7BFD">
        <w:rPr>
          <w:spacing w:val="-1"/>
          <w:sz w:val="24"/>
          <w:szCs w:val="24"/>
        </w:rPr>
        <w:t>a</w:t>
      </w:r>
      <w:r w:rsidR="0010607D" w:rsidRPr="00EB7BFD">
        <w:rPr>
          <w:sz w:val="24"/>
          <w:szCs w:val="24"/>
        </w:rPr>
        <w:t>ls</w:t>
      </w:r>
      <w:r w:rsidR="0010607D" w:rsidRPr="00EB7BFD">
        <w:rPr>
          <w:spacing w:val="4"/>
          <w:sz w:val="24"/>
          <w:szCs w:val="24"/>
        </w:rPr>
        <w:t xml:space="preserve"> </w:t>
      </w:r>
      <w:r w:rsidR="0010607D" w:rsidRPr="00EB7BFD">
        <w:rPr>
          <w:spacing w:val="-1"/>
          <w:sz w:val="24"/>
          <w:szCs w:val="24"/>
        </w:rPr>
        <w:t>a</w:t>
      </w:r>
      <w:r w:rsidR="0010607D" w:rsidRPr="00EB7BFD">
        <w:rPr>
          <w:sz w:val="24"/>
          <w:szCs w:val="24"/>
        </w:rPr>
        <w:t>nd</w:t>
      </w:r>
      <w:r w:rsidR="0010607D" w:rsidRPr="00EB7BFD">
        <w:rPr>
          <w:spacing w:val="2"/>
          <w:sz w:val="24"/>
          <w:szCs w:val="24"/>
        </w:rPr>
        <w:t xml:space="preserve"> </w:t>
      </w:r>
      <w:r w:rsidR="0010607D" w:rsidRPr="00EB7BFD">
        <w:rPr>
          <w:sz w:val="24"/>
          <w:szCs w:val="24"/>
        </w:rPr>
        <w:t>w</w:t>
      </w:r>
      <w:r w:rsidR="0010607D" w:rsidRPr="00EB7BFD">
        <w:rPr>
          <w:spacing w:val="2"/>
          <w:sz w:val="24"/>
          <w:szCs w:val="24"/>
        </w:rPr>
        <w:t>h</w:t>
      </w:r>
      <w:r w:rsidR="0010607D" w:rsidRPr="00EB7BFD">
        <w:rPr>
          <w:spacing w:val="-1"/>
          <w:sz w:val="24"/>
          <w:szCs w:val="24"/>
        </w:rPr>
        <w:t>a</w:t>
      </w:r>
      <w:r w:rsidR="0010607D" w:rsidRPr="00EB7BFD">
        <w:rPr>
          <w:sz w:val="24"/>
          <w:szCs w:val="24"/>
        </w:rPr>
        <w:t>t</w:t>
      </w:r>
      <w:r w:rsidR="0010607D" w:rsidRPr="00EB7BFD">
        <w:rPr>
          <w:spacing w:val="2"/>
          <w:sz w:val="24"/>
          <w:szCs w:val="24"/>
        </w:rPr>
        <w:t xml:space="preserve"> </w:t>
      </w:r>
      <w:r w:rsidR="0010607D" w:rsidRPr="00EB7BFD">
        <w:rPr>
          <w:sz w:val="24"/>
          <w:szCs w:val="24"/>
        </w:rPr>
        <w:t>they</w:t>
      </w:r>
      <w:r w:rsidR="0010607D" w:rsidRPr="00EB7BFD">
        <w:rPr>
          <w:spacing w:val="4"/>
          <w:sz w:val="24"/>
          <w:szCs w:val="24"/>
        </w:rPr>
        <w:t xml:space="preserve"> </w:t>
      </w:r>
      <w:r w:rsidR="0010607D" w:rsidRPr="00EB7BFD">
        <w:rPr>
          <w:sz w:val="24"/>
          <w:szCs w:val="24"/>
        </w:rPr>
        <w:t>hope to</w:t>
      </w:r>
      <w:r w:rsidR="0010607D" w:rsidRPr="00EB7BFD">
        <w:rPr>
          <w:spacing w:val="3"/>
          <w:sz w:val="24"/>
          <w:szCs w:val="24"/>
        </w:rPr>
        <w:t xml:space="preserve"> </w:t>
      </w:r>
      <w:r w:rsidR="0010607D" w:rsidRPr="00EB7BFD">
        <w:rPr>
          <w:sz w:val="24"/>
          <w:szCs w:val="24"/>
        </w:rPr>
        <w:t>g</w:t>
      </w:r>
      <w:r w:rsidR="0010607D" w:rsidRPr="00EB7BFD">
        <w:rPr>
          <w:spacing w:val="-1"/>
          <w:sz w:val="24"/>
          <w:szCs w:val="24"/>
        </w:rPr>
        <w:t>a</w:t>
      </w:r>
      <w:r w:rsidR="0010607D" w:rsidRPr="00EB7BFD">
        <w:rPr>
          <w:sz w:val="24"/>
          <w:szCs w:val="24"/>
        </w:rPr>
        <w:t>in</w:t>
      </w:r>
      <w:r w:rsidR="0010607D" w:rsidRPr="00EB7BFD">
        <w:rPr>
          <w:spacing w:val="2"/>
          <w:sz w:val="24"/>
          <w:szCs w:val="24"/>
        </w:rPr>
        <w:t xml:space="preserve"> </w:t>
      </w:r>
      <w:r w:rsidR="0010607D" w:rsidRPr="00EB7BFD">
        <w:rPr>
          <w:spacing w:val="-1"/>
          <w:sz w:val="24"/>
          <w:szCs w:val="24"/>
        </w:rPr>
        <w:t>fr</w:t>
      </w:r>
      <w:r w:rsidR="0010607D" w:rsidRPr="00EB7BFD">
        <w:rPr>
          <w:sz w:val="24"/>
          <w:szCs w:val="24"/>
        </w:rPr>
        <w:t>om</w:t>
      </w:r>
      <w:r w:rsidR="0010607D" w:rsidRPr="00EB7BFD">
        <w:rPr>
          <w:spacing w:val="2"/>
          <w:sz w:val="24"/>
          <w:szCs w:val="24"/>
        </w:rPr>
        <w:t xml:space="preserve"> </w:t>
      </w:r>
      <w:r w:rsidR="0010607D" w:rsidRPr="00EB7BFD">
        <w:rPr>
          <w:sz w:val="24"/>
          <w:szCs w:val="24"/>
        </w:rPr>
        <w:t>the</w:t>
      </w:r>
      <w:r w:rsidR="0010607D" w:rsidRPr="00EB7BFD">
        <w:rPr>
          <w:spacing w:val="1"/>
          <w:sz w:val="24"/>
          <w:szCs w:val="24"/>
        </w:rPr>
        <w:t xml:space="preserve"> </w:t>
      </w:r>
      <w:r w:rsidR="0010607D" w:rsidRPr="00EB7BFD">
        <w:rPr>
          <w:spacing w:val="-1"/>
          <w:sz w:val="24"/>
          <w:szCs w:val="24"/>
        </w:rPr>
        <w:t>e</w:t>
      </w:r>
      <w:r w:rsidR="0010607D" w:rsidRPr="00EB7BFD">
        <w:rPr>
          <w:spacing w:val="2"/>
          <w:sz w:val="24"/>
          <w:szCs w:val="24"/>
        </w:rPr>
        <w:t>x</w:t>
      </w:r>
      <w:r w:rsidR="0010607D" w:rsidRPr="00EB7BFD">
        <w:rPr>
          <w:sz w:val="24"/>
          <w:szCs w:val="24"/>
        </w:rPr>
        <w:t>p</w:t>
      </w:r>
      <w:r w:rsidR="0010607D" w:rsidRPr="00EB7BFD">
        <w:rPr>
          <w:spacing w:val="-1"/>
          <w:sz w:val="24"/>
          <w:szCs w:val="24"/>
        </w:rPr>
        <w:t>er</w:t>
      </w:r>
      <w:r w:rsidR="0010607D" w:rsidRPr="00EB7BFD">
        <w:rPr>
          <w:sz w:val="24"/>
          <w:szCs w:val="24"/>
        </w:rPr>
        <w:t>i</w:t>
      </w:r>
      <w:r w:rsidR="0010607D" w:rsidRPr="00EB7BFD">
        <w:rPr>
          <w:spacing w:val="-1"/>
          <w:sz w:val="24"/>
          <w:szCs w:val="24"/>
        </w:rPr>
        <w:t>e</w:t>
      </w:r>
      <w:r w:rsidR="0010607D" w:rsidRPr="00EB7BFD">
        <w:rPr>
          <w:spacing w:val="1"/>
          <w:sz w:val="24"/>
          <w:szCs w:val="24"/>
        </w:rPr>
        <w:t>n</w:t>
      </w:r>
      <w:r w:rsidR="0010607D" w:rsidRPr="00EB7BFD">
        <w:rPr>
          <w:spacing w:val="-1"/>
          <w:sz w:val="24"/>
          <w:szCs w:val="24"/>
        </w:rPr>
        <w:t>ce</w:t>
      </w:r>
      <w:r w:rsidR="0010607D" w:rsidRPr="00EB7BFD">
        <w:rPr>
          <w:sz w:val="24"/>
          <w:szCs w:val="24"/>
        </w:rPr>
        <w:t>.</w:t>
      </w:r>
      <w:r w:rsidR="0010607D" w:rsidRPr="00EB7BFD">
        <w:rPr>
          <w:spacing w:val="2"/>
          <w:sz w:val="24"/>
          <w:szCs w:val="24"/>
        </w:rPr>
        <w:t xml:space="preserve"> </w:t>
      </w:r>
      <w:r w:rsidR="0010607D" w:rsidRPr="00EB7BFD">
        <w:rPr>
          <w:sz w:val="24"/>
          <w:szCs w:val="24"/>
        </w:rPr>
        <w:t>Th</w:t>
      </w:r>
      <w:r w:rsidR="0010607D" w:rsidRPr="00EB7BFD">
        <w:rPr>
          <w:spacing w:val="-1"/>
          <w:sz w:val="24"/>
          <w:szCs w:val="24"/>
        </w:rPr>
        <w:t>e</w:t>
      </w:r>
      <w:r w:rsidR="0010607D" w:rsidRPr="00EB7BFD">
        <w:rPr>
          <w:sz w:val="24"/>
          <w:szCs w:val="24"/>
        </w:rPr>
        <w:t>y</w:t>
      </w:r>
      <w:r w:rsidR="0010607D" w:rsidRPr="00EB7BFD">
        <w:rPr>
          <w:spacing w:val="2"/>
          <w:sz w:val="24"/>
          <w:szCs w:val="24"/>
        </w:rPr>
        <w:t xml:space="preserve"> </w:t>
      </w:r>
      <w:r w:rsidR="0010607D" w:rsidRPr="00EB7BFD">
        <w:rPr>
          <w:sz w:val="24"/>
          <w:szCs w:val="24"/>
        </w:rPr>
        <w:t xml:space="preserve">can </w:t>
      </w:r>
      <w:r w:rsidR="0010607D" w:rsidRPr="00EB7BFD">
        <w:rPr>
          <w:spacing w:val="-1"/>
          <w:sz w:val="24"/>
          <w:szCs w:val="24"/>
        </w:rPr>
        <w:t>a</w:t>
      </w:r>
      <w:r w:rsidR="0010607D" w:rsidRPr="00EB7BFD">
        <w:rPr>
          <w:sz w:val="24"/>
          <w:szCs w:val="24"/>
        </w:rPr>
        <w:t>dd</w:t>
      </w:r>
      <w:r w:rsidR="0010607D" w:rsidRPr="00EB7BFD">
        <w:rPr>
          <w:spacing w:val="-1"/>
          <w:sz w:val="24"/>
          <w:szCs w:val="24"/>
        </w:rPr>
        <w:t>re</w:t>
      </w:r>
      <w:r w:rsidR="0010607D" w:rsidRPr="00EB7BFD">
        <w:rPr>
          <w:sz w:val="24"/>
          <w:szCs w:val="24"/>
        </w:rPr>
        <w:t>ss</w:t>
      </w:r>
      <w:r w:rsidR="0010607D" w:rsidRPr="00EB7BFD">
        <w:rPr>
          <w:spacing w:val="2"/>
          <w:sz w:val="24"/>
          <w:szCs w:val="24"/>
        </w:rPr>
        <w:t xml:space="preserve"> </w:t>
      </w:r>
      <w:r w:rsidR="0010607D" w:rsidRPr="00EB7BFD">
        <w:rPr>
          <w:spacing w:val="-1"/>
          <w:sz w:val="24"/>
          <w:szCs w:val="24"/>
        </w:rPr>
        <w:t>a</w:t>
      </w:r>
      <w:r w:rsidR="0010607D" w:rsidRPr="00EB7BFD">
        <w:rPr>
          <w:sz w:val="24"/>
          <w:szCs w:val="24"/>
        </w:rPr>
        <w:t>ny sp</w:t>
      </w:r>
      <w:r w:rsidR="0010607D" w:rsidRPr="00EB7BFD">
        <w:rPr>
          <w:spacing w:val="-1"/>
          <w:sz w:val="24"/>
          <w:szCs w:val="24"/>
        </w:rPr>
        <w:t>ec</w:t>
      </w:r>
      <w:r w:rsidR="0010607D" w:rsidRPr="00EB7BFD">
        <w:rPr>
          <w:sz w:val="24"/>
          <w:szCs w:val="24"/>
        </w:rPr>
        <w:t>ific</w:t>
      </w:r>
      <w:r w:rsidR="0010607D" w:rsidRPr="00EB7BFD">
        <w:rPr>
          <w:spacing w:val="-1"/>
          <w:sz w:val="24"/>
          <w:szCs w:val="24"/>
        </w:rPr>
        <w:t xml:space="preserve"> c</w:t>
      </w:r>
      <w:r w:rsidR="0010607D" w:rsidRPr="00EB7BFD">
        <w:rPr>
          <w:sz w:val="24"/>
          <w:szCs w:val="24"/>
        </w:rPr>
        <w:t>o</w:t>
      </w:r>
      <w:r w:rsidR="0010607D" w:rsidRPr="00EB7BFD">
        <w:rPr>
          <w:spacing w:val="2"/>
          <w:sz w:val="24"/>
          <w:szCs w:val="24"/>
        </w:rPr>
        <w:t>n</w:t>
      </w:r>
      <w:r w:rsidR="0010607D" w:rsidRPr="00EB7BFD">
        <w:rPr>
          <w:spacing w:val="-1"/>
          <w:sz w:val="24"/>
          <w:szCs w:val="24"/>
        </w:rPr>
        <w:t>ce</w:t>
      </w:r>
      <w:r w:rsidR="0010607D" w:rsidRPr="00EB7BFD">
        <w:rPr>
          <w:sz w:val="24"/>
          <w:szCs w:val="24"/>
        </w:rPr>
        <w:t xml:space="preserve">rns </w:t>
      </w:r>
      <w:r w:rsidR="0010607D" w:rsidRPr="00EB7BFD">
        <w:rPr>
          <w:spacing w:val="2"/>
          <w:sz w:val="24"/>
          <w:szCs w:val="24"/>
        </w:rPr>
        <w:t>o</w:t>
      </w:r>
      <w:r w:rsidR="0010607D" w:rsidRPr="00EB7BFD">
        <w:rPr>
          <w:sz w:val="24"/>
          <w:szCs w:val="24"/>
        </w:rPr>
        <w:t>r q</w:t>
      </w:r>
      <w:r w:rsidR="0010607D" w:rsidRPr="00EB7BFD">
        <w:rPr>
          <w:spacing w:val="-1"/>
          <w:sz w:val="24"/>
          <w:szCs w:val="24"/>
        </w:rPr>
        <w:t>u</w:t>
      </w:r>
      <w:r w:rsidR="0010607D" w:rsidRPr="00EB7BFD">
        <w:rPr>
          <w:spacing w:val="-3"/>
          <w:sz w:val="24"/>
          <w:szCs w:val="24"/>
        </w:rPr>
        <w:t>e</w:t>
      </w:r>
      <w:r w:rsidR="0010607D" w:rsidRPr="00EB7BFD">
        <w:rPr>
          <w:spacing w:val="3"/>
          <w:sz w:val="24"/>
          <w:szCs w:val="24"/>
        </w:rPr>
        <w:t>s</w:t>
      </w:r>
      <w:r w:rsidR="0010607D" w:rsidRPr="00EB7BFD">
        <w:rPr>
          <w:sz w:val="24"/>
          <w:szCs w:val="24"/>
        </w:rPr>
        <w:t>tions t</w:t>
      </w:r>
      <w:r w:rsidR="0010607D" w:rsidRPr="00EB7BFD">
        <w:rPr>
          <w:spacing w:val="1"/>
          <w:sz w:val="24"/>
          <w:szCs w:val="24"/>
        </w:rPr>
        <w:t>h</w:t>
      </w:r>
      <w:r w:rsidR="0010607D" w:rsidRPr="00EB7BFD">
        <w:rPr>
          <w:spacing w:val="-1"/>
          <w:sz w:val="24"/>
          <w:szCs w:val="24"/>
        </w:rPr>
        <w:t>a</w:t>
      </w:r>
      <w:r w:rsidR="0010607D" w:rsidRPr="00EB7BFD">
        <w:rPr>
          <w:sz w:val="24"/>
          <w:szCs w:val="24"/>
        </w:rPr>
        <w:t>t a</w:t>
      </w:r>
      <w:r w:rsidR="0010607D" w:rsidRPr="00EB7BFD">
        <w:rPr>
          <w:spacing w:val="-1"/>
          <w:sz w:val="24"/>
          <w:szCs w:val="24"/>
        </w:rPr>
        <w:t>r</w:t>
      </w:r>
      <w:r w:rsidR="0010607D" w:rsidRPr="00EB7BFD">
        <w:rPr>
          <w:sz w:val="24"/>
          <w:szCs w:val="24"/>
        </w:rPr>
        <w:t>ise du</w:t>
      </w:r>
      <w:r w:rsidR="0010607D" w:rsidRPr="00EB7BFD">
        <w:rPr>
          <w:spacing w:val="-1"/>
          <w:sz w:val="24"/>
          <w:szCs w:val="24"/>
        </w:rPr>
        <w:t>r</w:t>
      </w:r>
      <w:r w:rsidR="0010607D" w:rsidRPr="00EB7BFD">
        <w:rPr>
          <w:sz w:val="24"/>
          <w:szCs w:val="24"/>
        </w:rPr>
        <w:t>ing the</w:t>
      </w:r>
      <w:r w:rsidR="0010607D" w:rsidRPr="00EB7BFD">
        <w:rPr>
          <w:spacing w:val="-1"/>
          <w:sz w:val="24"/>
          <w:szCs w:val="24"/>
        </w:rPr>
        <w:t xml:space="preserve"> </w:t>
      </w:r>
      <w:r w:rsidR="0010607D" w:rsidRPr="00EB7BFD">
        <w:rPr>
          <w:sz w:val="24"/>
          <w:szCs w:val="24"/>
        </w:rPr>
        <w:t>int</w:t>
      </w:r>
      <w:r w:rsidR="0010607D" w:rsidRPr="00EB7BFD">
        <w:rPr>
          <w:spacing w:val="-1"/>
          <w:sz w:val="24"/>
          <w:szCs w:val="24"/>
        </w:rPr>
        <w:t>e</w:t>
      </w:r>
      <w:r w:rsidR="0010607D" w:rsidRPr="00EB7BFD">
        <w:rPr>
          <w:sz w:val="24"/>
          <w:szCs w:val="24"/>
        </w:rPr>
        <w:t>rvi</w:t>
      </w:r>
      <w:r w:rsidR="0010607D" w:rsidRPr="00EB7BFD">
        <w:rPr>
          <w:spacing w:val="-1"/>
          <w:sz w:val="24"/>
          <w:szCs w:val="24"/>
        </w:rPr>
        <w:t>e</w:t>
      </w:r>
      <w:r w:rsidR="0010607D" w:rsidRPr="00EB7BFD">
        <w:rPr>
          <w:sz w:val="24"/>
          <w:szCs w:val="24"/>
        </w:rPr>
        <w:t>w p</w:t>
      </w:r>
      <w:r w:rsidR="0010607D" w:rsidRPr="00EB7BFD">
        <w:rPr>
          <w:spacing w:val="-1"/>
          <w:sz w:val="24"/>
          <w:szCs w:val="24"/>
        </w:rPr>
        <w:t>r</w:t>
      </w:r>
      <w:r w:rsidR="0010607D" w:rsidRPr="00EB7BFD">
        <w:rPr>
          <w:sz w:val="24"/>
          <w:szCs w:val="24"/>
        </w:rPr>
        <w:t>o</w:t>
      </w:r>
      <w:r w:rsidR="0010607D" w:rsidRPr="00EB7BFD">
        <w:rPr>
          <w:spacing w:val="-1"/>
          <w:sz w:val="24"/>
          <w:szCs w:val="24"/>
        </w:rPr>
        <w:t>ce</w:t>
      </w:r>
      <w:r w:rsidR="0010607D" w:rsidRPr="00EB7BFD">
        <w:rPr>
          <w:spacing w:val="5"/>
          <w:sz w:val="24"/>
          <w:szCs w:val="24"/>
        </w:rPr>
        <w:t>s</w:t>
      </w:r>
      <w:r w:rsidR="0010607D" w:rsidRPr="00EB7BFD">
        <w:rPr>
          <w:sz w:val="24"/>
          <w:szCs w:val="24"/>
        </w:rPr>
        <w:t>s.</w:t>
      </w:r>
    </w:p>
    <w:p w14:paraId="3D4418CB" w14:textId="77777777" w:rsidR="003E472B" w:rsidRPr="00EB7BFD" w:rsidRDefault="003E472B" w:rsidP="008C1DBD">
      <w:pPr>
        <w:pStyle w:val="Heading3"/>
        <w:numPr>
          <w:ilvl w:val="0"/>
          <w:numId w:val="0"/>
        </w:numPr>
        <w:rPr>
          <w:rFonts w:ascii="Times New Roman" w:hAnsi="Times New Roman" w:cs="Times New Roman"/>
          <w:sz w:val="24"/>
          <w:szCs w:val="24"/>
        </w:rPr>
      </w:pPr>
      <w:bookmarkStart w:id="55" w:name="_Toc140735527"/>
      <w:r w:rsidRPr="00EB7BFD">
        <w:rPr>
          <w:rFonts w:ascii="Times New Roman" w:hAnsi="Times New Roman" w:cs="Times New Roman"/>
          <w:sz w:val="24"/>
          <w:szCs w:val="24"/>
        </w:rPr>
        <w:t>3.3.3 Supervisors.</w:t>
      </w:r>
      <w:bookmarkEnd w:id="55"/>
    </w:p>
    <w:p w14:paraId="7877E767" w14:textId="77777777" w:rsidR="003E472B" w:rsidRPr="00EB7BFD" w:rsidRDefault="003E472B" w:rsidP="003E472B">
      <w:pPr>
        <w:spacing w:before="2" w:line="180" w:lineRule="exact"/>
        <w:rPr>
          <w:sz w:val="24"/>
          <w:szCs w:val="24"/>
        </w:rPr>
      </w:pPr>
    </w:p>
    <w:p w14:paraId="2AF55B72" w14:textId="77777777" w:rsidR="003E472B" w:rsidRPr="00EB7BFD" w:rsidRDefault="003E472B" w:rsidP="003E472B">
      <w:pPr>
        <w:spacing w:line="360" w:lineRule="auto"/>
        <w:ind w:left="100" w:right="76" w:firstLine="60"/>
        <w:jc w:val="both"/>
        <w:rPr>
          <w:sz w:val="24"/>
          <w:szCs w:val="24"/>
        </w:rPr>
      </w:pPr>
      <w:r w:rsidRPr="00EB7BFD">
        <w:rPr>
          <w:sz w:val="24"/>
          <w:szCs w:val="24"/>
        </w:rPr>
        <w:t>sup</w:t>
      </w:r>
      <w:r w:rsidRPr="00EB7BFD">
        <w:rPr>
          <w:spacing w:val="-1"/>
          <w:sz w:val="24"/>
          <w:szCs w:val="24"/>
        </w:rPr>
        <w:t>e</w:t>
      </w:r>
      <w:r w:rsidRPr="00EB7BFD">
        <w:rPr>
          <w:sz w:val="24"/>
          <w:szCs w:val="24"/>
        </w:rPr>
        <w:t>rviso</w:t>
      </w:r>
      <w:r w:rsidRPr="00EB7BFD">
        <w:rPr>
          <w:spacing w:val="-1"/>
          <w:sz w:val="24"/>
          <w:szCs w:val="24"/>
        </w:rPr>
        <w:t>r</w:t>
      </w:r>
      <w:r w:rsidRPr="00EB7BFD">
        <w:rPr>
          <w:sz w:val="24"/>
          <w:szCs w:val="24"/>
        </w:rPr>
        <w:t>s</w:t>
      </w:r>
      <w:r w:rsidRPr="00EB7BFD">
        <w:rPr>
          <w:spacing w:val="6"/>
          <w:sz w:val="24"/>
          <w:szCs w:val="24"/>
        </w:rPr>
        <w:t xml:space="preserve"> </w:t>
      </w:r>
      <w:r w:rsidRPr="00EB7BFD">
        <w:rPr>
          <w:sz w:val="24"/>
          <w:szCs w:val="24"/>
        </w:rPr>
        <w:t>can</w:t>
      </w:r>
      <w:r w:rsidRPr="00EB7BFD">
        <w:rPr>
          <w:spacing w:val="4"/>
          <w:sz w:val="24"/>
          <w:szCs w:val="24"/>
        </w:rPr>
        <w:t xml:space="preserve"> </w:t>
      </w:r>
      <w:r w:rsidRPr="00EB7BFD">
        <w:rPr>
          <w:sz w:val="24"/>
          <w:szCs w:val="24"/>
        </w:rPr>
        <w:t>lik</w:t>
      </w:r>
      <w:r w:rsidRPr="00EB7BFD">
        <w:rPr>
          <w:spacing w:val="-1"/>
          <w:sz w:val="24"/>
          <w:szCs w:val="24"/>
        </w:rPr>
        <w:t>e</w:t>
      </w:r>
      <w:r w:rsidRPr="00EB7BFD">
        <w:rPr>
          <w:sz w:val="24"/>
          <w:szCs w:val="24"/>
        </w:rPr>
        <w:t>ly</w:t>
      </w:r>
      <w:r w:rsidRPr="00EB7BFD">
        <w:rPr>
          <w:spacing w:val="3"/>
          <w:sz w:val="24"/>
          <w:szCs w:val="24"/>
        </w:rPr>
        <w:t xml:space="preserve"> </w:t>
      </w:r>
      <w:r w:rsidRPr="00EB7BFD">
        <w:rPr>
          <w:sz w:val="24"/>
          <w:szCs w:val="24"/>
        </w:rPr>
        <w:t xml:space="preserve">provide </w:t>
      </w:r>
      <w:r w:rsidRPr="00EB7BFD">
        <w:rPr>
          <w:spacing w:val="-1"/>
          <w:sz w:val="24"/>
          <w:szCs w:val="24"/>
        </w:rPr>
        <w:t>a</w:t>
      </w:r>
      <w:r w:rsidRPr="00EB7BFD">
        <w:rPr>
          <w:sz w:val="24"/>
          <w:szCs w:val="24"/>
        </w:rPr>
        <w:t>n</w:t>
      </w:r>
      <w:r w:rsidRPr="00EB7BFD">
        <w:rPr>
          <w:spacing w:val="3"/>
          <w:sz w:val="24"/>
          <w:szCs w:val="24"/>
        </w:rPr>
        <w:t xml:space="preserve"> </w:t>
      </w:r>
      <w:r w:rsidRPr="00EB7BFD">
        <w:rPr>
          <w:sz w:val="24"/>
          <w:szCs w:val="24"/>
        </w:rPr>
        <w:t>ov</w:t>
      </w:r>
      <w:r w:rsidRPr="00EB7BFD">
        <w:rPr>
          <w:spacing w:val="1"/>
          <w:sz w:val="24"/>
          <w:szCs w:val="24"/>
        </w:rPr>
        <w:t>e</w:t>
      </w:r>
      <w:r w:rsidRPr="00EB7BFD">
        <w:rPr>
          <w:sz w:val="24"/>
          <w:szCs w:val="24"/>
        </w:rPr>
        <w:t>rvi</w:t>
      </w:r>
      <w:r w:rsidRPr="00EB7BFD">
        <w:rPr>
          <w:spacing w:val="-1"/>
          <w:sz w:val="24"/>
          <w:szCs w:val="24"/>
        </w:rPr>
        <w:t>e</w:t>
      </w:r>
      <w:r w:rsidRPr="00EB7BFD">
        <w:rPr>
          <w:sz w:val="24"/>
          <w:szCs w:val="24"/>
        </w:rPr>
        <w:t>w</w:t>
      </w:r>
      <w:r w:rsidRPr="00EB7BFD">
        <w:rPr>
          <w:spacing w:val="3"/>
          <w:sz w:val="24"/>
          <w:szCs w:val="24"/>
        </w:rPr>
        <w:t xml:space="preserve"> </w:t>
      </w:r>
      <w:r w:rsidRPr="00EB7BFD">
        <w:rPr>
          <w:sz w:val="24"/>
          <w:szCs w:val="24"/>
        </w:rPr>
        <w:t>of</w:t>
      </w:r>
      <w:r w:rsidRPr="00EB7BFD">
        <w:rPr>
          <w:spacing w:val="2"/>
          <w:sz w:val="24"/>
          <w:szCs w:val="24"/>
        </w:rPr>
        <w:t xml:space="preserve"> </w:t>
      </w:r>
      <w:r w:rsidRPr="00EB7BFD">
        <w:rPr>
          <w:sz w:val="24"/>
          <w:szCs w:val="24"/>
        </w:rPr>
        <w:t>t</w:t>
      </w:r>
      <w:r w:rsidRPr="00EB7BFD">
        <w:rPr>
          <w:spacing w:val="2"/>
          <w:sz w:val="24"/>
          <w:szCs w:val="24"/>
        </w:rPr>
        <w:t>h</w:t>
      </w:r>
      <w:r w:rsidRPr="00EB7BFD">
        <w:rPr>
          <w:sz w:val="24"/>
          <w:szCs w:val="24"/>
        </w:rPr>
        <w:t>e</w:t>
      </w:r>
      <w:r w:rsidRPr="00EB7BFD">
        <w:rPr>
          <w:spacing w:val="2"/>
          <w:sz w:val="24"/>
          <w:szCs w:val="24"/>
        </w:rPr>
        <w:t xml:space="preserve"> </w:t>
      </w:r>
      <w:r w:rsidRPr="00EB7BFD">
        <w:rPr>
          <w:sz w:val="24"/>
          <w:szCs w:val="24"/>
        </w:rPr>
        <w:t>i</w:t>
      </w:r>
      <w:r w:rsidRPr="00EB7BFD">
        <w:rPr>
          <w:spacing w:val="1"/>
          <w:sz w:val="24"/>
          <w:szCs w:val="24"/>
        </w:rPr>
        <w:t>nt</w:t>
      </w:r>
      <w:r w:rsidRPr="00EB7BFD">
        <w:rPr>
          <w:spacing w:val="-1"/>
          <w:sz w:val="24"/>
          <w:szCs w:val="24"/>
        </w:rPr>
        <w:t>e</w:t>
      </w:r>
      <w:r w:rsidRPr="00EB7BFD">
        <w:rPr>
          <w:sz w:val="24"/>
          <w:szCs w:val="24"/>
        </w:rPr>
        <w:t>rnship</w:t>
      </w:r>
      <w:r w:rsidRPr="00EB7BFD">
        <w:rPr>
          <w:spacing w:val="3"/>
          <w:sz w:val="24"/>
          <w:szCs w:val="24"/>
        </w:rPr>
        <w:t xml:space="preserve"> </w:t>
      </w:r>
      <w:r w:rsidRPr="00EB7BFD">
        <w:rPr>
          <w:sz w:val="24"/>
          <w:szCs w:val="24"/>
        </w:rPr>
        <w:t>pro</w:t>
      </w:r>
      <w:r w:rsidRPr="00EB7BFD">
        <w:rPr>
          <w:spacing w:val="-1"/>
          <w:sz w:val="24"/>
          <w:szCs w:val="24"/>
        </w:rPr>
        <w:t>gra</w:t>
      </w:r>
      <w:r w:rsidRPr="00EB7BFD">
        <w:rPr>
          <w:sz w:val="24"/>
          <w:szCs w:val="24"/>
        </w:rPr>
        <w:t>m</w:t>
      </w:r>
      <w:r w:rsidRPr="00EB7BFD">
        <w:rPr>
          <w:spacing w:val="6"/>
          <w:sz w:val="24"/>
          <w:szCs w:val="24"/>
        </w:rPr>
        <w:t xml:space="preserve"> </w:t>
      </w:r>
      <w:r w:rsidRPr="00EB7BFD">
        <w:rPr>
          <w:spacing w:val="-1"/>
          <w:sz w:val="24"/>
          <w:szCs w:val="24"/>
        </w:rPr>
        <w:t>a</w:t>
      </w:r>
      <w:r w:rsidRPr="00EB7BFD">
        <w:rPr>
          <w:sz w:val="24"/>
          <w:szCs w:val="24"/>
        </w:rPr>
        <w:t>nd</w:t>
      </w:r>
      <w:r w:rsidRPr="00EB7BFD">
        <w:rPr>
          <w:spacing w:val="5"/>
          <w:sz w:val="24"/>
          <w:szCs w:val="24"/>
        </w:rPr>
        <w:t xml:space="preserve"> </w:t>
      </w:r>
      <w:r w:rsidRPr="00EB7BFD">
        <w:rPr>
          <w:sz w:val="24"/>
          <w:szCs w:val="24"/>
        </w:rPr>
        <w:t>the</w:t>
      </w:r>
      <w:r w:rsidRPr="00EB7BFD">
        <w:rPr>
          <w:spacing w:val="3"/>
          <w:sz w:val="24"/>
          <w:szCs w:val="24"/>
        </w:rPr>
        <w:t xml:space="preserve"> </w:t>
      </w:r>
      <w:r w:rsidRPr="00EB7BFD">
        <w:rPr>
          <w:spacing w:val="-1"/>
          <w:sz w:val="24"/>
          <w:szCs w:val="24"/>
        </w:rPr>
        <w:t>e</w:t>
      </w:r>
      <w:r w:rsidRPr="00EB7BFD">
        <w:rPr>
          <w:sz w:val="24"/>
          <w:szCs w:val="24"/>
        </w:rPr>
        <w:t>x</w:t>
      </w:r>
      <w:r w:rsidRPr="00EB7BFD">
        <w:rPr>
          <w:spacing w:val="1"/>
          <w:sz w:val="24"/>
          <w:szCs w:val="24"/>
        </w:rPr>
        <w:t>p</w:t>
      </w:r>
      <w:r w:rsidRPr="00EB7BFD">
        <w:rPr>
          <w:spacing w:val="-1"/>
          <w:sz w:val="24"/>
          <w:szCs w:val="24"/>
        </w:rPr>
        <w:t>ec</w:t>
      </w:r>
      <w:r w:rsidRPr="00EB7BFD">
        <w:rPr>
          <w:sz w:val="24"/>
          <w:szCs w:val="24"/>
        </w:rPr>
        <w:t>tations</w:t>
      </w:r>
      <w:r w:rsidRPr="00EB7BFD">
        <w:rPr>
          <w:spacing w:val="6"/>
          <w:sz w:val="24"/>
          <w:szCs w:val="24"/>
        </w:rPr>
        <w:t xml:space="preserve"> </w:t>
      </w:r>
      <w:r w:rsidRPr="00EB7BFD">
        <w:rPr>
          <w:spacing w:val="-1"/>
          <w:sz w:val="24"/>
          <w:szCs w:val="24"/>
        </w:rPr>
        <w:t>f</w:t>
      </w:r>
      <w:r w:rsidRPr="00EB7BFD">
        <w:rPr>
          <w:sz w:val="24"/>
          <w:szCs w:val="24"/>
        </w:rPr>
        <w:t>or</w:t>
      </w:r>
      <w:r w:rsidRPr="00EB7BFD">
        <w:rPr>
          <w:spacing w:val="2"/>
          <w:sz w:val="24"/>
          <w:szCs w:val="24"/>
        </w:rPr>
        <w:t xml:space="preserve"> </w:t>
      </w:r>
      <w:r w:rsidRPr="00EB7BFD">
        <w:rPr>
          <w:sz w:val="24"/>
          <w:szCs w:val="24"/>
        </w:rPr>
        <w:t>the</w:t>
      </w:r>
      <w:r w:rsidRPr="00EB7BFD">
        <w:rPr>
          <w:spacing w:val="5"/>
          <w:sz w:val="24"/>
          <w:szCs w:val="24"/>
        </w:rPr>
        <w:t xml:space="preserve"> </w:t>
      </w:r>
      <w:r w:rsidRPr="00EB7BFD">
        <w:rPr>
          <w:sz w:val="24"/>
          <w:szCs w:val="24"/>
        </w:rPr>
        <w:t>int</w:t>
      </w:r>
      <w:r w:rsidRPr="00EB7BFD">
        <w:rPr>
          <w:spacing w:val="-1"/>
          <w:sz w:val="24"/>
          <w:szCs w:val="24"/>
        </w:rPr>
        <w:t>e</w:t>
      </w:r>
      <w:r w:rsidRPr="00EB7BFD">
        <w:rPr>
          <w:sz w:val="24"/>
          <w:szCs w:val="24"/>
        </w:rPr>
        <w:t>rns. Th</w:t>
      </w:r>
      <w:r w:rsidRPr="00EB7BFD">
        <w:rPr>
          <w:spacing w:val="-1"/>
          <w:sz w:val="24"/>
          <w:szCs w:val="24"/>
        </w:rPr>
        <w:t>e</w:t>
      </w:r>
      <w:r w:rsidRPr="00EB7BFD">
        <w:rPr>
          <w:sz w:val="24"/>
          <w:szCs w:val="24"/>
        </w:rPr>
        <w:t>y</w:t>
      </w:r>
      <w:r w:rsidRPr="00EB7BFD">
        <w:rPr>
          <w:spacing w:val="1"/>
          <w:sz w:val="24"/>
          <w:szCs w:val="24"/>
        </w:rPr>
        <w:t xml:space="preserve"> </w:t>
      </w:r>
      <w:r w:rsidRPr="00EB7BFD">
        <w:rPr>
          <w:sz w:val="24"/>
          <w:szCs w:val="24"/>
        </w:rPr>
        <w:t>may</w:t>
      </w:r>
      <w:r w:rsidRPr="00EB7BFD">
        <w:rPr>
          <w:spacing w:val="1"/>
          <w:sz w:val="24"/>
          <w:szCs w:val="24"/>
        </w:rPr>
        <w:t xml:space="preserve"> </w:t>
      </w:r>
      <w:r w:rsidRPr="00EB7BFD">
        <w:rPr>
          <w:sz w:val="24"/>
          <w:szCs w:val="24"/>
        </w:rPr>
        <w:t>di</w:t>
      </w:r>
      <w:r w:rsidRPr="00EB7BFD">
        <w:rPr>
          <w:spacing w:val="1"/>
          <w:sz w:val="24"/>
          <w:szCs w:val="24"/>
        </w:rPr>
        <w:t>s</w:t>
      </w:r>
      <w:r w:rsidRPr="00EB7BFD">
        <w:rPr>
          <w:spacing w:val="-1"/>
          <w:sz w:val="24"/>
          <w:szCs w:val="24"/>
        </w:rPr>
        <w:t>c</w:t>
      </w:r>
      <w:r w:rsidRPr="00EB7BFD">
        <w:rPr>
          <w:sz w:val="24"/>
          <w:szCs w:val="24"/>
        </w:rPr>
        <w:t>uss</w:t>
      </w:r>
      <w:r w:rsidRPr="00EB7BFD">
        <w:rPr>
          <w:spacing w:val="2"/>
          <w:sz w:val="24"/>
          <w:szCs w:val="24"/>
        </w:rPr>
        <w:t xml:space="preserve"> </w:t>
      </w:r>
      <w:r w:rsidRPr="00EB7BFD">
        <w:rPr>
          <w:sz w:val="24"/>
          <w:szCs w:val="24"/>
        </w:rPr>
        <w:t>the sp</w:t>
      </w:r>
      <w:r w:rsidRPr="00EB7BFD">
        <w:rPr>
          <w:spacing w:val="-1"/>
          <w:sz w:val="24"/>
          <w:szCs w:val="24"/>
        </w:rPr>
        <w:t>ec</w:t>
      </w:r>
      <w:r w:rsidRPr="00EB7BFD">
        <w:rPr>
          <w:sz w:val="24"/>
          <w:szCs w:val="24"/>
        </w:rPr>
        <w:t>ific</w:t>
      </w:r>
      <w:r w:rsidRPr="00EB7BFD">
        <w:rPr>
          <w:spacing w:val="1"/>
          <w:sz w:val="24"/>
          <w:szCs w:val="24"/>
        </w:rPr>
        <w:t xml:space="preserve"> </w:t>
      </w:r>
      <w:r w:rsidRPr="00EB7BFD">
        <w:rPr>
          <w:sz w:val="24"/>
          <w:szCs w:val="24"/>
        </w:rPr>
        <w:t>go</w:t>
      </w:r>
      <w:r w:rsidRPr="00EB7BFD">
        <w:rPr>
          <w:spacing w:val="-1"/>
          <w:sz w:val="24"/>
          <w:szCs w:val="24"/>
        </w:rPr>
        <w:t>a</w:t>
      </w:r>
      <w:r w:rsidRPr="00EB7BFD">
        <w:rPr>
          <w:sz w:val="24"/>
          <w:szCs w:val="24"/>
        </w:rPr>
        <w:t>ls</w:t>
      </w:r>
      <w:r w:rsidRPr="00EB7BFD">
        <w:rPr>
          <w:spacing w:val="2"/>
          <w:sz w:val="24"/>
          <w:szCs w:val="24"/>
        </w:rPr>
        <w:t xml:space="preserve"> </w:t>
      </w:r>
      <w:r w:rsidRPr="00EB7BFD">
        <w:rPr>
          <w:spacing w:val="-1"/>
          <w:sz w:val="24"/>
          <w:szCs w:val="24"/>
        </w:rPr>
        <w:t>a</w:t>
      </w:r>
      <w:r w:rsidRPr="00EB7BFD">
        <w:rPr>
          <w:sz w:val="24"/>
          <w:szCs w:val="24"/>
        </w:rPr>
        <w:t>nd</w:t>
      </w:r>
      <w:r w:rsidRPr="00EB7BFD">
        <w:rPr>
          <w:spacing w:val="1"/>
          <w:sz w:val="24"/>
          <w:szCs w:val="24"/>
        </w:rPr>
        <w:t xml:space="preserve"> </w:t>
      </w:r>
      <w:r w:rsidRPr="00EB7BFD">
        <w:rPr>
          <w:sz w:val="24"/>
          <w:szCs w:val="24"/>
        </w:rPr>
        <w:t>ob</w:t>
      </w:r>
      <w:r w:rsidRPr="00EB7BFD">
        <w:rPr>
          <w:spacing w:val="1"/>
          <w:sz w:val="24"/>
          <w:szCs w:val="24"/>
        </w:rPr>
        <w:t>j</w:t>
      </w:r>
      <w:r w:rsidRPr="00EB7BFD">
        <w:rPr>
          <w:spacing w:val="-1"/>
          <w:sz w:val="24"/>
          <w:szCs w:val="24"/>
        </w:rPr>
        <w:t>ec</w:t>
      </w:r>
      <w:r w:rsidRPr="00EB7BFD">
        <w:rPr>
          <w:sz w:val="24"/>
          <w:szCs w:val="24"/>
        </w:rPr>
        <w:t>tiv</w:t>
      </w:r>
      <w:r w:rsidRPr="00EB7BFD">
        <w:rPr>
          <w:spacing w:val="-1"/>
          <w:sz w:val="24"/>
          <w:szCs w:val="24"/>
        </w:rPr>
        <w:t>e</w:t>
      </w:r>
      <w:r w:rsidRPr="00EB7BFD">
        <w:rPr>
          <w:sz w:val="24"/>
          <w:szCs w:val="24"/>
        </w:rPr>
        <w:t>s</w:t>
      </w:r>
      <w:r w:rsidRPr="00EB7BFD">
        <w:rPr>
          <w:spacing w:val="4"/>
          <w:sz w:val="24"/>
          <w:szCs w:val="24"/>
        </w:rPr>
        <w:t xml:space="preserve"> </w:t>
      </w:r>
      <w:r w:rsidRPr="00EB7BFD">
        <w:rPr>
          <w:sz w:val="24"/>
          <w:szCs w:val="24"/>
        </w:rPr>
        <w:t>of the</w:t>
      </w:r>
      <w:r w:rsidRPr="00EB7BFD">
        <w:rPr>
          <w:spacing w:val="2"/>
          <w:sz w:val="24"/>
          <w:szCs w:val="24"/>
        </w:rPr>
        <w:t xml:space="preserve"> </w:t>
      </w:r>
      <w:r w:rsidRPr="00EB7BFD">
        <w:rPr>
          <w:sz w:val="24"/>
          <w:szCs w:val="24"/>
        </w:rPr>
        <w:t>pr</w:t>
      </w:r>
      <w:r w:rsidRPr="00EB7BFD">
        <w:rPr>
          <w:spacing w:val="-1"/>
          <w:sz w:val="24"/>
          <w:szCs w:val="24"/>
        </w:rPr>
        <w:t>o</w:t>
      </w:r>
      <w:r w:rsidRPr="00EB7BFD">
        <w:rPr>
          <w:sz w:val="24"/>
          <w:szCs w:val="24"/>
        </w:rPr>
        <w:t>g</w:t>
      </w:r>
      <w:r w:rsidRPr="00EB7BFD">
        <w:rPr>
          <w:spacing w:val="-1"/>
          <w:sz w:val="24"/>
          <w:szCs w:val="24"/>
        </w:rPr>
        <w:t>r</w:t>
      </w:r>
      <w:r w:rsidRPr="00EB7BFD">
        <w:rPr>
          <w:spacing w:val="-3"/>
          <w:sz w:val="24"/>
          <w:szCs w:val="24"/>
        </w:rPr>
        <w:t>a</w:t>
      </w:r>
      <w:r w:rsidRPr="00EB7BFD">
        <w:rPr>
          <w:sz w:val="24"/>
          <w:szCs w:val="24"/>
        </w:rPr>
        <w:t>m,</w:t>
      </w:r>
      <w:r w:rsidRPr="00EB7BFD">
        <w:rPr>
          <w:spacing w:val="2"/>
          <w:sz w:val="24"/>
          <w:szCs w:val="24"/>
        </w:rPr>
        <w:t xml:space="preserve"> </w:t>
      </w:r>
      <w:r w:rsidRPr="00EB7BFD">
        <w:rPr>
          <w:spacing w:val="-1"/>
          <w:sz w:val="24"/>
          <w:szCs w:val="24"/>
        </w:rPr>
        <w:t>a</w:t>
      </w:r>
      <w:r w:rsidRPr="00EB7BFD">
        <w:rPr>
          <w:sz w:val="24"/>
          <w:szCs w:val="24"/>
        </w:rPr>
        <w:t>s</w:t>
      </w:r>
      <w:r w:rsidRPr="00EB7BFD">
        <w:rPr>
          <w:spacing w:val="2"/>
          <w:sz w:val="24"/>
          <w:szCs w:val="24"/>
        </w:rPr>
        <w:t xml:space="preserve"> </w:t>
      </w:r>
      <w:r w:rsidRPr="00EB7BFD">
        <w:rPr>
          <w:sz w:val="24"/>
          <w:szCs w:val="24"/>
        </w:rPr>
        <w:t>w</w:t>
      </w:r>
      <w:r w:rsidRPr="00EB7BFD">
        <w:rPr>
          <w:spacing w:val="-1"/>
          <w:sz w:val="24"/>
          <w:szCs w:val="24"/>
        </w:rPr>
        <w:t>e</w:t>
      </w:r>
      <w:r w:rsidRPr="00EB7BFD">
        <w:rPr>
          <w:sz w:val="24"/>
          <w:szCs w:val="24"/>
        </w:rPr>
        <w:t>ll</w:t>
      </w:r>
      <w:r w:rsidRPr="00EB7BFD">
        <w:rPr>
          <w:spacing w:val="4"/>
          <w:sz w:val="24"/>
          <w:szCs w:val="24"/>
        </w:rPr>
        <w:t xml:space="preserve"> </w:t>
      </w:r>
      <w:r w:rsidRPr="00EB7BFD">
        <w:rPr>
          <w:spacing w:val="-1"/>
          <w:sz w:val="24"/>
          <w:szCs w:val="24"/>
        </w:rPr>
        <w:t>a</w:t>
      </w:r>
      <w:r w:rsidRPr="00EB7BFD">
        <w:rPr>
          <w:sz w:val="24"/>
          <w:szCs w:val="24"/>
        </w:rPr>
        <w:t>s</w:t>
      </w:r>
      <w:r w:rsidRPr="00EB7BFD">
        <w:rPr>
          <w:spacing w:val="1"/>
          <w:sz w:val="24"/>
          <w:szCs w:val="24"/>
        </w:rPr>
        <w:t xml:space="preserve"> </w:t>
      </w:r>
      <w:r w:rsidRPr="00EB7BFD">
        <w:rPr>
          <w:sz w:val="24"/>
          <w:szCs w:val="24"/>
        </w:rPr>
        <w:t>the</w:t>
      </w:r>
      <w:r w:rsidRPr="00EB7BFD">
        <w:rPr>
          <w:spacing w:val="1"/>
          <w:sz w:val="24"/>
          <w:szCs w:val="24"/>
        </w:rPr>
        <w:t xml:space="preserve"> </w:t>
      </w:r>
      <w:r w:rsidRPr="00EB7BFD">
        <w:rPr>
          <w:sz w:val="24"/>
          <w:szCs w:val="24"/>
        </w:rPr>
        <w:t>sk</w:t>
      </w:r>
      <w:r w:rsidRPr="00EB7BFD">
        <w:rPr>
          <w:spacing w:val="2"/>
          <w:sz w:val="24"/>
          <w:szCs w:val="24"/>
        </w:rPr>
        <w:t>i</w:t>
      </w:r>
      <w:r w:rsidRPr="00EB7BFD">
        <w:rPr>
          <w:sz w:val="24"/>
          <w:szCs w:val="24"/>
        </w:rPr>
        <w:t>lls</w:t>
      </w:r>
      <w:r w:rsidRPr="00EB7BFD">
        <w:rPr>
          <w:spacing w:val="2"/>
          <w:sz w:val="24"/>
          <w:szCs w:val="24"/>
        </w:rPr>
        <w:t xml:space="preserve"> </w:t>
      </w:r>
      <w:r w:rsidRPr="00EB7BFD">
        <w:rPr>
          <w:spacing w:val="-1"/>
          <w:sz w:val="24"/>
          <w:szCs w:val="24"/>
        </w:rPr>
        <w:t>a</w:t>
      </w:r>
      <w:r w:rsidRPr="00EB7BFD">
        <w:rPr>
          <w:sz w:val="24"/>
          <w:szCs w:val="24"/>
        </w:rPr>
        <w:t>nd</w:t>
      </w:r>
      <w:r w:rsidRPr="00EB7BFD">
        <w:rPr>
          <w:spacing w:val="2"/>
          <w:sz w:val="24"/>
          <w:szCs w:val="24"/>
        </w:rPr>
        <w:t xml:space="preserve"> </w:t>
      </w:r>
      <w:r w:rsidRPr="00EB7BFD">
        <w:rPr>
          <w:spacing w:val="-1"/>
          <w:sz w:val="24"/>
          <w:szCs w:val="24"/>
        </w:rPr>
        <w:t>e</w:t>
      </w:r>
      <w:r w:rsidRPr="00EB7BFD">
        <w:rPr>
          <w:sz w:val="24"/>
          <w:szCs w:val="24"/>
        </w:rPr>
        <w:t>xp</w:t>
      </w:r>
      <w:r w:rsidRPr="00EB7BFD">
        <w:rPr>
          <w:spacing w:val="-1"/>
          <w:sz w:val="24"/>
          <w:szCs w:val="24"/>
        </w:rPr>
        <w:t>er</w:t>
      </w:r>
      <w:r w:rsidRPr="00EB7BFD">
        <w:rPr>
          <w:sz w:val="24"/>
          <w:szCs w:val="24"/>
        </w:rPr>
        <w:t>i</w:t>
      </w:r>
      <w:r w:rsidRPr="00EB7BFD">
        <w:rPr>
          <w:spacing w:val="-1"/>
          <w:sz w:val="24"/>
          <w:szCs w:val="24"/>
        </w:rPr>
        <w:t>e</w:t>
      </w:r>
      <w:r w:rsidRPr="00EB7BFD">
        <w:rPr>
          <w:spacing w:val="2"/>
          <w:sz w:val="24"/>
          <w:szCs w:val="24"/>
        </w:rPr>
        <w:t>n</w:t>
      </w:r>
      <w:r w:rsidRPr="00EB7BFD">
        <w:rPr>
          <w:spacing w:val="-1"/>
          <w:sz w:val="24"/>
          <w:szCs w:val="24"/>
        </w:rPr>
        <w:t>ce</w:t>
      </w:r>
      <w:r w:rsidRPr="00EB7BFD">
        <w:rPr>
          <w:sz w:val="24"/>
          <w:szCs w:val="24"/>
        </w:rPr>
        <w:t>s</w:t>
      </w:r>
      <w:r w:rsidRPr="00EB7BFD">
        <w:rPr>
          <w:spacing w:val="1"/>
          <w:sz w:val="24"/>
          <w:szCs w:val="24"/>
        </w:rPr>
        <w:t xml:space="preserve"> </w:t>
      </w:r>
      <w:r w:rsidRPr="00EB7BFD">
        <w:rPr>
          <w:sz w:val="24"/>
          <w:szCs w:val="24"/>
        </w:rPr>
        <w:t xml:space="preserve">that are </w:t>
      </w:r>
      <w:r w:rsidRPr="00EB7BFD">
        <w:rPr>
          <w:spacing w:val="2"/>
          <w:sz w:val="24"/>
          <w:szCs w:val="24"/>
        </w:rPr>
        <w:t>r</w:t>
      </w:r>
      <w:r w:rsidRPr="00EB7BFD">
        <w:rPr>
          <w:spacing w:val="-3"/>
          <w:sz w:val="24"/>
          <w:szCs w:val="24"/>
        </w:rPr>
        <w:t>e</w:t>
      </w:r>
      <w:r w:rsidRPr="00EB7BFD">
        <w:rPr>
          <w:sz w:val="24"/>
          <w:szCs w:val="24"/>
        </w:rPr>
        <w:t>qui</w:t>
      </w:r>
      <w:r w:rsidRPr="00EB7BFD">
        <w:rPr>
          <w:spacing w:val="2"/>
          <w:sz w:val="24"/>
          <w:szCs w:val="24"/>
        </w:rPr>
        <w:t>r</w:t>
      </w:r>
      <w:r w:rsidRPr="00EB7BFD">
        <w:rPr>
          <w:spacing w:val="-1"/>
          <w:sz w:val="24"/>
          <w:szCs w:val="24"/>
        </w:rPr>
        <w:t>e</w:t>
      </w:r>
      <w:r w:rsidRPr="00EB7BFD">
        <w:rPr>
          <w:sz w:val="24"/>
          <w:szCs w:val="24"/>
        </w:rPr>
        <w:t>d</w:t>
      </w:r>
      <w:r w:rsidRPr="00EB7BFD">
        <w:rPr>
          <w:spacing w:val="2"/>
          <w:sz w:val="24"/>
          <w:szCs w:val="24"/>
        </w:rPr>
        <w:t xml:space="preserve"> </w:t>
      </w:r>
      <w:r w:rsidRPr="00EB7BFD">
        <w:rPr>
          <w:sz w:val="24"/>
          <w:szCs w:val="24"/>
        </w:rPr>
        <w:t>f</w:t>
      </w:r>
      <w:r w:rsidRPr="00EB7BFD">
        <w:rPr>
          <w:spacing w:val="2"/>
          <w:sz w:val="24"/>
          <w:szCs w:val="24"/>
        </w:rPr>
        <w:t>o</w:t>
      </w:r>
      <w:r w:rsidRPr="00EB7BFD">
        <w:rPr>
          <w:sz w:val="24"/>
          <w:szCs w:val="24"/>
        </w:rPr>
        <w:t>r</w:t>
      </w:r>
      <w:r w:rsidRPr="00EB7BFD">
        <w:rPr>
          <w:spacing w:val="1"/>
          <w:sz w:val="24"/>
          <w:szCs w:val="24"/>
        </w:rPr>
        <w:t xml:space="preserve"> </w:t>
      </w:r>
      <w:r w:rsidRPr="00EB7BFD">
        <w:rPr>
          <w:sz w:val="24"/>
          <w:szCs w:val="24"/>
        </w:rPr>
        <w:t>the</w:t>
      </w:r>
      <w:r w:rsidRPr="00EB7BFD">
        <w:rPr>
          <w:spacing w:val="5"/>
          <w:sz w:val="24"/>
          <w:szCs w:val="24"/>
        </w:rPr>
        <w:t xml:space="preserve"> </w:t>
      </w:r>
      <w:r w:rsidRPr="00EB7BFD">
        <w:rPr>
          <w:sz w:val="24"/>
          <w:szCs w:val="24"/>
        </w:rPr>
        <w:t>posi</w:t>
      </w:r>
      <w:r w:rsidRPr="00EB7BFD">
        <w:rPr>
          <w:spacing w:val="1"/>
          <w:sz w:val="24"/>
          <w:szCs w:val="24"/>
        </w:rPr>
        <w:t>t</w:t>
      </w:r>
      <w:r w:rsidRPr="00EB7BFD">
        <w:rPr>
          <w:spacing w:val="3"/>
          <w:sz w:val="24"/>
          <w:szCs w:val="24"/>
        </w:rPr>
        <w:t>i</w:t>
      </w:r>
      <w:r w:rsidRPr="00EB7BFD">
        <w:rPr>
          <w:sz w:val="24"/>
          <w:szCs w:val="24"/>
        </w:rPr>
        <w:t>on.</w:t>
      </w:r>
      <w:r w:rsidRPr="00EB7BFD">
        <w:rPr>
          <w:spacing w:val="2"/>
          <w:sz w:val="24"/>
          <w:szCs w:val="24"/>
        </w:rPr>
        <w:t xml:space="preserve"> </w:t>
      </w:r>
      <w:r w:rsidRPr="00EB7BFD">
        <w:rPr>
          <w:sz w:val="24"/>
          <w:szCs w:val="24"/>
        </w:rPr>
        <w:t>Addi</w:t>
      </w:r>
      <w:r w:rsidRPr="00EB7BFD">
        <w:rPr>
          <w:spacing w:val="1"/>
          <w:sz w:val="24"/>
          <w:szCs w:val="24"/>
        </w:rPr>
        <w:t>t</w:t>
      </w:r>
      <w:r w:rsidRPr="00EB7BFD">
        <w:rPr>
          <w:sz w:val="24"/>
          <w:szCs w:val="24"/>
        </w:rPr>
        <w:t>ion</w:t>
      </w:r>
      <w:r w:rsidRPr="00EB7BFD">
        <w:rPr>
          <w:spacing w:val="-1"/>
          <w:sz w:val="24"/>
          <w:szCs w:val="24"/>
        </w:rPr>
        <w:t>a</w:t>
      </w:r>
      <w:r w:rsidRPr="00EB7BFD">
        <w:rPr>
          <w:sz w:val="24"/>
          <w:szCs w:val="24"/>
        </w:rPr>
        <w:t>lly,</w:t>
      </w:r>
      <w:r w:rsidRPr="00EB7BFD">
        <w:rPr>
          <w:spacing w:val="2"/>
          <w:sz w:val="24"/>
          <w:szCs w:val="24"/>
        </w:rPr>
        <w:t xml:space="preserve"> </w:t>
      </w:r>
      <w:r w:rsidRPr="00EB7BFD">
        <w:rPr>
          <w:sz w:val="24"/>
          <w:szCs w:val="24"/>
        </w:rPr>
        <w:t>sup</w:t>
      </w:r>
      <w:r w:rsidRPr="00EB7BFD">
        <w:rPr>
          <w:spacing w:val="-1"/>
          <w:sz w:val="24"/>
          <w:szCs w:val="24"/>
        </w:rPr>
        <w:t>er</w:t>
      </w:r>
      <w:r w:rsidRPr="00EB7BFD">
        <w:rPr>
          <w:sz w:val="24"/>
          <w:szCs w:val="24"/>
        </w:rPr>
        <w:t>v</w:t>
      </w:r>
      <w:r w:rsidRPr="00EB7BFD">
        <w:rPr>
          <w:spacing w:val="3"/>
          <w:sz w:val="24"/>
          <w:szCs w:val="24"/>
        </w:rPr>
        <w:t>i</w:t>
      </w:r>
      <w:r w:rsidRPr="00EB7BFD">
        <w:rPr>
          <w:sz w:val="24"/>
          <w:szCs w:val="24"/>
        </w:rPr>
        <w:t>sors</w:t>
      </w:r>
      <w:r w:rsidRPr="00EB7BFD">
        <w:rPr>
          <w:spacing w:val="2"/>
          <w:sz w:val="24"/>
          <w:szCs w:val="24"/>
        </w:rPr>
        <w:t xml:space="preserve"> </w:t>
      </w:r>
      <w:r w:rsidRPr="00EB7BFD">
        <w:rPr>
          <w:spacing w:val="1"/>
          <w:sz w:val="24"/>
          <w:szCs w:val="24"/>
        </w:rPr>
        <w:t>m</w:t>
      </w:r>
      <w:r w:rsidRPr="00EB7BFD">
        <w:rPr>
          <w:spacing w:val="-1"/>
          <w:sz w:val="24"/>
          <w:szCs w:val="24"/>
        </w:rPr>
        <w:t>a</w:t>
      </w:r>
      <w:r w:rsidRPr="00EB7BFD">
        <w:rPr>
          <w:sz w:val="24"/>
          <w:szCs w:val="24"/>
        </w:rPr>
        <w:t>y</w:t>
      </w:r>
      <w:r w:rsidRPr="00EB7BFD">
        <w:rPr>
          <w:spacing w:val="2"/>
          <w:sz w:val="24"/>
          <w:szCs w:val="24"/>
        </w:rPr>
        <w:t xml:space="preserve"> </w:t>
      </w:r>
      <w:r w:rsidRPr="00EB7BFD">
        <w:rPr>
          <w:sz w:val="24"/>
          <w:szCs w:val="24"/>
        </w:rPr>
        <w:t>hig</w:t>
      </w:r>
      <w:r w:rsidRPr="00EB7BFD">
        <w:rPr>
          <w:spacing w:val="1"/>
          <w:sz w:val="24"/>
          <w:szCs w:val="24"/>
        </w:rPr>
        <w:t>h</w:t>
      </w:r>
      <w:r w:rsidRPr="00EB7BFD">
        <w:rPr>
          <w:sz w:val="24"/>
          <w:szCs w:val="24"/>
        </w:rPr>
        <w:t>light</w:t>
      </w:r>
      <w:r w:rsidRPr="00EB7BFD">
        <w:rPr>
          <w:spacing w:val="3"/>
          <w:sz w:val="24"/>
          <w:szCs w:val="24"/>
        </w:rPr>
        <w:t xml:space="preserve"> </w:t>
      </w:r>
      <w:r w:rsidRPr="00EB7BFD">
        <w:rPr>
          <w:sz w:val="24"/>
          <w:szCs w:val="24"/>
        </w:rPr>
        <w:t>the</w:t>
      </w:r>
      <w:r w:rsidRPr="00EB7BFD">
        <w:rPr>
          <w:spacing w:val="2"/>
          <w:sz w:val="24"/>
          <w:szCs w:val="24"/>
        </w:rPr>
        <w:t xml:space="preserve"> </w:t>
      </w:r>
      <w:r w:rsidRPr="00EB7BFD">
        <w:rPr>
          <w:spacing w:val="1"/>
          <w:sz w:val="24"/>
          <w:szCs w:val="24"/>
        </w:rPr>
        <w:t>t</w:t>
      </w:r>
      <w:r w:rsidRPr="00EB7BFD">
        <w:rPr>
          <w:spacing w:val="2"/>
          <w:sz w:val="24"/>
          <w:szCs w:val="24"/>
        </w:rPr>
        <w:t>y</w:t>
      </w:r>
      <w:r w:rsidRPr="00EB7BFD">
        <w:rPr>
          <w:sz w:val="24"/>
          <w:szCs w:val="24"/>
        </w:rPr>
        <w:t>p</w:t>
      </w:r>
      <w:r w:rsidRPr="00EB7BFD">
        <w:rPr>
          <w:spacing w:val="-1"/>
          <w:sz w:val="24"/>
          <w:szCs w:val="24"/>
        </w:rPr>
        <w:t>e</w:t>
      </w:r>
      <w:r w:rsidRPr="00EB7BFD">
        <w:rPr>
          <w:sz w:val="24"/>
          <w:szCs w:val="24"/>
        </w:rPr>
        <w:t>s</w:t>
      </w:r>
      <w:r w:rsidRPr="00EB7BFD">
        <w:rPr>
          <w:spacing w:val="2"/>
          <w:sz w:val="24"/>
          <w:szCs w:val="24"/>
        </w:rPr>
        <w:t xml:space="preserve"> </w:t>
      </w:r>
      <w:r w:rsidRPr="00EB7BFD">
        <w:rPr>
          <w:sz w:val="24"/>
          <w:szCs w:val="24"/>
        </w:rPr>
        <w:t>of</w:t>
      </w:r>
      <w:r w:rsidRPr="00EB7BFD">
        <w:rPr>
          <w:spacing w:val="3"/>
          <w:sz w:val="24"/>
          <w:szCs w:val="24"/>
        </w:rPr>
        <w:t xml:space="preserve"> </w:t>
      </w:r>
      <w:r w:rsidRPr="00EB7BFD">
        <w:rPr>
          <w:spacing w:val="2"/>
          <w:sz w:val="24"/>
          <w:szCs w:val="24"/>
        </w:rPr>
        <w:t>p</w:t>
      </w:r>
      <w:r w:rsidRPr="00EB7BFD">
        <w:rPr>
          <w:sz w:val="24"/>
          <w:szCs w:val="24"/>
        </w:rPr>
        <w:t>roj</w:t>
      </w:r>
      <w:r w:rsidRPr="00EB7BFD">
        <w:rPr>
          <w:spacing w:val="-1"/>
          <w:sz w:val="24"/>
          <w:szCs w:val="24"/>
        </w:rPr>
        <w:t>ec</w:t>
      </w:r>
      <w:r w:rsidRPr="00EB7BFD">
        <w:rPr>
          <w:sz w:val="24"/>
          <w:szCs w:val="24"/>
        </w:rPr>
        <w:t>ts</w:t>
      </w:r>
      <w:r w:rsidRPr="00EB7BFD">
        <w:rPr>
          <w:spacing w:val="5"/>
          <w:sz w:val="24"/>
          <w:szCs w:val="24"/>
        </w:rPr>
        <w:t xml:space="preserve"> </w:t>
      </w:r>
      <w:r w:rsidRPr="00EB7BFD">
        <w:rPr>
          <w:spacing w:val="-1"/>
          <w:sz w:val="24"/>
          <w:szCs w:val="24"/>
        </w:rPr>
        <w:t>a</w:t>
      </w:r>
      <w:r w:rsidRPr="00EB7BFD">
        <w:rPr>
          <w:sz w:val="24"/>
          <w:szCs w:val="24"/>
        </w:rPr>
        <w:t>nd</w:t>
      </w:r>
      <w:r w:rsidRPr="00EB7BFD">
        <w:rPr>
          <w:spacing w:val="2"/>
          <w:sz w:val="24"/>
          <w:szCs w:val="24"/>
        </w:rPr>
        <w:t xml:space="preserve"> </w:t>
      </w:r>
      <w:r w:rsidRPr="00EB7BFD">
        <w:rPr>
          <w:sz w:val="24"/>
          <w:szCs w:val="24"/>
        </w:rPr>
        <w:t>tasks</w:t>
      </w:r>
      <w:r w:rsidRPr="00EB7BFD">
        <w:rPr>
          <w:spacing w:val="7"/>
          <w:sz w:val="24"/>
          <w:szCs w:val="24"/>
        </w:rPr>
        <w:t xml:space="preserve"> </w:t>
      </w:r>
      <w:r w:rsidRPr="00EB7BFD">
        <w:rPr>
          <w:sz w:val="24"/>
          <w:szCs w:val="24"/>
        </w:rPr>
        <w:t>that</w:t>
      </w:r>
      <w:r w:rsidRPr="00EB7BFD">
        <w:rPr>
          <w:spacing w:val="2"/>
          <w:sz w:val="24"/>
          <w:szCs w:val="24"/>
        </w:rPr>
        <w:t xml:space="preserve"> </w:t>
      </w:r>
      <w:r w:rsidRPr="00EB7BFD">
        <w:rPr>
          <w:sz w:val="24"/>
          <w:szCs w:val="24"/>
        </w:rPr>
        <w:t>the int</w:t>
      </w:r>
      <w:r w:rsidRPr="00EB7BFD">
        <w:rPr>
          <w:spacing w:val="-1"/>
          <w:sz w:val="24"/>
          <w:szCs w:val="24"/>
        </w:rPr>
        <w:t>e</w:t>
      </w:r>
      <w:r w:rsidRPr="00EB7BFD">
        <w:rPr>
          <w:sz w:val="24"/>
          <w:szCs w:val="24"/>
        </w:rPr>
        <w:t>rn was w</w:t>
      </w:r>
      <w:r w:rsidRPr="00EB7BFD">
        <w:rPr>
          <w:spacing w:val="2"/>
          <w:sz w:val="24"/>
          <w:szCs w:val="24"/>
        </w:rPr>
        <w:t>o</w:t>
      </w:r>
      <w:r w:rsidRPr="00EB7BFD">
        <w:rPr>
          <w:sz w:val="24"/>
          <w:szCs w:val="24"/>
        </w:rPr>
        <w:t>rking o</w:t>
      </w:r>
      <w:r w:rsidRPr="00EB7BFD">
        <w:rPr>
          <w:spacing w:val="2"/>
          <w:sz w:val="24"/>
          <w:szCs w:val="24"/>
        </w:rPr>
        <w:t>n</w:t>
      </w:r>
      <w:r w:rsidRPr="00EB7BFD">
        <w:rPr>
          <w:sz w:val="24"/>
          <w:szCs w:val="24"/>
        </w:rPr>
        <w:t>, as</w:t>
      </w:r>
      <w:r w:rsidRPr="00EB7BFD">
        <w:rPr>
          <w:spacing w:val="1"/>
          <w:sz w:val="24"/>
          <w:szCs w:val="24"/>
        </w:rPr>
        <w:t xml:space="preserve"> </w:t>
      </w:r>
      <w:r w:rsidRPr="00EB7BFD">
        <w:rPr>
          <w:spacing w:val="2"/>
          <w:sz w:val="24"/>
          <w:szCs w:val="24"/>
        </w:rPr>
        <w:t>w</w:t>
      </w:r>
      <w:r w:rsidRPr="00EB7BFD">
        <w:rPr>
          <w:spacing w:val="-1"/>
          <w:sz w:val="24"/>
          <w:szCs w:val="24"/>
        </w:rPr>
        <w:t>e</w:t>
      </w:r>
      <w:r w:rsidRPr="00EB7BFD">
        <w:rPr>
          <w:sz w:val="24"/>
          <w:szCs w:val="24"/>
        </w:rPr>
        <w:t>ll</w:t>
      </w:r>
      <w:r w:rsidRPr="00EB7BFD">
        <w:rPr>
          <w:spacing w:val="1"/>
          <w:sz w:val="24"/>
          <w:szCs w:val="24"/>
        </w:rPr>
        <w:t xml:space="preserve"> </w:t>
      </w:r>
      <w:r w:rsidRPr="00EB7BFD">
        <w:rPr>
          <w:spacing w:val="-1"/>
          <w:sz w:val="24"/>
          <w:szCs w:val="24"/>
        </w:rPr>
        <w:t>a</w:t>
      </w:r>
      <w:r w:rsidRPr="00EB7BFD">
        <w:rPr>
          <w:sz w:val="24"/>
          <w:szCs w:val="24"/>
        </w:rPr>
        <w:t>s</w:t>
      </w:r>
      <w:r w:rsidRPr="00EB7BFD">
        <w:rPr>
          <w:spacing w:val="1"/>
          <w:sz w:val="24"/>
          <w:szCs w:val="24"/>
        </w:rPr>
        <w:t xml:space="preserve"> </w:t>
      </w:r>
      <w:r w:rsidRPr="00EB7BFD">
        <w:rPr>
          <w:sz w:val="24"/>
          <w:szCs w:val="24"/>
        </w:rPr>
        <w:t>the</w:t>
      </w:r>
      <w:r w:rsidRPr="00EB7BFD">
        <w:rPr>
          <w:spacing w:val="2"/>
          <w:sz w:val="24"/>
          <w:szCs w:val="24"/>
        </w:rPr>
        <w:t xml:space="preserve"> </w:t>
      </w:r>
      <w:r w:rsidRPr="00EB7BFD">
        <w:rPr>
          <w:sz w:val="24"/>
          <w:szCs w:val="24"/>
        </w:rPr>
        <w:t xml:space="preserve">support </w:t>
      </w:r>
      <w:r w:rsidRPr="00EB7BFD">
        <w:rPr>
          <w:spacing w:val="1"/>
          <w:sz w:val="24"/>
          <w:szCs w:val="24"/>
        </w:rPr>
        <w:t>a</w:t>
      </w:r>
      <w:r w:rsidRPr="00EB7BFD">
        <w:rPr>
          <w:sz w:val="24"/>
          <w:szCs w:val="24"/>
        </w:rPr>
        <w:t>nd r</w:t>
      </w:r>
      <w:r w:rsidRPr="00EB7BFD">
        <w:rPr>
          <w:spacing w:val="-3"/>
          <w:sz w:val="24"/>
          <w:szCs w:val="24"/>
        </w:rPr>
        <w:t>e</w:t>
      </w:r>
      <w:r w:rsidRPr="00EB7BFD">
        <w:rPr>
          <w:sz w:val="24"/>
          <w:szCs w:val="24"/>
        </w:rPr>
        <w:t>sou</w:t>
      </w:r>
      <w:r w:rsidRPr="00EB7BFD">
        <w:rPr>
          <w:spacing w:val="2"/>
          <w:sz w:val="24"/>
          <w:szCs w:val="24"/>
        </w:rPr>
        <w:t>r</w:t>
      </w:r>
      <w:r w:rsidRPr="00EB7BFD">
        <w:rPr>
          <w:spacing w:val="-1"/>
          <w:sz w:val="24"/>
          <w:szCs w:val="24"/>
        </w:rPr>
        <w:t>ce</w:t>
      </w:r>
      <w:r w:rsidRPr="00EB7BFD">
        <w:rPr>
          <w:sz w:val="24"/>
          <w:szCs w:val="24"/>
        </w:rPr>
        <w:t>s that</w:t>
      </w:r>
      <w:r w:rsidRPr="00EB7BFD">
        <w:rPr>
          <w:spacing w:val="3"/>
          <w:sz w:val="24"/>
          <w:szCs w:val="24"/>
        </w:rPr>
        <w:t xml:space="preserve"> </w:t>
      </w:r>
      <w:r w:rsidRPr="00EB7BFD">
        <w:rPr>
          <w:sz w:val="24"/>
          <w:szCs w:val="24"/>
        </w:rPr>
        <w:t>was</w:t>
      </w:r>
      <w:r w:rsidRPr="00EB7BFD">
        <w:rPr>
          <w:spacing w:val="2"/>
          <w:sz w:val="24"/>
          <w:szCs w:val="24"/>
        </w:rPr>
        <w:t xml:space="preserve"> </w:t>
      </w:r>
      <w:r w:rsidRPr="00EB7BFD">
        <w:rPr>
          <w:spacing w:val="-1"/>
          <w:sz w:val="24"/>
          <w:szCs w:val="24"/>
        </w:rPr>
        <w:t>a</w:t>
      </w:r>
      <w:r w:rsidRPr="00EB7BFD">
        <w:rPr>
          <w:sz w:val="24"/>
          <w:szCs w:val="24"/>
        </w:rPr>
        <w:t>v</w:t>
      </w:r>
      <w:r w:rsidRPr="00EB7BFD">
        <w:rPr>
          <w:spacing w:val="-1"/>
          <w:sz w:val="24"/>
          <w:szCs w:val="24"/>
        </w:rPr>
        <w:t>a</w:t>
      </w:r>
      <w:r w:rsidRPr="00EB7BFD">
        <w:rPr>
          <w:sz w:val="24"/>
          <w:szCs w:val="24"/>
        </w:rPr>
        <w:t>ilable to</w:t>
      </w:r>
      <w:r w:rsidRPr="00EB7BFD">
        <w:rPr>
          <w:spacing w:val="1"/>
          <w:sz w:val="24"/>
          <w:szCs w:val="24"/>
        </w:rPr>
        <w:t xml:space="preserve"> t</w:t>
      </w:r>
      <w:r w:rsidRPr="00EB7BFD">
        <w:rPr>
          <w:spacing w:val="2"/>
          <w:sz w:val="24"/>
          <w:szCs w:val="24"/>
        </w:rPr>
        <w:t>h</w:t>
      </w:r>
      <w:r w:rsidRPr="00EB7BFD">
        <w:rPr>
          <w:spacing w:val="-1"/>
          <w:sz w:val="24"/>
          <w:szCs w:val="24"/>
        </w:rPr>
        <w:t>e</w:t>
      </w:r>
      <w:r w:rsidRPr="00EB7BFD">
        <w:rPr>
          <w:sz w:val="24"/>
          <w:szCs w:val="24"/>
        </w:rPr>
        <w:t>m.</w:t>
      </w:r>
      <w:r w:rsidRPr="00EB7BFD">
        <w:rPr>
          <w:spacing w:val="1"/>
          <w:sz w:val="24"/>
          <w:szCs w:val="24"/>
        </w:rPr>
        <w:t xml:space="preserve"> </w:t>
      </w:r>
      <w:r w:rsidRPr="00EB7BFD">
        <w:rPr>
          <w:sz w:val="24"/>
          <w:szCs w:val="24"/>
        </w:rPr>
        <w:t>Th</w:t>
      </w:r>
      <w:r w:rsidRPr="00EB7BFD">
        <w:rPr>
          <w:spacing w:val="-1"/>
          <w:sz w:val="24"/>
          <w:szCs w:val="24"/>
        </w:rPr>
        <w:t>e</w:t>
      </w:r>
      <w:r w:rsidRPr="00EB7BFD">
        <w:rPr>
          <w:sz w:val="24"/>
          <w:szCs w:val="24"/>
        </w:rPr>
        <w:t xml:space="preserve">y can </w:t>
      </w:r>
      <w:r w:rsidRPr="00EB7BFD">
        <w:rPr>
          <w:spacing w:val="-1"/>
          <w:sz w:val="24"/>
          <w:szCs w:val="24"/>
        </w:rPr>
        <w:t>a</w:t>
      </w:r>
      <w:r w:rsidRPr="00EB7BFD">
        <w:rPr>
          <w:sz w:val="24"/>
          <w:szCs w:val="24"/>
        </w:rPr>
        <w:t>lso add</w:t>
      </w:r>
      <w:r w:rsidRPr="00EB7BFD">
        <w:rPr>
          <w:spacing w:val="-1"/>
          <w:sz w:val="24"/>
          <w:szCs w:val="24"/>
        </w:rPr>
        <w:t>r</w:t>
      </w:r>
      <w:r w:rsidRPr="00EB7BFD">
        <w:rPr>
          <w:spacing w:val="-3"/>
          <w:sz w:val="24"/>
          <w:szCs w:val="24"/>
        </w:rPr>
        <w:t>e</w:t>
      </w:r>
      <w:r w:rsidRPr="00EB7BFD">
        <w:rPr>
          <w:sz w:val="24"/>
          <w:szCs w:val="24"/>
        </w:rPr>
        <w:t>ss any s</w:t>
      </w:r>
      <w:r w:rsidRPr="00EB7BFD">
        <w:rPr>
          <w:spacing w:val="2"/>
          <w:sz w:val="24"/>
          <w:szCs w:val="24"/>
        </w:rPr>
        <w:t>p</w:t>
      </w:r>
      <w:r w:rsidRPr="00EB7BFD">
        <w:rPr>
          <w:spacing w:val="-1"/>
          <w:sz w:val="24"/>
          <w:szCs w:val="24"/>
        </w:rPr>
        <w:t>ec</w:t>
      </w:r>
      <w:r w:rsidRPr="00EB7BFD">
        <w:rPr>
          <w:sz w:val="24"/>
          <w:szCs w:val="24"/>
        </w:rPr>
        <w:t>ific</w:t>
      </w:r>
      <w:r w:rsidRPr="00EB7BFD">
        <w:rPr>
          <w:spacing w:val="-1"/>
          <w:sz w:val="24"/>
          <w:szCs w:val="24"/>
        </w:rPr>
        <w:t xml:space="preserve"> c</w:t>
      </w:r>
      <w:r w:rsidRPr="00EB7BFD">
        <w:rPr>
          <w:sz w:val="24"/>
          <w:szCs w:val="24"/>
        </w:rPr>
        <w:t>o</w:t>
      </w:r>
      <w:r w:rsidRPr="00EB7BFD">
        <w:rPr>
          <w:spacing w:val="2"/>
          <w:sz w:val="24"/>
          <w:szCs w:val="24"/>
        </w:rPr>
        <w:t>n</w:t>
      </w:r>
      <w:r w:rsidRPr="00EB7BFD">
        <w:rPr>
          <w:spacing w:val="1"/>
          <w:sz w:val="24"/>
          <w:szCs w:val="24"/>
        </w:rPr>
        <w:t>c</w:t>
      </w:r>
      <w:r w:rsidRPr="00EB7BFD">
        <w:rPr>
          <w:spacing w:val="-1"/>
          <w:sz w:val="24"/>
          <w:szCs w:val="24"/>
        </w:rPr>
        <w:t>e</w:t>
      </w:r>
      <w:r w:rsidRPr="00EB7BFD">
        <w:rPr>
          <w:sz w:val="24"/>
          <w:szCs w:val="24"/>
        </w:rPr>
        <w:t>rns or</w:t>
      </w:r>
      <w:r w:rsidRPr="00EB7BFD">
        <w:rPr>
          <w:spacing w:val="-1"/>
          <w:sz w:val="24"/>
          <w:szCs w:val="24"/>
        </w:rPr>
        <w:t xml:space="preserve"> </w:t>
      </w:r>
      <w:r w:rsidRPr="00EB7BFD">
        <w:rPr>
          <w:sz w:val="24"/>
          <w:szCs w:val="24"/>
        </w:rPr>
        <w:t>qu</w:t>
      </w:r>
      <w:r w:rsidRPr="00EB7BFD">
        <w:rPr>
          <w:spacing w:val="-1"/>
          <w:sz w:val="24"/>
          <w:szCs w:val="24"/>
        </w:rPr>
        <w:t>e</w:t>
      </w:r>
      <w:r w:rsidRPr="00EB7BFD">
        <w:rPr>
          <w:sz w:val="24"/>
          <w:szCs w:val="24"/>
        </w:rPr>
        <w:t>stions th</w:t>
      </w:r>
      <w:r w:rsidRPr="00EB7BFD">
        <w:rPr>
          <w:spacing w:val="-1"/>
          <w:sz w:val="24"/>
          <w:szCs w:val="24"/>
        </w:rPr>
        <w:t>a</w:t>
      </w:r>
      <w:r w:rsidRPr="00EB7BFD">
        <w:rPr>
          <w:sz w:val="24"/>
          <w:szCs w:val="24"/>
        </w:rPr>
        <w:t>t m</w:t>
      </w:r>
      <w:r w:rsidRPr="00EB7BFD">
        <w:rPr>
          <w:spacing w:val="-1"/>
          <w:sz w:val="24"/>
          <w:szCs w:val="24"/>
        </w:rPr>
        <w:t>a</w:t>
      </w:r>
      <w:r w:rsidRPr="00EB7BFD">
        <w:rPr>
          <w:sz w:val="24"/>
          <w:szCs w:val="24"/>
        </w:rPr>
        <w:t xml:space="preserve">y </w:t>
      </w:r>
      <w:r w:rsidRPr="00EB7BFD">
        <w:rPr>
          <w:spacing w:val="-1"/>
          <w:sz w:val="24"/>
          <w:szCs w:val="24"/>
        </w:rPr>
        <w:t>a</w:t>
      </w:r>
      <w:r w:rsidRPr="00EB7BFD">
        <w:rPr>
          <w:spacing w:val="2"/>
          <w:sz w:val="24"/>
          <w:szCs w:val="24"/>
        </w:rPr>
        <w:t>r</w:t>
      </w:r>
      <w:r w:rsidRPr="00EB7BFD">
        <w:rPr>
          <w:sz w:val="24"/>
          <w:szCs w:val="24"/>
        </w:rPr>
        <w:t>ise du</w:t>
      </w:r>
      <w:r w:rsidRPr="00EB7BFD">
        <w:rPr>
          <w:spacing w:val="-1"/>
          <w:sz w:val="24"/>
          <w:szCs w:val="24"/>
        </w:rPr>
        <w:t>r</w:t>
      </w:r>
      <w:r w:rsidRPr="00EB7BFD">
        <w:rPr>
          <w:sz w:val="24"/>
          <w:szCs w:val="24"/>
        </w:rPr>
        <w:t>ing the</w:t>
      </w:r>
      <w:r w:rsidRPr="00EB7BFD">
        <w:rPr>
          <w:spacing w:val="-1"/>
          <w:sz w:val="24"/>
          <w:szCs w:val="24"/>
        </w:rPr>
        <w:t xml:space="preserve"> </w:t>
      </w:r>
      <w:r w:rsidRPr="00EB7BFD">
        <w:rPr>
          <w:sz w:val="24"/>
          <w:szCs w:val="24"/>
        </w:rPr>
        <w:t>int</w:t>
      </w:r>
      <w:r w:rsidRPr="00EB7BFD">
        <w:rPr>
          <w:spacing w:val="-1"/>
          <w:sz w:val="24"/>
          <w:szCs w:val="24"/>
        </w:rPr>
        <w:t>er</w:t>
      </w:r>
      <w:r w:rsidRPr="00EB7BFD">
        <w:rPr>
          <w:sz w:val="24"/>
          <w:szCs w:val="24"/>
        </w:rPr>
        <w:t>v</w:t>
      </w:r>
      <w:r w:rsidRPr="00EB7BFD">
        <w:rPr>
          <w:spacing w:val="3"/>
          <w:sz w:val="24"/>
          <w:szCs w:val="24"/>
        </w:rPr>
        <w:t>i</w:t>
      </w:r>
      <w:r w:rsidRPr="00EB7BFD">
        <w:rPr>
          <w:spacing w:val="-1"/>
          <w:sz w:val="24"/>
          <w:szCs w:val="24"/>
        </w:rPr>
        <w:t>e</w:t>
      </w:r>
      <w:r w:rsidRPr="00EB7BFD">
        <w:rPr>
          <w:sz w:val="24"/>
          <w:szCs w:val="24"/>
        </w:rPr>
        <w:t>w p</w:t>
      </w:r>
      <w:r w:rsidRPr="00EB7BFD">
        <w:rPr>
          <w:spacing w:val="-1"/>
          <w:sz w:val="24"/>
          <w:szCs w:val="24"/>
        </w:rPr>
        <w:t>r</w:t>
      </w:r>
      <w:r w:rsidRPr="00EB7BFD">
        <w:rPr>
          <w:spacing w:val="1"/>
          <w:sz w:val="24"/>
          <w:szCs w:val="24"/>
        </w:rPr>
        <w:t>o</w:t>
      </w:r>
      <w:r w:rsidRPr="00EB7BFD">
        <w:rPr>
          <w:spacing w:val="-1"/>
          <w:sz w:val="24"/>
          <w:szCs w:val="24"/>
        </w:rPr>
        <w:t>ce</w:t>
      </w:r>
      <w:r w:rsidRPr="00EB7BFD">
        <w:rPr>
          <w:sz w:val="24"/>
          <w:szCs w:val="24"/>
        </w:rPr>
        <w:t>ss.</w:t>
      </w:r>
    </w:p>
    <w:p w14:paraId="5CEBC55A" w14:textId="1B4B1810" w:rsidR="003E472B" w:rsidRPr="00EB7BFD" w:rsidRDefault="003E472B" w:rsidP="00D611D9">
      <w:pPr>
        <w:spacing w:line="360" w:lineRule="auto"/>
        <w:ind w:right="150"/>
        <w:jc w:val="both"/>
        <w:rPr>
          <w:sz w:val="24"/>
          <w:szCs w:val="24"/>
        </w:rPr>
        <w:sectPr w:rsidR="003E472B" w:rsidRPr="00EB7BFD" w:rsidSect="00140CD2">
          <w:pgSz w:w="12240" w:h="15840"/>
          <w:pgMar w:top="1440" w:right="1440" w:bottom="1440" w:left="1440" w:header="720" w:footer="720" w:gutter="0"/>
          <w:cols w:space="720"/>
          <w:docGrid w:linePitch="272"/>
        </w:sectPr>
      </w:pPr>
    </w:p>
    <w:p w14:paraId="548DF17D" w14:textId="77777777" w:rsidR="00E23DEC" w:rsidRPr="00EB7BFD" w:rsidRDefault="00E23DEC">
      <w:pPr>
        <w:spacing w:before="7" w:line="160" w:lineRule="exact"/>
        <w:rPr>
          <w:sz w:val="24"/>
          <w:szCs w:val="24"/>
        </w:rPr>
      </w:pPr>
    </w:p>
    <w:p w14:paraId="48CD5804" w14:textId="77777777" w:rsidR="00E23DEC" w:rsidRPr="00EB7BFD" w:rsidRDefault="00E23DEC">
      <w:pPr>
        <w:spacing w:before="9" w:line="280" w:lineRule="exact"/>
        <w:rPr>
          <w:sz w:val="24"/>
          <w:szCs w:val="24"/>
        </w:rPr>
      </w:pPr>
    </w:p>
    <w:p w14:paraId="7BCF1840" w14:textId="0B007C74" w:rsidR="001F2241" w:rsidRPr="00EB7BFD" w:rsidRDefault="00305922" w:rsidP="008C1DBD">
      <w:pPr>
        <w:pStyle w:val="Heading3"/>
        <w:numPr>
          <w:ilvl w:val="0"/>
          <w:numId w:val="0"/>
        </w:numPr>
        <w:rPr>
          <w:rFonts w:ascii="Times New Roman" w:hAnsi="Times New Roman" w:cs="Times New Roman"/>
          <w:sz w:val="24"/>
          <w:szCs w:val="24"/>
        </w:rPr>
      </w:pPr>
      <w:bookmarkStart w:id="56" w:name="_Toc140735528"/>
      <w:r w:rsidRPr="00EB7BFD">
        <w:rPr>
          <w:rFonts w:ascii="Times New Roman" w:hAnsi="Times New Roman" w:cs="Times New Roman"/>
          <w:sz w:val="24"/>
          <w:szCs w:val="24"/>
        </w:rPr>
        <w:t xml:space="preserve">3.3.4 </w:t>
      </w:r>
      <w:r w:rsidR="00D611D9" w:rsidRPr="00EB7BFD">
        <w:rPr>
          <w:rFonts w:ascii="Times New Roman" w:hAnsi="Times New Roman" w:cs="Times New Roman"/>
          <w:sz w:val="24"/>
          <w:szCs w:val="24"/>
        </w:rPr>
        <w:t xml:space="preserve">Table </w:t>
      </w:r>
      <w:r w:rsidR="00702DF1" w:rsidRPr="00EB7BFD">
        <w:rPr>
          <w:rFonts w:ascii="Times New Roman" w:hAnsi="Times New Roman" w:cs="Times New Roman"/>
          <w:iCs/>
          <w:sz w:val="24"/>
          <w:szCs w:val="24"/>
        </w:rPr>
        <w:t>2</w:t>
      </w:r>
      <w:r w:rsidR="00D611D9" w:rsidRPr="00EB7BFD">
        <w:rPr>
          <w:rFonts w:ascii="Times New Roman" w:hAnsi="Times New Roman" w:cs="Times New Roman"/>
          <w:sz w:val="24"/>
          <w:szCs w:val="24"/>
        </w:rPr>
        <w:t xml:space="preserve">: </w:t>
      </w:r>
      <w:r w:rsidR="001F2241" w:rsidRPr="00EB7BFD">
        <w:rPr>
          <w:rFonts w:ascii="Times New Roman" w:hAnsi="Times New Roman" w:cs="Times New Roman"/>
          <w:sz w:val="24"/>
          <w:szCs w:val="24"/>
        </w:rPr>
        <w:t>sample size</w:t>
      </w:r>
      <w:bookmarkEnd w:id="56"/>
    </w:p>
    <w:p w14:paraId="12633C77" w14:textId="2134E16D" w:rsidR="00D611D9" w:rsidRPr="00BF16F6" w:rsidRDefault="001F2241" w:rsidP="00BF16F6">
      <w:pPr>
        <w:pStyle w:val="Caption"/>
        <w:keepNext/>
        <w:jc w:val="center"/>
        <w:rPr>
          <w:b/>
          <w:i w:val="0"/>
          <w:color w:val="auto"/>
          <w:sz w:val="24"/>
          <w:szCs w:val="24"/>
        </w:rPr>
      </w:pPr>
      <w:bookmarkStart w:id="57" w:name="_Toc140597451"/>
      <w:r w:rsidRPr="00EB7BFD">
        <w:rPr>
          <w:b/>
          <w:i w:val="0"/>
          <w:color w:val="auto"/>
          <w:sz w:val="24"/>
          <w:szCs w:val="24"/>
        </w:rPr>
        <w:t xml:space="preserve">Table </w:t>
      </w:r>
      <w:r w:rsidRPr="00EB7BFD">
        <w:rPr>
          <w:b/>
          <w:i w:val="0"/>
          <w:color w:val="auto"/>
          <w:sz w:val="24"/>
          <w:szCs w:val="24"/>
        </w:rPr>
        <w:fldChar w:fldCharType="begin"/>
      </w:r>
      <w:r w:rsidRPr="00EB7BFD">
        <w:rPr>
          <w:b/>
          <w:i w:val="0"/>
          <w:color w:val="auto"/>
          <w:sz w:val="24"/>
          <w:szCs w:val="24"/>
        </w:rPr>
        <w:instrText xml:space="preserve"> SEQ Table \* ARABIC </w:instrText>
      </w:r>
      <w:r w:rsidRPr="00EB7BFD">
        <w:rPr>
          <w:b/>
          <w:i w:val="0"/>
          <w:color w:val="auto"/>
          <w:sz w:val="24"/>
          <w:szCs w:val="24"/>
        </w:rPr>
        <w:fldChar w:fldCharType="separate"/>
      </w:r>
      <w:r w:rsidR="004B69FE" w:rsidRPr="00EB7BFD">
        <w:rPr>
          <w:b/>
          <w:i w:val="0"/>
          <w:noProof/>
          <w:color w:val="auto"/>
          <w:sz w:val="24"/>
          <w:szCs w:val="24"/>
        </w:rPr>
        <w:t>2</w:t>
      </w:r>
      <w:r w:rsidRPr="00EB7BFD">
        <w:rPr>
          <w:b/>
          <w:i w:val="0"/>
          <w:color w:val="auto"/>
          <w:sz w:val="24"/>
          <w:szCs w:val="24"/>
        </w:rPr>
        <w:fldChar w:fldCharType="end"/>
      </w:r>
      <w:r w:rsidRPr="00EB7BFD">
        <w:rPr>
          <w:b/>
          <w:i w:val="0"/>
          <w:color w:val="auto"/>
          <w:sz w:val="24"/>
          <w:szCs w:val="24"/>
        </w:rPr>
        <w:t xml:space="preserve"> sample size</w:t>
      </w:r>
      <w:bookmarkEnd w:id="57"/>
    </w:p>
    <w:tbl>
      <w:tblPr>
        <w:tblStyle w:val="TableGridLight"/>
        <w:tblW w:w="9592" w:type="dxa"/>
        <w:tblLayout w:type="fixed"/>
        <w:tblLook w:val="01E0" w:firstRow="1" w:lastRow="1" w:firstColumn="1" w:lastColumn="1" w:noHBand="0" w:noVBand="0"/>
      </w:tblPr>
      <w:tblGrid>
        <w:gridCol w:w="4748"/>
        <w:gridCol w:w="4844"/>
      </w:tblGrid>
      <w:tr w:rsidR="00FC482E" w:rsidRPr="00EB7BFD" w14:paraId="507E70F2" w14:textId="77777777" w:rsidTr="00C951C5">
        <w:trPr>
          <w:trHeight w:hRule="exact" w:val="436"/>
        </w:trPr>
        <w:tc>
          <w:tcPr>
            <w:tcW w:w="4748" w:type="dxa"/>
          </w:tcPr>
          <w:p w14:paraId="0D355847" w14:textId="7760AF26" w:rsidR="00FC482E" w:rsidRPr="00EB7BFD" w:rsidRDefault="00FC482E" w:rsidP="009C6803">
            <w:pPr>
              <w:spacing w:after="160" w:line="259" w:lineRule="auto"/>
              <w:rPr>
                <w:sz w:val="24"/>
                <w:szCs w:val="24"/>
              </w:rPr>
            </w:pPr>
            <w:r w:rsidRPr="00EB7BFD">
              <w:rPr>
                <w:sz w:val="24"/>
                <w:szCs w:val="24"/>
              </w:rPr>
              <w:t>Population</w:t>
            </w:r>
          </w:p>
        </w:tc>
        <w:tc>
          <w:tcPr>
            <w:tcW w:w="4844" w:type="dxa"/>
          </w:tcPr>
          <w:p w14:paraId="528842FB" w14:textId="389E3417" w:rsidR="00FC482E" w:rsidRPr="00EB7BFD" w:rsidRDefault="00FC482E" w:rsidP="003C54C7">
            <w:pPr>
              <w:tabs>
                <w:tab w:val="left" w:pos="3165"/>
              </w:tabs>
              <w:spacing w:after="160" w:line="259" w:lineRule="auto"/>
              <w:rPr>
                <w:sz w:val="24"/>
                <w:szCs w:val="24"/>
              </w:rPr>
            </w:pPr>
            <w:r w:rsidRPr="00EB7BFD">
              <w:rPr>
                <w:sz w:val="24"/>
                <w:szCs w:val="24"/>
              </w:rPr>
              <w:t>Respondents</w:t>
            </w:r>
            <w:r w:rsidR="003C54C7" w:rsidRPr="00EB7BFD">
              <w:rPr>
                <w:sz w:val="24"/>
                <w:szCs w:val="24"/>
              </w:rPr>
              <w:tab/>
            </w:r>
          </w:p>
        </w:tc>
      </w:tr>
      <w:tr w:rsidR="00FC482E" w:rsidRPr="00EB7BFD" w14:paraId="1D97D084" w14:textId="77777777" w:rsidTr="00C951C5">
        <w:trPr>
          <w:trHeight w:hRule="exact" w:val="461"/>
        </w:trPr>
        <w:tc>
          <w:tcPr>
            <w:tcW w:w="4748" w:type="dxa"/>
          </w:tcPr>
          <w:p w14:paraId="1DBFE4FC" w14:textId="77777777" w:rsidR="00FC482E" w:rsidRPr="00EB7BFD" w:rsidRDefault="00FC482E" w:rsidP="009C6803">
            <w:pPr>
              <w:spacing w:after="160" w:line="259" w:lineRule="auto"/>
              <w:rPr>
                <w:sz w:val="24"/>
                <w:szCs w:val="24"/>
              </w:rPr>
            </w:pPr>
            <w:r w:rsidRPr="00EB7BFD">
              <w:rPr>
                <w:sz w:val="24"/>
                <w:szCs w:val="24"/>
              </w:rPr>
              <w:t>Faculty deans</w:t>
            </w:r>
          </w:p>
        </w:tc>
        <w:tc>
          <w:tcPr>
            <w:tcW w:w="4844" w:type="dxa"/>
          </w:tcPr>
          <w:p w14:paraId="65C04EB1" w14:textId="77777777" w:rsidR="00FC482E" w:rsidRPr="00EB7BFD" w:rsidRDefault="00FC482E" w:rsidP="009C6803">
            <w:pPr>
              <w:spacing w:after="160" w:line="259" w:lineRule="auto"/>
              <w:rPr>
                <w:sz w:val="24"/>
                <w:szCs w:val="24"/>
              </w:rPr>
            </w:pPr>
            <w:r w:rsidRPr="00EB7BFD">
              <w:rPr>
                <w:sz w:val="24"/>
                <w:szCs w:val="24"/>
              </w:rPr>
              <w:t>2</w:t>
            </w:r>
          </w:p>
        </w:tc>
      </w:tr>
      <w:tr w:rsidR="00FC482E" w:rsidRPr="00EB7BFD" w14:paraId="490A31AD" w14:textId="77777777" w:rsidTr="00C951C5">
        <w:trPr>
          <w:trHeight w:hRule="exact" w:val="446"/>
        </w:trPr>
        <w:tc>
          <w:tcPr>
            <w:tcW w:w="4748" w:type="dxa"/>
          </w:tcPr>
          <w:p w14:paraId="6427273A" w14:textId="77777777" w:rsidR="00FC482E" w:rsidRPr="00EB7BFD" w:rsidRDefault="00FC482E" w:rsidP="009C6803">
            <w:pPr>
              <w:spacing w:after="160" w:line="259" w:lineRule="auto"/>
              <w:rPr>
                <w:sz w:val="24"/>
                <w:szCs w:val="24"/>
              </w:rPr>
            </w:pPr>
            <w:r w:rsidRPr="00EB7BFD">
              <w:rPr>
                <w:sz w:val="24"/>
                <w:szCs w:val="24"/>
              </w:rPr>
              <w:t>Faculty coordinators</w:t>
            </w:r>
          </w:p>
        </w:tc>
        <w:tc>
          <w:tcPr>
            <w:tcW w:w="4844" w:type="dxa"/>
          </w:tcPr>
          <w:p w14:paraId="4D18BCA7" w14:textId="77777777" w:rsidR="00FC482E" w:rsidRPr="00EB7BFD" w:rsidRDefault="00FC482E" w:rsidP="009C6803">
            <w:pPr>
              <w:spacing w:after="160" w:line="259" w:lineRule="auto"/>
              <w:rPr>
                <w:sz w:val="24"/>
                <w:szCs w:val="24"/>
              </w:rPr>
            </w:pPr>
            <w:r w:rsidRPr="00EB7BFD">
              <w:rPr>
                <w:sz w:val="24"/>
                <w:szCs w:val="24"/>
              </w:rPr>
              <w:t>2</w:t>
            </w:r>
          </w:p>
        </w:tc>
      </w:tr>
      <w:tr w:rsidR="00FC482E" w:rsidRPr="00EB7BFD" w14:paraId="60DD4821" w14:textId="77777777" w:rsidTr="00C951C5">
        <w:trPr>
          <w:trHeight w:hRule="exact" w:val="461"/>
        </w:trPr>
        <w:tc>
          <w:tcPr>
            <w:tcW w:w="4748" w:type="dxa"/>
          </w:tcPr>
          <w:p w14:paraId="27209FFA" w14:textId="77777777" w:rsidR="00FC482E" w:rsidRPr="00EB7BFD" w:rsidRDefault="00FC482E" w:rsidP="009C6803">
            <w:pPr>
              <w:spacing w:after="160" w:line="259" w:lineRule="auto"/>
              <w:rPr>
                <w:sz w:val="24"/>
                <w:szCs w:val="24"/>
              </w:rPr>
            </w:pPr>
            <w:r w:rsidRPr="00EB7BFD">
              <w:rPr>
                <w:sz w:val="24"/>
                <w:szCs w:val="24"/>
              </w:rPr>
              <w:t>ICT Technicians</w:t>
            </w:r>
          </w:p>
        </w:tc>
        <w:tc>
          <w:tcPr>
            <w:tcW w:w="4844" w:type="dxa"/>
          </w:tcPr>
          <w:p w14:paraId="29A60367" w14:textId="77777777" w:rsidR="00FC482E" w:rsidRPr="00EB7BFD" w:rsidRDefault="00FC482E" w:rsidP="009C6803">
            <w:pPr>
              <w:spacing w:after="160" w:line="259" w:lineRule="auto"/>
              <w:rPr>
                <w:sz w:val="24"/>
                <w:szCs w:val="24"/>
              </w:rPr>
            </w:pPr>
            <w:r w:rsidRPr="00EB7BFD">
              <w:rPr>
                <w:sz w:val="24"/>
                <w:szCs w:val="24"/>
              </w:rPr>
              <w:t>2</w:t>
            </w:r>
          </w:p>
        </w:tc>
      </w:tr>
      <w:tr w:rsidR="00FC482E" w:rsidRPr="00EB7BFD" w14:paraId="761CCB98" w14:textId="77777777" w:rsidTr="00C951C5">
        <w:trPr>
          <w:trHeight w:hRule="exact" w:val="447"/>
        </w:trPr>
        <w:tc>
          <w:tcPr>
            <w:tcW w:w="4748" w:type="dxa"/>
          </w:tcPr>
          <w:p w14:paraId="2424FF4B" w14:textId="77777777" w:rsidR="00FC482E" w:rsidRPr="00EB7BFD" w:rsidRDefault="00FC482E" w:rsidP="009C6803">
            <w:pPr>
              <w:spacing w:after="160" w:line="259" w:lineRule="auto"/>
              <w:rPr>
                <w:sz w:val="24"/>
                <w:szCs w:val="24"/>
              </w:rPr>
            </w:pPr>
            <w:r w:rsidRPr="00EB7BFD">
              <w:rPr>
                <w:sz w:val="24"/>
                <w:szCs w:val="24"/>
              </w:rPr>
              <w:t>Students</w:t>
            </w:r>
          </w:p>
        </w:tc>
        <w:tc>
          <w:tcPr>
            <w:tcW w:w="4844" w:type="dxa"/>
          </w:tcPr>
          <w:p w14:paraId="3A62A9E7" w14:textId="77777777" w:rsidR="00FC482E" w:rsidRPr="00EB7BFD" w:rsidRDefault="00FC482E" w:rsidP="009C6803">
            <w:pPr>
              <w:spacing w:after="160" w:line="259" w:lineRule="auto"/>
              <w:rPr>
                <w:sz w:val="24"/>
                <w:szCs w:val="24"/>
              </w:rPr>
            </w:pPr>
            <w:r w:rsidRPr="00EB7BFD">
              <w:rPr>
                <w:sz w:val="24"/>
                <w:szCs w:val="24"/>
              </w:rPr>
              <w:t>20</w:t>
            </w:r>
          </w:p>
        </w:tc>
      </w:tr>
      <w:tr w:rsidR="00FC482E" w:rsidRPr="00EB7BFD" w14:paraId="49DA3CD3" w14:textId="77777777" w:rsidTr="00C951C5">
        <w:trPr>
          <w:trHeight w:hRule="exact" w:val="461"/>
        </w:trPr>
        <w:tc>
          <w:tcPr>
            <w:tcW w:w="4748" w:type="dxa"/>
          </w:tcPr>
          <w:p w14:paraId="49BB8DC4" w14:textId="77777777" w:rsidR="00FC482E" w:rsidRPr="00EB7BFD" w:rsidRDefault="00FC482E" w:rsidP="009C6803">
            <w:pPr>
              <w:spacing w:after="160" w:line="259" w:lineRule="auto"/>
              <w:rPr>
                <w:sz w:val="24"/>
                <w:szCs w:val="24"/>
              </w:rPr>
            </w:pPr>
            <w:r w:rsidRPr="00EB7BFD">
              <w:rPr>
                <w:sz w:val="24"/>
                <w:szCs w:val="24"/>
              </w:rPr>
              <w:t>Supervisors</w:t>
            </w:r>
          </w:p>
        </w:tc>
        <w:tc>
          <w:tcPr>
            <w:tcW w:w="4844" w:type="dxa"/>
          </w:tcPr>
          <w:p w14:paraId="3B3A624F" w14:textId="77777777" w:rsidR="00FC482E" w:rsidRPr="00EB7BFD" w:rsidRDefault="00FC482E" w:rsidP="009C6803">
            <w:pPr>
              <w:spacing w:after="160" w:line="259" w:lineRule="auto"/>
              <w:rPr>
                <w:sz w:val="24"/>
                <w:szCs w:val="24"/>
              </w:rPr>
            </w:pPr>
            <w:r w:rsidRPr="00EB7BFD">
              <w:rPr>
                <w:sz w:val="24"/>
                <w:szCs w:val="24"/>
              </w:rPr>
              <w:t>2</w:t>
            </w:r>
          </w:p>
        </w:tc>
      </w:tr>
      <w:tr w:rsidR="00FC482E" w:rsidRPr="00EB7BFD" w14:paraId="5DDD2B30" w14:textId="77777777" w:rsidTr="00C951C5">
        <w:trPr>
          <w:trHeight w:hRule="exact" w:val="474"/>
        </w:trPr>
        <w:tc>
          <w:tcPr>
            <w:tcW w:w="4748" w:type="dxa"/>
          </w:tcPr>
          <w:p w14:paraId="545C5978" w14:textId="77777777" w:rsidR="00FC482E" w:rsidRPr="00EB7BFD" w:rsidRDefault="00FC482E" w:rsidP="009C6803">
            <w:pPr>
              <w:spacing w:after="160" w:line="259" w:lineRule="auto"/>
              <w:rPr>
                <w:sz w:val="24"/>
                <w:szCs w:val="24"/>
              </w:rPr>
            </w:pPr>
            <w:r w:rsidRPr="00EB7BFD">
              <w:rPr>
                <w:sz w:val="24"/>
                <w:szCs w:val="24"/>
              </w:rPr>
              <w:t>Total</w:t>
            </w:r>
          </w:p>
        </w:tc>
        <w:tc>
          <w:tcPr>
            <w:tcW w:w="4844" w:type="dxa"/>
          </w:tcPr>
          <w:p w14:paraId="75E1433B" w14:textId="77777777" w:rsidR="00FC482E" w:rsidRPr="00EB7BFD" w:rsidRDefault="00FC482E" w:rsidP="009C6803">
            <w:pPr>
              <w:spacing w:after="160" w:line="259" w:lineRule="auto"/>
              <w:rPr>
                <w:sz w:val="24"/>
                <w:szCs w:val="24"/>
              </w:rPr>
            </w:pPr>
            <w:r w:rsidRPr="00EB7BFD">
              <w:rPr>
                <w:sz w:val="24"/>
                <w:szCs w:val="24"/>
              </w:rPr>
              <w:t>28</w:t>
            </w:r>
          </w:p>
        </w:tc>
      </w:tr>
    </w:tbl>
    <w:p w14:paraId="214DC0E1" w14:textId="77777777" w:rsidR="00E23DEC" w:rsidRPr="00EB7BFD" w:rsidRDefault="00E23DEC">
      <w:pPr>
        <w:rPr>
          <w:sz w:val="24"/>
          <w:szCs w:val="24"/>
        </w:rPr>
      </w:pPr>
    </w:p>
    <w:p w14:paraId="48F0CCC7" w14:textId="77777777" w:rsidR="00065404" w:rsidRPr="00EB7BFD" w:rsidRDefault="00065404">
      <w:pPr>
        <w:rPr>
          <w:sz w:val="24"/>
          <w:szCs w:val="24"/>
        </w:rPr>
      </w:pPr>
    </w:p>
    <w:p w14:paraId="58ECDA57" w14:textId="77777777" w:rsidR="00065404" w:rsidRPr="00EB7BFD" w:rsidRDefault="00065404" w:rsidP="008C1DBD">
      <w:pPr>
        <w:pStyle w:val="Heading2"/>
        <w:numPr>
          <w:ilvl w:val="0"/>
          <w:numId w:val="0"/>
        </w:numPr>
        <w:rPr>
          <w:rFonts w:cs="Times New Roman"/>
          <w:sz w:val="24"/>
          <w:szCs w:val="24"/>
        </w:rPr>
      </w:pPr>
      <w:bookmarkStart w:id="58" w:name="_Toc140735529"/>
      <w:r w:rsidRPr="00EB7BFD">
        <w:rPr>
          <w:rFonts w:cs="Times New Roman"/>
          <w:sz w:val="24"/>
          <w:szCs w:val="24"/>
        </w:rPr>
        <w:t xml:space="preserve">3.4 </w:t>
      </w:r>
      <w:r w:rsidRPr="00EB7BFD">
        <w:rPr>
          <w:rFonts w:cs="Times New Roman"/>
          <w:spacing w:val="1"/>
          <w:sz w:val="24"/>
          <w:szCs w:val="24"/>
        </w:rPr>
        <w:t>S</w:t>
      </w:r>
      <w:r w:rsidRPr="00EB7BFD">
        <w:rPr>
          <w:rFonts w:cs="Times New Roman"/>
          <w:sz w:val="24"/>
          <w:szCs w:val="24"/>
        </w:rPr>
        <w:t>a</w:t>
      </w:r>
      <w:r w:rsidRPr="00EB7BFD">
        <w:rPr>
          <w:rFonts w:cs="Times New Roman"/>
          <w:spacing w:val="2"/>
          <w:sz w:val="24"/>
          <w:szCs w:val="24"/>
        </w:rPr>
        <w:t>m</w:t>
      </w:r>
      <w:r w:rsidRPr="00EB7BFD">
        <w:rPr>
          <w:rFonts w:cs="Times New Roman"/>
          <w:spacing w:val="1"/>
          <w:sz w:val="24"/>
          <w:szCs w:val="24"/>
        </w:rPr>
        <w:t>p</w:t>
      </w:r>
      <w:r w:rsidRPr="00EB7BFD">
        <w:rPr>
          <w:rFonts w:cs="Times New Roman"/>
          <w:sz w:val="24"/>
          <w:szCs w:val="24"/>
        </w:rPr>
        <w:t>li</w:t>
      </w:r>
      <w:r w:rsidRPr="00EB7BFD">
        <w:rPr>
          <w:rFonts w:cs="Times New Roman"/>
          <w:spacing w:val="1"/>
          <w:sz w:val="24"/>
          <w:szCs w:val="24"/>
        </w:rPr>
        <w:t>n</w:t>
      </w:r>
      <w:r w:rsidRPr="00EB7BFD">
        <w:rPr>
          <w:rFonts w:cs="Times New Roman"/>
          <w:sz w:val="24"/>
          <w:szCs w:val="24"/>
        </w:rPr>
        <w:t>g</w:t>
      </w:r>
      <w:r w:rsidRPr="00EB7BFD">
        <w:rPr>
          <w:rFonts w:cs="Times New Roman"/>
          <w:spacing w:val="-10"/>
          <w:sz w:val="24"/>
          <w:szCs w:val="24"/>
        </w:rPr>
        <w:t xml:space="preserve"> </w:t>
      </w:r>
      <w:r w:rsidRPr="00EB7BFD">
        <w:rPr>
          <w:rFonts w:cs="Times New Roman"/>
          <w:spacing w:val="-3"/>
          <w:sz w:val="24"/>
          <w:szCs w:val="24"/>
        </w:rPr>
        <w:t>tec</w:t>
      </w:r>
      <w:r w:rsidRPr="00EB7BFD">
        <w:rPr>
          <w:rFonts w:cs="Times New Roman"/>
          <w:spacing w:val="-1"/>
          <w:sz w:val="24"/>
          <w:szCs w:val="24"/>
        </w:rPr>
        <w:t>h</w:t>
      </w:r>
      <w:r w:rsidRPr="00EB7BFD">
        <w:rPr>
          <w:rFonts w:cs="Times New Roman"/>
          <w:spacing w:val="1"/>
          <w:sz w:val="24"/>
          <w:szCs w:val="24"/>
        </w:rPr>
        <w:t>n</w:t>
      </w:r>
      <w:r w:rsidRPr="00EB7BFD">
        <w:rPr>
          <w:rFonts w:cs="Times New Roman"/>
          <w:spacing w:val="-4"/>
          <w:sz w:val="24"/>
          <w:szCs w:val="24"/>
        </w:rPr>
        <w:t>i</w:t>
      </w:r>
      <w:r w:rsidRPr="00EB7BFD">
        <w:rPr>
          <w:rFonts w:cs="Times New Roman"/>
          <w:spacing w:val="1"/>
          <w:sz w:val="24"/>
          <w:szCs w:val="24"/>
        </w:rPr>
        <w:t>q</w:t>
      </w:r>
      <w:r w:rsidRPr="00EB7BFD">
        <w:rPr>
          <w:rFonts w:cs="Times New Roman"/>
          <w:spacing w:val="-6"/>
          <w:sz w:val="24"/>
          <w:szCs w:val="24"/>
        </w:rPr>
        <w:t>u</w:t>
      </w:r>
      <w:r w:rsidRPr="00EB7BFD">
        <w:rPr>
          <w:rFonts w:cs="Times New Roman"/>
          <w:sz w:val="24"/>
          <w:szCs w:val="24"/>
        </w:rPr>
        <w:t>e</w:t>
      </w:r>
      <w:bookmarkEnd w:id="58"/>
    </w:p>
    <w:p w14:paraId="1181129A" w14:textId="77777777" w:rsidR="00065404" w:rsidRPr="00EB7BFD" w:rsidRDefault="00065404" w:rsidP="00065404">
      <w:pPr>
        <w:spacing w:before="8" w:line="120" w:lineRule="exact"/>
        <w:rPr>
          <w:sz w:val="24"/>
          <w:szCs w:val="24"/>
        </w:rPr>
      </w:pPr>
    </w:p>
    <w:p w14:paraId="1FB34D01" w14:textId="740245B9" w:rsidR="00065404" w:rsidRPr="00EB7BFD" w:rsidRDefault="00065404" w:rsidP="00065404">
      <w:pPr>
        <w:spacing w:line="360" w:lineRule="auto"/>
        <w:ind w:left="100" w:right="77"/>
        <w:jc w:val="both"/>
        <w:rPr>
          <w:sz w:val="24"/>
          <w:szCs w:val="24"/>
        </w:rPr>
      </w:pPr>
      <w:r w:rsidRPr="00EB7BFD">
        <w:rPr>
          <w:sz w:val="24"/>
          <w:szCs w:val="24"/>
        </w:rPr>
        <w:t>The</w:t>
      </w:r>
      <w:r w:rsidRPr="00EB7BFD">
        <w:rPr>
          <w:spacing w:val="2"/>
          <w:sz w:val="24"/>
          <w:szCs w:val="24"/>
        </w:rPr>
        <w:t xml:space="preserve"> </w:t>
      </w:r>
      <w:r w:rsidRPr="00EB7BFD">
        <w:rPr>
          <w:sz w:val="24"/>
          <w:szCs w:val="24"/>
        </w:rPr>
        <w:t>te</w:t>
      </w:r>
      <w:r w:rsidRPr="00EB7BFD">
        <w:rPr>
          <w:spacing w:val="-1"/>
          <w:sz w:val="24"/>
          <w:szCs w:val="24"/>
        </w:rPr>
        <w:t>c</w:t>
      </w:r>
      <w:r w:rsidRPr="00EB7BFD">
        <w:rPr>
          <w:sz w:val="24"/>
          <w:szCs w:val="24"/>
        </w:rPr>
        <w:t>hnique</w:t>
      </w:r>
      <w:r w:rsidRPr="00EB7BFD">
        <w:rPr>
          <w:spacing w:val="2"/>
          <w:sz w:val="24"/>
          <w:szCs w:val="24"/>
        </w:rPr>
        <w:t xml:space="preserve"> </w:t>
      </w:r>
      <w:r w:rsidRPr="00EB7BFD">
        <w:rPr>
          <w:sz w:val="24"/>
          <w:szCs w:val="24"/>
        </w:rPr>
        <w:t>that</w:t>
      </w:r>
      <w:r w:rsidRPr="00EB7BFD">
        <w:rPr>
          <w:spacing w:val="3"/>
          <w:sz w:val="24"/>
          <w:szCs w:val="24"/>
        </w:rPr>
        <w:t xml:space="preserve"> </w:t>
      </w:r>
      <w:r w:rsidRPr="00EB7BFD">
        <w:rPr>
          <w:sz w:val="24"/>
          <w:szCs w:val="24"/>
        </w:rPr>
        <w:t>was</w:t>
      </w:r>
      <w:r w:rsidRPr="00EB7BFD">
        <w:rPr>
          <w:spacing w:val="4"/>
          <w:sz w:val="24"/>
          <w:szCs w:val="24"/>
        </w:rPr>
        <w:t xml:space="preserve"> </w:t>
      </w:r>
      <w:r w:rsidRPr="00EB7BFD">
        <w:rPr>
          <w:sz w:val="24"/>
          <w:szCs w:val="24"/>
        </w:rPr>
        <w:t>us</w:t>
      </w:r>
      <w:r w:rsidRPr="00EB7BFD">
        <w:rPr>
          <w:spacing w:val="-1"/>
          <w:sz w:val="24"/>
          <w:szCs w:val="24"/>
        </w:rPr>
        <w:t>e</w:t>
      </w:r>
      <w:r w:rsidRPr="00EB7BFD">
        <w:rPr>
          <w:sz w:val="24"/>
          <w:szCs w:val="24"/>
        </w:rPr>
        <w:t>d</w:t>
      </w:r>
      <w:r w:rsidRPr="00EB7BFD">
        <w:rPr>
          <w:spacing w:val="3"/>
          <w:sz w:val="24"/>
          <w:szCs w:val="24"/>
        </w:rPr>
        <w:t xml:space="preserve"> </w:t>
      </w:r>
      <w:r w:rsidRPr="00EB7BFD">
        <w:rPr>
          <w:sz w:val="24"/>
          <w:szCs w:val="24"/>
        </w:rPr>
        <w:t>in</w:t>
      </w:r>
      <w:r w:rsidRPr="00EB7BFD">
        <w:rPr>
          <w:spacing w:val="3"/>
          <w:sz w:val="24"/>
          <w:szCs w:val="24"/>
        </w:rPr>
        <w:t xml:space="preserve"> </w:t>
      </w:r>
      <w:r w:rsidRPr="00EB7BFD">
        <w:rPr>
          <w:sz w:val="24"/>
          <w:szCs w:val="24"/>
        </w:rPr>
        <w:t>th</w:t>
      </w:r>
      <w:r w:rsidRPr="00EB7BFD">
        <w:rPr>
          <w:spacing w:val="1"/>
          <w:sz w:val="24"/>
          <w:szCs w:val="24"/>
        </w:rPr>
        <w:t>i</w:t>
      </w:r>
      <w:r w:rsidRPr="00EB7BFD">
        <w:rPr>
          <w:sz w:val="24"/>
          <w:szCs w:val="24"/>
        </w:rPr>
        <w:t>s</w:t>
      </w:r>
      <w:r w:rsidRPr="00EB7BFD">
        <w:rPr>
          <w:spacing w:val="3"/>
          <w:sz w:val="24"/>
          <w:szCs w:val="24"/>
        </w:rPr>
        <w:t xml:space="preserve"> </w:t>
      </w:r>
      <w:r w:rsidRPr="00EB7BFD">
        <w:rPr>
          <w:sz w:val="24"/>
          <w:szCs w:val="24"/>
        </w:rPr>
        <w:t>study</w:t>
      </w:r>
      <w:r w:rsidRPr="00EB7BFD">
        <w:rPr>
          <w:spacing w:val="1"/>
          <w:sz w:val="24"/>
          <w:szCs w:val="24"/>
        </w:rPr>
        <w:t xml:space="preserve"> </w:t>
      </w:r>
      <w:r w:rsidRPr="00EB7BFD">
        <w:rPr>
          <w:sz w:val="24"/>
          <w:szCs w:val="24"/>
        </w:rPr>
        <w:t>is</w:t>
      </w:r>
      <w:r w:rsidRPr="00EB7BFD">
        <w:rPr>
          <w:spacing w:val="4"/>
          <w:sz w:val="24"/>
          <w:szCs w:val="24"/>
        </w:rPr>
        <w:t xml:space="preserve"> </w:t>
      </w:r>
      <w:r w:rsidRPr="00EB7BFD">
        <w:rPr>
          <w:sz w:val="24"/>
          <w:szCs w:val="24"/>
        </w:rPr>
        <w:t>r</w:t>
      </w:r>
      <w:r w:rsidRPr="00EB7BFD">
        <w:rPr>
          <w:spacing w:val="-4"/>
          <w:sz w:val="24"/>
          <w:szCs w:val="24"/>
        </w:rPr>
        <w:t>a</w:t>
      </w:r>
      <w:r w:rsidRPr="00EB7BFD">
        <w:rPr>
          <w:sz w:val="24"/>
          <w:szCs w:val="24"/>
        </w:rPr>
        <w:t>ndom</w:t>
      </w:r>
      <w:r w:rsidRPr="00EB7BFD">
        <w:rPr>
          <w:spacing w:val="3"/>
          <w:sz w:val="24"/>
          <w:szCs w:val="24"/>
        </w:rPr>
        <w:t xml:space="preserve"> </w:t>
      </w:r>
      <w:r w:rsidRPr="00EB7BFD">
        <w:rPr>
          <w:sz w:val="24"/>
          <w:szCs w:val="24"/>
        </w:rPr>
        <w:t>s</w:t>
      </w:r>
      <w:r w:rsidRPr="00EB7BFD">
        <w:rPr>
          <w:spacing w:val="-1"/>
          <w:sz w:val="24"/>
          <w:szCs w:val="24"/>
        </w:rPr>
        <w:t>a</w:t>
      </w:r>
      <w:r w:rsidRPr="00EB7BFD">
        <w:rPr>
          <w:sz w:val="24"/>
          <w:szCs w:val="24"/>
        </w:rPr>
        <w:t>mp</w:t>
      </w:r>
      <w:r w:rsidRPr="00EB7BFD">
        <w:rPr>
          <w:spacing w:val="1"/>
          <w:sz w:val="24"/>
          <w:szCs w:val="24"/>
        </w:rPr>
        <w:t>l</w:t>
      </w:r>
      <w:r w:rsidRPr="00EB7BFD">
        <w:rPr>
          <w:sz w:val="24"/>
          <w:szCs w:val="24"/>
        </w:rPr>
        <w:t>ing</w:t>
      </w:r>
      <w:r w:rsidRPr="00EB7BFD">
        <w:rPr>
          <w:spacing w:val="3"/>
          <w:sz w:val="24"/>
          <w:szCs w:val="24"/>
        </w:rPr>
        <w:t xml:space="preserve"> </w:t>
      </w:r>
      <w:r w:rsidRPr="00EB7BFD">
        <w:rPr>
          <w:sz w:val="24"/>
          <w:szCs w:val="24"/>
        </w:rPr>
        <w:t>te</w:t>
      </w:r>
      <w:r w:rsidRPr="00EB7BFD">
        <w:rPr>
          <w:spacing w:val="-1"/>
          <w:sz w:val="24"/>
          <w:szCs w:val="24"/>
        </w:rPr>
        <w:t>c</w:t>
      </w:r>
      <w:r w:rsidRPr="00EB7BFD">
        <w:rPr>
          <w:sz w:val="24"/>
          <w:szCs w:val="24"/>
        </w:rPr>
        <w:t>hniq</w:t>
      </w:r>
      <w:r w:rsidRPr="00EB7BFD">
        <w:rPr>
          <w:spacing w:val="-2"/>
          <w:sz w:val="24"/>
          <w:szCs w:val="24"/>
        </w:rPr>
        <w:t>u</w:t>
      </w:r>
      <w:r w:rsidRPr="00EB7BFD">
        <w:rPr>
          <w:sz w:val="24"/>
          <w:szCs w:val="24"/>
        </w:rPr>
        <w:t>e</w:t>
      </w:r>
      <w:r w:rsidRPr="00EB7BFD">
        <w:rPr>
          <w:spacing w:val="3"/>
          <w:sz w:val="24"/>
          <w:szCs w:val="24"/>
        </w:rPr>
        <w:t xml:space="preserve"> </w:t>
      </w:r>
      <w:r w:rsidRPr="00EB7BFD">
        <w:rPr>
          <w:sz w:val="24"/>
          <w:szCs w:val="24"/>
        </w:rPr>
        <w:t>b</w:t>
      </w:r>
      <w:r w:rsidRPr="00EB7BFD">
        <w:rPr>
          <w:spacing w:val="-1"/>
          <w:sz w:val="24"/>
          <w:szCs w:val="24"/>
        </w:rPr>
        <w:t>eca</w:t>
      </w:r>
      <w:r w:rsidRPr="00EB7BFD">
        <w:rPr>
          <w:sz w:val="24"/>
          <w:szCs w:val="24"/>
        </w:rPr>
        <w:t>use</w:t>
      </w:r>
      <w:r w:rsidRPr="00EB7BFD">
        <w:rPr>
          <w:spacing w:val="2"/>
          <w:sz w:val="24"/>
          <w:szCs w:val="24"/>
        </w:rPr>
        <w:t xml:space="preserve"> </w:t>
      </w:r>
      <w:r w:rsidRPr="00EB7BFD">
        <w:rPr>
          <w:sz w:val="24"/>
          <w:szCs w:val="24"/>
        </w:rPr>
        <w:t xml:space="preserve">it </w:t>
      </w:r>
      <w:r w:rsidRPr="00EB7BFD">
        <w:rPr>
          <w:spacing w:val="-1"/>
          <w:sz w:val="24"/>
          <w:szCs w:val="24"/>
        </w:rPr>
        <w:t>e</w:t>
      </w:r>
      <w:r w:rsidRPr="00EB7BFD">
        <w:rPr>
          <w:sz w:val="24"/>
          <w:szCs w:val="24"/>
        </w:rPr>
        <w:t>r</w:t>
      </w:r>
      <w:r w:rsidRPr="00EB7BFD">
        <w:rPr>
          <w:spacing w:val="-2"/>
          <w:sz w:val="24"/>
          <w:szCs w:val="24"/>
        </w:rPr>
        <w:t>a</w:t>
      </w:r>
      <w:r w:rsidRPr="00EB7BFD">
        <w:rPr>
          <w:sz w:val="24"/>
          <w:szCs w:val="24"/>
        </w:rPr>
        <w:t>d</w:t>
      </w:r>
      <w:r w:rsidRPr="00EB7BFD">
        <w:rPr>
          <w:spacing w:val="3"/>
          <w:sz w:val="24"/>
          <w:szCs w:val="24"/>
        </w:rPr>
        <w:t>i</w:t>
      </w:r>
      <w:r w:rsidRPr="00EB7BFD">
        <w:rPr>
          <w:spacing w:val="-1"/>
          <w:sz w:val="24"/>
          <w:szCs w:val="24"/>
        </w:rPr>
        <w:t>ca</w:t>
      </w:r>
      <w:r w:rsidRPr="00EB7BFD">
        <w:rPr>
          <w:sz w:val="24"/>
          <w:szCs w:val="24"/>
        </w:rPr>
        <w:t>tes</w:t>
      </w:r>
      <w:r w:rsidRPr="00EB7BFD">
        <w:rPr>
          <w:spacing w:val="3"/>
          <w:sz w:val="24"/>
          <w:szCs w:val="24"/>
        </w:rPr>
        <w:t xml:space="preserve"> </w:t>
      </w:r>
      <w:r w:rsidRPr="00EB7BFD">
        <w:rPr>
          <w:sz w:val="24"/>
          <w:szCs w:val="24"/>
        </w:rPr>
        <w:t>favoritism or bias thus</w:t>
      </w:r>
      <w:r w:rsidRPr="00EB7BFD">
        <w:rPr>
          <w:spacing w:val="1"/>
          <w:sz w:val="24"/>
          <w:szCs w:val="24"/>
        </w:rPr>
        <w:t xml:space="preserve"> </w:t>
      </w:r>
      <w:r w:rsidRPr="00EB7BFD">
        <w:rPr>
          <w:sz w:val="24"/>
          <w:szCs w:val="24"/>
        </w:rPr>
        <w:t>the s</w:t>
      </w:r>
      <w:r w:rsidRPr="00EB7BFD">
        <w:rPr>
          <w:spacing w:val="-1"/>
          <w:sz w:val="24"/>
          <w:szCs w:val="24"/>
        </w:rPr>
        <w:t>e</w:t>
      </w:r>
      <w:r w:rsidRPr="00EB7BFD">
        <w:rPr>
          <w:sz w:val="24"/>
          <w:szCs w:val="24"/>
        </w:rPr>
        <w:t>le</w:t>
      </w:r>
      <w:r w:rsidRPr="00EB7BFD">
        <w:rPr>
          <w:spacing w:val="-1"/>
          <w:sz w:val="24"/>
          <w:szCs w:val="24"/>
        </w:rPr>
        <w:t>c</w:t>
      </w:r>
      <w:r w:rsidRPr="00EB7BFD">
        <w:rPr>
          <w:sz w:val="24"/>
          <w:szCs w:val="24"/>
        </w:rPr>
        <w:t>t</w:t>
      </w:r>
      <w:r w:rsidRPr="00EB7BFD">
        <w:rPr>
          <w:spacing w:val="1"/>
          <w:sz w:val="24"/>
          <w:szCs w:val="24"/>
        </w:rPr>
        <w:t>i</w:t>
      </w:r>
      <w:r w:rsidRPr="00EB7BFD">
        <w:rPr>
          <w:sz w:val="24"/>
          <w:szCs w:val="24"/>
        </w:rPr>
        <w:t>on</w:t>
      </w:r>
      <w:r w:rsidRPr="00EB7BFD">
        <w:rPr>
          <w:spacing w:val="3"/>
          <w:sz w:val="24"/>
          <w:szCs w:val="24"/>
        </w:rPr>
        <w:t xml:space="preserve"> </w:t>
      </w:r>
      <w:r w:rsidRPr="00EB7BFD">
        <w:rPr>
          <w:sz w:val="24"/>
          <w:szCs w:val="24"/>
        </w:rPr>
        <w:t>b</w:t>
      </w:r>
      <w:r w:rsidRPr="00EB7BFD">
        <w:rPr>
          <w:spacing w:val="-1"/>
          <w:sz w:val="24"/>
          <w:szCs w:val="24"/>
        </w:rPr>
        <w:t>a</w:t>
      </w:r>
      <w:r w:rsidRPr="00EB7BFD">
        <w:rPr>
          <w:sz w:val="24"/>
          <w:szCs w:val="24"/>
        </w:rPr>
        <w:t>s</w:t>
      </w:r>
      <w:r w:rsidRPr="00EB7BFD">
        <w:rPr>
          <w:spacing w:val="-1"/>
          <w:sz w:val="24"/>
          <w:szCs w:val="24"/>
        </w:rPr>
        <w:t>e</w:t>
      </w:r>
      <w:r w:rsidRPr="00EB7BFD">
        <w:rPr>
          <w:sz w:val="24"/>
          <w:szCs w:val="24"/>
        </w:rPr>
        <w:t>d</w:t>
      </w:r>
      <w:r w:rsidRPr="00EB7BFD">
        <w:rPr>
          <w:spacing w:val="1"/>
          <w:sz w:val="24"/>
          <w:szCs w:val="24"/>
        </w:rPr>
        <w:t xml:space="preserve"> </w:t>
      </w:r>
      <w:r w:rsidRPr="00EB7BFD">
        <w:rPr>
          <w:sz w:val="24"/>
          <w:szCs w:val="24"/>
        </w:rPr>
        <w:t xml:space="preserve">on </w:t>
      </w:r>
      <w:r w:rsidRPr="00EB7BFD">
        <w:rPr>
          <w:spacing w:val="-1"/>
          <w:sz w:val="24"/>
          <w:szCs w:val="24"/>
        </w:rPr>
        <w:t>e</w:t>
      </w:r>
      <w:r w:rsidRPr="00EB7BFD">
        <w:rPr>
          <w:sz w:val="24"/>
          <w:szCs w:val="24"/>
        </w:rPr>
        <w:t>q</w:t>
      </w:r>
      <w:r w:rsidRPr="00EB7BFD">
        <w:rPr>
          <w:spacing w:val="2"/>
          <w:sz w:val="24"/>
          <w:szCs w:val="24"/>
        </w:rPr>
        <w:t>u</w:t>
      </w:r>
      <w:r w:rsidRPr="00EB7BFD">
        <w:rPr>
          <w:spacing w:val="-1"/>
          <w:sz w:val="24"/>
          <w:szCs w:val="24"/>
        </w:rPr>
        <w:t>a</w:t>
      </w:r>
      <w:r w:rsidRPr="00EB7BFD">
        <w:rPr>
          <w:sz w:val="24"/>
          <w:szCs w:val="24"/>
        </w:rPr>
        <w:t>l</w:t>
      </w:r>
      <w:r w:rsidRPr="00EB7BFD">
        <w:rPr>
          <w:spacing w:val="-2"/>
          <w:sz w:val="24"/>
          <w:szCs w:val="24"/>
        </w:rPr>
        <w:t xml:space="preserve"> </w:t>
      </w:r>
      <w:r w:rsidRPr="00EB7BFD">
        <w:rPr>
          <w:sz w:val="24"/>
          <w:szCs w:val="24"/>
        </w:rPr>
        <w:t>p</w:t>
      </w:r>
      <w:r w:rsidRPr="00EB7BFD">
        <w:rPr>
          <w:spacing w:val="-1"/>
          <w:sz w:val="24"/>
          <w:szCs w:val="24"/>
        </w:rPr>
        <w:t>a</w:t>
      </w:r>
      <w:r w:rsidRPr="00EB7BFD">
        <w:rPr>
          <w:spacing w:val="1"/>
          <w:sz w:val="24"/>
          <w:szCs w:val="24"/>
        </w:rPr>
        <w:t>r</w:t>
      </w:r>
      <w:r w:rsidRPr="00EB7BFD">
        <w:rPr>
          <w:spacing w:val="-1"/>
          <w:sz w:val="24"/>
          <w:szCs w:val="24"/>
        </w:rPr>
        <w:t>a</w:t>
      </w:r>
      <w:r w:rsidRPr="00EB7BFD">
        <w:rPr>
          <w:sz w:val="24"/>
          <w:szCs w:val="24"/>
        </w:rPr>
        <w:t>met</w:t>
      </w:r>
      <w:r w:rsidRPr="00EB7BFD">
        <w:rPr>
          <w:spacing w:val="-1"/>
          <w:sz w:val="24"/>
          <w:szCs w:val="24"/>
        </w:rPr>
        <w:t>e</w:t>
      </w:r>
      <w:r w:rsidRPr="00EB7BFD">
        <w:rPr>
          <w:spacing w:val="1"/>
          <w:sz w:val="24"/>
          <w:szCs w:val="24"/>
        </w:rPr>
        <w:t>r</w:t>
      </w:r>
      <w:r w:rsidRPr="00EB7BFD">
        <w:rPr>
          <w:sz w:val="24"/>
          <w:szCs w:val="24"/>
        </w:rPr>
        <w:t>s so as to</w:t>
      </w:r>
      <w:r w:rsidRPr="00EB7BFD">
        <w:rPr>
          <w:spacing w:val="2"/>
          <w:sz w:val="24"/>
          <w:szCs w:val="24"/>
        </w:rPr>
        <w:t xml:space="preserve"> </w:t>
      </w:r>
      <w:r w:rsidRPr="00EB7BFD">
        <w:rPr>
          <w:sz w:val="24"/>
          <w:szCs w:val="24"/>
        </w:rPr>
        <w:t>g</w:t>
      </w:r>
      <w:r w:rsidRPr="00EB7BFD">
        <w:rPr>
          <w:spacing w:val="-1"/>
          <w:sz w:val="24"/>
          <w:szCs w:val="24"/>
        </w:rPr>
        <w:t>e</w:t>
      </w:r>
      <w:r w:rsidRPr="00EB7BFD">
        <w:rPr>
          <w:sz w:val="24"/>
          <w:szCs w:val="24"/>
        </w:rPr>
        <w:t xml:space="preserve">t </w:t>
      </w:r>
      <w:r w:rsidRPr="00EB7BFD">
        <w:rPr>
          <w:spacing w:val="1"/>
          <w:sz w:val="24"/>
          <w:szCs w:val="24"/>
        </w:rPr>
        <w:t>i</w:t>
      </w:r>
      <w:r w:rsidRPr="00EB7BFD">
        <w:rPr>
          <w:sz w:val="24"/>
          <w:szCs w:val="24"/>
        </w:rPr>
        <w:t>d</w:t>
      </w:r>
      <w:r w:rsidRPr="00EB7BFD">
        <w:rPr>
          <w:spacing w:val="1"/>
          <w:sz w:val="24"/>
          <w:szCs w:val="24"/>
        </w:rPr>
        <w:t>e</w:t>
      </w:r>
      <w:r w:rsidRPr="00EB7BFD">
        <w:rPr>
          <w:spacing w:val="-1"/>
          <w:sz w:val="24"/>
          <w:szCs w:val="24"/>
        </w:rPr>
        <w:t>a</w:t>
      </w:r>
      <w:r w:rsidRPr="00EB7BFD">
        <w:rPr>
          <w:sz w:val="24"/>
          <w:szCs w:val="24"/>
        </w:rPr>
        <w:t xml:space="preserve">s </w:t>
      </w:r>
      <w:r w:rsidRPr="00EB7BFD">
        <w:rPr>
          <w:spacing w:val="2"/>
          <w:sz w:val="24"/>
          <w:szCs w:val="24"/>
        </w:rPr>
        <w:t>f</w:t>
      </w:r>
      <w:r w:rsidRPr="00EB7BFD">
        <w:rPr>
          <w:sz w:val="24"/>
          <w:szCs w:val="24"/>
        </w:rPr>
        <w:t>rom</w:t>
      </w:r>
      <w:r w:rsidRPr="00EB7BFD">
        <w:rPr>
          <w:spacing w:val="2"/>
          <w:sz w:val="24"/>
          <w:szCs w:val="24"/>
        </w:rPr>
        <w:t xml:space="preserve"> </w:t>
      </w:r>
      <w:r w:rsidRPr="00EB7BFD">
        <w:rPr>
          <w:sz w:val="24"/>
          <w:szCs w:val="24"/>
        </w:rPr>
        <w:t>students who b</w:t>
      </w:r>
      <w:r w:rsidRPr="00EB7BFD">
        <w:rPr>
          <w:spacing w:val="-1"/>
          <w:sz w:val="24"/>
          <w:szCs w:val="24"/>
        </w:rPr>
        <w:t>e</w:t>
      </w:r>
      <w:r w:rsidRPr="00EB7BFD">
        <w:rPr>
          <w:sz w:val="24"/>
          <w:szCs w:val="24"/>
        </w:rPr>
        <w:t>long</w:t>
      </w:r>
      <w:r w:rsidRPr="00EB7BFD">
        <w:rPr>
          <w:spacing w:val="3"/>
          <w:sz w:val="24"/>
          <w:szCs w:val="24"/>
        </w:rPr>
        <w:t xml:space="preserve"> </w:t>
      </w:r>
      <w:r w:rsidRPr="00EB7BFD">
        <w:rPr>
          <w:sz w:val="24"/>
          <w:szCs w:val="24"/>
        </w:rPr>
        <w:t xml:space="preserve">to </w:t>
      </w:r>
      <w:r w:rsidRPr="00EB7BFD">
        <w:rPr>
          <w:spacing w:val="3"/>
          <w:sz w:val="24"/>
          <w:szCs w:val="24"/>
        </w:rPr>
        <w:t>d</w:t>
      </w:r>
      <w:r w:rsidRPr="00EB7BFD">
        <w:rPr>
          <w:sz w:val="24"/>
          <w:szCs w:val="24"/>
        </w:rPr>
        <w:t>if</w:t>
      </w:r>
      <w:r w:rsidRPr="00EB7BFD">
        <w:rPr>
          <w:spacing w:val="-1"/>
          <w:sz w:val="24"/>
          <w:szCs w:val="24"/>
        </w:rPr>
        <w:t>fe</w:t>
      </w:r>
      <w:r w:rsidRPr="00EB7BFD">
        <w:rPr>
          <w:sz w:val="24"/>
          <w:szCs w:val="24"/>
        </w:rPr>
        <w:t>r</w:t>
      </w:r>
      <w:r w:rsidRPr="00EB7BFD">
        <w:rPr>
          <w:spacing w:val="-2"/>
          <w:sz w:val="24"/>
          <w:szCs w:val="24"/>
        </w:rPr>
        <w:t>e</w:t>
      </w:r>
      <w:r w:rsidRPr="00EB7BFD">
        <w:rPr>
          <w:sz w:val="24"/>
          <w:szCs w:val="24"/>
        </w:rPr>
        <w:t>nt f</w:t>
      </w:r>
      <w:r w:rsidRPr="00EB7BFD">
        <w:rPr>
          <w:spacing w:val="-2"/>
          <w:sz w:val="24"/>
          <w:szCs w:val="24"/>
        </w:rPr>
        <w:t>a</w:t>
      </w:r>
      <w:r w:rsidRPr="00EB7BFD">
        <w:rPr>
          <w:spacing w:val="-1"/>
          <w:sz w:val="24"/>
          <w:szCs w:val="24"/>
        </w:rPr>
        <w:t>c</w:t>
      </w:r>
      <w:r w:rsidRPr="00EB7BFD">
        <w:rPr>
          <w:sz w:val="24"/>
          <w:szCs w:val="24"/>
        </w:rPr>
        <w:t>ul</w:t>
      </w:r>
      <w:r w:rsidRPr="00EB7BFD">
        <w:rPr>
          <w:spacing w:val="1"/>
          <w:sz w:val="24"/>
          <w:szCs w:val="24"/>
        </w:rPr>
        <w:t>t</w:t>
      </w:r>
      <w:r w:rsidRPr="00EB7BFD">
        <w:rPr>
          <w:sz w:val="24"/>
          <w:szCs w:val="24"/>
        </w:rPr>
        <w:t>ies</w:t>
      </w:r>
      <w:r w:rsidRPr="00EB7BFD">
        <w:rPr>
          <w:spacing w:val="3"/>
          <w:sz w:val="24"/>
          <w:szCs w:val="24"/>
        </w:rPr>
        <w:t xml:space="preserve"> </w:t>
      </w:r>
      <w:r w:rsidRPr="00EB7BFD">
        <w:rPr>
          <w:spacing w:val="-1"/>
          <w:sz w:val="24"/>
          <w:szCs w:val="24"/>
        </w:rPr>
        <w:t>a</w:t>
      </w:r>
      <w:r w:rsidRPr="00EB7BFD">
        <w:rPr>
          <w:sz w:val="24"/>
          <w:szCs w:val="24"/>
        </w:rPr>
        <w:t>nd</w:t>
      </w:r>
      <w:r w:rsidRPr="00EB7BFD">
        <w:rPr>
          <w:spacing w:val="1"/>
          <w:sz w:val="24"/>
          <w:szCs w:val="24"/>
        </w:rPr>
        <w:t xml:space="preserve"> f</w:t>
      </w:r>
      <w:r w:rsidRPr="00EB7BFD">
        <w:rPr>
          <w:spacing w:val="-1"/>
          <w:sz w:val="24"/>
          <w:szCs w:val="24"/>
        </w:rPr>
        <w:t>ac</w:t>
      </w:r>
      <w:r w:rsidRPr="00EB7BFD">
        <w:rPr>
          <w:sz w:val="24"/>
          <w:szCs w:val="24"/>
        </w:rPr>
        <w:t>ul</w:t>
      </w:r>
      <w:r w:rsidRPr="00EB7BFD">
        <w:rPr>
          <w:spacing w:val="1"/>
          <w:sz w:val="24"/>
          <w:szCs w:val="24"/>
        </w:rPr>
        <w:t>t</w:t>
      </w:r>
      <w:r w:rsidRPr="00EB7BFD">
        <w:rPr>
          <w:sz w:val="24"/>
          <w:szCs w:val="24"/>
        </w:rPr>
        <w:t>y</w:t>
      </w:r>
      <w:r w:rsidRPr="00EB7BFD">
        <w:rPr>
          <w:spacing w:val="1"/>
          <w:sz w:val="24"/>
          <w:szCs w:val="24"/>
        </w:rPr>
        <w:t xml:space="preserve"> </w:t>
      </w:r>
      <w:r w:rsidRPr="00EB7BFD">
        <w:rPr>
          <w:spacing w:val="-1"/>
          <w:sz w:val="24"/>
          <w:szCs w:val="24"/>
        </w:rPr>
        <w:t>c</w:t>
      </w:r>
      <w:r w:rsidRPr="00EB7BFD">
        <w:rPr>
          <w:sz w:val="24"/>
          <w:szCs w:val="24"/>
        </w:rPr>
        <w:t>o</w:t>
      </w:r>
      <w:r w:rsidRPr="00EB7BFD">
        <w:rPr>
          <w:spacing w:val="2"/>
          <w:sz w:val="24"/>
          <w:szCs w:val="24"/>
        </w:rPr>
        <w:t>o</w:t>
      </w:r>
      <w:r w:rsidRPr="00EB7BFD">
        <w:rPr>
          <w:sz w:val="24"/>
          <w:szCs w:val="24"/>
        </w:rPr>
        <w:t>rdin</w:t>
      </w:r>
      <w:r w:rsidRPr="00EB7BFD">
        <w:rPr>
          <w:spacing w:val="-1"/>
          <w:sz w:val="24"/>
          <w:szCs w:val="24"/>
        </w:rPr>
        <w:t>a</w:t>
      </w:r>
      <w:r w:rsidRPr="00EB7BFD">
        <w:rPr>
          <w:sz w:val="24"/>
          <w:szCs w:val="24"/>
        </w:rPr>
        <w:t>tors</w:t>
      </w:r>
      <w:r w:rsidRPr="00EB7BFD">
        <w:rPr>
          <w:spacing w:val="1"/>
          <w:sz w:val="24"/>
          <w:szCs w:val="24"/>
        </w:rPr>
        <w:t xml:space="preserve"> </w:t>
      </w:r>
      <w:r w:rsidRPr="00EB7BFD">
        <w:rPr>
          <w:sz w:val="24"/>
          <w:szCs w:val="24"/>
        </w:rPr>
        <w:t>plus</w:t>
      </w:r>
      <w:r w:rsidRPr="00EB7BFD">
        <w:rPr>
          <w:spacing w:val="2"/>
          <w:sz w:val="24"/>
          <w:szCs w:val="24"/>
        </w:rPr>
        <w:t xml:space="preserve"> </w:t>
      </w:r>
      <w:r w:rsidRPr="00EB7BFD">
        <w:rPr>
          <w:sz w:val="24"/>
          <w:szCs w:val="24"/>
        </w:rPr>
        <w:t>d</w:t>
      </w:r>
      <w:r w:rsidRPr="00EB7BFD">
        <w:rPr>
          <w:spacing w:val="1"/>
          <w:sz w:val="24"/>
          <w:szCs w:val="24"/>
        </w:rPr>
        <w:t>e</w:t>
      </w:r>
      <w:r w:rsidRPr="00EB7BFD">
        <w:rPr>
          <w:spacing w:val="-1"/>
          <w:sz w:val="24"/>
          <w:szCs w:val="24"/>
        </w:rPr>
        <w:t>a</w:t>
      </w:r>
      <w:r w:rsidRPr="00EB7BFD">
        <w:rPr>
          <w:sz w:val="24"/>
          <w:szCs w:val="24"/>
        </w:rPr>
        <w:t>ns</w:t>
      </w:r>
      <w:r w:rsidRPr="00EB7BFD">
        <w:rPr>
          <w:spacing w:val="1"/>
          <w:sz w:val="24"/>
          <w:szCs w:val="24"/>
        </w:rPr>
        <w:t xml:space="preserve"> </w:t>
      </w:r>
      <w:r w:rsidRPr="00EB7BFD">
        <w:rPr>
          <w:spacing w:val="2"/>
          <w:sz w:val="24"/>
          <w:szCs w:val="24"/>
        </w:rPr>
        <w:t>o</w:t>
      </w:r>
      <w:r w:rsidRPr="00EB7BFD">
        <w:rPr>
          <w:sz w:val="24"/>
          <w:szCs w:val="24"/>
        </w:rPr>
        <w:t xml:space="preserve">f </w:t>
      </w:r>
      <w:r w:rsidRPr="00EB7BFD">
        <w:rPr>
          <w:spacing w:val="1"/>
          <w:sz w:val="24"/>
          <w:szCs w:val="24"/>
        </w:rPr>
        <w:t>f</w:t>
      </w:r>
      <w:r w:rsidRPr="00EB7BFD">
        <w:rPr>
          <w:spacing w:val="-1"/>
          <w:sz w:val="24"/>
          <w:szCs w:val="24"/>
        </w:rPr>
        <w:t>ac</w:t>
      </w:r>
      <w:r w:rsidRPr="00EB7BFD">
        <w:rPr>
          <w:sz w:val="24"/>
          <w:szCs w:val="24"/>
        </w:rPr>
        <w:t>ul</w:t>
      </w:r>
      <w:r w:rsidRPr="00EB7BFD">
        <w:rPr>
          <w:spacing w:val="1"/>
          <w:sz w:val="24"/>
          <w:szCs w:val="24"/>
        </w:rPr>
        <w:t>t</w:t>
      </w:r>
      <w:r w:rsidRPr="00EB7BFD">
        <w:rPr>
          <w:sz w:val="24"/>
          <w:szCs w:val="24"/>
        </w:rPr>
        <w:t>ies.</w:t>
      </w:r>
      <w:r w:rsidRPr="00EB7BFD">
        <w:rPr>
          <w:spacing w:val="1"/>
          <w:sz w:val="24"/>
          <w:szCs w:val="24"/>
        </w:rPr>
        <w:t xml:space="preserve"> </w:t>
      </w:r>
      <w:r w:rsidRPr="00EB7BFD">
        <w:rPr>
          <w:sz w:val="24"/>
          <w:szCs w:val="24"/>
        </w:rPr>
        <w:t>A</w:t>
      </w:r>
      <w:r w:rsidRPr="00EB7BFD">
        <w:rPr>
          <w:spacing w:val="1"/>
          <w:sz w:val="24"/>
          <w:szCs w:val="24"/>
        </w:rPr>
        <w:t>c</w:t>
      </w:r>
      <w:r w:rsidRPr="00EB7BFD">
        <w:rPr>
          <w:spacing w:val="-1"/>
          <w:sz w:val="24"/>
          <w:szCs w:val="24"/>
        </w:rPr>
        <w:t>c</w:t>
      </w:r>
      <w:r w:rsidRPr="00EB7BFD">
        <w:rPr>
          <w:sz w:val="24"/>
          <w:szCs w:val="24"/>
        </w:rPr>
        <w:t>o</w:t>
      </w:r>
      <w:r w:rsidRPr="00EB7BFD">
        <w:rPr>
          <w:spacing w:val="5"/>
          <w:sz w:val="24"/>
          <w:szCs w:val="24"/>
        </w:rPr>
        <w:t>r</w:t>
      </w:r>
      <w:r w:rsidRPr="00EB7BFD">
        <w:rPr>
          <w:sz w:val="24"/>
          <w:szCs w:val="24"/>
        </w:rPr>
        <w:t>ding</w:t>
      </w:r>
      <w:r w:rsidRPr="00EB7BFD">
        <w:rPr>
          <w:spacing w:val="2"/>
          <w:sz w:val="24"/>
          <w:szCs w:val="24"/>
        </w:rPr>
        <w:t xml:space="preserve"> </w:t>
      </w:r>
      <w:r w:rsidRPr="00EB7BFD">
        <w:rPr>
          <w:sz w:val="24"/>
          <w:szCs w:val="24"/>
        </w:rPr>
        <w:t>to</w:t>
      </w:r>
      <w:r w:rsidRPr="00EB7BFD">
        <w:rPr>
          <w:spacing w:val="5"/>
          <w:sz w:val="24"/>
          <w:szCs w:val="24"/>
        </w:rPr>
        <w:t xml:space="preserve"> </w:t>
      </w:r>
      <w:sdt>
        <w:sdtPr>
          <w:rPr>
            <w:color w:val="000000"/>
            <w:spacing w:val="5"/>
            <w:sz w:val="24"/>
            <w:szCs w:val="24"/>
          </w:rPr>
          <w:tag w:val="MENDELEY_CITATION_v3_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"/>
          <w:id w:val="1404182414"/>
          <w:placeholder>
            <w:docPart w:val="BE483CE3CC1F44249DFD6586D1F5FA2D"/>
          </w:placeholder>
        </w:sdtPr>
        <w:sdtContent>
          <w:r w:rsidR="00AD6595" w:rsidRPr="00EB7BFD">
            <w:rPr>
              <w:color w:val="000000"/>
              <w:spacing w:val="5"/>
              <w:sz w:val="24"/>
              <w:szCs w:val="24"/>
            </w:rPr>
            <w:t>Yin</w:t>
          </w:r>
          <w:r w:rsidRPr="00EB7BFD">
            <w:rPr>
              <w:color w:val="000000"/>
              <w:spacing w:val="5"/>
              <w:sz w:val="24"/>
              <w:szCs w:val="24"/>
            </w:rPr>
            <w:t xml:space="preserve"> </w:t>
          </w:r>
          <w:r w:rsidR="00AD6595" w:rsidRPr="00EB7BFD">
            <w:rPr>
              <w:color w:val="000000"/>
              <w:spacing w:val="5"/>
              <w:sz w:val="24"/>
              <w:szCs w:val="24"/>
            </w:rPr>
            <w:t>(</w:t>
          </w:r>
          <w:r w:rsidRPr="00EB7BFD">
            <w:rPr>
              <w:color w:val="000000"/>
              <w:spacing w:val="5"/>
              <w:sz w:val="24"/>
              <w:szCs w:val="24"/>
            </w:rPr>
            <w:t>2016)</w:t>
          </w:r>
        </w:sdtContent>
      </w:sdt>
      <w:r w:rsidRPr="00EB7BFD">
        <w:rPr>
          <w:sz w:val="24"/>
          <w:szCs w:val="24"/>
        </w:rPr>
        <w:t>,</w:t>
      </w:r>
      <w:r w:rsidRPr="00EB7BFD">
        <w:rPr>
          <w:spacing w:val="1"/>
          <w:sz w:val="24"/>
          <w:szCs w:val="24"/>
        </w:rPr>
        <w:t xml:space="preserve"> </w:t>
      </w:r>
      <w:r w:rsidRPr="00EB7BFD">
        <w:rPr>
          <w:sz w:val="24"/>
          <w:szCs w:val="24"/>
        </w:rPr>
        <w:t>R</w:t>
      </w:r>
      <w:r w:rsidRPr="00EB7BFD">
        <w:rPr>
          <w:spacing w:val="-1"/>
          <w:sz w:val="24"/>
          <w:szCs w:val="24"/>
        </w:rPr>
        <w:t>a</w:t>
      </w:r>
      <w:r w:rsidRPr="00EB7BFD">
        <w:rPr>
          <w:sz w:val="24"/>
          <w:szCs w:val="24"/>
        </w:rPr>
        <w:t>ndom</w:t>
      </w:r>
      <w:r w:rsidRPr="00EB7BFD">
        <w:rPr>
          <w:spacing w:val="2"/>
          <w:sz w:val="24"/>
          <w:szCs w:val="24"/>
        </w:rPr>
        <w:t xml:space="preserve"> </w:t>
      </w:r>
      <w:r w:rsidRPr="00EB7BFD">
        <w:rPr>
          <w:sz w:val="24"/>
          <w:szCs w:val="24"/>
        </w:rPr>
        <w:t>s</w:t>
      </w:r>
      <w:r w:rsidRPr="00EB7BFD">
        <w:rPr>
          <w:spacing w:val="-1"/>
          <w:sz w:val="24"/>
          <w:szCs w:val="24"/>
        </w:rPr>
        <w:t>a</w:t>
      </w:r>
      <w:r w:rsidRPr="00EB7BFD">
        <w:rPr>
          <w:sz w:val="24"/>
          <w:szCs w:val="24"/>
        </w:rPr>
        <w:t>mp</w:t>
      </w:r>
      <w:r w:rsidRPr="00EB7BFD">
        <w:rPr>
          <w:spacing w:val="1"/>
          <w:sz w:val="24"/>
          <w:szCs w:val="24"/>
        </w:rPr>
        <w:t>l</w:t>
      </w:r>
      <w:r w:rsidRPr="00EB7BFD">
        <w:rPr>
          <w:sz w:val="24"/>
          <w:szCs w:val="24"/>
        </w:rPr>
        <w:t>ing</w:t>
      </w:r>
      <w:r w:rsidRPr="00EB7BFD">
        <w:rPr>
          <w:spacing w:val="2"/>
          <w:sz w:val="24"/>
          <w:szCs w:val="24"/>
        </w:rPr>
        <w:t xml:space="preserve"> </w:t>
      </w:r>
      <w:r w:rsidRPr="00EB7BFD">
        <w:rPr>
          <w:sz w:val="24"/>
          <w:szCs w:val="24"/>
        </w:rPr>
        <w:t>is</w:t>
      </w:r>
      <w:r w:rsidRPr="00EB7BFD">
        <w:rPr>
          <w:spacing w:val="4"/>
          <w:sz w:val="24"/>
          <w:szCs w:val="24"/>
        </w:rPr>
        <w:t xml:space="preserve"> </w:t>
      </w:r>
      <w:r w:rsidRPr="00EB7BFD">
        <w:rPr>
          <w:sz w:val="24"/>
          <w:szCs w:val="24"/>
        </w:rPr>
        <w:t>p</w:t>
      </w:r>
      <w:r w:rsidRPr="00EB7BFD">
        <w:rPr>
          <w:spacing w:val="-1"/>
          <w:sz w:val="24"/>
          <w:szCs w:val="24"/>
        </w:rPr>
        <w:t>e</w:t>
      </w:r>
      <w:r w:rsidRPr="00EB7BFD">
        <w:rPr>
          <w:sz w:val="24"/>
          <w:szCs w:val="24"/>
        </w:rPr>
        <w:t>rh</w:t>
      </w:r>
      <w:r w:rsidRPr="00EB7BFD">
        <w:rPr>
          <w:spacing w:val="-2"/>
          <w:sz w:val="24"/>
          <w:szCs w:val="24"/>
        </w:rPr>
        <w:t>a</w:t>
      </w:r>
      <w:r w:rsidRPr="00EB7BFD">
        <w:rPr>
          <w:spacing w:val="2"/>
          <w:sz w:val="24"/>
          <w:szCs w:val="24"/>
        </w:rPr>
        <w:t>p</w:t>
      </w:r>
      <w:r w:rsidRPr="00EB7BFD">
        <w:rPr>
          <w:sz w:val="24"/>
          <w:szCs w:val="24"/>
        </w:rPr>
        <w:t>s the</w:t>
      </w:r>
      <w:r w:rsidRPr="00EB7BFD">
        <w:rPr>
          <w:spacing w:val="1"/>
          <w:sz w:val="24"/>
          <w:szCs w:val="24"/>
        </w:rPr>
        <w:t xml:space="preserve"> </w:t>
      </w:r>
      <w:r w:rsidRPr="00EB7BFD">
        <w:rPr>
          <w:sz w:val="24"/>
          <w:szCs w:val="24"/>
        </w:rPr>
        <w:t>most</w:t>
      </w:r>
      <w:r w:rsidRPr="00EB7BFD">
        <w:rPr>
          <w:spacing w:val="3"/>
          <w:sz w:val="24"/>
          <w:szCs w:val="24"/>
        </w:rPr>
        <w:t xml:space="preserve"> </w:t>
      </w:r>
      <w:r w:rsidRPr="00EB7BFD">
        <w:rPr>
          <w:sz w:val="24"/>
          <w:szCs w:val="24"/>
        </w:rPr>
        <w:t>w</w:t>
      </w:r>
      <w:r w:rsidRPr="00EB7BFD">
        <w:rPr>
          <w:spacing w:val="-1"/>
          <w:sz w:val="24"/>
          <w:szCs w:val="24"/>
        </w:rPr>
        <w:t>e</w:t>
      </w:r>
      <w:r w:rsidRPr="00EB7BFD">
        <w:rPr>
          <w:sz w:val="24"/>
          <w:szCs w:val="24"/>
        </w:rPr>
        <w:t>l</w:t>
      </w:r>
      <w:r w:rsidRPr="00EB7BFD">
        <w:rPr>
          <w:spacing w:val="2"/>
          <w:sz w:val="24"/>
          <w:szCs w:val="24"/>
        </w:rPr>
        <w:t>l</w:t>
      </w:r>
      <w:r w:rsidRPr="00EB7BFD">
        <w:rPr>
          <w:spacing w:val="-1"/>
          <w:sz w:val="24"/>
          <w:szCs w:val="24"/>
        </w:rPr>
        <w:t>-</w:t>
      </w:r>
      <w:r w:rsidRPr="00EB7BFD">
        <w:rPr>
          <w:sz w:val="24"/>
          <w:szCs w:val="24"/>
        </w:rPr>
        <w:t>known</w:t>
      </w:r>
      <w:r w:rsidRPr="00EB7BFD">
        <w:rPr>
          <w:spacing w:val="1"/>
          <w:sz w:val="24"/>
          <w:szCs w:val="24"/>
        </w:rPr>
        <w:t xml:space="preserve"> </w:t>
      </w:r>
      <w:r w:rsidRPr="00EB7BFD">
        <w:rPr>
          <w:sz w:val="24"/>
          <w:szCs w:val="24"/>
        </w:rPr>
        <w:t>of</w:t>
      </w:r>
      <w:r w:rsidRPr="00EB7BFD">
        <w:rPr>
          <w:spacing w:val="3"/>
          <w:sz w:val="24"/>
          <w:szCs w:val="24"/>
        </w:rPr>
        <w:t xml:space="preserve"> </w:t>
      </w:r>
      <w:r w:rsidRPr="00EB7BFD">
        <w:rPr>
          <w:spacing w:val="-1"/>
          <w:sz w:val="24"/>
          <w:szCs w:val="24"/>
        </w:rPr>
        <w:t>a</w:t>
      </w:r>
      <w:r w:rsidRPr="00EB7BFD">
        <w:rPr>
          <w:sz w:val="24"/>
          <w:szCs w:val="24"/>
        </w:rPr>
        <w:t>ll</w:t>
      </w:r>
      <w:r w:rsidRPr="00EB7BFD">
        <w:rPr>
          <w:spacing w:val="2"/>
          <w:sz w:val="24"/>
          <w:szCs w:val="24"/>
        </w:rPr>
        <w:t xml:space="preserve"> </w:t>
      </w:r>
      <w:r w:rsidRPr="00EB7BFD">
        <w:rPr>
          <w:sz w:val="24"/>
          <w:szCs w:val="24"/>
        </w:rPr>
        <w:t>s</w:t>
      </w:r>
      <w:r w:rsidRPr="00EB7BFD">
        <w:rPr>
          <w:spacing w:val="-1"/>
          <w:sz w:val="24"/>
          <w:szCs w:val="24"/>
        </w:rPr>
        <w:t>a</w:t>
      </w:r>
      <w:r w:rsidRPr="00EB7BFD">
        <w:rPr>
          <w:sz w:val="24"/>
          <w:szCs w:val="24"/>
        </w:rPr>
        <w:t>mp</w:t>
      </w:r>
      <w:r w:rsidRPr="00EB7BFD">
        <w:rPr>
          <w:spacing w:val="1"/>
          <w:sz w:val="24"/>
          <w:szCs w:val="24"/>
        </w:rPr>
        <w:t>l</w:t>
      </w:r>
      <w:r w:rsidRPr="00EB7BFD">
        <w:rPr>
          <w:sz w:val="24"/>
          <w:szCs w:val="24"/>
        </w:rPr>
        <w:t>ing</w:t>
      </w:r>
      <w:r w:rsidRPr="00EB7BFD">
        <w:rPr>
          <w:spacing w:val="2"/>
          <w:sz w:val="24"/>
          <w:szCs w:val="24"/>
        </w:rPr>
        <w:t xml:space="preserve"> </w:t>
      </w:r>
      <w:r w:rsidRPr="00EB7BFD">
        <w:rPr>
          <w:sz w:val="24"/>
          <w:szCs w:val="24"/>
        </w:rPr>
        <w:t>str</w:t>
      </w:r>
      <w:r w:rsidRPr="00EB7BFD">
        <w:rPr>
          <w:spacing w:val="-1"/>
          <w:sz w:val="24"/>
          <w:szCs w:val="24"/>
        </w:rPr>
        <w:t>a</w:t>
      </w:r>
      <w:r w:rsidRPr="00EB7BFD">
        <w:rPr>
          <w:sz w:val="24"/>
          <w:szCs w:val="24"/>
        </w:rPr>
        <w:t>tegi</w:t>
      </w:r>
      <w:r w:rsidRPr="00EB7BFD">
        <w:rPr>
          <w:spacing w:val="-1"/>
          <w:sz w:val="24"/>
          <w:szCs w:val="24"/>
        </w:rPr>
        <w:t>e</w:t>
      </w:r>
      <w:r w:rsidRPr="00EB7BFD">
        <w:rPr>
          <w:sz w:val="24"/>
          <w:szCs w:val="24"/>
        </w:rPr>
        <w:t>s.</w:t>
      </w:r>
      <w:r w:rsidRPr="00EB7BFD">
        <w:rPr>
          <w:spacing w:val="2"/>
          <w:sz w:val="24"/>
          <w:szCs w:val="24"/>
        </w:rPr>
        <w:t xml:space="preserve"> </w:t>
      </w:r>
      <w:r w:rsidRPr="00EB7BFD">
        <w:rPr>
          <w:sz w:val="24"/>
          <w:szCs w:val="24"/>
        </w:rPr>
        <w:t>The f</w:t>
      </w:r>
      <w:r w:rsidRPr="00EB7BFD">
        <w:rPr>
          <w:spacing w:val="-2"/>
          <w:sz w:val="24"/>
          <w:szCs w:val="24"/>
        </w:rPr>
        <w:t>a</w:t>
      </w:r>
      <w:r w:rsidRPr="00EB7BFD">
        <w:rPr>
          <w:spacing w:val="-1"/>
          <w:sz w:val="24"/>
          <w:szCs w:val="24"/>
        </w:rPr>
        <w:t>c</w:t>
      </w:r>
      <w:r w:rsidRPr="00EB7BFD">
        <w:rPr>
          <w:sz w:val="24"/>
          <w:szCs w:val="24"/>
        </w:rPr>
        <w:t>ul</w:t>
      </w:r>
      <w:r w:rsidRPr="00EB7BFD">
        <w:rPr>
          <w:spacing w:val="1"/>
          <w:sz w:val="24"/>
          <w:szCs w:val="24"/>
        </w:rPr>
        <w:t>t</w:t>
      </w:r>
      <w:r w:rsidRPr="00EB7BFD">
        <w:rPr>
          <w:sz w:val="24"/>
          <w:szCs w:val="24"/>
        </w:rPr>
        <w:t>y</w:t>
      </w:r>
      <w:r w:rsidRPr="00EB7BFD">
        <w:rPr>
          <w:spacing w:val="2"/>
          <w:sz w:val="24"/>
          <w:szCs w:val="24"/>
        </w:rPr>
        <w:t xml:space="preserve"> </w:t>
      </w:r>
      <w:r w:rsidRPr="00EB7BFD">
        <w:rPr>
          <w:sz w:val="24"/>
          <w:szCs w:val="24"/>
        </w:rPr>
        <w:t>d</w:t>
      </w:r>
      <w:r w:rsidRPr="00EB7BFD">
        <w:rPr>
          <w:spacing w:val="1"/>
          <w:sz w:val="24"/>
          <w:szCs w:val="24"/>
        </w:rPr>
        <w:t>e</w:t>
      </w:r>
      <w:r w:rsidRPr="00EB7BFD">
        <w:rPr>
          <w:spacing w:val="-1"/>
          <w:sz w:val="24"/>
          <w:szCs w:val="24"/>
        </w:rPr>
        <w:t>a</w:t>
      </w:r>
      <w:r w:rsidRPr="00EB7BFD">
        <w:rPr>
          <w:sz w:val="24"/>
          <w:szCs w:val="24"/>
        </w:rPr>
        <w:t>ns</w:t>
      </w:r>
      <w:r w:rsidRPr="00EB7BFD">
        <w:rPr>
          <w:spacing w:val="6"/>
          <w:sz w:val="24"/>
          <w:szCs w:val="24"/>
        </w:rPr>
        <w:t xml:space="preserve"> </w:t>
      </w:r>
      <w:r w:rsidRPr="00EB7BFD">
        <w:rPr>
          <w:sz w:val="24"/>
          <w:szCs w:val="24"/>
        </w:rPr>
        <w:t>w</w:t>
      </w:r>
      <w:r w:rsidR="002302B5">
        <w:rPr>
          <w:sz w:val="24"/>
          <w:szCs w:val="24"/>
        </w:rPr>
        <w:t>ere</w:t>
      </w:r>
      <w:r w:rsidRPr="00EB7BFD">
        <w:rPr>
          <w:spacing w:val="4"/>
          <w:sz w:val="24"/>
          <w:szCs w:val="24"/>
        </w:rPr>
        <w:t xml:space="preserve"> </w:t>
      </w:r>
      <w:r w:rsidRPr="00EB7BFD">
        <w:rPr>
          <w:spacing w:val="-1"/>
          <w:sz w:val="24"/>
          <w:szCs w:val="24"/>
        </w:rPr>
        <w:t>c</w:t>
      </w:r>
      <w:r w:rsidRPr="00EB7BFD">
        <w:rPr>
          <w:sz w:val="24"/>
          <w:szCs w:val="24"/>
        </w:rPr>
        <w:t>hos</w:t>
      </w:r>
      <w:r w:rsidRPr="00EB7BFD">
        <w:rPr>
          <w:spacing w:val="-1"/>
          <w:sz w:val="24"/>
          <w:szCs w:val="24"/>
        </w:rPr>
        <w:t>e</w:t>
      </w:r>
      <w:r w:rsidRPr="00EB7BFD">
        <w:rPr>
          <w:sz w:val="24"/>
          <w:szCs w:val="24"/>
        </w:rPr>
        <w:t>n</w:t>
      </w:r>
      <w:r w:rsidRPr="00EB7BFD">
        <w:rPr>
          <w:spacing w:val="2"/>
          <w:sz w:val="24"/>
          <w:szCs w:val="24"/>
        </w:rPr>
        <w:t xml:space="preserve"> </w:t>
      </w:r>
      <w:r w:rsidRPr="00EB7BFD">
        <w:rPr>
          <w:sz w:val="24"/>
          <w:szCs w:val="24"/>
        </w:rPr>
        <w:t>b</w:t>
      </w:r>
      <w:r w:rsidRPr="00EB7BFD">
        <w:rPr>
          <w:spacing w:val="-1"/>
          <w:sz w:val="24"/>
          <w:szCs w:val="24"/>
        </w:rPr>
        <w:t>e</w:t>
      </w:r>
      <w:r w:rsidRPr="00EB7BFD">
        <w:rPr>
          <w:spacing w:val="1"/>
          <w:sz w:val="24"/>
          <w:szCs w:val="24"/>
        </w:rPr>
        <w:t>c</w:t>
      </w:r>
      <w:r w:rsidRPr="00EB7BFD">
        <w:rPr>
          <w:spacing w:val="-1"/>
          <w:sz w:val="24"/>
          <w:szCs w:val="24"/>
        </w:rPr>
        <w:t>a</w:t>
      </w:r>
      <w:r w:rsidRPr="00EB7BFD">
        <w:rPr>
          <w:sz w:val="24"/>
          <w:szCs w:val="24"/>
        </w:rPr>
        <w:t>use</w:t>
      </w:r>
      <w:r w:rsidRPr="00EB7BFD">
        <w:rPr>
          <w:spacing w:val="1"/>
          <w:sz w:val="24"/>
          <w:szCs w:val="24"/>
        </w:rPr>
        <w:t xml:space="preserve"> </w:t>
      </w:r>
      <w:r w:rsidRPr="00EB7BFD">
        <w:rPr>
          <w:sz w:val="24"/>
          <w:szCs w:val="24"/>
        </w:rPr>
        <w:t>of</w:t>
      </w:r>
      <w:r w:rsidRPr="00EB7BFD">
        <w:rPr>
          <w:spacing w:val="1"/>
          <w:sz w:val="24"/>
          <w:szCs w:val="24"/>
        </w:rPr>
        <w:t xml:space="preserve"> </w:t>
      </w:r>
      <w:r w:rsidRPr="00EB7BFD">
        <w:rPr>
          <w:sz w:val="24"/>
          <w:szCs w:val="24"/>
        </w:rPr>
        <w:t>t</w:t>
      </w:r>
      <w:r w:rsidRPr="00EB7BFD">
        <w:rPr>
          <w:spacing w:val="3"/>
          <w:sz w:val="24"/>
          <w:szCs w:val="24"/>
        </w:rPr>
        <w:t>h</w:t>
      </w:r>
      <w:r w:rsidRPr="00EB7BFD">
        <w:rPr>
          <w:spacing w:val="-1"/>
          <w:sz w:val="24"/>
          <w:szCs w:val="24"/>
        </w:rPr>
        <w:t>e</w:t>
      </w:r>
      <w:r w:rsidRPr="00EB7BFD">
        <w:rPr>
          <w:sz w:val="24"/>
          <w:szCs w:val="24"/>
        </w:rPr>
        <w:t>ir</w:t>
      </w:r>
      <w:r w:rsidRPr="00EB7BFD">
        <w:rPr>
          <w:spacing w:val="1"/>
          <w:sz w:val="24"/>
          <w:szCs w:val="24"/>
        </w:rPr>
        <w:t xml:space="preserve"> </w:t>
      </w:r>
      <w:r w:rsidRPr="00EB7BFD">
        <w:rPr>
          <w:spacing w:val="3"/>
          <w:sz w:val="24"/>
          <w:szCs w:val="24"/>
        </w:rPr>
        <w:t>i</w:t>
      </w:r>
      <w:r w:rsidRPr="00EB7BFD">
        <w:rPr>
          <w:sz w:val="24"/>
          <w:szCs w:val="24"/>
        </w:rPr>
        <w:t>nfo</w:t>
      </w:r>
      <w:r w:rsidRPr="00EB7BFD">
        <w:rPr>
          <w:spacing w:val="-1"/>
          <w:sz w:val="24"/>
          <w:szCs w:val="24"/>
        </w:rPr>
        <w:t>r</w:t>
      </w:r>
      <w:r w:rsidRPr="00EB7BFD">
        <w:rPr>
          <w:sz w:val="24"/>
          <w:szCs w:val="24"/>
        </w:rPr>
        <w:t>med posit</w:t>
      </w:r>
      <w:r w:rsidRPr="00EB7BFD">
        <w:rPr>
          <w:spacing w:val="1"/>
          <w:sz w:val="24"/>
          <w:szCs w:val="24"/>
        </w:rPr>
        <w:t>i</w:t>
      </w:r>
      <w:r w:rsidRPr="00EB7BFD">
        <w:rPr>
          <w:sz w:val="24"/>
          <w:szCs w:val="24"/>
        </w:rPr>
        <w:t>on</w:t>
      </w:r>
      <w:r w:rsidRPr="00EB7BFD">
        <w:rPr>
          <w:spacing w:val="1"/>
          <w:sz w:val="24"/>
          <w:szCs w:val="24"/>
        </w:rPr>
        <w:t>s</w:t>
      </w:r>
      <w:r w:rsidRPr="00EB7BFD">
        <w:rPr>
          <w:sz w:val="24"/>
          <w:szCs w:val="24"/>
        </w:rPr>
        <w:t>.</w:t>
      </w:r>
    </w:p>
    <w:p w14:paraId="0E15CF20" w14:textId="7102C674" w:rsidR="00065404" w:rsidRPr="00EB7BFD" w:rsidRDefault="00065404" w:rsidP="00065404">
      <w:pPr>
        <w:spacing w:line="200" w:lineRule="exact"/>
        <w:rPr>
          <w:sz w:val="24"/>
          <w:szCs w:val="24"/>
        </w:rPr>
      </w:pPr>
    </w:p>
    <w:p w14:paraId="75B7B6BE" w14:textId="77777777" w:rsidR="00065404" w:rsidRPr="00EB7BFD" w:rsidRDefault="00065404" w:rsidP="008C1DBD">
      <w:pPr>
        <w:pStyle w:val="Heading3"/>
        <w:numPr>
          <w:ilvl w:val="0"/>
          <w:numId w:val="0"/>
        </w:numPr>
        <w:rPr>
          <w:rFonts w:ascii="Times New Roman" w:hAnsi="Times New Roman" w:cs="Times New Roman"/>
          <w:sz w:val="24"/>
          <w:szCs w:val="24"/>
        </w:rPr>
      </w:pPr>
      <w:bookmarkStart w:id="59" w:name="_Toc140735530"/>
      <w:r w:rsidRPr="00EB7BFD">
        <w:rPr>
          <w:rFonts w:ascii="Times New Roman" w:hAnsi="Times New Roman" w:cs="Times New Roman"/>
          <w:sz w:val="24"/>
          <w:szCs w:val="24"/>
        </w:rPr>
        <w:t xml:space="preserve">3.4.1 </w:t>
      </w:r>
      <w:r w:rsidRPr="00EB7BFD">
        <w:rPr>
          <w:rFonts w:ascii="Times New Roman" w:hAnsi="Times New Roman" w:cs="Times New Roman"/>
          <w:spacing w:val="1"/>
          <w:sz w:val="24"/>
          <w:szCs w:val="24"/>
        </w:rPr>
        <w:t>S</w:t>
      </w:r>
      <w:r w:rsidRPr="00EB7BFD">
        <w:rPr>
          <w:rFonts w:ascii="Times New Roman" w:hAnsi="Times New Roman" w:cs="Times New Roman"/>
          <w:sz w:val="24"/>
          <w:szCs w:val="24"/>
        </w:rPr>
        <w:t>ys</w:t>
      </w:r>
      <w:r w:rsidRPr="00EB7BFD">
        <w:rPr>
          <w:rFonts w:ascii="Times New Roman" w:hAnsi="Times New Roman" w:cs="Times New Roman"/>
          <w:spacing w:val="-1"/>
          <w:sz w:val="24"/>
          <w:szCs w:val="24"/>
        </w:rPr>
        <w:t>te</w:t>
      </w:r>
      <w:r w:rsidRPr="00EB7BFD">
        <w:rPr>
          <w:rFonts w:ascii="Times New Roman" w:hAnsi="Times New Roman" w:cs="Times New Roman"/>
          <w:sz w:val="24"/>
          <w:szCs w:val="24"/>
        </w:rPr>
        <w:t>m</w:t>
      </w:r>
      <w:r w:rsidRPr="00EB7BFD">
        <w:rPr>
          <w:rFonts w:ascii="Times New Roman" w:hAnsi="Times New Roman" w:cs="Times New Roman"/>
          <w:spacing w:val="2"/>
          <w:sz w:val="24"/>
          <w:szCs w:val="24"/>
        </w:rPr>
        <w:t xml:space="preserve"> </w:t>
      </w:r>
      <w:r w:rsidRPr="00EB7BFD">
        <w:rPr>
          <w:rFonts w:ascii="Times New Roman" w:hAnsi="Times New Roman" w:cs="Times New Roman"/>
          <w:sz w:val="24"/>
          <w:szCs w:val="24"/>
        </w:rPr>
        <w:t>stu</w:t>
      </w:r>
      <w:r w:rsidRPr="00EB7BFD">
        <w:rPr>
          <w:rFonts w:ascii="Times New Roman" w:hAnsi="Times New Roman" w:cs="Times New Roman"/>
          <w:spacing w:val="1"/>
          <w:sz w:val="24"/>
          <w:szCs w:val="24"/>
        </w:rPr>
        <w:t>d</w:t>
      </w:r>
      <w:r w:rsidRPr="00EB7BFD">
        <w:rPr>
          <w:rFonts w:ascii="Times New Roman" w:hAnsi="Times New Roman" w:cs="Times New Roman"/>
          <w:sz w:val="24"/>
          <w:szCs w:val="24"/>
        </w:rPr>
        <w:t xml:space="preserve">y </w:t>
      </w:r>
      <w:r w:rsidRPr="00EB7BFD">
        <w:rPr>
          <w:rFonts w:ascii="Times New Roman" w:hAnsi="Times New Roman" w:cs="Times New Roman"/>
          <w:spacing w:val="-2"/>
          <w:sz w:val="24"/>
          <w:szCs w:val="24"/>
        </w:rPr>
        <w:t>a</w:t>
      </w:r>
      <w:r w:rsidRPr="00EB7BFD">
        <w:rPr>
          <w:rFonts w:ascii="Times New Roman" w:hAnsi="Times New Roman" w:cs="Times New Roman"/>
          <w:spacing w:val="1"/>
          <w:sz w:val="24"/>
          <w:szCs w:val="24"/>
        </w:rPr>
        <w:t>n</w:t>
      </w:r>
      <w:r w:rsidRPr="00EB7BFD">
        <w:rPr>
          <w:rFonts w:ascii="Times New Roman" w:hAnsi="Times New Roman" w:cs="Times New Roman"/>
          <w:sz w:val="24"/>
          <w:szCs w:val="24"/>
        </w:rPr>
        <w:t>d</w:t>
      </w:r>
      <w:r w:rsidRPr="00EB7BFD">
        <w:rPr>
          <w:rFonts w:ascii="Times New Roman" w:hAnsi="Times New Roman" w:cs="Times New Roman"/>
          <w:spacing w:val="-4"/>
          <w:sz w:val="24"/>
          <w:szCs w:val="24"/>
        </w:rPr>
        <w:t xml:space="preserve"> </w:t>
      </w:r>
      <w:r w:rsidRPr="00EB7BFD">
        <w:rPr>
          <w:rFonts w:ascii="Times New Roman" w:hAnsi="Times New Roman" w:cs="Times New Roman"/>
          <w:sz w:val="24"/>
          <w:szCs w:val="24"/>
        </w:rPr>
        <w:t>i</w:t>
      </w:r>
      <w:r w:rsidRPr="00EB7BFD">
        <w:rPr>
          <w:rFonts w:ascii="Times New Roman" w:hAnsi="Times New Roman" w:cs="Times New Roman"/>
          <w:spacing w:val="-1"/>
          <w:sz w:val="24"/>
          <w:szCs w:val="24"/>
        </w:rPr>
        <w:t>n</w:t>
      </w:r>
      <w:r w:rsidRPr="00EB7BFD">
        <w:rPr>
          <w:rFonts w:ascii="Times New Roman" w:hAnsi="Times New Roman" w:cs="Times New Roman"/>
          <w:spacing w:val="1"/>
          <w:sz w:val="24"/>
          <w:szCs w:val="24"/>
        </w:rPr>
        <w:t>v</w:t>
      </w:r>
      <w:r w:rsidRPr="00EB7BFD">
        <w:rPr>
          <w:rFonts w:ascii="Times New Roman" w:hAnsi="Times New Roman" w:cs="Times New Roman"/>
          <w:spacing w:val="-1"/>
          <w:sz w:val="24"/>
          <w:szCs w:val="24"/>
        </w:rPr>
        <w:t>e</w:t>
      </w:r>
      <w:r w:rsidRPr="00EB7BFD">
        <w:rPr>
          <w:rFonts w:ascii="Times New Roman" w:hAnsi="Times New Roman" w:cs="Times New Roman"/>
          <w:sz w:val="24"/>
          <w:szCs w:val="24"/>
        </w:rPr>
        <w:t>stiga</w:t>
      </w:r>
      <w:r w:rsidRPr="00EB7BFD">
        <w:rPr>
          <w:rFonts w:ascii="Times New Roman" w:hAnsi="Times New Roman" w:cs="Times New Roman"/>
          <w:spacing w:val="-1"/>
          <w:sz w:val="24"/>
          <w:szCs w:val="24"/>
        </w:rPr>
        <w:t>t</w:t>
      </w:r>
      <w:r w:rsidRPr="00EB7BFD">
        <w:rPr>
          <w:rFonts w:ascii="Times New Roman" w:hAnsi="Times New Roman" w:cs="Times New Roman"/>
          <w:sz w:val="24"/>
          <w:szCs w:val="24"/>
        </w:rPr>
        <w:t>ion</w:t>
      </w:r>
      <w:bookmarkEnd w:id="59"/>
    </w:p>
    <w:p w14:paraId="23EA991A" w14:textId="77777777" w:rsidR="00065404" w:rsidRPr="00EB7BFD" w:rsidRDefault="00065404" w:rsidP="00065404">
      <w:pPr>
        <w:spacing w:before="10" w:line="120" w:lineRule="exact"/>
        <w:rPr>
          <w:sz w:val="24"/>
          <w:szCs w:val="24"/>
        </w:rPr>
      </w:pPr>
    </w:p>
    <w:p w14:paraId="7A003A81" w14:textId="77777777" w:rsidR="00065404" w:rsidRPr="00EB7BFD" w:rsidRDefault="00065404" w:rsidP="00065404">
      <w:pPr>
        <w:spacing w:line="359" w:lineRule="auto"/>
        <w:ind w:left="201" w:right="154"/>
        <w:jc w:val="both"/>
        <w:rPr>
          <w:sz w:val="24"/>
          <w:szCs w:val="24"/>
        </w:rPr>
      </w:pPr>
      <w:r w:rsidRPr="00EB7BFD">
        <w:rPr>
          <w:sz w:val="24"/>
          <w:szCs w:val="24"/>
        </w:rPr>
        <w:t>This</w:t>
      </w:r>
      <w:r w:rsidRPr="00EB7BFD">
        <w:rPr>
          <w:spacing w:val="-14"/>
          <w:sz w:val="24"/>
          <w:szCs w:val="24"/>
        </w:rPr>
        <w:t xml:space="preserve"> </w:t>
      </w:r>
      <w:r w:rsidRPr="00EB7BFD">
        <w:rPr>
          <w:sz w:val="24"/>
          <w:szCs w:val="24"/>
        </w:rPr>
        <w:t>involv</w:t>
      </w:r>
      <w:r w:rsidRPr="00EB7BFD">
        <w:rPr>
          <w:spacing w:val="-1"/>
          <w:sz w:val="24"/>
          <w:szCs w:val="24"/>
        </w:rPr>
        <w:t>e</w:t>
      </w:r>
      <w:r w:rsidRPr="00EB7BFD">
        <w:rPr>
          <w:sz w:val="24"/>
          <w:szCs w:val="24"/>
        </w:rPr>
        <w:t>s</w:t>
      </w:r>
      <w:r w:rsidRPr="00EB7BFD">
        <w:rPr>
          <w:spacing w:val="-14"/>
          <w:sz w:val="24"/>
          <w:szCs w:val="24"/>
        </w:rPr>
        <w:t xml:space="preserve"> </w:t>
      </w:r>
      <w:r w:rsidRPr="00EB7BFD">
        <w:rPr>
          <w:sz w:val="24"/>
          <w:szCs w:val="24"/>
        </w:rPr>
        <w:t>a</w:t>
      </w:r>
      <w:r w:rsidRPr="00EB7BFD">
        <w:rPr>
          <w:spacing w:val="-15"/>
          <w:sz w:val="24"/>
          <w:szCs w:val="24"/>
        </w:rPr>
        <w:t xml:space="preserve"> </w:t>
      </w:r>
      <w:r w:rsidRPr="00EB7BFD">
        <w:rPr>
          <w:spacing w:val="-1"/>
          <w:sz w:val="24"/>
          <w:szCs w:val="24"/>
        </w:rPr>
        <w:t>c</w:t>
      </w:r>
      <w:r w:rsidRPr="00EB7BFD">
        <w:rPr>
          <w:sz w:val="24"/>
          <w:szCs w:val="24"/>
        </w:rPr>
        <w:t>ritic</w:t>
      </w:r>
      <w:r w:rsidRPr="00EB7BFD">
        <w:rPr>
          <w:spacing w:val="-1"/>
          <w:sz w:val="24"/>
          <w:szCs w:val="24"/>
        </w:rPr>
        <w:t>a</w:t>
      </w:r>
      <w:r w:rsidRPr="00EB7BFD">
        <w:rPr>
          <w:sz w:val="24"/>
          <w:szCs w:val="24"/>
        </w:rPr>
        <w:t>l</w:t>
      </w:r>
      <w:r w:rsidRPr="00EB7BFD">
        <w:rPr>
          <w:spacing w:val="-14"/>
          <w:sz w:val="24"/>
          <w:szCs w:val="24"/>
        </w:rPr>
        <w:t xml:space="preserve"> </w:t>
      </w:r>
      <w:r w:rsidRPr="00EB7BFD">
        <w:rPr>
          <w:sz w:val="24"/>
          <w:szCs w:val="24"/>
        </w:rPr>
        <w:t>s</w:t>
      </w:r>
      <w:r w:rsidRPr="00EB7BFD">
        <w:rPr>
          <w:spacing w:val="3"/>
          <w:sz w:val="24"/>
          <w:szCs w:val="24"/>
        </w:rPr>
        <w:t>t</w:t>
      </w:r>
      <w:r w:rsidRPr="00EB7BFD">
        <w:rPr>
          <w:sz w:val="24"/>
          <w:szCs w:val="24"/>
        </w:rPr>
        <w:t>udy</w:t>
      </w:r>
      <w:r w:rsidRPr="00EB7BFD">
        <w:rPr>
          <w:spacing w:val="-14"/>
          <w:sz w:val="24"/>
          <w:szCs w:val="24"/>
        </w:rPr>
        <w:t xml:space="preserve"> </w:t>
      </w:r>
      <w:r w:rsidRPr="00EB7BFD">
        <w:rPr>
          <w:sz w:val="24"/>
          <w:szCs w:val="24"/>
        </w:rPr>
        <w:t>of</w:t>
      </w:r>
      <w:r w:rsidRPr="00EB7BFD">
        <w:rPr>
          <w:spacing w:val="-15"/>
          <w:sz w:val="24"/>
          <w:szCs w:val="24"/>
        </w:rPr>
        <w:t xml:space="preserve"> </w:t>
      </w:r>
      <w:r w:rsidRPr="00EB7BFD">
        <w:rPr>
          <w:sz w:val="24"/>
          <w:szCs w:val="24"/>
        </w:rPr>
        <w:t>the</w:t>
      </w:r>
      <w:r w:rsidRPr="00EB7BFD">
        <w:rPr>
          <w:spacing w:val="-15"/>
          <w:sz w:val="24"/>
          <w:szCs w:val="24"/>
        </w:rPr>
        <w:t xml:space="preserve"> </w:t>
      </w:r>
      <w:r w:rsidRPr="00EB7BFD">
        <w:rPr>
          <w:sz w:val="24"/>
          <w:szCs w:val="24"/>
        </w:rPr>
        <w:t>n</w:t>
      </w:r>
      <w:r w:rsidRPr="00EB7BFD">
        <w:rPr>
          <w:spacing w:val="-1"/>
          <w:sz w:val="24"/>
          <w:szCs w:val="24"/>
        </w:rPr>
        <w:t>e</w:t>
      </w:r>
      <w:r w:rsidRPr="00EB7BFD">
        <w:rPr>
          <w:sz w:val="24"/>
          <w:szCs w:val="24"/>
        </w:rPr>
        <w:t>w</w:t>
      </w:r>
      <w:r w:rsidRPr="00EB7BFD">
        <w:rPr>
          <w:spacing w:val="-12"/>
          <w:sz w:val="24"/>
          <w:szCs w:val="24"/>
        </w:rPr>
        <w:t xml:space="preserve"> </w:t>
      </w:r>
      <w:r w:rsidRPr="00EB7BFD">
        <w:rPr>
          <w:sz w:val="24"/>
          <w:szCs w:val="24"/>
        </w:rPr>
        <w:t>man</w:t>
      </w:r>
      <w:r w:rsidRPr="00EB7BFD">
        <w:rPr>
          <w:spacing w:val="-1"/>
          <w:sz w:val="24"/>
          <w:szCs w:val="24"/>
        </w:rPr>
        <w:t>a</w:t>
      </w:r>
      <w:r w:rsidRPr="00EB7BFD">
        <w:rPr>
          <w:sz w:val="24"/>
          <w:szCs w:val="24"/>
        </w:rPr>
        <w:t>g</w:t>
      </w:r>
      <w:r w:rsidRPr="00EB7BFD">
        <w:rPr>
          <w:spacing w:val="-1"/>
          <w:sz w:val="24"/>
          <w:szCs w:val="24"/>
        </w:rPr>
        <w:t>e</w:t>
      </w:r>
      <w:r w:rsidRPr="00EB7BFD">
        <w:rPr>
          <w:spacing w:val="5"/>
          <w:sz w:val="24"/>
          <w:szCs w:val="24"/>
        </w:rPr>
        <w:t>m</w:t>
      </w:r>
      <w:r w:rsidRPr="00EB7BFD">
        <w:rPr>
          <w:spacing w:val="-1"/>
          <w:sz w:val="24"/>
          <w:szCs w:val="24"/>
        </w:rPr>
        <w:t>e</w:t>
      </w:r>
      <w:r w:rsidRPr="00EB7BFD">
        <w:rPr>
          <w:sz w:val="24"/>
          <w:szCs w:val="24"/>
        </w:rPr>
        <w:t>nt</w:t>
      </w:r>
      <w:r w:rsidRPr="00EB7BFD">
        <w:rPr>
          <w:spacing w:val="-14"/>
          <w:sz w:val="24"/>
          <w:szCs w:val="24"/>
        </w:rPr>
        <w:t xml:space="preserve"> </w:t>
      </w:r>
      <w:r w:rsidRPr="00EB7BFD">
        <w:rPr>
          <w:sz w:val="24"/>
          <w:szCs w:val="24"/>
        </w:rPr>
        <w:t>sy</w:t>
      </w:r>
      <w:r w:rsidRPr="00EB7BFD">
        <w:rPr>
          <w:spacing w:val="1"/>
          <w:sz w:val="24"/>
          <w:szCs w:val="24"/>
        </w:rPr>
        <w:t>s</w:t>
      </w:r>
      <w:r w:rsidRPr="00EB7BFD">
        <w:rPr>
          <w:sz w:val="24"/>
          <w:szCs w:val="24"/>
        </w:rPr>
        <w:t>t</w:t>
      </w:r>
      <w:r w:rsidRPr="00EB7BFD">
        <w:rPr>
          <w:spacing w:val="-1"/>
          <w:sz w:val="24"/>
          <w:szCs w:val="24"/>
        </w:rPr>
        <w:t>e</w:t>
      </w:r>
      <w:r w:rsidRPr="00EB7BFD">
        <w:rPr>
          <w:sz w:val="24"/>
          <w:szCs w:val="24"/>
        </w:rPr>
        <w:t>ms</w:t>
      </w:r>
      <w:r w:rsidRPr="00EB7BFD">
        <w:rPr>
          <w:spacing w:val="-14"/>
          <w:sz w:val="24"/>
          <w:szCs w:val="24"/>
        </w:rPr>
        <w:t xml:space="preserve"> </w:t>
      </w:r>
      <w:r w:rsidRPr="00EB7BFD">
        <w:rPr>
          <w:sz w:val="24"/>
          <w:szCs w:val="24"/>
        </w:rPr>
        <w:t>in</w:t>
      </w:r>
      <w:r w:rsidRPr="00EB7BFD">
        <w:rPr>
          <w:spacing w:val="-12"/>
          <w:sz w:val="24"/>
          <w:szCs w:val="24"/>
        </w:rPr>
        <w:t xml:space="preserve"> </w:t>
      </w:r>
      <w:r w:rsidRPr="00EB7BFD">
        <w:rPr>
          <w:spacing w:val="-6"/>
          <w:sz w:val="24"/>
          <w:szCs w:val="24"/>
        </w:rPr>
        <w:t>I</w:t>
      </w:r>
      <w:r w:rsidRPr="00EB7BFD">
        <w:rPr>
          <w:sz w:val="24"/>
          <w:szCs w:val="24"/>
        </w:rPr>
        <w:t>slamic</w:t>
      </w:r>
      <w:r w:rsidRPr="00EB7BFD">
        <w:rPr>
          <w:spacing w:val="-15"/>
          <w:sz w:val="24"/>
          <w:szCs w:val="24"/>
        </w:rPr>
        <w:t xml:space="preserve"> </w:t>
      </w:r>
      <w:r w:rsidRPr="00EB7BFD">
        <w:rPr>
          <w:spacing w:val="2"/>
          <w:sz w:val="24"/>
          <w:szCs w:val="24"/>
        </w:rPr>
        <w:t>Un</w:t>
      </w:r>
      <w:r w:rsidRPr="00EB7BFD">
        <w:rPr>
          <w:sz w:val="24"/>
          <w:szCs w:val="24"/>
        </w:rPr>
        <w:t>ive</w:t>
      </w:r>
      <w:r w:rsidRPr="00EB7BFD">
        <w:rPr>
          <w:spacing w:val="-1"/>
          <w:sz w:val="24"/>
          <w:szCs w:val="24"/>
        </w:rPr>
        <w:t>r</w:t>
      </w:r>
      <w:r w:rsidRPr="00EB7BFD">
        <w:rPr>
          <w:sz w:val="24"/>
          <w:szCs w:val="24"/>
        </w:rPr>
        <w:t>si</w:t>
      </w:r>
      <w:r w:rsidRPr="00EB7BFD">
        <w:rPr>
          <w:spacing w:val="1"/>
          <w:sz w:val="24"/>
          <w:szCs w:val="24"/>
        </w:rPr>
        <w:t>t</w:t>
      </w:r>
      <w:r w:rsidRPr="00EB7BFD">
        <w:rPr>
          <w:sz w:val="24"/>
          <w:szCs w:val="24"/>
        </w:rPr>
        <w:t>y</w:t>
      </w:r>
      <w:r w:rsidRPr="00EB7BFD">
        <w:rPr>
          <w:spacing w:val="-14"/>
          <w:sz w:val="24"/>
          <w:szCs w:val="24"/>
        </w:rPr>
        <w:t xml:space="preserve"> </w:t>
      </w:r>
      <w:r w:rsidRPr="00EB7BFD">
        <w:rPr>
          <w:sz w:val="24"/>
          <w:szCs w:val="24"/>
        </w:rPr>
        <w:t>in</w:t>
      </w:r>
      <w:r w:rsidRPr="00EB7BFD">
        <w:rPr>
          <w:spacing w:val="-14"/>
          <w:sz w:val="24"/>
          <w:szCs w:val="24"/>
        </w:rPr>
        <w:t xml:space="preserve"> </w:t>
      </w:r>
      <w:r w:rsidRPr="00EB7BFD">
        <w:rPr>
          <w:sz w:val="24"/>
          <w:szCs w:val="24"/>
        </w:rPr>
        <w:t>Ug</w:t>
      </w:r>
      <w:r w:rsidRPr="00EB7BFD">
        <w:rPr>
          <w:spacing w:val="-1"/>
          <w:sz w:val="24"/>
          <w:szCs w:val="24"/>
        </w:rPr>
        <w:t>a</w:t>
      </w:r>
      <w:r w:rsidRPr="00EB7BFD">
        <w:rPr>
          <w:sz w:val="24"/>
          <w:szCs w:val="24"/>
        </w:rPr>
        <w:t>nd</w:t>
      </w:r>
      <w:r w:rsidRPr="00EB7BFD">
        <w:rPr>
          <w:spacing w:val="-1"/>
          <w:sz w:val="24"/>
          <w:szCs w:val="24"/>
        </w:rPr>
        <w:t>a</w:t>
      </w:r>
      <w:r w:rsidRPr="00EB7BFD">
        <w:rPr>
          <w:sz w:val="24"/>
          <w:szCs w:val="24"/>
        </w:rPr>
        <w:t>.</w:t>
      </w:r>
      <w:r w:rsidRPr="00EB7BFD">
        <w:rPr>
          <w:spacing w:val="-14"/>
          <w:sz w:val="24"/>
          <w:szCs w:val="24"/>
        </w:rPr>
        <w:t xml:space="preserve"> </w:t>
      </w:r>
      <w:r w:rsidRPr="00EB7BFD">
        <w:rPr>
          <w:sz w:val="24"/>
          <w:szCs w:val="24"/>
        </w:rPr>
        <w:t>This</w:t>
      </w:r>
      <w:r w:rsidRPr="00EB7BFD">
        <w:rPr>
          <w:spacing w:val="-12"/>
          <w:sz w:val="24"/>
          <w:szCs w:val="24"/>
        </w:rPr>
        <w:t xml:space="preserve"> </w:t>
      </w:r>
      <w:r w:rsidRPr="00EB7BFD">
        <w:rPr>
          <w:spacing w:val="1"/>
          <w:sz w:val="24"/>
          <w:szCs w:val="24"/>
        </w:rPr>
        <w:t>c</w:t>
      </w:r>
      <w:r w:rsidRPr="00EB7BFD">
        <w:rPr>
          <w:sz w:val="24"/>
          <w:szCs w:val="24"/>
        </w:rPr>
        <w:t>h</w:t>
      </w:r>
      <w:r w:rsidRPr="00EB7BFD">
        <w:rPr>
          <w:spacing w:val="-1"/>
          <w:sz w:val="24"/>
          <w:szCs w:val="24"/>
        </w:rPr>
        <w:t>a</w:t>
      </w:r>
      <w:r w:rsidRPr="00EB7BFD">
        <w:rPr>
          <w:sz w:val="24"/>
          <w:szCs w:val="24"/>
        </w:rPr>
        <w:t>pter introd</w:t>
      </w:r>
      <w:r w:rsidRPr="00EB7BFD">
        <w:rPr>
          <w:spacing w:val="-1"/>
          <w:sz w:val="24"/>
          <w:szCs w:val="24"/>
        </w:rPr>
        <w:t>u</w:t>
      </w:r>
      <w:r w:rsidRPr="00EB7BFD">
        <w:rPr>
          <w:spacing w:val="-3"/>
          <w:sz w:val="24"/>
          <w:szCs w:val="24"/>
        </w:rPr>
        <w:t>c</w:t>
      </w:r>
      <w:r w:rsidRPr="00EB7BFD">
        <w:rPr>
          <w:spacing w:val="-1"/>
          <w:sz w:val="24"/>
          <w:szCs w:val="24"/>
        </w:rPr>
        <w:t>e</w:t>
      </w:r>
      <w:r w:rsidRPr="00EB7BFD">
        <w:rPr>
          <w:sz w:val="24"/>
          <w:szCs w:val="24"/>
        </w:rPr>
        <w:t>s</w:t>
      </w:r>
      <w:r w:rsidRPr="00EB7BFD">
        <w:rPr>
          <w:spacing w:val="10"/>
          <w:sz w:val="24"/>
          <w:szCs w:val="24"/>
        </w:rPr>
        <w:t xml:space="preserve"> </w:t>
      </w:r>
      <w:r w:rsidRPr="00EB7BFD">
        <w:rPr>
          <w:sz w:val="24"/>
          <w:szCs w:val="24"/>
        </w:rPr>
        <w:t>the</w:t>
      </w:r>
      <w:r w:rsidRPr="00EB7BFD">
        <w:rPr>
          <w:spacing w:val="12"/>
          <w:sz w:val="24"/>
          <w:szCs w:val="24"/>
        </w:rPr>
        <w:t xml:space="preserve"> </w:t>
      </w:r>
      <w:r w:rsidRPr="00EB7BFD">
        <w:rPr>
          <w:sz w:val="24"/>
          <w:szCs w:val="24"/>
        </w:rPr>
        <w:t>methodo</w:t>
      </w:r>
      <w:r w:rsidRPr="00EB7BFD">
        <w:rPr>
          <w:spacing w:val="3"/>
          <w:sz w:val="24"/>
          <w:szCs w:val="24"/>
        </w:rPr>
        <w:t>l</w:t>
      </w:r>
      <w:r w:rsidRPr="00EB7BFD">
        <w:rPr>
          <w:sz w:val="24"/>
          <w:szCs w:val="24"/>
        </w:rPr>
        <w:t>ogy</w:t>
      </w:r>
      <w:r w:rsidRPr="00EB7BFD">
        <w:rPr>
          <w:spacing w:val="10"/>
          <w:sz w:val="24"/>
          <w:szCs w:val="24"/>
        </w:rPr>
        <w:t xml:space="preserve"> </w:t>
      </w:r>
      <w:r w:rsidRPr="00EB7BFD">
        <w:rPr>
          <w:spacing w:val="-1"/>
          <w:sz w:val="24"/>
          <w:szCs w:val="24"/>
        </w:rPr>
        <w:t>a</w:t>
      </w:r>
      <w:r w:rsidRPr="00EB7BFD">
        <w:rPr>
          <w:sz w:val="24"/>
          <w:szCs w:val="24"/>
        </w:rPr>
        <w:t>nd</w:t>
      </w:r>
      <w:r w:rsidRPr="00EB7BFD">
        <w:rPr>
          <w:spacing w:val="12"/>
          <w:sz w:val="24"/>
          <w:szCs w:val="24"/>
        </w:rPr>
        <w:t xml:space="preserve"> </w:t>
      </w:r>
      <w:r w:rsidRPr="00EB7BFD">
        <w:rPr>
          <w:spacing w:val="3"/>
          <w:sz w:val="24"/>
          <w:szCs w:val="24"/>
        </w:rPr>
        <w:t>t</w:t>
      </w:r>
      <w:r w:rsidRPr="00EB7BFD">
        <w:rPr>
          <w:spacing w:val="-1"/>
          <w:sz w:val="24"/>
          <w:szCs w:val="24"/>
        </w:rPr>
        <w:t>ec</w:t>
      </w:r>
      <w:r w:rsidRPr="00EB7BFD">
        <w:rPr>
          <w:sz w:val="24"/>
          <w:szCs w:val="24"/>
        </w:rPr>
        <w:t>hniques</w:t>
      </w:r>
      <w:r w:rsidRPr="00EB7BFD">
        <w:rPr>
          <w:spacing w:val="12"/>
          <w:sz w:val="24"/>
          <w:szCs w:val="24"/>
        </w:rPr>
        <w:t xml:space="preserve"> </w:t>
      </w:r>
      <w:r w:rsidRPr="00EB7BFD">
        <w:rPr>
          <w:sz w:val="24"/>
          <w:szCs w:val="24"/>
        </w:rPr>
        <w:t>that</w:t>
      </w:r>
      <w:r w:rsidRPr="00EB7BFD">
        <w:rPr>
          <w:spacing w:val="12"/>
          <w:sz w:val="24"/>
          <w:szCs w:val="24"/>
        </w:rPr>
        <w:t xml:space="preserve"> </w:t>
      </w:r>
      <w:r w:rsidRPr="00EB7BFD">
        <w:rPr>
          <w:spacing w:val="2"/>
          <w:sz w:val="24"/>
          <w:szCs w:val="24"/>
        </w:rPr>
        <w:t>was</w:t>
      </w:r>
      <w:r w:rsidRPr="00EB7BFD">
        <w:rPr>
          <w:spacing w:val="8"/>
          <w:sz w:val="24"/>
          <w:szCs w:val="24"/>
        </w:rPr>
        <w:t xml:space="preserve"> </w:t>
      </w:r>
      <w:r w:rsidRPr="00EB7BFD">
        <w:rPr>
          <w:sz w:val="24"/>
          <w:szCs w:val="24"/>
        </w:rPr>
        <w:t>us</w:t>
      </w:r>
      <w:r w:rsidRPr="00EB7BFD">
        <w:rPr>
          <w:spacing w:val="-1"/>
          <w:sz w:val="24"/>
          <w:szCs w:val="24"/>
        </w:rPr>
        <w:t>e</w:t>
      </w:r>
      <w:r w:rsidRPr="00EB7BFD">
        <w:rPr>
          <w:sz w:val="24"/>
          <w:szCs w:val="24"/>
        </w:rPr>
        <w:t>d</w:t>
      </w:r>
      <w:r w:rsidRPr="00EB7BFD">
        <w:rPr>
          <w:spacing w:val="12"/>
          <w:sz w:val="24"/>
          <w:szCs w:val="24"/>
        </w:rPr>
        <w:t xml:space="preserve"> </w:t>
      </w:r>
      <w:r w:rsidRPr="00EB7BFD">
        <w:rPr>
          <w:sz w:val="24"/>
          <w:szCs w:val="24"/>
        </w:rPr>
        <w:t>in</w:t>
      </w:r>
      <w:r w:rsidRPr="00EB7BFD">
        <w:rPr>
          <w:spacing w:val="12"/>
          <w:sz w:val="24"/>
          <w:szCs w:val="24"/>
        </w:rPr>
        <w:t xml:space="preserve"> </w:t>
      </w:r>
      <w:r w:rsidRPr="00EB7BFD">
        <w:rPr>
          <w:spacing w:val="-1"/>
          <w:sz w:val="24"/>
          <w:szCs w:val="24"/>
        </w:rPr>
        <w:t>ac</w:t>
      </w:r>
      <w:r w:rsidRPr="00EB7BFD">
        <w:rPr>
          <w:sz w:val="24"/>
          <w:szCs w:val="24"/>
        </w:rPr>
        <w:t>quiring</w:t>
      </w:r>
      <w:r w:rsidRPr="00EB7BFD">
        <w:rPr>
          <w:spacing w:val="12"/>
          <w:sz w:val="24"/>
          <w:szCs w:val="24"/>
        </w:rPr>
        <w:t xml:space="preserve"> </w:t>
      </w:r>
      <w:r w:rsidRPr="00EB7BFD">
        <w:rPr>
          <w:spacing w:val="-1"/>
          <w:sz w:val="24"/>
          <w:szCs w:val="24"/>
        </w:rPr>
        <w:t>a</w:t>
      </w:r>
      <w:r w:rsidRPr="00EB7BFD">
        <w:rPr>
          <w:sz w:val="24"/>
          <w:szCs w:val="24"/>
        </w:rPr>
        <w:t>nd</w:t>
      </w:r>
      <w:r w:rsidRPr="00EB7BFD">
        <w:rPr>
          <w:spacing w:val="12"/>
          <w:sz w:val="24"/>
          <w:szCs w:val="24"/>
        </w:rPr>
        <w:t xml:space="preserve"> </w:t>
      </w:r>
      <w:r w:rsidRPr="00EB7BFD">
        <w:rPr>
          <w:sz w:val="24"/>
          <w:szCs w:val="24"/>
        </w:rPr>
        <w:t>an</w:t>
      </w:r>
      <w:r w:rsidRPr="00EB7BFD">
        <w:rPr>
          <w:spacing w:val="-1"/>
          <w:sz w:val="24"/>
          <w:szCs w:val="24"/>
        </w:rPr>
        <w:t>a</w:t>
      </w:r>
      <w:r w:rsidRPr="00EB7BFD">
        <w:rPr>
          <w:sz w:val="24"/>
          <w:szCs w:val="24"/>
        </w:rPr>
        <w:t>lyzing</w:t>
      </w:r>
      <w:r w:rsidRPr="00EB7BFD">
        <w:rPr>
          <w:spacing w:val="12"/>
          <w:sz w:val="24"/>
          <w:szCs w:val="24"/>
        </w:rPr>
        <w:t xml:space="preserve"> </w:t>
      </w:r>
      <w:r w:rsidRPr="00EB7BFD">
        <w:rPr>
          <w:sz w:val="24"/>
          <w:szCs w:val="24"/>
        </w:rPr>
        <w:t>info</w:t>
      </w:r>
      <w:r w:rsidRPr="00EB7BFD">
        <w:rPr>
          <w:spacing w:val="-1"/>
          <w:sz w:val="24"/>
          <w:szCs w:val="24"/>
        </w:rPr>
        <w:t>r</w:t>
      </w:r>
      <w:r w:rsidRPr="00EB7BFD">
        <w:rPr>
          <w:sz w:val="24"/>
          <w:szCs w:val="24"/>
        </w:rPr>
        <w:t>mat</w:t>
      </w:r>
      <w:r w:rsidRPr="00EB7BFD">
        <w:rPr>
          <w:spacing w:val="3"/>
          <w:sz w:val="24"/>
          <w:szCs w:val="24"/>
        </w:rPr>
        <w:t>i</w:t>
      </w:r>
      <w:r w:rsidRPr="00EB7BFD">
        <w:rPr>
          <w:sz w:val="24"/>
          <w:szCs w:val="24"/>
        </w:rPr>
        <w:t>on</w:t>
      </w:r>
      <w:r w:rsidRPr="00EB7BFD">
        <w:rPr>
          <w:spacing w:val="12"/>
          <w:sz w:val="24"/>
          <w:szCs w:val="24"/>
        </w:rPr>
        <w:t xml:space="preserve"> </w:t>
      </w:r>
      <w:r w:rsidRPr="00EB7BFD">
        <w:rPr>
          <w:spacing w:val="-1"/>
          <w:sz w:val="24"/>
          <w:szCs w:val="24"/>
        </w:rPr>
        <w:t>a</w:t>
      </w:r>
      <w:r w:rsidRPr="00EB7BFD">
        <w:rPr>
          <w:sz w:val="24"/>
          <w:szCs w:val="24"/>
        </w:rPr>
        <w:t xml:space="preserve">nd </w:t>
      </w:r>
      <w:r w:rsidRPr="00EB7BFD">
        <w:rPr>
          <w:spacing w:val="3"/>
          <w:sz w:val="24"/>
          <w:szCs w:val="24"/>
        </w:rPr>
        <w:t>t</w:t>
      </w:r>
      <w:r w:rsidRPr="00EB7BFD">
        <w:rPr>
          <w:sz w:val="24"/>
          <w:szCs w:val="24"/>
        </w:rPr>
        <w:t>o</w:t>
      </w:r>
      <w:r w:rsidRPr="00EB7BFD">
        <w:rPr>
          <w:spacing w:val="57"/>
          <w:sz w:val="24"/>
          <w:szCs w:val="24"/>
        </w:rPr>
        <w:t xml:space="preserve"> </w:t>
      </w:r>
      <w:r w:rsidRPr="00EB7BFD">
        <w:rPr>
          <w:spacing w:val="-1"/>
          <w:sz w:val="24"/>
          <w:szCs w:val="24"/>
        </w:rPr>
        <w:t>ac</w:t>
      </w:r>
      <w:r w:rsidRPr="00EB7BFD">
        <w:rPr>
          <w:sz w:val="24"/>
          <w:szCs w:val="24"/>
        </w:rPr>
        <w:t>hieve</w:t>
      </w:r>
      <w:r w:rsidRPr="00EB7BFD">
        <w:rPr>
          <w:spacing w:val="55"/>
          <w:sz w:val="24"/>
          <w:szCs w:val="24"/>
        </w:rPr>
        <w:t xml:space="preserve"> </w:t>
      </w:r>
      <w:r w:rsidRPr="00EB7BFD">
        <w:rPr>
          <w:sz w:val="24"/>
          <w:szCs w:val="24"/>
        </w:rPr>
        <w:t>the</w:t>
      </w:r>
      <w:r w:rsidRPr="00EB7BFD">
        <w:rPr>
          <w:spacing w:val="56"/>
          <w:sz w:val="24"/>
          <w:szCs w:val="24"/>
        </w:rPr>
        <w:t xml:space="preserve"> </w:t>
      </w:r>
      <w:r w:rsidRPr="00EB7BFD">
        <w:rPr>
          <w:sz w:val="24"/>
          <w:szCs w:val="24"/>
        </w:rPr>
        <w:t>ob</w:t>
      </w:r>
      <w:r w:rsidRPr="00EB7BFD">
        <w:rPr>
          <w:spacing w:val="1"/>
          <w:sz w:val="24"/>
          <w:szCs w:val="24"/>
        </w:rPr>
        <w:t>je</w:t>
      </w:r>
      <w:r w:rsidRPr="00EB7BFD">
        <w:rPr>
          <w:spacing w:val="-1"/>
          <w:sz w:val="24"/>
          <w:szCs w:val="24"/>
        </w:rPr>
        <w:t>c</w:t>
      </w:r>
      <w:r w:rsidRPr="00EB7BFD">
        <w:rPr>
          <w:sz w:val="24"/>
          <w:szCs w:val="24"/>
        </w:rPr>
        <w:t>tiv</w:t>
      </w:r>
      <w:r w:rsidRPr="00EB7BFD">
        <w:rPr>
          <w:spacing w:val="-3"/>
          <w:sz w:val="24"/>
          <w:szCs w:val="24"/>
        </w:rPr>
        <w:t>e</w:t>
      </w:r>
      <w:r w:rsidRPr="00EB7BFD">
        <w:rPr>
          <w:sz w:val="24"/>
          <w:szCs w:val="24"/>
        </w:rPr>
        <w:t>s</w:t>
      </w:r>
      <w:r w:rsidRPr="00EB7BFD">
        <w:rPr>
          <w:spacing w:val="57"/>
          <w:sz w:val="24"/>
          <w:szCs w:val="24"/>
        </w:rPr>
        <w:t xml:space="preserve"> </w:t>
      </w:r>
      <w:r w:rsidRPr="00EB7BFD">
        <w:rPr>
          <w:sz w:val="24"/>
          <w:szCs w:val="24"/>
        </w:rPr>
        <w:t>of</w:t>
      </w:r>
      <w:r w:rsidRPr="00EB7BFD">
        <w:rPr>
          <w:spacing w:val="58"/>
          <w:sz w:val="24"/>
          <w:szCs w:val="24"/>
        </w:rPr>
        <w:t xml:space="preserve"> </w:t>
      </w:r>
      <w:r w:rsidRPr="00EB7BFD">
        <w:rPr>
          <w:sz w:val="24"/>
          <w:szCs w:val="24"/>
        </w:rPr>
        <w:t>the</w:t>
      </w:r>
      <w:r w:rsidRPr="00EB7BFD">
        <w:rPr>
          <w:spacing w:val="56"/>
          <w:sz w:val="24"/>
          <w:szCs w:val="24"/>
        </w:rPr>
        <w:t xml:space="preserve"> </w:t>
      </w:r>
      <w:r w:rsidRPr="00EB7BFD">
        <w:rPr>
          <w:sz w:val="24"/>
          <w:szCs w:val="24"/>
        </w:rPr>
        <w:t>proj</w:t>
      </w:r>
      <w:r w:rsidRPr="00EB7BFD">
        <w:rPr>
          <w:spacing w:val="-1"/>
          <w:sz w:val="24"/>
          <w:szCs w:val="24"/>
        </w:rPr>
        <w:t>ec</w:t>
      </w:r>
      <w:r w:rsidRPr="00EB7BFD">
        <w:rPr>
          <w:sz w:val="24"/>
          <w:szCs w:val="24"/>
        </w:rPr>
        <w:t xml:space="preserve">t. </w:t>
      </w:r>
      <w:r w:rsidRPr="00EB7BFD">
        <w:rPr>
          <w:spacing w:val="1"/>
          <w:sz w:val="24"/>
          <w:szCs w:val="24"/>
        </w:rPr>
        <w:t xml:space="preserve"> </w:t>
      </w:r>
      <w:r w:rsidRPr="00EB7BFD">
        <w:rPr>
          <w:spacing w:val="-6"/>
          <w:sz w:val="24"/>
          <w:szCs w:val="24"/>
        </w:rPr>
        <w:t>I</w:t>
      </w:r>
      <w:r w:rsidRPr="00EB7BFD">
        <w:rPr>
          <w:sz w:val="24"/>
          <w:szCs w:val="24"/>
        </w:rPr>
        <w:t>t</w:t>
      </w:r>
      <w:r w:rsidRPr="00EB7BFD">
        <w:rPr>
          <w:spacing w:val="57"/>
          <w:sz w:val="24"/>
          <w:szCs w:val="24"/>
        </w:rPr>
        <w:t xml:space="preserve"> </w:t>
      </w:r>
      <w:r w:rsidRPr="00EB7BFD">
        <w:rPr>
          <w:sz w:val="24"/>
          <w:szCs w:val="24"/>
        </w:rPr>
        <w:t>the</w:t>
      </w:r>
      <w:r w:rsidRPr="00EB7BFD">
        <w:rPr>
          <w:spacing w:val="2"/>
          <w:sz w:val="24"/>
          <w:szCs w:val="24"/>
        </w:rPr>
        <w:t>r</w:t>
      </w:r>
      <w:r w:rsidRPr="00EB7BFD">
        <w:rPr>
          <w:spacing w:val="-1"/>
          <w:sz w:val="24"/>
          <w:szCs w:val="24"/>
        </w:rPr>
        <w:t>ef</w:t>
      </w:r>
      <w:r w:rsidRPr="00EB7BFD">
        <w:rPr>
          <w:sz w:val="24"/>
          <w:szCs w:val="24"/>
        </w:rPr>
        <w:t>o</w:t>
      </w:r>
      <w:r w:rsidRPr="00EB7BFD">
        <w:rPr>
          <w:spacing w:val="-1"/>
          <w:sz w:val="24"/>
          <w:szCs w:val="24"/>
        </w:rPr>
        <w:t>r</w:t>
      </w:r>
      <w:r w:rsidRPr="00EB7BFD">
        <w:rPr>
          <w:sz w:val="24"/>
          <w:szCs w:val="24"/>
        </w:rPr>
        <w:t>e</w:t>
      </w:r>
      <w:r w:rsidRPr="00EB7BFD">
        <w:rPr>
          <w:spacing w:val="56"/>
          <w:sz w:val="24"/>
          <w:szCs w:val="24"/>
        </w:rPr>
        <w:t xml:space="preserve"> </w:t>
      </w:r>
      <w:r w:rsidRPr="00EB7BFD">
        <w:rPr>
          <w:spacing w:val="3"/>
          <w:sz w:val="24"/>
          <w:szCs w:val="24"/>
        </w:rPr>
        <w:t>i</w:t>
      </w:r>
      <w:r w:rsidRPr="00EB7BFD">
        <w:rPr>
          <w:sz w:val="24"/>
          <w:szCs w:val="24"/>
        </w:rPr>
        <w:t>n</w:t>
      </w:r>
      <w:r w:rsidRPr="00EB7BFD">
        <w:rPr>
          <w:spacing w:val="-1"/>
          <w:sz w:val="24"/>
          <w:szCs w:val="24"/>
        </w:rPr>
        <w:t>c</w:t>
      </w:r>
      <w:r w:rsidRPr="00EB7BFD">
        <w:rPr>
          <w:sz w:val="24"/>
          <w:szCs w:val="24"/>
        </w:rPr>
        <w:t>ludes</w:t>
      </w:r>
      <w:r w:rsidRPr="00EB7BFD">
        <w:rPr>
          <w:spacing w:val="56"/>
          <w:sz w:val="24"/>
          <w:szCs w:val="24"/>
        </w:rPr>
        <w:t xml:space="preserve"> </w:t>
      </w:r>
      <w:r w:rsidRPr="00EB7BFD">
        <w:rPr>
          <w:sz w:val="24"/>
          <w:szCs w:val="24"/>
        </w:rPr>
        <w:t>the</w:t>
      </w:r>
      <w:r w:rsidRPr="00EB7BFD">
        <w:rPr>
          <w:spacing w:val="56"/>
          <w:sz w:val="24"/>
          <w:szCs w:val="24"/>
        </w:rPr>
        <w:t xml:space="preserve"> </w:t>
      </w:r>
      <w:r w:rsidRPr="00EB7BFD">
        <w:rPr>
          <w:sz w:val="24"/>
          <w:szCs w:val="24"/>
        </w:rPr>
        <w:t>met</w:t>
      </w:r>
      <w:r w:rsidRPr="00EB7BFD">
        <w:rPr>
          <w:spacing w:val="2"/>
          <w:sz w:val="24"/>
          <w:szCs w:val="24"/>
        </w:rPr>
        <w:t>h</w:t>
      </w:r>
      <w:r w:rsidRPr="00EB7BFD">
        <w:rPr>
          <w:sz w:val="24"/>
          <w:szCs w:val="24"/>
        </w:rPr>
        <w:t>ods,</w:t>
      </w:r>
      <w:r w:rsidRPr="00EB7BFD">
        <w:rPr>
          <w:spacing w:val="58"/>
          <w:sz w:val="24"/>
          <w:szCs w:val="24"/>
        </w:rPr>
        <w:t xml:space="preserve"> </w:t>
      </w:r>
      <w:r w:rsidRPr="00EB7BFD">
        <w:rPr>
          <w:sz w:val="24"/>
          <w:szCs w:val="24"/>
        </w:rPr>
        <w:t>t</w:t>
      </w:r>
      <w:r w:rsidRPr="00EB7BFD">
        <w:rPr>
          <w:spacing w:val="-1"/>
          <w:sz w:val="24"/>
          <w:szCs w:val="24"/>
        </w:rPr>
        <w:t>ec</w:t>
      </w:r>
      <w:r w:rsidRPr="00EB7BFD">
        <w:rPr>
          <w:sz w:val="24"/>
          <w:szCs w:val="24"/>
        </w:rPr>
        <w:t>hnique,</w:t>
      </w:r>
      <w:r w:rsidRPr="00EB7BFD">
        <w:rPr>
          <w:spacing w:val="56"/>
          <w:sz w:val="24"/>
          <w:szCs w:val="24"/>
        </w:rPr>
        <w:t xml:space="preserve"> </w:t>
      </w:r>
      <w:r w:rsidRPr="00EB7BFD">
        <w:rPr>
          <w:sz w:val="24"/>
          <w:szCs w:val="24"/>
        </w:rPr>
        <w:t>d</w:t>
      </w:r>
      <w:r w:rsidRPr="00EB7BFD">
        <w:rPr>
          <w:spacing w:val="-1"/>
          <w:sz w:val="24"/>
          <w:szCs w:val="24"/>
        </w:rPr>
        <w:t>e</w:t>
      </w:r>
      <w:r w:rsidRPr="00EB7BFD">
        <w:rPr>
          <w:sz w:val="24"/>
          <w:szCs w:val="24"/>
        </w:rPr>
        <w:t xml:space="preserve">sign tools, </w:t>
      </w:r>
      <w:r w:rsidRPr="00EB7BFD">
        <w:rPr>
          <w:spacing w:val="-1"/>
          <w:sz w:val="24"/>
          <w:szCs w:val="24"/>
        </w:rPr>
        <w:t>a</w:t>
      </w:r>
      <w:r w:rsidRPr="00EB7BFD">
        <w:rPr>
          <w:sz w:val="24"/>
          <w:szCs w:val="24"/>
        </w:rPr>
        <w:t>ppr</w:t>
      </w:r>
      <w:r w:rsidRPr="00EB7BFD">
        <w:rPr>
          <w:spacing w:val="-1"/>
          <w:sz w:val="24"/>
          <w:szCs w:val="24"/>
        </w:rPr>
        <w:t>o</w:t>
      </w:r>
      <w:r w:rsidRPr="00EB7BFD">
        <w:rPr>
          <w:spacing w:val="-3"/>
          <w:sz w:val="24"/>
          <w:szCs w:val="24"/>
        </w:rPr>
        <w:t>a</w:t>
      </w:r>
      <w:r w:rsidRPr="00EB7BFD">
        <w:rPr>
          <w:spacing w:val="-1"/>
          <w:sz w:val="24"/>
          <w:szCs w:val="24"/>
        </w:rPr>
        <w:t>c</w:t>
      </w:r>
      <w:r w:rsidRPr="00EB7BFD">
        <w:rPr>
          <w:sz w:val="24"/>
          <w:szCs w:val="24"/>
        </w:rPr>
        <w:t>h</w:t>
      </w:r>
      <w:r w:rsidRPr="00EB7BFD">
        <w:rPr>
          <w:spacing w:val="-1"/>
          <w:sz w:val="24"/>
          <w:szCs w:val="24"/>
        </w:rPr>
        <w:t>e</w:t>
      </w:r>
      <w:r w:rsidRPr="00EB7BFD">
        <w:rPr>
          <w:sz w:val="24"/>
          <w:szCs w:val="24"/>
        </w:rPr>
        <w:t xml:space="preserve">s </w:t>
      </w:r>
      <w:r w:rsidRPr="00EB7BFD">
        <w:rPr>
          <w:spacing w:val="-1"/>
          <w:sz w:val="24"/>
          <w:szCs w:val="24"/>
        </w:rPr>
        <w:t>a</w:t>
      </w:r>
      <w:r w:rsidRPr="00EB7BFD">
        <w:rPr>
          <w:sz w:val="24"/>
          <w:szCs w:val="24"/>
        </w:rPr>
        <w:t>nd p</w:t>
      </w:r>
      <w:r w:rsidRPr="00EB7BFD">
        <w:rPr>
          <w:spacing w:val="-1"/>
          <w:sz w:val="24"/>
          <w:szCs w:val="24"/>
        </w:rPr>
        <w:t>r</w:t>
      </w:r>
      <w:r w:rsidRPr="00EB7BFD">
        <w:rPr>
          <w:sz w:val="24"/>
          <w:szCs w:val="24"/>
        </w:rPr>
        <w:t>o</w:t>
      </w:r>
      <w:r w:rsidRPr="00EB7BFD">
        <w:rPr>
          <w:spacing w:val="-1"/>
          <w:sz w:val="24"/>
          <w:szCs w:val="24"/>
        </w:rPr>
        <w:t>ce</w:t>
      </w:r>
      <w:r w:rsidRPr="00EB7BFD">
        <w:rPr>
          <w:sz w:val="24"/>
          <w:szCs w:val="24"/>
        </w:rPr>
        <w:t>d</w:t>
      </w:r>
      <w:r w:rsidRPr="00EB7BFD">
        <w:rPr>
          <w:spacing w:val="2"/>
          <w:sz w:val="24"/>
          <w:szCs w:val="24"/>
        </w:rPr>
        <w:t>ur</w:t>
      </w:r>
      <w:r w:rsidRPr="00EB7BFD">
        <w:rPr>
          <w:spacing w:val="-3"/>
          <w:sz w:val="24"/>
          <w:szCs w:val="24"/>
        </w:rPr>
        <w:t>e</w:t>
      </w:r>
      <w:r w:rsidRPr="00EB7BFD">
        <w:rPr>
          <w:sz w:val="24"/>
          <w:szCs w:val="24"/>
        </w:rPr>
        <w:t>s wh</w:t>
      </w:r>
      <w:r w:rsidRPr="00EB7BFD">
        <w:rPr>
          <w:spacing w:val="3"/>
          <w:sz w:val="24"/>
          <w:szCs w:val="24"/>
        </w:rPr>
        <w:t>i</w:t>
      </w:r>
      <w:r w:rsidRPr="00EB7BFD">
        <w:rPr>
          <w:spacing w:val="-1"/>
          <w:sz w:val="24"/>
          <w:szCs w:val="24"/>
        </w:rPr>
        <w:t>c</w:t>
      </w:r>
      <w:r w:rsidRPr="00EB7BFD">
        <w:rPr>
          <w:sz w:val="24"/>
          <w:szCs w:val="24"/>
        </w:rPr>
        <w:t>h was</w:t>
      </w:r>
      <w:r w:rsidRPr="00EB7BFD">
        <w:rPr>
          <w:spacing w:val="-1"/>
          <w:sz w:val="24"/>
          <w:szCs w:val="24"/>
        </w:rPr>
        <w:t xml:space="preserve"> a</w:t>
      </w:r>
      <w:r w:rsidRPr="00EB7BFD">
        <w:rPr>
          <w:sz w:val="24"/>
          <w:szCs w:val="24"/>
        </w:rPr>
        <w:t xml:space="preserve">dopted to </w:t>
      </w:r>
      <w:r w:rsidRPr="00EB7BFD">
        <w:rPr>
          <w:spacing w:val="-1"/>
          <w:sz w:val="24"/>
          <w:szCs w:val="24"/>
        </w:rPr>
        <w:t>c</w:t>
      </w:r>
      <w:r w:rsidRPr="00EB7BFD">
        <w:rPr>
          <w:sz w:val="24"/>
          <w:szCs w:val="24"/>
        </w:rPr>
        <w:t>oll</w:t>
      </w:r>
      <w:r w:rsidRPr="00EB7BFD">
        <w:rPr>
          <w:spacing w:val="-1"/>
          <w:sz w:val="24"/>
          <w:szCs w:val="24"/>
        </w:rPr>
        <w:t>ec</w:t>
      </w:r>
      <w:r w:rsidRPr="00EB7BFD">
        <w:rPr>
          <w:sz w:val="24"/>
          <w:szCs w:val="24"/>
        </w:rPr>
        <w:t xml:space="preserve">t </w:t>
      </w:r>
      <w:r w:rsidRPr="00EB7BFD">
        <w:rPr>
          <w:spacing w:val="1"/>
          <w:sz w:val="24"/>
          <w:szCs w:val="24"/>
        </w:rPr>
        <w:t>a</w:t>
      </w:r>
      <w:r w:rsidRPr="00EB7BFD">
        <w:rPr>
          <w:sz w:val="24"/>
          <w:szCs w:val="24"/>
        </w:rPr>
        <w:t xml:space="preserve">nd </w:t>
      </w:r>
      <w:r w:rsidRPr="00EB7BFD">
        <w:rPr>
          <w:spacing w:val="-1"/>
          <w:sz w:val="24"/>
          <w:szCs w:val="24"/>
        </w:rPr>
        <w:t>a</w:t>
      </w:r>
      <w:r w:rsidRPr="00EB7BFD">
        <w:rPr>
          <w:sz w:val="24"/>
          <w:szCs w:val="24"/>
        </w:rPr>
        <w:t>n</w:t>
      </w:r>
      <w:r w:rsidRPr="00EB7BFD">
        <w:rPr>
          <w:spacing w:val="-1"/>
          <w:sz w:val="24"/>
          <w:szCs w:val="24"/>
        </w:rPr>
        <w:t>a</w:t>
      </w:r>
      <w:r w:rsidRPr="00EB7BFD">
        <w:rPr>
          <w:sz w:val="24"/>
          <w:szCs w:val="24"/>
        </w:rPr>
        <w:t>lyze</w:t>
      </w:r>
      <w:r w:rsidRPr="00EB7BFD">
        <w:rPr>
          <w:spacing w:val="-1"/>
          <w:sz w:val="24"/>
          <w:szCs w:val="24"/>
        </w:rPr>
        <w:t xml:space="preserve"> </w:t>
      </w:r>
      <w:r w:rsidRPr="00EB7BFD">
        <w:rPr>
          <w:sz w:val="24"/>
          <w:szCs w:val="24"/>
        </w:rPr>
        <w:t>inf</w:t>
      </w:r>
      <w:r w:rsidRPr="00EB7BFD">
        <w:rPr>
          <w:spacing w:val="2"/>
          <w:sz w:val="24"/>
          <w:szCs w:val="24"/>
        </w:rPr>
        <w:t>o</w:t>
      </w:r>
      <w:r w:rsidRPr="00EB7BFD">
        <w:rPr>
          <w:spacing w:val="-1"/>
          <w:sz w:val="24"/>
          <w:szCs w:val="24"/>
        </w:rPr>
        <w:t>r</w:t>
      </w:r>
      <w:r w:rsidRPr="00EB7BFD">
        <w:rPr>
          <w:sz w:val="24"/>
          <w:szCs w:val="24"/>
        </w:rPr>
        <w:t>matio</w:t>
      </w:r>
      <w:r w:rsidRPr="00EB7BFD">
        <w:rPr>
          <w:spacing w:val="2"/>
          <w:sz w:val="24"/>
          <w:szCs w:val="24"/>
        </w:rPr>
        <w:t>n</w:t>
      </w:r>
      <w:r w:rsidRPr="00EB7BFD">
        <w:rPr>
          <w:sz w:val="24"/>
          <w:szCs w:val="24"/>
        </w:rPr>
        <w:t>.</w:t>
      </w:r>
    </w:p>
    <w:p w14:paraId="77EFD0E7" w14:textId="77777777" w:rsidR="00065404" w:rsidRPr="00EB7BFD" w:rsidRDefault="00065404">
      <w:pPr>
        <w:rPr>
          <w:sz w:val="24"/>
          <w:szCs w:val="24"/>
        </w:rPr>
        <w:sectPr w:rsidR="00065404" w:rsidRPr="00EB7BFD" w:rsidSect="00140CD2">
          <w:pgSz w:w="12240" w:h="15840"/>
          <w:pgMar w:top="1440" w:right="1440" w:bottom="1440" w:left="1440" w:header="720" w:footer="720" w:gutter="0"/>
          <w:cols w:space="720"/>
          <w:docGrid w:linePitch="272"/>
        </w:sectPr>
      </w:pPr>
    </w:p>
    <w:p w14:paraId="5DBAEAEA" w14:textId="2D8155E0" w:rsidR="00E23DEC" w:rsidRPr="00EB7BFD" w:rsidRDefault="003B3966" w:rsidP="008C1DBD">
      <w:pPr>
        <w:pStyle w:val="Heading3"/>
        <w:numPr>
          <w:ilvl w:val="0"/>
          <w:numId w:val="0"/>
        </w:numPr>
        <w:rPr>
          <w:rFonts w:ascii="Times New Roman" w:hAnsi="Times New Roman" w:cs="Times New Roman"/>
          <w:sz w:val="24"/>
          <w:szCs w:val="24"/>
        </w:rPr>
      </w:pPr>
      <w:bookmarkStart w:id="60" w:name="_Toc140735531"/>
      <w:r w:rsidRPr="00EB7BFD">
        <w:rPr>
          <w:rFonts w:ascii="Times New Roman" w:hAnsi="Times New Roman" w:cs="Times New Roman"/>
          <w:sz w:val="24"/>
          <w:szCs w:val="24"/>
        </w:rPr>
        <w:lastRenderedPageBreak/>
        <w:t>3.</w:t>
      </w:r>
      <w:r w:rsidR="00305922" w:rsidRPr="00EB7BFD">
        <w:rPr>
          <w:rFonts w:ascii="Times New Roman" w:hAnsi="Times New Roman" w:cs="Times New Roman"/>
          <w:sz w:val="24"/>
          <w:szCs w:val="24"/>
        </w:rPr>
        <w:t>4.2</w:t>
      </w:r>
      <w:r w:rsidRPr="00EB7BFD">
        <w:rPr>
          <w:rFonts w:ascii="Times New Roman" w:hAnsi="Times New Roman" w:cs="Times New Roman"/>
          <w:sz w:val="24"/>
          <w:szCs w:val="24"/>
        </w:rPr>
        <w:t xml:space="preserve"> </w:t>
      </w:r>
      <w:r w:rsidRPr="00EB7BFD">
        <w:rPr>
          <w:rFonts w:ascii="Times New Roman" w:hAnsi="Times New Roman" w:cs="Times New Roman"/>
          <w:spacing w:val="1"/>
          <w:sz w:val="24"/>
          <w:szCs w:val="24"/>
        </w:rPr>
        <w:t>Qu</w:t>
      </w:r>
      <w:r w:rsidRPr="00EB7BFD">
        <w:rPr>
          <w:rFonts w:ascii="Times New Roman" w:hAnsi="Times New Roman" w:cs="Times New Roman"/>
          <w:spacing w:val="-1"/>
          <w:sz w:val="24"/>
          <w:szCs w:val="24"/>
        </w:rPr>
        <w:t>e</w:t>
      </w:r>
      <w:r w:rsidRPr="00EB7BFD">
        <w:rPr>
          <w:rFonts w:ascii="Times New Roman" w:hAnsi="Times New Roman" w:cs="Times New Roman"/>
          <w:sz w:val="24"/>
          <w:szCs w:val="24"/>
        </w:rPr>
        <w:t>stio</w:t>
      </w:r>
      <w:r w:rsidRPr="00EB7BFD">
        <w:rPr>
          <w:rFonts w:ascii="Times New Roman" w:hAnsi="Times New Roman" w:cs="Times New Roman"/>
          <w:spacing w:val="1"/>
          <w:sz w:val="24"/>
          <w:szCs w:val="24"/>
        </w:rPr>
        <w:t>nn</w:t>
      </w:r>
      <w:r w:rsidRPr="00EB7BFD">
        <w:rPr>
          <w:rFonts w:ascii="Times New Roman" w:hAnsi="Times New Roman" w:cs="Times New Roman"/>
          <w:sz w:val="24"/>
          <w:szCs w:val="24"/>
        </w:rPr>
        <w:t>aire</w:t>
      </w:r>
      <w:bookmarkEnd w:id="60"/>
    </w:p>
    <w:p w14:paraId="66D3081E" w14:textId="77777777" w:rsidR="00E23DEC" w:rsidRPr="00EB7BFD" w:rsidRDefault="00E23DEC">
      <w:pPr>
        <w:spacing w:before="7" w:line="120" w:lineRule="exact"/>
        <w:rPr>
          <w:sz w:val="24"/>
          <w:szCs w:val="24"/>
        </w:rPr>
      </w:pPr>
    </w:p>
    <w:p w14:paraId="4505CF35" w14:textId="2E8DE94A" w:rsidR="00A00E1B" w:rsidRPr="00EB7BFD" w:rsidRDefault="00A00E1B" w:rsidP="00A00E1B">
      <w:pPr>
        <w:spacing w:line="360" w:lineRule="auto"/>
        <w:jc w:val="both"/>
        <w:rPr>
          <w:sz w:val="24"/>
          <w:szCs w:val="24"/>
        </w:rPr>
      </w:pPr>
      <w:r w:rsidRPr="00EB7BFD">
        <w:rPr>
          <w:sz w:val="24"/>
          <w:szCs w:val="24"/>
        </w:rPr>
        <w:t xml:space="preserve">Questionnaires were chosen as a method of data collection for the internship management system because they offer several advantages for gathering information from a large and diverse group of participants. The use of questionnaires allows the efficient collection of qualitative data, making it a suitable choice for obtaining a wide range of information from various stakeholders involved in the system such as </w:t>
      </w:r>
      <w:proofErr w:type="spellStart"/>
      <w:proofErr w:type="gramStart"/>
      <w:r w:rsidRPr="00EB7BFD">
        <w:rPr>
          <w:sz w:val="24"/>
          <w:szCs w:val="24"/>
        </w:rPr>
        <w:t>students,faculty</w:t>
      </w:r>
      <w:proofErr w:type="spellEnd"/>
      <w:proofErr w:type="gramEnd"/>
      <w:r w:rsidRPr="00EB7BFD">
        <w:rPr>
          <w:sz w:val="24"/>
          <w:szCs w:val="24"/>
        </w:rPr>
        <w:t xml:space="preserve"> coordinator and university supervisor.</w:t>
      </w:r>
    </w:p>
    <w:p w14:paraId="0AEB104E" w14:textId="75890BF9" w:rsidR="00A00E1B" w:rsidRPr="00EB7BFD" w:rsidRDefault="00A00E1B" w:rsidP="00A00E1B">
      <w:pPr>
        <w:spacing w:line="360" w:lineRule="auto"/>
        <w:jc w:val="both"/>
        <w:rPr>
          <w:sz w:val="24"/>
          <w:szCs w:val="24"/>
        </w:rPr>
      </w:pPr>
      <w:r w:rsidRPr="00EB7BFD">
        <w:rPr>
          <w:sz w:val="24"/>
          <w:szCs w:val="24"/>
        </w:rPr>
        <w:t>One of the primary reasons for choosing questionnaires is their ability to reach a larger number of participants in a relatively short period. By distributing questionnaires to students, university supervisors, faculty coordinators, researchers can obtain insights from a broad cross-section of individuals involved in the internship management system. This widespread participation contributes to a more comprehensive understanding of the system's functioning and effectiveness.</w:t>
      </w:r>
    </w:p>
    <w:p w14:paraId="76DD30F6" w14:textId="77777777" w:rsidR="00A00E1B" w:rsidRPr="00EB7BFD" w:rsidRDefault="00A00E1B" w:rsidP="00A00E1B">
      <w:pPr>
        <w:spacing w:line="360" w:lineRule="auto"/>
        <w:jc w:val="both"/>
        <w:rPr>
          <w:sz w:val="24"/>
          <w:szCs w:val="24"/>
        </w:rPr>
      </w:pPr>
      <w:r w:rsidRPr="00EB7BFD">
        <w:rPr>
          <w:sz w:val="24"/>
          <w:szCs w:val="24"/>
        </w:rPr>
        <w:t>Questionnaires also offer a level of anonymity and privacy for the respondents. Participants can complete the questionnaires without feeling observed or influenced by the presence of the researcher. This feature can encourage greater honesty and openness in responses, ensuring the validity of the data collected.</w:t>
      </w:r>
    </w:p>
    <w:p w14:paraId="1EAC4927" w14:textId="77777777" w:rsidR="00A00E1B" w:rsidRPr="00EB7BFD" w:rsidRDefault="00A00E1B" w:rsidP="00A00E1B">
      <w:pPr>
        <w:spacing w:line="360" w:lineRule="auto"/>
        <w:jc w:val="both"/>
        <w:rPr>
          <w:sz w:val="24"/>
          <w:szCs w:val="24"/>
        </w:rPr>
      </w:pPr>
      <w:r w:rsidRPr="00EB7BFD">
        <w:rPr>
          <w:sz w:val="24"/>
          <w:szCs w:val="24"/>
        </w:rPr>
        <w:t>Moreover, questionnaires are a standardized data collection tool, meaning that all participants respond to the same set of questions. This consistency allows for easier data analysis and comparison, facilitating the identification of common themes, trends, and patterns within the responses.</w:t>
      </w:r>
    </w:p>
    <w:p w14:paraId="527F1357" w14:textId="3C77DED6" w:rsidR="00A00E1B" w:rsidRPr="00EB7BFD" w:rsidRDefault="00A00E1B" w:rsidP="00A00E1B">
      <w:pPr>
        <w:spacing w:line="360" w:lineRule="auto"/>
        <w:jc w:val="both"/>
        <w:rPr>
          <w:sz w:val="24"/>
          <w:szCs w:val="24"/>
        </w:rPr>
      </w:pPr>
      <w:r w:rsidRPr="00EB7BFD">
        <w:rPr>
          <w:sz w:val="24"/>
          <w:szCs w:val="24"/>
        </w:rPr>
        <w:t>Questionnaires helped us to include a mix of closed-ended and open-ended questions. Closed-ended questions, such as multiple-choice or Likert scale questions, provide quantitative data that can be easily analyzed using statistical methods. On the other hand, open-ended questions allow participants to elaborate on their responses, offering valuable qualitative data and insights into their experiences, perceptions, and suggestions for improvement.</w:t>
      </w:r>
    </w:p>
    <w:p w14:paraId="7015D6F4" w14:textId="432420D3" w:rsidR="00A00E1B" w:rsidRPr="00EB7BFD" w:rsidRDefault="00A00E1B" w:rsidP="00A00E1B">
      <w:pPr>
        <w:spacing w:line="360" w:lineRule="auto"/>
        <w:jc w:val="both"/>
        <w:rPr>
          <w:sz w:val="24"/>
          <w:szCs w:val="24"/>
        </w:rPr>
      </w:pPr>
      <w:r w:rsidRPr="00EB7BFD">
        <w:rPr>
          <w:sz w:val="24"/>
          <w:szCs w:val="24"/>
        </w:rPr>
        <w:t>Furthermore, questionnaires provided us with the flexibility to tailor questions to specific research objectives and to capture information on various aspects of the internship management system. This versatility allows for a comprehensive exploration of the system's strengths, weaknesses, and potential areas for enhancement.</w:t>
      </w:r>
    </w:p>
    <w:p w14:paraId="09524875" w14:textId="77777777" w:rsidR="00E23DEC" w:rsidRPr="00EB7BFD" w:rsidRDefault="00E23DEC">
      <w:pPr>
        <w:spacing w:before="6" w:line="180" w:lineRule="exact"/>
        <w:rPr>
          <w:sz w:val="24"/>
          <w:szCs w:val="24"/>
        </w:rPr>
      </w:pPr>
    </w:p>
    <w:p w14:paraId="34B26DA5" w14:textId="77777777" w:rsidR="00E23DEC" w:rsidRPr="00EB7BFD" w:rsidRDefault="00E23DEC">
      <w:pPr>
        <w:spacing w:line="200" w:lineRule="exact"/>
        <w:rPr>
          <w:sz w:val="24"/>
          <w:szCs w:val="24"/>
        </w:rPr>
      </w:pPr>
    </w:p>
    <w:p w14:paraId="35C8B80B" w14:textId="77777777" w:rsidR="00E23DEC" w:rsidRPr="00EB7BFD" w:rsidRDefault="00E23DEC" w:rsidP="00C85B8E">
      <w:pPr>
        <w:rPr>
          <w:sz w:val="24"/>
          <w:szCs w:val="24"/>
        </w:rPr>
      </w:pPr>
    </w:p>
    <w:p w14:paraId="3CA1C171" w14:textId="77777777" w:rsidR="00E23DEC" w:rsidRPr="00EB7BFD" w:rsidRDefault="00E23DEC">
      <w:pPr>
        <w:spacing w:line="200" w:lineRule="exact"/>
        <w:rPr>
          <w:sz w:val="24"/>
          <w:szCs w:val="24"/>
        </w:rPr>
      </w:pPr>
    </w:p>
    <w:p w14:paraId="2486D7C5" w14:textId="77777777" w:rsidR="00E23DEC" w:rsidRPr="00EB7BFD" w:rsidRDefault="00E23DEC">
      <w:pPr>
        <w:spacing w:before="19" w:line="200" w:lineRule="exact"/>
        <w:rPr>
          <w:sz w:val="24"/>
          <w:szCs w:val="24"/>
        </w:rPr>
      </w:pPr>
    </w:p>
    <w:p w14:paraId="641055EA" w14:textId="106C334C" w:rsidR="00E23DEC" w:rsidRPr="00EB7BFD" w:rsidRDefault="003B3966" w:rsidP="0081392E">
      <w:pPr>
        <w:pStyle w:val="Heading2"/>
        <w:numPr>
          <w:ilvl w:val="0"/>
          <w:numId w:val="0"/>
        </w:numPr>
        <w:rPr>
          <w:rFonts w:cs="Times New Roman"/>
          <w:sz w:val="24"/>
          <w:szCs w:val="24"/>
        </w:rPr>
      </w:pPr>
      <w:bookmarkStart w:id="61" w:name="_Toc140735532"/>
      <w:r w:rsidRPr="00EB7BFD">
        <w:rPr>
          <w:rFonts w:cs="Times New Roman"/>
          <w:sz w:val="24"/>
          <w:szCs w:val="24"/>
        </w:rPr>
        <w:lastRenderedPageBreak/>
        <w:t>3.</w:t>
      </w:r>
      <w:r w:rsidR="00ED79EB" w:rsidRPr="00EB7BFD">
        <w:rPr>
          <w:rFonts w:cs="Times New Roman"/>
          <w:sz w:val="24"/>
          <w:szCs w:val="24"/>
        </w:rPr>
        <w:t>5</w:t>
      </w:r>
      <w:r w:rsidRPr="00EB7BFD">
        <w:rPr>
          <w:rFonts w:cs="Times New Roman"/>
          <w:sz w:val="24"/>
          <w:szCs w:val="24"/>
        </w:rPr>
        <w:t xml:space="preserve"> Vali</w:t>
      </w:r>
      <w:r w:rsidRPr="00EB7BFD">
        <w:rPr>
          <w:rFonts w:cs="Times New Roman"/>
          <w:spacing w:val="1"/>
          <w:sz w:val="24"/>
          <w:szCs w:val="24"/>
        </w:rPr>
        <w:t>d</w:t>
      </w:r>
      <w:r w:rsidRPr="00EB7BFD">
        <w:rPr>
          <w:rFonts w:cs="Times New Roman"/>
          <w:sz w:val="24"/>
          <w:szCs w:val="24"/>
        </w:rPr>
        <w:t>ity a</w:t>
      </w:r>
      <w:r w:rsidRPr="00EB7BFD">
        <w:rPr>
          <w:rFonts w:cs="Times New Roman"/>
          <w:spacing w:val="1"/>
          <w:sz w:val="24"/>
          <w:szCs w:val="24"/>
        </w:rPr>
        <w:t>n</w:t>
      </w:r>
      <w:r w:rsidRPr="00EB7BFD">
        <w:rPr>
          <w:rFonts w:cs="Times New Roman"/>
          <w:sz w:val="24"/>
          <w:szCs w:val="24"/>
        </w:rPr>
        <w:t>d</w:t>
      </w:r>
      <w:r w:rsidRPr="00EB7BFD">
        <w:rPr>
          <w:rFonts w:cs="Times New Roman"/>
          <w:spacing w:val="1"/>
          <w:sz w:val="24"/>
          <w:szCs w:val="24"/>
        </w:rPr>
        <w:t xml:space="preserve"> </w:t>
      </w:r>
      <w:r w:rsidRPr="00EB7BFD">
        <w:rPr>
          <w:rFonts w:cs="Times New Roman"/>
          <w:sz w:val="24"/>
          <w:szCs w:val="24"/>
        </w:rPr>
        <w:t>R</w:t>
      </w:r>
      <w:r w:rsidRPr="00EB7BFD">
        <w:rPr>
          <w:rFonts w:cs="Times New Roman"/>
          <w:spacing w:val="-1"/>
          <w:sz w:val="24"/>
          <w:szCs w:val="24"/>
        </w:rPr>
        <w:t>e</w:t>
      </w:r>
      <w:r w:rsidRPr="00EB7BFD">
        <w:rPr>
          <w:rFonts w:cs="Times New Roman"/>
          <w:sz w:val="24"/>
          <w:szCs w:val="24"/>
        </w:rPr>
        <w:t>li</w:t>
      </w:r>
      <w:r w:rsidRPr="00EB7BFD">
        <w:rPr>
          <w:rFonts w:cs="Times New Roman"/>
          <w:spacing w:val="-2"/>
          <w:sz w:val="24"/>
          <w:szCs w:val="24"/>
        </w:rPr>
        <w:t>a</w:t>
      </w:r>
      <w:r w:rsidRPr="00EB7BFD">
        <w:rPr>
          <w:rFonts w:cs="Times New Roman"/>
          <w:spacing w:val="1"/>
          <w:sz w:val="24"/>
          <w:szCs w:val="24"/>
        </w:rPr>
        <w:t>b</w:t>
      </w:r>
      <w:r w:rsidRPr="00EB7BFD">
        <w:rPr>
          <w:rFonts w:cs="Times New Roman"/>
          <w:sz w:val="24"/>
          <w:szCs w:val="24"/>
        </w:rPr>
        <w:t>ility</w:t>
      </w:r>
      <w:bookmarkEnd w:id="61"/>
    </w:p>
    <w:p w14:paraId="61BCD86F" w14:textId="6453095A" w:rsidR="00E23DEC" w:rsidRPr="00EB7BFD" w:rsidRDefault="003B3966">
      <w:pPr>
        <w:spacing w:line="359" w:lineRule="auto"/>
        <w:ind w:left="220" w:right="153"/>
        <w:jc w:val="both"/>
        <w:rPr>
          <w:sz w:val="24"/>
          <w:szCs w:val="24"/>
        </w:rPr>
      </w:pPr>
      <w:r w:rsidRPr="00EB7BFD">
        <w:rPr>
          <w:sz w:val="24"/>
          <w:szCs w:val="24"/>
        </w:rPr>
        <w:t>A</w:t>
      </w:r>
      <w:r w:rsidRPr="00EB7BFD">
        <w:rPr>
          <w:spacing w:val="1"/>
          <w:sz w:val="24"/>
          <w:szCs w:val="24"/>
        </w:rPr>
        <w:t xml:space="preserve"> </w:t>
      </w:r>
      <w:r w:rsidRPr="00EB7BFD">
        <w:rPr>
          <w:sz w:val="24"/>
          <w:szCs w:val="24"/>
        </w:rPr>
        <w:t>r</w:t>
      </w:r>
      <w:r w:rsidRPr="00EB7BFD">
        <w:rPr>
          <w:spacing w:val="-2"/>
          <w:sz w:val="24"/>
          <w:szCs w:val="24"/>
        </w:rPr>
        <w:t>e</w:t>
      </w:r>
      <w:r w:rsidRPr="00EB7BFD">
        <w:rPr>
          <w:sz w:val="24"/>
          <w:szCs w:val="24"/>
        </w:rPr>
        <w:t>s</w:t>
      </w:r>
      <w:r w:rsidRPr="00EB7BFD">
        <w:rPr>
          <w:spacing w:val="1"/>
          <w:sz w:val="24"/>
          <w:szCs w:val="24"/>
        </w:rPr>
        <w:t>e</w:t>
      </w:r>
      <w:r w:rsidRPr="00EB7BFD">
        <w:rPr>
          <w:spacing w:val="-1"/>
          <w:sz w:val="24"/>
          <w:szCs w:val="24"/>
        </w:rPr>
        <w:t>a</w:t>
      </w:r>
      <w:r w:rsidRPr="00EB7BFD">
        <w:rPr>
          <w:sz w:val="24"/>
          <w:szCs w:val="24"/>
        </w:rPr>
        <w:t>r</w:t>
      </w:r>
      <w:r w:rsidRPr="00EB7BFD">
        <w:rPr>
          <w:spacing w:val="-2"/>
          <w:sz w:val="24"/>
          <w:szCs w:val="24"/>
        </w:rPr>
        <w:t>c</w:t>
      </w:r>
      <w:r w:rsidRPr="00EB7BFD">
        <w:rPr>
          <w:sz w:val="24"/>
          <w:szCs w:val="24"/>
        </w:rPr>
        <w:t>h</w:t>
      </w:r>
      <w:r w:rsidRPr="00EB7BFD">
        <w:rPr>
          <w:spacing w:val="1"/>
          <w:sz w:val="24"/>
          <w:szCs w:val="24"/>
        </w:rPr>
        <w:t xml:space="preserve"> </w:t>
      </w:r>
      <w:r w:rsidRPr="00EB7BFD">
        <w:rPr>
          <w:sz w:val="24"/>
          <w:szCs w:val="24"/>
        </w:rPr>
        <w:t>ins</w:t>
      </w:r>
      <w:r w:rsidRPr="00EB7BFD">
        <w:rPr>
          <w:spacing w:val="1"/>
          <w:sz w:val="24"/>
          <w:szCs w:val="24"/>
        </w:rPr>
        <w:t>t</w:t>
      </w:r>
      <w:r w:rsidRPr="00EB7BFD">
        <w:rPr>
          <w:sz w:val="24"/>
          <w:szCs w:val="24"/>
        </w:rPr>
        <w:t>rum</w:t>
      </w:r>
      <w:r w:rsidRPr="00EB7BFD">
        <w:rPr>
          <w:spacing w:val="-1"/>
          <w:sz w:val="24"/>
          <w:szCs w:val="24"/>
        </w:rPr>
        <w:t>e</w:t>
      </w:r>
      <w:r w:rsidRPr="00EB7BFD">
        <w:rPr>
          <w:sz w:val="24"/>
          <w:szCs w:val="24"/>
        </w:rPr>
        <w:t>nt</w:t>
      </w:r>
      <w:r w:rsidRPr="00EB7BFD">
        <w:rPr>
          <w:spacing w:val="2"/>
          <w:sz w:val="24"/>
          <w:szCs w:val="24"/>
        </w:rPr>
        <w:t xml:space="preserve"> </w:t>
      </w:r>
      <w:r w:rsidRPr="00EB7BFD">
        <w:rPr>
          <w:sz w:val="24"/>
          <w:szCs w:val="24"/>
        </w:rPr>
        <w:t>is</w:t>
      </w:r>
      <w:r w:rsidRPr="00EB7BFD">
        <w:rPr>
          <w:spacing w:val="4"/>
          <w:sz w:val="24"/>
          <w:szCs w:val="24"/>
        </w:rPr>
        <w:t xml:space="preserve"> </w:t>
      </w:r>
      <w:r w:rsidRPr="00EB7BFD">
        <w:rPr>
          <w:sz w:val="24"/>
          <w:szCs w:val="24"/>
        </w:rPr>
        <w:t>s</w:t>
      </w:r>
      <w:r w:rsidRPr="00EB7BFD">
        <w:rPr>
          <w:spacing w:val="-1"/>
          <w:sz w:val="24"/>
          <w:szCs w:val="24"/>
        </w:rPr>
        <w:t>a</w:t>
      </w:r>
      <w:r w:rsidRPr="00EB7BFD">
        <w:rPr>
          <w:sz w:val="24"/>
          <w:szCs w:val="24"/>
        </w:rPr>
        <w:t>id</w:t>
      </w:r>
      <w:r w:rsidRPr="00EB7BFD">
        <w:rPr>
          <w:spacing w:val="2"/>
          <w:sz w:val="24"/>
          <w:szCs w:val="24"/>
        </w:rPr>
        <w:t xml:space="preserve"> </w:t>
      </w:r>
      <w:r w:rsidRPr="00EB7BFD">
        <w:rPr>
          <w:sz w:val="24"/>
          <w:szCs w:val="24"/>
        </w:rPr>
        <w:t>to</w:t>
      </w:r>
      <w:r w:rsidRPr="00EB7BFD">
        <w:rPr>
          <w:spacing w:val="2"/>
          <w:sz w:val="24"/>
          <w:szCs w:val="24"/>
        </w:rPr>
        <w:t xml:space="preserve"> </w:t>
      </w:r>
      <w:r w:rsidRPr="00EB7BFD">
        <w:rPr>
          <w:sz w:val="24"/>
          <w:szCs w:val="24"/>
        </w:rPr>
        <w:t>be v</w:t>
      </w:r>
      <w:r w:rsidRPr="00EB7BFD">
        <w:rPr>
          <w:spacing w:val="-1"/>
          <w:sz w:val="24"/>
          <w:szCs w:val="24"/>
        </w:rPr>
        <w:t>a</w:t>
      </w:r>
      <w:r w:rsidRPr="00EB7BFD">
        <w:rPr>
          <w:sz w:val="24"/>
          <w:szCs w:val="24"/>
        </w:rPr>
        <w:t>l</w:t>
      </w:r>
      <w:r w:rsidRPr="00EB7BFD">
        <w:rPr>
          <w:spacing w:val="1"/>
          <w:sz w:val="24"/>
          <w:szCs w:val="24"/>
        </w:rPr>
        <w:t>i</w:t>
      </w:r>
      <w:r w:rsidRPr="00EB7BFD">
        <w:rPr>
          <w:sz w:val="24"/>
          <w:szCs w:val="24"/>
        </w:rPr>
        <w:t>d</w:t>
      </w:r>
      <w:r w:rsidRPr="00EB7BFD">
        <w:rPr>
          <w:spacing w:val="5"/>
          <w:sz w:val="24"/>
          <w:szCs w:val="24"/>
        </w:rPr>
        <w:t xml:space="preserve"> </w:t>
      </w:r>
      <w:r w:rsidRPr="00EB7BFD">
        <w:rPr>
          <w:spacing w:val="-1"/>
          <w:sz w:val="24"/>
          <w:szCs w:val="24"/>
        </w:rPr>
        <w:t>a</w:t>
      </w:r>
      <w:r w:rsidRPr="00EB7BFD">
        <w:rPr>
          <w:sz w:val="24"/>
          <w:szCs w:val="24"/>
        </w:rPr>
        <w:t>nd</w:t>
      </w:r>
      <w:r w:rsidRPr="00EB7BFD">
        <w:rPr>
          <w:spacing w:val="1"/>
          <w:sz w:val="24"/>
          <w:szCs w:val="24"/>
        </w:rPr>
        <w:t xml:space="preserve"> r</w:t>
      </w:r>
      <w:r w:rsidRPr="00EB7BFD">
        <w:rPr>
          <w:spacing w:val="-1"/>
          <w:sz w:val="24"/>
          <w:szCs w:val="24"/>
        </w:rPr>
        <w:t>e</w:t>
      </w:r>
      <w:r w:rsidRPr="00EB7BFD">
        <w:rPr>
          <w:sz w:val="24"/>
          <w:szCs w:val="24"/>
        </w:rPr>
        <w:t>l</w:t>
      </w:r>
      <w:r w:rsidRPr="00EB7BFD">
        <w:rPr>
          <w:spacing w:val="1"/>
          <w:sz w:val="24"/>
          <w:szCs w:val="24"/>
        </w:rPr>
        <w:t>ia</w:t>
      </w:r>
      <w:r w:rsidRPr="00EB7BFD">
        <w:rPr>
          <w:sz w:val="24"/>
          <w:szCs w:val="24"/>
        </w:rPr>
        <w:t>ble</w:t>
      </w:r>
      <w:r w:rsidRPr="00EB7BFD">
        <w:rPr>
          <w:spacing w:val="2"/>
          <w:sz w:val="24"/>
          <w:szCs w:val="24"/>
        </w:rPr>
        <w:t xml:space="preserve"> </w:t>
      </w:r>
      <w:r w:rsidRPr="00EB7BFD">
        <w:rPr>
          <w:sz w:val="24"/>
          <w:szCs w:val="24"/>
        </w:rPr>
        <w:t>if</w:t>
      </w:r>
      <w:r w:rsidRPr="00EB7BFD">
        <w:rPr>
          <w:spacing w:val="1"/>
          <w:sz w:val="24"/>
          <w:szCs w:val="24"/>
        </w:rPr>
        <w:t xml:space="preserve"> </w:t>
      </w:r>
      <w:r w:rsidRPr="00EB7BFD">
        <w:rPr>
          <w:sz w:val="24"/>
          <w:szCs w:val="24"/>
        </w:rPr>
        <w:t>it</w:t>
      </w:r>
      <w:r w:rsidRPr="00EB7BFD">
        <w:rPr>
          <w:spacing w:val="2"/>
          <w:sz w:val="24"/>
          <w:szCs w:val="24"/>
        </w:rPr>
        <w:t xml:space="preserve"> </w:t>
      </w:r>
      <w:r w:rsidRPr="00EB7BFD">
        <w:rPr>
          <w:spacing w:val="-1"/>
          <w:sz w:val="24"/>
          <w:szCs w:val="24"/>
        </w:rPr>
        <w:t>ac</w:t>
      </w:r>
      <w:r w:rsidRPr="00EB7BFD">
        <w:rPr>
          <w:sz w:val="24"/>
          <w:szCs w:val="24"/>
        </w:rPr>
        <w:t>tually</w:t>
      </w:r>
      <w:r w:rsidRPr="00EB7BFD">
        <w:rPr>
          <w:spacing w:val="3"/>
          <w:sz w:val="24"/>
          <w:szCs w:val="24"/>
        </w:rPr>
        <w:t xml:space="preserve"> </w:t>
      </w:r>
      <w:r w:rsidRPr="00EB7BFD">
        <w:rPr>
          <w:sz w:val="24"/>
          <w:szCs w:val="24"/>
        </w:rPr>
        <w:t>me</w:t>
      </w:r>
      <w:r w:rsidRPr="00EB7BFD">
        <w:rPr>
          <w:spacing w:val="-1"/>
          <w:sz w:val="24"/>
          <w:szCs w:val="24"/>
        </w:rPr>
        <w:t>a</w:t>
      </w:r>
      <w:r w:rsidRPr="00EB7BFD">
        <w:rPr>
          <w:sz w:val="24"/>
          <w:szCs w:val="24"/>
        </w:rPr>
        <w:t>su</w:t>
      </w:r>
      <w:r w:rsidRPr="00EB7BFD">
        <w:rPr>
          <w:spacing w:val="2"/>
          <w:sz w:val="24"/>
          <w:szCs w:val="24"/>
        </w:rPr>
        <w:t>r</w:t>
      </w:r>
      <w:r w:rsidRPr="00EB7BFD">
        <w:rPr>
          <w:spacing w:val="1"/>
          <w:sz w:val="24"/>
          <w:szCs w:val="24"/>
        </w:rPr>
        <w:t>e</w:t>
      </w:r>
      <w:r w:rsidRPr="00EB7BFD">
        <w:rPr>
          <w:sz w:val="24"/>
          <w:szCs w:val="24"/>
        </w:rPr>
        <w:t>s</w:t>
      </w:r>
      <w:r w:rsidRPr="00EB7BFD">
        <w:rPr>
          <w:spacing w:val="2"/>
          <w:sz w:val="24"/>
          <w:szCs w:val="24"/>
        </w:rPr>
        <w:t xml:space="preserve"> </w:t>
      </w:r>
      <w:r w:rsidRPr="00EB7BFD">
        <w:rPr>
          <w:sz w:val="24"/>
          <w:szCs w:val="24"/>
        </w:rPr>
        <w:t>wh</w:t>
      </w:r>
      <w:r w:rsidRPr="00EB7BFD">
        <w:rPr>
          <w:spacing w:val="-1"/>
          <w:sz w:val="24"/>
          <w:szCs w:val="24"/>
        </w:rPr>
        <w:t>a</w:t>
      </w:r>
      <w:r w:rsidRPr="00EB7BFD">
        <w:rPr>
          <w:sz w:val="24"/>
          <w:szCs w:val="24"/>
        </w:rPr>
        <w:t>t</w:t>
      </w:r>
      <w:r w:rsidRPr="00EB7BFD">
        <w:rPr>
          <w:spacing w:val="2"/>
          <w:sz w:val="24"/>
          <w:szCs w:val="24"/>
        </w:rPr>
        <w:t xml:space="preserve"> </w:t>
      </w:r>
      <w:r w:rsidRPr="00EB7BFD">
        <w:rPr>
          <w:sz w:val="24"/>
          <w:szCs w:val="24"/>
        </w:rPr>
        <w:t>it</w:t>
      </w:r>
      <w:r w:rsidRPr="00EB7BFD">
        <w:rPr>
          <w:spacing w:val="2"/>
          <w:sz w:val="24"/>
          <w:szCs w:val="24"/>
        </w:rPr>
        <w:t xml:space="preserve"> </w:t>
      </w:r>
      <w:r w:rsidRPr="00EB7BFD">
        <w:rPr>
          <w:sz w:val="24"/>
          <w:szCs w:val="24"/>
        </w:rPr>
        <w:t>is</w:t>
      </w:r>
      <w:r w:rsidRPr="00EB7BFD">
        <w:rPr>
          <w:spacing w:val="2"/>
          <w:sz w:val="24"/>
          <w:szCs w:val="24"/>
        </w:rPr>
        <w:t xml:space="preserve"> </w:t>
      </w:r>
      <w:r w:rsidRPr="00EB7BFD">
        <w:rPr>
          <w:sz w:val="24"/>
          <w:szCs w:val="24"/>
        </w:rPr>
        <w:t>supposed</w:t>
      </w:r>
      <w:r w:rsidRPr="00EB7BFD">
        <w:rPr>
          <w:spacing w:val="1"/>
          <w:sz w:val="24"/>
          <w:szCs w:val="24"/>
        </w:rPr>
        <w:t xml:space="preserve"> </w:t>
      </w:r>
      <w:r w:rsidRPr="00EB7BFD">
        <w:rPr>
          <w:sz w:val="24"/>
          <w:szCs w:val="24"/>
        </w:rPr>
        <w:t>to</w:t>
      </w:r>
      <w:r w:rsidRPr="00EB7BFD">
        <w:rPr>
          <w:spacing w:val="2"/>
          <w:sz w:val="24"/>
          <w:szCs w:val="24"/>
        </w:rPr>
        <w:t xml:space="preserve"> </w:t>
      </w:r>
      <w:r w:rsidRPr="00EB7BFD">
        <w:rPr>
          <w:sz w:val="24"/>
          <w:szCs w:val="24"/>
        </w:rPr>
        <w:t>me</w:t>
      </w:r>
      <w:r w:rsidRPr="00EB7BFD">
        <w:rPr>
          <w:spacing w:val="-1"/>
          <w:sz w:val="24"/>
          <w:szCs w:val="24"/>
        </w:rPr>
        <w:t>a</w:t>
      </w:r>
      <w:r w:rsidRPr="00EB7BFD">
        <w:rPr>
          <w:sz w:val="24"/>
          <w:szCs w:val="24"/>
        </w:rPr>
        <w:t xml:space="preserve">sure </w:t>
      </w:r>
      <w:sdt>
        <w:sdtPr>
          <w:rPr>
            <w:color w:val="000000"/>
            <w:sz w:val="24"/>
            <w:szCs w:val="24"/>
          </w:rPr>
          <w:tag w:val="MENDELEY_CITATION_v3_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"/>
          <w:id w:val="-1823574278"/>
          <w:placeholder>
            <w:docPart w:val="DefaultPlaceholder_-1854013440"/>
          </w:placeholder>
        </w:sdtPr>
        <w:sdtContent>
          <w:r w:rsidR="00F0242E" w:rsidRPr="00EB7BFD">
            <w:rPr>
              <w:color w:val="000000"/>
              <w:sz w:val="24"/>
              <w:szCs w:val="24"/>
            </w:rPr>
            <w:t>Amin (</w:t>
          </w:r>
          <w:r w:rsidR="00C147BD" w:rsidRPr="00EB7BFD">
            <w:rPr>
              <w:color w:val="000000"/>
              <w:sz w:val="24"/>
              <w:szCs w:val="24"/>
            </w:rPr>
            <w:t>2005)</w:t>
          </w:r>
        </w:sdtContent>
      </w:sdt>
      <w:r w:rsidRPr="00EB7BFD">
        <w:rPr>
          <w:sz w:val="24"/>
          <w:szCs w:val="24"/>
        </w:rPr>
        <w:t>.</w:t>
      </w:r>
      <w:r w:rsidRPr="00EB7BFD">
        <w:rPr>
          <w:spacing w:val="-2"/>
          <w:sz w:val="24"/>
          <w:szCs w:val="24"/>
        </w:rPr>
        <w:t xml:space="preserve"> </w:t>
      </w:r>
      <w:r w:rsidRPr="00EB7BFD">
        <w:rPr>
          <w:sz w:val="24"/>
          <w:szCs w:val="24"/>
        </w:rPr>
        <w:t>T</w:t>
      </w:r>
      <w:r w:rsidRPr="00EB7BFD">
        <w:rPr>
          <w:spacing w:val="2"/>
          <w:sz w:val="24"/>
          <w:szCs w:val="24"/>
        </w:rPr>
        <w:t>h</w:t>
      </w:r>
      <w:r w:rsidRPr="00EB7BFD">
        <w:rPr>
          <w:sz w:val="24"/>
          <w:szCs w:val="24"/>
        </w:rPr>
        <w:t>e</w:t>
      </w:r>
      <w:r w:rsidRPr="00EB7BFD">
        <w:rPr>
          <w:spacing w:val="-3"/>
          <w:sz w:val="24"/>
          <w:szCs w:val="24"/>
        </w:rPr>
        <w:t xml:space="preserve"> </w:t>
      </w:r>
      <w:r w:rsidRPr="00EB7BFD">
        <w:rPr>
          <w:sz w:val="24"/>
          <w:szCs w:val="24"/>
        </w:rPr>
        <w:t>in</w:t>
      </w:r>
      <w:r w:rsidRPr="00EB7BFD">
        <w:rPr>
          <w:spacing w:val="1"/>
          <w:sz w:val="24"/>
          <w:szCs w:val="24"/>
        </w:rPr>
        <w:t>s</w:t>
      </w:r>
      <w:r w:rsidRPr="00EB7BFD">
        <w:rPr>
          <w:sz w:val="24"/>
          <w:szCs w:val="24"/>
        </w:rPr>
        <w:t>trum</w:t>
      </w:r>
      <w:r w:rsidRPr="00EB7BFD">
        <w:rPr>
          <w:spacing w:val="-1"/>
          <w:sz w:val="24"/>
          <w:szCs w:val="24"/>
        </w:rPr>
        <w:t>e</w:t>
      </w:r>
      <w:r w:rsidRPr="00EB7BFD">
        <w:rPr>
          <w:sz w:val="24"/>
          <w:szCs w:val="24"/>
        </w:rPr>
        <w:t>nts</w:t>
      </w:r>
      <w:r w:rsidRPr="00EB7BFD">
        <w:rPr>
          <w:spacing w:val="1"/>
          <w:sz w:val="24"/>
          <w:szCs w:val="24"/>
        </w:rPr>
        <w:t xml:space="preserve"> </w:t>
      </w:r>
      <w:proofErr w:type="gramStart"/>
      <w:r w:rsidR="009B34D9" w:rsidRPr="00EB7BFD">
        <w:rPr>
          <w:sz w:val="24"/>
          <w:szCs w:val="24"/>
        </w:rPr>
        <w:t>was</w:t>
      </w:r>
      <w:proofErr w:type="gramEnd"/>
      <w:r w:rsidRPr="00EB7BFD">
        <w:rPr>
          <w:spacing w:val="-3"/>
          <w:sz w:val="24"/>
          <w:szCs w:val="24"/>
        </w:rPr>
        <w:t xml:space="preserve"> </w:t>
      </w:r>
      <w:r w:rsidRPr="00EB7BFD">
        <w:rPr>
          <w:sz w:val="24"/>
          <w:szCs w:val="24"/>
        </w:rPr>
        <w:t>gi</w:t>
      </w:r>
      <w:r w:rsidRPr="00EB7BFD">
        <w:rPr>
          <w:spacing w:val="2"/>
          <w:sz w:val="24"/>
          <w:szCs w:val="24"/>
        </w:rPr>
        <w:t>v</w:t>
      </w:r>
      <w:r w:rsidRPr="00EB7BFD">
        <w:rPr>
          <w:spacing w:val="-1"/>
          <w:sz w:val="24"/>
          <w:szCs w:val="24"/>
        </w:rPr>
        <w:t>e</w:t>
      </w:r>
      <w:r w:rsidRPr="00EB7BFD">
        <w:rPr>
          <w:sz w:val="24"/>
          <w:szCs w:val="24"/>
        </w:rPr>
        <w:t>n</w:t>
      </w:r>
      <w:r w:rsidRPr="00EB7BFD">
        <w:rPr>
          <w:spacing w:val="2"/>
          <w:sz w:val="24"/>
          <w:szCs w:val="24"/>
        </w:rPr>
        <w:t xml:space="preserve"> </w:t>
      </w:r>
      <w:r w:rsidRPr="00EB7BFD">
        <w:rPr>
          <w:sz w:val="24"/>
          <w:szCs w:val="24"/>
        </w:rPr>
        <w:t>to the</w:t>
      </w:r>
      <w:r w:rsidRPr="00EB7BFD">
        <w:rPr>
          <w:spacing w:val="2"/>
          <w:sz w:val="24"/>
          <w:szCs w:val="24"/>
        </w:rPr>
        <w:t xml:space="preserve"> </w:t>
      </w:r>
      <w:r w:rsidRPr="00EB7BFD">
        <w:rPr>
          <w:spacing w:val="-1"/>
          <w:sz w:val="24"/>
          <w:szCs w:val="24"/>
        </w:rPr>
        <w:t>fac</w:t>
      </w:r>
      <w:r w:rsidRPr="00EB7BFD">
        <w:rPr>
          <w:sz w:val="24"/>
          <w:szCs w:val="24"/>
        </w:rPr>
        <w:t xml:space="preserve">ulty </w:t>
      </w:r>
      <w:r w:rsidRPr="00EB7BFD">
        <w:rPr>
          <w:spacing w:val="1"/>
          <w:sz w:val="24"/>
          <w:szCs w:val="24"/>
        </w:rPr>
        <w:t>c</w:t>
      </w:r>
      <w:r w:rsidRPr="00EB7BFD">
        <w:rPr>
          <w:sz w:val="24"/>
          <w:szCs w:val="24"/>
        </w:rPr>
        <w:t>o</w:t>
      </w:r>
      <w:r w:rsidRPr="00EB7BFD">
        <w:rPr>
          <w:spacing w:val="2"/>
          <w:sz w:val="24"/>
          <w:szCs w:val="24"/>
        </w:rPr>
        <w:t>o</w:t>
      </w:r>
      <w:r w:rsidRPr="00EB7BFD">
        <w:rPr>
          <w:spacing w:val="-1"/>
          <w:sz w:val="24"/>
          <w:szCs w:val="24"/>
        </w:rPr>
        <w:t>r</w:t>
      </w:r>
      <w:r w:rsidRPr="00EB7BFD">
        <w:rPr>
          <w:sz w:val="24"/>
          <w:szCs w:val="24"/>
        </w:rPr>
        <w:t>dinato</w:t>
      </w:r>
      <w:r w:rsidRPr="00EB7BFD">
        <w:rPr>
          <w:spacing w:val="-1"/>
          <w:sz w:val="24"/>
          <w:szCs w:val="24"/>
        </w:rPr>
        <w:t>r</w:t>
      </w:r>
      <w:r w:rsidRPr="00EB7BFD">
        <w:rPr>
          <w:sz w:val="24"/>
          <w:szCs w:val="24"/>
        </w:rPr>
        <w:t xml:space="preserve">s </w:t>
      </w:r>
      <w:r w:rsidRPr="00EB7BFD">
        <w:rPr>
          <w:spacing w:val="-1"/>
          <w:sz w:val="24"/>
          <w:szCs w:val="24"/>
        </w:rPr>
        <w:t>a</w:t>
      </w:r>
      <w:r w:rsidRPr="00EB7BFD">
        <w:rPr>
          <w:sz w:val="24"/>
          <w:szCs w:val="24"/>
        </w:rPr>
        <w:t>nd</w:t>
      </w:r>
      <w:r w:rsidRPr="00EB7BFD">
        <w:rPr>
          <w:spacing w:val="2"/>
          <w:sz w:val="24"/>
          <w:szCs w:val="24"/>
        </w:rPr>
        <w:t xml:space="preserve"> </w:t>
      </w:r>
      <w:r w:rsidRPr="00EB7BFD">
        <w:rPr>
          <w:sz w:val="24"/>
          <w:szCs w:val="24"/>
        </w:rPr>
        <w:t>int</w:t>
      </w:r>
      <w:r w:rsidRPr="00EB7BFD">
        <w:rPr>
          <w:spacing w:val="-1"/>
          <w:sz w:val="24"/>
          <w:szCs w:val="24"/>
        </w:rPr>
        <w:t>e</w:t>
      </w:r>
      <w:r w:rsidRPr="00EB7BFD">
        <w:rPr>
          <w:sz w:val="24"/>
          <w:szCs w:val="24"/>
        </w:rPr>
        <w:t xml:space="preserve">rns </w:t>
      </w:r>
      <w:r w:rsidRPr="00EB7BFD">
        <w:rPr>
          <w:spacing w:val="3"/>
          <w:sz w:val="24"/>
          <w:szCs w:val="24"/>
        </w:rPr>
        <w:t>t</w:t>
      </w:r>
      <w:r w:rsidRPr="00EB7BFD">
        <w:rPr>
          <w:sz w:val="24"/>
          <w:szCs w:val="24"/>
        </w:rPr>
        <w:t>o</w:t>
      </w:r>
      <w:r w:rsidRPr="00EB7BFD">
        <w:rPr>
          <w:spacing w:val="2"/>
          <w:sz w:val="24"/>
          <w:szCs w:val="24"/>
        </w:rPr>
        <w:t xml:space="preserve"> </w:t>
      </w:r>
      <w:r w:rsidRPr="00EB7BFD">
        <w:rPr>
          <w:sz w:val="24"/>
          <w:szCs w:val="24"/>
        </w:rPr>
        <w:t>provide</w:t>
      </w:r>
      <w:r w:rsidRPr="00EB7BFD">
        <w:rPr>
          <w:spacing w:val="-4"/>
          <w:sz w:val="24"/>
          <w:szCs w:val="24"/>
        </w:rPr>
        <w:t xml:space="preserve"> </w:t>
      </w:r>
      <w:r w:rsidRPr="00EB7BFD">
        <w:rPr>
          <w:spacing w:val="1"/>
          <w:sz w:val="24"/>
          <w:szCs w:val="24"/>
        </w:rPr>
        <w:t>te</w:t>
      </w:r>
      <w:r w:rsidRPr="00EB7BFD">
        <w:rPr>
          <w:spacing w:val="-1"/>
          <w:sz w:val="24"/>
          <w:szCs w:val="24"/>
        </w:rPr>
        <w:t>c</w:t>
      </w:r>
      <w:r w:rsidRPr="00EB7BFD">
        <w:rPr>
          <w:sz w:val="24"/>
          <w:szCs w:val="24"/>
        </w:rPr>
        <w:t>hnic</w:t>
      </w:r>
      <w:r w:rsidRPr="00EB7BFD">
        <w:rPr>
          <w:spacing w:val="-1"/>
          <w:sz w:val="24"/>
          <w:szCs w:val="24"/>
        </w:rPr>
        <w:t>a</w:t>
      </w:r>
      <w:r w:rsidRPr="00EB7BFD">
        <w:rPr>
          <w:sz w:val="24"/>
          <w:szCs w:val="24"/>
        </w:rPr>
        <w:t>l gui</w:t>
      </w:r>
      <w:r w:rsidRPr="00EB7BFD">
        <w:rPr>
          <w:spacing w:val="5"/>
          <w:sz w:val="24"/>
          <w:szCs w:val="24"/>
        </w:rPr>
        <w:t>d</w:t>
      </w:r>
      <w:r w:rsidRPr="00EB7BFD">
        <w:rPr>
          <w:spacing w:val="1"/>
          <w:sz w:val="24"/>
          <w:szCs w:val="24"/>
        </w:rPr>
        <w:t>a</w:t>
      </w:r>
      <w:r w:rsidRPr="00EB7BFD">
        <w:rPr>
          <w:sz w:val="24"/>
          <w:szCs w:val="24"/>
        </w:rPr>
        <w:t>n</w:t>
      </w:r>
      <w:r w:rsidRPr="00EB7BFD">
        <w:rPr>
          <w:spacing w:val="-1"/>
          <w:sz w:val="24"/>
          <w:szCs w:val="24"/>
        </w:rPr>
        <w:t>c</w:t>
      </w:r>
      <w:r w:rsidRPr="00EB7BFD">
        <w:rPr>
          <w:sz w:val="24"/>
          <w:szCs w:val="24"/>
        </w:rPr>
        <w:t>e</w:t>
      </w:r>
      <w:r w:rsidRPr="00EB7BFD">
        <w:rPr>
          <w:spacing w:val="-1"/>
          <w:sz w:val="24"/>
          <w:szCs w:val="24"/>
        </w:rPr>
        <w:t xml:space="preserve"> a</w:t>
      </w:r>
      <w:r w:rsidRPr="00EB7BFD">
        <w:rPr>
          <w:sz w:val="24"/>
          <w:szCs w:val="24"/>
        </w:rPr>
        <w:t>nd constru</w:t>
      </w:r>
      <w:r w:rsidRPr="00EB7BFD">
        <w:rPr>
          <w:spacing w:val="-3"/>
          <w:sz w:val="24"/>
          <w:szCs w:val="24"/>
        </w:rPr>
        <w:t>c</w:t>
      </w:r>
      <w:r w:rsidRPr="00EB7BFD">
        <w:rPr>
          <w:sz w:val="24"/>
          <w:szCs w:val="24"/>
        </w:rPr>
        <w:t>tive</w:t>
      </w:r>
      <w:r w:rsidRPr="00EB7BFD">
        <w:rPr>
          <w:spacing w:val="2"/>
          <w:sz w:val="24"/>
          <w:szCs w:val="24"/>
        </w:rPr>
        <w:t xml:space="preserve"> </w:t>
      </w:r>
      <w:r w:rsidRPr="00EB7BFD">
        <w:rPr>
          <w:spacing w:val="-1"/>
          <w:sz w:val="24"/>
          <w:szCs w:val="24"/>
        </w:rPr>
        <w:t>c</w:t>
      </w:r>
      <w:r w:rsidRPr="00EB7BFD">
        <w:rPr>
          <w:sz w:val="24"/>
          <w:szCs w:val="24"/>
        </w:rPr>
        <w:t>riticism</w:t>
      </w:r>
      <w:r w:rsidRPr="00EB7BFD">
        <w:rPr>
          <w:spacing w:val="4"/>
          <w:sz w:val="24"/>
          <w:szCs w:val="24"/>
        </w:rPr>
        <w:t xml:space="preserve"> </w:t>
      </w:r>
      <w:r w:rsidRPr="00EB7BFD">
        <w:rPr>
          <w:spacing w:val="-1"/>
          <w:sz w:val="24"/>
          <w:szCs w:val="24"/>
        </w:rPr>
        <w:t>a</w:t>
      </w:r>
      <w:r w:rsidRPr="00EB7BFD">
        <w:rPr>
          <w:spacing w:val="2"/>
          <w:sz w:val="24"/>
          <w:szCs w:val="24"/>
        </w:rPr>
        <w:t>n</w:t>
      </w:r>
      <w:r w:rsidRPr="00EB7BFD">
        <w:rPr>
          <w:sz w:val="24"/>
          <w:szCs w:val="24"/>
        </w:rPr>
        <w:t>d</w:t>
      </w:r>
      <w:r w:rsidRPr="00EB7BFD">
        <w:rPr>
          <w:spacing w:val="3"/>
          <w:sz w:val="24"/>
          <w:szCs w:val="24"/>
        </w:rPr>
        <w:t xml:space="preserve"> </w:t>
      </w:r>
      <w:r w:rsidRPr="00EB7BFD">
        <w:rPr>
          <w:sz w:val="24"/>
          <w:szCs w:val="24"/>
        </w:rPr>
        <w:t>the</w:t>
      </w:r>
      <w:r w:rsidRPr="00EB7BFD">
        <w:rPr>
          <w:spacing w:val="3"/>
          <w:sz w:val="24"/>
          <w:szCs w:val="24"/>
        </w:rPr>
        <w:t xml:space="preserve"> </w:t>
      </w:r>
      <w:r w:rsidRPr="00EB7BFD">
        <w:rPr>
          <w:spacing w:val="-1"/>
          <w:sz w:val="24"/>
          <w:szCs w:val="24"/>
        </w:rPr>
        <w:t>re</w:t>
      </w:r>
      <w:r w:rsidRPr="00EB7BFD">
        <w:rPr>
          <w:sz w:val="24"/>
          <w:szCs w:val="24"/>
        </w:rPr>
        <w:t>s</w:t>
      </w:r>
      <w:r w:rsidRPr="00EB7BFD">
        <w:rPr>
          <w:spacing w:val="-1"/>
          <w:sz w:val="24"/>
          <w:szCs w:val="24"/>
        </w:rPr>
        <w:t>ea</w:t>
      </w:r>
      <w:r w:rsidRPr="00EB7BFD">
        <w:rPr>
          <w:spacing w:val="2"/>
          <w:sz w:val="24"/>
          <w:szCs w:val="24"/>
        </w:rPr>
        <w:t>r</w:t>
      </w:r>
      <w:r w:rsidRPr="00EB7BFD">
        <w:rPr>
          <w:spacing w:val="-3"/>
          <w:sz w:val="24"/>
          <w:szCs w:val="24"/>
        </w:rPr>
        <w:t>c</w:t>
      </w:r>
      <w:r w:rsidRPr="00EB7BFD">
        <w:rPr>
          <w:spacing w:val="2"/>
          <w:sz w:val="24"/>
          <w:szCs w:val="24"/>
        </w:rPr>
        <w:t>h</w:t>
      </w:r>
      <w:r w:rsidRPr="00EB7BFD">
        <w:rPr>
          <w:spacing w:val="-1"/>
          <w:sz w:val="24"/>
          <w:szCs w:val="24"/>
        </w:rPr>
        <w:t>e</w:t>
      </w:r>
      <w:r w:rsidRPr="00EB7BFD">
        <w:rPr>
          <w:sz w:val="24"/>
          <w:szCs w:val="24"/>
        </w:rPr>
        <w:t>r</w:t>
      </w:r>
      <w:r w:rsidRPr="00EB7BFD">
        <w:rPr>
          <w:spacing w:val="2"/>
          <w:sz w:val="24"/>
          <w:szCs w:val="24"/>
        </w:rPr>
        <w:t xml:space="preserve"> </w:t>
      </w:r>
      <w:r w:rsidR="009B34D9" w:rsidRPr="00EB7BFD">
        <w:rPr>
          <w:sz w:val="24"/>
          <w:szCs w:val="24"/>
        </w:rPr>
        <w:t>can</w:t>
      </w:r>
      <w:r w:rsidRPr="00EB7BFD">
        <w:rPr>
          <w:spacing w:val="4"/>
          <w:sz w:val="24"/>
          <w:szCs w:val="24"/>
        </w:rPr>
        <w:t xml:space="preserve"> </w:t>
      </w:r>
      <w:r w:rsidRPr="00EB7BFD">
        <w:rPr>
          <w:spacing w:val="-1"/>
          <w:sz w:val="24"/>
          <w:szCs w:val="24"/>
        </w:rPr>
        <w:t>r</w:t>
      </w:r>
      <w:r w:rsidRPr="00EB7BFD">
        <w:rPr>
          <w:spacing w:val="-3"/>
          <w:sz w:val="24"/>
          <w:szCs w:val="24"/>
        </w:rPr>
        <w:t>e</w:t>
      </w:r>
      <w:r w:rsidRPr="00EB7BFD">
        <w:rPr>
          <w:sz w:val="24"/>
          <w:szCs w:val="24"/>
        </w:rPr>
        <w:t>v</w:t>
      </w:r>
      <w:r w:rsidRPr="00EB7BFD">
        <w:rPr>
          <w:spacing w:val="5"/>
          <w:sz w:val="24"/>
          <w:szCs w:val="24"/>
        </w:rPr>
        <w:t>i</w:t>
      </w:r>
      <w:r w:rsidRPr="00EB7BFD">
        <w:rPr>
          <w:sz w:val="24"/>
          <w:szCs w:val="24"/>
        </w:rPr>
        <w:t>se</w:t>
      </w:r>
      <w:r w:rsidRPr="00EB7BFD">
        <w:rPr>
          <w:spacing w:val="2"/>
          <w:sz w:val="24"/>
          <w:szCs w:val="24"/>
        </w:rPr>
        <w:t xml:space="preserve"> </w:t>
      </w:r>
      <w:r w:rsidRPr="00EB7BFD">
        <w:rPr>
          <w:sz w:val="24"/>
          <w:szCs w:val="24"/>
        </w:rPr>
        <w:t>them</w:t>
      </w:r>
      <w:r w:rsidRPr="00EB7BFD">
        <w:rPr>
          <w:spacing w:val="6"/>
          <w:sz w:val="24"/>
          <w:szCs w:val="24"/>
        </w:rPr>
        <w:t xml:space="preserve"> </w:t>
      </w:r>
      <w:r w:rsidRPr="00EB7BFD">
        <w:rPr>
          <w:spacing w:val="-1"/>
          <w:sz w:val="24"/>
          <w:szCs w:val="24"/>
        </w:rPr>
        <w:t>acc</w:t>
      </w:r>
      <w:r w:rsidRPr="00EB7BFD">
        <w:rPr>
          <w:spacing w:val="2"/>
          <w:sz w:val="24"/>
          <w:szCs w:val="24"/>
        </w:rPr>
        <w:t>o</w:t>
      </w:r>
      <w:r w:rsidRPr="00EB7BFD">
        <w:rPr>
          <w:sz w:val="24"/>
          <w:szCs w:val="24"/>
        </w:rPr>
        <w:t>rding to</w:t>
      </w:r>
      <w:r w:rsidRPr="00EB7BFD">
        <w:rPr>
          <w:spacing w:val="1"/>
          <w:sz w:val="24"/>
          <w:szCs w:val="24"/>
        </w:rPr>
        <w:t xml:space="preserve"> </w:t>
      </w:r>
      <w:r w:rsidRPr="00EB7BFD">
        <w:rPr>
          <w:sz w:val="24"/>
          <w:szCs w:val="24"/>
        </w:rPr>
        <w:t>the</w:t>
      </w:r>
      <w:r w:rsidRPr="00EB7BFD">
        <w:rPr>
          <w:spacing w:val="5"/>
          <w:sz w:val="24"/>
          <w:szCs w:val="24"/>
        </w:rPr>
        <w:t xml:space="preserve"> </w:t>
      </w:r>
      <w:r w:rsidRPr="00EB7BFD">
        <w:rPr>
          <w:sz w:val="24"/>
          <w:szCs w:val="24"/>
        </w:rPr>
        <w:t>given</w:t>
      </w:r>
      <w:r w:rsidRPr="00EB7BFD">
        <w:rPr>
          <w:spacing w:val="2"/>
          <w:sz w:val="24"/>
          <w:szCs w:val="24"/>
        </w:rPr>
        <w:t xml:space="preserve"> </w:t>
      </w:r>
      <w:r w:rsidRPr="00EB7BFD">
        <w:rPr>
          <w:sz w:val="24"/>
          <w:szCs w:val="24"/>
        </w:rPr>
        <w:t>advi</w:t>
      </w:r>
      <w:r w:rsidRPr="00EB7BFD">
        <w:rPr>
          <w:spacing w:val="1"/>
          <w:sz w:val="24"/>
          <w:szCs w:val="24"/>
        </w:rPr>
        <w:t>c</w:t>
      </w:r>
      <w:r w:rsidRPr="00EB7BFD">
        <w:rPr>
          <w:spacing w:val="-1"/>
          <w:sz w:val="24"/>
          <w:szCs w:val="24"/>
        </w:rPr>
        <w:t>e</w:t>
      </w:r>
      <w:r w:rsidRPr="00EB7BFD">
        <w:rPr>
          <w:sz w:val="24"/>
          <w:szCs w:val="24"/>
        </w:rPr>
        <w:t>.</w:t>
      </w:r>
      <w:r w:rsidRPr="00EB7BFD">
        <w:rPr>
          <w:spacing w:val="3"/>
          <w:sz w:val="24"/>
          <w:szCs w:val="24"/>
        </w:rPr>
        <w:t xml:space="preserve"> </w:t>
      </w:r>
      <w:r w:rsidRPr="00EB7BFD">
        <w:rPr>
          <w:sz w:val="24"/>
          <w:szCs w:val="24"/>
        </w:rPr>
        <w:t>T</w:t>
      </w:r>
      <w:r w:rsidRPr="00EB7BFD">
        <w:rPr>
          <w:spacing w:val="2"/>
          <w:sz w:val="24"/>
          <w:szCs w:val="24"/>
        </w:rPr>
        <w:t>h</w:t>
      </w:r>
      <w:r w:rsidRPr="00EB7BFD">
        <w:rPr>
          <w:sz w:val="24"/>
          <w:szCs w:val="24"/>
        </w:rPr>
        <w:t>e</w:t>
      </w:r>
      <w:r w:rsidRPr="00EB7BFD">
        <w:rPr>
          <w:spacing w:val="2"/>
          <w:sz w:val="24"/>
          <w:szCs w:val="24"/>
        </w:rPr>
        <w:t xml:space="preserve"> </w:t>
      </w:r>
      <w:r w:rsidRPr="00EB7BFD">
        <w:rPr>
          <w:spacing w:val="-1"/>
          <w:sz w:val="24"/>
          <w:szCs w:val="24"/>
        </w:rPr>
        <w:t>re</w:t>
      </w:r>
      <w:r w:rsidRPr="00EB7BFD">
        <w:rPr>
          <w:sz w:val="24"/>
          <w:szCs w:val="24"/>
        </w:rPr>
        <w:t>s</w:t>
      </w:r>
      <w:r w:rsidRPr="00EB7BFD">
        <w:rPr>
          <w:spacing w:val="-1"/>
          <w:sz w:val="24"/>
          <w:szCs w:val="24"/>
        </w:rPr>
        <w:t>ea</w:t>
      </w:r>
      <w:r w:rsidRPr="00EB7BFD">
        <w:rPr>
          <w:sz w:val="24"/>
          <w:szCs w:val="24"/>
        </w:rPr>
        <w:t>r</w:t>
      </w:r>
      <w:r w:rsidRPr="00EB7BFD">
        <w:rPr>
          <w:spacing w:val="-2"/>
          <w:sz w:val="24"/>
          <w:szCs w:val="24"/>
        </w:rPr>
        <w:t>c</w:t>
      </w:r>
      <w:r w:rsidRPr="00EB7BFD">
        <w:rPr>
          <w:sz w:val="24"/>
          <w:szCs w:val="24"/>
        </w:rPr>
        <w:t>h</w:t>
      </w:r>
      <w:r w:rsidRPr="00EB7BFD">
        <w:rPr>
          <w:spacing w:val="-1"/>
          <w:sz w:val="24"/>
          <w:szCs w:val="24"/>
        </w:rPr>
        <w:t>e</w:t>
      </w:r>
      <w:r w:rsidRPr="00EB7BFD">
        <w:rPr>
          <w:sz w:val="24"/>
          <w:szCs w:val="24"/>
        </w:rPr>
        <w:t>r</w:t>
      </w:r>
      <w:r w:rsidRPr="00EB7BFD">
        <w:rPr>
          <w:spacing w:val="2"/>
          <w:sz w:val="24"/>
          <w:szCs w:val="24"/>
        </w:rPr>
        <w:t xml:space="preserve"> </w:t>
      </w:r>
      <w:r w:rsidR="009B34D9" w:rsidRPr="00EB7BFD">
        <w:rPr>
          <w:sz w:val="24"/>
          <w:szCs w:val="24"/>
        </w:rPr>
        <w:t>was</w:t>
      </w:r>
      <w:r w:rsidRPr="00EB7BFD">
        <w:rPr>
          <w:spacing w:val="-3"/>
          <w:sz w:val="24"/>
          <w:szCs w:val="24"/>
        </w:rPr>
        <w:t xml:space="preserve"> </w:t>
      </w:r>
      <w:r w:rsidRPr="00EB7BFD">
        <w:rPr>
          <w:spacing w:val="-1"/>
          <w:sz w:val="24"/>
          <w:szCs w:val="24"/>
        </w:rPr>
        <w:t>a</w:t>
      </w:r>
      <w:r w:rsidRPr="00EB7BFD">
        <w:rPr>
          <w:sz w:val="24"/>
          <w:szCs w:val="24"/>
        </w:rPr>
        <w:t>ble</w:t>
      </w:r>
      <w:r w:rsidRPr="00EB7BFD">
        <w:rPr>
          <w:spacing w:val="-3"/>
          <w:sz w:val="24"/>
          <w:szCs w:val="24"/>
        </w:rPr>
        <w:t xml:space="preserve"> </w:t>
      </w:r>
      <w:r w:rsidRPr="00EB7BFD">
        <w:rPr>
          <w:sz w:val="24"/>
          <w:szCs w:val="24"/>
        </w:rPr>
        <w:t>to</w:t>
      </w:r>
      <w:r w:rsidRPr="00EB7BFD">
        <w:rPr>
          <w:spacing w:val="-2"/>
          <w:sz w:val="24"/>
          <w:szCs w:val="24"/>
        </w:rPr>
        <w:t xml:space="preserve"> </w:t>
      </w:r>
      <w:r w:rsidRPr="00EB7BFD">
        <w:rPr>
          <w:spacing w:val="-1"/>
          <w:sz w:val="24"/>
          <w:szCs w:val="24"/>
        </w:rPr>
        <w:t>c</w:t>
      </w:r>
      <w:r w:rsidRPr="00EB7BFD">
        <w:rPr>
          <w:sz w:val="24"/>
          <w:szCs w:val="24"/>
        </w:rPr>
        <w:t>ontrol</w:t>
      </w:r>
      <w:r w:rsidRPr="00EB7BFD">
        <w:rPr>
          <w:spacing w:val="-2"/>
          <w:sz w:val="24"/>
          <w:szCs w:val="24"/>
        </w:rPr>
        <w:t xml:space="preserve"> </w:t>
      </w:r>
      <w:r w:rsidRPr="00EB7BFD">
        <w:rPr>
          <w:sz w:val="24"/>
          <w:szCs w:val="24"/>
        </w:rPr>
        <w:t>the</w:t>
      </w:r>
      <w:r w:rsidRPr="00EB7BFD">
        <w:rPr>
          <w:spacing w:val="-3"/>
          <w:sz w:val="24"/>
          <w:szCs w:val="24"/>
        </w:rPr>
        <w:t xml:space="preserve"> </w:t>
      </w:r>
      <w:r w:rsidRPr="00EB7BFD">
        <w:rPr>
          <w:spacing w:val="2"/>
          <w:sz w:val="24"/>
          <w:szCs w:val="24"/>
        </w:rPr>
        <w:t>v</w:t>
      </w:r>
      <w:r w:rsidRPr="00EB7BFD">
        <w:rPr>
          <w:spacing w:val="-1"/>
          <w:sz w:val="24"/>
          <w:szCs w:val="24"/>
        </w:rPr>
        <w:t>a</w:t>
      </w:r>
      <w:r w:rsidRPr="00EB7BFD">
        <w:rPr>
          <w:sz w:val="24"/>
          <w:szCs w:val="24"/>
        </w:rPr>
        <w:t>lid</w:t>
      </w:r>
      <w:r w:rsidRPr="00EB7BFD">
        <w:rPr>
          <w:spacing w:val="1"/>
          <w:sz w:val="24"/>
          <w:szCs w:val="24"/>
        </w:rPr>
        <w:t>i</w:t>
      </w:r>
      <w:r w:rsidRPr="00EB7BFD">
        <w:rPr>
          <w:sz w:val="24"/>
          <w:szCs w:val="24"/>
        </w:rPr>
        <w:t>ty</w:t>
      </w:r>
      <w:r w:rsidRPr="00EB7BFD">
        <w:rPr>
          <w:spacing w:val="-2"/>
          <w:sz w:val="24"/>
          <w:szCs w:val="24"/>
        </w:rPr>
        <w:t xml:space="preserve"> </w:t>
      </w:r>
      <w:r w:rsidRPr="00EB7BFD">
        <w:rPr>
          <w:spacing w:val="-1"/>
          <w:sz w:val="24"/>
          <w:szCs w:val="24"/>
        </w:rPr>
        <w:t>a</w:t>
      </w:r>
      <w:r w:rsidRPr="00EB7BFD">
        <w:rPr>
          <w:sz w:val="24"/>
          <w:szCs w:val="24"/>
        </w:rPr>
        <w:t>nd</w:t>
      </w:r>
      <w:r w:rsidRPr="00EB7BFD">
        <w:rPr>
          <w:spacing w:val="-2"/>
          <w:sz w:val="24"/>
          <w:szCs w:val="24"/>
        </w:rPr>
        <w:t xml:space="preserve"> </w:t>
      </w:r>
      <w:r w:rsidRPr="00EB7BFD">
        <w:rPr>
          <w:sz w:val="24"/>
          <w:szCs w:val="24"/>
        </w:rPr>
        <w:t>r</w:t>
      </w:r>
      <w:r w:rsidRPr="00EB7BFD">
        <w:rPr>
          <w:spacing w:val="-2"/>
          <w:sz w:val="24"/>
          <w:szCs w:val="24"/>
        </w:rPr>
        <w:t>e</w:t>
      </w:r>
      <w:r w:rsidRPr="00EB7BFD">
        <w:rPr>
          <w:sz w:val="24"/>
          <w:szCs w:val="24"/>
        </w:rPr>
        <w:t>l</w:t>
      </w:r>
      <w:r w:rsidRPr="00EB7BFD">
        <w:rPr>
          <w:spacing w:val="1"/>
          <w:sz w:val="24"/>
          <w:szCs w:val="24"/>
        </w:rPr>
        <w:t>i</w:t>
      </w:r>
      <w:r w:rsidRPr="00EB7BFD">
        <w:rPr>
          <w:spacing w:val="-1"/>
          <w:sz w:val="24"/>
          <w:szCs w:val="24"/>
        </w:rPr>
        <w:t>a</w:t>
      </w:r>
      <w:r w:rsidRPr="00EB7BFD">
        <w:rPr>
          <w:sz w:val="24"/>
          <w:szCs w:val="24"/>
        </w:rPr>
        <w:t>bi</w:t>
      </w:r>
      <w:r w:rsidRPr="00EB7BFD">
        <w:rPr>
          <w:spacing w:val="1"/>
          <w:sz w:val="24"/>
          <w:szCs w:val="24"/>
        </w:rPr>
        <w:t>l</w:t>
      </w:r>
      <w:r w:rsidRPr="00EB7BFD">
        <w:rPr>
          <w:sz w:val="24"/>
          <w:szCs w:val="24"/>
        </w:rPr>
        <w:t>i</w:t>
      </w:r>
      <w:r w:rsidRPr="00EB7BFD">
        <w:rPr>
          <w:spacing w:val="1"/>
          <w:sz w:val="24"/>
          <w:szCs w:val="24"/>
        </w:rPr>
        <w:t>t</w:t>
      </w:r>
      <w:r w:rsidRPr="00EB7BFD">
        <w:rPr>
          <w:sz w:val="24"/>
          <w:szCs w:val="24"/>
        </w:rPr>
        <w:t>y</w:t>
      </w:r>
      <w:r w:rsidRPr="00EB7BFD">
        <w:rPr>
          <w:spacing w:val="-2"/>
          <w:sz w:val="24"/>
          <w:szCs w:val="24"/>
        </w:rPr>
        <w:t xml:space="preserve"> </w:t>
      </w:r>
      <w:r w:rsidRPr="00EB7BFD">
        <w:rPr>
          <w:sz w:val="24"/>
          <w:szCs w:val="24"/>
        </w:rPr>
        <w:t xml:space="preserve">by </w:t>
      </w:r>
      <w:r w:rsidRPr="00EB7BFD">
        <w:rPr>
          <w:spacing w:val="-1"/>
          <w:sz w:val="24"/>
          <w:szCs w:val="24"/>
        </w:rPr>
        <w:t>a</w:t>
      </w:r>
      <w:r w:rsidRPr="00EB7BFD">
        <w:rPr>
          <w:sz w:val="24"/>
          <w:szCs w:val="24"/>
        </w:rPr>
        <w:t>voiding</w:t>
      </w:r>
      <w:r w:rsidRPr="00EB7BFD">
        <w:rPr>
          <w:spacing w:val="-2"/>
          <w:sz w:val="24"/>
          <w:szCs w:val="24"/>
        </w:rPr>
        <w:t xml:space="preserve"> </w:t>
      </w:r>
      <w:r w:rsidRPr="00EB7BFD">
        <w:rPr>
          <w:sz w:val="24"/>
          <w:szCs w:val="24"/>
        </w:rPr>
        <w:t>bias</w:t>
      </w:r>
      <w:r w:rsidRPr="00EB7BFD">
        <w:rPr>
          <w:spacing w:val="-1"/>
          <w:sz w:val="24"/>
          <w:szCs w:val="24"/>
        </w:rPr>
        <w:t>e</w:t>
      </w:r>
      <w:r w:rsidRPr="00EB7BFD">
        <w:rPr>
          <w:sz w:val="24"/>
          <w:szCs w:val="24"/>
        </w:rPr>
        <w:t>s</w:t>
      </w:r>
      <w:r w:rsidRPr="00EB7BFD">
        <w:rPr>
          <w:spacing w:val="-2"/>
          <w:sz w:val="24"/>
          <w:szCs w:val="24"/>
        </w:rPr>
        <w:t xml:space="preserve"> </w:t>
      </w:r>
      <w:r w:rsidRPr="00EB7BFD">
        <w:rPr>
          <w:sz w:val="24"/>
          <w:szCs w:val="24"/>
        </w:rPr>
        <w:t>during</w:t>
      </w:r>
      <w:r w:rsidRPr="00EB7BFD">
        <w:rPr>
          <w:spacing w:val="-3"/>
          <w:sz w:val="24"/>
          <w:szCs w:val="24"/>
        </w:rPr>
        <w:t xml:space="preserve"> </w:t>
      </w:r>
      <w:r w:rsidRPr="00EB7BFD">
        <w:rPr>
          <w:sz w:val="24"/>
          <w:szCs w:val="24"/>
        </w:rPr>
        <w:t>the</w:t>
      </w:r>
      <w:r w:rsidRPr="00EB7BFD">
        <w:rPr>
          <w:spacing w:val="-3"/>
          <w:sz w:val="24"/>
          <w:szCs w:val="24"/>
        </w:rPr>
        <w:t xml:space="preserve"> </w:t>
      </w:r>
      <w:r w:rsidRPr="00EB7BFD">
        <w:rPr>
          <w:sz w:val="24"/>
          <w:szCs w:val="24"/>
        </w:rPr>
        <w:t>in</w:t>
      </w:r>
      <w:r w:rsidRPr="00EB7BFD">
        <w:rPr>
          <w:spacing w:val="1"/>
          <w:sz w:val="24"/>
          <w:szCs w:val="24"/>
        </w:rPr>
        <w:t>t</w:t>
      </w:r>
      <w:r w:rsidRPr="00EB7BFD">
        <w:rPr>
          <w:spacing w:val="-1"/>
          <w:sz w:val="24"/>
          <w:szCs w:val="24"/>
        </w:rPr>
        <w:t>er</w:t>
      </w:r>
      <w:r w:rsidRPr="00EB7BFD">
        <w:rPr>
          <w:sz w:val="24"/>
          <w:szCs w:val="24"/>
        </w:rPr>
        <w:t>views</w:t>
      </w:r>
      <w:r w:rsidRPr="00EB7BFD">
        <w:rPr>
          <w:spacing w:val="-2"/>
          <w:sz w:val="24"/>
          <w:szCs w:val="24"/>
        </w:rPr>
        <w:t xml:space="preserve"> </w:t>
      </w:r>
      <w:r w:rsidRPr="00EB7BFD">
        <w:rPr>
          <w:spacing w:val="-1"/>
          <w:sz w:val="24"/>
          <w:szCs w:val="24"/>
        </w:rPr>
        <w:t>a</w:t>
      </w:r>
      <w:r w:rsidRPr="00EB7BFD">
        <w:rPr>
          <w:sz w:val="24"/>
          <w:szCs w:val="24"/>
        </w:rPr>
        <w:t xml:space="preserve">nd </w:t>
      </w:r>
      <w:r w:rsidRPr="00EB7BFD">
        <w:rPr>
          <w:spacing w:val="-1"/>
          <w:sz w:val="24"/>
          <w:szCs w:val="24"/>
        </w:rPr>
        <w:t>r</w:t>
      </w:r>
      <w:r w:rsidRPr="00EB7BFD">
        <w:rPr>
          <w:spacing w:val="-3"/>
          <w:sz w:val="24"/>
          <w:szCs w:val="24"/>
        </w:rPr>
        <w:t>e</w:t>
      </w:r>
      <w:r w:rsidRPr="00EB7BFD">
        <w:rPr>
          <w:spacing w:val="-1"/>
          <w:sz w:val="24"/>
          <w:szCs w:val="24"/>
        </w:rPr>
        <w:t>c</w:t>
      </w:r>
      <w:r w:rsidRPr="00EB7BFD">
        <w:rPr>
          <w:sz w:val="24"/>
          <w:szCs w:val="24"/>
        </w:rPr>
        <w:t>ord</w:t>
      </w:r>
      <w:r w:rsidRPr="00EB7BFD">
        <w:rPr>
          <w:spacing w:val="-3"/>
          <w:sz w:val="24"/>
          <w:szCs w:val="24"/>
        </w:rPr>
        <w:t xml:space="preserve"> </w:t>
      </w:r>
      <w:r w:rsidRPr="00EB7BFD">
        <w:rPr>
          <w:sz w:val="24"/>
          <w:szCs w:val="24"/>
        </w:rPr>
        <w:t>t</w:t>
      </w:r>
      <w:r w:rsidRPr="00EB7BFD">
        <w:rPr>
          <w:spacing w:val="2"/>
          <w:sz w:val="24"/>
          <w:szCs w:val="24"/>
        </w:rPr>
        <w:t>h</w:t>
      </w:r>
      <w:r w:rsidRPr="00EB7BFD">
        <w:rPr>
          <w:sz w:val="24"/>
          <w:szCs w:val="24"/>
        </w:rPr>
        <w:t>e</w:t>
      </w:r>
      <w:r w:rsidRPr="00EB7BFD">
        <w:rPr>
          <w:spacing w:val="-1"/>
          <w:sz w:val="24"/>
          <w:szCs w:val="24"/>
        </w:rPr>
        <w:t xml:space="preserve"> </w:t>
      </w:r>
      <w:r w:rsidRPr="00EB7BFD">
        <w:rPr>
          <w:sz w:val="24"/>
          <w:szCs w:val="24"/>
        </w:rPr>
        <w:t>findings a</w:t>
      </w:r>
      <w:r w:rsidRPr="00EB7BFD">
        <w:rPr>
          <w:spacing w:val="-1"/>
          <w:sz w:val="24"/>
          <w:szCs w:val="24"/>
        </w:rPr>
        <w:t>cc</w:t>
      </w:r>
      <w:r w:rsidRPr="00EB7BFD">
        <w:rPr>
          <w:spacing w:val="2"/>
          <w:sz w:val="24"/>
          <w:szCs w:val="24"/>
        </w:rPr>
        <w:t>u</w:t>
      </w:r>
      <w:r w:rsidRPr="00EB7BFD">
        <w:rPr>
          <w:spacing w:val="-1"/>
          <w:sz w:val="24"/>
          <w:szCs w:val="24"/>
        </w:rPr>
        <w:t>ra</w:t>
      </w:r>
      <w:r w:rsidRPr="00EB7BFD">
        <w:rPr>
          <w:sz w:val="24"/>
          <w:szCs w:val="24"/>
        </w:rPr>
        <w:t>tely.</w:t>
      </w:r>
      <w:r w:rsidRPr="00EB7BFD">
        <w:rPr>
          <w:spacing w:val="-7"/>
          <w:sz w:val="24"/>
          <w:szCs w:val="24"/>
        </w:rPr>
        <w:t xml:space="preserve"> </w:t>
      </w:r>
      <w:r w:rsidRPr="00EB7BFD">
        <w:rPr>
          <w:sz w:val="24"/>
          <w:szCs w:val="24"/>
        </w:rPr>
        <w:t>The</w:t>
      </w:r>
      <w:r w:rsidRPr="00EB7BFD">
        <w:rPr>
          <w:spacing w:val="-4"/>
          <w:sz w:val="24"/>
          <w:szCs w:val="24"/>
        </w:rPr>
        <w:t xml:space="preserve"> </w:t>
      </w:r>
      <w:r w:rsidRPr="00EB7BFD">
        <w:rPr>
          <w:spacing w:val="2"/>
          <w:sz w:val="24"/>
          <w:szCs w:val="24"/>
        </w:rPr>
        <w:t>r</w:t>
      </w:r>
      <w:r w:rsidRPr="00EB7BFD">
        <w:rPr>
          <w:spacing w:val="-3"/>
          <w:sz w:val="24"/>
          <w:szCs w:val="24"/>
        </w:rPr>
        <w:t>e</w:t>
      </w:r>
      <w:r w:rsidRPr="00EB7BFD">
        <w:rPr>
          <w:sz w:val="24"/>
          <w:szCs w:val="24"/>
        </w:rPr>
        <w:t>s</w:t>
      </w:r>
      <w:r w:rsidRPr="00EB7BFD">
        <w:rPr>
          <w:spacing w:val="-1"/>
          <w:sz w:val="24"/>
          <w:szCs w:val="24"/>
        </w:rPr>
        <w:t>ea</w:t>
      </w:r>
      <w:r w:rsidRPr="00EB7BFD">
        <w:rPr>
          <w:spacing w:val="2"/>
          <w:sz w:val="24"/>
          <w:szCs w:val="24"/>
        </w:rPr>
        <w:t>r</w:t>
      </w:r>
      <w:r w:rsidRPr="00EB7BFD">
        <w:rPr>
          <w:spacing w:val="-3"/>
          <w:sz w:val="24"/>
          <w:szCs w:val="24"/>
        </w:rPr>
        <w:t>c</w:t>
      </w:r>
      <w:r w:rsidRPr="00EB7BFD">
        <w:rPr>
          <w:sz w:val="24"/>
          <w:szCs w:val="24"/>
        </w:rPr>
        <w:t>h</w:t>
      </w:r>
      <w:r w:rsidRPr="00EB7BFD">
        <w:rPr>
          <w:spacing w:val="1"/>
          <w:sz w:val="24"/>
          <w:szCs w:val="24"/>
        </w:rPr>
        <w:t>e</w:t>
      </w:r>
      <w:r w:rsidRPr="00EB7BFD">
        <w:rPr>
          <w:sz w:val="24"/>
          <w:szCs w:val="24"/>
        </w:rPr>
        <w:t>r</w:t>
      </w:r>
      <w:r w:rsidRPr="00EB7BFD">
        <w:rPr>
          <w:spacing w:val="-3"/>
          <w:sz w:val="24"/>
          <w:szCs w:val="24"/>
        </w:rPr>
        <w:t xml:space="preserve"> </w:t>
      </w:r>
      <w:r w:rsidR="009B34D9" w:rsidRPr="00EB7BFD">
        <w:rPr>
          <w:sz w:val="24"/>
          <w:szCs w:val="24"/>
        </w:rPr>
        <w:t>can</w:t>
      </w:r>
      <w:r w:rsidRPr="00EB7BFD">
        <w:rPr>
          <w:spacing w:val="-1"/>
          <w:sz w:val="24"/>
          <w:szCs w:val="24"/>
        </w:rPr>
        <w:t xml:space="preserve"> c</w:t>
      </w:r>
      <w:r w:rsidRPr="00EB7BFD">
        <w:rPr>
          <w:sz w:val="24"/>
          <w:szCs w:val="24"/>
        </w:rPr>
        <w:t>ondu</w:t>
      </w:r>
      <w:r w:rsidRPr="00EB7BFD">
        <w:rPr>
          <w:spacing w:val="-1"/>
          <w:sz w:val="24"/>
          <w:szCs w:val="24"/>
        </w:rPr>
        <w:t>c</w:t>
      </w:r>
      <w:r w:rsidRPr="00EB7BFD">
        <w:rPr>
          <w:sz w:val="24"/>
          <w:szCs w:val="24"/>
        </w:rPr>
        <w:t>t</w:t>
      </w:r>
      <w:r w:rsidRPr="00EB7BFD">
        <w:rPr>
          <w:spacing w:val="3"/>
          <w:sz w:val="24"/>
          <w:szCs w:val="24"/>
        </w:rPr>
        <w:t xml:space="preserve"> </w:t>
      </w:r>
      <w:r w:rsidRPr="00EB7BFD">
        <w:rPr>
          <w:sz w:val="24"/>
          <w:szCs w:val="24"/>
        </w:rPr>
        <w:t>a</w:t>
      </w:r>
      <w:r w:rsidRPr="00EB7BFD">
        <w:rPr>
          <w:spacing w:val="-1"/>
          <w:sz w:val="24"/>
          <w:szCs w:val="24"/>
        </w:rPr>
        <w:t xml:space="preserve"> </w:t>
      </w:r>
      <w:r w:rsidRPr="00EB7BFD">
        <w:rPr>
          <w:sz w:val="24"/>
          <w:szCs w:val="24"/>
        </w:rPr>
        <w:t>p</w:t>
      </w:r>
      <w:r w:rsidRPr="00EB7BFD">
        <w:rPr>
          <w:spacing w:val="-1"/>
          <w:sz w:val="24"/>
          <w:szCs w:val="24"/>
        </w:rPr>
        <w:t>re</w:t>
      </w:r>
      <w:r w:rsidRPr="00EB7BFD">
        <w:rPr>
          <w:sz w:val="24"/>
          <w:szCs w:val="24"/>
        </w:rPr>
        <w:t>-</w:t>
      </w:r>
      <w:r w:rsidRPr="00EB7BFD">
        <w:rPr>
          <w:spacing w:val="-3"/>
          <w:sz w:val="24"/>
          <w:szCs w:val="24"/>
        </w:rPr>
        <w:t xml:space="preserve"> </w:t>
      </w:r>
      <w:r w:rsidRPr="00EB7BFD">
        <w:rPr>
          <w:sz w:val="24"/>
          <w:szCs w:val="24"/>
        </w:rPr>
        <w:t>test</w:t>
      </w:r>
      <w:r w:rsidRPr="00EB7BFD">
        <w:rPr>
          <w:spacing w:val="3"/>
          <w:sz w:val="24"/>
          <w:szCs w:val="24"/>
        </w:rPr>
        <w:t xml:space="preserve"> </w:t>
      </w:r>
      <w:r w:rsidRPr="00EB7BFD">
        <w:rPr>
          <w:sz w:val="24"/>
          <w:szCs w:val="24"/>
        </w:rPr>
        <w:t>to</w:t>
      </w:r>
      <w:r w:rsidRPr="00EB7BFD">
        <w:rPr>
          <w:spacing w:val="-7"/>
          <w:sz w:val="24"/>
          <w:szCs w:val="24"/>
        </w:rPr>
        <w:t xml:space="preserve"> </w:t>
      </w:r>
      <w:r w:rsidRPr="00EB7BFD">
        <w:rPr>
          <w:sz w:val="24"/>
          <w:szCs w:val="24"/>
        </w:rPr>
        <w:t>find</w:t>
      </w:r>
      <w:r w:rsidRPr="00EB7BFD">
        <w:rPr>
          <w:spacing w:val="-7"/>
          <w:sz w:val="24"/>
          <w:szCs w:val="24"/>
        </w:rPr>
        <w:t xml:space="preserve"> </w:t>
      </w:r>
      <w:r w:rsidRPr="00EB7BFD">
        <w:rPr>
          <w:sz w:val="24"/>
          <w:szCs w:val="24"/>
        </w:rPr>
        <w:t>out</w:t>
      </w:r>
      <w:r w:rsidRPr="00EB7BFD">
        <w:rPr>
          <w:spacing w:val="-9"/>
          <w:sz w:val="24"/>
          <w:szCs w:val="24"/>
        </w:rPr>
        <w:t xml:space="preserve"> </w:t>
      </w:r>
      <w:r w:rsidRPr="00EB7BFD">
        <w:rPr>
          <w:sz w:val="24"/>
          <w:szCs w:val="24"/>
        </w:rPr>
        <w:t>wh</w:t>
      </w:r>
      <w:r w:rsidRPr="00EB7BFD">
        <w:rPr>
          <w:spacing w:val="-1"/>
          <w:sz w:val="24"/>
          <w:szCs w:val="24"/>
        </w:rPr>
        <w:t>e</w:t>
      </w:r>
      <w:r w:rsidRPr="00EB7BFD">
        <w:rPr>
          <w:sz w:val="24"/>
          <w:szCs w:val="24"/>
        </w:rPr>
        <w:t>ther</w:t>
      </w:r>
      <w:r w:rsidRPr="00EB7BFD">
        <w:rPr>
          <w:spacing w:val="-8"/>
          <w:sz w:val="24"/>
          <w:szCs w:val="24"/>
        </w:rPr>
        <w:t xml:space="preserve"> </w:t>
      </w:r>
      <w:r w:rsidRPr="00EB7BFD">
        <w:rPr>
          <w:sz w:val="24"/>
          <w:szCs w:val="24"/>
        </w:rPr>
        <w:t>the</w:t>
      </w:r>
      <w:r w:rsidRPr="00EB7BFD">
        <w:rPr>
          <w:spacing w:val="-8"/>
          <w:sz w:val="24"/>
          <w:szCs w:val="24"/>
        </w:rPr>
        <w:t xml:space="preserve"> </w:t>
      </w:r>
      <w:r w:rsidRPr="00EB7BFD">
        <w:rPr>
          <w:sz w:val="24"/>
          <w:szCs w:val="24"/>
        </w:rPr>
        <w:t>i</w:t>
      </w:r>
      <w:r w:rsidRPr="00EB7BFD">
        <w:rPr>
          <w:spacing w:val="-2"/>
          <w:sz w:val="24"/>
          <w:szCs w:val="24"/>
        </w:rPr>
        <w:t>n</w:t>
      </w:r>
      <w:r w:rsidRPr="00EB7BFD">
        <w:rPr>
          <w:sz w:val="24"/>
          <w:szCs w:val="24"/>
        </w:rPr>
        <w:t>s</w:t>
      </w:r>
      <w:r w:rsidRPr="00EB7BFD">
        <w:rPr>
          <w:spacing w:val="1"/>
          <w:sz w:val="24"/>
          <w:szCs w:val="24"/>
        </w:rPr>
        <w:t>t</w:t>
      </w:r>
      <w:r w:rsidRPr="00EB7BFD">
        <w:rPr>
          <w:spacing w:val="-1"/>
          <w:sz w:val="24"/>
          <w:szCs w:val="24"/>
        </w:rPr>
        <w:t>r</w:t>
      </w:r>
      <w:r w:rsidRPr="00EB7BFD">
        <w:rPr>
          <w:sz w:val="24"/>
          <w:szCs w:val="24"/>
        </w:rPr>
        <w:t>uments</w:t>
      </w:r>
      <w:r w:rsidRPr="00EB7BFD">
        <w:rPr>
          <w:spacing w:val="-7"/>
          <w:sz w:val="24"/>
          <w:szCs w:val="24"/>
        </w:rPr>
        <w:t xml:space="preserve"> </w:t>
      </w:r>
      <w:r w:rsidRPr="00EB7BFD">
        <w:rPr>
          <w:sz w:val="24"/>
          <w:szCs w:val="24"/>
        </w:rPr>
        <w:t>w</w:t>
      </w:r>
      <w:r w:rsidRPr="00EB7BFD">
        <w:rPr>
          <w:spacing w:val="-1"/>
          <w:sz w:val="24"/>
          <w:szCs w:val="24"/>
        </w:rPr>
        <w:t>e</w:t>
      </w:r>
      <w:r w:rsidRPr="00EB7BFD">
        <w:rPr>
          <w:sz w:val="24"/>
          <w:szCs w:val="24"/>
        </w:rPr>
        <w:t>re</w:t>
      </w:r>
      <w:r w:rsidRPr="00EB7BFD">
        <w:rPr>
          <w:spacing w:val="-9"/>
          <w:sz w:val="24"/>
          <w:szCs w:val="24"/>
        </w:rPr>
        <w:t xml:space="preserve"> </w:t>
      </w:r>
      <w:r w:rsidRPr="00EB7BFD">
        <w:rPr>
          <w:spacing w:val="2"/>
          <w:sz w:val="24"/>
          <w:szCs w:val="24"/>
        </w:rPr>
        <w:t>b</w:t>
      </w:r>
      <w:r w:rsidRPr="00EB7BFD">
        <w:rPr>
          <w:sz w:val="24"/>
          <w:szCs w:val="24"/>
        </w:rPr>
        <w:t>ringing</w:t>
      </w:r>
      <w:r w:rsidRPr="00EB7BFD">
        <w:rPr>
          <w:spacing w:val="-9"/>
          <w:sz w:val="24"/>
          <w:szCs w:val="24"/>
        </w:rPr>
        <w:t xml:space="preserve"> </w:t>
      </w:r>
      <w:r w:rsidRPr="00EB7BFD">
        <w:rPr>
          <w:sz w:val="24"/>
          <w:szCs w:val="24"/>
        </w:rPr>
        <w:t>out</w:t>
      </w:r>
      <w:r w:rsidRPr="00EB7BFD">
        <w:rPr>
          <w:spacing w:val="-7"/>
          <w:sz w:val="24"/>
          <w:szCs w:val="24"/>
        </w:rPr>
        <w:t xml:space="preserve"> </w:t>
      </w:r>
      <w:r w:rsidRPr="00EB7BFD">
        <w:rPr>
          <w:sz w:val="24"/>
          <w:szCs w:val="24"/>
        </w:rPr>
        <w:t>wh</w:t>
      </w:r>
      <w:r w:rsidRPr="00EB7BFD">
        <w:rPr>
          <w:spacing w:val="-3"/>
          <w:sz w:val="24"/>
          <w:szCs w:val="24"/>
        </w:rPr>
        <w:t>a</w:t>
      </w:r>
      <w:r w:rsidRPr="00EB7BFD">
        <w:rPr>
          <w:sz w:val="24"/>
          <w:szCs w:val="24"/>
        </w:rPr>
        <w:t xml:space="preserve">t </w:t>
      </w:r>
      <w:r w:rsidRPr="00EB7BFD">
        <w:rPr>
          <w:spacing w:val="1"/>
          <w:sz w:val="24"/>
          <w:szCs w:val="24"/>
        </w:rPr>
        <w:t>t</w:t>
      </w:r>
      <w:r w:rsidRPr="00EB7BFD">
        <w:rPr>
          <w:sz w:val="24"/>
          <w:szCs w:val="24"/>
        </w:rPr>
        <w:t>h</w:t>
      </w:r>
      <w:r w:rsidRPr="00EB7BFD">
        <w:rPr>
          <w:spacing w:val="-1"/>
          <w:sz w:val="24"/>
          <w:szCs w:val="24"/>
        </w:rPr>
        <w:t>e</w:t>
      </w:r>
      <w:r w:rsidRPr="00EB7BFD">
        <w:rPr>
          <w:sz w:val="24"/>
          <w:szCs w:val="24"/>
        </w:rPr>
        <w:t>y</w:t>
      </w:r>
      <w:r w:rsidRPr="00EB7BFD">
        <w:rPr>
          <w:spacing w:val="-2"/>
          <w:sz w:val="24"/>
          <w:szCs w:val="24"/>
        </w:rPr>
        <w:t xml:space="preserve"> </w:t>
      </w:r>
      <w:r w:rsidRPr="00EB7BFD">
        <w:rPr>
          <w:spacing w:val="-1"/>
          <w:sz w:val="24"/>
          <w:szCs w:val="24"/>
        </w:rPr>
        <w:t>ar</w:t>
      </w:r>
      <w:r w:rsidRPr="00EB7BFD">
        <w:rPr>
          <w:sz w:val="24"/>
          <w:szCs w:val="24"/>
        </w:rPr>
        <w:t>e</w:t>
      </w:r>
      <w:r w:rsidRPr="00EB7BFD">
        <w:rPr>
          <w:spacing w:val="-3"/>
          <w:sz w:val="24"/>
          <w:szCs w:val="24"/>
        </w:rPr>
        <w:t xml:space="preserve"> </w:t>
      </w:r>
      <w:r w:rsidRPr="00EB7BFD">
        <w:rPr>
          <w:spacing w:val="2"/>
          <w:sz w:val="24"/>
          <w:szCs w:val="24"/>
        </w:rPr>
        <w:t>d</w:t>
      </w:r>
      <w:r w:rsidRPr="00EB7BFD">
        <w:rPr>
          <w:spacing w:val="-1"/>
          <w:sz w:val="24"/>
          <w:szCs w:val="24"/>
        </w:rPr>
        <w:t>e</w:t>
      </w:r>
      <w:r w:rsidRPr="00EB7BFD">
        <w:rPr>
          <w:sz w:val="24"/>
          <w:szCs w:val="24"/>
        </w:rPr>
        <w:t>signed</w:t>
      </w:r>
      <w:r w:rsidRPr="00EB7BFD">
        <w:rPr>
          <w:spacing w:val="2"/>
          <w:sz w:val="24"/>
          <w:szCs w:val="24"/>
        </w:rPr>
        <w:t xml:space="preserve"> </w:t>
      </w:r>
      <w:r w:rsidRPr="00EB7BFD">
        <w:rPr>
          <w:sz w:val="24"/>
          <w:szCs w:val="24"/>
        </w:rPr>
        <w:t>f</w:t>
      </w:r>
      <w:r w:rsidRPr="00EB7BFD">
        <w:rPr>
          <w:spacing w:val="1"/>
          <w:sz w:val="24"/>
          <w:szCs w:val="24"/>
        </w:rPr>
        <w:t>o</w:t>
      </w:r>
      <w:r w:rsidRPr="00EB7BFD">
        <w:rPr>
          <w:sz w:val="24"/>
          <w:szCs w:val="24"/>
        </w:rPr>
        <w:t xml:space="preserve">r with </w:t>
      </w:r>
      <w:r w:rsidRPr="00EB7BFD">
        <w:rPr>
          <w:spacing w:val="1"/>
          <w:sz w:val="24"/>
          <w:szCs w:val="24"/>
        </w:rPr>
        <w:t>m</w:t>
      </w:r>
      <w:r w:rsidRPr="00EB7BFD">
        <w:rPr>
          <w:sz w:val="24"/>
          <w:szCs w:val="24"/>
        </w:rPr>
        <w:t>inimal int</w:t>
      </w:r>
      <w:r w:rsidRPr="00EB7BFD">
        <w:rPr>
          <w:spacing w:val="-1"/>
          <w:sz w:val="24"/>
          <w:szCs w:val="24"/>
        </w:rPr>
        <w:t>erfere</w:t>
      </w:r>
      <w:r w:rsidRPr="00EB7BFD">
        <w:rPr>
          <w:sz w:val="24"/>
          <w:szCs w:val="24"/>
        </w:rPr>
        <w:t>n</w:t>
      </w:r>
      <w:r w:rsidRPr="00EB7BFD">
        <w:rPr>
          <w:spacing w:val="-1"/>
          <w:sz w:val="24"/>
          <w:szCs w:val="24"/>
        </w:rPr>
        <w:t>ce</w:t>
      </w:r>
      <w:r w:rsidRPr="00EB7BFD">
        <w:rPr>
          <w:sz w:val="24"/>
          <w:szCs w:val="24"/>
        </w:rPr>
        <w:t>.</w:t>
      </w:r>
    </w:p>
    <w:p w14:paraId="27AC4CE3" w14:textId="735263C7" w:rsidR="00E23DEC" w:rsidRPr="00EB7BFD" w:rsidRDefault="003B3966" w:rsidP="00C85B8E">
      <w:pPr>
        <w:spacing w:before="5" w:line="360" w:lineRule="auto"/>
        <w:ind w:left="220" w:right="161"/>
        <w:jc w:val="both"/>
        <w:rPr>
          <w:spacing w:val="-1"/>
          <w:sz w:val="24"/>
          <w:szCs w:val="24"/>
        </w:rPr>
      </w:pPr>
      <w:r w:rsidRPr="00EB7BFD">
        <w:rPr>
          <w:sz w:val="24"/>
          <w:szCs w:val="24"/>
        </w:rPr>
        <w:t>The langu</w:t>
      </w:r>
      <w:r w:rsidRPr="00EB7BFD">
        <w:rPr>
          <w:spacing w:val="-1"/>
          <w:sz w:val="24"/>
          <w:szCs w:val="24"/>
        </w:rPr>
        <w:t>a</w:t>
      </w:r>
      <w:r w:rsidRPr="00EB7BFD">
        <w:rPr>
          <w:spacing w:val="2"/>
          <w:sz w:val="24"/>
          <w:szCs w:val="24"/>
        </w:rPr>
        <w:t>g</w:t>
      </w:r>
      <w:r w:rsidRPr="00EB7BFD">
        <w:rPr>
          <w:sz w:val="24"/>
          <w:szCs w:val="24"/>
        </w:rPr>
        <w:t>e</w:t>
      </w:r>
      <w:r w:rsidRPr="00EB7BFD">
        <w:rPr>
          <w:spacing w:val="2"/>
          <w:sz w:val="24"/>
          <w:szCs w:val="24"/>
        </w:rPr>
        <w:t xml:space="preserve"> </w:t>
      </w:r>
      <w:r w:rsidRPr="00EB7BFD">
        <w:rPr>
          <w:sz w:val="24"/>
          <w:szCs w:val="24"/>
        </w:rPr>
        <w:t>that</w:t>
      </w:r>
      <w:r w:rsidRPr="00EB7BFD">
        <w:rPr>
          <w:spacing w:val="4"/>
          <w:sz w:val="24"/>
          <w:szCs w:val="24"/>
        </w:rPr>
        <w:t xml:space="preserve"> </w:t>
      </w:r>
      <w:r w:rsidR="009B34D9" w:rsidRPr="00EB7BFD">
        <w:rPr>
          <w:sz w:val="24"/>
          <w:szCs w:val="24"/>
        </w:rPr>
        <w:t>was</w:t>
      </w:r>
      <w:r w:rsidRPr="00EB7BFD">
        <w:rPr>
          <w:sz w:val="24"/>
          <w:szCs w:val="24"/>
        </w:rPr>
        <w:t xml:space="preserve"> u</w:t>
      </w:r>
      <w:r w:rsidRPr="00EB7BFD">
        <w:rPr>
          <w:spacing w:val="1"/>
          <w:sz w:val="24"/>
          <w:szCs w:val="24"/>
        </w:rPr>
        <w:t>s</w:t>
      </w:r>
      <w:r w:rsidRPr="00EB7BFD">
        <w:rPr>
          <w:spacing w:val="-1"/>
          <w:sz w:val="24"/>
          <w:szCs w:val="24"/>
        </w:rPr>
        <w:t>e</w:t>
      </w:r>
      <w:r w:rsidRPr="00EB7BFD">
        <w:rPr>
          <w:sz w:val="24"/>
          <w:szCs w:val="24"/>
        </w:rPr>
        <w:t>d</w:t>
      </w:r>
      <w:r w:rsidRPr="00EB7BFD">
        <w:rPr>
          <w:spacing w:val="4"/>
          <w:sz w:val="24"/>
          <w:szCs w:val="24"/>
        </w:rPr>
        <w:t xml:space="preserve"> </w:t>
      </w:r>
      <w:r w:rsidRPr="00EB7BFD">
        <w:rPr>
          <w:spacing w:val="-1"/>
          <w:sz w:val="24"/>
          <w:szCs w:val="24"/>
        </w:rPr>
        <w:t>a</w:t>
      </w:r>
      <w:r w:rsidRPr="00EB7BFD">
        <w:rPr>
          <w:sz w:val="24"/>
          <w:szCs w:val="24"/>
        </w:rPr>
        <w:t>t</w:t>
      </w:r>
      <w:r w:rsidRPr="00EB7BFD">
        <w:rPr>
          <w:spacing w:val="4"/>
          <w:sz w:val="24"/>
          <w:szCs w:val="24"/>
        </w:rPr>
        <w:t xml:space="preserve"> </w:t>
      </w:r>
      <w:r w:rsidRPr="00EB7BFD">
        <w:rPr>
          <w:sz w:val="24"/>
          <w:szCs w:val="24"/>
        </w:rPr>
        <w:t>the lev</w:t>
      </w:r>
      <w:r w:rsidRPr="00EB7BFD">
        <w:rPr>
          <w:spacing w:val="1"/>
          <w:sz w:val="24"/>
          <w:szCs w:val="24"/>
        </w:rPr>
        <w:t>e</w:t>
      </w:r>
      <w:r w:rsidRPr="00EB7BFD">
        <w:rPr>
          <w:sz w:val="24"/>
          <w:szCs w:val="24"/>
        </w:rPr>
        <w:t>l</w:t>
      </w:r>
      <w:r w:rsidRPr="00EB7BFD">
        <w:rPr>
          <w:spacing w:val="4"/>
          <w:sz w:val="24"/>
          <w:szCs w:val="24"/>
        </w:rPr>
        <w:t xml:space="preserve"> </w:t>
      </w:r>
      <w:r w:rsidRPr="00EB7BFD">
        <w:rPr>
          <w:sz w:val="24"/>
          <w:szCs w:val="24"/>
        </w:rPr>
        <w:t xml:space="preserve">of the </w:t>
      </w:r>
      <w:r w:rsidRPr="00EB7BFD">
        <w:rPr>
          <w:spacing w:val="3"/>
          <w:sz w:val="24"/>
          <w:szCs w:val="24"/>
        </w:rPr>
        <w:t>r</w:t>
      </w:r>
      <w:r w:rsidRPr="00EB7BFD">
        <w:rPr>
          <w:spacing w:val="-3"/>
          <w:sz w:val="24"/>
          <w:szCs w:val="24"/>
        </w:rPr>
        <w:t>e</w:t>
      </w:r>
      <w:r w:rsidRPr="00EB7BFD">
        <w:rPr>
          <w:sz w:val="24"/>
          <w:szCs w:val="24"/>
        </w:rPr>
        <w:t>spon</w:t>
      </w:r>
      <w:r w:rsidRPr="00EB7BFD">
        <w:rPr>
          <w:spacing w:val="2"/>
          <w:sz w:val="24"/>
          <w:szCs w:val="24"/>
        </w:rPr>
        <w:t>d</w:t>
      </w:r>
      <w:r w:rsidRPr="00EB7BFD">
        <w:rPr>
          <w:spacing w:val="-1"/>
          <w:sz w:val="24"/>
          <w:szCs w:val="24"/>
        </w:rPr>
        <w:t>e</w:t>
      </w:r>
      <w:r w:rsidRPr="00EB7BFD">
        <w:rPr>
          <w:sz w:val="24"/>
          <w:szCs w:val="24"/>
        </w:rPr>
        <w:t>nts</w:t>
      </w:r>
      <w:r w:rsidRPr="00EB7BFD">
        <w:rPr>
          <w:spacing w:val="7"/>
          <w:sz w:val="24"/>
          <w:szCs w:val="24"/>
        </w:rPr>
        <w:t xml:space="preserve"> </w:t>
      </w:r>
      <w:r w:rsidRPr="00EB7BFD">
        <w:rPr>
          <w:spacing w:val="-1"/>
          <w:sz w:val="24"/>
          <w:szCs w:val="24"/>
        </w:rPr>
        <w:t>a</w:t>
      </w:r>
      <w:r w:rsidRPr="00EB7BFD">
        <w:rPr>
          <w:sz w:val="24"/>
          <w:szCs w:val="24"/>
        </w:rPr>
        <w:t>nd</w:t>
      </w:r>
      <w:r w:rsidRPr="00EB7BFD">
        <w:rPr>
          <w:spacing w:val="6"/>
          <w:sz w:val="24"/>
          <w:szCs w:val="24"/>
        </w:rPr>
        <w:t xml:space="preserve"> </w:t>
      </w:r>
      <w:r w:rsidRPr="00EB7BFD">
        <w:rPr>
          <w:spacing w:val="-1"/>
          <w:sz w:val="24"/>
          <w:szCs w:val="24"/>
        </w:rPr>
        <w:t>c</w:t>
      </w:r>
      <w:r w:rsidRPr="00EB7BFD">
        <w:rPr>
          <w:sz w:val="24"/>
          <w:szCs w:val="24"/>
        </w:rPr>
        <w:t>l</w:t>
      </w:r>
      <w:r w:rsidRPr="00EB7BFD">
        <w:rPr>
          <w:spacing w:val="-1"/>
          <w:sz w:val="24"/>
          <w:szCs w:val="24"/>
        </w:rPr>
        <w:t>ea</w:t>
      </w:r>
      <w:r w:rsidRPr="00EB7BFD">
        <w:rPr>
          <w:sz w:val="24"/>
          <w:szCs w:val="24"/>
        </w:rPr>
        <w:t>r</w:t>
      </w:r>
      <w:r w:rsidRPr="00EB7BFD">
        <w:rPr>
          <w:spacing w:val="5"/>
          <w:sz w:val="24"/>
          <w:szCs w:val="24"/>
        </w:rPr>
        <w:t xml:space="preserve"> </w:t>
      </w:r>
      <w:r w:rsidRPr="00EB7BFD">
        <w:rPr>
          <w:sz w:val="24"/>
          <w:szCs w:val="24"/>
        </w:rPr>
        <w:t>enough</w:t>
      </w:r>
      <w:r w:rsidRPr="00EB7BFD">
        <w:rPr>
          <w:spacing w:val="4"/>
          <w:sz w:val="24"/>
          <w:szCs w:val="24"/>
        </w:rPr>
        <w:t xml:space="preserve"> </w:t>
      </w:r>
      <w:r w:rsidRPr="00EB7BFD">
        <w:rPr>
          <w:sz w:val="24"/>
          <w:szCs w:val="24"/>
        </w:rPr>
        <w:t>to</w:t>
      </w:r>
      <w:r w:rsidRPr="00EB7BFD">
        <w:rPr>
          <w:spacing w:val="4"/>
          <w:sz w:val="24"/>
          <w:szCs w:val="24"/>
        </w:rPr>
        <w:t xml:space="preserve"> </w:t>
      </w:r>
      <w:r w:rsidRPr="00EB7BFD">
        <w:rPr>
          <w:sz w:val="24"/>
          <w:szCs w:val="24"/>
        </w:rPr>
        <w:t>h</w:t>
      </w:r>
      <w:r w:rsidRPr="00EB7BFD">
        <w:rPr>
          <w:spacing w:val="-1"/>
          <w:sz w:val="24"/>
          <w:szCs w:val="24"/>
        </w:rPr>
        <w:t>e</w:t>
      </w:r>
      <w:r w:rsidRPr="00EB7BFD">
        <w:rPr>
          <w:sz w:val="24"/>
          <w:szCs w:val="24"/>
        </w:rPr>
        <w:t>lp</w:t>
      </w:r>
      <w:r w:rsidRPr="00EB7BFD">
        <w:rPr>
          <w:spacing w:val="4"/>
          <w:sz w:val="24"/>
          <w:szCs w:val="24"/>
        </w:rPr>
        <w:t xml:space="preserve"> </w:t>
      </w:r>
      <w:r w:rsidRPr="00EB7BFD">
        <w:rPr>
          <w:spacing w:val="-1"/>
          <w:sz w:val="24"/>
          <w:szCs w:val="24"/>
        </w:rPr>
        <w:t>re</w:t>
      </w:r>
      <w:r w:rsidRPr="00EB7BFD">
        <w:rPr>
          <w:sz w:val="24"/>
          <w:szCs w:val="24"/>
        </w:rPr>
        <w:t>s</w:t>
      </w:r>
      <w:r w:rsidRPr="00EB7BFD">
        <w:rPr>
          <w:spacing w:val="2"/>
          <w:sz w:val="24"/>
          <w:szCs w:val="24"/>
        </w:rPr>
        <w:t>p</w:t>
      </w:r>
      <w:r w:rsidRPr="00EB7BFD">
        <w:rPr>
          <w:sz w:val="24"/>
          <w:szCs w:val="24"/>
        </w:rPr>
        <w:t>ond</w:t>
      </w:r>
      <w:r w:rsidRPr="00EB7BFD">
        <w:rPr>
          <w:spacing w:val="-1"/>
          <w:sz w:val="24"/>
          <w:szCs w:val="24"/>
        </w:rPr>
        <w:t>e</w:t>
      </w:r>
      <w:r w:rsidRPr="00EB7BFD">
        <w:rPr>
          <w:sz w:val="24"/>
          <w:szCs w:val="24"/>
        </w:rPr>
        <w:t>nts give a</w:t>
      </w:r>
      <w:r w:rsidRPr="00EB7BFD">
        <w:rPr>
          <w:spacing w:val="-1"/>
          <w:sz w:val="24"/>
          <w:szCs w:val="24"/>
        </w:rPr>
        <w:t xml:space="preserve"> </w:t>
      </w:r>
      <w:r w:rsidRPr="00EB7BFD">
        <w:rPr>
          <w:sz w:val="24"/>
          <w:szCs w:val="24"/>
        </w:rPr>
        <w:t>str</w:t>
      </w:r>
      <w:r w:rsidRPr="00EB7BFD">
        <w:rPr>
          <w:spacing w:val="-1"/>
          <w:sz w:val="24"/>
          <w:szCs w:val="24"/>
        </w:rPr>
        <w:t>a</w:t>
      </w:r>
      <w:r w:rsidRPr="00EB7BFD">
        <w:rPr>
          <w:sz w:val="24"/>
          <w:szCs w:val="24"/>
        </w:rPr>
        <w:t>ight</w:t>
      </w:r>
      <w:r w:rsidRPr="00EB7BFD">
        <w:rPr>
          <w:spacing w:val="1"/>
          <w:sz w:val="24"/>
          <w:szCs w:val="24"/>
        </w:rPr>
        <w:t xml:space="preserve"> </w:t>
      </w:r>
      <w:r w:rsidRPr="00EB7BFD">
        <w:rPr>
          <w:spacing w:val="-1"/>
          <w:sz w:val="24"/>
          <w:szCs w:val="24"/>
        </w:rPr>
        <w:t>a</w:t>
      </w:r>
      <w:r w:rsidRPr="00EB7BFD">
        <w:rPr>
          <w:sz w:val="24"/>
          <w:szCs w:val="24"/>
        </w:rPr>
        <w:t>nsw</w:t>
      </w:r>
      <w:r w:rsidRPr="00EB7BFD">
        <w:rPr>
          <w:spacing w:val="-1"/>
          <w:sz w:val="24"/>
          <w:szCs w:val="24"/>
        </w:rPr>
        <w:t>er.</w:t>
      </w:r>
    </w:p>
    <w:p w14:paraId="1500602F" w14:textId="77777777" w:rsidR="00662426" w:rsidRPr="00EB7BFD" w:rsidRDefault="00662426" w:rsidP="00C85B8E">
      <w:pPr>
        <w:spacing w:before="5" w:line="360" w:lineRule="auto"/>
        <w:ind w:left="220" w:right="161"/>
        <w:jc w:val="both"/>
        <w:rPr>
          <w:sz w:val="24"/>
          <w:szCs w:val="24"/>
        </w:rPr>
      </w:pPr>
    </w:p>
    <w:p w14:paraId="180E60E8" w14:textId="592A0AAA" w:rsidR="00E23DEC" w:rsidRPr="00EB7BFD" w:rsidRDefault="003B3966" w:rsidP="0081392E">
      <w:pPr>
        <w:pStyle w:val="Heading2"/>
        <w:numPr>
          <w:ilvl w:val="0"/>
          <w:numId w:val="0"/>
        </w:numPr>
        <w:rPr>
          <w:rFonts w:cs="Times New Roman"/>
          <w:sz w:val="24"/>
          <w:szCs w:val="24"/>
        </w:rPr>
      </w:pPr>
      <w:bookmarkStart w:id="62" w:name="_Toc140735533"/>
      <w:r w:rsidRPr="00EB7BFD">
        <w:rPr>
          <w:rFonts w:cs="Times New Roman"/>
          <w:sz w:val="24"/>
          <w:szCs w:val="24"/>
        </w:rPr>
        <w:t>3.</w:t>
      </w:r>
      <w:r w:rsidR="00662426" w:rsidRPr="00EB7BFD">
        <w:rPr>
          <w:rFonts w:cs="Times New Roman"/>
          <w:sz w:val="24"/>
          <w:szCs w:val="24"/>
        </w:rPr>
        <w:t>6</w:t>
      </w:r>
      <w:r w:rsidR="00447F34" w:rsidRPr="00EB7BFD">
        <w:rPr>
          <w:rFonts w:cs="Times New Roman"/>
          <w:sz w:val="24"/>
          <w:szCs w:val="24"/>
        </w:rPr>
        <w:t xml:space="preserve"> </w:t>
      </w:r>
      <w:r w:rsidRPr="00EB7BFD">
        <w:rPr>
          <w:rFonts w:cs="Times New Roman"/>
          <w:sz w:val="24"/>
          <w:szCs w:val="24"/>
        </w:rPr>
        <w:t>Da</w:t>
      </w:r>
      <w:r w:rsidRPr="00EB7BFD">
        <w:rPr>
          <w:rFonts w:cs="Times New Roman"/>
          <w:spacing w:val="-1"/>
          <w:sz w:val="24"/>
          <w:szCs w:val="24"/>
        </w:rPr>
        <w:t>t</w:t>
      </w:r>
      <w:r w:rsidRPr="00EB7BFD">
        <w:rPr>
          <w:rFonts w:cs="Times New Roman"/>
          <w:sz w:val="24"/>
          <w:szCs w:val="24"/>
        </w:rPr>
        <w:t>a</w:t>
      </w:r>
      <w:r w:rsidRPr="00EB7BFD">
        <w:rPr>
          <w:rFonts w:cs="Times New Roman"/>
          <w:spacing w:val="-7"/>
          <w:sz w:val="24"/>
          <w:szCs w:val="24"/>
        </w:rPr>
        <w:t xml:space="preserve"> </w:t>
      </w:r>
      <w:r w:rsidRPr="00EB7BFD">
        <w:rPr>
          <w:rFonts w:cs="Times New Roman"/>
          <w:spacing w:val="-3"/>
          <w:sz w:val="24"/>
          <w:szCs w:val="24"/>
        </w:rPr>
        <w:t>A</w:t>
      </w:r>
      <w:r w:rsidRPr="00EB7BFD">
        <w:rPr>
          <w:rFonts w:cs="Times New Roman"/>
          <w:spacing w:val="1"/>
          <w:sz w:val="24"/>
          <w:szCs w:val="24"/>
        </w:rPr>
        <w:t>n</w:t>
      </w:r>
      <w:r w:rsidRPr="00EB7BFD">
        <w:rPr>
          <w:rFonts w:cs="Times New Roman"/>
          <w:spacing w:val="-2"/>
          <w:sz w:val="24"/>
          <w:szCs w:val="24"/>
        </w:rPr>
        <w:t>a</w:t>
      </w:r>
      <w:r w:rsidRPr="00EB7BFD">
        <w:rPr>
          <w:rFonts w:cs="Times New Roman"/>
          <w:sz w:val="24"/>
          <w:szCs w:val="24"/>
        </w:rPr>
        <w:t>l</w:t>
      </w:r>
      <w:r w:rsidRPr="00EB7BFD">
        <w:rPr>
          <w:rFonts w:cs="Times New Roman"/>
          <w:spacing w:val="-2"/>
          <w:sz w:val="24"/>
          <w:szCs w:val="24"/>
        </w:rPr>
        <w:t>ysi</w:t>
      </w:r>
      <w:r w:rsidRPr="00EB7BFD">
        <w:rPr>
          <w:rFonts w:cs="Times New Roman"/>
          <w:sz w:val="24"/>
          <w:szCs w:val="24"/>
        </w:rPr>
        <w:t>s</w:t>
      </w:r>
      <w:bookmarkEnd w:id="62"/>
    </w:p>
    <w:p w14:paraId="7AA85FD9" w14:textId="77777777" w:rsidR="00E23DEC" w:rsidRPr="00EB7BFD" w:rsidRDefault="00E23DEC">
      <w:pPr>
        <w:spacing w:before="7" w:line="120" w:lineRule="exact"/>
        <w:rPr>
          <w:sz w:val="24"/>
          <w:szCs w:val="24"/>
        </w:rPr>
      </w:pPr>
    </w:p>
    <w:p w14:paraId="2871F12F" w14:textId="5831A769" w:rsidR="00E23DEC" w:rsidRPr="00EB7BFD" w:rsidRDefault="003B3966">
      <w:pPr>
        <w:ind w:left="100" w:right="4847"/>
        <w:jc w:val="both"/>
        <w:rPr>
          <w:sz w:val="24"/>
          <w:szCs w:val="24"/>
        </w:rPr>
      </w:pPr>
      <w:r w:rsidRPr="00EB7BFD">
        <w:rPr>
          <w:sz w:val="24"/>
          <w:szCs w:val="24"/>
        </w:rPr>
        <w:t>The</w:t>
      </w:r>
      <w:r w:rsidRPr="00EB7BFD">
        <w:rPr>
          <w:spacing w:val="-8"/>
          <w:sz w:val="24"/>
          <w:szCs w:val="24"/>
        </w:rPr>
        <w:t xml:space="preserve"> </w:t>
      </w:r>
      <w:r w:rsidRPr="00EB7BFD">
        <w:rPr>
          <w:spacing w:val="-1"/>
          <w:sz w:val="24"/>
          <w:szCs w:val="24"/>
        </w:rPr>
        <w:t>r</w:t>
      </w:r>
      <w:r w:rsidRPr="00EB7BFD">
        <w:rPr>
          <w:spacing w:val="-3"/>
          <w:sz w:val="24"/>
          <w:szCs w:val="24"/>
        </w:rPr>
        <w:t>e</w:t>
      </w:r>
      <w:r w:rsidRPr="00EB7BFD">
        <w:rPr>
          <w:spacing w:val="3"/>
          <w:sz w:val="24"/>
          <w:szCs w:val="24"/>
        </w:rPr>
        <w:t>s</w:t>
      </w:r>
      <w:r w:rsidRPr="00EB7BFD">
        <w:rPr>
          <w:spacing w:val="-1"/>
          <w:sz w:val="24"/>
          <w:szCs w:val="24"/>
        </w:rPr>
        <w:t>ea</w:t>
      </w:r>
      <w:r w:rsidRPr="00EB7BFD">
        <w:rPr>
          <w:spacing w:val="2"/>
          <w:sz w:val="24"/>
          <w:szCs w:val="24"/>
        </w:rPr>
        <w:t>r</w:t>
      </w:r>
      <w:r w:rsidRPr="00EB7BFD">
        <w:rPr>
          <w:spacing w:val="-3"/>
          <w:sz w:val="24"/>
          <w:szCs w:val="24"/>
        </w:rPr>
        <w:t>c</w:t>
      </w:r>
      <w:r w:rsidRPr="00EB7BFD">
        <w:rPr>
          <w:spacing w:val="2"/>
          <w:sz w:val="24"/>
          <w:szCs w:val="24"/>
        </w:rPr>
        <w:t>h</w:t>
      </w:r>
      <w:r w:rsidRPr="00EB7BFD">
        <w:rPr>
          <w:spacing w:val="-1"/>
          <w:sz w:val="24"/>
          <w:szCs w:val="24"/>
        </w:rPr>
        <w:t>e</w:t>
      </w:r>
      <w:r w:rsidRPr="00EB7BFD">
        <w:rPr>
          <w:sz w:val="24"/>
          <w:szCs w:val="24"/>
        </w:rPr>
        <w:t>r</w:t>
      </w:r>
      <w:r w:rsidR="00B0364D" w:rsidRPr="00EB7BFD">
        <w:rPr>
          <w:sz w:val="24"/>
          <w:szCs w:val="24"/>
        </w:rPr>
        <w:t xml:space="preserve"> </w:t>
      </w:r>
      <w:r w:rsidR="00B0364D" w:rsidRPr="00EB7BFD">
        <w:rPr>
          <w:spacing w:val="-8"/>
          <w:sz w:val="24"/>
          <w:szCs w:val="24"/>
        </w:rPr>
        <w:t>can</w:t>
      </w:r>
      <w:r w:rsidRPr="00EB7BFD">
        <w:rPr>
          <w:spacing w:val="-14"/>
          <w:sz w:val="24"/>
          <w:szCs w:val="24"/>
        </w:rPr>
        <w:t xml:space="preserve"> </w:t>
      </w:r>
      <w:r w:rsidRPr="00EB7BFD">
        <w:rPr>
          <w:sz w:val="24"/>
          <w:szCs w:val="24"/>
        </w:rPr>
        <w:t>use</w:t>
      </w:r>
      <w:r w:rsidRPr="00EB7BFD">
        <w:rPr>
          <w:spacing w:val="-8"/>
          <w:sz w:val="24"/>
          <w:szCs w:val="24"/>
        </w:rPr>
        <w:t xml:space="preserve"> </w:t>
      </w:r>
      <w:r w:rsidRPr="00EB7BFD">
        <w:rPr>
          <w:spacing w:val="2"/>
          <w:sz w:val="24"/>
          <w:szCs w:val="24"/>
        </w:rPr>
        <w:t>q</w:t>
      </w:r>
      <w:r w:rsidRPr="00EB7BFD">
        <w:rPr>
          <w:sz w:val="24"/>
          <w:szCs w:val="24"/>
        </w:rPr>
        <w:t>u</w:t>
      </w:r>
      <w:r w:rsidRPr="00EB7BFD">
        <w:rPr>
          <w:spacing w:val="-1"/>
          <w:sz w:val="24"/>
          <w:szCs w:val="24"/>
        </w:rPr>
        <w:t>a</w:t>
      </w:r>
      <w:r w:rsidRPr="00EB7BFD">
        <w:rPr>
          <w:spacing w:val="1"/>
          <w:sz w:val="24"/>
          <w:szCs w:val="24"/>
        </w:rPr>
        <w:t>l</w:t>
      </w:r>
      <w:r w:rsidRPr="00EB7BFD">
        <w:rPr>
          <w:sz w:val="24"/>
          <w:szCs w:val="24"/>
        </w:rPr>
        <w:t>itative</w:t>
      </w:r>
      <w:r w:rsidRPr="00EB7BFD">
        <w:rPr>
          <w:spacing w:val="-10"/>
          <w:sz w:val="24"/>
          <w:szCs w:val="24"/>
        </w:rPr>
        <w:t xml:space="preserve"> </w:t>
      </w:r>
      <w:r w:rsidRPr="00EB7BFD">
        <w:rPr>
          <w:sz w:val="24"/>
          <w:szCs w:val="24"/>
        </w:rPr>
        <w:t>methods</w:t>
      </w:r>
      <w:r w:rsidRPr="00EB7BFD">
        <w:rPr>
          <w:spacing w:val="-7"/>
          <w:sz w:val="24"/>
          <w:szCs w:val="24"/>
        </w:rPr>
        <w:t xml:space="preserve"> </w:t>
      </w:r>
      <w:r w:rsidRPr="00EB7BFD">
        <w:rPr>
          <w:sz w:val="24"/>
          <w:szCs w:val="24"/>
        </w:rPr>
        <w:t>to</w:t>
      </w:r>
      <w:r w:rsidRPr="00EB7BFD">
        <w:rPr>
          <w:spacing w:val="-7"/>
          <w:sz w:val="24"/>
          <w:szCs w:val="24"/>
        </w:rPr>
        <w:t xml:space="preserve"> </w:t>
      </w:r>
      <w:r w:rsidRPr="00EB7BFD">
        <w:rPr>
          <w:spacing w:val="-1"/>
          <w:sz w:val="24"/>
          <w:szCs w:val="24"/>
        </w:rPr>
        <w:t>a</w:t>
      </w:r>
      <w:r w:rsidRPr="00EB7BFD">
        <w:rPr>
          <w:sz w:val="24"/>
          <w:szCs w:val="24"/>
        </w:rPr>
        <w:t>n</w:t>
      </w:r>
      <w:r w:rsidRPr="00EB7BFD">
        <w:rPr>
          <w:spacing w:val="-1"/>
          <w:sz w:val="24"/>
          <w:szCs w:val="24"/>
        </w:rPr>
        <w:t>a</w:t>
      </w:r>
      <w:r w:rsidRPr="00EB7BFD">
        <w:rPr>
          <w:spacing w:val="3"/>
          <w:sz w:val="24"/>
          <w:szCs w:val="24"/>
        </w:rPr>
        <w:t>l</w:t>
      </w:r>
      <w:r w:rsidRPr="00EB7BFD">
        <w:rPr>
          <w:sz w:val="24"/>
          <w:szCs w:val="24"/>
        </w:rPr>
        <w:t>y</w:t>
      </w:r>
      <w:r w:rsidRPr="00EB7BFD">
        <w:rPr>
          <w:spacing w:val="-1"/>
          <w:sz w:val="24"/>
          <w:szCs w:val="24"/>
        </w:rPr>
        <w:t>z</w:t>
      </w:r>
      <w:r w:rsidRPr="00EB7BFD">
        <w:rPr>
          <w:sz w:val="24"/>
          <w:szCs w:val="24"/>
        </w:rPr>
        <w:t>e</w:t>
      </w:r>
      <w:r w:rsidRPr="00EB7BFD">
        <w:rPr>
          <w:spacing w:val="-11"/>
          <w:sz w:val="24"/>
          <w:szCs w:val="24"/>
        </w:rPr>
        <w:t xml:space="preserve"> </w:t>
      </w:r>
      <w:r w:rsidRPr="00EB7BFD">
        <w:rPr>
          <w:sz w:val="24"/>
          <w:szCs w:val="24"/>
        </w:rPr>
        <w:t>d</w:t>
      </w:r>
      <w:r w:rsidRPr="00EB7BFD">
        <w:rPr>
          <w:spacing w:val="-3"/>
          <w:sz w:val="24"/>
          <w:szCs w:val="24"/>
        </w:rPr>
        <w:t>a</w:t>
      </w:r>
      <w:r w:rsidRPr="00EB7BFD">
        <w:rPr>
          <w:spacing w:val="-2"/>
          <w:sz w:val="24"/>
          <w:szCs w:val="24"/>
        </w:rPr>
        <w:t>t</w:t>
      </w:r>
      <w:r w:rsidRPr="00EB7BFD">
        <w:rPr>
          <w:spacing w:val="-3"/>
          <w:sz w:val="24"/>
          <w:szCs w:val="24"/>
        </w:rPr>
        <w:t>a</w:t>
      </w:r>
      <w:r w:rsidRPr="00EB7BFD">
        <w:rPr>
          <w:sz w:val="24"/>
          <w:szCs w:val="24"/>
        </w:rPr>
        <w:t>.</w:t>
      </w:r>
    </w:p>
    <w:p w14:paraId="363E5A89" w14:textId="77777777" w:rsidR="00E23DEC" w:rsidRPr="00EB7BFD" w:rsidRDefault="00E23DEC">
      <w:pPr>
        <w:spacing w:before="18" w:line="280" w:lineRule="exact"/>
        <w:rPr>
          <w:sz w:val="24"/>
          <w:szCs w:val="24"/>
        </w:rPr>
      </w:pPr>
    </w:p>
    <w:p w14:paraId="11241808" w14:textId="0EB59943" w:rsidR="00E23DEC" w:rsidRPr="00EB7BFD" w:rsidRDefault="003B3966">
      <w:pPr>
        <w:spacing w:line="360" w:lineRule="auto"/>
        <w:ind w:left="100" w:right="78"/>
        <w:jc w:val="both"/>
        <w:rPr>
          <w:sz w:val="24"/>
          <w:szCs w:val="24"/>
        </w:rPr>
      </w:pPr>
      <w:r w:rsidRPr="00EB7BFD">
        <w:rPr>
          <w:sz w:val="24"/>
          <w:szCs w:val="24"/>
        </w:rPr>
        <w:t>Co</w:t>
      </w:r>
      <w:r w:rsidRPr="00EB7BFD">
        <w:rPr>
          <w:spacing w:val="1"/>
          <w:sz w:val="24"/>
          <w:szCs w:val="24"/>
        </w:rPr>
        <w:t>l</w:t>
      </w:r>
      <w:r w:rsidRPr="00EB7BFD">
        <w:rPr>
          <w:sz w:val="24"/>
          <w:szCs w:val="24"/>
        </w:rPr>
        <w:t>l</w:t>
      </w:r>
      <w:r w:rsidRPr="00EB7BFD">
        <w:rPr>
          <w:spacing w:val="-1"/>
          <w:sz w:val="24"/>
          <w:szCs w:val="24"/>
        </w:rPr>
        <w:t>ec</w:t>
      </w:r>
      <w:r w:rsidRPr="00EB7BFD">
        <w:rPr>
          <w:sz w:val="24"/>
          <w:szCs w:val="24"/>
        </w:rPr>
        <w:t>ted d</w:t>
      </w:r>
      <w:r w:rsidRPr="00EB7BFD">
        <w:rPr>
          <w:spacing w:val="-1"/>
          <w:sz w:val="24"/>
          <w:szCs w:val="24"/>
        </w:rPr>
        <w:t>a</w:t>
      </w:r>
      <w:r w:rsidRPr="00EB7BFD">
        <w:rPr>
          <w:sz w:val="24"/>
          <w:szCs w:val="24"/>
        </w:rPr>
        <w:t>ta</w:t>
      </w:r>
      <w:r w:rsidRPr="00EB7BFD">
        <w:rPr>
          <w:spacing w:val="2"/>
          <w:sz w:val="24"/>
          <w:szCs w:val="24"/>
        </w:rPr>
        <w:t xml:space="preserve"> </w:t>
      </w:r>
      <w:r w:rsidRPr="00EB7BFD">
        <w:rPr>
          <w:spacing w:val="-1"/>
          <w:sz w:val="24"/>
          <w:szCs w:val="24"/>
        </w:rPr>
        <w:t>fr</w:t>
      </w:r>
      <w:r w:rsidRPr="00EB7BFD">
        <w:rPr>
          <w:sz w:val="24"/>
          <w:szCs w:val="24"/>
        </w:rPr>
        <w:t>om</w:t>
      </w:r>
      <w:r w:rsidRPr="00EB7BFD">
        <w:rPr>
          <w:spacing w:val="4"/>
          <w:sz w:val="24"/>
          <w:szCs w:val="24"/>
        </w:rPr>
        <w:t xml:space="preserve"> </w:t>
      </w:r>
      <w:r w:rsidRPr="00EB7BFD">
        <w:rPr>
          <w:sz w:val="24"/>
          <w:szCs w:val="24"/>
        </w:rPr>
        <w:t>t</w:t>
      </w:r>
      <w:r w:rsidRPr="00EB7BFD">
        <w:rPr>
          <w:spacing w:val="2"/>
          <w:sz w:val="24"/>
          <w:szCs w:val="24"/>
        </w:rPr>
        <w:t>h</w:t>
      </w:r>
      <w:r w:rsidRPr="00EB7BFD">
        <w:rPr>
          <w:sz w:val="24"/>
          <w:szCs w:val="24"/>
        </w:rPr>
        <w:t>e inte</w:t>
      </w:r>
      <w:r w:rsidRPr="00EB7BFD">
        <w:rPr>
          <w:spacing w:val="-1"/>
          <w:sz w:val="24"/>
          <w:szCs w:val="24"/>
        </w:rPr>
        <w:t>r</w:t>
      </w:r>
      <w:r w:rsidRPr="00EB7BFD">
        <w:rPr>
          <w:sz w:val="24"/>
          <w:szCs w:val="24"/>
        </w:rPr>
        <w:t>views</w:t>
      </w:r>
      <w:r w:rsidRPr="00EB7BFD">
        <w:rPr>
          <w:spacing w:val="1"/>
          <w:sz w:val="24"/>
          <w:szCs w:val="24"/>
        </w:rPr>
        <w:t xml:space="preserve"> </w:t>
      </w:r>
      <w:r w:rsidR="00B0364D" w:rsidRPr="00EB7BFD">
        <w:rPr>
          <w:sz w:val="24"/>
          <w:szCs w:val="24"/>
        </w:rPr>
        <w:t>was</w:t>
      </w:r>
      <w:r w:rsidRPr="00EB7BFD">
        <w:rPr>
          <w:sz w:val="24"/>
          <w:szCs w:val="24"/>
        </w:rPr>
        <w:t xml:space="preserve"> </w:t>
      </w:r>
      <w:r w:rsidRPr="00EB7BFD">
        <w:rPr>
          <w:spacing w:val="-1"/>
          <w:sz w:val="24"/>
          <w:szCs w:val="24"/>
        </w:rPr>
        <w:t>a</w:t>
      </w:r>
      <w:r w:rsidRPr="00EB7BFD">
        <w:rPr>
          <w:spacing w:val="2"/>
          <w:sz w:val="24"/>
          <w:szCs w:val="24"/>
        </w:rPr>
        <w:t>n</w:t>
      </w:r>
      <w:r w:rsidRPr="00EB7BFD">
        <w:rPr>
          <w:spacing w:val="-3"/>
          <w:sz w:val="24"/>
          <w:szCs w:val="24"/>
        </w:rPr>
        <w:t>a</w:t>
      </w:r>
      <w:r w:rsidRPr="00EB7BFD">
        <w:rPr>
          <w:sz w:val="24"/>
          <w:szCs w:val="24"/>
        </w:rPr>
        <w:t>lyz</w:t>
      </w:r>
      <w:r w:rsidRPr="00EB7BFD">
        <w:rPr>
          <w:spacing w:val="-1"/>
          <w:sz w:val="24"/>
          <w:szCs w:val="24"/>
        </w:rPr>
        <w:t>e</w:t>
      </w:r>
      <w:r w:rsidRPr="00EB7BFD">
        <w:rPr>
          <w:sz w:val="24"/>
          <w:szCs w:val="24"/>
        </w:rPr>
        <w:t>d</w:t>
      </w:r>
      <w:r w:rsidRPr="00EB7BFD">
        <w:rPr>
          <w:spacing w:val="8"/>
          <w:sz w:val="24"/>
          <w:szCs w:val="24"/>
        </w:rPr>
        <w:t xml:space="preserve"> </w:t>
      </w:r>
      <w:r w:rsidRPr="00EB7BFD">
        <w:rPr>
          <w:sz w:val="24"/>
          <w:szCs w:val="24"/>
        </w:rPr>
        <w:t>to</w:t>
      </w:r>
      <w:r w:rsidRPr="00EB7BFD">
        <w:rPr>
          <w:spacing w:val="4"/>
          <w:sz w:val="24"/>
          <w:szCs w:val="24"/>
        </w:rPr>
        <w:t xml:space="preserve"> </w:t>
      </w:r>
      <w:r w:rsidRPr="00EB7BFD">
        <w:rPr>
          <w:sz w:val="24"/>
          <w:szCs w:val="24"/>
        </w:rPr>
        <w:t>g</w:t>
      </w:r>
      <w:r w:rsidRPr="00EB7BFD">
        <w:rPr>
          <w:spacing w:val="-1"/>
          <w:sz w:val="24"/>
          <w:szCs w:val="24"/>
        </w:rPr>
        <w:t>e</w:t>
      </w:r>
      <w:r w:rsidRPr="00EB7BFD">
        <w:rPr>
          <w:sz w:val="24"/>
          <w:szCs w:val="24"/>
        </w:rPr>
        <w:t>n</w:t>
      </w:r>
      <w:r w:rsidRPr="00EB7BFD">
        <w:rPr>
          <w:spacing w:val="-1"/>
          <w:sz w:val="24"/>
          <w:szCs w:val="24"/>
        </w:rPr>
        <w:t>er</w:t>
      </w:r>
      <w:r w:rsidRPr="00EB7BFD">
        <w:rPr>
          <w:spacing w:val="-3"/>
          <w:sz w:val="24"/>
          <w:szCs w:val="24"/>
        </w:rPr>
        <w:t>a</w:t>
      </w:r>
      <w:r w:rsidRPr="00EB7BFD">
        <w:rPr>
          <w:sz w:val="24"/>
          <w:szCs w:val="24"/>
        </w:rPr>
        <w:t>te</w:t>
      </w:r>
      <w:r w:rsidRPr="00EB7BFD">
        <w:rPr>
          <w:spacing w:val="2"/>
          <w:sz w:val="24"/>
          <w:szCs w:val="24"/>
        </w:rPr>
        <w:t xml:space="preserve"> </w:t>
      </w:r>
      <w:r w:rsidRPr="00EB7BFD">
        <w:rPr>
          <w:sz w:val="24"/>
          <w:szCs w:val="24"/>
        </w:rPr>
        <w:t>the</w:t>
      </w:r>
      <w:r w:rsidRPr="00EB7BFD">
        <w:rPr>
          <w:spacing w:val="3"/>
          <w:sz w:val="24"/>
          <w:szCs w:val="24"/>
        </w:rPr>
        <w:t xml:space="preserve"> </w:t>
      </w:r>
      <w:r w:rsidRPr="00EB7BFD">
        <w:rPr>
          <w:spacing w:val="-1"/>
          <w:sz w:val="24"/>
          <w:szCs w:val="24"/>
        </w:rPr>
        <w:t>re</w:t>
      </w:r>
      <w:r w:rsidRPr="00EB7BFD">
        <w:rPr>
          <w:sz w:val="24"/>
          <w:szCs w:val="24"/>
        </w:rPr>
        <w:t>qui</w:t>
      </w:r>
      <w:r w:rsidRPr="00EB7BFD">
        <w:rPr>
          <w:spacing w:val="2"/>
          <w:sz w:val="24"/>
          <w:szCs w:val="24"/>
        </w:rPr>
        <w:t>r</w:t>
      </w:r>
      <w:r w:rsidRPr="00EB7BFD">
        <w:rPr>
          <w:spacing w:val="-1"/>
          <w:sz w:val="24"/>
          <w:szCs w:val="24"/>
        </w:rPr>
        <w:t>e</w:t>
      </w:r>
      <w:r w:rsidRPr="00EB7BFD">
        <w:rPr>
          <w:sz w:val="24"/>
          <w:szCs w:val="24"/>
        </w:rPr>
        <w:t>ments</w:t>
      </w:r>
      <w:r w:rsidRPr="00EB7BFD">
        <w:rPr>
          <w:spacing w:val="2"/>
          <w:sz w:val="24"/>
          <w:szCs w:val="24"/>
        </w:rPr>
        <w:t xml:space="preserve"> </w:t>
      </w:r>
      <w:r w:rsidRPr="00EB7BFD">
        <w:rPr>
          <w:sz w:val="24"/>
          <w:szCs w:val="24"/>
        </w:rPr>
        <w:t>using</w:t>
      </w:r>
      <w:r w:rsidRPr="00EB7BFD">
        <w:rPr>
          <w:spacing w:val="4"/>
          <w:sz w:val="24"/>
          <w:szCs w:val="24"/>
        </w:rPr>
        <w:t xml:space="preserve"> </w:t>
      </w:r>
      <w:r w:rsidRPr="00EB7BFD">
        <w:rPr>
          <w:sz w:val="24"/>
          <w:szCs w:val="24"/>
        </w:rPr>
        <w:t>simple d</w:t>
      </w:r>
      <w:r w:rsidRPr="00EB7BFD">
        <w:rPr>
          <w:spacing w:val="-1"/>
          <w:sz w:val="24"/>
          <w:szCs w:val="24"/>
        </w:rPr>
        <w:t>a</w:t>
      </w:r>
      <w:r w:rsidRPr="00EB7BFD">
        <w:rPr>
          <w:sz w:val="24"/>
          <w:szCs w:val="24"/>
        </w:rPr>
        <w:t>ta</w:t>
      </w:r>
      <w:r w:rsidRPr="00EB7BFD">
        <w:rPr>
          <w:spacing w:val="2"/>
          <w:sz w:val="24"/>
          <w:szCs w:val="24"/>
        </w:rPr>
        <w:t xml:space="preserve"> </w:t>
      </w:r>
      <w:r w:rsidRPr="00EB7BFD">
        <w:rPr>
          <w:spacing w:val="-1"/>
          <w:sz w:val="24"/>
          <w:szCs w:val="24"/>
        </w:rPr>
        <w:t>a</w:t>
      </w:r>
      <w:r w:rsidRPr="00EB7BFD">
        <w:rPr>
          <w:sz w:val="24"/>
          <w:szCs w:val="24"/>
        </w:rPr>
        <w:t>n</w:t>
      </w:r>
      <w:r w:rsidRPr="00EB7BFD">
        <w:rPr>
          <w:spacing w:val="-1"/>
          <w:sz w:val="24"/>
          <w:szCs w:val="24"/>
        </w:rPr>
        <w:t>a</w:t>
      </w:r>
      <w:r w:rsidRPr="00EB7BFD">
        <w:rPr>
          <w:sz w:val="24"/>
          <w:szCs w:val="24"/>
        </w:rPr>
        <w:t>ly</w:t>
      </w:r>
      <w:r w:rsidRPr="00EB7BFD">
        <w:rPr>
          <w:spacing w:val="1"/>
          <w:sz w:val="24"/>
          <w:szCs w:val="24"/>
        </w:rPr>
        <w:t>s</w:t>
      </w:r>
      <w:r w:rsidRPr="00EB7BFD">
        <w:rPr>
          <w:sz w:val="24"/>
          <w:szCs w:val="24"/>
        </w:rPr>
        <w:t>is tool</w:t>
      </w:r>
      <w:r w:rsidRPr="00EB7BFD">
        <w:rPr>
          <w:spacing w:val="1"/>
          <w:sz w:val="24"/>
          <w:szCs w:val="24"/>
        </w:rPr>
        <w:t xml:space="preserve"> </w:t>
      </w:r>
      <w:r w:rsidRPr="00EB7BFD">
        <w:rPr>
          <w:sz w:val="24"/>
          <w:szCs w:val="24"/>
        </w:rPr>
        <w:t>like</w:t>
      </w:r>
      <w:r w:rsidRPr="00EB7BFD">
        <w:rPr>
          <w:spacing w:val="-1"/>
          <w:sz w:val="24"/>
          <w:szCs w:val="24"/>
        </w:rPr>
        <w:t xml:space="preserve"> c</w:t>
      </w:r>
      <w:r w:rsidRPr="00EB7BFD">
        <w:rPr>
          <w:sz w:val="24"/>
          <w:szCs w:val="24"/>
        </w:rPr>
        <w:t xml:space="preserve">ontent </w:t>
      </w:r>
      <w:r w:rsidRPr="00EB7BFD">
        <w:rPr>
          <w:spacing w:val="-1"/>
          <w:sz w:val="24"/>
          <w:szCs w:val="24"/>
        </w:rPr>
        <w:t>a</w:t>
      </w:r>
      <w:r w:rsidRPr="00EB7BFD">
        <w:rPr>
          <w:sz w:val="24"/>
          <w:szCs w:val="24"/>
        </w:rPr>
        <w:t>n</w:t>
      </w:r>
      <w:r w:rsidRPr="00EB7BFD">
        <w:rPr>
          <w:spacing w:val="-1"/>
          <w:sz w:val="24"/>
          <w:szCs w:val="24"/>
        </w:rPr>
        <w:t>a</w:t>
      </w:r>
      <w:r w:rsidRPr="00EB7BFD">
        <w:rPr>
          <w:sz w:val="24"/>
          <w:szCs w:val="24"/>
        </w:rPr>
        <w:t>ly</w:t>
      </w:r>
      <w:r w:rsidRPr="00EB7BFD">
        <w:rPr>
          <w:spacing w:val="1"/>
          <w:sz w:val="24"/>
          <w:szCs w:val="24"/>
        </w:rPr>
        <w:t>s</w:t>
      </w:r>
      <w:r w:rsidRPr="00EB7BFD">
        <w:rPr>
          <w:sz w:val="24"/>
          <w:szCs w:val="24"/>
        </w:rPr>
        <w:t>is</w:t>
      </w:r>
    </w:p>
    <w:p w14:paraId="30BAB1B7" w14:textId="77777777" w:rsidR="00E23DEC" w:rsidRPr="00EB7BFD" w:rsidRDefault="00E23DEC">
      <w:pPr>
        <w:spacing w:before="7" w:line="200" w:lineRule="exact"/>
        <w:rPr>
          <w:sz w:val="24"/>
          <w:szCs w:val="24"/>
        </w:rPr>
      </w:pPr>
    </w:p>
    <w:p w14:paraId="054085E9" w14:textId="6261B357" w:rsidR="00E23DEC" w:rsidRPr="00EB7BFD" w:rsidRDefault="003B3966" w:rsidP="0081392E">
      <w:pPr>
        <w:pStyle w:val="Heading3"/>
        <w:numPr>
          <w:ilvl w:val="0"/>
          <w:numId w:val="0"/>
        </w:numPr>
        <w:rPr>
          <w:rFonts w:ascii="Times New Roman" w:hAnsi="Times New Roman" w:cs="Times New Roman"/>
          <w:sz w:val="24"/>
          <w:szCs w:val="24"/>
        </w:rPr>
      </w:pPr>
      <w:bookmarkStart w:id="63" w:name="_Toc140735534"/>
      <w:r w:rsidRPr="00EB7BFD">
        <w:rPr>
          <w:rFonts w:ascii="Times New Roman" w:hAnsi="Times New Roman" w:cs="Times New Roman"/>
          <w:sz w:val="24"/>
          <w:szCs w:val="24"/>
        </w:rPr>
        <w:t>3.</w:t>
      </w:r>
      <w:r w:rsidR="00662426" w:rsidRPr="00EB7BFD">
        <w:rPr>
          <w:rFonts w:ascii="Times New Roman" w:hAnsi="Times New Roman" w:cs="Times New Roman"/>
          <w:sz w:val="24"/>
          <w:szCs w:val="24"/>
        </w:rPr>
        <w:t>6.</w:t>
      </w:r>
      <w:r w:rsidR="00447F34" w:rsidRPr="00EB7BFD">
        <w:rPr>
          <w:rFonts w:ascii="Times New Roman" w:hAnsi="Times New Roman" w:cs="Times New Roman"/>
          <w:sz w:val="24"/>
          <w:szCs w:val="24"/>
        </w:rPr>
        <w:t>1</w:t>
      </w:r>
      <w:r w:rsidRPr="00EB7BFD">
        <w:rPr>
          <w:rFonts w:ascii="Times New Roman" w:hAnsi="Times New Roman" w:cs="Times New Roman"/>
          <w:sz w:val="24"/>
          <w:szCs w:val="24"/>
        </w:rPr>
        <w:t xml:space="preserve"> </w:t>
      </w:r>
      <w:r w:rsidRPr="00EB7BFD">
        <w:rPr>
          <w:rFonts w:ascii="Times New Roman" w:hAnsi="Times New Roman" w:cs="Times New Roman"/>
          <w:spacing w:val="1"/>
          <w:sz w:val="24"/>
          <w:szCs w:val="24"/>
        </w:rPr>
        <w:t>S</w:t>
      </w:r>
      <w:r w:rsidRPr="00EB7BFD">
        <w:rPr>
          <w:rFonts w:ascii="Times New Roman" w:hAnsi="Times New Roman" w:cs="Times New Roman"/>
          <w:sz w:val="24"/>
          <w:szCs w:val="24"/>
        </w:rPr>
        <w:t>ys</w:t>
      </w:r>
      <w:r w:rsidRPr="00EB7BFD">
        <w:rPr>
          <w:rFonts w:ascii="Times New Roman" w:hAnsi="Times New Roman" w:cs="Times New Roman"/>
          <w:spacing w:val="-1"/>
          <w:sz w:val="24"/>
          <w:szCs w:val="24"/>
        </w:rPr>
        <w:t>te</w:t>
      </w:r>
      <w:r w:rsidRPr="00EB7BFD">
        <w:rPr>
          <w:rFonts w:ascii="Times New Roman" w:hAnsi="Times New Roman" w:cs="Times New Roman"/>
          <w:sz w:val="24"/>
          <w:szCs w:val="24"/>
        </w:rPr>
        <w:t>m</w:t>
      </w:r>
      <w:r w:rsidRPr="00EB7BFD">
        <w:rPr>
          <w:rFonts w:ascii="Times New Roman" w:hAnsi="Times New Roman" w:cs="Times New Roman"/>
          <w:spacing w:val="2"/>
          <w:sz w:val="24"/>
          <w:szCs w:val="24"/>
        </w:rPr>
        <w:t xml:space="preserve"> </w:t>
      </w:r>
      <w:r w:rsidRPr="00EB7BFD">
        <w:rPr>
          <w:rFonts w:ascii="Times New Roman" w:hAnsi="Times New Roman" w:cs="Times New Roman"/>
          <w:spacing w:val="1"/>
          <w:sz w:val="24"/>
          <w:szCs w:val="24"/>
        </w:rPr>
        <w:t>d</w:t>
      </w:r>
      <w:r w:rsidRPr="00EB7BFD">
        <w:rPr>
          <w:rFonts w:ascii="Times New Roman" w:hAnsi="Times New Roman" w:cs="Times New Roman"/>
          <w:spacing w:val="-1"/>
          <w:sz w:val="24"/>
          <w:szCs w:val="24"/>
        </w:rPr>
        <w:t>e</w:t>
      </w:r>
      <w:r w:rsidRPr="00EB7BFD">
        <w:rPr>
          <w:rFonts w:ascii="Times New Roman" w:hAnsi="Times New Roman" w:cs="Times New Roman"/>
          <w:sz w:val="24"/>
          <w:szCs w:val="24"/>
        </w:rPr>
        <w:t>si</w:t>
      </w:r>
      <w:r w:rsidRPr="00EB7BFD">
        <w:rPr>
          <w:rFonts w:ascii="Times New Roman" w:hAnsi="Times New Roman" w:cs="Times New Roman"/>
          <w:spacing w:val="1"/>
          <w:sz w:val="24"/>
          <w:szCs w:val="24"/>
        </w:rPr>
        <w:t>gn</w:t>
      </w:r>
      <w:r w:rsidRPr="00EB7BFD">
        <w:rPr>
          <w:rFonts w:ascii="Times New Roman" w:hAnsi="Times New Roman" w:cs="Times New Roman"/>
          <w:sz w:val="24"/>
          <w:szCs w:val="24"/>
        </w:rPr>
        <w:t>s</w:t>
      </w:r>
      <w:bookmarkEnd w:id="63"/>
    </w:p>
    <w:p w14:paraId="175DF99D" w14:textId="77777777" w:rsidR="00E23DEC" w:rsidRPr="00EB7BFD" w:rsidRDefault="00E23DEC" w:rsidP="007258AF">
      <w:pPr>
        <w:pStyle w:val="Heading1"/>
        <w:numPr>
          <w:ilvl w:val="0"/>
          <w:numId w:val="0"/>
        </w:numPr>
        <w:jc w:val="both"/>
        <w:rPr>
          <w:rFonts w:cs="Times New Roman"/>
          <w:sz w:val="24"/>
        </w:rPr>
      </w:pPr>
    </w:p>
    <w:p w14:paraId="0B3DB7D5" w14:textId="56D9C664" w:rsidR="00E23DEC" w:rsidRPr="00EB7BFD" w:rsidRDefault="003B3966">
      <w:pPr>
        <w:spacing w:line="360" w:lineRule="auto"/>
        <w:ind w:left="100" w:right="73"/>
        <w:jc w:val="both"/>
        <w:rPr>
          <w:sz w:val="24"/>
          <w:szCs w:val="24"/>
        </w:rPr>
      </w:pPr>
      <w:r w:rsidRPr="00EB7BFD">
        <w:rPr>
          <w:spacing w:val="-5"/>
          <w:sz w:val="24"/>
          <w:szCs w:val="24"/>
        </w:rPr>
        <w:t>I</w:t>
      </w:r>
      <w:r w:rsidRPr="00EB7BFD">
        <w:rPr>
          <w:sz w:val="24"/>
          <w:szCs w:val="24"/>
        </w:rPr>
        <w:t>t</w:t>
      </w:r>
      <w:r w:rsidRPr="00EB7BFD">
        <w:rPr>
          <w:spacing w:val="8"/>
          <w:sz w:val="24"/>
          <w:szCs w:val="24"/>
        </w:rPr>
        <w:t xml:space="preserve"> </w:t>
      </w:r>
      <w:r w:rsidRPr="00EB7BFD">
        <w:rPr>
          <w:spacing w:val="-1"/>
          <w:sz w:val="24"/>
          <w:szCs w:val="24"/>
        </w:rPr>
        <w:t>refer</w:t>
      </w:r>
      <w:r w:rsidRPr="00EB7BFD">
        <w:rPr>
          <w:sz w:val="24"/>
          <w:szCs w:val="24"/>
        </w:rPr>
        <w:t>s</w:t>
      </w:r>
      <w:r w:rsidRPr="00EB7BFD">
        <w:rPr>
          <w:spacing w:val="3"/>
          <w:sz w:val="24"/>
          <w:szCs w:val="24"/>
        </w:rPr>
        <w:t xml:space="preserve"> </w:t>
      </w:r>
      <w:r w:rsidRPr="00EB7BFD">
        <w:rPr>
          <w:sz w:val="24"/>
          <w:szCs w:val="24"/>
        </w:rPr>
        <w:t>to</w:t>
      </w:r>
      <w:r w:rsidRPr="00EB7BFD">
        <w:rPr>
          <w:spacing w:val="3"/>
          <w:sz w:val="24"/>
          <w:szCs w:val="24"/>
        </w:rPr>
        <w:t xml:space="preserve"> </w:t>
      </w:r>
      <w:r w:rsidRPr="00EB7BFD">
        <w:rPr>
          <w:sz w:val="24"/>
          <w:szCs w:val="24"/>
        </w:rPr>
        <w:t>the</w:t>
      </w:r>
      <w:r w:rsidRPr="00EB7BFD">
        <w:rPr>
          <w:spacing w:val="5"/>
          <w:sz w:val="24"/>
          <w:szCs w:val="24"/>
        </w:rPr>
        <w:t xml:space="preserve"> </w:t>
      </w:r>
      <w:r w:rsidRPr="00EB7BFD">
        <w:rPr>
          <w:spacing w:val="-1"/>
          <w:sz w:val="24"/>
          <w:szCs w:val="24"/>
        </w:rPr>
        <w:t>ar</w:t>
      </w:r>
      <w:r w:rsidRPr="00EB7BFD">
        <w:rPr>
          <w:sz w:val="24"/>
          <w:szCs w:val="24"/>
        </w:rPr>
        <w:t>t</w:t>
      </w:r>
      <w:r w:rsidRPr="00EB7BFD">
        <w:rPr>
          <w:spacing w:val="3"/>
          <w:sz w:val="24"/>
          <w:szCs w:val="24"/>
        </w:rPr>
        <w:t xml:space="preserve"> </w:t>
      </w:r>
      <w:r w:rsidRPr="00EB7BFD">
        <w:rPr>
          <w:sz w:val="24"/>
          <w:szCs w:val="24"/>
        </w:rPr>
        <w:t>of</w:t>
      </w:r>
      <w:r w:rsidRPr="00EB7BFD">
        <w:rPr>
          <w:spacing w:val="5"/>
          <w:sz w:val="24"/>
          <w:szCs w:val="24"/>
        </w:rPr>
        <w:t xml:space="preserve"> </w:t>
      </w:r>
      <w:r w:rsidRPr="00EB7BFD">
        <w:rPr>
          <w:sz w:val="24"/>
          <w:szCs w:val="24"/>
        </w:rPr>
        <w:t>d</w:t>
      </w:r>
      <w:r w:rsidRPr="00EB7BFD">
        <w:rPr>
          <w:spacing w:val="-1"/>
          <w:sz w:val="24"/>
          <w:szCs w:val="24"/>
        </w:rPr>
        <w:t>ef</w:t>
      </w:r>
      <w:r w:rsidRPr="00EB7BFD">
        <w:rPr>
          <w:spacing w:val="5"/>
          <w:sz w:val="24"/>
          <w:szCs w:val="24"/>
        </w:rPr>
        <w:t>i</w:t>
      </w:r>
      <w:r w:rsidRPr="00EB7BFD">
        <w:rPr>
          <w:sz w:val="24"/>
          <w:szCs w:val="24"/>
        </w:rPr>
        <w:t>ning</w:t>
      </w:r>
      <w:r w:rsidRPr="00EB7BFD">
        <w:rPr>
          <w:spacing w:val="4"/>
          <w:sz w:val="24"/>
          <w:szCs w:val="24"/>
        </w:rPr>
        <w:t xml:space="preserve"> </w:t>
      </w:r>
      <w:r w:rsidRPr="00EB7BFD">
        <w:rPr>
          <w:sz w:val="24"/>
          <w:szCs w:val="24"/>
        </w:rPr>
        <w:t>t</w:t>
      </w:r>
      <w:r w:rsidRPr="00EB7BFD">
        <w:rPr>
          <w:spacing w:val="5"/>
          <w:sz w:val="24"/>
          <w:szCs w:val="24"/>
        </w:rPr>
        <w:t>h</w:t>
      </w:r>
      <w:r w:rsidRPr="00EB7BFD">
        <w:rPr>
          <w:sz w:val="24"/>
          <w:szCs w:val="24"/>
        </w:rPr>
        <w:t xml:space="preserve">e </w:t>
      </w:r>
      <w:r w:rsidRPr="00EB7BFD">
        <w:rPr>
          <w:spacing w:val="-1"/>
          <w:sz w:val="24"/>
          <w:szCs w:val="24"/>
        </w:rPr>
        <w:t>ar</w:t>
      </w:r>
      <w:r w:rsidRPr="00EB7BFD">
        <w:rPr>
          <w:spacing w:val="-3"/>
          <w:sz w:val="24"/>
          <w:szCs w:val="24"/>
        </w:rPr>
        <w:t>c</w:t>
      </w:r>
      <w:r w:rsidRPr="00EB7BFD">
        <w:rPr>
          <w:sz w:val="24"/>
          <w:szCs w:val="24"/>
        </w:rPr>
        <w:t>hi</w:t>
      </w:r>
      <w:r w:rsidRPr="00EB7BFD">
        <w:rPr>
          <w:spacing w:val="3"/>
          <w:sz w:val="24"/>
          <w:szCs w:val="24"/>
        </w:rPr>
        <w:t>t</w:t>
      </w:r>
      <w:r w:rsidRPr="00EB7BFD">
        <w:rPr>
          <w:spacing w:val="-1"/>
          <w:sz w:val="24"/>
          <w:szCs w:val="24"/>
        </w:rPr>
        <w:t>ec</w:t>
      </w:r>
      <w:r w:rsidRPr="00EB7BFD">
        <w:rPr>
          <w:sz w:val="24"/>
          <w:szCs w:val="24"/>
        </w:rPr>
        <w:t>tur</w:t>
      </w:r>
      <w:r w:rsidRPr="00EB7BFD">
        <w:rPr>
          <w:spacing w:val="-1"/>
          <w:sz w:val="24"/>
          <w:szCs w:val="24"/>
        </w:rPr>
        <w:t>e</w:t>
      </w:r>
      <w:r w:rsidRPr="00EB7BFD">
        <w:rPr>
          <w:sz w:val="24"/>
          <w:szCs w:val="24"/>
        </w:rPr>
        <w:t>,</w:t>
      </w:r>
      <w:r w:rsidRPr="00EB7BFD">
        <w:rPr>
          <w:spacing w:val="8"/>
          <w:sz w:val="24"/>
          <w:szCs w:val="24"/>
        </w:rPr>
        <w:t xml:space="preserve"> </w:t>
      </w:r>
      <w:r w:rsidRPr="00EB7BFD">
        <w:rPr>
          <w:spacing w:val="-1"/>
          <w:sz w:val="24"/>
          <w:szCs w:val="24"/>
        </w:rPr>
        <w:t>c</w:t>
      </w:r>
      <w:r w:rsidRPr="00EB7BFD">
        <w:rPr>
          <w:spacing w:val="2"/>
          <w:sz w:val="24"/>
          <w:szCs w:val="24"/>
        </w:rPr>
        <w:t>o</w:t>
      </w:r>
      <w:r w:rsidRPr="00EB7BFD">
        <w:rPr>
          <w:sz w:val="24"/>
          <w:szCs w:val="24"/>
        </w:rPr>
        <w:t>mponents,</w:t>
      </w:r>
      <w:r w:rsidRPr="00EB7BFD">
        <w:rPr>
          <w:spacing w:val="4"/>
          <w:sz w:val="24"/>
          <w:szCs w:val="24"/>
        </w:rPr>
        <w:t xml:space="preserve"> </w:t>
      </w:r>
      <w:r w:rsidRPr="00EB7BFD">
        <w:rPr>
          <w:sz w:val="24"/>
          <w:szCs w:val="24"/>
        </w:rPr>
        <w:t>modul</w:t>
      </w:r>
      <w:r w:rsidRPr="00EB7BFD">
        <w:rPr>
          <w:spacing w:val="-1"/>
          <w:sz w:val="24"/>
          <w:szCs w:val="24"/>
        </w:rPr>
        <w:t>e</w:t>
      </w:r>
      <w:r w:rsidRPr="00EB7BFD">
        <w:rPr>
          <w:sz w:val="24"/>
          <w:szCs w:val="24"/>
        </w:rPr>
        <w:t>s,</w:t>
      </w:r>
      <w:r w:rsidRPr="00EB7BFD">
        <w:rPr>
          <w:spacing w:val="3"/>
          <w:sz w:val="24"/>
          <w:szCs w:val="24"/>
        </w:rPr>
        <w:t xml:space="preserve"> </w:t>
      </w:r>
      <w:r w:rsidRPr="00EB7BFD">
        <w:rPr>
          <w:sz w:val="24"/>
          <w:szCs w:val="24"/>
        </w:rPr>
        <w:t>int</w:t>
      </w:r>
      <w:r w:rsidRPr="00EB7BFD">
        <w:rPr>
          <w:spacing w:val="-1"/>
          <w:sz w:val="24"/>
          <w:szCs w:val="24"/>
        </w:rPr>
        <w:t>e</w:t>
      </w:r>
      <w:r w:rsidRPr="00EB7BFD">
        <w:rPr>
          <w:spacing w:val="2"/>
          <w:sz w:val="24"/>
          <w:szCs w:val="24"/>
        </w:rPr>
        <w:t>r</w:t>
      </w:r>
      <w:r w:rsidRPr="00EB7BFD">
        <w:rPr>
          <w:sz w:val="24"/>
          <w:szCs w:val="24"/>
        </w:rPr>
        <w:t>f</w:t>
      </w:r>
      <w:r w:rsidRPr="00EB7BFD">
        <w:rPr>
          <w:spacing w:val="-2"/>
          <w:sz w:val="24"/>
          <w:szCs w:val="24"/>
        </w:rPr>
        <w:t>a</w:t>
      </w:r>
      <w:r w:rsidRPr="00EB7BFD">
        <w:rPr>
          <w:spacing w:val="-1"/>
          <w:sz w:val="24"/>
          <w:szCs w:val="24"/>
        </w:rPr>
        <w:t>ce</w:t>
      </w:r>
      <w:r w:rsidRPr="00EB7BFD">
        <w:rPr>
          <w:sz w:val="24"/>
          <w:szCs w:val="24"/>
        </w:rPr>
        <w:t>s,</w:t>
      </w:r>
      <w:r w:rsidRPr="00EB7BFD">
        <w:rPr>
          <w:spacing w:val="8"/>
          <w:sz w:val="24"/>
          <w:szCs w:val="24"/>
        </w:rPr>
        <w:t xml:space="preserve"> </w:t>
      </w:r>
      <w:r w:rsidRPr="00EB7BFD">
        <w:rPr>
          <w:spacing w:val="-1"/>
          <w:sz w:val="24"/>
          <w:szCs w:val="24"/>
        </w:rPr>
        <w:t>a</w:t>
      </w:r>
      <w:r w:rsidRPr="00EB7BFD">
        <w:rPr>
          <w:sz w:val="24"/>
          <w:szCs w:val="24"/>
        </w:rPr>
        <w:t>nd</w:t>
      </w:r>
      <w:r w:rsidRPr="00EB7BFD">
        <w:rPr>
          <w:spacing w:val="1"/>
          <w:sz w:val="24"/>
          <w:szCs w:val="24"/>
        </w:rPr>
        <w:t xml:space="preserve"> </w:t>
      </w:r>
      <w:r w:rsidRPr="00EB7BFD">
        <w:rPr>
          <w:spacing w:val="2"/>
          <w:sz w:val="24"/>
          <w:szCs w:val="24"/>
        </w:rPr>
        <w:t>d</w:t>
      </w:r>
      <w:r w:rsidRPr="00EB7BFD">
        <w:rPr>
          <w:spacing w:val="-1"/>
          <w:sz w:val="24"/>
          <w:szCs w:val="24"/>
        </w:rPr>
        <w:t>a</w:t>
      </w:r>
      <w:r w:rsidRPr="00EB7BFD">
        <w:rPr>
          <w:sz w:val="24"/>
          <w:szCs w:val="24"/>
        </w:rPr>
        <w:t>ta for</w:t>
      </w:r>
      <w:r w:rsidRPr="00EB7BFD">
        <w:rPr>
          <w:spacing w:val="2"/>
          <w:sz w:val="24"/>
          <w:szCs w:val="24"/>
        </w:rPr>
        <w:t xml:space="preserve"> </w:t>
      </w:r>
      <w:r w:rsidRPr="00EB7BFD">
        <w:rPr>
          <w:sz w:val="24"/>
          <w:szCs w:val="24"/>
        </w:rPr>
        <w:t>t</w:t>
      </w:r>
      <w:r w:rsidRPr="00EB7BFD">
        <w:rPr>
          <w:spacing w:val="3"/>
          <w:sz w:val="24"/>
          <w:szCs w:val="24"/>
        </w:rPr>
        <w:t>h</w:t>
      </w:r>
      <w:r w:rsidRPr="00EB7BFD">
        <w:rPr>
          <w:sz w:val="24"/>
          <w:szCs w:val="24"/>
        </w:rPr>
        <w:t>e s</w:t>
      </w:r>
      <w:r w:rsidRPr="00EB7BFD">
        <w:rPr>
          <w:spacing w:val="5"/>
          <w:sz w:val="24"/>
          <w:szCs w:val="24"/>
        </w:rPr>
        <w:t>y</w:t>
      </w:r>
      <w:r w:rsidRPr="00EB7BFD">
        <w:rPr>
          <w:sz w:val="24"/>
          <w:szCs w:val="24"/>
        </w:rPr>
        <w:t>stem</w:t>
      </w:r>
      <w:r w:rsidRPr="00EB7BFD">
        <w:rPr>
          <w:spacing w:val="3"/>
          <w:sz w:val="24"/>
          <w:szCs w:val="24"/>
        </w:rPr>
        <w:t xml:space="preserve"> </w:t>
      </w:r>
      <w:r w:rsidRPr="00EB7BFD">
        <w:rPr>
          <w:sz w:val="24"/>
          <w:szCs w:val="24"/>
        </w:rPr>
        <w:t>to ful</w:t>
      </w:r>
      <w:r w:rsidRPr="00EB7BFD">
        <w:rPr>
          <w:spacing w:val="-1"/>
          <w:sz w:val="24"/>
          <w:szCs w:val="24"/>
        </w:rPr>
        <w:t>f</w:t>
      </w:r>
      <w:r w:rsidRPr="00EB7BFD">
        <w:rPr>
          <w:sz w:val="24"/>
          <w:szCs w:val="24"/>
        </w:rPr>
        <w:t>ill</w:t>
      </w:r>
      <w:r w:rsidRPr="00EB7BFD">
        <w:rPr>
          <w:spacing w:val="-4"/>
          <w:sz w:val="24"/>
          <w:szCs w:val="24"/>
        </w:rPr>
        <w:t xml:space="preserve"> </w:t>
      </w:r>
      <w:r w:rsidRPr="00EB7BFD">
        <w:rPr>
          <w:sz w:val="24"/>
          <w:szCs w:val="24"/>
        </w:rPr>
        <w:t>the</w:t>
      </w:r>
      <w:r w:rsidRPr="00EB7BFD">
        <w:rPr>
          <w:spacing w:val="-5"/>
          <w:sz w:val="24"/>
          <w:szCs w:val="24"/>
        </w:rPr>
        <w:t xml:space="preserve"> </w:t>
      </w:r>
      <w:r w:rsidRPr="00EB7BFD">
        <w:rPr>
          <w:sz w:val="24"/>
          <w:szCs w:val="24"/>
        </w:rPr>
        <w:t>proj</w:t>
      </w:r>
      <w:r w:rsidRPr="00EB7BFD">
        <w:rPr>
          <w:spacing w:val="-1"/>
          <w:sz w:val="24"/>
          <w:szCs w:val="24"/>
        </w:rPr>
        <w:t>ec</w:t>
      </w:r>
      <w:r w:rsidRPr="00EB7BFD">
        <w:rPr>
          <w:sz w:val="24"/>
          <w:szCs w:val="24"/>
        </w:rPr>
        <w:t>t</w:t>
      </w:r>
      <w:r w:rsidRPr="00EB7BFD">
        <w:rPr>
          <w:spacing w:val="-4"/>
          <w:sz w:val="24"/>
          <w:szCs w:val="24"/>
        </w:rPr>
        <w:t xml:space="preserve"> </w:t>
      </w:r>
      <w:r w:rsidRPr="00EB7BFD">
        <w:rPr>
          <w:sz w:val="24"/>
          <w:szCs w:val="24"/>
        </w:rPr>
        <w:t>main</w:t>
      </w:r>
      <w:r w:rsidRPr="00EB7BFD">
        <w:rPr>
          <w:spacing w:val="-5"/>
          <w:sz w:val="24"/>
          <w:szCs w:val="24"/>
        </w:rPr>
        <w:t xml:space="preserve"> </w:t>
      </w:r>
      <w:r w:rsidRPr="00EB7BFD">
        <w:rPr>
          <w:sz w:val="24"/>
          <w:szCs w:val="24"/>
        </w:rPr>
        <w:t>obje</w:t>
      </w:r>
      <w:r w:rsidRPr="00EB7BFD">
        <w:rPr>
          <w:spacing w:val="-1"/>
          <w:sz w:val="24"/>
          <w:szCs w:val="24"/>
        </w:rPr>
        <w:t>c</w:t>
      </w:r>
      <w:r w:rsidRPr="00EB7BFD">
        <w:rPr>
          <w:sz w:val="24"/>
          <w:szCs w:val="24"/>
        </w:rPr>
        <w:t>tiv</w:t>
      </w:r>
      <w:r w:rsidRPr="00EB7BFD">
        <w:rPr>
          <w:spacing w:val="-1"/>
          <w:sz w:val="24"/>
          <w:szCs w:val="24"/>
        </w:rPr>
        <w:t>e</w:t>
      </w:r>
      <w:r w:rsidRPr="00EB7BFD">
        <w:rPr>
          <w:sz w:val="24"/>
          <w:szCs w:val="24"/>
        </w:rPr>
        <w:t>.</w:t>
      </w:r>
      <w:r w:rsidRPr="00EB7BFD">
        <w:rPr>
          <w:spacing w:val="-5"/>
          <w:sz w:val="24"/>
          <w:szCs w:val="24"/>
        </w:rPr>
        <w:t xml:space="preserve"> </w:t>
      </w:r>
      <w:r w:rsidRPr="00EB7BFD">
        <w:rPr>
          <w:sz w:val="24"/>
          <w:szCs w:val="24"/>
        </w:rPr>
        <w:t>The</w:t>
      </w:r>
      <w:r w:rsidRPr="00EB7BFD">
        <w:rPr>
          <w:spacing w:val="-6"/>
          <w:sz w:val="24"/>
          <w:szCs w:val="24"/>
        </w:rPr>
        <w:t xml:space="preserve"> </w:t>
      </w:r>
      <w:r w:rsidRPr="00EB7BFD">
        <w:rPr>
          <w:sz w:val="24"/>
          <w:szCs w:val="24"/>
        </w:rPr>
        <w:t>main</w:t>
      </w:r>
      <w:r w:rsidRPr="00EB7BFD">
        <w:rPr>
          <w:spacing w:val="-5"/>
          <w:sz w:val="24"/>
          <w:szCs w:val="24"/>
        </w:rPr>
        <w:t xml:space="preserve"> </w:t>
      </w:r>
      <w:r w:rsidRPr="00EB7BFD">
        <w:rPr>
          <w:sz w:val="24"/>
          <w:szCs w:val="24"/>
        </w:rPr>
        <w:t>go</w:t>
      </w:r>
      <w:r w:rsidRPr="00EB7BFD">
        <w:rPr>
          <w:spacing w:val="-1"/>
          <w:sz w:val="24"/>
          <w:szCs w:val="24"/>
        </w:rPr>
        <w:t>a</w:t>
      </w:r>
      <w:r w:rsidRPr="00EB7BFD">
        <w:rPr>
          <w:sz w:val="24"/>
          <w:szCs w:val="24"/>
        </w:rPr>
        <w:t>l</w:t>
      </w:r>
      <w:r w:rsidRPr="00EB7BFD">
        <w:rPr>
          <w:spacing w:val="-4"/>
          <w:sz w:val="24"/>
          <w:szCs w:val="24"/>
        </w:rPr>
        <w:t xml:space="preserve"> </w:t>
      </w:r>
      <w:r w:rsidRPr="00EB7BFD">
        <w:rPr>
          <w:sz w:val="24"/>
          <w:szCs w:val="24"/>
        </w:rPr>
        <w:t>of</w:t>
      </w:r>
      <w:r w:rsidRPr="00EB7BFD">
        <w:rPr>
          <w:spacing w:val="-3"/>
          <w:sz w:val="24"/>
          <w:szCs w:val="24"/>
        </w:rPr>
        <w:t xml:space="preserve"> </w:t>
      </w:r>
      <w:r w:rsidRPr="00EB7BFD">
        <w:rPr>
          <w:sz w:val="24"/>
          <w:szCs w:val="24"/>
        </w:rPr>
        <w:t>the</w:t>
      </w:r>
      <w:r w:rsidRPr="00EB7BFD">
        <w:rPr>
          <w:spacing w:val="-5"/>
          <w:sz w:val="24"/>
          <w:szCs w:val="24"/>
        </w:rPr>
        <w:t xml:space="preserve"> </w:t>
      </w:r>
      <w:r w:rsidRPr="00EB7BFD">
        <w:rPr>
          <w:sz w:val="24"/>
          <w:szCs w:val="24"/>
        </w:rPr>
        <w:t>d</w:t>
      </w:r>
      <w:r w:rsidRPr="00EB7BFD">
        <w:rPr>
          <w:spacing w:val="-1"/>
          <w:sz w:val="24"/>
          <w:szCs w:val="24"/>
        </w:rPr>
        <w:t>e</w:t>
      </w:r>
      <w:r w:rsidRPr="00EB7BFD">
        <w:rPr>
          <w:sz w:val="24"/>
          <w:szCs w:val="24"/>
        </w:rPr>
        <w:t>sign</w:t>
      </w:r>
      <w:r w:rsidRPr="00EB7BFD">
        <w:rPr>
          <w:spacing w:val="-4"/>
          <w:sz w:val="24"/>
          <w:szCs w:val="24"/>
        </w:rPr>
        <w:t xml:space="preserve"> </w:t>
      </w:r>
      <w:r w:rsidRPr="00EB7BFD">
        <w:rPr>
          <w:sz w:val="24"/>
          <w:szCs w:val="24"/>
        </w:rPr>
        <w:t>ph</w:t>
      </w:r>
      <w:r w:rsidRPr="00EB7BFD">
        <w:rPr>
          <w:spacing w:val="-1"/>
          <w:sz w:val="24"/>
          <w:szCs w:val="24"/>
        </w:rPr>
        <w:t>a</w:t>
      </w:r>
      <w:r w:rsidRPr="00EB7BFD">
        <w:rPr>
          <w:sz w:val="24"/>
          <w:szCs w:val="24"/>
        </w:rPr>
        <w:t>se</w:t>
      </w:r>
      <w:r w:rsidRPr="00EB7BFD">
        <w:rPr>
          <w:spacing w:val="-6"/>
          <w:sz w:val="24"/>
          <w:szCs w:val="24"/>
        </w:rPr>
        <w:t xml:space="preserve"> </w:t>
      </w:r>
      <w:r w:rsidRPr="00EB7BFD">
        <w:rPr>
          <w:sz w:val="24"/>
          <w:szCs w:val="24"/>
        </w:rPr>
        <w:t>is</w:t>
      </w:r>
      <w:r w:rsidRPr="00EB7BFD">
        <w:rPr>
          <w:spacing w:val="-5"/>
          <w:sz w:val="24"/>
          <w:szCs w:val="24"/>
        </w:rPr>
        <w:t xml:space="preserve"> </w:t>
      </w:r>
      <w:r w:rsidRPr="00EB7BFD">
        <w:rPr>
          <w:sz w:val="24"/>
          <w:szCs w:val="24"/>
        </w:rPr>
        <w:t>to</w:t>
      </w:r>
      <w:r w:rsidRPr="00EB7BFD">
        <w:rPr>
          <w:spacing w:val="-5"/>
          <w:sz w:val="24"/>
          <w:szCs w:val="24"/>
        </w:rPr>
        <w:t xml:space="preserve"> </w:t>
      </w:r>
      <w:r w:rsidRPr="00EB7BFD">
        <w:rPr>
          <w:sz w:val="24"/>
          <w:szCs w:val="24"/>
        </w:rPr>
        <w:t>find</w:t>
      </w:r>
      <w:r w:rsidRPr="00EB7BFD">
        <w:rPr>
          <w:spacing w:val="-5"/>
          <w:sz w:val="24"/>
          <w:szCs w:val="24"/>
        </w:rPr>
        <w:t xml:space="preserve"> </w:t>
      </w:r>
      <w:r w:rsidRPr="00EB7BFD">
        <w:rPr>
          <w:sz w:val="24"/>
          <w:szCs w:val="24"/>
        </w:rPr>
        <w:t>the</w:t>
      </w:r>
      <w:r w:rsidRPr="00EB7BFD">
        <w:rPr>
          <w:spacing w:val="-5"/>
          <w:sz w:val="24"/>
          <w:szCs w:val="24"/>
        </w:rPr>
        <w:t xml:space="preserve"> </w:t>
      </w:r>
      <w:r w:rsidRPr="00EB7BFD">
        <w:rPr>
          <w:spacing w:val="1"/>
          <w:sz w:val="24"/>
          <w:szCs w:val="24"/>
        </w:rPr>
        <w:t>b</w:t>
      </w:r>
      <w:r w:rsidRPr="00EB7BFD">
        <w:rPr>
          <w:spacing w:val="-1"/>
          <w:sz w:val="24"/>
          <w:szCs w:val="24"/>
        </w:rPr>
        <w:t>e</w:t>
      </w:r>
      <w:r w:rsidRPr="00EB7BFD">
        <w:rPr>
          <w:sz w:val="24"/>
          <w:szCs w:val="24"/>
        </w:rPr>
        <w:t>st</w:t>
      </w:r>
      <w:r w:rsidRPr="00EB7BFD">
        <w:rPr>
          <w:spacing w:val="-4"/>
          <w:sz w:val="24"/>
          <w:szCs w:val="24"/>
        </w:rPr>
        <w:t xml:space="preserve"> </w:t>
      </w:r>
      <w:r w:rsidRPr="00EB7BFD">
        <w:rPr>
          <w:sz w:val="24"/>
          <w:szCs w:val="24"/>
        </w:rPr>
        <w:t>possible</w:t>
      </w:r>
      <w:r w:rsidRPr="00EB7BFD">
        <w:rPr>
          <w:spacing w:val="-5"/>
          <w:sz w:val="24"/>
          <w:szCs w:val="24"/>
        </w:rPr>
        <w:t xml:space="preserve"> </w:t>
      </w:r>
      <w:r w:rsidRPr="00EB7BFD">
        <w:rPr>
          <w:sz w:val="24"/>
          <w:szCs w:val="24"/>
        </w:rPr>
        <w:t>d</w:t>
      </w:r>
      <w:r w:rsidRPr="00EB7BFD">
        <w:rPr>
          <w:spacing w:val="-1"/>
          <w:sz w:val="24"/>
          <w:szCs w:val="24"/>
        </w:rPr>
        <w:t>e</w:t>
      </w:r>
      <w:r w:rsidRPr="00EB7BFD">
        <w:rPr>
          <w:sz w:val="24"/>
          <w:szCs w:val="24"/>
        </w:rPr>
        <w:t>sign,</w:t>
      </w:r>
      <w:r w:rsidRPr="00EB7BFD">
        <w:rPr>
          <w:spacing w:val="-4"/>
          <w:sz w:val="24"/>
          <w:szCs w:val="24"/>
        </w:rPr>
        <w:t xml:space="preserve"> </w:t>
      </w:r>
      <w:r w:rsidRPr="00EB7BFD">
        <w:rPr>
          <w:sz w:val="24"/>
          <w:szCs w:val="24"/>
        </w:rPr>
        <w:t>within the</w:t>
      </w:r>
      <w:r w:rsidRPr="00EB7BFD">
        <w:rPr>
          <w:spacing w:val="-12"/>
          <w:sz w:val="24"/>
          <w:szCs w:val="24"/>
        </w:rPr>
        <w:t xml:space="preserve"> </w:t>
      </w:r>
      <w:r w:rsidRPr="00EB7BFD">
        <w:rPr>
          <w:sz w:val="24"/>
          <w:szCs w:val="24"/>
        </w:rPr>
        <w:t>limitations</w:t>
      </w:r>
      <w:r w:rsidRPr="00EB7BFD">
        <w:rPr>
          <w:spacing w:val="-11"/>
          <w:sz w:val="24"/>
          <w:szCs w:val="24"/>
        </w:rPr>
        <w:t xml:space="preserve"> </w:t>
      </w:r>
      <w:r w:rsidRPr="00EB7BFD">
        <w:rPr>
          <w:sz w:val="24"/>
          <w:szCs w:val="24"/>
        </w:rPr>
        <w:t>impos</w:t>
      </w:r>
      <w:r w:rsidRPr="00EB7BFD">
        <w:rPr>
          <w:spacing w:val="-1"/>
          <w:sz w:val="24"/>
          <w:szCs w:val="24"/>
        </w:rPr>
        <w:t>e</w:t>
      </w:r>
      <w:r w:rsidRPr="00EB7BFD">
        <w:rPr>
          <w:sz w:val="24"/>
          <w:szCs w:val="24"/>
        </w:rPr>
        <w:t>d</w:t>
      </w:r>
      <w:r w:rsidRPr="00EB7BFD">
        <w:rPr>
          <w:spacing w:val="-12"/>
          <w:sz w:val="24"/>
          <w:szCs w:val="24"/>
        </w:rPr>
        <w:t xml:space="preserve"> </w:t>
      </w:r>
      <w:r w:rsidRPr="00EB7BFD">
        <w:rPr>
          <w:spacing w:val="-2"/>
          <w:sz w:val="24"/>
          <w:szCs w:val="24"/>
        </w:rPr>
        <w:t>b</w:t>
      </w:r>
      <w:r w:rsidRPr="00EB7BFD">
        <w:rPr>
          <w:sz w:val="24"/>
          <w:szCs w:val="24"/>
        </w:rPr>
        <w:t>y</w:t>
      </w:r>
      <w:r w:rsidRPr="00EB7BFD">
        <w:rPr>
          <w:spacing w:val="-12"/>
          <w:sz w:val="24"/>
          <w:szCs w:val="24"/>
        </w:rPr>
        <w:t xml:space="preserve"> </w:t>
      </w:r>
      <w:r w:rsidRPr="00EB7BFD">
        <w:rPr>
          <w:sz w:val="24"/>
          <w:szCs w:val="24"/>
        </w:rPr>
        <w:t>the</w:t>
      </w:r>
      <w:r w:rsidRPr="00EB7BFD">
        <w:rPr>
          <w:spacing w:val="-12"/>
          <w:sz w:val="24"/>
          <w:szCs w:val="24"/>
        </w:rPr>
        <w:t xml:space="preserve"> </w:t>
      </w:r>
      <w:r w:rsidRPr="00EB7BFD">
        <w:rPr>
          <w:spacing w:val="-1"/>
          <w:sz w:val="24"/>
          <w:szCs w:val="24"/>
        </w:rPr>
        <w:t>r</w:t>
      </w:r>
      <w:r w:rsidRPr="00EB7BFD">
        <w:rPr>
          <w:spacing w:val="-3"/>
          <w:sz w:val="24"/>
          <w:szCs w:val="24"/>
        </w:rPr>
        <w:t>e</w:t>
      </w:r>
      <w:r w:rsidRPr="00EB7BFD">
        <w:rPr>
          <w:sz w:val="24"/>
          <w:szCs w:val="24"/>
        </w:rPr>
        <w:t>quir</w:t>
      </w:r>
      <w:r w:rsidRPr="00EB7BFD">
        <w:rPr>
          <w:spacing w:val="-1"/>
          <w:sz w:val="24"/>
          <w:szCs w:val="24"/>
        </w:rPr>
        <w:t>e</w:t>
      </w:r>
      <w:r w:rsidRPr="00EB7BFD">
        <w:rPr>
          <w:spacing w:val="3"/>
          <w:sz w:val="24"/>
          <w:szCs w:val="24"/>
        </w:rPr>
        <w:t>m</w:t>
      </w:r>
      <w:r w:rsidRPr="00EB7BFD">
        <w:rPr>
          <w:spacing w:val="-1"/>
          <w:sz w:val="24"/>
          <w:szCs w:val="24"/>
        </w:rPr>
        <w:t>e</w:t>
      </w:r>
      <w:r w:rsidRPr="00EB7BFD">
        <w:rPr>
          <w:sz w:val="24"/>
          <w:szCs w:val="24"/>
        </w:rPr>
        <w:t>nt</w:t>
      </w:r>
      <w:r w:rsidRPr="00EB7BFD">
        <w:rPr>
          <w:spacing w:val="-12"/>
          <w:sz w:val="24"/>
          <w:szCs w:val="24"/>
        </w:rPr>
        <w:t xml:space="preserve"> </w:t>
      </w:r>
      <w:r w:rsidRPr="00EB7BFD">
        <w:rPr>
          <w:spacing w:val="-1"/>
          <w:sz w:val="24"/>
          <w:szCs w:val="24"/>
        </w:rPr>
        <w:t>a</w:t>
      </w:r>
      <w:r w:rsidRPr="00EB7BFD">
        <w:rPr>
          <w:sz w:val="24"/>
          <w:szCs w:val="24"/>
        </w:rPr>
        <w:t>nd</w:t>
      </w:r>
      <w:r w:rsidRPr="00EB7BFD">
        <w:rPr>
          <w:spacing w:val="-12"/>
          <w:sz w:val="24"/>
          <w:szCs w:val="24"/>
        </w:rPr>
        <w:t xml:space="preserve"> </w:t>
      </w:r>
      <w:r w:rsidRPr="00EB7BFD">
        <w:rPr>
          <w:sz w:val="24"/>
          <w:szCs w:val="24"/>
        </w:rPr>
        <w:t>the</w:t>
      </w:r>
      <w:r w:rsidRPr="00EB7BFD">
        <w:rPr>
          <w:spacing w:val="-8"/>
          <w:sz w:val="24"/>
          <w:szCs w:val="24"/>
        </w:rPr>
        <w:t xml:space="preserve"> </w:t>
      </w:r>
      <w:r w:rsidRPr="00EB7BFD">
        <w:rPr>
          <w:sz w:val="24"/>
          <w:szCs w:val="24"/>
        </w:rPr>
        <w:t>phys</w:t>
      </w:r>
      <w:r w:rsidRPr="00EB7BFD">
        <w:rPr>
          <w:spacing w:val="1"/>
          <w:sz w:val="24"/>
          <w:szCs w:val="24"/>
        </w:rPr>
        <w:t>i</w:t>
      </w:r>
      <w:r w:rsidRPr="00EB7BFD">
        <w:rPr>
          <w:spacing w:val="-1"/>
          <w:sz w:val="24"/>
          <w:szCs w:val="24"/>
        </w:rPr>
        <w:t>ca</w:t>
      </w:r>
      <w:r w:rsidRPr="00EB7BFD">
        <w:rPr>
          <w:sz w:val="24"/>
          <w:szCs w:val="24"/>
        </w:rPr>
        <w:t>l</w:t>
      </w:r>
      <w:r w:rsidRPr="00EB7BFD">
        <w:rPr>
          <w:spacing w:val="-12"/>
          <w:sz w:val="24"/>
          <w:szCs w:val="24"/>
        </w:rPr>
        <w:t xml:space="preserve"> </w:t>
      </w:r>
      <w:r w:rsidRPr="00EB7BFD">
        <w:rPr>
          <w:spacing w:val="-1"/>
          <w:sz w:val="24"/>
          <w:szCs w:val="24"/>
        </w:rPr>
        <w:t>a</w:t>
      </w:r>
      <w:r w:rsidRPr="00EB7BFD">
        <w:rPr>
          <w:sz w:val="24"/>
          <w:szCs w:val="24"/>
        </w:rPr>
        <w:t>s</w:t>
      </w:r>
      <w:r w:rsidRPr="00EB7BFD">
        <w:rPr>
          <w:spacing w:val="-12"/>
          <w:sz w:val="24"/>
          <w:szCs w:val="24"/>
        </w:rPr>
        <w:t xml:space="preserve"> </w:t>
      </w:r>
      <w:r w:rsidRPr="00EB7BFD">
        <w:rPr>
          <w:sz w:val="24"/>
          <w:szCs w:val="24"/>
        </w:rPr>
        <w:t>w</w:t>
      </w:r>
      <w:r w:rsidRPr="00EB7BFD">
        <w:rPr>
          <w:spacing w:val="-1"/>
          <w:sz w:val="24"/>
          <w:szCs w:val="24"/>
        </w:rPr>
        <w:t>e</w:t>
      </w:r>
      <w:r w:rsidRPr="00EB7BFD">
        <w:rPr>
          <w:spacing w:val="3"/>
          <w:sz w:val="24"/>
          <w:szCs w:val="24"/>
        </w:rPr>
        <w:t>l</w:t>
      </w:r>
      <w:r w:rsidRPr="00EB7BFD">
        <w:rPr>
          <w:sz w:val="24"/>
          <w:szCs w:val="24"/>
        </w:rPr>
        <w:t>l</w:t>
      </w:r>
      <w:r w:rsidRPr="00EB7BFD">
        <w:rPr>
          <w:spacing w:val="-12"/>
          <w:sz w:val="24"/>
          <w:szCs w:val="24"/>
        </w:rPr>
        <w:t xml:space="preserve"> </w:t>
      </w:r>
      <w:r w:rsidRPr="00EB7BFD">
        <w:rPr>
          <w:spacing w:val="-1"/>
          <w:sz w:val="24"/>
          <w:szCs w:val="24"/>
        </w:rPr>
        <w:t>a</w:t>
      </w:r>
      <w:r w:rsidRPr="00EB7BFD">
        <w:rPr>
          <w:sz w:val="24"/>
          <w:szCs w:val="24"/>
        </w:rPr>
        <w:t>s</w:t>
      </w:r>
      <w:r w:rsidRPr="00EB7BFD">
        <w:rPr>
          <w:spacing w:val="-12"/>
          <w:sz w:val="24"/>
          <w:szCs w:val="24"/>
        </w:rPr>
        <w:t xml:space="preserve"> </w:t>
      </w:r>
      <w:r w:rsidRPr="00EB7BFD">
        <w:rPr>
          <w:sz w:val="24"/>
          <w:szCs w:val="24"/>
        </w:rPr>
        <w:t>so</w:t>
      </w:r>
      <w:r w:rsidRPr="00EB7BFD">
        <w:rPr>
          <w:spacing w:val="-1"/>
          <w:sz w:val="24"/>
          <w:szCs w:val="24"/>
        </w:rPr>
        <w:t>c</w:t>
      </w:r>
      <w:r w:rsidRPr="00EB7BFD">
        <w:rPr>
          <w:spacing w:val="3"/>
          <w:sz w:val="24"/>
          <w:szCs w:val="24"/>
        </w:rPr>
        <w:t>i</w:t>
      </w:r>
      <w:r w:rsidRPr="00EB7BFD">
        <w:rPr>
          <w:spacing w:val="-1"/>
          <w:sz w:val="24"/>
          <w:szCs w:val="24"/>
        </w:rPr>
        <w:t>a</w:t>
      </w:r>
      <w:r w:rsidRPr="00EB7BFD">
        <w:rPr>
          <w:sz w:val="24"/>
          <w:szCs w:val="24"/>
        </w:rPr>
        <w:t>l</w:t>
      </w:r>
      <w:r w:rsidRPr="00EB7BFD">
        <w:rPr>
          <w:spacing w:val="-12"/>
          <w:sz w:val="24"/>
          <w:szCs w:val="24"/>
        </w:rPr>
        <w:t xml:space="preserve"> </w:t>
      </w:r>
      <w:r w:rsidRPr="00EB7BFD">
        <w:rPr>
          <w:spacing w:val="-1"/>
          <w:sz w:val="24"/>
          <w:szCs w:val="24"/>
        </w:rPr>
        <w:t>e</w:t>
      </w:r>
      <w:r w:rsidRPr="00EB7BFD">
        <w:rPr>
          <w:sz w:val="24"/>
          <w:szCs w:val="24"/>
        </w:rPr>
        <w:t>nvironment</w:t>
      </w:r>
      <w:r w:rsidRPr="00EB7BFD">
        <w:rPr>
          <w:spacing w:val="-12"/>
          <w:sz w:val="24"/>
          <w:szCs w:val="24"/>
        </w:rPr>
        <w:t xml:space="preserve"> </w:t>
      </w:r>
      <w:r w:rsidRPr="00EB7BFD">
        <w:rPr>
          <w:sz w:val="24"/>
          <w:szCs w:val="24"/>
        </w:rPr>
        <w:t>in</w:t>
      </w:r>
      <w:r w:rsidRPr="00EB7BFD">
        <w:rPr>
          <w:spacing w:val="-12"/>
          <w:sz w:val="24"/>
          <w:szCs w:val="24"/>
        </w:rPr>
        <w:t xml:space="preserve"> </w:t>
      </w:r>
      <w:r w:rsidRPr="00EB7BFD">
        <w:rPr>
          <w:sz w:val="24"/>
          <w:szCs w:val="24"/>
        </w:rPr>
        <w:t>whi</w:t>
      </w:r>
      <w:r w:rsidRPr="00EB7BFD">
        <w:rPr>
          <w:spacing w:val="-1"/>
          <w:sz w:val="24"/>
          <w:szCs w:val="24"/>
        </w:rPr>
        <w:t>c</w:t>
      </w:r>
      <w:r w:rsidRPr="00EB7BFD">
        <w:rPr>
          <w:sz w:val="24"/>
          <w:szCs w:val="24"/>
        </w:rPr>
        <w:t>h</w:t>
      </w:r>
      <w:r w:rsidRPr="00EB7BFD">
        <w:rPr>
          <w:spacing w:val="-12"/>
          <w:sz w:val="24"/>
          <w:szCs w:val="24"/>
        </w:rPr>
        <w:t xml:space="preserve"> </w:t>
      </w:r>
      <w:r w:rsidRPr="00EB7BFD">
        <w:rPr>
          <w:sz w:val="24"/>
          <w:szCs w:val="24"/>
        </w:rPr>
        <w:t>the</w:t>
      </w:r>
      <w:r w:rsidRPr="00EB7BFD">
        <w:rPr>
          <w:spacing w:val="-10"/>
          <w:sz w:val="24"/>
          <w:szCs w:val="24"/>
        </w:rPr>
        <w:t xml:space="preserve"> </w:t>
      </w:r>
      <w:r w:rsidRPr="00EB7BFD">
        <w:rPr>
          <w:sz w:val="24"/>
          <w:szCs w:val="24"/>
        </w:rPr>
        <w:t>syst</w:t>
      </w:r>
      <w:r w:rsidRPr="00EB7BFD">
        <w:rPr>
          <w:spacing w:val="-1"/>
          <w:sz w:val="24"/>
          <w:szCs w:val="24"/>
        </w:rPr>
        <w:t>e</w:t>
      </w:r>
      <w:r w:rsidRPr="00EB7BFD">
        <w:rPr>
          <w:sz w:val="24"/>
          <w:szCs w:val="24"/>
        </w:rPr>
        <w:t xml:space="preserve">m </w:t>
      </w:r>
      <w:r w:rsidR="00B0364D" w:rsidRPr="00EB7BFD">
        <w:rPr>
          <w:sz w:val="24"/>
          <w:szCs w:val="24"/>
        </w:rPr>
        <w:t xml:space="preserve">can </w:t>
      </w:r>
      <w:r w:rsidRPr="00EB7BFD">
        <w:rPr>
          <w:sz w:val="24"/>
          <w:szCs w:val="24"/>
        </w:rPr>
        <w:t>op</w:t>
      </w:r>
      <w:r w:rsidRPr="00EB7BFD">
        <w:rPr>
          <w:spacing w:val="-1"/>
          <w:sz w:val="24"/>
          <w:szCs w:val="24"/>
        </w:rPr>
        <w:t>er</w:t>
      </w:r>
      <w:r w:rsidRPr="00EB7BFD">
        <w:rPr>
          <w:spacing w:val="-3"/>
          <w:sz w:val="24"/>
          <w:szCs w:val="24"/>
        </w:rPr>
        <w:t>a</w:t>
      </w:r>
      <w:r w:rsidRPr="00EB7BFD">
        <w:rPr>
          <w:sz w:val="24"/>
          <w:szCs w:val="24"/>
        </w:rPr>
        <w:t>tes.</w:t>
      </w:r>
    </w:p>
    <w:p w14:paraId="59C217E8" w14:textId="77777777" w:rsidR="00E23DEC" w:rsidRPr="00EB7BFD" w:rsidRDefault="00E23DEC" w:rsidP="00C85B8E">
      <w:pPr>
        <w:rPr>
          <w:sz w:val="24"/>
          <w:szCs w:val="24"/>
        </w:rPr>
      </w:pPr>
    </w:p>
    <w:p w14:paraId="061BFB99" w14:textId="714C9703" w:rsidR="00E23DEC" w:rsidRPr="00EB7BFD" w:rsidRDefault="003B3966" w:rsidP="0081392E">
      <w:pPr>
        <w:pStyle w:val="Heading3"/>
        <w:numPr>
          <w:ilvl w:val="0"/>
          <w:numId w:val="0"/>
        </w:numPr>
        <w:rPr>
          <w:rFonts w:ascii="Times New Roman" w:hAnsi="Times New Roman" w:cs="Times New Roman"/>
          <w:sz w:val="24"/>
          <w:szCs w:val="24"/>
        </w:rPr>
      </w:pPr>
      <w:bookmarkStart w:id="64" w:name="_Toc140735535"/>
      <w:r w:rsidRPr="00EB7BFD">
        <w:rPr>
          <w:rFonts w:ascii="Times New Roman" w:hAnsi="Times New Roman" w:cs="Times New Roman"/>
          <w:sz w:val="24"/>
          <w:szCs w:val="24"/>
        </w:rPr>
        <w:t>3.</w:t>
      </w:r>
      <w:r w:rsidR="00662426" w:rsidRPr="00EB7BFD">
        <w:rPr>
          <w:rFonts w:ascii="Times New Roman" w:hAnsi="Times New Roman" w:cs="Times New Roman"/>
          <w:sz w:val="24"/>
          <w:szCs w:val="24"/>
        </w:rPr>
        <w:t>6.</w:t>
      </w:r>
      <w:r w:rsidR="00447F34" w:rsidRPr="00EB7BFD">
        <w:rPr>
          <w:rFonts w:ascii="Times New Roman" w:hAnsi="Times New Roman" w:cs="Times New Roman"/>
          <w:sz w:val="24"/>
          <w:szCs w:val="24"/>
        </w:rPr>
        <w:t xml:space="preserve">2 </w:t>
      </w:r>
      <w:r w:rsidRPr="00EB7BFD">
        <w:rPr>
          <w:rFonts w:ascii="Times New Roman" w:hAnsi="Times New Roman" w:cs="Times New Roman"/>
          <w:sz w:val="24"/>
          <w:szCs w:val="24"/>
        </w:rPr>
        <w:t>Logical D</w:t>
      </w:r>
      <w:r w:rsidRPr="00EB7BFD">
        <w:rPr>
          <w:rFonts w:ascii="Times New Roman" w:hAnsi="Times New Roman" w:cs="Times New Roman"/>
          <w:spacing w:val="-1"/>
          <w:sz w:val="24"/>
          <w:szCs w:val="24"/>
        </w:rPr>
        <w:t>e</w:t>
      </w:r>
      <w:r w:rsidRPr="00EB7BFD">
        <w:rPr>
          <w:rFonts w:ascii="Times New Roman" w:hAnsi="Times New Roman" w:cs="Times New Roman"/>
          <w:sz w:val="24"/>
          <w:szCs w:val="24"/>
        </w:rPr>
        <w:t>sign</w:t>
      </w:r>
      <w:bookmarkEnd w:id="64"/>
    </w:p>
    <w:p w14:paraId="7A8FC7AA" w14:textId="77777777" w:rsidR="00E23DEC" w:rsidRPr="00EB7BFD" w:rsidRDefault="00E23DEC">
      <w:pPr>
        <w:spacing w:before="7" w:line="120" w:lineRule="exact"/>
        <w:rPr>
          <w:sz w:val="24"/>
          <w:szCs w:val="24"/>
        </w:rPr>
      </w:pPr>
    </w:p>
    <w:p w14:paraId="78EBAF9A" w14:textId="77777777" w:rsidR="00E23DEC" w:rsidRPr="00EB7BFD" w:rsidRDefault="003B3966">
      <w:pPr>
        <w:spacing w:line="359" w:lineRule="auto"/>
        <w:ind w:left="100" w:right="84"/>
        <w:jc w:val="both"/>
        <w:rPr>
          <w:sz w:val="24"/>
          <w:szCs w:val="24"/>
        </w:rPr>
      </w:pPr>
      <w:r w:rsidRPr="00EB7BFD">
        <w:rPr>
          <w:sz w:val="24"/>
          <w:szCs w:val="24"/>
        </w:rPr>
        <w:t>The lo</w:t>
      </w:r>
      <w:r w:rsidRPr="00EB7BFD">
        <w:rPr>
          <w:spacing w:val="1"/>
          <w:sz w:val="24"/>
          <w:szCs w:val="24"/>
        </w:rPr>
        <w:t>g</w:t>
      </w:r>
      <w:r w:rsidRPr="00EB7BFD">
        <w:rPr>
          <w:sz w:val="24"/>
          <w:szCs w:val="24"/>
        </w:rPr>
        <w:t>i</w:t>
      </w:r>
      <w:r w:rsidRPr="00EB7BFD">
        <w:rPr>
          <w:spacing w:val="-1"/>
          <w:sz w:val="24"/>
          <w:szCs w:val="24"/>
        </w:rPr>
        <w:t>ca</w:t>
      </w:r>
      <w:r w:rsidRPr="00EB7BFD">
        <w:rPr>
          <w:sz w:val="24"/>
          <w:szCs w:val="24"/>
        </w:rPr>
        <w:t>l</w:t>
      </w:r>
      <w:r w:rsidRPr="00EB7BFD">
        <w:rPr>
          <w:spacing w:val="4"/>
          <w:sz w:val="24"/>
          <w:szCs w:val="24"/>
        </w:rPr>
        <w:t xml:space="preserve"> </w:t>
      </w:r>
      <w:r w:rsidRPr="00EB7BFD">
        <w:rPr>
          <w:spacing w:val="2"/>
          <w:sz w:val="24"/>
          <w:szCs w:val="24"/>
        </w:rPr>
        <w:t>d</w:t>
      </w:r>
      <w:r w:rsidRPr="00EB7BFD">
        <w:rPr>
          <w:spacing w:val="-1"/>
          <w:sz w:val="24"/>
          <w:szCs w:val="24"/>
        </w:rPr>
        <w:t>e</w:t>
      </w:r>
      <w:r w:rsidRPr="00EB7BFD">
        <w:rPr>
          <w:sz w:val="24"/>
          <w:szCs w:val="24"/>
        </w:rPr>
        <w:t>sign</w:t>
      </w:r>
      <w:r w:rsidRPr="00EB7BFD">
        <w:rPr>
          <w:spacing w:val="7"/>
          <w:sz w:val="24"/>
          <w:szCs w:val="24"/>
        </w:rPr>
        <w:t xml:space="preserve"> </w:t>
      </w:r>
      <w:r w:rsidRPr="00EB7BFD">
        <w:rPr>
          <w:sz w:val="24"/>
          <w:szCs w:val="24"/>
        </w:rPr>
        <w:t>of a</w:t>
      </w:r>
      <w:r w:rsidRPr="00EB7BFD">
        <w:rPr>
          <w:spacing w:val="5"/>
          <w:sz w:val="24"/>
          <w:szCs w:val="24"/>
        </w:rPr>
        <w:t xml:space="preserve"> </w:t>
      </w:r>
      <w:r w:rsidRPr="00EB7BFD">
        <w:rPr>
          <w:spacing w:val="3"/>
          <w:sz w:val="24"/>
          <w:szCs w:val="24"/>
        </w:rPr>
        <w:t>s</w:t>
      </w:r>
      <w:r w:rsidRPr="00EB7BFD">
        <w:rPr>
          <w:sz w:val="24"/>
          <w:szCs w:val="24"/>
        </w:rPr>
        <w:t>ystem</w:t>
      </w:r>
      <w:r w:rsidRPr="00EB7BFD">
        <w:rPr>
          <w:spacing w:val="4"/>
          <w:sz w:val="24"/>
          <w:szCs w:val="24"/>
        </w:rPr>
        <w:t xml:space="preserve"> </w:t>
      </w:r>
      <w:r w:rsidRPr="00EB7BFD">
        <w:rPr>
          <w:sz w:val="24"/>
          <w:szCs w:val="24"/>
        </w:rPr>
        <w:t>p</w:t>
      </w:r>
      <w:r w:rsidRPr="00EB7BFD">
        <w:rPr>
          <w:spacing w:val="-1"/>
          <w:sz w:val="24"/>
          <w:szCs w:val="24"/>
        </w:rPr>
        <w:t>er</w:t>
      </w:r>
      <w:r w:rsidRPr="00EB7BFD">
        <w:rPr>
          <w:sz w:val="24"/>
          <w:szCs w:val="24"/>
        </w:rPr>
        <w:t>t</w:t>
      </w:r>
      <w:r w:rsidRPr="00EB7BFD">
        <w:rPr>
          <w:spacing w:val="-1"/>
          <w:sz w:val="24"/>
          <w:szCs w:val="24"/>
        </w:rPr>
        <w:t>a</w:t>
      </w:r>
      <w:r w:rsidRPr="00EB7BFD">
        <w:rPr>
          <w:sz w:val="24"/>
          <w:szCs w:val="24"/>
        </w:rPr>
        <w:t>ins</w:t>
      </w:r>
      <w:r w:rsidRPr="00EB7BFD">
        <w:rPr>
          <w:spacing w:val="7"/>
          <w:sz w:val="24"/>
          <w:szCs w:val="24"/>
        </w:rPr>
        <w:t xml:space="preserve"> </w:t>
      </w:r>
      <w:r w:rsidRPr="00EB7BFD">
        <w:rPr>
          <w:sz w:val="24"/>
          <w:szCs w:val="24"/>
        </w:rPr>
        <w:t>to</w:t>
      </w:r>
      <w:r w:rsidRPr="00EB7BFD">
        <w:rPr>
          <w:spacing w:val="1"/>
          <w:sz w:val="24"/>
          <w:szCs w:val="24"/>
        </w:rPr>
        <w:t xml:space="preserve"> </w:t>
      </w:r>
      <w:r w:rsidRPr="00EB7BFD">
        <w:rPr>
          <w:spacing w:val="-1"/>
          <w:sz w:val="24"/>
          <w:szCs w:val="24"/>
        </w:rPr>
        <w:t>a</w:t>
      </w:r>
      <w:r w:rsidRPr="00EB7BFD">
        <w:rPr>
          <w:sz w:val="24"/>
          <w:szCs w:val="24"/>
        </w:rPr>
        <w:t>n</w:t>
      </w:r>
      <w:r w:rsidRPr="00EB7BFD">
        <w:rPr>
          <w:spacing w:val="6"/>
          <w:sz w:val="24"/>
          <w:szCs w:val="24"/>
        </w:rPr>
        <w:t xml:space="preserve"> </w:t>
      </w:r>
      <w:r w:rsidRPr="00EB7BFD">
        <w:rPr>
          <w:spacing w:val="-1"/>
          <w:sz w:val="24"/>
          <w:szCs w:val="24"/>
        </w:rPr>
        <w:t>a</w:t>
      </w:r>
      <w:r w:rsidRPr="00EB7BFD">
        <w:rPr>
          <w:spacing w:val="-2"/>
          <w:sz w:val="24"/>
          <w:szCs w:val="24"/>
        </w:rPr>
        <w:t>b</w:t>
      </w:r>
      <w:r w:rsidRPr="00EB7BFD">
        <w:rPr>
          <w:sz w:val="24"/>
          <w:szCs w:val="24"/>
        </w:rPr>
        <w:t>s</w:t>
      </w:r>
      <w:r w:rsidRPr="00EB7BFD">
        <w:rPr>
          <w:spacing w:val="3"/>
          <w:sz w:val="24"/>
          <w:szCs w:val="24"/>
        </w:rPr>
        <w:t>t</w:t>
      </w:r>
      <w:r w:rsidRPr="00EB7BFD">
        <w:rPr>
          <w:spacing w:val="-1"/>
          <w:sz w:val="24"/>
          <w:szCs w:val="24"/>
        </w:rPr>
        <w:t>r</w:t>
      </w:r>
      <w:r w:rsidRPr="00EB7BFD">
        <w:rPr>
          <w:spacing w:val="-3"/>
          <w:sz w:val="24"/>
          <w:szCs w:val="24"/>
        </w:rPr>
        <w:t>a</w:t>
      </w:r>
      <w:r w:rsidRPr="00EB7BFD">
        <w:rPr>
          <w:spacing w:val="-1"/>
          <w:sz w:val="24"/>
          <w:szCs w:val="24"/>
        </w:rPr>
        <w:t>c</w:t>
      </w:r>
      <w:r w:rsidRPr="00EB7BFD">
        <w:rPr>
          <w:sz w:val="24"/>
          <w:szCs w:val="24"/>
        </w:rPr>
        <w:t>t</w:t>
      </w:r>
      <w:r w:rsidRPr="00EB7BFD">
        <w:rPr>
          <w:spacing w:val="4"/>
          <w:sz w:val="24"/>
          <w:szCs w:val="24"/>
        </w:rPr>
        <w:t xml:space="preserve"> </w:t>
      </w:r>
      <w:r w:rsidRPr="00EB7BFD">
        <w:rPr>
          <w:spacing w:val="-1"/>
          <w:sz w:val="24"/>
          <w:szCs w:val="24"/>
        </w:rPr>
        <w:t>re</w:t>
      </w:r>
      <w:r w:rsidRPr="00EB7BFD">
        <w:rPr>
          <w:spacing w:val="2"/>
          <w:sz w:val="24"/>
          <w:szCs w:val="24"/>
        </w:rPr>
        <w:t>p</w:t>
      </w:r>
      <w:r w:rsidRPr="00EB7BFD">
        <w:rPr>
          <w:spacing w:val="-1"/>
          <w:sz w:val="24"/>
          <w:szCs w:val="24"/>
        </w:rPr>
        <w:t>re</w:t>
      </w:r>
      <w:r w:rsidRPr="00EB7BFD">
        <w:rPr>
          <w:sz w:val="24"/>
          <w:szCs w:val="24"/>
        </w:rPr>
        <w:t>s</w:t>
      </w:r>
      <w:r w:rsidRPr="00EB7BFD">
        <w:rPr>
          <w:spacing w:val="-1"/>
          <w:sz w:val="24"/>
          <w:szCs w:val="24"/>
        </w:rPr>
        <w:t>e</w:t>
      </w:r>
      <w:r w:rsidRPr="00EB7BFD">
        <w:rPr>
          <w:sz w:val="24"/>
          <w:szCs w:val="24"/>
        </w:rPr>
        <w:t>ntation</w:t>
      </w:r>
      <w:r w:rsidRPr="00EB7BFD">
        <w:rPr>
          <w:spacing w:val="4"/>
          <w:sz w:val="24"/>
          <w:szCs w:val="24"/>
        </w:rPr>
        <w:t xml:space="preserve"> </w:t>
      </w:r>
      <w:r w:rsidRPr="00EB7BFD">
        <w:rPr>
          <w:sz w:val="24"/>
          <w:szCs w:val="24"/>
        </w:rPr>
        <w:t xml:space="preserve">of </w:t>
      </w:r>
      <w:r w:rsidRPr="00EB7BFD">
        <w:rPr>
          <w:spacing w:val="3"/>
          <w:sz w:val="24"/>
          <w:szCs w:val="24"/>
        </w:rPr>
        <w:t>h</w:t>
      </w:r>
      <w:r w:rsidRPr="00EB7BFD">
        <w:rPr>
          <w:spacing w:val="2"/>
          <w:sz w:val="24"/>
          <w:szCs w:val="24"/>
        </w:rPr>
        <w:t>o</w:t>
      </w:r>
      <w:r w:rsidRPr="00EB7BFD">
        <w:rPr>
          <w:sz w:val="24"/>
          <w:szCs w:val="24"/>
        </w:rPr>
        <w:t>w d</w:t>
      </w:r>
      <w:r w:rsidRPr="00EB7BFD">
        <w:rPr>
          <w:spacing w:val="-1"/>
          <w:sz w:val="24"/>
          <w:szCs w:val="24"/>
        </w:rPr>
        <w:t>a</w:t>
      </w:r>
      <w:r w:rsidRPr="00EB7BFD">
        <w:rPr>
          <w:sz w:val="24"/>
          <w:szCs w:val="24"/>
        </w:rPr>
        <w:t>ta</w:t>
      </w:r>
      <w:r w:rsidRPr="00EB7BFD">
        <w:rPr>
          <w:spacing w:val="6"/>
          <w:sz w:val="24"/>
          <w:szCs w:val="24"/>
        </w:rPr>
        <w:t xml:space="preserve"> </w:t>
      </w:r>
      <w:r w:rsidRPr="00EB7BFD">
        <w:rPr>
          <w:sz w:val="24"/>
          <w:szCs w:val="24"/>
        </w:rPr>
        <w:t>flows,</w:t>
      </w:r>
      <w:r w:rsidRPr="00EB7BFD">
        <w:rPr>
          <w:spacing w:val="1"/>
          <w:sz w:val="24"/>
          <w:szCs w:val="24"/>
        </w:rPr>
        <w:t xml:space="preserve"> </w:t>
      </w:r>
      <w:r w:rsidRPr="00EB7BFD">
        <w:rPr>
          <w:sz w:val="24"/>
          <w:szCs w:val="24"/>
        </w:rPr>
        <w:t>in</w:t>
      </w:r>
      <w:r w:rsidRPr="00EB7BFD">
        <w:rPr>
          <w:spacing w:val="4"/>
          <w:sz w:val="24"/>
          <w:szCs w:val="24"/>
        </w:rPr>
        <w:t xml:space="preserve"> </w:t>
      </w:r>
      <w:r w:rsidRPr="00EB7BFD">
        <w:rPr>
          <w:spacing w:val="-1"/>
          <w:sz w:val="24"/>
          <w:szCs w:val="24"/>
        </w:rPr>
        <w:t>a</w:t>
      </w:r>
      <w:r w:rsidRPr="00EB7BFD">
        <w:rPr>
          <w:sz w:val="24"/>
          <w:szCs w:val="24"/>
        </w:rPr>
        <w:t>nd</w:t>
      </w:r>
      <w:r w:rsidRPr="00EB7BFD">
        <w:rPr>
          <w:spacing w:val="4"/>
          <w:sz w:val="24"/>
          <w:szCs w:val="24"/>
        </w:rPr>
        <w:t xml:space="preserve"> </w:t>
      </w:r>
      <w:r w:rsidRPr="00EB7BFD">
        <w:rPr>
          <w:spacing w:val="2"/>
          <w:sz w:val="24"/>
          <w:szCs w:val="24"/>
        </w:rPr>
        <w:t>o</w:t>
      </w:r>
      <w:r w:rsidRPr="00EB7BFD">
        <w:rPr>
          <w:sz w:val="24"/>
          <w:szCs w:val="24"/>
        </w:rPr>
        <w:t>ut</w:t>
      </w:r>
      <w:r w:rsidRPr="00EB7BFD">
        <w:rPr>
          <w:spacing w:val="9"/>
          <w:sz w:val="24"/>
          <w:szCs w:val="24"/>
        </w:rPr>
        <w:t xml:space="preserve"> </w:t>
      </w:r>
      <w:r w:rsidRPr="00EB7BFD">
        <w:rPr>
          <w:sz w:val="24"/>
          <w:szCs w:val="24"/>
        </w:rPr>
        <w:t>of the sy</w:t>
      </w:r>
      <w:r w:rsidRPr="00EB7BFD">
        <w:rPr>
          <w:spacing w:val="1"/>
          <w:sz w:val="24"/>
          <w:szCs w:val="24"/>
        </w:rPr>
        <w:t>s</w:t>
      </w:r>
      <w:r w:rsidRPr="00EB7BFD">
        <w:rPr>
          <w:sz w:val="24"/>
          <w:szCs w:val="24"/>
        </w:rPr>
        <w:t>t</w:t>
      </w:r>
      <w:r w:rsidRPr="00EB7BFD">
        <w:rPr>
          <w:spacing w:val="-1"/>
          <w:sz w:val="24"/>
          <w:szCs w:val="24"/>
        </w:rPr>
        <w:t>e</w:t>
      </w:r>
      <w:r w:rsidRPr="00EB7BFD">
        <w:rPr>
          <w:sz w:val="24"/>
          <w:szCs w:val="24"/>
        </w:rPr>
        <w:t>m.</w:t>
      </w:r>
    </w:p>
    <w:p w14:paraId="04BCA80D" w14:textId="77777777" w:rsidR="00E23DEC" w:rsidRPr="00EB7BFD" w:rsidRDefault="00E23DEC">
      <w:pPr>
        <w:spacing w:before="3" w:line="160" w:lineRule="exact"/>
        <w:rPr>
          <w:sz w:val="24"/>
          <w:szCs w:val="24"/>
        </w:rPr>
      </w:pPr>
    </w:p>
    <w:p w14:paraId="5487AD00" w14:textId="79D037AA" w:rsidR="00E23DEC" w:rsidRPr="00EB7BFD" w:rsidRDefault="003B3966">
      <w:pPr>
        <w:spacing w:line="360" w:lineRule="auto"/>
        <w:ind w:left="100" w:right="73"/>
        <w:jc w:val="both"/>
        <w:rPr>
          <w:sz w:val="24"/>
          <w:szCs w:val="24"/>
        </w:rPr>
      </w:pPr>
      <w:r w:rsidRPr="00EB7BFD">
        <w:rPr>
          <w:sz w:val="24"/>
          <w:szCs w:val="24"/>
        </w:rPr>
        <w:t>The</w:t>
      </w:r>
      <w:r w:rsidRPr="00EB7BFD">
        <w:rPr>
          <w:spacing w:val="-3"/>
          <w:sz w:val="24"/>
          <w:szCs w:val="24"/>
        </w:rPr>
        <w:t xml:space="preserve"> </w:t>
      </w:r>
      <w:r w:rsidRPr="00EB7BFD">
        <w:rPr>
          <w:sz w:val="24"/>
          <w:szCs w:val="24"/>
        </w:rPr>
        <w:t>logi</w:t>
      </w:r>
      <w:r w:rsidRPr="00EB7BFD">
        <w:rPr>
          <w:spacing w:val="-1"/>
          <w:sz w:val="24"/>
          <w:szCs w:val="24"/>
        </w:rPr>
        <w:t>ca</w:t>
      </w:r>
      <w:r w:rsidRPr="00EB7BFD">
        <w:rPr>
          <w:sz w:val="24"/>
          <w:szCs w:val="24"/>
        </w:rPr>
        <w:t xml:space="preserve">l </w:t>
      </w:r>
      <w:r w:rsidRPr="00EB7BFD">
        <w:rPr>
          <w:spacing w:val="2"/>
          <w:sz w:val="24"/>
          <w:szCs w:val="24"/>
        </w:rPr>
        <w:t>d</w:t>
      </w:r>
      <w:r w:rsidRPr="00EB7BFD">
        <w:rPr>
          <w:spacing w:val="-1"/>
          <w:sz w:val="24"/>
          <w:szCs w:val="24"/>
        </w:rPr>
        <w:t>e</w:t>
      </w:r>
      <w:r w:rsidRPr="00EB7BFD">
        <w:rPr>
          <w:sz w:val="24"/>
          <w:szCs w:val="24"/>
        </w:rPr>
        <w:t>sign</w:t>
      </w:r>
      <w:r w:rsidRPr="00EB7BFD">
        <w:rPr>
          <w:spacing w:val="1"/>
          <w:sz w:val="24"/>
          <w:szCs w:val="24"/>
        </w:rPr>
        <w:t xml:space="preserve"> </w:t>
      </w:r>
      <w:r w:rsidRPr="00EB7BFD">
        <w:rPr>
          <w:sz w:val="24"/>
          <w:szCs w:val="24"/>
        </w:rPr>
        <w:t>of</w:t>
      </w:r>
      <w:r w:rsidRPr="00EB7BFD">
        <w:rPr>
          <w:spacing w:val="2"/>
          <w:sz w:val="24"/>
          <w:szCs w:val="24"/>
        </w:rPr>
        <w:t xml:space="preserve"> </w:t>
      </w:r>
      <w:r w:rsidRPr="00EB7BFD">
        <w:rPr>
          <w:sz w:val="24"/>
          <w:szCs w:val="24"/>
        </w:rPr>
        <w:t>the</w:t>
      </w:r>
      <w:r w:rsidRPr="00EB7BFD">
        <w:rPr>
          <w:spacing w:val="4"/>
          <w:sz w:val="24"/>
          <w:szCs w:val="24"/>
        </w:rPr>
        <w:t xml:space="preserve"> </w:t>
      </w:r>
      <w:r w:rsidRPr="00EB7BFD">
        <w:rPr>
          <w:sz w:val="24"/>
          <w:szCs w:val="24"/>
        </w:rPr>
        <w:t>sys</w:t>
      </w:r>
      <w:r w:rsidRPr="00EB7BFD">
        <w:rPr>
          <w:spacing w:val="1"/>
          <w:sz w:val="24"/>
          <w:szCs w:val="24"/>
        </w:rPr>
        <w:t>t</w:t>
      </w:r>
      <w:r w:rsidRPr="00EB7BFD">
        <w:rPr>
          <w:spacing w:val="-1"/>
          <w:sz w:val="24"/>
          <w:szCs w:val="24"/>
        </w:rPr>
        <w:t>e</w:t>
      </w:r>
      <w:r w:rsidRPr="00EB7BFD">
        <w:rPr>
          <w:sz w:val="24"/>
          <w:szCs w:val="24"/>
        </w:rPr>
        <w:t>m</w:t>
      </w:r>
      <w:r w:rsidRPr="00EB7BFD">
        <w:rPr>
          <w:spacing w:val="2"/>
          <w:sz w:val="24"/>
          <w:szCs w:val="24"/>
        </w:rPr>
        <w:t xml:space="preserve"> </w:t>
      </w:r>
      <w:r w:rsidRPr="00EB7BFD">
        <w:rPr>
          <w:sz w:val="24"/>
          <w:szCs w:val="24"/>
        </w:rPr>
        <w:t>d</w:t>
      </w:r>
      <w:r w:rsidRPr="00EB7BFD">
        <w:rPr>
          <w:spacing w:val="-1"/>
          <w:sz w:val="24"/>
          <w:szCs w:val="24"/>
        </w:rPr>
        <w:t>e</w:t>
      </w:r>
      <w:r w:rsidRPr="00EB7BFD">
        <w:rPr>
          <w:sz w:val="24"/>
          <w:szCs w:val="24"/>
        </w:rPr>
        <w:t>s</w:t>
      </w:r>
      <w:r w:rsidRPr="00EB7BFD">
        <w:rPr>
          <w:spacing w:val="-1"/>
          <w:sz w:val="24"/>
          <w:szCs w:val="24"/>
        </w:rPr>
        <w:t>c</w:t>
      </w:r>
      <w:r w:rsidRPr="00EB7BFD">
        <w:rPr>
          <w:sz w:val="24"/>
          <w:szCs w:val="24"/>
        </w:rPr>
        <w:t>rib</w:t>
      </w:r>
      <w:r w:rsidRPr="00EB7BFD">
        <w:rPr>
          <w:spacing w:val="-1"/>
          <w:sz w:val="24"/>
          <w:szCs w:val="24"/>
        </w:rPr>
        <w:t>e</w:t>
      </w:r>
      <w:r w:rsidRPr="00EB7BFD">
        <w:rPr>
          <w:sz w:val="24"/>
          <w:szCs w:val="24"/>
        </w:rPr>
        <w:t>s</w:t>
      </w:r>
      <w:r w:rsidRPr="00EB7BFD">
        <w:rPr>
          <w:spacing w:val="2"/>
          <w:sz w:val="24"/>
          <w:szCs w:val="24"/>
        </w:rPr>
        <w:t xml:space="preserve"> </w:t>
      </w:r>
      <w:r w:rsidRPr="00EB7BFD">
        <w:rPr>
          <w:sz w:val="24"/>
          <w:szCs w:val="24"/>
        </w:rPr>
        <w:t>the</w:t>
      </w:r>
      <w:r w:rsidRPr="00EB7BFD">
        <w:rPr>
          <w:spacing w:val="2"/>
          <w:sz w:val="24"/>
          <w:szCs w:val="24"/>
        </w:rPr>
        <w:t xml:space="preserve"> </w:t>
      </w:r>
      <w:r w:rsidRPr="00EB7BFD">
        <w:rPr>
          <w:spacing w:val="-1"/>
          <w:sz w:val="24"/>
          <w:szCs w:val="24"/>
        </w:rPr>
        <w:t>a</w:t>
      </w:r>
      <w:r w:rsidRPr="00EB7BFD">
        <w:rPr>
          <w:sz w:val="24"/>
          <w:szCs w:val="24"/>
        </w:rPr>
        <w:t>bs</w:t>
      </w:r>
      <w:r w:rsidRPr="00EB7BFD">
        <w:rPr>
          <w:spacing w:val="3"/>
          <w:sz w:val="24"/>
          <w:szCs w:val="24"/>
        </w:rPr>
        <w:t>t</w:t>
      </w:r>
      <w:r w:rsidRPr="00EB7BFD">
        <w:rPr>
          <w:sz w:val="24"/>
          <w:szCs w:val="24"/>
        </w:rPr>
        <w:t>r</w:t>
      </w:r>
      <w:r w:rsidRPr="00EB7BFD">
        <w:rPr>
          <w:spacing w:val="-1"/>
          <w:sz w:val="24"/>
          <w:szCs w:val="24"/>
        </w:rPr>
        <w:t>ac</w:t>
      </w:r>
      <w:r w:rsidRPr="00EB7BFD">
        <w:rPr>
          <w:sz w:val="24"/>
          <w:szCs w:val="24"/>
        </w:rPr>
        <w:t>t</w:t>
      </w:r>
      <w:r w:rsidRPr="00EB7BFD">
        <w:rPr>
          <w:spacing w:val="1"/>
          <w:sz w:val="24"/>
          <w:szCs w:val="24"/>
        </w:rPr>
        <w:t xml:space="preserve"> </w:t>
      </w:r>
      <w:r w:rsidRPr="00EB7BFD">
        <w:rPr>
          <w:spacing w:val="2"/>
          <w:sz w:val="24"/>
          <w:szCs w:val="24"/>
        </w:rPr>
        <w:t>p</w:t>
      </w:r>
      <w:r w:rsidRPr="00EB7BFD">
        <w:rPr>
          <w:spacing w:val="-1"/>
          <w:sz w:val="24"/>
          <w:szCs w:val="24"/>
        </w:rPr>
        <w:t>r</w:t>
      </w:r>
      <w:r w:rsidRPr="00EB7BFD">
        <w:rPr>
          <w:spacing w:val="-3"/>
          <w:sz w:val="24"/>
          <w:szCs w:val="24"/>
        </w:rPr>
        <w:t>e</w:t>
      </w:r>
      <w:r w:rsidRPr="00EB7BFD">
        <w:rPr>
          <w:sz w:val="24"/>
          <w:szCs w:val="24"/>
        </w:rPr>
        <w:t>s</w:t>
      </w:r>
      <w:r w:rsidRPr="00EB7BFD">
        <w:rPr>
          <w:spacing w:val="-1"/>
          <w:sz w:val="24"/>
          <w:szCs w:val="24"/>
        </w:rPr>
        <w:t>e</w:t>
      </w:r>
      <w:r w:rsidRPr="00EB7BFD">
        <w:rPr>
          <w:sz w:val="24"/>
          <w:szCs w:val="24"/>
        </w:rPr>
        <w:t xml:space="preserve">ntation </w:t>
      </w:r>
      <w:r w:rsidRPr="00EB7BFD">
        <w:rPr>
          <w:spacing w:val="2"/>
          <w:sz w:val="24"/>
          <w:szCs w:val="24"/>
        </w:rPr>
        <w:t>o</w:t>
      </w:r>
      <w:r w:rsidRPr="00EB7BFD">
        <w:rPr>
          <w:sz w:val="24"/>
          <w:szCs w:val="24"/>
        </w:rPr>
        <w:t>f</w:t>
      </w:r>
      <w:r w:rsidRPr="00EB7BFD">
        <w:rPr>
          <w:spacing w:val="-1"/>
          <w:sz w:val="24"/>
          <w:szCs w:val="24"/>
        </w:rPr>
        <w:t xml:space="preserve"> </w:t>
      </w:r>
      <w:r w:rsidRPr="00EB7BFD">
        <w:rPr>
          <w:sz w:val="24"/>
          <w:szCs w:val="24"/>
        </w:rPr>
        <w:t>how</w:t>
      </w:r>
      <w:r w:rsidRPr="00EB7BFD">
        <w:rPr>
          <w:spacing w:val="7"/>
          <w:sz w:val="24"/>
          <w:szCs w:val="24"/>
        </w:rPr>
        <w:t xml:space="preserve"> </w:t>
      </w:r>
      <w:r w:rsidRPr="00EB7BFD">
        <w:rPr>
          <w:sz w:val="24"/>
          <w:szCs w:val="24"/>
        </w:rPr>
        <w:t>d</w:t>
      </w:r>
      <w:r w:rsidRPr="00EB7BFD">
        <w:rPr>
          <w:spacing w:val="-1"/>
          <w:sz w:val="24"/>
          <w:szCs w:val="24"/>
        </w:rPr>
        <w:t>a</w:t>
      </w:r>
      <w:r w:rsidRPr="00EB7BFD">
        <w:rPr>
          <w:sz w:val="24"/>
          <w:szCs w:val="24"/>
        </w:rPr>
        <w:t>ta</w:t>
      </w:r>
      <w:r w:rsidRPr="00EB7BFD">
        <w:rPr>
          <w:spacing w:val="-1"/>
          <w:sz w:val="24"/>
          <w:szCs w:val="24"/>
        </w:rPr>
        <w:t xml:space="preserve"> </w:t>
      </w:r>
      <w:r w:rsidRPr="00EB7BFD">
        <w:rPr>
          <w:sz w:val="24"/>
          <w:szCs w:val="24"/>
        </w:rPr>
        <w:t>flows,</w:t>
      </w:r>
      <w:r w:rsidRPr="00EB7BFD">
        <w:rPr>
          <w:spacing w:val="2"/>
          <w:sz w:val="24"/>
          <w:szCs w:val="24"/>
        </w:rPr>
        <w:t xml:space="preserve"> </w:t>
      </w:r>
      <w:r w:rsidRPr="00EB7BFD">
        <w:rPr>
          <w:sz w:val="24"/>
          <w:szCs w:val="24"/>
        </w:rPr>
        <w:t>inp</w:t>
      </w:r>
      <w:r w:rsidRPr="00EB7BFD">
        <w:rPr>
          <w:spacing w:val="1"/>
          <w:sz w:val="24"/>
          <w:szCs w:val="24"/>
        </w:rPr>
        <w:t>u</w:t>
      </w:r>
      <w:r w:rsidRPr="00EB7BFD">
        <w:rPr>
          <w:sz w:val="24"/>
          <w:szCs w:val="24"/>
        </w:rPr>
        <w:t xml:space="preserve">ts </w:t>
      </w:r>
      <w:r w:rsidRPr="00EB7BFD">
        <w:rPr>
          <w:spacing w:val="-1"/>
          <w:sz w:val="24"/>
          <w:szCs w:val="24"/>
        </w:rPr>
        <w:t>a</w:t>
      </w:r>
      <w:r w:rsidRPr="00EB7BFD">
        <w:rPr>
          <w:sz w:val="24"/>
          <w:szCs w:val="24"/>
        </w:rPr>
        <w:t>nd o</w:t>
      </w:r>
      <w:r w:rsidRPr="00EB7BFD">
        <w:rPr>
          <w:spacing w:val="2"/>
          <w:sz w:val="24"/>
          <w:szCs w:val="24"/>
        </w:rPr>
        <w:t>u</w:t>
      </w:r>
      <w:r w:rsidRPr="00EB7BFD">
        <w:rPr>
          <w:sz w:val="24"/>
          <w:szCs w:val="24"/>
        </w:rPr>
        <w:t>tputs of the</w:t>
      </w:r>
      <w:r w:rsidRPr="00EB7BFD">
        <w:rPr>
          <w:spacing w:val="-2"/>
          <w:sz w:val="24"/>
          <w:szCs w:val="24"/>
        </w:rPr>
        <w:t xml:space="preserve"> </w:t>
      </w:r>
      <w:r w:rsidRPr="00EB7BFD">
        <w:rPr>
          <w:sz w:val="24"/>
          <w:szCs w:val="24"/>
        </w:rPr>
        <w:t>syst</w:t>
      </w:r>
      <w:r w:rsidRPr="00EB7BFD">
        <w:rPr>
          <w:spacing w:val="-1"/>
          <w:sz w:val="24"/>
          <w:szCs w:val="24"/>
        </w:rPr>
        <w:t>e</w:t>
      </w:r>
      <w:r w:rsidRPr="00EB7BFD">
        <w:rPr>
          <w:sz w:val="24"/>
          <w:szCs w:val="24"/>
        </w:rPr>
        <w:t>m;</w:t>
      </w:r>
      <w:r w:rsidRPr="00EB7BFD">
        <w:rPr>
          <w:spacing w:val="-2"/>
          <w:sz w:val="24"/>
          <w:szCs w:val="24"/>
        </w:rPr>
        <w:t xml:space="preserve"> </w:t>
      </w:r>
      <w:r w:rsidRPr="00EB7BFD">
        <w:rPr>
          <w:sz w:val="24"/>
          <w:szCs w:val="24"/>
        </w:rPr>
        <w:t>this</w:t>
      </w:r>
      <w:r w:rsidRPr="00EB7BFD">
        <w:rPr>
          <w:spacing w:val="-5"/>
          <w:sz w:val="24"/>
          <w:szCs w:val="24"/>
        </w:rPr>
        <w:t xml:space="preserve"> </w:t>
      </w:r>
      <w:r w:rsidR="00B0364D" w:rsidRPr="00EB7BFD">
        <w:rPr>
          <w:sz w:val="24"/>
          <w:szCs w:val="24"/>
        </w:rPr>
        <w:t>was</w:t>
      </w:r>
      <w:r w:rsidRPr="00EB7BFD">
        <w:rPr>
          <w:spacing w:val="-3"/>
          <w:sz w:val="24"/>
          <w:szCs w:val="24"/>
        </w:rPr>
        <w:t xml:space="preserve"> </w:t>
      </w:r>
      <w:r w:rsidRPr="00EB7BFD">
        <w:rPr>
          <w:spacing w:val="-1"/>
          <w:sz w:val="24"/>
          <w:szCs w:val="24"/>
        </w:rPr>
        <w:t>c</w:t>
      </w:r>
      <w:r w:rsidRPr="00EB7BFD">
        <w:rPr>
          <w:sz w:val="24"/>
          <w:szCs w:val="24"/>
        </w:rPr>
        <w:t>ond</w:t>
      </w:r>
      <w:r w:rsidRPr="00EB7BFD">
        <w:rPr>
          <w:spacing w:val="1"/>
          <w:sz w:val="24"/>
          <w:szCs w:val="24"/>
        </w:rPr>
        <w:t>u</w:t>
      </w:r>
      <w:r w:rsidRPr="00EB7BFD">
        <w:rPr>
          <w:spacing w:val="-1"/>
          <w:sz w:val="24"/>
          <w:szCs w:val="24"/>
        </w:rPr>
        <w:t>c</w:t>
      </w:r>
      <w:r w:rsidRPr="00EB7BFD">
        <w:rPr>
          <w:sz w:val="24"/>
          <w:szCs w:val="24"/>
        </w:rPr>
        <w:t>ted</w:t>
      </w:r>
      <w:r w:rsidRPr="00EB7BFD">
        <w:rPr>
          <w:spacing w:val="-3"/>
          <w:sz w:val="24"/>
          <w:szCs w:val="24"/>
        </w:rPr>
        <w:t xml:space="preserve"> </w:t>
      </w:r>
      <w:r w:rsidRPr="00EB7BFD">
        <w:rPr>
          <w:sz w:val="24"/>
          <w:szCs w:val="24"/>
        </w:rPr>
        <w:t>by</w:t>
      </w:r>
      <w:r w:rsidRPr="00EB7BFD">
        <w:rPr>
          <w:spacing w:val="-2"/>
          <w:sz w:val="24"/>
          <w:szCs w:val="24"/>
        </w:rPr>
        <w:t xml:space="preserve"> </w:t>
      </w:r>
      <w:r w:rsidRPr="00EB7BFD">
        <w:rPr>
          <w:sz w:val="24"/>
          <w:szCs w:val="24"/>
        </w:rPr>
        <w:t>modeling</w:t>
      </w:r>
      <w:r w:rsidRPr="00EB7BFD">
        <w:rPr>
          <w:spacing w:val="-2"/>
          <w:sz w:val="24"/>
          <w:szCs w:val="24"/>
        </w:rPr>
        <w:t xml:space="preserve"> </w:t>
      </w:r>
      <w:r w:rsidRPr="00EB7BFD">
        <w:rPr>
          <w:spacing w:val="2"/>
          <w:sz w:val="24"/>
          <w:szCs w:val="24"/>
        </w:rPr>
        <w:t>w</w:t>
      </w:r>
      <w:r w:rsidRPr="00EB7BFD">
        <w:rPr>
          <w:sz w:val="24"/>
          <w:szCs w:val="24"/>
        </w:rPr>
        <w:t>h</w:t>
      </w:r>
      <w:r w:rsidRPr="00EB7BFD">
        <w:rPr>
          <w:spacing w:val="1"/>
          <w:sz w:val="24"/>
          <w:szCs w:val="24"/>
        </w:rPr>
        <w:t>i</w:t>
      </w:r>
      <w:r w:rsidRPr="00EB7BFD">
        <w:rPr>
          <w:spacing w:val="-1"/>
          <w:sz w:val="24"/>
          <w:szCs w:val="24"/>
        </w:rPr>
        <w:t>c</w:t>
      </w:r>
      <w:r w:rsidRPr="00EB7BFD">
        <w:rPr>
          <w:sz w:val="24"/>
          <w:szCs w:val="24"/>
        </w:rPr>
        <w:t>h</w:t>
      </w:r>
      <w:r w:rsidRPr="00EB7BFD">
        <w:rPr>
          <w:spacing w:val="-2"/>
          <w:sz w:val="24"/>
          <w:szCs w:val="24"/>
        </w:rPr>
        <w:t xml:space="preserve"> </w:t>
      </w:r>
      <w:r w:rsidRPr="00EB7BFD">
        <w:rPr>
          <w:sz w:val="24"/>
          <w:szCs w:val="24"/>
        </w:rPr>
        <w:t>inv</w:t>
      </w:r>
      <w:r w:rsidRPr="00EB7BFD">
        <w:rPr>
          <w:spacing w:val="1"/>
          <w:sz w:val="24"/>
          <w:szCs w:val="24"/>
        </w:rPr>
        <w:t>o</w:t>
      </w:r>
      <w:r w:rsidRPr="00EB7BFD">
        <w:rPr>
          <w:sz w:val="24"/>
          <w:szCs w:val="24"/>
        </w:rPr>
        <w:t>lv</w:t>
      </w:r>
      <w:r w:rsidRPr="00EB7BFD">
        <w:rPr>
          <w:spacing w:val="-1"/>
          <w:sz w:val="24"/>
          <w:szCs w:val="24"/>
        </w:rPr>
        <w:t>e</w:t>
      </w:r>
      <w:r w:rsidRPr="00EB7BFD">
        <w:rPr>
          <w:sz w:val="24"/>
          <w:szCs w:val="24"/>
        </w:rPr>
        <w:t>s</w:t>
      </w:r>
      <w:r w:rsidRPr="00EB7BFD">
        <w:rPr>
          <w:spacing w:val="-2"/>
          <w:sz w:val="24"/>
          <w:szCs w:val="24"/>
        </w:rPr>
        <w:t xml:space="preserve"> </w:t>
      </w:r>
      <w:r w:rsidRPr="00EB7BFD">
        <w:rPr>
          <w:sz w:val="24"/>
          <w:szCs w:val="24"/>
        </w:rPr>
        <w:t>theo</w:t>
      </w:r>
      <w:r w:rsidRPr="00EB7BFD">
        <w:rPr>
          <w:spacing w:val="-1"/>
          <w:sz w:val="24"/>
          <w:szCs w:val="24"/>
        </w:rPr>
        <w:t>re</w:t>
      </w:r>
      <w:r w:rsidRPr="00EB7BFD">
        <w:rPr>
          <w:sz w:val="24"/>
          <w:szCs w:val="24"/>
        </w:rPr>
        <w:t>ti</w:t>
      </w:r>
      <w:r w:rsidRPr="00EB7BFD">
        <w:rPr>
          <w:spacing w:val="-1"/>
          <w:sz w:val="24"/>
          <w:szCs w:val="24"/>
        </w:rPr>
        <w:t>ca</w:t>
      </w:r>
      <w:r w:rsidRPr="00EB7BFD">
        <w:rPr>
          <w:sz w:val="24"/>
          <w:szCs w:val="24"/>
        </w:rPr>
        <w:t>l</w:t>
      </w:r>
      <w:r w:rsidRPr="00EB7BFD">
        <w:rPr>
          <w:spacing w:val="-2"/>
          <w:sz w:val="24"/>
          <w:szCs w:val="24"/>
        </w:rPr>
        <w:t xml:space="preserve"> </w:t>
      </w:r>
      <w:r w:rsidRPr="00EB7BFD">
        <w:rPr>
          <w:spacing w:val="-1"/>
          <w:sz w:val="24"/>
          <w:szCs w:val="24"/>
        </w:rPr>
        <w:t>a</w:t>
      </w:r>
      <w:r w:rsidRPr="00EB7BFD">
        <w:rPr>
          <w:sz w:val="24"/>
          <w:szCs w:val="24"/>
        </w:rPr>
        <w:t>nd</w:t>
      </w:r>
      <w:r w:rsidRPr="00EB7BFD">
        <w:rPr>
          <w:spacing w:val="-2"/>
          <w:sz w:val="24"/>
          <w:szCs w:val="24"/>
        </w:rPr>
        <w:t xml:space="preserve"> </w:t>
      </w:r>
      <w:r w:rsidRPr="00EB7BFD">
        <w:rPr>
          <w:sz w:val="24"/>
          <w:szCs w:val="24"/>
        </w:rPr>
        <w:t>g</w:t>
      </w:r>
      <w:r w:rsidRPr="00EB7BFD">
        <w:rPr>
          <w:spacing w:val="-1"/>
          <w:sz w:val="24"/>
          <w:szCs w:val="24"/>
        </w:rPr>
        <w:t>r</w:t>
      </w:r>
      <w:r w:rsidRPr="00EB7BFD">
        <w:rPr>
          <w:spacing w:val="-3"/>
          <w:sz w:val="24"/>
          <w:szCs w:val="24"/>
        </w:rPr>
        <w:t>a</w:t>
      </w:r>
      <w:r w:rsidRPr="00EB7BFD">
        <w:rPr>
          <w:sz w:val="24"/>
          <w:szCs w:val="24"/>
        </w:rPr>
        <w:t>phic</w:t>
      </w:r>
      <w:r w:rsidRPr="00EB7BFD">
        <w:rPr>
          <w:spacing w:val="-1"/>
          <w:sz w:val="24"/>
          <w:szCs w:val="24"/>
        </w:rPr>
        <w:t>a</w:t>
      </w:r>
      <w:r w:rsidRPr="00EB7BFD">
        <w:rPr>
          <w:sz w:val="24"/>
          <w:szCs w:val="24"/>
        </w:rPr>
        <w:t xml:space="preserve">l </w:t>
      </w:r>
      <w:r w:rsidRPr="00EB7BFD">
        <w:rPr>
          <w:spacing w:val="-1"/>
          <w:sz w:val="24"/>
          <w:szCs w:val="24"/>
        </w:rPr>
        <w:t>r</w:t>
      </w:r>
      <w:r w:rsidRPr="00EB7BFD">
        <w:rPr>
          <w:spacing w:val="-3"/>
          <w:sz w:val="24"/>
          <w:szCs w:val="24"/>
        </w:rPr>
        <w:t>e</w:t>
      </w:r>
      <w:r w:rsidRPr="00EB7BFD">
        <w:rPr>
          <w:spacing w:val="5"/>
          <w:sz w:val="24"/>
          <w:szCs w:val="24"/>
        </w:rPr>
        <w:t>p</w:t>
      </w:r>
      <w:r w:rsidRPr="00EB7BFD">
        <w:rPr>
          <w:spacing w:val="-1"/>
          <w:sz w:val="24"/>
          <w:szCs w:val="24"/>
        </w:rPr>
        <w:t>r</w:t>
      </w:r>
      <w:r w:rsidRPr="00EB7BFD">
        <w:rPr>
          <w:spacing w:val="-3"/>
          <w:sz w:val="24"/>
          <w:szCs w:val="24"/>
        </w:rPr>
        <w:t>e</w:t>
      </w:r>
      <w:r w:rsidRPr="00EB7BFD">
        <w:rPr>
          <w:sz w:val="24"/>
          <w:szCs w:val="24"/>
        </w:rPr>
        <w:t>s</w:t>
      </w:r>
      <w:r w:rsidRPr="00EB7BFD">
        <w:rPr>
          <w:spacing w:val="-1"/>
          <w:sz w:val="24"/>
          <w:szCs w:val="24"/>
        </w:rPr>
        <w:t>e</w:t>
      </w:r>
      <w:r w:rsidRPr="00EB7BFD">
        <w:rPr>
          <w:sz w:val="24"/>
          <w:szCs w:val="24"/>
        </w:rPr>
        <w:t>n</w:t>
      </w:r>
      <w:r w:rsidRPr="00EB7BFD">
        <w:rPr>
          <w:spacing w:val="3"/>
          <w:sz w:val="24"/>
          <w:szCs w:val="24"/>
        </w:rPr>
        <w:t>t</w:t>
      </w:r>
      <w:r w:rsidRPr="00EB7BFD">
        <w:rPr>
          <w:spacing w:val="-1"/>
          <w:sz w:val="24"/>
          <w:szCs w:val="24"/>
        </w:rPr>
        <w:t>a</w:t>
      </w:r>
      <w:r w:rsidRPr="00EB7BFD">
        <w:rPr>
          <w:spacing w:val="3"/>
          <w:sz w:val="24"/>
          <w:szCs w:val="24"/>
        </w:rPr>
        <w:t>t</w:t>
      </w:r>
      <w:r w:rsidRPr="00EB7BFD">
        <w:rPr>
          <w:sz w:val="24"/>
          <w:szCs w:val="24"/>
        </w:rPr>
        <w:t>ion</w:t>
      </w:r>
      <w:r w:rsidRPr="00EB7BFD">
        <w:rPr>
          <w:spacing w:val="-2"/>
          <w:sz w:val="24"/>
          <w:szCs w:val="24"/>
        </w:rPr>
        <w:t xml:space="preserve"> </w:t>
      </w:r>
      <w:r w:rsidRPr="00EB7BFD">
        <w:rPr>
          <w:sz w:val="24"/>
          <w:szCs w:val="24"/>
        </w:rPr>
        <w:t>of</w:t>
      </w:r>
      <w:r w:rsidRPr="00EB7BFD">
        <w:rPr>
          <w:spacing w:val="-6"/>
          <w:sz w:val="24"/>
          <w:szCs w:val="24"/>
        </w:rPr>
        <w:t xml:space="preserve"> </w:t>
      </w:r>
      <w:r w:rsidRPr="00EB7BFD">
        <w:rPr>
          <w:spacing w:val="-1"/>
          <w:sz w:val="24"/>
          <w:szCs w:val="24"/>
        </w:rPr>
        <w:t>a</w:t>
      </w:r>
      <w:r w:rsidRPr="00EB7BFD">
        <w:rPr>
          <w:sz w:val="24"/>
          <w:szCs w:val="24"/>
        </w:rPr>
        <w:t xml:space="preserve">n </w:t>
      </w:r>
      <w:r w:rsidRPr="00EB7BFD">
        <w:rPr>
          <w:spacing w:val="-1"/>
          <w:sz w:val="24"/>
          <w:szCs w:val="24"/>
        </w:rPr>
        <w:t>a</w:t>
      </w:r>
      <w:r w:rsidRPr="00EB7BFD">
        <w:rPr>
          <w:sz w:val="24"/>
          <w:szCs w:val="24"/>
        </w:rPr>
        <w:t>ctual</w:t>
      </w:r>
      <w:r w:rsidRPr="00EB7BFD">
        <w:rPr>
          <w:spacing w:val="-2"/>
          <w:sz w:val="24"/>
          <w:szCs w:val="24"/>
        </w:rPr>
        <w:t xml:space="preserve"> </w:t>
      </w:r>
      <w:r w:rsidRPr="00EB7BFD">
        <w:rPr>
          <w:sz w:val="24"/>
          <w:szCs w:val="24"/>
        </w:rPr>
        <w:t>syst</w:t>
      </w:r>
      <w:r w:rsidRPr="00EB7BFD">
        <w:rPr>
          <w:spacing w:val="-1"/>
          <w:sz w:val="24"/>
          <w:szCs w:val="24"/>
        </w:rPr>
        <w:t>e</w:t>
      </w:r>
      <w:r w:rsidRPr="00EB7BFD">
        <w:rPr>
          <w:sz w:val="24"/>
          <w:szCs w:val="24"/>
        </w:rPr>
        <w:t>m</w:t>
      </w:r>
      <w:r w:rsidRPr="00EB7BFD">
        <w:rPr>
          <w:spacing w:val="-2"/>
          <w:sz w:val="24"/>
          <w:szCs w:val="24"/>
        </w:rPr>
        <w:t xml:space="preserve"> </w:t>
      </w:r>
      <w:r w:rsidRPr="00EB7BFD">
        <w:rPr>
          <w:sz w:val="24"/>
          <w:szCs w:val="24"/>
        </w:rPr>
        <w:t>d</w:t>
      </w:r>
      <w:r w:rsidRPr="00EB7BFD">
        <w:rPr>
          <w:spacing w:val="-1"/>
          <w:sz w:val="24"/>
          <w:szCs w:val="24"/>
        </w:rPr>
        <w:t>e</w:t>
      </w:r>
      <w:r w:rsidRPr="00EB7BFD">
        <w:rPr>
          <w:sz w:val="24"/>
          <w:szCs w:val="24"/>
        </w:rPr>
        <w:t>sign.</w:t>
      </w:r>
      <w:r w:rsidRPr="00EB7BFD">
        <w:rPr>
          <w:spacing w:val="-2"/>
          <w:sz w:val="24"/>
          <w:szCs w:val="24"/>
        </w:rPr>
        <w:t xml:space="preserve"> </w:t>
      </w:r>
      <w:r w:rsidRPr="00EB7BFD">
        <w:rPr>
          <w:sz w:val="24"/>
          <w:szCs w:val="24"/>
        </w:rPr>
        <w:t>T</w:t>
      </w:r>
      <w:r w:rsidRPr="00EB7BFD">
        <w:rPr>
          <w:spacing w:val="2"/>
          <w:sz w:val="24"/>
          <w:szCs w:val="24"/>
        </w:rPr>
        <w:t>h</w:t>
      </w:r>
      <w:r w:rsidRPr="00EB7BFD">
        <w:rPr>
          <w:sz w:val="24"/>
          <w:szCs w:val="24"/>
        </w:rPr>
        <w:t>e</w:t>
      </w:r>
      <w:r w:rsidRPr="00EB7BFD">
        <w:rPr>
          <w:spacing w:val="-6"/>
          <w:sz w:val="24"/>
          <w:szCs w:val="24"/>
        </w:rPr>
        <w:t xml:space="preserve"> </w:t>
      </w:r>
      <w:r w:rsidRPr="00EB7BFD">
        <w:rPr>
          <w:sz w:val="24"/>
          <w:szCs w:val="24"/>
        </w:rPr>
        <w:t>phys</w:t>
      </w:r>
      <w:r w:rsidRPr="00EB7BFD">
        <w:rPr>
          <w:spacing w:val="1"/>
          <w:sz w:val="24"/>
          <w:szCs w:val="24"/>
        </w:rPr>
        <w:t>i</w:t>
      </w:r>
      <w:r w:rsidRPr="00EB7BFD">
        <w:rPr>
          <w:spacing w:val="-1"/>
          <w:sz w:val="24"/>
          <w:szCs w:val="24"/>
        </w:rPr>
        <w:t>ca</w:t>
      </w:r>
      <w:r w:rsidRPr="00EB7BFD">
        <w:rPr>
          <w:sz w:val="24"/>
          <w:szCs w:val="24"/>
        </w:rPr>
        <w:t>l</w:t>
      </w:r>
      <w:r w:rsidRPr="00EB7BFD">
        <w:rPr>
          <w:spacing w:val="-2"/>
          <w:sz w:val="24"/>
          <w:szCs w:val="24"/>
        </w:rPr>
        <w:t xml:space="preserve"> </w:t>
      </w:r>
      <w:r w:rsidRPr="00EB7BFD">
        <w:rPr>
          <w:sz w:val="24"/>
          <w:szCs w:val="24"/>
        </w:rPr>
        <w:t>d</w:t>
      </w:r>
      <w:r w:rsidRPr="00EB7BFD">
        <w:rPr>
          <w:spacing w:val="-1"/>
          <w:sz w:val="24"/>
          <w:szCs w:val="24"/>
        </w:rPr>
        <w:t>e</w:t>
      </w:r>
      <w:r w:rsidRPr="00EB7BFD">
        <w:rPr>
          <w:sz w:val="24"/>
          <w:szCs w:val="24"/>
        </w:rPr>
        <w:t>sign</w:t>
      </w:r>
      <w:r w:rsidRPr="00EB7BFD">
        <w:rPr>
          <w:spacing w:val="-2"/>
          <w:sz w:val="24"/>
          <w:szCs w:val="24"/>
        </w:rPr>
        <w:t xml:space="preserve"> </w:t>
      </w:r>
      <w:r w:rsidRPr="00EB7BFD">
        <w:rPr>
          <w:spacing w:val="2"/>
          <w:sz w:val="24"/>
          <w:szCs w:val="24"/>
        </w:rPr>
        <w:t>r</w:t>
      </w:r>
      <w:r w:rsidRPr="00EB7BFD">
        <w:rPr>
          <w:spacing w:val="-3"/>
          <w:sz w:val="24"/>
          <w:szCs w:val="24"/>
        </w:rPr>
        <w:t>e</w:t>
      </w:r>
      <w:r w:rsidRPr="00EB7BFD">
        <w:rPr>
          <w:sz w:val="24"/>
          <w:szCs w:val="24"/>
        </w:rPr>
        <w:t>l</w:t>
      </w:r>
      <w:r w:rsidRPr="00EB7BFD">
        <w:rPr>
          <w:spacing w:val="-1"/>
          <w:sz w:val="24"/>
          <w:szCs w:val="24"/>
        </w:rPr>
        <w:t>a</w:t>
      </w:r>
      <w:r w:rsidRPr="00EB7BFD">
        <w:rPr>
          <w:spacing w:val="3"/>
          <w:sz w:val="24"/>
          <w:szCs w:val="24"/>
        </w:rPr>
        <w:t>t</w:t>
      </w:r>
      <w:r w:rsidRPr="00EB7BFD">
        <w:rPr>
          <w:spacing w:val="-1"/>
          <w:sz w:val="24"/>
          <w:szCs w:val="24"/>
        </w:rPr>
        <w:t>e</w:t>
      </w:r>
      <w:r w:rsidRPr="00EB7BFD">
        <w:rPr>
          <w:sz w:val="24"/>
          <w:szCs w:val="24"/>
        </w:rPr>
        <w:t>s</w:t>
      </w:r>
      <w:r w:rsidRPr="00EB7BFD">
        <w:rPr>
          <w:spacing w:val="-2"/>
          <w:sz w:val="24"/>
          <w:szCs w:val="24"/>
        </w:rPr>
        <w:t xml:space="preserve"> </w:t>
      </w:r>
      <w:r w:rsidRPr="00EB7BFD">
        <w:rPr>
          <w:sz w:val="24"/>
          <w:szCs w:val="24"/>
        </w:rPr>
        <w:t>to</w:t>
      </w:r>
      <w:r w:rsidRPr="00EB7BFD">
        <w:rPr>
          <w:spacing w:val="-2"/>
          <w:sz w:val="24"/>
          <w:szCs w:val="24"/>
        </w:rPr>
        <w:t xml:space="preserve"> </w:t>
      </w:r>
      <w:r w:rsidRPr="00EB7BFD">
        <w:rPr>
          <w:sz w:val="24"/>
          <w:szCs w:val="24"/>
        </w:rPr>
        <w:t>the</w:t>
      </w:r>
      <w:r w:rsidRPr="00EB7BFD">
        <w:rPr>
          <w:spacing w:val="-2"/>
          <w:sz w:val="24"/>
          <w:szCs w:val="24"/>
        </w:rPr>
        <w:t xml:space="preserve"> </w:t>
      </w:r>
      <w:r w:rsidRPr="00EB7BFD">
        <w:rPr>
          <w:spacing w:val="-1"/>
          <w:sz w:val="24"/>
          <w:szCs w:val="24"/>
        </w:rPr>
        <w:t>ac</w:t>
      </w:r>
      <w:r w:rsidRPr="00EB7BFD">
        <w:rPr>
          <w:sz w:val="24"/>
          <w:szCs w:val="24"/>
        </w:rPr>
        <w:t>tual</w:t>
      </w:r>
      <w:r w:rsidRPr="00EB7BFD">
        <w:rPr>
          <w:spacing w:val="-2"/>
          <w:sz w:val="24"/>
          <w:szCs w:val="24"/>
        </w:rPr>
        <w:t xml:space="preserve"> </w:t>
      </w:r>
      <w:r w:rsidRPr="00EB7BFD">
        <w:rPr>
          <w:sz w:val="24"/>
          <w:szCs w:val="24"/>
        </w:rPr>
        <w:t>input</w:t>
      </w:r>
      <w:r w:rsidRPr="00EB7BFD">
        <w:rPr>
          <w:spacing w:val="-1"/>
          <w:sz w:val="24"/>
          <w:szCs w:val="24"/>
        </w:rPr>
        <w:t xml:space="preserve"> </w:t>
      </w:r>
      <w:r w:rsidRPr="00EB7BFD">
        <w:rPr>
          <w:spacing w:val="-1"/>
          <w:sz w:val="24"/>
          <w:szCs w:val="24"/>
        </w:rPr>
        <w:lastRenderedPageBreak/>
        <w:t>a</w:t>
      </w:r>
      <w:r w:rsidRPr="00EB7BFD">
        <w:rPr>
          <w:sz w:val="24"/>
          <w:szCs w:val="24"/>
        </w:rPr>
        <w:t>nd</w:t>
      </w:r>
      <w:r w:rsidRPr="00EB7BFD">
        <w:rPr>
          <w:spacing w:val="-2"/>
          <w:sz w:val="24"/>
          <w:szCs w:val="24"/>
        </w:rPr>
        <w:t xml:space="preserve"> </w:t>
      </w:r>
      <w:r w:rsidRPr="00EB7BFD">
        <w:rPr>
          <w:sz w:val="24"/>
          <w:szCs w:val="24"/>
        </w:rPr>
        <w:t>output</w:t>
      </w:r>
      <w:r w:rsidRPr="00EB7BFD">
        <w:rPr>
          <w:spacing w:val="-1"/>
          <w:sz w:val="24"/>
          <w:szCs w:val="24"/>
        </w:rPr>
        <w:t xml:space="preserve"> </w:t>
      </w:r>
      <w:r w:rsidRPr="00EB7BFD">
        <w:rPr>
          <w:sz w:val="24"/>
          <w:szCs w:val="24"/>
        </w:rPr>
        <w:t>p</w:t>
      </w:r>
      <w:r w:rsidRPr="00EB7BFD">
        <w:rPr>
          <w:spacing w:val="-1"/>
          <w:sz w:val="24"/>
          <w:szCs w:val="24"/>
        </w:rPr>
        <w:t>r</w:t>
      </w:r>
      <w:r w:rsidRPr="00EB7BFD">
        <w:rPr>
          <w:spacing w:val="3"/>
          <w:sz w:val="24"/>
          <w:szCs w:val="24"/>
        </w:rPr>
        <w:t>o</w:t>
      </w:r>
      <w:r w:rsidRPr="00EB7BFD">
        <w:rPr>
          <w:spacing w:val="-1"/>
          <w:sz w:val="24"/>
          <w:szCs w:val="24"/>
        </w:rPr>
        <w:t>ce</w:t>
      </w:r>
      <w:r w:rsidRPr="00EB7BFD">
        <w:rPr>
          <w:sz w:val="24"/>
          <w:szCs w:val="24"/>
        </w:rPr>
        <w:t>sses</w:t>
      </w:r>
      <w:r w:rsidRPr="00EB7BFD">
        <w:rPr>
          <w:spacing w:val="-3"/>
          <w:sz w:val="24"/>
          <w:szCs w:val="24"/>
        </w:rPr>
        <w:t xml:space="preserve"> </w:t>
      </w:r>
      <w:r w:rsidRPr="00EB7BFD">
        <w:rPr>
          <w:sz w:val="24"/>
          <w:szCs w:val="24"/>
        </w:rPr>
        <w:t>of</w:t>
      </w:r>
      <w:r w:rsidRPr="00EB7BFD">
        <w:rPr>
          <w:spacing w:val="-3"/>
          <w:sz w:val="24"/>
          <w:szCs w:val="24"/>
        </w:rPr>
        <w:t xml:space="preserve"> </w:t>
      </w:r>
      <w:r w:rsidRPr="00EB7BFD">
        <w:rPr>
          <w:sz w:val="24"/>
          <w:szCs w:val="24"/>
        </w:rPr>
        <w:t>the</w:t>
      </w:r>
      <w:r w:rsidRPr="00EB7BFD">
        <w:rPr>
          <w:spacing w:val="-3"/>
          <w:sz w:val="24"/>
          <w:szCs w:val="24"/>
        </w:rPr>
        <w:t xml:space="preserve"> </w:t>
      </w:r>
      <w:r w:rsidRPr="00EB7BFD">
        <w:rPr>
          <w:sz w:val="24"/>
          <w:szCs w:val="24"/>
        </w:rPr>
        <w:t>sys</w:t>
      </w:r>
      <w:r w:rsidRPr="00EB7BFD">
        <w:rPr>
          <w:spacing w:val="3"/>
          <w:sz w:val="24"/>
          <w:szCs w:val="24"/>
        </w:rPr>
        <w:t>t</w:t>
      </w:r>
      <w:r w:rsidRPr="00EB7BFD">
        <w:rPr>
          <w:spacing w:val="1"/>
          <w:sz w:val="24"/>
          <w:szCs w:val="24"/>
        </w:rPr>
        <w:t>e</w:t>
      </w:r>
      <w:r w:rsidRPr="00EB7BFD">
        <w:rPr>
          <w:sz w:val="24"/>
          <w:szCs w:val="24"/>
        </w:rPr>
        <w:t>m.</w:t>
      </w:r>
      <w:r w:rsidRPr="00EB7BFD">
        <w:rPr>
          <w:spacing w:val="-2"/>
          <w:sz w:val="24"/>
          <w:szCs w:val="24"/>
        </w:rPr>
        <w:t xml:space="preserve"> </w:t>
      </w:r>
      <w:r w:rsidRPr="00EB7BFD">
        <w:rPr>
          <w:sz w:val="24"/>
          <w:szCs w:val="24"/>
        </w:rPr>
        <w:t>This is</w:t>
      </w:r>
      <w:r w:rsidRPr="00EB7BFD">
        <w:rPr>
          <w:spacing w:val="2"/>
          <w:sz w:val="24"/>
          <w:szCs w:val="24"/>
        </w:rPr>
        <w:t xml:space="preserve"> </w:t>
      </w:r>
      <w:r w:rsidRPr="00EB7BFD">
        <w:rPr>
          <w:sz w:val="24"/>
          <w:szCs w:val="24"/>
        </w:rPr>
        <w:t>l</w:t>
      </w:r>
      <w:r w:rsidRPr="00EB7BFD">
        <w:rPr>
          <w:spacing w:val="-1"/>
          <w:sz w:val="24"/>
          <w:szCs w:val="24"/>
        </w:rPr>
        <w:t>a</w:t>
      </w:r>
      <w:r w:rsidRPr="00EB7BFD">
        <w:rPr>
          <w:sz w:val="24"/>
          <w:szCs w:val="24"/>
        </w:rPr>
        <w:t>id</w:t>
      </w:r>
      <w:r w:rsidRPr="00EB7BFD">
        <w:rPr>
          <w:spacing w:val="1"/>
          <w:sz w:val="24"/>
          <w:szCs w:val="24"/>
        </w:rPr>
        <w:t xml:space="preserve"> </w:t>
      </w:r>
      <w:r w:rsidRPr="00EB7BFD">
        <w:rPr>
          <w:sz w:val="24"/>
          <w:szCs w:val="24"/>
        </w:rPr>
        <w:t>down in</w:t>
      </w:r>
      <w:r w:rsidRPr="00EB7BFD">
        <w:rPr>
          <w:spacing w:val="1"/>
          <w:sz w:val="24"/>
          <w:szCs w:val="24"/>
        </w:rPr>
        <w:t xml:space="preserve"> </w:t>
      </w:r>
      <w:r w:rsidRPr="00EB7BFD">
        <w:rPr>
          <w:sz w:val="24"/>
          <w:szCs w:val="24"/>
        </w:rPr>
        <w:t>t</w:t>
      </w:r>
      <w:r w:rsidRPr="00EB7BFD">
        <w:rPr>
          <w:spacing w:val="-1"/>
          <w:sz w:val="24"/>
          <w:szCs w:val="24"/>
        </w:rPr>
        <w:t>e</w:t>
      </w:r>
      <w:r w:rsidRPr="00EB7BFD">
        <w:rPr>
          <w:sz w:val="24"/>
          <w:szCs w:val="24"/>
        </w:rPr>
        <w:t>rms of</w:t>
      </w:r>
      <w:r w:rsidRPr="00EB7BFD">
        <w:rPr>
          <w:spacing w:val="2"/>
          <w:sz w:val="24"/>
          <w:szCs w:val="24"/>
        </w:rPr>
        <w:t xml:space="preserve"> </w:t>
      </w:r>
      <w:r w:rsidRPr="00EB7BFD">
        <w:rPr>
          <w:sz w:val="24"/>
          <w:szCs w:val="24"/>
        </w:rPr>
        <w:t xml:space="preserve">how </w:t>
      </w:r>
      <w:r w:rsidRPr="00EB7BFD">
        <w:rPr>
          <w:spacing w:val="1"/>
          <w:sz w:val="24"/>
          <w:szCs w:val="24"/>
        </w:rPr>
        <w:t>d</w:t>
      </w:r>
      <w:r w:rsidRPr="00EB7BFD">
        <w:rPr>
          <w:spacing w:val="-1"/>
          <w:sz w:val="24"/>
          <w:szCs w:val="24"/>
        </w:rPr>
        <w:t>a</w:t>
      </w:r>
      <w:r w:rsidRPr="00EB7BFD">
        <w:rPr>
          <w:sz w:val="24"/>
          <w:szCs w:val="24"/>
        </w:rPr>
        <w:t>ta</w:t>
      </w:r>
      <w:r w:rsidRPr="00EB7BFD">
        <w:rPr>
          <w:spacing w:val="2"/>
          <w:sz w:val="24"/>
          <w:szCs w:val="24"/>
        </w:rPr>
        <w:t xml:space="preserve"> </w:t>
      </w:r>
      <w:r w:rsidRPr="00EB7BFD">
        <w:rPr>
          <w:sz w:val="24"/>
          <w:szCs w:val="24"/>
        </w:rPr>
        <w:t>into a syst</w:t>
      </w:r>
      <w:r w:rsidRPr="00EB7BFD">
        <w:rPr>
          <w:spacing w:val="-1"/>
          <w:sz w:val="24"/>
          <w:szCs w:val="24"/>
        </w:rPr>
        <w:t>e</w:t>
      </w:r>
      <w:r w:rsidRPr="00EB7BFD">
        <w:rPr>
          <w:sz w:val="24"/>
          <w:szCs w:val="24"/>
        </w:rPr>
        <w:t>m,</w:t>
      </w:r>
      <w:r w:rsidRPr="00EB7BFD">
        <w:rPr>
          <w:spacing w:val="3"/>
          <w:sz w:val="24"/>
          <w:szCs w:val="24"/>
        </w:rPr>
        <w:t xml:space="preserve"> </w:t>
      </w:r>
      <w:r w:rsidRPr="00EB7BFD">
        <w:rPr>
          <w:sz w:val="24"/>
          <w:szCs w:val="24"/>
        </w:rPr>
        <w:t>how it</w:t>
      </w:r>
      <w:r w:rsidRPr="00EB7BFD">
        <w:rPr>
          <w:spacing w:val="1"/>
          <w:sz w:val="24"/>
          <w:szCs w:val="24"/>
        </w:rPr>
        <w:t xml:space="preserve"> </w:t>
      </w:r>
      <w:r w:rsidRPr="00EB7BFD">
        <w:rPr>
          <w:sz w:val="24"/>
          <w:szCs w:val="24"/>
        </w:rPr>
        <w:t>flo</w:t>
      </w:r>
      <w:r w:rsidRPr="00EB7BFD">
        <w:rPr>
          <w:spacing w:val="-1"/>
          <w:sz w:val="24"/>
          <w:szCs w:val="24"/>
        </w:rPr>
        <w:t>w</w:t>
      </w:r>
      <w:r w:rsidRPr="00EB7BFD">
        <w:rPr>
          <w:sz w:val="24"/>
          <w:szCs w:val="24"/>
        </w:rPr>
        <w:t>s, how</w:t>
      </w:r>
      <w:r w:rsidRPr="00EB7BFD">
        <w:rPr>
          <w:spacing w:val="4"/>
          <w:sz w:val="24"/>
          <w:szCs w:val="24"/>
        </w:rPr>
        <w:t xml:space="preserve"> </w:t>
      </w:r>
      <w:r w:rsidRPr="00EB7BFD">
        <w:rPr>
          <w:sz w:val="24"/>
          <w:szCs w:val="24"/>
        </w:rPr>
        <w:t>it</w:t>
      </w:r>
      <w:r w:rsidRPr="00EB7BFD">
        <w:rPr>
          <w:spacing w:val="1"/>
          <w:sz w:val="24"/>
          <w:szCs w:val="24"/>
        </w:rPr>
        <w:t xml:space="preserve"> </w:t>
      </w:r>
      <w:r w:rsidRPr="00EB7BFD">
        <w:rPr>
          <w:sz w:val="24"/>
          <w:szCs w:val="24"/>
        </w:rPr>
        <w:t>is</w:t>
      </w:r>
      <w:r w:rsidRPr="00EB7BFD">
        <w:rPr>
          <w:spacing w:val="1"/>
          <w:sz w:val="24"/>
          <w:szCs w:val="24"/>
        </w:rPr>
        <w:t xml:space="preserve"> </w:t>
      </w:r>
      <w:r w:rsidRPr="00EB7BFD">
        <w:rPr>
          <w:sz w:val="24"/>
          <w:szCs w:val="24"/>
        </w:rPr>
        <w:t>pro</w:t>
      </w:r>
      <w:r w:rsidRPr="00EB7BFD">
        <w:rPr>
          <w:spacing w:val="-1"/>
          <w:sz w:val="24"/>
          <w:szCs w:val="24"/>
        </w:rPr>
        <w:t>ce</w:t>
      </w:r>
      <w:r w:rsidRPr="00EB7BFD">
        <w:rPr>
          <w:sz w:val="24"/>
          <w:szCs w:val="24"/>
        </w:rPr>
        <w:t>ssed</w:t>
      </w:r>
      <w:r w:rsidRPr="00EB7BFD">
        <w:rPr>
          <w:spacing w:val="3"/>
          <w:sz w:val="24"/>
          <w:szCs w:val="24"/>
        </w:rPr>
        <w:t xml:space="preserve"> </w:t>
      </w:r>
      <w:r w:rsidRPr="00EB7BFD">
        <w:rPr>
          <w:spacing w:val="-1"/>
          <w:sz w:val="24"/>
          <w:szCs w:val="24"/>
        </w:rPr>
        <w:t>a</w:t>
      </w:r>
      <w:r w:rsidRPr="00EB7BFD">
        <w:rPr>
          <w:sz w:val="24"/>
          <w:szCs w:val="24"/>
        </w:rPr>
        <w:t>nd how</w:t>
      </w:r>
      <w:r w:rsidRPr="00EB7BFD">
        <w:rPr>
          <w:spacing w:val="3"/>
          <w:sz w:val="24"/>
          <w:szCs w:val="24"/>
        </w:rPr>
        <w:t xml:space="preserve"> </w:t>
      </w:r>
      <w:r w:rsidRPr="00EB7BFD">
        <w:rPr>
          <w:sz w:val="24"/>
          <w:szCs w:val="24"/>
        </w:rPr>
        <w:t>it</w:t>
      </w:r>
      <w:r w:rsidRPr="00EB7BFD">
        <w:rPr>
          <w:spacing w:val="1"/>
          <w:sz w:val="24"/>
          <w:szCs w:val="24"/>
        </w:rPr>
        <w:t xml:space="preserve"> </w:t>
      </w:r>
      <w:r w:rsidRPr="00EB7BFD">
        <w:rPr>
          <w:sz w:val="24"/>
          <w:szCs w:val="24"/>
        </w:rPr>
        <w:t>is</w:t>
      </w:r>
      <w:r w:rsidRPr="00EB7BFD">
        <w:rPr>
          <w:spacing w:val="1"/>
          <w:sz w:val="24"/>
          <w:szCs w:val="24"/>
        </w:rPr>
        <w:t xml:space="preserve"> </w:t>
      </w:r>
      <w:r w:rsidRPr="00EB7BFD">
        <w:rPr>
          <w:sz w:val="24"/>
          <w:szCs w:val="24"/>
        </w:rPr>
        <w:t>dis</w:t>
      </w:r>
      <w:r w:rsidRPr="00EB7BFD">
        <w:rPr>
          <w:spacing w:val="-2"/>
          <w:sz w:val="24"/>
          <w:szCs w:val="24"/>
        </w:rPr>
        <w:t>p</w:t>
      </w:r>
      <w:r w:rsidRPr="00EB7BFD">
        <w:rPr>
          <w:sz w:val="24"/>
          <w:szCs w:val="24"/>
        </w:rPr>
        <w:t>lay</w:t>
      </w:r>
      <w:r w:rsidRPr="00EB7BFD">
        <w:rPr>
          <w:spacing w:val="-1"/>
          <w:sz w:val="24"/>
          <w:szCs w:val="24"/>
        </w:rPr>
        <w:t>e</w:t>
      </w:r>
      <w:r w:rsidRPr="00EB7BFD">
        <w:rPr>
          <w:sz w:val="24"/>
          <w:szCs w:val="24"/>
        </w:rPr>
        <w:t>d</w:t>
      </w:r>
      <w:r w:rsidRPr="00EB7BFD">
        <w:rPr>
          <w:spacing w:val="3"/>
          <w:sz w:val="24"/>
          <w:szCs w:val="24"/>
        </w:rPr>
        <w:t xml:space="preserve"> </w:t>
      </w:r>
      <w:r w:rsidRPr="00EB7BFD">
        <w:rPr>
          <w:spacing w:val="-1"/>
          <w:sz w:val="24"/>
          <w:szCs w:val="24"/>
        </w:rPr>
        <w:t>a</w:t>
      </w:r>
      <w:r w:rsidRPr="00EB7BFD">
        <w:rPr>
          <w:sz w:val="24"/>
          <w:szCs w:val="24"/>
        </w:rPr>
        <w:t>s an output.</w:t>
      </w:r>
    </w:p>
    <w:p w14:paraId="7404AE44" w14:textId="77777777" w:rsidR="00E23DEC" w:rsidRPr="00EB7BFD" w:rsidRDefault="00E23DEC">
      <w:pPr>
        <w:spacing w:before="10" w:line="160" w:lineRule="exact"/>
        <w:rPr>
          <w:sz w:val="24"/>
          <w:szCs w:val="24"/>
        </w:rPr>
      </w:pPr>
    </w:p>
    <w:p w14:paraId="729E5BAA" w14:textId="45E9437E" w:rsidR="00E23DEC" w:rsidRPr="00EB7BFD" w:rsidRDefault="003B3966">
      <w:pPr>
        <w:ind w:left="100" w:right="3203"/>
        <w:jc w:val="both"/>
        <w:rPr>
          <w:sz w:val="24"/>
          <w:szCs w:val="24"/>
        </w:rPr>
      </w:pPr>
      <w:r w:rsidRPr="00EB7BFD">
        <w:rPr>
          <w:sz w:val="24"/>
          <w:szCs w:val="24"/>
        </w:rPr>
        <w:t>The</w:t>
      </w:r>
      <w:r w:rsidRPr="00EB7BFD">
        <w:rPr>
          <w:spacing w:val="-1"/>
          <w:sz w:val="24"/>
          <w:szCs w:val="24"/>
        </w:rPr>
        <w:t xml:space="preserve"> </w:t>
      </w:r>
      <w:r w:rsidRPr="00EB7BFD">
        <w:rPr>
          <w:sz w:val="24"/>
          <w:szCs w:val="24"/>
        </w:rPr>
        <w:t>syst</w:t>
      </w:r>
      <w:r w:rsidRPr="00EB7BFD">
        <w:rPr>
          <w:spacing w:val="-1"/>
          <w:sz w:val="24"/>
          <w:szCs w:val="24"/>
        </w:rPr>
        <w:t>e</w:t>
      </w:r>
      <w:r w:rsidRPr="00EB7BFD">
        <w:rPr>
          <w:sz w:val="24"/>
          <w:szCs w:val="24"/>
        </w:rPr>
        <w:t xml:space="preserve">m </w:t>
      </w:r>
      <w:r w:rsidR="00B0364D" w:rsidRPr="00EB7BFD">
        <w:rPr>
          <w:sz w:val="24"/>
          <w:szCs w:val="24"/>
        </w:rPr>
        <w:t>was</w:t>
      </w:r>
      <w:r w:rsidRPr="00EB7BFD">
        <w:rPr>
          <w:sz w:val="24"/>
          <w:szCs w:val="24"/>
        </w:rPr>
        <w:t xml:space="preserve"> d</w:t>
      </w:r>
      <w:r w:rsidRPr="00EB7BFD">
        <w:rPr>
          <w:spacing w:val="-1"/>
          <w:sz w:val="24"/>
          <w:szCs w:val="24"/>
        </w:rPr>
        <w:t>e</w:t>
      </w:r>
      <w:r w:rsidRPr="00EB7BFD">
        <w:rPr>
          <w:sz w:val="24"/>
          <w:szCs w:val="24"/>
        </w:rPr>
        <w:t>signed by using ent</w:t>
      </w:r>
      <w:r w:rsidRPr="00EB7BFD">
        <w:rPr>
          <w:spacing w:val="1"/>
          <w:sz w:val="24"/>
          <w:szCs w:val="24"/>
        </w:rPr>
        <w:t>i</w:t>
      </w:r>
      <w:r w:rsidRPr="00EB7BFD">
        <w:rPr>
          <w:sz w:val="24"/>
          <w:szCs w:val="24"/>
        </w:rPr>
        <w:t xml:space="preserve">ty </w:t>
      </w:r>
      <w:r w:rsidRPr="00EB7BFD">
        <w:rPr>
          <w:spacing w:val="-1"/>
          <w:sz w:val="24"/>
          <w:szCs w:val="24"/>
        </w:rPr>
        <w:t>r</w:t>
      </w:r>
      <w:r w:rsidRPr="00EB7BFD">
        <w:rPr>
          <w:spacing w:val="-3"/>
          <w:sz w:val="24"/>
          <w:szCs w:val="24"/>
        </w:rPr>
        <w:t>e</w:t>
      </w:r>
      <w:r w:rsidRPr="00EB7BFD">
        <w:rPr>
          <w:sz w:val="24"/>
          <w:szCs w:val="24"/>
        </w:rPr>
        <w:t>lat</w:t>
      </w:r>
      <w:r w:rsidRPr="00EB7BFD">
        <w:rPr>
          <w:spacing w:val="3"/>
          <w:sz w:val="24"/>
          <w:szCs w:val="24"/>
        </w:rPr>
        <w:t>i</w:t>
      </w:r>
      <w:r w:rsidRPr="00EB7BFD">
        <w:rPr>
          <w:sz w:val="24"/>
          <w:szCs w:val="24"/>
        </w:rPr>
        <w:t xml:space="preserve">onship </w:t>
      </w:r>
      <w:r w:rsidRPr="00EB7BFD">
        <w:rPr>
          <w:spacing w:val="1"/>
          <w:sz w:val="24"/>
          <w:szCs w:val="24"/>
        </w:rPr>
        <w:t>d</w:t>
      </w:r>
      <w:r w:rsidRPr="00EB7BFD">
        <w:rPr>
          <w:sz w:val="24"/>
          <w:szCs w:val="24"/>
        </w:rPr>
        <w:t>i</w:t>
      </w:r>
      <w:r w:rsidRPr="00EB7BFD">
        <w:rPr>
          <w:spacing w:val="-1"/>
          <w:sz w:val="24"/>
          <w:szCs w:val="24"/>
        </w:rPr>
        <w:t>a</w:t>
      </w:r>
      <w:r w:rsidRPr="00EB7BFD">
        <w:rPr>
          <w:sz w:val="24"/>
          <w:szCs w:val="24"/>
        </w:rPr>
        <w:t>g</w:t>
      </w:r>
      <w:r w:rsidRPr="00EB7BFD">
        <w:rPr>
          <w:spacing w:val="-1"/>
          <w:sz w:val="24"/>
          <w:szCs w:val="24"/>
        </w:rPr>
        <w:t>r</w:t>
      </w:r>
      <w:r w:rsidRPr="00EB7BFD">
        <w:rPr>
          <w:spacing w:val="-3"/>
          <w:sz w:val="24"/>
          <w:szCs w:val="24"/>
        </w:rPr>
        <w:t>a</w:t>
      </w:r>
      <w:r w:rsidRPr="00EB7BFD">
        <w:rPr>
          <w:sz w:val="24"/>
          <w:szCs w:val="24"/>
        </w:rPr>
        <w:t>m, dat</w:t>
      </w:r>
      <w:r w:rsidRPr="00EB7BFD">
        <w:rPr>
          <w:spacing w:val="-1"/>
          <w:sz w:val="24"/>
          <w:szCs w:val="24"/>
        </w:rPr>
        <w:t>a</w:t>
      </w:r>
      <w:r w:rsidRPr="00EB7BFD">
        <w:rPr>
          <w:sz w:val="24"/>
          <w:szCs w:val="24"/>
        </w:rPr>
        <w:t>flo</w:t>
      </w:r>
      <w:r w:rsidRPr="00EB7BFD">
        <w:rPr>
          <w:spacing w:val="7"/>
          <w:sz w:val="24"/>
          <w:szCs w:val="24"/>
        </w:rPr>
        <w:t>w</w:t>
      </w:r>
      <w:r w:rsidRPr="00EB7BFD">
        <w:rPr>
          <w:sz w:val="24"/>
          <w:szCs w:val="24"/>
        </w:rPr>
        <w:t>.</w:t>
      </w:r>
    </w:p>
    <w:p w14:paraId="402F776D" w14:textId="77777777" w:rsidR="00E23DEC" w:rsidRPr="00EB7BFD" w:rsidRDefault="00E23DEC">
      <w:pPr>
        <w:spacing w:before="1" w:line="220" w:lineRule="exact"/>
        <w:rPr>
          <w:sz w:val="24"/>
          <w:szCs w:val="24"/>
        </w:rPr>
      </w:pPr>
    </w:p>
    <w:p w14:paraId="78057560" w14:textId="6BF8A18D" w:rsidR="00E23DEC" w:rsidRPr="00EB7BFD" w:rsidRDefault="003B3966" w:rsidP="0081392E">
      <w:pPr>
        <w:pStyle w:val="Heading3"/>
        <w:numPr>
          <w:ilvl w:val="0"/>
          <w:numId w:val="0"/>
        </w:numPr>
        <w:rPr>
          <w:rFonts w:ascii="Times New Roman" w:hAnsi="Times New Roman" w:cs="Times New Roman"/>
          <w:sz w:val="24"/>
          <w:szCs w:val="24"/>
        </w:rPr>
      </w:pPr>
      <w:bookmarkStart w:id="65" w:name="_Toc140735536"/>
      <w:r w:rsidRPr="00EB7BFD">
        <w:rPr>
          <w:rFonts w:ascii="Times New Roman" w:hAnsi="Times New Roman" w:cs="Times New Roman"/>
          <w:sz w:val="24"/>
          <w:szCs w:val="24"/>
        </w:rPr>
        <w:t>3.</w:t>
      </w:r>
      <w:r w:rsidR="00662426" w:rsidRPr="00EB7BFD">
        <w:rPr>
          <w:rFonts w:ascii="Times New Roman" w:hAnsi="Times New Roman" w:cs="Times New Roman"/>
          <w:sz w:val="24"/>
          <w:szCs w:val="24"/>
        </w:rPr>
        <w:t>6</w:t>
      </w:r>
      <w:r w:rsidRPr="00EB7BFD">
        <w:rPr>
          <w:rFonts w:ascii="Times New Roman" w:hAnsi="Times New Roman" w:cs="Times New Roman"/>
          <w:sz w:val="24"/>
          <w:szCs w:val="24"/>
        </w:rPr>
        <w:t>.</w:t>
      </w:r>
      <w:r w:rsidR="00571110" w:rsidRPr="00EB7BFD">
        <w:rPr>
          <w:rFonts w:ascii="Times New Roman" w:hAnsi="Times New Roman" w:cs="Times New Roman"/>
          <w:sz w:val="24"/>
          <w:szCs w:val="24"/>
        </w:rPr>
        <w:t>3</w:t>
      </w:r>
      <w:r w:rsidRPr="00EB7BFD">
        <w:rPr>
          <w:rFonts w:ascii="Times New Roman" w:hAnsi="Times New Roman" w:cs="Times New Roman"/>
          <w:sz w:val="24"/>
          <w:szCs w:val="24"/>
        </w:rPr>
        <w:t xml:space="preserve"> Physical D</w:t>
      </w:r>
      <w:r w:rsidRPr="00EB7BFD">
        <w:rPr>
          <w:rFonts w:ascii="Times New Roman" w:hAnsi="Times New Roman" w:cs="Times New Roman"/>
          <w:spacing w:val="-1"/>
          <w:sz w:val="24"/>
          <w:szCs w:val="24"/>
        </w:rPr>
        <w:t>e</w:t>
      </w:r>
      <w:r w:rsidRPr="00EB7BFD">
        <w:rPr>
          <w:rFonts w:ascii="Times New Roman" w:hAnsi="Times New Roman" w:cs="Times New Roman"/>
          <w:sz w:val="24"/>
          <w:szCs w:val="24"/>
        </w:rPr>
        <w:t>sign</w:t>
      </w:r>
      <w:bookmarkEnd w:id="65"/>
    </w:p>
    <w:p w14:paraId="0474C97B" w14:textId="77777777" w:rsidR="00E23DEC" w:rsidRPr="00EB7BFD" w:rsidRDefault="00E23DEC">
      <w:pPr>
        <w:spacing w:before="10" w:line="120" w:lineRule="exact"/>
        <w:rPr>
          <w:sz w:val="24"/>
          <w:szCs w:val="24"/>
        </w:rPr>
      </w:pPr>
    </w:p>
    <w:p w14:paraId="3D19BD3D" w14:textId="31688C0B" w:rsidR="00E23DEC" w:rsidRPr="00EB7BFD" w:rsidRDefault="003B3966">
      <w:pPr>
        <w:spacing w:line="360" w:lineRule="auto"/>
        <w:ind w:left="100" w:right="77"/>
        <w:jc w:val="both"/>
        <w:rPr>
          <w:sz w:val="24"/>
          <w:szCs w:val="24"/>
        </w:rPr>
      </w:pPr>
      <w:r w:rsidRPr="00EB7BFD">
        <w:rPr>
          <w:sz w:val="24"/>
          <w:szCs w:val="24"/>
        </w:rPr>
        <w:t>The physic</w:t>
      </w:r>
      <w:r w:rsidRPr="00EB7BFD">
        <w:rPr>
          <w:spacing w:val="-1"/>
          <w:sz w:val="24"/>
          <w:szCs w:val="24"/>
        </w:rPr>
        <w:t>a</w:t>
      </w:r>
      <w:r w:rsidRPr="00EB7BFD">
        <w:rPr>
          <w:sz w:val="24"/>
          <w:szCs w:val="24"/>
        </w:rPr>
        <w:t>l</w:t>
      </w:r>
      <w:r w:rsidRPr="00EB7BFD">
        <w:rPr>
          <w:spacing w:val="7"/>
          <w:sz w:val="24"/>
          <w:szCs w:val="24"/>
        </w:rPr>
        <w:t xml:space="preserve"> </w:t>
      </w:r>
      <w:r w:rsidRPr="00EB7BFD">
        <w:rPr>
          <w:sz w:val="24"/>
          <w:szCs w:val="24"/>
        </w:rPr>
        <w:t>d</w:t>
      </w:r>
      <w:r w:rsidRPr="00EB7BFD">
        <w:rPr>
          <w:spacing w:val="-1"/>
          <w:sz w:val="24"/>
          <w:szCs w:val="24"/>
        </w:rPr>
        <w:t>e</w:t>
      </w:r>
      <w:r w:rsidRPr="00EB7BFD">
        <w:rPr>
          <w:sz w:val="24"/>
          <w:szCs w:val="24"/>
        </w:rPr>
        <w:t>sign</w:t>
      </w:r>
      <w:r w:rsidRPr="00EB7BFD">
        <w:rPr>
          <w:spacing w:val="7"/>
          <w:sz w:val="24"/>
          <w:szCs w:val="24"/>
        </w:rPr>
        <w:t xml:space="preserve"> </w:t>
      </w:r>
      <w:r w:rsidRPr="00EB7BFD">
        <w:rPr>
          <w:spacing w:val="-1"/>
          <w:sz w:val="24"/>
          <w:szCs w:val="24"/>
        </w:rPr>
        <w:t>r</w:t>
      </w:r>
      <w:r w:rsidRPr="00EB7BFD">
        <w:rPr>
          <w:spacing w:val="-3"/>
          <w:sz w:val="24"/>
          <w:szCs w:val="24"/>
        </w:rPr>
        <w:t>e</w:t>
      </w:r>
      <w:r w:rsidRPr="00EB7BFD">
        <w:rPr>
          <w:sz w:val="24"/>
          <w:szCs w:val="24"/>
        </w:rPr>
        <w:t>l</w:t>
      </w:r>
      <w:r w:rsidRPr="00EB7BFD">
        <w:rPr>
          <w:spacing w:val="1"/>
          <w:sz w:val="24"/>
          <w:szCs w:val="24"/>
        </w:rPr>
        <w:t>a</w:t>
      </w:r>
      <w:r w:rsidRPr="00EB7BFD">
        <w:rPr>
          <w:sz w:val="24"/>
          <w:szCs w:val="24"/>
        </w:rPr>
        <w:t>tes</w:t>
      </w:r>
      <w:r w:rsidRPr="00EB7BFD">
        <w:rPr>
          <w:spacing w:val="2"/>
          <w:sz w:val="24"/>
          <w:szCs w:val="24"/>
        </w:rPr>
        <w:t xml:space="preserve"> </w:t>
      </w:r>
      <w:r w:rsidRPr="00EB7BFD">
        <w:rPr>
          <w:sz w:val="24"/>
          <w:szCs w:val="24"/>
        </w:rPr>
        <w:t>to</w:t>
      </w:r>
      <w:r w:rsidRPr="00EB7BFD">
        <w:rPr>
          <w:spacing w:val="6"/>
          <w:sz w:val="24"/>
          <w:szCs w:val="24"/>
        </w:rPr>
        <w:t xml:space="preserve"> </w:t>
      </w:r>
      <w:r w:rsidRPr="00EB7BFD">
        <w:rPr>
          <w:sz w:val="24"/>
          <w:szCs w:val="24"/>
        </w:rPr>
        <w:t>the</w:t>
      </w:r>
      <w:r w:rsidRPr="00EB7BFD">
        <w:rPr>
          <w:spacing w:val="1"/>
          <w:sz w:val="24"/>
          <w:szCs w:val="24"/>
        </w:rPr>
        <w:t xml:space="preserve"> </w:t>
      </w:r>
      <w:r w:rsidRPr="00EB7BFD">
        <w:rPr>
          <w:spacing w:val="-1"/>
          <w:sz w:val="24"/>
          <w:szCs w:val="24"/>
        </w:rPr>
        <w:t>ac</w:t>
      </w:r>
      <w:r w:rsidRPr="00EB7BFD">
        <w:rPr>
          <w:sz w:val="24"/>
          <w:szCs w:val="24"/>
        </w:rPr>
        <w:t>tual</w:t>
      </w:r>
      <w:r w:rsidRPr="00EB7BFD">
        <w:rPr>
          <w:spacing w:val="4"/>
          <w:sz w:val="24"/>
          <w:szCs w:val="24"/>
        </w:rPr>
        <w:t xml:space="preserve"> </w:t>
      </w:r>
      <w:r w:rsidRPr="00EB7BFD">
        <w:rPr>
          <w:sz w:val="24"/>
          <w:szCs w:val="24"/>
        </w:rPr>
        <w:t>input</w:t>
      </w:r>
      <w:r w:rsidRPr="00EB7BFD">
        <w:rPr>
          <w:spacing w:val="7"/>
          <w:sz w:val="24"/>
          <w:szCs w:val="24"/>
        </w:rPr>
        <w:t xml:space="preserve"> </w:t>
      </w:r>
      <w:r w:rsidRPr="00EB7BFD">
        <w:rPr>
          <w:spacing w:val="-1"/>
          <w:sz w:val="24"/>
          <w:szCs w:val="24"/>
        </w:rPr>
        <w:t>a</w:t>
      </w:r>
      <w:r w:rsidRPr="00EB7BFD">
        <w:rPr>
          <w:sz w:val="24"/>
          <w:szCs w:val="24"/>
        </w:rPr>
        <w:t>nd</w:t>
      </w:r>
      <w:r w:rsidRPr="00EB7BFD">
        <w:rPr>
          <w:spacing w:val="2"/>
          <w:sz w:val="24"/>
          <w:szCs w:val="24"/>
        </w:rPr>
        <w:t xml:space="preserve"> </w:t>
      </w:r>
      <w:r w:rsidRPr="00EB7BFD">
        <w:rPr>
          <w:sz w:val="24"/>
          <w:szCs w:val="24"/>
        </w:rPr>
        <w:t>output</w:t>
      </w:r>
      <w:r w:rsidRPr="00EB7BFD">
        <w:rPr>
          <w:spacing w:val="8"/>
          <w:sz w:val="24"/>
          <w:szCs w:val="24"/>
        </w:rPr>
        <w:t xml:space="preserve"> </w:t>
      </w:r>
      <w:r w:rsidRPr="00EB7BFD">
        <w:rPr>
          <w:sz w:val="24"/>
          <w:szCs w:val="24"/>
        </w:rPr>
        <w:t>pr</w:t>
      </w:r>
      <w:r w:rsidRPr="00EB7BFD">
        <w:rPr>
          <w:spacing w:val="-1"/>
          <w:sz w:val="24"/>
          <w:szCs w:val="24"/>
        </w:rPr>
        <w:t>o</w:t>
      </w:r>
      <w:r w:rsidRPr="00EB7BFD">
        <w:rPr>
          <w:spacing w:val="-3"/>
          <w:sz w:val="24"/>
          <w:szCs w:val="24"/>
        </w:rPr>
        <w:t>c</w:t>
      </w:r>
      <w:r w:rsidRPr="00EB7BFD">
        <w:rPr>
          <w:spacing w:val="-1"/>
          <w:sz w:val="24"/>
          <w:szCs w:val="24"/>
        </w:rPr>
        <w:t>e</w:t>
      </w:r>
      <w:r w:rsidRPr="00EB7BFD">
        <w:rPr>
          <w:sz w:val="24"/>
          <w:szCs w:val="24"/>
        </w:rPr>
        <w:t>sses</w:t>
      </w:r>
      <w:r w:rsidRPr="00EB7BFD">
        <w:rPr>
          <w:spacing w:val="4"/>
          <w:sz w:val="24"/>
          <w:szCs w:val="24"/>
        </w:rPr>
        <w:t xml:space="preserve"> </w:t>
      </w:r>
      <w:r w:rsidRPr="00EB7BFD">
        <w:rPr>
          <w:sz w:val="24"/>
          <w:szCs w:val="24"/>
        </w:rPr>
        <w:t>of</w:t>
      </w:r>
      <w:r w:rsidRPr="00EB7BFD">
        <w:rPr>
          <w:spacing w:val="3"/>
          <w:sz w:val="24"/>
          <w:szCs w:val="24"/>
        </w:rPr>
        <w:t xml:space="preserve"> t</w:t>
      </w:r>
      <w:r w:rsidRPr="00EB7BFD">
        <w:rPr>
          <w:sz w:val="24"/>
          <w:szCs w:val="24"/>
        </w:rPr>
        <w:t>he</w:t>
      </w:r>
      <w:r w:rsidRPr="00EB7BFD">
        <w:rPr>
          <w:spacing w:val="1"/>
          <w:sz w:val="24"/>
          <w:szCs w:val="24"/>
        </w:rPr>
        <w:t xml:space="preserve"> </w:t>
      </w:r>
      <w:r w:rsidRPr="00EB7BFD">
        <w:rPr>
          <w:sz w:val="24"/>
          <w:szCs w:val="24"/>
        </w:rPr>
        <w:t>sy</w:t>
      </w:r>
      <w:r w:rsidRPr="00EB7BFD">
        <w:rPr>
          <w:spacing w:val="1"/>
          <w:sz w:val="24"/>
          <w:szCs w:val="24"/>
        </w:rPr>
        <w:t>s</w:t>
      </w:r>
      <w:r w:rsidRPr="00EB7BFD">
        <w:rPr>
          <w:sz w:val="24"/>
          <w:szCs w:val="24"/>
        </w:rPr>
        <w:t>t</w:t>
      </w:r>
      <w:r w:rsidRPr="00EB7BFD">
        <w:rPr>
          <w:spacing w:val="-1"/>
          <w:sz w:val="24"/>
          <w:szCs w:val="24"/>
        </w:rPr>
        <w:t>e</w:t>
      </w:r>
      <w:r w:rsidRPr="00EB7BFD">
        <w:rPr>
          <w:sz w:val="24"/>
          <w:szCs w:val="24"/>
        </w:rPr>
        <w:t>m.</w:t>
      </w:r>
      <w:r w:rsidRPr="00EB7BFD">
        <w:rPr>
          <w:spacing w:val="6"/>
          <w:sz w:val="24"/>
          <w:szCs w:val="24"/>
        </w:rPr>
        <w:t xml:space="preserve"> </w:t>
      </w:r>
      <w:r w:rsidRPr="00EB7BFD">
        <w:rPr>
          <w:sz w:val="24"/>
          <w:szCs w:val="24"/>
        </w:rPr>
        <w:t>The phys</w:t>
      </w:r>
      <w:r w:rsidRPr="00EB7BFD">
        <w:rPr>
          <w:spacing w:val="1"/>
          <w:sz w:val="24"/>
          <w:szCs w:val="24"/>
        </w:rPr>
        <w:t>i</w:t>
      </w:r>
      <w:r w:rsidRPr="00EB7BFD">
        <w:rPr>
          <w:spacing w:val="-1"/>
          <w:sz w:val="24"/>
          <w:szCs w:val="24"/>
        </w:rPr>
        <w:t>ca</w:t>
      </w:r>
      <w:r w:rsidRPr="00EB7BFD">
        <w:rPr>
          <w:sz w:val="24"/>
          <w:szCs w:val="24"/>
        </w:rPr>
        <w:t>l</w:t>
      </w:r>
      <w:r w:rsidRPr="00EB7BFD">
        <w:rPr>
          <w:spacing w:val="9"/>
          <w:sz w:val="24"/>
          <w:szCs w:val="24"/>
        </w:rPr>
        <w:t xml:space="preserve"> </w:t>
      </w:r>
      <w:r w:rsidRPr="00EB7BFD">
        <w:rPr>
          <w:sz w:val="24"/>
          <w:szCs w:val="24"/>
        </w:rPr>
        <w:t>d</w:t>
      </w:r>
      <w:r w:rsidRPr="00EB7BFD">
        <w:rPr>
          <w:spacing w:val="-1"/>
          <w:sz w:val="24"/>
          <w:szCs w:val="24"/>
        </w:rPr>
        <w:t>e</w:t>
      </w:r>
      <w:r w:rsidRPr="00EB7BFD">
        <w:rPr>
          <w:sz w:val="24"/>
          <w:szCs w:val="24"/>
        </w:rPr>
        <w:t>si</w:t>
      </w:r>
      <w:r w:rsidRPr="00EB7BFD">
        <w:rPr>
          <w:spacing w:val="-2"/>
          <w:sz w:val="24"/>
          <w:szCs w:val="24"/>
        </w:rPr>
        <w:t>g</w:t>
      </w:r>
      <w:r w:rsidRPr="00EB7BFD">
        <w:rPr>
          <w:sz w:val="24"/>
          <w:szCs w:val="24"/>
        </w:rPr>
        <w:t>n d</w:t>
      </w:r>
      <w:r w:rsidRPr="00EB7BFD">
        <w:rPr>
          <w:spacing w:val="-1"/>
          <w:sz w:val="24"/>
          <w:szCs w:val="24"/>
        </w:rPr>
        <w:t>e</w:t>
      </w:r>
      <w:r w:rsidRPr="00EB7BFD">
        <w:rPr>
          <w:sz w:val="24"/>
          <w:szCs w:val="24"/>
        </w:rPr>
        <w:t>s</w:t>
      </w:r>
      <w:r w:rsidRPr="00EB7BFD">
        <w:rPr>
          <w:spacing w:val="-1"/>
          <w:sz w:val="24"/>
          <w:szCs w:val="24"/>
        </w:rPr>
        <w:t>c</w:t>
      </w:r>
      <w:r w:rsidRPr="00EB7BFD">
        <w:rPr>
          <w:sz w:val="24"/>
          <w:szCs w:val="24"/>
        </w:rPr>
        <w:t>rib</w:t>
      </w:r>
      <w:r w:rsidRPr="00EB7BFD">
        <w:rPr>
          <w:spacing w:val="-1"/>
          <w:sz w:val="24"/>
          <w:szCs w:val="24"/>
        </w:rPr>
        <w:t>e</w:t>
      </w:r>
      <w:r w:rsidRPr="00EB7BFD">
        <w:rPr>
          <w:sz w:val="24"/>
          <w:szCs w:val="24"/>
        </w:rPr>
        <w:t>s</w:t>
      </w:r>
      <w:r w:rsidRPr="00EB7BFD">
        <w:rPr>
          <w:spacing w:val="7"/>
          <w:sz w:val="24"/>
          <w:szCs w:val="24"/>
        </w:rPr>
        <w:t xml:space="preserve"> </w:t>
      </w:r>
      <w:r w:rsidRPr="00EB7BFD">
        <w:rPr>
          <w:sz w:val="24"/>
          <w:szCs w:val="24"/>
        </w:rPr>
        <w:t>h</w:t>
      </w:r>
      <w:r w:rsidRPr="00EB7BFD">
        <w:rPr>
          <w:spacing w:val="2"/>
          <w:sz w:val="24"/>
          <w:szCs w:val="24"/>
        </w:rPr>
        <w:t>o</w:t>
      </w:r>
      <w:r w:rsidRPr="00EB7BFD">
        <w:rPr>
          <w:sz w:val="24"/>
          <w:szCs w:val="24"/>
        </w:rPr>
        <w:t>w</w:t>
      </w:r>
      <w:r w:rsidRPr="00EB7BFD">
        <w:rPr>
          <w:spacing w:val="7"/>
          <w:sz w:val="24"/>
          <w:szCs w:val="24"/>
        </w:rPr>
        <w:t xml:space="preserve"> </w:t>
      </w:r>
      <w:r w:rsidRPr="00EB7BFD">
        <w:rPr>
          <w:sz w:val="24"/>
          <w:szCs w:val="24"/>
        </w:rPr>
        <w:t>d</w:t>
      </w:r>
      <w:r w:rsidRPr="00EB7BFD">
        <w:rPr>
          <w:spacing w:val="-1"/>
          <w:sz w:val="24"/>
          <w:szCs w:val="24"/>
        </w:rPr>
        <w:t>a</w:t>
      </w:r>
      <w:r w:rsidRPr="00EB7BFD">
        <w:rPr>
          <w:sz w:val="24"/>
          <w:szCs w:val="24"/>
        </w:rPr>
        <w:t>ta</w:t>
      </w:r>
      <w:r w:rsidRPr="00EB7BFD">
        <w:rPr>
          <w:spacing w:val="9"/>
          <w:sz w:val="24"/>
          <w:szCs w:val="24"/>
        </w:rPr>
        <w:t xml:space="preserve"> </w:t>
      </w:r>
      <w:r w:rsidR="00B0364D" w:rsidRPr="00EB7BFD">
        <w:rPr>
          <w:sz w:val="24"/>
          <w:szCs w:val="24"/>
        </w:rPr>
        <w:t>was</w:t>
      </w:r>
      <w:r w:rsidRPr="00EB7BFD">
        <w:rPr>
          <w:spacing w:val="7"/>
          <w:sz w:val="24"/>
          <w:szCs w:val="24"/>
        </w:rPr>
        <w:t xml:space="preserve"> </w:t>
      </w:r>
      <w:r w:rsidRPr="00EB7BFD">
        <w:rPr>
          <w:sz w:val="24"/>
          <w:szCs w:val="24"/>
        </w:rPr>
        <w:t>input</w:t>
      </w:r>
      <w:r w:rsidRPr="00EB7BFD">
        <w:rPr>
          <w:spacing w:val="8"/>
          <w:sz w:val="24"/>
          <w:szCs w:val="24"/>
        </w:rPr>
        <w:t xml:space="preserve"> </w:t>
      </w:r>
      <w:r w:rsidRPr="00EB7BFD">
        <w:rPr>
          <w:sz w:val="24"/>
          <w:szCs w:val="24"/>
        </w:rPr>
        <w:t>into</w:t>
      </w:r>
      <w:r w:rsidRPr="00EB7BFD">
        <w:rPr>
          <w:spacing w:val="7"/>
          <w:sz w:val="24"/>
          <w:szCs w:val="24"/>
        </w:rPr>
        <w:t xml:space="preserve"> </w:t>
      </w:r>
      <w:r w:rsidRPr="00EB7BFD">
        <w:rPr>
          <w:sz w:val="24"/>
          <w:szCs w:val="24"/>
        </w:rPr>
        <w:t>the</w:t>
      </w:r>
      <w:r w:rsidRPr="00EB7BFD">
        <w:rPr>
          <w:spacing w:val="7"/>
          <w:sz w:val="24"/>
          <w:szCs w:val="24"/>
        </w:rPr>
        <w:t xml:space="preserve"> </w:t>
      </w:r>
      <w:r w:rsidRPr="00EB7BFD">
        <w:rPr>
          <w:sz w:val="24"/>
          <w:szCs w:val="24"/>
        </w:rPr>
        <w:t>syst</w:t>
      </w:r>
      <w:r w:rsidRPr="00EB7BFD">
        <w:rPr>
          <w:spacing w:val="-1"/>
          <w:sz w:val="24"/>
          <w:szCs w:val="24"/>
        </w:rPr>
        <w:t>e</w:t>
      </w:r>
      <w:r w:rsidRPr="00EB7BFD">
        <w:rPr>
          <w:sz w:val="24"/>
          <w:szCs w:val="24"/>
        </w:rPr>
        <w:t>m,</w:t>
      </w:r>
      <w:r w:rsidRPr="00EB7BFD">
        <w:rPr>
          <w:spacing w:val="7"/>
          <w:sz w:val="24"/>
          <w:szCs w:val="24"/>
        </w:rPr>
        <w:t xml:space="preserve"> </w:t>
      </w:r>
      <w:r w:rsidRPr="00EB7BFD">
        <w:rPr>
          <w:sz w:val="24"/>
          <w:szCs w:val="24"/>
        </w:rPr>
        <w:t>how</w:t>
      </w:r>
      <w:r w:rsidRPr="00EB7BFD">
        <w:rPr>
          <w:spacing w:val="7"/>
          <w:sz w:val="24"/>
          <w:szCs w:val="24"/>
        </w:rPr>
        <w:t xml:space="preserve"> </w:t>
      </w:r>
      <w:r w:rsidRPr="00EB7BFD">
        <w:rPr>
          <w:sz w:val="24"/>
          <w:szCs w:val="24"/>
        </w:rPr>
        <w:t>it</w:t>
      </w:r>
      <w:r w:rsidRPr="00EB7BFD">
        <w:rPr>
          <w:spacing w:val="8"/>
          <w:sz w:val="24"/>
          <w:szCs w:val="24"/>
        </w:rPr>
        <w:t xml:space="preserve"> </w:t>
      </w:r>
      <w:r w:rsidRPr="00EB7BFD">
        <w:rPr>
          <w:sz w:val="24"/>
          <w:szCs w:val="24"/>
        </w:rPr>
        <w:t>is</w:t>
      </w:r>
      <w:r w:rsidRPr="00EB7BFD">
        <w:rPr>
          <w:spacing w:val="7"/>
          <w:sz w:val="24"/>
          <w:szCs w:val="24"/>
        </w:rPr>
        <w:t xml:space="preserve"> </w:t>
      </w:r>
      <w:r w:rsidRPr="00EB7BFD">
        <w:rPr>
          <w:sz w:val="24"/>
          <w:szCs w:val="24"/>
        </w:rPr>
        <w:t>v</w:t>
      </w:r>
      <w:r w:rsidRPr="00EB7BFD">
        <w:rPr>
          <w:spacing w:val="-1"/>
          <w:sz w:val="24"/>
          <w:szCs w:val="24"/>
        </w:rPr>
        <w:t>er</w:t>
      </w:r>
      <w:r w:rsidRPr="00EB7BFD">
        <w:rPr>
          <w:sz w:val="24"/>
          <w:szCs w:val="24"/>
        </w:rPr>
        <w:t>i</w:t>
      </w:r>
      <w:r w:rsidRPr="00EB7BFD">
        <w:rPr>
          <w:spacing w:val="-1"/>
          <w:sz w:val="24"/>
          <w:szCs w:val="24"/>
        </w:rPr>
        <w:t>f</w:t>
      </w:r>
      <w:r w:rsidRPr="00EB7BFD">
        <w:rPr>
          <w:sz w:val="24"/>
          <w:szCs w:val="24"/>
        </w:rPr>
        <w:t>ied,</w:t>
      </w:r>
      <w:r w:rsidRPr="00EB7BFD">
        <w:rPr>
          <w:spacing w:val="9"/>
          <w:sz w:val="24"/>
          <w:szCs w:val="24"/>
        </w:rPr>
        <w:t xml:space="preserve"> </w:t>
      </w:r>
      <w:r w:rsidRPr="00EB7BFD">
        <w:rPr>
          <w:sz w:val="24"/>
          <w:szCs w:val="24"/>
        </w:rPr>
        <w:t>how</w:t>
      </w:r>
      <w:r w:rsidRPr="00EB7BFD">
        <w:rPr>
          <w:spacing w:val="4"/>
          <w:sz w:val="24"/>
          <w:szCs w:val="24"/>
        </w:rPr>
        <w:t xml:space="preserve"> </w:t>
      </w:r>
      <w:r w:rsidRPr="00EB7BFD">
        <w:rPr>
          <w:sz w:val="24"/>
          <w:szCs w:val="24"/>
        </w:rPr>
        <w:t>it</w:t>
      </w:r>
      <w:r w:rsidRPr="00EB7BFD">
        <w:rPr>
          <w:spacing w:val="8"/>
          <w:sz w:val="24"/>
          <w:szCs w:val="24"/>
        </w:rPr>
        <w:t xml:space="preserve"> </w:t>
      </w:r>
      <w:r w:rsidRPr="00EB7BFD">
        <w:rPr>
          <w:sz w:val="24"/>
          <w:szCs w:val="24"/>
        </w:rPr>
        <w:t>is</w:t>
      </w:r>
      <w:r w:rsidRPr="00EB7BFD">
        <w:rPr>
          <w:spacing w:val="7"/>
          <w:sz w:val="24"/>
          <w:szCs w:val="24"/>
        </w:rPr>
        <w:t xml:space="preserve"> </w:t>
      </w:r>
      <w:r w:rsidRPr="00EB7BFD">
        <w:rPr>
          <w:sz w:val="24"/>
          <w:szCs w:val="24"/>
        </w:rPr>
        <w:t>pr</w:t>
      </w:r>
      <w:r w:rsidRPr="00EB7BFD">
        <w:rPr>
          <w:spacing w:val="-1"/>
          <w:sz w:val="24"/>
          <w:szCs w:val="24"/>
        </w:rPr>
        <w:t>o</w:t>
      </w:r>
      <w:r w:rsidRPr="00EB7BFD">
        <w:rPr>
          <w:spacing w:val="-3"/>
          <w:sz w:val="24"/>
          <w:szCs w:val="24"/>
        </w:rPr>
        <w:t>c</w:t>
      </w:r>
      <w:r w:rsidRPr="00EB7BFD">
        <w:rPr>
          <w:spacing w:val="-1"/>
          <w:sz w:val="24"/>
          <w:szCs w:val="24"/>
        </w:rPr>
        <w:t>e</w:t>
      </w:r>
      <w:r w:rsidRPr="00EB7BFD">
        <w:rPr>
          <w:sz w:val="24"/>
          <w:szCs w:val="24"/>
        </w:rPr>
        <w:t>ssed</w:t>
      </w:r>
      <w:r w:rsidRPr="00EB7BFD">
        <w:rPr>
          <w:spacing w:val="9"/>
          <w:sz w:val="24"/>
          <w:szCs w:val="24"/>
        </w:rPr>
        <w:t xml:space="preserve"> </w:t>
      </w:r>
      <w:r w:rsidRPr="00EB7BFD">
        <w:rPr>
          <w:spacing w:val="-1"/>
          <w:sz w:val="24"/>
          <w:szCs w:val="24"/>
        </w:rPr>
        <w:t>a</w:t>
      </w:r>
      <w:r w:rsidRPr="00EB7BFD">
        <w:rPr>
          <w:sz w:val="24"/>
          <w:szCs w:val="24"/>
        </w:rPr>
        <w:t>nd</w:t>
      </w:r>
      <w:r w:rsidRPr="00EB7BFD">
        <w:rPr>
          <w:spacing w:val="7"/>
          <w:sz w:val="24"/>
          <w:szCs w:val="24"/>
        </w:rPr>
        <w:t xml:space="preserve"> </w:t>
      </w:r>
      <w:r w:rsidRPr="00EB7BFD">
        <w:rPr>
          <w:sz w:val="24"/>
          <w:szCs w:val="24"/>
        </w:rPr>
        <w:t>st</w:t>
      </w:r>
      <w:r w:rsidRPr="00EB7BFD">
        <w:rPr>
          <w:spacing w:val="1"/>
          <w:sz w:val="24"/>
          <w:szCs w:val="24"/>
        </w:rPr>
        <w:t>o</w:t>
      </w:r>
      <w:r w:rsidRPr="00EB7BFD">
        <w:rPr>
          <w:spacing w:val="2"/>
          <w:sz w:val="24"/>
          <w:szCs w:val="24"/>
        </w:rPr>
        <w:t>r</w:t>
      </w:r>
      <w:r w:rsidRPr="00EB7BFD">
        <w:rPr>
          <w:spacing w:val="-1"/>
          <w:sz w:val="24"/>
          <w:szCs w:val="24"/>
        </w:rPr>
        <w:t>e</w:t>
      </w:r>
      <w:r w:rsidRPr="00EB7BFD">
        <w:rPr>
          <w:sz w:val="24"/>
          <w:szCs w:val="24"/>
        </w:rPr>
        <w:t>d</w:t>
      </w:r>
      <w:r w:rsidRPr="00EB7BFD">
        <w:rPr>
          <w:spacing w:val="7"/>
          <w:sz w:val="24"/>
          <w:szCs w:val="24"/>
        </w:rPr>
        <w:t xml:space="preserve"> </w:t>
      </w:r>
      <w:r w:rsidRPr="00EB7BFD">
        <w:rPr>
          <w:spacing w:val="-1"/>
          <w:sz w:val="24"/>
          <w:szCs w:val="24"/>
        </w:rPr>
        <w:t>a</w:t>
      </w:r>
      <w:r w:rsidRPr="00EB7BFD">
        <w:rPr>
          <w:sz w:val="24"/>
          <w:szCs w:val="24"/>
        </w:rPr>
        <w:t>nd</w:t>
      </w:r>
      <w:r w:rsidRPr="00EB7BFD">
        <w:rPr>
          <w:spacing w:val="7"/>
          <w:sz w:val="24"/>
          <w:szCs w:val="24"/>
        </w:rPr>
        <w:t xml:space="preserve"> </w:t>
      </w:r>
      <w:r w:rsidRPr="00EB7BFD">
        <w:rPr>
          <w:sz w:val="24"/>
          <w:szCs w:val="24"/>
        </w:rPr>
        <w:t>how it</w:t>
      </w:r>
      <w:r w:rsidRPr="00EB7BFD">
        <w:rPr>
          <w:spacing w:val="1"/>
          <w:sz w:val="24"/>
          <w:szCs w:val="24"/>
        </w:rPr>
        <w:t xml:space="preserve"> </w:t>
      </w:r>
      <w:r w:rsidRPr="00EB7BFD">
        <w:rPr>
          <w:sz w:val="24"/>
          <w:szCs w:val="24"/>
        </w:rPr>
        <w:t>is</w:t>
      </w:r>
      <w:r w:rsidRPr="00EB7BFD">
        <w:rPr>
          <w:spacing w:val="1"/>
          <w:sz w:val="24"/>
          <w:szCs w:val="24"/>
        </w:rPr>
        <w:t xml:space="preserve"> </w:t>
      </w:r>
      <w:r w:rsidRPr="00EB7BFD">
        <w:rPr>
          <w:sz w:val="24"/>
          <w:szCs w:val="24"/>
        </w:rPr>
        <w:t>m</w:t>
      </w:r>
      <w:r w:rsidRPr="00EB7BFD">
        <w:rPr>
          <w:spacing w:val="-1"/>
          <w:sz w:val="24"/>
          <w:szCs w:val="24"/>
        </w:rPr>
        <w:t>a</w:t>
      </w:r>
      <w:r w:rsidRPr="00EB7BFD">
        <w:rPr>
          <w:sz w:val="24"/>
          <w:szCs w:val="24"/>
        </w:rPr>
        <w:t>nipul</w:t>
      </w:r>
      <w:r w:rsidRPr="00EB7BFD">
        <w:rPr>
          <w:spacing w:val="-1"/>
          <w:sz w:val="24"/>
          <w:szCs w:val="24"/>
        </w:rPr>
        <w:t>a</w:t>
      </w:r>
      <w:r w:rsidRPr="00EB7BFD">
        <w:rPr>
          <w:sz w:val="24"/>
          <w:szCs w:val="24"/>
        </w:rPr>
        <w:t>ted to be</w:t>
      </w:r>
      <w:r w:rsidRPr="00EB7BFD">
        <w:rPr>
          <w:spacing w:val="-1"/>
          <w:sz w:val="24"/>
          <w:szCs w:val="24"/>
        </w:rPr>
        <w:t xml:space="preserve"> </w:t>
      </w:r>
      <w:r w:rsidRPr="00EB7BFD">
        <w:rPr>
          <w:sz w:val="24"/>
          <w:szCs w:val="24"/>
        </w:rPr>
        <w:t>dis</w:t>
      </w:r>
      <w:r w:rsidRPr="00EB7BFD">
        <w:rPr>
          <w:spacing w:val="1"/>
          <w:sz w:val="24"/>
          <w:szCs w:val="24"/>
        </w:rPr>
        <w:t>pl</w:t>
      </w:r>
      <w:r w:rsidRPr="00EB7BFD">
        <w:rPr>
          <w:spacing w:val="-1"/>
          <w:sz w:val="24"/>
          <w:szCs w:val="24"/>
        </w:rPr>
        <w:t>a</w:t>
      </w:r>
      <w:r w:rsidRPr="00EB7BFD">
        <w:rPr>
          <w:sz w:val="24"/>
          <w:szCs w:val="24"/>
        </w:rPr>
        <w:t>y</w:t>
      </w:r>
      <w:r w:rsidRPr="00EB7BFD">
        <w:rPr>
          <w:spacing w:val="-1"/>
          <w:sz w:val="24"/>
          <w:szCs w:val="24"/>
        </w:rPr>
        <w:t>e</w:t>
      </w:r>
      <w:r w:rsidRPr="00EB7BFD">
        <w:rPr>
          <w:sz w:val="24"/>
          <w:szCs w:val="24"/>
        </w:rPr>
        <w:t>d on the s</w:t>
      </w:r>
      <w:r w:rsidRPr="00EB7BFD">
        <w:rPr>
          <w:spacing w:val="-1"/>
          <w:sz w:val="24"/>
          <w:szCs w:val="24"/>
        </w:rPr>
        <w:t>cree</w:t>
      </w:r>
      <w:r w:rsidRPr="00EB7BFD">
        <w:rPr>
          <w:sz w:val="24"/>
          <w:szCs w:val="24"/>
        </w:rPr>
        <w:t xml:space="preserve">n </w:t>
      </w:r>
      <w:r w:rsidRPr="00EB7BFD">
        <w:rPr>
          <w:spacing w:val="-1"/>
          <w:sz w:val="24"/>
          <w:szCs w:val="24"/>
        </w:rPr>
        <w:t>a</w:t>
      </w:r>
      <w:r w:rsidRPr="00EB7BFD">
        <w:rPr>
          <w:sz w:val="24"/>
          <w:szCs w:val="24"/>
        </w:rPr>
        <w:t>s</w:t>
      </w:r>
      <w:r w:rsidRPr="00EB7BFD">
        <w:rPr>
          <w:spacing w:val="5"/>
          <w:sz w:val="24"/>
          <w:szCs w:val="24"/>
        </w:rPr>
        <w:t xml:space="preserve"> </w:t>
      </w:r>
      <w:r w:rsidRPr="00EB7BFD">
        <w:rPr>
          <w:sz w:val="24"/>
          <w:szCs w:val="24"/>
        </w:rPr>
        <w:t>o</w:t>
      </w:r>
      <w:r w:rsidRPr="00EB7BFD">
        <w:rPr>
          <w:spacing w:val="2"/>
          <w:sz w:val="24"/>
          <w:szCs w:val="24"/>
        </w:rPr>
        <w:t>u</w:t>
      </w:r>
      <w:r w:rsidRPr="00EB7BFD">
        <w:rPr>
          <w:sz w:val="24"/>
          <w:szCs w:val="24"/>
        </w:rPr>
        <w:t>tp</w:t>
      </w:r>
      <w:r w:rsidRPr="00EB7BFD">
        <w:rPr>
          <w:spacing w:val="1"/>
          <w:sz w:val="24"/>
          <w:szCs w:val="24"/>
        </w:rPr>
        <w:t>u</w:t>
      </w:r>
      <w:r w:rsidRPr="00EB7BFD">
        <w:rPr>
          <w:sz w:val="24"/>
          <w:szCs w:val="24"/>
        </w:rPr>
        <w:t>t.</w:t>
      </w:r>
    </w:p>
    <w:p w14:paraId="318DE768" w14:textId="77777777" w:rsidR="00B228BB" w:rsidRPr="00EB7BFD" w:rsidRDefault="00B228BB">
      <w:pPr>
        <w:spacing w:line="360" w:lineRule="auto"/>
        <w:ind w:left="100" w:right="77"/>
        <w:jc w:val="both"/>
        <w:rPr>
          <w:sz w:val="24"/>
          <w:szCs w:val="24"/>
        </w:rPr>
      </w:pPr>
    </w:p>
    <w:p w14:paraId="0F6232DA" w14:textId="1F7DA0C8" w:rsidR="00B228BB" w:rsidRPr="00EB7BFD" w:rsidRDefault="00B228BB">
      <w:pPr>
        <w:spacing w:line="360" w:lineRule="auto"/>
        <w:ind w:left="100" w:right="77"/>
        <w:jc w:val="both"/>
        <w:rPr>
          <w:sz w:val="24"/>
          <w:szCs w:val="24"/>
        </w:rPr>
        <w:sectPr w:rsidR="00B228BB" w:rsidRPr="00EB7BFD" w:rsidSect="00140CD2">
          <w:pgSz w:w="12240" w:h="15840"/>
          <w:pgMar w:top="1440" w:right="1440" w:bottom="1440" w:left="1440" w:header="720" w:footer="720" w:gutter="0"/>
          <w:cols w:space="720"/>
          <w:docGrid w:linePitch="272"/>
        </w:sectPr>
      </w:pPr>
    </w:p>
    <w:p w14:paraId="45458D64" w14:textId="4280379A" w:rsidR="00E23DEC" w:rsidRPr="00EB7BFD" w:rsidRDefault="003B3966" w:rsidP="00B11A4E">
      <w:pPr>
        <w:pStyle w:val="Heading2"/>
        <w:numPr>
          <w:ilvl w:val="0"/>
          <w:numId w:val="0"/>
        </w:numPr>
        <w:rPr>
          <w:rFonts w:cs="Times New Roman"/>
          <w:sz w:val="24"/>
          <w:szCs w:val="24"/>
        </w:rPr>
      </w:pPr>
      <w:bookmarkStart w:id="66" w:name="_Toc140735537"/>
      <w:r w:rsidRPr="00EB7BFD">
        <w:rPr>
          <w:rFonts w:cs="Times New Roman"/>
          <w:sz w:val="24"/>
          <w:szCs w:val="24"/>
        </w:rPr>
        <w:lastRenderedPageBreak/>
        <w:t>3.</w:t>
      </w:r>
      <w:r w:rsidR="00571110" w:rsidRPr="00EB7BFD">
        <w:rPr>
          <w:rFonts w:cs="Times New Roman"/>
          <w:sz w:val="24"/>
          <w:szCs w:val="24"/>
        </w:rPr>
        <w:t>7</w:t>
      </w:r>
      <w:r w:rsidRPr="00EB7BFD">
        <w:rPr>
          <w:rFonts w:cs="Times New Roman"/>
          <w:sz w:val="24"/>
          <w:szCs w:val="24"/>
        </w:rPr>
        <w:t xml:space="preserve"> </w:t>
      </w:r>
      <w:r w:rsidRPr="00EB7BFD">
        <w:rPr>
          <w:rFonts w:cs="Times New Roman"/>
          <w:spacing w:val="1"/>
          <w:sz w:val="24"/>
          <w:szCs w:val="24"/>
        </w:rPr>
        <w:t>S</w:t>
      </w:r>
      <w:r w:rsidRPr="00EB7BFD">
        <w:rPr>
          <w:rFonts w:cs="Times New Roman"/>
          <w:sz w:val="24"/>
          <w:szCs w:val="24"/>
        </w:rPr>
        <w:t>ys</w:t>
      </w:r>
      <w:r w:rsidRPr="00EB7BFD">
        <w:rPr>
          <w:rFonts w:cs="Times New Roman"/>
          <w:spacing w:val="-1"/>
          <w:sz w:val="24"/>
          <w:szCs w:val="24"/>
        </w:rPr>
        <w:t>te</w:t>
      </w:r>
      <w:r w:rsidRPr="00EB7BFD">
        <w:rPr>
          <w:rFonts w:cs="Times New Roman"/>
          <w:sz w:val="24"/>
          <w:szCs w:val="24"/>
        </w:rPr>
        <w:t>m</w:t>
      </w:r>
      <w:r w:rsidRPr="00EB7BFD">
        <w:rPr>
          <w:rFonts w:cs="Times New Roman"/>
          <w:spacing w:val="2"/>
          <w:sz w:val="24"/>
          <w:szCs w:val="24"/>
        </w:rPr>
        <w:t xml:space="preserve"> </w:t>
      </w:r>
      <w:r w:rsidRPr="00EB7BFD">
        <w:rPr>
          <w:rFonts w:cs="Times New Roman"/>
          <w:spacing w:val="1"/>
          <w:sz w:val="24"/>
          <w:szCs w:val="24"/>
        </w:rPr>
        <w:t>T</w:t>
      </w:r>
      <w:r w:rsidRPr="00EB7BFD">
        <w:rPr>
          <w:rFonts w:cs="Times New Roman"/>
          <w:spacing w:val="-1"/>
          <w:sz w:val="24"/>
          <w:szCs w:val="24"/>
        </w:rPr>
        <w:t>e</w:t>
      </w:r>
      <w:r w:rsidRPr="00EB7BFD">
        <w:rPr>
          <w:rFonts w:cs="Times New Roman"/>
          <w:sz w:val="24"/>
          <w:szCs w:val="24"/>
        </w:rPr>
        <w:t>sti</w:t>
      </w:r>
      <w:r w:rsidRPr="00EB7BFD">
        <w:rPr>
          <w:rFonts w:cs="Times New Roman"/>
          <w:spacing w:val="1"/>
          <w:sz w:val="24"/>
          <w:szCs w:val="24"/>
        </w:rPr>
        <w:t>n</w:t>
      </w:r>
      <w:r w:rsidRPr="00EB7BFD">
        <w:rPr>
          <w:rFonts w:cs="Times New Roman"/>
          <w:sz w:val="24"/>
          <w:szCs w:val="24"/>
        </w:rPr>
        <w:t>g</w:t>
      </w:r>
      <w:bookmarkEnd w:id="66"/>
    </w:p>
    <w:p w14:paraId="184E1803" w14:textId="77777777" w:rsidR="00E23DEC" w:rsidRPr="00EB7BFD" w:rsidRDefault="00E23DEC">
      <w:pPr>
        <w:spacing w:before="18" w:line="280" w:lineRule="exact"/>
        <w:rPr>
          <w:sz w:val="24"/>
          <w:szCs w:val="24"/>
        </w:rPr>
      </w:pPr>
    </w:p>
    <w:p w14:paraId="08DB03BD" w14:textId="5336CE32" w:rsidR="00E23DEC" w:rsidRPr="00EB7BFD" w:rsidRDefault="003B3966" w:rsidP="00C147BD">
      <w:pPr>
        <w:spacing w:line="360" w:lineRule="auto"/>
        <w:ind w:left="100" w:right="81"/>
        <w:jc w:val="both"/>
        <w:rPr>
          <w:sz w:val="24"/>
          <w:szCs w:val="24"/>
        </w:rPr>
      </w:pPr>
      <w:r w:rsidRPr="00EB7BFD">
        <w:rPr>
          <w:spacing w:val="1"/>
          <w:sz w:val="24"/>
          <w:szCs w:val="24"/>
        </w:rPr>
        <w:t>S</w:t>
      </w:r>
      <w:r w:rsidRPr="00EB7BFD">
        <w:rPr>
          <w:sz w:val="24"/>
          <w:szCs w:val="24"/>
        </w:rPr>
        <w:t>ystem</w:t>
      </w:r>
      <w:r w:rsidRPr="00EB7BFD">
        <w:rPr>
          <w:spacing w:val="2"/>
          <w:sz w:val="24"/>
          <w:szCs w:val="24"/>
        </w:rPr>
        <w:t xml:space="preserve"> </w:t>
      </w:r>
      <w:r w:rsidRPr="00EB7BFD">
        <w:rPr>
          <w:sz w:val="24"/>
          <w:szCs w:val="24"/>
        </w:rPr>
        <w:t>testing</w:t>
      </w:r>
      <w:r w:rsidRPr="00EB7BFD">
        <w:rPr>
          <w:spacing w:val="2"/>
          <w:sz w:val="24"/>
          <w:szCs w:val="24"/>
        </w:rPr>
        <w:t xml:space="preserve"> </w:t>
      </w:r>
      <w:r w:rsidRPr="00EB7BFD">
        <w:rPr>
          <w:sz w:val="24"/>
          <w:szCs w:val="24"/>
        </w:rPr>
        <w:t>is</w:t>
      </w:r>
      <w:r w:rsidRPr="00EB7BFD">
        <w:rPr>
          <w:spacing w:val="4"/>
          <w:sz w:val="24"/>
          <w:szCs w:val="24"/>
        </w:rPr>
        <w:t xml:space="preserve"> </w:t>
      </w:r>
      <w:r w:rsidRPr="00EB7BFD">
        <w:rPr>
          <w:sz w:val="24"/>
          <w:szCs w:val="24"/>
        </w:rPr>
        <w:t>a</w:t>
      </w:r>
      <w:r w:rsidRPr="00EB7BFD">
        <w:rPr>
          <w:spacing w:val="3"/>
          <w:sz w:val="24"/>
          <w:szCs w:val="24"/>
        </w:rPr>
        <w:t xml:space="preserve"> </w:t>
      </w:r>
      <w:r w:rsidRPr="00EB7BFD">
        <w:rPr>
          <w:spacing w:val="-1"/>
          <w:sz w:val="24"/>
          <w:szCs w:val="24"/>
        </w:rPr>
        <w:t>c</w:t>
      </w:r>
      <w:r w:rsidRPr="00EB7BFD">
        <w:rPr>
          <w:sz w:val="24"/>
          <w:szCs w:val="24"/>
        </w:rPr>
        <w:t>ritic</w:t>
      </w:r>
      <w:r w:rsidRPr="00EB7BFD">
        <w:rPr>
          <w:spacing w:val="-1"/>
          <w:sz w:val="24"/>
          <w:szCs w:val="24"/>
        </w:rPr>
        <w:t>a</w:t>
      </w:r>
      <w:r w:rsidRPr="00EB7BFD">
        <w:rPr>
          <w:sz w:val="24"/>
          <w:szCs w:val="24"/>
        </w:rPr>
        <w:t>l</w:t>
      </w:r>
      <w:r w:rsidRPr="00EB7BFD">
        <w:rPr>
          <w:spacing w:val="2"/>
          <w:sz w:val="24"/>
          <w:szCs w:val="24"/>
        </w:rPr>
        <w:t xml:space="preserve"> </w:t>
      </w:r>
      <w:r w:rsidRPr="00EB7BFD">
        <w:rPr>
          <w:spacing w:val="-1"/>
          <w:sz w:val="24"/>
          <w:szCs w:val="24"/>
        </w:rPr>
        <w:t>a</w:t>
      </w:r>
      <w:r w:rsidRPr="00EB7BFD">
        <w:rPr>
          <w:sz w:val="24"/>
          <w:szCs w:val="24"/>
        </w:rPr>
        <w:t>s</w:t>
      </w:r>
      <w:r w:rsidRPr="00EB7BFD">
        <w:rPr>
          <w:spacing w:val="2"/>
          <w:sz w:val="24"/>
          <w:szCs w:val="24"/>
        </w:rPr>
        <w:t>p</w:t>
      </w:r>
      <w:r w:rsidRPr="00EB7BFD">
        <w:rPr>
          <w:spacing w:val="-1"/>
          <w:sz w:val="24"/>
          <w:szCs w:val="24"/>
        </w:rPr>
        <w:t>ec</w:t>
      </w:r>
      <w:r w:rsidRPr="00EB7BFD">
        <w:rPr>
          <w:sz w:val="24"/>
          <w:szCs w:val="24"/>
        </w:rPr>
        <w:t>t</w:t>
      </w:r>
      <w:r w:rsidRPr="00EB7BFD">
        <w:rPr>
          <w:spacing w:val="2"/>
          <w:sz w:val="24"/>
          <w:szCs w:val="24"/>
        </w:rPr>
        <w:t xml:space="preserve"> o</w:t>
      </w:r>
      <w:r w:rsidRPr="00EB7BFD">
        <w:rPr>
          <w:sz w:val="24"/>
          <w:szCs w:val="24"/>
        </w:rPr>
        <w:t>f</w:t>
      </w:r>
      <w:r w:rsidRPr="00EB7BFD">
        <w:rPr>
          <w:spacing w:val="1"/>
          <w:sz w:val="24"/>
          <w:szCs w:val="24"/>
        </w:rPr>
        <w:t xml:space="preserve"> S</w:t>
      </w:r>
      <w:r w:rsidRPr="00EB7BFD">
        <w:rPr>
          <w:sz w:val="24"/>
          <w:szCs w:val="24"/>
        </w:rPr>
        <w:t>oft</w:t>
      </w:r>
      <w:r w:rsidRPr="00EB7BFD">
        <w:rPr>
          <w:spacing w:val="2"/>
          <w:sz w:val="24"/>
          <w:szCs w:val="24"/>
        </w:rPr>
        <w:t>w</w:t>
      </w:r>
      <w:r w:rsidRPr="00EB7BFD">
        <w:rPr>
          <w:spacing w:val="-1"/>
          <w:sz w:val="24"/>
          <w:szCs w:val="24"/>
        </w:rPr>
        <w:t>ar</w:t>
      </w:r>
      <w:r w:rsidRPr="00EB7BFD">
        <w:rPr>
          <w:sz w:val="24"/>
          <w:szCs w:val="24"/>
        </w:rPr>
        <w:t>e</w:t>
      </w:r>
      <w:r w:rsidRPr="00EB7BFD">
        <w:rPr>
          <w:spacing w:val="5"/>
          <w:sz w:val="24"/>
          <w:szCs w:val="24"/>
        </w:rPr>
        <w:t xml:space="preserve"> </w:t>
      </w:r>
      <w:r w:rsidRPr="00EB7BFD">
        <w:rPr>
          <w:sz w:val="24"/>
          <w:szCs w:val="24"/>
        </w:rPr>
        <w:t>Qu</w:t>
      </w:r>
      <w:r w:rsidRPr="00EB7BFD">
        <w:rPr>
          <w:spacing w:val="-1"/>
          <w:sz w:val="24"/>
          <w:szCs w:val="24"/>
        </w:rPr>
        <w:t>a</w:t>
      </w:r>
      <w:r w:rsidRPr="00EB7BFD">
        <w:rPr>
          <w:sz w:val="24"/>
          <w:szCs w:val="24"/>
        </w:rPr>
        <w:t>l</w:t>
      </w:r>
      <w:r w:rsidRPr="00EB7BFD">
        <w:rPr>
          <w:spacing w:val="1"/>
          <w:sz w:val="24"/>
          <w:szCs w:val="24"/>
        </w:rPr>
        <w:t>i</w:t>
      </w:r>
      <w:r w:rsidRPr="00EB7BFD">
        <w:rPr>
          <w:sz w:val="24"/>
          <w:szCs w:val="24"/>
        </w:rPr>
        <w:t>ty</w:t>
      </w:r>
      <w:r w:rsidRPr="00EB7BFD">
        <w:rPr>
          <w:spacing w:val="1"/>
          <w:sz w:val="24"/>
          <w:szCs w:val="24"/>
        </w:rPr>
        <w:t xml:space="preserve"> </w:t>
      </w:r>
      <w:r w:rsidRPr="00EB7BFD">
        <w:rPr>
          <w:sz w:val="24"/>
          <w:szCs w:val="24"/>
        </w:rPr>
        <w:t>Assu</w:t>
      </w:r>
      <w:r w:rsidRPr="00EB7BFD">
        <w:rPr>
          <w:spacing w:val="-1"/>
          <w:sz w:val="24"/>
          <w:szCs w:val="24"/>
        </w:rPr>
        <w:t>ra</w:t>
      </w:r>
      <w:r w:rsidRPr="00EB7BFD">
        <w:rPr>
          <w:spacing w:val="2"/>
          <w:sz w:val="24"/>
          <w:szCs w:val="24"/>
        </w:rPr>
        <w:t>n</w:t>
      </w:r>
      <w:r w:rsidRPr="00EB7BFD">
        <w:rPr>
          <w:spacing w:val="-1"/>
          <w:sz w:val="24"/>
          <w:szCs w:val="24"/>
        </w:rPr>
        <w:t>c</w:t>
      </w:r>
      <w:r w:rsidRPr="00EB7BFD">
        <w:rPr>
          <w:sz w:val="24"/>
          <w:szCs w:val="24"/>
        </w:rPr>
        <w:t xml:space="preserve">e </w:t>
      </w:r>
      <w:r w:rsidRPr="00EB7BFD">
        <w:rPr>
          <w:spacing w:val="-1"/>
          <w:sz w:val="24"/>
          <w:szCs w:val="24"/>
        </w:rPr>
        <w:t>a</w:t>
      </w:r>
      <w:r w:rsidRPr="00EB7BFD">
        <w:rPr>
          <w:sz w:val="24"/>
          <w:szCs w:val="24"/>
        </w:rPr>
        <w:t>nd</w:t>
      </w:r>
      <w:r w:rsidRPr="00EB7BFD">
        <w:rPr>
          <w:spacing w:val="6"/>
          <w:sz w:val="24"/>
          <w:szCs w:val="24"/>
        </w:rPr>
        <w:t xml:space="preserve"> </w:t>
      </w:r>
      <w:r w:rsidRPr="00EB7BFD">
        <w:rPr>
          <w:spacing w:val="2"/>
          <w:sz w:val="24"/>
          <w:szCs w:val="24"/>
        </w:rPr>
        <w:t>r</w:t>
      </w:r>
      <w:r w:rsidRPr="00EB7BFD">
        <w:rPr>
          <w:spacing w:val="-1"/>
          <w:sz w:val="24"/>
          <w:szCs w:val="24"/>
        </w:rPr>
        <w:t>e</w:t>
      </w:r>
      <w:r w:rsidRPr="00EB7BFD">
        <w:rPr>
          <w:sz w:val="24"/>
          <w:szCs w:val="24"/>
        </w:rPr>
        <w:t>p</w:t>
      </w:r>
      <w:r w:rsidRPr="00EB7BFD">
        <w:rPr>
          <w:spacing w:val="-1"/>
          <w:sz w:val="24"/>
          <w:szCs w:val="24"/>
        </w:rPr>
        <w:t>r</w:t>
      </w:r>
      <w:r w:rsidRPr="00EB7BFD">
        <w:rPr>
          <w:spacing w:val="-3"/>
          <w:sz w:val="24"/>
          <w:szCs w:val="24"/>
        </w:rPr>
        <w:t>e</w:t>
      </w:r>
      <w:r w:rsidRPr="00EB7BFD">
        <w:rPr>
          <w:sz w:val="24"/>
          <w:szCs w:val="24"/>
        </w:rPr>
        <w:t>s</w:t>
      </w:r>
      <w:r w:rsidRPr="00EB7BFD">
        <w:rPr>
          <w:spacing w:val="-1"/>
          <w:sz w:val="24"/>
          <w:szCs w:val="24"/>
        </w:rPr>
        <w:t>e</w:t>
      </w:r>
      <w:r w:rsidRPr="00EB7BFD">
        <w:rPr>
          <w:sz w:val="24"/>
          <w:szCs w:val="24"/>
        </w:rPr>
        <w:t>nts</w:t>
      </w:r>
      <w:r w:rsidRPr="00EB7BFD">
        <w:rPr>
          <w:spacing w:val="3"/>
          <w:sz w:val="24"/>
          <w:szCs w:val="24"/>
        </w:rPr>
        <w:t xml:space="preserve"> </w:t>
      </w:r>
      <w:r w:rsidRPr="00EB7BFD">
        <w:rPr>
          <w:sz w:val="24"/>
          <w:szCs w:val="24"/>
        </w:rPr>
        <w:t>the</w:t>
      </w:r>
      <w:r w:rsidRPr="00EB7BFD">
        <w:rPr>
          <w:spacing w:val="3"/>
          <w:sz w:val="24"/>
          <w:szCs w:val="24"/>
        </w:rPr>
        <w:t xml:space="preserve"> </w:t>
      </w:r>
      <w:r w:rsidRPr="00EB7BFD">
        <w:rPr>
          <w:sz w:val="24"/>
          <w:szCs w:val="24"/>
        </w:rPr>
        <w:t>u</w:t>
      </w:r>
      <w:r w:rsidRPr="00EB7BFD">
        <w:rPr>
          <w:spacing w:val="1"/>
          <w:sz w:val="24"/>
          <w:szCs w:val="24"/>
        </w:rPr>
        <w:t>l</w:t>
      </w:r>
      <w:r w:rsidRPr="00EB7BFD">
        <w:rPr>
          <w:sz w:val="24"/>
          <w:szCs w:val="24"/>
        </w:rPr>
        <w:t>tim</w:t>
      </w:r>
      <w:r w:rsidRPr="00EB7BFD">
        <w:rPr>
          <w:spacing w:val="-1"/>
          <w:sz w:val="24"/>
          <w:szCs w:val="24"/>
        </w:rPr>
        <w:t>a</w:t>
      </w:r>
      <w:r w:rsidRPr="00EB7BFD">
        <w:rPr>
          <w:sz w:val="24"/>
          <w:szCs w:val="24"/>
        </w:rPr>
        <w:t>te</w:t>
      </w:r>
      <w:r w:rsidRPr="00EB7BFD">
        <w:rPr>
          <w:spacing w:val="5"/>
          <w:sz w:val="24"/>
          <w:szCs w:val="24"/>
        </w:rPr>
        <w:t xml:space="preserve"> </w:t>
      </w:r>
      <w:r w:rsidRPr="00EB7BFD">
        <w:rPr>
          <w:spacing w:val="1"/>
          <w:sz w:val="24"/>
          <w:szCs w:val="24"/>
        </w:rPr>
        <w:t>r</w:t>
      </w:r>
      <w:r w:rsidRPr="00EB7BFD">
        <w:rPr>
          <w:spacing w:val="-1"/>
          <w:sz w:val="24"/>
          <w:szCs w:val="24"/>
        </w:rPr>
        <w:t>e</w:t>
      </w:r>
      <w:r w:rsidRPr="00EB7BFD">
        <w:rPr>
          <w:sz w:val="24"/>
          <w:szCs w:val="24"/>
        </w:rPr>
        <w:t>view of sp</w:t>
      </w:r>
      <w:r w:rsidRPr="00EB7BFD">
        <w:rPr>
          <w:spacing w:val="-1"/>
          <w:sz w:val="24"/>
          <w:szCs w:val="24"/>
        </w:rPr>
        <w:t>ec</w:t>
      </w:r>
      <w:r w:rsidRPr="00EB7BFD">
        <w:rPr>
          <w:sz w:val="24"/>
          <w:szCs w:val="24"/>
        </w:rPr>
        <w:t>ifi</w:t>
      </w:r>
      <w:r w:rsidRPr="00EB7BFD">
        <w:rPr>
          <w:spacing w:val="-1"/>
          <w:sz w:val="24"/>
          <w:szCs w:val="24"/>
        </w:rPr>
        <w:t>ca</w:t>
      </w:r>
      <w:r w:rsidRPr="00EB7BFD">
        <w:rPr>
          <w:sz w:val="24"/>
          <w:szCs w:val="24"/>
        </w:rPr>
        <w:t>tion,</w:t>
      </w:r>
      <w:r w:rsidRPr="00EB7BFD">
        <w:rPr>
          <w:spacing w:val="3"/>
          <w:sz w:val="24"/>
          <w:szCs w:val="24"/>
        </w:rPr>
        <w:t xml:space="preserve"> </w:t>
      </w:r>
      <w:r w:rsidRPr="00EB7BFD">
        <w:rPr>
          <w:spacing w:val="2"/>
          <w:sz w:val="24"/>
          <w:szCs w:val="24"/>
        </w:rPr>
        <w:t>d</w:t>
      </w:r>
      <w:r w:rsidRPr="00EB7BFD">
        <w:rPr>
          <w:spacing w:val="-1"/>
          <w:sz w:val="24"/>
          <w:szCs w:val="24"/>
        </w:rPr>
        <w:t>e</w:t>
      </w:r>
      <w:r w:rsidRPr="00EB7BFD">
        <w:rPr>
          <w:sz w:val="24"/>
          <w:szCs w:val="24"/>
        </w:rPr>
        <w:t>sign</w:t>
      </w:r>
      <w:r w:rsidRPr="00EB7BFD">
        <w:rPr>
          <w:spacing w:val="1"/>
          <w:sz w:val="24"/>
          <w:szCs w:val="24"/>
        </w:rPr>
        <w:t xml:space="preserve"> </w:t>
      </w:r>
      <w:r w:rsidRPr="00EB7BFD">
        <w:rPr>
          <w:spacing w:val="-1"/>
          <w:sz w:val="24"/>
          <w:szCs w:val="24"/>
        </w:rPr>
        <w:t>a</w:t>
      </w:r>
      <w:r w:rsidRPr="00EB7BFD">
        <w:rPr>
          <w:sz w:val="24"/>
          <w:szCs w:val="24"/>
        </w:rPr>
        <w:t>nd</w:t>
      </w:r>
      <w:r w:rsidRPr="00EB7BFD">
        <w:rPr>
          <w:spacing w:val="3"/>
          <w:sz w:val="24"/>
          <w:szCs w:val="24"/>
        </w:rPr>
        <w:t xml:space="preserve"> </w:t>
      </w:r>
      <w:r w:rsidRPr="00EB7BFD">
        <w:rPr>
          <w:spacing w:val="-1"/>
          <w:sz w:val="24"/>
          <w:szCs w:val="24"/>
        </w:rPr>
        <w:t>c</w:t>
      </w:r>
      <w:r w:rsidRPr="00EB7BFD">
        <w:rPr>
          <w:sz w:val="24"/>
          <w:szCs w:val="24"/>
        </w:rPr>
        <w:t>oding.</w:t>
      </w:r>
      <w:r w:rsidRPr="00EB7BFD">
        <w:rPr>
          <w:spacing w:val="4"/>
          <w:sz w:val="24"/>
          <w:szCs w:val="24"/>
        </w:rPr>
        <w:t xml:space="preserve"> </w:t>
      </w:r>
      <w:r w:rsidRPr="00EB7BFD">
        <w:rPr>
          <w:spacing w:val="2"/>
          <w:sz w:val="24"/>
          <w:szCs w:val="24"/>
        </w:rPr>
        <w:t>T</w:t>
      </w:r>
      <w:r w:rsidRPr="00EB7BFD">
        <w:rPr>
          <w:spacing w:val="-1"/>
          <w:sz w:val="24"/>
          <w:szCs w:val="24"/>
        </w:rPr>
        <w:t>e</w:t>
      </w:r>
      <w:r w:rsidRPr="00EB7BFD">
        <w:rPr>
          <w:sz w:val="24"/>
          <w:szCs w:val="24"/>
        </w:rPr>
        <w:t>sting is</w:t>
      </w:r>
      <w:r w:rsidRPr="00EB7BFD">
        <w:rPr>
          <w:spacing w:val="4"/>
          <w:sz w:val="24"/>
          <w:szCs w:val="24"/>
        </w:rPr>
        <w:t xml:space="preserve"> </w:t>
      </w:r>
      <w:r w:rsidRPr="00EB7BFD">
        <w:rPr>
          <w:sz w:val="24"/>
          <w:szCs w:val="24"/>
        </w:rPr>
        <w:t>a</w:t>
      </w:r>
      <w:r w:rsidRPr="00EB7BFD">
        <w:rPr>
          <w:spacing w:val="2"/>
          <w:sz w:val="24"/>
          <w:szCs w:val="24"/>
        </w:rPr>
        <w:t xml:space="preserve"> </w:t>
      </w:r>
      <w:r w:rsidRPr="00EB7BFD">
        <w:rPr>
          <w:sz w:val="24"/>
          <w:szCs w:val="24"/>
        </w:rPr>
        <w:t>p</w:t>
      </w:r>
      <w:r w:rsidRPr="00EB7BFD">
        <w:rPr>
          <w:spacing w:val="-1"/>
          <w:sz w:val="24"/>
          <w:szCs w:val="24"/>
        </w:rPr>
        <w:t>r</w:t>
      </w:r>
      <w:r w:rsidRPr="00EB7BFD">
        <w:rPr>
          <w:sz w:val="24"/>
          <w:szCs w:val="24"/>
        </w:rPr>
        <w:t>o</w:t>
      </w:r>
      <w:r w:rsidRPr="00EB7BFD">
        <w:rPr>
          <w:spacing w:val="-1"/>
          <w:sz w:val="24"/>
          <w:szCs w:val="24"/>
        </w:rPr>
        <w:t>ce</w:t>
      </w:r>
      <w:r w:rsidRPr="00EB7BFD">
        <w:rPr>
          <w:sz w:val="24"/>
          <w:szCs w:val="24"/>
        </w:rPr>
        <w:t>ss</w:t>
      </w:r>
      <w:r w:rsidRPr="00EB7BFD">
        <w:rPr>
          <w:spacing w:val="3"/>
          <w:sz w:val="24"/>
          <w:szCs w:val="24"/>
        </w:rPr>
        <w:t xml:space="preserve"> </w:t>
      </w:r>
      <w:r w:rsidRPr="00EB7BFD">
        <w:rPr>
          <w:sz w:val="24"/>
          <w:szCs w:val="24"/>
        </w:rPr>
        <w:t>of</w:t>
      </w:r>
      <w:r w:rsidRPr="00EB7BFD">
        <w:rPr>
          <w:spacing w:val="3"/>
          <w:sz w:val="24"/>
          <w:szCs w:val="24"/>
        </w:rPr>
        <w:t xml:space="preserve"> </w:t>
      </w:r>
      <w:r w:rsidRPr="00EB7BFD">
        <w:rPr>
          <w:spacing w:val="-1"/>
          <w:sz w:val="24"/>
          <w:szCs w:val="24"/>
        </w:rPr>
        <w:t>e</w:t>
      </w:r>
      <w:r w:rsidRPr="00EB7BFD">
        <w:rPr>
          <w:spacing w:val="2"/>
          <w:sz w:val="24"/>
          <w:szCs w:val="24"/>
        </w:rPr>
        <w:t>x</w:t>
      </w:r>
      <w:r w:rsidRPr="00EB7BFD">
        <w:rPr>
          <w:spacing w:val="-1"/>
          <w:sz w:val="24"/>
          <w:szCs w:val="24"/>
        </w:rPr>
        <w:t>ec</w:t>
      </w:r>
      <w:r w:rsidRPr="00EB7BFD">
        <w:rPr>
          <w:sz w:val="24"/>
          <w:szCs w:val="24"/>
        </w:rPr>
        <w:t>uting</w:t>
      </w:r>
      <w:r w:rsidRPr="00EB7BFD">
        <w:rPr>
          <w:spacing w:val="3"/>
          <w:sz w:val="24"/>
          <w:szCs w:val="24"/>
        </w:rPr>
        <w:t xml:space="preserve"> </w:t>
      </w:r>
      <w:r w:rsidRPr="00EB7BFD">
        <w:rPr>
          <w:sz w:val="24"/>
          <w:szCs w:val="24"/>
        </w:rPr>
        <w:t>a</w:t>
      </w:r>
      <w:r w:rsidRPr="00EB7BFD">
        <w:rPr>
          <w:spacing w:val="2"/>
          <w:sz w:val="24"/>
          <w:szCs w:val="24"/>
        </w:rPr>
        <w:t xml:space="preserve"> </w:t>
      </w:r>
      <w:r w:rsidRPr="00EB7BFD">
        <w:rPr>
          <w:sz w:val="24"/>
          <w:szCs w:val="24"/>
        </w:rPr>
        <w:t>pr</w:t>
      </w:r>
      <w:r w:rsidRPr="00EB7BFD">
        <w:rPr>
          <w:spacing w:val="-1"/>
          <w:sz w:val="24"/>
          <w:szCs w:val="24"/>
        </w:rPr>
        <w:t>o</w:t>
      </w:r>
      <w:r w:rsidRPr="00EB7BFD">
        <w:rPr>
          <w:sz w:val="24"/>
          <w:szCs w:val="24"/>
        </w:rPr>
        <w:t>g</w:t>
      </w:r>
      <w:r w:rsidRPr="00EB7BFD">
        <w:rPr>
          <w:spacing w:val="-1"/>
          <w:sz w:val="24"/>
          <w:szCs w:val="24"/>
        </w:rPr>
        <w:t>ra</w:t>
      </w:r>
      <w:r w:rsidRPr="00EB7BFD">
        <w:rPr>
          <w:sz w:val="24"/>
          <w:szCs w:val="24"/>
        </w:rPr>
        <w:t>m</w:t>
      </w:r>
      <w:r w:rsidRPr="00EB7BFD">
        <w:rPr>
          <w:spacing w:val="3"/>
          <w:sz w:val="24"/>
          <w:szCs w:val="24"/>
        </w:rPr>
        <w:t xml:space="preserve"> </w:t>
      </w:r>
      <w:r w:rsidRPr="00EB7BFD">
        <w:rPr>
          <w:sz w:val="24"/>
          <w:szCs w:val="24"/>
        </w:rPr>
        <w:t>with</w:t>
      </w:r>
      <w:r w:rsidRPr="00EB7BFD">
        <w:rPr>
          <w:spacing w:val="3"/>
          <w:sz w:val="24"/>
          <w:szCs w:val="24"/>
        </w:rPr>
        <w:t xml:space="preserve"> </w:t>
      </w:r>
      <w:r w:rsidRPr="00EB7BFD">
        <w:rPr>
          <w:sz w:val="24"/>
          <w:szCs w:val="24"/>
        </w:rPr>
        <w:t>the</w:t>
      </w:r>
      <w:r w:rsidRPr="00EB7BFD">
        <w:rPr>
          <w:spacing w:val="3"/>
          <w:sz w:val="24"/>
          <w:szCs w:val="24"/>
        </w:rPr>
        <w:t xml:space="preserve"> </w:t>
      </w:r>
      <w:r w:rsidRPr="00EB7BFD">
        <w:rPr>
          <w:sz w:val="24"/>
          <w:szCs w:val="24"/>
        </w:rPr>
        <w:t>int</w:t>
      </w:r>
      <w:r w:rsidRPr="00EB7BFD">
        <w:rPr>
          <w:spacing w:val="-1"/>
          <w:sz w:val="24"/>
          <w:szCs w:val="24"/>
        </w:rPr>
        <w:t>e</w:t>
      </w:r>
      <w:r w:rsidRPr="00EB7BFD">
        <w:rPr>
          <w:sz w:val="24"/>
          <w:szCs w:val="24"/>
        </w:rPr>
        <w:t>nt</w:t>
      </w:r>
      <w:r w:rsidRPr="00EB7BFD">
        <w:rPr>
          <w:spacing w:val="3"/>
          <w:sz w:val="24"/>
          <w:szCs w:val="24"/>
        </w:rPr>
        <w:t xml:space="preserve"> </w:t>
      </w:r>
      <w:r w:rsidRPr="00EB7BFD">
        <w:rPr>
          <w:sz w:val="24"/>
          <w:szCs w:val="24"/>
        </w:rPr>
        <w:t>of</w:t>
      </w:r>
      <w:r w:rsidRPr="00EB7BFD">
        <w:rPr>
          <w:spacing w:val="2"/>
          <w:sz w:val="24"/>
          <w:szCs w:val="24"/>
        </w:rPr>
        <w:t xml:space="preserve"> </w:t>
      </w:r>
      <w:r w:rsidRPr="00EB7BFD">
        <w:rPr>
          <w:spacing w:val="-1"/>
          <w:sz w:val="24"/>
          <w:szCs w:val="24"/>
        </w:rPr>
        <w:t>f</w:t>
      </w:r>
      <w:r w:rsidRPr="00EB7BFD">
        <w:rPr>
          <w:sz w:val="24"/>
          <w:szCs w:val="24"/>
        </w:rPr>
        <w:t>i</w:t>
      </w:r>
      <w:r w:rsidRPr="00EB7BFD">
        <w:rPr>
          <w:spacing w:val="2"/>
          <w:sz w:val="24"/>
          <w:szCs w:val="24"/>
        </w:rPr>
        <w:t>n</w:t>
      </w:r>
      <w:r w:rsidRPr="00EB7BFD">
        <w:rPr>
          <w:sz w:val="24"/>
          <w:szCs w:val="24"/>
        </w:rPr>
        <w:t>ding</w:t>
      </w:r>
      <w:r w:rsidRPr="00EB7BFD">
        <w:rPr>
          <w:spacing w:val="3"/>
          <w:sz w:val="24"/>
          <w:szCs w:val="24"/>
        </w:rPr>
        <w:t xml:space="preserve"> </w:t>
      </w:r>
      <w:r w:rsidRPr="00EB7BFD">
        <w:rPr>
          <w:spacing w:val="-1"/>
          <w:sz w:val="24"/>
          <w:szCs w:val="24"/>
        </w:rPr>
        <w:t>a</w:t>
      </w:r>
      <w:r w:rsidRPr="00EB7BFD">
        <w:rPr>
          <w:sz w:val="24"/>
          <w:szCs w:val="24"/>
        </w:rPr>
        <w:t xml:space="preserve">n </w:t>
      </w:r>
      <w:r w:rsidRPr="00EB7BFD">
        <w:rPr>
          <w:spacing w:val="-1"/>
          <w:sz w:val="24"/>
          <w:szCs w:val="24"/>
        </w:rPr>
        <w:t>e</w:t>
      </w:r>
      <w:r w:rsidRPr="00EB7BFD">
        <w:rPr>
          <w:sz w:val="24"/>
          <w:szCs w:val="24"/>
        </w:rPr>
        <w:t>r</w:t>
      </w:r>
      <w:r w:rsidRPr="00EB7BFD">
        <w:rPr>
          <w:spacing w:val="-1"/>
          <w:sz w:val="24"/>
          <w:szCs w:val="24"/>
        </w:rPr>
        <w:t>r</w:t>
      </w:r>
      <w:r w:rsidRPr="00EB7BFD">
        <w:rPr>
          <w:sz w:val="24"/>
          <w:szCs w:val="24"/>
        </w:rPr>
        <w:t>or.</w:t>
      </w:r>
    </w:p>
    <w:p w14:paraId="552B175E" w14:textId="77777777" w:rsidR="00E23DEC" w:rsidRPr="00EB7BFD" w:rsidRDefault="003B3966" w:rsidP="00C85B8E">
      <w:pPr>
        <w:spacing w:line="360" w:lineRule="auto"/>
        <w:jc w:val="both"/>
        <w:rPr>
          <w:sz w:val="24"/>
          <w:szCs w:val="24"/>
        </w:rPr>
      </w:pPr>
      <w:r w:rsidRPr="00EB7BFD">
        <w:rPr>
          <w:sz w:val="24"/>
          <w:szCs w:val="24"/>
        </w:rPr>
        <w:t>A</w:t>
      </w:r>
      <w:r w:rsidRPr="00EB7BFD">
        <w:rPr>
          <w:spacing w:val="2"/>
          <w:sz w:val="24"/>
          <w:szCs w:val="24"/>
        </w:rPr>
        <w:t xml:space="preserve"> </w:t>
      </w:r>
      <w:r w:rsidRPr="00EB7BFD">
        <w:rPr>
          <w:sz w:val="24"/>
          <w:szCs w:val="24"/>
        </w:rPr>
        <w:t>good</w:t>
      </w:r>
      <w:r w:rsidRPr="00EB7BFD">
        <w:rPr>
          <w:spacing w:val="3"/>
          <w:sz w:val="24"/>
          <w:szCs w:val="24"/>
        </w:rPr>
        <w:t xml:space="preserve"> </w:t>
      </w:r>
      <w:r w:rsidRPr="00EB7BFD">
        <w:rPr>
          <w:spacing w:val="1"/>
          <w:sz w:val="24"/>
          <w:szCs w:val="24"/>
        </w:rPr>
        <w:t>t</w:t>
      </w:r>
      <w:r w:rsidRPr="00EB7BFD">
        <w:rPr>
          <w:spacing w:val="-1"/>
          <w:sz w:val="24"/>
          <w:szCs w:val="24"/>
        </w:rPr>
        <w:t>e</w:t>
      </w:r>
      <w:r w:rsidRPr="00EB7BFD">
        <w:rPr>
          <w:sz w:val="24"/>
          <w:szCs w:val="24"/>
        </w:rPr>
        <w:t>st</w:t>
      </w:r>
      <w:r w:rsidRPr="00EB7BFD">
        <w:rPr>
          <w:spacing w:val="4"/>
          <w:sz w:val="24"/>
          <w:szCs w:val="24"/>
        </w:rPr>
        <w:t xml:space="preserve"> </w:t>
      </w:r>
      <w:r w:rsidRPr="00EB7BFD">
        <w:rPr>
          <w:sz w:val="24"/>
          <w:szCs w:val="24"/>
        </w:rPr>
        <w:t>is</w:t>
      </w:r>
      <w:r w:rsidRPr="00EB7BFD">
        <w:rPr>
          <w:spacing w:val="3"/>
          <w:sz w:val="24"/>
          <w:szCs w:val="24"/>
        </w:rPr>
        <w:t xml:space="preserve"> </w:t>
      </w:r>
      <w:r w:rsidRPr="00EB7BFD">
        <w:rPr>
          <w:sz w:val="24"/>
          <w:szCs w:val="24"/>
        </w:rPr>
        <w:t>one that</w:t>
      </w:r>
      <w:r w:rsidRPr="00EB7BFD">
        <w:rPr>
          <w:spacing w:val="3"/>
          <w:sz w:val="24"/>
          <w:szCs w:val="24"/>
        </w:rPr>
        <w:t xml:space="preserve"> </w:t>
      </w:r>
      <w:r w:rsidRPr="00EB7BFD">
        <w:rPr>
          <w:spacing w:val="-2"/>
          <w:sz w:val="24"/>
          <w:szCs w:val="24"/>
        </w:rPr>
        <w:t>h</w:t>
      </w:r>
      <w:r w:rsidRPr="00EB7BFD">
        <w:rPr>
          <w:spacing w:val="-1"/>
          <w:sz w:val="24"/>
          <w:szCs w:val="24"/>
        </w:rPr>
        <w:t>a</w:t>
      </w:r>
      <w:r w:rsidRPr="00EB7BFD">
        <w:rPr>
          <w:sz w:val="24"/>
          <w:szCs w:val="24"/>
        </w:rPr>
        <w:t>s</w:t>
      </w:r>
      <w:r w:rsidRPr="00EB7BFD">
        <w:rPr>
          <w:spacing w:val="3"/>
          <w:sz w:val="24"/>
          <w:szCs w:val="24"/>
        </w:rPr>
        <w:t xml:space="preserve"> </w:t>
      </w:r>
      <w:r w:rsidRPr="00EB7BFD">
        <w:rPr>
          <w:sz w:val="24"/>
          <w:szCs w:val="24"/>
        </w:rPr>
        <w:t>a</w:t>
      </w:r>
      <w:r w:rsidRPr="00EB7BFD">
        <w:rPr>
          <w:spacing w:val="3"/>
          <w:sz w:val="24"/>
          <w:szCs w:val="24"/>
        </w:rPr>
        <w:t xml:space="preserve"> </w:t>
      </w:r>
      <w:r w:rsidRPr="00EB7BFD">
        <w:rPr>
          <w:sz w:val="24"/>
          <w:szCs w:val="24"/>
        </w:rPr>
        <w:t>pr</w:t>
      </w:r>
      <w:r w:rsidRPr="00EB7BFD">
        <w:rPr>
          <w:spacing w:val="-1"/>
          <w:sz w:val="24"/>
          <w:szCs w:val="24"/>
        </w:rPr>
        <w:t>o</w:t>
      </w:r>
      <w:r w:rsidRPr="00EB7BFD">
        <w:rPr>
          <w:sz w:val="24"/>
          <w:szCs w:val="24"/>
        </w:rPr>
        <w:t>b</w:t>
      </w:r>
      <w:r w:rsidRPr="00EB7BFD">
        <w:rPr>
          <w:spacing w:val="-1"/>
          <w:sz w:val="24"/>
          <w:szCs w:val="24"/>
        </w:rPr>
        <w:t>a</w:t>
      </w:r>
      <w:r w:rsidRPr="00EB7BFD">
        <w:rPr>
          <w:sz w:val="24"/>
          <w:szCs w:val="24"/>
        </w:rPr>
        <w:t>bility</w:t>
      </w:r>
      <w:r w:rsidRPr="00EB7BFD">
        <w:rPr>
          <w:spacing w:val="3"/>
          <w:sz w:val="24"/>
          <w:szCs w:val="24"/>
        </w:rPr>
        <w:t xml:space="preserve"> </w:t>
      </w:r>
      <w:r w:rsidRPr="00EB7BFD">
        <w:rPr>
          <w:sz w:val="24"/>
          <w:szCs w:val="24"/>
        </w:rPr>
        <w:t>of</w:t>
      </w:r>
      <w:r w:rsidRPr="00EB7BFD">
        <w:rPr>
          <w:spacing w:val="2"/>
          <w:sz w:val="24"/>
          <w:szCs w:val="24"/>
        </w:rPr>
        <w:t xml:space="preserve"> </w:t>
      </w:r>
      <w:r w:rsidRPr="00EB7BFD">
        <w:rPr>
          <w:spacing w:val="-1"/>
          <w:sz w:val="24"/>
          <w:szCs w:val="24"/>
        </w:rPr>
        <w:t>f</w:t>
      </w:r>
      <w:r w:rsidRPr="00EB7BFD">
        <w:rPr>
          <w:sz w:val="24"/>
          <w:szCs w:val="24"/>
        </w:rPr>
        <w:t>inding</w:t>
      </w:r>
      <w:r w:rsidRPr="00EB7BFD">
        <w:rPr>
          <w:spacing w:val="3"/>
          <w:sz w:val="24"/>
          <w:szCs w:val="24"/>
        </w:rPr>
        <w:t xml:space="preserve"> </w:t>
      </w:r>
      <w:r w:rsidRPr="00EB7BFD">
        <w:rPr>
          <w:spacing w:val="-1"/>
          <w:sz w:val="24"/>
          <w:szCs w:val="24"/>
        </w:rPr>
        <w:t>a</w:t>
      </w:r>
      <w:r w:rsidRPr="00EB7BFD">
        <w:rPr>
          <w:sz w:val="24"/>
          <w:szCs w:val="24"/>
        </w:rPr>
        <w:t>n</w:t>
      </w:r>
      <w:r w:rsidRPr="00EB7BFD">
        <w:rPr>
          <w:spacing w:val="3"/>
          <w:sz w:val="24"/>
          <w:szCs w:val="24"/>
        </w:rPr>
        <w:t xml:space="preserve"> </w:t>
      </w:r>
      <w:r w:rsidRPr="00EB7BFD">
        <w:rPr>
          <w:spacing w:val="-1"/>
          <w:sz w:val="24"/>
          <w:szCs w:val="24"/>
        </w:rPr>
        <w:t>a</w:t>
      </w:r>
      <w:r w:rsidRPr="00EB7BFD">
        <w:rPr>
          <w:sz w:val="24"/>
          <w:szCs w:val="24"/>
        </w:rPr>
        <w:t>s</w:t>
      </w:r>
      <w:r w:rsidRPr="00EB7BFD">
        <w:rPr>
          <w:spacing w:val="3"/>
          <w:sz w:val="24"/>
          <w:szCs w:val="24"/>
        </w:rPr>
        <w:t xml:space="preserve"> </w:t>
      </w:r>
      <w:r w:rsidRPr="00EB7BFD">
        <w:rPr>
          <w:sz w:val="24"/>
          <w:szCs w:val="24"/>
        </w:rPr>
        <w:t>y</w:t>
      </w:r>
      <w:r w:rsidRPr="00EB7BFD">
        <w:rPr>
          <w:spacing w:val="-1"/>
          <w:sz w:val="24"/>
          <w:szCs w:val="24"/>
        </w:rPr>
        <w:t>e</w:t>
      </w:r>
      <w:r w:rsidRPr="00EB7BFD">
        <w:rPr>
          <w:sz w:val="24"/>
          <w:szCs w:val="24"/>
        </w:rPr>
        <w:t>t</w:t>
      </w:r>
      <w:r w:rsidRPr="00EB7BFD">
        <w:rPr>
          <w:spacing w:val="3"/>
          <w:sz w:val="24"/>
          <w:szCs w:val="24"/>
        </w:rPr>
        <w:t xml:space="preserve"> </w:t>
      </w:r>
      <w:r w:rsidRPr="00EB7BFD">
        <w:rPr>
          <w:sz w:val="24"/>
          <w:szCs w:val="24"/>
        </w:rPr>
        <w:t>und</w:t>
      </w:r>
      <w:r w:rsidRPr="00EB7BFD">
        <w:rPr>
          <w:spacing w:val="1"/>
          <w:sz w:val="24"/>
          <w:szCs w:val="24"/>
        </w:rPr>
        <w:t>e</w:t>
      </w:r>
      <w:r w:rsidRPr="00EB7BFD">
        <w:rPr>
          <w:spacing w:val="-1"/>
          <w:sz w:val="24"/>
          <w:szCs w:val="24"/>
        </w:rPr>
        <w:t>r</w:t>
      </w:r>
      <w:r w:rsidRPr="00EB7BFD">
        <w:rPr>
          <w:spacing w:val="-3"/>
          <w:sz w:val="24"/>
          <w:szCs w:val="24"/>
        </w:rPr>
        <w:t>c</w:t>
      </w:r>
      <w:r w:rsidRPr="00EB7BFD">
        <w:rPr>
          <w:sz w:val="24"/>
          <w:szCs w:val="24"/>
        </w:rPr>
        <w:t>ov</w:t>
      </w:r>
      <w:r w:rsidRPr="00EB7BFD">
        <w:rPr>
          <w:spacing w:val="-1"/>
          <w:sz w:val="24"/>
          <w:szCs w:val="24"/>
        </w:rPr>
        <w:t>e</w:t>
      </w:r>
      <w:r w:rsidRPr="00EB7BFD">
        <w:rPr>
          <w:sz w:val="24"/>
          <w:szCs w:val="24"/>
        </w:rPr>
        <w:t>r</w:t>
      </w:r>
      <w:r w:rsidRPr="00EB7BFD">
        <w:rPr>
          <w:spacing w:val="2"/>
          <w:sz w:val="24"/>
          <w:szCs w:val="24"/>
        </w:rPr>
        <w:t xml:space="preserve"> </w:t>
      </w:r>
      <w:r w:rsidRPr="00EB7BFD">
        <w:rPr>
          <w:spacing w:val="-1"/>
          <w:sz w:val="24"/>
          <w:szCs w:val="24"/>
        </w:rPr>
        <w:t>e</w:t>
      </w:r>
      <w:r w:rsidRPr="00EB7BFD">
        <w:rPr>
          <w:spacing w:val="2"/>
          <w:sz w:val="24"/>
          <w:szCs w:val="24"/>
        </w:rPr>
        <w:t>r</w:t>
      </w:r>
      <w:r w:rsidRPr="00EB7BFD">
        <w:rPr>
          <w:sz w:val="24"/>
          <w:szCs w:val="24"/>
        </w:rPr>
        <w:t>ror The pu</w:t>
      </w:r>
      <w:r w:rsidRPr="00EB7BFD">
        <w:rPr>
          <w:spacing w:val="-1"/>
          <w:sz w:val="24"/>
          <w:szCs w:val="24"/>
        </w:rPr>
        <w:t>r</w:t>
      </w:r>
      <w:r w:rsidRPr="00EB7BFD">
        <w:rPr>
          <w:sz w:val="24"/>
          <w:szCs w:val="24"/>
        </w:rPr>
        <w:t xml:space="preserve">pose of </w:t>
      </w:r>
      <w:r w:rsidRPr="00EB7BFD">
        <w:rPr>
          <w:spacing w:val="3"/>
          <w:sz w:val="24"/>
          <w:szCs w:val="24"/>
        </w:rPr>
        <w:t>t</w:t>
      </w:r>
      <w:r w:rsidRPr="00EB7BFD">
        <w:rPr>
          <w:spacing w:val="-1"/>
          <w:sz w:val="24"/>
          <w:szCs w:val="24"/>
        </w:rPr>
        <w:t>e</w:t>
      </w:r>
      <w:r w:rsidRPr="00EB7BFD">
        <w:rPr>
          <w:sz w:val="24"/>
          <w:szCs w:val="24"/>
        </w:rPr>
        <w:t>sting</w:t>
      </w:r>
      <w:r w:rsidRPr="00EB7BFD">
        <w:rPr>
          <w:spacing w:val="1"/>
          <w:sz w:val="24"/>
          <w:szCs w:val="24"/>
        </w:rPr>
        <w:t xml:space="preserve"> </w:t>
      </w:r>
      <w:r w:rsidRPr="00EB7BFD">
        <w:rPr>
          <w:sz w:val="24"/>
          <w:szCs w:val="24"/>
        </w:rPr>
        <w:t>is</w:t>
      </w:r>
      <w:r w:rsidRPr="00EB7BFD">
        <w:rPr>
          <w:spacing w:val="1"/>
          <w:sz w:val="24"/>
          <w:szCs w:val="24"/>
        </w:rPr>
        <w:t xml:space="preserve"> </w:t>
      </w:r>
      <w:r w:rsidRPr="00EB7BFD">
        <w:rPr>
          <w:sz w:val="24"/>
          <w:szCs w:val="24"/>
        </w:rPr>
        <w:t>to</w:t>
      </w:r>
      <w:r w:rsidRPr="00EB7BFD">
        <w:rPr>
          <w:spacing w:val="2"/>
          <w:sz w:val="24"/>
          <w:szCs w:val="24"/>
        </w:rPr>
        <w:t xml:space="preserve"> </w:t>
      </w:r>
      <w:r w:rsidRPr="00EB7BFD">
        <w:rPr>
          <w:sz w:val="24"/>
          <w:szCs w:val="24"/>
        </w:rPr>
        <w:t>id</w:t>
      </w:r>
      <w:r w:rsidRPr="00EB7BFD">
        <w:rPr>
          <w:spacing w:val="-1"/>
          <w:sz w:val="24"/>
          <w:szCs w:val="24"/>
        </w:rPr>
        <w:t>e</w:t>
      </w:r>
      <w:r w:rsidRPr="00EB7BFD">
        <w:rPr>
          <w:sz w:val="24"/>
          <w:szCs w:val="24"/>
        </w:rPr>
        <w:t xml:space="preserve">ntify </w:t>
      </w:r>
      <w:r w:rsidRPr="00EB7BFD">
        <w:rPr>
          <w:spacing w:val="-3"/>
          <w:sz w:val="24"/>
          <w:szCs w:val="24"/>
        </w:rPr>
        <w:t>a</w:t>
      </w:r>
      <w:r w:rsidRPr="00EB7BFD">
        <w:rPr>
          <w:sz w:val="24"/>
          <w:szCs w:val="24"/>
        </w:rPr>
        <w:t>nd</w:t>
      </w:r>
      <w:r w:rsidRPr="00EB7BFD">
        <w:rPr>
          <w:spacing w:val="1"/>
          <w:sz w:val="24"/>
          <w:szCs w:val="24"/>
        </w:rPr>
        <w:t xml:space="preserve"> </w:t>
      </w:r>
      <w:r w:rsidRPr="00EB7BFD">
        <w:rPr>
          <w:spacing w:val="-1"/>
          <w:sz w:val="24"/>
          <w:szCs w:val="24"/>
        </w:rPr>
        <w:t>c</w:t>
      </w:r>
      <w:r w:rsidRPr="00EB7BFD">
        <w:rPr>
          <w:spacing w:val="2"/>
          <w:sz w:val="24"/>
          <w:szCs w:val="24"/>
        </w:rPr>
        <w:t>o</w:t>
      </w:r>
      <w:r w:rsidRPr="00EB7BFD">
        <w:rPr>
          <w:spacing w:val="-1"/>
          <w:sz w:val="24"/>
          <w:szCs w:val="24"/>
        </w:rPr>
        <w:t>rrec</w:t>
      </w:r>
      <w:r w:rsidRPr="00EB7BFD">
        <w:rPr>
          <w:sz w:val="24"/>
          <w:szCs w:val="24"/>
        </w:rPr>
        <w:t>t</w:t>
      </w:r>
      <w:r w:rsidRPr="00EB7BFD">
        <w:rPr>
          <w:spacing w:val="1"/>
          <w:sz w:val="24"/>
          <w:szCs w:val="24"/>
        </w:rPr>
        <w:t xml:space="preserve"> </w:t>
      </w:r>
      <w:r w:rsidRPr="00EB7BFD">
        <w:rPr>
          <w:spacing w:val="3"/>
          <w:sz w:val="24"/>
          <w:szCs w:val="24"/>
        </w:rPr>
        <w:t>b</w:t>
      </w:r>
      <w:r w:rsidRPr="00EB7BFD">
        <w:rPr>
          <w:spacing w:val="2"/>
          <w:sz w:val="24"/>
          <w:szCs w:val="24"/>
        </w:rPr>
        <w:t>u</w:t>
      </w:r>
      <w:r w:rsidRPr="00EB7BFD">
        <w:rPr>
          <w:sz w:val="24"/>
          <w:szCs w:val="24"/>
        </w:rPr>
        <w:t>gs</w:t>
      </w:r>
      <w:r w:rsidRPr="00EB7BFD">
        <w:rPr>
          <w:spacing w:val="1"/>
          <w:sz w:val="24"/>
          <w:szCs w:val="24"/>
        </w:rPr>
        <w:t xml:space="preserve"> </w:t>
      </w:r>
      <w:r w:rsidRPr="00EB7BFD">
        <w:rPr>
          <w:sz w:val="24"/>
          <w:szCs w:val="24"/>
        </w:rPr>
        <w:t>in</w:t>
      </w:r>
      <w:r w:rsidRPr="00EB7BFD">
        <w:rPr>
          <w:spacing w:val="1"/>
          <w:sz w:val="24"/>
          <w:szCs w:val="24"/>
        </w:rPr>
        <w:t xml:space="preserve"> </w:t>
      </w:r>
      <w:r w:rsidRPr="00EB7BFD">
        <w:rPr>
          <w:sz w:val="24"/>
          <w:szCs w:val="24"/>
        </w:rPr>
        <w:t xml:space="preserve">the </w:t>
      </w:r>
      <w:r w:rsidRPr="00EB7BFD">
        <w:rPr>
          <w:spacing w:val="1"/>
          <w:sz w:val="24"/>
          <w:szCs w:val="24"/>
        </w:rPr>
        <w:t>d</w:t>
      </w:r>
      <w:r w:rsidRPr="00EB7BFD">
        <w:rPr>
          <w:spacing w:val="-1"/>
          <w:sz w:val="24"/>
          <w:szCs w:val="24"/>
        </w:rPr>
        <w:t>e</w:t>
      </w:r>
      <w:r w:rsidRPr="00EB7BFD">
        <w:rPr>
          <w:sz w:val="24"/>
          <w:szCs w:val="24"/>
        </w:rPr>
        <w:t>v</w:t>
      </w:r>
      <w:r w:rsidRPr="00EB7BFD">
        <w:rPr>
          <w:spacing w:val="-1"/>
          <w:sz w:val="24"/>
          <w:szCs w:val="24"/>
        </w:rPr>
        <w:t>e</w:t>
      </w:r>
      <w:r w:rsidRPr="00EB7BFD">
        <w:rPr>
          <w:sz w:val="24"/>
          <w:szCs w:val="24"/>
        </w:rPr>
        <w:t>loped sys</w:t>
      </w:r>
      <w:r w:rsidRPr="00EB7BFD">
        <w:rPr>
          <w:spacing w:val="4"/>
          <w:sz w:val="24"/>
          <w:szCs w:val="24"/>
        </w:rPr>
        <w:t>t</w:t>
      </w:r>
      <w:r w:rsidRPr="00EB7BFD">
        <w:rPr>
          <w:spacing w:val="1"/>
          <w:sz w:val="24"/>
          <w:szCs w:val="24"/>
        </w:rPr>
        <w:t>e</w:t>
      </w:r>
      <w:r w:rsidRPr="00EB7BFD">
        <w:rPr>
          <w:sz w:val="24"/>
          <w:szCs w:val="24"/>
        </w:rPr>
        <w:t xml:space="preserve">m </w:t>
      </w:r>
      <w:proofErr w:type="gramStart"/>
      <w:r w:rsidRPr="00EB7BFD">
        <w:rPr>
          <w:spacing w:val="-5"/>
          <w:sz w:val="24"/>
          <w:szCs w:val="24"/>
        </w:rPr>
        <w:t>I</w:t>
      </w:r>
      <w:r w:rsidRPr="00EB7BFD">
        <w:rPr>
          <w:sz w:val="24"/>
          <w:szCs w:val="24"/>
        </w:rPr>
        <w:t>n</w:t>
      </w:r>
      <w:proofErr w:type="gramEnd"/>
      <w:r w:rsidRPr="00EB7BFD">
        <w:rPr>
          <w:sz w:val="24"/>
          <w:szCs w:val="24"/>
        </w:rPr>
        <w:t xml:space="preserve"> the</w:t>
      </w:r>
      <w:r w:rsidRPr="00EB7BFD">
        <w:rPr>
          <w:spacing w:val="2"/>
          <w:sz w:val="24"/>
          <w:szCs w:val="24"/>
        </w:rPr>
        <w:t xml:space="preserve"> </w:t>
      </w:r>
      <w:r w:rsidRPr="00EB7BFD">
        <w:rPr>
          <w:spacing w:val="-1"/>
          <w:sz w:val="24"/>
          <w:szCs w:val="24"/>
        </w:rPr>
        <w:t>c</w:t>
      </w:r>
      <w:r w:rsidRPr="00EB7BFD">
        <w:rPr>
          <w:sz w:val="24"/>
          <w:szCs w:val="24"/>
        </w:rPr>
        <w:t>ode</w:t>
      </w:r>
      <w:r w:rsidRPr="00EB7BFD">
        <w:rPr>
          <w:spacing w:val="-1"/>
          <w:sz w:val="24"/>
          <w:szCs w:val="24"/>
        </w:rPr>
        <w:t xml:space="preserve"> </w:t>
      </w:r>
      <w:r w:rsidRPr="00EB7BFD">
        <w:rPr>
          <w:sz w:val="24"/>
          <w:szCs w:val="24"/>
        </w:rPr>
        <w:t>testing</w:t>
      </w:r>
      <w:r w:rsidRPr="00EB7BFD">
        <w:rPr>
          <w:spacing w:val="1"/>
          <w:sz w:val="24"/>
          <w:szCs w:val="24"/>
        </w:rPr>
        <w:t xml:space="preserve"> </w:t>
      </w:r>
      <w:r w:rsidRPr="00EB7BFD">
        <w:rPr>
          <w:sz w:val="24"/>
          <w:szCs w:val="24"/>
        </w:rPr>
        <w:t>the</w:t>
      </w:r>
      <w:r w:rsidRPr="00EB7BFD">
        <w:rPr>
          <w:spacing w:val="-1"/>
          <w:sz w:val="24"/>
          <w:szCs w:val="24"/>
        </w:rPr>
        <w:t xml:space="preserve"> </w:t>
      </w:r>
      <w:r w:rsidRPr="00EB7BFD">
        <w:rPr>
          <w:sz w:val="24"/>
          <w:szCs w:val="24"/>
        </w:rPr>
        <w:t>l</w:t>
      </w:r>
      <w:r w:rsidRPr="00EB7BFD">
        <w:rPr>
          <w:spacing w:val="5"/>
          <w:sz w:val="24"/>
          <w:szCs w:val="24"/>
        </w:rPr>
        <w:t>o</w:t>
      </w:r>
      <w:r w:rsidRPr="00EB7BFD">
        <w:rPr>
          <w:sz w:val="24"/>
          <w:szCs w:val="24"/>
        </w:rPr>
        <w:t>gic of</w:t>
      </w:r>
      <w:r w:rsidRPr="00EB7BFD">
        <w:rPr>
          <w:spacing w:val="-1"/>
          <w:sz w:val="24"/>
          <w:szCs w:val="24"/>
        </w:rPr>
        <w:t xml:space="preserve"> </w:t>
      </w:r>
      <w:r w:rsidRPr="00EB7BFD">
        <w:rPr>
          <w:sz w:val="24"/>
          <w:szCs w:val="24"/>
        </w:rPr>
        <w:t>the d</w:t>
      </w:r>
      <w:r w:rsidRPr="00EB7BFD">
        <w:rPr>
          <w:spacing w:val="-1"/>
          <w:sz w:val="24"/>
          <w:szCs w:val="24"/>
        </w:rPr>
        <w:t>e</w:t>
      </w:r>
      <w:r w:rsidRPr="00EB7BFD">
        <w:rPr>
          <w:sz w:val="24"/>
          <w:szCs w:val="24"/>
        </w:rPr>
        <w:t>v</w:t>
      </w:r>
      <w:r w:rsidRPr="00EB7BFD">
        <w:rPr>
          <w:spacing w:val="-1"/>
          <w:sz w:val="24"/>
          <w:szCs w:val="24"/>
        </w:rPr>
        <w:t>e</w:t>
      </w:r>
      <w:r w:rsidRPr="00EB7BFD">
        <w:rPr>
          <w:sz w:val="24"/>
          <w:szCs w:val="24"/>
        </w:rPr>
        <w:t>lo</w:t>
      </w:r>
      <w:r w:rsidRPr="00EB7BFD">
        <w:rPr>
          <w:spacing w:val="2"/>
          <w:sz w:val="24"/>
          <w:szCs w:val="24"/>
        </w:rPr>
        <w:t>p</w:t>
      </w:r>
      <w:r w:rsidRPr="00EB7BFD">
        <w:rPr>
          <w:spacing w:val="-1"/>
          <w:sz w:val="24"/>
          <w:szCs w:val="24"/>
        </w:rPr>
        <w:t>e</w:t>
      </w:r>
      <w:r w:rsidRPr="00EB7BFD">
        <w:rPr>
          <w:sz w:val="24"/>
          <w:szCs w:val="24"/>
        </w:rPr>
        <w:t>d syst</w:t>
      </w:r>
      <w:r w:rsidRPr="00EB7BFD">
        <w:rPr>
          <w:spacing w:val="-1"/>
          <w:sz w:val="24"/>
          <w:szCs w:val="24"/>
        </w:rPr>
        <w:t>e</w:t>
      </w:r>
      <w:r w:rsidRPr="00EB7BFD">
        <w:rPr>
          <w:sz w:val="24"/>
          <w:szCs w:val="24"/>
        </w:rPr>
        <w:t>m is tested.</w:t>
      </w:r>
    </w:p>
    <w:p w14:paraId="712C4358" w14:textId="77777777" w:rsidR="00E23DEC" w:rsidRPr="00EB7BFD" w:rsidRDefault="003B3966" w:rsidP="00C85B8E">
      <w:pPr>
        <w:spacing w:line="360" w:lineRule="auto"/>
        <w:jc w:val="both"/>
        <w:rPr>
          <w:sz w:val="24"/>
          <w:szCs w:val="24"/>
        </w:rPr>
      </w:pPr>
      <w:r w:rsidRPr="00EB7BFD">
        <w:rPr>
          <w:spacing w:val="-1"/>
          <w:sz w:val="24"/>
          <w:szCs w:val="24"/>
        </w:rPr>
        <w:t>F</w:t>
      </w:r>
      <w:r w:rsidRPr="00EB7BFD">
        <w:rPr>
          <w:sz w:val="24"/>
          <w:szCs w:val="24"/>
        </w:rPr>
        <w:t xml:space="preserve">or this, </w:t>
      </w:r>
      <w:r w:rsidRPr="00EB7BFD">
        <w:rPr>
          <w:spacing w:val="-1"/>
          <w:sz w:val="24"/>
          <w:szCs w:val="24"/>
        </w:rPr>
        <w:t>e</w:t>
      </w:r>
      <w:r w:rsidRPr="00EB7BFD">
        <w:rPr>
          <w:sz w:val="24"/>
          <w:szCs w:val="24"/>
        </w:rPr>
        <w:t>v</w:t>
      </w:r>
      <w:r w:rsidRPr="00EB7BFD">
        <w:rPr>
          <w:spacing w:val="-1"/>
          <w:sz w:val="24"/>
          <w:szCs w:val="24"/>
        </w:rPr>
        <w:t>e</w:t>
      </w:r>
      <w:r w:rsidRPr="00EB7BFD">
        <w:rPr>
          <w:sz w:val="24"/>
          <w:szCs w:val="24"/>
        </w:rPr>
        <w:t>ry module</w:t>
      </w:r>
      <w:r w:rsidRPr="00EB7BFD">
        <w:rPr>
          <w:spacing w:val="-1"/>
          <w:sz w:val="24"/>
          <w:szCs w:val="24"/>
        </w:rPr>
        <w:t xml:space="preserve"> </w:t>
      </w:r>
      <w:r w:rsidRPr="00EB7BFD">
        <w:rPr>
          <w:sz w:val="24"/>
          <w:szCs w:val="24"/>
        </w:rPr>
        <w:t>of</w:t>
      </w:r>
      <w:r w:rsidRPr="00EB7BFD">
        <w:rPr>
          <w:spacing w:val="1"/>
          <w:sz w:val="24"/>
          <w:szCs w:val="24"/>
        </w:rPr>
        <w:t xml:space="preserve"> </w:t>
      </w:r>
      <w:r w:rsidRPr="00EB7BFD">
        <w:rPr>
          <w:sz w:val="24"/>
          <w:szCs w:val="24"/>
        </w:rPr>
        <w:t>the pr</w:t>
      </w:r>
      <w:r w:rsidRPr="00EB7BFD">
        <w:rPr>
          <w:spacing w:val="-1"/>
          <w:sz w:val="24"/>
          <w:szCs w:val="24"/>
        </w:rPr>
        <w:t>o</w:t>
      </w:r>
      <w:r w:rsidRPr="00EB7BFD">
        <w:rPr>
          <w:sz w:val="24"/>
          <w:szCs w:val="24"/>
        </w:rPr>
        <w:t>g</w:t>
      </w:r>
      <w:r w:rsidRPr="00EB7BFD">
        <w:rPr>
          <w:spacing w:val="-1"/>
          <w:sz w:val="24"/>
          <w:szCs w:val="24"/>
        </w:rPr>
        <w:t>r</w:t>
      </w:r>
      <w:r w:rsidRPr="00EB7BFD">
        <w:rPr>
          <w:spacing w:val="-3"/>
          <w:sz w:val="24"/>
          <w:szCs w:val="24"/>
        </w:rPr>
        <w:t>a</w:t>
      </w:r>
      <w:r w:rsidRPr="00EB7BFD">
        <w:rPr>
          <w:sz w:val="24"/>
          <w:szCs w:val="24"/>
        </w:rPr>
        <w:t xml:space="preserve">m is </w:t>
      </w:r>
      <w:r w:rsidRPr="00EB7BFD">
        <w:rPr>
          <w:spacing w:val="-1"/>
          <w:sz w:val="24"/>
          <w:szCs w:val="24"/>
        </w:rPr>
        <w:t>e</w:t>
      </w:r>
      <w:r w:rsidRPr="00EB7BFD">
        <w:rPr>
          <w:spacing w:val="2"/>
          <w:sz w:val="24"/>
          <w:szCs w:val="24"/>
        </w:rPr>
        <w:t>x</w:t>
      </w:r>
      <w:r w:rsidRPr="00EB7BFD">
        <w:rPr>
          <w:spacing w:val="-1"/>
          <w:sz w:val="24"/>
          <w:szCs w:val="24"/>
        </w:rPr>
        <w:t>ec</w:t>
      </w:r>
      <w:r w:rsidRPr="00EB7BFD">
        <w:rPr>
          <w:sz w:val="24"/>
          <w:szCs w:val="24"/>
        </w:rPr>
        <w:t>uted</w:t>
      </w:r>
      <w:r w:rsidRPr="00EB7BFD">
        <w:rPr>
          <w:spacing w:val="2"/>
          <w:sz w:val="24"/>
          <w:szCs w:val="24"/>
        </w:rPr>
        <w:t xml:space="preserve"> </w:t>
      </w:r>
      <w:r w:rsidRPr="00EB7BFD">
        <w:rPr>
          <w:sz w:val="24"/>
          <w:szCs w:val="24"/>
        </w:rPr>
        <w:t>to find</w:t>
      </w:r>
      <w:r w:rsidRPr="00EB7BFD">
        <w:rPr>
          <w:spacing w:val="1"/>
          <w:sz w:val="24"/>
          <w:szCs w:val="24"/>
        </w:rPr>
        <w:t xml:space="preserve"> </w:t>
      </w:r>
      <w:r w:rsidRPr="00EB7BFD">
        <w:rPr>
          <w:spacing w:val="-1"/>
          <w:sz w:val="24"/>
          <w:szCs w:val="24"/>
        </w:rPr>
        <w:t>a</w:t>
      </w:r>
      <w:r w:rsidRPr="00EB7BFD">
        <w:rPr>
          <w:sz w:val="24"/>
          <w:szCs w:val="24"/>
        </w:rPr>
        <w:t xml:space="preserve">n </w:t>
      </w:r>
      <w:r w:rsidRPr="00EB7BFD">
        <w:rPr>
          <w:spacing w:val="-1"/>
          <w:sz w:val="24"/>
          <w:szCs w:val="24"/>
        </w:rPr>
        <w:t>err</w:t>
      </w:r>
      <w:r w:rsidRPr="00EB7BFD">
        <w:rPr>
          <w:spacing w:val="2"/>
          <w:sz w:val="24"/>
          <w:szCs w:val="24"/>
        </w:rPr>
        <w:t>o</w:t>
      </w:r>
      <w:r w:rsidRPr="00EB7BFD">
        <w:rPr>
          <w:spacing w:val="-1"/>
          <w:sz w:val="24"/>
          <w:szCs w:val="24"/>
        </w:rPr>
        <w:t>r.</w:t>
      </w:r>
    </w:p>
    <w:p w14:paraId="4A206AC6" w14:textId="77777777" w:rsidR="00E23DEC" w:rsidRPr="00EB7BFD" w:rsidRDefault="00E23DEC">
      <w:pPr>
        <w:spacing w:line="100" w:lineRule="exact"/>
        <w:rPr>
          <w:sz w:val="24"/>
          <w:szCs w:val="24"/>
        </w:rPr>
      </w:pPr>
    </w:p>
    <w:p w14:paraId="58AD05AB" w14:textId="77777777" w:rsidR="00E23DEC" w:rsidRPr="00EB7BFD" w:rsidRDefault="00E23DEC">
      <w:pPr>
        <w:spacing w:line="200" w:lineRule="exact"/>
        <w:rPr>
          <w:sz w:val="24"/>
          <w:szCs w:val="24"/>
        </w:rPr>
      </w:pPr>
    </w:p>
    <w:p w14:paraId="00BF65DD" w14:textId="77777777" w:rsidR="00E23DEC" w:rsidRPr="00EB7BFD" w:rsidRDefault="003B3966">
      <w:pPr>
        <w:spacing w:line="359" w:lineRule="auto"/>
        <w:ind w:left="100" w:right="83"/>
        <w:jc w:val="both"/>
        <w:rPr>
          <w:sz w:val="24"/>
          <w:szCs w:val="24"/>
        </w:rPr>
      </w:pPr>
      <w:r w:rsidRPr="00EB7BFD">
        <w:rPr>
          <w:sz w:val="24"/>
          <w:szCs w:val="24"/>
        </w:rPr>
        <w:t>To</w:t>
      </w:r>
      <w:r w:rsidRPr="00EB7BFD">
        <w:rPr>
          <w:spacing w:val="1"/>
          <w:sz w:val="24"/>
          <w:szCs w:val="24"/>
        </w:rPr>
        <w:t xml:space="preserve"> p</w:t>
      </w:r>
      <w:r w:rsidRPr="00EB7BFD">
        <w:rPr>
          <w:spacing w:val="-1"/>
          <w:sz w:val="24"/>
          <w:szCs w:val="24"/>
        </w:rPr>
        <w:t>erf</w:t>
      </w:r>
      <w:r w:rsidRPr="00EB7BFD">
        <w:rPr>
          <w:sz w:val="24"/>
          <w:szCs w:val="24"/>
        </w:rPr>
        <w:t>orm</w:t>
      </w:r>
      <w:r w:rsidRPr="00EB7BFD">
        <w:rPr>
          <w:spacing w:val="1"/>
          <w:sz w:val="24"/>
          <w:szCs w:val="24"/>
        </w:rPr>
        <w:t xml:space="preserve"> </w:t>
      </w:r>
      <w:r w:rsidRPr="00EB7BFD">
        <w:rPr>
          <w:sz w:val="24"/>
          <w:szCs w:val="24"/>
        </w:rPr>
        <w:t>s</w:t>
      </w:r>
      <w:r w:rsidRPr="00EB7BFD">
        <w:rPr>
          <w:spacing w:val="3"/>
          <w:sz w:val="24"/>
          <w:szCs w:val="24"/>
        </w:rPr>
        <w:t>p</w:t>
      </w:r>
      <w:r w:rsidRPr="00EB7BFD">
        <w:rPr>
          <w:spacing w:val="-1"/>
          <w:sz w:val="24"/>
          <w:szCs w:val="24"/>
        </w:rPr>
        <w:t>ec</w:t>
      </w:r>
      <w:r w:rsidRPr="00EB7BFD">
        <w:rPr>
          <w:sz w:val="24"/>
          <w:szCs w:val="24"/>
        </w:rPr>
        <w:t>ifi</w:t>
      </w:r>
      <w:r w:rsidRPr="00EB7BFD">
        <w:rPr>
          <w:spacing w:val="-1"/>
          <w:sz w:val="24"/>
          <w:szCs w:val="24"/>
        </w:rPr>
        <w:t>ca</w:t>
      </w:r>
      <w:r w:rsidRPr="00EB7BFD">
        <w:rPr>
          <w:sz w:val="24"/>
          <w:szCs w:val="24"/>
        </w:rPr>
        <w:t>tion</w:t>
      </w:r>
      <w:r w:rsidRPr="00EB7BFD">
        <w:rPr>
          <w:spacing w:val="6"/>
          <w:sz w:val="24"/>
          <w:szCs w:val="24"/>
        </w:rPr>
        <w:t xml:space="preserve"> </w:t>
      </w:r>
      <w:r w:rsidRPr="00EB7BFD">
        <w:rPr>
          <w:sz w:val="24"/>
          <w:szCs w:val="24"/>
        </w:rPr>
        <w:t>test,</w:t>
      </w:r>
      <w:r w:rsidRPr="00EB7BFD">
        <w:rPr>
          <w:spacing w:val="2"/>
          <w:sz w:val="24"/>
          <w:szCs w:val="24"/>
        </w:rPr>
        <w:t xml:space="preserve"> </w:t>
      </w:r>
      <w:r w:rsidRPr="00EB7BFD">
        <w:rPr>
          <w:sz w:val="24"/>
          <w:szCs w:val="24"/>
        </w:rPr>
        <w:t>t</w:t>
      </w:r>
      <w:r w:rsidRPr="00EB7BFD">
        <w:rPr>
          <w:spacing w:val="3"/>
          <w:sz w:val="24"/>
          <w:szCs w:val="24"/>
        </w:rPr>
        <w:t>h</w:t>
      </w:r>
      <w:r w:rsidRPr="00EB7BFD">
        <w:rPr>
          <w:sz w:val="24"/>
          <w:szCs w:val="24"/>
        </w:rPr>
        <w:t xml:space="preserve">e </w:t>
      </w:r>
      <w:r w:rsidRPr="00EB7BFD">
        <w:rPr>
          <w:spacing w:val="-1"/>
          <w:sz w:val="24"/>
          <w:szCs w:val="24"/>
        </w:rPr>
        <w:t>e</w:t>
      </w:r>
      <w:r w:rsidRPr="00EB7BFD">
        <w:rPr>
          <w:sz w:val="24"/>
          <w:szCs w:val="24"/>
        </w:rPr>
        <w:t>x</w:t>
      </w:r>
      <w:r w:rsidRPr="00EB7BFD">
        <w:rPr>
          <w:spacing w:val="-1"/>
          <w:sz w:val="24"/>
          <w:szCs w:val="24"/>
        </w:rPr>
        <w:t>a</w:t>
      </w:r>
      <w:r w:rsidRPr="00EB7BFD">
        <w:rPr>
          <w:sz w:val="24"/>
          <w:szCs w:val="24"/>
        </w:rPr>
        <w:t>min</w:t>
      </w:r>
      <w:r w:rsidRPr="00EB7BFD">
        <w:rPr>
          <w:spacing w:val="-1"/>
          <w:sz w:val="24"/>
          <w:szCs w:val="24"/>
        </w:rPr>
        <w:t>a</w:t>
      </w:r>
      <w:r w:rsidRPr="00EB7BFD">
        <w:rPr>
          <w:sz w:val="24"/>
          <w:szCs w:val="24"/>
        </w:rPr>
        <w:t>tion</w:t>
      </w:r>
      <w:r w:rsidRPr="00EB7BFD">
        <w:rPr>
          <w:spacing w:val="4"/>
          <w:sz w:val="24"/>
          <w:szCs w:val="24"/>
        </w:rPr>
        <w:t xml:space="preserve"> </w:t>
      </w:r>
      <w:r w:rsidRPr="00EB7BFD">
        <w:rPr>
          <w:sz w:val="24"/>
          <w:szCs w:val="24"/>
        </w:rPr>
        <w:t>of</w:t>
      </w:r>
      <w:r w:rsidRPr="00EB7BFD">
        <w:rPr>
          <w:spacing w:val="3"/>
          <w:sz w:val="24"/>
          <w:szCs w:val="24"/>
        </w:rPr>
        <w:t xml:space="preserve"> </w:t>
      </w:r>
      <w:r w:rsidRPr="00EB7BFD">
        <w:rPr>
          <w:sz w:val="24"/>
          <w:szCs w:val="24"/>
        </w:rPr>
        <w:t>the s</w:t>
      </w:r>
      <w:r w:rsidRPr="00EB7BFD">
        <w:rPr>
          <w:spacing w:val="1"/>
          <w:sz w:val="24"/>
          <w:szCs w:val="24"/>
        </w:rPr>
        <w:t>p</w:t>
      </w:r>
      <w:r w:rsidRPr="00EB7BFD">
        <w:rPr>
          <w:spacing w:val="-1"/>
          <w:sz w:val="24"/>
          <w:szCs w:val="24"/>
        </w:rPr>
        <w:t>ec</w:t>
      </w:r>
      <w:r w:rsidRPr="00EB7BFD">
        <w:rPr>
          <w:sz w:val="24"/>
          <w:szCs w:val="24"/>
        </w:rPr>
        <w:t>ifi</w:t>
      </w:r>
      <w:r w:rsidRPr="00EB7BFD">
        <w:rPr>
          <w:spacing w:val="-1"/>
          <w:sz w:val="24"/>
          <w:szCs w:val="24"/>
        </w:rPr>
        <w:t>ca</w:t>
      </w:r>
      <w:r w:rsidRPr="00EB7BFD">
        <w:rPr>
          <w:sz w:val="24"/>
          <w:szCs w:val="24"/>
        </w:rPr>
        <w:t>tions</w:t>
      </w:r>
      <w:r w:rsidRPr="00EB7BFD">
        <w:rPr>
          <w:spacing w:val="1"/>
          <w:sz w:val="24"/>
          <w:szCs w:val="24"/>
        </w:rPr>
        <w:t xml:space="preserve"> </w:t>
      </w:r>
      <w:r w:rsidRPr="00EB7BFD">
        <w:rPr>
          <w:sz w:val="24"/>
          <w:szCs w:val="24"/>
        </w:rPr>
        <w:t>stating</w:t>
      </w:r>
      <w:r w:rsidRPr="00EB7BFD">
        <w:rPr>
          <w:spacing w:val="4"/>
          <w:sz w:val="24"/>
          <w:szCs w:val="24"/>
        </w:rPr>
        <w:t xml:space="preserve"> </w:t>
      </w:r>
      <w:r w:rsidRPr="00EB7BFD">
        <w:rPr>
          <w:sz w:val="24"/>
          <w:szCs w:val="24"/>
        </w:rPr>
        <w:t>wh</w:t>
      </w:r>
      <w:r w:rsidRPr="00EB7BFD">
        <w:rPr>
          <w:spacing w:val="-1"/>
          <w:sz w:val="24"/>
          <w:szCs w:val="24"/>
        </w:rPr>
        <w:t>a</w:t>
      </w:r>
      <w:r w:rsidRPr="00EB7BFD">
        <w:rPr>
          <w:sz w:val="24"/>
          <w:szCs w:val="24"/>
        </w:rPr>
        <w:t>t</w:t>
      </w:r>
      <w:r w:rsidRPr="00EB7BFD">
        <w:rPr>
          <w:spacing w:val="2"/>
          <w:sz w:val="24"/>
          <w:szCs w:val="24"/>
        </w:rPr>
        <w:t xml:space="preserve"> </w:t>
      </w:r>
      <w:r w:rsidRPr="00EB7BFD">
        <w:rPr>
          <w:sz w:val="24"/>
          <w:szCs w:val="24"/>
        </w:rPr>
        <w:t xml:space="preserve">the </w:t>
      </w:r>
      <w:r w:rsidRPr="00EB7BFD">
        <w:rPr>
          <w:spacing w:val="2"/>
          <w:sz w:val="24"/>
          <w:szCs w:val="24"/>
        </w:rPr>
        <w:t>p</w:t>
      </w:r>
      <w:r w:rsidRPr="00EB7BFD">
        <w:rPr>
          <w:sz w:val="24"/>
          <w:szCs w:val="24"/>
        </w:rPr>
        <w:t>rog</w:t>
      </w:r>
      <w:r w:rsidRPr="00EB7BFD">
        <w:rPr>
          <w:spacing w:val="-1"/>
          <w:sz w:val="24"/>
          <w:szCs w:val="24"/>
        </w:rPr>
        <w:t>ra</w:t>
      </w:r>
      <w:r w:rsidRPr="00EB7BFD">
        <w:rPr>
          <w:sz w:val="24"/>
          <w:szCs w:val="24"/>
        </w:rPr>
        <w:t>m</w:t>
      </w:r>
      <w:r w:rsidRPr="00EB7BFD">
        <w:rPr>
          <w:spacing w:val="2"/>
          <w:sz w:val="24"/>
          <w:szCs w:val="24"/>
        </w:rPr>
        <w:t xml:space="preserve"> </w:t>
      </w:r>
      <w:r w:rsidRPr="00EB7BFD">
        <w:rPr>
          <w:sz w:val="24"/>
          <w:szCs w:val="24"/>
        </w:rPr>
        <w:t>should</w:t>
      </w:r>
      <w:r w:rsidRPr="00EB7BFD">
        <w:rPr>
          <w:spacing w:val="6"/>
          <w:sz w:val="24"/>
          <w:szCs w:val="24"/>
        </w:rPr>
        <w:t xml:space="preserve"> </w:t>
      </w:r>
      <w:r w:rsidRPr="00EB7BFD">
        <w:rPr>
          <w:sz w:val="24"/>
          <w:szCs w:val="24"/>
        </w:rPr>
        <w:t>do</w:t>
      </w:r>
      <w:r w:rsidRPr="00EB7BFD">
        <w:rPr>
          <w:spacing w:val="4"/>
          <w:sz w:val="24"/>
          <w:szCs w:val="24"/>
        </w:rPr>
        <w:t xml:space="preserve"> </w:t>
      </w:r>
      <w:r w:rsidRPr="00EB7BFD">
        <w:rPr>
          <w:spacing w:val="-1"/>
          <w:sz w:val="24"/>
          <w:szCs w:val="24"/>
        </w:rPr>
        <w:t>a</w:t>
      </w:r>
      <w:r w:rsidRPr="00EB7BFD">
        <w:rPr>
          <w:sz w:val="24"/>
          <w:szCs w:val="24"/>
        </w:rPr>
        <w:t>nd how it should pe</w:t>
      </w:r>
      <w:r w:rsidRPr="00EB7BFD">
        <w:rPr>
          <w:spacing w:val="-1"/>
          <w:sz w:val="24"/>
          <w:szCs w:val="24"/>
        </w:rPr>
        <w:t>rf</w:t>
      </w:r>
      <w:r w:rsidRPr="00EB7BFD">
        <w:rPr>
          <w:sz w:val="24"/>
          <w:szCs w:val="24"/>
        </w:rPr>
        <w:t>o</w:t>
      </w:r>
      <w:r w:rsidRPr="00EB7BFD">
        <w:rPr>
          <w:spacing w:val="-1"/>
          <w:sz w:val="24"/>
          <w:szCs w:val="24"/>
        </w:rPr>
        <w:t>r</w:t>
      </w:r>
      <w:r w:rsidRPr="00EB7BFD">
        <w:rPr>
          <w:sz w:val="24"/>
          <w:szCs w:val="24"/>
        </w:rPr>
        <w:t>m u</w:t>
      </w:r>
      <w:r w:rsidRPr="00EB7BFD">
        <w:rPr>
          <w:spacing w:val="2"/>
          <w:sz w:val="24"/>
          <w:szCs w:val="24"/>
        </w:rPr>
        <w:t>n</w:t>
      </w:r>
      <w:r w:rsidRPr="00EB7BFD">
        <w:rPr>
          <w:sz w:val="24"/>
          <w:szCs w:val="24"/>
        </w:rPr>
        <w:t xml:space="preserve">der </w:t>
      </w:r>
      <w:r w:rsidRPr="00EB7BFD">
        <w:rPr>
          <w:spacing w:val="-1"/>
          <w:sz w:val="24"/>
          <w:szCs w:val="24"/>
        </w:rPr>
        <w:t>v</w:t>
      </w:r>
      <w:r w:rsidRPr="00EB7BFD">
        <w:rPr>
          <w:spacing w:val="-3"/>
          <w:sz w:val="24"/>
          <w:szCs w:val="24"/>
        </w:rPr>
        <w:t>a</w:t>
      </w:r>
      <w:r w:rsidRPr="00EB7BFD">
        <w:rPr>
          <w:sz w:val="24"/>
          <w:szCs w:val="24"/>
        </w:rPr>
        <w:t xml:space="preserve">rious </w:t>
      </w:r>
      <w:r w:rsidRPr="00EB7BFD">
        <w:rPr>
          <w:spacing w:val="-1"/>
          <w:sz w:val="24"/>
          <w:szCs w:val="24"/>
        </w:rPr>
        <w:t>c</w:t>
      </w:r>
      <w:r w:rsidRPr="00EB7BFD">
        <w:rPr>
          <w:spacing w:val="2"/>
          <w:sz w:val="24"/>
          <w:szCs w:val="24"/>
        </w:rPr>
        <w:t>o</w:t>
      </w:r>
      <w:r w:rsidRPr="00EB7BFD">
        <w:rPr>
          <w:sz w:val="24"/>
          <w:szCs w:val="24"/>
        </w:rPr>
        <w:t>nditions.</w:t>
      </w:r>
    </w:p>
    <w:p w14:paraId="49B3829C" w14:textId="77777777" w:rsidR="00E23DEC" w:rsidRPr="00EB7BFD" w:rsidRDefault="00E23DEC">
      <w:pPr>
        <w:spacing w:before="3" w:line="160" w:lineRule="exact"/>
        <w:rPr>
          <w:sz w:val="24"/>
          <w:szCs w:val="24"/>
        </w:rPr>
      </w:pPr>
    </w:p>
    <w:p w14:paraId="06A684C6" w14:textId="77777777" w:rsidR="00E23DEC" w:rsidRPr="00EB7BFD" w:rsidRDefault="003B3966">
      <w:pPr>
        <w:spacing w:line="360" w:lineRule="auto"/>
        <w:ind w:left="100" w:right="78"/>
        <w:jc w:val="both"/>
        <w:rPr>
          <w:sz w:val="24"/>
          <w:szCs w:val="24"/>
        </w:rPr>
      </w:pPr>
      <w:r w:rsidRPr="00EB7BFD">
        <w:rPr>
          <w:sz w:val="24"/>
          <w:szCs w:val="24"/>
        </w:rPr>
        <w:t>Unit</w:t>
      </w:r>
      <w:r w:rsidRPr="00EB7BFD">
        <w:rPr>
          <w:spacing w:val="-4"/>
          <w:sz w:val="24"/>
          <w:szCs w:val="24"/>
        </w:rPr>
        <w:t xml:space="preserve"> </w:t>
      </w:r>
      <w:r w:rsidRPr="00EB7BFD">
        <w:rPr>
          <w:sz w:val="24"/>
          <w:szCs w:val="24"/>
        </w:rPr>
        <w:t>testing</w:t>
      </w:r>
      <w:r w:rsidRPr="00EB7BFD">
        <w:rPr>
          <w:spacing w:val="-4"/>
          <w:sz w:val="24"/>
          <w:szCs w:val="24"/>
        </w:rPr>
        <w:t xml:space="preserve"> </w:t>
      </w:r>
      <w:r w:rsidRPr="00EB7BFD">
        <w:rPr>
          <w:spacing w:val="-1"/>
          <w:sz w:val="24"/>
          <w:szCs w:val="24"/>
        </w:rPr>
        <w:t>f</w:t>
      </w:r>
      <w:r w:rsidRPr="00EB7BFD">
        <w:rPr>
          <w:spacing w:val="2"/>
          <w:sz w:val="24"/>
          <w:szCs w:val="24"/>
        </w:rPr>
        <w:t>o</w:t>
      </w:r>
      <w:r w:rsidRPr="00EB7BFD">
        <w:rPr>
          <w:spacing w:val="-3"/>
          <w:sz w:val="24"/>
          <w:szCs w:val="24"/>
        </w:rPr>
        <w:t>c</w:t>
      </w:r>
      <w:r w:rsidRPr="00EB7BFD">
        <w:rPr>
          <w:sz w:val="24"/>
          <w:szCs w:val="24"/>
        </w:rPr>
        <w:t>us</w:t>
      </w:r>
      <w:r w:rsidRPr="00EB7BFD">
        <w:rPr>
          <w:spacing w:val="-1"/>
          <w:sz w:val="24"/>
          <w:szCs w:val="24"/>
        </w:rPr>
        <w:t>e</w:t>
      </w:r>
      <w:r w:rsidRPr="00EB7BFD">
        <w:rPr>
          <w:sz w:val="24"/>
          <w:szCs w:val="24"/>
        </w:rPr>
        <w:t xml:space="preserve">s </w:t>
      </w:r>
      <w:r w:rsidRPr="00EB7BFD">
        <w:rPr>
          <w:spacing w:val="-1"/>
          <w:sz w:val="24"/>
          <w:szCs w:val="24"/>
        </w:rPr>
        <w:t>f</w:t>
      </w:r>
      <w:r w:rsidRPr="00EB7BFD">
        <w:rPr>
          <w:sz w:val="24"/>
          <w:szCs w:val="24"/>
        </w:rPr>
        <w:t>i</w:t>
      </w:r>
      <w:r w:rsidRPr="00EB7BFD">
        <w:rPr>
          <w:spacing w:val="-1"/>
          <w:sz w:val="24"/>
          <w:szCs w:val="24"/>
        </w:rPr>
        <w:t>r</w:t>
      </w:r>
      <w:r w:rsidRPr="00EB7BFD">
        <w:rPr>
          <w:sz w:val="24"/>
          <w:szCs w:val="24"/>
        </w:rPr>
        <w:t>st on</w:t>
      </w:r>
      <w:r w:rsidRPr="00EB7BFD">
        <w:rPr>
          <w:spacing w:val="-4"/>
          <w:sz w:val="24"/>
          <w:szCs w:val="24"/>
        </w:rPr>
        <w:t xml:space="preserve"> </w:t>
      </w:r>
      <w:r w:rsidRPr="00EB7BFD">
        <w:rPr>
          <w:sz w:val="24"/>
          <w:szCs w:val="24"/>
        </w:rPr>
        <w:t>the</w:t>
      </w:r>
      <w:r w:rsidRPr="00EB7BFD">
        <w:rPr>
          <w:spacing w:val="-5"/>
          <w:sz w:val="24"/>
          <w:szCs w:val="24"/>
        </w:rPr>
        <w:t xml:space="preserve"> </w:t>
      </w:r>
      <w:r w:rsidRPr="00EB7BFD">
        <w:rPr>
          <w:sz w:val="24"/>
          <w:szCs w:val="24"/>
        </w:rPr>
        <w:t>modu</w:t>
      </w:r>
      <w:r w:rsidRPr="00EB7BFD">
        <w:rPr>
          <w:spacing w:val="3"/>
          <w:sz w:val="24"/>
          <w:szCs w:val="24"/>
        </w:rPr>
        <w:t>l</w:t>
      </w:r>
      <w:r w:rsidRPr="00EB7BFD">
        <w:rPr>
          <w:spacing w:val="-1"/>
          <w:sz w:val="24"/>
          <w:szCs w:val="24"/>
        </w:rPr>
        <w:t>e</w:t>
      </w:r>
      <w:r w:rsidRPr="00EB7BFD">
        <w:rPr>
          <w:sz w:val="24"/>
          <w:szCs w:val="24"/>
        </w:rPr>
        <w:t>s</w:t>
      </w:r>
      <w:r w:rsidRPr="00EB7BFD">
        <w:rPr>
          <w:spacing w:val="-5"/>
          <w:sz w:val="24"/>
          <w:szCs w:val="24"/>
        </w:rPr>
        <w:t xml:space="preserve"> </w:t>
      </w:r>
      <w:r w:rsidRPr="00EB7BFD">
        <w:rPr>
          <w:sz w:val="24"/>
          <w:szCs w:val="24"/>
        </w:rPr>
        <w:t>in the</w:t>
      </w:r>
      <w:r w:rsidRPr="00EB7BFD">
        <w:rPr>
          <w:spacing w:val="-5"/>
          <w:sz w:val="24"/>
          <w:szCs w:val="24"/>
        </w:rPr>
        <w:t xml:space="preserve"> </w:t>
      </w:r>
      <w:r w:rsidRPr="00EB7BFD">
        <w:rPr>
          <w:spacing w:val="2"/>
          <w:sz w:val="24"/>
          <w:szCs w:val="24"/>
        </w:rPr>
        <w:t>p</w:t>
      </w:r>
      <w:r w:rsidRPr="00EB7BFD">
        <w:rPr>
          <w:spacing w:val="-1"/>
          <w:sz w:val="24"/>
          <w:szCs w:val="24"/>
        </w:rPr>
        <w:t>r</w:t>
      </w:r>
      <w:r w:rsidRPr="00EB7BFD">
        <w:rPr>
          <w:spacing w:val="2"/>
          <w:sz w:val="24"/>
          <w:szCs w:val="24"/>
        </w:rPr>
        <w:t>o</w:t>
      </w:r>
      <w:r w:rsidRPr="00EB7BFD">
        <w:rPr>
          <w:sz w:val="24"/>
          <w:szCs w:val="24"/>
        </w:rPr>
        <w:t>pos</w:t>
      </w:r>
      <w:r w:rsidRPr="00EB7BFD">
        <w:rPr>
          <w:spacing w:val="-1"/>
          <w:sz w:val="24"/>
          <w:szCs w:val="24"/>
        </w:rPr>
        <w:t>e</w:t>
      </w:r>
      <w:r w:rsidRPr="00EB7BFD">
        <w:rPr>
          <w:sz w:val="24"/>
          <w:szCs w:val="24"/>
        </w:rPr>
        <w:t>d</w:t>
      </w:r>
      <w:r w:rsidRPr="00EB7BFD">
        <w:rPr>
          <w:spacing w:val="-5"/>
          <w:sz w:val="24"/>
          <w:szCs w:val="24"/>
        </w:rPr>
        <w:t xml:space="preserve"> </w:t>
      </w:r>
      <w:r w:rsidRPr="00EB7BFD">
        <w:rPr>
          <w:sz w:val="24"/>
          <w:szCs w:val="24"/>
        </w:rPr>
        <w:t>syst</w:t>
      </w:r>
      <w:r w:rsidRPr="00EB7BFD">
        <w:rPr>
          <w:spacing w:val="-1"/>
          <w:sz w:val="24"/>
          <w:szCs w:val="24"/>
        </w:rPr>
        <w:t>e</w:t>
      </w:r>
      <w:r w:rsidRPr="00EB7BFD">
        <w:rPr>
          <w:sz w:val="24"/>
          <w:szCs w:val="24"/>
        </w:rPr>
        <w:t>m</w:t>
      </w:r>
      <w:r w:rsidRPr="00EB7BFD">
        <w:rPr>
          <w:spacing w:val="-4"/>
          <w:sz w:val="24"/>
          <w:szCs w:val="24"/>
        </w:rPr>
        <w:t xml:space="preserve"> </w:t>
      </w:r>
      <w:r w:rsidRPr="00EB7BFD">
        <w:rPr>
          <w:sz w:val="24"/>
          <w:szCs w:val="24"/>
        </w:rPr>
        <w:t>to</w:t>
      </w:r>
      <w:r w:rsidRPr="00EB7BFD">
        <w:rPr>
          <w:spacing w:val="-5"/>
          <w:sz w:val="24"/>
          <w:szCs w:val="24"/>
        </w:rPr>
        <w:t xml:space="preserve"> </w:t>
      </w:r>
      <w:r w:rsidRPr="00EB7BFD">
        <w:rPr>
          <w:sz w:val="24"/>
          <w:szCs w:val="24"/>
        </w:rPr>
        <w:t>lo</w:t>
      </w:r>
      <w:r w:rsidRPr="00EB7BFD">
        <w:rPr>
          <w:spacing w:val="1"/>
          <w:sz w:val="24"/>
          <w:szCs w:val="24"/>
        </w:rPr>
        <w:t>c</w:t>
      </w:r>
      <w:r w:rsidRPr="00EB7BFD">
        <w:rPr>
          <w:spacing w:val="-1"/>
          <w:sz w:val="24"/>
          <w:szCs w:val="24"/>
        </w:rPr>
        <w:t>a</w:t>
      </w:r>
      <w:r w:rsidRPr="00EB7BFD">
        <w:rPr>
          <w:sz w:val="24"/>
          <w:szCs w:val="24"/>
        </w:rPr>
        <w:t>te</w:t>
      </w:r>
      <w:r w:rsidRPr="00EB7BFD">
        <w:rPr>
          <w:spacing w:val="-1"/>
          <w:sz w:val="24"/>
          <w:szCs w:val="24"/>
        </w:rPr>
        <w:t xml:space="preserve"> e</w:t>
      </w:r>
      <w:r w:rsidRPr="00EB7BFD">
        <w:rPr>
          <w:spacing w:val="2"/>
          <w:sz w:val="24"/>
          <w:szCs w:val="24"/>
        </w:rPr>
        <w:t>r</w:t>
      </w:r>
      <w:r w:rsidRPr="00EB7BFD">
        <w:rPr>
          <w:spacing w:val="-1"/>
          <w:sz w:val="24"/>
          <w:szCs w:val="24"/>
        </w:rPr>
        <w:t>r</w:t>
      </w:r>
      <w:r w:rsidRPr="00EB7BFD">
        <w:rPr>
          <w:sz w:val="24"/>
          <w:szCs w:val="24"/>
        </w:rPr>
        <w:t>o</w:t>
      </w:r>
      <w:r w:rsidRPr="00EB7BFD">
        <w:rPr>
          <w:spacing w:val="-1"/>
          <w:sz w:val="24"/>
          <w:szCs w:val="24"/>
        </w:rPr>
        <w:t>r</w:t>
      </w:r>
      <w:r w:rsidRPr="00EB7BFD">
        <w:rPr>
          <w:sz w:val="24"/>
          <w:szCs w:val="24"/>
        </w:rPr>
        <w:t>s.</w:t>
      </w:r>
      <w:r w:rsidRPr="00EB7BFD">
        <w:rPr>
          <w:spacing w:val="-5"/>
          <w:sz w:val="24"/>
          <w:szCs w:val="24"/>
        </w:rPr>
        <w:t xml:space="preserve"> </w:t>
      </w:r>
      <w:r w:rsidRPr="00EB7BFD">
        <w:rPr>
          <w:sz w:val="24"/>
          <w:szCs w:val="24"/>
        </w:rPr>
        <w:t>This</w:t>
      </w:r>
      <w:r w:rsidRPr="00EB7BFD">
        <w:rPr>
          <w:spacing w:val="1"/>
          <w:sz w:val="24"/>
          <w:szCs w:val="24"/>
        </w:rPr>
        <w:t xml:space="preserve"> </w:t>
      </w:r>
      <w:r w:rsidRPr="00EB7BFD">
        <w:rPr>
          <w:spacing w:val="-1"/>
          <w:sz w:val="24"/>
          <w:szCs w:val="24"/>
        </w:rPr>
        <w:t>e</w:t>
      </w:r>
      <w:r w:rsidRPr="00EB7BFD">
        <w:rPr>
          <w:sz w:val="24"/>
          <w:szCs w:val="24"/>
        </w:rPr>
        <w:t>n</w:t>
      </w:r>
      <w:r w:rsidRPr="00EB7BFD">
        <w:rPr>
          <w:spacing w:val="-1"/>
          <w:sz w:val="24"/>
          <w:szCs w:val="24"/>
        </w:rPr>
        <w:t>a</w:t>
      </w:r>
      <w:r w:rsidRPr="00EB7BFD">
        <w:rPr>
          <w:sz w:val="24"/>
          <w:szCs w:val="24"/>
        </w:rPr>
        <w:t>bles to</w:t>
      </w:r>
      <w:r w:rsidRPr="00EB7BFD">
        <w:rPr>
          <w:spacing w:val="-5"/>
          <w:sz w:val="24"/>
          <w:szCs w:val="24"/>
        </w:rPr>
        <w:t xml:space="preserve"> </w:t>
      </w:r>
      <w:r w:rsidRPr="00EB7BFD">
        <w:rPr>
          <w:sz w:val="24"/>
          <w:szCs w:val="24"/>
        </w:rPr>
        <w:t>d</w:t>
      </w:r>
      <w:r w:rsidRPr="00EB7BFD">
        <w:rPr>
          <w:spacing w:val="-1"/>
          <w:sz w:val="24"/>
          <w:szCs w:val="24"/>
        </w:rPr>
        <w:t>e</w:t>
      </w:r>
      <w:r w:rsidRPr="00EB7BFD">
        <w:rPr>
          <w:sz w:val="24"/>
          <w:szCs w:val="24"/>
        </w:rPr>
        <w:t>t</w:t>
      </w:r>
      <w:r w:rsidRPr="00EB7BFD">
        <w:rPr>
          <w:spacing w:val="1"/>
          <w:sz w:val="24"/>
          <w:szCs w:val="24"/>
        </w:rPr>
        <w:t>e</w:t>
      </w:r>
      <w:r w:rsidRPr="00EB7BFD">
        <w:rPr>
          <w:spacing w:val="-1"/>
          <w:sz w:val="24"/>
          <w:szCs w:val="24"/>
        </w:rPr>
        <w:t>c</w:t>
      </w:r>
      <w:r w:rsidRPr="00EB7BFD">
        <w:rPr>
          <w:sz w:val="24"/>
          <w:szCs w:val="24"/>
        </w:rPr>
        <w:t>t</w:t>
      </w:r>
      <w:r w:rsidRPr="00EB7BFD">
        <w:rPr>
          <w:spacing w:val="-4"/>
          <w:sz w:val="24"/>
          <w:szCs w:val="24"/>
        </w:rPr>
        <w:t xml:space="preserve"> </w:t>
      </w:r>
      <w:r w:rsidRPr="00EB7BFD">
        <w:rPr>
          <w:spacing w:val="-1"/>
          <w:sz w:val="24"/>
          <w:szCs w:val="24"/>
        </w:rPr>
        <w:t>err</w:t>
      </w:r>
      <w:r w:rsidRPr="00EB7BFD">
        <w:rPr>
          <w:sz w:val="24"/>
          <w:szCs w:val="24"/>
        </w:rPr>
        <w:t>o</w:t>
      </w:r>
      <w:r w:rsidRPr="00EB7BFD">
        <w:rPr>
          <w:spacing w:val="-1"/>
          <w:sz w:val="24"/>
          <w:szCs w:val="24"/>
        </w:rPr>
        <w:t>r</w:t>
      </w:r>
      <w:r w:rsidRPr="00EB7BFD">
        <w:rPr>
          <w:sz w:val="24"/>
          <w:szCs w:val="24"/>
        </w:rPr>
        <w:t>s in</w:t>
      </w:r>
      <w:r w:rsidRPr="00EB7BFD">
        <w:rPr>
          <w:spacing w:val="6"/>
          <w:sz w:val="24"/>
          <w:szCs w:val="24"/>
        </w:rPr>
        <w:t xml:space="preserve"> </w:t>
      </w:r>
      <w:r w:rsidRPr="00EB7BFD">
        <w:rPr>
          <w:sz w:val="24"/>
          <w:szCs w:val="24"/>
        </w:rPr>
        <w:t>the</w:t>
      </w:r>
      <w:r w:rsidRPr="00EB7BFD">
        <w:rPr>
          <w:spacing w:val="3"/>
          <w:sz w:val="24"/>
          <w:szCs w:val="24"/>
        </w:rPr>
        <w:t xml:space="preserve"> </w:t>
      </w:r>
      <w:r w:rsidRPr="00EB7BFD">
        <w:rPr>
          <w:spacing w:val="-1"/>
          <w:sz w:val="24"/>
          <w:szCs w:val="24"/>
        </w:rPr>
        <w:t>c</w:t>
      </w:r>
      <w:r w:rsidRPr="00EB7BFD">
        <w:rPr>
          <w:sz w:val="24"/>
          <w:szCs w:val="24"/>
        </w:rPr>
        <w:t>oding</w:t>
      </w:r>
      <w:r w:rsidRPr="00EB7BFD">
        <w:rPr>
          <w:spacing w:val="6"/>
          <w:sz w:val="24"/>
          <w:szCs w:val="24"/>
        </w:rPr>
        <w:t xml:space="preserve"> </w:t>
      </w:r>
      <w:r w:rsidRPr="00EB7BFD">
        <w:rPr>
          <w:spacing w:val="-1"/>
          <w:sz w:val="24"/>
          <w:szCs w:val="24"/>
        </w:rPr>
        <w:t>a</w:t>
      </w:r>
      <w:r w:rsidRPr="00EB7BFD">
        <w:rPr>
          <w:sz w:val="24"/>
          <w:szCs w:val="24"/>
        </w:rPr>
        <w:t>nd</w:t>
      </w:r>
      <w:r w:rsidRPr="00EB7BFD">
        <w:rPr>
          <w:spacing w:val="6"/>
          <w:sz w:val="24"/>
          <w:szCs w:val="24"/>
        </w:rPr>
        <w:t xml:space="preserve"> </w:t>
      </w:r>
      <w:r w:rsidRPr="00EB7BFD">
        <w:rPr>
          <w:sz w:val="24"/>
          <w:szCs w:val="24"/>
        </w:rPr>
        <w:t xml:space="preserve">logic </w:t>
      </w:r>
      <w:r w:rsidRPr="00EB7BFD">
        <w:rPr>
          <w:spacing w:val="-2"/>
          <w:sz w:val="24"/>
          <w:szCs w:val="24"/>
        </w:rPr>
        <w:t>t</w:t>
      </w:r>
      <w:r w:rsidRPr="00EB7BFD">
        <w:rPr>
          <w:sz w:val="24"/>
          <w:szCs w:val="24"/>
        </w:rPr>
        <w:t>hat</w:t>
      </w:r>
      <w:r w:rsidRPr="00EB7BFD">
        <w:rPr>
          <w:spacing w:val="6"/>
          <w:sz w:val="24"/>
          <w:szCs w:val="24"/>
        </w:rPr>
        <w:t xml:space="preserve"> </w:t>
      </w:r>
      <w:r w:rsidRPr="00EB7BFD">
        <w:rPr>
          <w:spacing w:val="-1"/>
          <w:sz w:val="24"/>
          <w:szCs w:val="24"/>
        </w:rPr>
        <w:t>ar</w:t>
      </w:r>
      <w:r w:rsidRPr="00EB7BFD">
        <w:rPr>
          <w:sz w:val="24"/>
          <w:szCs w:val="24"/>
        </w:rPr>
        <w:t>e</w:t>
      </w:r>
      <w:r w:rsidRPr="00EB7BFD">
        <w:rPr>
          <w:spacing w:val="2"/>
          <w:sz w:val="24"/>
          <w:szCs w:val="24"/>
        </w:rPr>
        <w:t xml:space="preserve"> </w:t>
      </w:r>
      <w:r w:rsidRPr="00EB7BFD">
        <w:rPr>
          <w:spacing w:val="-1"/>
          <w:sz w:val="24"/>
          <w:szCs w:val="24"/>
        </w:rPr>
        <w:t>c</w:t>
      </w:r>
      <w:r w:rsidRPr="00EB7BFD">
        <w:rPr>
          <w:sz w:val="24"/>
          <w:szCs w:val="24"/>
        </w:rPr>
        <w:t>ontain</w:t>
      </w:r>
      <w:r w:rsidRPr="00EB7BFD">
        <w:rPr>
          <w:spacing w:val="-1"/>
          <w:sz w:val="24"/>
          <w:szCs w:val="24"/>
        </w:rPr>
        <w:t>e</w:t>
      </w:r>
      <w:r w:rsidRPr="00EB7BFD">
        <w:rPr>
          <w:sz w:val="24"/>
          <w:szCs w:val="24"/>
        </w:rPr>
        <w:t>d</w:t>
      </w:r>
      <w:r w:rsidRPr="00EB7BFD">
        <w:rPr>
          <w:spacing w:val="6"/>
          <w:sz w:val="24"/>
          <w:szCs w:val="24"/>
        </w:rPr>
        <w:t xml:space="preserve"> </w:t>
      </w:r>
      <w:r w:rsidRPr="00EB7BFD">
        <w:rPr>
          <w:sz w:val="24"/>
          <w:szCs w:val="24"/>
        </w:rPr>
        <w:t>within</w:t>
      </w:r>
      <w:r w:rsidRPr="00EB7BFD">
        <w:rPr>
          <w:spacing w:val="6"/>
          <w:sz w:val="24"/>
          <w:szCs w:val="24"/>
        </w:rPr>
        <w:t xml:space="preserve"> </w:t>
      </w:r>
      <w:r w:rsidRPr="00EB7BFD">
        <w:rPr>
          <w:sz w:val="24"/>
          <w:szCs w:val="24"/>
        </w:rPr>
        <w:t>that</w:t>
      </w:r>
      <w:r w:rsidRPr="00EB7BFD">
        <w:rPr>
          <w:spacing w:val="6"/>
          <w:sz w:val="24"/>
          <w:szCs w:val="24"/>
        </w:rPr>
        <w:t xml:space="preserve"> </w:t>
      </w:r>
      <w:r w:rsidRPr="00EB7BFD">
        <w:rPr>
          <w:sz w:val="24"/>
          <w:szCs w:val="24"/>
        </w:rPr>
        <w:t>module</w:t>
      </w:r>
      <w:r w:rsidRPr="00EB7BFD">
        <w:rPr>
          <w:spacing w:val="2"/>
          <w:sz w:val="24"/>
          <w:szCs w:val="24"/>
        </w:rPr>
        <w:t xml:space="preserve"> </w:t>
      </w:r>
      <w:r w:rsidRPr="00EB7BFD">
        <w:rPr>
          <w:spacing w:val="-1"/>
          <w:sz w:val="24"/>
          <w:szCs w:val="24"/>
        </w:rPr>
        <w:t>a</w:t>
      </w:r>
      <w:r w:rsidRPr="00EB7BFD">
        <w:rPr>
          <w:sz w:val="24"/>
          <w:szCs w:val="24"/>
        </w:rPr>
        <w:t>lone.</w:t>
      </w:r>
      <w:r w:rsidRPr="00EB7BFD">
        <w:rPr>
          <w:spacing w:val="3"/>
          <w:sz w:val="24"/>
          <w:szCs w:val="24"/>
        </w:rPr>
        <w:t xml:space="preserve"> </w:t>
      </w:r>
      <w:r w:rsidRPr="00EB7BFD">
        <w:rPr>
          <w:sz w:val="24"/>
          <w:szCs w:val="24"/>
        </w:rPr>
        <w:t>T</w:t>
      </w:r>
      <w:r w:rsidRPr="00EB7BFD">
        <w:rPr>
          <w:spacing w:val="2"/>
          <w:sz w:val="24"/>
          <w:szCs w:val="24"/>
        </w:rPr>
        <w:t>h</w:t>
      </w:r>
      <w:r w:rsidRPr="00EB7BFD">
        <w:rPr>
          <w:spacing w:val="-2"/>
          <w:sz w:val="24"/>
          <w:szCs w:val="24"/>
        </w:rPr>
        <w:t>o</w:t>
      </w:r>
      <w:r w:rsidRPr="00EB7BFD">
        <w:rPr>
          <w:sz w:val="24"/>
          <w:szCs w:val="24"/>
        </w:rPr>
        <w:t>se</w:t>
      </w:r>
      <w:r w:rsidRPr="00EB7BFD">
        <w:rPr>
          <w:spacing w:val="2"/>
          <w:sz w:val="24"/>
          <w:szCs w:val="24"/>
        </w:rPr>
        <w:t xml:space="preserve"> </w:t>
      </w:r>
      <w:r w:rsidRPr="00EB7BFD">
        <w:rPr>
          <w:spacing w:val="-1"/>
          <w:sz w:val="24"/>
          <w:szCs w:val="24"/>
        </w:rPr>
        <w:t>r</w:t>
      </w:r>
      <w:r w:rsidRPr="00EB7BFD">
        <w:rPr>
          <w:spacing w:val="-3"/>
          <w:sz w:val="24"/>
          <w:szCs w:val="24"/>
        </w:rPr>
        <w:t>e</w:t>
      </w:r>
      <w:r w:rsidRPr="00EB7BFD">
        <w:rPr>
          <w:sz w:val="24"/>
          <w:szCs w:val="24"/>
        </w:rPr>
        <w:t>su</w:t>
      </w:r>
      <w:r w:rsidRPr="00EB7BFD">
        <w:rPr>
          <w:spacing w:val="1"/>
          <w:sz w:val="24"/>
          <w:szCs w:val="24"/>
        </w:rPr>
        <w:t>l</w:t>
      </w:r>
      <w:r w:rsidRPr="00EB7BFD">
        <w:rPr>
          <w:sz w:val="24"/>
          <w:szCs w:val="24"/>
        </w:rPr>
        <w:t>ting</w:t>
      </w:r>
      <w:r w:rsidRPr="00EB7BFD">
        <w:rPr>
          <w:spacing w:val="6"/>
          <w:sz w:val="24"/>
          <w:szCs w:val="24"/>
        </w:rPr>
        <w:t xml:space="preserve"> </w:t>
      </w:r>
      <w:r w:rsidRPr="00EB7BFD">
        <w:rPr>
          <w:spacing w:val="-1"/>
          <w:sz w:val="24"/>
          <w:szCs w:val="24"/>
        </w:rPr>
        <w:t>fr</w:t>
      </w:r>
      <w:r w:rsidRPr="00EB7BFD">
        <w:rPr>
          <w:sz w:val="24"/>
          <w:szCs w:val="24"/>
        </w:rPr>
        <w:t>om</w:t>
      </w:r>
      <w:r w:rsidRPr="00EB7BFD">
        <w:rPr>
          <w:spacing w:val="6"/>
          <w:sz w:val="24"/>
          <w:szCs w:val="24"/>
        </w:rPr>
        <w:t xml:space="preserve"> </w:t>
      </w:r>
      <w:r w:rsidRPr="00EB7BFD">
        <w:rPr>
          <w:sz w:val="24"/>
          <w:szCs w:val="24"/>
        </w:rPr>
        <w:t>the</w:t>
      </w:r>
      <w:r w:rsidRPr="00EB7BFD">
        <w:rPr>
          <w:spacing w:val="3"/>
          <w:sz w:val="24"/>
          <w:szCs w:val="24"/>
        </w:rPr>
        <w:t xml:space="preserve"> </w:t>
      </w:r>
      <w:r w:rsidRPr="00EB7BFD">
        <w:rPr>
          <w:sz w:val="24"/>
          <w:szCs w:val="24"/>
        </w:rPr>
        <w:t>i</w:t>
      </w:r>
      <w:r w:rsidRPr="00EB7BFD">
        <w:rPr>
          <w:spacing w:val="2"/>
          <w:sz w:val="24"/>
          <w:szCs w:val="24"/>
        </w:rPr>
        <w:t>n</w:t>
      </w:r>
      <w:r w:rsidRPr="00EB7BFD">
        <w:rPr>
          <w:sz w:val="24"/>
          <w:szCs w:val="24"/>
        </w:rPr>
        <w:t>t</w:t>
      </w:r>
      <w:r w:rsidRPr="00EB7BFD">
        <w:rPr>
          <w:spacing w:val="-1"/>
          <w:sz w:val="24"/>
          <w:szCs w:val="24"/>
        </w:rPr>
        <w:t>er</w:t>
      </w:r>
      <w:r w:rsidRPr="00EB7BFD">
        <w:rPr>
          <w:spacing w:val="-3"/>
          <w:sz w:val="24"/>
          <w:szCs w:val="24"/>
        </w:rPr>
        <w:t>a</w:t>
      </w:r>
      <w:r w:rsidRPr="00EB7BFD">
        <w:rPr>
          <w:spacing w:val="-1"/>
          <w:sz w:val="24"/>
          <w:szCs w:val="24"/>
        </w:rPr>
        <w:t>c</w:t>
      </w:r>
      <w:r w:rsidRPr="00EB7BFD">
        <w:rPr>
          <w:sz w:val="24"/>
          <w:szCs w:val="24"/>
        </w:rPr>
        <w:t>tion b</w:t>
      </w:r>
      <w:r w:rsidRPr="00EB7BFD">
        <w:rPr>
          <w:spacing w:val="-1"/>
          <w:sz w:val="24"/>
          <w:szCs w:val="24"/>
        </w:rPr>
        <w:t>e</w:t>
      </w:r>
      <w:r w:rsidRPr="00EB7BFD">
        <w:rPr>
          <w:sz w:val="24"/>
          <w:szCs w:val="24"/>
        </w:rPr>
        <w:t>tw</w:t>
      </w:r>
      <w:r w:rsidRPr="00EB7BFD">
        <w:rPr>
          <w:spacing w:val="-1"/>
          <w:sz w:val="24"/>
          <w:szCs w:val="24"/>
        </w:rPr>
        <w:t>ee</w:t>
      </w:r>
      <w:r w:rsidRPr="00EB7BFD">
        <w:rPr>
          <w:sz w:val="24"/>
          <w:szCs w:val="24"/>
        </w:rPr>
        <w:t>n modul</w:t>
      </w:r>
      <w:r w:rsidRPr="00EB7BFD">
        <w:rPr>
          <w:spacing w:val="-1"/>
          <w:sz w:val="24"/>
          <w:szCs w:val="24"/>
        </w:rPr>
        <w:t>e</w:t>
      </w:r>
      <w:r w:rsidRPr="00EB7BFD">
        <w:rPr>
          <w:sz w:val="24"/>
          <w:szCs w:val="24"/>
        </w:rPr>
        <w:t xml:space="preserve">s </w:t>
      </w:r>
      <w:r w:rsidRPr="00EB7BFD">
        <w:rPr>
          <w:spacing w:val="-1"/>
          <w:sz w:val="24"/>
          <w:szCs w:val="24"/>
        </w:rPr>
        <w:t>ar</w:t>
      </w:r>
      <w:r w:rsidRPr="00EB7BFD">
        <w:rPr>
          <w:sz w:val="24"/>
          <w:szCs w:val="24"/>
        </w:rPr>
        <w:t>e</w:t>
      </w:r>
      <w:r w:rsidRPr="00EB7BFD">
        <w:rPr>
          <w:spacing w:val="-3"/>
          <w:sz w:val="24"/>
          <w:szCs w:val="24"/>
        </w:rPr>
        <w:t xml:space="preserve"> </w:t>
      </w:r>
      <w:r w:rsidRPr="00EB7BFD">
        <w:rPr>
          <w:sz w:val="24"/>
          <w:szCs w:val="24"/>
        </w:rPr>
        <w:t>in</w:t>
      </w:r>
      <w:r w:rsidRPr="00EB7BFD">
        <w:rPr>
          <w:spacing w:val="3"/>
          <w:sz w:val="24"/>
          <w:szCs w:val="24"/>
        </w:rPr>
        <w:t>i</w:t>
      </w:r>
      <w:r w:rsidRPr="00EB7BFD">
        <w:rPr>
          <w:spacing w:val="5"/>
          <w:sz w:val="24"/>
          <w:szCs w:val="24"/>
        </w:rPr>
        <w:t>t</w:t>
      </w:r>
      <w:r w:rsidRPr="00EB7BFD">
        <w:rPr>
          <w:sz w:val="24"/>
          <w:szCs w:val="24"/>
        </w:rPr>
        <w:t>ially avoi</w:t>
      </w:r>
      <w:r w:rsidRPr="00EB7BFD">
        <w:rPr>
          <w:spacing w:val="1"/>
          <w:sz w:val="24"/>
          <w:szCs w:val="24"/>
        </w:rPr>
        <w:t>d</w:t>
      </w:r>
      <w:r w:rsidRPr="00EB7BFD">
        <w:rPr>
          <w:spacing w:val="-1"/>
          <w:sz w:val="24"/>
          <w:szCs w:val="24"/>
        </w:rPr>
        <w:t>e</w:t>
      </w:r>
      <w:r w:rsidRPr="00EB7BFD">
        <w:rPr>
          <w:sz w:val="24"/>
          <w:szCs w:val="24"/>
        </w:rPr>
        <w:t>d.</w:t>
      </w:r>
      <w:r w:rsidRPr="00EB7BFD">
        <w:rPr>
          <w:spacing w:val="2"/>
          <w:sz w:val="24"/>
          <w:szCs w:val="24"/>
        </w:rPr>
        <w:t xml:space="preserve"> </w:t>
      </w:r>
      <w:r w:rsidRPr="00EB7BFD">
        <w:rPr>
          <w:spacing w:val="-6"/>
          <w:sz w:val="24"/>
          <w:szCs w:val="24"/>
        </w:rPr>
        <w:t>I</w:t>
      </w:r>
      <w:r w:rsidRPr="00EB7BFD">
        <w:rPr>
          <w:sz w:val="24"/>
          <w:szCs w:val="24"/>
        </w:rPr>
        <w:t>n unit</w:t>
      </w:r>
      <w:r w:rsidRPr="00EB7BFD">
        <w:rPr>
          <w:spacing w:val="1"/>
          <w:sz w:val="24"/>
          <w:szCs w:val="24"/>
        </w:rPr>
        <w:t xml:space="preserve"> </w:t>
      </w:r>
      <w:r w:rsidRPr="00EB7BFD">
        <w:rPr>
          <w:sz w:val="24"/>
          <w:szCs w:val="24"/>
        </w:rPr>
        <w:t>tes</w:t>
      </w:r>
      <w:r w:rsidRPr="00EB7BFD">
        <w:rPr>
          <w:spacing w:val="2"/>
          <w:sz w:val="24"/>
          <w:szCs w:val="24"/>
        </w:rPr>
        <w:t>t</w:t>
      </w:r>
      <w:r w:rsidRPr="00EB7BFD">
        <w:rPr>
          <w:sz w:val="24"/>
          <w:szCs w:val="24"/>
        </w:rPr>
        <w:t>ing</w:t>
      </w:r>
      <w:r w:rsidRPr="00EB7BFD">
        <w:rPr>
          <w:spacing w:val="1"/>
          <w:sz w:val="24"/>
          <w:szCs w:val="24"/>
        </w:rPr>
        <w:t xml:space="preserve"> s</w:t>
      </w:r>
      <w:r w:rsidRPr="00EB7BFD">
        <w:rPr>
          <w:sz w:val="24"/>
          <w:szCs w:val="24"/>
        </w:rPr>
        <w:t xml:space="preserve">tep </w:t>
      </w:r>
      <w:r w:rsidRPr="00EB7BFD">
        <w:rPr>
          <w:spacing w:val="-1"/>
          <w:sz w:val="24"/>
          <w:szCs w:val="24"/>
        </w:rPr>
        <w:t>eac</w:t>
      </w:r>
      <w:r w:rsidRPr="00EB7BFD">
        <w:rPr>
          <w:sz w:val="24"/>
          <w:szCs w:val="24"/>
        </w:rPr>
        <w:t>h module</w:t>
      </w:r>
      <w:r w:rsidRPr="00EB7BFD">
        <w:rPr>
          <w:spacing w:val="-1"/>
          <w:sz w:val="24"/>
          <w:szCs w:val="24"/>
        </w:rPr>
        <w:t xml:space="preserve"> </w:t>
      </w:r>
      <w:r w:rsidRPr="00EB7BFD">
        <w:rPr>
          <w:sz w:val="24"/>
          <w:szCs w:val="24"/>
        </w:rPr>
        <w:t>h</w:t>
      </w:r>
      <w:r w:rsidRPr="00EB7BFD">
        <w:rPr>
          <w:spacing w:val="-1"/>
          <w:sz w:val="24"/>
          <w:szCs w:val="24"/>
        </w:rPr>
        <w:t>a</w:t>
      </w:r>
      <w:r w:rsidRPr="00EB7BFD">
        <w:rPr>
          <w:sz w:val="24"/>
          <w:szCs w:val="24"/>
        </w:rPr>
        <w:t>s</w:t>
      </w:r>
      <w:r w:rsidRPr="00EB7BFD">
        <w:rPr>
          <w:spacing w:val="7"/>
          <w:sz w:val="24"/>
          <w:szCs w:val="24"/>
        </w:rPr>
        <w:t xml:space="preserve"> </w:t>
      </w:r>
      <w:r w:rsidRPr="00EB7BFD">
        <w:rPr>
          <w:sz w:val="24"/>
          <w:szCs w:val="24"/>
        </w:rPr>
        <w:t>to be ch</w:t>
      </w:r>
      <w:r w:rsidRPr="00EB7BFD">
        <w:rPr>
          <w:spacing w:val="-1"/>
          <w:sz w:val="24"/>
          <w:szCs w:val="24"/>
        </w:rPr>
        <w:t>ec</w:t>
      </w:r>
      <w:r w:rsidRPr="00EB7BFD">
        <w:rPr>
          <w:spacing w:val="2"/>
          <w:sz w:val="24"/>
          <w:szCs w:val="24"/>
        </w:rPr>
        <w:t>k</w:t>
      </w:r>
      <w:r w:rsidRPr="00EB7BFD">
        <w:rPr>
          <w:spacing w:val="-1"/>
          <w:sz w:val="24"/>
          <w:szCs w:val="24"/>
        </w:rPr>
        <w:t>e</w:t>
      </w:r>
      <w:r w:rsidRPr="00EB7BFD">
        <w:rPr>
          <w:sz w:val="24"/>
          <w:szCs w:val="24"/>
        </w:rPr>
        <w:t>d s</w:t>
      </w:r>
      <w:r w:rsidRPr="00EB7BFD">
        <w:rPr>
          <w:spacing w:val="-1"/>
          <w:sz w:val="24"/>
          <w:szCs w:val="24"/>
        </w:rPr>
        <w:t>e</w:t>
      </w:r>
      <w:r w:rsidRPr="00EB7BFD">
        <w:rPr>
          <w:sz w:val="24"/>
          <w:szCs w:val="24"/>
        </w:rPr>
        <w:t>p</w:t>
      </w:r>
      <w:r w:rsidRPr="00EB7BFD">
        <w:rPr>
          <w:spacing w:val="-1"/>
          <w:sz w:val="24"/>
          <w:szCs w:val="24"/>
        </w:rPr>
        <w:t>ar</w:t>
      </w:r>
      <w:r w:rsidRPr="00EB7BFD">
        <w:rPr>
          <w:spacing w:val="-3"/>
          <w:sz w:val="24"/>
          <w:szCs w:val="24"/>
        </w:rPr>
        <w:t>a</w:t>
      </w:r>
      <w:r w:rsidRPr="00EB7BFD">
        <w:rPr>
          <w:sz w:val="24"/>
          <w:szCs w:val="24"/>
        </w:rPr>
        <w:t>tel</w:t>
      </w:r>
      <w:r w:rsidRPr="00EB7BFD">
        <w:rPr>
          <w:spacing w:val="5"/>
          <w:sz w:val="24"/>
          <w:szCs w:val="24"/>
        </w:rPr>
        <w:t>y</w:t>
      </w:r>
      <w:r w:rsidRPr="00EB7BFD">
        <w:rPr>
          <w:sz w:val="24"/>
          <w:szCs w:val="24"/>
        </w:rPr>
        <w:t>.</w:t>
      </w:r>
    </w:p>
    <w:p w14:paraId="3D4066AA" w14:textId="77777777" w:rsidR="00E23DEC" w:rsidRPr="00EB7BFD" w:rsidRDefault="00E23DEC">
      <w:pPr>
        <w:spacing w:before="10" w:line="160" w:lineRule="exact"/>
        <w:rPr>
          <w:sz w:val="24"/>
          <w:szCs w:val="24"/>
        </w:rPr>
      </w:pPr>
    </w:p>
    <w:p w14:paraId="6AAF4D37" w14:textId="77777777" w:rsidR="00E23DEC" w:rsidRPr="00EB7BFD" w:rsidRDefault="003B3966">
      <w:pPr>
        <w:spacing w:line="360" w:lineRule="auto"/>
        <w:ind w:left="100" w:right="75"/>
        <w:jc w:val="both"/>
        <w:rPr>
          <w:sz w:val="24"/>
          <w:szCs w:val="24"/>
        </w:rPr>
      </w:pPr>
      <w:r w:rsidRPr="00EB7BFD">
        <w:rPr>
          <w:spacing w:val="1"/>
          <w:sz w:val="24"/>
          <w:szCs w:val="24"/>
        </w:rPr>
        <w:t>S</w:t>
      </w:r>
      <w:r w:rsidRPr="00EB7BFD">
        <w:rPr>
          <w:sz w:val="24"/>
          <w:szCs w:val="24"/>
        </w:rPr>
        <w:t>ystem</w:t>
      </w:r>
      <w:r w:rsidRPr="00EB7BFD">
        <w:rPr>
          <w:spacing w:val="-7"/>
          <w:sz w:val="24"/>
          <w:szCs w:val="24"/>
        </w:rPr>
        <w:t xml:space="preserve"> </w:t>
      </w:r>
      <w:r w:rsidRPr="00EB7BFD">
        <w:rPr>
          <w:sz w:val="24"/>
          <w:szCs w:val="24"/>
        </w:rPr>
        <w:t>testing</w:t>
      </w:r>
      <w:r w:rsidRPr="00EB7BFD">
        <w:rPr>
          <w:spacing w:val="-7"/>
          <w:sz w:val="24"/>
          <w:szCs w:val="24"/>
        </w:rPr>
        <w:t xml:space="preserve"> </w:t>
      </w:r>
      <w:r w:rsidRPr="00EB7BFD">
        <w:rPr>
          <w:sz w:val="24"/>
          <w:szCs w:val="24"/>
        </w:rPr>
        <w:t>do</w:t>
      </w:r>
      <w:r w:rsidRPr="00EB7BFD">
        <w:rPr>
          <w:spacing w:val="-1"/>
          <w:sz w:val="24"/>
          <w:szCs w:val="24"/>
        </w:rPr>
        <w:t>e</w:t>
      </w:r>
      <w:r w:rsidRPr="00EB7BFD">
        <w:rPr>
          <w:sz w:val="24"/>
          <w:szCs w:val="24"/>
        </w:rPr>
        <w:t>s</w:t>
      </w:r>
      <w:r w:rsidRPr="00EB7BFD">
        <w:rPr>
          <w:spacing w:val="-7"/>
          <w:sz w:val="24"/>
          <w:szCs w:val="24"/>
        </w:rPr>
        <w:t xml:space="preserve"> </w:t>
      </w:r>
      <w:r w:rsidRPr="00EB7BFD">
        <w:rPr>
          <w:sz w:val="24"/>
          <w:szCs w:val="24"/>
        </w:rPr>
        <w:t>not</w:t>
      </w:r>
      <w:r w:rsidRPr="00EB7BFD">
        <w:rPr>
          <w:spacing w:val="-4"/>
          <w:sz w:val="24"/>
          <w:szCs w:val="24"/>
        </w:rPr>
        <w:t xml:space="preserve"> </w:t>
      </w:r>
      <w:r w:rsidRPr="00EB7BFD">
        <w:rPr>
          <w:spacing w:val="5"/>
          <w:sz w:val="24"/>
          <w:szCs w:val="24"/>
        </w:rPr>
        <w:t>t</w:t>
      </w:r>
      <w:r w:rsidRPr="00EB7BFD">
        <w:rPr>
          <w:spacing w:val="-1"/>
          <w:sz w:val="24"/>
          <w:szCs w:val="24"/>
        </w:rPr>
        <w:t>e</w:t>
      </w:r>
      <w:r w:rsidRPr="00EB7BFD">
        <w:rPr>
          <w:sz w:val="24"/>
          <w:szCs w:val="24"/>
        </w:rPr>
        <w:t>st</w:t>
      </w:r>
      <w:r w:rsidRPr="00EB7BFD">
        <w:rPr>
          <w:spacing w:val="-6"/>
          <w:sz w:val="24"/>
          <w:szCs w:val="24"/>
        </w:rPr>
        <w:t xml:space="preserve"> </w:t>
      </w:r>
      <w:r w:rsidRPr="00EB7BFD">
        <w:rPr>
          <w:sz w:val="24"/>
          <w:szCs w:val="24"/>
        </w:rPr>
        <w:t>the</w:t>
      </w:r>
      <w:r w:rsidRPr="00EB7BFD">
        <w:rPr>
          <w:spacing w:val="-8"/>
          <w:sz w:val="24"/>
          <w:szCs w:val="24"/>
        </w:rPr>
        <w:t xml:space="preserve"> </w:t>
      </w:r>
      <w:r w:rsidRPr="00EB7BFD">
        <w:rPr>
          <w:sz w:val="24"/>
          <w:szCs w:val="24"/>
        </w:rPr>
        <w:t>soft</w:t>
      </w:r>
      <w:r w:rsidRPr="00EB7BFD">
        <w:rPr>
          <w:spacing w:val="2"/>
          <w:sz w:val="24"/>
          <w:szCs w:val="24"/>
        </w:rPr>
        <w:t>w</w:t>
      </w:r>
      <w:r w:rsidRPr="00EB7BFD">
        <w:rPr>
          <w:spacing w:val="-1"/>
          <w:sz w:val="24"/>
          <w:szCs w:val="24"/>
        </w:rPr>
        <w:t>ar</w:t>
      </w:r>
      <w:r w:rsidRPr="00EB7BFD">
        <w:rPr>
          <w:sz w:val="24"/>
          <w:szCs w:val="24"/>
        </w:rPr>
        <w:t>e</w:t>
      </w:r>
      <w:r w:rsidRPr="00EB7BFD">
        <w:rPr>
          <w:spacing w:val="-6"/>
          <w:sz w:val="24"/>
          <w:szCs w:val="24"/>
        </w:rPr>
        <w:t xml:space="preserve"> </w:t>
      </w:r>
      <w:r w:rsidRPr="00EB7BFD">
        <w:rPr>
          <w:spacing w:val="-1"/>
          <w:sz w:val="24"/>
          <w:szCs w:val="24"/>
        </w:rPr>
        <w:t>a</w:t>
      </w:r>
      <w:r w:rsidRPr="00EB7BFD">
        <w:rPr>
          <w:sz w:val="24"/>
          <w:szCs w:val="24"/>
        </w:rPr>
        <w:t>s</w:t>
      </w:r>
      <w:r w:rsidRPr="00EB7BFD">
        <w:rPr>
          <w:spacing w:val="-2"/>
          <w:sz w:val="24"/>
          <w:szCs w:val="24"/>
        </w:rPr>
        <w:t xml:space="preserve"> </w:t>
      </w:r>
      <w:r w:rsidRPr="00EB7BFD">
        <w:rPr>
          <w:sz w:val="24"/>
          <w:szCs w:val="24"/>
        </w:rPr>
        <w:t>a</w:t>
      </w:r>
      <w:r w:rsidRPr="00EB7BFD">
        <w:rPr>
          <w:spacing w:val="-6"/>
          <w:sz w:val="24"/>
          <w:szCs w:val="24"/>
        </w:rPr>
        <w:t xml:space="preserve"> </w:t>
      </w:r>
      <w:r w:rsidRPr="00EB7BFD">
        <w:rPr>
          <w:sz w:val="24"/>
          <w:szCs w:val="24"/>
        </w:rPr>
        <w:t>who</w:t>
      </w:r>
      <w:r w:rsidRPr="00EB7BFD">
        <w:rPr>
          <w:spacing w:val="2"/>
          <w:sz w:val="24"/>
          <w:szCs w:val="24"/>
        </w:rPr>
        <w:t>l</w:t>
      </w:r>
      <w:r w:rsidRPr="00EB7BFD">
        <w:rPr>
          <w:spacing w:val="-1"/>
          <w:sz w:val="24"/>
          <w:szCs w:val="24"/>
        </w:rPr>
        <w:t>e</w:t>
      </w:r>
      <w:r w:rsidRPr="00EB7BFD">
        <w:rPr>
          <w:sz w:val="24"/>
          <w:szCs w:val="24"/>
        </w:rPr>
        <w:t>,</w:t>
      </w:r>
      <w:r w:rsidRPr="00EB7BFD">
        <w:rPr>
          <w:spacing w:val="-7"/>
          <w:sz w:val="24"/>
          <w:szCs w:val="24"/>
        </w:rPr>
        <w:t xml:space="preserve"> </w:t>
      </w:r>
      <w:r w:rsidRPr="00EB7BFD">
        <w:rPr>
          <w:sz w:val="24"/>
          <w:szCs w:val="24"/>
        </w:rPr>
        <w:t>but</w:t>
      </w:r>
      <w:r w:rsidRPr="00EB7BFD">
        <w:rPr>
          <w:spacing w:val="-6"/>
          <w:sz w:val="24"/>
          <w:szCs w:val="24"/>
        </w:rPr>
        <w:t xml:space="preserve"> </w:t>
      </w:r>
      <w:r w:rsidRPr="00EB7BFD">
        <w:rPr>
          <w:spacing w:val="-1"/>
          <w:sz w:val="24"/>
          <w:szCs w:val="24"/>
        </w:rPr>
        <w:t>ra</w:t>
      </w:r>
      <w:r w:rsidRPr="00EB7BFD">
        <w:rPr>
          <w:sz w:val="24"/>
          <w:szCs w:val="24"/>
        </w:rPr>
        <w:t>th</w:t>
      </w:r>
      <w:r w:rsidRPr="00EB7BFD">
        <w:rPr>
          <w:spacing w:val="2"/>
          <w:sz w:val="24"/>
          <w:szCs w:val="24"/>
        </w:rPr>
        <w:t>e</w:t>
      </w:r>
      <w:r w:rsidRPr="00EB7BFD">
        <w:rPr>
          <w:sz w:val="24"/>
          <w:szCs w:val="24"/>
        </w:rPr>
        <w:t>r</w:t>
      </w:r>
      <w:r w:rsidRPr="00EB7BFD">
        <w:rPr>
          <w:spacing w:val="-8"/>
          <w:sz w:val="24"/>
          <w:szCs w:val="24"/>
        </w:rPr>
        <w:t xml:space="preserve"> </w:t>
      </w:r>
      <w:r w:rsidRPr="00EB7BFD">
        <w:rPr>
          <w:sz w:val="24"/>
          <w:szCs w:val="24"/>
        </w:rPr>
        <w:t>t</w:t>
      </w:r>
      <w:r w:rsidRPr="00EB7BFD">
        <w:rPr>
          <w:spacing w:val="3"/>
          <w:sz w:val="24"/>
          <w:szCs w:val="24"/>
        </w:rPr>
        <w:t>h</w:t>
      </w:r>
      <w:r w:rsidRPr="00EB7BFD">
        <w:rPr>
          <w:spacing w:val="-1"/>
          <w:sz w:val="24"/>
          <w:szCs w:val="24"/>
        </w:rPr>
        <w:t>a</w:t>
      </w:r>
      <w:r w:rsidRPr="00EB7BFD">
        <w:rPr>
          <w:sz w:val="24"/>
          <w:szCs w:val="24"/>
        </w:rPr>
        <w:t>n</w:t>
      </w:r>
      <w:r w:rsidRPr="00EB7BFD">
        <w:rPr>
          <w:spacing w:val="-7"/>
          <w:sz w:val="24"/>
          <w:szCs w:val="24"/>
        </w:rPr>
        <w:t xml:space="preserve"> </w:t>
      </w:r>
      <w:r w:rsidRPr="00EB7BFD">
        <w:rPr>
          <w:sz w:val="24"/>
          <w:szCs w:val="24"/>
        </w:rPr>
        <w:t>int</w:t>
      </w:r>
      <w:r w:rsidRPr="00EB7BFD">
        <w:rPr>
          <w:spacing w:val="-1"/>
          <w:sz w:val="24"/>
          <w:szCs w:val="24"/>
        </w:rPr>
        <w:t>e</w:t>
      </w:r>
      <w:r w:rsidRPr="00EB7BFD">
        <w:rPr>
          <w:sz w:val="24"/>
          <w:szCs w:val="24"/>
        </w:rPr>
        <w:t>g</w:t>
      </w:r>
      <w:r w:rsidRPr="00EB7BFD">
        <w:rPr>
          <w:spacing w:val="-1"/>
          <w:sz w:val="24"/>
          <w:szCs w:val="24"/>
        </w:rPr>
        <w:t>ra</w:t>
      </w:r>
      <w:r w:rsidRPr="00EB7BFD">
        <w:rPr>
          <w:spacing w:val="3"/>
          <w:sz w:val="24"/>
          <w:szCs w:val="24"/>
        </w:rPr>
        <w:t>t</w:t>
      </w:r>
      <w:r w:rsidRPr="00EB7BFD">
        <w:rPr>
          <w:sz w:val="24"/>
          <w:szCs w:val="24"/>
        </w:rPr>
        <w:t>ion</w:t>
      </w:r>
      <w:r w:rsidRPr="00EB7BFD">
        <w:rPr>
          <w:spacing w:val="-7"/>
          <w:sz w:val="24"/>
          <w:szCs w:val="24"/>
        </w:rPr>
        <w:t xml:space="preserve"> </w:t>
      </w:r>
      <w:r w:rsidRPr="00EB7BFD">
        <w:rPr>
          <w:sz w:val="24"/>
          <w:szCs w:val="24"/>
        </w:rPr>
        <w:t>of</w:t>
      </w:r>
      <w:r w:rsidRPr="00EB7BFD">
        <w:rPr>
          <w:spacing w:val="-5"/>
          <w:sz w:val="24"/>
          <w:szCs w:val="24"/>
        </w:rPr>
        <w:t xml:space="preserve"> </w:t>
      </w:r>
      <w:r w:rsidRPr="00EB7BFD">
        <w:rPr>
          <w:spacing w:val="-1"/>
          <w:sz w:val="24"/>
          <w:szCs w:val="24"/>
        </w:rPr>
        <w:t>eac</w:t>
      </w:r>
      <w:r w:rsidRPr="00EB7BFD">
        <w:rPr>
          <w:sz w:val="24"/>
          <w:szCs w:val="24"/>
        </w:rPr>
        <w:t>h</w:t>
      </w:r>
      <w:r w:rsidRPr="00EB7BFD">
        <w:rPr>
          <w:spacing w:val="-5"/>
          <w:sz w:val="24"/>
          <w:szCs w:val="24"/>
        </w:rPr>
        <w:t xml:space="preserve"> </w:t>
      </w:r>
      <w:r w:rsidRPr="00EB7BFD">
        <w:rPr>
          <w:sz w:val="24"/>
          <w:szCs w:val="24"/>
        </w:rPr>
        <w:t>modu</w:t>
      </w:r>
      <w:r w:rsidRPr="00EB7BFD">
        <w:rPr>
          <w:spacing w:val="3"/>
          <w:sz w:val="24"/>
          <w:szCs w:val="24"/>
        </w:rPr>
        <w:t>l</w:t>
      </w:r>
      <w:r w:rsidRPr="00EB7BFD">
        <w:rPr>
          <w:sz w:val="24"/>
          <w:szCs w:val="24"/>
        </w:rPr>
        <w:t>e</w:t>
      </w:r>
      <w:r w:rsidRPr="00EB7BFD">
        <w:rPr>
          <w:spacing w:val="-11"/>
          <w:sz w:val="24"/>
          <w:szCs w:val="24"/>
        </w:rPr>
        <w:t xml:space="preserve"> </w:t>
      </w:r>
      <w:r w:rsidRPr="00EB7BFD">
        <w:rPr>
          <w:sz w:val="24"/>
          <w:szCs w:val="24"/>
        </w:rPr>
        <w:t>in</w:t>
      </w:r>
      <w:r w:rsidRPr="00EB7BFD">
        <w:rPr>
          <w:spacing w:val="-5"/>
          <w:sz w:val="24"/>
          <w:szCs w:val="24"/>
        </w:rPr>
        <w:t xml:space="preserve"> </w:t>
      </w:r>
      <w:r w:rsidRPr="00EB7BFD">
        <w:rPr>
          <w:sz w:val="24"/>
          <w:szCs w:val="24"/>
        </w:rPr>
        <w:t>the</w:t>
      </w:r>
      <w:r w:rsidRPr="00EB7BFD">
        <w:rPr>
          <w:spacing w:val="-3"/>
          <w:sz w:val="24"/>
          <w:szCs w:val="24"/>
        </w:rPr>
        <w:t xml:space="preserve"> </w:t>
      </w:r>
      <w:r w:rsidRPr="00EB7BFD">
        <w:rPr>
          <w:sz w:val="24"/>
          <w:szCs w:val="24"/>
        </w:rPr>
        <w:t>syst</w:t>
      </w:r>
      <w:r w:rsidRPr="00EB7BFD">
        <w:rPr>
          <w:spacing w:val="-1"/>
          <w:sz w:val="24"/>
          <w:szCs w:val="24"/>
        </w:rPr>
        <w:t>e</w:t>
      </w:r>
      <w:r w:rsidRPr="00EB7BFD">
        <w:rPr>
          <w:sz w:val="24"/>
          <w:szCs w:val="24"/>
        </w:rPr>
        <w:t>m. One</w:t>
      </w:r>
      <w:r w:rsidRPr="00EB7BFD">
        <w:rPr>
          <w:spacing w:val="1"/>
          <w:sz w:val="24"/>
          <w:szCs w:val="24"/>
        </w:rPr>
        <w:t xml:space="preserve"> </w:t>
      </w:r>
      <w:r w:rsidRPr="00EB7BFD">
        <w:rPr>
          <w:sz w:val="24"/>
          <w:szCs w:val="24"/>
        </w:rPr>
        <w:t>h</w:t>
      </w:r>
      <w:r w:rsidRPr="00EB7BFD">
        <w:rPr>
          <w:spacing w:val="-1"/>
          <w:sz w:val="24"/>
          <w:szCs w:val="24"/>
        </w:rPr>
        <w:t>a</w:t>
      </w:r>
      <w:r w:rsidRPr="00EB7BFD">
        <w:rPr>
          <w:sz w:val="24"/>
          <w:szCs w:val="24"/>
        </w:rPr>
        <w:t>s</w:t>
      </w:r>
      <w:r w:rsidRPr="00EB7BFD">
        <w:rPr>
          <w:spacing w:val="4"/>
          <w:sz w:val="24"/>
          <w:szCs w:val="24"/>
        </w:rPr>
        <w:t xml:space="preserve"> </w:t>
      </w:r>
      <w:r w:rsidRPr="00EB7BFD">
        <w:rPr>
          <w:sz w:val="24"/>
          <w:szCs w:val="24"/>
        </w:rPr>
        <w:t>to</w:t>
      </w:r>
      <w:r w:rsidRPr="00EB7BFD">
        <w:rPr>
          <w:spacing w:val="4"/>
          <w:sz w:val="24"/>
          <w:szCs w:val="24"/>
        </w:rPr>
        <w:t xml:space="preserve"> </w:t>
      </w:r>
      <w:r w:rsidRPr="00EB7BFD">
        <w:rPr>
          <w:sz w:val="24"/>
          <w:szCs w:val="24"/>
        </w:rPr>
        <w:t>find</w:t>
      </w:r>
      <w:r w:rsidRPr="00EB7BFD">
        <w:rPr>
          <w:spacing w:val="4"/>
          <w:sz w:val="24"/>
          <w:szCs w:val="24"/>
        </w:rPr>
        <w:t xml:space="preserve"> </w:t>
      </w:r>
      <w:r w:rsidRPr="00EB7BFD">
        <w:rPr>
          <w:spacing w:val="-1"/>
          <w:sz w:val="24"/>
          <w:szCs w:val="24"/>
        </w:rPr>
        <w:t>ar</w:t>
      </w:r>
      <w:r w:rsidRPr="00EB7BFD">
        <w:rPr>
          <w:spacing w:val="-3"/>
          <w:sz w:val="24"/>
          <w:szCs w:val="24"/>
        </w:rPr>
        <w:t>e</w:t>
      </w:r>
      <w:r w:rsidRPr="00EB7BFD">
        <w:rPr>
          <w:spacing w:val="-1"/>
          <w:sz w:val="24"/>
          <w:szCs w:val="24"/>
        </w:rPr>
        <w:t>a</w:t>
      </w:r>
      <w:r w:rsidRPr="00EB7BFD">
        <w:rPr>
          <w:sz w:val="24"/>
          <w:szCs w:val="24"/>
        </w:rPr>
        <w:t>s</w:t>
      </w:r>
      <w:r w:rsidRPr="00EB7BFD">
        <w:rPr>
          <w:spacing w:val="7"/>
          <w:sz w:val="24"/>
          <w:szCs w:val="24"/>
        </w:rPr>
        <w:t xml:space="preserve"> </w:t>
      </w:r>
      <w:r w:rsidRPr="00EB7BFD">
        <w:rPr>
          <w:sz w:val="24"/>
          <w:szCs w:val="24"/>
        </w:rPr>
        <w:t>w</w:t>
      </w:r>
      <w:r w:rsidRPr="00EB7BFD">
        <w:rPr>
          <w:spacing w:val="5"/>
          <w:sz w:val="24"/>
          <w:szCs w:val="24"/>
        </w:rPr>
        <w:t>h</w:t>
      </w:r>
      <w:r w:rsidRPr="00EB7BFD">
        <w:rPr>
          <w:spacing w:val="-1"/>
          <w:sz w:val="24"/>
          <w:szCs w:val="24"/>
        </w:rPr>
        <w:t>e</w:t>
      </w:r>
      <w:r w:rsidRPr="00EB7BFD">
        <w:rPr>
          <w:sz w:val="24"/>
          <w:szCs w:val="24"/>
        </w:rPr>
        <w:t>re mod</w:t>
      </w:r>
      <w:r w:rsidRPr="00EB7BFD">
        <w:rPr>
          <w:spacing w:val="1"/>
          <w:sz w:val="24"/>
          <w:szCs w:val="24"/>
        </w:rPr>
        <w:t>u</w:t>
      </w:r>
      <w:r w:rsidRPr="00EB7BFD">
        <w:rPr>
          <w:sz w:val="24"/>
          <w:szCs w:val="24"/>
        </w:rPr>
        <w:t>l</w:t>
      </w:r>
      <w:r w:rsidRPr="00EB7BFD">
        <w:rPr>
          <w:spacing w:val="-1"/>
          <w:sz w:val="24"/>
          <w:szCs w:val="24"/>
        </w:rPr>
        <w:t>e</w:t>
      </w:r>
      <w:r w:rsidRPr="00EB7BFD">
        <w:rPr>
          <w:sz w:val="24"/>
          <w:szCs w:val="24"/>
        </w:rPr>
        <w:t>s</w:t>
      </w:r>
      <w:r w:rsidRPr="00EB7BFD">
        <w:rPr>
          <w:spacing w:val="4"/>
          <w:sz w:val="24"/>
          <w:szCs w:val="24"/>
        </w:rPr>
        <w:t xml:space="preserve"> </w:t>
      </w:r>
      <w:r w:rsidRPr="00EB7BFD">
        <w:rPr>
          <w:sz w:val="24"/>
          <w:szCs w:val="24"/>
        </w:rPr>
        <w:t>h</w:t>
      </w:r>
      <w:r w:rsidRPr="00EB7BFD">
        <w:rPr>
          <w:spacing w:val="-1"/>
          <w:sz w:val="24"/>
          <w:szCs w:val="24"/>
        </w:rPr>
        <w:t>a</w:t>
      </w:r>
      <w:r w:rsidRPr="00EB7BFD">
        <w:rPr>
          <w:spacing w:val="2"/>
          <w:sz w:val="24"/>
          <w:szCs w:val="24"/>
        </w:rPr>
        <w:t>v</w:t>
      </w:r>
      <w:r w:rsidRPr="00EB7BFD">
        <w:rPr>
          <w:sz w:val="24"/>
          <w:szCs w:val="24"/>
        </w:rPr>
        <w:t>e</w:t>
      </w:r>
      <w:r w:rsidRPr="00EB7BFD">
        <w:rPr>
          <w:spacing w:val="1"/>
          <w:sz w:val="24"/>
          <w:szCs w:val="24"/>
        </w:rPr>
        <w:t xml:space="preserve"> </w:t>
      </w:r>
      <w:r w:rsidRPr="00EB7BFD">
        <w:rPr>
          <w:sz w:val="24"/>
          <w:szCs w:val="24"/>
        </w:rPr>
        <w:t>b</w:t>
      </w:r>
      <w:r w:rsidRPr="00EB7BFD">
        <w:rPr>
          <w:spacing w:val="-1"/>
          <w:sz w:val="24"/>
          <w:szCs w:val="24"/>
        </w:rPr>
        <w:t>ee</w:t>
      </w:r>
      <w:r w:rsidRPr="00EB7BFD">
        <w:rPr>
          <w:sz w:val="24"/>
          <w:szCs w:val="24"/>
        </w:rPr>
        <w:t>n</w:t>
      </w:r>
      <w:r w:rsidRPr="00EB7BFD">
        <w:rPr>
          <w:spacing w:val="4"/>
          <w:sz w:val="24"/>
          <w:szCs w:val="24"/>
        </w:rPr>
        <w:t xml:space="preserve"> </w:t>
      </w:r>
      <w:r w:rsidRPr="00EB7BFD">
        <w:rPr>
          <w:spacing w:val="5"/>
          <w:sz w:val="24"/>
          <w:szCs w:val="24"/>
        </w:rPr>
        <w:t>d</w:t>
      </w:r>
      <w:r w:rsidRPr="00EB7BFD">
        <w:rPr>
          <w:spacing w:val="-1"/>
          <w:sz w:val="24"/>
          <w:szCs w:val="24"/>
        </w:rPr>
        <w:t>e</w:t>
      </w:r>
      <w:r w:rsidRPr="00EB7BFD">
        <w:rPr>
          <w:sz w:val="24"/>
          <w:szCs w:val="24"/>
        </w:rPr>
        <w:t>signed</w:t>
      </w:r>
      <w:r w:rsidRPr="00EB7BFD">
        <w:rPr>
          <w:spacing w:val="4"/>
          <w:sz w:val="24"/>
          <w:szCs w:val="24"/>
        </w:rPr>
        <w:t xml:space="preserve"> </w:t>
      </w:r>
      <w:r w:rsidRPr="00EB7BFD">
        <w:rPr>
          <w:sz w:val="24"/>
          <w:szCs w:val="24"/>
        </w:rPr>
        <w:t>with</w:t>
      </w:r>
      <w:r w:rsidRPr="00EB7BFD">
        <w:rPr>
          <w:spacing w:val="4"/>
          <w:sz w:val="24"/>
          <w:szCs w:val="24"/>
        </w:rPr>
        <w:t xml:space="preserve"> </w:t>
      </w:r>
      <w:r w:rsidRPr="00EB7BFD">
        <w:rPr>
          <w:sz w:val="24"/>
          <w:szCs w:val="24"/>
        </w:rPr>
        <w:t>dif</w:t>
      </w:r>
      <w:r w:rsidRPr="00EB7BFD">
        <w:rPr>
          <w:spacing w:val="-1"/>
          <w:sz w:val="24"/>
          <w:szCs w:val="24"/>
        </w:rPr>
        <w:t>fere</w:t>
      </w:r>
      <w:r w:rsidRPr="00EB7BFD">
        <w:rPr>
          <w:sz w:val="24"/>
          <w:szCs w:val="24"/>
        </w:rPr>
        <w:t>nt</w:t>
      </w:r>
      <w:r w:rsidRPr="00EB7BFD">
        <w:rPr>
          <w:spacing w:val="4"/>
          <w:sz w:val="24"/>
          <w:szCs w:val="24"/>
        </w:rPr>
        <w:t xml:space="preserve"> </w:t>
      </w:r>
      <w:r w:rsidRPr="00EB7BFD">
        <w:rPr>
          <w:sz w:val="24"/>
          <w:szCs w:val="24"/>
        </w:rPr>
        <w:t>sp</w:t>
      </w:r>
      <w:r w:rsidRPr="00EB7BFD">
        <w:rPr>
          <w:spacing w:val="-1"/>
          <w:sz w:val="24"/>
          <w:szCs w:val="24"/>
        </w:rPr>
        <w:t>ec</w:t>
      </w:r>
      <w:r w:rsidRPr="00EB7BFD">
        <w:rPr>
          <w:sz w:val="24"/>
          <w:szCs w:val="24"/>
        </w:rPr>
        <w:t>ifi</w:t>
      </w:r>
      <w:r w:rsidRPr="00EB7BFD">
        <w:rPr>
          <w:spacing w:val="-1"/>
          <w:sz w:val="24"/>
          <w:szCs w:val="24"/>
        </w:rPr>
        <w:t>c</w:t>
      </w:r>
      <w:r w:rsidRPr="00EB7BFD">
        <w:rPr>
          <w:sz w:val="24"/>
          <w:szCs w:val="24"/>
        </w:rPr>
        <w:t>ations</w:t>
      </w:r>
      <w:r w:rsidRPr="00EB7BFD">
        <w:rPr>
          <w:spacing w:val="4"/>
          <w:sz w:val="24"/>
          <w:szCs w:val="24"/>
        </w:rPr>
        <w:t xml:space="preserve"> </w:t>
      </w:r>
      <w:r w:rsidRPr="00EB7BFD">
        <w:rPr>
          <w:sz w:val="24"/>
          <w:szCs w:val="24"/>
        </w:rPr>
        <w:t>of</w:t>
      </w:r>
      <w:r w:rsidRPr="00EB7BFD">
        <w:rPr>
          <w:spacing w:val="1"/>
          <w:sz w:val="24"/>
          <w:szCs w:val="24"/>
        </w:rPr>
        <w:t xml:space="preserve"> </w:t>
      </w:r>
      <w:r w:rsidRPr="00EB7BFD">
        <w:rPr>
          <w:spacing w:val="2"/>
          <w:sz w:val="24"/>
          <w:szCs w:val="24"/>
        </w:rPr>
        <w:t>d</w:t>
      </w:r>
      <w:r w:rsidRPr="00EB7BFD">
        <w:rPr>
          <w:spacing w:val="-1"/>
          <w:sz w:val="24"/>
          <w:szCs w:val="24"/>
        </w:rPr>
        <w:t>a</w:t>
      </w:r>
      <w:r w:rsidRPr="00EB7BFD">
        <w:rPr>
          <w:sz w:val="24"/>
          <w:szCs w:val="24"/>
        </w:rPr>
        <w:t>ta</w:t>
      </w:r>
      <w:r w:rsidRPr="00EB7BFD">
        <w:rPr>
          <w:spacing w:val="1"/>
          <w:sz w:val="24"/>
          <w:szCs w:val="24"/>
        </w:rPr>
        <w:t xml:space="preserve"> </w:t>
      </w:r>
      <w:r w:rsidRPr="00EB7BFD">
        <w:rPr>
          <w:sz w:val="24"/>
          <w:szCs w:val="24"/>
        </w:rPr>
        <w:t>leng</w:t>
      </w:r>
      <w:r w:rsidRPr="00EB7BFD">
        <w:rPr>
          <w:spacing w:val="3"/>
          <w:sz w:val="24"/>
          <w:szCs w:val="24"/>
        </w:rPr>
        <w:t>t</w:t>
      </w:r>
      <w:r w:rsidRPr="00EB7BFD">
        <w:rPr>
          <w:sz w:val="24"/>
          <w:szCs w:val="24"/>
        </w:rPr>
        <w:t>hs,</w:t>
      </w:r>
      <w:r w:rsidRPr="00EB7BFD">
        <w:rPr>
          <w:spacing w:val="4"/>
          <w:sz w:val="24"/>
          <w:szCs w:val="24"/>
        </w:rPr>
        <w:t xml:space="preserve"> </w:t>
      </w:r>
      <w:r w:rsidRPr="00EB7BFD">
        <w:rPr>
          <w:sz w:val="24"/>
          <w:szCs w:val="24"/>
        </w:rPr>
        <w:t>type and d</w:t>
      </w:r>
      <w:r w:rsidRPr="00EB7BFD">
        <w:rPr>
          <w:spacing w:val="-1"/>
          <w:sz w:val="24"/>
          <w:szCs w:val="24"/>
        </w:rPr>
        <w:t>a</w:t>
      </w:r>
      <w:r w:rsidRPr="00EB7BFD">
        <w:rPr>
          <w:sz w:val="24"/>
          <w:szCs w:val="24"/>
        </w:rPr>
        <w:t xml:space="preserve">ta </w:t>
      </w:r>
      <w:r w:rsidRPr="00EB7BFD">
        <w:rPr>
          <w:spacing w:val="-1"/>
          <w:sz w:val="24"/>
          <w:szCs w:val="24"/>
        </w:rPr>
        <w:t>e</w:t>
      </w:r>
      <w:r w:rsidRPr="00EB7BFD">
        <w:rPr>
          <w:spacing w:val="3"/>
          <w:sz w:val="24"/>
          <w:szCs w:val="24"/>
        </w:rPr>
        <w:t>l</w:t>
      </w:r>
      <w:r w:rsidRPr="00EB7BFD">
        <w:rPr>
          <w:spacing w:val="-1"/>
          <w:sz w:val="24"/>
          <w:szCs w:val="24"/>
        </w:rPr>
        <w:t>e</w:t>
      </w:r>
      <w:r w:rsidRPr="00EB7BFD">
        <w:rPr>
          <w:sz w:val="24"/>
          <w:szCs w:val="24"/>
        </w:rPr>
        <w:t>ment n</w:t>
      </w:r>
      <w:r w:rsidRPr="00EB7BFD">
        <w:rPr>
          <w:spacing w:val="-1"/>
          <w:sz w:val="24"/>
          <w:szCs w:val="24"/>
        </w:rPr>
        <w:t>a</w:t>
      </w:r>
      <w:r w:rsidRPr="00EB7BFD">
        <w:rPr>
          <w:sz w:val="24"/>
          <w:szCs w:val="24"/>
        </w:rPr>
        <w:t>me.</w:t>
      </w:r>
    </w:p>
    <w:p w14:paraId="62321F6E" w14:textId="77777777" w:rsidR="00E23DEC" w:rsidRPr="00EB7BFD" w:rsidRDefault="00E23DEC">
      <w:pPr>
        <w:spacing w:before="9" w:line="160" w:lineRule="exact"/>
        <w:rPr>
          <w:sz w:val="24"/>
          <w:szCs w:val="24"/>
        </w:rPr>
      </w:pPr>
    </w:p>
    <w:p w14:paraId="1682B73E" w14:textId="2E44EC6B" w:rsidR="00E23DEC" w:rsidRPr="00EB7BFD" w:rsidRDefault="003B3966" w:rsidP="00C85B8E">
      <w:pPr>
        <w:spacing w:line="359" w:lineRule="auto"/>
        <w:ind w:left="100" w:right="101"/>
        <w:jc w:val="both"/>
        <w:rPr>
          <w:sz w:val="24"/>
          <w:szCs w:val="24"/>
        </w:rPr>
      </w:pPr>
      <w:r w:rsidRPr="00EB7BFD">
        <w:rPr>
          <w:sz w:val="24"/>
          <w:szCs w:val="24"/>
        </w:rPr>
        <w:t>T</w:t>
      </w:r>
      <w:r w:rsidRPr="00EB7BFD">
        <w:rPr>
          <w:spacing w:val="-1"/>
          <w:sz w:val="24"/>
          <w:szCs w:val="24"/>
        </w:rPr>
        <w:t>e</w:t>
      </w:r>
      <w:r w:rsidRPr="00EB7BFD">
        <w:rPr>
          <w:sz w:val="24"/>
          <w:szCs w:val="24"/>
        </w:rPr>
        <w:t>sting</w:t>
      </w:r>
      <w:r w:rsidRPr="00EB7BFD">
        <w:rPr>
          <w:spacing w:val="2"/>
          <w:sz w:val="24"/>
          <w:szCs w:val="24"/>
        </w:rPr>
        <w:t xml:space="preserve"> </w:t>
      </w:r>
      <w:r w:rsidRPr="00EB7BFD">
        <w:rPr>
          <w:spacing w:val="-1"/>
          <w:sz w:val="24"/>
          <w:szCs w:val="24"/>
        </w:rPr>
        <w:t>a</w:t>
      </w:r>
      <w:r w:rsidRPr="00EB7BFD">
        <w:rPr>
          <w:sz w:val="24"/>
          <w:szCs w:val="24"/>
        </w:rPr>
        <w:t>nd</w:t>
      </w:r>
      <w:r w:rsidRPr="00EB7BFD">
        <w:rPr>
          <w:spacing w:val="4"/>
          <w:sz w:val="24"/>
          <w:szCs w:val="24"/>
        </w:rPr>
        <w:t xml:space="preserve"> </w:t>
      </w:r>
      <w:r w:rsidRPr="00EB7BFD">
        <w:rPr>
          <w:sz w:val="24"/>
          <w:szCs w:val="24"/>
        </w:rPr>
        <w:t>v</w:t>
      </w:r>
      <w:r w:rsidRPr="00EB7BFD">
        <w:rPr>
          <w:spacing w:val="-1"/>
          <w:sz w:val="24"/>
          <w:szCs w:val="24"/>
        </w:rPr>
        <w:t>a</w:t>
      </w:r>
      <w:r w:rsidRPr="00EB7BFD">
        <w:rPr>
          <w:sz w:val="24"/>
          <w:szCs w:val="24"/>
        </w:rPr>
        <w:t>lid</w:t>
      </w:r>
      <w:r w:rsidRPr="00EB7BFD">
        <w:rPr>
          <w:spacing w:val="-1"/>
          <w:sz w:val="24"/>
          <w:szCs w:val="24"/>
        </w:rPr>
        <w:t>a</w:t>
      </w:r>
      <w:r w:rsidRPr="00EB7BFD">
        <w:rPr>
          <w:sz w:val="24"/>
          <w:szCs w:val="24"/>
        </w:rPr>
        <w:t>tion</w:t>
      </w:r>
      <w:r w:rsidRPr="00EB7BFD">
        <w:rPr>
          <w:spacing w:val="4"/>
          <w:sz w:val="24"/>
          <w:szCs w:val="24"/>
        </w:rPr>
        <w:t xml:space="preserve"> </w:t>
      </w:r>
      <w:r w:rsidRPr="00EB7BFD">
        <w:rPr>
          <w:spacing w:val="-1"/>
          <w:sz w:val="24"/>
          <w:szCs w:val="24"/>
        </w:rPr>
        <w:t>a</w:t>
      </w:r>
      <w:r w:rsidRPr="00EB7BFD">
        <w:rPr>
          <w:spacing w:val="2"/>
          <w:sz w:val="24"/>
          <w:szCs w:val="24"/>
        </w:rPr>
        <w:t>r</w:t>
      </w:r>
      <w:r w:rsidRPr="00EB7BFD">
        <w:rPr>
          <w:sz w:val="24"/>
          <w:szCs w:val="24"/>
        </w:rPr>
        <w:t>e the</w:t>
      </w:r>
      <w:r w:rsidRPr="00EB7BFD">
        <w:rPr>
          <w:spacing w:val="4"/>
          <w:sz w:val="24"/>
          <w:szCs w:val="24"/>
        </w:rPr>
        <w:t xml:space="preserve"> </w:t>
      </w:r>
      <w:r w:rsidRPr="00EB7BFD">
        <w:rPr>
          <w:sz w:val="24"/>
          <w:szCs w:val="24"/>
        </w:rPr>
        <w:t>most</w:t>
      </w:r>
      <w:r w:rsidRPr="00EB7BFD">
        <w:rPr>
          <w:spacing w:val="8"/>
          <w:sz w:val="24"/>
          <w:szCs w:val="24"/>
        </w:rPr>
        <w:t xml:space="preserve"> </w:t>
      </w:r>
      <w:r w:rsidRPr="00EB7BFD">
        <w:rPr>
          <w:sz w:val="24"/>
          <w:szCs w:val="24"/>
        </w:rPr>
        <w:t>import</w:t>
      </w:r>
      <w:r w:rsidRPr="00EB7BFD">
        <w:rPr>
          <w:spacing w:val="-1"/>
          <w:sz w:val="24"/>
          <w:szCs w:val="24"/>
        </w:rPr>
        <w:t>a</w:t>
      </w:r>
      <w:r w:rsidRPr="00EB7BFD">
        <w:rPr>
          <w:sz w:val="24"/>
          <w:szCs w:val="24"/>
        </w:rPr>
        <w:t>nt</w:t>
      </w:r>
      <w:r w:rsidRPr="00EB7BFD">
        <w:rPr>
          <w:spacing w:val="7"/>
          <w:sz w:val="24"/>
          <w:szCs w:val="24"/>
        </w:rPr>
        <w:t xml:space="preserve"> </w:t>
      </w:r>
      <w:r w:rsidRPr="00EB7BFD">
        <w:rPr>
          <w:sz w:val="24"/>
          <w:szCs w:val="24"/>
        </w:rPr>
        <w:t>st</w:t>
      </w:r>
      <w:r w:rsidRPr="00EB7BFD">
        <w:rPr>
          <w:spacing w:val="-1"/>
          <w:sz w:val="24"/>
          <w:szCs w:val="24"/>
        </w:rPr>
        <w:t>e</w:t>
      </w:r>
      <w:r w:rsidRPr="00EB7BFD">
        <w:rPr>
          <w:sz w:val="24"/>
          <w:szCs w:val="24"/>
        </w:rPr>
        <w:t>ps</w:t>
      </w:r>
      <w:r w:rsidRPr="00EB7BFD">
        <w:rPr>
          <w:spacing w:val="7"/>
          <w:sz w:val="24"/>
          <w:szCs w:val="24"/>
        </w:rPr>
        <w:t xml:space="preserve"> </w:t>
      </w:r>
      <w:r w:rsidRPr="00EB7BFD">
        <w:rPr>
          <w:spacing w:val="-1"/>
          <w:sz w:val="24"/>
          <w:szCs w:val="24"/>
        </w:rPr>
        <w:t>af</w:t>
      </w:r>
      <w:r w:rsidRPr="00EB7BFD">
        <w:rPr>
          <w:spacing w:val="1"/>
          <w:sz w:val="24"/>
          <w:szCs w:val="24"/>
        </w:rPr>
        <w:t>t</w:t>
      </w:r>
      <w:r w:rsidRPr="00EB7BFD">
        <w:rPr>
          <w:spacing w:val="-1"/>
          <w:sz w:val="24"/>
          <w:szCs w:val="24"/>
        </w:rPr>
        <w:t>e</w:t>
      </w:r>
      <w:r w:rsidRPr="00EB7BFD">
        <w:rPr>
          <w:sz w:val="24"/>
          <w:szCs w:val="24"/>
        </w:rPr>
        <w:t>r</w:t>
      </w:r>
      <w:r w:rsidRPr="00EB7BFD">
        <w:rPr>
          <w:spacing w:val="1"/>
          <w:sz w:val="24"/>
          <w:szCs w:val="24"/>
        </w:rPr>
        <w:t xml:space="preserve"> </w:t>
      </w:r>
      <w:r w:rsidRPr="00EB7BFD">
        <w:rPr>
          <w:sz w:val="24"/>
          <w:szCs w:val="24"/>
        </w:rPr>
        <w:t>t</w:t>
      </w:r>
      <w:r w:rsidRPr="00EB7BFD">
        <w:rPr>
          <w:spacing w:val="2"/>
          <w:sz w:val="24"/>
          <w:szCs w:val="24"/>
        </w:rPr>
        <w:t>h</w:t>
      </w:r>
      <w:r w:rsidRPr="00EB7BFD">
        <w:rPr>
          <w:sz w:val="24"/>
          <w:szCs w:val="24"/>
        </w:rPr>
        <w:t xml:space="preserve">e </w:t>
      </w:r>
      <w:r w:rsidRPr="00EB7BFD">
        <w:rPr>
          <w:spacing w:val="1"/>
          <w:sz w:val="24"/>
          <w:szCs w:val="24"/>
        </w:rPr>
        <w:t>i</w:t>
      </w:r>
      <w:r w:rsidRPr="00EB7BFD">
        <w:rPr>
          <w:sz w:val="24"/>
          <w:szCs w:val="24"/>
        </w:rPr>
        <w:t>mp</w:t>
      </w:r>
      <w:r w:rsidRPr="00EB7BFD">
        <w:rPr>
          <w:spacing w:val="3"/>
          <w:sz w:val="24"/>
          <w:szCs w:val="24"/>
        </w:rPr>
        <w:t>l</w:t>
      </w:r>
      <w:r w:rsidRPr="00EB7BFD">
        <w:rPr>
          <w:spacing w:val="-1"/>
          <w:sz w:val="24"/>
          <w:szCs w:val="24"/>
        </w:rPr>
        <w:t>e</w:t>
      </w:r>
      <w:r w:rsidRPr="00EB7BFD">
        <w:rPr>
          <w:spacing w:val="1"/>
          <w:sz w:val="24"/>
          <w:szCs w:val="24"/>
        </w:rPr>
        <w:t>m</w:t>
      </w:r>
      <w:r w:rsidRPr="00EB7BFD">
        <w:rPr>
          <w:spacing w:val="-1"/>
          <w:sz w:val="24"/>
          <w:szCs w:val="24"/>
        </w:rPr>
        <w:t>e</w:t>
      </w:r>
      <w:r w:rsidRPr="00EB7BFD">
        <w:rPr>
          <w:sz w:val="24"/>
          <w:szCs w:val="24"/>
        </w:rPr>
        <w:t>ntation</w:t>
      </w:r>
      <w:r w:rsidRPr="00EB7BFD">
        <w:rPr>
          <w:spacing w:val="7"/>
          <w:sz w:val="24"/>
          <w:szCs w:val="24"/>
        </w:rPr>
        <w:t xml:space="preserve"> </w:t>
      </w:r>
      <w:r w:rsidRPr="00EB7BFD">
        <w:rPr>
          <w:sz w:val="24"/>
          <w:szCs w:val="24"/>
        </w:rPr>
        <w:t>of</w:t>
      </w:r>
      <w:r w:rsidRPr="00EB7BFD">
        <w:rPr>
          <w:spacing w:val="1"/>
          <w:sz w:val="24"/>
          <w:szCs w:val="24"/>
        </w:rPr>
        <w:t xml:space="preserve"> </w:t>
      </w:r>
      <w:r w:rsidRPr="00EB7BFD">
        <w:rPr>
          <w:sz w:val="24"/>
          <w:szCs w:val="24"/>
        </w:rPr>
        <w:t>the</w:t>
      </w:r>
      <w:r w:rsidRPr="00EB7BFD">
        <w:rPr>
          <w:spacing w:val="4"/>
          <w:sz w:val="24"/>
          <w:szCs w:val="24"/>
        </w:rPr>
        <w:t xml:space="preserve"> </w:t>
      </w:r>
      <w:r w:rsidRPr="00EB7BFD">
        <w:rPr>
          <w:sz w:val="24"/>
          <w:szCs w:val="24"/>
        </w:rPr>
        <w:t>d</w:t>
      </w:r>
      <w:r w:rsidRPr="00EB7BFD">
        <w:rPr>
          <w:spacing w:val="-1"/>
          <w:sz w:val="24"/>
          <w:szCs w:val="24"/>
        </w:rPr>
        <w:t>e</w:t>
      </w:r>
      <w:r w:rsidRPr="00EB7BFD">
        <w:rPr>
          <w:spacing w:val="2"/>
          <w:sz w:val="24"/>
          <w:szCs w:val="24"/>
        </w:rPr>
        <w:t>v</w:t>
      </w:r>
      <w:r w:rsidRPr="00EB7BFD">
        <w:rPr>
          <w:spacing w:val="-1"/>
          <w:sz w:val="24"/>
          <w:szCs w:val="24"/>
        </w:rPr>
        <w:t>e</w:t>
      </w:r>
      <w:r w:rsidRPr="00EB7BFD">
        <w:rPr>
          <w:sz w:val="24"/>
          <w:szCs w:val="24"/>
        </w:rPr>
        <w:t>loped</w:t>
      </w:r>
      <w:r w:rsidRPr="00EB7BFD">
        <w:rPr>
          <w:spacing w:val="4"/>
          <w:sz w:val="24"/>
          <w:szCs w:val="24"/>
        </w:rPr>
        <w:t xml:space="preserve"> </w:t>
      </w:r>
      <w:r w:rsidRPr="00EB7BFD">
        <w:rPr>
          <w:sz w:val="24"/>
          <w:szCs w:val="24"/>
        </w:rPr>
        <w:t>sys</w:t>
      </w:r>
      <w:r w:rsidRPr="00EB7BFD">
        <w:rPr>
          <w:spacing w:val="3"/>
          <w:sz w:val="24"/>
          <w:szCs w:val="24"/>
        </w:rPr>
        <w:t>t</w:t>
      </w:r>
      <w:r w:rsidRPr="00EB7BFD">
        <w:rPr>
          <w:spacing w:val="-1"/>
          <w:sz w:val="24"/>
          <w:szCs w:val="24"/>
        </w:rPr>
        <w:t>e</w:t>
      </w:r>
      <w:r w:rsidRPr="00EB7BFD">
        <w:rPr>
          <w:sz w:val="24"/>
          <w:szCs w:val="24"/>
        </w:rPr>
        <w:t>m.</w:t>
      </w:r>
      <w:r w:rsidRPr="00EB7BFD">
        <w:rPr>
          <w:spacing w:val="6"/>
          <w:sz w:val="24"/>
          <w:szCs w:val="24"/>
        </w:rPr>
        <w:t xml:space="preserve"> </w:t>
      </w:r>
      <w:r w:rsidRPr="00EB7BFD">
        <w:rPr>
          <w:sz w:val="24"/>
          <w:szCs w:val="24"/>
        </w:rPr>
        <w:t>The sy</w:t>
      </w:r>
      <w:r w:rsidRPr="00EB7BFD">
        <w:rPr>
          <w:spacing w:val="1"/>
          <w:sz w:val="24"/>
          <w:szCs w:val="24"/>
        </w:rPr>
        <w:t>s</w:t>
      </w:r>
      <w:r w:rsidRPr="00EB7BFD">
        <w:rPr>
          <w:sz w:val="24"/>
          <w:szCs w:val="24"/>
        </w:rPr>
        <w:t>t</w:t>
      </w:r>
      <w:r w:rsidRPr="00EB7BFD">
        <w:rPr>
          <w:spacing w:val="-1"/>
          <w:sz w:val="24"/>
          <w:szCs w:val="24"/>
        </w:rPr>
        <w:t>e</w:t>
      </w:r>
      <w:r w:rsidRPr="00EB7BFD">
        <w:rPr>
          <w:sz w:val="24"/>
          <w:szCs w:val="24"/>
        </w:rPr>
        <w:t>m t</w:t>
      </w:r>
      <w:r w:rsidRPr="00EB7BFD">
        <w:rPr>
          <w:spacing w:val="-1"/>
          <w:sz w:val="24"/>
          <w:szCs w:val="24"/>
        </w:rPr>
        <w:t>e</w:t>
      </w:r>
      <w:r w:rsidRPr="00EB7BFD">
        <w:rPr>
          <w:sz w:val="24"/>
          <w:szCs w:val="24"/>
        </w:rPr>
        <w:t>sting is p</w:t>
      </w:r>
      <w:r w:rsidRPr="00EB7BFD">
        <w:rPr>
          <w:spacing w:val="-1"/>
          <w:sz w:val="24"/>
          <w:szCs w:val="24"/>
        </w:rPr>
        <w:t>erf</w:t>
      </w:r>
      <w:r w:rsidRPr="00EB7BFD">
        <w:rPr>
          <w:sz w:val="24"/>
          <w:szCs w:val="24"/>
        </w:rPr>
        <w:t>orm</w:t>
      </w:r>
      <w:r w:rsidRPr="00EB7BFD">
        <w:rPr>
          <w:spacing w:val="-1"/>
          <w:sz w:val="24"/>
          <w:szCs w:val="24"/>
        </w:rPr>
        <w:t>e</w:t>
      </w:r>
      <w:r w:rsidRPr="00EB7BFD">
        <w:rPr>
          <w:sz w:val="24"/>
          <w:szCs w:val="24"/>
        </w:rPr>
        <w:t>d to ensu</w:t>
      </w:r>
      <w:r w:rsidRPr="00EB7BFD">
        <w:rPr>
          <w:spacing w:val="-1"/>
          <w:sz w:val="24"/>
          <w:szCs w:val="24"/>
        </w:rPr>
        <w:t>r</w:t>
      </w:r>
      <w:r w:rsidRPr="00EB7BFD">
        <w:rPr>
          <w:sz w:val="24"/>
          <w:szCs w:val="24"/>
        </w:rPr>
        <w:t>e</w:t>
      </w:r>
      <w:r w:rsidRPr="00EB7BFD">
        <w:rPr>
          <w:spacing w:val="-1"/>
          <w:sz w:val="24"/>
          <w:szCs w:val="24"/>
        </w:rPr>
        <w:t xml:space="preserve"> </w:t>
      </w:r>
      <w:r w:rsidRPr="00EB7BFD">
        <w:rPr>
          <w:sz w:val="24"/>
          <w:szCs w:val="24"/>
        </w:rPr>
        <w:t>that th</w:t>
      </w:r>
      <w:r w:rsidRPr="00EB7BFD">
        <w:rPr>
          <w:spacing w:val="1"/>
          <w:sz w:val="24"/>
          <w:szCs w:val="24"/>
        </w:rPr>
        <w:t>e</w:t>
      </w:r>
      <w:r w:rsidRPr="00EB7BFD">
        <w:rPr>
          <w:spacing w:val="-1"/>
          <w:sz w:val="24"/>
          <w:szCs w:val="24"/>
        </w:rPr>
        <w:t>r</w:t>
      </w:r>
      <w:r w:rsidRPr="00EB7BFD">
        <w:rPr>
          <w:sz w:val="24"/>
          <w:szCs w:val="24"/>
        </w:rPr>
        <w:t>e</w:t>
      </w:r>
      <w:r w:rsidRPr="00EB7BFD">
        <w:rPr>
          <w:spacing w:val="-1"/>
          <w:sz w:val="24"/>
          <w:szCs w:val="24"/>
        </w:rPr>
        <w:t xml:space="preserve"> a</w:t>
      </w:r>
      <w:r w:rsidRPr="00EB7BFD">
        <w:rPr>
          <w:spacing w:val="2"/>
          <w:sz w:val="24"/>
          <w:szCs w:val="24"/>
        </w:rPr>
        <w:t>r</w:t>
      </w:r>
      <w:r w:rsidRPr="00EB7BFD">
        <w:rPr>
          <w:sz w:val="24"/>
          <w:szCs w:val="24"/>
        </w:rPr>
        <w:t>e</w:t>
      </w:r>
      <w:r w:rsidRPr="00EB7BFD">
        <w:rPr>
          <w:spacing w:val="-1"/>
          <w:sz w:val="24"/>
          <w:szCs w:val="24"/>
        </w:rPr>
        <w:t xml:space="preserve"> </w:t>
      </w:r>
      <w:r w:rsidRPr="00EB7BFD">
        <w:rPr>
          <w:sz w:val="24"/>
          <w:szCs w:val="24"/>
        </w:rPr>
        <w:t xml:space="preserve">no </w:t>
      </w:r>
      <w:r w:rsidRPr="00EB7BFD">
        <w:rPr>
          <w:spacing w:val="-1"/>
          <w:sz w:val="24"/>
          <w:szCs w:val="24"/>
        </w:rPr>
        <w:t>err</w:t>
      </w:r>
      <w:r w:rsidRPr="00EB7BFD">
        <w:rPr>
          <w:spacing w:val="2"/>
          <w:sz w:val="24"/>
          <w:szCs w:val="24"/>
        </w:rPr>
        <w:t>o</w:t>
      </w:r>
      <w:r w:rsidRPr="00EB7BFD">
        <w:rPr>
          <w:sz w:val="24"/>
          <w:szCs w:val="24"/>
        </w:rPr>
        <w:t>rs in the impl</w:t>
      </w:r>
      <w:r w:rsidRPr="00EB7BFD">
        <w:rPr>
          <w:spacing w:val="-1"/>
          <w:sz w:val="24"/>
          <w:szCs w:val="24"/>
        </w:rPr>
        <w:t>e</w:t>
      </w:r>
      <w:r w:rsidRPr="00EB7BFD">
        <w:rPr>
          <w:sz w:val="24"/>
          <w:szCs w:val="24"/>
        </w:rPr>
        <w:t>ment</w:t>
      </w:r>
      <w:r w:rsidRPr="00EB7BFD">
        <w:rPr>
          <w:spacing w:val="-1"/>
          <w:sz w:val="24"/>
          <w:szCs w:val="24"/>
        </w:rPr>
        <w:t>e</w:t>
      </w:r>
      <w:r w:rsidRPr="00EB7BFD">
        <w:rPr>
          <w:sz w:val="24"/>
          <w:szCs w:val="24"/>
        </w:rPr>
        <w:t>d sy</w:t>
      </w:r>
      <w:r w:rsidRPr="00EB7BFD">
        <w:rPr>
          <w:spacing w:val="1"/>
          <w:sz w:val="24"/>
          <w:szCs w:val="24"/>
        </w:rPr>
        <w:t>s</w:t>
      </w:r>
      <w:r w:rsidRPr="00EB7BFD">
        <w:rPr>
          <w:sz w:val="24"/>
          <w:szCs w:val="24"/>
        </w:rPr>
        <w:t>t</w:t>
      </w:r>
      <w:r w:rsidRPr="00EB7BFD">
        <w:rPr>
          <w:spacing w:val="-1"/>
          <w:sz w:val="24"/>
          <w:szCs w:val="24"/>
        </w:rPr>
        <w:t>e</w:t>
      </w:r>
      <w:r w:rsidRPr="00EB7BFD">
        <w:rPr>
          <w:sz w:val="24"/>
          <w:szCs w:val="24"/>
        </w:rPr>
        <w:t>m.</w:t>
      </w:r>
    </w:p>
    <w:p w14:paraId="3ABF7B9C" w14:textId="333357E9" w:rsidR="00E23DEC" w:rsidRPr="00EB7BFD" w:rsidRDefault="003B3966" w:rsidP="00B11A4E">
      <w:pPr>
        <w:pStyle w:val="Heading2"/>
        <w:numPr>
          <w:ilvl w:val="0"/>
          <w:numId w:val="0"/>
        </w:numPr>
        <w:rPr>
          <w:rFonts w:cs="Times New Roman"/>
          <w:sz w:val="24"/>
          <w:szCs w:val="24"/>
        </w:rPr>
      </w:pPr>
      <w:bookmarkStart w:id="67" w:name="_Toc140735538"/>
      <w:r w:rsidRPr="00EB7BFD">
        <w:rPr>
          <w:rFonts w:cs="Times New Roman"/>
          <w:sz w:val="24"/>
          <w:szCs w:val="24"/>
        </w:rPr>
        <w:t>3.</w:t>
      </w:r>
      <w:r w:rsidR="004F0237" w:rsidRPr="00EB7BFD">
        <w:rPr>
          <w:rFonts w:cs="Times New Roman"/>
          <w:sz w:val="24"/>
          <w:szCs w:val="24"/>
        </w:rPr>
        <w:t xml:space="preserve">8 </w:t>
      </w:r>
      <w:r w:rsidRPr="00EB7BFD">
        <w:rPr>
          <w:rFonts w:cs="Times New Roman"/>
          <w:spacing w:val="1"/>
          <w:sz w:val="24"/>
          <w:szCs w:val="24"/>
        </w:rPr>
        <w:t>S</w:t>
      </w:r>
      <w:r w:rsidRPr="00EB7BFD">
        <w:rPr>
          <w:rFonts w:cs="Times New Roman"/>
          <w:sz w:val="24"/>
          <w:szCs w:val="24"/>
        </w:rPr>
        <w:t>yst</w:t>
      </w:r>
      <w:r w:rsidRPr="00EB7BFD">
        <w:rPr>
          <w:rFonts w:cs="Times New Roman"/>
          <w:spacing w:val="-1"/>
          <w:sz w:val="24"/>
          <w:szCs w:val="24"/>
        </w:rPr>
        <w:t>e</w:t>
      </w:r>
      <w:r w:rsidRPr="00EB7BFD">
        <w:rPr>
          <w:rFonts w:cs="Times New Roman"/>
          <w:sz w:val="24"/>
          <w:szCs w:val="24"/>
        </w:rPr>
        <w:t>m</w:t>
      </w:r>
      <w:r w:rsidRPr="00EB7BFD">
        <w:rPr>
          <w:rFonts w:cs="Times New Roman"/>
          <w:spacing w:val="2"/>
          <w:sz w:val="24"/>
          <w:szCs w:val="24"/>
        </w:rPr>
        <w:t xml:space="preserve"> </w:t>
      </w:r>
      <w:r w:rsidRPr="00EB7BFD">
        <w:rPr>
          <w:rFonts w:cs="Times New Roman"/>
          <w:sz w:val="24"/>
          <w:szCs w:val="24"/>
        </w:rPr>
        <w:t>I</w:t>
      </w:r>
      <w:r w:rsidRPr="00EB7BFD">
        <w:rPr>
          <w:rFonts w:cs="Times New Roman"/>
          <w:spacing w:val="2"/>
          <w:sz w:val="24"/>
          <w:szCs w:val="24"/>
        </w:rPr>
        <w:t>m</w:t>
      </w:r>
      <w:r w:rsidRPr="00EB7BFD">
        <w:rPr>
          <w:rFonts w:cs="Times New Roman"/>
          <w:spacing w:val="1"/>
          <w:sz w:val="24"/>
          <w:szCs w:val="24"/>
        </w:rPr>
        <w:t>p</w:t>
      </w:r>
      <w:r w:rsidRPr="00EB7BFD">
        <w:rPr>
          <w:rFonts w:cs="Times New Roman"/>
          <w:sz w:val="24"/>
          <w:szCs w:val="24"/>
        </w:rPr>
        <w:t>l</w:t>
      </w:r>
      <w:r w:rsidRPr="00EB7BFD">
        <w:rPr>
          <w:rFonts w:cs="Times New Roman"/>
          <w:spacing w:val="-1"/>
          <w:sz w:val="24"/>
          <w:szCs w:val="24"/>
        </w:rPr>
        <w:t>e</w:t>
      </w:r>
      <w:r w:rsidRPr="00EB7BFD">
        <w:rPr>
          <w:rFonts w:cs="Times New Roman"/>
          <w:spacing w:val="2"/>
          <w:sz w:val="24"/>
          <w:szCs w:val="24"/>
        </w:rPr>
        <w:t>m</w:t>
      </w:r>
      <w:r w:rsidRPr="00EB7BFD">
        <w:rPr>
          <w:rFonts w:cs="Times New Roman"/>
          <w:spacing w:val="-1"/>
          <w:sz w:val="24"/>
          <w:szCs w:val="24"/>
        </w:rPr>
        <w:t>e</w:t>
      </w:r>
      <w:r w:rsidRPr="00EB7BFD">
        <w:rPr>
          <w:rFonts w:cs="Times New Roman"/>
          <w:spacing w:val="1"/>
          <w:sz w:val="24"/>
          <w:szCs w:val="24"/>
        </w:rPr>
        <w:t>n</w:t>
      </w:r>
      <w:r w:rsidRPr="00EB7BFD">
        <w:rPr>
          <w:rFonts w:cs="Times New Roman"/>
          <w:spacing w:val="-1"/>
          <w:sz w:val="24"/>
          <w:szCs w:val="24"/>
        </w:rPr>
        <w:t>t</w:t>
      </w:r>
      <w:r w:rsidRPr="00EB7BFD">
        <w:rPr>
          <w:rFonts w:cs="Times New Roman"/>
          <w:spacing w:val="-5"/>
          <w:sz w:val="24"/>
          <w:szCs w:val="24"/>
        </w:rPr>
        <w:t>a</w:t>
      </w:r>
      <w:r w:rsidRPr="00EB7BFD">
        <w:rPr>
          <w:rFonts w:cs="Times New Roman"/>
          <w:sz w:val="24"/>
          <w:szCs w:val="24"/>
        </w:rPr>
        <w:t>tion</w:t>
      </w:r>
      <w:bookmarkEnd w:id="67"/>
    </w:p>
    <w:p w14:paraId="1C034D24" w14:textId="786AF795" w:rsidR="00E23DEC" w:rsidRPr="00EB7BFD" w:rsidRDefault="003B3966" w:rsidP="00E06FAA">
      <w:pPr>
        <w:spacing w:line="360" w:lineRule="auto"/>
        <w:rPr>
          <w:sz w:val="24"/>
          <w:szCs w:val="24"/>
        </w:rPr>
      </w:pPr>
      <w:r w:rsidRPr="00EB7BFD">
        <w:rPr>
          <w:sz w:val="24"/>
          <w:szCs w:val="24"/>
        </w:rPr>
        <w:t>The</w:t>
      </w:r>
      <w:r w:rsidRPr="00EB7BFD">
        <w:rPr>
          <w:spacing w:val="-10"/>
          <w:sz w:val="24"/>
          <w:szCs w:val="24"/>
        </w:rPr>
        <w:t xml:space="preserve"> </w:t>
      </w:r>
      <w:r w:rsidRPr="00EB7BFD">
        <w:rPr>
          <w:sz w:val="24"/>
          <w:szCs w:val="24"/>
        </w:rPr>
        <w:t>syst</w:t>
      </w:r>
      <w:r w:rsidRPr="00EB7BFD">
        <w:rPr>
          <w:spacing w:val="-1"/>
          <w:sz w:val="24"/>
          <w:szCs w:val="24"/>
        </w:rPr>
        <w:t>e</w:t>
      </w:r>
      <w:r w:rsidRPr="00EB7BFD">
        <w:rPr>
          <w:sz w:val="24"/>
          <w:szCs w:val="24"/>
        </w:rPr>
        <w:t>m</w:t>
      </w:r>
      <w:r w:rsidRPr="00EB7BFD">
        <w:rPr>
          <w:spacing w:val="-7"/>
          <w:sz w:val="24"/>
          <w:szCs w:val="24"/>
        </w:rPr>
        <w:t xml:space="preserve"> </w:t>
      </w:r>
      <w:r w:rsidR="00B0364D" w:rsidRPr="00EB7BFD">
        <w:rPr>
          <w:sz w:val="24"/>
          <w:szCs w:val="24"/>
        </w:rPr>
        <w:t>was</w:t>
      </w:r>
      <w:r w:rsidRPr="00EB7BFD">
        <w:rPr>
          <w:spacing w:val="-11"/>
          <w:sz w:val="24"/>
          <w:szCs w:val="24"/>
        </w:rPr>
        <w:t xml:space="preserve"> </w:t>
      </w:r>
      <w:r w:rsidRPr="00EB7BFD">
        <w:rPr>
          <w:sz w:val="24"/>
          <w:szCs w:val="24"/>
        </w:rPr>
        <w:t>impl</w:t>
      </w:r>
      <w:r w:rsidRPr="00EB7BFD">
        <w:rPr>
          <w:spacing w:val="1"/>
          <w:sz w:val="24"/>
          <w:szCs w:val="24"/>
        </w:rPr>
        <w:t>e</w:t>
      </w:r>
      <w:r w:rsidRPr="00EB7BFD">
        <w:rPr>
          <w:sz w:val="24"/>
          <w:szCs w:val="24"/>
        </w:rPr>
        <w:t>men</w:t>
      </w:r>
      <w:r w:rsidRPr="00EB7BFD">
        <w:rPr>
          <w:spacing w:val="1"/>
          <w:sz w:val="24"/>
          <w:szCs w:val="24"/>
        </w:rPr>
        <w:t>t</w:t>
      </w:r>
      <w:r w:rsidRPr="00EB7BFD">
        <w:rPr>
          <w:spacing w:val="-1"/>
          <w:sz w:val="24"/>
          <w:szCs w:val="24"/>
        </w:rPr>
        <w:t>e</w:t>
      </w:r>
      <w:r w:rsidRPr="00EB7BFD">
        <w:rPr>
          <w:sz w:val="24"/>
          <w:szCs w:val="24"/>
        </w:rPr>
        <w:t>d</w:t>
      </w:r>
      <w:r w:rsidRPr="00EB7BFD">
        <w:rPr>
          <w:spacing w:val="-7"/>
          <w:sz w:val="24"/>
          <w:szCs w:val="24"/>
        </w:rPr>
        <w:t xml:space="preserve"> </w:t>
      </w:r>
      <w:r w:rsidRPr="00EB7BFD">
        <w:rPr>
          <w:sz w:val="24"/>
          <w:szCs w:val="24"/>
        </w:rPr>
        <w:t>using</w:t>
      </w:r>
      <w:r w:rsidRPr="00EB7BFD">
        <w:rPr>
          <w:spacing w:val="-6"/>
          <w:sz w:val="24"/>
          <w:szCs w:val="24"/>
        </w:rPr>
        <w:t xml:space="preserve"> </w:t>
      </w:r>
      <w:r w:rsidRPr="00EB7BFD">
        <w:rPr>
          <w:sz w:val="24"/>
          <w:szCs w:val="24"/>
        </w:rPr>
        <w:t>stru</w:t>
      </w:r>
      <w:r w:rsidRPr="00EB7BFD">
        <w:rPr>
          <w:spacing w:val="-1"/>
          <w:sz w:val="24"/>
          <w:szCs w:val="24"/>
        </w:rPr>
        <w:t>c</w:t>
      </w:r>
      <w:r w:rsidRPr="00EB7BFD">
        <w:rPr>
          <w:sz w:val="24"/>
          <w:szCs w:val="24"/>
        </w:rPr>
        <w:t>tur</w:t>
      </w:r>
      <w:r w:rsidRPr="00EB7BFD">
        <w:rPr>
          <w:spacing w:val="-1"/>
          <w:sz w:val="24"/>
          <w:szCs w:val="24"/>
        </w:rPr>
        <w:t>e</w:t>
      </w:r>
      <w:r w:rsidRPr="00EB7BFD">
        <w:rPr>
          <w:sz w:val="24"/>
          <w:szCs w:val="24"/>
        </w:rPr>
        <w:t>d</w:t>
      </w:r>
      <w:r w:rsidRPr="00EB7BFD">
        <w:rPr>
          <w:spacing w:val="-5"/>
          <w:sz w:val="24"/>
          <w:szCs w:val="24"/>
        </w:rPr>
        <w:t xml:space="preserve"> </w:t>
      </w:r>
      <w:r w:rsidRPr="00EB7BFD">
        <w:rPr>
          <w:sz w:val="24"/>
          <w:szCs w:val="24"/>
        </w:rPr>
        <w:t>qu</w:t>
      </w:r>
      <w:r w:rsidRPr="00EB7BFD">
        <w:rPr>
          <w:spacing w:val="-1"/>
          <w:sz w:val="24"/>
          <w:szCs w:val="24"/>
        </w:rPr>
        <w:t>er</w:t>
      </w:r>
      <w:r w:rsidRPr="00EB7BFD">
        <w:rPr>
          <w:sz w:val="24"/>
          <w:szCs w:val="24"/>
        </w:rPr>
        <w:t>y</w:t>
      </w:r>
      <w:r w:rsidRPr="00EB7BFD">
        <w:rPr>
          <w:spacing w:val="-7"/>
          <w:sz w:val="24"/>
          <w:szCs w:val="24"/>
        </w:rPr>
        <w:t xml:space="preserve"> </w:t>
      </w:r>
      <w:r w:rsidRPr="00EB7BFD">
        <w:rPr>
          <w:sz w:val="24"/>
          <w:szCs w:val="24"/>
        </w:rPr>
        <w:t>lang</w:t>
      </w:r>
      <w:r w:rsidRPr="00EB7BFD">
        <w:rPr>
          <w:spacing w:val="2"/>
          <w:sz w:val="24"/>
          <w:szCs w:val="24"/>
        </w:rPr>
        <w:t>u</w:t>
      </w:r>
      <w:r w:rsidRPr="00EB7BFD">
        <w:rPr>
          <w:spacing w:val="-1"/>
          <w:sz w:val="24"/>
          <w:szCs w:val="24"/>
        </w:rPr>
        <w:t>a</w:t>
      </w:r>
      <w:r w:rsidRPr="00EB7BFD">
        <w:rPr>
          <w:sz w:val="24"/>
          <w:szCs w:val="24"/>
        </w:rPr>
        <w:t>ge</w:t>
      </w:r>
      <w:r w:rsidRPr="00EB7BFD">
        <w:rPr>
          <w:spacing w:val="-11"/>
          <w:sz w:val="24"/>
          <w:szCs w:val="24"/>
        </w:rPr>
        <w:t xml:space="preserve"> </w:t>
      </w:r>
      <w:r w:rsidRPr="00EB7BFD">
        <w:rPr>
          <w:sz w:val="24"/>
          <w:szCs w:val="24"/>
        </w:rPr>
        <w:t>My</w:t>
      </w:r>
      <w:r w:rsidRPr="00EB7BFD">
        <w:rPr>
          <w:spacing w:val="1"/>
          <w:sz w:val="24"/>
          <w:szCs w:val="24"/>
        </w:rPr>
        <w:t>S</w:t>
      </w:r>
      <w:r w:rsidRPr="00EB7BFD">
        <w:rPr>
          <w:sz w:val="24"/>
          <w:szCs w:val="24"/>
        </w:rPr>
        <w:t>QL</w:t>
      </w:r>
      <w:r w:rsidRPr="00EB7BFD">
        <w:rPr>
          <w:spacing w:val="-5"/>
          <w:sz w:val="24"/>
          <w:szCs w:val="24"/>
        </w:rPr>
        <w:t xml:space="preserve"> </w:t>
      </w:r>
      <w:r w:rsidRPr="00EB7BFD">
        <w:rPr>
          <w:spacing w:val="-1"/>
          <w:sz w:val="24"/>
          <w:szCs w:val="24"/>
        </w:rPr>
        <w:t>a</w:t>
      </w:r>
      <w:r w:rsidRPr="00EB7BFD">
        <w:rPr>
          <w:sz w:val="24"/>
          <w:szCs w:val="24"/>
        </w:rPr>
        <w:t>s</w:t>
      </w:r>
      <w:r w:rsidRPr="00EB7BFD">
        <w:rPr>
          <w:spacing w:val="-7"/>
          <w:sz w:val="24"/>
          <w:szCs w:val="24"/>
        </w:rPr>
        <w:t xml:space="preserve"> </w:t>
      </w:r>
      <w:r w:rsidRPr="00EB7BFD">
        <w:rPr>
          <w:sz w:val="24"/>
          <w:szCs w:val="24"/>
        </w:rPr>
        <w:t>the</w:t>
      </w:r>
      <w:r w:rsidRPr="00EB7BFD">
        <w:rPr>
          <w:spacing w:val="-8"/>
          <w:sz w:val="24"/>
          <w:szCs w:val="24"/>
        </w:rPr>
        <w:t xml:space="preserve"> </w:t>
      </w:r>
      <w:r w:rsidRPr="00EB7BFD">
        <w:rPr>
          <w:sz w:val="24"/>
          <w:szCs w:val="24"/>
        </w:rPr>
        <w:t>DBMS</w:t>
      </w:r>
      <w:r w:rsidRPr="00EB7BFD">
        <w:rPr>
          <w:spacing w:val="-5"/>
          <w:sz w:val="24"/>
          <w:szCs w:val="24"/>
        </w:rPr>
        <w:t xml:space="preserve"> </w:t>
      </w:r>
      <w:r w:rsidR="00B0364D" w:rsidRPr="00EB7BFD">
        <w:rPr>
          <w:sz w:val="24"/>
          <w:szCs w:val="24"/>
        </w:rPr>
        <w:t>was</w:t>
      </w:r>
      <w:r w:rsidRPr="00EB7BFD">
        <w:rPr>
          <w:spacing w:val="-11"/>
          <w:sz w:val="24"/>
          <w:szCs w:val="24"/>
        </w:rPr>
        <w:t xml:space="preserve"> </w:t>
      </w:r>
      <w:r w:rsidRPr="00EB7BFD">
        <w:rPr>
          <w:sz w:val="24"/>
          <w:szCs w:val="24"/>
        </w:rPr>
        <w:t>us</w:t>
      </w:r>
      <w:r w:rsidRPr="00EB7BFD">
        <w:rPr>
          <w:spacing w:val="-1"/>
          <w:sz w:val="24"/>
          <w:szCs w:val="24"/>
        </w:rPr>
        <w:t>e</w:t>
      </w:r>
      <w:r w:rsidRPr="00EB7BFD">
        <w:rPr>
          <w:sz w:val="24"/>
          <w:szCs w:val="24"/>
        </w:rPr>
        <w:t>d</w:t>
      </w:r>
      <w:r w:rsidRPr="00EB7BFD">
        <w:rPr>
          <w:spacing w:val="-7"/>
          <w:sz w:val="24"/>
          <w:szCs w:val="24"/>
        </w:rPr>
        <w:t xml:space="preserve"> </w:t>
      </w:r>
      <w:r w:rsidRPr="00EB7BFD">
        <w:rPr>
          <w:sz w:val="24"/>
          <w:szCs w:val="24"/>
        </w:rPr>
        <w:t>b</w:t>
      </w:r>
      <w:r w:rsidRPr="00EB7BFD">
        <w:rPr>
          <w:spacing w:val="-1"/>
          <w:sz w:val="24"/>
          <w:szCs w:val="24"/>
        </w:rPr>
        <w:t>eca</w:t>
      </w:r>
      <w:r w:rsidRPr="00EB7BFD">
        <w:rPr>
          <w:sz w:val="24"/>
          <w:szCs w:val="24"/>
        </w:rPr>
        <w:t>use it</w:t>
      </w:r>
      <w:r w:rsidRPr="00EB7BFD">
        <w:rPr>
          <w:spacing w:val="2"/>
          <w:sz w:val="24"/>
          <w:szCs w:val="24"/>
        </w:rPr>
        <w:t xml:space="preserve"> </w:t>
      </w:r>
      <w:r w:rsidRPr="00EB7BFD">
        <w:rPr>
          <w:sz w:val="24"/>
          <w:szCs w:val="24"/>
        </w:rPr>
        <w:t>is</w:t>
      </w:r>
      <w:r w:rsidRPr="00EB7BFD">
        <w:rPr>
          <w:spacing w:val="1"/>
          <w:sz w:val="24"/>
          <w:szCs w:val="24"/>
        </w:rPr>
        <w:t xml:space="preserve"> </w:t>
      </w:r>
      <w:r w:rsidRPr="00EB7BFD">
        <w:rPr>
          <w:spacing w:val="-1"/>
          <w:sz w:val="24"/>
          <w:szCs w:val="24"/>
        </w:rPr>
        <w:t>f</w:t>
      </w:r>
      <w:r w:rsidRPr="00EB7BFD">
        <w:rPr>
          <w:spacing w:val="-3"/>
          <w:sz w:val="24"/>
          <w:szCs w:val="24"/>
        </w:rPr>
        <w:t>a</w:t>
      </w:r>
      <w:r w:rsidRPr="00EB7BFD">
        <w:rPr>
          <w:sz w:val="24"/>
          <w:szCs w:val="24"/>
        </w:rPr>
        <w:t>st,</w:t>
      </w:r>
      <w:r w:rsidRPr="00EB7BFD">
        <w:rPr>
          <w:spacing w:val="2"/>
          <w:sz w:val="24"/>
          <w:szCs w:val="24"/>
        </w:rPr>
        <w:t xml:space="preserve"> </w:t>
      </w:r>
      <w:r w:rsidRPr="00EB7BFD">
        <w:rPr>
          <w:spacing w:val="-1"/>
          <w:sz w:val="24"/>
          <w:szCs w:val="24"/>
        </w:rPr>
        <w:t>ca</w:t>
      </w:r>
      <w:r w:rsidRPr="00EB7BFD">
        <w:rPr>
          <w:sz w:val="24"/>
          <w:szCs w:val="24"/>
        </w:rPr>
        <w:t>n</w:t>
      </w:r>
      <w:r w:rsidRPr="00EB7BFD">
        <w:rPr>
          <w:spacing w:val="3"/>
          <w:sz w:val="24"/>
          <w:szCs w:val="24"/>
        </w:rPr>
        <w:t xml:space="preserve"> </w:t>
      </w:r>
      <w:r w:rsidRPr="00EB7BFD">
        <w:rPr>
          <w:spacing w:val="2"/>
          <w:sz w:val="24"/>
          <w:szCs w:val="24"/>
        </w:rPr>
        <w:t>h</w:t>
      </w:r>
      <w:r w:rsidRPr="00EB7BFD">
        <w:rPr>
          <w:spacing w:val="-1"/>
          <w:sz w:val="24"/>
          <w:szCs w:val="24"/>
        </w:rPr>
        <w:t>a</w:t>
      </w:r>
      <w:r w:rsidRPr="00EB7BFD">
        <w:rPr>
          <w:sz w:val="24"/>
          <w:szCs w:val="24"/>
        </w:rPr>
        <w:t>ndle la</w:t>
      </w:r>
      <w:r w:rsidRPr="00EB7BFD">
        <w:rPr>
          <w:spacing w:val="-1"/>
          <w:sz w:val="24"/>
          <w:szCs w:val="24"/>
        </w:rPr>
        <w:t>r</w:t>
      </w:r>
      <w:r w:rsidRPr="00EB7BFD">
        <w:rPr>
          <w:spacing w:val="5"/>
          <w:sz w:val="24"/>
          <w:szCs w:val="24"/>
        </w:rPr>
        <w:t>g</w:t>
      </w:r>
      <w:r w:rsidRPr="00EB7BFD">
        <w:rPr>
          <w:sz w:val="24"/>
          <w:szCs w:val="24"/>
        </w:rPr>
        <w:t>e v</w:t>
      </w:r>
      <w:r w:rsidRPr="00EB7BFD">
        <w:rPr>
          <w:spacing w:val="1"/>
          <w:sz w:val="24"/>
          <w:szCs w:val="24"/>
        </w:rPr>
        <w:t>o</w:t>
      </w:r>
      <w:r w:rsidRPr="00EB7BFD">
        <w:rPr>
          <w:spacing w:val="5"/>
          <w:sz w:val="24"/>
          <w:szCs w:val="24"/>
        </w:rPr>
        <w:t>l</w:t>
      </w:r>
      <w:r w:rsidRPr="00EB7BFD">
        <w:rPr>
          <w:sz w:val="24"/>
          <w:szCs w:val="24"/>
        </w:rPr>
        <w:t>umes</w:t>
      </w:r>
      <w:r w:rsidRPr="00EB7BFD">
        <w:rPr>
          <w:spacing w:val="1"/>
          <w:sz w:val="24"/>
          <w:szCs w:val="24"/>
        </w:rPr>
        <w:t xml:space="preserve"> </w:t>
      </w:r>
      <w:r w:rsidRPr="00EB7BFD">
        <w:rPr>
          <w:sz w:val="24"/>
          <w:szCs w:val="24"/>
        </w:rPr>
        <w:t xml:space="preserve">of </w:t>
      </w:r>
      <w:r w:rsidRPr="00EB7BFD">
        <w:rPr>
          <w:spacing w:val="2"/>
          <w:sz w:val="24"/>
          <w:szCs w:val="24"/>
        </w:rPr>
        <w:t>d</w:t>
      </w:r>
      <w:r w:rsidRPr="00EB7BFD">
        <w:rPr>
          <w:spacing w:val="-1"/>
          <w:sz w:val="24"/>
          <w:szCs w:val="24"/>
        </w:rPr>
        <w:t>a</w:t>
      </w:r>
      <w:r w:rsidRPr="00EB7BFD">
        <w:rPr>
          <w:sz w:val="24"/>
          <w:szCs w:val="24"/>
        </w:rPr>
        <w:t>ta,</w:t>
      </w:r>
      <w:r w:rsidRPr="00EB7BFD">
        <w:rPr>
          <w:spacing w:val="3"/>
          <w:sz w:val="24"/>
          <w:szCs w:val="24"/>
        </w:rPr>
        <w:t xml:space="preserve"> </w:t>
      </w:r>
      <w:r w:rsidRPr="00EB7BFD">
        <w:rPr>
          <w:spacing w:val="-1"/>
          <w:sz w:val="24"/>
          <w:szCs w:val="24"/>
        </w:rPr>
        <w:t>ea</w:t>
      </w:r>
      <w:r w:rsidRPr="00EB7BFD">
        <w:rPr>
          <w:sz w:val="24"/>
          <w:szCs w:val="24"/>
        </w:rPr>
        <w:t>sy</w:t>
      </w:r>
      <w:r w:rsidRPr="00EB7BFD">
        <w:rPr>
          <w:spacing w:val="1"/>
          <w:sz w:val="24"/>
          <w:szCs w:val="24"/>
        </w:rPr>
        <w:t xml:space="preserve"> </w:t>
      </w:r>
      <w:r w:rsidRPr="00EB7BFD">
        <w:rPr>
          <w:spacing w:val="5"/>
          <w:sz w:val="24"/>
          <w:szCs w:val="24"/>
        </w:rPr>
        <w:t>t</w:t>
      </w:r>
      <w:r w:rsidRPr="00EB7BFD">
        <w:rPr>
          <w:sz w:val="24"/>
          <w:szCs w:val="24"/>
        </w:rPr>
        <w:t>o</w:t>
      </w:r>
      <w:r w:rsidRPr="00EB7BFD">
        <w:rPr>
          <w:spacing w:val="1"/>
          <w:sz w:val="24"/>
          <w:szCs w:val="24"/>
        </w:rPr>
        <w:t xml:space="preserve"> </w:t>
      </w:r>
      <w:r w:rsidRPr="00EB7BFD">
        <w:rPr>
          <w:sz w:val="24"/>
          <w:szCs w:val="24"/>
        </w:rPr>
        <w:t>l</w:t>
      </w:r>
      <w:r w:rsidRPr="00EB7BFD">
        <w:rPr>
          <w:spacing w:val="-1"/>
          <w:sz w:val="24"/>
          <w:szCs w:val="24"/>
        </w:rPr>
        <w:t>ea</w:t>
      </w:r>
      <w:r w:rsidRPr="00EB7BFD">
        <w:rPr>
          <w:sz w:val="24"/>
          <w:szCs w:val="24"/>
        </w:rPr>
        <w:t>rn, is</w:t>
      </w:r>
      <w:r w:rsidRPr="00EB7BFD">
        <w:rPr>
          <w:spacing w:val="2"/>
          <w:sz w:val="24"/>
          <w:szCs w:val="24"/>
        </w:rPr>
        <w:t xml:space="preserve"> </w:t>
      </w:r>
      <w:r w:rsidRPr="00EB7BFD">
        <w:rPr>
          <w:sz w:val="24"/>
          <w:szCs w:val="24"/>
        </w:rPr>
        <w:t>o</w:t>
      </w:r>
      <w:r w:rsidRPr="00EB7BFD">
        <w:rPr>
          <w:spacing w:val="2"/>
          <w:sz w:val="24"/>
          <w:szCs w:val="24"/>
        </w:rPr>
        <w:t>p</w:t>
      </w:r>
      <w:r w:rsidRPr="00EB7BFD">
        <w:rPr>
          <w:spacing w:val="-1"/>
          <w:sz w:val="24"/>
          <w:szCs w:val="24"/>
        </w:rPr>
        <w:t>e</w:t>
      </w:r>
      <w:r w:rsidRPr="00EB7BFD">
        <w:rPr>
          <w:sz w:val="24"/>
          <w:szCs w:val="24"/>
        </w:rPr>
        <w:t>n</w:t>
      </w:r>
      <w:r w:rsidRPr="00EB7BFD">
        <w:rPr>
          <w:spacing w:val="3"/>
          <w:sz w:val="24"/>
          <w:szCs w:val="24"/>
        </w:rPr>
        <w:t xml:space="preserve"> </w:t>
      </w:r>
      <w:r w:rsidRPr="00EB7BFD">
        <w:rPr>
          <w:sz w:val="24"/>
          <w:szCs w:val="24"/>
        </w:rPr>
        <w:t>sou</w:t>
      </w:r>
      <w:r w:rsidRPr="00EB7BFD">
        <w:rPr>
          <w:spacing w:val="2"/>
          <w:sz w:val="24"/>
          <w:szCs w:val="24"/>
        </w:rPr>
        <w:t>r</w:t>
      </w:r>
      <w:r w:rsidRPr="00EB7BFD">
        <w:rPr>
          <w:spacing w:val="-1"/>
          <w:sz w:val="24"/>
          <w:szCs w:val="24"/>
        </w:rPr>
        <w:t>c</w:t>
      </w:r>
      <w:r w:rsidRPr="00EB7BFD">
        <w:rPr>
          <w:sz w:val="24"/>
          <w:szCs w:val="24"/>
        </w:rPr>
        <w:t>e</w:t>
      </w:r>
      <w:r w:rsidRPr="00EB7BFD">
        <w:rPr>
          <w:spacing w:val="2"/>
          <w:sz w:val="24"/>
          <w:szCs w:val="24"/>
        </w:rPr>
        <w:t xml:space="preserve"> </w:t>
      </w:r>
      <w:r w:rsidRPr="00EB7BFD">
        <w:rPr>
          <w:spacing w:val="1"/>
          <w:sz w:val="24"/>
          <w:szCs w:val="24"/>
        </w:rPr>
        <w:t>a</w:t>
      </w:r>
      <w:r w:rsidRPr="00EB7BFD">
        <w:rPr>
          <w:sz w:val="24"/>
          <w:szCs w:val="24"/>
        </w:rPr>
        <w:t>nd</w:t>
      </w:r>
      <w:r w:rsidRPr="00EB7BFD">
        <w:rPr>
          <w:spacing w:val="1"/>
          <w:sz w:val="24"/>
          <w:szCs w:val="24"/>
        </w:rPr>
        <w:t xml:space="preserve"> </w:t>
      </w:r>
      <w:r w:rsidRPr="00EB7BFD">
        <w:rPr>
          <w:sz w:val="24"/>
          <w:szCs w:val="24"/>
        </w:rPr>
        <w:t>goes</w:t>
      </w:r>
      <w:r w:rsidRPr="00EB7BFD">
        <w:rPr>
          <w:spacing w:val="1"/>
          <w:sz w:val="24"/>
          <w:szCs w:val="24"/>
        </w:rPr>
        <w:t xml:space="preserve"> </w:t>
      </w:r>
      <w:r w:rsidRPr="00EB7BFD">
        <w:rPr>
          <w:sz w:val="24"/>
          <w:szCs w:val="24"/>
        </w:rPr>
        <w:t>w</w:t>
      </w:r>
      <w:r w:rsidRPr="00EB7BFD">
        <w:rPr>
          <w:spacing w:val="-1"/>
          <w:sz w:val="24"/>
          <w:szCs w:val="24"/>
        </w:rPr>
        <w:t>e</w:t>
      </w:r>
      <w:r w:rsidRPr="00EB7BFD">
        <w:rPr>
          <w:sz w:val="24"/>
          <w:szCs w:val="24"/>
        </w:rPr>
        <w:t>ll</w:t>
      </w:r>
      <w:r w:rsidRPr="00EB7BFD">
        <w:rPr>
          <w:spacing w:val="1"/>
          <w:sz w:val="24"/>
          <w:szCs w:val="24"/>
        </w:rPr>
        <w:t xml:space="preserve"> </w:t>
      </w:r>
      <w:r w:rsidRPr="00EB7BFD">
        <w:rPr>
          <w:sz w:val="24"/>
          <w:szCs w:val="24"/>
        </w:rPr>
        <w:t>with</w:t>
      </w:r>
      <w:r w:rsidRPr="00EB7BFD">
        <w:rPr>
          <w:spacing w:val="4"/>
          <w:sz w:val="24"/>
          <w:szCs w:val="24"/>
        </w:rPr>
        <w:t xml:space="preserve"> </w:t>
      </w:r>
      <w:r w:rsidRPr="00EB7BFD">
        <w:rPr>
          <w:sz w:val="24"/>
          <w:szCs w:val="24"/>
        </w:rPr>
        <w:t>Visu</w:t>
      </w:r>
      <w:r w:rsidRPr="00EB7BFD">
        <w:rPr>
          <w:spacing w:val="-1"/>
          <w:sz w:val="24"/>
          <w:szCs w:val="24"/>
        </w:rPr>
        <w:t>a</w:t>
      </w:r>
      <w:r w:rsidRPr="00EB7BFD">
        <w:rPr>
          <w:sz w:val="24"/>
          <w:szCs w:val="24"/>
        </w:rPr>
        <w:t>l</w:t>
      </w:r>
      <w:r w:rsidRPr="00EB7BFD">
        <w:rPr>
          <w:spacing w:val="4"/>
          <w:sz w:val="24"/>
          <w:szCs w:val="24"/>
        </w:rPr>
        <w:t xml:space="preserve"> </w:t>
      </w:r>
      <w:r w:rsidRPr="00EB7BFD">
        <w:rPr>
          <w:spacing w:val="1"/>
          <w:sz w:val="24"/>
          <w:szCs w:val="24"/>
        </w:rPr>
        <w:t>S</w:t>
      </w:r>
      <w:r w:rsidRPr="00EB7BFD">
        <w:rPr>
          <w:sz w:val="24"/>
          <w:szCs w:val="24"/>
        </w:rPr>
        <w:t>tudio Co</w:t>
      </w:r>
      <w:r w:rsidRPr="00EB7BFD">
        <w:rPr>
          <w:spacing w:val="1"/>
          <w:sz w:val="24"/>
          <w:szCs w:val="24"/>
        </w:rPr>
        <w:t>d</w:t>
      </w:r>
      <w:r w:rsidRPr="00EB7BFD">
        <w:rPr>
          <w:spacing w:val="-1"/>
          <w:sz w:val="24"/>
          <w:szCs w:val="24"/>
        </w:rPr>
        <w:t>e</w:t>
      </w:r>
      <w:r w:rsidRPr="00EB7BFD">
        <w:rPr>
          <w:sz w:val="24"/>
          <w:szCs w:val="24"/>
        </w:rPr>
        <w:t>.</w:t>
      </w:r>
    </w:p>
    <w:p w14:paraId="45B32E54" w14:textId="157370D9" w:rsidR="00E23DEC" w:rsidRPr="00EB7BFD" w:rsidRDefault="003B3966" w:rsidP="00E06FAA">
      <w:pPr>
        <w:spacing w:line="360" w:lineRule="auto"/>
        <w:rPr>
          <w:sz w:val="24"/>
          <w:szCs w:val="24"/>
        </w:rPr>
      </w:pPr>
      <w:r w:rsidRPr="00EB7BFD">
        <w:rPr>
          <w:spacing w:val="-5"/>
          <w:sz w:val="24"/>
          <w:szCs w:val="24"/>
        </w:rPr>
        <w:t>I</w:t>
      </w:r>
      <w:r w:rsidRPr="00EB7BFD">
        <w:rPr>
          <w:sz w:val="24"/>
          <w:szCs w:val="24"/>
        </w:rPr>
        <w:t>n implem</w:t>
      </w:r>
      <w:r w:rsidRPr="00EB7BFD">
        <w:rPr>
          <w:spacing w:val="-1"/>
          <w:sz w:val="24"/>
          <w:szCs w:val="24"/>
        </w:rPr>
        <w:t>e</w:t>
      </w:r>
      <w:r w:rsidRPr="00EB7BFD">
        <w:rPr>
          <w:sz w:val="24"/>
          <w:szCs w:val="24"/>
        </w:rPr>
        <w:t>ntation of this</w:t>
      </w:r>
      <w:r w:rsidRPr="00EB7BFD">
        <w:rPr>
          <w:spacing w:val="5"/>
          <w:sz w:val="24"/>
          <w:szCs w:val="24"/>
        </w:rPr>
        <w:t xml:space="preserve"> </w:t>
      </w:r>
      <w:r w:rsidRPr="00EB7BFD">
        <w:rPr>
          <w:sz w:val="24"/>
          <w:szCs w:val="24"/>
        </w:rPr>
        <w:t>sy</w:t>
      </w:r>
      <w:r w:rsidRPr="00EB7BFD">
        <w:rPr>
          <w:spacing w:val="1"/>
          <w:sz w:val="24"/>
          <w:szCs w:val="24"/>
        </w:rPr>
        <w:t>s</w:t>
      </w:r>
      <w:r w:rsidRPr="00EB7BFD">
        <w:rPr>
          <w:sz w:val="24"/>
          <w:szCs w:val="24"/>
        </w:rPr>
        <w:t>t</w:t>
      </w:r>
      <w:r w:rsidRPr="00EB7BFD">
        <w:rPr>
          <w:spacing w:val="-1"/>
          <w:sz w:val="24"/>
          <w:szCs w:val="24"/>
        </w:rPr>
        <w:t>e</w:t>
      </w:r>
      <w:r w:rsidRPr="00EB7BFD">
        <w:rPr>
          <w:sz w:val="24"/>
          <w:szCs w:val="24"/>
        </w:rPr>
        <w:t>m the</w:t>
      </w:r>
      <w:r w:rsidRPr="00EB7BFD">
        <w:rPr>
          <w:spacing w:val="-1"/>
          <w:sz w:val="24"/>
          <w:szCs w:val="24"/>
        </w:rPr>
        <w:t xml:space="preserve"> </w:t>
      </w:r>
      <w:r w:rsidRPr="00EB7BFD">
        <w:rPr>
          <w:sz w:val="24"/>
          <w:szCs w:val="24"/>
        </w:rPr>
        <w:t>following softw</w:t>
      </w:r>
      <w:r w:rsidRPr="00EB7BFD">
        <w:rPr>
          <w:spacing w:val="-1"/>
          <w:sz w:val="24"/>
          <w:szCs w:val="24"/>
        </w:rPr>
        <w:t>ar</w:t>
      </w:r>
      <w:r w:rsidRPr="00EB7BFD">
        <w:rPr>
          <w:sz w:val="24"/>
          <w:szCs w:val="24"/>
        </w:rPr>
        <w:t>e</w:t>
      </w:r>
      <w:r w:rsidRPr="00EB7BFD">
        <w:rPr>
          <w:spacing w:val="-3"/>
          <w:sz w:val="24"/>
          <w:szCs w:val="24"/>
        </w:rPr>
        <w:t xml:space="preserve"> </w:t>
      </w:r>
      <w:r w:rsidR="00F96973" w:rsidRPr="00EB7BFD">
        <w:rPr>
          <w:sz w:val="24"/>
          <w:szCs w:val="24"/>
        </w:rPr>
        <w:t>was</w:t>
      </w:r>
      <w:r w:rsidRPr="00EB7BFD">
        <w:rPr>
          <w:spacing w:val="-1"/>
          <w:sz w:val="24"/>
          <w:szCs w:val="24"/>
        </w:rPr>
        <w:t xml:space="preserve"> </w:t>
      </w:r>
      <w:r w:rsidRPr="00EB7BFD">
        <w:rPr>
          <w:sz w:val="24"/>
          <w:szCs w:val="24"/>
        </w:rPr>
        <w:t>us</w:t>
      </w:r>
      <w:r w:rsidRPr="00EB7BFD">
        <w:rPr>
          <w:spacing w:val="-1"/>
          <w:sz w:val="24"/>
          <w:szCs w:val="24"/>
        </w:rPr>
        <w:t>e</w:t>
      </w:r>
      <w:r w:rsidRPr="00EB7BFD">
        <w:rPr>
          <w:sz w:val="24"/>
          <w:szCs w:val="24"/>
        </w:rPr>
        <w:t>d:</w:t>
      </w:r>
    </w:p>
    <w:p w14:paraId="2AE5D13D" w14:textId="678E639D" w:rsidR="00E23DEC" w:rsidRPr="00EB7BFD" w:rsidRDefault="003B3966" w:rsidP="00E06FAA">
      <w:pPr>
        <w:pStyle w:val="ListParagraph"/>
        <w:numPr>
          <w:ilvl w:val="0"/>
          <w:numId w:val="5"/>
        </w:numPr>
        <w:spacing w:line="360" w:lineRule="auto"/>
        <w:rPr>
          <w:sz w:val="24"/>
          <w:szCs w:val="24"/>
        </w:rPr>
      </w:pPr>
      <w:r w:rsidRPr="00EB7BFD">
        <w:rPr>
          <w:sz w:val="24"/>
          <w:szCs w:val="24"/>
        </w:rPr>
        <w:t>python</w:t>
      </w:r>
    </w:p>
    <w:p w14:paraId="5E795A6C" w14:textId="5C905F84" w:rsidR="00E23DEC" w:rsidRPr="00EB7BFD" w:rsidRDefault="003B3966" w:rsidP="00E06FAA">
      <w:pPr>
        <w:pStyle w:val="ListParagraph"/>
        <w:numPr>
          <w:ilvl w:val="0"/>
          <w:numId w:val="5"/>
        </w:numPr>
        <w:spacing w:line="360" w:lineRule="auto"/>
        <w:rPr>
          <w:sz w:val="24"/>
          <w:szCs w:val="24"/>
        </w:rPr>
      </w:pPr>
      <w:r w:rsidRPr="00EB7BFD">
        <w:rPr>
          <w:sz w:val="24"/>
          <w:szCs w:val="24"/>
        </w:rPr>
        <w:t>D</w:t>
      </w:r>
      <w:r w:rsidRPr="00EB7BFD">
        <w:rPr>
          <w:spacing w:val="1"/>
          <w:sz w:val="24"/>
          <w:szCs w:val="24"/>
        </w:rPr>
        <w:t>j</w:t>
      </w:r>
      <w:r w:rsidRPr="00EB7BFD">
        <w:rPr>
          <w:spacing w:val="-1"/>
          <w:sz w:val="24"/>
          <w:szCs w:val="24"/>
        </w:rPr>
        <w:t>a</w:t>
      </w:r>
      <w:r w:rsidRPr="00EB7BFD">
        <w:rPr>
          <w:sz w:val="24"/>
          <w:szCs w:val="24"/>
        </w:rPr>
        <w:t xml:space="preserve">ngo </w:t>
      </w:r>
      <w:r w:rsidRPr="00EB7BFD">
        <w:rPr>
          <w:spacing w:val="-2"/>
          <w:sz w:val="24"/>
          <w:szCs w:val="24"/>
        </w:rPr>
        <w:t>F</w:t>
      </w:r>
      <w:r w:rsidRPr="00EB7BFD">
        <w:rPr>
          <w:spacing w:val="-1"/>
          <w:sz w:val="24"/>
          <w:szCs w:val="24"/>
        </w:rPr>
        <w:t>ra</w:t>
      </w:r>
      <w:r w:rsidRPr="00EB7BFD">
        <w:rPr>
          <w:sz w:val="24"/>
          <w:szCs w:val="24"/>
        </w:rPr>
        <w:t>m</w:t>
      </w:r>
      <w:r w:rsidRPr="00EB7BFD">
        <w:rPr>
          <w:spacing w:val="-1"/>
          <w:sz w:val="24"/>
          <w:szCs w:val="24"/>
        </w:rPr>
        <w:t>e</w:t>
      </w:r>
      <w:r w:rsidRPr="00EB7BFD">
        <w:rPr>
          <w:sz w:val="24"/>
          <w:szCs w:val="24"/>
        </w:rPr>
        <w:t>work</w:t>
      </w:r>
    </w:p>
    <w:p w14:paraId="323230F8" w14:textId="5F99B5A5" w:rsidR="00E23DEC" w:rsidRPr="00EB7BFD" w:rsidRDefault="00B736B0" w:rsidP="00E06FAA">
      <w:pPr>
        <w:pStyle w:val="ListParagraph"/>
        <w:numPr>
          <w:ilvl w:val="0"/>
          <w:numId w:val="5"/>
        </w:numPr>
        <w:spacing w:line="276" w:lineRule="auto"/>
        <w:rPr>
          <w:sz w:val="24"/>
          <w:szCs w:val="24"/>
        </w:rPr>
      </w:pPr>
      <w:proofErr w:type="gramStart"/>
      <w:r w:rsidRPr="00EB7BFD">
        <w:rPr>
          <w:spacing w:val="1"/>
          <w:sz w:val="24"/>
          <w:szCs w:val="24"/>
        </w:rPr>
        <w:t>H</w:t>
      </w:r>
      <w:r w:rsidR="003E03C5" w:rsidRPr="00EB7BFD">
        <w:rPr>
          <w:spacing w:val="1"/>
          <w:sz w:val="24"/>
          <w:szCs w:val="24"/>
        </w:rPr>
        <w:t>tml</w:t>
      </w:r>
      <w:r w:rsidR="009B4F28" w:rsidRPr="00EB7BFD">
        <w:rPr>
          <w:spacing w:val="1"/>
          <w:sz w:val="24"/>
          <w:szCs w:val="24"/>
        </w:rPr>
        <w:t xml:space="preserve"> </w:t>
      </w:r>
      <w:r w:rsidR="00717B40" w:rsidRPr="00EB7BFD">
        <w:rPr>
          <w:spacing w:val="1"/>
          <w:sz w:val="24"/>
          <w:szCs w:val="24"/>
        </w:rPr>
        <w:t>,</w:t>
      </w:r>
      <w:proofErr w:type="gramEnd"/>
      <w:r w:rsidR="009B4F28" w:rsidRPr="00EB7BFD">
        <w:rPr>
          <w:spacing w:val="1"/>
          <w:sz w:val="24"/>
          <w:szCs w:val="24"/>
        </w:rPr>
        <w:t xml:space="preserve"> </w:t>
      </w:r>
      <w:proofErr w:type="spellStart"/>
      <w:r w:rsidR="00717B40" w:rsidRPr="00EB7BFD">
        <w:rPr>
          <w:spacing w:val="1"/>
          <w:sz w:val="24"/>
          <w:szCs w:val="24"/>
        </w:rPr>
        <w:t>C</w:t>
      </w:r>
      <w:r w:rsidR="003E03C5" w:rsidRPr="00EB7BFD">
        <w:rPr>
          <w:spacing w:val="1"/>
          <w:sz w:val="24"/>
          <w:szCs w:val="24"/>
        </w:rPr>
        <w:t>ss</w:t>
      </w:r>
      <w:proofErr w:type="spellEnd"/>
    </w:p>
    <w:p w14:paraId="6CD580B1" w14:textId="77777777" w:rsidR="00E23DEC" w:rsidRPr="00EB7BFD" w:rsidRDefault="003B3966" w:rsidP="00E06FAA">
      <w:pPr>
        <w:pStyle w:val="ListParagraph"/>
        <w:numPr>
          <w:ilvl w:val="0"/>
          <w:numId w:val="5"/>
        </w:numPr>
        <w:spacing w:line="276" w:lineRule="auto"/>
        <w:rPr>
          <w:sz w:val="24"/>
          <w:szCs w:val="24"/>
        </w:rPr>
      </w:pPr>
      <w:r w:rsidRPr="00EB7BFD">
        <w:rPr>
          <w:spacing w:val="1"/>
          <w:sz w:val="24"/>
          <w:szCs w:val="24"/>
        </w:rPr>
        <w:lastRenderedPageBreak/>
        <w:t>J</w:t>
      </w:r>
      <w:r w:rsidRPr="00EB7BFD">
        <w:rPr>
          <w:spacing w:val="-1"/>
          <w:sz w:val="24"/>
          <w:szCs w:val="24"/>
        </w:rPr>
        <w:t>a</w:t>
      </w:r>
      <w:r w:rsidRPr="00EB7BFD">
        <w:rPr>
          <w:sz w:val="24"/>
          <w:szCs w:val="24"/>
        </w:rPr>
        <w:t>va</w:t>
      </w:r>
      <w:r w:rsidRPr="00EB7BFD">
        <w:rPr>
          <w:spacing w:val="-1"/>
          <w:sz w:val="24"/>
          <w:szCs w:val="24"/>
        </w:rPr>
        <w:t xml:space="preserve"> </w:t>
      </w:r>
      <w:r w:rsidRPr="00EB7BFD">
        <w:rPr>
          <w:spacing w:val="1"/>
          <w:sz w:val="24"/>
          <w:szCs w:val="24"/>
        </w:rPr>
        <w:t>S</w:t>
      </w:r>
      <w:r w:rsidRPr="00EB7BFD">
        <w:rPr>
          <w:spacing w:val="-1"/>
          <w:sz w:val="24"/>
          <w:szCs w:val="24"/>
        </w:rPr>
        <w:t>c</w:t>
      </w:r>
      <w:r w:rsidRPr="00EB7BFD">
        <w:rPr>
          <w:sz w:val="24"/>
          <w:szCs w:val="24"/>
        </w:rPr>
        <w:t>ript</w:t>
      </w:r>
    </w:p>
    <w:p w14:paraId="08971A80" w14:textId="77777777" w:rsidR="00C147BD" w:rsidRPr="00EB7BFD" w:rsidRDefault="00C147BD" w:rsidP="00C147BD">
      <w:pPr>
        <w:spacing w:line="276" w:lineRule="auto"/>
        <w:rPr>
          <w:sz w:val="24"/>
          <w:szCs w:val="24"/>
        </w:rPr>
      </w:pPr>
    </w:p>
    <w:p w14:paraId="27E049FA" w14:textId="77777777" w:rsidR="00C147BD" w:rsidRPr="00EB7BFD" w:rsidRDefault="00C147BD" w:rsidP="00B11A4E">
      <w:pPr>
        <w:pStyle w:val="Heading2"/>
        <w:numPr>
          <w:ilvl w:val="0"/>
          <w:numId w:val="0"/>
        </w:numPr>
        <w:rPr>
          <w:rFonts w:cs="Times New Roman"/>
          <w:sz w:val="24"/>
          <w:szCs w:val="24"/>
        </w:rPr>
      </w:pPr>
      <w:bookmarkStart w:id="68" w:name="_Toc140735539"/>
      <w:r w:rsidRPr="00EB7BFD">
        <w:rPr>
          <w:rFonts w:cs="Times New Roman"/>
          <w:sz w:val="24"/>
          <w:szCs w:val="24"/>
        </w:rPr>
        <w:t>3.9 Ethical</w:t>
      </w:r>
      <w:r w:rsidRPr="00EB7BFD">
        <w:rPr>
          <w:rFonts w:cs="Times New Roman"/>
          <w:spacing w:val="-6"/>
          <w:sz w:val="24"/>
          <w:szCs w:val="24"/>
        </w:rPr>
        <w:t xml:space="preserve"> </w:t>
      </w:r>
      <w:r w:rsidRPr="00EB7BFD">
        <w:rPr>
          <w:rFonts w:cs="Times New Roman"/>
          <w:spacing w:val="-1"/>
          <w:sz w:val="24"/>
          <w:szCs w:val="24"/>
        </w:rPr>
        <w:t>c</w:t>
      </w:r>
      <w:r w:rsidRPr="00EB7BFD">
        <w:rPr>
          <w:rFonts w:cs="Times New Roman"/>
          <w:sz w:val="24"/>
          <w:szCs w:val="24"/>
        </w:rPr>
        <w:t>o</w:t>
      </w:r>
      <w:r w:rsidRPr="00EB7BFD">
        <w:rPr>
          <w:rFonts w:cs="Times New Roman"/>
          <w:spacing w:val="1"/>
          <w:sz w:val="24"/>
          <w:szCs w:val="24"/>
        </w:rPr>
        <w:t>n</w:t>
      </w:r>
      <w:r w:rsidRPr="00EB7BFD">
        <w:rPr>
          <w:rFonts w:cs="Times New Roman"/>
          <w:sz w:val="24"/>
          <w:szCs w:val="24"/>
        </w:rPr>
        <w:t>si</w:t>
      </w:r>
      <w:r w:rsidRPr="00EB7BFD">
        <w:rPr>
          <w:rFonts w:cs="Times New Roman"/>
          <w:spacing w:val="1"/>
          <w:sz w:val="24"/>
          <w:szCs w:val="24"/>
        </w:rPr>
        <w:t>d</w:t>
      </w:r>
      <w:r w:rsidRPr="00EB7BFD">
        <w:rPr>
          <w:rFonts w:cs="Times New Roman"/>
          <w:spacing w:val="-1"/>
          <w:sz w:val="24"/>
          <w:szCs w:val="24"/>
        </w:rPr>
        <w:t>er</w:t>
      </w:r>
      <w:r w:rsidRPr="00EB7BFD">
        <w:rPr>
          <w:rFonts w:cs="Times New Roman"/>
          <w:sz w:val="24"/>
          <w:szCs w:val="24"/>
        </w:rPr>
        <w:t>ati</w:t>
      </w:r>
      <w:r w:rsidRPr="00EB7BFD">
        <w:rPr>
          <w:rFonts w:cs="Times New Roman"/>
          <w:spacing w:val="-5"/>
          <w:sz w:val="24"/>
          <w:szCs w:val="24"/>
        </w:rPr>
        <w:t>o</w:t>
      </w:r>
      <w:r w:rsidRPr="00EB7BFD">
        <w:rPr>
          <w:rFonts w:cs="Times New Roman"/>
          <w:spacing w:val="1"/>
          <w:sz w:val="24"/>
          <w:szCs w:val="24"/>
        </w:rPr>
        <w:t>n</w:t>
      </w:r>
      <w:r w:rsidRPr="00EB7BFD">
        <w:rPr>
          <w:rFonts w:cs="Times New Roman"/>
          <w:sz w:val="24"/>
          <w:szCs w:val="24"/>
        </w:rPr>
        <w:t>s</w:t>
      </w:r>
      <w:bookmarkEnd w:id="68"/>
    </w:p>
    <w:p w14:paraId="6282B0C1" w14:textId="77777777" w:rsidR="00C147BD" w:rsidRPr="00EB7BFD" w:rsidRDefault="00C147BD" w:rsidP="00C147BD">
      <w:pPr>
        <w:spacing w:line="360" w:lineRule="auto"/>
        <w:jc w:val="both"/>
        <w:rPr>
          <w:sz w:val="24"/>
          <w:szCs w:val="24"/>
        </w:rPr>
      </w:pPr>
      <w:r w:rsidRPr="00EB7BFD">
        <w:rPr>
          <w:sz w:val="24"/>
          <w:szCs w:val="24"/>
        </w:rPr>
        <w:t>The</w:t>
      </w:r>
      <w:r w:rsidRPr="00EB7BFD">
        <w:rPr>
          <w:spacing w:val="-6"/>
          <w:sz w:val="24"/>
          <w:szCs w:val="24"/>
        </w:rPr>
        <w:t xml:space="preserve"> </w:t>
      </w:r>
      <w:r w:rsidRPr="00EB7BFD">
        <w:rPr>
          <w:spacing w:val="2"/>
          <w:sz w:val="24"/>
          <w:szCs w:val="24"/>
        </w:rPr>
        <w:t>p</w:t>
      </w:r>
      <w:r w:rsidRPr="00EB7BFD">
        <w:rPr>
          <w:sz w:val="24"/>
          <w:szCs w:val="24"/>
        </w:rPr>
        <w:t>rim</w:t>
      </w:r>
      <w:r w:rsidRPr="00EB7BFD">
        <w:rPr>
          <w:spacing w:val="-1"/>
          <w:sz w:val="24"/>
          <w:szCs w:val="24"/>
        </w:rPr>
        <w:t>ar</w:t>
      </w:r>
      <w:r w:rsidRPr="00EB7BFD">
        <w:rPr>
          <w:sz w:val="24"/>
          <w:szCs w:val="24"/>
        </w:rPr>
        <w:t>y</w:t>
      </w:r>
      <w:r w:rsidRPr="00EB7BFD">
        <w:rPr>
          <w:spacing w:val="-2"/>
          <w:sz w:val="24"/>
          <w:szCs w:val="24"/>
        </w:rPr>
        <w:t xml:space="preserve"> </w:t>
      </w:r>
      <w:r w:rsidRPr="00EB7BFD">
        <w:rPr>
          <w:spacing w:val="-1"/>
          <w:sz w:val="24"/>
          <w:szCs w:val="24"/>
        </w:rPr>
        <w:t>e</w:t>
      </w:r>
      <w:r w:rsidRPr="00EB7BFD">
        <w:rPr>
          <w:sz w:val="24"/>
          <w:szCs w:val="24"/>
        </w:rPr>
        <w:t>th</w:t>
      </w:r>
      <w:r w:rsidRPr="00EB7BFD">
        <w:rPr>
          <w:spacing w:val="3"/>
          <w:sz w:val="24"/>
          <w:szCs w:val="24"/>
        </w:rPr>
        <w:t>i</w:t>
      </w:r>
      <w:r w:rsidRPr="00EB7BFD">
        <w:rPr>
          <w:spacing w:val="-1"/>
          <w:sz w:val="24"/>
          <w:szCs w:val="24"/>
        </w:rPr>
        <w:t>ca</w:t>
      </w:r>
      <w:r w:rsidRPr="00EB7BFD">
        <w:rPr>
          <w:sz w:val="24"/>
          <w:szCs w:val="24"/>
        </w:rPr>
        <w:t>l</w:t>
      </w:r>
      <w:r w:rsidRPr="00EB7BFD">
        <w:rPr>
          <w:spacing w:val="-2"/>
          <w:sz w:val="24"/>
          <w:szCs w:val="24"/>
        </w:rPr>
        <w:t xml:space="preserve"> </w:t>
      </w:r>
      <w:r w:rsidRPr="00EB7BFD">
        <w:rPr>
          <w:sz w:val="24"/>
          <w:szCs w:val="24"/>
        </w:rPr>
        <w:t>im</w:t>
      </w:r>
      <w:r w:rsidRPr="00EB7BFD">
        <w:rPr>
          <w:spacing w:val="2"/>
          <w:sz w:val="24"/>
          <w:szCs w:val="24"/>
        </w:rPr>
        <w:t>p</w:t>
      </w:r>
      <w:r w:rsidRPr="00EB7BFD">
        <w:rPr>
          <w:spacing w:val="1"/>
          <w:sz w:val="24"/>
          <w:szCs w:val="24"/>
        </w:rPr>
        <w:t>e</w:t>
      </w:r>
      <w:r w:rsidRPr="00EB7BFD">
        <w:rPr>
          <w:spacing w:val="-1"/>
          <w:sz w:val="24"/>
          <w:szCs w:val="24"/>
        </w:rPr>
        <w:t>r</w:t>
      </w:r>
      <w:r w:rsidRPr="00EB7BFD">
        <w:rPr>
          <w:spacing w:val="-3"/>
          <w:sz w:val="24"/>
          <w:szCs w:val="24"/>
        </w:rPr>
        <w:t>a</w:t>
      </w:r>
      <w:r w:rsidRPr="00EB7BFD">
        <w:rPr>
          <w:spacing w:val="1"/>
          <w:sz w:val="24"/>
          <w:szCs w:val="24"/>
        </w:rPr>
        <w:t>t</w:t>
      </w:r>
      <w:r w:rsidRPr="00EB7BFD">
        <w:rPr>
          <w:sz w:val="24"/>
          <w:szCs w:val="24"/>
        </w:rPr>
        <w:t>ive</w:t>
      </w:r>
      <w:r w:rsidRPr="00EB7BFD">
        <w:rPr>
          <w:spacing w:val="-3"/>
          <w:sz w:val="24"/>
          <w:szCs w:val="24"/>
        </w:rPr>
        <w:t xml:space="preserve"> </w:t>
      </w:r>
      <w:r w:rsidRPr="00EB7BFD">
        <w:rPr>
          <w:spacing w:val="2"/>
          <w:sz w:val="24"/>
          <w:szCs w:val="24"/>
        </w:rPr>
        <w:t>f</w:t>
      </w:r>
      <w:r w:rsidRPr="00EB7BFD">
        <w:rPr>
          <w:sz w:val="24"/>
          <w:szCs w:val="24"/>
        </w:rPr>
        <w:t>or</w:t>
      </w:r>
      <w:r w:rsidRPr="00EB7BFD">
        <w:rPr>
          <w:spacing w:val="-3"/>
          <w:sz w:val="24"/>
          <w:szCs w:val="24"/>
        </w:rPr>
        <w:t xml:space="preserve"> </w:t>
      </w:r>
      <w:r w:rsidRPr="00EB7BFD">
        <w:rPr>
          <w:sz w:val="24"/>
          <w:szCs w:val="24"/>
        </w:rPr>
        <w:t>the</w:t>
      </w:r>
      <w:r w:rsidRPr="00EB7BFD">
        <w:rPr>
          <w:spacing w:val="2"/>
          <w:sz w:val="24"/>
          <w:szCs w:val="24"/>
        </w:rPr>
        <w:t xml:space="preserve"> </w:t>
      </w:r>
      <w:r w:rsidRPr="00EB7BFD">
        <w:rPr>
          <w:spacing w:val="-1"/>
          <w:sz w:val="24"/>
          <w:szCs w:val="24"/>
        </w:rPr>
        <w:t>re</w:t>
      </w:r>
      <w:r w:rsidRPr="00EB7BFD">
        <w:rPr>
          <w:sz w:val="24"/>
          <w:szCs w:val="24"/>
        </w:rPr>
        <w:t>s</w:t>
      </w:r>
      <w:r w:rsidRPr="00EB7BFD">
        <w:rPr>
          <w:spacing w:val="-1"/>
          <w:sz w:val="24"/>
          <w:szCs w:val="24"/>
        </w:rPr>
        <w:t>e</w:t>
      </w:r>
      <w:r w:rsidRPr="00EB7BFD">
        <w:rPr>
          <w:spacing w:val="1"/>
          <w:sz w:val="24"/>
          <w:szCs w:val="24"/>
        </w:rPr>
        <w:t>a</w:t>
      </w:r>
      <w:r w:rsidRPr="00EB7BFD">
        <w:rPr>
          <w:spacing w:val="-1"/>
          <w:sz w:val="24"/>
          <w:szCs w:val="24"/>
        </w:rPr>
        <w:t>r</w:t>
      </w:r>
      <w:r w:rsidRPr="00EB7BFD">
        <w:rPr>
          <w:spacing w:val="-3"/>
          <w:sz w:val="24"/>
          <w:szCs w:val="24"/>
        </w:rPr>
        <w:t>c</w:t>
      </w:r>
      <w:r w:rsidRPr="00EB7BFD">
        <w:rPr>
          <w:spacing w:val="2"/>
          <w:sz w:val="24"/>
          <w:szCs w:val="24"/>
        </w:rPr>
        <w:t>h</w:t>
      </w:r>
      <w:r w:rsidRPr="00EB7BFD">
        <w:rPr>
          <w:spacing w:val="-1"/>
          <w:sz w:val="24"/>
          <w:szCs w:val="24"/>
        </w:rPr>
        <w:t>e</w:t>
      </w:r>
      <w:r w:rsidRPr="00EB7BFD">
        <w:rPr>
          <w:sz w:val="24"/>
          <w:szCs w:val="24"/>
        </w:rPr>
        <w:t>r</w:t>
      </w:r>
      <w:r w:rsidRPr="00EB7BFD">
        <w:rPr>
          <w:spacing w:val="-3"/>
          <w:sz w:val="24"/>
          <w:szCs w:val="24"/>
        </w:rPr>
        <w:t xml:space="preserve"> </w:t>
      </w:r>
      <w:r w:rsidRPr="00EB7BFD">
        <w:rPr>
          <w:spacing w:val="5"/>
          <w:sz w:val="24"/>
          <w:szCs w:val="24"/>
        </w:rPr>
        <w:t>i</w:t>
      </w:r>
      <w:r w:rsidRPr="00EB7BFD">
        <w:rPr>
          <w:sz w:val="24"/>
          <w:szCs w:val="24"/>
        </w:rPr>
        <w:t>s</w:t>
      </w:r>
      <w:r w:rsidRPr="00EB7BFD">
        <w:rPr>
          <w:spacing w:val="-2"/>
          <w:sz w:val="24"/>
          <w:szCs w:val="24"/>
        </w:rPr>
        <w:t xml:space="preserve"> </w:t>
      </w:r>
      <w:r w:rsidRPr="00EB7BFD">
        <w:rPr>
          <w:sz w:val="24"/>
          <w:szCs w:val="24"/>
        </w:rPr>
        <w:t>th</w:t>
      </w:r>
      <w:r w:rsidRPr="00EB7BFD">
        <w:rPr>
          <w:spacing w:val="1"/>
          <w:sz w:val="24"/>
          <w:szCs w:val="24"/>
        </w:rPr>
        <w:t>i</w:t>
      </w:r>
      <w:r w:rsidRPr="00EB7BFD">
        <w:rPr>
          <w:sz w:val="24"/>
          <w:szCs w:val="24"/>
        </w:rPr>
        <w:t>s:</w:t>
      </w:r>
      <w:r w:rsidRPr="00EB7BFD">
        <w:rPr>
          <w:spacing w:val="-2"/>
          <w:sz w:val="24"/>
          <w:szCs w:val="24"/>
        </w:rPr>
        <w:t xml:space="preserve"> </w:t>
      </w:r>
      <w:r w:rsidRPr="00EB7BFD">
        <w:rPr>
          <w:spacing w:val="-1"/>
          <w:sz w:val="24"/>
          <w:szCs w:val="24"/>
        </w:rPr>
        <w:t>“</w:t>
      </w:r>
      <w:r w:rsidRPr="00EB7BFD">
        <w:rPr>
          <w:sz w:val="24"/>
          <w:szCs w:val="24"/>
        </w:rPr>
        <w:t>T</w:t>
      </w:r>
      <w:r w:rsidRPr="00EB7BFD">
        <w:rPr>
          <w:spacing w:val="-1"/>
          <w:sz w:val="24"/>
          <w:szCs w:val="24"/>
        </w:rPr>
        <w:t>e</w:t>
      </w:r>
      <w:r w:rsidRPr="00EB7BFD">
        <w:rPr>
          <w:sz w:val="24"/>
          <w:szCs w:val="24"/>
        </w:rPr>
        <w:t>ll</w:t>
      </w:r>
      <w:r w:rsidRPr="00EB7BFD">
        <w:rPr>
          <w:spacing w:val="-2"/>
          <w:sz w:val="24"/>
          <w:szCs w:val="24"/>
        </w:rPr>
        <w:t xml:space="preserve"> </w:t>
      </w:r>
      <w:r w:rsidRPr="00EB7BFD">
        <w:rPr>
          <w:sz w:val="24"/>
          <w:szCs w:val="24"/>
        </w:rPr>
        <w:t>the T</w:t>
      </w:r>
      <w:r w:rsidRPr="00EB7BFD">
        <w:rPr>
          <w:spacing w:val="-1"/>
          <w:sz w:val="24"/>
          <w:szCs w:val="24"/>
        </w:rPr>
        <w:t>r</w:t>
      </w:r>
      <w:r w:rsidRPr="00EB7BFD">
        <w:rPr>
          <w:sz w:val="24"/>
          <w:szCs w:val="24"/>
        </w:rPr>
        <w:t xml:space="preserve">uth”. </w:t>
      </w:r>
      <w:r w:rsidRPr="00EB7BFD">
        <w:rPr>
          <w:spacing w:val="5"/>
          <w:sz w:val="24"/>
          <w:szCs w:val="24"/>
        </w:rPr>
        <w:t>T</w:t>
      </w:r>
      <w:r w:rsidRPr="00EB7BFD">
        <w:rPr>
          <w:sz w:val="24"/>
          <w:szCs w:val="24"/>
        </w:rPr>
        <w:t xml:space="preserve">his </w:t>
      </w:r>
      <w:r w:rsidRPr="00EB7BFD">
        <w:rPr>
          <w:spacing w:val="-2"/>
          <w:sz w:val="24"/>
          <w:szCs w:val="24"/>
        </w:rPr>
        <w:t>can</w:t>
      </w:r>
      <w:r w:rsidRPr="00EB7BFD">
        <w:rPr>
          <w:spacing w:val="-1"/>
          <w:sz w:val="24"/>
          <w:szCs w:val="24"/>
        </w:rPr>
        <w:t xml:space="preserve"> </w:t>
      </w:r>
      <w:r w:rsidRPr="00EB7BFD">
        <w:rPr>
          <w:sz w:val="24"/>
          <w:szCs w:val="24"/>
        </w:rPr>
        <w:t>in</w:t>
      </w:r>
      <w:r w:rsidRPr="00EB7BFD">
        <w:rPr>
          <w:spacing w:val="1"/>
          <w:sz w:val="24"/>
          <w:szCs w:val="24"/>
        </w:rPr>
        <w:t>s</w:t>
      </w:r>
      <w:r w:rsidRPr="00EB7BFD">
        <w:rPr>
          <w:sz w:val="24"/>
          <w:szCs w:val="24"/>
        </w:rPr>
        <w:t>t</w:t>
      </w:r>
      <w:r w:rsidRPr="00EB7BFD">
        <w:rPr>
          <w:spacing w:val="-1"/>
          <w:sz w:val="24"/>
          <w:szCs w:val="24"/>
        </w:rPr>
        <w:t>r</w:t>
      </w:r>
      <w:r w:rsidRPr="00EB7BFD">
        <w:rPr>
          <w:sz w:val="24"/>
          <w:szCs w:val="24"/>
        </w:rPr>
        <w:t>u</w:t>
      </w:r>
      <w:r w:rsidRPr="00EB7BFD">
        <w:rPr>
          <w:spacing w:val="-3"/>
          <w:sz w:val="24"/>
          <w:szCs w:val="24"/>
        </w:rPr>
        <w:t>c</w:t>
      </w:r>
      <w:r w:rsidRPr="00EB7BFD">
        <w:rPr>
          <w:sz w:val="24"/>
          <w:szCs w:val="24"/>
        </w:rPr>
        <w:t xml:space="preserve">t the </w:t>
      </w:r>
      <w:r w:rsidRPr="00EB7BFD">
        <w:rPr>
          <w:spacing w:val="2"/>
          <w:sz w:val="24"/>
          <w:szCs w:val="24"/>
        </w:rPr>
        <w:t>r</w:t>
      </w:r>
      <w:r w:rsidRPr="00EB7BFD">
        <w:rPr>
          <w:spacing w:val="-3"/>
          <w:sz w:val="24"/>
          <w:szCs w:val="24"/>
        </w:rPr>
        <w:t>e</w:t>
      </w:r>
      <w:r w:rsidRPr="00EB7BFD">
        <w:rPr>
          <w:sz w:val="24"/>
          <w:szCs w:val="24"/>
        </w:rPr>
        <w:t>s</w:t>
      </w:r>
      <w:r w:rsidRPr="00EB7BFD">
        <w:rPr>
          <w:spacing w:val="1"/>
          <w:sz w:val="24"/>
          <w:szCs w:val="24"/>
        </w:rPr>
        <w:t>ea</w:t>
      </w:r>
      <w:r w:rsidRPr="00EB7BFD">
        <w:rPr>
          <w:spacing w:val="-1"/>
          <w:sz w:val="24"/>
          <w:szCs w:val="24"/>
        </w:rPr>
        <w:t>r</w:t>
      </w:r>
      <w:r w:rsidRPr="00EB7BFD">
        <w:rPr>
          <w:spacing w:val="-3"/>
          <w:sz w:val="24"/>
          <w:szCs w:val="24"/>
        </w:rPr>
        <w:t>c</w:t>
      </w:r>
      <w:r w:rsidRPr="00EB7BFD">
        <w:rPr>
          <w:sz w:val="24"/>
          <w:szCs w:val="24"/>
        </w:rPr>
        <w:t>h</w:t>
      </w:r>
      <w:r w:rsidRPr="00EB7BFD">
        <w:rPr>
          <w:spacing w:val="-1"/>
          <w:sz w:val="24"/>
          <w:szCs w:val="24"/>
        </w:rPr>
        <w:t>e</w:t>
      </w:r>
      <w:r w:rsidRPr="00EB7BFD">
        <w:rPr>
          <w:sz w:val="24"/>
          <w:szCs w:val="24"/>
        </w:rPr>
        <w:t>r</w:t>
      </w:r>
      <w:r w:rsidRPr="00EB7BFD">
        <w:rPr>
          <w:spacing w:val="-1"/>
          <w:sz w:val="24"/>
          <w:szCs w:val="24"/>
        </w:rPr>
        <w:t xml:space="preserve"> </w:t>
      </w:r>
      <w:r w:rsidRPr="00EB7BFD">
        <w:rPr>
          <w:sz w:val="24"/>
          <w:szCs w:val="24"/>
        </w:rPr>
        <w:t>to r</w:t>
      </w:r>
      <w:r w:rsidRPr="00EB7BFD">
        <w:rPr>
          <w:spacing w:val="-3"/>
          <w:sz w:val="24"/>
          <w:szCs w:val="24"/>
        </w:rPr>
        <w:t>e</w:t>
      </w:r>
      <w:r w:rsidRPr="00EB7BFD">
        <w:rPr>
          <w:spacing w:val="2"/>
          <w:sz w:val="24"/>
          <w:szCs w:val="24"/>
        </w:rPr>
        <w:t>f</w:t>
      </w:r>
      <w:r w:rsidRPr="00EB7BFD">
        <w:rPr>
          <w:spacing w:val="-1"/>
          <w:sz w:val="24"/>
          <w:szCs w:val="24"/>
        </w:rPr>
        <w:t>ra</w:t>
      </w:r>
      <w:r w:rsidRPr="00EB7BFD">
        <w:rPr>
          <w:sz w:val="24"/>
          <w:szCs w:val="24"/>
        </w:rPr>
        <w:t xml:space="preserve">in </w:t>
      </w:r>
      <w:r w:rsidRPr="00EB7BFD">
        <w:rPr>
          <w:spacing w:val="-1"/>
          <w:sz w:val="24"/>
          <w:szCs w:val="24"/>
        </w:rPr>
        <w:t>fr</w:t>
      </w:r>
      <w:r w:rsidRPr="00EB7BFD">
        <w:rPr>
          <w:sz w:val="24"/>
          <w:szCs w:val="24"/>
        </w:rPr>
        <w:t xml:space="preserve">om </w:t>
      </w:r>
      <w:r w:rsidRPr="00EB7BFD">
        <w:rPr>
          <w:spacing w:val="2"/>
          <w:sz w:val="24"/>
          <w:szCs w:val="24"/>
        </w:rPr>
        <w:t>f</w:t>
      </w:r>
      <w:r w:rsidRPr="00EB7BFD">
        <w:rPr>
          <w:spacing w:val="-3"/>
          <w:sz w:val="24"/>
          <w:szCs w:val="24"/>
        </w:rPr>
        <w:t>a</w:t>
      </w:r>
      <w:r w:rsidRPr="00EB7BFD">
        <w:rPr>
          <w:spacing w:val="2"/>
          <w:sz w:val="24"/>
          <w:szCs w:val="24"/>
        </w:rPr>
        <w:t>b</w:t>
      </w:r>
      <w:r w:rsidRPr="00EB7BFD">
        <w:rPr>
          <w:spacing w:val="-1"/>
          <w:sz w:val="24"/>
          <w:szCs w:val="24"/>
        </w:rPr>
        <w:t>r</w:t>
      </w:r>
      <w:r w:rsidRPr="00EB7BFD">
        <w:rPr>
          <w:sz w:val="24"/>
          <w:szCs w:val="24"/>
        </w:rPr>
        <w:t>i</w:t>
      </w:r>
      <w:r w:rsidRPr="00EB7BFD">
        <w:rPr>
          <w:spacing w:val="-1"/>
          <w:sz w:val="24"/>
          <w:szCs w:val="24"/>
        </w:rPr>
        <w:t>ca</w:t>
      </w:r>
      <w:r w:rsidRPr="00EB7BFD">
        <w:rPr>
          <w:sz w:val="24"/>
          <w:szCs w:val="24"/>
        </w:rPr>
        <w:t>ting</w:t>
      </w:r>
      <w:r w:rsidRPr="00EB7BFD">
        <w:rPr>
          <w:spacing w:val="-2"/>
          <w:sz w:val="24"/>
          <w:szCs w:val="24"/>
        </w:rPr>
        <w:t xml:space="preserve"> </w:t>
      </w:r>
      <w:r w:rsidRPr="00EB7BFD">
        <w:rPr>
          <w:spacing w:val="5"/>
          <w:sz w:val="24"/>
          <w:szCs w:val="24"/>
        </w:rPr>
        <w:t>d</w:t>
      </w:r>
      <w:r w:rsidRPr="00EB7BFD">
        <w:rPr>
          <w:spacing w:val="-1"/>
          <w:sz w:val="24"/>
          <w:szCs w:val="24"/>
        </w:rPr>
        <w:t>a</w:t>
      </w:r>
      <w:r w:rsidRPr="00EB7BFD">
        <w:rPr>
          <w:sz w:val="24"/>
          <w:szCs w:val="24"/>
        </w:rPr>
        <w:t>ta,</w:t>
      </w:r>
      <w:r w:rsidRPr="00EB7BFD">
        <w:rPr>
          <w:spacing w:val="-2"/>
          <w:sz w:val="24"/>
          <w:szCs w:val="24"/>
        </w:rPr>
        <w:t xml:space="preserve"> </w:t>
      </w:r>
      <w:r w:rsidRPr="00EB7BFD">
        <w:rPr>
          <w:sz w:val="24"/>
          <w:szCs w:val="24"/>
        </w:rPr>
        <w:t>or</w:t>
      </w:r>
      <w:r w:rsidRPr="00EB7BFD">
        <w:rPr>
          <w:spacing w:val="-1"/>
          <w:sz w:val="24"/>
          <w:szCs w:val="24"/>
        </w:rPr>
        <w:t xml:space="preserve"> fr</w:t>
      </w:r>
      <w:r w:rsidRPr="00EB7BFD">
        <w:rPr>
          <w:sz w:val="24"/>
          <w:szCs w:val="24"/>
        </w:rPr>
        <w:t>om</w:t>
      </w:r>
      <w:r w:rsidRPr="00EB7BFD">
        <w:rPr>
          <w:spacing w:val="-2"/>
          <w:sz w:val="24"/>
          <w:szCs w:val="24"/>
        </w:rPr>
        <w:t xml:space="preserve"> </w:t>
      </w:r>
      <w:r w:rsidRPr="00EB7BFD">
        <w:rPr>
          <w:spacing w:val="2"/>
          <w:sz w:val="24"/>
          <w:szCs w:val="24"/>
        </w:rPr>
        <w:t>d</w:t>
      </w:r>
      <w:r w:rsidRPr="00EB7BFD">
        <w:rPr>
          <w:spacing w:val="-1"/>
          <w:sz w:val="24"/>
          <w:szCs w:val="24"/>
        </w:rPr>
        <w:t>e</w:t>
      </w:r>
      <w:r w:rsidRPr="00EB7BFD">
        <w:rPr>
          <w:sz w:val="24"/>
          <w:szCs w:val="24"/>
        </w:rPr>
        <w:t>lib</w:t>
      </w:r>
      <w:r w:rsidRPr="00EB7BFD">
        <w:rPr>
          <w:spacing w:val="-1"/>
          <w:sz w:val="24"/>
          <w:szCs w:val="24"/>
        </w:rPr>
        <w:t>e</w:t>
      </w:r>
      <w:r w:rsidRPr="00EB7BFD">
        <w:rPr>
          <w:spacing w:val="2"/>
          <w:sz w:val="24"/>
          <w:szCs w:val="24"/>
        </w:rPr>
        <w:t>r</w:t>
      </w:r>
      <w:r w:rsidRPr="00EB7BFD">
        <w:rPr>
          <w:spacing w:val="-3"/>
          <w:sz w:val="24"/>
          <w:szCs w:val="24"/>
        </w:rPr>
        <w:t>a</w:t>
      </w:r>
      <w:r w:rsidRPr="00EB7BFD">
        <w:rPr>
          <w:spacing w:val="3"/>
          <w:sz w:val="24"/>
          <w:szCs w:val="24"/>
        </w:rPr>
        <w:t>t</w:t>
      </w:r>
      <w:r w:rsidRPr="00EB7BFD">
        <w:rPr>
          <w:spacing w:val="-1"/>
          <w:sz w:val="24"/>
          <w:szCs w:val="24"/>
        </w:rPr>
        <w:t>e</w:t>
      </w:r>
      <w:r w:rsidRPr="00EB7BFD">
        <w:rPr>
          <w:sz w:val="24"/>
          <w:szCs w:val="24"/>
        </w:rPr>
        <w:t>ly</w:t>
      </w:r>
      <w:r w:rsidRPr="00EB7BFD">
        <w:rPr>
          <w:spacing w:val="2"/>
          <w:sz w:val="24"/>
          <w:szCs w:val="24"/>
        </w:rPr>
        <w:t xml:space="preserve"> </w:t>
      </w:r>
      <w:r w:rsidRPr="00EB7BFD">
        <w:rPr>
          <w:sz w:val="24"/>
          <w:szCs w:val="24"/>
        </w:rPr>
        <w:t>stru</w:t>
      </w:r>
      <w:r w:rsidRPr="00EB7BFD">
        <w:rPr>
          <w:spacing w:val="-1"/>
          <w:sz w:val="24"/>
          <w:szCs w:val="24"/>
        </w:rPr>
        <w:t>c</w:t>
      </w:r>
      <w:r w:rsidRPr="00EB7BFD">
        <w:rPr>
          <w:sz w:val="24"/>
          <w:szCs w:val="24"/>
        </w:rPr>
        <w:t>turing</w:t>
      </w:r>
      <w:r w:rsidRPr="00EB7BFD">
        <w:rPr>
          <w:spacing w:val="-2"/>
          <w:sz w:val="24"/>
          <w:szCs w:val="24"/>
        </w:rPr>
        <w:t xml:space="preserve"> </w:t>
      </w:r>
      <w:r w:rsidRPr="00EB7BFD">
        <w:rPr>
          <w:sz w:val="24"/>
          <w:szCs w:val="24"/>
        </w:rPr>
        <w:t>a</w:t>
      </w:r>
      <w:r w:rsidRPr="00EB7BFD">
        <w:rPr>
          <w:spacing w:val="-1"/>
          <w:sz w:val="24"/>
          <w:szCs w:val="24"/>
        </w:rPr>
        <w:t xml:space="preserve"> r</w:t>
      </w:r>
      <w:r w:rsidRPr="00EB7BFD">
        <w:rPr>
          <w:spacing w:val="-3"/>
          <w:sz w:val="24"/>
          <w:szCs w:val="24"/>
        </w:rPr>
        <w:t>e</w:t>
      </w:r>
      <w:r w:rsidRPr="00EB7BFD">
        <w:rPr>
          <w:spacing w:val="3"/>
          <w:sz w:val="24"/>
          <w:szCs w:val="24"/>
        </w:rPr>
        <w:t>s</w:t>
      </w:r>
      <w:r w:rsidRPr="00EB7BFD">
        <w:rPr>
          <w:spacing w:val="-1"/>
          <w:sz w:val="24"/>
          <w:szCs w:val="24"/>
        </w:rPr>
        <w:t>ea</w:t>
      </w:r>
      <w:r w:rsidRPr="00EB7BFD">
        <w:rPr>
          <w:spacing w:val="2"/>
          <w:sz w:val="24"/>
          <w:szCs w:val="24"/>
        </w:rPr>
        <w:t>r</w:t>
      </w:r>
      <w:r w:rsidRPr="00EB7BFD">
        <w:rPr>
          <w:spacing w:val="-3"/>
          <w:sz w:val="24"/>
          <w:szCs w:val="24"/>
        </w:rPr>
        <w:t>c</w:t>
      </w:r>
      <w:r w:rsidRPr="00EB7BFD">
        <w:rPr>
          <w:sz w:val="24"/>
          <w:szCs w:val="24"/>
        </w:rPr>
        <w:t>h st</w:t>
      </w:r>
      <w:r w:rsidRPr="00EB7BFD">
        <w:rPr>
          <w:spacing w:val="5"/>
          <w:sz w:val="24"/>
          <w:szCs w:val="24"/>
        </w:rPr>
        <w:t>u</w:t>
      </w:r>
      <w:r w:rsidRPr="00EB7BFD">
        <w:rPr>
          <w:sz w:val="24"/>
          <w:szCs w:val="24"/>
        </w:rPr>
        <w:t>dy</w:t>
      </w:r>
      <w:r w:rsidRPr="00EB7BFD">
        <w:rPr>
          <w:spacing w:val="-2"/>
          <w:sz w:val="24"/>
          <w:szCs w:val="24"/>
        </w:rPr>
        <w:t xml:space="preserve"> </w:t>
      </w:r>
      <w:r w:rsidRPr="00EB7BFD">
        <w:rPr>
          <w:sz w:val="24"/>
          <w:szCs w:val="24"/>
        </w:rPr>
        <w:t>so</w:t>
      </w:r>
      <w:r w:rsidRPr="00EB7BFD">
        <w:rPr>
          <w:spacing w:val="-2"/>
          <w:sz w:val="24"/>
          <w:szCs w:val="24"/>
        </w:rPr>
        <w:t xml:space="preserve"> </w:t>
      </w:r>
      <w:r w:rsidRPr="00EB7BFD">
        <w:rPr>
          <w:sz w:val="24"/>
          <w:szCs w:val="24"/>
        </w:rPr>
        <w:t>that</w:t>
      </w:r>
      <w:r w:rsidRPr="00EB7BFD">
        <w:rPr>
          <w:spacing w:val="-2"/>
          <w:sz w:val="24"/>
          <w:szCs w:val="24"/>
        </w:rPr>
        <w:t xml:space="preserve"> </w:t>
      </w:r>
      <w:r w:rsidRPr="00EB7BFD">
        <w:rPr>
          <w:sz w:val="24"/>
          <w:szCs w:val="24"/>
        </w:rPr>
        <w:t>d</w:t>
      </w:r>
      <w:r w:rsidRPr="00EB7BFD">
        <w:rPr>
          <w:spacing w:val="-1"/>
          <w:sz w:val="24"/>
          <w:szCs w:val="24"/>
        </w:rPr>
        <w:t>e</w:t>
      </w:r>
      <w:r w:rsidRPr="00EB7BFD">
        <w:rPr>
          <w:spacing w:val="3"/>
          <w:sz w:val="24"/>
          <w:szCs w:val="24"/>
        </w:rPr>
        <w:t>m</w:t>
      </w:r>
      <w:r w:rsidRPr="00EB7BFD">
        <w:rPr>
          <w:spacing w:val="-1"/>
          <w:sz w:val="24"/>
          <w:szCs w:val="24"/>
        </w:rPr>
        <w:t>a</w:t>
      </w:r>
      <w:r w:rsidRPr="00EB7BFD">
        <w:rPr>
          <w:sz w:val="24"/>
          <w:szCs w:val="24"/>
        </w:rPr>
        <w:t>nd</w:t>
      </w:r>
      <w:r w:rsidRPr="00EB7BFD">
        <w:rPr>
          <w:spacing w:val="-2"/>
          <w:sz w:val="24"/>
          <w:szCs w:val="24"/>
        </w:rPr>
        <w:t xml:space="preserve"> </w:t>
      </w:r>
      <w:r w:rsidRPr="00EB7BFD">
        <w:rPr>
          <w:spacing w:val="-1"/>
          <w:sz w:val="24"/>
          <w:szCs w:val="24"/>
        </w:rPr>
        <w:t>c</w:t>
      </w:r>
      <w:r w:rsidRPr="00EB7BFD">
        <w:rPr>
          <w:spacing w:val="2"/>
          <w:sz w:val="24"/>
          <w:szCs w:val="24"/>
        </w:rPr>
        <w:t>h</w:t>
      </w:r>
      <w:r w:rsidRPr="00EB7BFD">
        <w:rPr>
          <w:spacing w:val="-1"/>
          <w:sz w:val="24"/>
          <w:szCs w:val="24"/>
        </w:rPr>
        <w:t>ar</w:t>
      </w:r>
      <w:r w:rsidRPr="00EB7BFD">
        <w:rPr>
          <w:spacing w:val="1"/>
          <w:sz w:val="24"/>
          <w:szCs w:val="24"/>
        </w:rPr>
        <w:t>ac</w:t>
      </w:r>
      <w:r w:rsidRPr="00EB7BFD">
        <w:rPr>
          <w:sz w:val="24"/>
          <w:szCs w:val="24"/>
        </w:rPr>
        <w:t>t</w:t>
      </w:r>
      <w:r w:rsidRPr="00EB7BFD">
        <w:rPr>
          <w:spacing w:val="-1"/>
          <w:sz w:val="24"/>
          <w:szCs w:val="24"/>
        </w:rPr>
        <w:t>er</w:t>
      </w:r>
      <w:r w:rsidRPr="00EB7BFD">
        <w:rPr>
          <w:sz w:val="24"/>
          <w:szCs w:val="24"/>
        </w:rPr>
        <w:t>istics or</w:t>
      </w:r>
      <w:r w:rsidRPr="00EB7BFD">
        <w:rPr>
          <w:spacing w:val="1"/>
          <w:sz w:val="24"/>
          <w:szCs w:val="24"/>
        </w:rPr>
        <w:t xml:space="preserve"> </w:t>
      </w:r>
      <w:r w:rsidRPr="00EB7BFD">
        <w:rPr>
          <w:sz w:val="24"/>
          <w:szCs w:val="24"/>
        </w:rPr>
        <w:t>so</w:t>
      </w:r>
      <w:r w:rsidRPr="00EB7BFD">
        <w:rPr>
          <w:spacing w:val="-1"/>
          <w:sz w:val="24"/>
          <w:szCs w:val="24"/>
        </w:rPr>
        <w:t>c</w:t>
      </w:r>
      <w:r w:rsidRPr="00EB7BFD">
        <w:rPr>
          <w:sz w:val="24"/>
          <w:szCs w:val="24"/>
        </w:rPr>
        <w:t>ial</w:t>
      </w:r>
      <w:r w:rsidRPr="00EB7BFD">
        <w:rPr>
          <w:spacing w:val="3"/>
          <w:sz w:val="24"/>
          <w:szCs w:val="24"/>
        </w:rPr>
        <w:t xml:space="preserve"> </w:t>
      </w:r>
      <w:r w:rsidRPr="00EB7BFD">
        <w:rPr>
          <w:spacing w:val="2"/>
          <w:sz w:val="24"/>
          <w:szCs w:val="24"/>
        </w:rPr>
        <w:t>pr</w:t>
      </w:r>
      <w:r w:rsidRPr="00EB7BFD">
        <w:rPr>
          <w:spacing w:val="-3"/>
          <w:sz w:val="24"/>
          <w:szCs w:val="24"/>
        </w:rPr>
        <w:t>e</w:t>
      </w:r>
      <w:r w:rsidRPr="00EB7BFD">
        <w:rPr>
          <w:sz w:val="24"/>
          <w:szCs w:val="24"/>
        </w:rPr>
        <w:t>ssu</w:t>
      </w:r>
      <w:r w:rsidRPr="00EB7BFD">
        <w:rPr>
          <w:spacing w:val="2"/>
          <w:sz w:val="24"/>
          <w:szCs w:val="24"/>
        </w:rPr>
        <w:t>r</w:t>
      </w:r>
      <w:r w:rsidRPr="00EB7BFD">
        <w:rPr>
          <w:sz w:val="24"/>
          <w:szCs w:val="24"/>
        </w:rPr>
        <w:t>e</w:t>
      </w:r>
      <w:r w:rsidRPr="00EB7BFD">
        <w:rPr>
          <w:spacing w:val="2"/>
          <w:sz w:val="24"/>
          <w:szCs w:val="24"/>
        </w:rPr>
        <w:t xml:space="preserve"> </w:t>
      </w:r>
      <w:r w:rsidRPr="00EB7BFD">
        <w:rPr>
          <w:sz w:val="24"/>
          <w:szCs w:val="24"/>
        </w:rPr>
        <w:t xml:space="preserve">can </w:t>
      </w:r>
      <w:r w:rsidRPr="00EB7BFD">
        <w:rPr>
          <w:spacing w:val="2"/>
          <w:sz w:val="24"/>
          <w:szCs w:val="24"/>
        </w:rPr>
        <w:t>pr</w:t>
      </w:r>
      <w:r w:rsidRPr="00EB7BFD">
        <w:rPr>
          <w:sz w:val="24"/>
          <w:szCs w:val="24"/>
        </w:rPr>
        <w:t>od</w:t>
      </w:r>
      <w:r w:rsidRPr="00EB7BFD">
        <w:rPr>
          <w:spacing w:val="1"/>
          <w:sz w:val="24"/>
          <w:szCs w:val="24"/>
        </w:rPr>
        <w:t>u</w:t>
      </w:r>
      <w:r w:rsidRPr="00EB7BFD">
        <w:rPr>
          <w:spacing w:val="-1"/>
          <w:sz w:val="24"/>
          <w:szCs w:val="24"/>
        </w:rPr>
        <w:t>c</w:t>
      </w:r>
      <w:r w:rsidRPr="00EB7BFD">
        <w:rPr>
          <w:sz w:val="24"/>
          <w:szCs w:val="24"/>
        </w:rPr>
        <w:t>e t</w:t>
      </w:r>
      <w:r w:rsidRPr="00EB7BFD">
        <w:rPr>
          <w:spacing w:val="5"/>
          <w:sz w:val="24"/>
          <w:szCs w:val="24"/>
        </w:rPr>
        <w:t>h</w:t>
      </w:r>
      <w:r w:rsidRPr="00EB7BFD">
        <w:rPr>
          <w:sz w:val="24"/>
          <w:szCs w:val="24"/>
        </w:rPr>
        <w:t>e</w:t>
      </w:r>
      <w:r w:rsidRPr="00EB7BFD">
        <w:rPr>
          <w:spacing w:val="5"/>
          <w:sz w:val="24"/>
          <w:szCs w:val="24"/>
        </w:rPr>
        <w:t xml:space="preserve"> </w:t>
      </w:r>
      <w:r w:rsidRPr="00EB7BFD">
        <w:rPr>
          <w:spacing w:val="2"/>
          <w:sz w:val="24"/>
          <w:szCs w:val="24"/>
        </w:rPr>
        <w:t>r</w:t>
      </w:r>
      <w:r w:rsidRPr="00EB7BFD">
        <w:rPr>
          <w:spacing w:val="-3"/>
          <w:sz w:val="24"/>
          <w:szCs w:val="24"/>
        </w:rPr>
        <w:t>e</w:t>
      </w:r>
      <w:r w:rsidRPr="00EB7BFD">
        <w:rPr>
          <w:sz w:val="24"/>
          <w:szCs w:val="24"/>
        </w:rPr>
        <w:t>su</w:t>
      </w:r>
      <w:r w:rsidRPr="00EB7BFD">
        <w:rPr>
          <w:spacing w:val="1"/>
          <w:sz w:val="24"/>
          <w:szCs w:val="24"/>
        </w:rPr>
        <w:t>l</w:t>
      </w:r>
      <w:r w:rsidRPr="00EB7BFD">
        <w:rPr>
          <w:sz w:val="24"/>
          <w:szCs w:val="24"/>
        </w:rPr>
        <w:t>ts</w:t>
      </w:r>
      <w:r w:rsidRPr="00EB7BFD">
        <w:rPr>
          <w:spacing w:val="3"/>
          <w:sz w:val="24"/>
          <w:szCs w:val="24"/>
        </w:rPr>
        <w:t xml:space="preserve"> </w:t>
      </w:r>
      <w:r w:rsidRPr="00EB7BFD">
        <w:rPr>
          <w:sz w:val="24"/>
          <w:szCs w:val="24"/>
        </w:rPr>
        <w:t>that</w:t>
      </w:r>
      <w:r w:rsidRPr="00EB7BFD">
        <w:rPr>
          <w:spacing w:val="8"/>
          <w:sz w:val="24"/>
          <w:szCs w:val="24"/>
        </w:rPr>
        <w:t xml:space="preserve"> </w:t>
      </w:r>
      <w:r w:rsidRPr="00EB7BFD">
        <w:rPr>
          <w:sz w:val="24"/>
          <w:szCs w:val="24"/>
        </w:rPr>
        <w:t>the</w:t>
      </w:r>
      <w:r w:rsidRPr="00EB7BFD">
        <w:rPr>
          <w:spacing w:val="3"/>
          <w:sz w:val="24"/>
          <w:szCs w:val="24"/>
        </w:rPr>
        <w:t xml:space="preserve"> </w:t>
      </w:r>
      <w:r w:rsidRPr="00EB7BFD">
        <w:rPr>
          <w:spacing w:val="2"/>
          <w:sz w:val="24"/>
          <w:szCs w:val="24"/>
        </w:rPr>
        <w:t>r</w:t>
      </w:r>
      <w:r w:rsidRPr="00EB7BFD">
        <w:rPr>
          <w:spacing w:val="-3"/>
          <w:sz w:val="24"/>
          <w:szCs w:val="24"/>
        </w:rPr>
        <w:t>e</w:t>
      </w:r>
      <w:r w:rsidRPr="00EB7BFD">
        <w:rPr>
          <w:sz w:val="24"/>
          <w:szCs w:val="24"/>
        </w:rPr>
        <w:t>s</w:t>
      </w:r>
      <w:r w:rsidRPr="00EB7BFD">
        <w:rPr>
          <w:spacing w:val="-1"/>
          <w:sz w:val="24"/>
          <w:szCs w:val="24"/>
        </w:rPr>
        <w:t>e</w:t>
      </w:r>
      <w:r w:rsidRPr="00EB7BFD">
        <w:rPr>
          <w:spacing w:val="1"/>
          <w:sz w:val="24"/>
          <w:szCs w:val="24"/>
        </w:rPr>
        <w:t>a</w:t>
      </w:r>
      <w:r w:rsidRPr="00EB7BFD">
        <w:rPr>
          <w:spacing w:val="-1"/>
          <w:sz w:val="24"/>
          <w:szCs w:val="24"/>
        </w:rPr>
        <w:t>r</w:t>
      </w:r>
      <w:r w:rsidRPr="00EB7BFD">
        <w:rPr>
          <w:spacing w:val="-3"/>
          <w:sz w:val="24"/>
          <w:szCs w:val="24"/>
        </w:rPr>
        <w:t>c</w:t>
      </w:r>
      <w:r w:rsidRPr="00EB7BFD">
        <w:rPr>
          <w:spacing w:val="2"/>
          <w:sz w:val="24"/>
          <w:szCs w:val="24"/>
        </w:rPr>
        <w:t>h</w:t>
      </w:r>
      <w:r w:rsidRPr="00EB7BFD">
        <w:rPr>
          <w:spacing w:val="-1"/>
          <w:sz w:val="24"/>
          <w:szCs w:val="24"/>
        </w:rPr>
        <w:t>e</w:t>
      </w:r>
      <w:r w:rsidRPr="00EB7BFD">
        <w:rPr>
          <w:sz w:val="24"/>
          <w:szCs w:val="24"/>
        </w:rPr>
        <w:t>r</w:t>
      </w:r>
      <w:r w:rsidRPr="00EB7BFD">
        <w:rPr>
          <w:spacing w:val="5"/>
          <w:sz w:val="24"/>
          <w:szCs w:val="24"/>
        </w:rPr>
        <w:t xml:space="preserve"> </w:t>
      </w:r>
      <w:r w:rsidRPr="00EB7BFD">
        <w:rPr>
          <w:sz w:val="24"/>
          <w:szCs w:val="24"/>
        </w:rPr>
        <w:t>w</w:t>
      </w:r>
      <w:r w:rsidRPr="00EB7BFD">
        <w:rPr>
          <w:spacing w:val="-1"/>
          <w:sz w:val="24"/>
          <w:szCs w:val="24"/>
        </w:rPr>
        <w:t>a</w:t>
      </w:r>
      <w:r w:rsidRPr="00EB7BFD">
        <w:rPr>
          <w:sz w:val="24"/>
          <w:szCs w:val="24"/>
        </w:rPr>
        <w:t>nts</w:t>
      </w:r>
      <w:r w:rsidRPr="00EB7BFD">
        <w:rPr>
          <w:spacing w:val="9"/>
          <w:sz w:val="24"/>
          <w:szCs w:val="24"/>
        </w:rPr>
        <w:t xml:space="preserve"> </w:t>
      </w:r>
      <w:r w:rsidRPr="00EB7BFD">
        <w:rPr>
          <w:sz w:val="24"/>
          <w:szCs w:val="24"/>
        </w:rPr>
        <w:t>for</w:t>
      </w:r>
      <w:r w:rsidRPr="00EB7BFD">
        <w:rPr>
          <w:spacing w:val="1"/>
          <w:sz w:val="24"/>
          <w:szCs w:val="24"/>
        </w:rPr>
        <w:t xml:space="preserve"> s</w:t>
      </w:r>
      <w:r w:rsidRPr="00EB7BFD">
        <w:rPr>
          <w:spacing w:val="2"/>
          <w:sz w:val="24"/>
          <w:szCs w:val="24"/>
        </w:rPr>
        <w:t>o</w:t>
      </w:r>
      <w:r w:rsidRPr="00EB7BFD">
        <w:rPr>
          <w:sz w:val="24"/>
          <w:szCs w:val="24"/>
        </w:rPr>
        <w:t>me p</w:t>
      </w:r>
      <w:r w:rsidRPr="00EB7BFD">
        <w:rPr>
          <w:spacing w:val="-1"/>
          <w:sz w:val="24"/>
          <w:szCs w:val="24"/>
        </w:rPr>
        <w:t>e</w:t>
      </w:r>
      <w:r w:rsidRPr="00EB7BFD">
        <w:rPr>
          <w:sz w:val="24"/>
          <w:szCs w:val="24"/>
        </w:rPr>
        <w:t>rso</w:t>
      </w:r>
      <w:r w:rsidRPr="00EB7BFD">
        <w:rPr>
          <w:spacing w:val="2"/>
          <w:sz w:val="24"/>
          <w:szCs w:val="24"/>
        </w:rPr>
        <w:t>n</w:t>
      </w:r>
      <w:r w:rsidRPr="00EB7BFD">
        <w:rPr>
          <w:spacing w:val="-1"/>
          <w:sz w:val="24"/>
          <w:szCs w:val="24"/>
        </w:rPr>
        <w:t>a</w:t>
      </w:r>
      <w:r w:rsidRPr="00EB7BFD">
        <w:rPr>
          <w:sz w:val="24"/>
          <w:szCs w:val="24"/>
        </w:rPr>
        <w:t>l</w:t>
      </w:r>
      <w:r w:rsidRPr="00EB7BFD">
        <w:rPr>
          <w:spacing w:val="4"/>
          <w:sz w:val="24"/>
          <w:szCs w:val="24"/>
        </w:rPr>
        <w:t xml:space="preserve"> </w:t>
      </w:r>
      <w:r w:rsidRPr="00EB7BFD">
        <w:rPr>
          <w:sz w:val="24"/>
          <w:szCs w:val="24"/>
        </w:rPr>
        <w:t>or</w:t>
      </w:r>
      <w:r w:rsidRPr="00EB7BFD">
        <w:rPr>
          <w:spacing w:val="2"/>
          <w:sz w:val="24"/>
          <w:szCs w:val="24"/>
        </w:rPr>
        <w:t xml:space="preserve"> </w:t>
      </w:r>
      <w:r w:rsidRPr="00EB7BFD">
        <w:rPr>
          <w:sz w:val="24"/>
          <w:szCs w:val="24"/>
        </w:rPr>
        <w:t>politi</w:t>
      </w:r>
      <w:r w:rsidRPr="00EB7BFD">
        <w:rPr>
          <w:spacing w:val="-1"/>
          <w:sz w:val="24"/>
          <w:szCs w:val="24"/>
        </w:rPr>
        <w:t>ca</w:t>
      </w:r>
      <w:r w:rsidRPr="00EB7BFD">
        <w:rPr>
          <w:sz w:val="24"/>
          <w:szCs w:val="24"/>
        </w:rPr>
        <w:t>l</w:t>
      </w:r>
      <w:r w:rsidRPr="00EB7BFD">
        <w:rPr>
          <w:spacing w:val="8"/>
          <w:sz w:val="24"/>
          <w:szCs w:val="24"/>
        </w:rPr>
        <w:t xml:space="preserve"> </w:t>
      </w:r>
      <w:r w:rsidRPr="00EB7BFD">
        <w:rPr>
          <w:spacing w:val="2"/>
          <w:sz w:val="24"/>
          <w:szCs w:val="24"/>
        </w:rPr>
        <w:t>r</w:t>
      </w:r>
      <w:r w:rsidRPr="00EB7BFD">
        <w:rPr>
          <w:spacing w:val="-1"/>
          <w:sz w:val="24"/>
          <w:szCs w:val="24"/>
        </w:rPr>
        <w:t>ea</w:t>
      </w:r>
      <w:r w:rsidRPr="00EB7BFD">
        <w:rPr>
          <w:sz w:val="24"/>
          <w:szCs w:val="24"/>
        </w:rPr>
        <w:t>son.</w:t>
      </w:r>
      <w:r w:rsidRPr="00EB7BFD">
        <w:rPr>
          <w:spacing w:val="8"/>
          <w:sz w:val="24"/>
          <w:szCs w:val="24"/>
        </w:rPr>
        <w:t xml:space="preserve"> </w:t>
      </w:r>
      <w:r w:rsidRPr="00EB7BFD">
        <w:rPr>
          <w:spacing w:val="-6"/>
          <w:sz w:val="24"/>
          <w:szCs w:val="24"/>
        </w:rPr>
        <w:t>I</w:t>
      </w:r>
      <w:r w:rsidRPr="00EB7BFD">
        <w:rPr>
          <w:sz w:val="24"/>
          <w:szCs w:val="24"/>
        </w:rPr>
        <w:t>t h</w:t>
      </w:r>
      <w:r w:rsidRPr="00EB7BFD">
        <w:rPr>
          <w:spacing w:val="-1"/>
          <w:sz w:val="24"/>
          <w:szCs w:val="24"/>
        </w:rPr>
        <w:t>e</w:t>
      </w:r>
      <w:r w:rsidRPr="00EB7BFD">
        <w:rPr>
          <w:sz w:val="24"/>
          <w:szCs w:val="24"/>
        </w:rPr>
        <w:t>lped the</w:t>
      </w:r>
      <w:r w:rsidRPr="00EB7BFD">
        <w:rPr>
          <w:spacing w:val="3"/>
          <w:sz w:val="24"/>
          <w:szCs w:val="24"/>
        </w:rPr>
        <w:t xml:space="preserve"> </w:t>
      </w:r>
      <w:r w:rsidRPr="00EB7BFD">
        <w:rPr>
          <w:spacing w:val="-1"/>
          <w:sz w:val="24"/>
          <w:szCs w:val="24"/>
        </w:rPr>
        <w:t>r</w:t>
      </w:r>
      <w:r w:rsidRPr="00EB7BFD">
        <w:rPr>
          <w:spacing w:val="-3"/>
          <w:sz w:val="24"/>
          <w:szCs w:val="24"/>
        </w:rPr>
        <w:t>e</w:t>
      </w:r>
      <w:r w:rsidRPr="00EB7BFD">
        <w:rPr>
          <w:spacing w:val="3"/>
          <w:sz w:val="24"/>
          <w:szCs w:val="24"/>
        </w:rPr>
        <w:t>s</w:t>
      </w:r>
      <w:r w:rsidRPr="00EB7BFD">
        <w:rPr>
          <w:spacing w:val="-1"/>
          <w:sz w:val="24"/>
          <w:szCs w:val="24"/>
        </w:rPr>
        <w:t>e</w:t>
      </w:r>
      <w:r w:rsidRPr="00EB7BFD">
        <w:rPr>
          <w:spacing w:val="1"/>
          <w:sz w:val="24"/>
          <w:szCs w:val="24"/>
        </w:rPr>
        <w:t>a</w:t>
      </w:r>
      <w:r w:rsidRPr="00EB7BFD">
        <w:rPr>
          <w:spacing w:val="-1"/>
          <w:sz w:val="24"/>
          <w:szCs w:val="24"/>
        </w:rPr>
        <w:t>rc</w:t>
      </w:r>
      <w:r w:rsidRPr="00EB7BFD">
        <w:rPr>
          <w:sz w:val="24"/>
          <w:szCs w:val="24"/>
        </w:rPr>
        <w:t>h</w:t>
      </w:r>
      <w:r w:rsidRPr="00EB7BFD">
        <w:rPr>
          <w:spacing w:val="-1"/>
          <w:sz w:val="24"/>
          <w:szCs w:val="24"/>
        </w:rPr>
        <w:t>e</w:t>
      </w:r>
      <w:r w:rsidRPr="00EB7BFD">
        <w:rPr>
          <w:sz w:val="24"/>
          <w:szCs w:val="24"/>
        </w:rPr>
        <w:t>r</w:t>
      </w:r>
      <w:r w:rsidRPr="00EB7BFD">
        <w:rPr>
          <w:spacing w:val="3"/>
          <w:sz w:val="24"/>
          <w:szCs w:val="24"/>
        </w:rPr>
        <w:t xml:space="preserve"> </w:t>
      </w:r>
      <w:r w:rsidRPr="00EB7BFD">
        <w:rPr>
          <w:sz w:val="24"/>
          <w:szCs w:val="24"/>
        </w:rPr>
        <w:t>in</w:t>
      </w:r>
      <w:r w:rsidRPr="00EB7BFD">
        <w:rPr>
          <w:spacing w:val="3"/>
          <w:sz w:val="24"/>
          <w:szCs w:val="24"/>
        </w:rPr>
        <w:t>t</w:t>
      </w:r>
      <w:r w:rsidRPr="00EB7BFD">
        <w:rPr>
          <w:spacing w:val="-1"/>
          <w:sz w:val="24"/>
          <w:szCs w:val="24"/>
        </w:rPr>
        <w:t>er</w:t>
      </w:r>
      <w:r w:rsidRPr="00EB7BFD">
        <w:rPr>
          <w:spacing w:val="1"/>
          <w:sz w:val="24"/>
          <w:szCs w:val="24"/>
        </w:rPr>
        <w:t>p</w:t>
      </w:r>
      <w:r w:rsidRPr="00EB7BFD">
        <w:rPr>
          <w:spacing w:val="-1"/>
          <w:sz w:val="24"/>
          <w:szCs w:val="24"/>
        </w:rPr>
        <w:t>re</w:t>
      </w:r>
      <w:r w:rsidRPr="00EB7BFD">
        <w:rPr>
          <w:sz w:val="24"/>
          <w:szCs w:val="24"/>
        </w:rPr>
        <w:t>t</w:t>
      </w:r>
      <w:r w:rsidRPr="00EB7BFD">
        <w:rPr>
          <w:spacing w:val="4"/>
          <w:sz w:val="24"/>
          <w:szCs w:val="24"/>
        </w:rPr>
        <w:t xml:space="preserve"> </w:t>
      </w:r>
      <w:r w:rsidRPr="00EB7BFD">
        <w:rPr>
          <w:sz w:val="24"/>
          <w:szCs w:val="24"/>
        </w:rPr>
        <w:t>the</w:t>
      </w:r>
      <w:r w:rsidRPr="00EB7BFD">
        <w:rPr>
          <w:spacing w:val="1"/>
          <w:sz w:val="24"/>
          <w:szCs w:val="24"/>
        </w:rPr>
        <w:t xml:space="preserve"> </w:t>
      </w:r>
      <w:r w:rsidRPr="00EB7BFD">
        <w:rPr>
          <w:spacing w:val="2"/>
          <w:sz w:val="24"/>
          <w:szCs w:val="24"/>
        </w:rPr>
        <w:t>d</w:t>
      </w:r>
      <w:r w:rsidRPr="00EB7BFD">
        <w:rPr>
          <w:spacing w:val="-1"/>
          <w:sz w:val="24"/>
          <w:szCs w:val="24"/>
        </w:rPr>
        <w:t>a</w:t>
      </w:r>
      <w:r w:rsidRPr="00EB7BFD">
        <w:rPr>
          <w:sz w:val="24"/>
          <w:szCs w:val="24"/>
        </w:rPr>
        <w:t>ta ob</w:t>
      </w:r>
      <w:r w:rsidRPr="00EB7BFD">
        <w:rPr>
          <w:spacing w:val="1"/>
          <w:sz w:val="24"/>
          <w:szCs w:val="24"/>
        </w:rPr>
        <w:t>je</w:t>
      </w:r>
      <w:r w:rsidRPr="00EB7BFD">
        <w:rPr>
          <w:spacing w:val="-1"/>
          <w:sz w:val="24"/>
          <w:szCs w:val="24"/>
        </w:rPr>
        <w:t>c</w:t>
      </w:r>
      <w:r w:rsidRPr="00EB7BFD">
        <w:rPr>
          <w:sz w:val="24"/>
          <w:szCs w:val="24"/>
        </w:rPr>
        <w:t>tiv</w:t>
      </w:r>
      <w:r w:rsidRPr="00EB7BFD">
        <w:rPr>
          <w:spacing w:val="-1"/>
          <w:sz w:val="24"/>
          <w:szCs w:val="24"/>
        </w:rPr>
        <w:t>e</w:t>
      </w:r>
      <w:r w:rsidRPr="00EB7BFD">
        <w:rPr>
          <w:sz w:val="24"/>
          <w:szCs w:val="24"/>
        </w:rPr>
        <w:t>ly,</w:t>
      </w:r>
      <w:r w:rsidRPr="00EB7BFD">
        <w:rPr>
          <w:spacing w:val="1"/>
          <w:sz w:val="24"/>
          <w:szCs w:val="24"/>
        </w:rPr>
        <w:t xml:space="preserve"> </w:t>
      </w:r>
      <w:r w:rsidRPr="00EB7BFD">
        <w:rPr>
          <w:spacing w:val="-1"/>
          <w:sz w:val="24"/>
          <w:szCs w:val="24"/>
        </w:rPr>
        <w:t>a</w:t>
      </w:r>
      <w:r w:rsidRPr="00EB7BFD">
        <w:rPr>
          <w:sz w:val="24"/>
          <w:szCs w:val="24"/>
        </w:rPr>
        <w:t>nd</w:t>
      </w:r>
      <w:r w:rsidRPr="00EB7BFD">
        <w:rPr>
          <w:spacing w:val="1"/>
          <w:sz w:val="24"/>
          <w:szCs w:val="24"/>
        </w:rPr>
        <w:t xml:space="preserve"> </w:t>
      </w:r>
      <w:r w:rsidRPr="00EB7BFD">
        <w:rPr>
          <w:spacing w:val="-1"/>
          <w:sz w:val="24"/>
          <w:szCs w:val="24"/>
        </w:rPr>
        <w:t>re</w:t>
      </w:r>
      <w:r w:rsidRPr="00EB7BFD">
        <w:rPr>
          <w:sz w:val="24"/>
          <w:szCs w:val="24"/>
        </w:rPr>
        <w:t>p</w:t>
      </w:r>
      <w:r w:rsidRPr="00EB7BFD">
        <w:rPr>
          <w:spacing w:val="2"/>
          <w:sz w:val="24"/>
          <w:szCs w:val="24"/>
        </w:rPr>
        <w:t>o</w:t>
      </w:r>
      <w:r w:rsidRPr="00EB7BFD">
        <w:rPr>
          <w:sz w:val="24"/>
          <w:szCs w:val="24"/>
        </w:rPr>
        <w:t>rt</w:t>
      </w:r>
      <w:r w:rsidRPr="00EB7BFD">
        <w:rPr>
          <w:spacing w:val="3"/>
          <w:sz w:val="24"/>
          <w:szCs w:val="24"/>
        </w:rPr>
        <w:t xml:space="preserve"> </w:t>
      </w:r>
      <w:r w:rsidRPr="00EB7BFD">
        <w:rPr>
          <w:spacing w:val="-1"/>
          <w:sz w:val="24"/>
          <w:szCs w:val="24"/>
        </w:rPr>
        <w:t>a</w:t>
      </w:r>
      <w:r w:rsidRPr="00EB7BFD">
        <w:rPr>
          <w:sz w:val="24"/>
          <w:szCs w:val="24"/>
        </w:rPr>
        <w:t>ll</w:t>
      </w:r>
      <w:r w:rsidRPr="00EB7BFD">
        <w:rPr>
          <w:spacing w:val="1"/>
          <w:sz w:val="24"/>
          <w:szCs w:val="24"/>
        </w:rPr>
        <w:t xml:space="preserve"> </w:t>
      </w:r>
      <w:r w:rsidRPr="00EB7BFD">
        <w:rPr>
          <w:spacing w:val="2"/>
          <w:sz w:val="24"/>
          <w:szCs w:val="24"/>
        </w:rPr>
        <w:t>r</w:t>
      </w:r>
      <w:r w:rsidRPr="00EB7BFD">
        <w:rPr>
          <w:spacing w:val="-3"/>
          <w:sz w:val="24"/>
          <w:szCs w:val="24"/>
        </w:rPr>
        <w:t>e</w:t>
      </w:r>
      <w:r w:rsidRPr="00EB7BFD">
        <w:rPr>
          <w:sz w:val="24"/>
          <w:szCs w:val="24"/>
        </w:rPr>
        <w:t>su</w:t>
      </w:r>
      <w:r w:rsidRPr="00EB7BFD">
        <w:rPr>
          <w:spacing w:val="1"/>
          <w:sz w:val="24"/>
          <w:szCs w:val="24"/>
        </w:rPr>
        <w:t>l</w:t>
      </w:r>
      <w:r w:rsidRPr="00EB7BFD">
        <w:rPr>
          <w:sz w:val="24"/>
          <w:szCs w:val="24"/>
        </w:rPr>
        <w:t>ts</w:t>
      </w:r>
      <w:r w:rsidRPr="00EB7BFD">
        <w:rPr>
          <w:spacing w:val="6"/>
          <w:sz w:val="24"/>
          <w:szCs w:val="24"/>
        </w:rPr>
        <w:t xml:space="preserve"> </w:t>
      </w:r>
      <w:r w:rsidRPr="00EB7BFD">
        <w:rPr>
          <w:spacing w:val="1"/>
          <w:sz w:val="24"/>
          <w:szCs w:val="24"/>
        </w:rPr>
        <w:t>a</w:t>
      </w:r>
      <w:r w:rsidRPr="00EB7BFD">
        <w:rPr>
          <w:spacing w:val="-1"/>
          <w:sz w:val="24"/>
          <w:szCs w:val="24"/>
        </w:rPr>
        <w:t>cc</w:t>
      </w:r>
      <w:r w:rsidRPr="00EB7BFD">
        <w:rPr>
          <w:sz w:val="24"/>
          <w:szCs w:val="24"/>
        </w:rPr>
        <w:t>u</w:t>
      </w:r>
      <w:r w:rsidRPr="00EB7BFD">
        <w:rPr>
          <w:spacing w:val="-1"/>
          <w:sz w:val="24"/>
          <w:szCs w:val="24"/>
        </w:rPr>
        <w:t>r</w:t>
      </w:r>
      <w:r w:rsidRPr="00EB7BFD">
        <w:rPr>
          <w:spacing w:val="-3"/>
          <w:sz w:val="24"/>
          <w:szCs w:val="24"/>
        </w:rPr>
        <w:t>a</w:t>
      </w:r>
      <w:r w:rsidRPr="00EB7BFD">
        <w:rPr>
          <w:spacing w:val="3"/>
          <w:sz w:val="24"/>
          <w:szCs w:val="24"/>
        </w:rPr>
        <w:t>t</w:t>
      </w:r>
      <w:r w:rsidRPr="00EB7BFD">
        <w:rPr>
          <w:spacing w:val="-1"/>
          <w:sz w:val="24"/>
          <w:szCs w:val="24"/>
        </w:rPr>
        <w:t>e</w:t>
      </w:r>
      <w:r w:rsidRPr="00EB7BFD">
        <w:rPr>
          <w:sz w:val="24"/>
          <w:szCs w:val="24"/>
        </w:rPr>
        <w:t>ly,</w:t>
      </w:r>
      <w:r w:rsidRPr="00EB7BFD">
        <w:rPr>
          <w:spacing w:val="1"/>
          <w:sz w:val="24"/>
          <w:szCs w:val="24"/>
        </w:rPr>
        <w:t xml:space="preserve"> </w:t>
      </w:r>
      <w:r w:rsidRPr="00EB7BFD">
        <w:rPr>
          <w:sz w:val="24"/>
          <w:szCs w:val="24"/>
        </w:rPr>
        <w:t>wh</w:t>
      </w:r>
      <w:r w:rsidRPr="00EB7BFD">
        <w:rPr>
          <w:spacing w:val="-1"/>
          <w:sz w:val="24"/>
          <w:szCs w:val="24"/>
        </w:rPr>
        <w:t>e</w:t>
      </w:r>
      <w:r w:rsidRPr="00EB7BFD">
        <w:rPr>
          <w:sz w:val="24"/>
          <w:szCs w:val="24"/>
        </w:rPr>
        <w:t>t</w:t>
      </w:r>
      <w:r w:rsidRPr="00EB7BFD">
        <w:rPr>
          <w:spacing w:val="2"/>
          <w:sz w:val="24"/>
          <w:szCs w:val="24"/>
        </w:rPr>
        <w:t>h</w:t>
      </w:r>
      <w:r w:rsidRPr="00EB7BFD">
        <w:rPr>
          <w:spacing w:val="1"/>
          <w:sz w:val="24"/>
          <w:szCs w:val="24"/>
        </w:rPr>
        <w:t>e</w:t>
      </w:r>
      <w:r w:rsidRPr="00EB7BFD">
        <w:rPr>
          <w:sz w:val="24"/>
          <w:szCs w:val="24"/>
        </w:rPr>
        <w:t>r</w:t>
      </w:r>
      <w:r w:rsidRPr="00EB7BFD">
        <w:rPr>
          <w:spacing w:val="3"/>
          <w:sz w:val="24"/>
          <w:szCs w:val="24"/>
        </w:rPr>
        <w:t xml:space="preserve"> </w:t>
      </w:r>
      <w:r w:rsidRPr="00EB7BFD">
        <w:rPr>
          <w:sz w:val="24"/>
          <w:szCs w:val="24"/>
        </w:rPr>
        <w:t>w</w:t>
      </w:r>
      <w:r w:rsidRPr="00EB7BFD">
        <w:rPr>
          <w:spacing w:val="1"/>
          <w:sz w:val="24"/>
          <w:szCs w:val="24"/>
        </w:rPr>
        <w:t>e</w:t>
      </w:r>
      <w:r w:rsidRPr="00EB7BFD">
        <w:rPr>
          <w:spacing w:val="-1"/>
          <w:sz w:val="24"/>
          <w:szCs w:val="24"/>
        </w:rPr>
        <w:t>r</w:t>
      </w:r>
      <w:r w:rsidRPr="00EB7BFD">
        <w:rPr>
          <w:sz w:val="24"/>
          <w:szCs w:val="24"/>
        </w:rPr>
        <w:t>e</w:t>
      </w:r>
      <w:r w:rsidRPr="00EB7BFD">
        <w:rPr>
          <w:spacing w:val="5"/>
          <w:sz w:val="24"/>
          <w:szCs w:val="24"/>
        </w:rPr>
        <w:t xml:space="preserve"> </w:t>
      </w:r>
      <w:r w:rsidRPr="00EB7BFD">
        <w:rPr>
          <w:sz w:val="24"/>
          <w:szCs w:val="24"/>
        </w:rPr>
        <w:t>good</w:t>
      </w:r>
      <w:r w:rsidRPr="00EB7BFD">
        <w:rPr>
          <w:spacing w:val="1"/>
          <w:sz w:val="24"/>
          <w:szCs w:val="24"/>
        </w:rPr>
        <w:t xml:space="preserve"> </w:t>
      </w:r>
      <w:r w:rsidRPr="00EB7BFD">
        <w:rPr>
          <w:sz w:val="24"/>
          <w:szCs w:val="24"/>
        </w:rPr>
        <w:t>or b</w:t>
      </w:r>
      <w:r w:rsidRPr="00EB7BFD">
        <w:rPr>
          <w:spacing w:val="-1"/>
          <w:sz w:val="24"/>
          <w:szCs w:val="24"/>
        </w:rPr>
        <w:t>a</w:t>
      </w:r>
      <w:r w:rsidRPr="00EB7BFD">
        <w:rPr>
          <w:sz w:val="24"/>
          <w:szCs w:val="24"/>
        </w:rPr>
        <w:t xml:space="preserve">d </w:t>
      </w:r>
      <w:r w:rsidRPr="00EB7BFD">
        <w:rPr>
          <w:spacing w:val="-1"/>
          <w:sz w:val="24"/>
          <w:szCs w:val="24"/>
        </w:rPr>
        <w:t>(f</w:t>
      </w:r>
      <w:r w:rsidRPr="00EB7BFD">
        <w:rPr>
          <w:sz w:val="24"/>
          <w:szCs w:val="24"/>
        </w:rPr>
        <w:t>rom the</w:t>
      </w:r>
      <w:r w:rsidRPr="00EB7BFD">
        <w:rPr>
          <w:spacing w:val="-1"/>
          <w:sz w:val="24"/>
          <w:szCs w:val="24"/>
        </w:rPr>
        <w:t xml:space="preserve"> </w:t>
      </w:r>
      <w:r w:rsidRPr="00EB7BFD">
        <w:rPr>
          <w:sz w:val="24"/>
          <w:szCs w:val="24"/>
        </w:rPr>
        <w:t>p</w:t>
      </w:r>
      <w:r w:rsidRPr="00EB7BFD">
        <w:rPr>
          <w:spacing w:val="-1"/>
          <w:sz w:val="24"/>
          <w:szCs w:val="24"/>
        </w:rPr>
        <w:t>e</w:t>
      </w:r>
      <w:r w:rsidRPr="00EB7BFD">
        <w:rPr>
          <w:sz w:val="24"/>
          <w:szCs w:val="24"/>
        </w:rPr>
        <w:t>rs</w:t>
      </w:r>
      <w:r w:rsidRPr="00EB7BFD">
        <w:rPr>
          <w:spacing w:val="2"/>
          <w:sz w:val="24"/>
          <w:szCs w:val="24"/>
        </w:rPr>
        <w:t>p</w:t>
      </w:r>
      <w:r w:rsidRPr="00EB7BFD">
        <w:rPr>
          <w:spacing w:val="-1"/>
          <w:sz w:val="24"/>
          <w:szCs w:val="24"/>
        </w:rPr>
        <w:t>ec</w:t>
      </w:r>
      <w:r w:rsidRPr="00EB7BFD">
        <w:rPr>
          <w:sz w:val="24"/>
          <w:szCs w:val="24"/>
        </w:rPr>
        <w:t>ti</w:t>
      </w:r>
      <w:r w:rsidRPr="00EB7BFD">
        <w:rPr>
          <w:spacing w:val="2"/>
          <w:sz w:val="24"/>
          <w:szCs w:val="24"/>
        </w:rPr>
        <w:t>v</w:t>
      </w:r>
      <w:r w:rsidRPr="00EB7BFD">
        <w:rPr>
          <w:sz w:val="24"/>
          <w:szCs w:val="24"/>
        </w:rPr>
        <w:t>e</w:t>
      </w:r>
      <w:r w:rsidRPr="00EB7BFD">
        <w:rPr>
          <w:spacing w:val="-1"/>
          <w:sz w:val="24"/>
          <w:szCs w:val="24"/>
        </w:rPr>
        <w:t xml:space="preserve"> </w:t>
      </w:r>
      <w:r w:rsidRPr="00EB7BFD">
        <w:rPr>
          <w:sz w:val="24"/>
          <w:szCs w:val="24"/>
        </w:rPr>
        <w:t>of the</w:t>
      </w:r>
      <w:r w:rsidRPr="00EB7BFD">
        <w:rPr>
          <w:spacing w:val="-1"/>
          <w:sz w:val="24"/>
          <w:szCs w:val="24"/>
        </w:rPr>
        <w:t xml:space="preserve"> re</w:t>
      </w:r>
      <w:r w:rsidRPr="00EB7BFD">
        <w:rPr>
          <w:sz w:val="24"/>
          <w:szCs w:val="24"/>
        </w:rPr>
        <w:t>s</w:t>
      </w:r>
      <w:r w:rsidRPr="00EB7BFD">
        <w:rPr>
          <w:spacing w:val="-1"/>
          <w:sz w:val="24"/>
          <w:szCs w:val="24"/>
        </w:rPr>
        <w:t>e</w:t>
      </w:r>
      <w:r w:rsidRPr="00EB7BFD">
        <w:rPr>
          <w:spacing w:val="1"/>
          <w:sz w:val="24"/>
          <w:szCs w:val="24"/>
        </w:rPr>
        <w:t>a</w:t>
      </w:r>
      <w:r w:rsidRPr="00EB7BFD">
        <w:rPr>
          <w:spacing w:val="-1"/>
          <w:sz w:val="24"/>
          <w:szCs w:val="24"/>
        </w:rPr>
        <w:t>r</w:t>
      </w:r>
      <w:r w:rsidRPr="00EB7BFD">
        <w:rPr>
          <w:spacing w:val="-3"/>
          <w:sz w:val="24"/>
          <w:szCs w:val="24"/>
        </w:rPr>
        <w:t>c</w:t>
      </w:r>
      <w:r w:rsidRPr="00EB7BFD">
        <w:rPr>
          <w:spacing w:val="2"/>
          <w:sz w:val="24"/>
          <w:szCs w:val="24"/>
        </w:rPr>
        <w:t>h</w:t>
      </w:r>
      <w:r w:rsidRPr="00EB7BFD">
        <w:rPr>
          <w:spacing w:val="-1"/>
          <w:sz w:val="24"/>
          <w:szCs w:val="24"/>
        </w:rPr>
        <w:t>er)</w:t>
      </w:r>
      <w:r w:rsidRPr="00EB7BFD">
        <w:rPr>
          <w:sz w:val="24"/>
          <w:szCs w:val="24"/>
        </w:rPr>
        <w:t>.</w:t>
      </w:r>
    </w:p>
    <w:p w14:paraId="4AC3D5C2" w14:textId="77777777" w:rsidR="00C147BD" w:rsidRPr="00EB7BFD" w:rsidRDefault="00C147BD" w:rsidP="00C147BD">
      <w:pPr>
        <w:spacing w:line="360" w:lineRule="auto"/>
        <w:jc w:val="both"/>
        <w:rPr>
          <w:sz w:val="24"/>
          <w:szCs w:val="24"/>
        </w:rPr>
      </w:pPr>
    </w:p>
    <w:p w14:paraId="55EC5C60" w14:textId="77777777" w:rsidR="00C147BD" w:rsidRPr="00EB7BFD" w:rsidRDefault="00C147BD" w:rsidP="00C147BD">
      <w:pPr>
        <w:spacing w:line="360" w:lineRule="auto"/>
        <w:jc w:val="both"/>
        <w:rPr>
          <w:sz w:val="24"/>
          <w:szCs w:val="24"/>
        </w:rPr>
      </w:pPr>
      <w:r w:rsidRPr="00EB7BFD">
        <w:rPr>
          <w:sz w:val="24"/>
          <w:szCs w:val="24"/>
        </w:rPr>
        <w:t>Du</w:t>
      </w:r>
      <w:r w:rsidRPr="00EB7BFD">
        <w:rPr>
          <w:spacing w:val="-1"/>
          <w:sz w:val="24"/>
          <w:szCs w:val="24"/>
        </w:rPr>
        <w:t>r</w:t>
      </w:r>
      <w:r w:rsidRPr="00EB7BFD">
        <w:rPr>
          <w:sz w:val="24"/>
          <w:szCs w:val="24"/>
        </w:rPr>
        <w:t>ing the</w:t>
      </w:r>
      <w:r w:rsidRPr="00EB7BFD">
        <w:rPr>
          <w:spacing w:val="-1"/>
          <w:sz w:val="24"/>
          <w:szCs w:val="24"/>
        </w:rPr>
        <w:t xml:space="preserve"> r</w:t>
      </w:r>
      <w:r w:rsidRPr="00EB7BFD">
        <w:rPr>
          <w:spacing w:val="-3"/>
          <w:sz w:val="24"/>
          <w:szCs w:val="24"/>
        </w:rPr>
        <w:t>e</w:t>
      </w:r>
      <w:r w:rsidRPr="00EB7BFD">
        <w:rPr>
          <w:spacing w:val="3"/>
          <w:sz w:val="24"/>
          <w:szCs w:val="24"/>
        </w:rPr>
        <w:t>s</w:t>
      </w:r>
      <w:r w:rsidRPr="00EB7BFD">
        <w:rPr>
          <w:spacing w:val="-1"/>
          <w:sz w:val="24"/>
          <w:szCs w:val="24"/>
        </w:rPr>
        <w:t>earc</w:t>
      </w:r>
      <w:r w:rsidRPr="00EB7BFD">
        <w:rPr>
          <w:sz w:val="24"/>
          <w:szCs w:val="24"/>
        </w:rPr>
        <w:t xml:space="preserve">h, </w:t>
      </w:r>
      <w:r w:rsidRPr="00EB7BFD">
        <w:rPr>
          <w:spacing w:val="3"/>
          <w:sz w:val="24"/>
          <w:szCs w:val="24"/>
        </w:rPr>
        <w:t>t</w:t>
      </w:r>
      <w:r w:rsidRPr="00EB7BFD">
        <w:rPr>
          <w:sz w:val="24"/>
          <w:szCs w:val="24"/>
        </w:rPr>
        <w:t>he</w:t>
      </w:r>
      <w:r w:rsidRPr="00EB7BFD">
        <w:rPr>
          <w:spacing w:val="1"/>
          <w:sz w:val="24"/>
          <w:szCs w:val="24"/>
        </w:rPr>
        <w:t xml:space="preserve"> </w:t>
      </w:r>
      <w:r w:rsidRPr="00EB7BFD">
        <w:rPr>
          <w:spacing w:val="2"/>
          <w:sz w:val="24"/>
          <w:szCs w:val="24"/>
        </w:rPr>
        <w:t>r</w:t>
      </w:r>
      <w:r w:rsidRPr="00EB7BFD">
        <w:rPr>
          <w:spacing w:val="-1"/>
          <w:sz w:val="24"/>
          <w:szCs w:val="24"/>
        </w:rPr>
        <w:t>e</w:t>
      </w:r>
      <w:r w:rsidRPr="00EB7BFD">
        <w:rPr>
          <w:spacing w:val="1"/>
          <w:sz w:val="24"/>
          <w:szCs w:val="24"/>
        </w:rPr>
        <w:t>s</w:t>
      </w:r>
      <w:r w:rsidRPr="00EB7BFD">
        <w:rPr>
          <w:spacing w:val="-1"/>
          <w:sz w:val="24"/>
          <w:szCs w:val="24"/>
        </w:rPr>
        <w:t>earc</w:t>
      </w:r>
      <w:r w:rsidRPr="00EB7BFD">
        <w:rPr>
          <w:sz w:val="24"/>
          <w:szCs w:val="24"/>
        </w:rPr>
        <w:t>h</w:t>
      </w:r>
      <w:r w:rsidRPr="00EB7BFD">
        <w:rPr>
          <w:spacing w:val="-1"/>
          <w:sz w:val="24"/>
          <w:szCs w:val="24"/>
        </w:rPr>
        <w:t>e</w:t>
      </w:r>
      <w:r w:rsidRPr="00EB7BFD">
        <w:rPr>
          <w:sz w:val="24"/>
          <w:szCs w:val="24"/>
        </w:rPr>
        <w:t>r</w:t>
      </w:r>
      <w:r w:rsidRPr="00EB7BFD">
        <w:rPr>
          <w:spacing w:val="-1"/>
          <w:sz w:val="24"/>
          <w:szCs w:val="24"/>
        </w:rPr>
        <w:t xml:space="preserve"> </w:t>
      </w:r>
      <w:r w:rsidRPr="00EB7BFD">
        <w:rPr>
          <w:sz w:val="24"/>
          <w:szCs w:val="24"/>
        </w:rPr>
        <w:t>can</w:t>
      </w:r>
      <w:r w:rsidRPr="00EB7BFD">
        <w:rPr>
          <w:spacing w:val="1"/>
          <w:sz w:val="24"/>
          <w:szCs w:val="24"/>
        </w:rPr>
        <w:t xml:space="preserve"> </w:t>
      </w:r>
      <w:r w:rsidRPr="00EB7BFD">
        <w:rPr>
          <w:spacing w:val="-1"/>
          <w:sz w:val="24"/>
          <w:szCs w:val="24"/>
        </w:rPr>
        <w:t>c</w:t>
      </w:r>
      <w:r w:rsidRPr="00EB7BFD">
        <w:rPr>
          <w:sz w:val="24"/>
          <w:szCs w:val="24"/>
        </w:rPr>
        <w:t>onsid</w:t>
      </w:r>
      <w:r w:rsidRPr="00EB7BFD">
        <w:rPr>
          <w:spacing w:val="-1"/>
          <w:sz w:val="24"/>
          <w:szCs w:val="24"/>
        </w:rPr>
        <w:t>e</w:t>
      </w:r>
      <w:r w:rsidRPr="00EB7BFD">
        <w:rPr>
          <w:spacing w:val="2"/>
          <w:sz w:val="24"/>
          <w:szCs w:val="24"/>
        </w:rPr>
        <w:t>r</w:t>
      </w:r>
      <w:r w:rsidRPr="00EB7BFD">
        <w:rPr>
          <w:spacing w:val="-3"/>
          <w:sz w:val="24"/>
          <w:szCs w:val="24"/>
        </w:rPr>
        <w:t>a</w:t>
      </w:r>
      <w:r w:rsidRPr="00EB7BFD">
        <w:rPr>
          <w:spacing w:val="5"/>
          <w:sz w:val="24"/>
          <w:szCs w:val="24"/>
        </w:rPr>
        <w:t>b</w:t>
      </w:r>
      <w:r w:rsidRPr="00EB7BFD">
        <w:rPr>
          <w:sz w:val="24"/>
          <w:szCs w:val="24"/>
        </w:rPr>
        <w:t>ly r</w:t>
      </w:r>
      <w:r w:rsidRPr="00EB7BFD">
        <w:rPr>
          <w:spacing w:val="-1"/>
          <w:sz w:val="24"/>
          <w:szCs w:val="24"/>
        </w:rPr>
        <w:t>ef</w:t>
      </w:r>
      <w:r w:rsidRPr="00EB7BFD">
        <w:rPr>
          <w:sz w:val="24"/>
          <w:szCs w:val="24"/>
        </w:rPr>
        <w:t>l</w:t>
      </w:r>
      <w:r w:rsidRPr="00EB7BFD">
        <w:rPr>
          <w:spacing w:val="-1"/>
          <w:sz w:val="24"/>
          <w:szCs w:val="24"/>
        </w:rPr>
        <w:t>ec</w:t>
      </w:r>
      <w:r w:rsidRPr="00EB7BFD">
        <w:rPr>
          <w:sz w:val="24"/>
          <w:szCs w:val="24"/>
        </w:rPr>
        <w:t>t on</w:t>
      </w:r>
      <w:r w:rsidRPr="00EB7BFD">
        <w:rPr>
          <w:spacing w:val="3"/>
          <w:sz w:val="24"/>
          <w:szCs w:val="24"/>
        </w:rPr>
        <w:t xml:space="preserve"> </w:t>
      </w:r>
      <w:r w:rsidRPr="00EB7BFD">
        <w:rPr>
          <w:spacing w:val="-1"/>
          <w:sz w:val="24"/>
          <w:szCs w:val="24"/>
        </w:rPr>
        <w:t>e</w:t>
      </w:r>
      <w:r w:rsidRPr="00EB7BFD">
        <w:rPr>
          <w:sz w:val="24"/>
          <w:szCs w:val="24"/>
        </w:rPr>
        <w:t>du</w:t>
      </w:r>
      <w:r w:rsidRPr="00EB7BFD">
        <w:rPr>
          <w:spacing w:val="-1"/>
          <w:sz w:val="24"/>
          <w:szCs w:val="24"/>
        </w:rPr>
        <w:t>ca</w:t>
      </w:r>
      <w:r w:rsidRPr="00EB7BFD">
        <w:rPr>
          <w:sz w:val="24"/>
          <w:szCs w:val="24"/>
        </w:rPr>
        <w:t>tion</w:t>
      </w:r>
      <w:r w:rsidRPr="00EB7BFD">
        <w:rPr>
          <w:spacing w:val="-1"/>
          <w:sz w:val="24"/>
          <w:szCs w:val="24"/>
        </w:rPr>
        <w:t>a</w:t>
      </w:r>
      <w:r w:rsidRPr="00EB7BFD">
        <w:rPr>
          <w:sz w:val="24"/>
          <w:szCs w:val="24"/>
        </w:rPr>
        <w:t>l</w:t>
      </w:r>
      <w:r w:rsidRPr="00EB7BFD">
        <w:rPr>
          <w:spacing w:val="3"/>
          <w:sz w:val="24"/>
          <w:szCs w:val="24"/>
        </w:rPr>
        <w:t xml:space="preserve"> </w:t>
      </w:r>
      <w:r w:rsidRPr="00EB7BFD">
        <w:rPr>
          <w:sz w:val="24"/>
          <w:szCs w:val="24"/>
        </w:rPr>
        <w:t>pr</w:t>
      </w:r>
      <w:r w:rsidRPr="00EB7BFD">
        <w:rPr>
          <w:spacing w:val="-1"/>
          <w:sz w:val="24"/>
          <w:szCs w:val="24"/>
        </w:rPr>
        <w:t>ofe</w:t>
      </w:r>
      <w:r w:rsidRPr="00EB7BFD">
        <w:rPr>
          <w:sz w:val="24"/>
          <w:szCs w:val="24"/>
        </w:rPr>
        <w:t>s</w:t>
      </w:r>
      <w:r w:rsidRPr="00EB7BFD">
        <w:rPr>
          <w:spacing w:val="1"/>
          <w:sz w:val="24"/>
          <w:szCs w:val="24"/>
        </w:rPr>
        <w:t>s</w:t>
      </w:r>
      <w:r w:rsidRPr="00EB7BFD">
        <w:rPr>
          <w:sz w:val="24"/>
          <w:szCs w:val="24"/>
        </w:rPr>
        <w:t>ion</w:t>
      </w:r>
      <w:r w:rsidRPr="00EB7BFD">
        <w:rPr>
          <w:spacing w:val="-1"/>
          <w:sz w:val="24"/>
          <w:szCs w:val="24"/>
        </w:rPr>
        <w:t>a</w:t>
      </w:r>
      <w:r w:rsidRPr="00EB7BFD">
        <w:rPr>
          <w:sz w:val="24"/>
          <w:szCs w:val="24"/>
        </w:rPr>
        <w:t xml:space="preserve">l ethics </w:t>
      </w:r>
      <w:r w:rsidRPr="00EB7BFD">
        <w:rPr>
          <w:spacing w:val="-1"/>
          <w:sz w:val="24"/>
          <w:szCs w:val="24"/>
        </w:rPr>
        <w:t>a</w:t>
      </w:r>
      <w:r w:rsidRPr="00EB7BFD">
        <w:rPr>
          <w:sz w:val="24"/>
          <w:szCs w:val="24"/>
        </w:rPr>
        <w:t>s</w:t>
      </w:r>
      <w:r w:rsidRPr="00EB7BFD">
        <w:rPr>
          <w:spacing w:val="7"/>
          <w:sz w:val="24"/>
          <w:szCs w:val="24"/>
        </w:rPr>
        <w:t xml:space="preserve"> </w:t>
      </w:r>
      <w:r w:rsidRPr="00EB7BFD">
        <w:rPr>
          <w:spacing w:val="-3"/>
          <w:sz w:val="24"/>
          <w:szCs w:val="24"/>
        </w:rPr>
        <w:t>f</w:t>
      </w:r>
      <w:r w:rsidRPr="00EB7BFD">
        <w:rPr>
          <w:spacing w:val="-2"/>
          <w:sz w:val="24"/>
          <w:szCs w:val="24"/>
        </w:rPr>
        <w:t>ol</w:t>
      </w:r>
      <w:r w:rsidRPr="00EB7BFD">
        <w:rPr>
          <w:sz w:val="24"/>
          <w:szCs w:val="24"/>
        </w:rPr>
        <w:t>l</w:t>
      </w:r>
      <w:r w:rsidRPr="00EB7BFD">
        <w:rPr>
          <w:spacing w:val="-2"/>
          <w:sz w:val="24"/>
          <w:szCs w:val="24"/>
        </w:rPr>
        <w:t>o</w:t>
      </w:r>
      <w:r w:rsidRPr="00EB7BFD">
        <w:rPr>
          <w:spacing w:val="-3"/>
          <w:sz w:val="24"/>
          <w:szCs w:val="24"/>
        </w:rPr>
        <w:t>w</w:t>
      </w:r>
      <w:r w:rsidRPr="00EB7BFD">
        <w:rPr>
          <w:spacing w:val="-2"/>
          <w:sz w:val="24"/>
          <w:szCs w:val="24"/>
        </w:rPr>
        <w:t>s</w:t>
      </w:r>
      <w:r w:rsidRPr="00EB7BFD">
        <w:rPr>
          <w:sz w:val="24"/>
          <w:szCs w:val="24"/>
        </w:rPr>
        <w:t>:</w:t>
      </w:r>
    </w:p>
    <w:p w14:paraId="67A0B41A" w14:textId="77777777" w:rsidR="00C147BD" w:rsidRPr="00EB7BFD" w:rsidRDefault="00C147BD" w:rsidP="00C147BD">
      <w:pPr>
        <w:spacing w:line="360" w:lineRule="auto"/>
        <w:jc w:val="both"/>
        <w:rPr>
          <w:sz w:val="24"/>
          <w:szCs w:val="24"/>
        </w:rPr>
      </w:pPr>
    </w:p>
    <w:p w14:paraId="1B2A327F" w14:textId="77777777" w:rsidR="00C147BD" w:rsidRPr="00EB7BFD" w:rsidRDefault="00C147BD" w:rsidP="00C147BD">
      <w:pPr>
        <w:pStyle w:val="ListParagraph"/>
        <w:numPr>
          <w:ilvl w:val="0"/>
          <w:numId w:val="6"/>
        </w:numPr>
        <w:spacing w:line="360" w:lineRule="auto"/>
        <w:jc w:val="both"/>
        <w:rPr>
          <w:sz w:val="24"/>
          <w:szCs w:val="24"/>
        </w:rPr>
      </w:pPr>
      <w:r w:rsidRPr="00EB7BFD">
        <w:rPr>
          <w:sz w:val="24"/>
          <w:szCs w:val="24"/>
        </w:rPr>
        <w:t>The</w:t>
      </w:r>
      <w:r w:rsidRPr="00EB7BFD">
        <w:rPr>
          <w:spacing w:val="6"/>
          <w:sz w:val="24"/>
          <w:szCs w:val="24"/>
        </w:rPr>
        <w:t xml:space="preserve"> </w:t>
      </w:r>
      <w:r w:rsidRPr="00EB7BFD">
        <w:rPr>
          <w:sz w:val="24"/>
          <w:szCs w:val="24"/>
        </w:rPr>
        <w:t>qu</w:t>
      </w:r>
      <w:r w:rsidRPr="00EB7BFD">
        <w:rPr>
          <w:spacing w:val="-1"/>
          <w:sz w:val="24"/>
          <w:szCs w:val="24"/>
        </w:rPr>
        <w:t>e</w:t>
      </w:r>
      <w:r w:rsidRPr="00EB7BFD">
        <w:rPr>
          <w:sz w:val="24"/>
          <w:szCs w:val="24"/>
        </w:rPr>
        <w:t>stionn</w:t>
      </w:r>
      <w:r w:rsidRPr="00EB7BFD">
        <w:rPr>
          <w:spacing w:val="-1"/>
          <w:sz w:val="24"/>
          <w:szCs w:val="24"/>
        </w:rPr>
        <w:t>a</w:t>
      </w:r>
      <w:r w:rsidRPr="00EB7BFD">
        <w:rPr>
          <w:sz w:val="24"/>
          <w:szCs w:val="24"/>
        </w:rPr>
        <w:t>i</w:t>
      </w:r>
      <w:r w:rsidRPr="00EB7BFD">
        <w:rPr>
          <w:spacing w:val="-1"/>
          <w:sz w:val="24"/>
          <w:szCs w:val="24"/>
        </w:rPr>
        <w:t>re</w:t>
      </w:r>
      <w:r w:rsidRPr="00EB7BFD">
        <w:rPr>
          <w:sz w:val="24"/>
          <w:szCs w:val="24"/>
        </w:rPr>
        <w:t>s</w:t>
      </w:r>
      <w:r w:rsidRPr="00EB7BFD">
        <w:rPr>
          <w:spacing w:val="13"/>
          <w:sz w:val="24"/>
          <w:szCs w:val="24"/>
        </w:rPr>
        <w:t xml:space="preserve"> </w:t>
      </w:r>
      <w:proofErr w:type="gramStart"/>
      <w:r w:rsidRPr="00EB7BFD">
        <w:rPr>
          <w:sz w:val="24"/>
          <w:szCs w:val="24"/>
        </w:rPr>
        <w:t>was</w:t>
      </w:r>
      <w:proofErr w:type="gramEnd"/>
      <w:r w:rsidRPr="00EB7BFD">
        <w:rPr>
          <w:spacing w:val="9"/>
          <w:sz w:val="24"/>
          <w:szCs w:val="24"/>
        </w:rPr>
        <w:t xml:space="preserve"> </w:t>
      </w:r>
      <w:r w:rsidRPr="00EB7BFD">
        <w:rPr>
          <w:sz w:val="24"/>
          <w:szCs w:val="24"/>
        </w:rPr>
        <w:t>the</w:t>
      </w:r>
      <w:r w:rsidRPr="00EB7BFD">
        <w:rPr>
          <w:spacing w:val="9"/>
          <w:sz w:val="24"/>
          <w:szCs w:val="24"/>
        </w:rPr>
        <w:t xml:space="preserve"> </w:t>
      </w:r>
      <w:r w:rsidRPr="00EB7BFD">
        <w:rPr>
          <w:sz w:val="24"/>
          <w:szCs w:val="24"/>
        </w:rPr>
        <w:t>s</w:t>
      </w:r>
      <w:r w:rsidRPr="00EB7BFD">
        <w:rPr>
          <w:spacing w:val="-1"/>
          <w:sz w:val="24"/>
          <w:szCs w:val="24"/>
        </w:rPr>
        <w:t>a</w:t>
      </w:r>
      <w:r w:rsidRPr="00EB7BFD">
        <w:rPr>
          <w:sz w:val="24"/>
          <w:szCs w:val="24"/>
        </w:rPr>
        <w:t>me</w:t>
      </w:r>
      <w:r w:rsidRPr="00EB7BFD">
        <w:rPr>
          <w:spacing w:val="9"/>
          <w:sz w:val="24"/>
          <w:szCs w:val="24"/>
        </w:rPr>
        <w:t xml:space="preserve"> </w:t>
      </w:r>
      <w:r w:rsidRPr="00EB7BFD">
        <w:rPr>
          <w:sz w:val="24"/>
          <w:szCs w:val="24"/>
        </w:rPr>
        <w:t>to</w:t>
      </w:r>
      <w:r w:rsidRPr="00EB7BFD">
        <w:rPr>
          <w:spacing w:val="7"/>
          <w:sz w:val="24"/>
          <w:szCs w:val="24"/>
        </w:rPr>
        <w:t xml:space="preserve"> </w:t>
      </w:r>
      <w:r w:rsidRPr="00EB7BFD">
        <w:rPr>
          <w:spacing w:val="-1"/>
          <w:sz w:val="24"/>
          <w:szCs w:val="24"/>
        </w:rPr>
        <w:t>a</w:t>
      </w:r>
      <w:r w:rsidRPr="00EB7BFD">
        <w:rPr>
          <w:sz w:val="24"/>
          <w:szCs w:val="24"/>
        </w:rPr>
        <w:t>ll</w:t>
      </w:r>
      <w:r w:rsidRPr="00EB7BFD">
        <w:rPr>
          <w:spacing w:val="10"/>
          <w:sz w:val="24"/>
          <w:szCs w:val="24"/>
        </w:rPr>
        <w:t xml:space="preserve"> </w:t>
      </w:r>
      <w:r w:rsidRPr="00EB7BFD">
        <w:rPr>
          <w:spacing w:val="-1"/>
          <w:sz w:val="24"/>
          <w:szCs w:val="24"/>
        </w:rPr>
        <w:t>r</w:t>
      </w:r>
      <w:r w:rsidRPr="00EB7BFD">
        <w:rPr>
          <w:spacing w:val="-3"/>
          <w:sz w:val="24"/>
          <w:szCs w:val="24"/>
        </w:rPr>
        <w:t>e</w:t>
      </w:r>
      <w:r w:rsidRPr="00EB7BFD">
        <w:rPr>
          <w:sz w:val="24"/>
          <w:szCs w:val="24"/>
        </w:rPr>
        <w:t>spo</w:t>
      </w:r>
      <w:r w:rsidRPr="00EB7BFD">
        <w:rPr>
          <w:spacing w:val="3"/>
          <w:sz w:val="24"/>
          <w:szCs w:val="24"/>
        </w:rPr>
        <w:t>n</w:t>
      </w:r>
      <w:r w:rsidRPr="00EB7BFD">
        <w:rPr>
          <w:spacing w:val="2"/>
          <w:sz w:val="24"/>
          <w:szCs w:val="24"/>
        </w:rPr>
        <w:t>d</w:t>
      </w:r>
      <w:r w:rsidRPr="00EB7BFD">
        <w:rPr>
          <w:spacing w:val="-1"/>
          <w:sz w:val="24"/>
          <w:szCs w:val="24"/>
        </w:rPr>
        <w:t>e</w:t>
      </w:r>
      <w:r w:rsidRPr="00EB7BFD">
        <w:rPr>
          <w:sz w:val="24"/>
          <w:szCs w:val="24"/>
        </w:rPr>
        <w:t>nts</w:t>
      </w:r>
      <w:r w:rsidRPr="00EB7BFD">
        <w:rPr>
          <w:spacing w:val="13"/>
          <w:sz w:val="24"/>
          <w:szCs w:val="24"/>
        </w:rPr>
        <w:t xml:space="preserve"> </w:t>
      </w:r>
      <w:r w:rsidRPr="00EB7BFD">
        <w:rPr>
          <w:sz w:val="24"/>
          <w:szCs w:val="24"/>
        </w:rPr>
        <w:t>in</w:t>
      </w:r>
      <w:r w:rsidRPr="00EB7BFD">
        <w:rPr>
          <w:spacing w:val="7"/>
          <w:sz w:val="24"/>
          <w:szCs w:val="24"/>
        </w:rPr>
        <w:t xml:space="preserve"> </w:t>
      </w:r>
      <w:r w:rsidRPr="00EB7BFD">
        <w:rPr>
          <w:sz w:val="24"/>
          <w:szCs w:val="24"/>
        </w:rPr>
        <w:t>or</w:t>
      </w:r>
      <w:r w:rsidRPr="00EB7BFD">
        <w:rPr>
          <w:spacing w:val="-1"/>
          <w:sz w:val="24"/>
          <w:szCs w:val="24"/>
        </w:rPr>
        <w:t>d</w:t>
      </w:r>
      <w:r w:rsidRPr="00EB7BFD">
        <w:rPr>
          <w:spacing w:val="-3"/>
          <w:sz w:val="24"/>
          <w:szCs w:val="24"/>
        </w:rPr>
        <w:t>e</w:t>
      </w:r>
      <w:r w:rsidRPr="00EB7BFD">
        <w:rPr>
          <w:sz w:val="24"/>
          <w:szCs w:val="24"/>
        </w:rPr>
        <w:t>r</w:t>
      </w:r>
      <w:r w:rsidRPr="00EB7BFD">
        <w:rPr>
          <w:spacing w:val="4"/>
          <w:sz w:val="24"/>
          <w:szCs w:val="24"/>
        </w:rPr>
        <w:t xml:space="preserve"> </w:t>
      </w:r>
      <w:r w:rsidRPr="00EB7BFD">
        <w:rPr>
          <w:sz w:val="24"/>
          <w:szCs w:val="24"/>
        </w:rPr>
        <w:t>to</w:t>
      </w:r>
      <w:r w:rsidRPr="00EB7BFD">
        <w:rPr>
          <w:spacing w:val="7"/>
          <w:sz w:val="24"/>
          <w:szCs w:val="24"/>
        </w:rPr>
        <w:t xml:space="preserve"> </w:t>
      </w:r>
      <w:r w:rsidRPr="00EB7BFD">
        <w:rPr>
          <w:spacing w:val="-1"/>
          <w:sz w:val="24"/>
          <w:szCs w:val="24"/>
        </w:rPr>
        <w:t>a</w:t>
      </w:r>
      <w:r w:rsidRPr="00EB7BFD">
        <w:rPr>
          <w:sz w:val="24"/>
          <w:szCs w:val="24"/>
        </w:rPr>
        <w:t>void</w:t>
      </w:r>
      <w:r w:rsidRPr="00EB7BFD">
        <w:rPr>
          <w:spacing w:val="8"/>
          <w:sz w:val="24"/>
          <w:szCs w:val="24"/>
        </w:rPr>
        <w:t xml:space="preserve"> </w:t>
      </w:r>
      <w:r w:rsidRPr="00EB7BFD">
        <w:rPr>
          <w:spacing w:val="3"/>
          <w:sz w:val="24"/>
          <w:szCs w:val="24"/>
        </w:rPr>
        <w:t>s</w:t>
      </w:r>
      <w:r w:rsidRPr="00EB7BFD">
        <w:rPr>
          <w:spacing w:val="1"/>
          <w:sz w:val="24"/>
          <w:szCs w:val="24"/>
        </w:rPr>
        <w:t>u</w:t>
      </w:r>
      <w:r w:rsidRPr="00EB7BFD">
        <w:rPr>
          <w:spacing w:val="3"/>
          <w:sz w:val="24"/>
          <w:szCs w:val="24"/>
        </w:rPr>
        <w:t>s</w:t>
      </w:r>
      <w:r w:rsidRPr="00EB7BFD">
        <w:rPr>
          <w:sz w:val="24"/>
          <w:szCs w:val="24"/>
        </w:rPr>
        <w:t>picion</w:t>
      </w:r>
      <w:r w:rsidRPr="00EB7BFD">
        <w:rPr>
          <w:spacing w:val="10"/>
          <w:sz w:val="24"/>
          <w:szCs w:val="24"/>
        </w:rPr>
        <w:t xml:space="preserve"> </w:t>
      </w:r>
      <w:r w:rsidRPr="00EB7BFD">
        <w:rPr>
          <w:spacing w:val="-1"/>
          <w:sz w:val="24"/>
          <w:szCs w:val="24"/>
        </w:rPr>
        <w:t>a</w:t>
      </w:r>
      <w:r w:rsidRPr="00EB7BFD">
        <w:rPr>
          <w:sz w:val="24"/>
          <w:szCs w:val="24"/>
        </w:rPr>
        <w:t>nd</w:t>
      </w:r>
      <w:r w:rsidRPr="00EB7BFD">
        <w:rPr>
          <w:spacing w:val="7"/>
          <w:sz w:val="24"/>
          <w:szCs w:val="24"/>
        </w:rPr>
        <w:t xml:space="preserve"> </w:t>
      </w:r>
      <w:r w:rsidRPr="00EB7BFD">
        <w:rPr>
          <w:sz w:val="24"/>
          <w:szCs w:val="24"/>
        </w:rPr>
        <w:t>victimi</w:t>
      </w:r>
      <w:r w:rsidRPr="00EB7BFD">
        <w:rPr>
          <w:spacing w:val="-1"/>
          <w:sz w:val="24"/>
          <w:szCs w:val="24"/>
        </w:rPr>
        <w:t>za</w:t>
      </w:r>
      <w:r w:rsidRPr="00EB7BFD">
        <w:rPr>
          <w:sz w:val="24"/>
          <w:szCs w:val="24"/>
        </w:rPr>
        <w:t>tion of</w:t>
      </w:r>
      <w:r w:rsidRPr="00EB7BFD">
        <w:rPr>
          <w:spacing w:val="-1"/>
          <w:sz w:val="24"/>
          <w:szCs w:val="24"/>
        </w:rPr>
        <w:t xml:space="preserve"> re</w:t>
      </w:r>
      <w:r w:rsidRPr="00EB7BFD">
        <w:rPr>
          <w:sz w:val="24"/>
          <w:szCs w:val="24"/>
        </w:rPr>
        <w:t>spond</w:t>
      </w:r>
      <w:r w:rsidRPr="00EB7BFD">
        <w:rPr>
          <w:spacing w:val="-1"/>
          <w:sz w:val="24"/>
          <w:szCs w:val="24"/>
        </w:rPr>
        <w:t>e</w:t>
      </w:r>
      <w:r w:rsidRPr="00EB7BFD">
        <w:rPr>
          <w:sz w:val="24"/>
          <w:szCs w:val="24"/>
        </w:rPr>
        <w:t>nts.</w:t>
      </w:r>
    </w:p>
    <w:p w14:paraId="3CDFFEF0" w14:textId="77777777" w:rsidR="00C147BD" w:rsidRPr="00EB7BFD" w:rsidRDefault="00C147BD" w:rsidP="00C147BD">
      <w:pPr>
        <w:pStyle w:val="ListParagraph"/>
        <w:numPr>
          <w:ilvl w:val="0"/>
          <w:numId w:val="6"/>
        </w:numPr>
        <w:spacing w:line="360" w:lineRule="auto"/>
        <w:rPr>
          <w:sz w:val="24"/>
          <w:szCs w:val="24"/>
        </w:rPr>
        <w:sectPr w:rsidR="00C147BD" w:rsidRPr="00EB7BFD" w:rsidSect="00140CD2">
          <w:pgSz w:w="12240" w:h="15840"/>
          <w:pgMar w:top="1440" w:right="1440" w:bottom="1440" w:left="1440" w:header="720" w:footer="720" w:gutter="0"/>
          <w:cols w:space="720"/>
          <w:docGrid w:linePitch="272"/>
        </w:sectPr>
      </w:pPr>
      <w:r w:rsidRPr="00EB7BFD">
        <w:rPr>
          <w:sz w:val="24"/>
          <w:szCs w:val="24"/>
        </w:rPr>
        <w:t>The</w:t>
      </w:r>
      <w:r w:rsidRPr="00EB7BFD">
        <w:rPr>
          <w:spacing w:val="-4"/>
          <w:sz w:val="24"/>
          <w:szCs w:val="24"/>
        </w:rPr>
        <w:t xml:space="preserve"> </w:t>
      </w:r>
      <w:r w:rsidRPr="00EB7BFD">
        <w:rPr>
          <w:spacing w:val="-1"/>
          <w:sz w:val="24"/>
          <w:szCs w:val="24"/>
        </w:rPr>
        <w:t>re</w:t>
      </w:r>
      <w:r w:rsidRPr="00EB7BFD">
        <w:rPr>
          <w:sz w:val="24"/>
          <w:szCs w:val="24"/>
        </w:rPr>
        <w:t>s</w:t>
      </w:r>
      <w:r w:rsidRPr="00EB7BFD">
        <w:rPr>
          <w:spacing w:val="1"/>
          <w:sz w:val="24"/>
          <w:szCs w:val="24"/>
        </w:rPr>
        <w:t>e</w:t>
      </w:r>
      <w:r w:rsidRPr="00EB7BFD">
        <w:rPr>
          <w:spacing w:val="-1"/>
          <w:sz w:val="24"/>
          <w:szCs w:val="24"/>
        </w:rPr>
        <w:t>a</w:t>
      </w:r>
      <w:r w:rsidRPr="00EB7BFD">
        <w:rPr>
          <w:spacing w:val="2"/>
          <w:sz w:val="24"/>
          <w:szCs w:val="24"/>
        </w:rPr>
        <w:t>r</w:t>
      </w:r>
      <w:r w:rsidRPr="00EB7BFD">
        <w:rPr>
          <w:spacing w:val="-3"/>
          <w:sz w:val="24"/>
          <w:szCs w:val="24"/>
        </w:rPr>
        <w:t>c</w:t>
      </w:r>
      <w:r w:rsidRPr="00EB7BFD">
        <w:rPr>
          <w:sz w:val="24"/>
          <w:szCs w:val="24"/>
        </w:rPr>
        <w:t>h</w:t>
      </w:r>
      <w:r w:rsidRPr="00EB7BFD">
        <w:rPr>
          <w:spacing w:val="1"/>
          <w:sz w:val="24"/>
          <w:szCs w:val="24"/>
        </w:rPr>
        <w:t>e</w:t>
      </w:r>
      <w:r w:rsidRPr="00EB7BFD">
        <w:rPr>
          <w:sz w:val="24"/>
          <w:szCs w:val="24"/>
        </w:rPr>
        <w:t>r</w:t>
      </w:r>
      <w:r w:rsidRPr="00EB7BFD">
        <w:rPr>
          <w:spacing w:val="-3"/>
          <w:sz w:val="24"/>
          <w:szCs w:val="24"/>
        </w:rPr>
        <w:t xml:space="preserve"> </w:t>
      </w:r>
      <w:r w:rsidRPr="00EB7BFD">
        <w:rPr>
          <w:sz w:val="24"/>
          <w:szCs w:val="24"/>
        </w:rPr>
        <w:t>can h</w:t>
      </w:r>
      <w:r w:rsidRPr="00EB7BFD">
        <w:rPr>
          <w:spacing w:val="-1"/>
          <w:sz w:val="24"/>
          <w:szCs w:val="24"/>
        </w:rPr>
        <w:t>a</w:t>
      </w:r>
      <w:r w:rsidRPr="00EB7BFD">
        <w:rPr>
          <w:spacing w:val="2"/>
          <w:sz w:val="24"/>
          <w:szCs w:val="24"/>
        </w:rPr>
        <w:t>v</w:t>
      </w:r>
      <w:r w:rsidRPr="00EB7BFD">
        <w:rPr>
          <w:sz w:val="24"/>
          <w:szCs w:val="24"/>
        </w:rPr>
        <w:t>e</w:t>
      </w:r>
      <w:r w:rsidRPr="00EB7BFD">
        <w:rPr>
          <w:spacing w:val="1"/>
          <w:sz w:val="24"/>
          <w:szCs w:val="24"/>
        </w:rPr>
        <w:t xml:space="preserve"> </w:t>
      </w:r>
      <w:r w:rsidRPr="00EB7BFD">
        <w:rPr>
          <w:sz w:val="24"/>
          <w:szCs w:val="24"/>
        </w:rPr>
        <w:t>to</w:t>
      </w:r>
      <w:r w:rsidRPr="00EB7BFD">
        <w:rPr>
          <w:spacing w:val="-2"/>
          <w:sz w:val="24"/>
          <w:szCs w:val="24"/>
        </w:rPr>
        <w:t xml:space="preserve"> </w:t>
      </w:r>
      <w:r w:rsidRPr="00EB7BFD">
        <w:rPr>
          <w:spacing w:val="-1"/>
          <w:sz w:val="24"/>
          <w:szCs w:val="24"/>
        </w:rPr>
        <w:t>e</w:t>
      </w:r>
      <w:r w:rsidRPr="00EB7BFD">
        <w:rPr>
          <w:sz w:val="24"/>
          <w:szCs w:val="24"/>
        </w:rPr>
        <w:t>nsure</w:t>
      </w:r>
      <w:r w:rsidRPr="00EB7BFD">
        <w:rPr>
          <w:spacing w:val="1"/>
          <w:sz w:val="24"/>
          <w:szCs w:val="24"/>
        </w:rPr>
        <w:t xml:space="preserve"> </w:t>
      </w:r>
      <w:r w:rsidRPr="00EB7BFD">
        <w:rPr>
          <w:spacing w:val="-1"/>
          <w:sz w:val="24"/>
          <w:szCs w:val="24"/>
        </w:rPr>
        <w:t>c</w:t>
      </w:r>
      <w:r w:rsidRPr="00EB7BFD">
        <w:rPr>
          <w:sz w:val="24"/>
          <w:szCs w:val="24"/>
        </w:rPr>
        <w:t>onfid</w:t>
      </w:r>
      <w:r w:rsidRPr="00EB7BFD">
        <w:rPr>
          <w:spacing w:val="-1"/>
          <w:sz w:val="24"/>
          <w:szCs w:val="24"/>
        </w:rPr>
        <w:t>e</w:t>
      </w:r>
      <w:r w:rsidRPr="00EB7BFD">
        <w:rPr>
          <w:sz w:val="24"/>
          <w:szCs w:val="24"/>
        </w:rPr>
        <w:t>nti</w:t>
      </w:r>
      <w:r w:rsidRPr="00EB7BFD">
        <w:rPr>
          <w:spacing w:val="-1"/>
          <w:sz w:val="24"/>
          <w:szCs w:val="24"/>
        </w:rPr>
        <w:t>a</w:t>
      </w:r>
      <w:r w:rsidRPr="00EB7BFD">
        <w:rPr>
          <w:spacing w:val="1"/>
          <w:sz w:val="24"/>
          <w:szCs w:val="24"/>
        </w:rPr>
        <w:t>l</w:t>
      </w:r>
      <w:r w:rsidRPr="00EB7BFD">
        <w:rPr>
          <w:sz w:val="24"/>
          <w:szCs w:val="24"/>
        </w:rPr>
        <w:t>ity</w:t>
      </w:r>
      <w:r w:rsidRPr="00EB7BFD">
        <w:rPr>
          <w:spacing w:val="-2"/>
          <w:sz w:val="24"/>
          <w:szCs w:val="24"/>
        </w:rPr>
        <w:t xml:space="preserve"> </w:t>
      </w:r>
      <w:r w:rsidRPr="00EB7BFD">
        <w:rPr>
          <w:spacing w:val="3"/>
          <w:sz w:val="24"/>
          <w:szCs w:val="24"/>
        </w:rPr>
        <w:t>t</w:t>
      </w:r>
      <w:r w:rsidRPr="00EB7BFD">
        <w:rPr>
          <w:sz w:val="24"/>
          <w:szCs w:val="24"/>
        </w:rPr>
        <w:t>o</w:t>
      </w:r>
      <w:r w:rsidRPr="00EB7BFD">
        <w:rPr>
          <w:spacing w:val="-2"/>
          <w:sz w:val="24"/>
          <w:szCs w:val="24"/>
        </w:rPr>
        <w:t xml:space="preserve"> </w:t>
      </w:r>
      <w:r w:rsidRPr="00EB7BFD">
        <w:rPr>
          <w:sz w:val="24"/>
          <w:szCs w:val="24"/>
        </w:rPr>
        <w:t>his</w:t>
      </w:r>
      <w:r w:rsidRPr="00EB7BFD">
        <w:rPr>
          <w:spacing w:val="-2"/>
          <w:sz w:val="24"/>
          <w:szCs w:val="24"/>
        </w:rPr>
        <w:t xml:space="preserve"> </w:t>
      </w:r>
      <w:r w:rsidRPr="00EB7BFD">
        <w:rPr>
          <w:sz w:val="24"/>
          <w:szCs w:val="24"/>
        </w:rPr>
        <w:t>info</w:t>
      </w:r>
      <w:r w:rsidRPr="00EB7BFD">
        <w:rPr>
          <w:spacing w:val="-1"/>
          <w:sz w:val="24"/>
          <w:szCs w:val="24"/>
        </w:rPr>
        <w:t>r</w:t>
      </w:r>
      <w:r w:rsidRPr="00EB7BFD">
        <w:rPr>
          <w:sz w:val="24"/>
          <w:szCs w:val="24"/>
        </w:rPr>
        <w:t>mants</w:t>
      </w:r>
      <w:r w:rsidRPr="00EB7BFD">
        <w:rPr>
          <w:spacing w:val="-2"/>
          <w:sz w:val="24"/>
          <w:szCs w:val="24"/>
        </w:rPr>
        <w:t xml:space="preserve"> </w:t>
      </w:r>
      <w:r w:rsidRPr="00EB7BFD">
        <w:rPr>
          <w:sz w:val="24"/>
          <w:szCs w:val="24"/>
        </w:rPr>
        <w:t>o</w:t>
      </w:r>
      <w:r w:rsidRPr="00EB7BFD">
        <w:rPr>
          <w:spacing w:val="2"/>
          <w:sz w:val="24"/>
          <w:szCs w:val="24"/>
        </w:rPr>
        <w:t>v</w:t>
      </w:r>
      <w:r w:rsidRPr="00EB7BFD">
        <w:rPr>
          <w:spacing w:val="-1"/>
          <w:sz w:val="24"/>
          <w:szCs w:val="24"/>
        </w:rPr>
        <w:t>e</w:t>
      </w:r>
      <w:r w:rsidRPr="00EB7BFD">
        <w:rPr>
          <w:sz w:val="24"/>
          <w:szCs w:val="24"/>
        </w:rPr>
        <w:t>r</w:t>
      </w:r>
      <w:r w:rsidRPr="00EB7BFD">
        <w:rPr>
          <w:spacing w:val="-3"/>
          <w:sz w:val="24"/>
          <w:szCs w:val="24"/>
        </w:rPr>
        <w:t xml:space="preserve"> </w:t>
      </w:r>
      <w:r w:rsidRPr="00EB7BFD">
        <w:rPr>
          <w:sz w:val="24"/>
          <w:szCs w:val="24"/>
        </w:rPr>
        <w:t>t</w:t>
      </w:r>
      <w:r w:rsidRPr="00EB7BFD">
        <w:rPr>
          <w:spacing w:val="3"/>
          <w:sz w:val="24"/>
          <w:szCs w:val="24"/>
        </w:rPr>
        <w:t>h</w:t>
      </w:r>
      <w:r w:rsidRPr="00EB7BFD">
        <w:rPr>
          <w:sz w:val="24"/>
          <w:szCs w:val="24"/>
        </w:rPr>
        <w:t>e</w:t>
      </w:r>
      <w:r w:rsidRPr="00EB7BFD">
        <w:rPr>
          <w:spacing w:val="2"/>
          <w:sz w:val="24"/>
          <w:szCs w:val="24"/>
        </w:rPr>
        <w:t xml:space="preserve"> </w:t>
      </w:r>
      <w:r w:rsidRPr="00EB7BFD">
        <w:rPr>
          <w:sz w:val="24"/>
          <w:szCs w:val="24"/>
        </w:rPr>
        <w:t>info</w:t>
      </w:r>
      <w:r w:rsidRPr="00EB7BFD">
        <w:rPr>
          <w:spacing w:val="-1"/>
          <w:sz w:val="24"/>
          <w:szCs w:val="24"/>
        </w:rPr>
        <w:t>r</w:t>
      </w:r>
      <w:r w:rsidRPr="00EB7BFD">
        <w:rPr>
          <w:sz w:val="24"/>
          <w:szCs w:val="24"/>
        </w:rPr>
        <w:t>mation</w:t>
      </w:r>
      <w:r w:rsidRPr="00EB7BFD">
        <w:rPr>
          <w:spacing w:val="-2"/>
          <w:sz w:val="24"/>
          <w:szCs w:val="24"/>
        </w:rPr>
        <w:t xml:space="preserve"> </w:t>
      </w:r>
      <w:r w:rsidRPr="00EB7BFD">
        <w:rPr>
          <w:sz w:val="24"/>
          <w:szCs w:val="24"/>
        </w:rPr>
        <w:t>g</w:t>
      </w:r>
      <w:r w:rsidRPr="00EB7BFD">
        <w:rPr>
          <w:spacing w:val="-1"/>
          <w:sz w:val="24"/>
          <w:szCs w:val="24"/>
        </w:rPr>
        <w:t>a</w:t>
      </w:r>
      <w:r w:rsidRPr="00EB7BFD">
        <w:rPr>
          <w:sz w:val="24"/>
          <w:szCs w:val="24"/>
        </w:rPr>
        <w:t>th</w:t>
      </w:r>
      <w:r w:rsidRPr="00EB7BFD">
        <w:rPr>
          <w:spacing w:val="2"/>
          <w:sz w:val="24"/>
          <w:szCs w:val="24"/>
        </w:rPr>
        <w:t>e</w:t>
      </w:r>
      <w:r w:rsidRPr="00EB7BFD">
        <w:rPr>
          <w:spacing w:val="-1"/>
          <w:sz w:val="24"/>
          <w:szCs w:val="24"/>
        </w:rPr>
        <w:t>re</w:t>
      </w:r>
      <w:r w:rsidRPr="00EB7BFD">
        <w:rPr>
          <w:sz w:val="24"/>
          <w:szCs w:val="24"/>
        </w:rPr>
        <w:t>d,</w:t>
      </w:r>
      <w:r w:rsidRPr="00EB7BFD">
        <w:rPr>
          <w:spacing w:val="-2"/>
          <w:sz w:val="24"/>
          <w:szCs w:val="24"/>
        </w:rPr>
        <w:t xml:space="preserve"> </w:t>
      </w:r>
      <w:r w:rsidRPr="00EB7BFD">
        <w:rPr>
          <w:spacing w:val="2"/>
          <w:sz w:val="24"/>
          <w:szCs w:val="24"/>
        </w:rPr>
        <w:t>s</w:t>
      </w:r>
      <w:r w:rsidRPr="00EB7BFD">
        <w:rPr>
          <w:sz w:val="24"/>
          <w:szCs w:val="24"/>
        </w:rPr>
        <w:t xml:space="preserve">o </w:t>
      </w:r>
      <w:r w:rsidRPr="00EB7BFD">
        <w:rPr>
          <w:spacing w:val="-1"/>
          <w:sz w:val="24"/>
          <w:szCs w:val="24"/>
        </w:rPr>
        <w:t>a</w:t>
      </w:r>
      <w:r w:rsidRPr="00EB7BFD">
        <w:rPr>
          <w:sz w:val="24"/>
          <w:szCs w:val="24"/>
        </w:rPr>
        <w:t>s</w:t>
      </w:r>
      <w:r w:rsidRPr="00EB7BFD">
        <w:rPr>
          <w:spacing w:val="2"/>
          <w:sz w:val="24"/>
          <w:szCs w:val="24"/>
        </w:rPr>
        <w:t xml:space="preserve"> </w:t>
      </w:r>
      <w:r w:rsidRPr="00EB7BFD">
        <w:rPr>
          <w:sz w:val="24"/>
          <w:szCs w:val="24"/>
        </w:rPr>
        <w:t>not</w:t>
      </w:r>
      <w:r w:rsidRPr="00EB7BFD">
        <w:rPr>
          <w:spacing w:val="2"/>
          <w:sz w:val="24"/>
          <w:szCs w:val="24"/>
        </w:rPr>
        <w:t xml:space="preserve"> </w:t>
      </w:r>
      <w:r w:rsidRPr="00EB7BFD">
        <w:rPr>
          <w:sz w:val="24"/>
          <w:szCs w:val="24"/>
        </w:rPr>
        <w:t>to</w:t>
      </w:r>
      <w:r w:rsidRPr="00EB7BFD">
        <w:rPr>
          <w:spacing w:val="2"/>
          <w:sz w:val="24"/>
          <w:szCs w:val="24"/>
        </w:rPr>
        <w:t xml:space="preserve"> </w:t>
      </w:r>
      <w:r w:rsidRPr="00EB7BFD">
        <w:rPr>
          <w:sz w:val="24"/>
          <w:szCs w:val="24"/>
        </w:rPr>
        <w:t>h</w:t>
      </w:r>
      <w:r w:rsidRPr="00EB7BFD">
        <w:rPr>
          <w:spacing w:val="-1"/>
          <w:sz w:val="24"/>
          <w:szCs w:val="24"/>
        </w:rPr>
        <w:t>ar</w:t>
      </w:r>
      <w:r w:rsidRPr="00EB7BFD">
        <w:rPr>
          <w:sz w:val="24"/>
          <w:szCs w:val="24"/>
        </w:rPr>
        <w:t>m</w:t>
      </w:r>
      <w:r w:rsidRPr="00EB7BFD">
        <w:rPr>
          <w:spacing w:val="2"/>
          <w:sz w:val="24"/>
          <w:szCs w:val="24"/>
        </w:rPr>
        <w:t xml:space="preserve"> </w:t>
      </w:r>
      <w:r w:rsidRPr="00EB7BFD">
        <w:rPr>
          <w:spacing w:val="-1"/>
          <w:sz w:val="24"/>
          <w:szCs w:val="24"/>
        </w:rPr>
        <w:t>a</w:t>
      </w:r>
      <w:r w:rsidRPr="00EB7BFD">
        <w:rPr>
          <w:sz w:val="24"/>
          <w:szCs w:val="24"/>
        </w:rPr>
        <w:t>ny</w:t>
      </w:r>
      <w:r w:rsidRPr="00EB7BFD">
        <w:rPr>
          <w:spacing w:val="2"/>
          <w:sz w:val="24"/>
          <w:szCs w:val="24"/>
        </w:rPr>
        <w:t xml:space="preserve"> </w:t>
      </w:r>
      <w:r w:rsidRPr="00EB7BFD">
        <w:rPr>
          <w:spacing w:val="-1"/>
          <w:sz w:val="24"/>
          <w:szCs w:val="24"/>
        </w:rPr>
        <w:t>r</w:t>
      </w:r>
      <w:r w:rsidRPr="00EB7BFD">
        <w:rPr>
          <w:spacing w:val="-3"/>
          <w:sz w:val="24"/>
          <w:szCs w:val="24"/>
        </w:rPr>
        <w:t>e</w:t>
      </w:r>
      <w:r w:rsidRPr="00EB7BFD">
        <w:rPr>
          <w:sz w:val="24"/>
          <w:szCs w:val="24"/>
        </w:rPr>
        <w:t>s</w:t>
      </w:r>
      <w:r w:rsidRPr="00EB7BFD">
        <w:rPr>
          <w:spacing w:val="2"/>
          <w:sz w:val="24"/>
          <w:szCs w:val="24"/>
        </w:rPr>
        <w:t>p</w:t>
      </w:r>
      <w:r w:rsidRPr="00EB7BFD">
        <w:rPr>
          <w:sz w:val="24"/>
          <w:szCs w:val="24"/>
        </w:rPr>
        <w:t>ond</w:t>
      </w:r>
      <w:r w:rsidRPr="00EB7BFD">
        <w:rPr>
          <w:spacing w:val="-1"/>
          <w:sz w:val="24"/>
          <w:szCs w:val="24"/>
        </w:rPr>
        <w:t>e</w:t>
      </w:r>
      <w:r w:rsidRPr="00EB7BFD">
        <w:rPr>
          <w:sz w:val="24"/>
          <w:szCs w:val="24"/>
        </w:rPr>
        <w:t>nt.</w:t>
      </w:r>
      <w:r w:rsidRPr="00EB7BFD">
        <w:rPr>
          <w:spacing w:val="2"/>
          <w:sz w:val="24"/>
          <w:szCs w:val="24"/>
        </w:rPr>
        <w:t xml:space="preserve"> </w:t>
      </w:r>
      <w:r w:rsidRPr="00EB7BFD">
        <w:rPr>
          <w:sz w:val="24"/>
          <w:szCs w:val="24"/>
        </w:rPr>
        <w:t>The filled</w:t>
      </w:r>
      <w:r w:rsidRPr="00EB7BFD">
        <w:rPr>
          <w:spacing w:val="2"/>
          <w:sz w:val="24"/>
          <w:szCs w:val="24"/>
        </w:rPr>
        <w:t xml:space="preserve"> </w:t>
      </w:r>
      <w:r w:rsidRPr="00EB7BFD">
        <w:rPr>
          <w:sz w:val="24"/>
          <w:szCs w:val="24"/>
        </w:rPr>
        <w:t>qu</w:t>
      </w:r>
      <w:r w:rsidRPr="00EB7BFD">
        <w:rPr>
          <w:spacing w:val="-1"/>
          <w:sz w:val="24"/>
          <w:szCs w:val="24"/>
        </w:rPr>
        <w:t>e</w:t>
      </w:r>
      <w:r w:rsidRPr="00EB7BFD">
        <w:rPr>
          <w:sz w:val="24"/>
          <w:szCs w:val="24"/>
        </w:rPr>
        <w:t>stionn</w:t>
      </w:r>
      <w:r w:rsidRPr="00EB7BFD">
        <w:rPr>
          <w:spacing w:val="-1"/>
          <w:sz w:val="24"/>
          <w:szCs w:val="24"/>
        </w:rPr>
        <w:t>a</w:t>
      </w:r>
      <w:r w:rsidRPr="00EB7BFD">
        <w:rPr>
          <w:sz w:val="24"/>
          <w:szCs w:val="24"/>
        </w:rPr>
        <w:t>i</w:t>
      </w:r>
      <w:r w:rsidRPr="00EB7BFD">
        <w:rPr>
          <w:spacing w:val="-1"/>
          <w:sz w:val="24"/>
          <w:szCs w:val="24"/>
        </w:rPr>
        <w:t>re</w:t>
      </w:r>
      <w:r w:rsidRPr="00EB7BFD">
        <w:rPr>
          <w:sz w:val="24"/>
          <w:szCs w:val="24"/>
        </w:rPr>
        <w:t>s</w:t>
      </w:r>
      <w:r w:rsidRPr="00EB7BFD">
        <w:rPr>
          <w:spacing w:val="2"/>
          <w:sz w:val="24"/>
          <w:szCs w:val="24"/>
        </w:rPr>
        <w:t xml:space="preserve"> </w:t>
      </w:r>
      <w:r w:rsidRPr="00EB7BFD">
        <w:rPr>
          <w:sz w:val="24"/>
          <w:szCs w:val="24"/>
        </w:rPr>
        <w:t>was tak</w:t>
      </w:r>
      <w:r w:rsidRPr="00EB7BFD">
        <w:rPr>
          <w:spacing w:val="-1"/>
          <w:sz w:val="24"/>
          <w:szCs w:val="24"/>
        </w:rPr>
        <w:t>e</w:t>
      </w:r>
      <w:r w:rsidRPr="00EB7BFD">
        <w:rPr>
          <w:sz w:val="24"/>
          <w:szCs w:val="24"/>
        </w:rPr>
        <w:t>n</w:t>
      </w:r>
      <w:r w:rsidRPr="00EB7BFD">
        <w:rPr>
          <w:spacing w:val="2"/>
          <w:sz w:val="24"/>
          <w:szCs w:val="24"/>
        </w:rPr>
        <w:t xml:space="preserve"> </w:t>
      </w:r>
      <w:r w:rsidRPr="00EB7BFD">
        <w:rPr>
          <w:spacing w:val="1"/>
          <w:sz w:val="24"/>
          <w:szCs w:val="24"/>
        </w:rPr>
        <w:t>a</w:t>
      </w:r>
      <w:r w:rsidRPr="00EB7BFD">
        <w:rPr>
          <w:sz w:val="24"/>
          <w:szCs w:val="24"/>
        </w:rPr>
        <w:t>w</w:t>
      </w:r>
      <w:r w:rsidRPr="00EB7BFD">
        <w:rPr>
          <w:spacing w:val="-1"/>
          <w:sz w:val="24"/>
          <w:szCs w:val="24"/>
        </w:rPr>
        <w:t>a</w:t>
      </w:r>
      <w:r w:rsidRPr="00EB7BFD">
        <w:rPr>
          <w:sz w:val="24"/>
          <w:szCs w:val="24"/>
        </w:rPr>
        <w:t>y</w:t>
      </w:r>
      <w:r w:rsidRPr="00EB7BFD">
        <w:rPr>
          <w:spacing w:val="2"/>
          <w:sz w:val="24"/>
          <w:szCs w:val="24"/>
        </w:rPr>
        <w:t xml:space="preserve"> </w:t>
      </w:r>
      <w:r w:rsidRPr="00EB7BFD">
        <w:rPr>
          <w:spacing w:val="-1"/>
          <w:sz w:val="24"/>
          <w:szCs w:val="24"/>
        </w:rPr>
        <w:t>a</w:t>
      </w:r>
      <w:r w:rsidRPr="00EB7BFD">
        <w:rPr>
          <w:sz w:val="24"/>
          <w:szCs w:val="24"/>
        </w:rPr>
        <w:t>s</w:t>
      </w:r>
      <w:r w:rsidRPr="00EB7BFD">
        <w:rPr>
          <w:spacing w:val="2"/>
          <w:sz w:val="24"/>
          <w:szCs w:val="24"/>
        </w:rPr>
        <w:t xml:space="preserve"> </w:t>
      </w:r>
      <w:r w:rsidRPr="00EB7BFD">
        <w:rPr>
          <w:sz w:val="24"/>
          <w:szCs w:val="24"/>
        </w:rPr>
        <w:t>soon</w:t>
      </w:r>
      <w:r w:rsidRPr="00EB7BFD">
        <w:rPr>
          <w:spacing w:val="2"/>
          <w:sz w:val="24"/>
          <w:szCs w:val="24"/>
        </w:rPr>
        <w:t xml:space="preserve"> </w:t>
      </w:r>
      <w:r w:rsidRPr="00EB7BFD">
        <w:rPr>
          <w:spacing w:val="-1"/>
          <w:sz w:val="24"/>
          <w:szCs w:val="24"/>
        </w:rPr>
        <w:t>a</w:t>
      </w:r>
      <w:r w:rsidRPr="00EB7BFD">
        <w:rPr>
          <w:sz w:val="24"/>
          <w:szCs w:val="24"/>
        </w:rPr>
        <w:t>s</w:t>
      </w:r>
      <w:r w:rsidRPr="00EB7BFD">
        <w:rPr>
          <w:spacing w:val="2"/>
          <w:sz w:val="24"/>
          <w:szCs w:val="24"/>
        </w:rPr>
        <w:t xml:space="preserve"> </w:t>
      </w:r>
      <w:r w:rsidRPr="00EB7BFD">
        <w:rPr>
          <w:sz w:val="24"/>
          <w:szCs w:val="24"/>
        </w:rPr>
        <w:t>they</w:t>
      </w:r>
      <w:r w:rsidRPr="00EB7BFD">
        <w:rPr>
          <w:spacing w:val="1"/>
          <w:sz w:val="24"/>
          <w:szCs w:val="24"/>
        </w:rPr>
        <w:t xml:space="preserve"> </w:t>
      </w:r>
      <w:r w:rsidRPr="00EB7BFD">
        <w:rPr>
          <w:spacing w:val="-1"/>
          <w:sz w:val="24"/>
          <w:szCs w:val="24"/>
        </w:rPr>
        <w:t>a</w:t>
      </w:r>
      <w:r w:rsidRPr="00EB7BFD">
        <w:rPr>
          <w:sz w:val="24"/>
          <w:szCs w:val="24"/>
        </w:rPr>
        <w:t xml:space="preserve">re </w:t>
      </w:r>
      <w:r w:rsidRPr="00EB7BFD">
        <w:rPr>
          <w:spacing w:val="-3"/>
          <w:sz w:val="24"/>
          <w:szCs w:val="24"/>
        </w:rPr>
        <w:t>f</w:t>
      </w:r>
      <w:r w:rsidRPr="00EB7BFD">
        <w:rPr>
          <w:spacing w:val="-2"/>
          <w:sz w:val="24"/>
          <w:szCs w:val="24"/>
        </w:rPr>
        <w:t>inish</w:t>
      </w:r>
      <w:r w:rsidRPr="00EB7BFD">
        <w:rPr>
          <w:spacing w:val="-1"/>
          <w:sz w:val="24"/>
          <w:szCs w:val="24"/>
        </w:rPr>
        <w:t>e</w:t>
      </w:r>
      <w:r w:rsidRPr="00EB7BFD">
        <w:rPr>
          <w:spacing w:val="-2"/>
          <w:sz w:val="24"/>
          <w:szCs w:val="24"/>
        </w:rPr>
        <w:t>d</w:t>
      </w:r>
      <w:r w:rsidRPr="00EB7BFD">
        <w:rPr>
          <w:sz w:val="24"/>
          <w:szCs w:val="24"/>
        </w:rPr>
        <w:t>.</w:t>
      </w:r>
    </w:p>
    <w:p w14:paraId="0DED6503" w14:textId="4BA5CCBB" w:rsidR="00BB43FD" w:rsidRPr="00EB7BFD" w:rsidRDefault="00BB43FD" w:rsidP="00314498">
      <w:pPr>
        <w:pStyle w:val="Heading1"/>
        <w:numPr>
          <w:ilvl w:val="0"/>
          <w:numId w:val="0"/>
        </w:numPr>
        <w:rPr>
          <w:rStyle w:val="IntenseReference"/>
          <w:rFonts w:cs="Times New Roman"/>
          <w:b/>
          <w:bCs/>
          <w:color w:val="auto"/>
          <w:sz w:val="24"/>
        </w:rPr>
      </w:pPr>
      <w:bookmarkStart w:id="69" w:name="_Toc140735540"/>
      <w:r w:rsidRPr="00EB7BFD">
        <w:rPr>
          <w:rStyle w:val="IntenseReference"/>
          <w:rFonts w:cs="Times New Roman"/>
          <w:b/>
          <w:bCs/>
          <w:color w:val="auto"/>
          <w:sz w:val="24"/>
        </w:rPr>
        <w:lastRenderedPageBreak/>
        <w:t>CHAPTER FOUR</w:t>
      </w:r>
      <w:r w:rsidR="00314498" w:rsidRPr="00EB7BFD">
        <w:rPr>
          <w:rStyle w:val="IntenseReference"/>
          <w:rFonts w:cs="Times New Roman"/>
          <w:b/>
          <w:bCs/>
          <w:color w:val="auto"/>
          <w:sz w:val="24"/>
        </w:rPr>
        <w:t xml:space="preserve">: </w:t>
      </w:r>
      <w:r w:rsidRPr="00EB7BFD">
        <w:rPr>
          <w:rStyle w:val="IntenseReference"/>
          <w:rFonts w:cs="Times New Roman"/>
          <w:b/>
          <w:bCs/>
          <w:color w:val="auto"/>
          <w:sz w:val="24"/>
        </w:rPr>
        <w:t xml:space="preserve">RESEARCH </w:t>
      </w:r>
      <w:r w:rsidR="00314498" w:rsidRPr="00EB7BFD">
        <w:rPr>
          <w:rStyle w:val="IntenseReference"/>
          <w:rFonts w:cs="Times New Roman"/>
          <w:b/>
          <w:bCs/>
          <w:color w:val="auto"/>
          <w:sz w:val="24"/>
        </w:rPr>
        <w:t>FINDINGS AND</w:t>
      </w:r>
      <w:r w:rsidR="001A476C" w:rsidRPr="00EB7BFD">
        <w:rPr>
          <w:rStyle w:val="IntenseReference"/>
          <w:rFonts w:cs="Times New Roman"/>
          <w:b/>
          <w:bCs/>
          <w:color w:val="auto"/>
          <w:sz w:val="24"/>
        </w:rPr>
        <w:t xml:space="preserve"> SYSTEM</w:t>
      </w:r>
      <w:r w:rsidR="007932CF" w:rsidRPr="00EB7BFD">
        <w:rPr>
          <w:rStyle w:val="IntenseReference"/>
          <w:rFonts w:cs="Times New Roman"/>
          <w:b/>
          <w:bCs/>
          <w:color w:val="auto"/>
          <w:sz w:val="24"/>
        </w:rPr>
        <w:t xml:space="preserve"> </w:t>
      </w:r>
      <w:r w:rsidRPr="00EB7BFD">
        <w:rPr>
          <w:rStyle w:val="IntenseReference"/>
          <w:rFonts w:cs="Times New Roman"/>
          <w:b/>
          <w:bCs/>
          <w:color w:val="auto"/>
          <w:sz w:val="24"/>
        </w:rPr>
        <w:t>ANALYSIS</w:t>
      </w:r>
      <w:bookmarkEnd w:id="69"/>
    </w:p>
    <w:p w14:paraId="6748EF51" w14:textId="6284CF5A" w:rsidR="00BB43FD" w:rsidRPr="00EB7BFD" w:rsidRDefault="009E3E39" w:rsidP="00314498">
      <w:pPr>
        <w:pStyle w:val="Heading2"/>
        <w:numPr>
          <w:ilvl w:val="0"/>
          <w:numId w:val="0"/>
        </w:numPr>
        <w:rPr>
          <w:rFonts w:cs="Times New Roman"/>
          <w:sz w:val="24"/>
          <w:szCs w:val="24"/>
        </w:rPr>
      </w:pPr>
      <w:bookmarkStart w:id="70" w:name="_TOC_250042"/>
      <w:bookmarkStart w:id="71" w:name="_Toc140735541"/>
      <w:bookmarkEnd w:id="70"/>
      <w:r w:rsidRPr="00EB7BFD">
        <w:rPr>
          <w:rFonts w:cs="Times New Roman"/>
          <w:sz w:val="24"/>
          <w:szCs w:val="24"/>
        </w:rPr>
        <w:t xml:space="preserve">4.0 </w:t>
      </w:r>
      <w:r w:rsidR="00BB43FD" w:rsidRPr="00EB7BFD">
        <w:rPr>
          <w:rFonts w:cs="Times New Roman"/>
          <w:sz w:val="24"/>
          <w:szCs w:val="24"/>
        </w:rPr>
        <w:t>Introduction</w:t>
      </w:r>
      <w:bookmarkEnd w:id="71"/>
    </w:p>
    <w:p w14:paraId="6707AC4D" w14:textId="3DC5D697" w:rsidR="00703BE6" w:rsidRPr="00EB7BFD" w:rsidRDefault="00703BE6" w:rsidP="006A6CA5">
      <w:pPr>
        <w:spacing w:line="360" w:lineRule="auto"/>
        <w:jc w:val="both"/>
        <w:rPr>
          <w:sz w:val="24"/>
          <w:szCs w:val="24"/>
        </w:rPr>
      </w:pPr>
      <w:r w:rsidRPr="00EB7BFD">
        <w:rPr>
          <w:sz w:val="24"/>
          <w:szCs w:val="24"/>
        </w:rPr>
        <w:t>This chapter presents the findings and analysis of the internship management system developed for the Islamic University in Uganda (IUIU). The system is a web-based solution with a centralized database designed to streamline the internship process and improve the quality of internships offered to students.</w:t>
      </w:r>
    </w:p>
    <w:p w14:paraId="2C69E49C" w14:textId="77777777" w:rsidR="00703BE6" w:rsidRPr="00EB7BFD" w:rsidRDefault="00703BE6" w:rsidP="006A6CA5">
      <w:pPr>
        <w:spacing w:line="360" w:lineRule="auto"/>
        <w:jc w:val="both"/>
        <w:rPr>
          <w:sz w:val="24"/>
          <w:szCs w:val="24"/>
        </w:rPr>
      </w:pPr>
      <w:r w:rsidRPr="00EB7BFD">
        <w:rPr>
          <w:sz w:val="24"/>
          <w:szCs w:val="24"/>
        </w:rPr>
        <w:t>The study begins with an overview of the user's problems and requirements for the development of the system. The requirements were translated into preliminary and detailed designs, and decisions were made to address how the system would meet functional and non-functional requirements.</w:t>
      </w:r>
    </w:p>
    <w:p w14:paraId="7573F7F4" w14:textId="77777777" w:rsidR="00703BE6" w:rsidRPr="00EB7BFD" w:rsidRDefault="00703BE6" w:rsidP="006A6CA5">
      <w:pPr>
        <w:spacing w:line="360" w:lineRule="auto"/>
        <w:jc w:val="both"/>
        <w:rPr>
          <w:sz w:val="24"/>
          <w:szCs w:val="24"/>
        </w:rPr>
      </w:pPr>
      <w:r w:rsidRPr="00EB7BFD">
        <w:rPr>
          <w:sz w:val="24"/>
          <w:szCs w:val="24"/>
        </w:rPr>
        <w:t>The study also collected data from IUIU internship participants and analyzed the observed typical internship management system of IUIU. The findings indicate that the new system offers benefits such as streamlining the application and evaluation process, providing students with clear expectations and goals, and fostering a positive internship culture.</w:t>
      </w:r>
    </w:p>
    <w:p w14:paraId="495812DD" w14:textId="0FBD6836" w:rsidR="00BB43FD" w:rsidRPr="00EB7BFD" w:rsidRDefault="00703BE6" w:rsidP="00314498">
      <w:pPr>
        <w:spacing w:line="360" w:lineRule="auto"/>
        <w:jc w:val="both"/>
        <w:rPr>
          <w:sz w:val="24"/>
          <w:szCs w:val="24"/>
        </w:rPr>
      </w:pPr>
      <w:r w:rsidRPr="00EB7BFD">
        <w:rPr>
          <w:sz w:val="24"/>
          <w:szCs w:val="24"/>
        </w:rPr>
        <w:t>The design aspects of the new system are presented, emphasizing the functional features of the system as a high-level guide. The study also outlines the development and testing of the new internship management system to ensure that it meets the needs of</w:t>
      </w:r>
      <w:r w:rsidR="00314498" w:rsidRPr="00EB7BFD">
        <w:rPr>
          <w:sz w:val="24"/>
          <w:szCs w:val="24"/>
        </w:rPr>
        <w:t xml:space="preserve"> users and is free from errors.</w:t>
      </w:r>
    </w:p>
    <w:p w14:paraId="52D88F3C" w14:textId="1BEE1D74" w:rsidR="00BB43FD" w:rsidRPr="00EB7BFD" w:rsidRDefault="009E3E39" w:rsidP="00314498">
      <w:pPr>
        <w:pStyle w:val="Heading2"/>
        <w:numPr>
          <w:ilvl w:val="0"/>
          <w:numId w:val="0"/>
        </w:numPr>
        <w:rPr>
          <w:rFonts w:cs="Times New Roman"/>
          <w:sz w:val="24"/>
          <w:szCs w:val="24"/>
        </w:rPr>
      </w:pPr>
      <w:bookmarkStart w:id="72" w:name="_TOC_250041"/>
      <w:bookmarkStart w:id="73" w:name="_Toc140735542"/>
      <w:r w:rsidRPr="00EB7BFD">
        <w:rPr>
          <w:rFonts w:cs="Times New Roman"/>
          <w:sz w:val="24"/>
          <w:szCs w:val="24"/>
        </w:rPr>
        <w:t xml:space="preserve">4.1 </w:t>
      </w:r>
      <w:r w:rsidR="00BB43FD" w:rsidRPr="00EB7BFD">
        <w:rPr>
          <w:rFonts w:cs="Times New Roman"/>
          <w:sz w:val="24"/>
          <w:szCs w:val="24"/>
        </w:rPr>
        <w:t>Background</w:t>
      </w:r>
      <w:r w:rsidR="00BB43FD" w:rsidRPr="00EB7BFD">
        <w:rPr>
          <w:rFonts w:cs="Times New Roman"/>
          <w:spacing w:val="-7"/>
          <w:sz w:val="24"/>
          <w:szCs w:val="24"/>
        </w:rPr>
        <w:t xml:space="preserve"> </w:t>
      </w:r>
      <w:bookmarkEnd w:id="72"/>
      <w:r w:rsidR="00D255BF" w:rsidRPr="00EB7BFD">
        <w:rPr>
          <w:rFonts w:cs="Times New Roman"/>
          <w:sz w:val="24"/>
          <w:szCs w:val="24"/>
        </w:rPr>
        <w:t>of</w:t>
      </w:r>
      <w:r w:rsidR="00D255BF" w:rsidRPr="00EB7BFD">
        <w:rPr>
          <w:rFonts w:cs="Times New Roman"/>
          <w:spacing w:val="-7"/>
          <w:sz w:val="24"/>
          <w:szCs w:val="24"/>
        </w:rPr>
        <w:t xml:space="preserve"> </w:t>
      </w:r>
      <w:r w:rsidR="00D255BF" w:rsidRPr="00EB7BFD">
        <w:rPr>
          <w:rFonts w:cs="Times New Roman"/>
          <w:spacing w:val="-8"/>
          <w:sz w:val="24"/>
          <w:szCs w:val="24"/>
        </w:rPr>
        <w:t>Islamic</w:t>
      </w:r>
      <w:r w:rsidR="00590D82" w:rsidRPr="00EB7BFD">
        <w:rPr>
          <w:rFonts w:cs="Times New Roman"/>
          <w:sz w:val="24"/>
          <w:szCs w:val="24"/>
        </w:rPr>
        <w:t xml:space="preserve"> University </w:t>
      </w:r>
      <w:r w:rsidR="005678BC" w:rsidRPr="00EB7BFD">
        <w:rPr>
          <w:rFonts w:cs="Times New Roman"/>
          <w:sz w:val="24"/>
          <w:szCs w:val="24"/>
        </w:rPr>
        <w:t>in</w:t>
      </w:r>
      <w:r w:rsidR="00590D82" w:rsidRPr="00EB7BFD">
        <w:rPr>
          <w:rFonts w:cs="Times New Roman"/>
          <w:sz w:val="24"/>
          <w:szCs w:val="24"/>
        </w:rPr>
        <w:t xml:space="preserve"> Uganda</w:t>
      </w:r>
      <w:bookmarkEnd w:id="73"/>
    </w:p>
    <w:p w14:paraId="464DEB7F" w14:textId="05C9C81A" w:rsidR="00A870C8" w:rsidRPr="00EB7BFD" w:rsidRDefault="00A870C8" w:rsidP="00A870C8">
      <w:pPr>
        <w:spacing w:line="360" w:lineRule="auto"/>
        <w:ind w:left="239"/>
        <w:jc w:val="both"/>
        <w:rPr>
          <w:b/>
          <w:bCs/>
          <w:sz w:val="24"/>
          <w:szCs w:val="24"/>
        </w:rPr>
      </w:pPr>
      <w:r w:rsidRPr="00EB7BFD">
        <w:rPr>
          <w:bCs/>
          <w:sz w:val="24"/>
          <w:szCs w:val="24"/>
        </w:rPr>
        <w:t xml:space="preserve">Islamic University </w:t>
      </w:r>
      <w:r w:rsidR="005678BC" w:rsidRPr="00EB7BFD">
        <w:rPr>
          <w:bCs/>
          <w:sz w:val="24"/>
          <w:szCs w:val="24"/>
        </w:rPr>
        <w:t>in</w:t>
      </w:r>
      <w:r w:rsidRPr="00EB7BFD">
        <w:rPr>
          <w:bCs/>
          <w:sz w:val="24"/>
          <w:szCs w:val="24"/>
        </w:rPr>
        <w:t xml:space="preserve"> Uganda Kampala campus being the case study is a branch</w:t>
      </w:r>
      <w:r w:rsidR="00370279" w:rsidRPr="00EB7BFD">
        <w:rPr>
          <w:bCs/>
          <w:sz w:val="24"/>
          <w:szCs w:val="24"/>
        </w:rPr>
        <w:t xml:space="preserve"> of</w:t>
      </w:r>
      <w:r w:rsidRPr="00EB7BFD">
        <w:rPr>
          <w:bCs/>
          <w:sz w:val="24"/>
          <w:szCs w:val="24"/>
        </w:rPr>
        <w:t xml:space="preserve"> IUIU main campus, located In Mbale. Kampala Campus was started in 2001, and</w:t>
      </w:r>
      <w:r w:rsidR="005678BC" w:rsidRPr="00EB7BFD">
        <w:rPr>
          <w:bCs/>
          <w:sz w:val="24"/>
          <w:szCs w:val="24"/>
        </w:rPr>
        <w:t xml:space="preserve"> it’s</w:t>
      </w:r>
      <w:r w:rsidRPr="00EB7BFD">
        <w:rPr>
          <w:bCs/>
          <w:sz w:val="24"/>
          <w:szCs w:val="24"/>
        </w:rPr>
        <w:t xml:space="preserve"> at Kibuli hill, approximately 3.5 Kilometres (2.2m) south-east of the central business district of Kampala, the capital and largest city of Uganda. IUIU-KC. The campus   has an internal human resource department which ensures that employees perform as expected, through training.</w:t>
      </w:r>
    </w:p>
    <w:p w14:paraId="1B9B99B6" w14:textId="50FFB007" w:rsidR="00BB43FD" w:rsidRPr="00EB7BFD" w:rsidRDefault="00A870C8" w:rsidP="00314498">
      <w:pPr>
        <w:spacing w:line="360" w:lineRule="auto"/>
        <w:ind w:left="239"/>
        <w:jc w:val="both"/>
        <w:rPr>
          <w:b/>
          <w:bCs/>
          <w:sz w:val="24"/>
          <w:szCs w:val="24"/>
        </w:rPr>
        <w:sectPr w:rsidR="00BB43FD" w:rsidRPr="00EB7BFD">
          <w:pgSz w:w="12240" w:h="15840"/>
          <w:pgMar w:top="1360" w:right="680" w:bottom="1260" w:left="1200" w:header="0" w:footer="1069" w:gutter="0"/>
          <w:cols w:space="720"/>
        </w:sectPr>
      </w:pPr>
      <w:r w:rsidRPr="00EB7BFD">
        <w:rPr>
          <w:bCs/>
          <w:sz w:val="24"/>
          <w:szCs w:val="24"/>
        </w:rPr>
        <w:t>The objective of training according to the staff training policy is to ensure that through their career, employees receive training approximate to their needs at any given time</w:t>
      </w:r>
      <w:r w:rsidR="0031276A" w:rsidRPr="00EB7BFD">
        <w:rPr>
          <w:bCs/>
          <w:sz w:val="24"/>
          <w:szCs w:val="24"/>
        </w:rPr>
        <w:t>.</w:t>
      </w:r>
    </w:p>
    <w:p w14:paraId="6A811866" w14:textId="77777777" w:rsidR="00BB43FD" w:rsidRPr="00EB7BFD" w:rsidRDefault="00BB43FD" w:rsidP="00BB43FD">
      <w:pPr>
        <w:pStyle w:val="BodyText"/>
        <w:spacing w:before="3"/>
      </w:pPr>
    </w:p>
    <w:p w14:paraId="7591EF92" w14:textId="61383CA6" w:rsidR="00BB43FD" w:rsidRPr="00EB7BFD" w:rsidRDefault="009E3E39" w:rsidP="00314498">
      <w:pPr>
        <w:pStyle w:val="Heading2"/>
        <w:numPr>
          <w:ilvl w:val="0"/>
          <w:numId w:val="0"/>
        </w:numPr>
        <w:rPr>
          <w:rFonts w:cs="Times New Roman"/>
          <w:sz w:val="24"/>
          <w:szCs w:val="24"/>
        </w:rPr>
      </w:pPr>
      <w:bookmarkStart w:id="74" w:name="_TOC_250040"/>
      <w:bookmarkStart w:id="75" w:name="_Toc140735543"/>
      <w:r w:rsidRPr="00EB7BFD">
        <w:rPr>
          <w:rFonts w:cs="Times New Roman"/>
          <w:sz w:val="24"/>
          <w:szCs w:val="24"/>
        </w:rPr>
        <w:t xml:space="preserve">4.2 </w:t>
      </w:r>
      <w:r w:rsidR="00BB43FD" w:rsidRPr="00EB7BFD">
        <w:rPr>
          <w:rFonts w:cs="Times New Roman"/>
          <w:sz w:val="24"/>
          <w:szCs w:val="24"/>
        </w:rPr>
        <w:t>Description</w:t>
      </w:r>
      <w:r w:rsidR="00BB43FD" w:rsidRPr="00EB7BFD">
        <w:rPr>
          <w:rFonts w:cs="Times New Roman"/>
          <w:spacing w:val="-8"/>
          <w:sz w:val="24"/>
          <w:szCs w:val="24"/>
        </w:rPr>
        <w:t xml:space="preserve"> </w:t>
      </w:r>
      <w:r w:rsidR="00BB43FD" w:rsidRPr="00EB7BFD">
        <w:rPr>
          <w:rFonts w:cs="Times New Roman"/>
          <w:sz w:val="24"/>
          <w:szCs w:val="24"/>
        </w:rPr>
        <w:t>of</w:t>
      </w:r>
      <w:r w:rsidR="00BB43FD" w:rsidRPr="00EB7BFD">
        <w:rPr>
          <w:rFonts w:cs="Times New Roman"/>
          <w:spacing w:val="-5"/>
          <w:sz w:val="24"/>
          <w:szCs w:val="24"/>
        </w:rPr>
        <w:t xml:space="preserve"> </w:t>
      </w:r>
      <w:r w:rsidR="00BB43FD" w:rsidRPr="00EB7BFD">
        <w:rPr>
          <w:rFonts w:cs="Times New Roman"/>
          <w:sz w:val="24"/>
          <w:szCs w:val="24"/>
        </w:rPr>
        <w:t>the</w:t>
      </w:r>
      <w:r w:rsidR="00BB43FD" w:rsidRPr="00EB7BFD">
        <w:rPr>
          <w:rFonts w:cs="Times New Roman"/>
          <w:spacing w:val="-5"/>
          <w:sz w:val="24"/>
          <w:szCs w:val="24"/>
        </w:rPr>
        <w:t xml:space="preserve"> </w:t>
      </w:r>
      <w:r w:rsidR="00BB43FD" w:rsidRPr="00EB7BFD">
        <w:rPr>
          <w:rFonts w:cs="Times New Roman"/>
          <w:sz w:val="24"/>
          <w:szCs w:val="24"/>
        </w:rPr>
        <w:t>study</w:t>
      </w:r>
      <w:r w:rsidR="00BB43FD" w:rsidRPr="00EB7BFD">
        <w:rPr>
          <w:rFonts w:cs="Times New Roman"/>
          <w:spacing w:val="-7"/>
          <w:sz w:val="24"/>
          <w:szCs w:val="24"/>
        </w:rPr>
        <w:t xml:space="preserve"> </w:t>
      </w:r>
      <w:bookmarkEnd w:id="74"/>
      <w:r w:rsidR="00BB43FD" w:rsidRPr="00EB7BFD">
        <w:rPr>
          <w:rFonts w:cs="Times New Roman"/>
          <w:spacing w:val="-2"/>
          <w:sz w:val="24"/>
          <w:szCs w:val="24"/>
        </w:rPr>
        <w:t>respondents</w:t>
      </w:r>
      <w:bookmarkEnd w:id="75"/>
    </w:p>
    <w:p w14:paraId="7AA0B12B" w14:textId="3B42BEFE" w:rsidR="00BB43FD" w:rsidRPr="00EB7BFD" w:rsidRDefault="00BB43FD" w:rsidP="00BB43FD">
      <w:pPr>
        <w:pStyle w:val="BodyText"/>
        <w:spacing w:before="194" w:line="360" w:lineRule="auto"/>
        <w:ind w:left="240" w:right="768"/>
        <w:jc w:val="both"/>
      </w:pPr>
      <w:r w:rsidRPr="00EB7BFD">
        <w:t xml:space="preserve">The study was conducted at </w:t>
      </w:r>
      <w:r w:rsidR="00590D82" w:rsidRPr="00EB7BFD">
        <w:t xml:space="preserve">Islamic University </w:t>
      </w:r>
      <w:r w:rsidR="00C938ED" w:rsidRPr="00EB7BFD">
        <w:t>in</w:t>
      </w:r>
      <w:r w:rsidR="00590D82" w:rsidRPr="00EB7BFD">
        <w:t xml:space="preserve"> Uganda</w:t>
      </w:r>
      <w:r w:rsidRPr="00EB7BFD">
        <w:t xml:space="preserve"> particularly in the department of IT. The findings were guided by the selected instruments for this study, that is, interviews, observation, document reviews and questionnaires.</w:t>
      </w:r>
    </w:p>
    <w:p w14:paraId="01B9A5A7" w14:textId="7DF03755" w:rsidR="00BB43FD" w:rsidRPr="00EB7BFD" w:rsidRDefault="00BB43FD" w:rsidP="00BB43FD">
      <w:pPr>
        <w:pStyle w:val="BodyText"/>
        <w:spacing w:line="360" w:lineRule="auto"/>
        <w:ind w:left="240" w:right="767"/>
        <w:jc w:val="both"/>
      </w:pPr>
      <w:r w:rsidRPr="00EB7BFD">
        <w:t xml:space="preserve">At </w:t>
      </w:r>
      <w:r w:rsidR="00CE7C7E" w:rsidRPr="00EB7BFD">
        <w:t>iuiu</w:t>
      </w:r>
      <w:r w:rsidRPr="00EB7BFD">
        <w:t xml:space="preserve"> students of various courses are required to complete 6 weeks of internship training during the recession period of the second </w:t>
      </w:r>
      <w:r w:rsidR="002F435D" w:rsidRPr="00EB7BFD">
        <w:t>year second semester</w:t>
      </w:r>
      <w:r w:rsidRPr="00EB7BFD">
        <w:t xml:space="preserve"> before they complete their degree.</w:t>
      </w:r>
    </w:p>
    <w:p w14:paraId="4A14A1DA" w14:textId="0AA5E2EE" w:rsidR="00BB43FD" w:rsidRPr="00EB7BFD" w:rsidRDefault="00BB43FD" w:rsidP="00BB43FD">
      <w:pPr>
        <w:pStyle w:val="BodyText"/>
        <w:spacing w:line="360" w:lineRule="auto"/>
        <w:ind w:left="240" w:right="772"/>
        <w:jc w:val="both"/>
      </w:pPr>
      <w:r w:rsidRPr="00EB7BFD">
        <w:lastRenderedPageBreak/>
        <w:t xml:space="preserve">Qualitative methods were employed for data collection throughout </w:t>
      </w:r>
      <w:r w:rsidR="00E048AE" w:rsidRPr="00EB7BFD">
        <w:t>2022-2023</w:t>
      </w:r>
      <w:r w:rsidRPr="00EB7BFD">
        <w:t xml:space="preserve"> academic year and various aspects were observed as can be seen bellow.</w:t>
      </w:r>
    </w:p>
    <w:p w14:paraId="14920C28" w14:textId="77777777" w:rsidR="00BB43FD" w:rsidRPr="00EB7BFD" w:rsidRDefault="00BB43FD" w:rsidP="00BB43FD">
      <w:pPr>
        <w:pStyle w:val="BodyText"/>
        <w:spacing w:line="360" w:lineRule="auto"/>
        <w:ind w:left="240" w:right="770"/>
        <w:jc w:val="both"/>
      </w:pPr>
      <w:r w:rsidRPr="00EB7BFD">
        <w:t>Internship</w:t>
      </w:r>
      <w:r w:rsidRPr="00EB7BFD">
        <w:rPr>
          <w:spacing w:val="-5"/>
        </w:rPr>
        <w:t xml:space="preserve"> </w:t>
      </w:r>
      <w:r w:rsidRPr="00EB7BFD">
        <w:t>management</w:t>
      </w:r>
      <w:r w:rsidRPr="00EB7BFD">
        <w:rPr>
          <w:spacing w:val="-5"/>
        </w:rPr>
        <w:t xml:space="preserve"> </w:t>
      </w:r>
      <w:r w:rsidRPr="00EB7BFD">
        <w:t>system</w:t>
      </w:r>
      <w:r w:rsidRPr="00EB7BFD">
        <w:rPr>
          <w:spacing w:val="-5"/>
        </w:rPr>
        <w:t xml:space="preserve"> </w:t>
      </w:r>
      <w:r w:rsidRPr="00EB7BFD">
        <w:t>was</w:t>
      </w:r>
      <w:r w:rsidRPr="00EB7BFD">
        <w:rPr>
          <w:spacing w:val="-5"/>
        </w:rPr>
        <w:t xml:space="preserve"> </w:t>
      </w:r>
      <w:r w:rsidRPr="00EB7BFD">
        <w:t>assessed</w:t>
      </w:r>
      <w:r w:rsidRPr="00EB7BFD">
        <w:rPr>
          <w:spacing w:val="-2"/>
        </w:rPr>
        <w:t xml:space="preserve"> </w:t>
      </w:r>
      <w:r w:rsidRPr="00EB7BFD">
        <w:t>from three</w:t>
      </w:r>
      <w:r w:rsidRPr="00EB7BFD">
        <w:rPr>
          <w:spacing w:val="-8"/>
        </w:rPr>
        <w:t xml:space="preserve"> </w:t>
      </w:r>
      <w:r w:rsidRPr="00EB7BFD">
        <w:t>perspectives:</w:t>
      </w:r>
      <w:r w:rsidRPr="00EB7BFD">
        <w:rPr>
          <w:spacing w:val="-2"/>
        </w:rPr>
        <w:t xml:space="preserve"> </w:t>
      </w:r>
      <w:r w:rsidRPr="00EB7BFD">
        <w:t>students,</w:t>
      </w:r>
      <w:r w:rsidRPr="00EB7BFD">
        <w:rPr>
          <w:spacing w:val="-5"/>
        </w:rPr>
        <w:t xml:space="preserve"> </w:t>
      </w:r>
      <w:r w:rsidRPr="00EB7BFD">
        <w:t>the</w:t>
      </w:r>
      <w:r w:rsidRPr="00EB7BFD">
        <w:rPr>
          <w:spacing w:val="-7"/>
        </w:rPr>
        <w:t xml:space="preserve"> </w:t>
      </w:r>
      <w:r w:rsidRPr="00EB7BFD">
        <w:t>university</w:t>
      </w:r>
      <w:r w:rsidRPr="00EB7BFD">
        <w:rPr>
          <w:spacing w:val="-7"/>
        </w:rPr>
        <w:t xml:space="preserve"> </w:t>
      </w:r>
      <w:r w:rsidRPr="00EB7BFD">
        <w:t>and placement organizations. During data collection, 18 questionnaires were administered to 18 students of which 17 were returned with their sub samples as indicated below;</w:t>
      </w:r>
    </w:p>
    <w:p w14:paraId="41E90A7C" w14:textId="3416F263" w:rsidR="00BB43FD" w:rsidRPr="00EB7BFD" w:rsidRDefault="00BB43FD" w:rsidP="00BB43FD">
      <w:pPr>
        <w:pStyle w:val="ListParagraph"/>
        <w:widowControl w:val="0"/>
        <w:numPr>
          <w:ilvl w:val="0"/>
          <w:numId w:val="9"/>
        </w:numPr>
        <w:tabs>
          <w:tab w:val="left" w:pos="620"/>
        </w:tabs>
        <w:autoSpaceDE w:val="0"/>
        <w:autoSpaceDN w:val="0"/>
        <w:spacing w:before="1" w:line="360" w:lineRule="auto"/>
        <w:ind w:right="772" w:firstLine="0"/>
        <w:contextualSpacing w:val="0"/>
        <w:jc w:val="both"/>
        <w:rPr>
          <w:sz w:val="24"/>
          <w:szCs w:val="24"/>
        </w:rPr>
      </w:pPr>
      <w:r w:rsidRPr="00EB7BFD">
        <w:rPr>
          <w:sz w:val="24"/>
          <w:szCs w:val="24"/>
        </w:rPr>
        <w:t xml:space="preserve">Student participants: The research was conducted with (all) 18 students, of whom 3 had completed industrial training and 15 were </w:t>
      </w:r>
      <w:r w:rsidR="0031276A" w:rsidRPr="00EB7BFD">
        <w:rPr>
          <w:sz w:val="24"/>
          <w:szCs w:val="24"/>
        </w:rPr>
        <w:t>about to join</w:t>
      </w:r>
      <w:r w:rsidRPr="00EB7BFD">
        <w:rPr>
          <w:sz w:val="24"/>
          <w:szCs w:val="24"/>
        </w:rPr>
        <w:t xml:space="preserve"> industrial training at the time of the study.</w:t>
      </w:r>
    </w:p>
    <w:p w14:paraId="392CD862" w14:textId="353EEC9B" w:rsidR="00C217B7" w:rsidRPr="00EB7BFD" w:rsidRDefault="00C217B7" w:rsidP="00BB43FD">
      <w:pPr>
        <w:spacing w:line="360" w:lineRule="auto"/>
        <w:jc w:val="both"/>
        <w:rPr>
          <w:sz w:val="24"/>
          <w:szCs w:val="24"/>
        </w:rPr>
      </w:pPr>
    </w:p>
    <w:p w14:paraId="2DB0ADD2" w14:textId="77777777" w:rsidR="00746671" w:rsidRPr="00EB7BFD" w:rsidRDefault="00C217B7" w:rsidP="00746671">
      <w:pPr>
        <w:keepNext/>
        <w:spacing w:line="360" w:lineRule="auto"/>
        <w:jc w:val="both"/>
        <w:rPr>
          <w:sz w:val="24"/>
          <w:szCs w:val="24"/>
        </w:rPr>
      </w:pPr>
      <w:r w:rsidRPr="00EB7BFD">
        <w:rPr>
          <w:noProof/>
          <w:sz w:val="24"/>
          <w:szCs w:val="24"/>
        </w:rPr>
        <w:drawing>
          <wp:inline distT="0" distB="0" distL="0" distR="0" wp14:anchorId="759AB2E0" wp14:editId="0B822F2B">
            <wp:extent cx="6468378" cy="2848373"/>
            <wp:effectExtent l="0" t="0" r="0" b="9525"/>
            <wp:docPr id="15222952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95259" name="Picture 1522295259"/>
                    <pic:cNvPicPr/>
                  </pic:nvPicPr>
                  <pic:blipFill>
                    <a:blip r:embed="rId11">
                      <a:extLst>
                        <a:ext uri="{28A0092B-C50C-407E-A947-70E740481C1C}">
                          <a14:useLocalDpi xmlns:a14="http://schemas.microsoft.com/office/drawing/2010/main" val="0"/>
                        </a:ext>
                      </a:extLst>
                    </a:blip>
                    <a:stretch>
                      <a:fillRect/>
                    </a:stretch>
                  </pic:blipFill>
                  <pic:spPr>
                    <a:xfrm>
                      <a:off x="0" y="0"/>
                      <a:ext cx="6468378" cy="2848373"/>
                    </a:xfrm>
                    <a:prstGeom prst="rect">
                      <a:avLst/>
                    </a:prstGeom>
                  </pic:spPr>
                </pic:pic>
              </a:graphicData>
            </a:graphic>
          </wp:inline>
        </w:drawing>
      </w:r>
    </w:p>
    <w:p w14:paraId="6E092462" w14:textId="14ED7E73" w:rsidR="00746671" w:rsidRPr="00EB7BFD" w:rsidRDefault="00746671" w:rsidP="00746671">
      <w:pPr>
        <w:pStyle w:val="Caption"/>
        <w:jc w:val="center"/>
        <w:rPr>
          <w:i w:val="0"/>
          <w:color w:val="auto"/>
          <w:sz w:val="24"/>
          <w:szCs w:val="24"/>
        </w:rPr>
      </w:pPr>
      <w:bookmarkStart w:id="76" w:name="_Toc140595351"/>
      <w:r w:rsidRPr="00EB7BFD">
        <w:rPr>
          <w:i w:val="0"/>
          <w:color w:val="auto"/>
          <w:sz w:val="24"/>
          <w:szCs w:val="24"/>
        </w:rPr>
        <w:t xml:space="preserve">Figure </w:t>
      </w:r>
      <w:r w:rsidRPr="00EB7BFD">
        <w:rPr>
          <w:i w:val="0"/>
          <w:color w:val="auto"/>
          <w:sz w:val="24"/>
          <w:szCs w:val="24"/>
        </w:rPr>
        <w:fldChar w:fldCharType="begin"/>
      </w:r>
      <w:r w:rsidRPr="00EB7BFD">
        <w:rPr>
          <w:i w:val="0"/>
          <w:color w:val="auto"/>
          <w:sz w:val="24"/>
          <w:szCs w:val="24"/>
        </w:rPr>
        <w:instrText xml:space="preserve"> SEQ Figure \* ARABIC </w:instrText>
      </w:r>
      <w:r w:rsidRPr="00EB7BFD">
        <w:rPr>
          <w:i w:val="0"/>
          <w:color w:val="auto"/>
          <w:sz w:val="24"/>
          <w:szCs w:val="24"/>
        </w:rPr>
        <w:fldChar w:fldCharType="separate"/>
      </w:r>
      <w:r w:rsidR="00B112BC" w:rsidRPr="00EB7BFD">
        <w:rPr>
          <w:i w:val="0"/>
          <w:noProof/>
          <w:color w:val="auto"/>
          <w:sz w:val="24"/>
          <w:szCs w:val="24"/>
        </w:rPr>
        <w:t>1</w:t>
      </w:r>
      <w:r w:rsidRPr="00EB7BFD">
        <w:rPr>
          <w:i w:val="0"/>
          <w:color w:val="auto"/>
          <w:sz w:val="24"/>
          <w:szCs w:val="24"/>
        </w:rPr>
        <w:fldChar w:fldCharType="end"/>
      </w:r>
      <w:r w:rsidR="00A5648F">
        <w:rPr>
          <w:i w:val="0"/>
          <w:color w:val="auto"/>
          <w:sz w:val="24"/>
          <w:szCs w:val="24"/>
        </w:rPr>
        <w:t xml:space="preserve"> </w:t>
      </w:r>
      <w:r w:rsidRPr="00EB7BFD">
        <w:rPr>
          <w:i w:val="0"/>
          <w:color w:val="auto"/>
          <w:sz w:val="24"/>
          <w:szCs w:val="24"/>
        </w:rPr>
        <w:t>Challenges faced when finding internship placement</w:t>
      </w:r>
      <w:bookmarkEnd w:id="76"/>
    </w:p>
    <w:p w14:paraId="2074E43E" w14:textId="77777777" w:rsidR="0084244B" w:rsidRPr="00EB7BFD" w:rsidRDefault="00C217B7" w:rsidP="0084244B">
      <w:pPr>
        <w:keepNext/>
        <w:spacing w:line="360" w:lineRule="auto"/>
        <w:jc w:val="both"/>
        <w:rPr>
          <w:sz w:val="24"/>
          <w:szCs w:val="24"/>
        </w:rPr>
      </w:pPr>
      <w:r w:rsidRPr="00EB7BFD">
        <w:rPr>
          <w:noProof/>
          <w:sz w:val="24"/>
          <w:szCs w:val="24"/>
        </w:rPr>
        <w:lastRenderedPageBreak/>
        <w:drawing>
          <wp:inline distT="0" distB="0" distL="0" distR="0" wp14:anchorId="5955548E" wp14:editId="63C40DB7">
            <wp:extent cx="6578600" cy="2790825"/>
            <wp:effectExtent l="0" t="0" r="0" b="9525"/>
            <wp:docPr id="1561614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14111" name="Picture 1561614111"/>
                    <pic:cNvPicPr/>
                  </pic:nvPicPr>
                  <pic:blipFill>
                    <a:blip r:embed="rId12">
                      <a:extLst>
                        <a:ext uri="{28A0092B-C50C-407E-A947-70E740481C1C}">
                          <a14:useLocalDpi xmlns:a14="http://schemas.microsoft.com/office/drawing/2010/main" val="0"/>
                        </a:ext>
                      </a:extLst>
                    </a:blip>
                    <a:stretch>
                      <a:fillRect/>
                    </a:stretch>
                  </pic:blipFill>
                  <pic:spPr>
                    <a:xfrm>
                      <a:off x="0" y="0"/>
                      <a:ext cx="6578600" cy="2790825"/>
                    </a:xfrm>
                    <a:prstGeom prst="rect">
                      <a:avLst/>
                    </a:prstGeom>
                  </pic:spPr>
                </pic:pic>
              </a:graphicData>
            </a:graphic>
          </wp:inline>
        </w:drawing>
      </w:r>
    </w:p>
    <w:p w14:paraId="782DEF06" w14:textId="0DE39948" w:rsidR="00C217B7" w:rsidRPr="00EB7BFD" w:rsidRDefault="0084244B" w:rsidP="0084244B">
      <w:pPr>
        <w:pStyle w:val="Caption"/>
        <w:jc w:val="center"/>
        <w:rPr>
          <w:i w:val="0"/>
          <w:color w:val="auto"/>
          <w:sz w:val="24"/>
          <w:szCs w:val="24"/>
        </w:rPr>
      </w:pPr>
      <w:bookmarkStart w:id="77" w:name="_Toc140595352"/>
      <w:r w:rsidRPr="00EB7BFD">
        <w:rPr>
          <w:i w:val="0"/>
          <w:color w:val="auto"/>
          <w:sz w:val="24"/>
          <w:szCs w:val="24"/>
        </w:rPr>
        <w:t xml:space="preserve">Figure </w:t>
      </w:r>
      <w:r w:rsidRPr="00EB7BFD">
        <w:rPr>
          <w:i w:val="0"/>
          <w:color w:val="auto"/>
          <w:sz w:val="24"/>
          <w:szCs w:val="24"/>
        </w:rPr>
        <w:fldChar w:fldCharType="begin"/>
      </w:r>
      <w:r w:rsidRPr="00EB7BFD">
        <w:rPr>
          <w:i w:val="0"/>
          <w:color w:val="auto"/>
          <w:sz w:val="24"/>
          <w:szCs w:val="24"/>
        </w:rPr>
        <w:instrText xml:space="preserve"> SEQ Figure \* ARABIC </w:instrText>
      </w:r>
      <w:r w:rsidRPr="00EB7BFD">
        <w:rPr>
          <w:i w:val="0"/>
          <w:color w:val="auto"/>
          <w:sz w:val="24"/>
          <w:szCs w:val="24"/>
        </w:rPr>
        <w:fldChar w:fldCharType="separate"/>
      </w:r>
      <w:r w:rsidR="00B112BC" w:rsidRPr="00EB7BFD">
        <w:rPr>
          <w:i w:val="0"/>
          <w:noProof/>
          <w:color w:val="auto"/>
          <w:sz w:val="24"/>
          <w:szCs w:val="24"/>
        </w:rPr>
        <w:t>2</w:t>
      </w:r>
      <w:r w:rsidRPr="00EB7BFD">
        <w:rPr>
          <w:i w:val="0"/>
          <w:color w:val="auto"/>
          <w:sz w:val="24"/>
          <w:szCs w:val="24"/>
        </w:rPr>
        <w:fldChar w:fldCharType="end"/>
      </w:r>
      <w:r w:rsidR="00402D8A">
        <w:rPr>
          <w:i w:val="0"/>
          <w:color w:val="auto"/>
          <w:sz w:val="24"/>
          <w:szCs w:val="24"/>
        </w:rPr>
        <w:t xml:space="preserve"> </w:t>
      </w:r>
      <w:r w:rsidRPr="00EB7BFD">
        <w:rPr>
          <w:i w:val="0"/>
          <w:color w:val="auto"/>
          <w:sz w:val="24"/>
          <w:szCs w:val="24"/>
        </w:rPr>
        <w:t>Challenges faced during internship</w:t>
      </w:r>
      <w:bookmarkEnd w:id="77"/>
    </w:p>
    <w:p w14:paraId="63B89595" w14:textId="56454F44" w:rsidR="00BB43FD" w:rsidRPr="00EB7BFD" w:rsidRDefault="00BB43FD" w:rsidP="00BB43FD">
      <w:pPr>
        <w:pStyle w:val="ListParagraph"/>
        <w:widowControl w:val="0"/>
        <w:numPr>
          <w:ilvl w:val="0"/>
          <w:numId w:val="9"/>
        </w:numPr>
        <w:tabs>
          <w:tab w:val="left" w:pos="589"/>
        </w:tabs>
        <w:autoSpaceDE w:val="0"/>
        <w:autoSpaceDN w:val="0"/>
        <w:spacing w:before="74" w:line="360" w:lineRule="auto"/>
        <w:ind w:right="766" w:firstLine="0"/>
        <w:contextualSpacing w:val="0"/>
        <w:jc w:val="both"/>
        <w:rPr>
          <w:sz w:val="24"/>
          <w:szCs w:val="24"/>
        </w:rPr>
      </w:pPr>
      <w:r w:rsidRPr="00EB7BFD">
        <w:rPr>
          <w:sz w:val="24"/>
          <w:szCs w:val="24"/>
        </w:rPr>
        <w:t>Organization participants: The research was conducted at</w:t>
      </w:r>
      <w:r w:rsidR="00990BA1" w:rsidRPr="00EB7BFD">
        <w:rPr>
          <w:sz w:val="24"/>
          <w:szCs w:val="24"/>
        </w:rPr>
        <w:t xml:space="preserve"> iuiu</w:t>
      </w:r>
      <w:r w:rsidRPr="00EB7BFD">
        <w:rPr>
          <w:sz w:val="24"/>
          <w:szCs w:val="24"/>
        </w:rPr>
        <w:t xml:space="preserve"> particularly in the faculty </w:t>
      </w:r>
      <w:r w:rsidR="00FE0BB9" w:rsidRPr="00EB7BFD">
        <w:rPr>
          <w:sz w:val="24"/>
          <w:szCs w:val="24"/>
        </w:rPr>
        <w:t>of science. within</w:t>
      </w:r>
      <w:r w:rsidRPr="00EB7BFD">
        <w:rPr>
          <w:sz w:val="24"/>
          <w:szCs w:val="24"/>
        </w:rPr>
        <w:t xml:space="preserve"> </w:t>
      </w:r>
      <w:r w:rsidR="00E051BC" w:rsidRPr="00EB7BFD">
        <w:rPr>
          <w:sz w:val="24"/>
          <w:szCs w:val="24"/>
        </w:rPr>
        <w:t>iuiu</w:t>
      </w:r>
      <w:r w:rsidRPr="00EB7BFD">
        <w:rPr>
          <w:sz w:val="24"/>
          <w:szCs w:val="24"/>
        </w:rPr>
        <w:t xml:space="preserve"> there are departments with deans and</w:t>
      </w:r>
      <w:r w:rsidR="00112F72" w:rsidRPr="00EB7BFD">
        <w:rPr>
          <w:sz w:val="24"/>
          <w:szCs w:val="24"/>
        </w:rPr>
        <w:t xml:space="preserve"> </w:t>
      </w:r>
      <w:r w:rsidR="00CE67E2" w:rsidRPr="00EB7BFD">
        <w:rPr>
          <w:sz w:val="24"/>
          <w:szCs w:val="24"/>
        </w:rPr>
        <w:t>faculty</w:t>
      </w:r>
      <w:r w:rsidR="00112F72" w:rsidRPr="00EB7BFD">
        <w:rPr>
          <w:sz w:val="24"/>
          <w:szCs w:val="24"/>
        </w:rPr>
        <w:t xml:space="preserve"> coordinators</w:t>
      </w:r>
      <w:r w:rsidRPr="00EB7BFD">
        <w:rPr>
          <w:sz w:val="24"/>
          <w:szCs w:val="24"/>
        </w:rPr>
        <w:t xml:space="preserve"> who are in charge of internship management. 2 </w:t>
      </w:r>
      <w:r w:rsidR="00112F72" w:rsidRPr="00EB7BFD">
        <w:rPr>
          <w:sz w:val="24"/>
          <w:szCs w:val="24"/>
        </w:rPr>
        <w:t>faculty coordinators</w:t>
      </w:r>
      <w:r w:rsidRPr="00EB7BFD">
        <w:rPr>
          <w:sz w:val="24"/>
          <w:szCs w:val="24"/>
        </w:rPr>
        <w:t xml:space="preserve"> where included. </w:t>
      </w:r>
    </w:p>
    <w:p w14:paraId="6E76F33C" w14:textId="77777777" w:rsidR="0084244B" w:rsidRPr="00EB7BFD" w:rsidRDefault="006C1F74" w:rsidP="0084244B">
      <w:pPr>
        <w:pStyle w:val="ListParagraph"/>
        <w:keepNext/>
        <w:widowControl w:val="0"/>
        <w:tabs>
          <w:tab w:val="left" w:pos="589"/>
        </w:tabs>
        <w:autoSpaceDE w:val="0"/>
        <w:autoSpaceDN w:val="0"/>
        <w:spacing w:before="74" w:line="360" w:lineRule="auto"/>
        <w:ind w:left="240" w:right="766"/>
        <w:contextualSpacing w:val="0"/>
        <w:jc w:val="both"/>
        <w:rPr>
          <w:sz w:val="24"/>
          <w:szCs w:val="24"/>
        </w:rPr>
      </w:pPr>
      <w:r w:rsidRPr="00EB7BFD">
        <w:rPr>
          <w:noProof/>
          <w:sz w:val="24"/>
          <w:szCs w:val="24"/>
        </w:rPr>
        <w:drawing>
          <wp:inline distT="0" distB="0" distL="0" distR="0" wp14:anchorId="266C9B41" wp14:editId="122CC749">
            <wp:extent cx="6578600" cy="2863215"/>
            <wp:effectExtent l="0" t="0" r="0" b="0"/>
            <wp:docPr id="1798653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53966" name="Picture 1798653966"/>
                    <pic:cNvPicPr/>
                  </pic:nvPicPr>
                  <pic:blipFill>
                    <a:blip r:embed="rId13">
                      <a:extLst>
                        <a:ext uri="{28A0092B-C50C-407E-A947-70E740481C1C}">
                          <a14:useLocalDpi xmlns:a14="http://schemas.microsoft.com/office/drawing/2010/main" val="0"/>
                        </a:ext>
                      </a:extLst>
                    </a:blip>
                    <a:stretch>
                      <a:fillRect/>
                    </a:stretch>
                  </pic:blipFill>
                  <pic:spPr>
                    <a:xfrm>
                      <a:off x="0" y="0"/>
                      <a:ext cx="6578600" cy="2863215"/>
                    </a:xfrm>
                    <a:prstGeom prst="rect">
                      <a:avLst/>
                    </a:prstGeom>
                  </pic:spPr>
                </pic:pic>
              </a:graphicData>
            </a:graphic>
          </wp:inline>
        </w:drawing>
      </w:r>
    </w:p>
    <w:p w14:paraId="2E1F4204" w14:textId="65F19846" w:rsidR="006C1F74" w:rsidRPr="00EB7BFD" w:rsidRDefault="0084244B" w:rsidP="0084244B">
      <w:pPr>
        <w:pStyle w:val="Caption"/>
        <w:jc w:val="center"/>
        <w:rPr>
          <w:i w:val="0"/>
          <w:color w:val="auto"/>
          <w:sz w:val="24"/>
          <w:szCs w:val="24"/>
        </w:rPr>
      </w:pPr>
      <w:bookmarkStart w:id="78" w:name="_Toc140595353"/>
      <w:r w:rsidRPr="00EB7BFD">
        <w:rPr>
          <w:i w:val="0"/>
          <w:color w:val="auto"/>
          <w:sz w:val="24"/>
          <w:szCs w:val="24"/>
        </w:rPr>
        <w:t xml:space="preserve">Figure </w:t>
      </w:r>
      <w:r w:rsidRPr="00EB7BFD">
        <w:rPr>
          <w:i w:val="0"/>
          <w:color w:val="auto"/>
          <w:sz w:val="24"/>
          <w:szCs w:val="24"/>
        </w:rPr>
        <w:fldChar w:fldCharType="begin"/>
      </w:r>
      <w:r w:rsidRPr="00EB7BFD">
        <w:rPr>
          <w:i w:val="0"/>
          <w:color w:val="auto"/>
          <w:sz w:val="24"/>
          <w:szCs w:val="24"/>
        </w:rPr>
        <w:instrText xml:space="preserve"> SEQ Figure \* ARABIC </w:instrText>
      </w:r>
      <w:r w:rsidRPr="00EB7BFD">
        <w:rPr>
          <w:i w:val="0"/>
          <w:color w:val="auto"/>
          <w:sz w:val="24"/>
          <w:szCs w:val="24"/>
        </w:rPr>
        <w:fldChar w:fldCharType="separate"/>
      </w:r>
      <w:r w:rsidR="00B112BC" w:rsidRPr="00EB7BFD">
        <w:rPr>
          <w:i w:val="0"/>
          <w:noProof/>
          <w:color w:val="auto"/>
          <w:sz w:val="24"/>
          <w:szCs w:val="24"/>
        </w:rPr>
        <w:t>3</w:t>
      </w:r>
      <w:r w:rsidRPr="00EB7BFD">
        <w:rPr>
          <w:i w:val="0"/>
          <w:color w:val="auto"/>
          <w:sz w:val="24"/>
          <w:szCs w:val="24"/>
        </w:rPr>
        <w:fldChar w:fldCharType="end"/>
      </w:r>
      <w:r w:rsidR="009E694B" w:rsidRPr="00EB7BFD">
        <w:rPr>
          <w:i w:val="0"/>
          <w:color w:val="auto"/>
          <w:sz w:val="24"/>
          <w:szCs w:val="24"/>
        </w:rPr>
        <w:t xml:space="preserve"> </w:t>
      </w:r>
      <w:r w:rsidRPr="00EB7BFD">
        <w:rPr>
          <w:i w:val="0"/>
          <w:color w:val="auto"/>
          <w:sz w:val="24"/>
          <w:szCs w:val="24"/>
        </w:rPr>
        <w:t xml:space="preserve">How effective internees   </w:t>
      </w:r>
      <w:proofErr w:type="spellStart"/>
      <w:r w:rsidRPr="00EB7BFD">
        <w:rPr>
          <w:i w:val="0"/>
          <w:color w:val="auto"/>
          <w:sz w:val="24"/>
          <w:szCs w:val="24"/>
        </w:rPr>
        <w:t>prioritise</w:t>
      </w:r>
      <w:proofErr w:type="spellEnd"/>
      <w:r w:rsidRPr="00EB7BFD">
        <w:rPr>
          <w:i w:val="0"/>
          <w:color w:val="auto"/>
          <w:sz w:val="24"/>
          <w:szCs w:val="24"/>
        </w:rPr>
        <w:t xml:space="preserve"> tasks</w:t>
      </w:r>
      <w:bookmarkEnd w:id="78"/>
    </w:p>
    <w:p w14:paraId="49DC5D3C" w14:textId="280D5384" w:rsidR="00A0260C" w:rsidRPr="00EB7BFD" w:rsidRDefault="00A0260C" w:rsidP="006C1F74">
      <w:pPr>
        <w:pStyle w:val="ListParagraph"/>
        <w:widowControl w:val="0"/>
        <w:tabs>
          <w:tab w:val="left" w:pos="589"/>
        </w:tabs>
        <w:autoSpaceDE w:val="0"/>
        <w:autoSpaceDN w:val="0"/>
        <w:spacing w:before="74" w:line="360" w:lineRule="auto"/>
        <w:ind w:left="240" w:right="766"/>
        <w:contextualSpacing w:val="0"/>
        <w:jc w:val="both"/>
        <w:rPr>
          <w:sz w:val="24"/>
          <w:szCs w:val="24"/>
        </w:rPr>
      </w:pPr>
    </w:p>
    <w:p w14:paraId="2249B0E4" w14:textId="77777777" w:rsidR="002C0A85" w:rsidRPr="00EB7BFD" w:rsidRDefault="002C0A85" w:rsidP="006C1F74">
      <w:pPr>
        <w:pStyle w:val="ListParagraph"/>
        <w:widowControl w:val="0"/>
        <w:tabs>
          <w:tab w:val="left" w:pos="589"/>
        </w:tabs>
        <w:autoSpaceDE w:val="0"/>
        <w:autoSpaceDN w:val="0"/>
        <w:spacing w:before="74" w:line="360" w:lineRule="auto"/>
        <w:ind w:left="240" w:right="766"/>
        <w:contextualSpacing w:val="0"/>
        <w:jc w:val="both"/>
        <w:rPr>
          <w:sz w:val="24"/>
          <w:szCs w:val="24"/>
        </w:rPr>
      </w:pPr>
    </w:p>
    <w:p w14:paraId="02528764" w14:textId="77777777" w:rsidR="00C217B7" w:rsidRPr="00EB7BFD" w:rsidRDefault="00C217B7" w:rsidP="00C217B7">
      <w:pPr>
        <w:pStyle w:val="ListParagraph"/>
        <w:widowControl w:val="0"/>
        <w:tabs>
          <w:tab w:val="left" w:pos="589"/>
        </w:tabs>
        <w:autoSpaceDE w:val="0"/>
        <w:autoSpaceDN w:val="0"/>
        <w:spacing w:before="74" w:line="360" w:lineRule="auto"/>
        <w:ind w:left="240" w:right="766"/>
        <w:contextualSpacing w:val="0"/>
        <w:jc w:val="both"/>
        <w:rPr>
          <w:sz w:val="24"/>
          <w:szCs w:val="24"/>
        </w:rPr>
      </w:pPr>
    </w:p>
    <w:p w14:paraId="3B4F581C" w14:textId="2248832B" w:rsidR="00BB43FD" w:rsidRPr="00EB7BFD" w:rsidRDefault="00BB43FD" w:rsidP="00BB43FD">
      <w:pPr>
        <w:pStyle w:val="ListParagraph"/>
        <w:widowControl w:val="0"/>
        <w:numPr>
          <w:ilvl w:val="0"/>
          <w:numId w:val="9"/>
        </w:numPr>
        <w:tabs>
          <w:tab w:val="left" w:pos="640"/>
        </w:tabs>
        <w:autoSpaceDE w:val="0"/>
        <w:autoSpaceDN w:val="0"/>
        <w:spacing w:line="360" w:lineRule="auto"/>
        <w:ind w:right="770" w:firstLine="0"/>
        <w:contextualSpacing w:val="0"/>
        <w:jc w:val="both"/>
        <w:rPr>
          <w:sz w:val="24"/>
          <w:szCs w:val="24"/>
        </w:rPr>
      </w:pPr>
      <w:r w:rsidRPr="00EB7BFD">
        <w:rPr>
          <w:sz w:val="24"/>
          <w:szCs w:val="24"/>
        </w:rPr>
        <w:lastRenderedPageBreak/>
        <w:t>University Internship Supervisors: the different faculties use some of their lecturers to supervise the students on internship. These</w:t>
      </w:r>
      <w:r w:rsidR="00D255BF" w:rsidRPr="00EB7BFD">
        <w:rPr>
          <w:sz w:val="24"/>
          <w:szCs w:val="24"/>
        </w:rPr>
        <w:t xml:space="preserve"> supervisors</w:t>
      </w:r>
      <w:r w:rsidRPr="00EB7BFD">
        <w:rPr>
          <w:sz w:val="24"/>
          <w:szCs w:val="24"/>
        </w:rPr>
        <w:t xml:space="preserve"> take responsibility of traveling to the various places physically to evaluate the students at their placement organizations and at the end forward their assessments to the faculty </w:t>
      </w:r>
      <w:r w:rsidR="00643DBB" w:rsidRPr="00EB7BFD">
        <w:rPr>
          <w:sz w:val="24"/>
          <w:szCs w:val="24"/>
        </w:rPr>
        <w:t>coordinators</w:t>
      </w:r>
      <w:r w:rsidR="00D255BF" w:rsidRPr="00EB7BFD">
        <w:rPr>
          <w:sz w:val="24"/>
          <w:szCs w:val="24"/>
        </w:rPr>
        <w:t>.</w:t>
      </w:r>
    </w:p>
    <w:p w14:paraId="519098E5" w14:textId="77777777" w:rsidR="002C0A85" w:rsidRPr="00EB7BFD" w:rsidRDefault="006C1F74" w:rsidP="002C0A85">
      <w:pPr>
        <w:pStyle w:val="ListParagraph"/>
        <w:keepNext/>
        <w:widowControl w:val="0"/>
        <w:tabs>
          <w:tab w:val="left" w:pos="640"/>
        </w:tabs>
        <w:autoSpaceDE w:val="0"/>
        <w:autoSpaceDN w:val="0"/>
        <w:spacing w:line="360" w:lineRule="auto"/>
        <w:ind w:left="240" w:right="770"/>
        <w:contextualSpacing w:val="0"/>
        <w:jc w:val="both"/>
        <w:rPr>
          <w:sz w:val="24"/>
          <w:szCs w:val="24"/>
        </w:rPr>
      </w:pPr>
      <w:r w:rsidRPr="00EB7BFD">
        <w:rPr>
          <w:noProof/>
          <w:sz w:val="24"/>
          <w:szCs w:val="24"/>
        </w:rPr>
        <w:drawing>
          <wp:inline distT="0" distB="0" distL="0" distR="0" wp14:anchorId="0E53A007" wp14:editId="57C7C0CE">
            <wp:extent cx="6401693" cy="1600423"/>
            <wp:effectExtent l="0" t="0" r="0" b="0"/>
            <wp:docPr id="7831863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86399" name="Picture 783186399"/>
                    <pic:cNvPicPr/>
                  </pic:nvPicPr>
                  <pic:blipFill>
                    <a:blip r:embed="rId14">
                      <a:extLst>
                        <a:ext uri="{28A0092B-C50C-407E-A947-70E740481C1C}">
                          <a14:useLocalDpi xmlns:a14="http://schemas.microsoft.com/office/drawing/2010/main" val="0"/>
                        </a:ext>
                      </a:extLst>
                    </a:blip>
                    <a:stretch>
                      <a:fillRect/>
                    </a:stretch>
                  </pic:blipFill>
                  <pic:spPr>
                    <a:xfrm>
                      <a:off x="0" y="0"/>
                      <a:ext cx="6401693" cy="1600423"/>
                    </a:xfrm>
                    <a:prstGeom prst="rect">
                      <a:avLst/>
                    </a:prstGeom>
                  </pic:spPr>
                </pic:pic>
              </a:graphicData>
            </a:graphic>
          </wp:inline>
        </w:drawing>
      </w:r>
    </w:p>
    <w:p w14:paraId="706DF9DE" w14:textId="239B8D44" w:rsidR="00BB43FD" w:rsidRPr="00EB7BFD" w:rsidRDefault="002C0A85" w:rsidP="002C0A85">
      <w:pPr>
        <w:pStyle w:val="Caption"/>
        <w:jc w:val="center"/>
        <w:rPr>
          <w:i w:val="0"/>
          <w:color w:val="auto"/>
          <w:sz w:val="24"/>
          <w:szCs w:val="24"/>
        </w:rPr>
      </w:pPr>
      <w:bookmarkStart w:id="79" w:name="_Toc140595354"/>
      <w:r w:rsidRPr="00EB7BFD">
        <w:rPr>
          <w:i w:val="0"/>
          <w:color w:val="auto"/>
          <w:sz w:val="24"/>
          <w:szCs w:val="24"/>
        </w:rPr>
        <w:t xml:space="preserve">Figure </w:t>
      </w:r>
      <w:r w:rsidRPr="00EB7BFD">
        <w:rPr>
          <w:i w:val="0"/>
          <w:color w:val="auto"/>
          <w:sz w:val="24"/>
          <w:szCs w:val="24"/>
        </w:rPr>
        <w:fldChar w:fldCharType="begin"/>
      </w:r>
      <w:r w:rsidRPr="00EB7BFD">
        <w:rPr>
          <w:i w:val="0"/>
          <w:color w:val="auto"/>
          <w:sz w:val="24"/>
          <w:szCs w:val="24"/>
        </w:rPr>
        <w:instrText xml:space="preserve"> SEQ Figure \* ARABIC </w:instrText>
      </w:r>
      <w:r w:rsidRPr="00EB7BFD">
        <w:rPr>
          <w:i w:val="0"/>
          <w:color w:val="auto"/>
          <w:sz w:val="24"/>
          <w:szCs w:val="24"/>
        </w:rPr>
        <w:fldChar w:fldCharType="separate"/>
      </w:r>
      <w:r w:rsidR="00B112BC" w:rsidRPr="00EB7BFD">
        <w:rPr>
          <w:i w:val="0"/>
          <w:noProof/>
          <w:color w:val="auto"/>
          <w:sz w:val="24"/>
          <w:szCs w:val="24"/>
        </w:rPr>
        <w:t>4</w:t>
      </w:r>
      <w:r w:rsidRPr="00EB7BFD">
        <w:rPr>
          <w:i w:val="0"/>
          <w:color w:val="auto"/>
          <w:sz w:val="24"/>
          <w:szCs w:val="24"/>
        </w:rPr>
        <w:fldChar w:fldCharType="end"/>
      </w:r>
      <w:r w:rsidRPr="00EB7BFD">
        <w:rPr>
          <w:i w:val="0"/>
          <w:color w:val="auto"/>
          <w:sz w:val="24"/>
          <w:szCs w:val="24"/>
        </w:rPr>
        <w:t xml:space="preserve"> Requirements of  internship management system</w:t>
      </w:r>
      <w:bookmarkEnd w:id="79"/>
    </w:p>
    <w:p w14:paraId="2F9E9D01" w14:textId="77777777" w:rsidR="002C0A85" w:rsidRPr="00EB7BFD" w:rsidRDefault="006C1F74" w:rsidP="002C0A85">
      <w:pPr>
        <w:keepNext/>
        <w:jc w:val="center"/>
        <w:rPr>
          <w:sz w:val="24"/>
          <w:szCs w:val="24"/>
        </w:rPr>
      </w:pPr>
      <w:r w:rsidRPr="00EB7BFD">
        <w:rPr>
          <w:noProof/>
          <w:sz w:val="24"/>
          <w:szCs w:val="24"/>
        </w:rPr>
        <w:drawing>
          <wp:inline distT="0" distB="0" distL="0" distR="0" wp14:anchorId="7DE7BC60" wp14:editId="24531BC5">
            <wp:extent cx="6382641" cy="2010056"/>
            <wp:effectExtent l="0" t="0" r="0" b="9525"/>
            <wp:docPr id="5748140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14064" name="Picture 574814064"/>
                    <pic:cNvPicPr/>
                  </pic:nvPicPr>
                  <pic:blipFill>
                    <a:blip r:embed="rId15">
                      <a:extLst>
                        <a:ext uri="{28A0092B-C50C-407E-A947-70E740481C1C}">
                          <a14:useLocalDpi xmlns:a14="http://schemas.microsoft.com/office/drawing/2010/main" val="0"/>
                        </a:ext>
                      </a:extLst>
                    </a:blip>
                    <a:stretch>
                      <a:fillRect/>
                    </a:stretch>
                  </pic:blipFill>
                  <pic:spPr>
                    <a:xfrm>
                      <a:off x="0" y="0"/>
                      <a:ext cx="6382641" cy="2010056"/>
                    </a:xfrm>
                    <a:prstGeom prst="rect">
                      <a:avLst/>
                    </a:prstGeom>
                  </pic:spPr>
                </pic:pic>
              </a:graphicData>
            </a:graphic>
          </wp:inline>
        </w:drawing>
      </w:r>
    </w:p>
    <w:p w14:paraId="111E4522" w14:textId="2A45536B" w:rsidR="00BB43FD" w:rsidRPr="00EB7BFD" w:rsidRDefault="002C0A85" w:rsidP="002C0A85">
      <w:pPr>
        <w:pStyle w:val="Caption"/>
        <w:jc w:val="center"/>
        <w:rPr>
          <w:i w:val="0"/>
          <w:color w:val="auto"/>
          <w:sz w:val="24"/>
          <w:szCs w:val="24"/>
        </w:rPr>
      </w:pPr>
      <w:bookmarkStart w:id="80" w:name="_Toc140595355"/>
      <w:r w:rsidRPr="00EB7BFD">
        <w:rPr>
          <w:i w:val="0"/>
          <w:color w:val="auto"/>
          <w:sz w:val="24"/>
          <w:szCs w:val="24"/>
        </w:rPr>
        <w:t xml:space="preserve">Figure </w:t>
      </w:r>
      <w:r w:rsidRPr="00EB7BFD">
        <w:rPr>
          <w:i w:val="0"/>
          <w:color w:val="auto"/>
          <w:sz w:val="24"/>
          <w:szCs w:val="24"/>
        </w:rPr>
        <w:fldChar w:fldCharType="begin"/>
      </w:r>
      <w:r w:rsidRPr="00EB7BFD">
        <w:rPr>
          <w:i w:val="0"/>
          <w:color w:val="auto"/>
          <w:sz w:val="24"/>
          <w:szCs w:val="24"/>
        </w:rPr>
        <w:instrText xml:space="preserve"> SEQ Figure \* ARABIC </w:instrText>
      </w:r>
      <w:r w:rsidRPr="00EB7BFD">
        <w:rPr>
          <w:i w:val="0"/>
          <w:color w:val="auto"/>
          <w:sz w:val="24"/>
          <w:szCs w:val="24"/>
        </w:rPr>
        <w:fldChar w:fldCharType="separate"/>
      </w:r>
      <w:r w:rsidR="00B112BC" w:rsidRPr="00EB7BFD">
        <w:rPr>
          <w:i w:val="0"/>
          <w:noProof/>
          <w:color w:val="auto"/>
          <w:sz w:val="24"/>
          <w:szCs w:val="24"/>
        </w:rPr>
        <w:t>5</w:t>
      </w:r>
      <w:r w:rsidRPr="00EB7BFD">
        <w:rPr>
          <w:i w:val="0"/>
          <w:color w:val="auto"/>
          <w:sz w:val="24"/>
          <w:szCs w:val="24"/>
        </w:rPr>
        <w:fldChar w:fldCharType="end"/>
      </w:r>
      <w:r w:rsidRPr="00EB7BFD">
        <w:rPr>
          <w:i w:val="0"/>
          <w:color w:val="auto"/>
          <w:sz w:val="24"/>
          <w:szCs w:val="24"/>
        </w:rPr>
        <w:t xml:space="preserve"> Important features of internship management system</w:t>
      </w:r>
      <w:bookmarkEnd w:id="80"/>
    </w:p>
    <w:p w14:paraId="5932A5EB" w14:textId="77777777" w:rsidR="004D0E46" w:rsidRPr="00EB7BFD" w:rsidRDefault="004D0E46" w:rsidP="00BB43FD">
      <w:pPr>
        <w:jc w:val="center"/>
        <w:rPr>
          <w:sz w:val="24"/>
          <w:szCs w:val="24"/>
        </w:rPr>
      </w:pPr>
    </w:p>
    <w:p w14:paraId="298556AC" w14:textId="77777777" w:rsidR="004D0E46" w:rsidRPr="00EB7BFD" w:rsidRDefault="004D0E46" w:rsidP="00BB43FD">
      <w:pPr>
        <w:jc w:val="center"/>
        <w:rPr>
          <w:sz w:val="24"/>
          <w:szCs w:val="24"/>
        </w:rPr>
      </w:pPr>
    </w:p>
    <w:p w14:paraId="728103A5" w14:textId="73A63011" w:rsidR="00C81FCB" w:rsidRPr="00EB7BFD" w:rsidRDefault="00C81FCB" w:rsidP="004D0E46">
      <w:pPr>
        <w:spacing w:line="360" w:lineRule="auto"/>
        <w:jc w:val="both"/>
        <w:rPr>
          <w:sz w:val="24"/>
          <w:szCs w:val="24"/>
        </w:rPr>
      </w:pPr>
    </w:p>
    <w:p w14:paraId="498EDF02" w14:textId="3AF424DF" w:rsidR="002C0A85" w:rsidRPr="00EB7BFD" w:rsidRDefault="002C0A85" w:rsidP="004D0E46">
      <w:pPr>
        <w:spacing w:line="360" w:lineRule="auto"/>
        <w:jc w:val="both"/>
        <w:rPr>
          <w:sz w:val="24"/>
          <w:szCs w:val="24"/>
        </w:rPr>
      </w:pPr>
    </w:p>
    <w:p w14:paraId="433763B7" w14:textId="77777777" w:rsidR="002C0A85" w:rsidRPr="00EB7BFD" w:rsidRDefault="002C0A85" w:rsidP="004D0E46">
      <w:pPr>
        <w:spacing w:line="360" w:lineRule="auto"/>
        <w:jc w:val="both"/>
        <w:rPr>
          <w:sz w:val="24"/>
          <w:szCs w:val="24"/>
        </w:rPr>
      </w:pPr>
    </w:p>
    <w:p w14:paraId="59494E40" w14:textId="77777777" w:rsidR="00C81FCB" w:rsidRPr="00EB7BFD" w:rsidRDefault="00C81FCB" w:rsidP="004D0E46">
      <w:pPr>
        <w:spacing w:line="360" w:lineRule="auto"/>
        <w:jc w:val="both"/>
        <w:rPr>
          <w:sz w:val="24"/>
          <w:szCs w:val="24"/>
        </w:rPr>
      </w:pPr>
    </w:p>
    <w:p w14:paraId="35C4E520" w14:textId="77777777" w:rsidR="00C81FCB" w:rsidRPr="00EB7BFD" w:rsidRDefault="00C81FCB" w:rsidP="004D0E46">
      <w:pPr>
        <w:spacing w:line="360" w:lineRule="auto"/>
        <w:jc w:val="both"/>
        <w:rPr>
          <w:sz w:val="24"/>
          <w:szCs w:val="24"/>
        </w:rPr>
      </w:pPr>
    </w:p>
    <w:p w14:paraId="7FC2587C" w14:textId="77777777" w:rsidR="00C81FCB" w:rsidRPr="00EB7BFD" w:rsidRDefault="00C81FCB" w:rsidP="004D0E46">
      <w:pPr>
        <w:spacing w:line="360" w:lineRule="auto"/>
        <w:jc w:val="both"/>
        <w:rPr>
          <w:sz w:val="24"/>
          <w:szCs w:val="24"/>
        </w:rPr>
      </w:pPr>
    </w:p>
    <w:p w14:paraId="165F7778" w14:textId="77777777" w:rsidR="00C81FCB" w:rsidRPr="00EB7BFD" w:rsidRDefault="00C81FCB" w:rsidP="004D0E46">
      <w:pPr>
        <w:spacing w:line="360" w:lineRule="auto"/>
        <w:jc w:val="both"/>
        <w:rPr>
          <w:sz w:val="24"/>
          <w:szCs w:val="24"/>
        </w:rPr>
      </w:pPr>
    </w:p>
    <w:p w14:paraId="58016615" w14:textId="77777777" w:rsidR="00C81FCB" w:rsidRPr="00EB7BFD" w:rsidRDefault="00C81FCB" w:rsidP="004D0E46">
      <w:pPr>
        <w:spacing w:line="360" w:lineRule="auto"/>
        <w:jc w:val="both"/>
        <w:rPr>
          <w:sz w:val="24"/>
          <w:szCs w:val="24"/>
        </w:rPr>
      </w:pPr>
    </w:p>
    <w:p w14:paraId="0A802E28" w14:textId="77777777" w:rsidR="00C81FCB" w:rsidRPr="00EB7BFD" w:rsidRDefault="00C81FCB" w:rsidP="004D0E46">
      <w:pPr>
        <w:spacing w:line="360" w:lineRule="auto"/>
        <w:jc w:val="both"/>
        <w:rPr>
          <w:sz w:val="24"/>
          <w:szCs w:val="24"/>
        </w:rPr>
      </w:pPr>
    </w:p>
    <w:p w14:paraId="4F09E9A1" w14:textId="77777777" w:rsidR="00C81FCB" w:rsidRPr="00FF0AC1" w:rsidRDefault="00C81FCB" w:rsidP="004D0E46">
      <w:pPr>
        <w:spacing w:line="360" w:lineRule="auto"/>
        <w:jc w:val="both"/>
        <w:rPr>
          <w:b/>
          <w:sz w:val="24"/>
          <w:szCs w:val="24"/>
        </w:rPr>
      </w:pPr>
    </w:p>
    <w:p w14:paraId="2C851EC6" w14:textId="3B7B59E5" w:rsidR="00C81FCB" w:rsidRPr="00FF0AC1" w:rsidRDefault="00C81FCB" w:rsidP="004D0E46">
      <w:pPr>
        <w:spacing w:line="360" w:lineRule="auto"/>
        <w:jc w:val="both"/>
        <w:rPr>
          <w:b/>
          <w:sz w:val="24"/>
          <w:szCs w:val="24"/>
        </w:rPr>
      </w:pPr>
      <w:r w:rsidRPr="00FF0AC1">
        <w:rPr>
          <w:b/>
          <w:sz w:val="24"/>
          <w:szCs w:val="24"/>
        </w:rPr>
        <w:t>Table</w:t>
      </w:r>
      <w:r w:rsidR="00702DF1" w:rsidRPr="00FF0AC1">
        <w:rPr>
          <w:b/>
          <w:sz w:val="24"/>
          <w:szCs w:val="24"/>
        </w:rPr>
        <w:t xml:space="preserve"> 3</w:t>
      </w:r>
      <w:r w:rsidRPr="00FF0AC1">
        <w:rPr>
          <w:b/>
          <w:sz w:val="24"/>
          <w:szCs w:val="24"/>
        </w:rPr>
        <w:t xml:space="preserve"> showing the response, requirements and category</w:t>
      </w:r>
    </w:p>
    <w:p w14:paraId="0634703A" w14:textId="6C2F3CAE" w:rsidR="004B69FE" w:rsidRPr="00EB7BFD" w:rsidRDefault="004B69FE" w:rsidP="004B69FE">
      <w:pPr>
        <w:pStyle w:val="Caption"/>
        <w:jc w:val="center"/>
        <w:rPr>
          <w:i w:val="0"/>
          <w:color w:val="auto"/>
          <w:sz w:val="24"/>
          <w:szCs w:val="24"/>
        </w:rPr>
      </w:pPr>
      <w:bookmarkStart w:id="81" w:name="_Toc140597452"/>
      <w:r w:rsidRPr="00EB7BFD">
        <w:rPr>
          <w:i w:val="0"/>
          <w:color w:val="auto"/>
          <w:sz w:val="24"/>
          <w:szCs w:val="24"/>
        </w:rPr>
        <w:t xml:space="preserve">Table </w:t>
      </w:r>
      <w:r w:rsidRPr="00EB7BFD">
        <w:rPr>
          <w:i w:val="0"/>
          <w:color w:val="auto"/>
          <w:sz w:val="24"/>
          <w:szCs w:val="24"/>
        </w:rPr>
        <w:fldChar w:fldCharType="begin"/>
      </w:r>
      <w:r w:rsidRPr="00EB7BFD">
        <w:rPr>
          <w:i w:val="0"/>
          <w:color w:val="auto"/>
          <w:sz w:val="24"/>
          <w:szCs w:val="24"/>
        </w:rPr>
        <w:instrText xml:space="preserve"> SEQ Table \* ARABIC </w:instrText>
      </w:r>
      <w:r w:rsidRPr="00EB7BFD">
        <w:rPr>
          <w:i w:val="0"/>
          <w:color w:val="auto"/>
          <w:sz w:val="24"/>
          <w:szCs w:val="24"/>
        </w:rPr>
        <w:fldChar w:fldCharType="separate"/>
      </w:r>
      <w:r w:rsidRPr="00EB7BFD">
        <w:rPr>
          <w:i w:val="0"/>
          <w:noProof/>
          <w:color w:val="auto"/>
          <w:sz w:val="24"/>
          <w:szCs w:val="24"/>
        </w:rPr>
        <w:t>3</w:t>
      </w:r>
      <w:r w:rsidRPr="00EB7BFD">
        <w:rPr>
          <w:i w:val="0"/>
          <w:color w:val="auto"/>
          <w:sz w:val="24"/>
          <w:szCs w:val="24"/>
        </w:rPr>
        <w:fldChar w:fldCharType="end"/>
      </w:r>
      <w:r w:rsidRPr="00EB7BFD">
        <w:rPr>
          <w:i w:val="0"/>
          <w:color w:val="auto"/>
          <w:sz w:val="24"/>
          <w:szCs w:val="24"/>
        </w:rPr>
        <w:t xml:space="preserve"> showing the response, requirements and category</w:t>
      </w:r>
      <w:bookmarkEnd w:id="81"/>
    </w:p>
    <w:tbl>
      <w:tblPr>
        <w:tblStyle w:val="TableGridLight"/>
        <w:tblpPr w:leftFromText="180" w:rightFromText="180" w:vertAnchor="text" w:horzAnchor="margin" w:tblpY="118"/>
        <w:tblW w:w="0" w:type="auto"/>
        <w:tblLook w:val="04A0" w:firstRow="1" w:lastRow="0" w:firstColumn="1" w:lastColumn="0" w:noHBand="0" w:noVBand="1"/>
      </w:tblPr>
      <w:tblGrid>
        <w:gridCol w:w="3440"/>
        <w:gridCol w:w="3440"/>
        <w:gridCol w:w="3440"/>
      </w:tblGrid>
      <w:tr w:rsidR="00C81FCB" w:rsidRPr="00EB7BFD" w14:paraId="1F7D6528" w14:textId="77777777" w:rsidTr="003C54C7">
        <w:trPr>
          <w:trHeight w:val="518"/>
        </w:trPr>
        <w:tc>
          <w:tcPr>
            <w:tcW w:w="3440" w:type="dxa"/>
          </w:tcPr>
          <w:p w14:paraId="01700A9F" w14:textId="5198F38D" w:rsidR="00C81FCB" w:rsidRPr="00EB7BFD" w:rsidRDefault="00C81FCB" w:rsidP="00C81FCB">
            <w:pPr>
              <w:spacing w:line="360" w:lineRule="auto"/>
              <w:jc w:val="both"/>
              <w:rPr>
                <w:sz w:val="24"/>
                <w:szCs w:val="24"/>
              </w:rPr>
            </w:pPr>
            <w:r w:rsidRPr="00EB7BFD">
              <w:rPr>
                <w:sz w:val="24"/>
                <w:szCs w:val="24"/>
              </w:rPr>
              <w:t>Response</w:t>
            </w:r>
          </w:p>
        </w:tc>
        <w:tc>
          <w:tcPr>
            <w:tcW w:w="3440" w:type="dxa"/>
          </w:tcPr>
          <w:p w14:paraId="425425DE" w14:textId="708B62FD" w:rsidR="00C81FCB" w:rsidRPr="00EB7BFD" w:rsidRDefault="00C81FCB" w:rsidP="00C81FCB">
            <w:pPr>
              <w:spacing w:line="360" w:lineRule="auto"/>
              <w:jc w:val="both"/>
              <w:rPr>
                <w:sz w:val="24"/>
                <w:szCs w:val="24"/>
              </w:rPr>
            </w:pPr>
            <w:r w:rsidRPr="00EB7BFD">
              <w:rPr>
                <w:sz w:val="24"/>
                <w:szCs w:val="24"/>
              </w:rPr>
              <w:t>Requirements</w:t>
            </w:r>
          </w:p>
        </w:tc>
        <w:tc>
          <w:tcPr>
            <w:tcW w:w="3440" w:type="dxa"/>
          </w:tcPr>
          <w:p w14:paraId="313D80A7" w14:textId="5CB77ACA" w:rsidR="00C81FCB" w:rsidRPr="00EB7BFD" w:rsidRDefault="00C81FCB" w:rsidP="00C81FCB">
            <w:pPr>
              <w:spacing w:line="360" w:lineRule="auto"/>
              <w:jc w:val="both"/>
              <w:rPr>
                <w:sz w:val="24"/>
                <w:szCs w:val="24"/>
              </w:rPr>
            </w:pPr>
            <w:r w:rsidRPr="00EB7BFD">
              <w:rPr>
                <w:sz w:val="24"/>
                <w:szCs w:val="24"/>
              </w:rPr>
              <w:t>Category</w:t>
            </w:r>
          </w:p>
        </w:tc>
      </w:tr>
      <w:tr w:rsidR="00C81FCB" w:rsidRPr="00EB7BFD" w14:paraId="63B88FB5" w14:textId="77777777" w:rsidTr="003C54C7">
        <w:trPr>
          <w:trHeight w:val="1037"/>
        </w:trPr>
        <w:tc>
          <w:tcPr>
            <w:tcW w:w="3440" w:type="dxa"/>
          </w:tcPr>
          <w:p w14:paraId="289E64E2" w14:textId="12125446" w:rsidR="00C81FCB" w:rsidRPr="00EB7BFD" w:rsidRDefault="00353E35" w:rsidP="00C81FCB">
            <w:pPr>
              <w:spacing w:line="360" w:lineRule="auto"/>
              <w:jc w:val="both"/>
              <w:rPr>
                <w:sz w:val="24"/>
                <w:szCs w:val="24"/>
              </w:rPr>
            </w:pPr>
            <w:r w:rsidRPr="00EB7BFD">
              <w:rPr>
                <w:sz w:val="24"/>
                <w:szCs w:val="24"/>
              </w:rPr>
              <w:t>Students should be able to register for internships</w:t>
            </w:r>
          </w:p>
        </w:tc>
        <w:tc>
          <w:tcPr>
            <w:tcW w:w="3440" w:type="dxa"/>
          </w:tcPr>
          <w:p w14:paraId="5F90F22A" w14:textId="0F8EC552" w:rsidR="00C81FCB" w:rsidRPr="00EB7BFD" w:rsidRDefault="00C81FCB" w:rsidP="00353E35">
            <w:pPr>
              <w:rPr>
                <w:sz w:val="24"/>
                <w:szCs w:val="24"/>
              </w:rPr>
            </w:pPr>
            <w:r w:rsidRPr="00EB7BFD">
              <w:rPr>
                <w:sz w:val="24"/>
                <w:szCs w:val="24"/>
              </w:rPr>
              <w:t>Student registration and profile management</w:t>
            </w:r>
          </w:p>
        </w:tc>
        <w:tc>
          <w:tcPr>
            <w:tcW w:w="3440" w:type="dxa"/>
          </w:tcPr>
          <w:p w14:paraId="56A71AB6" w14:textId="20CA5F41" w:rsidR="00C81FCB" w:rsidRPr="00EB7BFD" w:rsidRDefault="00C81FCB" w:rsidP="00C81FCB">
            <w:pPr>
              <w:spacing w:line="360" w:lineRule="auto"/>
              <w:jc w:val="both"/>
              <w:rPr>
                <w:sz w:val="24"/>
                <w:szCs w:val="24"/>
              </w:rPr>
            </w:pPr>
            <w:r w:rsidRPr="00EB7BFD">
              <w:rPr>
                <w:sz w:val="24"/>
                <w:szCs w:val="24"/>
              </w:rPr>
              <w:t>Functional</w:t>
            </w:r>
          </w:p>
        </w:tc>
      </w:tr>
      <w:tr w:rsidR="00353E35" w:rsidRPr="00EB7BFD" w14:paraId="3703CDA6" w14:textId="77777777" w:rsidTr="003C54C7">
        <w:trPr>
          <w:trHeight w:val="643"/>
        </w:trPr>
        <w:tc>
          <w:tcPr>
            <w:tcW w:w="3440" w:type="dxa"/>
          </w:tcPr>
          <w:p w14:paraId="3A6DF98E" w14:textId="7A7578A3" w:rsidR="00353E35" w:rsidRPr="00EB7BFD" w:rsidRDefault="00547A80" w:rsidP="00353E35">
            <w:pPr>
              <w:spacing w:line="360" w:lineRule="auto"/>
              <w:jc w:val="both"/>
              <w:rPr>
                <w:sz w:val="24"/>
                <w:szCs w:val="24"/>
              </w:rPr>
            </w:pPr>
            <w:r w:rsidRPr="00EB7BFD">
              <w:rPr>
                <w:sz w:val="24"/>
                <w:szCs w:val="24"/>
              </w:rPr>
              <w:t>Supervisors should visit students</w:t>
            </w:r>
          </w:p>
        </w:tc>
        <w:tc>
          <w:tcPr>
            <w:tcW w:w="3440" w:type="dxa"/>
          </w:tcPr>
          <w:p w14:paraId="280B9E85" w14:textId="2A6399DA" w:rsidR="00353E35" w:rsidRPr="00EB7BFD" w:rsidRDefault="00353E35" w:rsidP="00353E35">
            <w:pPr>
              <w:rPr>
                <w:sz w:val="24"/>
                <w:szCs w:val="24"/>
              </w:rPr>
            </w:pPr>
            <w:r w:rsidRPr="00EB7BFD">
              <w:rPr>
                <w:sz w:val="24"/>
                <w:szCs w:val="24"/>
              </w:rPr>
              <w:t>Supervisory visit scheduling and tracking</w:t>
            </w:r>
          </w:p>
        </w:tc>
        <w:tc>
          <w:tcPr>
            <w:tcW w:w="3440" w:type="dxa"/>
          </w:tcPr>
          <w:p w14:paraId="60CD174D" w14:textId="3E9096FF" w:rsidR="00353E35" w:rsidRPr="00EB7BFD" w:rsidRDefault="00353E35" w:rsidP="00353E35">
            <w:pPr>
              <w:spacing w:line="360" w:lineRule="auto"/>
              <w:jc w:val="both"/>
              <w:rPr>
                <w:sz w:val="24"/>
                <w:szCs w:val="24"/>
              </w:rPr>
            </w:pPr>
            <w:r w:rsidRPr="00EB7BFD">
              <w:rPr>
                <w:sz w:val="24"/>
                <w:szCs w:val="24"/>
              </w:rPr>
              <w:t>Functional</w:t>
            </w:r>
          </w:p>
        </w:tc>
      </w:tr>
      <w:tr w:rsidR="00353E35" w:rsidRPr="00EB7BFD" w14:paraId="6E8F5992" w14:textId="77777777" w:rsidTr="003C54C7">
        <w:trPr>
          <w:trHeight w:val="1037"/>
        </w:trPr>
        <w:tc>
          <w:tcPr>
            <w:tcW w:w="3440" w:type="dxa"/>
          </w:tcPr>
          <w:p w14:paraId="27F529A1" w14:textId="19C8E418" w:rsidR="00353E35" w:rsidRPr="00EB7BFD" w:rsidRDefault="00547A80" w:rsidP="00353E35">
            <w:pPr>
              <w:spacing w:line="360" w:lineRule="auto"/>
              <w:jc w:val="both"/>
              <w:rPr>
                <w:sz w:val="24"/>
                <w:szCs w:val="24"/>
              </w:rPr>
            </w:pPr>
            <w:r w:rsidRPr="00EB7BFD">
              <w:rPr>
                <w:sz w:val="24"/>
                <w:szCs w:val="24"/>
              </w:rPr>
              <w:t>Students should record their daily activity</w:t>
            </w:r>
          </w:p>
        </w:tc>
        <w:tc>
          <w:tcPr>
            <w:tcW w:w="3440" w:type="dxa"/>
          </w:tcPr>
          <w:p w14:paraId="034AD48B" w14:textId="0720E650" w:rsidR="00353E35" w:rsidRPr="00EB7BFD" w:rsidRDefault="00547A80" w:rsidP="00547A80">
            <w:pPr>
              <w:rPr>
                <w:sz w:val="24"/>
                <w:szCs w:val="24"/>
              </w:rPr>
            </w:pPr>
            <w:r w:rsidRPr="00EB7BFD">
              <w:rPr>
                <w:sz w:val="24"/>
                <w:szCs w:val="24"/>
              </w:rPr>
              <w:t>Daily activity reporting and review</w:t>
            </w:r>
          </w:p>
        </w:tc>
        <w:tc>
          <w:tcPr>
            <w:tcW w:w="3440" w:type="dxa"/>
          </w:tcPr>
          <w:p w14:paraId="68C87DCF" w14:textId="5630E92E" w:rsidR="00353E35" w:rsidRPr="00EB7BFD" w:rsidRDefault="00547A80" w:rsidP="00353E35">
            <w:pPr>
              <w:spacing w:line="360" w:lineRule="auto"/>
              <w:jc w:val="both"/>
              <w:rPr>
                <w:sz w:val="24"/>
                <w:szCs w:val="24"/>
              </w:rPr>
            </w:pPr>
            <w:r w:rsidRPr="00EB7BFD">
              <w:rPr>
                <w:sz w:val="24"/>
                <w:szCs w:val="24"/>
              </w:rPr>
              <w:t>Functional</w:t>
            </w:r>
          </w:p>
        </w:tc>
      </w:tr>
      <w:tr w:rsidR="00353E35" w:rsidRPr="00EB7BFD" w14:paraId="71599958" w14:textId="77777777" w:rsidTr="003C54C7">
        <w:trPr>
          <w:trHeight w:val="1037"/>
        </w:trPr>
        <w:tc>
          <w:tcPr>
            <w:tcW w:w="3440" w:type="dxa"/>
          </w:tcPr>
          <w:p w14:paraId="0C6C320D" w14:textId="341E76CA" w:rsidR="00353E35" w:rsidRPr="00EB7BFD" w:rsidRDefault="00547A80" w:rsidP="00353E35">
            <w:pPr>
              <w:spacing w:line="360" w:lineRule="auto"/>
              <w:jc w:val="both"/>
              <w:rPr>
                <w:sz w:val="24"/>
                <w:szCs w:val="24"/>
              </w:rPr>
            </w:pPr>
            <w:r w:rsidRPr="00EB7BFD">
              <w:rPr>
                <w:sz w:val="24"/>
                <w:szCs w:val="24"/>
              </w:rPr>
              <w:t>Students should be able to upload their reports</w:t>
            </w:r>
          </w:p>
        </w:tc>
        <w:tc>
          <w:tcPr>
            <w:tcW w:w="3440" w:type="dxa"/>
          </w:tcPr>
          <w:p w14:paraId="2DC8C184" w14:textId="16464028" w:rsidR="00353E35" w:rsidRPr="00EB7BFD" w:rsidRDefault="00547A80" w:rsidP="00547A80">
            <w:pPr>
              <w:rPr>
                <w:sz w:val="24"/>
                <w:szCs w:val="24"/>
              </w:rPr>
            </w:pPr>
            <w:r w:rsidRPr="00EB7BFD">
              <w:rPr>
                <w:sz w:val="24"/>
                <w:szCs w:val="24"/>
              </w:rPr>
              <w:t xml:space="preserve">Document upload (e.g. </w:t>
            </w:r>
            <w:proofErr w:type="spellStart"/>
            <w:r w:rsidRPr="00EB7BFD">
              <w:rPr>
                <w:sz w:val="24"/>
                <w:szCs w:val="24"/>
              </w:rPr>
              <w:t>reports</w:t>
            </w:r>
            <w:r w:rsidR="0024664B" w:rsidRPr="00EB7BFD">
              <w:rPr>
                <w:sz w:val="24"/>
                <w:szCs w:val="24"/>
              </w:rPr>
              <w:t>,letters</w:t>
            </w:r>
            <w:proofErr w:type="spellEnd"/>
            <w:r w:rsidRPr="00EB7BFD">
              <w:rPr>
                <w:sz w:val="24"/>
                <w:szCs w:val="24"/>
              </w:rPr>
              <w:t>)</w:t>
            </w:r>
          </w:p>
        </w:tc>
        <w:tc>
          <w:tcPr>
            <w:tcW w:w="3440" w:type="dxa"/>
          </w:tcPr>
          <w:p w14:paraId="09B49F8D" w14:textId="54D632E2" w:rsidR="00353E35" w:rsidRPr="00EB7BFD" w:rsidRDefault="00547A80" w:rsidP="00353E35">
            <w:pPr>
              <w:spacing w:line="360" w:lineRule="auto"/>
              <w:jc w:val="both"/>
              <w:rPr>
                <w:sz w:val="24"/>
                <w:szCs w:val="24"/>
              </w:rPr>
            </w:pPr>
            <w:r w:rsidRPr="00EB7BFD">
              <w:rPr>
                <w:sz w:val="24"/>
                <w:szCs w:val="24"/>
              </w:rPr>
              <w:t>Functional</w:t>
            </w:r>
          </w:p>
        </w:tc>
      </w:tr>
      <w:tr w:rsidR="00547A80" w:rsidRPr="00EB7BFD" w14:paraId="3D48DEFB" w14:textId="77777777" w:rsidTr="003C54C7">
        <w:trPr>
          <w:trHeight w:val="1037"/>
        </w:trPr>
        <w:tc>
          <w:tcPr>
            <w:tcW w:w="3440" w:type="dxa"/>
          </w:tcPr>
          <w:p w14:paraId="21BFFF44" w14:textId="2A8443D9" w:rsidR="00547A80" w:rsidRPr="00EB7BFD" w:rsidRDefault="00547A80" w:rsidP="00353E35">
            <w:pPr>
              <w:spacing w:line="360" w:lineRule="auto"/>
              <w:jc w:val="both"/>
              <w:rPr>
                <w:sz w:val="24"/>
                <w:szCs w:val="24"/>
              </w:rPr>
            </w:pPr>
            <w:r w:rsidRPr="00EB7BFD">
              <w:rPr>
                <w:sz w:val="24"/>
                <w:szCs w:val="24"/>
              </w:rPr>
              <w:t xml:space="preserve">The system should </w:t>
            </w:r>
            <w:r w:rsidR="00A748D0" w:rsidRPr="00EB7BFD">
              <w:rPr>
                <w:sz w:val="24"/>
                <w:szCs w:val="24"/>
              </w:rPr>
              <w:t>have good</w:t>
            </w:r>
            <w:r w:rsidR="00A748D0" w:rsidRPr="00EB7BFD">
              <w:rPr>
                <w:color w:val="D1D5DB"/>
                <w:sz w:val="24"/>
                <w:szCs w:val="24"/>
                <w:shd w:val="clear" w:color="auto" w:fill="444654"/>
              </w:rPr>
              <w:t xml:space="preserve"> </w:t>
            </w:r>
            <w:r w:rsidR="00A748D0" w:rsidRPr="00EB7BFD">
              <w:rPr>
                <w:sz w:val="24"/>
                <w:szCs w:val="24"/>
              </w:rPr>
              <w:t>performance</w:t>
            </w:r>
          </w:p>
        </w:tc>
        <w:tc>
          <w:tcPr>
            <w:tcW w:w="3440" w:type="dxa"/>
          </w:tcPr>
          <w:p w14:paraId="5DB09018" w14:textId="5839B2B6" w:rsidR="00547A80" w:rsidRPr="00EB7BFD" w:rsidRDefault="00547A80" w:rsidP="00547A80">
            <w:pPr>
              <w:rPr>
                <w:sz w:val="24"/>
                <w:szCs w:val="24"/>
              </w:rPr>
            </w:pPr>
            <w:r w:rsidRPr="00EB7BFD">
              <w:rPr>
                <w:sz w:val="24"/>
                <w:szCs w:val="24"/>
              </w:rPr>
              <w:t>Response time and system loading speed</w:t>
            </w:r>
          </w:p>
        </w:tc>
        <w:tc>
          <w:tcPr>
            <w:tcW w:w="3440" w:type="dxa"/>
          </w:tcPr>
          <w:p w14:paraId="5994D1FE" w14:textId="4A7F667A" w:rsidR="00547A80" w:rsidRPr="00EB7BFD" w:rsidRDefault="00547A80" w:rsidP="00353E35">
            <w:pPr>
              <w:spacing w:line="360" w:lineRule="auto"/>
              <w:jc w:val="both"/>
              <w:rPr>
                <w:sz w:val="24"/>
                <w:szCs w:val="24"/>
              </w:rPr>
            </w:pPr>
            <w:r w:rsidRPr="00EB7BFD">
              <w:rPr>
                <w:sz w:val="24"/>
                <w:szCs w:val="24"/>
              </w:rPr>
              <w:t>Non-functional</w:t>
            </w:r>
          </w:p>
        </w:tc>
      </w:tr>
      <w:tr w:rsidR="00A748D0" w:rsidRPr="00EB7BFD" w14:paraId="685D2082" w14:textId="77777777" w:rsidTr="003C54C7">
        <w:trPr>
          <w:trHeight w:val="1037"/>
        </w:trPr>
        <w:tc>
          <w:tcPr>
            <w:tcW w:w="3440" w:type="dxa"/>
          </w:tcPr>
          <w:p w14:paraId="134A06B1" w14:textId="15177E10" w:rsidR="00A748D0" w:rsidRPr="00EB7BFD" w:rsidRDefault="0024664B" w:rsidP="00353E35">
            <w:pPr>
              <w:spacing w:line="360" w:lineRule="auto"/>
              <w:jc w:val="both"/>
              <w:rPr>
                <w:sz w:val="24"/>
                <w:szCs w:val="24"/>
              </w:rPr>
            </w:pPr>
            <w:r w:rsidRPr="00EB7BFD">
              <w:rPr>
                <w:sz w:val="24"/>
                <w:szCs w:val="24"/>
              </w:rPr>
              <w:t>The system should be able to store information regarding internships</w:t>
            </w:r>
          </w:p>
        </w:tc>
        <w:tc>
          <w:tcPr>
            <w:tcW w:w="3440" w:type="dxa"/>
          </w:tcPr>
          <w:p w14:paraId="19EF6575" w14:textId="1C5E39E4" w:rsidR="00A748D0" w:rsidRPr="00EB7BFD" w:rsidRDefault="00A748D0" w:rsidP="00A748D0">
            <w:pPr>
              <w:rPr>
                <w:sz w:val="24"/>
                <w:szCs w:val="24"/>
              </w:rPr>
            </w:pPr>
            <w:r w:rsidRPr="00EB7BFD">
              <w:rPr>
                <w:sz w:val="24"/>
                <w:szCs w:val="24"/>
              </w:rPr>
              <w:t>Database design for efficient data storage and retrieval</w:t>
            </w:r>
          </w:p>
        </w:tc>
        <w:tc>
          <w:tcPr>
            <w:tcW w:w="3440" w:type="dxa"/>
          </w:tcPr>
          <w:p w14:paraId="1013F2FA" w14:textId="531899CF" w:rsidR="00A748D0" w:rsidRPr="00EB7BFD" w:rsidRDefault="00A748D0" w:rsidP="00353E35">
            <w:pPr>
              <w:spacing w:line="360" w:lineRule="auto"/>
              <w:jc w:val="both"/>
              <w:rPr>
                <w:sz w:val="24"/>
                <w:szCs w:val="24"/>
              </w:rPr>
            </w:pPr>
            <w:r w:rsidRPr="00EB7BFD">
              <w:rPr>
                <w:sz w:val="24"/>
                <w:szCs w:val="24"/>
              </w:rPr>
              <w:t>Non-functional</w:t>
            </w:r>
          </w:p>
        </w:tc>
      </w:tr>
      <w:tr w:rsidR="0024664B" w:rsidRPr="00EB7BFD" w14:paraId="17F68B2C" w14:textId="77777777" w:rsidTr="003C54C7">
        <w:trPr>
          <w:trHeight w:val="1037"/>
        </w:trPr>
        <w:tc>
          <w:tcPr>
            <w:tcW w:w="3440" w:type="dxa"/>
          </w:tcPr>
          <w:p w14:paraId="1F0A6338" w14:textId="625A0AAD" w:rsidR="0024664B" w:rsidRPr="00EB7BFD" w:rsidRDefault="0024664B" w:rsidP="00353E35">
            <w:pPr>
              <w:spacing w:line="360" w:lineRule="auto"/>
              <w:jc w:val="both"/>
              <w:rPr>
                <w:sz w:val="24"/>
                <w:szCs w:val="24"/>
              </w:rPr>
            </w:pPr>
            <w:r w:rsidRPr="00EB7BFD">
              <w:rPr>
                <w:sz w:val="24"/>
                <w:szCs w:val="24"/>
              </w:rPr>
              <w:t>It should allow communication</w:t>
            </w:r>
          </w:p>
        </w:tc>
        <w:tc>
          <w:tcPr>
            <w:tcW w:w="3440" w:type="dxa"/>
          </w:tcPr>
          <w:p w14:paraId="6C8D1B8E" w14:textId="6426B5E0" w:rsidR="0024664B" w:rsidRPr="00EB7BFD" w:rsidRDefault="0024664B" w:rsidP="0024664B">
            <w:pPr>
              <w:rPr>
                <w:sz w:val="24"/>
                <w:szCs w:val="24"/>
              </w:rPr>
            </w:pPr>
            <w:r w:rsidRPr="00EB7BFD">
              <w:rPr>
                <w:sz w:val="24"/>
                <w:szCs w:val="24"/>
              </w:rPr>
              <w:t>Communication and notification features</w:t>
            </w:r>
          </w:p>
        </w:tc>
        <w:tc>
          <w:tcPr>
            <w:tcW w:w="3440" w:type="dxa"/>
          </w:tcPr>
          <w:p w14:paraId="7C6709F9" w14:textId="4A33B2BB" w:rsidR="0024664B" w:rsidRPr="00EB7BFD" w:rsidRDefault="0024664B" w:rsidP="00353E35">
            <w:pPr>
              <w:spacing w:line="360" w:lineRule="auto"/>
              <w:jc w:val="both"/>
              <w:rPr>
                <w:sz w:val="24"/>
                <w:szCs w:val="24"/>
              </w:rPr>
            </w:pPr>
            <w:r w:rsidRPr="00EB7BFD">
              <w:rPr>
                <w:sz w:val="24"/>
                <w:szCs w:val="24"/>
              </w:rPr>
              <w:t>Functional</w:t>
            </w:r>
          </w:p>
        </w:tc>
      </w:tr>
    </w:tbl>
    <w:p w14:paraId="6CFA2293" w14:textId="77777777" w:rsidR="00C81FCB" w:rsidRPr="00EB7BFD" w:rsidRDefault="00C81FCB" w:rsidP="004D0E46">
      <w:pPr>
        <w:spacing w:line="360" w:lineRule="auto"/>
        <w:jc w:val="both"/>
        <w:rPr>
          <w:sz w:val="24"/>
          <w:szCs w:val="24"/>
        </w:rPr>
      </w:pPr>
    </w:p>
    <w:p w14:paraId="3EFF7BC0" w14:textId="77777777" w:rsidR="00C81FCB" w:rsidRPr="00EB7BFD" w:rsidRDefault="00C81FCB" w:rsidP="004D0E46">
      <w:pPr>
        <w:spacing w:line="360" w:lineRule="auto"/>
        <w:jc w:val="both"/>
        <w:rPr>
          <w:sz w:val="24"/>
          <w:szCs w:val="24"/>
        </w:rPr>
      </w:pPr>
    </w:p>
    <w:p w14:paraId="01DDD60A" w14:textId="77777777" w:rsidR="00C81FCB" w:rsidRPr="00EB7BFD" w:rsidRDefault="00C81FCB" w:rsidP="004D0E46">
      <w:pPr>
        <w:spacing w:line="360" w:lineRule="auto"/>
        <w:jc w:val="both"/>
        <w:rPr>
          <w:sz w:val="24"/>
          <w:szCs w:val="24"/>
        </w:rPr>
      </w:pPr>
    </w:p>
    <w:p w14:paraId="7B5ADB8C" w14:textId="2A79969B" w:rsidR="00C81FCB" w:rsidRPr="00EB7BFD" w:rsidRDefault="00C81FCB" w:rsidP="004D0E46">
      <w:pPr>
        <w:spacing w:line="360" w:lineRule="auto"/>
        <w:jc w:val="both"/>
        <w:rPr>
          <w:sz w:val="24"/>
          <w:szCs w:val="24"/>
        </w:rPr>
        <w:sectPr w:rsidR="00C81FCB" w:rsidRPr="00EB7BFD" w:rsidSect="004D0E46">
          <w:type w:val="continuous"/>
          <w:pgSz w:w="12240" w:h="15840"/>
          <w:pgMar w:top="1360" w:right="680" w:bottom="1260" w:left="1200" w:header="0" w:footer="1069" w:gutter="0"/>
          <w:cols w:space="720"/>
        </w:sectPr>
      </w:pPr>
    </w:p>
    <w:p w14:paraId="139E5BD9" w14:textId="1CAEEDDB" w:rsidR="004D0E46" w:rsidRPr="00EB7BFD" w:rsidRDefault="004D0E46" w:rsidP="004D0E46">
      <w:pPr>
        <w:rPr>
          <w:sz w:val="24"/>
          <w:szCs w:val="24"/>
        </w:rPr>
        <w:sectPr w:rsidR="004D0E46" w:rsidRPr="00EB7BFD">
          <w:type w:val="continuous"/>
          <w:pgSz w:w="12240" w:h="15840"/>
          <w:pgMar w:top="640" w:right="680" w:bottom="280" w:left="1200" w:header="0" w:footer="1069" w:gutter="0"/>
          <w:cols w:space="720"/>
        </w:sectPr>
      </w:pPr>
    </w:p>
    <w:p w14:paraId="1D757C53" w14:textId="4564CBC6" w:rsidR="00BB43FD" w:rsidRPr="00EB7BFD" w:rsidRDefault="00204E52" w:rsidP="00314498">
      <w:pPr>
        <w:pStyle w:val="Heading2"/>
        <w:numPr>
          <w:ilvl w:val="0"/>
          <w:numId w:val="0"/>
        </w:numPr>
        <w:rPr>
          <w:rFonts w:cs="Times New Roman"/>
          <w:sz w:val="24"/>
          <w:szCs w:val="24"/>
        </w:rPr>
      </w:pPr>
      <w:bookmarkStart w:id="82" w:name="_Toc140735544"/>
      <w:r w:rsidRPr="00EB7BFD">
        <w:rPr>
          <w:rFonts w:cs="Times New Roman"/>
          <w:sz w:val="24"/>
          <w:szCs w:val="24"/>
        </w:rPr>
        <w:lastRenderedPageBreak/>
        <w:t>4.</w:t>
      </w:r>
      <w:r w:rsidR="009D7D12" w:rsidRPr="00EB7BFD">
        <w:rPr>
          <w:rFonts w:cs="Times New Roman"/>
          <w:sz w:val="24"/>
          <w:szCs w:val="24"/>
        </w:rPr>
        <w:t>3</w:t>
      </w:r>
      <w:r w:rsidRPr="00EB7BFD">
        <w:rPr>
          <w:rFonts w:cs="Times New Roman"/>
          <w:sz w:val="24"/>
          <w:szCs w:val="24"/>
        </w:rPr>
        <w:t xml:space="preserve"> </w:t>
      </w:r>
      <w:r w:rsidR="00BB43FD" w:rsidRPr="00EB7BFD">
        <w:rPr>
          <w:rFonts w:cs="Times New Roman"/>
          <w:sz w:val="24"/>
          <w:szCs w:val="24"/>
        </w:rPr>
        <w:t>System</w:t>
      </w:r>
      <w:r w:rsidR="00BB43FD" w:rsidRPr="00EB7BFD">
        <w:rPr>
          <w:rFonts w:cs="Times New Roman"/>
          <w:spacing w:val="-10"/>
          <w:sz w:val="24"/>
          <w:szCs w:val="24"/>
        </w:rPr>
        <w:t xml:space="preserve"> </w:t>
      </w:r>
      <w:r w:rsidR="00BB43FD" w:rsidRPr="00EB7BFD">
        <w:rPr>
          <w:rFonts w:cs="Times New Roman"/>
          <w:sz w:val="24"/>
          <w:szCs w:val="24"/>
        </w:rPr>
        <w:t>Requirement</w:t>
      </w:r>
      <w:bookmarkEnd w:id="82"/>
    </w:p>
    <w:p w14:paraId="3F2F4582" w14:textId="77777777" w:rsidR="00BB43FD" w:rsidRPr="00EB7BFD" w:rsidRDefault="00BB43FD" w:rsidP="00204E52">
      <w:pPr>
        <w:spacing w:line="360" w:lineRule="auto"/>
        <w:jc w:val="both"/>
        <w:rPr>
          <w:sz w:val="24"/>
          <w:szCs w:val="24"/>
        </w:rPr>
      </w:pPr>
      <w:r w:rsidRPr="00EB7BFD">
        <w:rPr>
          <w:sz w:val="24"/>
          <w:szCs w:val="24"/>
        </w:rPr>
        <w:t>The data collected were then</w:t>
      </w:r>
      <w:r w:rsidRPr="00EB7BFD">
        <w:rPr>
          <w:spacing w:val="-1"/>
          <w:sz w:val="24"/>
          <w:szCs w:val="24"/>
        </w:rPr>
        <w:t xml:space="preserve"> </w:t>
      </w:r>
      <w:r w:rsidRPr="00EB7BFD">
        <w:rPr>
          <w:sz w:val="24"/>
          <w:szCs w:val="24"/>
        </w:rPr>
        <w:t>transformed into system requirements and the features</w:t>
      </w:r>
      <w:r w:rsidRPr="00EB7BFD">
        <w:rPr>
          <w:spacing w:val="-1"/>
          <w:sz w:val="24"/>
          <w:szCs w:val="24"/>
        </w:rPr>
        <w:t xml:space="preserve"> </w:t>
      </w:r>
      <w:r w:rsidRPr="00EB7BFD">
        <w:rPr>
          <w:sz w:val="24"/>
          <w:szCs w:val="24"/>
        </w:rPr>
        <w:t>ware</w:t>
      </w:r>
      <w:r w:rsidRPr="00EB7BFD">
        <w:rPr>
          <w:spacing w:val="-1"/>
          <w:sz w:val="24"/>
          <w:szCs w:val="24"/>
        </w:rPr>
        <w:t xml:space="preserve"> </w:t>
      </w:r>
      <w:r w:rsidRPr="00EB7BFD">
        <w:rPr>
          <w:sz w:val="24"/>
          <w:szCs w:val="24"/>
        </w:rPr>
        <w:t>refined logical data flow diagram to best capture the functional requirements of the system.</w:t>
      </w:r>
    </w:p>
    <w:p w14:paraId="3E7A975C" w14:textId="0AD6DEA6" w:rsidR="00BB43FD" w:rsidRPr="00EB7BFD" w:rsidRDefault="00D255BF" w:rsidP="00314498">
      <w:pPr>
        <w:pStyle w:val="Heading3"/>
        <w:numPr>
          <w:ilvl w:val="0"/>
          <w:numId w:val="0"/>
        </w:numPr>
        <w:rPr>
          <w:rFonts w:ascii="Times New Roman" w:hAnsi="Times New Roman" w:cs="Times New Roman"/>
          <w:sz w:val="24"/>
          <w:szCs w:val="24"/>
        </w:rPr>
      </w:pPr>
      <w:bookmarkStart w:id="83" w:name="_Toc140735545"/>
      <w:r w:rsidRPr="00EB7BFD">
        <w:rPr>
          <w:rFonts w:ascii="Times New Roman" w:hAnsi="Times New Roman" w:cs="Times New Roman"/>
          <w:sz w:val="24"/>
          <w:szCs w:val="24"/>
        </w:rPr>
        <w:t>4.</w:t>
      </w:r>
      <w:r w:rsidR="00690435" w:rsidRPr="00EB7BFD">
        <w:rPr>
          <w:rFonts w:ascii="Times New Roman" w:hAnsi="Times New Roman" w:cs="Times New Roman"/>
          <w:sz w:val="24"/>
          <w:szCs w:val="24"/>
        </w:rPr>
        <w:t>3</w:t>
      </w:r>
      <w:r w:rsidRPr="00EB7BFD">
        <w:rPr>
          <w:rFonts w:ascii="Times New Roman" w:hAnsi="Times New Roman" w:cs="Times New Roman"/>
          <w:sz w:val="24"/>
          <w:szCs w:val="24"/>
        </w:rPr>
        <w:t>.1</w:t>
      </w:r>
      <w:r w:rsidR="00BB43FD" w:rsidRPr="00EB7BFD">
        <w:rPr>
          <w:rFonts w:ascii="Times New Roman" w:hAnsi="Times New Roman" w:cs="Times New Roman"/>
          <w:sz w:val="24"/>
          <w:szCs w:val="24"/>
        </w:rPr>
        <w:t>Functional</w:t>
      </w:r>
      <w:r w:rsidR="00BB43FD" w:rsidRPr="00EB7BFD">
        <w:rPr>
          <w:rFonts w:ascii="Times New Roman" w:hAnsi="Times New Roman" w:cs="Times New Roman"/>
          <w:spacing w:val="-15"/>
          <w:sz w:val="24"/>
          <w:szCs w:val="24"/>
        </w:rPr>
        <w:t xml:space="preserve"> </w:t>
      </w:r>
      <w:r w:rsidR="00BB43FD" w:rsidRPr="00EB7BFD">
        <w:rPr>
          <w:rFonts w:ascii="Times New Roman" w:hAnsi="Times New Roman" w:cs="Times New Roman"/>
          <w:sz w:val="24"/>
          <w:szCs w:val="24"/>
        </w:rPr>
        <w:t>Requirements</w:t>
      </w:r>
      <w:bookmarkEnd w:id="83"/>
    </w:p>
    <w:p w14:paraId="000D6CF5" w14:textId="50C7E722" w:rsidR="00BB43FD" w:rsidRPr="00EB7BFD" w:rsidRDefault="00D255BF" w:rsidP="00314498">
      <w:pPr>
        <w:pStyle w:val="Heading4"/>
        <w:numPr>
          <w:ilvl w:val="0"/>
          <w:numId w:val="0"/>
        </w:numPr>
        <w:rPr>
          <w:rFonts w:ascii="Times New Roman" w:hAnsi="Times New Roman" w:cs="Times New Roman"/>
          <w:sz w:val="24"/>
          <w:szCs w:val="24"/>
        </w:rPr>
      </w:pPr>
      <w:r w:rsidRPr="00EB7BFD">
        <w:rPr>
          <w:rFonts w:ascii="Times New Roman" w:hAnsi="Times New Roman" w:cs="Times New Roman"/>
          <w:sz w:val="24"/>
          <w:szCs w:val="24"/>
        </w:rPr>
        <w:t>4.</w:t>
      </w:r>
      <w:r w:rsidR="00690435" w:rsidRPr="00EB7BFD">
        <w:rPr>
          <w:rFonts w:ascii="Times New Roman" w:hAnsi="Times New Roman" w:cs="Times New Roman"/>
          <w:sz w:val="24"/>
          <w:szCs w:val="24"/>
        </w:rPr>
        <w:t>3</w:t>
      </w:r>
      <w:r w:rsidRPr="00EB7BFD">
        <w:rPr>
          <w:rFonts w:ascii="Times New Roman" w:hAnsi="Times New Roman" w:cs="Times New Roman"/>
          <w:sz w:val="24"/>
          <w:szCs w:val="24"/>
        </w:rPr>
        <w:t xml:space="preserve">.1.1 </w:t>
      </w:r>
      <w:r w:rsidR="00BB43FD" w:rsidRPr="00EB7BFD">
        <w:rPr>
          <w:rFonts w:ascii="Times New Roman" w:hAnsi="Times New Roman" w:cs="Times New Roman"/>
          <w:sz w:val="24"/>
          <w:szCs w:val="24"/>
        </w:rPr>
        <w:t>Students</w:t>
      </w:r>
      <w:r w:rsidR="00BB43FD" w:rsidRPr="00EB7BFD">
        <w:rPr>
          <w:rFonts w:ascii="Times New Roman" w:hAnsi="Times New Roman" w:cs="Times New Roman"/>
          <w:spacing w:val="-12"/>
          <w:sz w:val="24"/>
          <w:szCs w:val="24"/>
        </w:rPr>
        <w:t xml:space="preserve"> </w:t>
      </w:r>
      <w:r w:rsidR="00BB43FD" w:rsidRPr="00EB7BFD">
        <w:rPr>
          <w:rFonts w:ascii="Times New Roman" w:hAnsi="Times New Roman" w:cs="Times New Roman"/>
          <w:sz w:val="24"/>
          <w:szCs w:val="24"/>
        </w:rPr>
        <w:t>Application</w:t>
      </w:r>
      <w:r w:rsidR="00BB43FD" w:rsidRPr="00EB7BFD">
        <w:rPr>
          <w:rFonts w:ascii="Times New Roman" w:hAnsi="Times New Roman" w:cs="Times New Roman"/>
          <w:spacing w:val="-9"/>
          <w:sz w:val="24"/>
          <w:szCs w:val="24"/>
        </w:rPr>
        <w:t xml:space="preserve"> </w:t>
      </w:r>
      <w:r w:rsidR="00BB43FD" w:rsidRPr="00EB7BFD">
        <w:rPr>
          <w:rFonts w:ascii="Times New Roman" w:hAnsi="Times New Roman" w:cs="Times New Roman"/>
          <w:spacing w:val="-2"/>
          <w:sz w:val="24"/>
          <w:szCs w:val="24"/>
        </w:rPr>
        <w:t>Module</w:t>
      </w:r>
    </w:p>
    <w:p w14:paraId="1E199FE3" w14:textId="77777777" w:rsidR="00BB43FD" w:rsidRPr="00EB7BFD" w:rsidRDefault="00BB43FD" w:rsidP="00204E52">
      <w:pPr>
        <w:spacing w:line="360" w:lineRule="auto"/>
        <w:jc w:val="both"/>
        <w:rPr>
          <w:sz w:val="24"/>
          <w:szCs w:val="24"/>
        </w:rPr>
      </w:pPr>
      <w:r w:rsidRPr="00EB7BFD">
        <w:rPr>
          <w:sz w:val="24"/>
          <w:szCs w:val="24"/>
        </w:rPr>
        <w:t>The</w:t>
      </w:r>
      <w:r w:rsidRPr="00EB7BFD">
        <w:rPr>
          <w:spacing w:val="-7"/>
          <w:sz w:val="24"/>
          <w:szCs w:val="24"/>
        </w:rPr>
        <w:t xml:space="preserve"> </w:t>
      </w:r>
      <w:r w:rsidRPr="00EB7BFD">
        <w:rPr>
          <w:sz w:val="24"/>
          <w:szCs w:val="24"/>
        </w:rPr>
        <w:t>system</w:t>
      </w:r>
      <w:r w:rsidRPr="00EB7BFD">
        <w:rPr>
          <w:spacing w:val="-3"/>
          <w:sz w:val="24"/>
          <w:szCs w:val="24"/>
        </w:rPr>
        <w:t xml:space="preserve"> </w:t>
      </w:r>
      <w:r w:rsidRPr="00EB7BFD">
        <w:rPr>
          <w:sz w:val="24"/>
          <w:szCs w:val="24"/>
        </w:rPr>
        <w:t>will</w:t>
      </w:r>
      <w:r w:rsidRPr="00EB7BFD">
        <w:rPr>
          <w:spacing w:val="-6"/>
          <w:sz w:val="24"/>
          <w:szCs w:val="24"/>
        </w:rPr>
        <w:t xml:space="preserve"> </w:t>
      </w:r>
      <w:r w:rsidRPr="00EB7BFD">
        <w:rPr>
          <w:sz w:val="24"/>
          <w:szCs w:val="24"/>
        </w:rPr>
        <w:t>allow</w:t>
      </w:r>
      <w:r w:rsidRPr="00EB7BFD">
        <w:rPr>
          <w:spacing w:val="-6"/>
          <w:sz w:val="24"/>
          <w:szCs w:val="24"/>
        </w:rPr>
        <w:t xml:space="preserve"> </w:t>
      </w:r>
      <w:r w:rsidRPr="00EB7BFD">
        <w:rPr>
          <w:sz w:val="24"/>
          <w:szCs w:val="24"/>
        </w:rPr>
        <w:t>students</w:t>
      </w:r>
      <w:r w:rsidRPr="00EB7BFD">
        <w:rPr>
          <w:spacing w:val="-3"/>
          <w:sz w:val="24"/>
          <w:szCs w:val="24"/>
        </w:rPr>
        <w:t xml:space="preserve"> </w:t>
      </w:r>
      <w:r w:rsidRPr="00EB7BFD">
        <w:rPr>
          <w:sz w:val="24"/>
          <w:szCs w:val="24"/>
        </w:rPr>
        <w:t>to</w:t>
      </w:r>
      <w:r w:rsidRPr="00EB7BFD">
        <w:rPr>
          <w:spacing w:val="-6"/>
          <w:sz w:val="24"/>
          <w:szCs w:val="24"/>
        </w:rPr>
        <w:t xml:space="preserve"> </w:t>
      </w:r>
      <w:r w:rsidRPr="00EB7BFD">
        <w:rPr>
          <w:sz w:val="24"/>
          <w:szCs w:val="24"/>
        </w:rPr>
        <w:t>apply</w:t>
      </w:r>
      <w:r w:rsidRPr="00EB7BFD">
        <w:rPr>
          <w:spacing w:val="-10"/>
          <w:sz w:val="24"/>
          <w:szCs w:val="24"/>
        </w:rPr>
        <w:t xml:space="preserve"> </w:t>
      </w:r>
      <w:r w:rsidRPr="00EB7BFD">
        <w:rPr>
          <w:sz w:val="24"/>
          <w:szCs w:val="24"/>
        </w:rPr>
        <w:t>for</w:t>
      </w:r>
      <w:r w:rsidRPr="00EB7BFD">
        <w:rPr>
          <w:spacing w:val="-8"/>
          <w:sz w:val="24"/>
          <w:szCs w:val="24"/>
        </w:rPr>
        <w:t xml:space="preserve"> </w:t>
      </w:r>
      <w:r w:rsidRPr="00EB7BFD">
        <w:rPr>
          <w:sz w:val="24"/>
          <w:szCs w:val="24"/>
        </w:rPr>
        <w:t>internship</w:t>
      </w:r>
      <w:r w:rsidRPr="00EB7BFD">
        <w:rPr>
          <w:spacing w:val="-6"/>
          <w:sz w:val="24"/>
          <w:szCs w:val="24"/>
        </w:rPr>
        <w:t xml:space="preserve"> </w:t>
      </w:r>
      <w:r w:rsidRPr="00EB7BFD">
        <w:rPr>
          <w:sz w:val="24"/>
          <w:szCs w:val="24"/>
        </w:rPr>
        <w:t>by</w:t>
      </w:r>
      <w:r w:rsidRPr="00EB7BFD">
        <w:rPr>
          <w:spacing w:val="-9"/>
          <w:sz w:val="24"/>
          <w:szCs w:val="24"/>
        </w:rPr>
        <w:t xml:space="preserve"> </w:t>
      </w:r>
      <w:r w:rsidRPr="00EB7BFD">
        <w:rPr>
          <w:sz w:val="24"/>
          <w:szCs w:val="24"/>
        </w:rPr>
        <w:t>registering</w:t>
      </w:r>
      <w:r w:rsidRPr="00EB7BFD">
        <w:rPr>
          <w:spacing w:val="-8"/>
          <w:sz w:val="24"/>
          <w:szCs w:val="24"/>
        </w:rPr>
        <w:t xml:space="preserve"> </w:t>
      </w:r>
      <w:r w:rsidRPr="00EB7BFD">
        <w:rPr>
          <w:sz w:val="24"/>
          <w:szCs w:val="24"/>
        </w:rPr>
        <w:t>their</w:t>
      </w:r>
      <w:r w:rsidRPr="00EB7BFD">
        <w:rPr>
          <w:spacing w:val="-3"/>
          <w:sz w:val="24"/>
          <w:szCs w:val="24"/>
        </w:rPr>
        <w:t xml:space="preserve"> </w:t>
      </w:r>
      <w:r w:rsidRPr="00EB7BFD">
        <w:rPr>
          <w:spacing w:val="-2"/>
          <w:sz w:val="24"/>
          <w:szCs w:val="24"/>
        </w:rPr>
        <w:t>details.</w:t>
      </w:r>
    </w:p>
    <w:p w14:paraId="581799BD" w14:textId="77777777" w:rsidR="00BB43FD" w:rsidRPr="00EB7BFD" w:rsidRDefault="00BB43FD" w:rsidP="00204E52">
      <w:pPr>
        <w:spacing w:line="360" w:lineRule="auto"/>
        <w:jc w:val="both"/>
        <w:rPr>
          <w:sz w:val="24"/>
          <w:szCs w:val="24"/>
        </w:rPr>
      </w:pPr>
      <w:r w:rsidRPr="00EB7BFD">
        <w:rPr>
          <w:sz w:val="24"/>
          <w:szCs w:val="24"/>
        </w:rPr>
        <w:t>It</w:t>
      </w:r>
      <w:r w:rsidRPr="00EB7BFD">
        <w:rPr>
          <w:spacing w:val="-7"/>
          <w:sz w:val="24"/>
          <w:szCs w:val="24"/>
        </w:rPr>
        <w:t xml:space="preserve"> </w:t>
      </w:r>
      <w:r w:rsidRPr="00EB7BFD">
        <w:rPr>
          <w:sz w:val="24"/>
          <w:szCs w:val="24"/>
        </w:rPr>
        <w:t>will</w:t>
      </w:r>
      <w:r w:rsidRPr="00EB7BFD">
        <w:rPr>
          <w:spacing w:val="-4"/>
          <w:sz w:val="24"/>
          <w:szCs w:val="24"/>
        </w:rPr>
        <w:t xml:space="preserve"> </w:t>
      </w:r>
      <w:r w:rsidRPr="00EB7BFD">
        <w:rPr>
          <w:sz w:val="24"/>
          <w:szCs w:val="24"/>
        </w:rPr>
        <w:t>allow</w:t>
      </w:r>
      <w:r w:rsidRPr="00EB7BFD">
        <w:rPr>
          <w:spacing w:val="-9"/>
          <w:sz w:val="24"/>
          <w:szCs w:val="24"/>
        </w:rPr>
        <w:t xml:space="preserve"> </w:t>
      </w:r>
      <w:r w:rsidRPr="00EB7BFD">
        <w:rPr>
          <w:sz w:val="24"/>
          <w:szCs w:val="24"/>
        </w:rPr>
        <w:t>students</w:t>
      </w:r>
      <w:r w:rsidRPr="00EB7BFD">
        <w:rPr>
          <w:spacing w:val="-7"/>
          <w:sz w:val="24"/>
          <w:szCs w:val="24"/>
        </w:rPr>
        <w:t xml:space="preserve"> </w:t>
      </w:r>
      <w:r w:rsidRPr="00EB7BFD">
        <w:rPr>
          <w:sz w:val="24"/>
          <w:szCs w:val="24"/>
        </w:rPr>
        <w:t>register</w:t>
      </w:r>
      <w:r w:rsidRPr="00EB7BFD">
        <w:rPr>
          <w:spacing w:val="-6"/>
          <w:sz w:val="24"/>
          <w:szCs w:val="24"/>
        </w:rPr>
        <w:t xml:space="preserve"> </w:t>
      </w:r>
      <w:r w:rsidRPr="00EB7BFD">
        <w:rPr>
          <w:sz w:val="24"/>
          <w:szCs w:val="24"/>
        </w:rPr>
        <w:t>details</w:t>
      </w:r>
      <w:r w:rsidRPr="00EB7BFD">
        <w:rPr>
          <w:spacing w:val="-4"/>
          <w:sz w:val="24"/>
          <w:szCs w:val="24"/>
        </w:rPr>
        <w:t xml:space="preserve"> </w:t>
      </w:r>
      <w:r w:rsidRPr="00EB7BFD">
        <w:rPr>
          <w:sz w:val="24"/>
          <w:szCs w:val="24"/>
        </w:rPr>
        <w:t>of</w:t>
      </w:r>
      <w:r w:rsidRPr="00EB7BFD">
        <w:rPr>
          <w:spacing w:val="-9"/>
          <w:sz w:val="24"/>
          <w:szCs w:val="24"/>
        </w:rPr>
        <w:t xml:space="preserve"> </w:t>
      </w:r>
      <w:r w:rsidRPr="00EB7BFD">
        <w:rPr>
          <w:sz w:val="24"/>
          <w:szCs w:val="24"/>
        </w:rPr>
        <w:t>their</w:t>
      </w:r>
      <w:r w:rsidRPr="00EB7BFD">
        <w:rPr>
          <w:spacing w:val="-7"/>
          <w:sz w:val="24"/>
          <w:szCs w:val="24"/>
        </w:rPr>
        <w:t xml:space="preserve"> </w:t>
      </w:r>
      <w:r w:rsidRPr="00EB7BFD">
        <w:rPr>
          <w:sz w:val="24"/>
          <w:szCs w:val="24"/>
        </w:rPr>
        <w:t>placement</w:t>
      </w:r>
      <w:r w:rsidRPr="00EB7BFD">
        <w:rPr>
          <w:spacing w:val="-7"/>
          <w:sz w:val="24"/>
          <w:szCs w:val="24"/>
        </w:rPr>
        <w:t xml:space="preserve"> </w:t>
      </w:r>
      <w:r w:rsidRPr="00EB7BFD">
        <w:rPr>
          <w:spacing w:val="-2"/>
          <w:sz w:val="24"/>
          <w:szCs w:val="24"/>
        </w:rPr>
        <w:t>organization.</w:t>
      </w:r>
    </w:p>
    <w:p w14:paraId="1C71B9B6" w14:textId="77777777" w:rsidR="00BB43FD" w:rsidRPr="00EB7BFD" w:rsidRDefault="00BB43FD" w:rsidP="00204E52">
      <w:pPr>
        <w:spacing w:line="360" w:lineRule="auto"/>
        <w:jc w:val="both"/>
        <w:rPr>
          <w:sz w:val="24"/>
          <w:szCs w:val="24"/>
        </w:rPr>
      </w:pPr>
      <w:r w:rsidRPr="00EB7BFD">
        <w:rPr>
          <w:sz w:val="24"/>
          <w:szCs w:val="24"/>
        </w:rPr>
        <w:t>It</w:t>
      </w:r>
      <w:r w:rsidRPr="00EB7BFD">
        <w:rPr>
          <w:spacing w:val="80"/>
          <w:sz w:val="24"/>
          <w:szCs w:val="24"/>
        </w:rPr>
        <w:t xml:space="preserve"> </w:t>
      </w:r>
      <w:r w:rsidRPr="00EB7BFD">
        <w:rPr>
          <w:sz w:val="24"/>
          <w:szCs w:val="24"/>
        </w:rPr>
        <w:t>will</w:t>
      </w:r>
      <w:r w:rsidRPr="00EB7BFD">
        <w:rPr>
          <w:spacing w:val="80"/>
          <w:sz w:val="24"/>
          <w:szCs w:val="24"/>
        </w:rPr>
        <w:t xml:space="preserve"> </w:t>
      </w:r>
      <w:r w:rsidRPr="00EB7BFD">
        <w:rPr>
          <w:sz w:val="24"/>
          <w:szCs w:val="24"/>
        </w:rPr>
        <w:t>allow</w:t>
      </w:r>
      <w:r w:rsidRPr="00EB7BFD">
        <w:rPr>
          <w:spacing w:val="80"/>
          <w:sz w:val="24"/>
          <w:szCs w:val="24"/>
        </w:rPr>
        <w:t xml:space="preserve"> </w:t>
      </w:r>
      <w:r w:rsidRPr="00EB7BFD">
        <w:rPr>
          <w:sz w:val="24"/>
          <w:szCs w:val="24"/>
        </w:rPr>
        <w:t>students</w:t>
      </w:r>
      <w:r w:rsidRPr="00EB7BFD">
        <w:rPr>
          <w:spacing w:val="80"/>
          <w:sz w:val="24"/>
          <w:szCs w:val="24"/>
        </w:rPr>
        <w:t xml:space="preserve"> </w:t>
      </w:r>
      <w:r w:rsidRPr="00EB7BFD">
        <w:rPr>
          <w:sz w:val="24"/>
          <w:szCs w:val="24"/>
        </w:rPr>
        <w:t>to</w:t>
      </w:r>
      <w:r w:rsidRPr="00EB7BFD">
        <w:rPr>
          <w:spacing w:val="80"/>
          <w:sz w:val="24"/>
          <w:szCs w:val="24"/>
        </w:rPr>
        <w:t xml:space="preserve"> </w:t>
      </w:r>
      <w:r w:rsidRPr="00EB7BFD">
        <w:rPr>
          <w:sz w:val="24"/>
          <w:szCs w:val="24"/>
        </w:rPr>
        <w:t>view</w:t>
      </w:r>
      <w:r w:rsidRPr="00EB7BFD">
        <w:rPr>
          <w:spacing w:val="80"/>
          <w:sz w:val="24"/>
          <w:szCs w:val="24"/>
        </w:rPr>
        <w:t xml:space="preserve"> </w:t>
      </w:r>
      <w:r w:rsidRPr="00EB7BFD">
        <w:rPr>
          <w:sz w:val="24"/>
          <w:szCs w:val="24"/>
        </w:rPr>
        <w:t>their</w:t>
      </w:r>
      <w:r w:rsidRPr="00EB7BFD">
        <w:rPr>
          <w:spacing w:val="80"/>
          <w:sz w:val="24"/>
          <w:szCs w:val="24"/>
        </w:rPr>
        <w:t xml:space="preserve"> </w:t>
      </w:r>
      <w:r w:rsidRPr="00EB7BFD">
        <w:rPr>
          <w:sz w:val="24"/>
          <w:szCs w:val="24"/>
        </w:rPr>
        <w:t>supervisor’s</w:t>
      </w:r>
      <w:r w:rsidRPr="00EB7BFD">
        <w:rPr>
          <w:spacing w:val="80"/>
          <w:sz w:val="24"/>
          <w:szCs w:val="24"/>
        </w:rPr>
        <w:t xml:space="preserve"> </w:t>
      </w:r>
      <w:r w:rsidRPr="00EB7BFD">
        <w:rPr>
          <w:sz w:val="24"/>
          <w:szCs w:val="24"/>
        </w:rPr>
        <w:t>details</w:t>
      </w:r>
      <w:r w:rsidRPr="00EB7BFD">
        <w:rPr>
          <w:spacing w:val="80"/>
          <w:sz w:val="24"/>
          <w:szCs w:val="24"/>
        </w:rPr>
        <w:t xml:space="preserve"> </w:t>
      </w:r>
      <w:r w:rsidRPr="00EB7BFD">
        <w:rPr>
          <w:sz w:val="24"/>
          <w:szCs w:val="24"/>
        </w:rPr>
        <w:t>particularly</w:t>
      </w:r>
      <w:r w:rsidRPr="00EB7BFD">
        <w:rPr>
          <w:spacing w:val="80"/>
          <w:sz w:val="24"/>
          <w:szCs w:val="24"/>
        </w:rPr>
        <w:t xml:space="preserve"> </w:t>
      </w:r>
      <w:r w:rsidRPr="00EB7BFD">
        <w:rPr>
          <w:sz w:val="24"/>
          <w:szCs w:val="24"/>
        </w:rPr>
        <w:t>the</w:t>
      </w:r>
      <w:r w:rsidRPr="00EB7BFD">
        <w:rPr>
          <w:spacing w:val="80"/>
          <w:sz w:val="24"/>
          <w:szCs w:val="24"/>
        </w:rPr>
        <w:t xml:space="preserve"> </w:t>
      </w:r>
      <w:r w:rsidRPr="00EB7BFD">
        <w:rPr>
          <w:sz w:val="24"/>
          <w:szCs w:val="24"/>
        </w:rPr>
        <w:t>internal supervisors for proper coordination.</w:t>
      </w:r>
    </w:p>
    <w:p w14:paraId="38E5F5BF" w14:textId="18F1F16D" w:rsidR="00BB43FD" w:rsidRPr="00EB7BFD" w:rsidRDefault="00BB43FD" w:rsidP="00204E52">
      <w:pPr>
        <w:spacing w:line="360" w:lineRule="auto"/>
        <w:jc w:val="both"/>
        <w:rPr>
          <w:sz w:val="24"/>
          <w:szCs w:val="24"/>
        </w:rPr>
      </w:pPr>
      <w:r w:rsidRPr="00EB7BFD">
        <w:rPr>
          <w:sz w:val="24"/>
          <w:szCs w:val="24"/>
        </w:rPr>
        <w:t>It</w:t>
      </w:r>
      <w:r w:rsidRPr="00EB7BFD">
        <w:rPr>
          <w:spacing w:val="-6"/>
          <w:sz w:val="24"/>
          <w:szCs w:val="24"/>
        </w:rPr>
        <w:t xml:space="preserve"> </w:t>
      </w:r>
      <w:r w:rsidRPr="00EB7BFD">
        <w:rPr>
          <w:sz w:val="24"/>
          <w:szCs w:val="24"/>
        </w:rPr>
        <w:t>will</w:t>
      </w:r>
      <w:r w:rsidRPr="00EB7BFD">
        <w:rPr>
          <w:spacing w:val="-3"/>
          <w:sz w:val="24"/>
          <w:szCs w:val="24"/>
        </w:rPr>
        <w:t xml:space="preserve"> </w:t>
      </w:r>
      <w:r w:rsidRPr="00EB7BFD">
        <w:rPr>
          <w:sz w:val="24"/>
          <w:szCs w:val="24"/>
        </w:rPr>
        <w:t>allow</w:t>
      </w:r>
      <w:r w:rsidRPr="00EB7BFD">
        <w:rPr>
          <w:spacing w:val="-8"/>
          <w:sz w:val="24"/>
          <w:szCs w:val="24"/>
        </w:rPr>
        <w:t xml:space="preserve"> </w:t>
      </w:r>
      <w:r w:rsidRPr="00EB7BFD">
        <w:rPr>
          <w:sz w:val="24"/>
          <w:szCs w:val="24"/>
        </w:rPr>
        <w:t>student</w:t>
      </w:r>
      <w:r w:rsidRPr="00EB7BFD">
        <w:rPr>
          <w:spacing w:val="-3"/>
          <w:sz w:val="24"/>
          <w:szCs w:val="24"/>
        </w:rPr>
        <w:t xml:space="preserve"> </w:t>
      </w:r>
      <w:r w:rsidRPr="00EB7BFD">
        <w:rPr>
          <w:sz w:val="24"/>
          <w:szCs w:val="24"/>
        </w:rPr>
        <w:t>to</w:t>
      </w:r>
      <w:r w:rsidRPr="00EB7BFD">
        <w:rPr>
          <w:spacing w:val="-6"/>
          <w:sz w:val="24"/>
          <w:szCs w:val="24"/>
        </w:rPr>
        <w:t xml:space="preserve"> </w:t>
      </w:r>
      <w:r w:rsidRPr="00EB7BFD">
        <w:rPr>
          <w:sz w:val="24"/>
          <w:szCs w:val="24"/>
        </w:rPr>
        <w:t>view</w:t>
      </w:r>
      <w:r w:rsidRPr="00EB7BFD">
        <w:rPr>
          <w:spacing w:val="-8"/>
          <w:sz w:val="24"/>
          <w:szCs w:val="24"/>
        </w:rPr>
        <w:t xml:space="preserve"> </w:t>
      </w:r>
      <w:r w:rsidRPr="00EB7BFD">
        <w:rPr>
          <w:sz w:val="24"/>
          <w:szCs w:val="24"/>
        </w:rPr>
        <w:t>announcements</w:t>
      </w:r>
      <w:r w:rsidRPr="00EB7BFD">
        <w:rPr>
          <w:spacing w:val="-6"/>
          <w:sz w:val="24"/>
          <w:szCs w:val="24"/>
        </w:rPr>
        <w:t xml:space="preserve"> </w:t>
      </w:r>
      <w:r w:rsidRPr="00EB7BFD">
        <w:rPr>
          <w:sz w:val="24"/>
          <w:szCs w:val="24"/>
        </w:rPr>
        <w:t>posted</w:t>
      </w:r>
      <w:r w:rsidRPr="00EB7BFD">
        <w:rPr>
          <w:spacing w:val="-5"/>
          <w:sz w:val="24"/>
          <w:szCs w:val="24"/>
        </w:rPr>
        <w:t xml:space="preserve"> </w:t>
      </w:r>
      <w:r w:rsidRPr="00EB7BFD">
        <w:rPr>
          <w:sz w:val="24"/>
          <w:szCs w:val="24"/>
        </w:rPr>
        <w:t>by</w:t>
      </w:r>
      <w:r w:rsidRPr="00EB7BFD">
        <w:rPr>
          <w:spacing w:val="-10"/>
          <w:sz w:val="24"/>
          <w:szCs w:val="24"/>
        </w:rPr>
        <w:t xml:space="preserve"> </w:t>
      </w:r>
      <w:r w:rsidRPr="00EB7BFD">
        <w:rPr>
          <w:sz w:val="24"/>
          <w:szCs w:val="24"/>
        </w:rPr>
        <w:t>the</w:t>
      </w:r>
      <w:r w:rsidRPr="00EB7BFD">
        <w:rPr>
          <w:spacing w:val="-8"/>
          <w:sz w:val="24"/>
          <w:szCs w:val="24"/>
        </w:rPr>
        <w:t xml:space="preserve"> </w:t>
      </w:r>
      <w:r w:rsidR="003E24E4" w:rsidRPr="00EB7BFD">
        <w:rPr>
          <w:spacing w:val="-1"/>
          <w:sz w:val="24"/>
          <w:szCs w:val="24"/>
        </w:rPr>
        <w:t xml:space="preserve">faculty </w:t>
      </w:r>
      <w:r w:rsidR="003E24E4" w:rsidRPr="00EB7BFD">
        <w:rPr>
          <w:sz w:val="24"/>
          <w:szCs w:val="24"/>
        </w:rPr>
        <w:t>coordinators</w:t>
      </w:r>
      <w:r w:rsidR="003E24E4" w:rsidRPr="00EB7BFD">
        <w:rPr>
          <w:spacing w:val="-6"/>
          <w:sz w:val="24"/>
          <w:szCs w:val="24"/>
        </w:rPr>
        <w:t>.</w:t>
      </w:r>
    </w:p>
    <w:p w14:paraId="69116E03" w14:textId="77DBDD43" w:rsidR="00BB43FD" w:rsidRPr="00EB7BFD" w:rsidRDefault="00D255BF" w:rsidP="00314498">
      <w:pPr>
        <w:pStyle w:val="Heading4"/>
        <w:numPr>
          <w:ilvl w:val="0"/>
          <w:numId w:val="0"/>
        </w:numPr>
        <w:rPr>
          <w:rFonts w:ascii="Times New Roman" w:hAnsi="Times New Roman" w:cs="Times New Roman"/>
          <w:sz w:val="24"/>
          <w:szCs w:val="24"/>
        </w:rPr>
      </w:pPr>
      <w:r w:rsidRPr="00EB7BFD">
        <w:rPr>
          <w:rFonts w:ascii="Times New Roman" w:hAnsi="Times New Roman" w:cs="Times New Roman"/>
          <w:sz w:val="24"/>
          <w:szCs w:val="24"/>
        </w:rPr>
        <w:t>4.</w:t>
      </w:r>
      <w:r w:rsidR="00690435" w:rsidRPr="00EB7BFD">
        <w:rPr>
          <w:rFonts w:ascii="Times New Roman" w:hAnsi="Times New Roman" w:cs="Times New Roman"/>
          <w:sz w:val="24"/>
          <w:szCs w:val="24"/>
        </w:rPr>
        <w:t>3</w:t>
      </w:r>
      <w:r w:rsidRPr="00EB7BFD">
        <w:rPr>
          <w:rFonts w:ascii="Times New Roman" w:hAnsi="Times New Roman" w:cs="Times New Roman"/>
          <w:sz w:val="24"/>
          <w:szCs w:val="24"/>
        </w:rPr>
        <w:t xml:space="preserve">.1.2 </w:t>
      </w:r>
      <w:r w:rsidR="00BB43FD" w:rsidRPr="00EB7BFD">
        <w:rPr>
          <w:rFonts w:ascii="Times New Roman" w:hAnsi="Times New Roman" w:cs="Times New Roman"/>
          <w:sz w:val="24"/>
          <w:szCs w:val="24"/>
        </w:rPr>
        <w:t>Allocation</w:t>
      </w:r>
      <w:r w:rsidR="00BB43FD" w:rsidRPr="00EB7BFD">
        <w:rPr>
          <w:rFonts w:ascii="Times New Roman" w:hAnsi="Times New Roman" w:cs="Times New Roman"/>
          <w:spacing w:val="-11"/>
          <w:sz w:val="24"/>
          <w:szCs w:val="24"/>
        </w:rPr>
        <w:t xml:space="preserve"> </w:t>
      </w:r>
      <w:r w:rsidR="00BB43FD" w:rsidRPr="00EB7BFD">
        <w:rPr>
          <w:rFonts w:ascii="Times New Roman" w:hAnsi="Times New Roman" w:cs="Times New Roman"/>
          <w:spacing w:val="-2"/>
          <w:sz w:val="24"/>
          <w:szCs w:val="24"/>
        </w:rPr>
        <w:t>Module</w:t>
      </w:r>
    </w:p>
    <w:p w14:paraId="5CB649D2" w14:textId="35149954" w:rsidR="00BB43FD" w:rsidRPr="00EB7BFD" w:rsidRDefault="00BB43FD" w:rsidP="00D624BE">
      <w:pPr>
        <w:widowControl w:val="0"/>
        <w:tabs>
          <w:tab w:val="left" w:pos="959"/>
          <w:tab w:val="left" w:pos="960"/>
        </w:tabs>
        <w:autoSpaceDE w:val="0"/>
        <w:autoSpaceDN w:val="0"/>
        <w:spacing w:before="134" w:line="360" w:lineRule="auto"/>
        <w:ind w:right="769"/>
        <w:rPr>
          <w:sz w:val="24"/>
          <w:szCs w:val="24"/>
        </w:rPr>
      </w:pPr>
      <w:r w:rsidRPr="00EB7BFD">
        <w:rPr>
          <w:sz w:val="24"/>
          <w:szCs w:val="24"/>
        </w:rPr>
        <w:t>The</w:t>
      </w:r>
      <w:r w:rsidRPr="00EB7BFD">
        <w:rPr>
          <w:spacing w:val="31"/>
          <w:sz w:val="24"/>
          <w:szCs w:val="24"/>
        </w:rPr>
        <w:t xml:space="preserve"> </w:t>
      </w:r>
      <w:r w:rsidRPr="00EB7BFD">
        <w:rPr>
          <w:sz w:val="24"/>
          <w:szCs w:val="24"/>
        </w:rPr>
        <w:t>system</w:t>
      </w:r>
      <w:r w:rsidRPr="00EB7BFD">
        <w:rPr>
          <w:spacing w:val="31"/>
          <w:sz w:val="24"/>
          <w:szCs w:val="24"/>
        </w:rPr>
        <w:t xml:space="preserve"> </w:t>
      </w:r>
      <w:r w:rsidRPr="00EB7BFD">
        <w:rPr>
          <w:sz w:val="24"/>
          <w:szCs w:val="24"/>
        </w:rPr>
        <w:t>will</w:t>
      </w:r>
      <w:r w:rsidRPr="00EB7BFD">
        <w:rPr>
          <w:spacing w:val="31"/>
          <w:sz w:val="24"/>
          <w:szCs w:val="24"/>
        </w:rPr>
        <w:t xml:space="preserve"> </w:t>
      </w:r>
      <w:r w:rsidRPr="00EB7BFD">
        <w:rPr>
          <w:sz w:val="24"/>
          <w:szCs w:val="24"/>
        </w:rPr>
        <w:t>allow</w:t>
      </w:r>
      <w:r w:rsidRPr="00EB7BFD">
        <w:rPr>
          <w:spacing w:val="33"/>
          <w:sz w:val="24"/>
          <w:szCs w:val="24"/>
        </w:rPr>
        <w:t xml:space="preserve"> </w:t>
      </w:r>
      <w:r w:rsidR="007C423D" w:rsidRPr="00EB7BFD">
        <w:rPr>
          <w:sz w:val="24"/>
          <w:szCs w:val="24"/>
        </w:rPr>
        <w:t>faculty coordinators</w:t>
      </w:r>
      <w:r w:rsidRPr="00EB7BFD">
        <w:rPr>
          <w:spacing w:val="31"/>
          <w:sz w:val="24"/>
          <w:szCs w:val="24"/>
        </w:rPr>
        <w:t xml:space="preserve"> </w:t>
      </w:r>
      <w:r w:rsidRPr="00EB7BFD">
        <w:rPr>
          <w:sz w:val="24"/>
          <w:szCs w:val="24"/>
        </w:rPr>
        <w:t>to</w:t>
      </w:r>
      <w:r w:rsidRPr="00EB7BFD">
        <w:rPr>
          <w:spacing w:val="34"/>
          <w:sz w:val="24"/>
          <w:szCs w:val="24"/>
        </w:rPr>
        <w:t xml:space="preserve"> </w:t>
      </w:r>
      <w:r w:rsidRPr="00EB7BFD">
        <w:rPr>
          <w:sz w:val="24"/>
          <w:szCs w:val="24"/>
        </w:rPr>
        <w:t>allocate</w:t>
      </w:r>
      <w:r w:rsidRPr="00EB7BFD">
        <w:rPr>
          <w:spacing w:val="35"/>
          <w:sz w:val="24"/>
          <w:szCs w:val="24"/>
        </w:rPr>
        <w:t xml:space="preserve"> </w:t>
      </w:r>
      <w:r w:rsidRPr="00EB7BFD">
        <w:rPr>
          <w:sz w:val="24"/>
          <w:szCs w:val="24"/>
        </w:rPr>
        <w:t>students</w:t>
      </w:r>
      <w:r w:rsidRPr="00EB7BFD">
        <w:rPr>
          <w:spacing w:val="31"/>
          <w:sz w:val="24"/>
          <w:szCs w:val="24"/>
        </w:rPr>
        <w:t xml:space="preserve"> </w:t>
      </w:r>
      <w:r w:rsidRPr="00EB7BFD">
        <w:rPr>
          <w:sz w:val="24"/>
          <w:szCs w:val="24"/>
        </w:rPr>
        <w:t>supervisors</w:t>
      </w:r>
      <w:r w:rsidRPr="00EB7BFD">
        <w:rPr>
          <w:spacing w:val="34"/>
          <w:sz w:val="24"/>
          <w:szCs w:val="24"/>
        </w:rPr>
        <w:t xml:space="preserve"> </w:t>
      </w:r>
      <w:r w:rsidRPr="00EB7BFD">
        <w:rPr>
          <w:sz w:val="24"/>
          <w:szCs w:val="24"/>
        </w:rPr>
        <w:t>and</w:t>
      </w:r>
      <w:r w:rsidRPr="00EB7BFD">
        <w:rPr>
          <w:spacing w:val="31"/>
          <w:sz w:val="24"/>
          <w:szCs w:val="24"/>
        </w:rPr>
        <w:t xml:space="preserve"> </w:t>
      </w:r>
      <w:r w:rsidRPr="00EB7BFD">
        <w:rPr>
          <w:sz w:val="24"/>
          <w:szCs w:val="24"/>
        </w:rPr>
        <w:t>to</w:t>
      </w:r>
      <w:r w:rsidRPr="00EB7BFD">
        <w:rPr>
          <w:spacing w:val="36"/>
          <w:sz w:val="24"/>
          <w:szCs w:val="24"/>
        </w:rPr>
        <w:t xml:space="preserve"> </w:t>
      </w:r>
      <w:r w:rsidRPr="00EB7BFD">
        <w:rPr>
          <w:sz w:val="24"/>
          <w:szCs w:val="24"/>
        </w:rPr>
        <w:t>their</w:t>
      </w:r>
      <w:r w:rsidRPr="00EB7BFD">
        <w:rPr>
          <w:spacing w:val="31"/>
          <w:sz w:val="24"/>
          <w:szCs w:val="24"/>
        </w:rPr>
        <w:t xml:space="preserve"> </w:t>
      </w:r>
      <w:r w:rsidRPr="00EB7BFD">
        <w:rPr>
          <w:sz w:val="24"/>
          <w:szCs w:val="24"/>
        </w:rPr>
        <w:t>secured internship organizations.</w:t>
      </w:r>
    </w:p>
    <w:p w14:paraId="144F100B" w14:textId="73F98464" w:rsidR="00CE1C7C" w:rsidRPr="00EB7BFD" w:rsidRDefault="00BB43FD" w:rsidP="00314498">
      <w:pPr>
        <w:spacing w:line="360" w:lineRule="auto"/>
        <w:rPr>
          <w:color w:val="FF0000"/>
          <w:sz w:val="24"/>
          <w:szCs w:val="24"/>
        </w:rPr>
      </w:pPr>
      <w:r w:rsidRPr="00EB7BFD">
        <w:rPr>
          <w:sz w:val="24"/>
          <w:szCs w:val="24"/>
        </w:rPr>
        <w:t>It will allow</w:t>
      </w:r>
      <w:r w:rsidRPr="00EB7BFD">
        <w:rPr>
          <w:spacing w:val="-1"/>
          <w:sz w:val="24"/>
          <w:szCs w:val="24"/>
        </w:rPr>
        <w:t xml:space="preserve"> </w:t>
      </w:r>
      <w:r w:rsidR="003E24E4" w:rsidRPr="00EB7BFD">
        <w:rPr>
          <w:spacing w:val="-1"/>
          <w:sz w:val="24"/>
          <w:szCs w:val="24"/>
        </w:rPr>
        <w:t xml:space="preserve">faculty </w:t>
      </w:r>
      <w:r w:rsidRPr="00EB7BFD">
        <w:rPr>
          <w:sz w:val="24"/>
          <w:szCs w:val="24"/>
        </w:rPr>
        <w:t>coordinators</w:t>
      </w:r>
      <w:r w:rsidR="003E24E4" w:rsidRPr="00EB7BFD">
        <w:rPr>
          <w:sz w:val="24"/>
          <w:szCs w:val="24"/>
        </w:rPr>
        <w:t xml:space="preserve"> </w:t>
      </w:r>
      <w:r w:rsidRPr="00EB7BFD">
        <w:rPr>
          <w:sz w:val="24"/>
          <w:szCs w:val="24"/>
        </w:rPr>
        <w:t>to</w:t>
      </w:r>
      <w:r w:rsidRPr="00EB7BFD">
        <w:rPr>
          <w:spacing w:val="-1"/>
          <w:sz w:val="24"/>
          <w:szCs w:val="24"/>
        </w:rPr>
        <w:t xml:space="preserve"> </w:t>
      </w:r>
      <w:r w:rsidRPr="00EB7BFD">
        <w:rPr>
          <w:sz w:val="24"/>
          <w:szCs w:val="24"/>
        </w:rPr>
        <w:t>view, update</w:t>
      </w:r>
      <w:r w:rsidRPr="00EB7BFD">
        <w:rPr>
          <w:spacing w:val="-4"/>
          <w:sz w:val="24"/>
          <w:szCs w:val="24"/>
        </w:rPr>
        <w:t xml:space="preserve"> </w:t>
      </w:r>
      <w:r w:rsidRPr="00EB7BFD">
        <w:rPr>
          <w:sz w:val="24"/>
          <w:szCs w:val="24"/>
        </w:rPr>
        <w:t>and delete</w:t>
      </w:r>
      <w:r w:rsidRPr="00EB7BFD">
        <w:rPr>
          <w:spacing w:val="-4"/>
          <w:sz w:val="24"/>
          <w:szCs w:val="24"/>
        </w:rPr>
        <w:t xml:space="preserve"> </w:t>
      </w:r>
      <w:r w:rsidRPr="00EB7BFD">
        <w:rPr>
          <w:sz w:val="24"/>
          <w:szCs w:val="24"/>
        </w:rPr>
        <w:t>the supervisors</w:t>
      </w:r>
      <w:r w:rsidRPr="00EB7BFD">
        <w:rPr>
          <w:spacing w:val="-3"/>
          <w:sz w:val="24"/>
          <w:szCs w:val="24"/>
        </w:rPr>
        <w:t xml:space="preserve"> </w:t>
      </w:r>
      <w:r w:rsidRPr="00EB7BFD">
        <w:rPr>
          <w:sz w:val="24"/>
          <w:szCs w:val="24"/>
        </w:rPr>
        <w:t>as a</w:t>
      </w:r>
      <w:r w:rsidRPr="00EB7BFD">
        <w:rPr>
          <w:spacing w:val="-1"/>
          <w:sz w:val="24"/>
          <w:szCs w:val="24"/>
        </w:rPr>
        <w:t xml:space="preserve"> </w:t>
      </w:r>
      <w:r w:rsidRPr="00EB7BFD">
        <w:rPr>
          <w:sz w:val="24"/>
          <w:szCs w:val="24"/>
        </w:rPr>
        <w:t>need may require.</w:t>
      </w:r>
    </w:p>
    <w:p w14:paraId="6738DDAE" w14:textId="2B2836E3" w:rsidR="00BB43FD" w:rsidRPr="00EB7BFD" w:rsidRDefault="00D255BF" w:rsidP="00314498">
      <w:pPr>
        <w:pStyle w:val="Heading4"/>
        <w:numPr>
          <w:ilvl w:val="0"/>
          <w:numId w:val="0"/>
        </w:numPr>
        <w:rPr>
          <w:rFonts w:ascii="Times New Roman" w:hAnsi="Times New Roman" w:cs="Times New Roman"/>
          <w:sz w:val="24"/>
          <w:szCs w:val="24"/>
        </w:rPr>
      </w:pPr>
      <w:r w:rsidRPr="00EB7BFD">
        <w:rPr>
          <w:rFonts w:ascii="Times New Roman" w:hAnsi="Times New Roman" w:cs="Times New Roman"/>
          <w:sz w:val="24"/>
          <w:szCs w:val="24"/>
        </w:rPr>
        <w:t>4.</w:t>
      </w:r>
      <w:r w:rsidR="00690435" w:rsidRPr="00EB7BFD">
        <w:rPr>
          <w:rFonts w:ascii="Times New Roman" w:hAnsi="Times New Roman" w:cs="Times New Roman"/>
          <w:sz w:val="24"/>
          <w:szCs w:val="24"/>
        </w:rPr>
        <w:t>3</w:t>
      </w:r>
      <w:r w:rsidRPr="00EB7BFD">
        <w:rPr>
          <w:rFonts w:ascii="Times New Roman" w:hAnsi="Times New Roman" w:cs="Times New Roman"/>
          <w:sz w:val="24"/>
          <w:szCs w:val="24"/>
        </w:rPr>
        <w:t xml:space="preserve">.1.3 </w:t>
      </w:r>
      <w:r w:rsidR="00BB43FD" w:rsidRPr="00EB7BFD">
        <w:rPr>
          <w:rFonts w:ascii="Times New Roman" w:hAnsi="Times New Roman" w:cs="Times New Roman"/>
          <w:sz w:val="24"/>
          <w:szCs w:val="24"/>
        </w:rPr>
        <w:t>Announcement</w:t>
      </w:r>
      <w:r w:rsidR="00BB43FD" w:rsidRPr="00EB7BFD">
        <w:rPr>
          <w:rFonts w:ascii="Times New Roman" w:hAnsi="Times New Roman" w:cs="Times New Roman"/>
          <w:spacing w:val="8"/>
          <w:sz w:val="24"/>
          <w:szCs w:val="24"/>
        </w:rPr>
        <w:t xml:space="preserve"> </w:t>
      </w:r>
      <w:r w:rsidR="00BB43FD" w:rsidRPr="00EB7BFD">
        <w:rPr>
          <w:rFonts w:ascii="Times New Roman" w:hAnsi="Times New Roman" w:cs="Times New Roman"/>
          <w:sz w:val="24"/>
          <w:szCs w:val="24"/>
        </w:rPr>
        <w:t>Modules</w:t>
      </w:r>
    </w:p>
    <w:p w14:paraId="0B9D4CE8" w14:textId="06FDF0C9" w:rsidR="00BB43FD" w:rsidRPr="00EB7BFD" w:rsidRDefault="00BB43FD" w:rsidP="00204E52">
      <w:pPr>
        <w:spacing w:line="360" w:lineRule="auto"/>
        <w:rPr>
          <w:sz w:val="24"/>
          <w:szCs w:val="24"/>
        </w:rPr>
      </w:pPr>
      <w:r w:rsidRPr="00EB7BFD">
        <w:rPr>
          <w:sz w:val="24"/>
          <w:szCs w:val="24"/>
        </w:rPr>
        <w:t>The system will allow</w:t>
      </w:r>
      <w:r w:rsidR="005923CF" w:rsidRPr="00EB7BFD">
        <w:rPr>
          <w:spacing w:val="-1"/>
          <w:sz w:val="24"/>
          <w:szCs w:val="24"/>
        </w:rPr>
        <w:t xml:space="preserve"> faculty </w:t>
      </w:r>
      <w:r w:rsidR="005923CF" w:rsidRPr="00EB7BFD">
        <w:rPr>
          <w:sz w:val="24"/>
          <w:szCs w:val="24"/>
        </w:rPr>
        <w:t xml:space="preserve">coordinators </w:t>
      </w:r>
      <w:r w:rsidRPr="00EB7BFD">
        <w:rPr>
          <w:sz w:val="24"/>
          <w:szCs w:val="24"/>
        </w:rPr>
        <w:t>to send announcements and notifications to the interns and supervisors.</w:t>
      </w:r>
    </w:p>
    <w:p w14:paraId="2C9C1AF4" w14:textId="77777777" w:rsidR="00BB43FD" w:rsidRPr="00EB7BFD" w:rsidRDefault="00BB43FD" w:rsidP="009662CF">
      <w:pPr>
        <w:rPr>
          <w:b/>
          <w:bCs/>
          <w:sz w:val="24"/>
          <w:szCs w:val="24"/>
        </w:rPr>
      </w:pPr>
      <w:r w:rsidRPr="00EB7BFD">
        <w:rPr>
          <w:b/>
          <w:bCs/>
          <w:sz w:val="24"/>
          <w:szCs w:val="24"/>
        </w:rPr>
        <w:t>Report</w:t>
      </w:r>
    </w:p>
    <w:p w14:paraId="7BC2BEBB" w14:textId="2D3FE341" w:rsidR="00BB43FD" w:rsidRPr="00EB7BFD" w:rsidRDefault="00BB43FD" w:rsidP="00204E52">
      <w:pPr>
        <w:spacing w:line="360" w:lineRule="auto"/>
        <w:jc w:val="both"/>
        <w:rPr>
          <w:sz w:val="24"/>
          <w:szCs w:val="24"/>
        </w:rPr>
      </w:pPr>
      <w:r w:rsidRPr="00EB7BFD">
        <w:rPr>
          <w:sz w:val="24"/>
          <w:szCs w:val="24"/>
        </w:rPr>
        <w:t>It</w:t>
      </w:r>
      <w:r w:rsidRPr="00EB7BFD">
        <w:rPr>
          <w:spacing w:val="-7"/>
          <w:sz w:val="24"/>
          <w:szCs w:val="24"/>
        </w:rPr>
        <w:t xml:space="preserve"> </w:t>
      </w:r>
      <w:r w:rsidRPr="00EB7BFD">
        <w:rPr>
          <w:sz w:val="24"/>
          <w:szCs w:val="24"/>
        </w:rPr>
        <w:t>will</w:t>
      </w:r>
      <w:r w:rsidRPr="00EB7BFD">
        <w:rPr>
          <w:spacing w:val="-4"/>
          <w:sz w:val="24"/>
          <w:szCs w:val="24"/>
        </w:rPr>
        <w:t xml:space="preserve"> </w:t>
      </w:r>
      <w:r w:rsidRPr="00EB7BFD">
        <w:rPr>
          <w:sz w:val="24"/>
          <w:szCs w:val="24"/>
        </w:rPr>
        <w:t>allow</w:t>
      </w:r>
      <w:r w:rsidRPr="00EB7BFD">
        <w:rPr>
          <w:spacing w:val="-9"/>
          <w:sz w:val="24"/>
          <w:szCs w:val="24"/>
        </w:rPr>
        <w:t xml:space="preserve"> </w:t>
      </w:r>
      <w:r w:rsidR="005923CF" w:rsidRPr="00EB7BFD">
        <w:rPr>
          <w:spacing w:val="-1"/>
          <w:sz w:val="24"/>
          <w:szCs w:val="24"/>
        </w:rPr>
        <w:t xml:space="preserve">faculty </w:t>
      </w:r>
      <w:r w:rsidR="005923CF" w:rsidRPr="00EB7BFD">
        <w:rPr>
          <w:sz w:val="24"/>
          <w:szCs w:val="24"/>
        </w:rPr>
        <w:t xml:space="preserve">coordinators </w:t>
      </w:r>
      <w:r w:rsidRPr="00EB7BFD">
        <w:rPr>
          <w:sz w:val="24"/>
          <w:szCs w:val="24"/>
        </w:rPr>
        <w:t>to</w:t>
      </w:r>
      <w:r w:rsidRPr="00EB7BFD">
        <w:rPr>
          <w:spacing w:val="-7"/>
          <w:sz w:val="24"/>
          <w:szCs w:val="24"/>
        </w:rPr>
        <w:t xml:space="preserve"> </w:t>
      </w:r>
      <w:r w:rsidRPr="00EB7BFD">
        <w:rPr>
          <w:sz w:val="24"/>
          <w:szCs w:val="24"/>
        </w:rPr>
        <w:t>view</w:t>
      </w:r>
      <w:r w:rsidRPr="00EB7BFD">
        <w:rPr>
          <w:spacing w:val="-7"/>
          <w:sz w:val="24"/>
          <w:szCs w:val="24"/>
        </w:rPr>
        <w:t xml:space="preserve"> </w:t>
      </w:r>
      <w:r w:rsidRPr="00EB7BFD">
        <w:rPr>
          <w:sz w:val="24"/>
          <w:szCs w:val="24"/>
        </w:rPr>
        <w:t>and</w:t>
      </w:r>
      <w:r w:rsidRPr="00EB7BFD">
        <w:rPr>
          <w:spacing w:val="-4"/>
          <w:sz w:val="24"/>
          <w:szCs w:val="24"/>
        </w:rPr>
        <w:t xml:space="preserve"> </w:t>
      </w:r>
      <w:r w:rsidRPr="00EB7BFD">
        <w:rPr>
          <w:sz w:val="24"/>
          <w:szCs w:val="24"/>
        </w:rPr>
        <w:t>print</w:t>
      </w:r>
      <w:r w:rsidRPr="00EB7BFD">
        <w:rPr>
          <w:spacing w:val="-7"/>
          <w:sz w:val="24"/>
          <w:szCs w:val="24"/>
        </w:rPr>
        <w:t xml:space="preserve"> </w:t>
      </w:r>
      <w:r w:rsidRPr="00EB7BFD">
        <w:rPr>
          <w:sz w:val="24"/>
          <w:szCs w:val="24"/>
        </w:rPr>
        <w:t>different</w:t>
      </w:r>
      <w:r w:rsidRPr="00EB7BFD">
        <w:rPr>
          <w:spacing w:val="-6"/>
          <w:sz w:val="24"/>
          <w:szCs w:val="24"/>
        </w:rPr>
        <w:t xml:space="preserve"> </w:t>
      </w:r>
      <w:r w:rsidRPr="00EB7BFD">
        <w:rPr>
          <w:sz w:val="24"/>
          <w:szCs w:val="24"/>
        </w:rPr>
        <w:t>types</w:t>
      </w:r>
      <w:r w:rsidRPr="00EB7BFD">
        <w:rPr>
          <w:spacing w:val="-7"/>
          <w:sz w:val="24"/>
          <w:szCs w:val="24"/>
        </w:rPr>
        <w:t xml:space="preserve"> </w:t>
      </w:r>
      <w:r w:rsidRPr="00EB7BFD">
        <w:rPr>
          <w:sz w:val="24"/>
          <w:szCs w:val="24"/>
        </w:rPr>
        <w:t>of</w:t>
      </w:r>
      <w:r w:rsidRPr="00EB7BFD">
        <w:rPr>
          <w:spacing w:val="-9"/>
          <w:sz w:val="24"/>
          <w:szCs w:val="24"/>
        </w:rPr>
        <w:t xml:space="preserve"> </w:t>
      </w:r>
      <w:r w:rsidRPr="00EB7BFD">
        <w:rPr>
          <w:spacing w:val="-2"/>
          <w:sz w:val="24"/>
          <w:szCs w:val="24"/>
        </w:rPr>
        <w:t>reports.</w:t>
      </w:r>
    </w:p>
    <w:p w14:paraId="5D472173" w14:textId="75A42286" w:rsidR="00BB43FD" w:rsidRPr="00EB7BFD" w:rsidRDefault="00BB43FD" w:rsidP="002A3D88">
      <w:pPr>
        <w:pStyle w:val="Heading3"/>
        <w:numPr>
          <w:ilvl w:val="0"/>
          <w:numId w:val="0"/>
        </w:numPr>
        <w:tabs>
          <w:tab w:val="left" w:pos="959"/>
          <w:tab w:val="left" w:pos="960"/>
        </w:tabs>
        <w:spacing w:before="143"/>
        <w:ind w:left="1440"/>
        <w:rPr>
          <w:rFonts w:ascii="Times New Roman" w:hAnsi="Times New Roman" w:cs="Times New Roman"/>
          <w:sz w:val="24"/>
          <w:szCs w:val="24"/>
        </w:rPr>
        <w:sectPr w:rsidR="00BB43FD" w:rsidRPr="00EB7BFD">
          <w:pgSz w:w="12240" w:h="15840"/>
          <w:pgMar w:top="1820" w:right="680" w:bottom="1260" w:left="1200" w:header="0" w:footer="1069" w:gutter="0"/>
          <w:cols w:space="720"/>
        </w:sectPr>
      </w:pPr>
    </w:p>
    <w:p w14:paraId="4C435F1D" w14:textId="7A1C2D59" w:rsidR="00BB43FD" w:rsidRPr="00EB7BFD" w:rsidRDefault="009662CF" w:rsidP="009E694B">
      <w:pPr>
        <w:pStyle w:val="Heading3"/>
        <w:numPr>
          <w:ilvl w:val="0"/>
          <w:numId w:val="0"/>
        </w:numPr>
        <w:rPr>
          <w:rFonts w:ascii="Times New Roman" w:hAnsi="Times New Roman" w:cs="Times New Roman"/>
          <w:sz w:val="24"/>
          <w:szCs w:val="24"/>
        </w:rPr>
      </w:pPr>
      <w:bookmarkStart w:id="84" w:name="_Toc140735546"/>
      <w:r w:rsidRPr="00EB7BFD">
        <w:rPr>
          <w:rFonts w:ascii="Times New Roman" w:hAnsi="Times New Roman" w:cs="Times New Roman"/>
          <w:sz w:val="24"/>
          <w:szCs w:val="24"/>
        </w:rPr>
        <w:lastRenderedPageBreak/>
        <w:t>4.</w:t>
      </w:r>
      <w:r w:rsidR="00690435" w:rsidRPr="00EB7BFD">
        <w:rPr>
          <w:rFonts w:ascii="Times New Roman" w:hAnsi="Times New Roman" w:cs="Times New Roman"/>
          <w:sz w:val="24"/>
          <w:szCs w:val="24"/>
        </w:rPr>
        <w:t>3</w:t>
      </w:r>
      <w:r w:rsidRPr="00EB7BFD">
        <w:rPr>
          <w:rFonts w:ascii="Times New Roman" w:hAnsi="Times New Roman" w:cs="Times New Roman"/>
          <w:sz w:val="24"/>
          <w:szCs w:val="24"/>
        </w:rPr>
        <w:t xml:space="preserve">.2 </w:t>
      </w:r>
      <w:r w:rsidR="00BB43FD" w:rsidRPr="00EB7BFD">
        <w:rPr>
          <w:rFonts w:ascii="Times New Roman" w:hAnsi="Times New Roman" w:cs="Times New Roman"/>
          <w:sz w:val="24"/>
          <w:szCs w:val="24"/>
        </w:rPr>
        <w:t>Non-Functional</w:t>
      </w:r>
      <w:r w:rsidR="00BB43FD" w:rsidRPr="00EB7BFD">
        <w:rPr>
          <w:rFonts w:ascii="Times New Roman" w:hAnsi="Times New Roman" w:cs="Times New Roman"/>
          <w:spacing w:val="8"/>
          <w:sz w:val="24"/>
          <w:szCs w:val="24"/>
        </w:rPr>
        <w:t xml:space="preserve"> </w:t>
      </w:r>
      <w:r w:rsidR="00BB43FD" w:rsidRPr="00EB7BFD">
        <w:rPr>
          <w:rFonts w:ascii="Times New Roman" w:hAnsi="Times New Roman" w:cs="Times New Roman"/>
          <w:sz w:val="24"/>
          <w:szCs w:val="24"/>
        </w:rPr>
        <w:t>Requirements</w:t>
      </w:r>
      <w:bookmarkEnd w:id="84"/>
    </w:p>
    <w:p w14:paraId="4FA4AA82" w14:textId="71F2102E" w:rsidR="00BB43FD" w:rsidRPr="00EB7BFD" w:rsidRDefault="009662CF" w:rsidP="00314498">
      <w:pPr>
        <w:pStyle w:val="Heading4"/>
        <w:numPr>
          <w:ilvl w:val="0"/>
          <w:numId w:val="0"/>
        </w:numPr>
        <w:rPr>
          <w:rFonts w:ascii="Times New Roman" w:hAnsi="Times New Roman" w:cs="Times New Roman"/>
          <w:sz w:val="24"/>
          <w:szCs w:val="24"/>
        </w:rPr>
      </w:pPr>
      <w:r w:rsidRPr="00EB7BFD">
        <w:rPr>
          <w:rFonts w:ascii="Times New Roman" w:hAnsi="Times New Roman" w:cs="Times New Roman"/>
          <w:sz w:val="24"/>
          <w:szCs w:val="24"/>
        </w:rPr>
        <w:t>4.</w:t>
      </w:r>
      <w:r w:rsidR="00690435" w:rsidRPr="00EB7BFD">
        <w:rPr>
          <w:rFonts w:ascii="Times New Roman" w:hAnsi="Times New Roman" w:cs="Times New Roman"/>
          <w:sz w:val="24"/>
          <w:szCs w:val="24"/>
        </w:rPr>
        <w:t>3</w:t>
      </w:r>
      <w:r w:rsidRPr="00EB7BFD">
        <w:rPr>
          <w:rFonts w:ascii="Times New Roman" w:hAnsi="Times New Roman" w:cs="Times New Roman"/>
          <w:sz w:val="24"/>
          <w:szCs w:val="24"/>
        </w:rPr>
        <w:t xml:space="preserve">.2.1 </w:t>
      </w:r>
      <w:r w:rsidR="00BB43FD" w:rsidRPr="00EB7BFD">
        <w:rPr>
          <w:rFonts w:ascii="Times New Roman" w:hAnsi="Times New Roman" w:cs="Times New Roman"/>
          <w:sz w:val="24"/>
          <w:szCs w:val="24"/>
        </w:rPr>
        <w:t>Security</w:t>
      </w:r>
      <w:r w:rsidR="00BB43FD" w:rsidRPr="00EB7BFD">
        <w:rPr>
          <w:rFonts w:ascii="Times New Roman" w:hAnsi="Times New Roman" w:cs="Times New Roman"/>
          <w:spacing w:val="-8"/>
          <w:sz w:val="24"/>
          <w:szCs w:val="24"/>
        </w:rPr>
        <w:t xml:space="preserve"> </w:t>
      </w:r>
      <w:r w:rsidR="00BB43FD" w:rsidRPr="00EB7BFD">
        <w:rPr>
          <w:rFonts w:ascii="Times New Roman" w:hAnsi="Times New Roman" w:cs="Times New Roman"/>
          <w:spacing w:val="-2"/>
          <w:sz w:val="24"/>
          <w:szCs w:val="24"/>
        </w:rPr>
        <w:t>Module</w:t>
      </w:r>
    </w:p>
    <w:p w14:paraId="7B2E284C" w14:textId="77777777" w:rsidR="00BB43FD" w:rsidRPr="00EB7BFD" w:rsidRDefault="00BB43FD" w:rsidP="009662CF">
      <w:pPr>
        <w:rPr>
          <w:b/>
          <w:iCs/>
          <w:sz w:val="24"/>
          <w:szCs w:val="24"/>
        </w:rPr>
      </w:pPr>
    </w:p>
    <w:p w14:paraId="34CCDB1B" w14:textId="77777777" w:rsidR="00BB43FD" w:rsidRPr="00EB7BFD" w:rsidRDefault="00BB43FD" w:rsidP="009662CF">
      <w:pPr>
        <w:rPr>
          <w:sz w:val="24"/>
          <w:szCs w:val="24"/>
        </w:rPr>
      </w:pPr>
      <w:r w:rsidRPr="00EB7BFD">
        <w:rPr>
          <w:sz w:val="24"/>
          <w:szCs w:val="24"/>
        </w:rPr>
        <w:t>The</w:t>
      </w:r>
      <w:r w:rsidRPr="00EB7BFD">
        <w:rPr>
          <w:spacing w:val="-6"/>
          <w:sz w:val="24"/>
          <w:szCs w:val="24"/>
        </w:rPr>
        <w:t xml:space="preserve"> </w:t>
      </w:r>
      <w:r w:rsidRPr="00EB7BFD">
        <w:rPr>
          <w:sz w:val="24"/>
          <w:szCs w:val="24"/>
        </w:rPr>
        <w:t>system</w:t>
      </w:r>
      <w:r w:rsidRPr="00EB7BFD">
        <w:rPr>
          <w:spacing w:val="-3"/>
          <w:sz w:val="24"/>
          <w:szCs w:val="24"/>
        </w:rPr>
        <w:t xml:space="preserve"> </w:t>
      </w:r>
      <w:r w:rsidRPr="00EB7BFD">
        <w:rPr>
          <w:sz w:val="24"/>
          <w:szCs w:val="24"/>
        </w:rPr>
        <w:t>will</w:t>
      </w:r>
      <w:r w:rsidRPr="00EB7BFD">
        <w:rPr>
          <w:spacing w:val="-5"/>
          <w:sz w:val="24"/>
          <w:szCs w:val="24"/>
        </w:rPr>
        <w:t xml:space="preserve"> </w:t>
      </w:r>
      <w:r w:rsidRPr="00EB7BFD">
        <w:rPr>
          <w:sz w:val="24"/>
          <w:szCs w:val="24"/>
        </w:rPr>
        <w:t>be</w:t>
      </w:r>
      <w:r w:rsidRPr="00EB7BFD">
        <w:rPr>
          <w:spacing w:val="-6"/>
          <w:sz w:val="24"/>
          <w:szCs w:val="24"/>
        </w:rPr>
        <w:t xml:space="preserve"> </w:t>
      </w:r>
      <w:r w:rsidRPr="00EB7BFD">
        <w:rPr>
          <w:sz w:val="24"/>
          <w:szCs w:val="24"/>
        </w:rPr>
        <w:t>able</w:t>
      </w:r>
      <w:r w:rsidRPr="00EB7BFD">
        <w:rPr>
          <w:spacing w:val="-7"/>
          <w:sz w:val="24"/>
          <w:szCs w:val="24"/>
        </w:rPr>
        <w:t xml:space="preserve"> </w:t>
      </w:r>
      <w:r w:rsidRPr="00EB7BFD">
        <w:rPr>
          <w:sz w:val="24"/>
          <w:szCs w:val="24"/>
        </w:rPr>
        <w:t>to</w:t>
      </w:r>
      <w:r w:rsidRPr="00EB7BFD">
        <w:rPr>
          <w:spacing w:val="-3"/>
          <w:sz w:val="24"/>
          <w:szCs w:val="24"/>
        </w:rPr>
        <w:t xml:space="preserve"> </w:t>
      </w:r>
      <w:r w:rsidRPr="00EB7BFD">
        <w:rPr>
          <w:sz w:val="24"/>
          <w:szCs w:val="24"/>
        </w:rPr>
        <w:t>identify</w:t>
      </w:r>
      <w:r w:rsidRPr="00EB7BFD">
        <w:rPr>
          <w:spacing w:val="-9"/>
          <w:sz w:val="24"/>
          <w:szCs w:val="24"/>
        </w:rPr>
        <w:t xml:space="preserve"> </w:t>
      </w:r>
      <w:r w:rsidRPr="00EB7BFD">
        <w:rPr>
          <w:sz w:val="24"/>
          <w:szCs w:val="24"/>
        </w:rPr>
        <w:t>authorized</w:t>
      </w:r>
      <w:r w:rsidRPr="00EB7BFD">
        <w:rPr>
          <w:spacing w:val="-6"/>
          <w:sz w:val="24"/>
          <w:szCs w:val="24"/>
        </w:rPr>
        <w:t xml:space="preserve"> </w:t>
      </w:r>
      <w:r w:rsidRPr="00EB7BFD">
        <w:rPr>
          <w:sz w:val="24"/>
          <w:szCs w:val="24"/>
        </w:rPr>
        <w:t>users</w:t>
      </w:r>
      <w:r w:rsidRPr="00EB7BFD">
        <w:rPr>
          <w:spacing w:val="-6"/>
          <w:sz w:val="24"/>
          <w:szCs w:val="24"/>
        </w:rPr>
        <w:t xml:space="preserve"> </w:t>
      </w:r>
      <w:r w:rsidRPr="00EB7BFD">
        <w:rPr>
          <w:sz w:val="24"/>
          <w:szCs w:val="24"/>
        </w:rPr>
        <w:t>to</w:t>
      </w:r>
      <w:r w:rsidRPr="00EB7BFD">
        <w:rPr>
          <w:spacing w:val="-2"/>
          <w:sz w:val="24"/>
          <w:szCs w:val="24"/>
        </w:rPr>
        <w:t xml:space="preserve"> </w:t>
      </w:r>
      <w:r w:rsidRPr="00EB7BFD">
        <w:rPr>
          <w:sz w:val="24"/>
          <w:szCs w:val="24"/>
        </w:rPr>
        <w:t>login</w:t>
      </w:r>
      <w:r w:rsidRPr="00EB7BFD">
        <w:rPr>
          <w:spacing w:val="-6"/>
          <w:sz w:val="24"/>
          <w:szCs w:val="24"/>
        </w:rPr>
        <w:t xml:space="preserve"> </w:t>
      </w:r>
      <w:r w:rsidRPr="00EB7BFD">
        <w:rPr>
          <w:sz w:val="24"/>
          <w:szCs w:val="24"/>
        </w:rPr>
        <w:t>to</w:t>
      </w:r>
      <w:r w:rsidRPr="00EB7BFD">
        <w:rPr>
          <w:spacing w:val="-5"/>
          <w:sz w:val="24"/>
          <w:szCs w:val="24"/>
        </w:rPr>
        <w:t xml:space="preserve"> </w:t>
      </w:r>
      <w:r w:rsidRPr="00EB7BFD">
        <w:rPr>
          <w:sz w:val="24"/>
          <w:szCs w:val="24"/>
        </w:rPr>
        <w:t>the</w:t>
      </w:r>
      <w:r w:rsidRPr="00EB7BFD">
        <w:rPr>
          <w:spacing w:val="-8"/>
          <w:sz w:val="24"/>
          <w:szCs w:val="24"/>
        </w:rPr>
        <w:t xml:space="preserve"> </w:t>
      </w:r>
      <w:r w:rsidRPr="00EB7BFD">
        <w:rPr>
          <w:spacing w:val="-2"/>
          <w:sz w:val="24"/>
          <w:szCs w:val="24"/>
        </w:rPr>
        <w:t>system.</w:t>
      </w:r>
    </w:p>
    <w:p w14:paraId="31FE5913" w14:textId="77777777" w:rsidR="00BB43FD" w:rsidRPr="00EB7BFD" w:rsidRDefault="00BB43FD" w:rsidP="009662CF">
      <w:pPr>
        <w:rPr>
          <w:sz w:val="24"/>
          <w:szCs w:val="24"/>
        </w:rPr>
      </w:pPr>
    </w:p>
    <w:p w14:paraId="05AC0593" w14:textId="77777777" w:rsidR="00BB43FD" w:rsidRPr="00EB7BFD" w:rsidRDefault="00BB43FD" w:rsidP="009662CF">
      <w:pPr>
        <w:rPr>
          <w:sz w:val="24"/>
          <w:szCs w:val="24"/>
        </w:rPr>
      </w:pPr>
      <w:r w:rsidRPr="00EB7BFD">
        <w:rPr>
          <w:sz w:val="24"/>
          <w:szCs w:val="24"/>
        </w:rPr>
        <w:t>It</w:t>
      </w:r>
      <w:r w:rsidRPr="00EB7BFD">
        <w:rPr>
          <w:spacing w:val="-6"/>
          <w:sz w:val="24"/>
          <w:szCs w:val="24"/>
        </w:rPr>
        <w:t xml:space="preserve"> </w:t>
      </w:r>
      <w:r w:rsidRPr="00EB7BFD">
        <w:rPr>
          <w:sz w:val="24"/>
          <w:szCs w:val="24"/>
        </w:rPr>
        <w:t>will</w:t>
      </w:r>
      <w:r w:rsidRPr="00EB7BFD">
        <w:rPr>
          <w:spacing w:val="-3"/>
          <w:sz w:val="24"/>
          <w:szCs w:val="24"/>
        </w:rPr>
        <w:t xml:space="preserve"> </w:t>
      </w:r>
      <w:r w:rsidRPr="00EB7BFD">
        <w:rPr>
          <w:sz w:val="24"/>
          <w:szCs w:val="24"/>
        </w:rPr>
        <w:t>be</w:t>
      </w:r>
      <w:r w:rsidRPr="00EB7BFD">
        <w:rPr>
          <w:spacing w:val="-7"/>
          <w:sz w:val="24"/>
          <w:szCs w:val="24"/>
        </w:rPr>
        <w:t xml:space="preserve"> </w:t>
      </w:r>
      <w:r w:rsidRPr="00EB7BFD">
        <w:rPr>
          <w:sz w:val="24"/>
          <w:szCs w:val="24"/>
        </w:rPr>
        <w:t>able</w:t>
      </w:r>
      <w:r w:rsidRPr="00EB7BFD">
        <w:rPr>
          <w:spacing w:val="-6"/>
          <w:sz w:val="24"/>
          <w:szCs w:val="24"/>
        </w:rPr>
        <w:t xml:space="preserve"> </w:t>
      </w:r>
      <w:r w:rsidRPr="00EB7BFD">
        <w:rPr>
          <w:sz w:val="24"/>
          <w:szCs w:val="24"/>
        </w:rPr>
        <w:t>to</w:t>
      </w:r>
      <w:r w:rsidRPr="00EB7BFD">
        <w:rPr>
          <w:spacing w:val="-5"/>
          <w:sz w:val="24"/>
          <w:szCs w:val="24"/>
        </w:rPr>
        <w:t xml:space="preserve"> </w:t>
      </w:r>
      <w:r w:rsidRPr="00EB7BFD">
        <w:rPr>
          <w:sz w:val="24"/>
          <w:szCs w:val="24"/>
        </w:rPr>
        <w:t>differentiate</w:t>
      </w:r>
      <w:r w:rsidRPr="00EB7BFD">
        <w:rPr>
          <w:spacing w:val="-6"/>
          <w:sz w:val="24"/>
          <w:szCs w:val="24"/>
        </w:rPr>
        <w:t xml:space="preserve"> </w:t>
      </w:r>
      <w:r w:rsidRPr="00EB7BFD">
        <w:rPr>
          <w:sz w:val="24"/>
          <w:szCs w:val="24"/>
        </w:rPr>
        <w:t>the</w:t>
      </w:r>
      <w:r w:rsidRPr="00EB7BFD">
        <w:rPr>
          <w:spacing w:val="-6"/>
          <w:sz w:val="24"/>
          <w:szCs w:val="24"/>
        </w:rPr>
        <w:t xml:space="preserve"> </w:t>
      </w:r>
      <w:r w:rsidRPr="00EB7BFD">
        <w:rPr>
          <w:sz w:val="24"/>
          <w:szCs w:val="24"/>
        </w:rPr>
        <w:t>authorized</w:t>
      </w:r>
      <w:r w:rsidRPr="00EB7BFD">
        <w:rPr>
          <w:spacing w:val="-7"/>
          <w:sz w:val="24"/>
          <w:szCs w:val="24"/>
        </w:rPr>
        <w:t xml:space="preserve"> </w:t>
      </w:r>
      <w:r w:rsidRPr="00EB7BFD">
        <w:rPr>
          <w:sz w:val="24"/>
          <w:szCs w:val="24"/>
        </w:rPr>
        <w:t>level</w:t>
      </w:r>
      <w:r w:rsidRPr="00EB7BFD">
        <w:rPr>
          <w:spacing w:val="-5"/>
          <w:sz w:val="24"/>
          <w:szCs w:val="24"/>
        </w:rPr>
        <w:t xml:space="preserve"> </w:t>
      </w:r>
      <w:r w:rsidRPr="00EB7BFD">
        <w:rPr>
          <w:sz w:val="24"/>
          <w:szCs w:val="24"/>
        </w:rPr>
        <w:t>of</w:t>
      </w:r>
      <w:r w:rsidRPr="00EB7BFD">
        <w:rPr>
          <w:spacing w:val="-5"/>
          <w:sz w:val="24"/>
          <w:szCs w:val="24"/>
        </w:rPr>
        <w:t xml:space="preserve"> </w:t>
      </w:r>
      <w:r w:rsidRPr="00EB7BFD">
        <w:rPr>
          <w:spacing w:val="-2"/>
          <w:sz w:val="24"/>
          <w:szCs w:val="24"/>
        </w:rPr>
        <w:t>users.</w:t>
      </w:r>
    </w:p>
    <w:p w14:paraId="335E7972" w14:textId="77777777" w:rsidR="00BB43FD" w:rsidRPr="00EB7BFD" w:rsidRDefault="00BB43FD" w:rsidP="009662CF">
      <w:pPr>
        <w:rPr>
          <w:sz w:val="24"/>
          <w:szCs w:val="24"/>
        </w:rPr>
      </w:pPr>
    </w:p>
    <w:p w14:paraId="4A65E839" w14:textId="77777777" w:rsidR="00BB43FD" w:rsidRPr="00EB7BFD" w:rsidRDefault="00BB43FD" w:rsidP="009662CF">
      <w:pPr>
        <w:rPr>
          <w:sz w:val="24"/>
          <w:szCs w:val="24"/>
        </w:rPr>
      </w:pPr>
      <w:r w:rsidRPr="00EB7BFD">
        <w:rPr>
          <w:sz w:val="24"/>
          <w:szCs w:val="24"/>
        </w:rPr>
        <w:t>It</w:t>
      </w:r>
      <w:r w:rsidRPr="00EB7BFD">
        <w:rPr>
          <w:spacing w:val="-8"/>
          <w:sz w:val="24"/>
          <w:szCs w:val="24"/>
        </w:rPr>
        <w:t xml:space="preserve"> </w:t>
      </w:r>
      <w:r w:rsidRPr="00EB7BFD">
        <w:rPr>
          <w:sz w:val="24"/>
          <w:szCs w:val="24"/>
        </w:rPr>
        <w:t>will</w:t>
      </w:r>
      <w:r w:rsidRPr="00EB7BFD">
        <w:rPr>
          <w:spacing w:val="-4"/>
          <w:sz w:val="24"/>
          <w:szCs w:val="24"/>
        </w:rPr>
        <w:t xml:space="preserve"> </w:t>
      </w:r>
      <w:r w:rsidRPr="00EB7BFD">
        <w:rPr>
          <w:sz w:val="24"/>
          <w:szCs w:val="24"/>
        </w:rPr>
        <w:t>encrypt</w:t>
      </w:r>
      <w:r w:rsidRPr="00EB7BFD">
        <w:rPr>
          <w:spacing w:val="-7"/>
          <w:sz w:val="24"/>
          <w:szCs w:val="24"/>
        </w:rPr>
        <w:t xml:space="preserve"> </w:t>
      </w:r>
      <w:r w:rsidRPr="00EB7BFD">
        <w:rPr>
          <w:sz w:val="24"/>
          <w:szCs w:val="24"/>
        </w:rPr>
        <w:t>users'</w:t>
      </w:r>
      <w:r w:rsidRPr="00EB7BFD">
        <w:rPr>
          <w:spacing w:val="-9"/>
          <w:sz w:val="24"/>
          <w:szCs w:val="24"/>
        </w:rPr>
        <w:t xml:space="preserve"> </w:t>
      </w:r>
      <w:r w:rsidRPr="00EB7BFD">
        <w:rPr>
          <w:sz w:val="24"/>
          <w:szCs w:val="24"/>
        </w:rPr>
        <w:t>passwords</w:t>
      </w:r>
      <w:r w:rsidRPr="00EB7BFD">
        <w:rPr>
          <w:spacing w:val="-7"/>
          <w:sz w:val="24"/>
          <w:szCs w:val="24"/>
        </w:rPr>
        <w:t xml:space="preserve"> </w:t>
      </w:r>
      <w:r w:rsidRPr="00EB7BFD">
        <w:rPr>
          <w:sz w:val="24"/>
          <w:szCs w:val="24"/>
        </w:rPr>
        <w:t>to</w:t>
      </w:r>
      <w:r w:rsidRPr="00EB7BFD">
        <w:rPr>
          <w:spacing w:val="-7"/>
          <w:sz w:val="24"/>
          <w:szCs w:val="24"/>
        </w:rPr>
        <w:t xml:space="preserve"> </w:t>
      </w:r>
      <w:r w:rsidRPr="00EB7BFD">
        <w:rPr>
          <w:sz w:val="24"/>
          <w:szCs w:val="24"/>
        </w:rPr>
        <w:t>enhance</w:t>
      </w:r>
      <w:r w:rsidRPr="00EB7BFD">
        <w:rPr>
          <w:spacing w:val="-9"/>
          <w:sz w:val="24"/>
          <w:szCs w:val="24"/>
        </w:rPr>
        <w:t xml:space="preserve"> </w:t>
      </w:r>
      <w:r w:rsidRPr="00EB7BFD">
        <w:rPr>
          <w:spacing w:val="-2"/>
          <w:sz w:val="24"/>
          <w:szCs w:val="24"/>
        </w:rPr>
        <w:t>security.</w:t>
      </w:r>
    </w:p>
    <w:p w14:paraId="451C0498" w14:textId="77777777" w:rsidR="00BB43FD" w:rsidRPr="00EB7BFD" w:rsidRDefault="00BB43FD" w:rsidP="00BB43FD">
      <w:pPr>
        <w:rPr>
          <w:sz w:val="24"/>
          <w:szCs w:val="24"/>
        </w:rPr>
      </w:pPr>
    </w:p>
    <w:p w14:paraId="5EE9174E" w14:textId="01B30BAC" w:rsidR="009662CF" w:rsidRPr="00EB7BFD" w:rsidRDefault="009662CF" w:rsidP="00314498">
      <w:pPr>
        <w:pStyle w:val="Heading4"/>
        <w:numPr>
          <w:ilvl w:val="0"/>
          <w:numId w:val="0"/>
        </w:numPr>
        <w:rPr>
          <w:rFonts w:ascii="Times New Roman" w:hAnsi="Times New Roman" w:cs="Times New Roman"/>
          <w:sz w:val="24"/>
          <w:szCs w:val="24"/>
        </w:rPr>
      </w:pPr>
      <w:r w:rsidRPr="00EB7BFD">
        <w:rPr>
          <w:rFonts w:ascii="Times New Roman" w:hAnsi="Times New Roman" w:cs="Times New Roman"/>
          <w:sz w:val="24"/>
          <w:szCs w:val="24"/>
        </w:rPr>
        <w:t>4.</w:t>
      </w:r>
      <w:r w:rsidR="00690435" w:rsidRPr="00EB7BFD">
        <w:rPr>
          <w:rFonts w:ascii="Times New Roman" w:hAnsi="Times New Roman" w:cs="Times New Roman"/>
          <w:sz w:val="24"/>
          <w:szCs w:val="24"/>
        </w:rPr>
        <w:t>3</w:t>
      </w:r>
      <w:r w:rsidRPr="00EB7BFD">
        <w:rPr>
          <w:rFonts w:ascii="Times New Roman" w:hAnsi="Times New Roman" w:cs="Times New Roman"/>
          <w:sz w:val="24"/>
          <w:szCs w:val="24"/>
        </w:rPr>
        <w:t>.2.2 Efficiency</w:t>
      </w:r>
    </w:p>
    <w:p w14:paraId="2F2FEE3E" w14:textId="77777777" w:rsidR="009662CF" w:rsidRPr="00EB7BFD" w:rsidRDefault="009662CF" w:rsidP="009662CF">
      <w:pPr>
        <w:pStyle w:val="BodyText"/>
        <w:spacing w:before="4"/>
        <w:rPr>
          <w:b/>
          <w:i/>
        </w:rPr>
      </w:pPr>
    </w:p>
    <w:p w14:paraId="5CD3915F" w14:textId="77777777" w:rsidR="009662CF" w:rsidRPr="00EB7BFD" w:rsidRDefault="009662CF" w:rsidP="009662CF">
      <w:pPr>
        <w:spacing w:line="360" w:lineRule="auto"/>
        <w:rPr>
          <w:sz w:val="24"/>
          <w:szCs w:val="24"/>
        </w:rPr>
      </w:pPr>
      <w:r w:rsidRPr="00EB7BFD">
        <w:rPr>
          <w:sz w:val="24"/>
          <w:szCs w:val="24"/>
        </w:rPr>
        <w:t>Introductory</w:t>
      </w:r>
      <w:r w:rsidRPr="00EB7BFD">
        <w:rPr>
          <w:spacing w:val="-9"/>
          <w:sz w:val="24"/>
          <w:szCs w:val="24"/>
        </w:rPr>
        <w:t xml:space="preserve"> </w:t>
      </w:r>
      <w:r w:rsidRPr="00EB7BFD">
        <w:rPr>
          <w:sz w:val="24"/>
          <w:szCs w:val="24"/>
        </w:rPr>
        <w:t>letters</w:t>
      </w:r>
      <w:r w:rsidRPr="00EB7BFD">
        <w:rPr>
          <w:spacing w:val="-6"/>
          <w:sz w:val="24"/>
          <w:szCs w:val="24"/>
        </w:rPr>
        <w:t xml:space="preserve"> </w:t>
      </w:r>
      <w:r w:rsidRPr="00EB7BFD">
        <w:rPr>
          <w:sz w:val="24"/>
          <w:szCs w:val="24"/>
        </w:rPr>
        <w:t>will</w:t>
      </w:r>
      <w:r w:rsidRPr="00EB7BFD">
        <w:rPr>
          <w:spacing w:val="-2"/>
          <w:sz w:val="24"/>
          <w:szCs w:val="24"/>
        </w:rPr>
        <w:t xml:space="preserve"> </w:t>
      </w:r>
      <w:r w:rsidRPr="00EB7BFD">
        <w:rPr>
          <w:sz w:val="24"/>
          <w:szCs w:val="24"/>
        </w:rPr>
        <w:t>be</w:t>
      </w:r>
      <w:r w:rsidRPr="00EB7BFD">
        <w:rPr>
          <w:spacing w:val="-5"/>
          <w:sz w:val="24"/>
          <w:szCs w:val="24"/>
        </w:rPr>
        <w:t xml:space="preserve"> </w:t>
      </w:r>
      <w:r w:rsidRPr="00EB7BFD">
        <w:rPr>
          <w:sz w:val="24"/>
          <w:szCs w:val="24"/>
        </w:rPr>
        <w:t>ready</w:t>
      </w:r>
      <w:r w:rsidRPr="00EB7BFD">
        <w:rPr>
          <w:spacing w:val="-7"/>
          <w:sz w:val="24"/>
          <w:szCs w:val="24"/>
        </w:rPr>
        <w:t xml:space="preserve"> </w:t>
      </w:r>
      <w:r w:rsidRPr="00EB7BFD">
        <w:rPr>
          <w:sz w:val="24"/>
          <w:szCs w:val="24"/>
        </w:rPr>
        <w:t>for</w:t>
      </w:r>
      <w:r w:rsidRPr="00EB7BFD">
        <w:rPr>
          <w:spacing w:val="-7"/>
          <w:sz w:val="24"/>
          <w:szCs w:val="24"/>
        </w:rPr>
        <w:t xml:space="preserve"> </w:t>
      </w:r>
      <w:r w:rsidRPr="00EB7BFD">
        <w:rPr>
          <w:sz w:val="24"/>
          <w:szCs w:val="24"/>
        </w:rPr>
        <w:t>printing</w:t>
      </w:r>
      <w:r w:rsidRPr="00EB7BFD">
        <w:rPr>
          <w:spacing w:val="-7"/>
          <w:sz w:val="24"/>
          <w:szCs w:val="24"/>
        </w:rPr>
        <w:t xml:space="preserve"> </w:t>
      </w:r>
      <w:r w:rsidRPr="00EB7BFD">
        <w:rPr>
          <w:sz w:val="24"/>
          <w:szCs w:val="24"/>
        </w:rPr>
        <w:t>so</w:t>
      </w:r>
      <w:r w:rsidRPr="00EB7BFD">
        <w:rPr>
          <w:spacing w:val="-5"/>
          <w:sz w:val="24"/>
          <w:szCs w:val="24"/>
        </w:rPr>
        <w:t xml:space="preserve"> </w:t>
      </w:r>
      <w:r w:rsidRPr="00EB7BFD">
        <w:rPr>
          <w:sz w:val="24"/>
          <w:szCs w:val="24"/>
        </w:rPr>
        <w:t>longer</w:t>
      </w:r>
      <w:r w:rsidRPr="00EB7BFD">
        <w:rPr>
          <w:spacing w:val="-5"/>
          <w:sz w:val="24"/>
          <w:szCs w:val="24"/>
        </w:rPr>
        <w:t xml:space="preserve"> </w:t>
      </w:r>
      <w:r w:rsidRPr="00EB7BFD">
        <w:rPr>
          <w:sz w:val="24"/>
          <w:szCs w:val="24"/>
        </w:rPr>
        <w:t>as</w:t>
      </w:r>
      <w:r w:rsidRPr="00EB7BFD">
        <w:rPr>
          <w:spacing w:val="-6"/>
          <w:sz w:val="24"/>
          <w:szCs w:val="24"/>
        </w:rPr>
        <w:t xml:space="preserve"> </w:t>
      </w:r>
      <w:r w:rsidRPr="00EB7BFD">
        <w:rPr>
          <w:sz w:val="24"/>
          <w:szCs w:val="24"/>
        </w:rPr>
        <w:t>a</w:t>
      </w:r>
      <w:r w:rsidRPr="00EB7BFD">
        <w:rPr>
          <w:spacing w:val="-7"/>
          <w:sz w:val="24"/>
          <w:szCs w:val="24"/>
        </w:rPr>
        <w:t xml:space="preserve"> </w:t>
      </w:r>
      <w:r w:rsidRPr="00EB7BFD">
        <w:rPr>
          <w:sz w:val="24"/>
          <w:szCs w:val="24"/>
        </w:rPr>
        <w:t>student</w:t>
      </w:r>
      <w:r w:rsidRPr="00EB7BFD">
        <w:rPr>
          <w:spacing w:val="-5"/>
          <w:sz w:val="24"/>
          <w:szCs w:val="24"/>
        </w:rPr>
        <w:t xml:space="preserve"> </w:t>
      </w:r>
      <w:r w:rsidRPr="00EB7BFD">
        <w:rPr>
          <w:sz w:val="24"/>
          <w:szCs w:val="24"/>
        </w:rPr>
        <w:t>registers</w:t>
      </w:r>
      <w:r w:rsidRPr="00EB7BFD">
        <w:rPr>
          <w:spacing w:val="-4"/>
          <w:sz w:val="24"/>
          <w:szCs w:val="24"/>
        </w:rPr>
        <w:t xml:space="preserve"> </w:t>
      </w:r>
      <w:r w:rsidRPr="00EB7BFD">
        <w:rPr>
          <w:sz w:val="24"/>
          <w:szCs w:val="24"/>
        </w:rPr>
        <w:t>in</w:t>
      </w:r>
      <w:r w:rsidRPr="00EB7BFD">
        <w:rPr>
          <w:spacing w:val="-5"/>
          <w:sz w:val="24"/>
          <w:szCs w:val="24"/>
        </w:rPr>
        <w:t xml:space="preserve"> </w:t>
      </w:r>
      <w:r w:rsidRPr="00EB7BFD">
        <w:rPr>
          <w:sz w:val="24"/>
          <w:szCs w:val="24"/>
        </w:rPr>
        <w:t>the</w:t>
      </w:r>
      <w:r w:rsidRPr="00EB7BFD">
        <w:rPr>
          <w:spacing w:val="-5"/>
          <w:sz w:val="24"/>
          <w:szCs w:val="24"/>
        </w:rPr>
        <w:t xml:space="preserve"> </w:t>
      </w:r>
      <w:r w:rsidRPr="00EB7BFD">
        <w:rPr>
          <w:spacing w:val="-2"/>
          <w:sz w:val="24"/>
          <w:szCs w:val="24"/>
        </w:rPr>
        <w:t>system.</w:t>
      </w:r>
    </w:p>
    <w:p w14:paraId="3C50C604" w14:textId="77777777" w:rsidR="009662CF" w:rsidRPr="00EB7BFD" w:rsidRDefault="009662CF" w:rsidP="009662CF">
      <w:pPr>
        <w:spacing w:line="360" w:lineRule="auto"/>
        <w:rPr>
          <w:sz w:val="24"/>
          <w:szCs w:val="24"/>
        </w:rPr>
      </w:pPr>
      <w:r w:rsidRPr="00EB7BFD">
        <w:rPr>
          <w:sz w:val="24"/>
          <w:szCs w:val="24"/>
        </w:rPr>
        <w:t>Internship activities will be ready to be viewed or printed after evaluation form and survey</w:t>
      </w:r>
      <w:r w:rsidRPr="00EB7BFD">
        <w:rPr>
          <w:spacing w:val="80"/>
          <w:w w:val="150"/>
          <w:sz w:val="24"/>
          <w:szCs w:val="24"/>
        </w:rPr>
        <w:t xml:space="preserve"> </w:t>
      </w:r>
      <w:r w:rsidRPr="00EB7BFD">
        <w:rPr>
          <w:sz w:val="24"/>
          <w:szCs w:val="24"/>
        </w:rPr>
        <w:t>form is collected from student and the organization.</w:t>
      </w:r>
    </w:p>
    <w:p w14:paraId="22EBCB59" w14:textId="77777777" w:rsidR="009662CF" w:rsidRPr="00EB7BFD" w:rsidRDefault="009662CF" w:rsidP="009662CF">
      <w:pPr>
        <w:spacing w:line="360" w:lineRule="auto"/>
        <w:rPr>
          <w:sz w:val="24"/>
          <w:szCs w:val="24"/>
        </w:rPr>
      </w:pPr>
      <w:r w:rsidRPr="00EB7BFD">
        <w:rPr>
          <w:sz w:val="24"/>
          <w:szCs w:val="24"/>
        </w:rPr>
        <w:t>Notification</w:t>
      </w:r>
      <w:r w:rsidRPr="00EB7BFD">
        <w:rPr>
          <w:spacing w:val="-7"/>
          <w:sz w:val="24"/>
          <w:szCs w:val="24"/>
        </w:rPr>
        <w:t xml:space="preserve"> </w:t>
      </w:r>
      <w:r w:rsidRPr="00EB7BFD">
        <w:rPr>
          <w:sz w:val="24"/>
          <w:szCs w:val="24"/>
        </w:rPr>
        <w:t>is</w:t>
      </w:r>
      <w:r w:rsidRPr="00EB7BFD">
        <w:rPr>
          <w:spacing w:val="-6"/>
          <w:sz w:val="24"/>
          <w:szCs w:val="24"/>
        </w:rPr>
        <w:t xml:space="preserve"> </w:t>
      </w:r>
      <w:r w:rsidRPr="00EB7BFD">
        <w:rPr>
          <w:sz w:val="24"/>
          <w:szCs w:val="24"/>
        </w:rPr>
        <w:t>will</w:t>
      </w:r>
      <w:r w:rsidRPr="00EB7BFD">
        <w:rPr>
          <w:spacing w:val="-3"/>
          <w:sz w:val="24"/>
          <w:szCs w:val="24"/>
        </w:rPr>
        <w:t xml:space="preserve"> </w:t>
      </w:r>
      <w:r w:rsidRPr="00EB7BFD">
        <w:rPr>
          <w:sz w:val="24"/>
          <w:szCs w:val="24"/>
        </w:rPr>
        <w:t>always</w:t>
      </w:r>
      <w:r w:rsidRPr="00EB7BFD">
        <w:rPr>
          <w:spacing w:val="-6"/>
          <w:sz w:val="24"/>
          <w:szCs w:val="24"/>
        </w:rPr>
        <w:t xml:space="preserve"> </w:t>
      </w:r>
      <w:r w:rsidRPr="00EB7BFD">
        <w:rPr>
          <w:sz w:val="24"/>
          <w:szCs w:val="24"/>
        </w:rPr>
        <w:t>be</w:t>
      </w:r>
      <w:r w:rsidRPr="00EB7BFD">
        <w:rPr>
          <w:spacing w:val="-7"/>
          <w:sz w:val="24"/>
          <w:szCs w:val="24"/>
        </w:rPr>
        <w:t xml:space="preserve"> </w:t>
      </w:r>
      <w:r w:rsidRPr="00EB7BFD">
        <w:rPr>
          <w:sz w:val="24"/>
          <w:szCs w:val="24"/>
        </w:rPr>
        <w:t>ready</w:t>
      </w:r>
      <w:r w:rsidRPr="00EB7BFD">
        <w:rPr>
          <w:spacing w:val="-9"/>
          <w:sz w:val="24"/>
          <w:szCs w:val="24"/>
        </w:rPr>
        <w:t xml:space="preserve"> </w:t>
      </w:r>
      <w:r w:rsidRPr="00EB7BFD">
        <w:rPr>
          <w:sz w:val="24"/>
          <w:szCs w:val="24"/>
        </w:rPr>
        <w:t>to</w:t>
      </w:r>
      <w:r w:rsidRPr="00EB7BFD">
        <w:rPr>
          <w:spacing w:val="-4"/>
          <w:sz w:val="24"/>
          <w:szCs w:val="24"/>
        </w:rPr>
        <w:t xml:space="preserve"> </w:t>
      </w:r>
      <w:r w:rsidRPr="00EB7BFD">
        <w:rPr>
          <w:sz w:val="24"/>
          <w:szCs w:val="24"/>
        </w:rPr>
        <w:t>update</w:t>
      </w:r>
      <w:r w:rsidRPr="00EB7BFD">
        <w:rPr>
          <w:spacing w:val="-8"/>
          <w:sz w:val="24"/>
          <w:szCs w:val="24"/>
        </w:rPr>
        <w:t xml:space="preserve"> </w:t>
      </w:r>
      <w:r w:rsidRPr="00EB7BFD">
        <w:rPr>
          <w:spacing w:val="-2"/>
          <w:sz w:val="24"/>
          <w:szCs w:val="24"/>
        </w:rPr>
        <w:t>users.</w:t>
      </w:r>
    </w:p>
    <w:p w14:paraId="1695D437" w14:textId="53478F26" w:rsidR="009662CF" w:rsidRPr="00EB7BFD" w:rsidRDefault="009662CF" w:rsidP="00314498">
      <w:pPr>
        <w:pStyle w:val="Heading4"/>
        <w:numPr>
          <w:ilvl w:val="0"/>
          <w:numId w:val="0"/>
        </w:numPr>
        <w:rPr>
          <w:rFonts w:ascii="Times New Roman" w:hAnsi="Times New Roman" w:cs="Times New Roman"/>
          <w:sz w:val="24"/>
          <w:szCs w:val="24"/>
        </w:rPr>
      </w:pPr>
      <w:r w:rsidRPr="00EB7BFD">
        <w:rPr>
          <w:rFonts w:ascii="Times New Roman" w:hAnsi="Times New Roman" w:cs="Times New Roman"/>
          <w:sz w:val="24"/>
          <w:szCs w:val="24"/>
        </w:rPr>
        <w:t>4.</w:t>
      </w:r>
      <w:r w:rsidR="00690435" w:rsidRPr="00EB7BFD">
        <w:rPr>
          <w:rFonts w:ascii="Times New Roman" w:hAnsi="Times New Roman" w:cs="Times New Roman"/>
          <w:sz w:val="24"/>
          <w:szCs w:val="24"/>
        </w:rPr>
        <w:t>3</w:t>
      </w:r>
      <w:r w:rsidRPr="00EB7BFD">
        <w:rPr>
          <w:rFonts w:ascii="Times New Roman" w:hAnsi="Times New Roman" w:cs="Times New Roman"/>
          <w:sz w:val="24"/>
          <w:szCs w:val="24"/>
        </w:rPr>
        <w:t>.2.3 Reliability</w:t>
      </w:r>
    </w:p>
    <w:p w14:paraId="0CFB06D8" w14:textId="77777777" w:rsidR="009662CF" w:rsidRPr="00EB7BFD" w:rsidRDefault="009662CF" w:rsidP="009662CF">
      <w:pPr>
        <w:rPr>
          <w:b/>
          <w:i/>
          <w:sz w:val="24"/>
          <w:szCs w:val="24"/>
        </w:rPr>
      </w:pPr>
    </w:p>
    <w:p w14:paraId="15423D2D" w14:textId="77777777" w:rsidR="009662CF" w:rsidRPr="00EB7BFD" w:rsidRDefault="009662CF" w:rsidP="009662CF">
      <w:pPr>
        <w:rPr>
          <w:sz w:val="24"/>
          <w:szCs w:val="24"/>
        </w:rPr>
      </w:pPr>
      <w:r w:rsidRPr="00EB7BFD">
        <w:rPr>
          <w:sz w:val="24"/>
          <w:szCs w:val="24"/>
        </w:rPr>
        <w:t>Up-to-date</w:t>
      </w:r>
      <w:r w:rsidRPr="00EB7BFD">
        <w:rPr>
          <w:spacing w:val="-10"/>
          <w:sz w:val="24"/>
          <w:szCs w:val="24"/>
        </w:rPr>
        <w:t xml:space="preserve"> </w:t>
      </w:r>
      <w:r w:rsidRPr="00EB7BFD">
        <w:rPr>
          <w:sz w:val="24"/>
          <w:szCs w:val="24"/>
        </w:rPr>
        <w:t>information</w:t>
      </w:r>
      <w:r w:rsidRPr="00EB7BFD">
        <w:rPr>
          <w:spacing w:val="-7"/>
          <w:sz w:val="24"/>
          <w:szCs w:val="24"/>
        </w:rPr>
        <w:t xml:space="preserve"> </w:t>
      </w:r>
      <w:r w:rsidRPr="00EB7BFD">
        <w:rPr>
          <w:sz w:val="24"/>
          <w:szCs w:val="24"/>
        </w:rPr>
        <w:t>will</w:t>
      </w:r>
      <w:r w:rsidRPr="00EB7BFD">
        <w:rPr>
          <w:spacing w:val="-5"/>
          <w:sz w:val="24"/>
          <w:szCs w:val="24"/>
        </w:rPr>
        <w:t xml:space="preserve"> </w:t>
      </w:r>
      <w:r w:rsidRPr="00EB7BFD">
        <w:rPr>
          <w:sz w:val="24"/>
          <w:szCs w:val="24"/>
        </w:rPr>
        <w:t>be</w:t>
      </w:r>
      <w:r w:rsidRPr="00EB7BFD">
        <w:rPr>
          <w:spacing w:val="-9"/>
          <w:sz w:val="24"/>
          <w:szCs w:val="24"/>
        </w:rPr>
        <w:t xml:space="preserve"> </w:t>
      </w:r>
      <w:r w:rsidRPr="00EB7BFD">
        <w:rPr>
          <w:sz w:val="24"/>
          <w:szCs w:val="24"/>
        </w:rPr>
        <w:t>provided</w:t>
      </w:r>
      <w:r w:rsidRPr="00EB7BFD">
        <w:rPr>
          <w:spacing w:val="-7"/>
          <w:sz w:val="24"/>
          <w:szCs w:val="24"/>
        </w:rPr>
        <w:t xml:space="preserve"> </w:t>
      </w:r>
      <w:r w:rsidRPr="00EB7BFD">
        <w:rPr>
          <w:sz w:val="24"/>
          <w:szCs w:val="24"/>
        </w:rPr>
        <w:t>to</w:t>
      </w:r>
      <w:r w:rsidRPr="00EB7BFD">
        <w:rPr>
          <w:spacing w:val="-8"/>
          <w:sz w:val="24"/>
          <w:szCs w:val="24"/>
        </w:rPr>
        <w:t xml:space="preserve"> </w:t>
      </w:r>
      <w:r w:rsidRPr="00EB7BFD">
        <w:rPr>
          <w:sz w:val="24"/>
          <w:szCs w:val="24"/>
        </w:rPr>
        <w:t>users.</w:t>
      </w:r>
    </w:p>
    <w:p w14:paraId="29319D5F" w14:textId="77777777" w:rsidR="009662CF" w:rsidRPr="00EB7BFD" w:rsidRDefault="009662CF" w:rsidP="009662CF">
      <w:pPr>
        <w:rPr>
          <w:sz w:val="24"/>
          <w:szCs w:val="24"/>
        </w:rPr>
      </w:pPr>
    </w:p>
    <w:p w14:paraId="6F6F1DED" w14:textId="77777777" w:rsidR="009662CF" w:rsidRPr="00EB7BFD" w:rsidRDefault="009662CF" w:rsidP="009662CF">
      <w:pPr>
        <w:rPr>
          <w:sz w:val="24"/>
          <w:szCs w:val="24"/>
        </w:rPr>
      </w:pPr>
      <w:r w:rsidRPr="00EB7BFD">
        <w:rPr>
          <w:sz w:val="24"/>
          <w:szCs w:val="24"/>
        </w:rPr>
        <w:t>Users</w:t>
      </w:r>
      <w:r w:rsidRPr="00EB7BFD">
        <w:rPr>
          <w:spacing w:val="-10"/>
          <w:sz w:val="24"/>
          <w:szCs w:val="24"/>
        </w:rPr>
        <w:t xml:space="preserve"> </w:t>
      </w:r>
      <w:r w:rsidRPr="00EB7BFD">
        <w:rPr>
          <w:sz w:val="24"/>
          <w:szCs w:val="24"/>
        </w:rPr>
        <w:t>will</w:t>
      </w:r>
      <w:r w:rsidRPr="00EB7BFD">
        <w:rPr>
          <w:spacing w:val="-5"/>
          <w:sz w:val="24"/>
          <w:szCs w:val="24"/>
        </w:rPr>
        <w:t xml:space="preserve"> </w:t>
      </w:r>
      <w:r w:rsidRPr="00EB7BFD">
        <w:rPr>
          <w:sz w:val="24"/>
          <w:szCs w:val="24"/>
        </w:rPr>
        <w:t>do</w:t>
      </w:r>
      <w:r w:rsidRPr="00EB7BFD">
        <w:rPr>
          <w:spacing w:val="-8"/>
          <w:sz w:val="24"/>
          <w:szCs w:val="24"/>
        </w:rPr>
        <w:t xml:space="preserve"> </w:t>
      </w:r>
      <w:r w:rsidRPr="00EB7BFD">
        <w:rPr>
          <w:sz w:val="24"/>
          <w:szCs w:val="24"/>
        </w:rPr>
        <w:t>decision-making</w:t>
      </w:r>
      <w:r w:rsidRPr="00EB7BFD">
        <w:rPr>
          <w:spacing w:val="-8"/>
          <w:sz w:val="24"/>
          <w:szCs w:val="24"/>
        </w:rPr>
        <w:t xml:space="preserve"> </w:t>
      </w:r>
      <w:r w:rsidRPr="00EB7BFD">
        <w:rPr>
          <w:sz w:val="24"/>
          <w:szCs w:val="24"/>
        </w:rPr>
        <w:t>effectively</w:t>
      </w:r>
      <w:r w:rsidRPr="00EB7BFD">
        <w:rPr>
          <w:spacing w:val="-11"/>
          <w:sz w:val="24"/>
          <w:szCs w:val="24"/>
        </w:rPr>
        <w:t xml:space="preserve"> </w:t>
      </w:r>
      <w:r w:rsidRPr="00EB7BFD">
        <w:rPr>
          <w:sz w:val="24"/>
          <w:szCs w:val="24"/>
        </w:rPr>
        <w:t>and</w:t>
      </w:r>
      <w:r w:rsidRPr="00EB7BFD">
        <w:rPr>
          <w:spacing w:val="-8"/>
          <w:sz w:val="24"/>
          <w:szCs w:val="24"/>
        </w:rPr>
        <w:t xml:space="preserve"> </w:t>
      </w:r>
      <w:r w:rsidRPr="00EB7BFD">
        <w:rPr>
          <w:sz w:val="24"/>
          <w:szCs w:val="24"/>
        </w:rPr>
        <w:t>produce</w:t>
      </w:r>
      <w:r w:rsidRPr="00EB7BFD">
        <w:rPr>
          <w:spacing w:val="-11"/>
          <w:sz w:val="24"/>
          <w:szCs w:val="24"/>
        </w:rPr>
        <w:t xml:space="preserve"> </w:t>
      </w:r>
      <w:r w:rsidRPr="00EB7BFD">
        <w:rPr>
          <w:sz w:val="24"/>
          <w:szCs w:val="24"/>
        </w:rPr>
        <w:t>valuable</w:t>
      </w:r>
      <w:r w:rsidRPr="00EB7BFD">
        <w:rPr>
          <w:spacing w:val="-8"/>
          <w:sz w:val="24"/>
          <w:szCs w:val="24"/>
        </w:rPr>
        <w:t xml:space="preserve"> </w:t>
      </w:r>
      <w:r w:rsidRPr="00EB7BFD">
        <w:rPr>
          <w:sz w:val="24"/>
          <w:szCs w:val="24"/>
        </w:rPr>
        <w:t>reports.</w:t>
      </w:r>
    </w:p>
    <w:p w14:paraId="7958885D" w14:textId="403434A1" w:rsidR="00F55718" w:rsidRPr="00EB7BFD" w:rsidRDefault="00F55718" w:rsidP="00314498">
      <w:pPr>
        <w:pStyle w:val="Heading2"/>
        <w:numPr>
          <w:ilvl w:val="0"/>
          <w:numId w:val="0"/>
        </w:numPr>
        <w:rPr>
          <w:rFonts w:cs="Times New Roman"/>
          <w:sz w:val="24"/>
          <w:szCs w:val="24"/>
        </w:rPr>
      </w:pPr>
      <w:bookmarkStart w:id="85" w:name="_Toc140735547"/>
      <w:r w:rsidRPr="00EB7BFD">
        <w:rPr>
          <w:rFonts w:cs="Times New Roman"/>
          <w:sz w:val="24"/>
          <w:szCs w:val="24"/>
        </w:rPr>
        <w:t>4.</w:t>
      </w:r>
      <w:r w:rsidR="00690435" w:rsidRPr="00EB7BFD">
        <w:rPr>
          <w:rFonts w:cs="Times New Roman"/>
          <w:sz w:val="24"/>
          <w:szCs w:val="24"/>
        </w:rPr>
        <w:t>5</w:t>
      </w:r>
      <w:r w:rsidRPr="00EB7BFD">
        <w:rPr>
          <w:rFonts w:cs="Times New Roman"/>
          <w:sz w:val="24"/>
          <w:szCs w:val="24"/>
        </w:rPr>
        <w:t xml:space="preserve"> </w:t>
      </w:r>
      <w:r w:rsidR="001A476C" w:rsidRPr="00EB7BFD">
        <w:rPr>
          <w:rFonts w:cs="Times New Roman"/>
          <w:sz w:val="24"/>
          <w:szCs w:val="24"/>
        </w:rPr>
        <w:t>System Design</w:t>
      </w:r>
      <w:bookmarkEnd w:id="85"/>
    </w:p>
    <w:p w14:paraId="32B2E682" w14:textId="77777777" w:rsidR="0015101C" w:rsidRPr="00EB7BFD" w:rsidRDefault="0015101C" w:rsidP="0015101C">
      <w:pPr>
        <w:rPr>
          <w:sz w:val="24"/>
          <w:szCs w:val="24"/>
        </w:rPr>
      </w:pPr>
    </w:p>
    <w:p w14:paraId="69974B2A" w14:textId="5D7F26F7" w:rsidR="0015101C" w:rsidRPr="00834A86" w:rsidRDefault="0015101C" w:rsidP="00446F0A">
      <w:pPr>
        <w:pStyle w:val="Heading3"/>
        <w:numPr>
          <w:ilvl w:val="0"/>
          <w:numId w:val="0"/>
        </w:numPr>
        <w:rPr>
          <w:b w:val="0"/>
        </w:rPr>
      </w:pPr>
      <w:bookmarkStart w:id="86" w:name="_Toc140735548"/>
      <w:r w:rsidRPr="00834A86">
        <w:rPr>
          <w:rStyle w:val="Heading2Char"/>
          <w:rFonts w:ascii="Times New Roman" w:hAnsi="Times New Roman" w:cs="Times New Roman"/>
          <w:b/>
          <w:sz w:val="24"/>
          <w:szCs w:val="24"/>
        </w:rPr>
        <w:t>4.5.1   A Level 0 Data Flow Diagram (DFD) for an Internship Management System</w:t>
      </w:r>
      <w:r w:rsidRPr="00834A86">
        <w:rPr>
          <w:b w:val="0"/>
        </w:rPr>
        <w:t>.</w:t>
      </w:r>
      <w:bookmarkEnd w:id="86"/>
    </w:p>
    <w:p w14:paraId="3D2FA62E" w14:textId="77777777" w:rsidR="0015101C" w:rsidRPr="00EB7BFD" w:rsidRDefault="0015101C" w:rsidP="0015101C">
      <w:pPr>
        <w:rPr>
          <w:sz w:val="24"/>
          <w:szCs w:val="24"/>
        </w:rPr>
      </w:pPr>
    </w:p>
    <w:p w14:paraId="629746FB" w14:textId="5A77D879" w:rsidR="0015101C" w:rsidRPr="00EB7BFD" w:rsidRDefault="0015101C" w:rsidP="00446F0A">
      <w:pPr>
        <w:spacing w:line="360" w:lineRule="auto"/>
        <w:jc w:val="both"/>
        <w:rPr>
          <w:sz w:val="24"/>
          <w:szCs w:val="24"/>
        </w:rPr>
      </w:pPr>
      <w:r w:rsidRPr="00EB7BFD">
        <w:rPr>
          <w:sz w:val="24"/>
          <w:szCs w:val="24"/>
        </w:rPr>
        <w:t>It provides an overview of the main processes and data flows within the system at a high level. It represents the interactions between different external entities and the system itself, showing the major activities and the data exchanged among them.</w:t>
      </w:r>
    </w:p>
    <w:p w14:paraId="0821360E" w14:textId="77777777" w:rsidR="00B112BC" w:rsidRPr="00EB7BFD" w:rsidRDefault="00B112BC" w:rsidP="00B112BC">
      <w:pPr>
        <w:keepNext/>
        <w:rPr>
          <w:sz w:val="24"/>
          <w:szCs w:val="24"/>
        </w:rPr>
      </w:pPr>
      <w:r w:rsidRPr="00EB7BFD">
        <w:rPr>
          <w:noProof/>
          <w:sz w:val="24"/>
          <w:szCs w:val="24"/>
        </w:rPr>
        <w:lastRenderedPageBreak/>
        <w:drawing>
          <wp:inline distT="0" distB="0" distL="0" distR="0" wp14:anchorId="7F2BEE35" wp14:editId="6653E558">
            <wp:extent cx="6578600" cy="2877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07-18 173303.png"/>
                    <pic:cNvPicPr/>
                  </pic:nvPicPr>
                  <pic:blipFill>
                    <a:blip r:embed="rId16">
                      <a:extLst>
                        <a:ext uri="{28A0092B-C50C-407E-A947-70E740481C1C}">
                          <a14:useLocalDpi xmlns:a14="http://schemas.microsoft.com/office/drawing/2010/main" val="0"/>
                        </a:ext>
                      </a:extLst>
                    </a:blip>
                    <a:stretch>
                      <a:fillRect/>
                    </a:stretch>
                  </pic:blipFill>
                  <pic:spPr>
                    <a:xfrm>
                      <a:off x="0" y="0"/>
                      <a:ext cx="6578600" cy="2877185"/>
                    </a:xfrm>
                    <a:prstGeom prst="rect">
                      <a:avLst/>
                    </a:prstGeom>
                  </pic:spPr>
                </pic:pic>
              </a:graphicData>
            </a:graphic>
          </wp:inline>
        </w:drawing>
      </w:r>
    </w:p>
    <w:p w14:paraId="2DD3C959" w14:textId="157A14CD" w:rsidR="00314498" w:rsidRPr="00EB7BFD" w:rsidRDefault="00B112BC" w:rsidP="00B112BC">
      <w:pPr>
        <w:pStyle w:val="Caption"/>
        <w:jc w:val="center"/>
        <w:rPr>
          <w:i w:val="0"/>
          <w:color w:val="auto"/>
          <w:sz w:val="24"/>
          <w:szCs w:val="24"/>
        </w:rPr>
      </w:pPr>
      <w:bookmarkStart w:id="87" w:name="_Toc140595356"/>
      <w:r w:rsidRPr="00EB7BFD">
        <w:rPr>
          <w:i w:val="0"/>
          <w:color w:val="auto"/>
          <w:sz w:val="24"/>
          <w:szCs w:val="24"/>
        </w:rPr>
        <w:t xml:space="preserve">Figure </w:t>
      </w:r>
      <w:r w:rsidRPr="00EB7BFD">
        <w:rPr>
          <w:i w:val="0"/>
          <w:color w:val="auto"/>
          <w:sz w:val="24"/>
          <w:szCs w:val="24"/>
        </w:rPr>
        <w:fldChar w:fldCharType="begin"/>
      </w:r>
      <w:r w:rsidRPr="00EB7BFD">
        <w:rPr>
          <w:i w:val="0"/>
          <w:color w:val="auto"/>
          <w:sz w:val="24"/>
          <w:szCs w:val="24"/>
        </w:rPr>
        <w:instrText xml:space="preserve"> SEQ Figure \* ARABIC </w:instrText>
      </w:r>
      <w:r w:rsidRPr="00EB7BFD">
        <w:rPr>
          <w:i w:val="0"/>
          <w:color w:val="auto"/>
          <w:sz w:val="24"/>
          <w:szCs w:val="24"/>
        </w:rPr>
        <w:fldChar w:fldCharType="separate"/>
      </w:r>
      <w:r w:rsidRPr="00EB7BFD">
        <w:rPr>
          <w:i w:val="0"/>
          <w:noProof/>
          <w:color w:val="auto"/>
          <w:sz w:val="24"/>
          <w:szCs w:val="24"/>
        </w:rPr>
        <w:t>6</w:t>
      </w:r>
      <w:r w:rsidRPr="00EB7BFD">
        <w:rPr>
          <w:i w:val="0"/>
          <w:color w:val="auto"/>
          <w:sz w:val="24"/>
          <w:szCs w:val="24"/>
        </w:rPr>
        <w:fldChar w:fldCharType="end"/>
      </w:r>
      <w:r w:rsidRPr="00EB7BFD">
        <w:rPr>
          <w:i w:val="0"/>
          <w:color w:val="auto"/>
          <w:sz w:val="24"/>
          <w:szCs w:val="24"/>
        </w:rPr>
        <w:t xml:space="preserve">  Level 0 DFD</w:t>
      </w:r>
      <w:bookmarkEnd w:id="87"/>
    </w:p>
    <w:p w14:paraId="45BB5014" w14:textId="77777777" w:rsidR="0015101C" w:rsidRPr="00EB7BFD" w:rsidRDefault="0015101C" w:rsidP="0015101C">
      <w:pPr>
        <w:rPr>
          <w:sz w:val="24"/>
          <w:szCs w:val="24"/>
        </w:rPr>
      </w:pPr>
    </w:p>
    <w:p w14:paraId="05A5F16A" w14:textId="4772D327" w:rsidR="0015101C" w:rsidRPr="00EB7BFD" w:rsidRDefault="0015101C" w:rsidP="0015101C">
      <w:pPr>
        <w:pStyle w:val="Heading2"/>
        <w:numPr>
          <w:ilvl w:val="0"/>
          <w:numId w:val="0"/>
        </w:numPr>
        <w:rPr>
          <w:rFonts w:cs="Times New Roman"/>
          <w:sz w:val="24"/>
          <w:szCs w:val="24"/>
        </w:rPr>
      </w:pPr>
      <w:bookmarkStart w:id="88" w:name="_Toc140735549"/>
      <w:r w:rsidRPr="00EB7BFD">
        <w:rPr>
          <w:rFonts w:cs="Times New Roman"/>
          <w:sz w:val="24"/>
          <w:szCs w:val="24"/>
        </w:rPr>
        <w:t>4.5.2 Functional decomposition of an Internship Management System</w:t>
      </w:r>
      <w:bookmarkEnd w:id="88"/>
    </w:p>
    <w:p w14:paraId="2127773D" w14:textId="77777777" w:rsidR="00314498" w:rsidRPr="00EB7BFD" w:rsidRDefault="00314498" w:rsidP="00314498">
      <w:pPr>
        <w:rPr>
          <w:sz w:val="24"/>
          <w:szCs w:val="24"/>
        </w:rPr>
      </w:pPr>
    </w:p>
    <w:p w14:paraId="0B18FC6C" w14:textId="4B8E6E10" w:rsidR="00F55718" w:rsidRPr="00EB7BFD" w:rsidRDefault="00446F0A" w:rsidP="00F55718">
      <w:pPr>
        <w:pStyle w:val="BodyText"/>
        <w:spacing w:before="1" w:line="360" w:lineRule="auto"/>
        <w:ind w:left="240" w:right="767"/>
        <w:jc w:val="both"/>
      </w:pPr>
      <w:r>
        <w:t xml:space="preserve">Budd, Timothy </w:t>
      </w:r>
      <w:r w:rsidR="00F55718" w:rsidRPr="00EB7BFD">
        <w:t>(2002), defines Functional Decomposition as a process of taking a complex process and breaking it down into its smaller, simpler parts. The internship management system is broken down into the most decomposed pieces of subsystems in order to have manageable parts that are easy to code/ engineer and later be composed into a greater whole internship management system.</w:t>
      </w:r>
    </w:p>
    <w:p w14:paraId="66BA6AE5" w14:textId="77777777" w:rsidR="00F55718" w:rsidRPr="00EB7BFD" w:rsidRDefault="00F55718" w:rsidP="00921327">
      <w:pPr>
        <w:rPr>
          <w:sz w:val="24"/>
          <w:szCs w:val="24"/>
        </w:rPr>
      </w:pPr>
    </w:p>
    <w:p w14:paraId="71FD1448" w14:textId="77777777" w:rsidR="00B112BC" w:rsidRPr="00EB7BFD" w:rsidRDefault="00D34F64" w:rsidP="00B112BC">
      <w:pPr>
        <w:keepNext/>
        <w:rPr>
          <w:sz w:val="24"/>
          <w:szCs w:val="24"/>
        </w:rPr>
      </w:pPr>
      <w:r w:rsidRPr="00EB7BFD">
        <w:rPr>
          <w:noProof/>
          <w:sz w:val="24"/>
          <w:szCs w:val="24"/>
        </w:rPr>
        <w:lastRenderedPageBreak/>
        <w:drawing>
          <wp:inline distT="0" distB="0" distL="0" distR="0" wp14:anchorId="7509F1DC" wp14:editId="26ECD658">
            <wp:extent cx="6578600" cy="4859655"/>
            <wp:effectExtent l="0" t="0" r="0" b="0"/>
            <wp:docPr id="911191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91853" name="Picture 911191853"/>
                    <pic:cNvPicPr/>
                  </pic:nvPicPr>
                  <pic:blipFill>
                    <a:blip r:embed="rId17">
                      <a:extLst>
                        <a:ext uri="{28A0092B-C50C-407E-A947-70E740481C1C}">
                          <a14:useLocalDpi xmlns:a14="http://schemas.microsoft.com/office/drawing/2010/main" val="0"/>
                        </a:ext>
                      </a:extLst>
                    </a:blip>
                    <a:stretch>
                      <a:fillRect/>
                    </a:stretch>
                  </pic:blipFill>
                  <pic:spPr>
                    <a:xfrm>
                      <a:off x="0" y="0"/>
                      <a:ext cx="6578600" cy="4859655"/>
                    </a:xfrm>
                    <a:prstGeom prst="rect">
                      <a:avLst/>
                    </a:prstGeom>
                  </pic:spPr>
                </pic:pic>
              </a:graphicData>
            </a:graphic>
          </wp:inline>
        </w:drawing>
      </w:r>
    </w:p>
    <w:p w14:paraId="2606B070" w14:textId="7878B412" w:rsidR="002C0A85" w:rsidRPr="00EB7BFD" w:rsidRDefault="00B112BC" w:rsidP="00B112BC">
      <w:pPr>
        <w:pStyle w:val="Caption"/>
        <w:jc w:val="center"/>
        <w:rPr>
          <w:i w:val="0"/>
          <w:color w:val="auto"/>
          <w:sz w:val="24"/>
          <w:szCs w:val="24"/>
        </w:rPr>
      </w:pPr>
      <w:bookmarkStart w:id="89" w:name="_Toc140595357"/>
      <w:r w:rsidRPr="00EB7BFD">
        <w:rPr>
          <w:i w:val="0"/>
          <w:color w:val="auto"/>
          <w:sz w:val="24"/>
          <w:szCs w:val="24"/>
        </w:rPr>
        <w:t xml:space="preserve">Figure </w:t>
      </w:r>
      <w:r w:rsidRPr="00EB7BFD">
        <w:rPr>
          <w:i w:val="0"/>
          <w:color w:val="auto"/>
          <w:sz w:val="24"/>
          <w:szCs w:val="24"/>
        </w:rPr>
        <w:fldChar w:fldCharType="begin"/>
      </w:r>
      <w:r w:rsidRPr="00EB7BFD">
        <w:rPr>
          <w:i w:val="0"/>
          <w:color w:val="auto"/>
          <w:sz w:val="24"/>
          <w:szCs w:val="24"/>
        </w:rPr>
        <w:instrText xml:space="preserve"> SEQ Figure \* ARABIC </w:instrText>
      </w:r>
      <w:r w:rsidRPr="00EB7BFD">
        <w:rPr>
          <w:i w:val="0"/>
          <w:color w:val="auto"/>
          <w:sz w:val="24"/>
          <w:szCs w:val="24"/>
        </w:rPr>
        <w:fldChar w:fldCharType="separate"/>
      </w:r>
      <w:r w:rsidRPr="00EB7BFD">
        <w:rPr>
          <w:i w:val="0"/>
          <w:noProof/>
          <w:color w:val="auto"/>
          <w:sz w:val="24"/>
          <w:szCs w:val="24"/>
        </w:rPr>
        <w:t>7</w:t>
      </w:r>
      <w:r w:rsidRPr="00EB7BFD">
        <w:rPr>
          <w:i w:val="0"/>
          <w:color w:val="auto"/>
          <w:sz w:val="24"/>
          <w:szCs w:val="24"/>
        </w:rPr>
        <w:fldChar w:fldCharType="end"/>
      </w:r>
      <w:r w:rsidR="009E694B" w:rsidRPr="00EB7BFD">
        <w:rPr>
          <w:i w:val="0"/>
          <w:color w:val="auto"/>
          <w:sz w:val="24"/>
          <w:szCs w:val="24"/>
        </w:rPr>
        <w:t xml:space="preserve"> </w:t>
      </w:r>
      <w:r w:rsidRPr="00EB7BFD">
        <w:rPr>
          <w:i w:val="0"/>
          <w:color w:val="auto"/>
          <w:sz w:val="24"/>
          <w:szCs w:val="24"/>
        </w:rPr>
        <w:t>Level 1DFD</w:t>
      </w:r>
      <w:bookmarkEnd w:id="89"/>
    </w:p>
    <w:p w14:paraId="6CAAC40D" w14:textId="77777777" w:rsidR="00DF41AD" w:rsidRPr="00EB7BFD" w:rsidRDefault="00DF41AD" w:rsidP="00DF41AD">
      <w:pPr>
        <w:rPr>
          <w:sz w:val="24"/>
          <w:szCs w:val="24"/>
        </w:rPr>
      </w:pPr>
    </w:p>
    <w:p w14:paraId="15F6B451" w14:textId="689FC723" w:rsidR="00DF41AD" w:rsidRPr="00EB7BFD" w:rsidRDefault="00DF41AD" w:rsidP="00DF41AD">
      <w:pPr>
        <w:rPr>
          <w:noProof/>
          <w:sz w:val="24"/>
          <w:szCs w:val="24"/>
        </w:rPr>
      </w:pPr>
    </w:p>
    <w:p w14:paraId="380A0913" w14:textId="77777777" w:rsidR="008C7F79" w:rsidRPr="00EB7BFD" w:rsidRDefault="008C7F79" w:rsidP="00DF41AD">
      <w:pPr>
        <w:rPr>
          <w:noProof/>
          <w:sz w:val="24"/>
          <w:szCs w:val="24"/>
        </w:rPr>
      </w:pPr>
    </w:p>
    <w:p w14:paraId="60960ACF" w14:textId="77777777" w:rsidR="008C7F79" w:rsidRPr="00EB7BFD" w:rsidRDefault="008C7F79" w:rsidP="00DF41AD">
      <w:pPr>
        <w:rPr>
          <w:noProof/>
          <w:sz w:val="24"/>
          <w:szCs w:val="24"/>
        </w:rPr>
      </w:pPr>
    </w:p>
    <w:p w14:paraId="12FF77FE" w14:textId="77777777" w:rsidR="008C7F79" w:rsidRPr="00EB7BFD" w:rsidRDefault="008C7F79" w:rsidP="00DF41AD">
      <w:pPr>
        <w:rPr>
          <w:noProof/>
          <w:sz w:val="24"/>
          <w:szCs w:val="24"/>
        </w:rPr>
      </w:pPr>
    </w:p>
    <w:p w14:paraId="5343E5B3" w14:textId="77777777" w:rsidR="008C7F79" w:rsidRPr="00EB7BFD" w:rsidRDefault="008C7F79" w:rsidP="00DF41AD">
      <w:pPr>
        <w:rPr>
          <w:noProof/>
          <w:sz w:val="24"/>
          <w:szCs w:val="24"/>
        </w:rPr>
      </w:pPr>
    </w:p>
    <w:p w14:paraId="36BBE81E" w14:textId="77777777" w:rsidR="008C7F79" w:rsidRPr="00EB7BFD" w:rsidRDefault="008C7F79" w:rsidP="00DF41AD">
      <w:pPr>
        <w:rPr>
          <w:noProof/>
          <w:sz w:val="24"/>
          <w:szCs w:val="24"/>
        </w:rPr>
      </w:pPr>
    </w:p>
    <w:p w14:paraId="4B4C72E4" w14:textId="77777777" w:rsidR="008C7F79" w:rsidRPr="00EB7BFD" w:rsidRDefault="008C7F79" w:rsidP="00DF41AD">
      <w:pPr>
        <w:rPr>
          <w:noProof/>
          <w:sz w:val="24"/>
          <w:szCs w:val="24"/>
        </w:rPr>
      </w:pPr>
    </w:p>
    <w:p w14:paraId="110E3E4C" w14:textId="77777777" w:rsidR="008C7F79" w:rsidRPr="00EB7BFD" w:rsidRDefault="008C7F79" w:rsidP="00DF41AD">
      <w:pPr>
        <w:rPr>
          <w:noProof/>
          <w:sz w:val="24"/>
          <w:szCs w:val="24"/>
        </w:rPr>
      </w:pPr>
    </w:p>
    <w:p w14:paraId="341779A9" w14:textId="77777777" w:rsidR="008C7F79" w:rsidRPr="00EB7BFD" w:rsidRDefault="008C7F79" w:rsidP="00DF41AD">
      <w:pPr>
        <w:rPr>
          <w:noProof/>
          <w:sz w:val="24"/>
          <w:szCs w:val="24"/>
        </w:rPr>
      </w:pPr>
    </w:p>
    <w:p w14:paraId="22208398" w14:textId="77777777" w:rsidR="008C7F79" w:rsidRPr="00EB7BFD" w:rsidRDefault="008C7F79" w:rsidP="00DF41AD">
      <w:pPr>
        <w:rPr>
          <w:noProof/>
          <w:sz w:val="24"/>
          <w:szCs w:val="24"/>
        </w:rPr>
      </w:pPr>
    </w:p>
    <w:p w14:paraId="48587DD0" w14:textId="77777777" w:rsidR="008C7F79" w:rsidRPr="00EB7BFD" w:rsidRDefault="008C7F79" w:rsidP="00DF41AD">
      <w:pPr>
        <w:rPr>
          <w:noProof/>
          <w:sz w:val="24"/>
          <w:szCs w:val="24"/>
        </w:rPr>
      </w:pPr>
    </w:p>
    <w:p w14:paraId="689DEB73" w14:textId="77777777" w:rsidR="008C7F79" w:rsidRPr="00EB7BFD" w:rsidRDefault="008C7F79" w:rsidP="00DF41AD">
      <w:pPr>
        <w:rPr>
          <w:noProof/>
          <w:sz w:val="24"/>
          <w:szCs w:val="24"/>
        </w:rPr>
      </w:pPr>
    </w:p>
    <w:p w14:paraId="7D840DDB" w14:textId="77777777" w:rsidR="008C7F79" w:rsidRPr="00EB7BFD" w:rsidRDefault="008C7F79" w:rsidP="00DF41AD">
      <w:pPr>
        <w:rPr>
          <w:noProof/>
          <w:sz w:val="24"/>
          <w:szCs w:val="24"/>
        </w:rPr>
      </w:pPr>
    </w:p>
    <w:p w14:paraId="073E5405" w14:textId="77777777" w:rsidR="008C7F79" w:rsidRPr="00EB7BFD" w:rsidRDefault="008C7F79" w:rsidP="00DF41AD">
      <w:pPr>
        <w:rPr>
          <w:noProof/>
          <w:sz w:val="24"/>
          <w:szCs w:val="24"/>
        </w:rPr>
      </w:pPr>
    </w:p>
    <w:p w14:paraId="125E0AD3" w14:textId="77777777" w:rsidR="008C7F79" w:rsidRPr="00EB7BFD" w:rsidRDefault="008C7F79" w:rsidP="00DF41AD">
      <w:pPr>
        <w:rPr>
          <w:noProof/>
          <w:sz w:val="24"/>
          <w:szCs w:val="24"/>
        </w:rPr>
      </w:pPr>
    </w:p>
    <w:p w14:paraId="65E248EC" w14:textId="77777777" w:rsidR="008C7F79" w:rsidRPr="00EB7BFD" w:rsidRDefault="008C7F79" w:rsidP="00DF41AD">
      <w:pPr>
        <w:rPr>
          <w:noProof/>
          <w:sz w:val="24"/>
          <w:szCs w:val="24"/>
        </w:rPr>
      </w:pPr>
    </w:p>
    <w:p w14:paraId="5C44D688" w14:textId="77777777" w:rsidR="008C7F79" w:rsidRPr="00EB7BFD" w:rsidRDefault="008C7F79" w:rsidP="00DF41AD">
      <w:pPr>
        <w:rPr>
          <w:noProof/>
          <w:sz w:val="24"/>
          <w:szCs w:val="24"/>
        </w:rPr>
      </w:pPr>
    </w:p>
    <w:p w14:paraId="42CACBA8" w14:textId="77777777" w:rsidR="008C7F79" w:rsidRPr="00EB7BFD" w:rsidRDefault="008C7F79" w:rsidP="008C7F79">
      <w:pPr>
        <w:spacing w:line="360" w:lineRule="auto"/>
        <w:jc w:val="both"/>
        <w:rPr>
          <w:b/>
          <w:bCs/>
          <w:sz w:val="24"/>
          <w:szCs w:val="24"/>
        </w:rPr>
      </w:pPr>
      <w:bookmarkStart w:id="90" w:name="_TOC_250030"/>
      <w:r w:rsidRPr="00EB7BFD">
        <w:rPr>
          <w:b/>
          <w:bCs/>
          <w:sz w:val="24"/>
          <w:szCs w:val="24"/>
        </w:rPr>
        <w:t>4.5.3 Entity</w:t>
      </w:r>
      <w:r w:rsidRPr="00EB7BFD">
        <w:rPr>
          <w:b/>
          <w:bCs/>
          <w:spacing w:val="-12"/>
          <w:sz w:val="24"/>
          <w:szCs w:val="24"/>
        </w:rPr>
        <w:t xml:space="preserve"> </w:t>
      </w:r>
      <w:r w:rsidRPr="00EB7BFD">
        <w:rPr>
          <w:b/>
          <w:bCs/>
          <w:sz w:val="24"/>
          <w:szCs w:val="24"/>
        </w:rPr>
        <w:t>relationship</w:t>
      </w:r>
      <w:r w:rsidRPr="00EB7BFD">
        <w:rPr>
          <w:b/>
          <w:bCs/>
          <w:spacing w:val="-8"/>
          <w:sz w:val="24"/>
          <w:szCs w:val="24"/>
        </w:rPr>
        <w:t xml:space="preserve"> </w:t>
      </w:r>
      <w:bookmarkEnd w:id="90"/>
      <w:r w:rsidRPr="00EB7BFD">
        <w:rPr>
          <w:b/>
          <w:bCs/>
          <w:spacing w:val="-2"/>
          <w:sz w:val="24"/>
          <w:szCs w:val="24"/>
        </w:rPr>
        <w:t>diagram</w:t>
      </w:r>
    </w:p>
    <w:p w14:paraId="78F3B17D" w14:textId="77777777" w:rsidR="008C7F79" w:rsidRPr="00EB7BFD" w:rsidRDefault="008C7F79" w:rsidP="008C7F79">
      <w:pPr>
        <w:spacing w:line="360" w:lineRule="auto"/>
        <w:jc w:val="both"/>
        <w:rPr>
          <w:noProof/>
          <w:sz w:val="24"/>
          <w:szCs w:val="24"/>
        </w:rPr>
      </w:pPr>
      <w:r w:rsidRPr="00EB7BFD">
        <w:rPr>
          <w:sz w:val="24"/>
          <w:szCs w:val="24"/>
        </w:rPr>
        <w:t>An entity relationship (E-R) diagram is used to visualize the system and represent the user requirements. This is used to represent entities and how they relate to one another. The ER diagram below shows the relationships between the entities and attributes of the Internship management System</w:t>
      </w:r>
    </w:p>
    <w:p w14:paraId="37ECF0DC" w14:textId="77777777" w:rsidR="008C7F79" w:rsidRPr="00EB7BFD" w:rsidRDefault="008C7F79" w:rsidP="008C7F79">
      <w:pPr>
        <w:rPr>
          <w:noProof/>
          <w:sz w:val="24"/>
          <w:szCs w:val="24"/>
        </w:rPr>
      </w:pPr>
    </w:p>
    <w:p w14:paraId="081DC193" w14:textId="77777777" w:rsidR="00DF41AD" w:rsidRPr="00EB7BFD" w:rsidRDefault="008C7F79" w:rsidP="00DF41AD">
      <w:pPr>
        <w:rPr>
          <w:sz w:val="24"/>
          <w:szCs w:val="24"/>
        </w:rPr>
      </w:pPr>
      <w:r w:rsidRPr="00EB7BFD">
        <w:rPr>
          <w:noProof/>
          <w:sz w:val="24"/>
          <w:szCs w:val="24"/>
        </w:rPr>
        <w:drawing>
          <wp:inline distT="0" distB="0" distL="0" distR="0" wp14:anchorId="3B0EE15B" wp14:editId="055E7984">
            <wp:extent cx="5327015" cy="5891916"/>
            <wp:effectExtent l="0" t="0" r="6985" b="0"/>
            <wp:docPr id="1081756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56001" name="Picture 108175600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19032" cy="5993691"/>
                    </a:xfrm>
                    <a:prstGeom prst="rect">
                      <a:avLst/>
                    </a:prstGeom>
                  </pic:spPr>
                </pic:pic>
              </a:graphicData>
            </a:graphic>
          </wp:inline>
        </w:drawing>
      </w:r>
    </w:p>
    <w:p w14:paraId="726759BF" w14:textId="77777777" w:rsidR="008C7F79" w:rsidRPr="00EB7BFD" w:rsidRDefault="008C7F79" w:rsidP="00DF41AD">
      <w:pPr>
        <w:rPr>
          <w:sz w:val="24"/>
          <w:szCs w:val="24"/>
        </w:rPr>
      </w:pPr>
    </w:p>
    <w:p w14:paraId="2C12697C" w14:textId="77777777" w:rsidR="008C7F79" w:rsidRPr="00EB7BFD" w:rsidRDefault="008C7F79" w:rsidP="00DF41AD">
      <w:pPr>
        <w:rPr>
          <w:sz w:val="24"/>
          <w:szCs w:val="24"/>
        </w:rPr>
      </w:pPr>
    </w:p>
    <w:p w14:paraId="59658E44" w14:textId="77777777" w:rsidR="008C7F79" w:rsidRPr="00EB7BFD" w:rsidRDefault="008C7F79" w:rsidP="008C7F79">
      <w:pPr>
        <w:pStyle w:val="Caption"/>
        <w:jc w:val="center"/>
        <w:rPr>
          <w:i w:val="0"/>
          <w:color w:val="auto"/>
          <w:sz w:val="24"/>
          <w:szCs w:val="24"/>
        </w:rPr>
      </w:pPr>
      <w:bookmarkStart w:id="91" w:name="_Toc140595358"/>
      <w:r w:rsidRPr="00EB7BFD">
        <w:rPr>
          <w:i w:val="0"/>
          <w:color w:val="auto"/>
          <w:sz w:val="24"/>
          <w:szCs w:val="24"/>
        </w:rPr>
        <w:t xml:space="preserve">Figure </w:t>
      </w:r>
      <w:r w:rsidRPr="00EB7BFD">
        <w:rPr>
          <w:i w:val="0"/>
          <w:color w:val="auto"/>
          <w:sz w:val="24"/>
          <w:szCs w:val="24"/>
        </w:rPr>
        <w:fldChar w:fldCharType="begin"/>
      </w:r>
      <w:r w:rsidRPr="00EB7BFD">
        <w:rPr>
          <w:i w:val="0"/>
          <w:color w:val="auto"/>
          <w:sz w:val="24"/>
          <w:szCs w:val="24"/>
        </w:rPr>
        <w:instrText xml:space="preserve"> SEQ Figure \* ARABIC </w:instrText>
      </w:r>
      <w:r w:rsidRPr="00EB7BFD">
        <w:rPr>
          <w:i w:val="0"/>
          <w:color w:val="auto"/>
          <w:sz w:val="24"/>
          <w:szCs w:val="24"/>
        </w:rPr>
        <w:fldChar w:fldCharType="separate"/>
      </w:r>
      <w:r w:rsidRPr="00EB7BFD">
        <w:rPr>
          <w:i w:val="0"/>
          <w:noProof/>
          <w:color w:val="auto"/>
          <w:sz w:val="24"/>
          <w:szCs w:val="24"/>
        </w:rPr>
        <w:t>8</w:t>
      </w:r>
      <w:r w:rsidRPr="00EB7BFD">
        <w:rPr>
          <w:i w:val="0"/>
          <w:color w:val="auto"/>
          <w:sz w:val="24"/>
          <w:szCs w:val="24"/>
        </w:rPr>
        <w:fldChar w:fldCharType="end"/>
      </w:r>
      <w:r w:rsidRPr="00EB7BFD">
        <w:rPr>
          <w:i w:val="0"/>
          <w:color w:val="auto"/>
          <w:sz w:val="24"/>
          <w:szCs w:val="24"/>
        </w:rPr>
        <w:t xml:space="preserve"> Entity relationship diagram</w:t>
      </w:r>
      <w:bookmarkEnd w:id="91"/>
    </w:p>
    <w:p w14:paraId="428ABC6E" w14:textId="3E3CBC41" w:rsidR="008C7F79" w:rsidRPr="00EB7BFD" w:rsidRDefault="008C7F79" w:rsidP="00DF41AD">
      <w:pPr>
        <w:rPr>
          <w:sz w:val="24"/>
          <w:szCs w:val="24"/>
        </w:rPr>
        <w:sectPr w:rsidR="008C7F79" w:rsidRPr="00EB7BFD">
          <w:pgSz w:w="12240" w:h="15840"/>
          <w:pgMar w:top="1360" w:right="680" w:bottom="1260" w:left="1200" w:header="0" w:footer="1069" w:gutter="0"/>
          <w:cols w:space="720"/>
        </w:sectPr>
      </w:pPr>
    </w:p>
    <w:p w14:paraId="4D9F2CE6" w14:textId="25A06A94" w:rsidR="00B112BC" w:rsidRPr="00EB7BFD" w:rsidRDefault="00B112BC" w:rsidP="008C7F79">
      <w:pPr>
        <w:keepNext/>
        <w:spacing w:line="360" w:lineRule="auto"/>
        <w:rPr>
          <w:sz w:val="24"/>
          <w:szCs w:val="24"/>
        </w:rPr>
      </w:pPr>
    </w:p>
    <w:p w14:paraId="3E140414" w14:textId="69B4FDCE" w:rsidR="00D34F64" w:rsidRPr="00EB7BFD" w:rsidRDefault="00D34F64" w:rsidP="00C43DA2">
      <w:pPr>
        <w:pStyle w:val="BodyText"/>
        <w:spacing w:before="6" w:line="360" w:lineRule="auto"/>
        <w:jc w:val="both"/>
        <w:rPr>
          <w:b/>
          <w:bCs/>
        </w:rPr>
      </w:pPr>
    </w:p>
    <w:p w14:paraId="6C8CA709" w14:textId="3D6E2DB9" w:rsidR="00D34F64" w:rsidRPr="00EB7BFD" w:rsidRDefault="00C43DA2" w:rsidP="00C43DA2">
      <w:pPr>
        <w:spacing w:line="360" w:lineRule="auto"/>
        <w:jc w:val="both"/>
        <w:rPr>
          <w:b/>
          <w:bCs/>
          <w:sz w:val="24"/>
          <w:szCs w:val="24"/>
        </w:rPr>
      </w:pPr>
      <w:r w:rsidRPr="00EB7BFD">
        <w:rPr>
          <w:b/>
          <w:bCs/>
          <w:sz w:val="24"/>
          <w:szCs w:val="24"/>
        </w:rPr>
        <w:t>4.</w:t>
      </w:r>
      <w:r w:rsidR="0015101C" w:rsidRPr="00EB7BFD">
        <w:rPr>
          <w:b/>
          <w:bCs/>
          <w:sz w:val="24"/>
          <w:szCs w:val="24"/>
        </w:rPr>
        <w:t>5.4</w:t>
      </w:r>
      <w:r w:rsidRPr="00EB7BFD">
        <w:rPr>
          <w:b/>
          <w:bCs/>
          <w:sz w:val="24"/>
          <w:szCs w:val="24"/>
        </w:rPr>
        <w:t xml:space="preserve"> </w:t>
      </w:r>
      <w:r w:rsidR="00D34F64" w:rsidRPr="00EB7BFD">
        <w:rPr>
          <w:b/>
          <w:bCs/>
          <w:sz w:val="24"/>
          <w:szCs w:val="24"/>
        </w:rPr>
        <w:t>System</w:t>
      </w:r>
      <w:r w:rsidR="00D34F64" w:rsidRPr="00EB7BFD">
        <w:rPr>
          <w:b/>
          <w:bCs/>
          <w:spacing w:val="-14"/>
          <w:sz w:val="24"/>
          <w:szCs w:val="24"/>
        </w:rPr>
        <w:t xml:space="preserve"> </w:t>
      </w:r>
      <w:r w:rsidR="00D34F64" w:rsidRPr="00EB7BFD">
        <w:rPr>
          <w:b/>
          <w:bCs/>
          <w:sz w:val="24"/>
          <w:szCs w:val="24"/>
        </w:rPr>
        <w:t>Architectural</w:t>
      </w:r>
      <w:r w:rsidR="00D34F64" w:rsidRPr="00EB7BFD">
        <w:rPr>
          <w:b/>
          <w:bCs/>
          <w:spacing w:val="-12"/>
          <w:sz w:val="24"/>
          <w:szCs w:val="24"/>
        </w:rPr>
        <w:t xml:space="preserve"> </w:t>
      </w:r>
      <w:r w:rsidR="00D34F64" w:rsidRPr="00EB7BFD">
        <w:rPr>
          <w:b/>
          <w:bCs/>
          <w:spacing w:val="-2"/>
          <w:sz w:val="24"/>
          <w:szCs w:val="24"/>
        </w:rPr>
        <w:t>Design</w:t>
      </w:r>
    </w:p>
    <w:p w14:paraId="6AF0E2AD" w14:textId="77777777" w:rsidR="00D34F64" w:rsidRPr="00EB7BFD" w:rsidRDefault="00D34F64" w:rsidP="00D34F64">
      <w:pPr>
        <w:pStyle w:val="BodyText"/>
        <w:spacing w:before="132" w:line="360" w:lineRule="auto"/>
        <w:ind w:left="420" w:right="927"/>
        <w:jc w:val="both"/>
      </w:pPr>
      <w:r w:rsidRPr="00EB7BFD">
        <w:t>The system architecture design describes the environment in which the system will operate. This section focuses on the architectural framework with the minimum software and hardware specifications for the effective functioning of the system.</w:t>
      </w:r>
    </w:p>
    <w:p w14:paraId="363501F5" w14:textId="46973D7E" w:rsidR="00D34F64" w:rsidRPr="00EB7BFD" w:rsidRDefault="00C43DA2" w:rsidP="00B112BC">
      <w:pPr>
        <w:tabs>
          <w:tab w:val="left" w:pos="6465"/>
        </w:tabs>
        <w:spacing w:line="360" w:lineRule="auto"/>
        <w:jc w:val="both"/>
        <w:rPr>
          <w:b/>
          <w:bCs/>
          <w:sz w:val="24"/>
          <w:szCs w:val="24"/>
        </w:rPr>
      </w:pPr>
      <w:r w:rsidRPr="00EB7BFD">
        <w:rPr>
          <w:b/>
          <w:bCs/>
          <w:sz w:val="24"/>
          <w:szCs w:val="24"/>
        </w:rPr>
        <w:t>4.</w:t>
      </w:r>
      <w:r w:rsidR="0015101C" w:rsidRPr="00EB7BFD">
        <w:rPr>
          <w:b/>
          <w:bCs/>
          <w:sz w:val="24"/>
          <w:szCs w:val="24"/>
        </w:rPr>
        <w:t>5.5</w:t>
      </w:r>
      <w:r w:rsidR="00690435" w:rsidRPr="00EB7BFD">
        <w:rPr>
          <w:b/>
          <w:bCs/>
          <w:sz w:val="24"/>
          <w:szCs w:val="24"/>
        </w:rPr>
        <w:t xml:space="preserve"> </w:t>
      </w:r>
      <w:r w:rsidR="00D34F64" w:rsidRPr="00EB7BFD">
        <w:rPr>
          <w:b/>
          <w:bCs/>
          <w:sz w:val="24"/>
          <w:szCs w:val="24"/>
        </w:rPr>
        <w:t>System</w:t>
      </w:r>
      <w:r w:rsidR="00D34F64" w:rsidRPr="00EB7BFD">
        <w:rPr>
          <w:b/>
          <w:bCs/>
          <w:spacing w:val="-10"/>
          <w:sz w:val="24"/>
          <w:szCs w:val="24"/>
        </w:rPr>
        <w:t xml:space="preserve"> </w:t>
      </w:r>
      <w:r w:rsidR="00D34F64" w:rsidRPr="00EB7BFD">
        <w:rPr>
          <w:b/>
          <w:bCs/>
          <w:sz w:val="24"/>
          <w:szCs w:val="24"/>
        </w:rPr>
        <w:t>architecture</w:t>
      </w:r>
      <w:r w:rsidR="00B112BC" w:rsidRPr="00EB7BFD">
        <w:rPr>
          <w:b/>
          <w:bCs/>
          <w:sz w:val="24"/>
          <w:szCs w:val="24"/>
        </w:rPr>
        <w:tab/>
      </w:r>
    </w:p>
    <w:p w14:paraId="2A98D844" w14:textId="34936C48" w:rsidR="00D34F64" w:rsidRPr="00EB7BFD" w:rsidRDefault="00A87BB6" w:rsidP="00D34F64">
      <w:pPr>
        <w:pStyle w:val="BodyText"/>
        <w:spacing w:before="7"/>
        <w:rPr>
          <w:b/>
        </w:rPr>
      </w:pPr>
      <w:r w:rsidRPr="00EB7BFD">
        <w:rPr>
          <w:noProof/>
        </w:rPr>
        <mc:AlternateContent>
          <mc:Choice Requires="wps">
            <w:drawing>
              <wp:anchor distT="0" distB="0" distL="114300" distR="114300" simplePos="0" relativeHeight="251663360" behindDoc="0" locked="0" layoutInCell="1" allowOverlap="1" wp14:anchorId="16ADD6B5" wp14:editId="4ADF7520">
                <wp:simplePos x="0" y="0"/>
                <wp:positionH relativeFrom="column">
                  <wp:posOffset>263525</wp:posOffset>
                </wp:positionH>
                <wp:positionV relativeFrom="paragraph">
                  <wp:posOffset>1663065</wp:posOffset>
                </wp:positionV>
                <wp:extent cx="630364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303645" cy="635"/>
                        </a:xfrm>
                        <a:prstGeom prst="rect">
                          <a:avLst/>
                        </a:prstGeom>
                        <a:solidFill>
                          <a:prstClr val="white"/>
                        </a:solidFill>
                        <a:ln>
                          <a:noFill/>
                        </a:ln>
                      </wps:spPr>
                      <wps:txbx>
                        <w:txbxContent>
                          <w:p w14:paraId="3AC99979" w14:textId="57A42F6B" w:rsidR="00BF16F6" w:rsidRPr="00A87BB6" w:rsidRDefault="00BF16F6" w:rsidP="00A87BB6">
                            <w:pPr>
                              <w:pStyle w:val="Caption"/>
                              <w:jc w:val="center"/>
                              <w:rPr>
                                <w:i w:val="0"/>
                                <w:noProof/>
                                <w:color w:val="auto"/>
                                <w:sz w:val="24"/>
                                <w:szCs w:val="24"/>
                              </w:rPr>
                            </w:pPr>
                            <w:bookmarkStart w:id="92" w:name="_Toc140595359"/>
                            <w:r w:rsidRPr="00A87BB6">
                              <w:rPr>
                                <w:i w:val="0"/>
                                <w:color w:val="auto"/>
                                <w:sz w:val="24"/>
                                <w:szCs w:val="24"/>
                              </w:rPr>
                              <w:t xml:space="preserve">Figure </w:t>
                            </w:r>
                            <w:r w:rsidRPr="00A87BB6">
                              <w:rPr>
                                <w:i w:val="0"/>
                                <w:color w:val="auto"/>
                                <w:sz w:val="24"/>
                                <w:szCs w:val="24"/>
                              </w:rPr>
                              <w:fldChar w:fldCharType="begin"/>
                            </w:r>
                            <w:r w:rsidRPr="00A87BB6">
                              <w:rPr>
                                <w:i w:val="0"/>
                                <w:color w:val="auto"/>
                                <w:sz w:val="24"/>
                                <w:szCs w:val="24"/>
                              </w:rPr>
                              <w:instrText xml:space="preserve"> SEQ Figure \* ARABIC </w:instrText>
                            </w:r>
                            <w:r w:rsidRPr="00A87BB6">
                              <w:rPr>
                                <w:i w:val="0"/>
                                <w:color w:val="auto"/>
                                <w:sz w:val="24"/>
                                <w:szCs w:val="24"/>
                              </w:rPr>
                              <w:fldChar w:fldCharType="separate"/>
                            </w:r>
                            <w:r>
                              <w:rPr>
                                <w:i w:val="0"/>
                                <w:noProof/>
                                <w:color w:val="auto"/>
                                <w:sz w:val="24"/>
                                <w:szCs w:val="24"/>
                              </w:rPr>
                              <w:t>9</w:t>
                            </w:r>
                            <w:r w:rsidRPr="00A87BB6">
                              <w:rPr>
                                <w:i w:val="0"/>
                                <w:color w:val="auto"/>
                                <w:sz w:val="24"/>
                                <w:szCs w:val="24"/>
                              </w:rPr>
                              <w:fldChar w:fldCharType="end"/>
                            </w:r>
                            <w:r w:rsidRPr="00A87BB6">
                              <w:rPr>
                                <w:i w:val="0"/>
                                <w:color w:val="auto"/>
                                <w:sz w:val="24"/>
                                <w:szCs w:val="24"/>
                              </w:rPr>
                              <w:t xml:space="preserve"> system architecture</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ADD6B5" id="_x0000_t202" coordsize="21600,21600" o:spt="202" path="m,l,21600r21600,l21600,xe">
                <v:stroke joinstyle="miter"/>
                <v:path gradientshapeok="t" o:connecttype="rect"/>
              </v:shapetype>
              <v:shape id="Text Box 1" o:spid="_x0000_s1026" type="#_x0000_t202" style="position:absolute;margin-left:20.75pt;margin-top:130.95pt;width:496.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" stroked="f">
                <v:textbox style="mso-fit-shape-to-text:t" inset="0,0,0,0">
                  <w:txbxContent>
                    <w:p w14:paraId="3AC99979" w14:textId="57A42F6B" w:rsidR="00BF16F6" w:rsidRPr="00A87BB6" w:rsidRDefault="00BF16F6" w:rsidP="00A87BB6">
                      <w:pPr>
                        <w:pStyle w:val="Caption"/>
                        <w:jc w:val="center"/>
                        <w:rPr>
                          <w:i w:val="0"/>
                          <w:noProof/>
                          <w:color w:val="auto"/>
                          <w:sz w:val="24"/>
                          <w:szCs w:val="24"/>
                        </w:rPr>
                      </w:pPr>
                      <w:bookmarkStart w:id="93" w:name="_Toc140595359"/>
                      <w:r w:rsidRPr="00A87BB6">
                        <w:rPr>
                          <w:i w:val="0"/>
                          <w:color w:val="auto"/>
                          <w:sz w:val="24"/>
                          <w:szCs w:val="24"/>
                        </w:rPr>
                        <w:t xml:space="preserve">Figure </w:t>
                      </w:r>
                      <w:r w:rsidRPr="00A87BB6">
                        <w:rPr>
                          <w:i w:val="0"/>
                          <w:color w:val="auto"/>
                          <w:sz w:val="24"/>
                          <w:szCs w:val="24"/>
                        </w:rPr>
                        <w:fldChar w:fldCharType="begin"/>
                      </w:r>
                      <w:r w:rsidRPr="00A87BB6">
                        <w:rPr>
                          <w:i w:val="0"/>
                          <w:color w:val="auto"/>
                          <w:sz w:val="24"/>
                          <w:szCs w:val="24"/>
                        </w:rPr>
                        <w:instrText xml:space="preserve"> SEQ Figure \* ARABIC </w:instrText>
                      </w:r>
                      <w:r w:rsidRPr="00A87BB6">
                        <w:rPr>
                          <w:i w:val="0"/>
                          <w:color w:val="auto"/>
                          <w:sz w:val="24"/>
                          <w:szCs w:val="24"/>
                        </w:rPr>
                        <w:fldChar w:fldCharType="separate"/>
                      </w:r>
                      <w:r>
                        <w:rPr>
                          <w:i w:val="0"/>
                          <w:noProof/>
                          <w:color w:val="auto"/>
                          <w:sz w:val="24"/>
                          <w:szCs w:val="24"/>
                        </w:rPr>
                        <w:t>9</w:t>
                      </w:r>
                      <w:r w:rsidRPr="00A87BB6">
                        <w:rPr>
                          <w:i w:val="0"/>
                          <w:color w:val="auto"/>
                          <w:sz w:val="24"/>
                          <w:szCs w:val="24"/>
                        </w:rPr>
                        <w:fldChar w:fldCharType="end"/>
                      </w:r>
                      <w:r w:rsidRPr="00A87BB6">
                        <w:rPr>
                          <w:i w:val="0"/>
                          <w:color w:val="auto"/>
                          <w:sz w:val="24"/>
                          <w:szCs w:val="24"/>
                        </w:rPr>
                        <w:t xml:space="preserve"> system architecture</w:t>
                      </w:r>
                      <w:bookmarkEnd w:id="93"/>
                    </w:p>
                  </w:txbxContent>
                </v:textbox>
                <w10:wrap type="topAndBottom"/>
              </v:shape>
            </w:pict>
          </mc:Fallback>
        </mc:AlternateContent>
      </w:r>
      <w:r w:rsidR="00D34F64" w:rsidRPr="00EB7BFD">
        <w:rPr>
          <w:noProof/>
        </w:rPr>
        <mc:AlternateContent>
          <mc:Choice Requires="wpg">
            <w:drawing>
              <wp:anchor distT="0" distB="0" distL="0" distR="0" simplePos="0" relativeHeight="251661312" behindDoc="1" locked="0" layoutInCell="1" allowOverlap="1" wp14:anchorId="2718512D" wp14:editId="7F7942B4">
                <wp:simplePos x="0" y="0"/>
                <wp:positionH relativeFrom="page">
                  <wp:posOffset>911225</wp:posOffset>
                </wp:positionH>
                <wp:positionV relativeFrom="paragraph">
                  <wp:posOffset>188595</wp:posOffset>
                </wp:positionV>
                <wp:extent cx="6303645" cy="1417320"/>
                <wp:effectExtent l="6350" t="8255" r="5080" b="3175"/>
                <wp:wrapTopAndBottom/>
                <wp:docPr id="8538756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3645" cy="1417320"/>
                          <a:chOff x="1435" y="297"/>
                          <a:chExt cx="9927" cy="2232"/>
                        </a:xfrm>
                      </wpg:grpSpPr>
                      <wps:wsp>
                        <wps:cNvPr id="1333735089" name="docshape142"/>
                        <wps:cNvSpPr>
                          <a:spLocks/>
                        </wps:cNvSpPr>
                        <wps:spPr bwMode="auto">
                          <a:xfrm>
                            <a:off x="1440" y="303"/>
                            <a:ext cx="5926" cy="2220"/>
                          </a:xfrm>
                          <a:custGeom>
                            <a:avLst/>
                            <a:gdLst>
                              <a:gd name="T0" fmla="+- 0 1440 1440"/>
                              <a:gd name="T1" fmla="*/ T0 w 5926"/>
                              <a:gd name="T2" fmla="+- 0 333 304"/>
                              <a:gd name="T3" fmla="*/ 333 h 2220"/>
                              <a:gd name="T4" fmla="+- 0 1440 1440"/>
                              <a:gd name="T5" fmla="*/ T4 w 5926"/>
                              <a:gd name="T6" fmla="+- 0 2524 304"/>
                              <a:gd name="T7" fmla="*/ 2524 h 2220"/>
                              <a:gd name="T8" fmla="+- 0 3900 1440"/>
                              <a:gd name="T9" fmla="*/ T8 w 5926"/>
                              <a:gd name="T10" fmla="+- 0 2524 304"/>
                              <a:gd name="T11" fmla="*/ 2524 h 2220"/>
                              <a:gd name="T12" fmla="+- 0 3900 1440"/>
                              <a:gd name="T13" fmla="*/ T12 w 5926"/>
                              <a:gd name="T14" fmla="+- 0 333 304"/>
                              <a:gd name="T15" fmla="*/ 333 h 2220"/>
                              <a:gd name="T16" fmla="+- 0 1440 1440"/>
                              <a:gd name="T17" fmla="*/ T16 w 5926"/>
                              <a:gd name="T18" fmla="+- 0 333 304"/>
                              <a:gd name="T19" fmla="*/ 333 h 2220"/>
                              <a:gd name="T20" fmla="+- 0 4906 1440"/>
                              <a:gd name="T21" fmla="*/ T20 w 5926"/>
                              <a:gd name="T22" fmla="+- 0 304 304"/>
                              <a:gd name="T23" fmla="*/ 304 h 2220"/>
                              <a:gd name="T24" fmla="+- 0 4906 1440"/>
                              <a:gd name="T25" fmla="*/ T24 w 5926"/>
                              <a:gd name="T26" fmla="+- 0 2524 304"/>
                              <a:gd name="T27" fmla="*/ 2524 h 2220"/>
                              <a:gd name="T28" fmla="+- 0 7366 1440"/>
                              <a:gd name="T29" fmla="*/ T28 w 5926"/>
                              <a:gd name="T30" fmla="+- 0 2524 304"/>
                              <a:gd name="T31" fmla="*/ 2524 h 2220"/>
                              <a:gd name="T32" fmla="+- 0 7366 1440"/>
                              <a:gd name="T33" fmla="*/ T32 w 5926"/>
                              <a:gd name="T34" fmla="+- 0 304 304"/>
                              <a:gd name="T35" fmla="*/ 304 h 2220"/>
                              <a:gd name="T36" fmla="+- 0 4906 1440"/>
                              <a:gd name="T37" fmla="*/ T36 w 5926"/>
                              <a:gd name="T38" fmla="+- 0 304 304"/>
                              <a:gd name="T39" fmla="*/ 304 h 2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926" h="2220">
                                <a:moveTo>
                                  <a:pt x="0" y="29"/>
                                </a:moveTo>
                                <a:lnTo>
                                  <a:pt x="0" y="2220"/>
                                </a:lnTo>
                                <a:lnTo>
                                  <a:pt x="2460" y="2220"/>
                                </a:lnTo>
                                <a:lnTo>
                                  <a:pt x="2460" y="29"/>
                                </a:lnTo>
                                <a:lnTo>
                                  <a:pt x="0" y="29"/>
                                </a:lnTo>
                                <a:close/>
                                <a:moveTo>
                                  <a:pt x="3466" y="0"/>
                                </a:moveTo>
                                <a:lnTo>
                                  <a:pt x="3466" y="2220"/>
                                </a:lnTo>
                                <a:lnTo>
                                  <a:pt x="5926" y="2220"/>
                                </a:lnTo>
                                <a:lnTo>
                                  <a:pt x="5926" y="0"/>
                                </a:lnTo>
                                <a:lnTo>
                                  <a:pt x="3466" y="0"/>
                                </a:lnTo>
                                <a:close/>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0082626" name="docshape143"/>
                        <wps:cNvSpPr>
                          <a:spLocks/>
                        </wps:cNvSpPr>
                        <wps:spPr bwMode="auto">
                          <a:xfrm>
                            <a:off x="3900" y="639"/>
                            <a:ext cx="1006" cy="1234"/>
                          </a:xfrm>
                          <a:custGeom>
                            <a:avLst/>
                            <a:gdLst>
                              <a:gd name="T0" fmla="+- 0 4889 3900"/>
                              <a:gd name="T1" fmla="*/ T0 w 1006"/>
                              <a:gd name="T2" fmla="+- 0 724 640"/>
                              <a:gd name="T3" fmla="*/ 724 h 1234"/>
                              <a:gd name="T4" fmla="+- 0 4869 3900"/>
                              <a:gd name="T5" fmla="*/ T4 w 1006"/>
                              <a:gd name="T6" fmla="+- 0 712 640"/>
                              <a:gd name="T7" fmla="*/ 712 h 1234"/>
                              <a:gd name="T8" fmla="+- 0 4752 3900"/>
                              <a:gd name="T9" fmla="*/ T8 w 1006"/>
                              <a:gd name="T10" fmla="+- 0 642 640"/>
                              <a:gd name="T11" fmla="*/ 642 h 1234"/>
                              <a:gd name="T12" fmla="+- 0 4745 3900"/>
                              <a:gd name="T13" fmla="*/ T12 w 1006"/>
                              <a:gd name="T14" fmla="+- 0 640 640"/>
                              <a:gd name="T15" fmla="*/ 640 h 1234"/>
                              <a:gd name="T16" fmla="+- 0 4738 3900"/>
                              <a:gd name="T17" fmla="*/ T16 w 1006"/>
                              <a:gd name="T18" fmla="+- 0 642 640"/>
                              <a:gd name="T19" fmla="*/ 642 h 1234"/>
                              <a:gd name="T20" fmla="+- 0 4735 3900"/>
                              <a:gd name="T21" fmla="*/ T20 w 1006"/>
                              <a:gd name="T22" fmla="+- 0 647 640"/>
                              <a:gd name="T23" fmla="*/ 647 h 1234"/>
                              <a:gd name="T24" fmla="+- 0 4730 3900"/>
                              <a:gd name="T25" fmla="*/ T24 w 1006"/>
                              <a:gd name="T26" fmla="+- 0 652 640"/>
                              <a:gd name="T27" fmla="*/ 652 h 1234"/>
                              <a:gd name="T28" fmla="+- 0 4733 3900"/>
                              <a:gd name="T29" fmla="*/ T28 w 1006"/>
                              <a:gd name="T30" fmla="+- 0 662 640"/>
                              <a:gd name="T31" fmla="*/ 662 h 1234"/>
                              <a:gd name="T32" fmla="+- 0 4738 3900"/>
                              <a:gd name="T33" fmla="*/ T32 w 1006"/>
                              <a:gd name="T34" fmla="+- 0 664 640"/>
                              <a:gd name="T35" fmla="*/ 664 h 1234"/>
                              <a:gd name="T36" fmla="+- 0 4820 3900"/>
                              <a:gd name="T37" fmla="*/ T36 w 1006"/>
                              <a:gd name="T38" fmla="+- 0 712 640"/>
                              <a:gd name="T39" fmla="*/ 712 h 1234"/>
                              <a:gd name="T40" fmla="+- 0 3900 3900"/>
                              <a:gd name="T41" fmla="*/ T40 w 1006"/>
                              <a:gd name="T42" fmla="+- 0 712 640"/>
                              <a:gd name="T43" fmla="*/ 712 h 1234"/>
                              <a:gd name="T44" fmla="+- 0 3900 3900"/>
                              <a:gd name="T45" fmla="*/ T44 w 1006"/>
                              <a:gd name="T46" fmla="+- 0 736 640"/>
                              <a:gd name="T47" fmla="*/ 736 h 1234"/>
                              <a:gd name="T48" fmla="+- 0 4816 3900"/>
                              <a:gd name="T49" fmla="*/ T48 w 1006"/>
                              <a:gd name="T50" fmla="+- 0 736 640"/>
                              <a:gd name="T51" fmla="*/ 736 h 1234"/>
                              <a:gd name="T52" fmla="+- 0 4738 3900"/>
                              <a:gd name="T53" fmla="*/ T52 w 1006"/>
                              <a:gd name="T54" fmla="+- 0 782 640"/>
                              <a:gd name="T55" fmla="*/ 782 h 1234"/>
                              <a:gd name="T56" fmla="+- 0 4733 3900"/>
                              <a:gd name="T57" fmla="*/ T56 w 1006"/>
                              <a:gd name="T58" fmla="+- 0 786 640"/>
                              <a:gd name="T59" fmla="*/ 786 h 1234"/>
                              <a:gd name="T60" fmla="+- 0 4730 3900"/>
                              <a:gd name="T61" fmla="*/ T60 w 1006"/>
                              <a:gd name="T62" fmla="+- 0 794 640"/>
                              <a:gd name="T63" fmla="*/ 794 h 1234"/>
                              <a:gd name="T64" fmla="+- 0 4735 3900"/>
                              <a:gd name="T65" fmla="*/ T64 w 1006"/>
                              <a:gd name="T66" fmla="+- 0 801 640"/>
                              <a:gd name="T67" fmla="*/ 801 h 1234"/>
                              <a:gd name="T68" fmla="+- 0 4738 3900"/>
                              <a:gd name="T69" fmla="*/ T68 w 1006"/>
                              <a:gd name="T70" fmla="+- 0 806 640"/>
                              <a:gd name="T71" fmla="*/ 806 h 1234"/>
                              <a:gd name="T72" fmla="+- 0 4745 3900"/>
                              <a:gd name="T73" fmla="*/ T72 w 1006"/>
                              <a:gd name="T74" fmla="+- 0 808 640"/>
                              <a:gd name="T75" fmla="*/ 808 h 1234"/>
                              <a:gd name="T76" fmla="+- 0 4752 3900"/>
                              <a:gd name="T77" fmla="*/ T76 w 1006"/>
                              <a:gd name="T78" fmla="+- 0 803 640"/>
                              <a:gd name="T79" fmla="*/ 803 h 1234"/>
                              <a:gd name="T80" fmla="+- 0 4868 3900"/>
                              <a:gd name="T81" fmla="*/ T80 w 1006"/>
                              <a:gd name="T82" fmla="+- 0 736 640"/>
                              <a:gd name="T83" fmla="*/ 736 h 1234"/>
                              <a:gd name="T84" fmla="+- 0 4889 3900"/>
                              <a:gd name="T85" fmla="*/ T84 w 1006"/>
                              <a:gd name="T86" fmla="+- 0 724 640"/>
                              <a:gd name="T87" fmla="*/ 724 h 1234"/>
                              <a:gd name="T88" fmla="+- 0 4906 3900"/>
                              <a:gd name="T89" fmla="*/ T88 w 1006"/>
                              <a:gd name="T90" fmla="+- 0 1775 640"/>
                              <a:gd name="T91" fmla="*/ 1775 h 1234"/>
                              <a:gd name="T92" fmla="+- 0 3987 3900"/>
                              <a:gd name="T93" fmla="*/ T92 w 1006"/>
                              <a:gd name="T94" fmla="+- 0 1775 640"/>
                              <a:gd name="T95" fmla="*/ 1775 h 1234"/>
                              <a:gd name="T96" fmla="+- 0 4066 3900"/>
                              <a:gd name="T97" fmla="*/ T96 w 1006"/>
                              <a:gd name="T98" fmla="+- 0 1730 640"/>
                              <a:gd name="T99" fmla="*/ 1730 h 1234"/>
                              <a:gd name="T100" fmla="+- 0 4073 3900"/>
                              <a:gd name="T101" fmla="*/ T100 w 1006"/>
                              <a:gd name="T102" fmla="+- 0 1725 640"/>
                              <a:gd name="T103" fmla="*/ 1725 h 1234"/>
                              <a:gd name="T104" fmla="+- 0 4075 3900"/>
                              <a:gd name="T105" fmla="*/ T104 w 1006"/>
                              <a:gd name="T106" fmla="+- 0 1718 640"/>
                              <a:gd name="T107" fmla="*/ 1718 h 1234"/>
                              <a:gd name="T108" fmla="+- 0 4070 3900"/>
                              <a:gd name="T109" fmla="*/ T108 w 1006"/>
                              <a:gd name="T110" fmla="+- 0 1713 640"/>
                              <a:gd name="T111" fmla="*/ 1713 h 1234"/>
                              <a:gd name="T112" fmla="+- 0 4068 3900"/>
                              <a:gd name="T113" fmla="*/ T112 w 1006"/>
                              <a:gd name="T114" fmla="+- 0 1706 640"/>
                              <a:gd name="T115" fmla="*/ 1706 h 1234"/>
                              <a:gd name="T116" fmla="+- 0 4058 3900"/>
                              <a:gd name="T117" fmla="*/ T116 w 1006"/>
                              <a:gd name="T118" fmla="+- 0 1703 640"/>
                              <a:gd name="T119" fmla="*/ 1703 h 1234"/>
                              <a:gd name="T120" fmla="+- 0 4054 3900"/>
                              <a:gd name="T121" fmla="*/ T120 w 1006"/>
                              <a:gd name="T122" fmla="+- 0 1708 640"/>
                              <a:gd name="T123" fmla="*/ 1708 h 1234"/>
                              <a:gd name="T124" fmla="+- 0 3914 3900"/>
                              <a:gd name="T125" fmla="*/ T124 w 1006"/>
                              <a:gd name="T126" fmla="+- 0 1790 640"/>
                              <a:gd name="T127" fmla="*/ 1790 h 1234"/>
                              <a:gd name="T128" fmla="+- 0 4054 3900"/>
                              <a:gd name="T129" fmla="*/ T128 w 1006"/>
                              <a:gd name="T130" fmla="+- 0 1869 640"/>
                              <a:gd name="T131" fmla="*/ 1869 h 1234"/>
                              <a:gd name="T132" fmla="+- 0 4058 3900"/>
                              <a:gd name="T133" fmla="*/ T132 w 1006"/>
                              <a:gd name="T134" fmla="+- 0 1874 640"/>
                              <a:gd name="T135" fmla="*/ 1874 h 1234"/>
                              <a:gd name="T136" fmla="+- 0 4068 3900"/>
                              <a:gd name="T137" fmla="*/ T136 w 1006"/>
                              <a:gd name="T138" fmla="+- 0 1871 640"/>
                              <a:gd name="T139" fmla="*/ 1871 h 1234"/>
                              <a:gd name="T140" fmla="+- 0 4070 3900"/>
                              <a:gd name="T141" fmla="*/ T140 w 1006"/>
                              <a:gd name="T142" fmla="+- 0 1864 640"/>
                              <a:gd name="T143" fmla="*/ 1864 h 1234"/>
                              <a:gd name="T144" fmla="+- 0 4075 3900"/>
                              <a:gd name="T145" fmla="*/ T144 w 1006"/>
                              <a:gd name="T146" fmla="+- 0 1859 640"/>
                              <a:gd name="T147" fmla="*/ 1859 h 1234"/>
                              <a:gd name="T148" fmla="+- 0 4073 3900"/>
                              <a:gd name="T149" fmla="*/ T148 w 1006"/>
                              <a:gd name="T150" fmla="+- 0 1852 640"/>
                              <a:gd name="T151" fmla="*/ 1852 h 1234"/>
                              <a:gd name="T152" fmla="+- 0 4066 3900"/>
                              <a:gd name="T153" fmla="*/ T152 w 1006"/>
                              <a:gd name="T154" fmla="+- 0 1847 640"/>
                              <a:gd name="T155" fmla="*/ 1847 h 1234"/>
                              <a:gd name="T156" fmla="+- 0 3987 3900"/>
                              <a:gd name="T157" fmla="*/ T156 w 1006"/>
                              <a:gd name="T158" fmla="+- 0 1802 640"/>
                              <a:gd name="T159" fmla="*/ 1802 h 1234"/>
                              <a:gd name="T160" fmla="+- 0 4906 3900"/>
                              <a:gd name="T161" fmla="*/ T160 w 1006"/>
                              <a:gd name="T162" fmla="+- 0 1802 640"/>
                              <a:gd name="T163" fmla="*/ 1802 h 1234"/>
                              <a:gd name="T164" fmla="+- 0 4906 3900"/>
                              <a:gd name="T165" fmla="*/ T164 w 1006"/>
                              <a:gd name="T166" fmla="+- 0 1775 640"/>
                              <a:gd name="T167" fmla="*/ 1775 h 12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06" h="1234">
                                <a:moveTo>
                                  <a:pt x="989" y="84"/>
                                </a:moveTo>
                                <a:lnTo>
                                  <a:pt x="969" y="72"/>
                                </a:lnTo>
                                <a:lnTo>
                                  <a:pt x="852" y="2"/>
                                </a:lnTo>
                                <a:lnTo>
                                  <a:pt x="845" y="0"/>
                                </a:lnTo>
                                <a:lnTo>
                                  <a:pt x="838" y="2"/>
                                </a:lnTo>
                                <a:lnTo>
                                  <a:pt x="835" y="7"/>
                                </a:lnTo>
                                <a:lnTo>
                                  <a:pt x="830" y="12"/>
                                </a:lnTo>
                                <a:lnTo>
                                  <a:pt x="833" y="22"/>
                                </a:lnTo>
                                <a:lnTo>
                                  <a:pt x="838" y="24"/>
                                </a:lnTo>
                                <a:lnTo>
                                  <a:pt x="920" y="72"/>
                                </a:lnTo>
                                <a:lnTo>
                                  <a:pt x="0" y="72"/>
                                </a:lnTo>
                                <a:lnTo>
                                  <a:pt x="0" y="96"/>
                                </a:lnTo>
                                <a:lnTo>
                                  <a:pt x="916" y="96"/>
                                </a:lnTo>
                                <a:lnTo>
                                  <a:pt x="838" y="142"/>
                                </a:lnTo>
                                <a:lnTo>
                                  <a:pt x="833" y="146"/>
                                </a:lnTo>
                                <a:lnTo>
                                  <a:pt x="830" y="154"/>
                                </a:lnTo>
                                <a:lnTo>
                                  <a:pt x="835" y="161"/>
                                </a:lnTo>
                                <a:lnTo>
                                  <a:pt x="838" y="166"/>
                                </a:lnTo>
                                <a:lnTo>
                                  <a:pt x="845" y="168"/>
                                </a:lnTo>
                                <a:lnTo>
                                  <a:pt x="852" y="163"/>
                                </a:lnTo>
                                <a:lnTo>
                                  <a:pt x="968" y="96"/>
                                </a:lnTo>
                                <a:lnTo>
                                  <a:pt x="989" y="84"/>
                                </a:lnTo>
                                <a:close/>
                                <a:moveTo>
                                  <a:pt x="1006" y="1135"/>
                                </a:moveTo>
                                <a:lnTo>
                                  <a:pt x="87" y="1135"/>
                                </a:lnTo>
                                <a:lnTo>
                                  <a:pt x="166" y="1090"/>
                                </a:lnTo>
                                <a:lnTo>
                                  <a:pt x="173" y="1085"/>
                                </a:lnTo>
                                <a:lnTo>
                                  <a:pt x="175" y="1078"/>
                                </a:lnTo>
                                <a:lnTo>
                                  <a:pt x="170" y="1073"/>
                                </a:lnTo>
                                <a:lnTo>
                                  <a:pt x="168" y="1066"/>
                                </a:lnTo>
                                <a:lnTo>
                                  <a:pt x="158" y="1063"/>
                                </a:lnTo>
                                <a:lnTo>
                                  <a:pt x="154" y="1068"/>
                                </a:lnTo>
                                <a:lnTo>
                                  <a:pt x="14" y="1150"/>
                                </a:lnTo>
                                <a:lnTo>
                                  <a:pt x="154" y="1229"/>
                                </a:lnTo>
                                <a:lnTo>
                                  <a:pt x="158" y="1234"/>
                                </a:lnTo>
                                <a:lnTo>
                                  <a:pt x="168" y="1231"/>
                                </a:lnTo>
                                <a:lnTo>
                                  <a:pt x="170" y="1224"/>
                                </a:lnTo>
                                <a:lnTo>
                                  <a:pt x="175" y="1219"/>
                                </a:lnTo>
                                <a:lnTo>
                                  <a:pt x="173" y="1212"/>
                                </a:lnTo>
                                <a:lnTo>
                                  <a:pt x="166" y="1207"/>
                                </a:lnTo>
                                <a:lnTo>
                                  <a:pt x="87" y="1162"/>
                                </a:lnTo>
                                <a:lnTo>
                                  <a:pt x="1006" y="1162"/>
                                </a:lnTo>
                                <a:lnTo>
                                  <a:pt x="1006" y="11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4158794" name="docshape144"/>
                        <wps:cNvSpPr>
                          <a:spLocks/>
                        </wps:cNvSpPr>
                        <wps:spPr bwMode="auto">
                          <a:xfrm>
                            <a:off x="7905" y="303"/>
                            <a:ext cx="1440" cy="1995"/>
                          </a:xfrm>
                          <a:custGeom>
                            <a:avLst/>
                            <a:gdLst>
                              <a:gd name="T0" fmla="+- 0 8626 7906"/>
                              <a:gd name="T1" fmla="*/ T0 w 1440"/>
                              <a:gd name="T2" fmla="+- 0 304 304"/>
                              <a:gd name="T3" fmla="*/ 304 h 1995"/>
                              <a:gd name="T4" fmla="+- 0 8528 7906"/>
                              <a:gd name="T5" fmla="*/ T4 w 1440"/>
                              <a:gd name="T6" fmla="+- 0 307 304"/>
                              <a:gd name="T7" fmla="*/ 307 h 1995"/>
                              <a:gd name="T8" fmla="+- 0 8434 7906"/>
                              <a:gd name="T9" fmla="*/ T8 w 1440"/>
                              <a:gd name="T10" fmla="+- 0 315 304"/>
                              <a:gd name="T11" fmla="*/ 315 h 1995"/>
                              <a:gd name="T12" fmla="+- 0 8345 7906"/>
                              <a:gd name="T13" fmla="*/ T12 w 1440"/>
                              <a:gd name="T14" fmla="+- 0 328 304"/>
                              <a:gd name="T15" fmla="*/ 328 h 1995"/>
                              <a:gd name="T16" fmla="+- 0 8262 7906"/>
                              <a:gd name="T17" fmla="*/ T16 w 1440"/>
                              <a:gd name="T18" fmla="+- 0 346 304"/>
                              <a:gd name="T19" fmla="*/ 346 h 1995"/>
                              <a:gd name="T20" fmla="+- 0 8185 7906"/>
                              <a:gd name="T21" fmla="*/ T20 w 1440"/>
                              <a:gd name="T22" fmla="+- 0 369 304"/>
                              <a:gd name="T23" fmla="*/ 369 h 1995"/>
                              <a:gd name="T24" fmla="+- 0 8116 7906"/>
                              <a:gd name="T25" fmla="*/ T24 w 1440"/>
                              <a:gd name="T26" fmla="+- 0 395 304"/>
                              <a:gd name="T27" fmla="*/ 395 h 1995"/>
                              <a:gd name="T28" fmla="+- 0 8055 7906"/>
                              <a:gd name="T29" fmla="*/ T28 w 1440"/>
                              <a:gd name="T30" fmla="+- 0 425 304"/>
                              <a:gd name="T31" fmla="*/ 425 h 1995"/>
                              <a:gd name="T32" fmla="+- 0 8004 7906"/>
                              <a:gd name="T33" fmla="*/ T32 w 1440"/>
                              <a:gd name="T34" fmla="+- 0 458 304"/>
                              <a:gd name="T35" fmla="*/ 458 h 1995"/>
                              <a:gd name="T36" fmla="+- 0 7931 7906"/>
                              <a:gd name="T37" fmla="*/ T36 w 1440"/>
                              <a:gd name="T38" fmla="+- 0 533 304"/>
                              <a:gd name="T39" fmla="*/ 533 h 1995"/>
                              <a:gd name="T40" fmla="+- 0 7906 7906"/>
                              <a:gd name="T41" fmla="*/ T40 w 1440"/>
                              <a:gd name="T42" fmla="+- 0 616 304"/>
                              <a:gd name="T43" fmla="*/ 616 h 1995"/>
                              <a:gd name="T44" fmla="+- 0 7906 7906"/>
                              <a:gd name="T45" fmla="*/ T44 w 1440"/>
                              <a:gd name="T46" fmla="+- 0 1986 304"/>
                              <a:gd name="T47" fmla="*/ 1986 h 1995"/>
                              <a:gd name="T48" fmla="+- 0 7931 7906"/>
                              <a:gd name="T49" fmla="*/ T48 w 1440"/>
                              <a:gd name="T50" fmla="+- 0 2069 304"/>
                              <a:gd name="T51" fmla="*/ 2069 h 1995"/>
                              <a:gd name="T52" fmla="+- 0 8004 7906"/>
                              <a:gd name="T53" fmla="*/ T52 w 1440"/>
                              <a:gd name="T54" fmla="+- 0 2144 304"/>
                              <a:gd name="T55" fmla="*/ 2144 h 1995"/>
                              <a:gd name="T56" fmla="+- 0 8055 7906"/>
                              <a:gd name="T57" fmla="*/ T56 w 1440"/>
                              <a:gd name="T58" fmla="+- 0 2177 304"/>
                              <a:gd name="T59" fmla="*/ 2177 h 1995"/>
                              <a:gd name="T60" fmla="+- 0 8116 7906"/>
                              <a:gd name="T61" fmla="*/ T60 w 1440"/>
                              <a:gd name="T62" fmla="+- 0 2207 304"/>
                              <a:gd name="T63" fmla="*/ 2207 h 1995"/>
                              <a:gd name="T64" fmla="+- 0 8185 7906"/>
                              <a:gd name="T65" fmla="*/ T64 w 1440"/>
                              <a:gd name="T66" fmla="+- 0 2233 304"/>
                              <a:gd name="T67" fmla="*/ 2233 h 1995"/>
                              <a:gd name="T68" fmla="+- 0 8262 7906"/>
                              <a:gd name="T69" fmla="*/ T68 w 1440"/>
                              <a:gd name="T70" fmla="+- 0 2256 304"/>
                              <a:gd name="T71" fmla="*/ 2256 h 1995"/>
                              <a:gd name="T72" fmla="+- 0 8345 7906"/>
                              <a:gd name="T73" fmla="*/ T72 w 1440"/>
                              <a:gd name="T74" fmla="+- 0 2274 304"/>
                              <a:gd name="T75" fmla="*/ 2274 h 1995"/>
                              <a:gd name="T76" fmla="+- 0 8434 7906"/>
                              <a:gd name="T77" fmla="*/ T76 w 1440"/>
                              <a:gd name="T78" fmla="+- 0 2287 304"/>
                              <a:gd name="T79" fmla="*/ 2287 h 1995"/>
                              <a:gd name="T80" fmla="+- 0 8528 7906"/>
                              <a:gd name="T81" fmla="*/ T80 w 1440"/>
                              <a:gd name="T82" fmla="+- 0 2295 304"/>
                              <a:gd name="T83" fmla="*/ 2295 h 1995"/>
                              <a:gd name="T84" fmla="+- 0 8626 7906"/>
                              <a:gd name="T85" fmla="*/ T84 w 1440"/>
                              <a:gd name="T86" fmla="+- 0 2298 304"/>
                              <a:gd name="T87" fmla="*/ 2298 h 1995"/>
                              <a:gd name="T88" fmla="+- 0 8723 7906"/>
                              <a:gd name="T89" fmla="*/ T88 w 1440"/>
                              <a:gd name="T90" fmla="+- 0 2295 304"/>
                              <a:gd name="T91" fmla="*/ 2295 h 1995"/>
                              <a:gd name="T92" fmla="+- 0 8816 7906"/>
                              <a:gd name="T93" fmla="*/ T92 w 1440"/>
                              <a:gd name="T94" fmla="+- 0 2287 304"/>
                              <a:gd name="T95" fmla="*/ 2287 h 1995"/>
                              <a:gd name="T96" fmla="+- 0 8905 7906"/>
                              <a:gd name="T97" fmla="*/ T96 w 1440"/>
                              <a:gd name="T98" fmla="+- 0 2274 304"/>
                              <a:gd name="T99" fmla="*/ 2274 h 1995"/>
                              <a:gd name="T100" fmla="+- 0 8988 7906"/>
                              <a:gd name="T101" fmla="*/ T100 w 1440"/>
                              <a:gd name="T102" fmla="+- 0 2256 304"/>
                              <a:gd name="T103" fmla="*/ 2256 h 1995"/>
                              <a:gd name="T104" fmla="+- 0 9065 7906"/>
                              <a:gd name="T105" fmla="*/ T104 w 1440"/>
                              <a:gd name="T106" fmla="+- 0 2233 304"/>
                              <a:gd name="T107" fmla="*/ 2233 h 1995"/>
                              <a:gd name="T108" fmla="+- 0 9134 7906"/>
                              <a:gd name="T109" fmla="*/ T108 w 1440"/>
                              <a:gd name="T110" fmla="+- 0 2207 304"/>
                              <a:gd name="T111" fmla="*/ 2207 h 1995"/>
                              <a:gd name="T112" fmla="+- 0 9195 7906"/>
                              <a:gd name="T113" fmla="*/ T112 w 1440"/>
                              <a:gd name="T114" fmla="+- 0 2177 304"/>
                              <a:gd name="T115" fmla="*/ 2177 h 1995"/>
                              <a:gd name="T116" fmla="+- 0 9247 7906"/>
                              <a:gd name="T117" fmla="*/ T116 w 1440"/>
                              <a:gd name="T118" fmla="+- 0 2144 304"/>
                              <a:gd name="T119" fmla="*/ 2144 h 1995"/>
                              <a:gd name="T120" fmla="+- 0 9320 7906"/>
                              <a:gd name="T121" fmla="*/ T120 w 1440"/>
                              <a:gd name="T122" fmla="+- 0 2069 304"/>
                              <a:gd name="T123" fmla="*/ 2069 h 1995"/>
                              <a:gd name="T124" fmla="+- 0 9346 7906"/>
                              <a:gd name="T125" fmla="*/ T124 w 1440"/>
                              <a:gd name="T126" fmla="+- 0 1986 304"/>
                              <a:gd name="T127" fmla="*/ 1986 h 1995"/>
                              <a:gd name="T128" fmla="+- 0 9346 7906"/>
                              <a:gd name="T129" fmla="*/ T128 w 1440"/>
                              <a:gd name="T130" fmla="+- 0 616 304"/>
                              <a:gd name="T131" fmla="*/ 616 h 1995"/>
                              <a:gd name="T132" fmla="+- 0 9320 7906"/>
                              <a:gd name="T133" fmla="*/ T132 w 1440"/>
                              <a:gd name="T134" fmla="+- 0 533 304"/>
                              <a:gd name="T135" fmla="*/ 533 h 1995"/>
                              <a:gd name="T136" fmla="+- 0 9247 7906"/>
                              <a:gd name="T137" fmla="*/ T136 w 1440"/>
                              <a:gd name="T138" fmla="+- 0 458 304"/>
                              <a:gd name="T139" fmla="*/ 458 h 1995"/>
                              <a:gd name="T140" fmla="+- 0 9195 7906"/>
                              <a:gd name="T141" fmla="*/ T140 w 1440"/>
                              <a:gd name="T142" fmla="+- 0 425 304"/>
                              <a:gd name="T143" fmla="*/ 425 h 1995"/>
                              <a:gd name="T144" fmla="+- 0 9134 7906"/>
                              <a:gd name="T145" fmla="*/ T144 w 1440"/>
                              <a:gd name="T146" fmla="+- 0 395 304"/>
                              <a:gd name="T147" fmla="*/ 395 h 1995"/>
                              <a:gd name="T148" fmla="+- 0 9065 7906"/>
                              <a:gd name="T149" fmla="*/ T148 w 1440"/>
                              <a:gd name="T150" fmla="+- 0 369 304"/>
                              <a:gd name="T151" fmla="*/ 369 h 1995"/>
                              <a:gd name="T152" fmla="+- 0 8988 7906"/>
                              <a:gd name="T153" fmla="*/ T152 w 1440"/>
                              <a:gd name="T154" fmla="+- 0 346 304"/>
                              <a:gd name="T155" fmla="*/ 346 h 1995"/>
                              <a:gd name="T156" fmla="+- 0 8905 7906"/>
                              <a:gd name="T157" fmla="*/ T156 w 1440"/>
                              <a:gd name="T158" fmla="+- 0 328 304"/>
                              <a:gd name="T159" fmla="*/ 328 h 1995"/>
                              <a:gd name="T160" fmla="+- 0 8816 7906"/>
                              <a:gd name="T161" fmla="*/ T160 w 1440"/>
                              <a:gd name="T162" fmla="+- 0 315 304"/>
                              <a:gd name="T163" fmla="*/ 315 h 1995"/>
                              <a:gd name="T164" fmla="+- 0 8723 7906"/>
                              <a:gd name="T165" fmla="*/ T164 w 1440"/>
                              <a:gd name="T166" fmla="+- 0 307 304"/>
                              <a:gd name="T167" fmla="*/ 307 h 1995"/>
                              <a:gd name="T168" fmla="+- 0 8626 7906"/>
                              <a:gd name="T169" fmla="*/ T168 w 1440"/>
                              <a:gd name="T170" fmla="+- 0 304 304"/>
                              <a:gd name="T171" fmla="*/ 304 h 19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440" h="1995">
                                <a:moveTo>
                                  <a:pt x="720" y="0"/>
                                </a:moveTo>
                                <a:lnTo>
                                  <a:pt x="622" y="3"/>
                                </a:lnTo>
                                <a:lnTo>
                                  <a:pt x="528" y="11"/>
                                </a:lnTo>
                                <a:lnTo>
                                  <a:pt x="439" y="24"/>
                                </a:lnTo>
                                <a:lnTo>
                                  <a:pt x="356" y="42"/>
                                </a:lnTo>
                                <a:lnTo>
                                  <a:pt x="279" y="65"/>
                                </a:lnTo>
                                <a:lnTo>
                                  <a:pt x="210" y="91"/>
                                </a:lnTo>
                                <a:lnTo>
                                  <a:pt x="149" y="121"/>
                                </a:lnTo>
                                <a:lnTo>
                                  <a:pt x="98" y="154"/>
                                </a:lnTo>
                                <a:lnTo>
                                  <a:pt x="25" y="229"/>
                                </a:lnTo>
                                <a:lnTo>
                                  <a:pt x="0" y="312"/>
                                </a:lnTo>
                                <a:lnTo>
                                  <a:pt x="0" y="1682"/>
                                </a:lnTo>
                                <a:lnTo>
                                  <a:pt x="25" y="1765"/>
                                </a:lnTo>
                                <a:lnTo>
                                  <a:pt x="98" y="1840"/>
                                </a:lnTo>
                                <a:lnTo>
                                  <a:pt x="149" y="1873"/>
                                </a:lnTo>
                                <a:lnTo>
                                  <a:pt x="210" y="1903"/>
                                </a:lnTo>
                                <a:lnTo>
                                  <a:pt x="279" y="1929"/>
                                </a:lnTo>
                                <a:lnTo>
                                  <a:pt x="356" y="1952"/>
                                </a:lnTo>
                                <a:lnTo>
                                  <a:pt x="439" y="1970"/>
                                </a:lnTo>
                                <a:lnTo>
                                  <a:pt x="528" y="1983"/>
                                </a:lnTo>
                                <a:lnTo>
                                  <a:pt x="622" y="1991"/>
                                </a:lnTo>
                                <a:lnTo>
                                  <a:pt x="720" y="1994"/>
                                </a:lnTo>
                                <a:lnTo>
                                  <a:pt x="817" y="1991"/>
                                </a:lnTo>
                                <a:lnTo>
                                  <a:pt x="910" y="1983"/>
                                </a:lnTo>
                                <a:lnTo>
                                  <a:pt x="999" y="1970"/>
                                </a:lnTo>
                                <a:lnTo>
                                  <a:pt x="1082" y="1952"/>
                                </a:lnTo>
                                <a:lnTo>
                                  <a:pt x="1159" y="1929"/>
                                </a:lnTo>
                                <a:lnTo>
                                  <a:pt x="1228" y="1903"/>
                                </a:lnTo>
                                <a:lnTo>
                                  <a:pt x="1289" y="1873"/>
                                </a:lnTo>
                                <a:lnTo>
                                  <a:pt x="1341" y="1840"/>
                                </a:lnTo>
                                <a:lnTo>
                                  <a:pt x="1414" y="1765"/>
                                </a:lnTo>
                                <a:lnTo>
                                  <a:pt x="1440" y="1682"/>
                                </a:lnTo>
                                <a:lnTo>
                                  <a:pt x="1440" y="312"/>
                                </a:lnTo>
                                <a:lnTo>
                                  <a:pt x="1414" y="229"/>
                                </a:lnTo>
                                <a:lnTo>
                                  <a:pt x="1341" y="154"/>
                                </a:lnTo>
                                <a:lnTo>
                                  <a:pt x="1289" y="121"/>
                                </a:lnTo>
                                <a:lnTo>
                                  <a:pt x="1228" y="91"/>
                                </a:lnTo>
                                <a:lnTo>
                                  <a:pt x="1159" y="65"/>
                                </a:lnTo>
                                <a:lnTo>
                                  <a:pt x="1082" y="42"/>
                                </a:lnTo>
                                <a:lnTo>
                                  <a:pt x="999" y="24"/>
                                </a:lnTo>
                                <a:lnTo>
                                  <a:pt x="910" y="11"/>
                                </a:lnTo>
                                <a:lnTo>
                                  <a:pt x="817" y="3"/>
                                </a:lnTo>
                                <a:lnTo>
                                  <a:pt x="720"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4796495" name="docshape145"/>
                        <wps:cNvSpPr>
                          <a:spLocks/>
                        </wps:cNvSpPr>
                        <wps:spPr bwMode="auto">
                          <a:xfrm>
                            <a:off x="7905" y="615"/>
                            <a:ext cx="1440" cy="315"/>
                          </a:xfrm>
                          <a:custGeom>
                            <a:avLst/>
                            <a:gdLst>
                              <a:gd name="T0" fmla="+- 0 7906 7906"/>
                              <a:gd name="T1" fmla="*/ T0 w 1440"/>
                              <a:gd name="T2" fmla="+- 0 616 616"/>
                              <a:gd name="T3" fmla="*/ 616 h 315"/>
                              <a:gd name="T4" fmla="+- 0 7931 7906"/>
                              <a:gd name="T5" fmla="*/ T4 w 1440"/>
                              <a:gd name="T6" fmla="+- 0 699 616"/>
                              <a:gd name="T7" fmla="*/ 699 h 315"/>
                              <a:gd name="T8" fmla="+- 0 8004 7906"/>
                              <a:gd name="T9" fmla="*/ T8 w 1440"/>
                              <a:gd name="T10" fmla="+- 0 774 616"/>
                              <a:gd name="T11" fmla="*/ 774 h 315"/>
                              <a:gd name="T12" fmla="+- 0 8055 7906"/>
                              <a:gd name="T13" fmla="*/ T12 w 1440"/>
                              <a:gd name="T14" fmla="+- 0 808 616"/>
                              <a:gd name="T15" fmla="*/ 808 h 315"/>
                              <a:gd name="T16" fmla="+- 0 8116 7906"/>
                              <a:gd name="T17" fmla="*/ T16 w 1440"/>
                              <a:gd name="T18" fmla="+- 0 838 616"/>
                              <a:gd name="T19" fmla="*/ 838 h 315"/>
                              <a:gd name="T20" fmla="+- 0 8185 7906"/>
                              <a:gd name="T21" fmla="*/ T20 w 1440"/>
                              <a:gd name="T22" fmla="+- 0 865 616"/>
                              <a:gd name="T23" fmla="*/ 865 h 315"/>
                              <a:gd name="T24" fmla="+- 0 8262 7906"/>
                              <a:gd name="T25" fmla="*/ T24 w 1440"/>
                              <a:gd name="T26" fmla="+- 0 887 616"/>
                              <a:gd name="T27" fmla="*/ 887 h 315"/>
                              <a:gd name="T28" fmla="+- 0 8345 7906"/>
                              <a:gd name="T29" fmla="*/ T28 w 1440"/>
                              <a:gd name="T30" fmla="+- 0 905 616"/>
                              <a:gd name="T31" fmla="*/ 905 h 315"/>
                              <a:gd name="T32" fmla="+- 0 8434 7906"/>
                              <a:gd name="T33" fmla="*/ T32 w 1440"/>
                              <a:gd name="T34" fmla="+- 0 919 616"/>
                              <a:gd name="T35" fmla="*/ 919 h 315"/>
                              <a:gd name="T36" fmla="+- 0 8528 7906"/>
                              <a:gd name="T37" fmla="*/ T36 w 1440"/>
                              <a:gd name="T38" fmla="+- 0 927 616"/>
                              <a:gd name="T39" fmla="*/ 927 h 315"/>
                              <a:gd name="T40" fmla="+- 0 8626 7906"/>
                              <a:gd name="T41" fmla="*/ T40 w 1440"/>
                              <a:gd name="T42" fmla="+- 0 930 616"/>
                              <a:gd name="T43" fmla="*/ 930 h 315"/>
                              <a:gd name="T44" fmla="+- 0 8723 7906"/>
                              <a:gd name="T45" fmla="*/ T44 w 1440"/>
                              <a:gd name="T46" fmla="+- 0 927 616"/>
                              <a:gd name="T47" fmla="*/ 927 h 315"/>
                              <a:gd name="T48" fmla="+- 0 8816 7906"/>
                              <a:gd name="T49" fmla="*/ T48 w 1440"/>
                              <a:gd name="T50" fmla="+- 0 919 616"/>
                              <a:gd name="T51" fmla="*/ 919 h 315"/>
                              <a:gd name="T52" fmla="+- 0 8905 7906"/>
                              <a:gd name="T53" fmla="*/ T52 w 1440"/>
                              <a:gd name="T54" fmla="+- 0 905 616"/>
                              <a:gd name="T55" fmla="*/ 905 h 315"/>
                              <a:gd name="T56" fmla="+- 0 8988 7906"/>
                              <a:gd name="T57" fmla="*/ T56 w 1440"/>
                              <a:gd name="T58" fmla="+- 0 887 616"/>
                              <a:gd name="T59" fmla="*/ 887 h 315"/>
                              <a:gd name="T60" fmla="+- 0 9065 7906"/>
                              <a:gd name="T61" fmla="*/ T60 w 1440"/>
                              <a:gd name="T62" fmla="+- 0 865 616"/>
                              <a:gd name="T63" fmla="*/ 865 h 315"/>
                              <a:gd name="T64" fmla="+- 0 9134 7906"/>
                              <a:gd name="T65" fmla="*/ T64 w 1440"/>
                              <a:gd name="T66" fmla="+- 0 838 616"/>
                              <a:gd name="T67" fmla="*/ 838 h 315"/>
                              <a:gd name="T68" fmla="+- 0 9195 7906"/>
                              <a:gd name="T69" fmla="*/ T68 w 1440"/>
                              <a:gd name="T70" fmla="+- 0 808 616"/>
                              <a:gd name="T71" fmla="*/ 808 h 315"/>
                              <a:gd name="T72" fmla="+- 0 9247 7906"/>
                              <a:gd name="T73" fmla="*/ T72 w 1440"/>
                              <a:gd name="T74" fmla="+- 0 774 616"/>
                              <a:gd name="T75" fmla="*/ 774 h 315"/>
                              <a:gd name="T76" fmla="+- 0 9320 7906"/>
                              <a:gd name="T77" fmla="*/ T76 w 1440"/>
                              <a:gd name="T78" fmla="+- 0 699 616"/>
                              <a:gd name="T79" fmla="*/ 699 h 315"/>
                              <a:gd name="T80" fmla="+- 0 9339 7906"/>
                              <a:gd name="T81" fmla="*/ T80 w 1440"/>
                              <a:gd name="T82" fmla="+- 0 658 616"/>
                              <a:gd name="T83" fmla="*/ 658 h 315"/>
                              <a:gd name="T84" fmla="+- 0 9346 7906"/>
                              <a:gd name="T85" fmla="*/ T84 w 1440"/>
                              <a:gd name="T86" fmla="+- 0 616 616"/>
                              <a:gd name="T87" fmla="*/ 616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440" h="315">
                                <a:moveTo>
                                  <a:pt x="0" y="0"/>
                                </a:moveTo>
                                <a:lnTo>
                                  <a:pt x="25" y="83"/>
                                </a:lnTo>
                                <a:lnTo>
                                  <a:pt x="98" y="158"/>
                                </a:lnTo>
                                <a:lnTo>
                                  <a:pt x="149" y="192"/>
                                </a:lnTo>
                                <a:lnTo>
                                  <a:pt x="210" y="222"/>
                                </a:lnTo>
                                <a:lnTo>
                                  <a:pt x="279" y="249"/>
                                </a:lnTo>
                                <a:lnTo>
                                  <a:pt x="356" y="271"/>
                                </a:lnTo>
                                <a:lnTo>
                                  <a:pt x="439" y="289"/>
                                </a:lnTo>
                                <a:lnTo>
                                  <a:pt x="528" y="303"/>
                                </a:lnTo>
                                <a:lnTo>
                                  <a:pt x="622" y="311"/>
                                </a:lnTo>
                                <a:lnTo>
                                  <a:pt x="720" y="314"/>
                                </a:lnTo>
                                <a:lnTo>
                                  <a:pt x="817" y="311"/>
                                </a:lnTo>
                                <a:lnTo>
                                  <a:pt x="910" y="303"/>
                                </a:lnTo>
                                <a:lnTo>
                                  <a:pt x="999" y="289"/>
                                </a:lnTo>
                                <a:lnTo>
                                  <a:pt x="1082" y="271"/>
                                </a:lnTo>
                                <a:lnTo>
                                  <a:pt x="1159" y="249"/>
                                </a:lnTo>
                                <a:lnTo>
                                  <a:pt x="1228" y="222"/>
                                </a:lnTo>
                                <a:lnTo>
                                  <a:pt x="1289" y="192"/>
                                </a:lnTo>
                                <a:lnTo>
                                  <a:pt x="1341" y="158"/>
                                </a:lnTo>
                                <a:lnTo>
                                  <a:pt x="1414" y="83"/>
                                </a:lnTo>
                                <a:lnTo>
                                  <a:pt x="1433" y="42"/>
                                </a:lnTo>
                                <a:lnTo>
                                  <a:pt x="144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527071" name="docshape146"/>
                        <wps:cNvSpPr>
                          <a:spLocks/>
                        </wps:cNvSpPr>
                        <wps:spPr bwMode="auto">
                          <a:xfrm>
                            <a:off x="7348" y="863"/>
                            <a:ext cx="600" cy="171"/>
                          </a:xfrm>
                          <a:custGeom>
                            <a:avLst/>
                            <a:gdLst>
                              <a:gd name="T0" fmla="+- 0 7899 7349"/>
                              <a:gd name="T1" fmla="*/ T0 w 600"/>
                              <a:gd name="T2" fmla="+- 0 948 863"/>
                              <a:gd name="T3" fmla="*/ 948 h 171"/>
                              <a:gd name="T4" fmla="+- 0 7798 7349"/>
                              <a:gd name="T5" fmla="*/ T4 w 600"/>
                              <a:gd name="T6" fmla="+- 0 890 863"/>
                              <a:gd name="T7" fmla="*/ 890 h 171"/>
                              <a:gd name="T8" fmla="+- 0 7793 7349"/>
                              <a:gd name="T9" fmla="*/ T8 w 600"/>
                              <a:gd name="T10" fmla="+- 0 885 863"/>
                              <a:gd name="T11" fmla="*/ 885 h 171"/>
                              <a:gd name="T12" fmla="+- 0 7790 7349"/>
                              <a:gd name="T13" fmla="*/ T12 w 600"/>
                              <a:gd name="T14" fmla="+- 0 878 863"/>
                              <a:gd name="T15" fmla="*/ 878 h 171"/>
                              <a:gd name="T16" fmla="+- 0 7795 7349"/>
                              <a:gd name="T17" fmla="*/ T16 w 600"/>
                              <a:gd name="T18" fmla="+- 0 873 863"/>
                              <a:gd name="T19" fmla="*/ 873 h 171"/>
                              <a:gd name="T20" fmla="+- 0 7798 7349"/>
                              <a:gd name="T21" fmla="*/ T20 w 600"/>
                              <a:gd name="T22" fmla="+- 0 866 863"/>
                              <a:gd name="T23" fmla="*/ 866 h 171"/>
                              <a:gd name="T24" fmla="+- 0 7805 7349"/>
                              <a:gd name="T25" fmla="*/ T24 w 600"/>
                              <a:gd name="T26" fmla="+- 0 863 863"/>
                              <a:gd name="T27" fmla="*/ 863 h 171"/>
                              <a:gd name="T28" fmla="+- 0 7812 7349"/>
                              <a:gd name="T29" fmla="*/ T28 w 600"/>
                              <a:gd name="T30" fmla="+- 0 868 863"/>
                              <a:gd name="T31" fmla="*/ 868 h 171"/>
                              <a:gd name="T32" fmla="+- 0 7925 7349"/>
                              <a:gd name="T33" fmla="*/ T32 w 600"/>
                              <a:gd name="T34" fmla="+- 0 935 863"/>
                              <a:gd name="T35" fmla="*/ 935 h 171"/>
                              <a:gd name="T36" fmla="+- 0 7925 7349"/>
                              <a:gd name="T37" fmla="*/ T36 w 600"/>
                              <a:gd name="T38" fmla="+- 0 938 863"/>
                              <a:gd name="T39" fmla="*/ 938 h 171"/>
                              <a:gd name="T40" fmla="+- 0 7918 7349"/>
                              <a:gd name="T41" fmla="*/ T40 w 600"/>
                              <a:gd name="T42" fmla="+- 0 938 863"/>
                              <a:gd name="T43" fmla="*/ 938 h 171"/>
                              <a:gd name="T44" fmla="+- 0 7899 7349"/>
                              <a:gd name="T45" fmla="*/ T44 w 600"/>
                              <a:gd name="T46" fmla="+- 0 948 863"/>
                              <a:gd name="T47" fmla="*/ 948 h 171"/>
                              <a:gd name="T48" fmla="+- 0 7876 7349"/>
                              <a:gd name="T49" fmla="*/ T48 w 600"/>
                              <a:gd name="T50" fmla="+- 0 962 863"/>
                              <a:gd name="T51" fmla="*/ 962 h 171"/>
                              <a:gd name="T52" fmla="+- 0 7349 7349"/>
                              <a:gd name="T53" fmla="*/ T52 w 600"/>
                              <a:gd name="T54" fmla="+- 0 962 863"/>
                              <a:gd name="T55" fmla="*/ 962 h 171"/>
                              <a:gd name="T56" fmla="+- 0 7349 7349"/>
                              <a:gd name="T57" fmla="*/ T56 w 600"/>
                              <a:gd name="T58" fmla="+- 0 935 863"/>
                              <a:gd name="T59" fmla="*/ 935 h 171"/>
                              <a:gd name="T60" fmla="+- 0 7876 7349"/>
                              <a:gd name="T61" fmla="*/ T60 w 600"/>
                              <a:gd name="T62" fmla="+- 0 935 863"/>
                              <a:gd name="T63" fmla="*/ 935 h 171"/>
                              <a:gd name="T64" fmla="+- 0 7899 7349"/>
                              <a:gd name="T65" fmla="*/ T64 w 600"/>
                              <a:gd name="T66" fmla="+- 0 948 863"/>
                              <a:gd name="T67" fmla="*/ 948 h 171"/>
                              <a:gd name="T68" fmla="+- 0 7876 7349"/>
                              <a:gd name="T69" fmla="*/ T68 w 600"/>
                              <a:gd name="T70" fmla="+- 0 962 863"/>
                              <a:gd name="T71" fmla="*/ 962 h 171"/>
                              <a:gd name="T72" fmla="+- 0 7925 7349"/>
                              <a:gd name="T73" fmla="*/ T72 w 600"/>
                              <a:gd name="T74" fmla="+- 0 935 863"/>
                              <a:gd name="T75" fmla="*/ 935 h 171"/>
                              <a:gd name="T76" fmla="+- 0 7925 7349"/>
                              <a:gd name="T77" fmla="*/ T76 w 600"/>
                              <a:gd name="T78" fmla="+- 0 935 863"/>
                              <a:gd name="T79" fmla="*/ 935 h 171"/>
                              <a:gd name="T80" fmla="+- 0 7925 7349"/>
                              <a:gd name="T81" fmla="*/ T80 w 600"/>
                              <a:gd name="T82" fmla="+- 0 935 863"/>
                              <a:gd name="T83" fmla="*/ 935 h 171"/>
                              <a:gd name="T84" fmla="+- 0 7925 7349"/>
                              <a:gd name="T85" fmla="*/ T84 w 600"/>
                              <a:gd name="T86" fmla="+- 0 935 863"/>
                              <a:gd name="T87" fmla="*/ 935 h 171"/>
                              <a:gd name="T88" fmla="+- 0 7928 7349"/>
                              <a:gd name="T89" fmla="*/ T88 w 600"/>
                              <a:gd name="T90" fmla="+- 0 962 863"/>
                              <a:gd name="T91" fmla="*/ 962 h 171"/>
                              <a:gd name="T92" fmla="+- 0 7925 7349"/>
                              <a:gd name="T93" fmla="*/ T92 w 600"/>
                              <a:gd name="T94" fmla="+- 0 962 863"/>
                              <a:gd name="T95" fmla="*/ 962 h 171"/>
                              <a:gd name="T96" fmla="+- 0 7925 7349"/>
                              <a:gd name="T97" fmla="*/ T96 w 600"/>
                              <a:gd name="T98" fmla="+- 0 935 863"/>
                              <a:gd name="T99" fmla="*/ 935 h 171"/>
                              <a:gd name="T100" fmla="+- 0 7949 7349"/>
                              <a:gd name="T101" fmla="*/ T100 w 600"/>
                              <a:gd name="T102" fmla="+- 0 950 863"/>
                              <a:gd name="T103" fmla="*/ 950 h 171"/>
                              <a:gd name="T104" fmla="+- 0 7928 7349"/>
                              <a:gd name="T105" fmla="*/ T104 w 600"/>
                              <a:gd name="T106" fmla="+- 0 962 863"/>
                              <a:gd name="T107" fmla="*/ 962 h 171"/>
                              <a:gd name="T108" fmla="+- 0 7918 7349"/>
                              <a:gd name="T109" fmla="*/ T108 w 600"/>
                              <a:gd name="T110" fmla="+- 0 959 863"/>
                              <a:gd name="T111" fmla="*/ 959 h 171"/>
                              <a:gd name="T112" fmla="+- 0 7899 7349"/>
                              <a:gd name="T113" fmla="*/ T112 w 600"/>
                              <a:gd name="T114" fmla="+- 0 948 863"/>
                              <a:gd name="T115" fmla="*/ 948 h 171"/>
                              <a:gd name="T116" fmla="+- 0 7918 7349"/>
                              <a:gd name="T117" fmla="*/ T116 w 600"/>
                              <a:gd name="T118" fmla="+- 0 938 863"/>
                              <a:gd name="T119" fmla="*/ 938 h 171"/>
                              <a:gd name="T120" fmla="+- 0 7918 7349"/>
                              <a:gd name="T121" fmla="*/ T120 w 600"/>
                              <a:gd name="T122" fmla="+- 0 959 863"/>
                              <a:gd name="T123" fmla="*/ 959 h 171"/>
                              <a:gd name="T124" fmla="+- 0 7925 7349"/>
                              <a:gd name="T125" fmla="*/ T124 w 600"/>
                              <a:gd name="T126" fmla="+- 0 959 863"/>
                              <a:gd name="T127" fmla="*/ 959 h 171"/>
                              <a:gd name="T128" fmla="+- 0 7918 7349"/>
                              <a:gd name="T129" fmla="*/ T128 w 600"/>
                              <a:gd name="T130" fmla="+- 0 959 863"/>
                              <a:gd name="T131" fmla="*/ 959 h 171"/>
                              <a:gd name="T132" fmla="+- 0 7918 7349"/>
                              <a:gd name="T133" fmla="*/ T132 w 600"/>
                              <a:gd name="T134" fmla="+- 0 938 863"/>
                              <a:gd name="T135" fmla="*/ 938 h 171"/>
                              <a:gd name="T136" fmla="+- 0 7925 7349"/>
                              <a:gd name="T137" fmla="*/ T136 w 600"/>
                              <a:gd name="T138" fmla="+- 0 938 863"/>
                              <a:gd name="T139" fmla="*/ 938 h 171"/>
                              <a:gd name="T140" fmla="+- 0 7925 7349"/>
                              <a:gd name="T141" fmla="*/ T140 w 600"/>
                              <a:gd name="T142" fmla="+- 0 959 863"/>
                              <a:gd name="T143" fmla="*/ 959 h 171"/>
                              <a:gd name="T144" fmla="+- 0 7805 7349"/>
                              <a:gd name="T145" fmla="*/ T144 w 600"/>
                              <a:gd name="T146" fmla="+- 0 1034 863"/>
                              <a:gd name="T147" fmla="*/ 1034 h 171"/>
                              <a:gd name="T148" fmla="+- 0 7798 7349"/>
                              <a:gd name="T149" fmla="*/ T148 w 600"/>
                              <a:gd name="T150" fmla="+- 0 1031 863"/>
                              <a:gd name="T151" fmla="*/ 1031 h 171"/>
                              <a:gd name="T152" fmla="+- 0 7795 7349"/>
                              <a:gd name="T153" fmla="*/ T152 w 600"/>
                              <a:gd name="T154" fmla="+- 0 1024 863"/>
                              <a:gd name="T155" fmla="*/ 1024 h 171"/>
                              <a:gd name="T156" fmla="+- 0 7790 7349"/>
                              <a:gd name="T157" fmla="*/ T156 w 600"/>
                              <a:gd name="T158" fmla="+- 0 1019 863"/>
                              <a:gd name="T159" fmla="*/ 1019 h 171"/>
                              <a:gd name="T160" fmla="+- 0 7793 7349"/>
                              <a:gd name="T161" fmla="*/ T160 w 600"/>
                              <a:gd name="T162" fmla="+- 0 1012 863"/>
                              <a:gd name="T163" fmla="*/ 1012 h 171"/>
                              <a:gd name="T164" fmla="+- 0 7798 7349"/>
                              <a:gd name="T165" fmla="*/ T164 w 600"/>
                              <a:gd name="T166" fmla="+- 0 1007 863"/>
                              <a:gd name="T167" fmla="*/ 1007 h 171"/>
                              <a:gd name="T168" fmla="+- 0 7899 7349"/>
                              <a:gd name="T169" fmla="*/ T168 w 600"/>
                              <a:gd name="T170" fmla="+- 0 948 863"/>
                              <a:gd name="T171" fmla="*/ 948 h 171"/>
                              <a:gd name="T172" fmla="+- 0 7918 7349"/>
                              <a:gd name="T173" fmla="*/ T172 w 600"/>
                              <a:gd name="T174" fmla="+- 0 959 863"/>
                              <a:gd name="T175" fmla="*/ 959 h 171"/>
                              <a:gd name="T176" fmla="+- 0 7925 7349"/>
                              <a:gd name="T177" fmla="*/ T176 w 600"/>
                              <a:gd name="T178" fmla="+- 0 959 863"/>
                              <a:gd name="T179" fmla="*/ 959 h 171"/>
                              <a:gd name="T180" fmla="+- 0 7925 7349"/>
                              <a:gd name="T181" fmla="*/ T180 w 600"/>
                              <a:gd name="T182" fmla="+- 0 962 863"/>
                              <a:gd name="T183" fmla="*/ 962 h 171"/>
                              <a:gd name="T184" fmla="+- 0 7928 7349"/>
                              <a:gd name="T185" fmla="*/ T184 w 600"/>
                              <a:gd name="T186" fmla="+- 0 962 863"/>
                              <a:gd name="T187" fmla="*/ 962 h 171"/>
                              <a:gd name="T188" fmla="+- 0 7812 7349"/>
                              <a:gd name="T189" fmla="*/ T188 w 600"/>
                              <a:gd name="T190" fmla="+- 0 1029 863"/>
                              <a:gd name="T191" fmla="*/ 1029 h 171"/>
                              <a:gd name="T192" fmla="+- 0 7805 7349"/>
                              <a:gd name="T193" fmla="*/ T192 w 600"/>
                              <a:gd name="T194" fmla="+- 0 1034 863"/>
                              <a:gd name="T195" fmla="*/ 1034 h 1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600" h="171">
                                <a:moveTo>
                                  <a:pt x="550" y="85"/>
                                </a:moveTo>
                                <a:lnTo>
                                  <a:pt x="449" y="27"/>
                                </a:lnTo>
                                <a:lnTo>
                                  <a:pt x="444" y="22"/>
                                </a:lnTo>
                                <a:lnTo>
                                  <a:pt x="441" y="15"/>
                                </a:lnTo>
                                <a:lnTo>
                                  <a:pt x="446" y="10"/>
                                </a:lnTo>
                                <a:lnTo>
                                  <a:pt x="449" y="3"/>
                                </a:lnTo>
                                <a:lnTo>
                                  <a:pt x="456" y="0"/>
                                </a:lnTo>
                                <a:lnTo>
                                  <a:pt x="463" y="5"/>
                                </a:lnTo>
                                <a:lnTo>
                                  <a:pt x="576" y="72"/>
                                </a:lnTo>
                                <a:lnTo>
                                  <a:pt x="576" y="75"/>
                                </a:lnTo>
                                <a:lnTo>
                                  <a:pt x="569" y="75"/>
                                </a:lnTo>
                                <a:lnTo>
                                  <a:pt x="550" y="85"/>
                                </a:lnTo>
                                <a:close/>
                                <a:moveTo>
                                  <a:pt x="527" y="99"/>
                                </a:moveTo>
                                <a:lnTo>
                                  <a:pt x="0" y="99"/>
                                </a:lnTo>
                                <a:lnTo>
                                  <a:pt x="0" y="72"/>
                                </a:lnTo>
                                <a:lnTo>
                                  <a:pt x="527" y="72"/>
                                </a:lnTo>
                                <a:lnTo>
                                  <a:pt x="550" y="85"/>
                                </a:lnTo>
                                <a:lnTo>
                                  <a:pt x="527" y="99"/>
                                </a:lnTo>
                                <a:close/>
                                <a:moveTo>
                                  <a:pt x="576" y="72"/>
                                </a:moveTo>
                                <a:lnTo>
                                  <a:pt x="576" y="72"/>
                                </a:lnTo>
                                <a:close/>
                                <a:moveTo>
                                  <a:pt x="579" y="99"/>
                                </a:moveTo>
                                <a:lnTo>
                                  <a:pt x="576" y="99"/>
                                </a:lnTo>
                                <a:lnTo>
                                  <a:pt x="576" y="72"/>
                                </a:lnTo>
                                <a:lnTo>
                                  <a:pt x="600" y="87"/>
                                </a:lnTo>
                                <a:lnTo>
                                  <a:pt x="579" y="99"/>
                                </a:lnTo>
                                <a:close/>
                                <a:moveTo>
                                  <a:pt x="569" y="96"/>
                                </a:moveTo>
                                <a:lnTo>
                                  <a:pt x="550" y="85"/>
                                </a:lnTo>
                                <a:lnTo>
                                  <a:pt x="569" y="75"/>
                                </a:lnTo>
                                <a:lnTo>
                                  <a:pt x="569" y="96"/>
                                </a:lnTo>
                                <a:close/>
                                <a:moveTo>
                                  <a:pt x="576" y="96"/>
                                </a:moveTo>
                                <a:lnTo>
                                  <a:pt x="569" y="96"/>
                                </a:lnTo>
                                <a:lnTo>
                                  <a:pt x="569" y="75"/>
                                </a:lnTo>
                                <a:lnTo>
                                  <a:pt x="576" y="75"/>
                                </a:lnTo>
                                <a:lnTo>
                                  <a:pt x="576" y="96"/>
                                </a:lnTo>
                                <a:close/>
                                <a:moveTo>
                                  <a:pt x="456" y="171"/>
                                </a:moveTo>
                                <a:lnTo>
                                  <a:pt x="449" y="168"/>
                                </a:lnTo>
                                <a:lnTo>
                                  <a:pt x="446" y="161"/>
                                </a:lnTo>
                                <a:lnTo>
                                  <a:pt x="441" y="156"/>
                                </a:lnTo>
                                <a:lnTo>
                                  <a:pt x="444" y="149"/>
                                </a:lnTo>
                                <a:lnTo>
                                  <a:pt x="449" y="144"/>
                                </a:lnTo>
                                <a:lnTo>
                                  <a:pt x="550" y="85"/>
                                </a:lnTo>
                                <a:lnTo>
                                  <a:pt x="569" y="96"/>
                                </a:lnTo>
                                <a:lnTo>
                                  <a:pt x="576" y="96"/>
                                </a:lnTo>
                                <a:lnTo>
                                  <a:pt x="576" y="99"/>
                                </a:lnTo>
                                <a:lnTo>
                                  <a:pt x="579" y="99"/>
                                </a:lnTo>
                                <a:lnTo>
                                  <a:pt x="463" y="166"/>
                                </a:lnTo>
                                <a:lnTo>
                                  <a:pt x="456" y="1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3353643" name="docshape147"/>
                        <wps:cNvSpPr>
                          <a:spLocks/>
                        </wps:cNvSpPr>
                        <wps:spPr bwMode="auto">
                          <a:xfrm>
                            <a:off x="9945" y="332"/>
                            <a:ext cx="1409" cy="1860"/>
                          </a:xfrm>
                          <a:custGeom>
                            <a:avLst/>
                            <a:gdLst>
                              <a:gd name="T0" fmla="+- 0 10649 9946"/>
                              <a:gd name="T1" fmla="*/ T0 w 1409"/>
                              <a:gd name="T2" fmla="+- 0 333 333"/>
                              <a:gd name="T3" fmla="*/ 333 h 1860"/>
                              <a:gd name="T4" fmla="+- 0 10545 9946"/>
                              <a:gd name="T5" fmla="*/ T4 w 1409"/>
                              <a:gd name="T6" fmla="+- 0 336 333"/>
                              <a:gd name="T7" fmla="*/ 336 h 1860"/>
                              <a:gd name="T8" fmla="+- 0 10446 9946"/>
                              <a:gd name="T9" fmla="*/ T8 w 1409"/>
                              <a:gd name="T10" fmla="+- 0 345 333"/>
                              <a:gd name="T11" fmla="*/ 345 h 1860"/>
                              <a:gd name="T12" fmla="+- 0 10352 9946"/>
                              <a:gd name="T13" fmla="*/ T12 w 1409"/>
                              <a:gd name="T14" fmla="+- 0 360 333"/>
                              <a:gd name="T15" fmla="*/ 360 h 1860"/>
                              <a:gd name="T16" fmla="+- 0 10266 9946"/>
                              <a:gd name="T17" fmla="*/ T16 w 1409"/>
                              <a:gd name="T18" fmla="+- 0 380 333"/>
                              <a:gd name="T19" fmla="*/ 380 h 1860"/>
                              <a:gd name="T20" fmla="+- 0 10187 9946"/>
                              <a:gd name="T21" fmla="*/ T20 w 1409"/>
                              <a:gd name="T22" fmla="+- 0 405 333"/>
                              <a:gd name="T23" fmla="*/ 405 h 1860"/>
                              <a:gd name="T24" fmla="+- 0 10118 9946"/>
                              <a:gd name="T25" fmla="*/ T24 w 1409"/>
                              <a:gd name="T26" fmla="+- 0 434 333"/>
                              <a:gd name="T27" fmla="*/ 434 h 1860"/>
                              <a:gd name="T28" fmla="+- 0 10059 9946"/>
                              <a:gd name="T29" fmla="*/ T28 w 1409"/>
                              <a:gd name="T30" fmla="+- 0 466 333"/>
                              <a:gd name="T31" fmla="*/ 466 h 1860"/>
                              <a:gd name="T32" fmla="+- 0 9975 9946"/>
                              <a:gd name="T33" fmla="*/ T32 w 1409"/>
                              <a:gd name="T34" fmla="+- 0 541 333"/>
                              <a:gd name="T35" fmla="*/ 541 h 1860"/>
                              <a:gd name="T36" fmla="+- 0 9946 9946"/>
                              <a:gd name="T37" fmla="*/ T36 w 1409"/>
                              <a:gd name="T38" fmla="+- 0 626 333"/>
                              <a:gd name="T39" fmla="*/ 626 h 1860"/>
                              <a:gd name="T40" fmla="+- 0 9946 9946"/>
                              <a:gd name="T41" fmla="*/ T40 w 1409"/>
                              <a:gd name="T42" fmla="+- 0 1902 333"/>
                              <a:gd name="T43" fmla="*/ 1902 h 1860"/>
                              <a:gd name="T44" fmla="+- 0 9975 9946"/>
                              <a:gd name="T45" fmla="*/ T44 w 1409"/>
                              <a:gd name="T46" fmla="+- 0 1986 333"/>
                              <a:gd name="T47" fmla="*/ 1986 h 1860"/>
                              <a:gd name="T48" fmla="+- 0 10059 9946"/>
                              <a:gd name="T49" fmla="*/ T48 w 1409"/>
                              <a:gd name="T50" fmla="+- 0 2061 333"/>
                              <a:gd name="T51" fmla="*/ 2061 h 1860"/>
                              <a:gd name="T52" fmla="+- 0 10118 9946"/>
                              <a:gd name="T53" fmla="*/ T52 w 1409"/>
                              <a:gd name="T54" fmla="+- 0 2093 333"/>
                              <a:gd name="T55" fmla="*/ 2093 h 1860"/>
                              <a:gd name="T56" fmla="+- 0 10187 9946"/>
                              <a:gd name="T57" fmla="*/ T56 w 1409"/>
                              <a:gd name="T58" fmla="+- 0 2122 333"/>
                              <a:gd name="T59" fmla="*/ 2122 h 1860"/>
                              <a:gd name="T60" fmla="+- 0 10266 9946"/>
                              <a:gd name="T61" fmla="*/ T60 w 1409"/>
                              <a:gd name="T62" fmla="+- 0 2146 333"/>
                              <a:gd name="T63" fmla="*/ 2146 h 1860"/>
                              <a:gd name="T64" fmla="+- 0 10352 9946"/>
                              <a:gd name="T65" fmla="*/ T64 w 1409"/>
                              <a:gd name="T66" fmla="+- 0 2166 333"/>
                              <a:gd name="T67" fmla="*/ 2166 h 1860"/>
                              <a:gd name="T68" fmla="+- 0 10446 9946"/>
                              <a:gd name="T69" fmla="*/ T68 w 1409"/>
                              <a:gd name="T70" fmla="+- 0 2180 333"/>
                              <a:gd name="T71" fmla="*/ 2180 h 1860"/>
                              <a:gd name="T72" fmla="+- 0 10545 9946"/>
                              <a:gd name="T73" fmla="*/ T72 w 1409"/>
                              <a:gd name="T74" fmla="+- 0 2190 333"/>
                              <a:gd name="T75" fmla="*/ 2190 h 1860"/>
                              <a:gd name="T76" fmla="+- 0 10649 9946"/>
                              <a:gd name="T77" fmla="*/ T76 w 1409"/>
                              <a:gd name="T78" fmla="+- 0 2193 333"/>
                              <a:gd name="T79" fmla="*/ 2193 h 1860"/>
                              <a:gd name="T80" fmla="+- 0 10753 9946"/>
                              <a:gd name="T81" fmla="*/ T80 w 1409"/>
                              <a:gd name="T82" fmla="+- 0 2190 333"/>
                              <a:gd name="T83" fmla="*/ 2190 h 1860"/>
                              <a:gd name="T84" fmla="+- 0 10853 9946"/>
                              <a:gd name="T85" fmla="*/ T84 w 1409"/>
                              <a:gd name="T86" fmla="+- 0 2180 333"/>
                              <a:gd name="T87" fmla="*/ 2180 h 1860"/>
                              <a:gd name="T88" fmla="+- 0 10947 9946"/>
                              <a:gd name="T89" fmla="*/ T88 w 1409"/>
                              <a:gd name="T90" fmla="+- 0 2166 333"/>
                              <a:gd name="T91" fmla="*/ 2166 h 1860"/>
                              <a:gd name="T92" fmla="+- 0 11034 9946"/>
                              <a:gd name="T93" fmla="*/ T92 w 1409"/>
                              <a:gd name="T94" fmla="+- 0 2146 333"/>
                              <a:gd name="T95" fmla="*/ 2146 h 1860"/>
                              <a:gd name="T96" fmla="+- 0 11112 9946"/>
                              <a:gd name="T97" fmla="*/ T96 w 1409"/>
                              <a:gd name="T98" fmla="+- 0 2122 333"/>
                              <a:gd name="T99" fmla="*/ 2122 h 1860"/>
                              <a:gd name="T100" fmla="+- 0 11182 9946"/>
                              <a:gd name="T101" fmla="*/ T100 w 1409"/>
                              <a:gd name="T102" fmla="+- 0 2093 333"/>
                              <a:gd name="T103" fmla="*/ 2093 h 1860"/>
                              <a:gd name="T104" fmla="+- 0 11241 9946"/>
                              <a:gd name="T105" fmla="*/ T104 w 1409"/>
                              <a:gd name="T106" fmla="+- 0 2061 333"/>
                              <a:gd name="T107" fmla="*/ 2061 h 1860"/>
                              <a:gd name="T108" fmla="+- 0 11325 9946"/>
                              <a:gd name="T109" fmla="*/ T108 w 1409"/>
                              <a:gd name="T110" fmla="+- 0 1986 333"/>
                              <a:gd name="T111" fmla="*/ 1986 h 1860"/>
                              <a:gd name="T112" fmla="+- 0 11354 9946"/>
                              <a:gd name="T113" fmla="*/ T112 w 1409"/>
                              <a:gd name="T114" fmla="+- 0 1902 333"/>
                              <a:gd name="T115" fmla="*/ 1902 h 1860"/>
                              <a:gd name="T116" fmla="+- 0 11354 9946"/>
                              <a:gd name="T117" fmla="*/ T116 w 1409"/>
                              <a:gd name="T118" fmla="+- 0 626 333"/>
                              <a:gd name="T119" fmla="*/ 626 h 1860"/>
                              <a:gd name="T120" fmla="+- 0 11325 9946"/>
                              <a:gd name="T121" fmla="*/ T120 w 1409"/>
                              <a:gd name="T122" fmla="+- 0 541 333"/>
                              <a:gd name="T123" fmla="*/ 541 h 1860"/>
                              <a:gd name="T124" fmla="+- 0 11241 9946"/>
                              <a:gd name="T125" fmla="*/ T124 w 1409"/>
                              <a:gd name="T126" fmla="+- 0 466 333"/>
                              <a:gd name="T127" fmla="*/ 466 h 1860"/>
                              <a:gd name="T128" fmla="+- 0 11182 9946"/>
                              <a:gd name="T129" fmla="*/ T128 w 1409"/>
                              <a:gd name="T130" fmla="+- 0 434 333"/>
                              <a:gd name="T131" fmla="*/ 434 h 1860"/>
                              <a:gd name="T132" fmla="+- 0 11112 9946"/>
                              <a:gd name="T133" fmla="*/ T132 w 1409"/>
                              <a:gd name="T134" fmla="+- 0 405 333"/>
                              <a:gd name="T135" fmla="*/ 405 h 1860"/>
                              <a:gd name="T136" fmla="+- 0 11034 9946"/>
                              <a:gd name="T137" fmla="*/ T136 w 1409"/>
                              <a:gd name="T138" fmla="+- 0 380 333"/>
                              <a:gd name="T139" fmla="*/ 380 h 1860"/>
                              <a:gd name="T140" fmla="+- 0 10947 9946"/>
                              <a:gd name="T141" fmla="*/ T140 w 1409"/>
                              <a:gd name="T142" fmla="+- 0 360 333"/>
                              <a:gd name="T143" fmla="*/ 360 h 1860"/>
                              <a:gd name="T144" fmla="+- 0 10853 9946"/>
                              <a:gd name="T145" fmla="*/ T144 w 1409"/>
                              <a:gd name="T146" fmla="+- 0 345 333"/>
                              <a:gd name="T147" fmla="*/ 345 h 1860"/>
                              <a:gd name="T148" fmla="+- 0 10753 9946"/>
                              <a:gd name="T149" fmla="*/ T148 w 1409"/>
                              <a:gd name="T150" fmla="+- 0 336 333"/>
                              <a:gd name="T151" fmla="*/ 336 h 1860"/>
                              <a:gd name="T152" fmla="+- 0 10649 9946"/>
                              <a:gd name="T153" fmla="*/ T152 w 1409"/>
                              <a:gd name="T154" fmla="+- 0 333 333"/>
                              <a:gd name="T155" fmla="*/ 333 h 1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409" h="1860">
                                <a:moveTo>
                                  <a:pt x="703" y="0"/>
                                </a:moveTo>
                                <a:lnTo>
                                  <a:pt x="599" y="3"/>
                                </a:lnTo>
                                <a:lnTo>
                                  <a:pt x="500" y="12"/>
                                </a:lnTo>
                                <a:lnTo>
                                  <a:pt x="406" y="27"/>
                                </a:lnTo>
                                <a:lnTo>
                                  <a:pt x="320" y="47"/>
                                </a:lnTo>
                                <a:lnTo>
                                  <a:pt x="241" y="72"/>
                                </a:lnTo>
                                <a:lnTo>
                                  <a:pt x="172" y="101"/>
                                </a:lnTo>
                                <a:lnTo>
                                  <a:pt x="113" y="133"/>
                                </a:lnTo>
                                <a:lnTo>
                                  <a:pt x="29" y="208"/>
                                </a:lnTo>
                                <a:lnTo>
                                  <a:pt x="0" y="293"/>
                                </a:lnTo>
                                <a:lnTo>
                                  <a:pt x="0" y="1569"/>
                                </a:lnTo>
                                <a:lnTo>
                                  <a:pt x="29" y="1653"/>
                                </a:lnTo>
                                <a:lnTo>
                                  <a:pt x="113" y="1728"/>
                                </a:lnTo>
                                <a:lnTo>
                                  <a:pt x="172" y="1760"/>
                                </a:lnTo>
                                <a:lnTo>
                                  <a:pt x="241" y="1789"/>
                                </a:lnTo>
                                <a:lnTo>
                                  <a:pt x="320" y="1813"/>
                                </a:lnTo>
                                <a:lnTo>
                                  <a:pt x="406" y="1833"/>
                                </a:lnTo>
                                <a:lnTo>
                                  <a:pt x="500" y="1847"/>
                                </a:lnTo>
                                <a:lnTo>
                                  <a:pt x="599" y="1857"/>
                                </a:lnTo>
                                <a:lnTo>
                                  <a:pt x="703" y="1860"/>
                                </a:lnTo>
                                <a:lnTo>
                                  <a:pt x="807" y="1857"/>
                                </a:lnTo>
                                <a:lnTo>
                                  <a:pt x="907" y="1847"/>
                                </a:lnTo>
                                <a:lnTo>
                                  <a:pt x="1001" y="1833"/>
                                </a:lnTo>
                                <a:lnTo>
                                  <a:pt x="1088" y="1813"/>
                                </a:lnTo>
                                <a:lnTo>
                                  <a:pt x="1166" y="1789"/>
                                </a:lnTo>
                                <a:lnTo>
                                  <a:pt x="1236" y="1760"/>
                                </a:lnTo>
                                <a:lnTo>
                                  <a:pt x="1295" y="1728"/>
                                </a:lnTo>
                                <a:lnTo>
                                  <a:pt x="1379" y="1653"/>
                                </a:lnTo>
                                <a:lnTo>
                                  <a:pt x="1408" y="1569"/>
                                </a:lnTo>
                                <a:lnTo>
                                  <a:pt x="1408" y="293"/>
                                </a:lnTo>
                                <a:lnTo>
                                  <a:pt x="1379" y="208"/>
                                </a:lnTo>
                                <a:lnTo>
                                  <a:pt x="1295" y="133"/>
                                </a:lnTo>
                                <a:lnTo>
                                  <a:pt x="1236" y="101"/>
                                </a:lnTo>
                                <a:lnTo>
                                  <a:pt x="1166" y="72"/>
                                </a:lnTo>
                                <a:lnTo>
                                  <a:pt x="1088" y="47"/>
                                </a:lnTo>
                                <a:lnTo>
                                  <a:pt x="1001" y="27"/>
                                </a:lnTo>
                                <a:lnTo>
                                  <a:pt x="907" y="12"/>
                                </a:lnTo>
                                <a:lnTo>
                                  <a:pt x="807" y="3"/>
                                </a:lnTo>
                                <a:lnTo>
                                  <a:pt x="703"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664697" name="docshape148"/>
                        <wps:cNvSpPr>
                          <a:spLocks/>
                        </wps:cNvSpPr>
                        <wps:spPr bwMode="auto">
                          <a:xfrm>
                            <a:off x="9945" y="625"/>
                            <a:ext cx="1409" cy="293"/>
                          </a:xfrm>
                          <a:custGeom>
                            <a:avLst/>
                            <a:gdLst>
                              <a:gd name="T0" fmla="+- 0 9946 9946"/>
                              <a:gd name="T1" fmla="*/ T0 w 1409"/>
                              <a:gd name="T2" fmla="+- 0 626 626"/>
                              <a:gd name="T3" fmla="*/ 626 h 293"/>
                              <a:gd name="T4" fmla="+- 0 9975 9946"/>
                              <a:gd name="T5" fmla="*/ T4 w 1409"/>
                              <a:gd name="T6" fmla="+- 0 710 626"/>
                              <a:gd name="T7" fmla="*/ 710 h 293"/>
                              <a:gd name="T8" fmla="+- 0 10059 9946"/>
                              <a:gd name="T9" fmla="*/ T8 w 1409"/>
                              <a:gd name="T10" fmla="+- 0 785 626"/>
                              <a:gd name="T11" fmla="*/ 785 h 293"/>
                              <a:gd name="T12" fmla="+- 0 10118 9946"/>
                              <a:gd name="T13" fmla="*/ T12 w 1409"/>
                              <a:gd name="T14" fmla="+- 0 817 626"/>
                              <a:gd name="T15" fmla="*/ 817 h 293"/>
                              <a:gd name="T16" fmla="+- 0 10187 9946"/>
                              <a:gd name="T17" fmla="*/ T16 w 1409"/>
                              <a:gd name="T18" fmla="+- 0 846 626"/>
                              <a:gd name="T19" fmla="*/ 846 h 293"/>
                              <a:gd name="T20" fmla="+- 0 10266 9946"/>
                              <a:gd name="T21" fmla="*/ T20 w 1409"/>
                              <a:gd name="T22" fmla="+- 0 871 626"/>
                              <a:gd name="T23" fmla="*/ 871 h 293"/>
                              <a:gd name="T24" fmla="+- 0 10352 9946"/>
                              <a:gd name="T25" fmla="*/ T24 w 1409"/>
                              <a:gd name="T26" fmla="+- 0 891 626"/>
                              <a:gd name="T27" fmla="*/ 891 h 293"/>
                              <a:gd name="T28" fmla="+- 0 10446 9946"/>
                              <a:gd name="T29" fmla="*/ T28 w 1409"/>
                              <a:gd name="T30" fmla="+- 0 906 626"/>
                              <a:gd name="T31" fmla="*/ 906 h 293"/>
                              <a:gd name="T32" fmla="+- 0 10545 9946"/>
                              <a:gd name="T33" fmla="*/ T32 w 1409"/>
                              <a:gd name="T34" fmla="+- 0 915 626"/>
                              <a:gd name="T35" fmla="*/ 915 h 293"/>
                              <a:gd name="T36" fmla="+- 0 10649 9946"/>
                              <a:gd name="T37" fmla="*/ T36 w 1409"/>
                              <a:gd name="T38" fmla="+- 0 918 626"/>
                              <a:gd name="T39" fmla="*/ 918 h 293"/>
                              <a:gd name="T40" fmla="+- 0 10753 9946"/>
                              <a:gd name="T41" fmla="*/ T40 w 1409"/>
                              <a:gd name="T42" fmla="+- 0 915 626"/>
                              <a:gd name="T43" fmla="*/ 915 h 293"/>
                              <a:gd name="T44" fmla="+- 0 10853 9946"/>
                              <a:gd name="T45" fmla="*/ T44 w 1409"/>
                              <a:gd name="T46" fmla="+- 0 906 626"/>
                              <a:gd name="T47" fmla="*/ 906 h 293"/>
                              <a:gd name="T48" fmla="+- 0 10947 9946"/>
                              <a:gd name="T49" fmla="*/ T48 w 1409"/>
                              <a:gd name="T50" fmla="+- 0 891 626"/>
                              <a:gd name="T51" fmla="*/ 891 h 293"/>
                              <a:gd name="T52" fmla="+- 0 11034 9946"/>
                              <a:gd name="T53" fmla="*/ T52 w 1409"/>
                              <a:gd name="T54" fmla="+- 0 871 626"/>
                              <a:gd name="T55" fmla="*/ 871 h 293"/>
                              <a:gd name="T56" fmla="+- 0 11112 9946"/>
                              <a:gd name="T57" fmla="*/ T56 w 1409"/>
                              <a:gd name="T58" fmla="+- 0 846 626"/>
                              <a:gd name="T59" fmla="*/ 846 h 293"/>
                              <a:gd name="T60" fmla="+- 0 11182 9946"/>
                              <a:gd name="T61" fmla="*/ T60 w 1409"/>
                              <a:gd name="T62" fmla="+- 0 817 626"/>
                              <a:gd name="T63" fmla="*/ 817 h 293"/>
                              <a:gd name="T64" fmla="+- 0 11241 9946"/>
                              <a:gd name="T65" fmla="*/ T64 w 1409"/>
                              <a:gd name="T66" fmla="+- 0 785 626"/>
                              <a:gd name="T67" fmla="*/ 785 h 293"/>
                              <a:gd name="T68" fmla="+- 0 11325 9946"/>
                              <a:gd name="T69" fmla="*/ T68 w 1409"/>
                              <a:gd name="T70" fmla="+- 0 710 626"/>
                              <a:gd name="T71" fmla="*/ 710 h 293"/>
                              <a:gd name="T72" fmla="+- 0 11347 9946"/>
                              <a:gd name="T73" fmla="*/ T72 w 1409"/>
                              <a:gd name="T74" fmla="+- 0 669 626"/>
                              <a:gd name="T75" fmla="*/ 669 h 293"/>
                              <a:gd name="T76" fmla="+- 0 11354 9946"/>
                              <a:gd name="T77" fmla="*/ T76 w 1409"/>
                              <a:gd name="T78" fmla="+- 0 626 626"/>
                              <a:gd name="T79" fmla="*/ 6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09" h="293">
                                <a:moveTo>
                                  <a:pt x="0" y="0"/>
                                </a:moveTo>
                                <a:lnTo>
                                  <a:pt x="29" y="84"/>
                                </a:lnTo>
                                <a:lnTo>
                                  <a:pt x="113" y="159"/>
                                </a:lnTo>
                                <a:lnTo>
                                  <a:pt x="172" y="191"/>
                                </a:lnTo>
                                <a:lnTo>
                                  <a:pt x="241" y="220"/>
                                </a:lnTo>
                                <a:lnTo>
                                  <a:pt x="320" y="245"/>
                                </a:lnTo>
                                <a:lnTo>
                                  <a:pt x="406" y="265"/>
                                </a:lnTo>
                                <a:lnTo>
                                  <a:pt x="500" y="280"/>
                                </a:lnTo>
                                <a:lnTo>
                                  <a:pt x="599" y="289"/>
                                </a:lnTo>
                                <a:lnTo>
                                  <a:pt x="703" y="292"/>
                                </a:lnTo>
                                <a:lnTo>
                                  <a:pt x="807" y="289"/>
                                </a:lnTo>
                                <a:lnTo>
                                  <a:pt x="907" y="280"/>
                                </a:lnTo>
                                <a:lnTo>
                                  <a:pt x="1001" y="265"/>
                                </a:lnTo>
                                <a:lnTo>
                                  <a:pt x="1088" y="245"/>
                                </a:lnTo>
                                <a:lnTo>
                                  <a:pt x="1166" y="220"/>
                                </a:lnTo>
                                <a:lnTo>
                                  <a:pt x="1236" y="191"/>
                                </a:lnTo>
                                <a:lnTo>
                                  <a:pt x="1295" y="159"/>
                                </a:lnTo>
                                <a:lnTo>
                                  <a:pt x="1379" y="84"/>
                                </a:lnTo>
                                <a:lnTo>
                                  <a:pt x="1401" y="43"/>
                                </a:lnTo>
                                <a:lnTo>
                                  <a:pt x="140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7815762" name="docshape149"/>
                        <wps:cNvSpPr>
                          <a:spLocks/>
                        </wps:cNvSpPr>
                        <wps:spPr bwMode="auto">
                          <a:xfrm>
                            <a:off x="2001" y="1069"/>
                            <a:ext cx="7944" cy="805"/>
                          </a:xfrm>
                          <a:custGeom>
                            <a:avLst/>
                            <a:gdLst>
                              <a:gd name="T0" fmla="+- 0 2162 2002"/>
                              <a:gd name="T1" fmla="*/ T0 w 7944"/>
                              <a:gd name="T2" fmla="+- 0 1617 1070"/>
                              <a:gd name="T3" fmla="*/ 1617 h 805"/>
                              <a:gd name="T4" fmla="+- 0 2143 2002"/>
                              <a:gd name="T5" fmla="*/ T4 w 7944"/>
                              <a:gd name="T6" fmla="+- 0 1622 1070"/>
                              <a:gd name="T7" fmla="*/ 1622 h 805"/>
                              <a:gd name="T8" fmla="+- 0 2074 2002"/>
                              <a:gd name="T9" fmla="*/ T8 w 7944"/>
                              <a:gd name="T10" fmla="+- 0 1098 1070"/>
                              <a:gd name="T11" fmla="*/ 1098 h 805"/>
                              <a:gd name="T12" fmla="+- 0 2023 2002"/>
                              <a:gd name="T13" fmla="*/ T12 w 7944"/>
                              <a:gd name="T14" fmla="+- 0 1617 1070"/>
                              <a:gd name="T15" fmla="*/ 1617 h 805"/>
                              <a:gd name="T16" fmla="+- 0 2002 2002"/>
                              <a:gd name="T17" fmla="*/ T16 w 7944"/>
                              <a:gd name="T18" fmla="+- 0 1622 1070"/>
                              <a:gd name="T19" fmla="*/ 1622 h 805"/>
                              <a:gd name="T20" fmla="+- 0 2086 2002"/>
                              <a:gd name="T21" fmla="*/ T20 w 7944"/>
                              <a:gd name="T22" fmla="+- 0 1773 1070"/>
                              <a:gd name="T23" fmla="*/ 1773 h 805"/>
                              <a:gd name="T24" fmla="+- 0 2170 2002"/>
                              <a:gd name="T25" fmla="*/ T24 w 7944"/>
                              <a:gd name="T26" fmla="+- 0 1629 1070"/>
                              <a:gd name="T27" fmla="*/ 1629 h 805"/>
                              <a:gd name="T28" fmla="+- 0 2730 2002"/>
                              <a:gd name="T29" fmla="*/ T28 w 7944"/>
                              <a:gd name="T30" fmla="+- 0 1139 1070"/>
                              <a:gd name="T31" fmla="*/ 1139 h 805"/>
                              <a:gd name="T32" fmla="+- 0 2630 2002"/>
                              <a:gd name="T33" fmla="*/ T32 w 7944"/>
                              <a:gd name="T34" fmla="+- 0 1259 1070"/>
                              <a:gd name="T35" fmla="*/ 1259 h 805"/>
                              <a:gd name="T36" fmla="+- 0 2645 2002"/>
                              <a:gd name="T37" fmla="*/ T36 w 7944"/>
                              <a:gd name="T38" fmla="+- 0 1274 1070"/>
                              <a:gd name="T39" fmla="*/ 1274 h 805"/>
                              <a:gd name="T40" fmla="+- 0 2702 2002"/>
                              <a:gd name="T41" fmla="*/ T40 w 7944"/>
                              <a:gd name="T42" fmla="+- 0 1185 1070"/>
                              <a:gd name="T43" fmla="*/ 1185 h 805"/>
                              <a:gd name="T44" fmla="+- 0 2726 2002"/>
                              <a:gd name="T45" fmla="*/ T44 w 7944"/>
                              <a:gd name="T46" fmla="+- 0 1181 1070"/>
                              <a:gd name="T47" fmla="*/ 1181 h 805"/>
                              <a:gd name="T48" fmla="+- 0 2786 2002"/>
                              <a:gd name="T49" fmla="*/ T48 w 7944"/>
                              <a:gd name="T50" fmla="+- 0 1274 1070"/>
                              <a:gd name="T51" fmla="*/ 1274 h 805"/>
                              <a:gd name="T52" fmla="+- 0 2798 2002"/>
                              <a:gd name="T53" fmla="*/ T52 w 7944"/>
                              <a:gd name="T54" fmla="+- 0 1259 1070"/>
                              <a:gd name="T55" fmla="*/ 1259 h 805"/>
                              <a:gd name="T56" fmla="+- 0 5537 2002"/>
                              <a:gd name="T57" fmla="*/ T56 w 7944"/>
                              <a:gd name="T58" fmla="+- 0 1588 1070"/>
                              <a:gd name="T59" fmla="*/ 1588 h 805"/>
                              <a:gd name="T60" fmla="+- 0 5520 2002"/>
                              <a:gd name="T61" fmla="*/ T60 w 7944"/>
                              <a:gd name="T62" fmla="+- 0 1593 1070"/>
                              <a:gd name="T63" fmla="*/ 1593 h 805"/>
                              <a:gd name="T64" fmla="+- 0 5448 2002"/>
                              <a:gd name="T65" fmla="*/ T64 w 7944"/>
                              <a:gd name="T66" fmla="+- 0 1070 1070"/>
                              <a:gd name="T67" fmla="*/ 1070 h 805"/>
                              <a:gd name="T68" fmla="+- 0 5398 2002"/>
                              <a:gd name="T69" fmla="*/ T68 w 7944"/>
                              <a:gd name="T70" fmla="+- 0 1586 1070"/>
                              <a:gd name="T71" fmla="*/ 1586 h 805"/>
                              <a:gd name="T72" fmla="+- 0 5378 2002"/>
                              <a:gd name="T73" fmla="*/ T72 w 7944"/>
                              <a:gd name="T74" fmla="+- 0 1590 1070"/>
                              <a:gd name="T75" fmla="*/ 1590 h 805"/>
                              <a:gd name="T76" fmla="+- 0 5460 2002"/>
                              <a:gd name="T77" fmla="*/ T76 w 7944"/>
                              <a:gd name="T78" fmla="+- 0 1744 1070"/>
                              <a:gd name="T79" fmla="*/ 1744 h 805"/>
                              <a:gd name="T80" fmla="+- 0 5544 2002"/>
                              <a:gd name="T81" fmla="*/ T80 w 7944"/>
                              <a:gd name="T82" fmla="+- 0 1600 1070"/>
                              <a:gd name="T83" fmla="*/ 1600 h 805"/>
                              <a:gd name="T84" fmla="+- 0 6509 2002"/>
                              <a:gd name="T85" fmla="*/ T84 w 7944"/>
                              <a:gd name="T86" fmla="+- 0 1094 1070"/>
                              <a:gd name="T87" fmla="*/ 1094 h 805"/>
                              <a:gd name="T88" fmla="+- 0 6410 2002"/>
                              <a:gd name="T89" fmla="*/ T88 w 7944"/>
                              <a:gd name="T90" fmla="+- 0 1214 1070"/>
                              <a:gd name="T91" fmla="*/ 1214 h 805"/>
                              <a:gd name="T92" fmla="+- 0 6425 2002"/>
                              <a:gd name="T93" fmla="*/ T92 w 7944"/>
                              <a:gd name="T94" fmla="+- 0 1228 1070"/>
                              <a:gd name="T95" fmla="*/ 1228 h 805"/>
                              <a:gd name="T96" fmla="+- 0 6482 2002"/>
                              <a:gd name="T97" fmla="*/ T96 w 7944"/>
                              <a:gd name="T98" fmla="+- 0 1142 1070"/>
                              <a:gd name="T99" fmla="*/ 1142 h 805"/>
                              <a:gd name="T100" fmla="+- 0 6506 2002"/>
                              <a:gd name="T101" fmla="*/ T100 w 7944"/>
                              <a:gd name="T102" fmla="+- 0 1138 1070"/>
                              <a:gd name="T103" fmla="*/ 1138 h 805"/>
                              <a:gd name="T104" fmla="+- 0 6566 2002"/>
                              <a:gd name="T105" fmla="*/ T104 w 7944"/>
                              <a:gd name="T106" fmla="+- 0 1228 1070"/>
                              <a:gd name="T107" fmla="*/ 1228 h 805"/>
                              <a:gd name="T108" fmla="+- 0 6578 2002"/>
                              <a:gd name="T109" fmla="*/ T108 w 7944"/>
                              <a:gd name="T110" fmla="+- 0 1214 1070"/>
                              <a:gd name="T111" fmla="*/ 1214 h 805"/>
                              <a:gd name="T112" fmla="+- 0 7531 2002"/>
                              <a:gd name="T113" fmla="*/ T112 w 7944"/>
                              <a:gd name="T114" fmla="+- 0 1730 1070"/>
                              <a:gd name="T115" fmla="*/ 1730 h 805"/>
                              <a:gd name="T116" fmla="+- 0 7536 2002"/>
                              <a:gd name="T117" fmla="*/ T116 w 7944"/>
                              <a:gd name="T118" fmla="+- 0 1713 1070"/>
                              <a:gd name="T119" fmla="*/ 1713 h 805"/>
                              <a:gd name="T120" fmla="+- 0 7519 2002"/>
                              <a:gd name="T121" fmla="*/ T120 w 7944"/>
                              <a:gd name="T122" fmla="+- 0 1708 1070"/>
                              <a:gd name="T123" fmla="*/ 1708 h 805"/>
                              <a:gd name="T124" fmla="+- 0 7404 2002"/>
                              <a:gd name="T125" fmla="*/ T124 w 7944"/>
                              <a:gd name="T126" fmla="+- 0 1775 1070"/>
                              <a:gd name="T127" fmla="*/ 1775 h 805"/>
                              <a:gd name="T128" fmla="+- 0 7519 2002"/>
                              <a:gd name="T129" fmla="*/ T128 w 7944"/>
                              <a:gd name="T130" fmla="+- 0 1869 1070"/>
                              <a:gd name="T131" fmla="*/ 1869 h 805"/>
                              <a:gd name="T132" fmla="+- 0 7536 2002"/>
                              <a:gd name="T133" fmla="*/ T132 w 7944"/>
                              <a:gd name="T134" fmla="+- 0 1864 1070"/>
                              <a:gd name="T135" fmla="*/ 1864 h 805"/>
                              <a:gd name="T136" fmla="+- 0 7531 2002"/>
                              <a:gd name="T137" fmla="*/ T136 w 7944"/>
                              <a:gd name="T138" fmla="+- 0 1847 1070"/>
                              <a:gd name="T139" fmla="*/ 1847 h 805"/>
                              <a:gd name="T140" fmla="+- 0 7903 2002"/>
                              <a:gd name="T141" fmla="*/ T140 w 7944"/>
                              <a:gd name="T142" fmla="+- 0 1775 1070"/>
                              <a:gd name="T143" fmla="*/ 1775 h 805"/>
                              <a:gd name="T144" fmla="+- 0 9806 2002"/>
                              <a:gd name="T145" fmla="*/ T144 w 7944"/>
                              <a:gd name="T146" fmla="+- 0 1348 1070"/>
                              <a:gd name="T147" fmla="*/ 1348 h 805"/>
                              <a:gd name="T148" fmla="+- 0 9790 2002"/>
                              <a:gd name="T149" fmla="*/ T148 w 7944"/>
                              <a:gd name="T150" fmla="+- 0 1353 1070"/>
                              <a:gd name="T151" fmla="*/ 1353 h 805"/>
                              <a:gd name="T152" fmla="+- 0 9794 2002"/>
                              <a:gd name="T153" fmla="*/ T152 w 7944"/>
                              <a:gd name="T154" fmla="+- 0 1370 1070"/>
                              <a:gd name="T155" fmla="*/ 1370 h 805"/>
                              <a:gd name="T156" fmla="+- 0 9346 2002"/>
                              <a:gd name="T157" fmla="*/ T156 w 7944"/>
                              <a:gd name="T158" fmla="+- 0 1442 1070"/>
                              <a:gd name="T159" fmla="*/ 1442 h 805"/>
                              <a:gd name="T160" fmla="+- 0 9787 2002"/>
                              <a:gd name="T161" fmla="*/ T160 w 7944"/>
                              <a:gd name="T162" fmla="+- 0 1492 1070"/>
                              <a:gd name="T163" fmla="*/ 1492 h 805"/>
                              <a:gd name="T164" fmla="+- 0 9792 2002"/>
                              <a:gd name="T165" fmla="*/ T164 w 7944"/>
                              <a:gd name="T166" fmla="+- 0 1511 1070"/>
                              <a:gd name="T167" fmla="*/ 1511 h 805"/>
                              <a:gd name="T168" fmla="+- 0 9925 2002"/>
                              <a:gd name="T169" fmla="*/ T168 w 7944"/>
                              <a:gd name="T170" fmla="+- 0 1442 1070"/>
                              <a:gd name="T171" fmla="*/ 1442 h 8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7944" h="805">
                                <a:moveTo>
                                  <a:pt x="168" y="559"/>
                                </a:moveTo>
                                <a:lnTo>
                                  <a:pt x="165" y="552"/>
                                </a:lnTo>
                                <a:lnTo>
                                  <a:pt x="160" y="547"/>
                                </a:lnTo>
                                <a:lnTo>
                                  <a:pt x="153" y="544"/>
                                </a:lnTo>
                                <a:lnTo>
                                  <a:pt x="146" y="547"/>
                                </a:lnTo>
                                <a:lnTo>
                                  <a:pt x="141" y="552"/>
                                </a:lnTo>
                                <a:lnTo>
                                  <a:pt x="96" y="630"/>
                                </a:lnTo>
                                <a:lnTo>
                                  <a:pt x="96" y="28"/>
                                </a:lnTo>
                                <a:lnTo>
                                  <a:pt x="72" y="28"/>
                                </a:lnTo>
                                <a:lnTo>
                                  <a:pt x="72" y="634"/>
                                </a:lnTo>
                                <a:lnTo>
                                  <a:pt x="24" y="552"/>
                                </a:lnTo>
                                <a:lnTo>
                                  <a:pt x="21" y="547"/>
                                </a:lnTo>
                                <a:lnTo>
                                  <a:pt x="12" y="544"/>
                                </a:lnTo>
                                <a:lnTo>
                                  <a:pt x="7" y="547"/>
                                </a:lnTo>
                                <a:lnTo>
                                  <a:pt x="0" y="552"/>
                                </a:lnTo>
                                <a:lnTo>
                                  <a:pt x="0" y="559"/>
                                </a:lnTo>
                                <a:lnTo>
                                  <a:pt x="2" y="566"/>
                                </a:lnTo>
                                <a:lnTo>
                                  <a:pt x="84" y="703"/>
                                </a:lnTo>
                                <a:lnTo>
                                  <a:pt x="97" y="679"/>
                                </a:lnTo>
                                <a:lnTo>
                                  <a:pt x="163" y="566"/>
                                </a:lnTo>
                                <a:lnTo>
                                  <a:pt x="168" y="559"/>
                                </a:lnTo>
                                <a:close/>
                                <a:moveTo>
                                  <a:pt x="796" y="189"/>
                                </a:moveTo>
                                <a:lnTo>
                                  <a:pt x="794" y="182"/>
                                </a:lnTo>
                                <a:lnTo>
                                  <a:pt x="728" y="69"/>
                                </a:lnTo>
                                <a:lnTo>
                                  <a:pt x="712" y="43"/>
                                </a:lnTo>
                                <a:lnTo>
                                  <a:pt x="633" y="182"/>
                                </a:lnTo>
                                <a:lnTo>
                                  <a:pt x="628" y="189"/>
                                </a:lnTo>
                                <a:lnTo>
                                  <a:pt x="631" y="196"/>
                                </a:lnTo>
                                <a:lnTo>
                                  <a:pt x="636" y="199"/>
                                </a:lnTo>
                                <a:lnTo>
                                  <a:pt x="643" y="204"/>
                                </a:lnTo>
                                <a:lnTo>
                                  <a:pt x="650" y="201"/>
                                </a:lnTo>
                                <a:lnTo>
                                  <a:pt x="655" y="194"/>
                                </a:lnTo>
                                <a:lnTo>
                                  <a:pt x="700" y="115"/>
                                </a:lnTo>
                                <a:lnTo>
                                  <a:pt x="700" y="720"/>
                                </a:lnTo>
                                <a:lnTo>
                                  <a:pt x="724" y="720"/>
                                </a:lnTo>
                                <a:lnTo>
                                  <a:pt x="724" y="111"/>
                                </a:lnTo>
                                <a:lnTo>
                                  <a:pt x="772" y="194"/>
                                </a:lnTo>
                                <a:lnTo>
                                  <a:pt x="775" y="201"/>
                                </a:lnTo>
                                <a:lnTo>
                                  <a:pt x="784" y="204"/>
                                </a:lnTo>
                                <a:lnTo>
                                  <a:pt x="789" y="199"/>
                                </a:lnTo>
                                <a:lnTo>
                                  <a:pt x="794" y="196"/>
                                </a:lnTo>
                                <a:lnTo>
                                  <a:pt x="796" y="189"/>
                                </a:lnTo>
                                <a:close/>
                                <a:moveTo>
                                  <a:pt x="3542" y="530"/>
                                </a:moveTo>
                                <a:lnTo>
                                  <a:pt x="3540" y="520"/>
                                </a:lnTo>
                                <a:lnTo>
                                  <a:pt x="3535" y="518"/>
                                </a:lnTo>
                                <a:lnTo>
                                  <a:pt x="3528" y="513"/>
                                </a:lnTo>
                                <a:lnTo>
                                  <a:pt x="3520" y="516"/>
                                </a:lnTo>
                                <a:lnTo>
                                  <a:pt x="3518" y="523"/>
                                </a:lnTo>
                                <a:lnTo>
                                  <a:pt x="3470" y="603"/>
                                </a:lnTo>
                                <a:lnTo>
                                  <a:pt x="3470" y="0"/>
                                </a:lnTo>
                                <a:lnTo>
                                  <a:pt x="3446" y="0"/>
                                </a:lnTo>
                                <a:lnTo>
                                  <a:pt x="3446" y="605"/>
                                </a:lnTo>
                                <a:lnTo>
                                  <a:pt x="3398" y="523"/>
                                </a:lnTo>
                                <a:lnTo>
                                  <a:pt x="3396" y="516"/>
                                </a:lnTo>
                                <a:lnTo>
                                  <a:pt x="3388" y="513"/>
                                </a:lnTo>
                                <a:lnTo>
                                  <a:pt x="3381" y="518"/>
                                </a:lnTo>
                                <a:lnTo>
                                  <a:pt x="3376" y="520"/>
                                </a:lnTo>
                                <a:lnTo>
                                  <a:pt x="3374" y="530"/>
                                </a:lnTo>
                                <a:lnTo>
                                  <a:pt x="3376" y="535"/>
                                </a:lnTo>
                                <a:lnTo>
                                  <a:pt x="3458" y="674"/>
                                </a:lnTo>
                                <a:lnTo>
                                  <a:pt x="3473" y="648"/>
                                </a:lnTo>
                                <a:lnTo>
                                  <a:pt x="3540" y="535"/>
                                </a:lnTo>
                                <a:lnTo>
                                  <a:pt x="3542" y="530"/>
                                </a:lnTo>
                                <a:close/>
                                <a:moveTo>
                                  <a:pt x="4576" y="144"/>
                                </a:moveTo>
                                <a:lnTo>
                                  <a:pt x="4574" y="136"/>
                                </a:lnTo>
                                <a:lnTo>
                                  <a:pt x="4507" y="24"/>
                                </a:lnTo>
                                <a:lnTo>
                                  <a:pt x="4492" y="0"/>
                                </a:lnTo>
                                <a:lnTo>
                                  <a:pt x="4413" y="136"/>
                                </a:lnTo>
                                <a:lnTo>
                                  <a:pt x="4408" y="144"/>
                                </a:lnTo>
                                <a:lnTo>
                                  <a:pt x="4411" y="151"/>
                                </a:lnTo>
                                <a:lnTo>
                                  <a:pt x="4416" y="153"/>
                                </a:lnTo>
                                <a:lnTo>
                                  <a:pt x="4423" y="158"/>
                                </a:lnTo>
                                <a:lnTo>
                                  <a:pt x="4430" y="156"/>
                                </a:lnTo>
                                <a:lnTo>
                                  <a:pt x="4435" y="151"/>
                                </a:lnTo>
                                <a:lnTo>
                                  <a:pt x="4480" y="72"/>
                                </a:lnTo>
                                <a:lnTo>
                                  <a:pt x="4480" y="674"/>
                                </a:lnTo>
                                <a:lnTo>
                                  <a:pt x="4504" y="674"/>
                                </a:lnTo>
                                <a:lnTo>
                                  <a:pt x="4504" y="68"/>
                                </a:lnTo>
                                <a:lnTo>
                                  <a:pt x="4552" y="151"/>
                                </a:lnTo>
                                <a:lnTo>
                                  <a:pt x="4555" y="156"/>
                                </a:lnTo>
                                <a:lnTo>
                                  <a:pt x="4564" y="158"/>
                                </a:lnTo>
                                <a:lnTo>
                                  <a:pt x="4569" y="153"/>
                                </a:lnTo>
                                <a:lnTo>
                                  <a:pt x="4574" y="151"/>
                                </a:lnTo>
                                <a:lnTo>
                                  <a:pt x="4576" y="144"/>
                                </a:lnTo>
                                <a:close/>
                                <a:moveTo>
                                  <a:pt x="5901" y="705"/>
                                </a:moveTo>
                                <a:lnTo>
                                  <a:pt x="5451" y="705"/>
                                </a:lnTo>
                                <a:lnTo>
                                  <a:pt x="5529" y="660"/>
                                </a:lnTo>
                                <a:lnTo>
                                  <a:pt x="5534" y="655"/>
                                </a:lnTo>
                                <a:lnTo>
                                  <a:pt x="5536" y="648"/>
                                </a:lnTo>
                                <a:lnTo>
                                  <a:pt x="5534" y="643"/>
                                </a:lnTo>
                                <a:lnTo>
                                  <a:pt x="5529" y="636"/>
                                </a:lnTo>
                                <a:lnTo>
                                  <a:pt x="5522" y="633"/>
                                </a:lnTo>
                                <a:lnTo>
                                  <a:pt x="5517" y="638"/>
                                </a:lnTo>
                                <a:lnTo>
                                  <a:pt x="5403" y="705"/>
                                </a:lnTo>
                                <a:lnTo>
                                  <a:pt x="5402" y="705"/>
                                </a:lnTo>
                                <a:lnTo>
                                  <a:pt x="5378" y="720"/>
                                </a:lnTo>
                                <a:lnTo>
                                  <a:pt x="5517" y="799"/>
                                </a:lnTo>
                                <a:lnTo>
                                  <a:pt x="5522" y="804"/>
                                </a:lnTo>
                                <a:lnTo>
                                  <a:pt x="5529" y="801"/>
                                </a:lnTo>
                                <a:lnTo>
                                  <a:pt x="5534" y="794"/>
                                </a:lnTo>
                                <a:lnTo>
                                  <a:pt x="5536" y="789"/>
                                </a:lnTo>
                                <a:lnTo>
                                  <a:pt x="5534" y="782"/>
                                </a:lnTo>
                                <a:lnTo>
                                  <a:pt x="5529" y="777"/>
                                </a:lnTo>
                                <a:lnTo>
                                  <a:pt x="5451" y="732"/>
                                </a:lnTo>
                                <a:lnTo>
                                  <a:pt x="5901" y="732"/>
                                </a:lnTo>
                                <a:lnTo>
                                  <a:pt x="5901" y="705"/>
                                </a:lnTo>
                                <a:close/>
                                <a:moveTo>
                                  <a:pt x="7944" y="360"/>
                                </a:moveTo>
                                <a:lnTo>
                                  <a:pt x="7919" y="345"/>
                                </a:lnTo>
                                <a:lnTo>
                                  <a:pt x="7804" y="278"/>
                                </a:lnTo>
                                <a:lnTo>
                                  <a:pt x="7797" y="273"/>
                                </a:lnTo>
                                <a:lnTo>
                                  <a:pt x="7790" y="276"/>
                                </a:lnTo>
                                <a:lnTo>
                                  <a:pt x="7788" y="283"/>
                                </a:lnTo>
                                <a:lnTo>
                                  <a:pt x="7783" y="288"/>
                                </a:lnTo>
                                <a:lnTo>
                                  <a:pt x="7785" y="295"/>
                                </a:lnTo>
                                <a:lnTo>
                                  <a:pt x="7792" y="300"/>
                                </a:lnTo>
                                <a:lnTo>
                                  <a:pt x="7871" y="345"/>
                                </a:lnTo>
                                <a:lnTo>
                                  <a:pt x="7344" y="345"/>
                                </a:lnTo>
                                <a:lnTo>
                                  <a:pt x="7344" y="372"/>
                                </a:lnTo>
                                <a:lnTo>
                                  <a:pt x="7871" y="372"/>
                                </a:lnTo>
                                <a:lnTo>
                                  <a:pt x="7792" y="417"/>
                                </a:lnTo>
                                <a:lnTo>
                                  <a:pt x="7785" y="422"/>
                                </a:lnTo>
                                <a:lnTo>
                                  <a:pt x="7783" y="429"/>
                                </a:lnTo>
                                <a:lnTo>
                                  <a:pt x="7788" y="434"/>
                                </a:lnTo>
                                <a:lnTo>
                                  <a:pt x="7790" y="441"/>
                                </a:lnTo>
                                <a:lnTo>
                                  <a:pt x="7797" y="444"/>
                                </a:lnTo>
                                <a:lnTo>
                                  <a:pt x="7804" y="439"/>
                                </a:lnTo>
                                <a:lnTo>
                                  <a:pt x="7923" y="372"/>
                                </a:lnTo>
                                <a:lnTo>
                                  <a:pt x="7944" y="3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497991" name="docshape150"/>
                        <wps:cNvSpPr txBox="1">
                          <a:spLocks noChangeArrowheads="1"/>
                        </wps:cNvSpPr>
                        <wps:spPr bwMode="auto">
                          <a:xfrm>
                            <a:off x="8186" y="1172"/>
                            <a:ext cx="896" cy="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EFAA7" w14:textId="77777777" w:rsidR="00BF16F6" w:rsidRDefault="00BF16F6" w:rsidP="00D34F64">
                              <w:pPr>
                                <w:spacing w:line="247" w:lineRule="auto"/>
                                <w:ind w:right="12" w:firstLine="120"/>
                                <w:rPr>
                                  <w:sz w:val="24"/>
                                </w:rPr>
                              </w:pPr>
                              <w:r>
                                <w:rPr>
                                  <w:spacing w:val="-2"/>
                                  <w:sz w:val="24"/>
                                </w:rPr>
                                <w:t>Active Database</w:t>
                              </w:r>
                            </w:p>
                          </w:txbxContent>
                        </wps:txbx>
                        <wps:bodyPr rot="0" vert="horz" wrap="square" lIns="0" tIns="0" rIns="0" bIns="0" anchor="t" anchorCtr="0" upright="1">
                          <a:noAutofit/>
                        </wps:bodyPr>
                      </wps:wsp>
                      <wps:wsp>
                        <wps:cNvPr id="1996063165" name="docshape151"/>
                        <wps:cNvSpPr txBox="1">
                          <a:spLocks noChangeArrowheads="1"/>
                        </wps:cNvSpPr>
                        <wps:spPr bwMode="auto">
                          <a:xfrm>
                            <a:off x="10209" y="1122"/>
                            <a:ext cx="896" cy="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CA1D6" w14:textId="77777777" w:rsidR="00BF16F6" w:rsidRDefault="00BF16F6" w:rsidP="00D34F64">
                              <w:pPr>
                                <w:spacing w:line="247" w:lineRule="auto"/>
                                <w:ind w:right="12" w:firstLine="74"/>
                                <w:rPr>
                                  <w:sz w:val="24"/>
                                </w:rPr>
                              </w:pPr>
                              <w:r>
                                <w:rPr>
                                  <w:spacing w:val="-2"/>
                                  <w:sz w:val="24"/>
                                </w:rPr>
                                <w:t>Backup Database</w:t>
                              </w:r>
                            </w:p>
                          </w:txbxContent>
                        </wps:txbx>
                        <wps:bodyPr rot="0" vert="horz" wrap="square" lIns="0" tIns="0" rIns="0" bIns="0" anchor="t" anchorCtr="0" upright="1">
                          <a:noAutofit/>
                        </wps:bodyPr>
                      </wps:wsp>
                      <wps:wsp>
                        <wps:cNvPr id="1507897761" name="docshape152"/>
                        <wps:cNvSpPr txBox="1">
                          <a:spLocks noChangeArrowheads="1"/>
                        </wps:cNvSpPr>
                        <wps:spPr bwMode="auto">
                          <a:xfrm>
                            <a:off x="5100" y="1758"/>
                            <a:ext cx="2129" cy="646"/>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6E44D1" w14:textId="77777777" w:rsidR="00BF16F6" w:rsidRDefault="00BF16F6" w:rsidP="00D34F64">
                              <w:pPr>
                                <w:spacing w:before="176"/>
                                <w:ind w:left="143"/>
                                <w:rPr>
                                  <w:sz w:val="24"/>
                                </w:rPr>
                              </w:pPr>
                              <w:r>
                                <w:rPr>
                                  <w:sz w:val="24"/>
                                </w:rPr>
                                <w:t>Application</w:t>
                              </w:r>
                              <w:r>
                                <w:rPr>
                                  <w:spacing w:val="-10"/>
                                  <w:sz w:val="24"/>
                                </w:rPr>
                                <w:t xml:space="preserve"> </w:t>
                              </w:r>
                              <w:r>
                                <w:rPr>
                                  <w:spacing w:val="-4"/>
                                  <w:sz w:val="24"/>
                                </w:rPr>
                                <w:t>Logic</w:t>
                              </w:r>
                            </w:p>
                          </w:txbxContent>
                        </wps:txbx>
                        <wps:bodyPr rot="0" vert="horz" wrap="square" lIns="0" tIns="0" rIns="0" bIns="0" anchor="t" anchorCtr="0" upright="1">
                          <a:noAutofit/>
                        </wps:bodyPr>
                      </wps:wsp>
                      <wps:wsp>
                        <wps:cNvPr id="2038266659" name="docshape153"/>
                        <wps:cNvSpPr txBox="1">
                          <a:spLocks noChangeArrowheads="1"/>
                        </wps:cNvSpPr>
                        <wps:spPr bwMode="auto">
                          <a:xfrm>
                            <a:off x="5100" y="423"/>
                            <a:ext cx="2129" cy="646"/>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EC0016C" w14:textId="77777777" w:rsidR="00BF16F6" w:rsidRDefault="00BF16F6" w:rsidP="00D34F64">
                              <w:pPr>
                                <w:spacing w:before="176"/>
                                <w:ind w:left="143"/>
                                <w:rPr>
                                  <w:sz w:val="24"/>
                                </w:rPr>
                              </w:pPr>
                              <w:r>
                                <w:rPr>
                                  <w:sz w:val="24"/>
                                </w:rPr>
                                <w:t>Data</w:t>
                              </w:r>
                              <w:r>
                                <w:rPr>
                                  <w:spacing w:val="-6"/>
                                  <w:sz w:val="24"/>
                                </w:rPr>
                                <w:t xml:space="preserve"> </w:t>
                              </w:r>
                              <w:r>
                                <w:rPr>
                                  <w:spacing w:val="-2"/>
                                  <w:sz w:val="24"/>
                                </w:rPr>
                                <w:t>Management</w:t>
                              </w:r>
                            </w:p>
                          </w:txbxContent>
                        </wps:txbx>
                        <wps:bodyPr rot="0" vert="horz" wrap="square" lIns="0" tIns="0" rIns="0" bIns="0" anchor="t" anchorCtr="0" upright="1">
                          <a:noAutofit/>
                        </wps:bodyPr>
                      </wps:wsp>
                      <wps:wsp>
                        <wps:cNvPr id="2079850394" name="docshape154"/>
                        <wps:cNvSpPr txBox="1">
                          <a:spLocks noChangeArrowheads="1"/>
                        </wps:cNvSpPr>
                        <wps:spPr bwMode="auto">
                          <a:xfrm>
                            <a:off x="1605" y="1789"/>
                            <a:ext cx="2129" cy="569"/>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EBAA08" w14:textId="77777777" w:rsidR="00BF16F6" w:rsidRDefault="00BF16F6" w:rsidP="00D34F64">
                              <w:pPr>
                                <w:spacing w:before="138"/>
                                <w:ind w:left="143"/>
                                <w:rPr>
                                  <w:sz w:val="24"/>
                                </w:rPr>
                              </w:pPr>
                              <w:r>
                                <w:rPr>
                                  <w:sz w:val="24"/>
                                </w:rPr>
                                <w:t>Application</w:t>
                              </w:r>
                              <w:r>
                                <w:rPr>
                                  <w:spacing w:val="-10"/>
                                  <w:sz w:val="24"/>
                                </w:rPr>
                                <w:t xml:space="preserve"> </w:t>
                              </w:r>
                              <w:r>
                                <w:rPr>
                                  <w:spacing w:val="-4"/>
                                  <w:sz w:val="24"/>
                                </w:rPr>
                                <w:t>Logic</w:t>
                              </w:r>
                            </w:p>
                          </w:txbxContent>
                        </wps:txbx>
                        <wps:bodyPr rot="0" vert="horz" wrap="square" lIns="0" tIns="0" rIns="0" bIns="0" anchor="t" anchorCtr="0" upright="1">
                          <a:noAutofit/>
                        </wps:bodyPr>
                      </wps:wsp>
                      <wps:wsp>
                        <wps:cNvPr id="1126515243" name="docshape155"/>
                        <wps:cNvSpPr txBox="1">
                          <a:spLocks noChangeArrowheads="1"/>
                        </wps:cNvSpPr>
                        <wps:spPr bwMode="auto">
                          <a:xfrm>
                            <a:off x="1605" y="498"/>
                            <a:ext cx="2129" cy="572"/>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967C699" w14:textId="77777777" w:rsidR="00BF16F6" w:rsidRDefault="00BF16F6" w:rsidP="00D34F64">
                              <w:pPr>
                                <w:spacing w:before="136"/>
                                <w:ind w:left="143"/>
                                <w:rPr>
                                  <w:sz w:val="24"/>
                                </w:rPr>
                              </w:pPr>
                              <w:r>
                                <w:rPr>
                                  <w:sz w:val="24"/>
                                </w:rPr>
                                <w:t>User</w:t>
                              </w:r>
                              <w:r>
                                <w:rPr>
                                  <w:spacing w:val="-6"/>
                                  <w:sz w:val="24"/>
                                </w:rPr>
                                <w:t xml:space="preserve"> </w:t>
                              </w:r>
                              <w:r>
                                <w:rPr>
                                  <w:spacing w:val="-2"/>
                                  <w:sz w:val="24"/>
                                </w:rPr>
                                <w:t>Interface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18512D" id="Group 4" o:spid="_x0000_s1027" style="position:absolute;margin-left:71.75pt;margin-top:14.85pt;width:496.35pt;height:111.6pt;z-index:-251655168;mso-wrap-distance-left:0;mso-wrap-distance-right:0;mso-position-horizontal-relative:page" coordorigin="1435,297" coordsize="9927,2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">
                <v:shape id="docshape142" o:spid="_x0000_s1028" style="position:absolute;left:1440;top:303;width:5926;height:2220;visibility:visible;mso-wrap-style:square;v-text-anchor:top" coordsize="5926,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" path="m,29l,2220r2460,l2460,29,,29xm3466,r,2220l5926,2220,5926,,3466,xe" filled="f" strokeweight=".48pt">
                  <v:path arrowok="t" o:connecttype="custom" o:connectlocs="0,333;0,2524;2460,2524;2460,333;0,333;3466,304;3466,2524;5926,2524;5926,304;3466,304" o:connectangles="0,0,0,0,0,0,0,0,0,0"/>
                </v:shape>
                <v:shape id="docshape143" o:spid="_x0000_s1029" style="position:absolute;left:3900;top:639;width:1006;height:1234;visibility:visible;mso-wrap-style:square;v-text-anchor:top" coordsize="1006,1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" path="m989,84l969,72,852,2,845,r-7,2l835,7r-5,5l833,22r5,2l920,72,,72,,96r916,l838,142r-5,4l830,154r5,7l838,166r7,2l852,163,968,96,989,84xm1006,1135r-919,l166,1090r7,-5l175,1078r-5,-5l168,1066r-10,-3l154,1068,14,1150r140,79l158,1234r10,-3l170,1224r5,-5l173,1212r-7,-5l87,1162r919,l1006,1135xe" fillcolor="black" stroked="f">
                  <v:path arrowok="t" o:connecttype="custom" o:connectlocs="989,724;969,712;852,642;845,640;838,642;835,647;830,652;833,662;838,664;920,712;0,712;0,736;916,736;838,782;833,786;830,794;835,801;838,806;845,808;852,803;968,736;989,724;1006,1775;87,1775;166,1730;173,1725;175,1718;170,1713;168,1706;158,1703;154,1708;14,1790;154,1869;158,1874;168,1871;170,1864;175,1859;173,1852;166,1847;87,1802;1006,1802;1006,1775" o:connectangles="0,0,0,0,0,0,0,0,0,0,0,0,0,0,0,0,0,0,0,0,0,0,0,0,0,0,0,0,0,0,0,0,0,0,0,0,0,0,0,0,0,0"/>
                </v:shape>
                <v:shape id="docshape144" o:spid="_x0000_s1030" style="position:absolute;left:7905;top:303;width:1440;height:1995;visibility:visible;mso-wrap-style:square;v-text-anchor:top" coordsize="1440,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" path="m720,l622,3r-94,8l439,24,356,42,279,65,210,91r-61,30l98,154,25,229,,312,,1682r25,83l98,1840r51,33l210,1903r69,26l356,1952r83,18l528,1983r94,8l720,1994r97,-3l910,1983r89,-13l1082,1952r77,-23l1228,1903r61,-30l1341,1840r73,-75l1440,1682r,-1370l1414,229r-73,-75l1289,121,1228,91,1159,65,1082,42,999,24,910,11,817,3,720,xe" filled="f" strokeweight=".72pt">
                  <v:path arrowok="t" o:connecttype="custom" o:connectlocs="720,304;622,307;528,315;439,328;356,346;279,369;210,395;149,425;98,458;25,533;0,616;0,1986;25,2069;98,2144;149,2177;210,2207;279,2233;356,2256;439,2274;528,2287;622,2295;720,2298;817,2295;910,2287;999,2274;1082,2256;1159,2233;1228,2207;1289,2177;1341,2144;1414,2069;1440,1986;1440,616;1414,533;1341,458;1289,425;1228,395;1159,369;1082,346;999,328;910,315;817,307;720,304" o:connectangles="0,0,0,0,0,0,0,0,0,0,0,0,0,0,0,0,0,0,0,0,0,0,0,0,0,0,0,0,0,0,0,0,0,0,0,0,0,0,0,0,0,0,0"/>
                </v:shape>
                <v:shape id="docshape145" o:spid="_x0000_s1031" style="position:absolute;left:7905;top:615;width:1440;height:315;visibility:visible;mso-wrap-style:square;v-text-anchor:top" coordsize="144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" path="m,l25,83r73,75l149,192r61,30l279,249r77,22l439,289r89,14l622,311r98,3l817,311r93,-8l999,289r83,-18l1159,249r69,-27l1289,192r52,-34l1414,83r19,-41l1440,e" filled="f" strokeweight=".72pt">
                  <v:path arrowok="t" o:connecttype="custom" o:connectlocs="0,616;25,699;98,774;149,808;210,838;279,865;356,887;439,905;528,919;622,927;720,930;817,927;910,919;999,905;1082,887;1159,865;1228,838;1289,808;1341,774;1414,699;1433,658;1440,616" o:connectangles="0,0,0,0,0,0,0,0,0,0,0,0,0,0,0,0,0,0,0,0,0,0"/>
                </v:shape>
                <v:shape id="docshape146" o:spid="_x0000_s1032" style="position:absolute;left:7348;top:863;width:600;height:171;visibility:visible;mso-wrap-style:square;v-text-anchor:top" coordsize="60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" path="m550,85l449,27r-5,-5l441,15r5,-5l449,3,456,r7,5l576,72r,3l569,75,550,85xm527,99l,99,,72r527,l550,85,527,99xm576,72r,xm579,99r-3,l576,72r24,15l579,99xm569,96l550,85,569,75r,21xm576,96r-7,l569,75r7,l576,96xm456,171r-7,-3l446,161r-5,-5l444,149r5,-5l550,85r19,11l576,96r,3l579,99,463,166r-7,5xe" fillcolor="black" stroked="f">
                  <v:path arrowok="t" o:connecttype="custom" o:connectlocs="550,948;449,890;444,885;441,878;446,873;449,866;456,863;463,868;576,935;576,938;569,938;550,948;527,962;0,962;0,935;527,935;550,948;527,962;576,935;576,935;576,935;576,935;579,962;576,962;576,935;600,950;579,962;569,959;550,948;569,938;569,959;576,959;569,959;569,938;576,938;576,959;456,1034;449,1031;446,1024;441,1019;444,1012;449,1007;550,948;569,959;576,959;576,962;579,962;463,1029;456,1034" o:connectangles="0,0,0,0,0,0,0,0,0,0,0,0,0,0,0,0,0,0,0,0,0,0,0,0,0,0,0,0,0,0,0,0,0,0,0,0,0,0,0,0,0,0,0,0,0,0,0,0,0"/>
                </v:shape>
                <v:shape id="docshape147" o:spid="_x0000_s1033" style="position:absolute;left:9945;top:332;width:1409;height:1860;visibility:visible;mso-wrap-style:square;v-text-anchor:top" coordsize="1409,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" path="m703,l599,3r-99,9l406,27,320,47,241,72r-69,29l113,133,29,208,,293,,1569r29,84l113,1728r59,32l241,1789r79,24l406,1833r94,14l599,1857r104,3l807,1857r100,-10l1001,1833r87,-20l1166,1789r70,-29l1295,1728r84,-75l1408,1569r,-1276l1379,208r-84,-75l1236,101,1166,72,1088,47,1001,27,907,12,807,3,703,xe" filled="f" strokeweight=".72pt">
                  <v:path arrowok="t" o:connecttype="custom" o:connectlocs="703,333;599,336;500,345;406,360;320,380;241,405;172,434;113,466;29,541;0,626;0,1902;29,1986;113,2061;172,2093;241,2122;320,2146;406,2166;500,2180;599,2190;703,2193;807,2190;907,2180;1001,2166;1088,2146;1166,2122;1236,2093;1295,2061;1379,1986;1408,1902;1408,626;1379,541;1295,466;1236,434;1166,405;1088,380;1001,360;907,345;807,336;703,333" o:connectangles="0,0,0,0,0,0,0,0,0,0,0,0,0,0,0,0,0,0,0,0,0,0,0,0,0,0,0,0,0,0,0,0,0,0,0,0,0,0,0"/>
                </v:shape>
                <v:shape id="docshape148" o:spid="_x0000_s1034" style="position:absolute;left:9945;top:625;width:1409;height:293;visibility:visible;mso-wrap-style:square;v-text-anchor:top" coordsize="14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" path="m,l29,84r84,75l172,191r69,29l320,245r86,20l500,280r99,9l703,292r104,-3l907,280r94,-15l1088,245r78,-25l1236,191r59,-32l1379,84r22,-41l1408,e" filled="f" strokeweight=".72pt">
                  <v:path arrowok="t" o:connecttype="custom" o:connectlocs="0,626;29,710;113,785;172,817;241,846;320,871;406,891;500,906;599,915;703,918;807,915;907,906;1001,891;1088,871;1166,846;1236,817;1295,785;1379,710;1401,669;1408,626" o:connectangles="0,0,0,0,0,0,0,0,0,0,0,0,0,0,0,0,0,0,0,0"/>
                </v:shape>
                <v:shape id="docshape149" o:spid="_x0000_s1035" style="position:absolute;left:2001;top:1069;width:7944;height:805;visibility:visible;mso-wrap-style:square;v-text-anchor:top" coordsize="794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" path="m168,559r-3,-7l160,547r-7,-3l146,547r-5,5l96,630,96,28r-24,l72,634,24,552r-3,-5l12,544r-5,3l,552r,7l2,566,84,703,97,679,163,566r5,-7xm796,189r-2,-7l728,69,712,43,633,182r-5,7l631,196r5,3l643,204r7,-3l655,194r45,-79l700,720r24,l724,111r48,83l775,201r9,3l789,199r5,-3l796,189xm3542,530r-2,-10l3535,518r-7,-5l3520,516r-2,7l3470,603,3470,r-24,l3446,605r-48,-82l3396,516r-8,-3l3381,518r-5,2l3374,530r2,5l3458,674r15,-26l3540,535r2,-5xm4576,144r-2,-8l4507,24,4492,r-79,136l4408,144r3,7l4416,153r7,5l4430,156r5,-5l4480,72r,602l4504,674r,-606l4552,151r3,5l4564,158r5,-5l4574,151r2,-7xm5901,705r-450,l5529,660r5,-5l5536,648r-2,-5l5529,636r-7,-3l5517,638r-114,67l5402,705r-24,15l5517,799r5,5l5529,801r5,-7l5536,789r-2,-7l5529,777r-78,-45l5901,732r,-27xm7944,360r-25,-15l7804,278r-7,-5l7790,276r-2,7l7783,288r2,7l7792,300r79,45l7344,345r,27l7871,372r-79,45l7785,422r-2,7l7788,434r2,7l7797,444r7,-5l7923,372r21,-12xe" fillcolor="black" stroked="f">
                  <v:path arrowok="t" o:connecttype="custom" o:connectlocs="160,1617;141,1622;72,1098;21,1617;0,1622;84,1773;168,1629;728,1139;628,1259;643,1274;700,1185;724,1181;784,1274;796,1259;3535,1588;3518,1593;3446,1070;3396,1586;3376,1590;3458,1744;3542,1600;4507,1094;4408,1214;4423,1228;4480,1142;4504,1138;4564,1228;4576,1214;5529,1730;5534,1713;5517,1708;5402,1775;5517,1869;5534,1864;5529,1847;5901,1775;7804,1348;7788,1353;7792,1370;7344,1442;7785,1492;7790,1511;7923,1442" o:connectangles="0,0,0,0,0,0,0,0,0,0,0,0,0,0,0,0,0,0,0,0,0,0,0,0,0,0,0,0,0,0,0,0,0,0,0,0,0,0,0,0,0,0,0"/>
                </v:shape>
                <v:shape id="docshape150" o:spid="_x0000_s1036" type="#_x0000_t202" style="position:absolute;left:8186;top:1172;width:896;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" filled="f" stroked="f">
                  <v:textbox inset="0,0,0,0">
                    <w:txbxContent>
                      <w:p w14:paraId="1F2EFAA7" w14:textId="77777777" w:rsidR="00BF16F6" w:rsidRDefault="00BF16F6" w:rsidP="00D34F64">
                        <w:pPr>
                          <w:spacing w:line="247" w:lineRule="auto"/>
                          <w:ind w:right="12" w:firstLine="120"/>
                          <w:rPr>
                            <w:sz w:val="24"/>
                          </w:rPr>
                        </w:pPr>
                        <w:r>
                          <w:rPr>
                            <w:spacing w:val="-2"/>
                            <w:sz w:val="24"/>
                          </w:rPr>
                          <w:t>Active Database</w:t>
                        </w:r>
                      </w:p>
                    </w:txbxContent>
                  </v:textbox>
                </v:shape>
                <v:shape id="docshape151" o:spid="_x0000_s1037" type="#_x0000_t202" style="position:absolute;left:10209;top:1122;width:896;height: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" filled="f" stroked="f">
                  <v:textbox inset="0,0,0,0">
                    <w:txbxContent>
                      <w:p w14:paraId="43DCA1D6" w14:textId="77777777" w:rsidR="00BF16F6" w:rsidRDefault="00BF16F6" w:rsidP="00D34F64">
                        <w:pPr>
                          <w:spacing w:line="247" w:lineRule="auto"/>
                          <w:ind w:right="12" w:firstLine="74"/>
                          <w:rPr>
                            <w:sz w:val="24"/>
                          </w:rPr>
                        </w:pPr>
                        <w:r>
                          <w:rPr>
                            <w:spacing w:val="-2"/>
                            <w:sz w:val="24"/>
                          </w:rPr>
                          <w:t>Backup Database</w:t>
                        </w:r>
                      </w:p>
                    </w:txbxContent>
                  </v:textbox>
                </v:shape>
                <v:shape id="docshape152" o:spid="_x0000_s1038" type="#_x0000_t202" style="position:absolute;left:5100;top:1758;width:2129;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" filled="f" strokeweight=".96pt">
                  <v:textbox inset="0,0,0,0">
                    <w:txbxContent>
                      <w:p w14:paraId="6D6E44D1" w14:textId="77777777" w:rsidR="00BF16F6" w:rsidRDefault="00BF16F6" w:rsidP="00D34F64">
                        <w:pPr>
                          <w:spacing w:before="176"/>
                          <w:ind w:left="143"/>
                          <w:rPr>
                            <w:sz w:val="24"/>
                          </w:rPr>
                        </w:pPr>
                        <w:r>
                          <w:rPr>
                            <w:sz w:val="24"/>
                          </w:rPr>
                          <w:t>Application</w:t>
                        </w:r>
                        <w:r>
                          <w:rPr>
                            <w:spacing w:val="-10"/>
                            <w:sz w:val="24"/>
                          </w:rPr>
                          <w:t xml:space="preserve"> </w:t>
                        </w:r>
                        <w:r>
                          <w:rPr>
                            <w:spacing w:val="-4"/>
                            <w:sz w:val="24"/>
                          </w:rPr>
                          <w:t>Logic</w:t>
                        </w:r>
                      </w:p>
                    </w:txbxContent>
                  </v:textbox>
                </v:shape>
                <v:shape id="docshape153" o:spid="_x0000_s1039" type="#_x0000_t202" style="position:absolute;left:5100;top:423;width:2129;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" filled="f" strokeweight=".96pt">
                  <v:textbox inset="0,0,0,0">
                    <w:txbxContent>
                      <w:p w14:paraId="1EC0016C" w14:textId="77777777" w:rsidR="00BF16F6" w:rsidRDefault="00BF16F6" w:rsidP="00D34F64">
                        <w:pPr>
                          <w:spacing w:before="176"/>
                          <w:ind w:left="143"/>
                          <w:rPr>
                            <w:sz w:val="24"/>
                          </w:rPr>
                        </w:pPr>
                        <w:r>
                          <w:rPr>
                            <w:sz w:val="24"/>
                          </w:rPr>
                          <w:t>Data</w:t>
                        </w:r>
                        <w:r>
                          <w:rPr>
                            <w:spacing w:val="-6"/>
                            <w:sz w:val="24"/>
                          </w:rPr>
                          <w:t xml:space="preserve"> </w:t>
                        </w:r>
                        <w:r>
                          <w:rPr>
                            <w:spacing w:val="-2"/>
                            <w:sz w:val="24"/>
                          </w:rPr>
                          <w:t>Management</w:t>
                        </w:r>
                      </w:p>
                    </w:txbxContent>
                  </v:textbox>
                </v:shape>
                <v:shape id="docshape154" o:spid="_x0000_s1040" type="#_x0000_t202" style="position:absolute;left:1605;top:1789;width:212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" filled="f" strokeweight=".96pt">
                  <v:textbox inset="0,0,0,0">
                    <w:txbxContent>
                      <w:p w14:paraId="66EBAA08" w14:textId="77777777" w:rsidR="00BF16F6" w:rsidRDefault="00BF16F6" w:rsidP="00D34F64">
                        <w:pPr>
                          <w:spacing w:before="138"/>
                          <w:ind w:left="143"/>
                          <w:rPr>
                            <w:sz w:val="24"/>
                          </w:rPr>
                        </w:pPr>
                        <w:r>
                          <w:rPr>
                            <w:sz w:val="24"/>
                          </w:rPr>
                          <w:t>Application</w:t>
                        </w:r>
                        <w:r>
                          <w:rPr>
                            <w:spacing w:val="-10"/>
                            <w:sz w:val="24"/>
                          </w:rPr>
                          <w:t xml:space="preserve"> </w:t>
                        </w:r>
                        <w:r>
                          <w:rPr>
                            <w:spacing w:val="-4"/>
                            <w:sz w:val="24"/>
                          </w:rPr>
                          <w:t>Logic</w:t>
                        </w:r>
                      </w:p>
                    </w:txbxContent>
                  </v:textbox>
                </v:shape>
                <v:shape id="docshape155" o:spid="_x0000_s1041" type="#_x0000_t202" style="position:absolute;left:1605;top:498;width:2129;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" filled="f" strokeweight=".96pt">
                  <v:textbox inset="0,0,0,0">
                    <w:txbxContent>
                      <w:p w14:paraId="2967C699" w14:textId="77777777" w:rsidR="00BF16F6" w:rsidRDefault="00BF16F6" w:rsidP="00D34F64">
                        <w:pPr>
                          <w:spacing w:before="136"/>
                          <w:ind w:left="143"/>
                          <w:rPr>
                            <w:sz w:val="24"/>
                          </w:rPr>
                        </w:pPr>
                        <w:r>
                          <w:rPr>
                            <w:sz w:val="24"/>
                          </w:rPr>
                          <w:t>User</w:t>
                        </w:r>
                        <w:r>
                          <w:rPr>
                            <w:spacing w:val="-6"/>
                            <w:sz w:val="24"/>
                          </w:rPr>
                          <w:t xml:space="preserve"> </w:t>
                        </w:r>
                        <w:r>
                          <w:rPr>
                            <w:spacing w:val="-2"/>
                            <w:sz w:val="24"/>
                          </w:rPr>
                          <w:t>Interface</w:t>
                        </w:r>
                      </w:p>
                    </w:txbxContent>
                  </v:textbox>
                </v:shape>
                <w10:wrap type="topAndBottom" anchorx="page"/>
              </v:group>
            </w:pict>
          </mc:Fallback>
        </mc:AlternateContent>
      </w:r>
    </w:p>
    <w:p w14:paraId="4C70A2F5" w14:textId="77777777" w:rsidR="00D34F64" w:rsidRPr="00EB7BFD" w:rsidRDefault="00D34F64" w:rsidP="00D34F64">
      <w:pPr>
        <w:pStyle w:val="BodyText"/>
        <w:rPr>
          <w:b/>
          <w:iCs/>
        </w:rPr>
      </w:pPr>
    </w:p>
    <w:p w14:paraId="1828666D" w14:textId="47E0DE18" w:rsidR="00D34F64" w:rsidRPr="00EB7BFD" w:rsidRDefault="00D34F64" w:rsidP="00D34F64">
      <w:pPr>
        <w:pStyle w:val="BodyText"/>
        <w:spacing w:before="90"/>
        <w:ind w:left="420"/>
        <w:rPr>
          <w:spacing w:val="-2"/>
        </w:rPr>
      </w:pPr>
      <w:r w:rsidRPr="00EB7BFD">
        <w:rPr>
          <w:noProof/>
        </w:rPr>
        <mc:AlternateContent>
          <mc:Choice Requires="wps">
            <w:drawing>
              <wp:anchor distT="0" distB="0" distL="114300" distR="114300" simplePos="0" relativeHeight="251659264" behindDoc="1" locked="0" layoutInCell="1" allowOverlap="1" wp14:anchorId="6AEEFAD8" wp14:editId="40102ED1">
                <wp:simplePos x="0" y="0"/>
                <wp:positionH relativeFrom="page">
                  <wp:posOffset>914400</wp:posOffset>
                </wp:positionH>
                <wp:positionV relativeFrom="paragraph">
                  <wp:posOffset>-198120</wp:posOffset>
                </wp:positionV>
                <wp:extent cx="5589270" cy="168910"/>
                <wp:effectExtent l="0" t="0" r="1905" b="4445"/>
                <wp:wrapNone/>
                <wp:docPr id="95760323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27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70019" w14:textId="77777777" w:rsidR="00BF16F6" w:rsidRDefault="00BF16F6" w:rsidP="00D34F64">
                            <w:pPr>
                              <w:pStyle w:val="BodyText"/>
                              <w:spacing w:line="265" w:lineRule="exact"/>
                            </w:pPr>
                            <w:r>
                              <w:t>This</w:t>
                            </w:r>
                            <w:r>
                              <w:rPr>
                                <w:spacing w:val="-8"/>
                              </w:rPr>
                              <w:t xml:space="preserve"> </w:t>
                            </w:r>
                            <w:r>
                              <w:t>system</w:t>
                            </w:r>
                            <w:r>
                              <w:rPr>
                                <w:spacing w:val="-8"/>
                              </w:rPr>
                              <w:t xml:space="preserve"> </w:t>
                            </w:r>
                            <w:r>
                              <w:t>is</w:t>
                            </w:r>
                            <w:r>
                              <w:rPr>
                                <w:spacing w:val="-5"/>
                              </w:rPr>
                              <w:t xml:space="preserve"> </w:t>
                            </w:r>
                            <w:r>
                              <w:t>a</w:t>
                            </w:r>
                            <w:r>
                              <w:rPr>
                                <w:spacing w:val="-9"/>
                              </w:rPr>
                              <w:t xml:space="preserve"> </w:t>
                            </w:r>
                            <w:r>
                              <w:t>web-based</w:t>
                            </w:r>
                            <w:r>
                              <w:rPr>
                                <w:spacing w:val="-4"/>
                              </w:rPr>
                              <w:t xml:space="preserve"> </w:t>
                            </w:r>
                            <w:r>
                              <w:t>Information</w:t>
                            </w:r>
                            <w:r>
                              <w:rPr>
                                <w:spacing w:val="-8"/>
                              </w:rPr>
                              <w:t xml:space="preserve"> </w:t>
                            </w:r>
                            <w:r>
                              <w:t>System</w:t>
                            </w:r>
                            <w:r>
                              <w:rPr>
                                <w:spacing w:val="-7"/>
                              </w:rPr>
                              <w:t xml:space="preserve"> </w:t>
                            </w:r>
                            <w:r>
                              <w:t>that</w:t>
                            </w:r>
                            <w:r>
                              <w:rPr>
                                <w:spacing w:val="-7"/>
                              </w:rPr>
                              <w:t xml:space="preserve"> </w:t>
                            </w:r>
                            <w:r>
                              <w:t>uses</w:t>
                            </w:r>
                            <w:r>
                              <w:rPr>
                                <w:spacing w:val="-8"/>
                              </w:rPr>
                              <w:t xml:space="preserve"> </w:t>
                            </w:r>
                            <w:r>
                              <w:t>3-tiers</w:t>
                            </w:r>
                            <w:r>
                              <w:rPr>
                                <w:spacing w:val="-7"/>
                              </w:rPr>
                              <w:t xml:space="preserve"> </w:t>
                            </w:r>
                            <w:r>
                              <w:t>architecture</w:t>
                            </w:r>
                            <w:r>
                              <w:rPr>
                                <w:spacing w:val="-6"/>
                              </w:rPr>
                              <w:t xml:space="preserve"> </w:t>
                            </w:r>
                            <w:r>
                              <w:t>where</w:t>
                            </w:r>
                            <w:r>
                              <w:rPr>
                                <w:spacing w:val="-9"/>
                              </w:rPr>
                              <w:t xml:space="preserve"> </w:t>
                            </w:r>
                            <w:r>
                              <w:t>the</w:t>
                            </w:r>
                            <w:r>
                              <w:rPr>
                                <w:spacing w:val="-9"/>
                              </w:rPr>
                              <w:t xml:space="preserve"> </w:t>
                            </w:r>
                            <w:r>
                              <w:rPr>
                                <w:spacing w:val="-4"/>
                              </w:rPr>
                              <w:t>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EEFAD8" id="Text Box 3" o:spid="_x0000_s1042" type="#_x0000_t202" style="position:absolute;left:0;text-align:left;margin-left:1in;margin-top:-15.6pt;width:440.1pt;height:13.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" filled="f" stroked="f">
                <v:textbox inset="0,0,0,0">
                  <w:txbxContent>
                    <w:p w14:paraId="20770019" w14:textId="77777777" w:rsidR="00BF16F6" w:rsidRDefault="00BF16F6" w:rsidP="00D34F64">
                      <w:pPr>
                        <w:pStyle w:val="BodyText"/>
                        <w:spacing w:line="265" w:lineRule="exact"/>
                      </w:pPr>
                      <w:r>
                        <w:t>This</w:t>
                      </w:r>
                      <w:r>
                        <w:rPr>
                          <w:spacing w:val="-8"/>
                        </w:rPr>
                        <w:t xml:space="preserve"> </w:t>
                      </w:r>
                      <w:r>
                        <w:t>system</w:t>
                      </w:r>
                      <w:r>
                        <w:rPr>
                          <w:spacing w:val="-8"/>
                        </w:rPr>
                        <w:t xml:space="preserve"> </w:t>
                      </w:r>
                      <w:r>
                        <w:t>is</w:t>
                      </w:r>
                      <w:r>
                        <w:rPr>
                          <w:spacing w:val="-5"/>
                        </w:rPr>
                        <w:t xml:space="preserve"> </w:t>
                      </w:r>
                      <w:r>
                        <w:t>a</w:t>
                      </w:r>
                      <w:r>
                        <w:rPr>
                          <w:spacing w:val="-9"/>
                        </w:rPr>
                        <w:t xml:space="preserve"> </w:t>
                      </w:r>
                      <w:r>
                        <w:t>web-based</w:t>
                      </w:r>
                      <w:r>
                        <w:rPr>
                          <w:spacing w:val="-4"/>
                        </w:rPr>
                        <w:t xml:space="preserve"> </w:t>
                      </w:r>
                      <w:r>
                        <w:t>Information</w:t>
                      </w:r>
                      <w:r>
                        <w:rPr>
                          <w:spacing w:val="-8"/>
                        </w:rPr>
                        <w:t xml:space="preserve"> </w:t>
                      </w:r>
                      <w:r>
                        <w:t>System</w:t>
                      </w:r>
                      <w:r>
                        <w:rPr>
                          <w:spacing w:val="-7"/>
                        </w:rPr>
                        <w:t xml:space="preserve"> </w:t>
                      </w:r>
                      <w:r>
                        <w:t>that</w:t>
                      </w:r>
                      <w:r>
                        <w:rPr>
                          <w:spacing w:val="-7"/>
                        </w:rPr>
                        <w:t xml:space="preserve"> </w:t>
                      </w:r>
                      <w:r>
                        <w:t>uses</w:t>
                      </w:r>
                      <w:r>
                        <w:rPr>
                          <w:spacing w:val="-8"/>
                        </w:rPr>
                        <w:t xml:space="preserve"> </w:t>
                      </w:r>
                      <w:r>
                        <w:t>3-tiers</w:t>
                      </w:r>
                      <w:r>
                        <w:rPr>
                          <w:spacing w:val="-7"/>
                        </w:rPr>
                        <w:t xml:space="preserve"> </w:t>
                      </w:r>
                      <w:r>
                        <w:t>architecture</w:t>
                      </w:r>
                      <w:r>
                        <w:rPr>
                          <w:spacing w:val="-6"/>
                        </w:rPr>
                        <w:t xml:space="preserve"> </w:t>
                      </w:r>
                      <w:r>
                        <w:t>where</w:t>
                      </w:r>
                      <w:r>
                        <w:rPr>
                          <w:spacing w:val="-9"/>
                        </w:rPr>
                        <w:t xml:space="preserve"> </w:t>
                      </w:r>
                      <w:r>
                        <w:t>the</w:t>
                      </w:r>
                      <w:r>
                        <w:rPr>
                          <w:spacing w:val="-9"/>
                        </w:rPr>
                        <w:t xml:space="preserve"> </w:t>
                      </w:r>
                      <w:r>
                        <w:rPr>
                          <w:spacing w:val="-4"/>
                        </w:rPr>
                        <w:t>user</w:t>
                      </w:r>
                    </w:p>
                  </w:txbxContent>
                </v:textbox>
                <w10:wrap anchorx="page"/>
              </v:shape>
            </w:pict>
          </mc:Fallback>
        </mc:AlternateContent>
      </w:r>
      <w:r w:rsidRPr="00EB7BFD">
        <w:rPr>
          <w:noProof/>
        </w:rPr>
        <mc:AlternateContent>
          <mc:Choice Requires="wps">
            <w:drawing>
              <wp:anchor distT="0" distB="0" distL="114300" distR="114300" simplePos="0" relativeHeight="251660288" behindDoc="1" locked="0" layoutInCell="1" allowOverlap="1" wp14:anchorId="6D1A25F4" wp14:editId="786F86B7">
                <wp:simplePos x="0" y="0"/>
                <wp:positionH relativeFrom="page">
                  <wp:posOffset>914400</wp:posOffset>
                </wp:positionH>
                <wp:positionV relativeFrom="paragraph">
                  <wp:posOffset>-299085</wp:posOffset>
                </wp:positionV>
                <wp:extent cx="6295390" cy="303530"/>
                <wp:effectExtent l="0" t="1905" r="635" b="0"/>
                <wp:wrapNone/>
                <wp:docPr id="191235667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5390" cy="303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B728C6" id="Rectangle 2" o:spid="_x0000_s1026" style="position:absolute;margin-left:1in;margin-top:-23.55pt;width:495.7pt;height:23.9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" stroked="f">
                <w10:wrap anchorx="page"/>
              </v:rect>
            </w:pict>
          </mc:Fallback>
        </mc:AlternateContent>
      </w:r>
      <w:r w:rsidRPr="00EB7BFD">
        <w:t>interface</w:t>
      </w:r>
      <w:r w:rsidRPr="00EB7BFD">
        <w:rPr>
          <w:spacing w:val="-7"/>
        </w:rPr>
        <w:t xml:space="preserve"> </w:t>
      </w:r>
      <w:r w:rsidRPr="00EB7BFD">
        <w:t>is</w:t>
      </w:r>
      <w:r w:rsidRPr="00EB7BFD">
        <w:rPr>
          <w:spacing w:val="-7"/>
        </w:rPr>
        <w:t xml:space="preserve"> </w:t>
      </w:r>
      <w:r w:rsidRPr="00EB7BFD">
        <w:t>the</w:t>
      </w:r>
      <w:r w:rsidRPr="00EB7BFD">
        <w:rPr>
          <w:spacing w:val="-7"/>
        </w:rPr>
        <w:t xml:space="preserve"> </w:t>
      </w:r>
      <w:r w:rsidRPr="00EB7BFD">
        <w:t>client</w:t>
      </w:r>
      <w:r w:rsidRPr="00EB7BFD">
        <w:rPr>
          <w:spacing w:val="-7"/>
        </w:rPr>
        <w:t xml:space="preserve"> </w:t>
      </w:r>
      <w:r w:rsidRPr="00EB7BFD">
        <w:t>that</w:t>
      </w:r>
      <w:r w:rsidRPr="00EB7BFD">
        <w:rPr>
          <w:spacing w:val="-4"/>
        </w:rPr>
        <w:t xml:space="preserve"> </w:t>
      </w:r>
      <w:r w:rsidRPr="00EB7BFD">
        <w:t>sends</w:t>
      </w:r>
      <w:r w:rsidRPr="00EB7BFD">
        <w:rPr>
          <w:spacing w:val="-6"/>
        </w:rPr>
        <w:t xml:space="preserve"> </w:t>
      </w:r>
      <w:r w:rsidRPr="00EB7BFD">
        <w:t>queries</w:t>
      </w:r>
      <w:r w:rsidRPr="00EB7BFD">
        <w:rPr>
          <w:spacing w:val="-7"/>
        </w:rPr>
        <w:t xml:space="preserve"> </w:t>
      </w:r>
      <w:r w:rsidRPr="00EB7BFD">
        <w:t>and</w:t>
      </w:r>
      <w:r w:rsidRPr="00EB7BFD">
        <w:rPr>
          <w:spacing w:val="-4"/>
        </w:rPr>
        <w:t xml:space="preserve"> </w:t>
      </w:r>
      <w:r w:rsidRPr="00EB7BFD">
        <w:t>requires</w:t>
      </w:r>
      <w:r w:rsidRPr="00EB7BFD">
        <w:rPr>
          <w:spacing w:val="-7"/>
        </w:rPr>
        <w:t xml:space="preserve"> </w:t>
      </w:r>
      <w:r w:rsidRPr="00EB7BFD">
        <w:t>some</w:t>
      </w:r>
      <w:r w:rsidRPr="00EB7BFD">
        <w:rPr>
          <w:spacing w:val="-7"/>
        </w:rPr>
        <w:t xml:space="preserve"> </w:t>
      </w:r>
      <w:r w:rsidRPr="00EB7BFD">
        <w:rPr>
          <w:spacing w:val="-2"/>
        </w:rPr>
        <w:t>resource.</w:t>
      </w:r>
    </w:p>
    <w:p w14:paraId="79ABE32D" w14:textId="77777777" w:rsidR="00DF41AD" w:rsidRPr="00EB7BFD" w:rsidRDefault="00DF41AD" w:rsidP="00D34F64">
      <w:pPr>
        <w:pStyle w:val="BodyText"/>
      </w:pPr>
    </w:p>
    <w:p w14:paraId="295F80EC" w14:textId="77777777" w:rsidR="00D34F64" w:rsidRPr="00EB7BFD" w:rsidRDefault="00D34F64" w:rsidP="00D34F64">
      <w:pPr>
        <w:pStyle w:val="BodyText"/>
        <w:spacing w:line="360" w:lineRule="auto"/>
        <w:ind w:left="420" w:right="928"/>
      </w:pPr>
      <w:r w:rsidRPr="00EB7BFD">
        <w:t>The server is the data manager</w:t>
      </w:r>
      <w:r w:rsidRPr="00EB7BFD">
        <w:rPr>
          <w:spacing w:val="-1"/>
        </w:rPr>
        <w:t xml:space="preserve"> </w:t>
      </w:r>
      <w:r w:rsidRPr="00EB7BFD">
        <w:t>which responds to the queries by</w:t>
      </w:r>
      <w:r w:rsidRPr="00EB7BFD">
        <w:rPr>
          <w:spacing w:val="-2"/>
        </w:rPr>
        <w:t xml:space="preserve"> </w:t>
      </w:r>
      <w:r w:rsidRPr="00EB7BFD">
        <w:t>providing the resources. Client- server</w:t>
      </w:r>
      <w:r w:rsidRPr="00EB7BFD">
        <w:rPr>
          <w:spacing w:val="-6"/>
        </w:rPr>
        <w:t xml:space="preserve"> </w:t>
      </w:r>
      <w:r w:rsidRPr="00EB7BFD">
        <w:t>technology</w:t>
      </w:r>
      <w:r w:rsidRPr="00EB7BFD">
        <w:rPr>
          <w:spacing w:val="-8"/>
        </w:rPr>
        <w:t xml:space="preserve"> </w:t>
      </w:r>
      <w:r w:rsidRPr="00EB7BFD">
        <w:t>provides</w:t>
      </w:r>
      <w:r w:rsidRPr="00EB7BFD">
        <w:rPr>
          <w:spacing w:val="-4"/>
        </w:rPr>
        <w:t xml:space="preserve"> </w:t>
      </w:r>
      <w:r w:rsidRPr="00EB7BFD">
        <w:t>the</w:t>
      </w:r>
      <w:r w:rsidRPr="00EB7BFD">
        <w:rPr>
          <w:spacing w:val="-6"/>
        </w:rPr>
        <w:t xml:space="preserve"> </w:t>
      </w:r>
      <w:r w:rsidRPr="00EB7BFD">
        <w:t>means</w:t>
      </w:r>
      <w:r w:rsidRPr="00EB7BFD">
        <w:rPr>
          <w:spacing w:val="-4"/>
        </w:rPr>
        <w:t xml:space="preserve"> </w:t>
      </w:r>
      <w:r w:rsidRPr="00EB7BFD">
        <w:t>for</w:t>
      </w:r>
      <w:r w:rsidRPr="00EB7BFD">
        <w:rPr>
          <w:spacing w:val="-4"/>
        </w:rPr>
        <w:t xml:space="preserve"> </w:t>
      </w:r>
      <w:r w:rsidRPr="00EB7BFD">
        <w:t>distributing</w:t>
      </w:r>
      <w:r w:rsidRPr="00EB7BFD">
        <w:rPr>
          <w:spacing w:val="-6"/>
        </w:rPr>
        <w:t xml:space="preserve"> </w:t>
      </w:r>
      <w:r w:rsidRPr="00EB7BFD">
        <w:t>work across</w:t>
      </w:r>
      <w:r w:rsidRPr="00EB7BFD">
        <w:rPr>
          <w:spacing w:val="-4"/>
        </w:rPr>
        <w:t xml:space="preserve"> </w:t>
      </w:r>
      <w:r w:rsidRPr="00EB7BFD">
        <w:t>machines</w:t>
      </w:r>
      <w:r w:rsidRPr="00EB7BFD">
        <w:rPr>
          <w:spacing w:val="-4"/>
        </w:rPr>
        <w:t xml:space="preserve"> </w:t>
      </w:r>
      <w:r w:rsidRPr="00EB7BFD">
        <w:t>and</w:t>
      </w:r>
      <w:r w:rsidRPr="00EB7BFD">
        <w:rPr>
          <w:spacing w:val="-1"/>
        </w:rPr>
        <w:t xml:space="preserve"> </w:t>
      </w:r>
      <w:r w:rsidRPr="00EB7BFD">
        <w:t>coordinating</w:t>
      </w:r>
      <w:r w:rsidRPr="00EB7BFD">
        <w:rPr>
          <w:spacing w:val="-6"/>
        </w:rPr>
        <w:t xml:space="preserve"> </w:t>
      </w:r>
      <w:r w:rsidRPr="00EB7BFD">
        <w:t>the results. The backup database is used for archiving the database and data ware housing for the historical data.</w:t>
      </w:r>
    </w:p>
    <w:p w14:paraId="4FE195DB" w14:textId="77777777" w:rsidR="00D34F64" w:rsidRPr="00EB7BFD" w:rsidRDefault="00D34F64" w:rsidP="00D34F64">
      <w:pPr>
        <w:pStyle w:val="BodyText"/>
        <w:ind w:left="420"/>
      </w:pPr>
      <w:r w:rsidRPr="00EB7BFD">
        <w:t>Level</w:t>
      </w:r>
      <w:r w:rsidRPr="00EB7BFD">
        <w:rPr>
          <w:spacing w:val="-5"/>
        </w:rPr>
        <w:t xml:space="preserve"> </w:t>
      </w:r>
      <w:r w:rsidRPr="00EB7BFD">
        <w:t>1</w:t>
      </w:r>
      <w:r w:rsidRPr="00EB7BFD">
        <w:rPr>
          <w:spacing w:val="-6"/>
        </w:rPr>
        <w:t xml:space="preserve"> </w:t>
      </w:r>
      <w:r w:rsidRPr="00EB7BFD">
        <w:t>the</w:t>
      </w:r>
      <w:r w:rsidRPr="00EB7BFD">
        <w:rPr>
          <w:spacing w:val="-7"/>
        </w:rPr>
        <w:t xml:space="preserve"> </w:t>
      </w:r>
      <w:r w:rsidRPr="00EB7BFD">
        <w:t>user</w:t>
      </w:r>
      <w:r w:rsidRPr="00EB7BFD">
        <w:rPr>
          <w:spacing w:val="-9"/>
        </w:rPr>
        <w:t xml:space="preserve"> </w:t>
      </w:r>
      <w:r w:rsidRPr="00EB7BFD">
        <w:t>interface</w:t>
      </w:r>
      <w:r w:rsidRPr="00EB7BFD">
        <w:rPr>
          <w:spacing w:val="-3"/>
        </w:rPr>
        <w:t xml:space="preserve"> </w:t>
      </w:r>
      <w:r w:rsidRPr="00EB7BFD">
        <w:t>through</w:t>
      </w:r>
      <w:r w:rsidRPr="00EB7BFD">
        <w:rPr>
          <w:spacing w:val="-6"/>
        </w:rPr>
        <w:t xml:space="preserve"> </w:t>
      </w:r>
      <w:r w:rsidRPr="00EB7BFD">
        <w:t>which</w:t>
      </w:r>
      <w:r w:rsidRPr="00EB7BFD">
        <w:rPr>
          <w:spacing w:val="-8"/>
        </w:rPr>
        <w:t xml:space="preserve"> </w:t>
      </w:r>
      <w:r w:rsidRPr="00EB7BFD">
        <w:t>users</w:t>
      </w:r>
      <w:r w:rsidRPr="00EB7BFD">
        <w:rPr>
          <w:spacing w:val="-5"/>
        </w:rPr>
        <w:t xml:space="preserve"> </w:t>
      </w:r>
      <w:r w:rsidRPr="00EB7BFD">
        <w:t>interact</w:t>
      </w:r>
      <w:r w:rsidRPr="00EB7BFD">
        <w:rPr>
          <w:spacing w:val="-7"/>
        </w:rPr>
        <w:t xml:space="preserve"> </w:t>
      </w:r>
      <w:r w:rsidRPr="00EB7BFD">
        <w:t>with</w:t>
      </w:r>
      <w:r w:rsidRPr="00EB7BFD">
        <w:rPr>
          <w:spacing w:val="-3"/>
        </w:rPr>
        <w:t xml:space="preserve"> </w:t>
      </w:r>
      <w:r w:rsidRPr="00EB7BFD">
        <w:t>the</w:t>
      </w:r>
      <w:r w:rsidRPr="00EB7BFD">
        <w:rPr>
          <w:spacing w:val="-7"/>
        </w:rPr>
        <w:t xml:space="preserve"> </w:t>
      </w:r>
      <w:r w:rsidRPr="00EB7BFD">
        <w:rPr>
          <w:spacing w:val="-2"/>
        </w:rPr>
        <w:t>system</w:t>
      </w:r>
    </w:p>
    <w:p w14:paraId="1C3ECE46" w14:textId="77777777" w:rsidR="00D34F64" w:rsidRPr="00EB7BFD" w:rsidRDefault="00D34F64" w:rsidP="00D34F64">
      <w:pPr>
        <w:pStyle w:val="BodyText"/>
        <w:spacing w:before="9"/>
      </w:pPr>
    </w:p>
    <w:p w14:paraId="4A0D366D" w14:textId="77777777" w:rsidR="00D34F64" w:rsidRPr="00EB7BFD" w:rsidRDefault="00D34F64" w:rsidP="005807E6">
      <w:pPr>
        <w:pStyle w:val="BodyText"/>
        <w:ind w:left="420"/>
        <w:rPr>
          <w:spacing w:val="-2"/>
        </w:rPr>
      </w:pPr>
      <w:r w:rsidRPr="00EB7BFD">
        <w:t>Level</w:t>
      </w:r>
      <w:r w:rsidRPr="00EB7BFD">
        <w:rPr>
          <w:spacing w:val="-5"/>
        </w:rPr>
        <w:t xml:space="preserve"> </w:t>
      </w:r>
      <w:r w:rsidRPr="00EB7BFD">
        <w:t>2</w:t>
      </w:r>
      <w:r w:rsidRPr="00EB7BFD">
        <w:rPr>
          <w:spacing w:val="-6"/>
        </w:rPr>
        <w:t xml:space="preserve"> </w:t>
      </w:r>
      <w:r w:rsidRPr="00EB7BFD">
        <w:t>handle</w:t>
      </w:r>
      <w:r w:rsidRPr="00EB7BFD">
        <w:rPr>
          <w:spacing w:val="-4"/>
        </w:rPr>
        <w:t xml:space="preserve"> </w:t>
      </w:r>
      <w:r w:rsidRPr="00EB7BFD">
        <w:t>HTTP-request</w:t>
      </w:r>
      <w:r w:rsidRPr="00EB7BFD">
        <w:rPr>
          <w:spacing w:val="-6"/>
        </w:rPr>
        <w:t xml:space="preserve"> </w:t>
      </w:r>
      <w:r w:rsidRPr="00EB7BFD">
        <w:t>and</w:t>
      </w:r>
      <w:r w:rsidRPr="00EB7BFD">
        <w:rPr>
          <w:spacing w:val="-6"/>
        </w:rPr>
        <w:t xml:space="preserve"> </w:t>
      </w:r>
      <w:r w:rsidRPr="00EB7BFD">
        <w:t>give</w:t>
      </w:r>
      <w:r w:rsidRPr="00EB7BFD">
        <w:rPr>
          <w:spacing w:val="-7"/>
        </w:rPr>
        <w:t xml:space="preserve"> </w:t>
      </w:r>
      <w:r w:rsidRPr="00EB7BFD">
        <w:t>the</w:t>
      </w:r>
      <w:r w:rsidRPr="00EB7BFD">
        <w:rPr>
          <w:spacing w:val="-8"/>
        </w:rPr>
        <w:t xml:space="preserve"> </w:t>
      </w:r>
      <w:r w:rsidRPr="00EB7BFD">
        <w:t>response</w:t>
      </w:r>
      <w:r w:rsidRPr="00EB7BFD">
        <w:rPr>
          <w:spacing w:val="-6"/>
        </w:rPr>
        <w:t xml:space="preserve"> </w:t>
      </w:r>
      <w:r w:rsidRPr="00EB7BFD">
        <w:t>after</w:t>
      </w:r>
      <w:r w:rsidRPr="00EB7BFD">
        <w:rPr>
          <w:spacing w:val="-8"/>
        </w:rPr>
        <w:t xml:space="preserve"> </w:t>
      </w:r>
      <w:r w:rsidRPr="00EB7BFD">
        <w:t>the</w:t>
      </w:r>
      <w:r w:rsidRPr="00EB7BFD">
        <w:rPr>
          <w:spacing w:val="-7"/>
        </w:rPr>
        <w:t xml:space="preserve"> </w:t>
      </w:r>
      <w:r w:rsidRPr="00EB7BFD">
        <w:t>request</w:t>
      </w:r>
      <w:r w:rsidRPr="00EB7BFD">
        <w:rPr>
          <w:spacing w:val="-3"/>
        </w:rPr>
        <w:t xml:space="preserve"> </w:t>
      </w:r>
      <w:r w:rsidRPr="00EB7BFD">
        <w:t>is</w:t>
      </w:r>
      <w:r w:rsidRPr="00EB7BFD">
        <w:rPr>
          <w:spacing w:val="-6"/>
        </w:rPr>
        <w:t xml:space="preserve"> </w:t>
      </w:r>
      <w:r w:rsidRPr="00EB7BFD">
        <w:t>processed</w:t>
      </w:r>
      <w:r w:rsidRPr="00EB7BFD">
        <w:rPr>
          <w:spacing w:val="-8"/>
        </w:rPr>
        <w:t xml:space="preserve"> </w:t>
      </w:r>
      <w:r w:rsidRPr="00EB7BFD">
        <w:t>by</w:t>
      </w:r>
      <w:r w:rsidRPr="00EB7BFD">
        <w:rPr>
          <w:spacing w:val="-9"/>
        </w:rPr>
        <w:t xml:space="preserve"> </w:t>
      </w:r>
      <w:r w:rsidRPr="00EB7BFD">
        <w:t>web</w:t>
      </w:r>
      <w:r w:rsidRPr="00EB7BFD">
        <w:rPr>
          <w:spacing w:val="-8"/>
        </w:rPr>
        <w:t xml:space="preserve"> </w:t>
      </w:r>
      <w:r w:rsidRPr="00EB7BFD">
        <w:rPr>
          <w:spacing w:val="-2"/>
        </w:rPr>
        <w:t>server.</w:t>
      </w:r>
    </w:p>
    <w:p w14:paraId="770C2915" w14:textId="77777777" w:rsidR="005807E6" w:rsidRPr="00EB7BFD" w:rsidRDefault="005807E6" w:rsidP="005807E6">
      <w:pPr>
        <w:pStyle w:val="BodyText"/>
        <w:ind w:left="420"/>
        <w:rPr>
          <w:spacing w:val="-2"/>
        </w:rPr>
      </w:pPr>
    </w:p>
    <w:p w14:paraId="2304AE3A" w14:textId="1878EB06" w:rsidR="005807E6" w:rsidRPr="00EB7BFD" w:rsidRDefault="005807E6" w:rsidP="005807E6">
      <w:pPr>
        <w:pStyle w:val="BodyText"/>
        <w:spacing w:line="360" w:lineRule="auto"/>
        <w:ind w:left="420"/>
        <w:jc w:val="both"/>
        <w:sectPr w:rsidR="005807E6" w:rsidRPr="00EB7BFD">
          <w:pgSz w:w="12240" w:h="15840"/>
          <w:pgMar w:top="1360" w:right="520" w:bottom="1260" w:left="1020" w:header="0" w:footer="1067" w:gutter="0"/>
          <w:cols w:space="720"/>
        </w:sectPr>
      </w:pPr>
      <w:r w:rsidRPr="00EB7BFD">
        <w:t>Level 3 handle database</w:t>
      </w:r>
      <w:r w:rsidR="003235B4" w:rsidRPr="00EB7BFD">
        <w:t xml:space="preserve"> </w:t>
      </w:r>
      <w:r w:rsidRPr="00EB7BFD">
        <w:t xml:space="preserve">and </w:t>
      </w:r>
      <w:r w:rsidR="003235B4" w:rsidRPr="00EB7BFD">
        <w:t>for</w:t>
      </w:r>
      <w:r w:rsidRPr="00EB7BFD">
        <w:t xml:space="preserve"> the Front end tool, python programming language was used for developing the code. The motivation for choosing this language was the need for a platform independent language that could be used to create software to be embedded in various consumer electronic </w:t>
      </w:r>
      <w:r w:rsidRPr="00EB7BFD">
        <w:rPr>
          <w:spacing w:val="-2"/>
        </w:rPr>
        <w:t>device.</w:t>
      </w:r>
    </w:p>
    <w:p w14:paraId="61323ECA" w14:textId="7D1A737E" w:rsidR="00580F0E" w:rsidRPr="00EB7BFD" w:rsidRDefault="00580F0E" w:rsidP="00D65748">
      <w:pPr>
        <w:pStyle w:val="Heading1"/>
        <w:numPr>
          <w:ilvl w:val="0"/>
          <w:numId w:val="0"/>
        </w:numPr>
        <w:rPr>
          <w:rFonts w:cs="Times New Roman"/>
          <w:sz w:val="24"/>
        </w:rPr>
      </w:pPr>
      <w:bookmarkStart w:id="94" w:name="_Toc140735550"/>
      <w:r w:rsidRPr="00EB7BFD">
        <w:rPr>
          <w:rFonts w:cs="Times New Roman"/>
          <w:sz w:val="24"/>
        </w:rPr>
        <w:lastRenderedPageBreak/>
        <w:t>CHAPTER FIVE</w:t>
      </w:r>
      <w:r w:rsidR="00D65748" w:rsidRPr="00EB7BFD">
        <w:rPr>
          <w:rFonts w:cs="Times New Roman"/>
          <w:sz w:val="24"/>
        </w:rPr>
        <w:t xml:space="preserve">: </w:t>
      </w:r>
      <w:r w:rsidRPr="00EB7BFD">
        <w:rPr>
          <w:rFonts w:cs="Times New Roman"/>
          <w:sz w:val="24"/>
        </w:rPr>
        <w:t>SYSTEM IMPLEMENTATION</w:t>
      </w:r>
      <w:bookmarkEnd w:id="94"/>
    </w:p>
    <w:p w14:paraId="7ACD9E55" w14:textId="24BBB794" w:rsidR="00C8713D" w:rsidRPr="00EB7BFD" w:rsidRDefault="00C8713D" w:rsidP="00C8713D">
      <w:pPr>
        <w:pStyle w:val="Heading2"/>
        <w:numPr>
          <w:ilvl w:val="0"/>
          <w:numId w:val="0"/>
        </w:numPr>
        <w:rPr>
          <w:rFonts w:cs="Times New Roman"/>
          <w:sz w:val="24"/>
          <w:szCs w:val="24"/>
        </w:rPr>
      </w:pPr>
      <w:bookmarkStart w:id="95" w:name="_Toc140735551"/>
      <w:r w:rsidRPr="00EB7BFD">
        <w:rPr>
          <w:rFonts w:cs="Times New Roman"/>
          <w:sz w:val="24"/>
          <w:szCs w:val="24"/>
        </w:rPr>
        <w:t>5.0 In</w:t>
      </w:r>
      <w:r w:rsidRPr="00EB7BFD">
        <w:rPr>
          <w:rFonts w:cs="Times New Roman"/>
          <w:spacing w:val="-1"/>
          <w:sz w:val="24"/>
          <w:szCs w:val="24"/>
        </w:rPr>
        <w:t>t</w:t>
      </w:r>
      <w:r w:rsidRPr="00EB7BFD">
        <w:rPr>
          <w:rFonts w:cs="Times New Roman"/>
          <w:spacing w:val="-3"/>
          <w:sz w:val="24"/>
          <w:szCs w:val="24"/>
        </w:rPr>
        <w:t>r</w:t>
      </w:r>
      <w:r w:rsidRPr="00EB7BFD">
        <w:rPr>
          <w:rFonts w:cs="Times New Roman"/>
          <w:sz w:val="24"/>
          <w:szCs w:val="24"/>
        </w:rPr>
        <w:t>odu</w:t>
      </w:r>
      <w:r w:rsidRPr="00EB7BFD">
        <w:rPr>
          <w:rFonts w:cs="Times New Roman"/>
          <w:spacing w:val="-1"/>
          <w:sz w:val="24"/>
          <w:szCs w:val="24"/>
        </w:rPr>
        <w:t>c</w:t>
      </w:r>
      <w:r w:rsidRPr="00EB7BFD">
        <w:rPr>
          <w:rFonts w:cs="Times New Roman"/>
          <w:sz w:val="24"/>
          <w:szCs w:val="24"/>
        </w:rPr>
        <w:t>tion</w:t>
      </w:r>
      <w:bookmarkEnd w:id="95"/>
    </w:p>
    <w:p w14:paraId="694B4032" w14:textId="77777777" w:rsidR="00D34F64" w:rsidRPr="00EB7BFD" w:rsidRDefault="00D34F64" w:rsidP="00D34F64">
      <w:pPr>
        <w:pStyle w:val="BodyText"/>
        <w:spacing w:before="9"/>
      </w:pPr>
    </w:p>
    <w:p w14:paraId="40D28D63" w14:textId="77777777" w:rsidR="000E1545" w:rsidRPr="00EB7BFD" w:rsidRDefault="000E1545" w:rsidP="000E1545">
      <w:pPr>
        <w:spacing w:line="360" w:lineRule="auto"/>
        <w:jc w:val="both"/>
        <w:rPr>
          <w:sz w:val="24"/>
          <w:szCs w:val="24"/>
        </w:rPr>
      </w:pPr>
      <w:r w:rsidRPr="00E9783F">
        <w:rPr>
          <w:sz w:val="24"/>
          <w:szCs w:val="24"/>
        </w:rPr>
        <w:t xml:space="preserve">Django </w:t>
      </w:r>
      <w:r w:rsidRPr="00EB7BFD">
        <w:rPr>
          <w:sz w:val="24"/>
          <w:szCs w:val="24"/>
        </w:rPr>
        <w:t>is a web framework that is commonly used as a backend tool to build web applications. It provides a range of features for managing databases, including relational database management systems, such as PostgreSQL and MySQL. Django is known for its reliability, data integrity, scalability, and high level of security for the stored information, making it a popular choice among developers.</w:t>
      </w:r>
    </w:p>
    <w:p w14:paraId="27158E9D" w14:textId="0AFEF60E" w:rsidR="00F72A29" w:rsidRPr="00EB7BFD" w:rsidRDefault="000E1545" w:rsidP="006F177D">
      <w:pPr>
        <w:spacing w:line="360" w:lineRule="auto"/>
        <w:jc w:val="both"/>
        <w:rPr>
          <w:sz w:val="24"/>
          <w:szCs w:val="24"/>
        </w:rPr>
      </w:pPr>
      <w:r w:rsidRPr="00EB7BFD">
        <w:rPr>
          <w:sz w:val="24"/>
          <w:szCs w:val="24"/>
        </w:rPr>
        <w:t>Django is a free, open-source software that is easy to use, fast, and can accommodate large amounts of data. Its powerful and intuitive ORM (Object-Relational Mapping) system allows developers to work with databases without having to write complex SQL queries.</w:t>
      </w:r>
    </w:p>
    <w:p w14:paraId="2B8A86DF" w14:textId="4B7EE423" w:rsidR="000C6C0C" w:rsidRPr="00EB7BFD" w:rsidRDefault="00D65748" w:rsidP="00D65748">
      <w:pPr>
        <w:pStyle w:val="Heading2"/>
        <w:numPr>
          <w:ilvl w:val="0"/>
          <w:numId w:val="0"/>
        </w:numPr>
        <w:rPr>
          <w:rFonts w:cs="Times New Roman"/>
          <w:sz w:val="24"/>
          <w:szCs w:val="24"/>
        </w:rPr>
      </w:pPr>
      <w:bookmarkStart w:id="96" w:name="_Toc140735552"/>
      <w:r w:rsidRPr="00EB7BFD">
        <w:rPr>
          <w:rFonts w:cs="Times New Roman"/>
          <w:sz w:val="24"/>
          <w:szCs w:val="24"/>
        </w:rPr>
        <w:t>5</w:t>
      </w:r>
      <w:r w:rsidR="00F72A29" w:rsidRPr="00EB7BFD">
        <w:rPr>
          <w:rFonts w:cs="Times New Roman"/>
          <w:sz w:val="24"/>
          <w:szCs w:val="24"/>
        </w:rPr>
        <w:t>.</w:t>
      </w:r>
      <w:r w:rsidR="00690435" w:rsidRPr="00EB7BFD">
        <w:rPr>
          <w:rFonts w:cs="Times New Roman"/>
          <w:sz w:val="24"/>
          <w:szCs w:val="24"/>
        </w:rPr>
        <w:t>1</w:t>
      </w:r>
      <w:r w:rsidR="000C6C0C" w:rsidRPr="00EB7BFD">
        <w:rPr>
          <w:rFonts w:cs="Times New Roman"/>
          <w:sz w:val="24"/>
          <w:szCs w:val="24"/>
        </w:rPr>
        <w:t xml:space="preserve"> System Login Page</w:t>
      </w:r>
      <w:bookmarkEnd w:id="96"/>
    </w:p>
    <w:p w14:paraId="126084F2" w14:textId="1CAA2A36" w:rsidR="00F46E11" w:rsidRPr="00EB7BFD" w:rsidRDefault="00F46E11" w:rsidP="000E1545">
      <w:pPr>
        <w:spacing w:line="360" w:lineRule="auto"/>
        <w:jc w:val="both"/>
        <w:rPr>
          <w:sz w:val="24"/>
          <w:szCs w:val="24"/>
        </w:rPr>
      </w:pPr>
      <w:r w:rsidRPr="00EB7BFD">
        <w:rPr>
          <w:sz w:val="24"/>
          <w:szCs w:val="24"/>
        </w:rPr>
        <w:t xml:space="preserve">The main introduction </w:t>
      </w:r>
      <w:r w:rsidR="00727365" w:rsidRPr="00EB7BFD">
        <w:rPr>
          <w:sz w:val="24"/>
          <w:szCs w:val="24"/>
        </w:rPr>
        <w:t>page of the system</w:t>
      </w:r>
      <w:r w:rsidR="006877CE">
        <w:rPr>
          <w:sz w:val="24"/>
          <w:szCs w:val="24"/>
        </w:rPr>
        <w:t xml:space="preserve"> where the student, faculty coordinator and university supervisor use to log into the system.</w:t>
      </w:r>
    </w:p>
    <w:p w14:paraId="4D2D761C" w14:textId="77777777" w:rsidR="00B112BC" w:rsidRPr="00EB7BFD" w:rsidRDefault="008603F8" w:rsidP="00B112BC">
      <w:pPr>
        <w:keepNext/>
        <w:spacing w:line="360" w:lineRule="auto"/>
        <w:jc w:val="both"/>
        <w:rPr>
          <w:sz w:val="24"/>
          <w:szCs w:val="24"/>
        </w:rPr>
      </w:pPr>
      <w:r w:rsidRPr="00EB7BFD">
        <w:rPr>
          <w:noProof/>
          <w:sz w:val="24"/>
          <w:szCs w:val="24"/>
        </w:rPr>
        <w:drawing>
          <wp:inline distT="0" distB="0" distL="0" distR="0" wp14:anchorId="7BF447EA" wp14:editId="43534CEA">
            <wp:extent cx="6794500" cy="3301365"/>
            <wp:effectExtent l="0" t="0" r="6350" b="0"/>
            <wp:docPr id="21930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04102" name="Picture 219304102"/>
                    <pic:cNvPicPr/>
                  </pic:nvPicPr>
                  <pic:blipFill>
                    <a:blip r:embed="rId19">
                      <a:extLst>
                        <a:ext uri="{28A0092B-C50C-407E-A947-70E740481C1C}">
                          <a14:useLocalDpi xmlns:a14="http://schemas.microsoft.com/office/drawing/2010/main" val="0"/>
                        </a:ext>
                      </a:extLst>
                    </a:blip>
                    <a:stretch>
                      <a:fillRect/>
                    </a:stretch>
                  </pic:blipFill>
                  <pic:spPr>
                    <a:xfrm>
                      <a:off x="0" y="0"/>
                      <a:ext cx="6794500" cy="3301365"/>
                    </a:xfrm>
                    <a:prstGeom prst="rect">
                      <a:avLst/>
                    </a:prstGeom>
                  </pic:spPr>
                </pic:pic>
              </a:graphicData>
            </a:graphic>
          </wp:inline>
        </w:drawing>
      </w:r>
    </w:p>
    <w:p w14:paraId="1507D7A9" w14:textId="13485BD8" w:rsidR="00A87BB6" w:rsidRPr="00EB7BFD" w:rsidRDefault="00B112BC" w:rsidP="00B112BC">
      <w:pPr>
        <w:pStyle w:val="Caption"/>
        <w:jc w:val="center"/>
        <w:rPr>
          <w:i w:val="0"/>
          <w:color w:val="auto"/>
          <w:sz w:val="24"/>
          <w:szCs w:val="24"/>
        </w:rPr>
      </w:pPr>
      <w:bookmarkStart w:id="97" w:name="_Toc140595360"/>
      <w:r w:rsidRPr="00EB7BFD">
        <w:rPr>
          <w:i w:val="0"/>
          <w:color w:val="auto"/>
          <w:sz w:val="24"/>
          <w:szCs w:val="24"/>
        </w:rPr>
        <w:t xml:space="preserve">Figure </w:t>
      </w:r>
      <w:r w:rsidRPr="00EB7BFD">
        <w:rPr>
          <w:i w:val="0"/>
          <w:color w:val="auto"/>
          <w:sz w:val="24"/>
          <w:szCs w:val="24"/>
        </w:rPr>
        <w:fldChar w:fldCharType="begin"/>
      </w:r>
      <w:r w:rsidRPr="00EB7BFD">
        <w:rPr>
          <w:i w:val="0"/>
          <w:color w:val="auto"/>
          <w:sz w:val="24"/>
          <w:szCs w:val="24"/>
        </w:rPr>
        <w:instrText xml:space="preserve"> SEQ Figure \* ARABIC </w:instrText>
      </w:r>
      <w:r w:rsidRPr="00EB7BFD">
        <w:rPr>
          <w:i w:val="0"/>
          <w:color w:val="auto"/>
          <w:sz w:val="24"/>
          <w:szCs w:val="24"/>
        </w:rPr>
        <w:fldChar w:fldCharType="separate"/>
      </w:r>
      <w:r w:rsidRPr="00EB7BFD">
        <w:rPr>
          <w:i w:val="0"/>
          <w:noProof/>
          <w:color w:val="auto"/>
          <w:sz w:val="24"/>
          <w:szCs w:val="24"/>
        </w:rPr>
        <w:t>10</w:t>
      </w:r>
      <w:r w:rsidRPr="00EB7BFD">
        <w:rPr>
          <w:i w:val="0"/>
          <w:color w:val="auto"/>
          <w:sz w:val="24"/>
          <w:szCs w:val="24"/>
        </w:rPr>
        <w:fldChar w:fldCharType="end"/>
      </w:r>
      <w:r w:rsidRPr="00EB7BFD">
        <w:rPr>
          <w:i w:val="0"/>
          <w:color w:val="auto"/>
          <w:sz w:val="24"/>
          <w:szCs w:val="24"/>
        </w:rPr>
        <w:t xml:space="preserve"> Login page of the system.</w:t>
      </w:r>
      <w:bookmarkEnd w:id="97"/>
    </w:p>
    <w:p w14:paraId="6545F0A3" w14:textId="197F8EA5" w:rsidR="00F72A29" w:rsidRPr="00EB7BFD" w:rsidRDefault="00776991" w:rsidP="000E1545">
      <w:pPr>
        <w:spacing w:line="360" w:lineRule="auto"/>
        <w:jc w:val="both"/>
        <w:rPr>
          <w:sz w:val="24"/>
          <w:szCs w:val="24"/>
        </w:rPr>
      </w:pPr>
      <w:r w:rsidRPr="00EB7BFD">
        <w:rPr>
          <w:sz w:val="24"/>
          <w:szCs w:val="24"/>
        </w:rPr>
        <w:t>Before accessing the system, you must have an account that the faculty coord</w:t>
      </w:r>
      <w:r w:rsidR="001F7D84" w:rsidRPr="00EB7BFD">
        <w:rPr>
          <w:sz w:val="24"/>
          <w:szCs w:val="24"/>
        </w:rPr>
        <w:t>inator created for you</w:t>
      </w:r>
    </w:p>
    <w:p w14:paraId="3171BB61" w14:textId="77777777" w:rsidR="00B46919" w:rsidRPr="00EB7BFD" w:rsidRDefault="00B46919" w:rsidP="000E1545">
      <w:pPr>
        <w:spacing w:line="360" w:lineRule="auto"/>
        <w:jc w:val="both"/>
        <w:rPr>
          <w:sz w:val="24"/>
          <w:szCs w:val="24"/>
        </w:rPr>
      </w:pPr>
    </w:p>
    <w:p w14:paraId="20CA32C2" w14:textId="11AF641D" w:rsidR="00D22B0F" w:rsidRPr="00EB7BFD" w:rsidRDefault="00D22B0F" w:rsidP="000E1545">
      <w:pPr>
        <w:spacing w:line="360" w:lineRule="auto"/>
        <w:jc w:val="both"/>
        <w:rPr>
          <w:sz w:val="24"/>
          <w:szCs w:val="24"/>
        </w:rPr>
      </w:pPr>
    </w:p>
    <w:p w14:paraId="04D08112" w14:textId="151531C9" w:rsidR="00D22B0F" w:rsidRDefault="00D65748" w:rsidP="00D65748">
      <w:pPr>
        <w:pStyle w:val="Heading2"/>
        <w:numPr>
          <w:ilvl w:val="0"/>
          <w:numId w:val="0"/>
        </w:numPr>
        <w:rPr>
          <w:rFonts w:cs="Times New Roman"/>
          <w:sz w:val="24"/>
          <w:szCs w:val="24"/>
        </w:rPr>
      </w:pPr>
      <w:bookmarkStart w:id="98" w:name="_Toc140735553"/>
      <w:r w:rsidRPr="00EB7BFD">
        <w:rPr>
          <w:rFonts w:cs="Times New Roman"/>
          <w:sz w:val="24"/>
          <w:szCs w:val="24"/>
        </w:rPr>
        <w:lastRenderedPageBreak/>
        <w:t>5</w:t>
      </w:r>
      <w:r w:rsidR="00AA6B25" w:rsidRPr="00EB7BFD">
        <w:rPr>
          <w:rFonts w:cs="Times New Roman"/>
          <w:sz w:val="24"/>
          <w:szCs w:val="24"/>
        </w:rPr>
        <w:t>.</w:t>
      </w:r>
      <w:r w:rsidR="002873FF" w:rsidRPr="00EB7BFD">
        <w:rPr>
          <w:rFonts w:cs="Times New Roman"/>
          <w:sz w:val="24"/>
          <w:szCs w:val="24"/>
        </w:rPr>
        <w:t>2</w:t>
      </w:r>
      <w:r w:rsidR="00AA6B25" w:rsidRPr="00EB7BFD">
        <w:rPr>
          <w:rFonts w:cs="Times New Roman"/>
          <w:sz w:val="24"/>
          <w:szCs w:val="24"/>
        </w:rPr>
        <w:t xml:space="preserve"> Student registration Form</w:t>
      </w:r>
      <w:bookmarkEnd w:id="98"/>
    </w:p>
    <w:p w14:paraId="675F9D9C" w14:textId="66021D25" w:rsidR="00435893" w:rsidRPr="00435893" w:rsidRDefault="00435893" w:rsidP="00435893">
      <w:pPr>
        <w:spacing w:line="360" w:lineRule="auto"/>
        <w:jc w:val="both"/>
        <w:rPr>
          <w:sz w:val="24"/>
          <w:szCs w:val="24"/>
        </w:rPr>
      </w:pPr>
      <w:r w:rsidRPr="00435893">
        <w:rPr>
          <w:sz w:val="24"/>
          <w:szCs w:val="24"/>
        </w:rPr>
        <w:t>When a student logs in, he or she has to register for internship where he provides his placement letter.</w:t>
      </w:r>
    </w:p>
    <w:p w14:paraId="24D8A233" w14:textId="77777777" w:rsidR="00B112BC" w:rsidRPr="00EB7BFD" w:rsidRDefault="00AA6B25" w:rsidP="00B112BC">
      <w:pPr>
        <w:keepNext/>
        <w:spacing w:line="360" w:lineRule="auto"/>
        <w:jc w:val="both"/>
        <w:rPr>
          <w:sz w:val="24"/>
          <w:szCs w:val="24"/>
        </w:rPr>
      </w:pPr>
      <w:r w:rsidRPr="00EB7BFD">
        <w:rPr>
          <w:noProof/>
          <w:sz w:val="24"/>
          <w:szCs w:val="24"/>
        </w:rPr>
        <w:drawing>
          <wp:inline distT="0" distB="0" distL="0" distR="0" wp14:anchorId="5966C784" wp14:editId="590124D1">
            <wp:extent cx="6794500" cy="3078480"/>
            <wp:effectExtent l="0" t="0" r="6350" b="7620"/>
            <wp:docPr id="922356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56210" name="Picture 922356210"/>
                    <pic:cNvPicPr/>
                  </pic:nvPicPr>
                  <pic:blipFill>
                    <a:blip r:embed="rId20">
                      <a:extLst>
                        <a:ext uri="{28A0092B-C50C-407E-A947-70E740481C1C}">
                          <a14:useLocalDpi xmlns:a14="http://schemas.microsoft.com/office/drawing/2010/main" val="0"/>
                        </a:ext>
                      </a:extLst>
                    </a:blip>
                    <a:stretch>
                      <a:fillRect/>
                    </a:stretch>
                  </pic:blipFill>
                  <pic:spPr>
                    <a:xfrm>
                      <a:off x="0" y="0"/>
                      <a:ext cx="6794500" cy="3078480"/>
                    </a:xfrm>
                    <a:prstGeom prst="rect">
                      <a:avLst/>
                    </a:prstGeom>
                  </pic:spPr>
                </pic:pic>
              </a:graphicData>
            </a:graphic>
          </wp:inline>
        </w:drawing>
      </w:r>
    </w:p>
    <w:p w14:paraId="798ED1B4" w14:textId="15F561CE" w:rsidR="00D658A9" w:rsidRPr="00EB7BFD" w:rsidRDefault="00B112BC" w:rsidP="00B112BC">
      <w:pPr>
        <w:pStyle w:val="Caption"/>
        <w:jc w:val="center"/>
        <w:rPr>
          <w:i w:val="0"/>
          <w:color w:val="auto"/>
          <w:sz w:val="24"/>
          <w:szCs w:val="24"/>
        </w:rPr>
      </w:pPr>
      <w:bookmarkStart w:id="99" w:name="_Toc140595361"/>
      <w:r w:rsidRPr="00EB7BFD">
        <w:rPr>
          <w:i w:val="0"/>
          <w:color w:val="auto"/>
          <w:sz w:val="24"/>
          <w:szCs w:val="24"/>
        </w:rPr>
        <w:t xml:space="preserve">Figure </w:t>
      </w:r>
      <w:r w:rsidRPr="00EB7BFD">
        <w:rPr>
          <w:i w:val="0"/>
          <w:color w:val="auto"/>
          <w:sz w:val="24"/>
          <w:szCs w:val="24"/>
        </w:rPr>
        <w:fldChar w:fldCharType="begin"/>
      </w:r>
      <w:r w:rsidRPr="00EB7BFD">
        <w:rPr>
          <w:i w:val="0"/>
          <w:color w:val="auto"/>
          <w:sz w:val="24"/>
          <w:szCs w:val="24"/>
        </w:rPr>
        <w:instrText xml:space="preserve"> SEQ Figure \* ARABIC </w:instrText>
      </w:r>
      <w:r w:rsidRPr="00EB7BFD">
        <w:rPr>
          <w:i w:val="0"/>
          <w:color w:val="auto"/>
          <w:sz w:val="24"/>
          <w:szCs w:val="24"/>
        </w:rPr>
        <w:fldChar w:fldCharType="separate"/>
      </w:r>
      <w:r w:rsidRPr="00EB7BFD">
        <w:rPr>
          <w:i w:val="0"/>
          <w:noProof/>
          <w:color w:val="auto"/>
          <w:sz w:val="24"/>
          <w:szCs w:val="24"/>
        </w:rPr>
        <w:t>11</w:t>
      </w:r>
      <w:r w:rsidRPr="00EB7BFD">
        <w:rPr>
          <w:i w:val="0"/>
          <w:color w:val="auto"/>
          <w:sz w:val="24"/>
          <w:szCs w:val="24"/>
        </w:rPr>
        <w:fldChar w:fldCharType="end"/>
      </w:r>
      <w:r w:rsidRPr="00EB7BFD">
        <w:rPr>
          <w:i w:val="0"/>
          <w:color w:val="auto"/>
          <w:sz w:val="24"/>
          <w:szCs w:val="24"/>
        </w:rPr>
        <w:t xml:space="preserve"> Student registration Form</w:t>
      </w:r>
      <w:bookmarkEnd w:id="99"/>
    </w:p>
    <w:p w14:paraId="5096D9BC" w14:textId="462BD6CA" w:rsidR="00DF34C1" w:rsidRPr="00EB7BFD" w:rsidRDefault="001643E1" w:rsidP="000E1545">
      <w:pPr>
        <w:spacing w:line="360" w:lineRule="auto"/>
        <w:jc w:val="both"/>
        <w:rPr>
          <w:sz w:val="24"/>
          <w:szCs w:val="24"/>
        </w:rPr>
      </w:pPr>
      <w:r w:rsidRPr="00EB7BFD">
        <w:rPr>
          <w:sz w:val="24"/>
          <w:szCs w:val="24"/>
        </w:rPr>
        <w:t xml:space="preserve">After filling in all required information, click on </w:t>
      </w:r>
      <w:r w:rsidR="006F39A7" w:rsidRPr="00EB7BFD">
        <w:rPr>
          <w:sz w:val="24"/>
          <w:szCs w:val="24"/>
        </w:rPr>
        <w:t>submit in order the data to be captured in the database of this</w:t>
      </w:r>
      <w:r w:rsidR="009B553F" w:rsidRPr="00EB7BFD">
        <w:rPr>
          <w:sz w:val="24"/>
          <w:szCs w:val="24"/>
        </w:rPr>
        <w:t xml:space="preserve"> system</w:t>
      </w:r>
    </w:p>
    <w:p w14:paraId="39B7B439" w14:textId="14C4DF7A" w:rsidR="00D22B0F" w:rsidRPr="00EB7BFD" w:rsidRDefault="00D65748" w:rsidP="00D65748">
      <w:pPr>
        <w:pStyle w:val="Heading2"/>
        <w:numPr>
          <w:ilvl w:val="0"/>
          <w:numId w:val="0"/>
        </w:numPr>
        <w:rPr>
          <w:rFonts w:cs="Times New Roman"/>
          <w:sz w:val="24"/>
          <w:szCs w:val="24"/>
        </w:rPr>
      </w:pPr>
      <w:bookmarkStart w:id="100" w:name="_Toc140735554"/>
      <w:r w:rsidRPr="00EB7BFD">
        <w:rPr>
          <w:rFonts w:cs="Times New Roman"/>
          <w:sz w:val="24"/>
          <w:szCs w:val="24"/>
        </w:rPr>
        <w:t>5</w:t>
      </w:r>
      <w:r w:rsidR="005545C0" w:rsidRPr="00EB7BFD">
        <w:rPr>
          <w:rFonts w:cs="Times New Roman"/>
          <w:sz w:val="24"/>
          <w:szCs w:val="24"/>
        </w:rPr>
        <w:t>.</w:t>
      </w:r>
      <w:r w:rsidR="002873FF" w:rsidRPr="00EB7BFD">
        <w:rPr>
          <w:rFonts w:cs="Times New Roman"/>
          <w:sz w:val="24"/>
          <w:szCs w:val="24"/>
        </w:rPr>
        <w:t>3</w:t>
      </w:r>
      <w:r w:rsidR="005545C0" w:rsidRPr="00EB7BFD">
        <w:rPr>
          <w:rFonts w:cs="Times New Roman"/>
          <w:sz w:val="24"/>
          <w:szCs w:val="24"/>
        </w:rPr>
        <w:t xml:space="preserve"> </w:t>
      </w:r>
      <w:r w:rsidR="001C74AF" w:rsidRPr="00EB7BFD">
        <w:rPr>
          <w:rFonts w:cs="Times New Roman"/>
          <w:sz w:val="24"/>
          <w:szCs w:val="24"/>
        </w:rPr>
        <w:t>Record Daily Activity</w:t>
      </w:r>
      <w:bookmarkEnd w:id="100"/>
    </w:p>
    <w:p w14:paraId="0E4C63B4" w14:textId="53C6AE50" w:rsidR="003C708B" w:rsidRPr="00EB7BFD" w:rsidRDefault="003C708B" w:rsidP="000E1545">
      <w:pPr>
        <w:spacing w:line="360" w:lineRule="auto"/>
        <w:jc w:val="both"/>
        <w:rPr>
          <w:sz w:val="24"/>
          <w:szCs w:val="24"/>
        </w:rPr>
      </w:pPr>
      <w:r w:rsidRPr="00EB7BFD">
        <w:rPr>
          <w:sz w:val="24"/>
          <w:szCs w:val="24"/>
        </w:rPr>
        <w:t xml:space="preserve">After </w:t>
      </w:r>
      <w:r w:rsidR="00435893">
        <w:rPr>
          <w:sz w:val="24"/>
          <w:szCs w:val="24"/>
        </w:rPr>
        <w:t>registering</w:t>
      </w:r>
      <w:r w:rsidRPr="00EB7BFD">
        <w:rPr>
          <w:sz w:val="24"/>
          <w:szCs w:val="24"/>
        </w:rPr>
        <w:t xml:space="preserve"> </w:t>
      </w:r>
      <w:r w:rsidR="00276512" w:rsidRPr="00EB7BFD">
        <w:rPr>
          <w:sz w:val="24"/>
          <w:szCs w:val="24"/>
        </w:rPr>
        <w:t>in the system, the student can record the daily activit</w:t>
      </w:r>
      <w:r w:rsidR="00087B6B">
        <w:rPr>
          <w:sz w:val="24"/>
          <w:szCs w:val="24"/>
        </w:rPr>
        <w:t>ies.</w:t>
      </w:r>
    </w:p>
    <w:p w14:paraId="02F35EDB" w14:textId="77777777" w:rsidR="00B112BC" w:rsidRPr="00EB7BFD" w:rsidRDefault="001C74AF" w:rsidP="00B112BC">
      <w:pPr>
        <w:keepNext/>
        <w:spacing w:line="360" w:lineRule="auto"/>
        <w:jc w:val="both"/>
        <w:rPr>
          <w:sz w:val="24"/>
          <w:szCs w:val="24"/>
        </w:rPr>
      </w:pPr>
      <w:r w:rsidRPr="00EB7BFD">
        <w:rPr>
          <w:noProof/>
          <w:sz w:val="24"/>
          <w:szCs w:val="24"/>
        </w:rPr>
        <w:lastRenderedPageBreak/>
        <w:drawing>
          <wp:inline distT="0" distB="0" distL="0" distR="0" wp14:anchorId="550EE9EF" wp14:editId="3BC3E565">
            <wp:extent cx="6241415" cy="3048000"/>
            <wp:effectExtent l="0" t="0" r="6985" b="0"/>
            <wp:docPr id="8494378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37821" name="Picture 849437821"/>
                    <pic:cNvPicPr/>
                  </pic:nvPicPr>
                  <pic:blipFill>
                    <a:blip r:embed="rId21">
                      <a:extLst>
                        <a:ext uri="{28A0092B-C50C-407E-A947-70E740481C1C}">
                          <a14:useLocalDpi xmlns:a14="http://schemas.microsoft.com/office/drawing/2010/main" val="0"/>
                        </a:ext>
                      </a:extLst>
                    </a:blip>
                    <a:stretch>
                      <a:fillRect/>
                    </a:stretch>
                  </pic:blipFill>
                  <pic:spPr>
                    <a:xfrm>
                      <a:off x="0" y="0"/>
                      <a:ext cx="6247427" cy="3050936"/>
                    </a:xfrm>
                    <a:prstGeom prst="rect">
                      <a:avLst/>
                    </a:prstGeom>
                  </pic:spPr>
                </pic:pic>
              </a:graphicData>
            </a:graphic>
          </wp:inline>
        </w:drawing>
      </w:r>
    </w:p>
    <w:p w14:paraId="09D058C1" w14:textId="13667780" w:rsidR="006C4318" w:rsidRPr="00EB7BFD" w:rsidRDefault="00B112BC" w:rsidP="00B112BC">
      <w:pPr>
        <w:pStyle w:val="Caption"/>
        <w:jc w:val="center"/>
        <w:rPr>
          <w:i w:val="0"/>
          <w:color w:val="auto"/>
          <w:sz w:val="24"/>
          <w:szCs w:val="24"/>
        </w:rPr>
      </w:pPr>
      <w:bookmarkStart w:id="101" w:name="_Toc140595362"/>
      <w:r w:rsidRPr="00EB7BFD">
        <w:rPr>
          <w:i w:val="0"/>
          <w:color w:val="auto"/>
          <w:sz w:val="24"/>
          <w:szCs w:val="24"/>
        </w:rPr>
        <w:t xml:space="preserve">Figure </w:t>
      </w:r>
      <w:r w:rsidRPr="00EB7BFD">
        <w:rPr>
          <w:i w:val="0"/>
          <w:color w:val="auto"/>
          <w:sz w:val="24"/>
          <w:szCs w:val="24"/>
        </w:rPr>
        <w:fldChar w:fldCharType="begin"/>
      </w:r>
      <w:r w:rsidRPr="00EB7BFD">
        <w:rPr>
          <w:i w:val="0"/>
          <w:color w:val="auto"/>
          <w:sz w:val="24"/>
          <w:szCs w:val="24"/>
        </w:rPr>
        <w:instrText xml:space="preserve"> SEQ Figure \* ARABIC </w:instrText>
      </w:r>
      <w:r w:rsidRPr="00EB7BFD">
        <w:rPr>
          <w:i w:val="0"/>
          <w:color w:val="auto"/>
          <w:sz w:val="24"/>
          <w:szCs w:val="24"/>
        </w:rPr>
        <w:fldChar w:fldCharType="separate"/>
      </w:r>
      <w:r w:rsidRPr="00EB7BFD">
        <w:rPr>
          <w:i w:val="0"/>
          <w:noProof/>
          <w:color w:val="auto"/>
          <w:sz w:val="24"/>
          <w:szCs w:val="24"/>
        </w:rPr>
        <w:t>12</w:t>
      </w:r>
      <w:r w:rsidRPr="00EB7BFD">
        <w:rPr>
          <w:i w:val="0"/>
          <w:color w:val="auto"/>
          <w:sz w:val="24"/>
          <w:szCs w:val="24"/>
        </w:rPr>
        <w:fldChar w:fldCharType="end"/>
      </w:r>
      <w:r w:rsidRPr="00EB7BFD">
        <w:rPr>
          <w:i w:val="0"/>
          <w:color w:val="auto"/>
          <w:sz w:val="24"/>
          <w:szCs w:val="24"/>
        </w:rPr>
        <w:t xml:space="preserve"> Record Daily Activity Form</w:t>
      </w:r>
      <w:bookmarkEnd w:id="101"/>
    </w:p>
    <w:p w14:paraId="1B016EDF" w14:textId="1576257D" w:rsidR="00D22B0F" w:rsidRPr="00EB7BFD" w:rsidRDefault="00D65748" w:rsidP="00D65748">
      <w:pPr>
        <w:pStyle w:val="Heading2"/>
        <w:numPr>
          <w:ilvl w:val="0"/>
          <w:numId w:val="0"/>
        </w:numPr>
        <w:rPr>
          <w:rFonts w:cs="Times New Roman"/>
          <w:sz w:val="24"/>
          <w:szCs w:val="24"/>
        </w:rPr>
      </w:pPr>
      <w:bookmarkStart w:id="102" w:name="_Toc140735555"/>
      <w:r w:rsidRPr="00EB7BFD">
        <w:rPr>
          <w:rFonts w:cs="Times New Roman"/>
          <w:sz w:val="24"/>
          <w:szCs w:val="24"/>
        </w:rPr>
        <w:t>5</w:t>
      </w:r>
      <w:r w:rsidR="003F70BC" w:rsidRPr="00EB7BFD">
        <w:rPr>
          <w:rFonts w:cs="Times New Roman"/>
          <w:sz w:val="24"/>
          <w:szCs w:val="24"/>
        </w:rPr>
        <w:t>.</w:t>
      </w:r>
      <w:r w:rsidR="002873FF" w:rsidRPr="00EB7BFD">
        <w:rPr>
          <w:rFonts w:cs="Times New Roman"/>
          <w:sz w:val="24"/>
          <w:szCs w:val="24"/>
        </w:rPr>
        <w:t>4</w:t>
      </w:r>
      <w:r w:rsidR="006C4318" w:rsidRPr="00EB7BFD">
        <w:rPr>
          <w:rFonts w:cs="Times New Roman"/>
          <w:sz w:val="24"/>
          <w:szCs w:val="24"/>
        </w:rPr>
        <w:t xml:space="preserve"> Uploading </w:t>
      </w:r>
      <w:r w:rsidRPr="00EB7BFD">
        <w:rPr>
          <w:rFonts w:cs="Times New Roman"/>
          <w:sz w:val="24"/>
          <w:szCs w:val="24"/>
        </w:rPr>
        <w:t>Internship</w:t>
      </w:r>
      <w:r w:rsidR="003F70BC" w:rsidRPr="00EB7BFD">
        <w:rPr>
          <w:rFonts w:cs="Times New Roman"/>
          <w:sz w:val="24"/>
          <w:szCs w:val="24"/>
        </w:rPr>
        <w:t xml:space="preserve"> report.</w:t>
      </w:r>
      <w:bookmarkEnd w:id="102"/>
    </w:p>
    <w:p w14:paraId="49953CD2" w14:textId="77777777" w:rsidR="00B112BC" w:rsidRPr="00EB7BFD" w:rsidRDefault="003F70BC" w:rsidP="00B112BC">
      <w:pPr>
        <w:keepNext/>
        <w:spacing w:line="360" w:lineRule="auto"/>
        <w:jc w:val="both"/>
        <w:rPr>
          <w:sz w:val="24"/>
          <w:szCs w:val="24"/>
        </w:rPr>
      </w:pPr>
      <w:r w:rsidRPr="00EB7BFD">
        <w:rPr>
          <w:sz w:val="24"/>
          <w:szCs w:val="24"/>
        </w:rPr>
        <w:t xml:space="preserve">The </w:t>
      </w:r>
      <w:r w:rsidR="009101B6" w:rsidRPr="00EB7BFD">
        <w:rPr>
          <w:sz w:val="24"/>
          <w:szCs w:val="24"/>
        </w:rPr>
        <w:t>student can upload the report and his university supervisor can access it from his interface.</w:t>
      </w:r>
      <w:r w:rsidR="00B2037B" w:rsidRPr="00EB7BFD">
        <w:rPr>
          <w:noProof/>
          <w:sz w:val="24"/>
          <w:szCs w:val="24"/>
        </w:rPr>
        <w:drawing>
          <wp:inline distT="0" distB="0" distL="0" distR="0" wp14:anchorId="7971ABAC" wp14:editId="2710ABAA">
            <wp:extent cx="6794500" cy="3185160"/>
            <wp:effectExtent l="0" t="0" r="6350" b="0"/>
            <wp:docPr id="2447738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73854" name="Picture 244773854"/>
                    <pic:cNvPicPr/>
                  </pic:nvPicPr>
                  <pic:blipFill>
                    <a:blip r:embed="rId22">
                      <a:extLst>
                        <a:ext uri="{28A0092B-C50C-407E-A947-70E740481C1C}">
                          <a14:useLocalDpi xmlns:a14="http://schemas.microsoft.com/office/drawing/2010/main" val="0"/>
                        </a:ext>
                      </a:extLst>
                    </a:blip>
                    <a:stretch>
                      <a:fillRect/>
                    </a:stretch>
                  </pic:blipFill>
                  <pic:spPr>
                    <a:xfrm>
                      <a:off x="0" y="0"/>
                      <a:ext cx="6794500" cy="3185160"/>
                    </a:xfrm>
                    <a:prstGeom prst="rect">
                      <a:avLst/>
                    </a:prstGeom>
                  </pic:spPr>
                </pic:pic>
              </a:graphicData>
            </a:graphic>
          </wp:inline>
        </w:drawing>
      </w:r>
    </w:p>
    <w:p w14:paraId="1A19CFD4" w14:textId="25136BEC" w:rsidR="006C4318" w:rsidRPr="00EB7BFD" w:rsidRDefault="00B112BC" w:rsidP="00B112BC">
      <w:pPr>
        <w:pStyle w:val="Caption"/>
        <w:jc w:val="center"/>
        <w:rPr>
          <w:i w:val="0"/>
          <w:color w:val="auto"/>
          <w:sz w:val="24"/>
          <w:szCs w:val="24"/>
        </w:rPr>
      </w:pPr>
      <w:bookmarkStart w:id="103" w:name="_Toc140595363"/>
      <w:r w:rsidRPr="00EB7BFD">
        <w:rPr>
          <w:i w:val="0"/>
          <w:color w:val="auto"/>
          <w:sz w:val="24"/>
          <w:szCs w:val="24"/>
        </w:rPr>
        <w:t xml:space="preserve">Figure </w:t>
      </w:r>
      <w:r w:rsidRPr="00EB7BFD">
        <w:rPr>
          <w:i w:val="0"/>
          <w:color w:val="auto"/>
          <w:sz w:val="24"/>
          <w:szCs w:val="24"/>
        </w:rPr>
        <w:fldChar w:fldCharType="begin"/>
      </w:r>
      <w:r w:rsidRPr="00EB7BFD">
        <w:rPr>
          <w:i w:val="0"/>
          <w:color w:val="auto"/>
          <w:sz w:val="24"/>
          <w:szCs w:val="24"/>
        </w:rPr>
        <w:instrText xml:space="preserve"> SEQ Figure \* ARABIC </w:instrText>
      </w:r>
      <w:r w:rsidRPr="00EB7BFD">
        <w:rPr>
          <w:i w:val="0"/>
          <w:color w:val="auto"/>
          <w:sz w:val="24"/>
          <w:szCs w:val="24"/>
        </w:rPr>
        <w:fldChar w:fldCharType="separate"/>
      </w:r>
      <w:r w:rsidRPr="00EB7BFD">
        <w:rPr>
          <w:i w:val="0"/>
          <w:noProof/>
          <w:color w:val="auto"/>
          <w:sz w:val="24"/>
          <w:szCs w:val="24"/>
        </w:rPr>
        <w:t>14</w:t>
      </w:r>
      <w:r w:rsidRPr="00EB7BFD">
        <w:rPr>
          <w:i w:val="0"/>
          <w:color w:val="auto"/>
          <w:sz w:val="24"/>
          <w:szCs w:val="24"/>
        </w:rPr>
        <w:fldChar w:fldCharType="end"/>
      </w:r>
      <w:r w:rsidRPr="00EB7BFD">
        <w:rPr>
          <w:i w:val="0"/>
          <w:color w:val="auto"/>
          <w:sz w:val="24"/>
          <w:szCs w:val="24"/>
        </w:rPr>
        <w:t xml:space="preserve"> Showing uploading internship report</w:t>
      </w:r>
      <w:bookmarkEnd w:id="103"/>
    </w:p>
    <w:p w14:paraId="39899096" w14:textId="6BD1803C" w:rsidR="00D22B0F" w:rsidRDefault="00D65748" w:rsidP="00D65748">
      <w:pPr>
        <w:pStyle w:val="Heading2"/>
        <w:numPr>
          <w:ilvl w:val="0"/>
          <w:numId w:val="0"/>
        </w:numPr>
        <w:rPr>
          <w:rFonts w:cs="Times New Roman"/>
          <w:sz w:val="24"/>
          <w:szCs w:val="24"/>
        </w:rPr>
      </w:pPr>
      <w:bookmarkStart w:id="104" w:name="_Toc140735556"/>
      <w:r w:rsidRPr="00EB7BFD">
        <w:rPr>
          <w:rFonts w:cs="Times New Roman"/>
          <w:sz w:val="24"/>
          <w:szCs w:val="24"/>
        </w:rPr>
        <w:t>5</w:t>
      </w:r>
      <w:r w:rsidR="00B926FD" w:rsidRPr="00EB7BFD">
        <w:rPr>
          <w:rFonts w:cs="Times New Roman"/>
          <w:sz w:val="24"/>
          <w:szCs w:val="24"/>
        </w:rPr>
        <w:t>.</w:t>
      </w:r>
      <w:r w:rsidR="002873FF" w:rsidRPr="00EB7BFD">
        <w:rPr>
          <w:rFonts w:cs="Times New Roman"/>
          <w:sz w:val="24"/>
          <w:szCs w:val="24"/>
        </w:rPr>
        <w:t>5</w:t>
      </w:r>
      <w:r w:rsidR="0006631C" w:rsidRPr="00EB7BFD">
        <w:rPr>
          <w:rFonts w:cs="Times New Roman"/>
          <w:sz w:val="24"/>
          <w:szCs w:val="24"/>
        </w:rPr>
        <w:t xml:space="preserve"> </w:t>
      </w:r>
      <w:r w:rsidR="00B926FD" w:rsidRPr="00EB7BFD">
        <w:rPr>
          <w:rFonts w:cs="Times New Roman"/>
          <w:sz w:val="24"/>
          <w:szCs w:val="24"/>
        </w:rPr>
        <w:t>University Su</w:t>
      </w:r>
      <w:r w:rsidR="009A522D" w:rsidRPr="00EB7BFD">
        <w:rPr>
          <w:rFonts w:cs="Times New Roman"/>
          <w:sz w:val="24"/>
          <w:szCs w:val="24"/>
        </w:rPr>
        <w:t>pervisor</w:t>
      </w:r>
      <w:r w:rsidR="007079C4" w:rsidRPr="00EB7BFD">
        <w:rPr>
          <w:rFonts w:cs="Times New Roman"/>
          <w:sz w:val="24"/>
          <w:szCs w:val="24"/>
        </w:rPr>
        <w:t xml:space="preserve"> </w:t>
      </w:r>
      <w:r w:rsidR="00C45134" w:rsidRPr="00EB7BFD">
        <w:rPr>
          <w:rFonts w:cs="Times New Roman"/>
          <w:sz w:val="24"/>
          <w:szCs w:val="24"/>
        </w:rPr>
        <w:t>Notifications</w:t>
      </w:r>
      <w:bookmarkEnd w:id="104"/>
    </w:p>
    <w:p w14:paraId="69B5D3DD" w14:textId="36AEC984" w:rsidR="00087B6B" w:rsidRPr="00087B6B" w:rsidRDefault="00087B6B" w:rsidP="00087B6B">
      <w:pPr>
        <w:spacing w:line="360" w:lineRule="auto"/>
        <w:jc w:val="both"/>
        <w:rPr>
          <w:sz w:val="24"/>
          <w:szCs w:val="24"/>
        </w:rPr>
      </w:pPr>
      <w:r w:rsidRPr="00087B6B">
        <w:rPr>
          <w:sz w:val="24"/>
          <w:szCs w:val="24"/>
        </w:rPr>
        <w:t>After the university supervisor logging into the system, he is notified to the assigned students which he will supervise during internship exercise.</w:t>
      </w:r>
    </w:p>
    <w:p w14:paraId="47D5A712" w14:textId="77777777" w:rsidR="00B112BC" w:rsidRPr="00EB7BFD" w:rsidRDefault="009A522D" w:rsidP="00B112BC">
      <w:pPr>
        <w:keepNext/>
        <w:spacing w:line="360" w:lineRule="auto"/>
        <w:jc w:val="both"/>
        <w:rPr>
          <w:sz w:val="24"/>
          <w:szCs w:val="24"/>
        </w:rPr>
      </w:pPr>
      <w:r w:rsidRPr="00EB7BFD">
        <w:rPr>
          <w:noProof/>
          <w:sz w:val="24"/>
          <w:szCs w:val="24"/>
        </w:rPr>
        <w:lastRenderedPageBreak/>
        <w:drawing>
          <wp:inline distT="0" distB="0" distL="0" distR="0" wp14:anchorId="732543F3" wp14:editId="270F5FB0">
            <wp:extent cx="6794500" cy="3246120"/>
            <wp:effectExtent l="0" t="0" r="6350" b="0"/>
            <wp:docPr id="3338446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44678" name="Picture 333844678"/>
                    <pic:cNvPicPr/>
                  </pic:nvPicPr>
                  <pic:blipFill>
                    <a:blip r:embed="rId23">
                      <a:extLst>
                        <a:ext uri="{28A0092B-C50C-407E-A947-70E740481C1C}">
                          <a14:useLocalDpi xmlns:a14="http://schemas.microsoft.com/office/drawing/2010/main" val="0"/>
                        </a:ext>
                      </a:extLst>
                    </a:blip>
                    <a:stretch>
                      <a:fillRect/>
                    </a:stretch>
                  </pic:blipFill>
                  <pic:spPr>
                    <a:xfrm>
                      <a:off x="0" y="0"/>
                      <a:ext cx="6794500" cy="3246120"/>
                    </a:xfrm>
                    <a:prstGeom prst="rect">
                      <a:avLst/>
                    </a:prstGeom>
                  </pic:spPr>
                </pic:pic>
              </a:graphicData>
            </a:graphic>
          </wp:inline>
        </w:drawing>
      </w:r>
    </w:p>
    <w:p w14:paraId="481EB9CD" w14:textId="78E18238" w:rsidR="00D22B0F" w:rsidRPr="00EB7BFD" w:rsidRDefault="00B112BC" w:rsidP="00B112BC">
      <w:pPr>
        <w:pStyle w:val="Caption"/>
        <w:jc w:val="center"/>
        <w:rPr>
          <w:i w:val="0"/>
          <w:color w:val="auto"/>
          <w:sz w:val="24"/>
          <w:szCs w:val="24"/>
        </w:rPr>
      </w:pPr>
      <w:bookmarkStart w:id="105" w:name="_Toc140595364"/>
      <w:r w:rsidRPr="00EB7BFD">
        <w:rPr>
          <w:i w:val="0"/>
          <w:color w:val="auto"/>
          <w:sz w:val="24"/>
          <w:szCs w:val="24"/>
        </w:rPr>
        <w:t xml:space="preserve">Figure </w:t>
      </w:r>
      <w:r w:rsidRPr="00EB7BFD">
        <w:rPr>
          <w:i w:val="0"/>
          <w:color w:val="auto"/>
          <w:sz w:val="24"/>
          <w:szCs w:val="24"/>
        </w:rPr>
        <w:fldChar w:fldCharType="begin"/>
      </w:r>
      <w:r w:rsidRPr="00EB7BFD">
        <w:rPr>
          <w:i w:val="0"/>
          <w:color w:val="auto"/>
          <w:sz w:val="24"/>
          <w:szCs w:val="24"/>
        </w:rPr>
        <w:instrText xml:space="preserve"> SEQ Figure \* ARABIC </w:instrText>
      </w:r>
      <w:r w:rsidRPr="00EB7BFD">
        <w:rPr>
          <w:i w:val="0"/>
          <w:color w:val="auto"/>
          <w:sz w:val="24"/>
          <w:szCs w:val="24"/>
        </w:rPr>
        <w:fldChar w:fldCharType="separate"/>
      </w:r>
      <w:r w:rsidRPr="00EB7BFD">
        <w:rPr>
          <w:i w:val="0"/>
          <w:noProof/>
          <w:color w:val="auto"/>
          <w:sz w:val="24"/>
          <w:szCs w:val="24"/>
        </w:rPr>
        <w:t>15</w:t>
      </w:r>
      <w:r w:rsidRPr="00EB7BFD">
        <w:rPr>
          <w:i w:val="0"/>
          <w:color w:val="auto"/>
          <w:sz w:val="24"/>
          <w:szCs w:val="24"/>
        </w:rPr>
        <w:fldChar w:fldCharType="end"/>
      </w:r>
      <w:r w:rsidRPr="00EB7BFD">
        <w:rPr>
          <w:i w:val="0"/>
          <w:color w:val="auto"/>
          <w:sz w:val="24"/>
          <w:szCs w:val="24"/>
        </w:rPr>
        <w:t xml:space="preserve"> Showing notifications.</w:t>
      </w:r>
      <w:bookmarkEnd w:id="105"/>
    </w:p>
    <w:p w14:paraId="44E035AB" w14:textId="59E7FA3A" w:rsidR="00D22B0F" w:rsidRPr="00EB7BFD" w:rsidRDefault="00D65748" w:rsidP="00D65748">
      <w:pPr>
        <w:pStyle w:val="Heading2"/>
        <w:numPr>
          <w:ilvl w:val="0"/>
          <w:numId w:val="0"/>
        </w:numPr>
        <w:rPr>
          <w:rFonts w:cs="Times New Roman"/>
          <w:sz w:val="24"/>
          <w:szCs w:val="24"/>
        </w:rPr>
      </w:pPr>
      <w:bookmarkStart w:id="106" w:name="_Toc140735557"/>
      <w:r w:rsidRPr="00EB7BFD">
        <w:rPr>
          <w:rFonts w:cs="Times New Roman"/>
          <w:sz w:val="24"/>
          <w:szCs w:val="24"/>
        </w:rPr>
        <w:t>5</w:t>
      </w:r>
      <w:r w:rsidR="00C45134" w:rsidRPr="00EB7BFD">
        <w:rPr>
          <w:rFonts w:cs="Times New Roman"/>
          <w:sz w:val="24"/>
          <w:szCs w:val="24"/>
        </w:rPr>
        <w:t>.</w:t>
      </w:r>
      <w:r w:rsidR="002873FF" w:rsidRPr="00EB7BFD">
        <w:rPr>
          <w:rFonts w:cs="Times New Roman"/>
          <w:sz w:val="24"/>
          <w:szCs w:val="24"/>
        </w:rPr>
        <w:t>6</w:t>
      </w:r>
      <w:r w:rsidR="00C45134" w:rsidRPr="00EB7BFD">
        <w:rPr>
          <w:rFonts w:cs="Times New Roman"/>
          <w:sz w:val="24"/>
          <w:szCs w:val="24"/>
        </w:rPr>
        <w:t xml:space="preserve"> Vi</w:t>
      </w:r>
      <w:r w:rsidR="000C52A2" w:rsidRPr="00EB7BFD">
        <w:rPr>
          <w:rFonts w:cs="Times New Roman"/>
          <w:sz w:val="24"/>
          <w:szCs w:val="24"/>
        </w:rPr>
        <w:t>ew Students to supervise</w:t>
      </w:r>
      <w:bookmarkEnd w:id="106"/>
    </w:p>
    <w:p w14:paraId="2604B461" w14:textId="7B3B549B" w:rsidR="000C52A2" w:rsidRPr="00EB7BFD" w:rsidRDefault="000C52A2" w:rsidP="000E1545">
      <w:pPr>
        <w:spacing w:line="360" w:lineRule="auto"/>
        <w:jc w:val="both"/>
        <w:rPr>
          <w:sz w:val="24"/>
          <w:szCs w:val="24"/>
        </w:rPr>
      </w:pPr>
      <w:r w:rsidRPr="00EB7BFD">
        <w:rPr>
          <w:sz w:val="24"/>
          <w:szCs w:val="24"/>
        </w:rPr>
        <w:t>After the faculty coordinator has assigned each university supervisor</w:t>
      </w:r>
      <w:r w:rsidR="00E07685" w:rsidRPr="00EB7BFD">
        <w:rPr>
          <w:sz w:val="24"/>
          <w:szCs w:val="24"/>
        </w:rPr>
        <w:t xml:space="preserve"> a student, he is in position to view the list of students assigned to him</w:t>
      </w:r>
      <w:r w:rsidR="00BF3A62" w:rsidRPr="00EB7BFD">
        <w:rPr>
          <w:sz w:val="24"/>
          <w:szCs w:val="24"/>
        </w:rPr>
        <w:t>.</w:t>
      </w:r>
    </w:p>
    <w:p w14:paraId="386B270A" w14:textId="041BDAE9" w:rsidR="00B112BC" w:rsidRPr="00EB7BFD" w:rsidRDefault="000F38D4" w:rsidP="00B112BC">
      <w:pPr>
        <w:keepNext/>
        <w:spacing w:line="360" w:lineRule="auto"/>
        <w:jc w:val="center"/>
        <w:rPr>
          <w:sz w:val="24"/>
          <w:szCs w:val="24"/>
        </w:rPr>
      </w:pPr>
      <w:r>
        <w:rPr>
          <w:noProof/>
          <w:sz w:val="24"/>
          <w:szCs w:val="24"/>
        </w:rPr>
        <w:drawing>
          <wp:inline distT="0" distB="0" distL="0" distR="0" wp14:anchorId="3BA9C435" wp14:editId="0633AD28">
            <wp:extent cx="6794500" cy="3064510"/>
            <wp:effectExtent l="0" t="0" r="6350" b="2540"/>
            <wp:docPr id="1018582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82686" name="Picture 1018582686"/>
                    <pic:cNvPicPr/>
                  </pic:nvPicPr>
                  <pic:blipFill>
                    <a:blip r:embed="rId24">
                      <a:extLst>
                        <a:ext uri="{28A0092B-C50C-407E-A947-70E740481C1C}">
                          <a14:useLocalDpi xmlns:a14="http://schemas.microsoft.com/office/drawing/2010/main" val="0"/>
                        </a:ext>
                      </a:extLst>
                    </a:blip>
                    <a:stretch>
                      <a:fillRect/>
                    </a:stretch>
                  </pic:blipFill>
                  <pic:spPr>
                    <a:xfrm>
                      <a:off x="0" y="0"/>
                      <a:ext cx="6794500" cy="3064510"/>
                    </a:xfrm>
                    <a:prstGeom prst="rect">
                      <a:avLst/>
                    </a:prstGeom>
                  </pic:spPr>
                </pic:pic>
              </a:graphicData>
            </a:graphic>
          </wp:inline>
        </w:drawing>
      </w:r>
    </w:p>
    <w:p w14:paraId="7B4AB338" w14:textId="27EC5F47" w:rsidR="006C4318" w:rsidRDefault="00B112BC" w:rsidP="00B112BC">
      <w:pPr>
        <w:pStyle w:val="Caption"/>
        <w:jc w:val="center"/>
        <w:rPr>
          <w:i w:val="0"/>
          <w:color w:val="auto"/>
          <w:sz w:val="24"/>
          <w:szCs w:val="24"/>
        </w:rPr>
      </w:pPr>
      <w:bookmarkStart w:id="107" w:name="_Toc140595365"/>
      <w:r w:rsidRPr="00EB7BFD">
        <w:rPr>
          <w:i w:val="0"/>
          <w:color w:val="auto"/>
          <w:sz w:val="24"/>
          <w:szCs w:val="24"/>
        </w:rPr>
        <w:t xml:space="preserve">Figure </w:t>
      </w:r>
      <w:r w:rsidRPr="00EB7BFD">
        <w:rPr>
          <w:i w:val="0"/>
          <w:color w:val="auto"/>
          <w:sz w:val="24"/>
          <w:szCs w:val="24"/>
        </w:rPr>
        <w:fldChar w:fldCharType="begin"/>
      </w:r>
      <w:r w:rsidRPr="00EB7BFD">
        <w:rPr>
          <w:i w:val="0"/>
          <w:color w:val="auto"/>
          <w:sz w:val="24"/>
          <w:szCs w:val="24"/>
        </w:rPr>
        <w:instrText xml:space="preserve"> SEQ Figure \* ARABIC </w:instrText>
      </w:r>
      <w:r w:rsidRPr="00EB7BFD">
        <w:rPr>
          <w:i w:val="0"/>
          <w:color w:val="auto"/>
          <w:sz w:val="24"/>
          <w:szCs w:val="24"/>
        </w:rPr>
        <w:fldChar w:fldCharType="separate"/>
      </w:r>
      <w:r w:rsidRPr="00EB7BFD">
        <w:rPr>
          <w:i w:val="0"/>
          <w:noProof/>
          <w:color w:val="auto"/>
          <w:sz w:val="24"/>
          <w:szCs w:val="24"/>
        </w:rPr>
        <w:t>16</w:t>
      </w:r>
      <w:r w:rsidRPr="00EB7BFD">
        <w:rPr>
          <w:i w:val="0"/>
          <w:color w:val="auto"/>
          <w:sz w:val="24"/>
          <w:szCs w:val="24"/>
        </w:rPr>
        <w:fldChar w:fldCharType="end"/>
      </w:r>
      <w:r w:rsidRPr="00EB7BFD">
        <w:rPr>
          <w:i w:val="0"/>
          <w:color w:val="auto"/>
          <w:sz w:val="24"/>
          <w:szCs w:val="24"/>
        </w:rPr>
        <w:t xml:space="preserve"> Showing assigned students.</w:t>
      </w:r>
      <w:bookmarkEnd w:id="107"/>
    </w:p>
    <w:p w14:paraId="6B727885" w14:textId="77777777" w:rsidR="000F38D4" w:rsidRDefault="000F38D4" w:rsidP="000F38D4"/>
    <w:p w14:paraId="3F064388" w14:textId="77777777" w:rsidR="000F38D4" w:rsidRDefault="000F38D4" w:rsidP="000F38D4"/>
    <w:p w14:paraId="4F983D03" w14:textId="2CA50575" w:rsidR="000F38D4" w:rsidRPr="000F38D4" w:rsidRDefault="000F38D4" w:rsidP="000F38D4">
      <w:pPr>
        <w:spacing w:line="360" w:lineRule="auto"/>
        <w:rPr>
          <w:sz w:val="24"/>
          <w:szCs w:val="24"/>
        </w:rPr>
      </w:pPr>
      <w:r w:rsidRPr="000F38D4">
        <w:rPr>
          <w:sz w:val="24"/>
          <w:szCs w:val="24"/>
        </w:rPr>
        <w:lastRenderedPageBreak/>
        <w:t>5.7 view uploaded reports.</w:t>
      </w:r>
    </w:p>
    <w:p w14:paraId="38291C80" w14:textId="226F8DF0" w:rsidR="000F38D4" w:rsidRPr="000F38D4" w:rsidRDefault="000F38D4" w:rsidP="000F38D4">
      <w:pPr>
        <w:spacing w:line="360" w:lineRule="auto"/>
        <w:jc w:val="both"/>
        <w:rPr>
          <w:sz w:val="24"/>
          <w:szCs w:val="24"/>
        </w:rPr>
      </w:pPr>
      <w:r w:rsidRPr="000F38D4">
        <w:rPr>
          <w:sz w:val="24"/>
          <w:szCs w:val="24"/>
        </w:rPr>
        <w:t>The university supervisor can view student uploaded reports.</w:t>
      </w:r>
    </w:p>
    <w:p w14:paraId="3A501104" w14:textId="010CFF38" w:rsidR="000F38D4" w:rsidRDefault="000F38D4" w:rsidP="000F38D4">
      <w:r>
        <w:rPr>
          <w:noProof/>
        </w:rPr>
        <w:drawing>
          <wp:inline distT="0" distB="0" distL="0" distR="0" wp14:anchorId="6AA7A889" wp14:editId="39765561">
            <wp:extent cx="6794500" cy="3295650"/>
            <wp:effectExtent l="0" t="0" r="6350" b="0"/>
            <wp:docPr id="21079392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39225" name="Picture 2107939225"/>
                    <pic:cNvPicPr/>
                  </pic:nvPicPr>
                  <pic:blipFill>
                    <a:blip r:embed="rId25">
                      <a:extLst>
                        <a:ext uri="{28A0092B-C50C-407E-A947-70E740481C1C}">
                          <a14:useLocalDpi xmlns:a14="http://schemas.microsoft.com/office/drawing/2010/main" val="0"/>
                        </a:ext>
                      </a:extLst>
                    </a:blip>
                    <a:stretch>
                      <a:fillRect/>
                    </a:stretch>
                  </pic:blipFill>
                  <pic:spPr>
                    <a:xfrm>
                      <a:off x="0" y="0"/>
                      <a:ext cx="6794500" cy="3295650"/>
                    </a:xfrm>
                    <a:prstGeom prst="rect">
                      <a:avLst/>
                    </a:prstGeom>
                  </pic:spPr>
                </pic:pic>
              </a:graphicData>
            </a:graphic>
          </wp:inline>
        </w:drawing>
      </w:r>
    </w:p>
    <w:p w14:paraId="19C1FCAF" w14:textId="77777777" w:rsidR="000F38D4" w:rsidRDefault="000F38D4" w:rsidP="000F38D4">
      <w:pPr>
        <w:spacing w:line="360" w:lineRule="auto"/>
        <w:rPr>
          <w:sz w:val="24"/>
          <w:szCs w:val="24"/>
        </w:rPr>
      </w:pPr>
    </w:p>
    <w:p w14:paraId="329F6749" w14:textId="1AE9E34F" w:rsidR="000F38D4" w:rsidRDefault="000F38D4" w:rsidP="000F38D4">
      <w:pPr>
        <w:spacing w:line="360" w:lineRule="auto"/>
        <w:rPr>
          <w:sz w:val="24"/>
          <w:szCs w:val="24"/>
        </w:rPr>
      </w:pPr>
      <w:r w:rsidRPr="000F38D4">
        <w:rPr>
          <w:sz w:val="24"/>
          <w:szCs w:val="24"/>
        </w:rPr>
        <w:t>5.8 Setting Internship period.</w:t>
      </w:r>
    </w:p>
    <w:p w14:paraId="03D19E78" w14:textId="027F56EB" w:rsidR="000F38D4" w:rsidRDefault="000F38D4" w:rsidP="000F38D4">
      <w:pPr>
        <w:spacing w:line="360" w:lineRule="auto"/>
        <w:rPr>
          <w:sz w:val="24"/>
          <w:szCs w:val="24"/>
        </w:rPr>
      </w:pPr>
      <w:r>
        <w:rPr>
          <w:sz w:val="24"/>
          <w:szCs w:val="24"/>
        </w:rPr>
        <w:t>The faculty coordinator can set how long the internship period will take.</w:t>
      </w:r>
    </w:p>
    <w:p w14:paraId="3317E0C4" w14:textId="1C9DE54D" w:rsidR="000F38D4" w:rsidRPr="000F38D4" w:rsidRDefault="000F38D4" w:rsidP="000F38D4">
      <w:pPr>
        <w:spacing w:line="360" w:lineRule="auto"/>
        <w:rPr>
          <w:sz w:val="24"/>
          <w:szCs w:val="24"/>
        </w:rPr>
      </w:pPr>
      <w:r>
        <w:rPr>
          <w:noProof/>
          <w:sz w:val="24"/>
          <w:szCs w:val="24"/>
        </w:rPr>
        <w:drawing>
          <wp:inline distT="0" distB="0" distL="0" distR="0" wp14:anchorId="70726947" wp14:editId="6CFFFCE2">
            <wp:extent cx="6794500" cy="3067050"/>
            <wp:effectExtent l="0" t="0" r="6350" b="0"/>
            <wp:docPr id="7576158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15841" name="Picture 757615841"/>
                    <pic:cNvPicPr/>
                  </pic:nvPicPr>
                  <pic:blipFill>
                    <a:blip r:embed="rId26">
                      <a:extLst>
                        <a:ext uri="{28A0092B-C50C-407E-A947-70E740481C1C}">
                          <a14:useLocalDpi xmlns:a14="http://schemas.microsoft.com/office/drawing/2010/main" val="0"/>
                        </a:ext>
                      </a:extLst>
                    </a:blip>
                    <a:stretch>
                      <a:fillRect/>
                    </a:stretch>
                  </pic:blipFill>
                  <pic:spPr>
                    <a:xfrm>
                      <a:off x="0" y="0"/>
                      <a:ext cx="6794500" cy="3067050"/>
                    </a:xfrm>
                    <a:prstGeom prst="rect">
                      <a:avLst/>
                    </a:prstGeom>
                  </pic:spPr>
                </pic:pic>
              </a:graphicData>
            </a:graphic>
          </wp:inline>
        </w:drawing>
      </w:r>
    </w:p>
    <w:p w14:paraId="580EC74B" w14:textId="77777777" w:rsidR="000F38D4" w:rsidRPr="000F38D4" w:rsidRDefault="000F38D4" w:rsidP="000F38D4"/>
    <w:p w14:paraId="5BF046D5" w14:textId="74945347" w:rsidR="00AF3794" w:rsidRPr="00EB7BFD" w:rsidRDefault="00D65748" w:rsidP="00D65748">
      <w:pPr>
        <w:pStyle w:val="Heading2"/>
        <w:numPr>
          <w:ilvl w:val="0"/>
          <w:numId w:val="0"/>
        </w:numPr>
        <w:rPr>
          <w:rFonts w:cs="Times New Roman"/>
          <w:sz w:val="24"/>
          <w:szCs w:val="24"/>
        </w:rPr>
      </w:pPr>
      <w:bookmarkStart w:id="108" w:name="_Toc140735558"/>
      <w:r w:rsidRPr="00EB7BFD">
        <w:rPr>
          <w:rFonts w:cs="Times New Roman"/>
          <w:sz w:val="24"/>
          <w:szCs w:val="24"/>
        </w:rPr>
        <w:lastRenderedPageBreak/>
        <w:t>5</w:t>
      </w:r>
      <w:r w:rsidR="00D7562E" w:rsidRPr="00EB7BFD">
        <w:rPr>
          <w:rFonts w:cs="Times New Roman"/>
          <w:sz w:val="24"/>
          <w:szCs w:val="24"/>
        </w:rPr>
        <w:t>.</w:t>
      </w:r>
      <w:r w:rsidR="000F38D4">
        <w:rPr>
          <w:rFonts w:cs="Times New Roman"/>
          <w:sz w:val="24"/>
          <w:szCs w:val="24"/>
        </w:rPr>
        <w:t>9</w:t>
      </w:r>
      <w:r w:rsidR="00D7562E" w:rsidRPr="00EB7BFD">
        <w:rPr>
          <w:rFonts w:cs="Times New Roman"/>
          <w:sz w:val="24"/>
          <w:szCs w:val="24"/>
        </w:rPr>
        <w:t xml:space="preserve"> </w:t>
      </w:r>
      <w:bookmarkEnd w:id="108"/>
      <w:r w:rsidR="001F0C69">
        <w:rPr>
          <w:rFonts w:cs="Times New Roman"/>
          <w:sz w:val="24"/>
          <w:szCs w:val="24"/>
        </w:rPr>
        <w:t>Creating Users</w:t>
      </w:r>
    </w:p>
    <w:p w14:paraId="26F7E825" w14:textId="1B8F1EBF" w:rsidR="00D7562E" w:rsidRDefault="00D7562E" w:rsidP="00B04F3A">
      <w:pPr>
        <w:spacing w:line="360" w:lineRule="auto"/>
        <w:jc w:val="both"/>
        <w:rPr>
          <w:sz w:val="24"/>
          <w:szCs w:val="24"/>
        </w:rPr>
      </w:pPr>
      <w:r w:rsidRPr="00EB7BFD">
        <w:rPr>
          <w:sz w:val="24"/>
          <w:szCs w:val="24"/>
        </w:rPr>
        <w:t>The facu</w:t>
      </w:r>
      <w:r w:rsidR="000F6C53" w:rsidRPr="00EB7BFD">
        <w:rPr>
          <w:sz w:val="24"/>
          <w:szCs w:val="24"/>
        </w:rPr>
        <w:t xml:space="preserve">lty coordinator </w:t>
      </w:r>
      <w:r w:rsidR="001F0C69">
        <w:rPr>
          <w:sz w:val="24"/>
          <w:szCs w:val="24"/>
        </w:rPr>
        <w:t xml:space="preserve">can create </w:t>
      </w:r>
      <w:r w:rsidR="001C566A">
        <w:rPr>
          <w:sz w:val="24"/>
          <w:szCs w:val="24"/>
        </w:rPr>
        <w:t>accounts for students and university supervisors which enables them to log into the system.</w:t>
      </w:r>
    </w:p>
    <w:p w14:paraId="70E1BF80" w14:textId="5EDD0136" w:rsidR="00AF3D6E" w:rsidRPr="00EB7BFD" w:rsidRDefault="00AF3D6E" w:rsidP="00B04F3A">
      <w:pPr>
        <w:spacing w:line="360" w:lineRule="auto"/>
        <w:jc w:val="both"/>
        <w:rPr>
          <w:sz w:val="24"/>
          <w:szCs w:val="24"/>
        </w:rPr>
      </w:pPr>
    </w:p>
    <w:p w14:paraId="448C9FFA" w14:textId="77777777" w:rsidR="00B112BC" w:rsidRPr="00EB7BFD" w:rsidRDefault="00B14DDD" w:rsidP="00B112BC">
      <w:pPr>
        <w:keepNext/>
        <w:spacing w:line="360" w:lineRule="auto"/>
        <w:jc w:val="both"/>
        <w:rPr>
          <w:sz w:val="24"/>
          <w:szCs w:val="24"/>
        </w:rPr>
      </w:pPr>
      <w:r w:rsidRPr="00EB7BFD">
        <w:rPr>
          <w:noProof/>
          <w:sz w:val="24"/>
          <w:szCs w:val="24"/>
        </w:rPr>
        <w:drawing>
          <wp:inline distT="0" distB="0" distL="0" distR="0" wp14:anchorId="7DE6BF91" wp14:editId="5D71D8D6">
            <wp:extent cx="6705600" cy="2430780"/>
            <wp:effectExtent l="0" t="0" r="0" b="7620"/>
            <wp:docPr id="17633081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08198" name="Picture 1763308198"/>
                    <pic:cNvPicPr/>
                  </pic:nvPicPr>
                  <pic:blipFill>
                    <a:blip r:embed="rId27">
                      <a:extLst>
                        <a:ext uri="{28A0092B-C50C-407E-A947-70E740481C1C}">
                          <a14:useLocalDpi xmlns:a14="http://schemas.microsoft.com/office/drawing/2010/main" val="0"/>
                        </a:ext>
                      </a:extLst>
                    </a:blip>
                    <a:stretch>
                      <a:fillRect/>
                    </a:stretch>
                  </pic:blipFill>
                  <pic:spPr>
                    <a:xfrm>
                      <a:off x="0" y="0"/>
                      <a:ext cx="6705600" cy="2430780"/>
                    </a:xfrm>
                    <a:prstGeom prst="rect">
                      <a:avLst/>
                    </a:prstGeom>
                  </pic:spPr>
                </pic:pic>
              </a:graphicData>
            </a:graphic>
          </wp:inline>
        </w:drawing>
      </w:r>
    </w:p>
    <w:p w14:paraId="65F9AB62" w14:textId="0703A8AB" w:rsidR="006C4318" w:rsidRPr="00EB7BFD" w:rsidRDefault="00B112BC" w:rsidP="00890DD7">
      <w:pPr>
        <w:pStyle w:val="Caption"/>
        <w:jc w:val="center"/>
        <w:rPr>
          <w:i w:val="0"/>
          <w:color w:val="auto"/>
          <w:sz w:val="24"/>
          <w:szCs w:val="24"/>
        </w:rPr>
      </w:pPr>
      <w:bookmarkStart w:id="109" w:name="_Toc140595366"/>
      <w:r w:rsidRPr="00EB7BFD">
        <w:rPr>
          <w:i w:val="0"/>
          <w:color w:val="auto"/>
          <w:sz w:val="24"/>
          <w:szCs w:val="24"/>
        </w:rPr>
        <w:t xml:space="preserve">Figure </w:t>
      </w:r>
      <w:r w:rsidRPr="00EB7BFD">
        <w:rPr>
          <w:i w:val="0"/>
          <w:color w:val="auto"/>
          <w:sz w:val="24"/>
          <w:szCs w:val="24"/>
        </w:rPr>
        <w:fldChar w:fldCharType="begin"/>
      </w:r>
      <w:r w:rsidRPr="00EB7BFD">
        <w:rPr>
          <w:i w:val="0"/>
          <w:color w:val="auto"/>
          <w:sz w:val="24"/>
          <w:szCs w:val="24"/>
        </w:rPr>
        <w:instrText xml:space="preserve"> SEQ Figure \* ARABIC </w:instrText>
      </w:r>
      <w:r w:rsidRPr="00EB7BFD">
        <w:rPr>
          <w:i w:val="0"/>
          <w:color w:val="auto"/>
          <w:sz w:val="24"/>
          <w:szCs w:val="24"/>
        </w:rPr>
        <w:fldChar w:fldCharType="separate"/>
      </w:r>
      <w:r w:rsidRPr="00EB7BFD">
        <w:rPr>
          <w:i w:val="0"/>
          <w:noProof/>
          <w:color w:val="auto"/>
          <w:sz w:val="24"/>
          <w:szCs w:val="24"/>
        </w:rPr>
        <w:t>17</w:t>
      </w:r>
      <w:r w:rsidRPr="00EB7BFD">
        <w:rPr>
          <w:i w:val="0"/>
          <w:color w:val="auto"/>
          <w:sz w:val="24"/>
          <w:szCs w:val="24"/>
        </w:rPr>
        <w:fldChar w:fldCharType="end"/>
      </w:r>
      <w:r w:rsidRPr="00EB7BFD">
        <w:rPr>
          <w:i w:val="0"/>
          <w:color w:val="auto"/>
          <w:sz w:val="24"/>
          <w:szCs w:val="24"/>
        </w:rPr>
        <w:t xml:space="preserve"> Creating Accounts</w:t>
      </w:r>
      <w:bookmarkEnd w:id="109"/>
    </w:p>
    <w:p w14:paraId="5565F45D" w14:textId="77777777" w:rsidR="00D22B0F" w:rsidRPr="00EB7BFD" w:rsidRDefault="00D22B0F" w:rsidP="000E1545">
      <w:pPr>
        <w:spacing w:line="360" w:lineRule="auto"/>
        <w:jc w:val="both"/>
        <w:rPr>
          <w:sz w:val="24"/>
          <w:szCs w:val="24"/>
        </w:rPr>
      </w:pPr>
    </w:p>
    <w:p w14:paraId="09E8A604" w14:textId="0D1A0A3B" w:rsidR="00065941" w:rsidRDefault="00065941" w:rsidP="000E1545">
      <w:pPr>
        <w:spacing w:line="360" w:lineRule="auto"/>
        <w:jc w:val="both"/>
        <w:rPr>
          <w:sz w:val="24"/>
          <w:szCs w:val="24"/>
        </w:rPr>
      </w:pPr>
    </w:p>
    <w:p w14:paraId="3B072438" w14:textId="3D1BD075" w:rsidR="008B7150" w:rsidRDefault="008B7150" w:rsidP="000E1545">
      <w:pPr>
        <w:spacing w:line="360" w:lineRule="auto"/>
        <w:jc w:val="both"/>
        <w:rPr>
          <w:sz w:val="24"/>
          <w:szCs w:val="24"/>
        </w:rPr>
      </w:pPr>
    </w:p>
    <w:p w14:paraId="6F18E5FA" w14:textId="4F48F16A" w:rsidR="008B7150" w:rsidRDefault="008B7150" w:rsidP="000E1545">
      <w:pPr>
        <w:spacing w:line="360" w:lineRule="auto"/>
        <w:jc w:val="both"/>
        <w:rPr>
          <w:sz w:val="24"/>
          <w:szCs w:val="24"/>
        </w:rPr>
      </w:pPr>
    </w:p>
    <w:p w14:paraId="3C625F74" w14:textId="49A6B971" w:rsidR="008B7150" w:rsidRDefault="008B7150" w:rsidP="000E1545">
      <w:pPr>
        <w:spacing w:line="360" w:lineRule="auto"/>
        <w:jc w:val="both"/>
        <w:rPr>
          <w:sz w:val="24"/>
          <w:szCs w:val="24"/>
        </w:rPr>
      </w:pPr>
    </w:p>
    <w:p w14:paraId="1C2509CE" w14:textId="65016937" w:rsidR="008B7150" w:rsidRDefault="008B7150" w:rsidP="000E1545">
      <w:pPr>
        <w:spacing w:line="360" w:lineRule="auto"/>
        <w:jc w:val="both"/>
        <w:rPr>
          <w:sz w:val="24"/>
          <w:szCs w:val="24"/>
        </w:rPr>
      </w:pPr>
    </w:p>
    <w:p w14:paraId="022E419E" w14:textId="7BE28CEC" w:rsidR="008B7150" w:rsidRDefault="008B7150" w:rsidP="000E1545">
      <w:pPr>
        <w:spacing w:line="360" w:lineRule="auto"/>
        <w:jc w:val="both"/>
        <w:rPr>
          <w:sz w:val="24"/>
          <w:szCs w:val="24"/>
        </w:rPr>
      </w:pPr>
    </w:p>
    <w:p w14:paraId="3D454028" w14:textId="37225410" w:rsidR="008B7150" w:rsidRDefault="008B7150" w:rsidP="000E1545">
      <w:pPr>
        <w:spacing w:line="360" w:lineRule="auto"/>
        <w:jc w:val="both"/>
        <w:rPr>
          <w:sz w:val="24"/>
          <w:szCs w:val="24"/>
        </w:rPr>
      </w:pPr>
    </w:p>
    <w:p w14:paraId="3AFFC168" w14:textId="437628E5" w:rsidR="008B7150" w:rsidRDefault="008B7150" w:rsidP="000E1545">
      <w:pPr>
        <w:spacing w:line="360" w:lineRule="auto"/>
        <w:jc w:val="both"/>
        <w:rPr>
          <w:sz w:val="24"/>
          <w:szCs w:val="24"/>
        </w:rPr>
      </w:pPr>
    </w:p>
    <w:p w14:paraId="270BBC66" w14:textId="209331B2" w:rsidR="008B7150" w:rsidRDefault="008B7150" w:rsidP="000E1545">
      <w:pPr>
        <w:spacing w:line="360" w:lineRule="auto"/>
        <w:jc w:val="both"/>
        <w:rPr>
          <w:sz w:val="24"/>
          <w:szCs w:val="24"/>
        </w:rPr>
      </w:pPr>
    </w:p>
    <w:p w14:paraId="49E646D7" w14:textId="2ED2320B" w:rsidR="008B7150" w:rsidRDefault="008B7150" w:rsidP="000E1545">
      <w:pPr>
        <w:spacing w:line="360" w:lineRule="auto"/>
        <w:jc w:val="both"/>
        <w:rPr>
          <w:sz w:val="24"/>
          <w:szCs w:val="24"/>
        </w:rPr>
      </w:pPr>
    </w:p>
    <w:p w14:paraId="50D69FCB" w14:textId="1CC9E4EA" w:rsidR="008B7150" w:rsidRDefault="008B7150" w:rsidP="000E1545">
      <w:pPr>
        <w:spacing w:line="360" w:lineRule="auto"/>
        <w:jc w:val="both"/>
        <w:rPr>
          <w:sz w:val="24"/>
          <w:szCs w:val="24"/>
        </w:rPr>
      </w:pPr>
    </w:p>
    <w:p w14:paraId="085FA3A7" w14:textId="31B6BA5A" w:rsidR="008B7150" w:rsidRDefault="008B7150" w:rsidP="000E1545">
      <w:pPr>
        <w:spacing w:line="360" w:lineRule="auto"/>
        <w:jc w:val="both"/>
        <w:rPr>
          <w:sz w:val="24"/>
          <w:szCs w:val="24"/>
        </w:rPr>
      </w:pPr>
    </w:p>
    <w:p w14:paraId="4A17EE3B" w14:textId="30DEE1EE" w:rsidR="008B7150" w:rsidRDefault="008B7150" w:rsidP="000E1545">
      <w:pPr>
        <w:spacing w:line="360" w:lineRule="auto"/>
        <w:jc w:val="both"/>
        <w:rPr>
          <w:sz w:val="24"/>
          <w:szCs w:val="24"/>
        </w:rPr>
      </w:pPr>
    </w:p>
    <w:p w14:paraId="718E40EC" w14:textId="76E1E5A0" w:rsidR="008B7150" w:rsidRDefault="008B7150" w:rsidP="000E1545">
      <w:pPr>
        <w:spacing w:line="360" w:lineRule="auto"/>
        <w:jc w:val="both"/>
        <w:rPr>
          <w:sz w:val="24"/>
          <w:szCs w:val="24"/>
        </w:rPr>
      </w:pPr>
    </w:p>
    <w:p w14:paraId="533329C1" w14:textId="3B9293C4" w:rsidR="008B7150" w:rsidRDefault="008B7150" w:rsidP="000E1545">
      <w:pPr>
        <w:spacing w:line="360" w:lineRule="auto"/>
        <w:jc w:val="both"/>
        <w:rPr>
          <w:sz w:val="24"/>
          <w:szCs w:val="24"/>
        </w:rPr>
      </w:pPr>
    </w:p>
    <w:p w14:paraId="013B9E79" w14:textId="77777777" w:rsidR="008B7150" w:rsidRPr="00EB7BFD" w:rsidRDefault="008B7150" w:rsidP="000E1545">
      <w:pPr>
        <w:spacing w:line="360" w:lineRule="auto"/>
        <w:jc w:val="both"/>
        <w:rPr>
          <w:sz w:val="24"/>
          <w:szCs w:val="24"/>
        </w:rPr>
      </w:pPr>
    </w:p>
    <w:p w14:paraId="3CA4CCE7" w14:textId="318745A5" w:rsidR="00D22B0F" w:rsidRPr="00EB7BFD" w:rsidRDefault="00D22B0F" w:rsidP="00D65748">
      <w:pPr>
        <w:pStyle w:val="Heading1"/>
        <w:numPr>
          <w:ilvl w:val="0"/>
          <w:numId w:val="0"/>
        </w:numPr>
        <w:rPr>
          <w:rFonts w:cs="Times New Roman"/>
          <w:sz w:val="24"/>
        </w:rPr>
      </w:pPr>
      <w:bookmarkStart w:id="110" w:name="_TOC_250010"/>
      <w:bookmarkStart w:id="111" w:name="_Toc140735559"/>
      <w:r w:rsidRPr="00EB7BFD">
        <w:rPr>
          <w:rFonts w:cs="Times New Roman"/>
          <w:sz w:val="24"/>
        </w:rPr>
        <w:lastRenderedPageBreak/>
        <w:t>CHAPTER</w:t>
      </w:r>
      <w:bookmarkEnd w:id="110"/>
      <w:r w:rsidR="00580F0E" w:rsidRPr="00EB7BFD">
        <w:rPr>
          <w:rFonts w:cs="Times New Roman"/>
          <w:sz w:val="24"/>
        </w:rPr>
        <w:t xml:space="preserve"> SIX</w:t>
      </w:r>
      <w:bookmarkStart w:id="112" w:name="_TOC_250009"/>
      <w:r w:rsidR="008F37B9" w:rsidRPr="00EB7BFD">
        <w:rPr>
          <w:rFonts w:cs="Times New Roman"/>
          <w:sz w:val="24"/>
        </w:rPr>
        <w:t xml:space="preserve">: </w:t>
      </w:r>
      <w:r w:rsidR="001B7B60" w:rsidRPr="00EB7BFD">
        <w:rPr>
          <w:rFonts w:cs="Times New Roman"/>
          <w:sz w:val="24"/>
        </w:rPr>
        <w:t>DISCUSSION</w:t>
      </w:r>
      <w:r w:rsidRPr="00EB7BFD">
        <w:rPr>
          <w:rFonts w:cs="Times New Roman"/>
          <w:sz w:val="24"/>
        </w:rPr>
        <w:t xml:space="preserve">, CONCLUSIONS AND </w:t>
      </w:r>
      <w:bookmarkEnd w:id="112"/>
      <w:r w:rsidRPr="00EB7BFD">
        <w:rPr>
          <w:rFonts w:cs="Times New Roman"/>
          <w:sz w:val="24"/>
        </w:rPr>
        <w:t>RECOMMENDATIONS</w:t>
      </w:r>
      <w:bookmarkEnd w:id="111"/>
    </w:p>
    <w:p w14:paraId="19559D93" w14:textId="4DAF6A83" w:rsidR="00D22B0F" w:rsidRPr="00EB7BFD" w:rsidRDefault="009F40D9" w:rsidP="00D65748">
      <w:pPr>
        <w:pStyle w:val="Heading2"/>
        <w:numPr>
          <w:ilvl w:val="0"/>
          <w:numId w:val="0"/>
        </w:numPr>
        <w:rPr>
          <w:rFonts w:cs="Times New Roman"/>
          <w:sz w:val="24"/>
          <w:szCs w:val="24"/>
        </w:rPr>
      </w:pPr>
      <w:bookmarkStart w:id="113" w:name="_TOC_250008"/>
      <w:bookmarkStart w:id="114" w:name="_Toc140735560"/>
      <w:bookmarkEnd w:id="113"/>
      <w:r w:rsidRPr="00EB7BFD">
        <w:rPr>
          <w:rFonts w:cs="Times New Roman"/>
          <w:sz w:val="24"/>
          <w:szCs w:val="24"/>
        </w:rPr>
        <w:t>6</w:t>
      </w:r>
      <w:r w:rsidR="00123A44" w:rsidRPr="00EB7BFD">
        <w:rPr>
          <w:rFonts w:cs="Times New Roman"/>
          <w:sz w:val="24"/>
          <w:szCs w:val="24"/>
        </w:rPr>
        <w:t xml:space="preserve">.0 </w:t>
      </w:r>
      <w:r w:rsidR="00D22B0F" w:rsidRPr="00EB7BFD">
        <w:rPr>
          <w:rFonts w:cs="Times New Roman"/>
          <w:sz w:val="24"/>
          <w:szCs w:val="24"/>
        </w:rPr>
        <w:t>Introduction</w:t>
      </w:r>
      <w:bookmarkEnd w:id="114"/>
    </w:p>
    <w:p w14:paraId="048ADA36" w14:textId="4626AC62" w:rsidR="00D22B0F" w:rsidRPr="00EB7BFD" w:rsidRDefault="00D22B0F" w:rsidP="00B12834">
      <w:pPr>
        <w:pStyle w:val="BodyText"/>
        <w:spacing w:before="192" w:line="360" w:lineRule="auto"/>
        <w:ind w:right="924"/>
        <w:jc w:val="both"/>
      </w:pPr>
      <w:r w:rsidRPr="00EB7BFD">
        <w:t xml:space="preserve">This research’s main aim was to study and understand how internship is managed at </w:t>
      </w:r>
      <w:r w:rsidR="001B7B60" w:rsidRPr="00EB7BFD">
        <w:t xml:space="preserve">Islamic University in Uganda </w:t>
      </w:r>
      <w:r w:rsidRPr="00EB7BFD">
        <w:t>and establish its associated challenges for an improved internship management system, analyze the functional and non-functional requirements of the new internship management system which resulted into logical designs and prototypes of an improved Internships</w:t>
      </w:r>
      <w:r w:rsidRPr="00EB7BFD">
        <w:rPr>
          <w:spacing w:val="-1"/>
        </w:rPr>
        <w:t xml:space="preserve"> </w:t>
      </w:r>
      <w:r w:rsidRPr="00EB7BFD">
        <w:t>management system</w:t>
      </w:r>
      <w:r w:rsidRPr="00EB7BFD">
        <w:rPr>
          <w:spacing w:val="-1"/>
        </w:rPr>
        <w:t xml:space="preserve"> </w:t>
      </w:r>
      <w:r w:rsidRPr="00EB7BFD">
        <w:t>in</w:t>
      </w:r>
      <w:r w:rsidRPr="00EB7BFD">
        <w:rPr>
          <w:spacing w:val="-1"/>
        </w:rPr>
        <w:t xml:space="preserve"> </w:t>
      </w:r>
      <w:r w:rsidRPr="00EB7BFD">
        <w:t>order</w:t>
      </w:r>
      <w:r w:rsidRPr="00EB7BFD">
        <w:rPr>
          <w:spacing w:val="-4"/>
        </w:rPr>
        <w:t xml:space="preserve"> </w:t>
      </w:r>
      <w:r w:rsidRPr="00EB7BFD">
        <w:t>to ensure</w:t>
      </w:r>
      <w:r w:rsidRPr="00EB7BFD">
        <w:rPr>
          <w:spacing w:val="-1"/>
        </w:rPr>
        <w:t xml:space="preserve"> </w:t>
      </w:r>
      <w:r w:rsidRPr="00EB7BFD">
        <w:t>that</w:t>
      </w:r>
      <w:r w:rsidRPr="00EB7BFD">
        <w:rPr>
          <w:spacing w:val="-1"/>
        </w:rPr>
        <w:t xml:space="preserve"> </w:t>
      </w:r>
      <w:r w:rsidRPr="00EB7BFD">
        <w:t>it meets</w:t>
      </w:r>
      <w:r w:rsidRPr="00EB7BFD">
        <w:rPr>
          <w:spacing w:val="-1"/>
        </w:rPr>
        <w:t xml:space="preserve"> </w:t>
      </w:r>
      <w:r w:rsidRPr="00EB7BFD">
        <w:t>the</w:t>
      </w:r>
      <w:r w:rsidRPr="00EB7BFD">
        <w:rPr>
          <w:spacing w:val="-1"/>
        </w:rPr>
        <w:t xml:space="preserve"> </w:t>
      </w:r>
      <w:r w:rsidRPr="00EB7BFD">
        <w:t>functional</w:t>
      </w:r>
      <w:r w:rsidRPr="00EB7BFD">
        <w:rPr>
          <w:spacing w:val="-3"/>
        </w:rPr>
        <w:t xml:space="preserve"> </w:t>
      </w:r>
      <w:r w:rsidRPr="00EB7BFD">
        <w:t>and</w:t>
      </w:r>
      <w:r w:rsidRPr="00EB7BFD">
        <w:rPr>
          <w:spacing w:val="-1"/>
        </w:rPr>
        <w:t xml:space="preserve"> </w:t>
      </w:r>
      <w:r w:rsidRPr="00EB7BFD">
        <w:t>non-functional requirements as well as to test whether it is free from errors. This set off with the study and analysis of the current systems followed by the establishment of user and system requirements that aided in specifying the functional and non-functional requirements that were used to design models from which the prototype for a new solution</w:t>
      </w:r>
      <w:r w:rsidRPr="00EB7BFD">
        <w:rPr>
          <w:spacing w:val="80"/>
          <w:w w:val="150"/>
        </w:rPr>
        <w:t xml:space="preserve"> </w:t>
      </w:r>
      <w:r w:rsidRPr="00EB7BFD">
        <w:t>was</w:t>
      </w:r>
      <w:r w:rsidRPr="00EB7BFD">
        <w:rPr>
          <w:spacing w:val="80"/>
          <w:w w:val="150"/>
        </w:rPr>
        <w:t xml:space="preserve"> </w:t>
      </w:r>
      <w:r w:rsidRPr="00EB7BFD">
        <w:t>implemented.</w:t>
      </w:r>
      <w:r w:rsidRPr="00EB7BFD">
        <w:rPr>
          <w:spacing w:val="80"/>
          <w:w w:val="150"/>
        </w:rPr>
        <w:t xml:space="preserve"> </w:t>
      </w:r>
      <w:r w:rsidRPr="00EB7BFD">
        <w:t>This</w:t>
      </w:r>
      <w:r w:rsidRPr="00EB7BFD">
        <w:rPr>
          <w:spacing w:val="80"/>
          <w:w w:val="150"/>
        </w:rPr>
        <w:t xml:space="preserve"> </w:t>
      </w:r>
      <w:r w:rsidRPr="00EB7BFD">
        <w:t>chapter therefore</w:t>
      </w:r>
      <w:r w:rsidRPr="00EB7BFD">
        <w:rPr>
          <w:spacing w:val="40"/>
        </w:rPr>
        <w:t xml:space="preserve"> </w:t>
      </w:r>
      <w:r w:rsidRPr="00EB7BFD">
        <w:t>discusses</w:t>
      </w:r>
      <w:r w:rsidRPr="00EB7BFD">
        <w:rPr>
          <w:spacing w:val="40"/>
        </w:rPr>
        <w:t xml:space="preserve"> </w:t>
      </w:r>
      <w:r w:rsidRPr="00EB7BFD">
        <w:t>the</w:t>
      </w:r>
      <w:r w:rsidRPr="00EB7BFD">
        <w:rPr>
          <w:spacing w:val="40"/>
        </w:rPr>
        <w:t xml:space="preserve"> </w:t>
      </w:r>
      <w:r w:rsidRPr="00EB7BFD">
        <w:t>study’s</w:t>
      </w:r>
      <w:r w:rsidRPr="00EB7BFD">
        <w:rPr>
          <w:spacing w:val="40"/>
        </w:rPr>
        <w:t xml:space="preserve"> </w:t>
      </w:r>
      <w:r w:rsidRPr="00EB7BFD">
        <w:t>conclusions, recommendations and future plans after the implementation of the solution.</w:t>
      </w:r>
    </w:p>
    <w:p w14:paraId="5DE1F9DF" w14:textId="77777777" w:rsidR="00D22B0F" w:rsidRPr="00EB7BFD" w:rsidRDefault="00D22B0F" w:rsidP="00D22B0F">
      <w:pPr>
        <w:pStyle w:val="BodyText"/>
        <w:spacing w:before="5"/>
      </w:pPr>
    </w:p>
    <w:p w14:paraId="2B33336C" w14:textId="469492CE" w:rsidR="00D22B0F" w:rsidRPr="00EB7BFD" w:rsidRDefault="009F40D9" w:rsidP="008F37B9">
      <w:pPr>
        <w:pStyle w:val="Heading2"/>
        <w:numPr>
          <w:ilvl w:val="0"/>
          <w:numId w:val="0"/>
        </w:numPr>
        <w:rPr>
          <w:rFonts w:cs="Times New Roman"/>
          <w:sz w:val="24"/>
          <w:szCs w:val="24"/>
        </w:rPr>
      </w:pPr>
      <w:bookmarkStart w:id="115" w:name="_TOC_250007"/>
      <w:bookmarkStart w:id="116" w:name="_Toc140735561"/>
      <w:r w:rsidRPr="00EB7BFD">
        <w:rPr>
          <w:rFonts w:cs="Times New Roman"/>
          <w:sz w:val="24"/>
          <w:szCs w:val="24"/>
        </w:rPr>
        <w:t>6</w:t>
      </w:r>
      <w:r w:rsidR="00123A44" w:rsidRPr="00EB7BFD">
        <w:rPr>
          <w:rFonts w:cs="Times New Roman"/>
          <w:sz w:val="24"/>
          <w:szCs w:val="24"/>
        </w:rPr>
        <w:t xml:space="preserve">.1 </w:t>
      </w:r>
      <w:r w:rsidR="00D22B0F" w:rsidRPr="00EB7BFD">
        <w:rPr>
          <w:rFonts w:cs="Times New Roman"/>
          <w:sz w:val="24"/>
          <w:szCs w:val="24"/>
        </w:rPr>
        <w:t>Research</w:t>
      </w:r>
      <w:r w:rsidR="00D22B0F" w:rsidRPr="00EB7BFD">
        <w:rPr>
          <w:rFonts w:cs="Times New Roman"/>
          <w:spacing w:val="-11"/>
          <w:sz w:val="24"/>
          <w:szCs w:val="24"/>
        </w:rPr>
        <w:t xml:space="preserve"> </w:t>
      </w:r>
      <w:r w:rsidR="00D22B0F" w:rsidRPr="00EB7BFD">
        <w:rPr>
          <w:rFonts w:cs="Times New Roman"/>
          <w:sz w:val="24"/>
          <w:szCs w:val="24"/>
        </w:rPr>
        <w:t>Report</w:t>
      </w:r>
      <w:r w:rsidR="00D22B0F" w:rsidRPr="00EB7BFD">
        <w:rPr>
          <w:rFonts w:cs="Times New Roman"/>
          <w:spacing w:val="-10"/>
          <w:sz w:val="24"/>
          <w:szCs w:val="24"/>
        </w:rPr>
        <w:t xml:space="preserve"> </w:t>
      </w:r>
      <w:bookmarkEnd w:id="115"/>
      <w:r w:rsidR="00D22B0F" w:rsidRPr="00EB7BFD">
        <w:rPr>
          <w:rFonts w:cs="Times New Roman"/>
          <w:spacing w:val="-2"/>
          <w:sz w:val="24"/>
          <w:szCs w:val="24"/>
        </w:rPr>
        <w:t>Summary</w:t>
      </w:r>
      <w:bookmarkEnd w:id="116"/>
      <w:r w:rsidR="00123A44" w:rsidRPr="00EB7BFD">
        <w:rPr>
          <w:rFonts w:cs="Times New Roman"/>
          <w:sz w:val="24"/>
          <w:szCs w:val="24"/>
        </w:rPr>
        <w:t xml:space="preserve"> </w:t>
      </w:r>
    </w:p>
    <w:p w14:paraId="66487459" w14:textId="7662F966" w:rsidR="00D22B0F" w:rsidRPr="00EB7BFD" w:rsidRDefault="00D22B0F" w:rsidP="00B12834">
      <w:pPr>
        <w:pStyle w:val="BodyText"/>
        <w:spacing w:line="360" w:lineRule="auto"/>
        <w:ind w:right="925"/>
        <w:jc w:val="both"/>
      </w:pPr>
      <w:r w:rsidRPr="00EB7BFD">
        <w:t xml:space="preserve">The study’s focus was at improving internship management through designing and implementing a web-based internship management system. For this to be achieved, objects were set to guide the flow of the study and help understand and analysis the current system being used at the study’s case study institution; </w:t>
      </w:r>
      <w:r w:rsidR="00C27B59" w:rsidRPr="00EB7BFD">
        <w:t xml:space="preserve">Islamic University in </w:t>
      </w:r>
      <w:r w:rsidR="00C47B09" w:rsidRPr="00EB7BFD">
        <w:t>Uganda. The</w:t>
      </w:r>
      <w:r w:rsidRPr="00EB7BFD">
        <w:t xml:space="preserve"> study was conducted in view of business processes and technologies to establish weaknesses in relation to the institution’s goals and review methodologies to come up with the best approach and methods for executing the project.</w:t>
      </w:r>
    </w:p>
    <w:p w14:paraId="04A46A6E" w14:textId="77777777" w:rsidR="00D22B0F" w:rsidRPr="00EB7BFD" w:rsidRDefault="00D22B0F" w:rsidP="00D22B0F">
      <w:pPr>
        <w:pStyle w:val="BodyText"/>
        <w:spacing w:before="10"/>
      </w:pPr>
    </w:p>
    <w:p w14:paraId="3293A73F" w14:textId="793A5497" w:rsidR="00D22B0F" w:rsidRPr="00EB7BFD" w:rsidRDefault="00D22B0F" w:rsidP="00B12834">
      <w:pPr>
        <w:pStyle w:val="BodyText"/>
        <w:spacing w:line="360" w:lineRule="auto"/>
        <w:ind w:right="926"/>
        <w:jc w:val="both"/>
      </w:pPr>
      <w:r w:rsidRPr="00EB7BFD">
        <w:t xml:space="preserve">The study reviewed literature on related works to determine the gaps in the current internship management system and establish the need to bridge the gaps and give a solution to improve internship management. This was carried forward by evaluating the business processes on the information supply side through use of data collection techniques and </w:t>
      </w:r>
      <w:r w:rsidR="0021461A" w:rsidRPr="00EB7BFD">
        <w:t>tools.</w:t>
      </w:r>
    </w:p>
    <w:p w14:paraId="7904717D" w14:textId="77777777" w:rsidR="00D22B0F" w:rsidRPr="00EB7BFD" w:rsidRDefault="00D22B0F" w:rsidP="00D22B0F">
      <w:pPr>
        <w:spacing w:line="360" w:lineRule="auto"/>
        <w:jc w:val="both"/>
        <w:rPr>
          <w:sz w:val="24"/>
          <w:szCs w:val="24"/>
        </w:rPr>
      </w:pPr>
    </w:p>
    <w:p w14:paraId="3A82BE59" w14:textId="6CDFADFA" w:rsidR="00F3328B" w:rsidRPr="00EB7BFD" w:rsidRDefault="00F3328B" w:rsidP="00B12834">
      <w:pPr>
        <w:pStyle w:val="BodyText"/>
        <w:spacing w:before="74" w:line="360" w:lineRule="auto"/>
        <w:ind w:right="926"/>
        <w:jc w:val="both"/>
      </w:pPr>
      <w:r w:rsidRPr="00EB7BFD">
        <w:t>The finding of the study revealed that the current system does not allow Faculty coordinators</w:t>
      </w:r>
      <w:r w:rsidRPr="00EB7BFD">
        <w:rPr>
          <w:color w:val="FF0000"/>
        </w:rPr>
        <w:t xml:space="preserve"> </w:t>
      </w:r>
      <w:proofErr w:type="spellStart"/>
      <w:r w:rsidRPr="00EB7BFD">
        <w:t>toserve</w:t>
      </w:r>
      <w:proofErr w:type="spellEnd"/>
      <w:r w:rsidRPr="00EB7BFD">
        <w:t xml:space="preserve"> students in a timely manner because, it is still manual and time consuming, </w:t>
      </w:r>
      <w:proofErr w:type="gramStart"/>
      <w:r w:rsidRPr="00EB7BFD">
        <w:t>The</w:t>
      </w:r>
      <w:proofErr w:type="gramEnd"/>
      <w:r w:rsidRPr="00EB7BFD">
        <w:t xml:space="preserve"> internship registration process, monitoring and evaluation plus supervisor allocation are too manual, students record their daily activities on papers. This stressing process slowly led to the poor reporting culture of students and supervisors in different departments of Islamic University in Uganda which affects the </w:t>
      </w:r>
      <w:r w:rsidRPr="00EB7BFD">
        <w:lastRenderedPageBreak/>
        <w:t>performance of various departments. In an attempt to solve these problems, the</w:t>
      </w:r>
      <w:r w:rsidRPr="00EB7BFD">
        <w:rPr>
          <w:spacing w:val="40"/>
        </w:rPr>
        <w:t xml:space="preserve"> </w:t>
      </w:r>
      <w:r w:rsidRPr="00EB7BFD">
        <w:t>current internship management was analyzed based on the business proc</w:t>
      </w:r>
      <w:r w:rsidR="00B12834" w:rsidRPr="00EB7BFD">
        <w:t xml:space="preserve">esses of the University and </w:t>
      </w:r>
      <w:r w:rsidR="00906EF8" w:rsidRPr="00EB7BFD">
        <w:t>the user</w:t>
      </w:r>
      <w:r w:rsidRPr="00EB7BFD">
        <w:t xml:space="preserve"> requirements collected during the study. </w:t>
      </w:r>
    </w:p>
    <w:p w14:paraId="44CD3293" w14:textId="77777777" w:rsidR="00F3328B" w:rsidRPr="00EB7BFD" w:rsidRDefault="00F3328B" w:rsidP="00B12834">
      <w:pPr>
        <w:pStyle w:val="BodyText"/>
        <w:spacing w:line="360" w:lineRule="auto"/>
        <w:ind w:right="931"/>
        <w:jc w:val="both"/>
      </w:pPr>
      <w:r w:rsidRPr="00EB7BFD">
        <w:t xml:space="preserve">After the analysis of the system, it was designed and the solution implemented basing on the project objectives and requirements prior determined. </w:t>
      </w:r>
    </w:p>
    <w:p w14:paraId="70AFDFCC" w14:textId="619C3410" w:rsidR="00F3328B" w:rsidRPr="00EB7BFD" w:rsidRDefault="00F3328B" w:rsidP="00F3328B">
      <w:pPr>
        <w:pStyle w:val="BodyText"/>
        <w:spacing w:before="2"/>
      </w:pPr>
    </w:p>
    <w:p w14:paraId="26299158" w14:textId="32AA8E2D" w:rsidR="00F3328B" w:rsidRPr="00EB7BFD" w:rsidRDefault="00205ED2" w:rsidP="008F37B9">
      <w:pPr>
        <w:pStyle w:val="Heading2"/>
        <w:numPr>
          <w:ilvl w:val="0"/>
          <w:numId w:val="0"/>
        </w:numPr>
        <w:rPr>
          <w:rFonts w:cs="Times New Roman"/>
          <w:sz w:val="24"/>
          <w:szCs w:val="24"/>
        </w:rPr>
      </w:pPr>
      <w:bookmarkStart w:id="117" w:name="_TOC_250006"/>
      <w:bookmarkStart w:id="118" w:name="_Toc140735562"/>
      <w:r w:rsidRPr="00EB7BFD">
        <w:rPr>
          <w:rFonts w:cs="Times New Roman"/>
          <w:sz w:val="24"/>
          <w:szCs w:val="24"/>
        </w:rPr>
        <w:t>6</w:t>
      </w:r>
      <w:r w:rsidR="00123A44" w:rsidRPr="00EB7BFD">
        <w:rPr>
          <w:rFonts w:cs="Times New Roman"/>
          <w:sz w:val="24"/>
          <w:szCs w:val="24"/>
        </w:rPr>
        <w:t xml:space="preserve">.2 </w:t>
      </w:r>
      <w:r w:rsidR="00F3328B" w:rsidRPr="00EB7BFD">
        <w:rPr>
          <w:rFonts w:cs="Times New Roman"/>
          <w:sz w:val="24"/>
          <w:szCs w:val="24"/>
        </w:rPr>
        <w:t>General</w:t>
      </w:r>
      <w:r w:rsidR="00F3328B" w:rsidRPr="00EB7BFD">
        <w:rPr>
          <w:rFonts w:cs="Times New Roman"/>
          <w:spacing w:val="-7"/>
          <w:sz w:val="24"/>
          <w:szCs w:val="24"/>
        </w:rPr>
        <w:t xml:space="preserve"> </w:t>
      </w:r>
      <w:r w:rsidR="00F3328B" w:rsidRPr="00EB7BFD">
        <w:rPr>
          <w:rFonts w:cs="Times New Roman"/>
          <w:sz w:val="24"/>
          <w:szCs w:val="24"/>
        </w:rPr>
        <w:t>Conclusion</w:t>
      </w:r>
      <w:r w:rsidR="00F3328B" w:rsidRPr="00EB7BFD">
        <w:rPr>
          <w:rFonts w:cs="Times New Roman"/>
          <w:spacing w:val="-8"/>
          <w:sz w:val="24"/>
          <w:szCs w:val="24"/>
        </w:rPr>
        <w:t xml:space="preserve"> </w:t>
      </w:r>
      <w:r w:rsidR="00F3328B" w:rsidRPr="00EB7BFD">
        <w:rPr>
          <w:rFonts w:cs="Times New Roman"/>
          <w:sz w:val="24"/>
          <w:szCs w:val="24"/>
        </w:rPr>
        <w:t>of</w:t>
      </w:r>
      <w:r w:rsidR="00F3328B" w:rsidRPr="00EB7BFD">
        <w:rPr>
          <w:rFonts w:cs="Times New Roman"/>
          <w:spacing w:val="-5"/>
          <w:sz w:val="24"/>
          <w:szCs w:val="24"/>
        </w:rPr>
        <w:t xml:space="preserve"> </w:t>
      </w:r>
      <w:r w:rsidR="00F3328B" w:rsidRPr="00EB7BFD">
        <w:rPr>
          <w:rFonts w:cs="Times New Roman"/>
          <w:sz w:val="24"/>
          <w:szCs w:val="24"/>
        </w:rPr>
        <w:t>the</w:t>
      </w:r>
      <w:r w:rsidR="00F3328B" w:rsidRPr="00EB7BFD">
        <w:rPr>
          <w:rFonts w:cs="Times New Roman"/>
          <w:spacing w:val="-7"/>
          <w:sz w:val="24"/>
          <w:szCs w:val="24"/>
        </w:rPr>
        <w:t xml:space="preserve"> </w:t>
      </w:r>
      <w:bookmarkEnd w:id="117"/>
      <w:r w:rsidR="00F3328B" w:rsidRPr="00EB7BFD">
        <w:rPr>
          <w:rFonts w:cs="Times New Roman"/>
          <w:spacing w:val="-2"/>
          <w:sz w:val="24"/>
          <w:szCs w:val="24"/>
        </w:rPr>
        <w:t>Study</w:t>
      </w:r>
      <w:bookmarkEnd w:id="118"/>
    </w:p>
    <w:p w14:paraId="23B996BE" w14:textId="77777777" w:rsidR="00F3328B" w:rsidRPr="00EB7BFD" w:rsidRDefault="00F3328B" w:rsidP="00B12834">
      <w:pPr>
        <w:pStyle w:val="BodyText"/>
        <w:spacing w:before="194" w:line="360" w:lineRule="auto"/>
        <w:ind w:right="927"/>
        <w:jc w:val="both"/>
      </w:pPr>
      <w:r w:rsidRPr="00EB7BFD">
        <w:t>The Study of current practices of how internship is done at Islamic University in Uganda established that the old internship system was handling each aspect of internship independent of the other. By providing a common platform for integration of all the internship management aspects within the new system, the University can now utilize the system to access all information on the students’ internship at a central point.</w:t>
      </w:r>
    </w:p>
    <w:p w14:paraId="21D8AC3A" w14:textId="77777777" w:rsidR="00F3328B" w:rsidRPr="00EB7BFD" w:rsidRDefault="00F3328B" w:rsidP="00B12834">
      <w:pPr>
        <w:pStyle w:val="BodyText"/>
        <w:spacing w:line="360" w:lineRule="auto"/>
        <w:ind w:right="927"/>
        <w:jc w:val="both"/>
      </w:pPr>
      <w:r w:rsidRPr="00EB7BFD">
        <w:t>The analysis of the research finding and system requirements for developing an information system to improve internship management at Islamic University in Uganda revealed a need for a system that would provide a central storage space for all the data collected on the internship activity and reduction on the time taken by the University staff to produce periodic reports. As an answer to the requirements</w:t>
      </w:r>
      <w:r w:rsidRPr="00EB7BFD">
        <w:rPr>
          <w:spacing w:val="-1"/>
        </w:rPr>
        <w:t xml:space="preserve"> </w:t>
      </w:r>
      <w:r w:rsidRPr="00EB7BFD">
        <w:t>analyzed, a system</w:t>
      </w:r>
      <w:r w:rsidRPr="00EB7BFD">
        <w:rPr>
          <w:spacing w:val="-1"/>
        </w:rPr>
        <w:t xml:space="preserve"> </w:t>
      </w:r>
      <w:r w:rsidRPr="00EB7BFD">
        <w:t>prototype</w:t>
      </w:r>
      <w:r w:rsidRPr="00EB7BFD">
        <w:rPr>
          <w:spacing w:val="-1"/>
        </w:rPr>
        <w:t xml:space="preserve"> </w:t>
      </w:r>
      <w:r w:rsidRPr="00EB7BFD">
        <w:t>was</w:t>
      </w:r>
      <w:r w:rsidRPr="00EB7BFD">
        <w:rPr>
          <w:spacing w:val="-1"/>
        </w:rPr>
        <w:t xml:space="preserve"> </w:t>
      </w:r>
      <w:r w:rsidRPr="00EB7BFD">
        <w:t>designed</w:t>
      </w:r>
      <w:r w:rsidRPr="00EB7BFD">
        <w:rPr>
          <w:spacing w:val="-1"/>
        </w:rPr>
        <w:t xml:space="preserve"> </w:t>
      </w:r>
      <w:r w:rsidRPr="00EB7BFD">
        <w:t>and implemented. This</w:t>
      </w:r>
      <w:r w:rsidRPr="00EB7BFD">
        <w:rPr>
          <w:spacing w:val="-1"/>
        </w:rPr>
        <w:t xml:space="preserve"> </w:t>
      </w:r>
      <w:r w:rsidRPr="00EB7BFD">
        <w:t>greatly</w:t>
      </w:r>
      <w:r w:rsidRPr="00EB7BFD">
        <w:rPr>
          <w:spacing w:val="-1"/>
        </w:rPr>
        <w:t xml:space="preserve"> </w:t>
      </w:r>
      <w:r w:rsidRPr="00EB7BFD">
        <w:t>cut back on the time taken to work on internship information.</w:t>
      </w:r>
    </w:p>
    <w:p w14:paraId="1053DF33" w14:textId="45FCAA2D" w:rsidR="00F3328B" w:rsidRPr="00EB7BFD" w:rsidRDefault="00F3328B" w:rsidP="00B12834">
      <w:pPr>
        <w:pStyle w:val="BodyText"/>
        <w:spacing w:line="360" w:lineRule="auto"/>
        <w:ind w:right="926"/>
        <w:jc w:val="both"/>
      </w:pPr>
      <w:r w:rsidRPr="00EB7BFD">
        <w:t>Despite delays in implementation of the internship management system, the Islamic University in Uganda staff and students were excited to have a system that eased their work of managing internship data, generating reports and improving the overall management of internship.</w:t>
      </w:r>
    </w:p>
    <w:p w14:paraId="722C5801" w14:textId="175C9B5E" w:rsidR="00F947AE" w:rsidRPr="00EB7BFD" w:rsidRDefault="00205ED2" w:rsidP="008F37B9">
      <w:pPr>
        <w:pStyle w:val="Heading2"/>
        <w:numPr>
          <w:ilvl w:val="0"/>
          <w:numId w:val="0"/>
        </w:numPr>
        <w:rPr>
          <w:rFonts w:cs="Times New Roman"/>
          <w:sz w:val="24"/>
          <w:szCs w:val="24"/>
        </w:rPr>
      </w:pPr>
      <w:bookmarkStart w:id="119" w:name="_Toc140735563"/>
      <w:r w:rsidRPr="00EB7BFD">
        <w:rPr>
          <w:rFonts w:cs="Times New Roman"/>
          <w:sz w:val="24"/>
          <w:szCs w:val="24"/>
        </w:rPr>
        <w:t>6</w:t>
      </w:r>
      <w:r w:rsidR="00F947AE" w:rsidRPr="00EB7BFD">
        <w:rPr>
          <w:rFonts w:cs="Times New Roman"/>
          <w:sz w:val="24"/>
          <w:szCs w:val="24"/>
        </w:rPr>
        <w:t>.</w:t>
      </w:r>
      <w:r w:rsidRPr="00EB7BFD">
        <w:rPr>
          <w:rFonts w:cs="Times New Roman"/>
          <w:sz w:val="24"/>
          <w:szCs w:val="24"/>
        </w:rPr>
        <w:t>3</w:t>
      </w:r>
      <w:r w:rsidR="00F947AE" w:rsidRPr="00EB7BFD">
        <w:rPr>
          <w:rFonts w:cs="Times New Roman"/>
          <w:sz w:val="24"/>
          <w:szCs w:val="24"/>
        </w:rPr>
        <w:t xml:space="preserve"> Challenges and Weaknesses</w:t>
      </w:r>
      <w:bookmarkEnd w:id="119"/>
    </w:p>
    <w:p w14:paraId="2A390A1D" w14:textId="77777777" w:rsidR="00F947AE" w:rsidRPr="00EB7BFD" w:rsidRDefault="00F947AE" w:rsidP="00F947AE">
      <w:pPr>
        <w:spacing w:line="360" w:lineRule="auto"/>
        <w:jc w:val="both"/>
        <w:rPr>
          <w:sz w:val="24"/>
          <w:szCs w:val="24"/>
        </w:rPr>
      </w:pPr>
      <w:r w:rsidRPr="00EB7BFD">
        <w:rPr>
          <w:sz w:val="24"/>
          <w:szCs w:val="24"/>
        </w:rPr>
        <w:t>During the undertaking of this research, several challenges and weaknesses were encountered in the process of studying the current system, designing and implementing the internship management system among which the most pressing included;</w:t>
      </w:r>
    </w:p>
    <w:p w14:paraId="6945B5CD" w14:textId="77777777" w:rsidR="00F947AE" w:rsidRPr="00EB7BFD" w:rsidRDefault="00F947AE" w:rsidP="00F947AE">
      <w:pPr>
        <w:spacing w:line="360" w:lineRule="auto"/>
        <w:jc w:val="both"/>
        <w:rPr>
          <w:sz w:val="24"/>
          <w:szCs w:val="24"/>
        </w:rPr>
      </w:pPr>
      <w:r w:rsidRPr="00EB7BFD">
        <w:rPr>
          <w:sz w:val="24"/>
          <w:szCs w:val="24"/>
        </w:rPr>
        <w:t>The researcher had underestimated the complexity of the whole study especially the system implementation</w:t>
      </w:r>
      <w:r w:rsidRPr="00EB7BFD">
        <w:rPr>
          <w:spacing w:val="-3"/>
          <w:sz w:val="24"/>
          <w:szCs w:val="24"/>
        </w:rPr>
        <w:t xml:space="preserve"> </w:t>
      </w:r>
      <w:r w:rsidRPr="00EB7BFD">
        <w:rPr>
          <w:sz w:val="24"/>
          <w:szCs w:val="24"/>
        </w:rPr>
        <w:t>part</w:t>
      </w:r>
      <w:r w:rsidRPr="00EB7BFD">
        <w:rPr>
          <w:spacing w:val="-4"/>
          <w:sz w:val="24"/>
          <w:szCs w:val="24"/>
        </w:rPr>
        <w:t xml:space="preserve"> </w:t>
      </w:r>
      <w:r w:rsidRPr="00EB7BFD">
        <w:rPr>
          <w:sz w:val="24"/>
          <w:szCs w:val="24"/>
        </w:rPr>
        <w:t>thinking</w:t>
      </w:r>
      <w:r w:rsidRPr="00EB7BFD">
        <w:rPr>
          <w:spacing w:val="-5"/>
          <w:sz w:val="24"/>
          <w:szCs w:val="24"/>
        </w:rPr>
        <w:t xml:space="preserve"> </w:t>
      </w:r>
      <w:r w:rsidRPr="00EB7BFD">
        <w:rPr>
          <w:sz w:val="24"/>
          <w:szCs w:val="24"/>
        </w:rPr>
        <w:t>it would</w:t>
      </w:r>
      <w:r w:rsidRPr="00EB7BFD">
        <w:rPr>
          <w:spacing w:val="-3"/>
          <w:sz w:val="24"/>
          <w:szCs w:val="24"/>
        </w:rPr>
        <w:t xml:space="preserve"> </w:t>
      </w:r>
      <w:r w:rsidRPr="00EB7BFD">
        <w:rPr>
          <w:sz w:val="24"/>
          <w:szCs w:val="24"/>
        </w:rPr>
        <w:t>take</w:t>
      </w:r>
      <w:r w:rsidRPr="00EB7BFD">
        <w:rPr>
          <w:spacing w:val="-3"/>
          <w:sz w:val="24"/>
          <w:szCs w:val="24"/>
        </w:rPr>
        <w:t xml:space="preserve"> </w:t>
      </w:r>
      <w:r w:rsidRPr="00EB7BFD">
        <w:rPr>
          <w:sz w:val="24"/>
          <w:szCs w:val="24"/>
        </w:rPr>
        <w:t>a</w:t>
      </w:r>
      <w:r w:rsidRPr="00EB7BFD">
        <w:rPr>
          <w:spacing w:val="-3"/>
          <w:sz w:val="24"/>
          <w:szCs w:val="24"/>
        </w:rPr>
        <w:t xml:space="preserve"> </w:t>
      </w:r>
      <w:r w:rsidRPr="00EB7BFD">
        <w:rPr>
          <w:sz w:val="24"/>
          <w:szCs w:val="24"/>
        </w:rPr>
        <w:t>short time</w:t>
      </w:r>
      <w:r w:rsidRPr="00EB7BFD">
        <w:rPr>
          <w:spacing w:val="-3"/>
          <w:sz w:val="24"/>
          <w:szCs w:val="24"/>
        </w:rPr>
        <w:t xml:space="preserve"> </w:t>
      </w:r>
      <w:r w:rsidRPr="00EB7BFD">
        <w:rPr>
          <w:sz w:val="24"/>
          <w:szCs w:val="24"/>
        </w:rPr>
        <w:t>to</w:t>
      </w:r>
      <w:r w:rsidRPr="00EB7BFD">
        <w:rPr>
          <w:spacing w:val="-3"/>
          <w:sz w:val="24"/>
          <w:szCs w:val="24"/>
        </w:rPr>
        <w:t xml:space="preserve"> </w:t>
      </w:r>
      <w:r w:rsidRPr="00EB7BFD">
        <w:rPr>
          <w:sz w:val="24"/>
          <w:szCs w:val="24"/>
        </w:rPr>
        <w:t>be</w:t>
      </w:r>
      <w:r w:rsidRPr="00EB7BFD">
        <w:rPr>
          <w:spacing w:val="-3"/>
          <w:sz w:val="24"/>
          <w:szCs w:val="24"/>
        </w:rPr>
        <w:t xml:space="preserve"> </w:t>
      </w:r>
      <w:r w:rsidRPr="00EB7BFD">
        <w:rPr>
          <w:sz w:val="24"/>
          <w:szCs w:val="24"/>
        </w:rPr>
        <w:t>done</w:t>
      </w:r>
      <w:r w:rsidRPr="00EB7BFD">
        <w:rPr>
          <w:spacing w:val="-5"/>
          <w:sz w:val="24"/>
          <w:szCs w:val="24"/>
        </w:rPr>
        <w:t xml:space="preserve"> </w:t>
      </w:r>
      <w:r w:rsidRPr="00EB7BFD">
        <w:rPr>
          <w:sz w:val="24"/>
          <w:szCs w:val="24"/>
        </w:rPr>
        <w:t>but it</w:t>
      </w:r>
      <w:r w:rsidRPr="00EB7BFD">
        <w:rPr>
          <w:spacing w:val="-3"/>
          <w:sz w:val="24"/>
          <w:szCs w:val="24"/>
        </w:rPr>
        <w:t xml:space="preserve"> </w:t>
      </w:r>
      <w:r w:rsidRPr="00EB7BFD">
        <w:rPr>
          <w:sz w:val="24"/>
          <w:szCs w:val="24"/>
        </w:rPr>
        <w:t>ended</w:t>
      </w:r>
      <w:r w:rsidRPr="00EB7BFD">
        <w:rPr>
          <w:spacing w:val="-5"/>
          <w:sz w:val="24"/>
          <w:szCs w:val="24"/>
        </w:rPr>
        <w:t xml:space="preserve"> </w:t>
      </w:r>
      <w:r w:rsidRPr="00EB7BFD">
        <w:rPr>
          <w:sz w:val="24"/>
          <w:szCs w:val="24"/>
        </w:rPr>
        <w:t>up</w:t>
      </w:r>
      <w:r w:rsidRPr="00EB7BFD">
        <w:rPr>
          <w:spacing w:val="-3"/>
          <w:sz w:val="24"/>
          <w:szCs w:val="24"/>
        </w:rPr>
        <w:t xml:space="preserve"> </w:t>
      </w:r>
      <w:r w:rsidRPr="00EB7BFD">
        <w:rPr>
          <w:sz w:val="24"/>
          <w:szCs w:val="24"/>
        </w:rPr>
        <w:t>taking</w:t>
      </w:r>
      <w:r w:rsidRPr="00EB7BFD">
        <w:rPr>
          <w:spacing w:val="-3"/>
          <w:sz w:val="24"/>
          <w:szCs w:val="24"/>
        </w:rPr>
        <w:t xml:space="preserve"> </w:t>
      </w:r>
      <w:r w:rsidRPr="00EB7BFD">
        <w:rPr>
          <w:sz w:val="24"/>
          <w:szCs w:val="24"/>
        </w:rPr>
        <w:t>a</w:t>
      </w:r>
      <w:r w:rsidRPr="00EB7BFD">
        <w:rPr>
          <w:spacing w:val="-3"/>
          <w:sz w:val="24"/>
          <w:szCs w:val="24"/>
        </w:rPr>
        <w:t xml:space="preserve"> </w:t>
      </w:r>
      <w:r w:rsidRPr="00EB7BFD">
        <w:rPr>
          <w:sz w:val="24"/>
          <w:szCs w:val="24"/>
        </w:rPr>
        <w:t>longer time and delaying the whole research completion.</w:t>
      </w:r>
    </w:p>
    <w:p w14:paraId="325C6D50" w14:textId="77777777" w:rsidR="00F947AE" w:rsidRPr="00EB7BFD" w:rsidRDefault="00F947AE" w:rsidP="00F947AE">
      <w:pPr>
        <w:spacing w:line="360" w:lineRule="auto"/>
        <w:jc w:val="both"/>
        <w:rPr>
          <w:sz w:val="24"/>
          <w:szCs w:val="24"/>
        </w:rPr>
      </w:pPr>
      <w:r w:rsidRPr="00EB7BFD">
        <w:rPr>
          <w:sz w:val="24"/>
          <w:szCs w:val="24"/>
        </w:rPr>
        <w:lastRenderedPageBreak/>
        <w:t xml:space="preserve">Secondly, the researcher faced a challenge of the university schedule which didn’t favor the supervisor to be on ground because the university was in test week period, end of quarter 2 exams and so many times it was not possible to meet supervisors. This also greatly caused delays in delivering the project on </w:t>
      </w:r>
      <w:r w:rsidRPr="00EB7BFD">
        <w:rPr>
          <w:spacing w:val="-2"/>
          <w:sz w:val="24"/>
          <w:szCs w:val="24"/>
        </w:rPr>
        <w:t>time.</w:t>
      </w:r>
    </w:p>
    <w:p w14:paraId="5E38D400" w14:textId="3506A4D2" w:rsidR="00D62CCB" w:rsidRDefault="00D62CCB" w:rsidP="00DC1821">
      <w:pPr>
        <w:pStyle w:val="Heading2"/>
        <w:numPr>
          <w:ilvl w:val="1"/>
          <w:numId w:val="26"/>
        </w:numPr>
        <w:rPr>
          <w:rFonts w:cs="Times New Roman"/>
          <w:sz w:val="24"/>
          <w:szCs w:val="24"/>
        </w:rPr>
      </w:pPr>
      <w:bookmarkStart w:id="120" w:name="_Toc140735564"/>
      <w:r w:rsidRPr="00EB7BFD">
        <w:rPr>
          <w:rFonts w:cs="Times New Roman"/>
          <w:sz w:val="24"/>
          <w:szCs w:val="24"/>
        </w:rPr>
        <w:t>Recommendations</w:t>
      </w:r>
      <w:bookmarkEnd w:id="120"/>
    </w:p>
    <w:p w14:paraId="4A9EA715" w14:textId="77777777" w:rsidR="00DC1821" w:rsidRPr="00DC1821" w:rsidRDefault="00DC1821" w:rsidP="00DC1821"/>
    <w:p w14:paraId="0FF35351" w14:textId="77777777" w:rsidR="00CD4A36" w:rsidRPr="00CD4A36" w:rsidRDefault="00CD4A36" w:rsidP="00CD4A36">
      <w:pPr>
        <w:pStyle w:val="ListParagraph"/>
        <w:numPr>
          <w:ilvl w:val="0"/>
          <w:numId w:val="28"/>
        </w:numPr>
        <w:spacing w:line="360" w:lineRule="auto"/>
        <w:jc w:val="both"/>
        <w:rPr>
          <w:sz w:val="24"/>
          <w:szCs w:val="24"/>
        </w:rPr>
      </w:pPr>
      <w:r w:rsidRPr="00CD4A36">
        <w:rPr>
          <w:sz w:val="24"/>
          <w:szCs w:val="24"/>
        </w:rPr>
        <w:t>We recommend integrating an Internship Management System into the university's existing Enterprise Resource Planning (EPR) to enhance the overall efficiency and effectiveness of managing internships for students and administrative staff. This integration will bring numerous benefits to the internship program and streamline various processes.</w:t>
      </w:r>
    </w:p>
    <w:p w14:paraId="133659DA" w14:textId="202A95C9" w:rsidR="00563417" w:rsidRDefault="00CD4A36" w:rsidP="00CD4A36">
      <w:pPr>
        <w:pStyle w:val="BodyText"/>
        <w:spacing w:before="192" w:line="360" w:lineRule="auto"/>
        <w:ind w:right="932"/>
        <w:jc w:val="both"/>
      </w:pPr>
      <w:r>
        <w:t xml:space="preserve">      ii     </w:t>
      </w:r>
      <w:r w:rsidR="00DC1821">
        <w:t>Adequate testing</w:t>
      </w:r>
    </w:p>
    <w:p w14:paraId="637C6239" w14:textId="4EC7EBA1" w:rsidR="00CD4A36" w:rsidRPr="00CD4A36" w:rsidRDefault="00CD4A36" w:rsidP="00CD4A36">
      <w:pPr>
        <w:spacing w:line="360" w:lineRule="auto"/>
        <w:ind w:left="720"/>
        <w:jc w:val="both"/>
        <w:rPr>
          <w:sz w:val="24"/>
          <w:szCs w:val="24"/>
        </w:rPr>
      </w:pPr>
      <w:r w:rsidRPr="00CD4A36">
        <w:rPr>
          <w:sz w:val="24"/>
          <w:szCs w:val="24"/>
        </w:rPr>
        <w:t>Adequate testing plays a pivotal role in identifying and resolving potential issues, ensuring system stability, and providing a smooth experience for all stakeholders. Therefore, we highly recommend conducting comprehensive testing for the integrated Internship Management System. Here's why testing is essential and how to approach it:</w:t>
      </w:r>
    </w:p>
    <w:p w14:paraId="2C211043" w14:textId="01F76EAC" w:rsidR="00A309DE" w:rsidRPr="00EB7BFD" w:rsidRDefault="00205ED2" w:rsidP="008F37B9">
      <w:pPr>
        <w:pStyle w:val="Heading2"/>
        <w:numPr>
          <w:ilvl w:val="0"/>
          <w:numId w:val="0"/>
        </w:numPr>
        <w:rPr>
          <w:rFonts w:cs="Times New Roman"/>
          <w:sz w:val="24"/>
          <w:szCs w:val="24"/>
        </w:rPr>
      </w:pPr>
      <w:bookmarkStart w:id="121" w:name="_TOC_250003"/>
      <w:bookmarkStart w:id="122" w:name="_Toc140735565"/>
      <w:r w:rsidRPr="00EB7BFD">
        <w:rPr>
          <w:rFonts w:cs="Times New Roman"/>
          <w:sz w:val="24"/>
          <w:szCs w:val="24"/>
        </w:rPr>
        <w:t>6.5</w:t>
      </w:r>
      <w:r w:rsidR="00123A44" w:rsidRPr="00EB7BFD">
        <w:rPr>
          <w:rFonts w:cs="Times New Roman"/>
          <w:sz w:val="24"/>
          <w:szCs w:val="24"/>
        </w:rPr>
        <w:t xml:space="preserve"> </w:t>
      </w:r>
      <w:r w:rsidR="00A309DE" w:rsidRPr="00EB7BFD">
        <w:rPr>
          <w:rFonts w:cs="Times New Roman"/>
          <w:sz w:val="24"/>
          <w:szCs w:val="24"/>
        </w:rPr>
        <w:t>Further</w:t>
      </w:r>
      <w:r w:rsidR="00A309DE" w:rsidRPr="00EB7BFD">
        <w:rPr>
          <w:rFonts w:cs="Times New Roman"/>
          <w:spacing w:val="-5"/>
          <w:sz w:val="24"/>
          <w:szCs w:val="24"/>
        </w:rPr>
        <w:t xml:space="preserve"> </w:t>
      </w:r>
      <w:r w:rsidR="00A309DE" w:rsidRPr="00EB7BFD">
        <w:rPr>
          <w:rFonts w:cs="Times New Roman"/>
          <w:sz w:val="24"/>
          <w:szCs w:val="24"/>
        </w:rPr>
        <w:t>Work</w:t>
      </w:r>
      <w:r w:rsidR="00A309DE" w:rsidRPr="00EB7BFD">
        <w:rPr>
          <w:rFonts w:cs="Times New Roman"/>
          <w:spacing w:val="-7"/>
          <w:sz w:val="24"/>
          <w:szCs w:val="24"/>
        </w:rPr>
        <w:t xml:space="preserve"> </w:t>
      </w:r>
      <w:r w:rsidR="00A309DE" w:rsidRPr="00EB7BFD">
        <w:rPr>
          <w:rFonts w:cs="Times New Roman"/>
          <w:sz w:val="24"/>
          <w:szCs w:val="24"/>
        </w:rPr>
        <w:t>on</w:t>
      </w:r>
      <w:r w:rsidR="00A309DE" w:rsidRPr="00EB7BFD">
        <w:rPr>
          <w:rFonts w:cs="Times New Roman"/>
          <w:spacing w:val="-4"/>
          <w:sz w:val="24"/>
          <w:szCs w:val="24"/>
        </w:rPr>
        <w:t xml:space="preserve"> </w:t>
      </w:r>
      <w:r w:rsidR="00A309DE" w:rsidRPr="00EB7BFD">
        <w:rPr>
          <w:rFonts w:cs="Times New Roman"/>
          <w:sz w:val="24"/>
          <w:szCs w:val="24"/>
        </w:rPr>
        <w:t>the</w:t>
      </w:r>
      <w:r w:rsidR="00A309DE" w:rsidRPr="00EB7BFD">
        <w:rPr>
          <w:rFonts w:cs="Times New Roman"/>
          <w:spacing w:val="-6"/>
          <w:sz w:val="24"/>
          <w:szCs w:val="24"/>
        </w:rPr>
        <w:t xml:space="preserve"> </w:t>
      </w:r>
      <w:bookmarkEnd w:id="121"/>
      <w:r w:rsidR="00A309DE" w:rsidRPr="00EB7BFD">
        <w:rPr>
          <w:rFonts w:cs="Times New Roman"/>
          <w:spacing w:val="-2"/>
          <w:sz w:val="24"/>
          <w:szCs w:val="24"/>
        </w:rPr>
        <w:t>System</w:t>
      </w:r>
      <w:bookmarkEnd w:id="122"/>
    </w:p>
    <w:p w14:paraId="0B799A08" w14:textId="752FA99D" w:rsidR="00A309DE" w:rsidRPr="00EB7BFD" w:rsidRDefault="00DC1821" w:rsidP="00DC1821">
      <w:pPr>
        <w:pStyle w:val="BodyText"/>
        <w:numPr>
          <w:ilvl w:val="0"/>
          <w:numId w:val="27"/>
        </w:numPr>
        <w:spacing w:before="192" w:line="360" w:lineRule="auto"/>
        <w:ind w:right="927"/>
        <w:jc w:val="both"/>
      </w:pPr>
      <w:r>
        <w:t>Adding other functionality into the system like managing companies with internship placements can post them on the system to allow the student to apply for them</w:t>
      </w:r>
      <w:r w:rsidR="00A309DE" w:rsidRPr="00EB7BFD">
        <w:t>.</w:t>
      </w:r>
      <w:r w:rsidR="00A309DE" w:rsidRPr="00EB7BFD">
        <w:rPr>
          <w:spacing w:val="40"/>
        </w:rPr>
        <w:t xml:space="preserve"> </w:t>
      </w:r>
    </w:p>
    <w:p w14:paraId="5316E784" w14:textId="77777777" w:rsidR="00A309DE" w:rsidRPr="00EB7BFD" w:rsidRDefault="00A309DE" w:rsidP="00DC1821">
      <w:pPr>
        <w:pStyle w:val="BodyText"/>
        <w:numPr>
          <w:ilvl w:val="0"/>
          <w:numId w:val="27"/>
        </w:numPr>
        <w:spacing w:line="360" w:lineRule="auto"/>
        <w:ind w:right="930"/>
        <w:jc w:val="both"/>
      </w:pPr>
      <w:r w:rsidRPr="00EB7BFD">
        <w:t>The implemented prototype runs on ordinary web browsers and networked computers, and mobile devices with web browsers, further work can be done to improve the prototype to implement a mobile application that can be used and compatible with the new technologies of mobile devices like mobile phones and notepad computers.</w:t>
      </w:r>
    </w:p>
    <w:p w14:paraId="4F3259BC" w14:textId="3BD423B9" w:rsidR="00A309DE" w:rsidRPr="00EB7BFD" w:rsidRDefault="00A70CAE" w:rsidP="008F37B9">
      <w:pPr>
        <w:pStyle w:val="Heading2"/>
        <w:numPr>
          <w:ilvl w:val="0"/>
          <w:numId w:val="0"/>
        </w:numPr>
        <w:rPr>
          <w:rFonts w:cs="Times New Roman"/>
          <w:sz w:val="24"/>
          <w:szCs w:val="24"/>
        </w:rPr>
      </w:pPr>
      <w:bookmarkStart w:id="123" w:name="_TOC_250002"/>
      <w:bookmarkStart w:id="124" w:name="_Toc140735566"/>
      <w:bookmarkEnd w:id="123"/>
      <w:r w:rsidRPr="00EB7BFD">
        <w:rPr>
          <w:rFonts w:cs="Times New Roman"/>
          <w:sz w:val="24"/>
          <w:szCs w:val="24"/>
        </w:rPr>
        <w:t>6.6</w:t>
      </w:r>
      <w:r w:rsidR="00123A44" w:rsidRPr="00EB7BFD">
        <w:rPr>
          <w:rFonts w:cs="Times New Roman"/>
          <w:sz w:val="24"/>
          <w:szCs w:val="24"/>
        </w:rPr>
        <w:t xml:space="preserve"> </w:t>
      </w:r>
      <w:r w:rsidR="00A309DE" w:rsidRPr="00EB7BFD">
        <w:rPr>
          <w:rFonts w:cs="Times New Roman"/>
          <w:sz w:val="24"/>
          <w:szCs w:val="24"/>
        </w:rPr>
        <w:t>Conclusion</w:t>
      </w:r>
      <w:bookmarkEnd w:id="124"/>
    </w:p>
    <w:p w14:paraId="59A94E79" w14:textId="5D032D3B" w:rsidR="00A309DE" w:rsidRPr="00EB7BFD" w:rsidRDefault="00A309DE" w:rsidP="00A309DE">
      <w:pPr>
        <w:pStyle w:val="BodyText"/>
        <w:spacing w:before="194" w:line="360" w:lineRule="auto"/>
        <w:ind w:left="420" w:right="928"/>
        <w:jc w:val="both"/>
      </w:pPr>
      <w:r w:rsidRPr="00EB7BFD">
        <w:t>Timely and better quality services extended to users is an all organizations’ dream in Uganda especially</w:t>
      </w:r>
      <w:r w:rsidRPr="00EB7BFD">
        <w:rPr>
          <w:spacing w:val="-6"/>
        </w:rPr>
        <w:t xml:space="preserve"> </w:t>
      </w:r>
      <w:r w:rsidRPr="00EB7BFD">
        <w:t>in this error</w:t>
      </w:r>
      <w:r w:rsidRPr="00EB7BFD">
        <w:rPr>
          <w:spacing w:val="-1"/>
        </w:rPr>
        <w:t xml:space="preserve"> </w:t>
      </w:r>
      <w:r w:rsidRPr="00EB7BFD">
        <w:t xml:space="preserve">of technology; </w:t>
      </w:r>
      <w:r w:rsidR="002F7176" w:rsidRPr="00EB7BFD">
        <w:t>therefore,</w:t>
      </w:r>
      <w:r w:rsidRPr="00EB7BFD">
        <w:rPr>
          <w:spacing w:val="-2"/>
        </w:rPr>
        <w:t xml:space="preserve"> </w:t>
      </w:r>
      <w:r w:rsidRPr="00EB7BFD">
        <w:t>an improvement in the</w:t>
      </w:r>
      <w:r w:rsidRPr="00EB7BFD">
        <w:rPr>
          <w:spacing w:val="-4"/>
        </w:rPr>
        <w:t xml:space="preserve"> </w:t>
      </w:r>
      <w:r w:rsidRPr="00EB7BFD">
        <w:t xml:space="preserve">management of internship system would guarantee every person timely access and almost self-service of user needs pertaining internship at Islamic University in Uganda. The development of the internship management information system obviously improves the process of internship management through timely access to student’s data like the log books, supervisor details and how they are progressing with their students on internship. The study has not only produced a system prototype </w:t>
      </w:r>
      <w:r w:rsidRPr="00EB7BFD">
        <w:lastRenderedPageBreak/>
        <w:t>of internship management systems but has also proved the new system to be an efficient way of enhancing performance of students and improve supervisor roles compared to the former system.</w:t>
      </w:r>
    </w:p>
    <w:p w14:paraId="30E2B243" w14:textId="77777777" w:rsidR="00BE40A4" w:rsidRPr="00EB7BFD" w:rsidRDefault="00BE40A4" w:rsidP="00A309DE">
      <w:pPr>
        <w:pStyle w:val="BodyText"/>
        <w:spacing w:before="194" w:line="360" w:lineRule="auto"/>
        <w:ind w:left="420" w:right="928"/>
        <w:jc w:val="both"/>
      </w:pPr>
    </w:p>
    <w:p w14:paraId="61969B11" w14:textId="77777777" w:rsidR="00BE40A4" w:rsidRPr="00EB7BFD" w:rsidRDefault="00BE40A4" w:rsidP="00A309DE">
      <w:pPr>
        <w:pStyle w:val="BodyText"/>
        <w:spacing w:before="194" w:line="360" w:lineRule="auto"/>
        <w:ind w:left="420" w:right="928"/>
        <w:jc w:val="both"/>
      </w:pPr>
    </w:p>
    <w:p w14:paraId="31E1D94D" w14:textId="77777777" w:rsidR="00BE40A4" w:rsidRPr="00EB7BFD" w:rsidRDefault="00BE40A4" w:rsidP="00A309DE">
      <w:pPr>
        <w:pStyle w:val="BodyText"/>
        <w:spacing w:before="194" w:line="360" w:lineRule="auto"/>
        <w:ind w:left="420" w:right="928"/>
        <w:jc w:val="both"/>
      </w:pPr>
    </w:p>
    <w:p w14:paraId="7488F1A0" w14:textId="77777777" w:rsidR="00BE40A4" w:rsidRDefault="00BE40A4" w:rsidP="00820753">
      <w:pPr>
        <w:pStyle w:val="BodyText"/>
        <w:spacing w:before="194" w:line="360" w:lineRule="auto"/>
        <w:ind w:right="928"/>
        <w:jc w:val="both"/>
      </w:pPr>
    </w:p>
    <w:p w14:paraId="76976C4D" w14:textId="77777777" w:rsidR="00820753" w:rsidRDefault="00820753" w:rsidP="00820753">
      <w:pPr>
        <w:pStyle w:val="BodyText"/>
        <w:spacing w:before="194" w:line="360" w:lineRule="auto"/>
        <w:ind w:right="928"/>
        <w:jc w:val="both"/>
      </w:pPr>
    </w:p>
    <w:p w14:paraId="13F11479" w14:textId="77777777" w:rsidR="00820753" w:rsidRDefault="00820753" w:rsidP="00820753">
      <w:pPr>
        <w:pStyle w:val="BodyText"/>
        <w:spacing w:before="194" w:line="360" w:lineRule="auto"/>
        <w:ind w:right="928"/>
        <w:jc w:val="both"/>
      </w:pPr>
    </w:p>
    <w:p w14:paraId="4BE3C163" w14:textId="77777777" w:rsidR="00820753" w:rsidRDefault="00820753" w:rsidP="00820753">
      <w:pPr>
        <w:pStyle w:val="BodyText"/>
        <w:spacing w:before="194" w:line="360" w:lineRule="auto"/>
        <w:ind w:right="928"/>
        <w:jc w:val="both"/>
      </w:pPr>
    </w:p>
    <w:p w14:paraId="439463C5" w14:textId="77777777" w:rsidR="00820753" w:rsidRDefault="00820753" w:rsidP="00820753">
      <w:pPr>
        <w:pStyle w:val="BodyText"/>
        <w:spacing w:before="194" w:line="360" w:lineRule="auto"/>
        <w:ind w:right="928"/>
        <w:jc w:val="both"/>
      </w:pPr>
    </w:p>
    <w:p w14:paraId="7BC6C734" w14:textId="77777777" w:rsidR="00820753" w:rsidRDefault="00820753" w:rsidP="00820753">
      <w:pPr>
        <w:pStyle w:val="BodyText"/>
        <w:spacing w:before="194" w:line="360" w:lineRule="auto"/>
        <w:ind w:right="928"/>
        <w:jc w:val="both"/>
      </w:pPr>
    </w:p>
    <w:p w14:paraId="714FA384" w14:textId="77777777" w:rsidR="00820753" w:rsidRDefault="00820753" w:rsidP="00820753">
      <w:pPr>
        <w:pStyle w:val="BodyText"/>
        <w:spacing w:before="194" w:line="360" w:lineRule="auto"/>
        <w:ind w:right="928"/>
        <w:jc w:val="both"/>
      </w:pPr>
    </w:p>
    <w:p w14:paraId="4DC6FE34" w14:textId="77777777" w:rsidR="00820753" w:rsidRDefault="00820753" w:rsidP="00820753">
      <w:pPr>
        <w:pStyle w:val="BodyText"/>
        <w:spacing w:before="194" w:line="360" w:lineRule="auto"/>
        <w:ind w:right="928"/>
        <w:jc w:val="both"/>
      </w:pPr>
    </w:p>
    <w:p w14:paraId="291715D9" w14:textId="77777777" w:rsidR="00820753" w:rsidRDefault="00820753" w:rsidP="00820753">
      <w:pPr>
        <w:pStyle w:val="BodyText"/>
        <w:spacing w:before="194" w:line="360" w:lineRule="auto"/>
        <w:ind w:right="928"/>
        <w:jc w:val="both"/>
      </w:pPr>
    </w:p>
    <w:p w14:paraId="3497D90A" w14:textId="77777777" w:rsidR="00820753" w:rsidRDefault="00820753" w:rsidP="00820753">
      <w:pPr>
        <w:pStyle w:val="BodyText"/>
        <w:spacing w:before="194" w:line="360" w:lineRule="auto"/>
        <w:ind w:right="928"/>
        <w:jc w:val="both"/>
      </w:pPr>
    </w:p>
    <w:p w14:paraId="6DD75945" w14:textId="77777777" w:rsidR="00820753" w:rsidRDefault="00820753" w:rsidP="00820753">
      <w:pPr>
        <w:pStyle w:val="BodyText"/>
        <w:spacing w:before="194" w:line="360" w:lineRule="auto"/>
        <w:ind w:right="928"/>
        <w:jc w:val="both"/>
      </w:pPr>
    </w:p>
    <w:p w14:paraId="61CBBF51" w14:textId="77777777" w:rsidR="00820753" w:rsidRDefault="00820753" w:rsidP="00820753">
      <w:pPr>
        <w:pStyle w:val="BodyText"/>
        <w:spacing w:before="194" w:line="360" w:lineRule="auto"/>
        <w:ind w:right="928"/>
        <w:jc w:val="both"/>
      </w:pPr>
    </w:p>
    <w:p w14:paraId="33300F95" w14:textId="77777777" w:rsidR="00820753" w:rsidRDefault="00820753" w:rsidP="00820753">
      <w:pPr>
        <w:pStyle w:val="BodyText"/>
        <w:spacing w:before="194" w:line="360" w:lineRule="auto"/>
        <w:ind w:right="928"/>
        <w:jc w:val="both"/>
      </w:pPr>
    </w:p>
    <w:p w14:paraId="1A1233E9" w14:textId="77777777" w:rsidR="00820753" w:rsidRDefault="00820753" w:rsidP="00820753">
      <w:pPr>
        <w:pStyle w:val="BodyText"/>
        <w:spacing w:before="194" w:line="360" w:lineRule="auto"/>
        <w:ind w:right="928"/>
        <w:jc w:val="both"/>
      </w:pPr>
    </w:p>
    <w:p w14:paraId="3DC4C25E" w14:textId="77777777" w:rsidR="00820753" w:rsidRDefault="00820753" w:rsidP="00820753">
      <w:pPr>
        <w:pStyle w:val="BodyText"/>
        <w:spacing w:before="194" w:line="360" w:lineRule="auto"/>
        <w:ind w:right="928"/>
        <w:jc w:val="both"/>
      </w:pPr>
    </w:p>
    <w:p w14:paraId="0CDCC7E5" w14:textId="77777777" w:rsidR="00820753" w:rsidRDefault="00820753" w:rsidP="00820753">
      <w:pPr>
        <w:pStyle w:val="Heading1"/>
        <w:numPr>
          <w:ilvl w:val="0"/>
          <w:numId w:val="0"/>
        </w:numPr>
        <w:spacing w:line="360" w:lineRule="auto"/>
        <w:jc w:val="left"/>
        <w:rPr>
          <w:rFonts w:cs="Times New Roman"/>
          <w:sz w:val="24"/>
        </w:rPr>
      </w:pPr>
      <w:bookmarkStart w:id="125" w:name="_Toc140735567"/>
    </w:p>
    <w:p w14:paraId="26143A75" w14:textId="6917E1A7" w:rsidR="00A309DE" w:rsidRPr="00EB7BFD" w:rsidRDefault="00820753" w:rsidP="00820753">
      <w:pPr>
        <w:pStyle w:val="Heading1"/>
        <w:numPr>
          <w:ilvl w:val="0"/>
          <w:numId w:val="0"/>
        </w:numPr>
        <w:spacing w:line="360" w:lineRule="auto"/>
        <w:jc w:val="left"/>
        <w:rPr>
          <w:rFonts w:cs="Times New Roman"/>
          <w:sz w:val="24"/>
        </w:rPr>
      </w:pPr>
      <w:r>
        <w:rPr>
          <w:rFonts w:cs="Times New Roman"/>
          <w:sz w:val="24"/>
        </w:rPr>
        <w:t xml:space="preserve">  </w:t>
      </w:r>
      <w:r w:rsidR="00BE40A4" w:rsidRPr="00EB7BFD">
        <w:rPr>
          <w:rFonts w:cs="Times New Roman"/>
          <w:sz w:val="24"/>
        </w:rPr>
        <w:t>Refer</w:t>
      </w:r>
      <w:r w:rsidR="00BE40A4" w:rsidRPr="00EB7BFD">
        <w:rPr>
          <w:rFonts w:cs="Times New Roman"/>
          <w:spacing w:val="1"/>
          <w:sz w:val="24"/>
        </w:rPr>
        <w:t>e</w:t>
      </w:r>
      <w:r w:rsidR="00BE40A4" w:rsidRPr="00EB7BFD">
        <w:rPr>
          <w:rFonts w:cs="Times New Roman"/>
          <w:spacing w:val="3"/>
          <w:sz w:val="24"/>
        </w:rPr>
        <w:t>n</w:t>
      </w:r>
      <w:r w:rsidR="00BE40A4" w:rsidRPr="00EB7BFD">
        <w:rPr>
          <w:rFonts w:cs="Times New Roman"/>
          <w:sz w:val="24"/>
        </w:rPr>
        <w:t>ces</w:t>
      </w:r>
      <w:bookmarkEnd w:id="125"/>
    </w:p>
    <w:p w14:paraId="0CB734F5" w14:textId="77777777" w:rsidR="00300823" w:rsidRPr="00EB7BFD" w:rsidRDefault="00300823" w:rsidP="00D901E0">
      <w:pPr>
        <w:spacing w:before="7" w:line="360" w:lineRule="auto"/>
        <w:ind w:left="760"/>
        <w:rPr>
          <w:sz w:val="24"/>
          <w:szCs w:val="24"/>
        </w:rPr>
      </w:pPr>
    </w:p>
    <w:sdt>
      <w:sdtPr>
        <w:rPr>
          <w:sz w:val="24"/>
          <w:szCs w:val="24"/>
        </w:rPr>
        <w:tag w:val="MENDELEY_BIBLIOGRAPHY"/>
        <w:id w:val="286242439"/>
        <w:placeholder>
          <w:docPart w:val="DefaultPlaceholder_-1854013440"/>
        </w:placeholder>
      </w:sdtPr>
      <w:sdtContent>
        <w:p w14:paraId="5F9C2575" w14:textId="77777777" w:rsidR="00181C27" w:rsidRPr="00EB7BFD" w:rsidRDefault="00181C27" w:rsidP="00D901E0">
          <w:pPr>
            <w:autoSpaceDE w:val="0"/>
            <w:autoSpaceDN w:val="0"/>
            <w:spacing w:line="360" w:lineRule="auto"/>
            <w:ind w:hanging="480"/>
            <w:divId w:val="1468203880"/>
            <w:rPr>
              <w:sz w:val="24"/>
              <w:szCs w:val="24"/>
            </w:rPr>
          </w:pPr>
          <w:proofErr w:type="spellStart"/>
          <w:r w:rsidRPr="00EB7BFD">
            <w:rPr>
              <w:sz w:val="24"/>
              <w:szCs w:val="24"/>
            </w:rPr>
            <w:t>Alshenqeeti</w:t>
          </w:r>
          <w:proofErr w:type="spellEnd"/>
          <w:r w:rsidRPr="00EB7BFD">
            <w:rPr>
              <w:sz w:val="24"/>
              <w:szCs w:val="24"/>
            </w:rPr>
            <w:t xml:space="preserve">, H. (2014). Interviewing as a Data Collection Method: A Critical Review. </w:t>
          </w:r>
          <w:r w:rsidRPr="00EB7BFD">
            <w:rPr>
              <w:i/>
              <w:iCs/>
              <w:sz w:val="24"/>
              <w:szCs w:val="24"/>
            </w:rPr>
            <w:t>English Linguistics Research</w:t>
          </w:r>
          <w:r w:rsidRPr="00EB7BFD">
            <w:rPr>
              <w:sz w:val="24"/>
              <w:szCs w:val="24"/>
            </w:rPr>
            <w:t xml:space="preserve">, </w:t>
          </w:r>
          <w:r w:rsidRPr="00EB7BFD">
            <w:rPr>
              <w:i/>
              <w:iCs/>
              <w:sz w:val="24"/>
              <w:szCs w:val="24"/>
            </w:rPr>
            <w:t>3</w:t>
          </w:r>
          <w:r w:rsidRPr="00EB7BFD">
            <w:rPr>
              <w:sz w:val="24"/>
              <w:szCs w:val="24"/>
            </w:rPr>
            <w:t>(1). https://doi.org/10.5430/elr.v3n1p39</w:t>
          </w:r>
        </w:p>
        <w:p w14:paraId="0455F1C5" w14:textId="77777777" w:rsidR="00181C27" w:rsidRPr="00EB7BFD" w:rsidRDefault="00181C27" w:rsidP="00D901E0">
          <w:pPr>
            <w:autoSpaceDE w:val="0"/>
            <w:autoSpaceDN w:val="0"/>
            <w:spacing w:line="360" w:lineRule="auto"/>
            <w:ind w:hanging="480"/>
            <w:divId w:val="830676822"/>
            <w:rPr>
              <w:sz w:val="24"/>
              <w:szCs w:val="24"/>
            </w:rPr>
          </w:pPr>
          <w:r w:rsidRPr="00EB7BFD">
            <w:rPr>
              <w:sz w:val="24"/>
              <w:szCs w:val="24"/>
            </w:rPr>
            <w:t xml:space="preserve">Amin, M. E. (2005). </w:t>
          </w:r>
          <w:r w:rsidRPr="00EB7BFD">
            <w:rPr>
              <w:i/>
              <w:iCs/>
              <w:sz w:val="24"/>
              <w:szCs w:val="24"/>
            </w:rPr>
            <w:t>Social Science Research_ Conception, Methodology and Analysis</w:t>
          </w:r>
          <w:r w:rsidRPr="00EB7BFD">
            <w:rPr>
              <w:sz w:val="24"/>
              <w:szCs w:val="24"/>
            </w:rPr>
            <w:t xml:space="preserve"> (1st ed.).</w:t>
          </w:r>
        </w:p>
        <w:p w14:paraId="7028B422" w14:textId="77777777" w:rsidR="00181C27" w:rsidRPr="00EB7BFD" w:rsidRDefault="00181C27" w:rsidP="00D901E0">
          <w:pPr>
            <w:autoSpaceDE w:val="0"/>
            <w:autoSpaceDN w:val="0"/>
            <w:spacing w:line="360" w:lineRule="auto"/>
            <w:ind w:hanging="480"/>
            <w:divId w:val="837383253"/>
            <w:rPr>
              <w:sz w:val="24"/>
              <w:szCs w:val="24"/>
            </w:rPr>
          </w:pPr>
          <w:r w:rsidRPr="00EB7BFD">
            <w:rPr>
              <w:sz w:val="24"/>
              <w:szCs w:val="24"/>
            </w:rPr>
            <w:t xml:space="preserve">Bailey, C. A. (2023). </w:t>
          </w:r>
          <w:r w:rsidRPr="00EB7BFD">
            <w:rPr>
              <w:i/>
              <w:iCs/>
              <w:sz w:val="24"/>
              <w:szCs w:val="24"/>
            </w:rPr>
            <w:t>Thematic Analysis</w:t>
          </w:r>
          <w:r w:rsidRPr="00EB7BFD">
            <w:rPr>
              <w:sz w:val="24"/>
              <w:szCs w:val="24"/>
            </w:rPr>
            <w:t>. A Guide to Qualitative Field Research. https://doi.org/10.4135/9781071909614.n13</w:t>
          </w:r>
        </w:p>
        <w:p w14:paraId="64936493" w14:textId="77777777" w:rsidR="00181C27" w:rsidRPr="00EB7BFD" w:rsidRDefault="00181C27" w:rsidP="00D901E0">
          <w:pPr>
            <w:autoSpaceDE w:val="0"/>
            <w:autoSpaceDN w:val="0"/>
            <w:spacing w:line="360" w:lineRule="auto"/>
            <w:ind w:hanging="480"/>
            <w:divId w:val="217477924"/>
            <w:rPr>
              <w:sz w:val="24"/>
              <w:szCs w:val="24"/>
            </w:rPr>
          </w:pPr>
          <w:r w:rsidRPr="00EB7BFD">
            <w:rPr>
              <w:sz w:val="24"/>
              <w:szCs w:val="24"/>
            </w:rPr>
            <w:t xml:space="preserve">Binti, I. (2006). </w:t>
          </w:r>
          <w:r w:rsidRPr="00EB7BFD">
            <w:rPr>
              <w:i/>
              <w:iCs/>
              <w:sz w:val="24"/>
              <w:szCs w:val="24"/>
            </w:rPr>
            <w:t xml:space="preserve">Industrial Training </w:t>
          </w:r>
          <w:proofErr w:type="spellStart"/>
          <w:r w:rsidRPr="00EB7BFD">
            <w:rPr>
              <w:i/>
              <w:iCs/>
              <w:sz w:val="24"/>
              <w:szCs w:val="24"/>
            </w:rPr>
            <w:t>Programme</w:t>
          </w:r>
          <w:proofErr w:type="spellEnd"/>
          <w:r w:rsidRPr="00EB7BFD">
            <w:rPr>
              <w:i/>
              <w:iCs/>
              <w:sz w:val="24"/>
              <w:szCs w:val="24"/>
            </w:rPr>
            <w:t xml:space="preserve"> Management. Report on Database management systems</w:t>
          </w:r>
          <w:r w:rsidRPr="00EB7BFD">
            <w:rPr>
              <w:sz w:val="24"/>
              <w:szCs w:val="24"/>
            </w:rPr>
            <w:t>.</w:t>
          </w:r>
        </w:p>
        <w:p w14:paraId="05864EB9" w14:textId="77777777" w:rsidR="00181C27" w:rsidRPr="00EB7BFD" w:rsidRDefault="00181C27" w:rsidP="00D901E0">
          <w:pPr>
            <w:autoSpaceDE w:val="0"/>
            <w:autoSpaceDN w:val="0"/>
            <w:spacing w:line="360" w:lineRule="auto"/>
            <w:ind w:hanging="480"/>
            <w:divId w:val="1204051318"/>
            <w:rPr>
              <w:sz w:val="24"/>
              <w:szCs w:val="24"/>
            </w:rPr>
          </w:pPr>
          <w:r w:rsidRPr="00EB7BFD">
            <w:rPr>
              <w:sz w:val="24"/>
              <w:szCs w:val="24"/>
            </w:rPr>
            <w:t xml:space="preserve">Cohen, L., Manion, L., &amp; Morrison, K. (2017). Research Methods in Education. In </w:t>
          </w:r>
          <w:r w:rsidRPr="00EB7BFD">
            <w:rPr>
              <w:i/>
              <w:iCs/>
              <w:sz w:val="24"/>
              <w:szCs w:val="24"/>
            </w:rPr>
            <w:t>Research Methods in Education</w:t>
          </w:r>
          <w:r w:rsidRPr="00EB7BFD">
            <w:rPr>
              <w:sz w:val="24"/>
              <w:szCs w:val="24"/>
            </w:rPr>
            <w:t>. https://doi.org/10.4324/9780203029053</w:t>
          </w:r>
        </w:p>
        <w:p w14:paraId="0C86B13A" w14:textId="77777777" w:rsidR="00181C27" w:rsidRPr="00EB7BFD" w:rsidRDefault="00181C27" w:rsidP="00D901E0">
          <w:pPr>
            <w:autoSpaceDE w:val="0"/>
            <w:autoSpaceDN w:val="0"/>
            <w:spacing w:line="360" w:lineRule="auto"/>
            <w:ind w:hanging="480"/>
            <w:divId w:val="196505908"/>
            <w:rPr>
              <w:sz w:val="24"/>
              <w:szCs w:val="24"/>
            </w:rPr>
          </w:pPr>
          <w:proofErr w:type="spellStart"/>
          <w:r w:rsidRPr="00EB7BFD">
            <w:rPr>
              <w:sz w:val="24"/>
              <w:szCs w:val="24"/>
            </w:rPr>
            <w:t>Dannels</w:t>
          </w:r>
          <w:proofErr w:type="spellEnd"/>
          <w:r w:rsidRPr="00EB7BFD">
            <w:rPr>
              <w:sz w:val="24"/>
              <w:szCs w:val="24"/>
            </w:rPr>
            <w:t xml:space="preserve">, A. S. (2018). Research design. In </w:t>
          </w:r>
          <w:r w:rsidRPr="00EB7BFD">
            <w:rPr>
              <w:i/>
              <w:iCs/>
              <w:sz w:val="24"/>
              <w:szCs w:val="24"/>
            </w:rPr>
            <w:t>The reviewer’s guide to quantitative methods in the social sciences</w:t>
          </w:r>
          <w:r w:rsidRPr="00EB7BFD">
            <w:rPr>
              <w:sz w:val="24"/>
              <w:szCs w:val="24"/>
            </w:rPr>
            <w:t>.</w:t>
          </w:r>
        </w:p>
        <w:p w14:paraId="2649C362" w14:textId="77777777" w:rsidR="00181C27" w:rsidRPr="00EB7BFD" w:rsidRDefault="00181C27" w:rsidP="00D901E0">
          <w:pPr>
            <w:autoSpaceDE w:val="0"/>
            <w:autoSpaceDN w:val="0"/>
            <w:spacing w:line="360" w:lineRule="auto"/>
            <w:ind w:hanging="480"/>
            <w:divId w:val="59443323"/>
            <w:rPr>
              <w:sz w:val="24"/>
              <w:szCs w:val="24"/>
            </w:rPr>
          </w:pPr>
          <w:r w:rsidRPr="00EB7BFD">
            <w:rPr>
              <w:sz w:val="24"/>
              <w:szCs w:val="24"/>
            </w:rPr>
            <w:t xml:space="preserve">Intern Bridge. (2020). </w:t>
          </w:r>
          <w:r w:rsidRPr="00EB7BFD">
            <w:rPr>
              <w:i/>
              <w:iCs/>
              <w:sz w:val="24"/>
              <w:szCs w:val="24"/>
            </w:rPr>
            <w:t>Intern Bridge: About us</w:t>
          </w:r>
          <w:r w:rsidRPr="00EB7BFD">
            <w:rPr>
              <w:sz w:val="24"/>
              <w:szCs w:val="24"/>
            </w:rPr>
            <w:t>. https://internbridge.com/about-us/</w:t>
          </w:r>
        </w:p>
        <w:p w14:paraId="76D93AC0" w14:textId="77777777" w:rsidR="00181C27" w:rsidRPr="00EB7BFD" w:rsidRDefault="00181C27" w:rsidP="00D901E0">
          <w:pPr>
            <w:autoSpaceDE w:val="0"/>
            <w:autoSpaceDN w:val="0"/>
            <w:spacing w:line="360" w:lineRule="auto"/>
            <w:ind w:hanging="480"/>
            <w:divId w:val="1857113181"/>
            <w:rPr>
              <w:sz w:val="24"/>
              <w:szCs w:val="24"/>
            </w:rPr>
          </w:pPr>
          <w:r w:rsidRPr="00EB7BFD">
            <w:rPr>
              <w:sz w:val="24"/>
              <w:szCs w:val="24"/>
            </w:rPr>
            <w:t xml:space="preserve">Internshala. (2023). </w:t>
          </w:r>
          <w:r w:rsidRPr="00EB7BFD">
            <w:rPr>
              <w:i/>
              <w:iCs/>
              <w:sz w:val="24"/>
              <w:szCs w:val="24"/>
            </w:rPr>
            <w:t>Internshala</w:t>
          </w:r>
          <w:r w:rsidRPr="00EB7BFD">
            <w:rPr>
              <w:sz w:val="24"/>
              <w:szCs w:val="24"/>
            </w:rPr>
            <w:t>. https://internshala.com/</w:t>
          </w:r>
        </w:p>
        <w:p w14:paraId="06AFC1C7" w14:textId="77777777" w:rsidR="00181C27" w:rsidRPr="00EB7BFD" w:rsidRDefault="00181C27" w:rsidP="00D901E0">
          <w:pPr>
            <w:autoSpaceDE w:val="0"/>
            <w:autoSpaceDN w:val="0"/>
            <w:spacing w:line="360" w:lineRule="auto"/>
            <w:ind w:hanging="480"/>
            <w:divId w:val="910969374"/>
            <w:rPr>
              <w:sz w:val="24"/>
              <w:szCs w:val="24"/>
            </w:rPr>
          </w:pPr>
          <w:r w:rsidRPr="00EB7BFD">
            <w:rPr>
              <w:sz w:val="24"/>
              <w:szCs w:val="24"/>
            </w:rPr>
            <w:t xml:space="preserve">Ismail, R., </w:t>
          </w:r>
          <w:proofErr w:type="spellStart"/>
          <w:r w:rsidRPr="00EB7BFD">
            <w:rPr>
              <w:sz w:val="24"/>
              <w:szCs w:val="24"/>
            </w:rPr>
            <w:t>Yussof</w:t>
          </w:r>
          <w:proofErr w:type="spellEnd"/>
          <w:r w:rsidRPr="00EB7BFD">
            <w:rPr>
              <w:sz w:val="24"/>
              <w:szCs w:val="24"/>
            </w:rPr>
            <w:t xml:space="preserve">, I., &amp; Siang, L. W. (2011). Employers perception on graduates in Malaysia service sector. </w:t>
          </w:r>
          <w:r w:rsidRPr="00EB7BFD">
            <w:rPr>
              <w:i/>
              <w:iCs/>
              <w:sz w:val="24"/>
              <w:szCs w:val="24"/>
            </w:rPr>
            <w:t>International Business Management</w:t>
          </w:r>
          <w:r w:rsidRPr="00EB7BFD">
            <w:rPr>
              <w:sz w:val="24"/>
              <w:szCs w:val="24"/>
            </w:rPr>
            <w:t xml:space="preserve">, </w:t>
          </w:r>
          <w:r w:rsidRPr="00EB7BFD">
            <w:rPr>
              <w:i/>
              <w:iCs/>
              <w:sz w:val="24"/>
              <w:szCs w:val="24"/>
            </w:rPr>
            <w:t>5</w:t>
          </w:r>
          <w:r w:rsidRPr="00EB7BFD">
            <w:rPr>
              <w:sz w:val="24"/>
              <w:szCs w:val="24"/>
            </w:rPr>
            <w:t>(3), 184–193.</w:t>
          </w:r>
        </w:p>
        <w:p w14:paraId="1FA9A3AC" w14:textId="77777777" w:rsidR="00181C27" w:rsidRPr="00EB7BFD" w:rsidRDefault="00181C27" w:rsidP="00D901E0">
          <w:pPr>
            <w:autoSpaceDE w:val="0"/>
            <w:autoSpaceDN w:val="0"/>
            <w:spacing w:line="360" w:lineRule="auto"/>
            <w:ind w:hanging="480"/>
            <w:divId w:val="143279334"/>
            <w:rPr>
              <w:sz w:val="24"/>
              <w:szCs w:val="24"/>
            </w:rPr>
          </w:pPr>
          <w:r w:rsidRPr="00EB7BFD">
            <w:rPr>
              <w:sz w:val="24"/>
              <w:szCs w:val="24"/>
            </w:rPr>
            <w:t xml:space="preserve">Lewis, S. (2015). Qualitative Inquiry and Research Design: Choosing Among Five Approaches. </w:t>
          </w:r>
          <w:r w:rsidRPr="00EB7BFD">
            <w:rPr>
              <w:i/>
              <w:iCs/>
              <w:sz w:val="24"/>
              <w:szCs w:val="24"/>
            </w:rPr>
            <w:t>Health Promotion Practice</w:t>
          </w:r>
          <w:r w:rsidRPr="00EB7BFD">
            <w:rPr>
              <w:sz w:val="24"/>
              <w:szCs w:val="24"/>
            </w:rPr>
            <w:t xml:space="preserve">, </w:t>
          </w:r>
          <w:r w:rsidRPr="00EB7BFD">
            <w:rPr>
              <w:i/>
              <w:iCs/>
              <w:sz w:val="24"/>
              <w:szCs w:val="24"/>
            </w:rPr>
            <w:t>16</w:t>
          </w:r>
          <w:r w:rsidRPr="00EB7BFD">
            <w:rPr>
              <w:sz w:val="24"/>
              <w:szCs w:val="24"/>
            </w:rPr>
            <w:t>(4), 473–475. https://doi.org/10.1177/1524839915580941</w:t>
          </w:r>
        </w:p>
        <w:p w14:paraId="49F8AFB0" w14:textId="77777777" w:rsidR="00181C27" w:rsidRPr="00EB7BFD" w:rsidRDefault="00181C27" w:rsidP="00D901E0">
          <w:pPr>
            <w:autoSpaceDE w:val="0"/>
            <w:autoSpaceDN w:val="0"/>
            <w:spacing w:line="360" w:lineRule="auto"/>
            <w:ind w:hanging="480"/>
            <w:divId w:val="1083457261"/>
            <w:rPr>
              <w:sz w:val="24"/>
              <w:szCs w:val="24"/>
            </w:rPr>
          </w:pPr>
          <w:proofErr w:type="spellStart"/>
          <w:r w:rsidRPr="00EB7BFD">
            <w:rPr>
              <w:sz w:val="24"/>
              <w:szCs w:val="24"/>
            </w:rPr>
            <w:t>Musoke</w:t>
          </w:r>
          <w:proofErr w:type="spellEnd"/>
          <w:r w:rsidRPr="00EB7BFD">
            <w:rPr>
              <w:sz w:val="24"/>
              <w:szCs w:val="24"/>
            </w:rPr>
            <w:t xml:space="preserve">, M. G. N. (2008). Strategies for addressing the university library users’ changing needs and practices in Sub-Saharan Africa. </w:t>
          </w:r>
          <w:r w:rsidRPr="00EB7BFD">
            <w:rPr>
              <w:i/>
              <w:iCs/>
              <w:sz w:val="24"/>
              <w:szCs w:val="24"/>
            </w:rPr>
            <w:t>Journal of Academic Librarianship</w:t>
          </w:r>
          <w:r w:rsidRPr="00EB7BFD">
            <w:rPr>
              <w:sz w:val="24"/>
              <w:szCs w:val="24"/>
            </w:rPr>
            <w:t xml:space="preserve">, </w:t>
          </w:r>
          <w:r w:rsidRPr="00EB7BFD">
            <w:rPr>
              <w:i/>
              <w:iCs/>
              <w:sz w:val="24"/>
              <w:szCs w:val="24"/>
            </w:rPr>
            <w:t>34</w:t>
          </w:r>
          <w:r w:rsidRPr="00EB7BFD">
            <w:rPr>
              <w:sz w:val="24"/>
              <w:szCs w:val="24"/>
            </w:rPr>
            <w:t>(6), 532–538. https://doi.org/10.1016/j.acalib.2008.10.002</w:t>
          </w:r>
        </w:p>
        <w:p w14:paraId="6478C13C" w14:textId="77777777" w:rsidR="00181C27" w:rsidRPr="00EB7BFD" w:rsidRDefault="00181C27" w:rsidP="00D901E0">
          <w:pPr>
            <w:autoSpaceDE w:val="0"/>
            <w:autoSpaceDN w:val="0"/>
            <w:spacing w:line="360" w:lineRule="auto"/>
            <w:ind w:hanging="480"/>
            <w:divId w:val="712778356"/>
            <w:rPr>
              <w:sz w:val="24"/>
              <w:szCs w:val="24"/>
            </w:rPr>
          </w:pPr>
          <w:r w:rsidRPr="00EB7BFD">
            <w:rPr>
              <w:sz w:val="24"/>
              <w:szCs w:val="24"/>
            </w:rPr>
            <w:t xml:space="preserve">Oates, B. J. (2022). Researching Information Systems and Computing. In </w:t>
          </w:r>
          <w:r w:rsidRPr="00EB7BFD">
            <w:rPr>
              <w:i/>
              <w:iCs/>
              <w:sz w:val="24"/>
              <w:szCs w:val="24"/>
            </w:rPr>
            <w:t>Inorganic Chemistry</w:t>
          </w:r>
          <w:r w:rsidRPr="00EB7BFD">
            <w:rPr>
              <w:sz w:val="24"/>
              <w:szCs w:val="24"/>
            </w:rPr>
            <w:t xml:space="preserve"> (Vol. 37). http://www.pubmedcentral.nih.gov/articlerender.fcgi?artid=2836698&amp;tool=pmcentrez&amp;rendertype=abstract</w:t>
          </w:r>
        </w:p>
        <w:p w14:paraId="079A13E2" w14:textId="77777777" w:rsidR="00181C27" w:rsidRPr="00EB7BFD" w:rsidRDefault="00181C27" w:rsidP="00D901E0">
          <w:pPr>
            <w:autoSpaceDE w:val="0"/>
            <w:autoSpaceDN w:val="0"/>
            <w:spacing w:line="360" w:lineRule="auto"/>
            <w:ind w:hanging="480"/>
            <w:divId w:val="1609313202"/>
            <w:rPr>
              <w:sz w:val="24"/>
              <w:szCs w:val="24"/>
            </w:rPr>
          </w:pPr>
          <w:proofErr w:type="spellStart"/>
          <w:r w:rsidRPr="00EB7BFD">
            <w:rPr>
              <w:sz w:val="24"/>
              <w:szCs w:val="24"/>
            </w:rPr>
            <w:t>Ogheneruemu</w:t>
          </w:r>
          <w:proofErr w:type="spellEnd"/>
          <w:r w:rsidRPr="00EB7BFD">
            <w:rPr>
              <w:sz w:val="24"/>
              <w:szCs w:val="24"/>
            </w:rPr>
            <w:t xml:space="preserve">, A., &amp; </w:t>
          </w:r>
          <w:proofErr w:type="spellStart"/>
          <w:r w:rsidRPr="00EB7BFD">
            <w:rPr>
              <w:sz w:val="24"/>
              <w:szCs w:val="24"/>
            </w:rPr>
            <w:t>Tiemo</w:t>
          </w:r>
          <w:proofErr w:type="spellEnd"/>
          <w:r w:rsidRPr="00EB7BFD">
            <w:rPr>
              <w:sz w:val="24"/>
              <w:szCs w:val="24"/>
            </w:rPr>
            <w:t xml:space="preserve">, P. A. (2007). Evaluation of the practicum trainee librarians at Delta State University, </w:t>
          </w:r>
          <w:proofErr w:type="spellStart"/>
          <w:r w:rsidRPr="00EB7BFD">
            <w:rPr>
              <w:sz w:val="24"/>
              <w:szCs w:val="24"/>
            </w:rPr>
            <w:t>Abraka</w:t>
          </w:r>
          <w:proofErr w:type="spellEnd"/>
          <w:r w:rsidRPr="00EB7BFD">
            <w:rPr>
              <w:sz w:val="24"/>
              <w:szCs w:val="24"/>
            </w:rPr>
            <w:t xml:space="preserve">, Nigeria. </w:t>
          </w:r>
          <w:r w:rsidRPr="00EB7BFD">
            <w:rPr>
              <w:i/>
              <w:iCs/>
              <w:sz w:val="24"/>
              <w:szCs w:val="24"/>
            </w:rPr>
            <w:t>Library Philosophy and Practice</w:t>
          </w:r>
          <w:r w:rsidRPr="00EB7BFD">
            <w:rPr>
              <w:sz w:val="24"/>
              <w:szCs w:val="24"/>
            </w:rPr>
            <w:t xml:space="preserve">, </w:t>
          </w:r>
          <w:r w:rsidRPr="00EB7BFD">
            <w:rPr>
              <w:i/>
              <w:iCs/>
              <w:sz w:val="24"/>
              <w:szCs w:val="24"/>
            </w:rPr>
            <w:t>2007</w:t>
          </w:r>
          <w:r w:rsidRPr="00EB7BFD">
            <w:rPr>
              <w:sz w:val="24"/>
              <w:szCs w:val="24"/>
            </w:rPr>
            <w:t>(AUG.).</w:t>
          </w:r>
        </w:p>
        <w:p w14:paraId="3CF98CF5" w14:textId="77777777" w:rsidR="00181C27" w:rsidRPr="00EB7BFD" w:rsidRDefault="00181C27" w:rsidP="00D901E0">
          <w:pPr>
            <w:autoSpaceDE w:val="0"/>
            <w:autoSpaceDN w:val="0"/>
            <w:spacing w:line="360" w:lineRule="auto"/>
            <w:ind w:hanging="480"/>
            <w:divId w:val="1792624401"/>
            <w:rPr>
              <w:sz w:val="24"/>
              <w:szCs w:val="24"/>
            </w:rPr>
          </w:pPr>
          <w:proofErr w:type="spellStart"/>
          <w:r w:rsidRPr="00EB7BFD">
            <w:rPr>
              <w:sz w:val="24"/>
              <w:szCs w:val="24"/>
            </w:rPr>
            <w:t>Orrel</w:t>
          </w:r>
          <w:proofErr w:type="spellEnd"/>
          <w:r w:rsidRPr="00EB7BFD">
            <w:rPr>
              <w:sz w:val="24"/>
              <w:szCs w:val="24"/>
            </w:rPr>
            <w:t xml:space="preserve">, J. (2004). Work-integrated learning programs. </w:t>
          </w:r>
          <w:r w:rsidRPr="00EB7BFD">
            <w:rPr>
              <w:i/>
              <w:iCs/>
              <w:sz w:val="24"/>
              <w:szCs w:val="24"/>
            </w:rPr>
            <w:t>Management and Educational Quality Proceedings of the Australian Universities Quality Forum 2004</w:t>
          </w:r>
          <w:r w:rsidRPr="00EB7BFD">
            <w:rPr>
              <w:sz w:val="24"/>
              <w:szCs w:val="24"/>
            </w:rPr>
            <w:t>.</w:t>
          </w:r>
        </w:p>
        <w:p w14:paraId="4CA17443" w14:textId="77777777" w:rsidR="00181C27" w:rsidRPr="00EB7BFD" w:rsidRDefault="00181C27" w:rsidP="00D901E0">
          <w:pPr>
            <w:autoSpaceDE w:val="0"/>
            <w:autoSpaceDN w:val="0"/>
            <w:spacing w:line="360" w:lineRule="auto"/>
            <w:ind w:hanging="480"/>
            <w:divId w:val="1811366324"/>
            <w:rPr>
              <w:sz w:val="24"/>
              <w:szCs w:val="24"/>
            </w:rPr>
          </w:pPr>
          <w:proofErr w:type="spellStart"/>
          <w:r w:rsidRPr="00EB7BFD">
            <w:rPr>
              <w:sz w:val="24"/>
              <w:szCs w:val="24"/>
            </w:rPr>
            <w:t>Oyebisi</w:t>
          </w:r>
          <w:proofErr w:type="spellEnd"/>
          <w:r w:rsidRPr="00EB7BFD">
            <w:rPr>
              <w:sz w:val="24"/>
              <w:szCs w:val="24"/>
            </w:rPr>
            <w:t xml:space="preserve">, T. M. (2016a). </w:t>
          </w:r>
          <w:r w:rsidRPr="00EB7BFD">
            <w:rPr>
              <w:i/>
              <w:iCs/>
              <w:sz w:val="24"/>
              <w:szCs w:val="24"/>
            </w:rPr>
            <w:t>“Assessment of the Computer Literacy Skills of Tertiary Institution Students in Nigeria,” 2016 International Conference on Computational Science and Computational Intelligence</w:t>
          </w:r>
          <w:r w:rsidRPr="00EB7BFD">
            <w:rPr>
              <w:sz w:val="24"/>
              <w:szCs w:val="24"/>
            </w:rPr>
            <w:t>.</w:t>
          </w:r>
        </w:p>
        <w:p w14:paraId="68F5FF56" w14:textId="77777777" w:rsidR="00181C27" w:rsidRPr="00EB7BFD" w:rsidRDefault="00181C27" w:rsidP="00D901E0">
          <w:pPr>
            <w:autoSpaceDE w:val="0"/>
            <w:autoSpaceDN w:val="0"/>
            <w:spacing w:line="360" w:lineRule="auto"/>
            <w:ind w:hanging="480"/>
            <w:divId w:val="718474287"/>
            <w:rPr>
              <w:sz w:val="24"/>
              <w:szCs w:val="24"/>
            </w:rPr>
          </w:pPr>
          <w:proofErr w:type="spellStart"/>
          <w:r w:rsidRPr="00EB7BFD">
            <w:rPr>
              <w:sz w:val="24"/>
              <w:szCs w:val="24"/>
            </w:rPr>
            <w:lastRenderedPageBreak/>
            <w:t>Oyebisi</w:t>
          </w:r>
          <w:proofErr w:type="spellEnd"/>
          <w:r w:rsidRPr="00EB7BFD">
            <w:rPr>
              <w:sz w:val="24"/>
              <w:szCs w:val="24"/>
            </w:rPr>
            <w:t xml:space="preserve">, T. M. (2016b). </w:t>
          </w:r>
          <w:r w:rsidRPr="00EB7BFD">
            <w:rPr>
              <w:i/>
              <w:iCs/>
              <w:sz w:val="24"/>
              <w:szCs w:val="24"/>
            </w:rPr>
            <w:t>Assessment of the Computer Literacy Skills of Tertiary Institution Students in Nigeria</w:t>
          </w:r>
          <w:r w:rsidRPr="00EB7BFD">
            <w:rPr>
              <w:sz w:val="24"/>
              <w:szCs w:val="24"/>
            </w:rPr>
            <w:t>.</w:t>
          </w:r>
        </w:p>
        <w:p w14:paraId="40516DA5" w14:textId="77777777" w:rsidR="00181C27" w:rsidRPr="00EB7BFD" w:rsidRDefault="00181C27" w:rsidP="00D901E0">
          <w:pPr>
            <w:autoSpaceDE w:val="0"/>
            <w:autoSpaceDN w:val="0"/>
            <w:spacing w:line="360" w:lineRule="auto"/>
            <w:ind w:hanging="480"/>
            <w:divId w:val="1994798195"/>
            <w:rPr>
              <w:sz w:val="24"/>
              <w:szCs w:val="24"/>
            </w:rPr>
          </w:pPr>
          <w:r w:rsidRPr="00EB7BFD">
            <w:rPr>
              <w:sz w:val="24"/>
              <w:szCs w:val="24"/>
            </w:rPr>
            <w:t xml:space="preserve">Patricia Leavy. (2017). Research Design: Quantitative, Qualitative, Mixed Methods, Arts-Based, and Community-Based Participatory Research Approaches. In </w:t>
          </w:r>
          <w:r w:rsidRPr="00EB7BFD">
            <w:rPr>
              <w:i/>
              <w:iCs/>
              <w:sz w:val="24"/>
              <w:szCs w:val="24"/>
            </w:rPr>
            <w:t>The Guilford Press</w:t>
          </w:r>
          <w:r w:rsidRPr="00EB7BFD">
            <w:rPr>
              <w:sz w:val="24"/>
              <w:szCs w:val="24"/>
            </w:rPr>
            <w:t>.</w:t>
          </w:r>
        </w:p>
        <w:p w14:paraId="0EE81FE5" w14:textId="77777777" w:rsidR="00181C27" w:rsidRPr="00EB7BFD" w:rsidRDefault="00181C27" w:rsidP="00D901E0">
          <w:pPr>
            <w:autoSpaceDE w:val="0"/>
            <w:autoSpaceDN w:val="0"/>
            <w:spacing w:line="360" w:lineRule="auto"/>
            <w:ind w:hanging="480"/>
            <w:divId w:val="871771606"/>
            <w:rPr>
              <w:sz w:val="24"/>
              <w:szCs w:val="24"/>
            </w:rPr>
          </w:pPr>
          <w:r w:rsidRPr="00EB7BFD">
            <w:rPr>
              <w:sz w:val="24"/>
              <w:szCs w:val="24"/>
            </w:rPr>
            <w:t xml:space="preserve">Patrick, C., Peach, D., &amp; </w:t>
          </w:r>
          <w:proofErr w:type="spellStart"/>
          <w:r w:rsidRPr="00EB7BFD">
            <w:rPr>
              <w:sz w:val="24"/>
              <w:szCs w:val="24"/>
            </w:rPr>
            <w:t>Pocknee</w:t>
          </w:r>
          <w:proofErr w:type="spellEnd"/>
          <w:r w:rsidRPr="00EB7BFD">
            <w:rPr>
              <w:sz w:val="24"/>
              <w:szCs w:val="24"/>
            </w:rPr>
            <w:t xml:space="preserve">, C. (2008). </w:t>
          </w:r>
          <w:r w:rsidRPr="00EB7BFD">
            <w:rPr>
              <w:i/>
              <w:iCs/>
              <w:sz w:val="24"/>
              <w:szCs w:val="24"/>
            </w:rPr>
            <w:t>The WIL report: A national scoping study</w:t>
          </w:r>
          <w:r w:rsidRPr="00EB7BFD">
            <w:rPr>
              <w:sz w:val="24"/>
              <w:szCs w:val="24"/>
            </w:rPr>
            <w:t>.</w:t>
          </w:r>
        </w:p>
        <w:p w14:paraId="7A1C5C92" w14:textId="77777777" w:rsidR="00181C27" w:rsidRPr="00EB7BFD" w:rsidRDefault="00181C27" w:rsidP="00D901E0">
          <w:pPr>
            <w:autoSpaceDE w:val="0"/>
            <w:autoSpaceDN w:val="0"/>
            <w:spacing w:line="360" w:lineRule="auto"/>
            <w:ind w:hanging="480"/>
            <w:divId w:val="305857340"/>
            <w:rPr>
              <w:sz w:val="24"/>
              <w:szCs w:val="24"/>
            </w:rPr>
          </w:pPr>
          <w:r w:rsidRPr="00EB7BFD">
            <w:rPr>
              <w:sz w:val="24"/>
              <w:szCs w:val="24"/>
            </w:rPr>
            <w:t xml:space="preserve">S. S. Ahmed and M. S. Hossain. (2019). </w:t>
          </w:r>
          <w:r w:rsidRPr="00EB7BFD">
            <w:rPr>
              <w:i/>
              <w:iCs/>
              <w:sz w:val="24"/>
              <w:szCs w:val="24"/>
            </w:rPr>
            <w:t>Computerized Management Systems and Efficiency: A Study on Bangladeshi Garment Industry</w:t>
          </w:r>
          <w:r w:rsidRPr="00EB7BFD">
            <w:rPr>
              <w:sz w:val="24"/>
              <w:szCs w:val="24"/>
            </w:rPr>
            <w:t>.</w:t>
          </w:r>
        </w:p>
        <w:p w14:paraId="2D1838B6" w14:textId="77777777" w:rsidR="00181C27" w:rsidRPr="00EB7BFD" w:rsidRDefault="00181C27" w:rsidP="00D901E0">
          <w:pPr>
            <w:autoSpaceDE w:val="0"/>
            <w:autoSpaceDN w:val="0"/>
            <w:spacing w:line="360" w:lineRule="auto"/>
            <w:ind w:hanging="480"/>
            <w:divId w:val="796338450"/>
            <w:rPr>
              <w:sz w:val="24"/>
              <w:szCs w:val="24"/>
            </w:rPr>
          </w:pPr>
          <w:r w:rsidRPr="00EB7BFD">
            <w:rPr>
              <w:sz w:val="24"/>
              <w:szCs w:val="24"/>
            </w:rPr>
            <w:t xml:space="preserve">S. S. Sari and S. </w:t>
          </w:r>
          <w:proofErr w:type="spellStart"/>
          <w:r w:rsidRPr="00EB7BFD">
            <w:rPr>
              <w:sz w:val="24"/>
              <w:szCs w:val="24"/>
            </w:rPr>
            <w:t>Akkurt</w:t>
          </w:r>
          <w:proofErr w:type="spellEnd"/>
          <w:r w:rsidRPr="00EB7BFD">
            <w:rPr>
              <w:sz w:val="24"/>
              <w:szCs w:val="24"/>
            </w:rPr>
            <w:t xml:space="preserve">. (2019). </w:t>
          </w:r>
          <w:r w:rsidRPr="00EB7BFD">
            <w:rPr>
              <w:i/>
              <w:iCs/>
              <w:sz w:val="24"/>
              <w:szCs w:val="24"/>
            </w:rPr>
            <w:t>Graduate Employability Skills and Higher Education: A Review of Conceptual and Empirical Literature</w:t>
          </w:r>
          <w:r w:rsidRPr="00EB7BFD">
            <w:rPr>
              <w:sz w:val="24"/>
              <w:szCs w:val="24"/>
            </w:rPr>
            <w:t>.</w:t>
          </w:r>
        </w:p>
        <w:p w14:paraId="154478B5" w14:textId="77777777" w:rsidR="00181C27" w:rsidRPr="00EB7BFD" w:rsidRDefault="00181C27" w:rsidP="00D901E0">
          <w:pPr>
            <w:autoSpaceDE w:val="0"/>
            <w:autoSpaceDN w:val="0"/>
            <w:spacing w:line="360" w:lineRule="auto"/>
            <w:ind w:hanging="480"/>
            <w:divId w:val="887495389"/>
            <w:rPr>
              <w:sz w:val="24"/>
              <w:szCs w:val="24"/>
            </w:rPr>
          </w:pPr>
          <w:r w:rsidRPr="00EB7BFD">
            <w:rPr>
              <w:sz w:val="24"/>
              <w:szCs w:val="24"/>
            </w:rPr>
            <w:t xml:space="preserve">Schwartz, K., </w:t>
          </w:r>
          <w:proofErr w:type="spellStart"/>
          <w:r w:rsidRPr="00EB7BFD">
            <w:rPr>
              <w:sz w:val="24"/>
              <w:szCs w:val="24"/>
            </w:rPr>
            <w:t>Tutusaus</w:t>
          </w:r>
          <w:proofErr w:type="spellEnd"/>
          <w:r w:rsidRPr="00EB7BFD">
            <w:rPr>
              <w:sz w:val="24"/>
              <w:szCs w:val="24"/>
            </w:rPr>
            <w:t xml:space="preserve"> </w:t>
          </w:r>
          <w:proofErr w:type="spellStart"/>
          <w:r w:rsidRPr="00EB7BFD">
            <w:rPr>
              <w:sz w:val="24"/>
              <w:szCs w:val="24"/>
            </w:rPr>
            <w:t>Luque</w:t>
          </w:r>
          <w:proofErr w:type="spellEnd"/>
          <w:r w:rsidRPr="00EB7BFD">
            <w:rPr>
              <w:sz w:val="24"/>
              <w:szCs w:val="24"/>
            </w:rPr>
            <w:t xml:space="preserve">, M., </w:t>
          </w:r>
          <w:proofErr w:type="spellStart"/>
          <w:r w:rsidRPr="00EB7BFD">
            <w:rPr>
              <w:sz w:val="24"/>
              <w:szCs w:val="24"/>
            </w:rPr>
            <w:t>Rusca</w:t>
          </w:r>
          <w:proofErr w:type="spellEnd"/>
          <w:r w:rsidRPr="00EB7BFD">
            <w:rPr>
              <w:sz w:val="24"/>
              <w:szCs w:val="24"/>
            </w:rPr>
            <w:t xml:space="preserve">, M., &amp; </w:t>
          </w:r>
          <w:proofErr w:type="spellStart"/>
          <w:r w:rsidRPr="00EB7BFD">
            <w:rPr>
              <w:sz w:val="24"/>
              <w:szCs w:val="24"/>
            </w:rPr>
            <w:t>Ahlers</w:t>
          </w:r>
          <w:proofErr w:type="spellEnd"/>
          <w:r w:rsidRPr="00EB7BFD">
            <w:rPr>
              <w:sz w:val="24"/>
              <w:szCs w:val="24"/>
            </w:rPr>
            <w:t xml:space="preserve">, R. (2015). Research design: qualitative, quantitative, and mixed methods approaches. In </w:t>
          </w:r>
          <w:r w:rsidRPr="00EB7BFD">
            <w:rPr>
              <w:i/>
              <w:iCs/>
              <w:sz w:val="24"/>
              <w:szCs w:val="24"/>
            </w:rPr>
            <w:t>WIREs Water</w:t>
          </w:r>
          <w:r w:rsidRPr="00EB7BFD">
            <w:rPr>
              <w:sz w:val="24"/>
              <w:szCs w:val="24"/>
            </w:rPr>
            <w:t xml:space="preserve"> (Vol. 2, Issue 1).</w:t>
          </w:r>
        </w:p>
        <w:p w14:paraId="7ED78261" w14:textId="77777777" w:rsidR="00181C27" w:rsidRPr="00EB7BFD" w:rsidRDefault="00181C27" w:rsidP="00D901E0">
          <w:pPr>
            <w:autoSpaceDE w:val="0"/>
            <w:autoSpaceDN w:val="0"/>
            <w:spacing w:line="360" w:lineRule="auto"/>
            <w:ind w:hanging="480"/>
            <w:divId w:val="272325422"/>
            <w:rPr>
              <w:sz w:val="24"/>
              <w:szCs w:val="24"/>
            </w:rPr>
          </w:pPr>
          <w:r w:rsidRPr="00EB7BFD">
            <w:rPr>
              <w:sz w:val="24"/>
              <w:szCs w:val="24"/>
            </w:rPr>
            <w:t xml:space="preserve">Sheldon, P. (2005). Employability skills and vocational education and training policy in Australia: An analysis of employer association agendas. </w:t>
          </w:r>
          <w:r w:rsidRPr="00EB7BFD">
            <w:rPr>
              <w:i/>
              <w:iCs/>
              <w:sz w:val="24"/>
              <w:szCs w:val="24"/>
            </w:rPr>
            <w:t>Asia Pacific Journal of Human Resources</w:t>
          </w:r>
          <w:r w:rsidRPr="00EB7BFD">
            <w:rPr>
              <w:sz w:val="24"/>
              <w:szCs w:val="24"/>
            </w:rPr>
            <w:t xml:space="preserve">, </w:t>
          </w:r>
          <w:r w:rsidRPr="00EB7BFD">
            <w:rPr>
              <w:i/>
              <w:iCs/>
              <w:sz w:val="24"/>
              <w:szCs w:val="24"/>
            </w:rPr>
            <w:t>43</w:t>
          </w:r>
          <w:r w:rsidRPr="00EB7BFD">
            <w:rPr>
              <w:sz w:val="24"/>
              <w:szCs w:val="24"/>
            </w:rPr>
            <w:t>(3), 404–425. https://doi.org/10.1177/1038411105059100</w:t>
          </w:r>
        </w:p>
        <w:p w14:paraId="2CB1C025" w14:textId="77777777" w:rsidR="00181C27" w:rsidRPr="00EB7BFD" w:rsidRDefault="00181C27" w:rsidP="00D901E0">
          <w:pPr>
            <w:autoSpaceDE w:val="0"/>
            <w:autoSpaceDN w:val="0"/>
            <w:spacing w:line="360" w:lineRule="auto"/>
            <w:ind w:hanging="480"/>
            <w:divId w:val="446045726"/>
            <w:rPr>
              <w:sz w:val="24"/>
              <w:szCs w:val="24"/>
            </w:rPr>
          </w:pPr>
          <w:proofErr w:type="spellStart"/>
          <w:r w:rsidRPr="00EB7BFD">
            <w:rPr>
              <w:sz w:val="24"/>
              <w:szCs w:val="24"/>
            </w:rPr>
            <w:t>Ssempijja</w:t>
          </w:r>
          <w:proofErr w:type="spellEnd"/>
          <w:r w:rsidRPr="00EB7BFD">
            <w:rPr>
              <w:sz w:val="24"/>
              <w:szCs w:val="24"/>
            </w:rPr>
            <w:t xml:space="preserve">, I. (2018). </w:t>
          </w:r>
          <w:r w:rsidRPr="00EB7BFD">
            <w:rPr>
              <w:i/>
              <w:iCs/>
              <w:sz w:val="24"/>
              <w:szCs w:val="24"/>
            </w:rPr>
            <w:t>Developing an online internship management system for CEDAT</w:t>
          </w:r>
          <w:r w:rsidRPr="00EB7BFD">
            <w:rPr>
              <w:sz w:val="24"/>
              <w:szCs w:val="24"/>
            </w:rPr>
            <w:t xml:space="preserve"> [Makerere]. http://dissertations.mak.ac.ug/handle/20.500.12281/5003</w:t>
          </w:r>
        </w:p>
        <w:p w14:paraId="3A251D7D" w14:textId="77777777" w:rsidR="00181C27" w:rsidRPr="00EB7BFD" w:rsidRDefault="00181C27" w:rsidP="00D901E0">
          <w:pPr>
            <w:autoSpaceDE w:val="0"/>
            <w:autoSpaceDN w:val="0"/>
            <w:spacing w:line="360" w:lineRule="auto"/>
            <w:ind w:hanging="480"/>
            <w:divId w:val="2072190196"/>
            <w:rPr>
              <w:sz w:val="24"/>
              <w:szCs w:val="24"/>
            </w:rPr>
          </w:pPr>
          <w:proofErr w:type="spellStart"/>
          <w:r w:rsidRPr="00EB7BFD">
            <w:rPr>
              <w:sz w:val="24"/>
              <w:szCs w:val="24"/>
            </w:rPr>
            <w:t>Sweiter</w:t>
          </w:r>
          <w:proofErr w:type="spellEnd"/>
          <w:r w:rsidRPr="00EB7BFD">
            <w:rPr>
              <w:sz w:val="24"/>
              <w:szCs w:val="24"/>
            </w:rPr>
            <w:t xml:space="preserve">, H. F. (2017). The successful Internship. In </w:t>
          </w:r>
          <w:r w:rsidRPr="00EB7BFD">
            <w:rPr>
              <w:i/>
              <w:iCs/>
              <w:sz w:val="24"/>
              <w:szCs w:val="24"/>
            </w:rPr>
            <w:t>Journal of Chemical Information and Modeling</w:t>
          </w:r>
          <w:r w:rsidRPr="00EB7BFD">
            <w:rPr>
              <w:sz w:val="24"/>
              <w:szCs w:val="24"/>
            </w:rPr>
            <w:t xml:space="preserve"> (Vol. 53, Issue 9). file:///C:/Users/User/Downloads/fvm939e.pdf</w:t>
          </w:r>
        </w:p>
        <w:p w14:paraId="3CE91A47" w14:textId="77777777" w:rsidR="00181C27" w:rsidRPr="00EB7BFD" w:rsidRDefault="00181C27" w:rsidP="00D901E0">
          <w:pPr>
            <w:autoSpaceDE w:val="0"/>
            <w:autoSpaceDN w:val="0"/>
            <w:spacing w:line="360" w:lineRule="auto"/>
            <w:ind w:hanging="480"/>
            <w:divId w:val="1310281719"/>
            <w:rPr>
              <w:sz w:val="24"/>
              <w:szCs w:val="24"/>
            </w:rPr>
          </w:pPr>
          <w:proofErr w:type="spellStart"/>
          <w:r w:rsidRPr="00EB7BFD">
            <w:rPr>
              <w:sz w:val="24"/>
              <w:szCs w:val="24"/>
            </w:rPr>
            <w:t>Symplicity</w:t>
          </w:r>
          <w:proofErr w:type="spellEnd"/>
          <w:r w:rsidRPr="00EB7BFD">
            <w:rPr>
              <w:sz w:val="24"/>
              <w:szCs w:val="24"/>
            </w:rPr>
            <w:t xml:space="preserve">. (2023). </w:t>
          </w:r>
          <w:proofErr w:type="spellStart"/>
          <w:r w:rsidRPr="00EB7BFD">
            <w:rPr>
              <w:i/>
              <w:iCs/>
              <w:sz w:val="24"/>
              <w:szCs w:val="24"/>
            </w:rPr>
            <w:t>Symplicity</w:t>
          </w:r>
          <w:proofErr w:type="spellEnd"/>
          <w:r w:rsidRPr="00EB7BFD">
            <w:rPr>
              <w:i/>
              <w:iCs/>
              <w:sz w:val="24"/>
              <w:szCs w:val="24"/>
            </w:rPr>
            <w:t>: about us</w:t>
          </w:r>
          <w:r w:rsidRPr="00EB7BFD">
            <w:rPr>
              <w:sz w:val="24"/>
              <w:szCs w:val="24"/>
            </w:rPr>
            <w:t>. https://www.symplicity.com/higher-ed/internship-management-system</w:t>
          </w:r>
        </w:p>
        <w:p w14:paraId="55A1F5C6" w14:textId="77777777" w:rsidR="00181C27" w:rsidRPr="00EB7BFD" w:rsidRDefault="00181C27" w:rsidP="00D901E0">
          <w:pPr>
            <w:autoSpaceDE w:val="0"/>
            <w:autoSpaceDN w:val="0"/>
            <w:spacing w:line="360" w:lineRule="auto"/>
            <w:ind w:hanging="480"/>
            <w:divId w:val="1677807663"/>
            <w:rPr>
              <w:sz w:val="24"/>
              <w:szCs w:val="24"/>
            </w:rPr>
          </w:pPr>
          <w:proofErr w:type="spellStart"/>
          <w:r w:rsidRPr="00EB7BFD">
            <w:rPr>
              <w:sz w:val="24"/>
              <w:szCs w:val="24"/>
            </w:rPr>
            <w:t>Totawar</w:t>
          </w:r>
          <w:proofErr w:type="spellEnd"/>
          <w:r w:rsidRPr="00EB7BFD">
            <w:rPr>
              <w:sz w:val="24"/>
              <w:szCs w:val="24"/>
            </w:rPr>
            <w:t xml:space="preserve">, A., &amp; Prasad, M. (2016). Research Methodology: A Step-by-Step Guide for Beginners. </w:t>
          </w:r>
          <w:r w:rsidRPr="00EB7BFD">
            <w:rPr>
              <w:i/>
              <w:iCs/>
              <w:sz w:val="24"/>
              <w:szCs w:val="24"/>
            </w:rPr>
            <w:t>South Asian Journal of Management</w:t>
          </w:r>
          <w:r w:rsidRPr="00EB7BFD">
            <w:rPr>
              <w:sz w:val="24"/>
              <w:szCs w:val="24"/>
            </w:rPr>
            <w:t xml:space="preserve">, </w:t>
          </w:r>
          <w:r w:rsidRPr="00EB7BFD">
            <w:rPr>
              <w:i/>
              <w:iCs/>
              <w:sz w:val="24"/>
              <w:szCs w:val="24"/>
            </w:rPr>
            <w:t>23</w:t>
          </w:r>
          <w:r w:rsidRPr="00EB7BFD">
            <w:rPr>
              <w:sz w:val="24"/>
              <w:szCs w:val="24"/>
            </w:rPr>
            <w:t>(3), 210.</w:t>
          </w:r>
        </w:p>
        <w:p w14:paraId="415EA0EB" w14:textId="77777777" w:rsidR="00181C27" w:rsidRPr="00EB7BFD" w:rsidRDefault="00181C27" w:rsidP="00D901E0">
          <w:pPr>
            <w:autoSpaceDE w:val="0"/>
            <w:autoSpaceDN w:val="0"/>
            <w:spacing w:line="360" w:lineRule="auto"/>
            <w:ind w:hanging="480"/>
            <w:divId w:val="1037125516"/>
            <w:rPr>
              <w:sz w:val="24"/>
              <w:szCs w:val="24"/>
            </w:rPr>
          </w:pPr>
          <w:r w:rsidRPr="00EB7BFD">
            <w:rPr>
              <w:sz w:val="24"/>
              <w:szCs w:val="24"/>
            </w:rPr>
            <w:t xml:space="preserve">Yin, R. K. (2016). Qualitative research from start to finish. In </w:t>
          </w:r>
          <w:r w:rsidRPr="00EB7BFD">
            <w:rPr>
              <w:i/>
              <w:iCs/>
              <w:sz w:val="24"/>
              <w:szCs w:val="24"/>
            </w:rPr>
            <w:t>Guildford Press: Vol. 2nd Ed</w:t>
          </w:r>
          <w:r w:rsidRPr="00EB7BFD">
            <w:rPr>
              <w:sz w:val="24"/>
              <w:szCs w:val="24"/>
            </w:rPr>
            <w:t>. https://books.google.co.nz/books?id=_XP3CQAAQBAJ</w:t>
          </w:r>
        </w:p>
        <w:p w14:paraId="6650381A" w14:textId="77777777" w:rsidR="00181C27" w:rsidRPr="00EB7BFD" w:rsidRDefault="00181C27" w:rsidP="00D901E0">
          <w:pPr>
            <w:autoSpaceDE w:val="0"/>
            <w:autoSpaceDN w:val="0"/>
            <w:spacing w:line="360" w:lineRule="auto"/>
            <w:ind w:hanging="480"/>
            <w:divId w:val="1399278821"/>
            <w:rPr>
              <w:sz w:val="24"/>
              <w:szCs w:val="24"/>
            </w:rPr>
          </w:pPr>
          <w:r w:rsidRPr="00EB7BFD">
            <w:rPr>
              <w:sz w:val="24"/>
              <w:szCs w:val="24"/>
            </w:rPr>
            <w:t xml:space="preserve">Zikmund, W. G. (2010). Business Research Methods Business Research Defined. In </w:t>
          </w:r>
          <w:proofErr w:type="spellStart"/>
          <w:r w:rsidRPr="00EB7BFD">
            <w:rPr>
              <w:i/>
              <w:iCs/>
              <w:sz w:val="24"/>
              <w:szCs w:val="24"/>
            </w:rPr>
            <w:t>sl</w:t>
          </w:r>
          <w:proofErr w:type="spellEnd"/>
          <w:r w:rsidRPr="00EB7BFD">
            <w:rPr>
              <w:i/>
              <w:iCs/>
              <w:sz w:val="24"/>
              <w:szCs w:val="24"/>
            </w:rPr>
            <w:t xml:space="preserve"> OH Cengage Learning</w:t>
          </w:r>
          <w:r w:rsidRPr="00EB7BFD">
            <w:rPr>
              <w:sz w:val="24"/>
              <w:szCs w:val="24"/>
            </w:rPr>
            <w:t>.</w:t>
          </w:r>
        </w:p>
        <w:p w14:paraId="6583F8F2" w14:textId="2E852A64" w:rsidR="00300823" w:rsidRPr="00EB7BFD" w:rsidRDefault="00181C27" w:rsidP="00D901E0">
          <w:pPr>
            <w:spacing w:before="7" w:line="360" w:lineRule="auto"/>
            <w:ind w:left="760"/>
            <w:rPr>
              <w:sz w:val="24"/>
              <w:szCs w:val="24"/>
            </w:rPr>
            <w:sectPr w:rsidR="00300823" w:rsidRPr="00EB7BFD">
              <w:pgSz w:w="12240" w:h="15840"/>
              <w:pgMar w:top="1360" w:right="520" w:bottom="1260" w:left="1020" w:header="0" w:footer="1067" w:gutter="0"/>
              <w:cols w:space="720"/>
            </w:sectPr>
          </w:pPr>
          <w:r w:rsidRPr="00EB7BFD">
            <w:rPr>
              <w:sz w:val="24"/>
              <w:szCs w:val="24"/>
            </w:rPr>
            <w:t> </w:t>
          </w:r>
        </w:p>
      </w:sdtContent>
    </w:sdt>
    <w:p w14:paraId="3AE65E3E" w14:textId="5810C5B3" w:rsidR="001F54B9" w:rsidRPr="00EB7BFD" w:rsidRDefault="00634F0A" w:rsidP="00603F8E">
      <w:pPr>
        <w:pStyle w:val="Heading1"/>
        <w:numPr>
          <w:ilvl w:val="0"/>
          <w:numId w:val="0"/>
        </w:numPr>
        <w:ind w:left="540" w:hanging="540"/>
        <w:jc w:val="left"/>
        <w:rPr>
          <w:rFonts w:cs="Times New Roman"/>
          <w:sz w:val="24"/>
        </w:rPr>
      </w:pPr>
      <w:bookmarkStart w:id="126" w:name="_TOC_250005"/>
      <w:bookmarkStart w:id="127" w:name="_TOC_250004"/>
      <w:bookmarkEnd w:id="126"/>
      <w:bookmarkEnd w:id="127"/>
      <w:r>
        <w:rPr>
          <w:rFonts w:cs="Times New Roman"/>
          <w:sz w:val="24"/>
        </w:rPr>
        <w:lastRenderedPageBreak/>
        <w:t xml:space="preserve"> </w:t>
      </w:r>
      <w:r>
        <w:rPr>
          <w:rFonts w:cs="Times New Roman"/>
          <w:sz w:val="24"/>
        </w:rPr>
        <w:tab/>
      </w:r>
      <w:r>
        <w:rPr>
          <w:rFonts w:cs="Times New Roman"/>
          <w:sz w:val="24"/>
        </w:rPr>
        <w:tab/>
      </w:r>
      <w:bookmarkStart w:id="128" w:name="_Toc140735568"/>
      <w:r w:rsidR="001F54B9" w:rsidRPr="00EB7BFD">
        <w:rPr>
          <w:rFonts w:cs="Times New Roman"/>
          <w:sz w:val="24"/>
        </w:rPr>
        <w:t>APPENDICES</w:t>
      </w:r>
      <w:bookmarkEnd w:id="128"/>
    </w:p>
    <w:p w14:paraId="2CD9E19E" w14:textId="77777777" w:rsidR="001F54B9" w:rsidRPr="00EB7BFD" w:rsidRDefault="001F54B9" w:rsidP="001F54B9">
      <w:pPr>
        <w:rPr>
          <w:sz w:val="24"/>
          <w:szCs w:val="24"/>
        </w:rPr>
      </w:pPr>
    </w:p>
    <w:p w14:paraId="4FB421F5" w14:textId="4C87A538" w:rsidR="001F54B9" w:rsidRPr="00CE762A" w:rsidRDefault="001F54B9" w:rsidP="00603F8E">
      <w:pPr>
        <w:ind w:firstLine="720"/>
        <w:rPr>
          <w:b/>
          <w:spacing w:val="-2"/>
          <w:sz w:val="24"/>
          <w:szCs w:val="24"/>
        </w:rPr>
      </w:pPr>
      <w:r w:rsidRPr="00CE762A">
        <w:rPr>
          <w:b/>
          <w:sz w:val="24"/>
          <w:szCs w:val="24"/>
        </w:rPr>
        <w:t>Appendix</w:t>
      </w:r>
      <w:r w:rsidRPr="00CE762A">
        <w:rPr>
          <w:b/>
          <w:spacing w:val="-8"/>
          <w:sz w:val="24"/>
          <w:szCs w:val="24"/>
        </w:rPr>
        <w:t xml:space="preserve"> </w:t>
      </w:r>
      <w:r w:rsidRPr="00CE762A">
        <w:rPr>
          <w:b/>
          <w:sz w:val="24"/>
          <w:szCs w:val="24"/>
        </w:rPr>
        <w:t>A:</w:t>
      </w:r>
      <w:r w:rsidRPr="00CE762A">
        <w:rPr>
          <w:b/>
          <w:spacing w:val="-11"/>
          <w:sz w:val="24"/>
          <w:szCs w:val="24"/>
        </w:rPr>
        <w:t xml:space="preserve"> </w:t>
      </w:r>
      <w:r w:rsidRPr="00CE762A">
        <w:rPr>
          <w:b/>
          <w:sz w:val="24"/>
          <w:szCs w:val="24"/>
        </w:rPr>
        <w:t>Sample</w:t>
      </w:r>
      <w:r w:rsidRPr="00CE762A">
        <w:rPr>
          <w:b/>
          <w:spacing w:val="-7"/>
          <w:sz w:val="24"/>
          <w:szCs w:val="24"/>
        </w:rPr>
        <w:t xml:space="preserve"> </w:t>
      </w:r>
      <w:r w:rsidRPr="00CE762A">
        <w:rPr>
          <w:b/>
          <w:sz w:val="24"/>
          <w:szCs w:val="24"/>
        </w:rPr>
        <w:t>Questionnaire</w:t>
      </w:r>
      <w:r w:rsidRPr="00CE762A">
        <w:rPr>
          <w:b/>
          <w:spacing w:val="-10"/>
          <w:sz w:val="24"/>
          <w:szCs w:val="24"/>
        </w:rPr>
        <w:t xml:space="preserve"> </w:t>
      </w:r>
      <w:r w:rsidRPr="00CE762A">
        <w:rPr>
          <w:b/>
          <w:sz w:val="24"/>
          <w:szCs w:val="24"/>
        </w:rPr>
        <w:t>for</w:t>
      </w:r>
      <w:r w:rsidRPr="00CE762A">
        <w:rPr>
          <w:b/>
          <w:spacing w:val="-9"/>
          <w:sz w:val="24"/>
          <w:szCs w:val="24"/>
        </w:rPr>
        <w:t xml:space="preserve"> </w:t>
      </w:r>
      <w:r w:rsidRPr="00CE762A">
        <w:rPr>
          <w:b/>
          <w:sz w:val="24"/>
          <w:szCs w:val="24"/>
        </w:rPr>
        <w:t>students</w:t>
      </w:r>
      <w:r w:rsidRPr="00CE762A">
        <w:rPr>
          <w:b/>
          <w:spacing w:val="-6"/>
          <w:sz w:val="24"/>
          <w:szCs w:val="24"/>
        </w:rPr>
        <w:t xml:space="preserve"> </w:t>
      </w:r>
      <w:r w:rsidRPr="00CE762A">
        <w:rPr>
          <w:b/>
          <w:sz w:val="24"/>
          <w:szCs w:val="24"/>
        </w:rPr>
        <w:t>doing</w:t>
      </w:r>
      <w:r w:rsidRPr="00CE762A">
        <w:rPr>
          <w:b/>
          <w:spacing w:val="-5"/>
          <w:sz w:val="24"/>
          <w:szCs w:val="24"/>
        </w:rPr>
        <w:t xml:space="preserve"> </w:t>
      </w:r>
      <w:r w:rsidRPr="00CE762A">
        <w:rPr>
          <w:b/>
          <w:spacing w:val="-2"/>
          <w:sz w:val="24"/>
          <w:szCs w:val="24"/>
        </w:rPr>
        <w:t>internship</w:t>
      </w:r>
    </w:p>
    <w:p w14:paraId="132C4BF4" w14:textId="77777777" w:rsidR="001F54B9" w:rsidRPr="00EB7BFD" w:rsidRDefault="001F54B9" w:rsidP="001F54B9">
      <w:pPr>
        <w:rPr>
          <w:spacing w:val="-2"/>
          <w:sz w:val="24"/>
          <w:szCs w:val="24"/>
        </w:rPr>
      </w:pPr>
    </w:p>
    <w:p w14:paraId="0784FCB3" w14:textId="335840CB" w:rsidR="001F54B9" w:rsidRDefault="001F54B9" w:rsidP="00603F8E">
      <w:pPr>
        <w:spacing w:before="182"/>
        <w:ind w:firstLine="720"/>
        <w:jc w:val="both"/>
        <w:rPr>
          <w:spacing w:val="-2"/>
          <w:sz w:val="24"/>
          <w:szCs w:val="24"/>
        </w:rPr>
      </w:pPr>
      <w:r w:rsidRPr="00EB7BFD">
        <w:rPr>
          <w:sz w:val="24"/>
          <w:szCs w:val="24"/>
        </w:rPr>
        <w:t xml:space="preserve">Dear </w:t>
      </w:r>
      <w:r w:rsidRPr="00EB7BFD">
        <w:rPr>
          <w:spacing w:val="-2"/>
          <w:sz w:val="24"/>
          <w:szCs w:val="24"/>
        </w:rPr>
        <w:t>Respondent;</w:t>
      </w:r>
    </w:p>
    <w:p w14:paraId="5BBA8848" w14:textId="77777777" w:rsidR="00CE762A" w:rsidRPr="00EB7BFD" w:rsidRDefault="00CE762A" w:rsidP="001F54B9">
      <w:pPr>
        <w:spacing w:before="182"/>
        <w:jc w:val="both"/>
        <w:rPr>
          <w:spacing w:val="-2"/>
          <w:sz w:val="24"/>
          <w:szCs w:val="24"/>
        </w:rPr>
      </w:pPr>
    </w:p>
    <w:p w14:paraId="512DB1C9" w14:textId="44D9BF6F" w:rsidR="00FF78DF" w:rsidRPr="00EB7BFD" w:rsidRDefault="00FF78DF" w:rsidP="00634F0A">
      <w:pPr>
        <w:spacing w:line="284" w:lineRule="auto"/>
        <w:ind w:left="720" w:right="1669"/>
        <w:jc w:val="both"/>
        <w:rPr>
          <w:sz w:val="24"/>
          <w:szCs w:val="24"/>
        </w:rPr>
      </w:pPr>
      <w:r w:rsidRPr="00EB7BFD">
        <w:rPr>
          <w:color w:val="202024"/>
          <w:spacing w:val="-3"/>
          <w:sz w:val="24"/>
          <w:szCs w:val="24"/>
        </w:rPr>
        <w:t>W</w:t>
      </w:r>
      <w:r w:rsidRPr="00EB7BFD">
        <w:rPr>
          <w:color w:val="202024"/>
          <w:sz w:val="24"/>
          <w:szCs w:val="24"/>
        </w:rPr>
        <w:t>e</w:t>
      </w:r>
      <w:r w:rsidRPr="00EB7BFD">
        <w:rPr>
          <w:color w:val="202024"/>
          <w:spacing w:val="-7"/>
          <w:sz w:val="24"/>
          <w:szCs w:val="24"/>
        </w:rPr>
        <w:t xml:space="preserve"> </w:t>
      </w:r>
      <w:r w:rsidRPr="00EB7BFD">
        <w:rPr>
          <w:color w:val="202024"/>
          <w:w w:val="107"/>
          <w:sz w:val="24"/>
          <w:szCs w:val="24"/>
        </w:rPr>
        <w:t>a</w:t>
      </w:r>
      <w:r w:rsidRPr="00EB7BFD">
        <w:rPr>
          <w:color w:val="202024"/>
          <w:spacing w:val="-2"/>
          <w:w w:val="82"/>
          <w:sz w:val="24"/>
          <w:szCs w:val="24"/>
        </w:rPr>
        <w:t>r</w:t>
      </w:r>
      <w:r w:rsidRPr="00EB7BFD">
        <w:rPr>
          <w:color w:val="202024"/>
          <w:w w:val="122"/>
          <w:sz w:val="24"/>
          <w:szCs w:val="24"/>
        </w:rPr>
        <w:t>e</w:t>
      </w:r>
      <w:r w:rsidRPr="00EB7BFD">
        <w:rPr>
          <w:color w:val="202024"/>
          <w:sz w:val="24"/>
          <w:szCs w:val="24"/>
        </w:rPr>
        <w:t xml:space="preserve"> </w:t>
      </w:r>
      <w:r w:rsidRPr="00EB7BFD">
        <w:rPr>
          <w:color w:val="202024"/>
          <w:w w:val="110"/>
          <w:sz w:val="24"/>
          <w:szCs w:val="24"/>
        </w:rPr>
        <w:t>students</w:t>
      </w:r>
      <w:r w:rsidRPr="00EB7BFD">
        <w:rPr>
          <w:color w:val="202024"/>
          <w:spacing w:val="-5"/>
          <w:w w:val="110"/>
          <w:sz w:val="24"/>
          <w:szCs w:val="24"/>
        </w:rPr>
        <w:t xml:space="preserve"> </w:t>
      </w:r>
      <w:r w:rsidRPr="00EB7BFD">
        <w:rPr>
          <w:color w:val="202024"/>
          <w:sz w:val="24"/>
          <w:szCs w:val="24"/>
        </w:rPr>
        <w:t>at</w:t>
      </w:r>
      <w:r w:rsidRPr="00EB7BFD">
        <w:rPr>
          <w:color w:val="202024"/>
          <w:spacing w:val="8"/>
          <w:sz w:val="24"/>
          <w:szCs w:val="24"/>
        </w:rPr>
        <w:t xml:space="preserve"> </w:t>
      </w:r>
      <w:r w:rsidRPr="00EB7BFD">
        <w:rPr>
          <w:color w:val="202024"/>
          <w:w w:val="74"/>
          <w:sz w:val="24"/>
          <w:szCs w:val="24"/>
        </w:rPr>
        <w:t>I</w:t>
      </w:r>
      <w:r w:rsidRPr="00EB7BFD">
        <w:rPr>
          <w:color w:val="202024"/>
          <w:w w:val="132"/>
          <w:sz w:val="24"/>
          <w:szCs w:val="24"/>
        </w:rPr>
        <w:t>s</w:t>
      </w:r>
      <w:r w:rsidRPr="00EB7BFD">
        <w:rPr>
          <w:color w:val="202024"/>
          <w:w w:val="95"/>
          <w:sz w:val="24"/>
          <w:szCs w:val="24"/>
        </w:rPr>
        <w:t>l</w:t>
      </w:r>
      <w:r w:rsidRPr="00EB7BFD">
        <w:rPr>
          <w:color w:val="202024"/>
          <w:w w:val="107"/>
          <w:sz w:val="24"/>
          <w:szCs w:val="24"/>
        </w:rPr>
        <w:t>a</w:t>
      </w:r>
      <w:r w:rsidRPr="00EB7BFD">
        <w:rPr>
          <w:color w:val="202024"/>
          <w:w w:val="103"/>
          <w:sz w:val="24"/>
          <w:szCs w:val="24"/>
        </w:rPr>
        <w:t>m</w:t>
      </w:r>
      <w:r w:rsidRPr="00EB7BFD">
        <w:rPr>
          <w:color w:val="202024"/>
          <w:w w:val="95"/>
          <w:sz w:val="24"/>
          <w:szCs w:val="24"/>
        </w:rPr>
        <w:t>i</w:t>
      </w:r>
      <w:r w:rsidRPr="00EB7BFD">
        <w:rPr>
          <w:color w:val="202024"/>
          <w:w w:val="117"/>
          <w:sz w:val="24"/>
          <w:szCs w:val="24"/>
        </w:rPr>
        <w:t>c</w:t>
      </w:r>
      <w:r w:rsidRPr="00EB7BFD">
        <w:rPr>
          <w:color w:val="202024"/>
          <w:sz w:val="24"/>
          <w:szCs w:val="24"/>
        </w:rPr>
        <w:t xml:space="preserve"> </w:t>
      </w:r>
      <w:r w:rsidRPr="00EB7BFD">
        <w:rPr>
          <w:color w:val="202024"/>
          <w:w w:val="91"/>
          <w:sz w:val="24"/>
          <w:szCs w:val="24"/>
        </w:rPr>
        <w:t>U</w:t>
      </w:r>
      <w:r w:rsidRPr="00EB7BFD">
        <w:rPr>
          <w:color w:val="202024"/>
          <w:sz w:val="24"/>
          <w:szCs w:val="24"/>
        </w:rPr>
        <w:t>n</w:t>
      </w:r>
      <w:r w:rsidRPr="00EB7BFD">
        <w:rPr>
          <w:color w:val="202024"/>
          <w:w w:val="95"/>
          <w:sz w:val="24"/>
          <w:szCs w:val="24"/>
        </w:rPr>
        <w:t>i</w:t>
      </w:r>
      <w:r w:rsidRPr="00EB7BFD">
        <w:rPr>
          <w:color w:val="202024"/>
          <w:spacing w:val="-1"/>
          <w:w w:val="101"/>
          <w:sz w:val="24"/>
          <w:szCs w:val="24"/>
        </w:rPr>
        <w:t>v</w:t>
      </w:r>
      <w:r w:rsidRPr="00EB7BFD">
        <w:rPr>
          <w:color w:val="202024"/>
          <w:w w:val="122"/>
          <w:sz w:val="24"/>
          <w:szCs w:val="24"/>
        </w:rPr>
        <w:t>e</w:t>
      </w:r>
      <w:r w:rsidRPr="00EB7BFD">
        <w:rPr>
          <w:color w:val="202024"/>
          <w:w w:val="82"/>
          <w:sz w:val="24"/>
          <w:szCs w:val="24"/>
        </w:rPr>
        <w:t>r</w:t>
      </w:r>
      <w:r w:rsidRPr="00EB7BFD">
        <w:rPr>
          <w:color w:val="202024"/>
          <w:w w:val="132"/>
          <w:sz w:val="24"/>
          <w:szCs w:val="24"/>
        </w:rPr>
        <w:t>s</w:t>
      </w:r>
      <w:r w:rsidRPr="00EB7BFD">
        <w:rPr>
          <w:color w:val="202024"/>
          <w:w w:val="95"/>
          <w:sz w:val="24"/>
          <w:szCs w:val="24"/>
        </w:rPr>
        <w:t>i</w:t>
      </w:r>
      <w:r w:rsidRPr="00EB7BFD">
        <w:rPr>
          <w:color w:val="202024"/>
          <w:w w:val="101"/>
          <w:sz w:val="24"/>
          <w:szCs w:val="24"/>
        </w:rPr>
        <w:t>t</w:t>
      </w:r>
      <w:r w:rsidRPr="00EB7BFD">
        <w:rPr>
          <w:color w:val="202024"/>
          <w:sz w:val="24"/>
          <w:szCs w:val="24"/>
        </w:rPr>
        <w:t xml:space="preserve">y </w:t>
      </w:r>
      <w:r w:rsidR="00DF2DB9" w:rsidRPr="00EB7BFD">
        <w:rPr>
          <w:color w:val="202024"/>
          <w:w w:val="74"/>
          <w:sz w:val="24"/>
          <w:szCs w:val="24"/>
        </w:rPr>
        <w:t>in</w:t>
      </w:r>
      <w:r w:rsidRPr="00EB7BFD">
        <w:rPr>
          <w:color w:val="202024"/>
          <w:sz w:val="24"/>
          <w:szCs w:val="24"/>
        </w:rPr>
        <w:t xml:space="preserve"> Uganda</w:t>
      </w:r>
      <w:r w:rsidRPr="00EB7BFD">
        <w:rPr>
          <w:color w:val="202024"/>
          <w:spacing w:val="18"/>
          <w:sz w:val="24"/>
          <w:szCs w:val="24"/>
        </w:rPr>
        <w:t xml:space="preserve"> </w:t>
      </w:r>
      <w:r w:rsidRPr="00EB7BFD">
        <w:rPr>
          <w:color w:val="202024"/>
          <w:w w:val="101"/>
          <w:sz w:val="24"/>
          <w:szCs w:val="24"/>
        </w:rPr>
        <w:t>p</w:t>
      </w:r>
      <w:r w:rsidRPr="00EB7BFD">
        <w:rPr>
          <w:color w:val="202024"/>
          <w:sz w:val="24"/>
          <w:szCs w:val="24"/>
        </w:rPr>
        <w:t>u</w:t>
      </w:r>
      <w:r w:rsidRPr="00EB7BFD">
        <w:rPr>
          <w:color w:val="202024"/>
          <w:w w:val="82"/>
          <w:sz w:val="24"/>
          <w:szCs w:val="24"/>
        </w:rPr>
        <w:t>r</w:t>
      </w:r>
      <w:r w:rsidRPr="00EB7BFD">
        <w:rPr>
          <w:color w:val="202024"/>
          <w:w w:val="132"/>
          <w:sz w:val="24"/>
          <w:szCs w:val="24"/>
        </w:rPr>
        <w:t>s</w:t>
      </w:r>
      <w:r w:rsidRPr="00EB7BFD">
        <w:rPr>
          <w:color w:val="202024"/>
          <w:sz w:val="24"/>
          <w:szCs w:val="24"/>
        </w:rPr>
        <w:t>u</w:t>
      </w:r>
      <w:r w:rsidRPr="00EB7BFD">
        <w:rPr>
          <w:color w:val="202024"/>
          <w:w w:val="95"/>
          <w:sz w:val="24"/>
          <w:szCs w:val="24"/>
        </w:rPr>
        <w:t>i</w:t>
      </w:r>
      <w:r w:rsidRPr="00EB7BFD">
        <w:rPr>
          <w:color w:val="202024"/>
          <w:sz w:val="24"/>
          <w:szCs w:val="24"/>
        </w:rPr>
        <w:t>n</w:t>
      </w:r>
      <w:r w:rsidRPr="00EB7BFD">
        <w:rPr>
          <w:color w:val="202024"/>
          <w:w w:val="114"/>
          <w:sz w:val="24"/>
          <w:szCs w:val="24"/>
        </w:rPr>
        <w:t>g</w:t>
      </w:r>
      <w:r w:rsidRPr="00EB7BFD">
        <w:rPr>
          <w:color w:val="202024"/>
          <w:sz w:val="24"/>
          <w:szCs w:val="24"/>
        </w:rPr>
        <w:t xml:space="preserve"> a</w:t>
      </w:r>
      <w:r w:rsidRPr="00EB7BFD">
        <w:rPr>
          <w:color w:val="202024"/>
          <w:spacing w:val="8"/>
          <w:sz w:val="24"/>
          <w:szCs w:val="24"/>
        </w:rPr>
        <w:t xml:space="preserve"> </w:t>
      </w:r>
      <w:r w:rsidRPr="00EB7BFD">
        <w:rPr>
          <w:color w:val="202024"/>
          <w:w w:val="95"/>
          <w:sz w:val="24"/>
          <w:szCs w:val="24"/>
        </w:rPr>
        <w:t>B</w:t>
      </w:r>
      <w:r w:rsidRPr="00EB7BFD">
        <w:rPr>
          <w:color w:val="202024"/>
          <w:w w:val="107"/>
          <w:sz w:val="24"/>
          <w:szCs w:val="24"/>
        </w:rPr>
        <w:t>a</w:t>
      </w:r>
      <w:r w:rsidRPr="00EB7BFD">
        <w:rPr>
          <w:color w:val="202024"/>
          <w:w w:val="117"/>
          <w:sz w:val="24"/>
          <w:szCs w:val="24"/>
        </w:rPr>
        <w:t>c</w:t>
      </w:r>
      <w:r w:rsidRPr="00EB7BFD">
        <w:rPr>
          <w:color w:val="202024"/>
          <w:sz w:val="24"/>
          <w:szCs w:val="24"/>
        </w:rPr>
        <w:t>h</w:t>
      </w:r>
      <w:r w:rsidRPr="00EB7BFD">
        <w:rPr>
          <w:color w:val="202024"/>
          <w:w w:val="122"/>
          <w:sz w:val="24"/>
          <w:szCs w:val="24"/>
        </w:rPr>
        <w:t>e</w:t>
      </w:r>
      <w:r w:rsidRPr="00EB7BFD">
        <w:rPr>
          <w:color w:val="202024"/>
          <w:w w:val="95"/>
          <w:sz w:val="24"/>
          <w:szCs w:val="24"/>
        </w:rPr>
        <w:t>l</w:t>
      </w:r>
      <w:r w:rsidRPr="00EB7BFD">
        <w:rPr>
          <w:color w:val="202024"/>
          <w:w w:val="113"/>
          <w:sz w:val="24"/>
          <w:szCs w:val="24"/>
        </w:rPr>
        <w:t>o</w:t>
      </w:r>
      <w:r w:rsidRPr="00EB7BFD">
        <w:rPr>
          <w:color w:val="202024"/>
          <w:w w:val="82"/>
          <w:sz w:val="24"/>
          <w:szCs w:val="24"/>
        </w:rPr>
        <w:t>r</w:t>
      </w:r>
      <w:r w:rsidRPr="00EB7BFD">
        <w:rPr>
          <w:color w:val="202024"/>
          <w:w w:val="132"/>
          <w:sz w:val="24"/>
          <w:szCs w:val="24"/>
        </w:rPr>
        <w:t>s</w:t>
      </w:r>
      <w:r w:rsidRPr="00EB7BFD">
        <w:rPr>
          <w:color w:val="202024"/>
          <w:w w:val="58"/>
          <w:sz w:val="24"/>
          <w:szCs w:val="24"/>
        </w:rPr>
        <w:t>'</w:t>
      </w:r>
      <w:r w:rsidRPr="00EB7BFD">
        <w:rPr>
          <w:color w:val="202024"/>
          <w:sz w:val="24"/>
          <w:szCs w:val="24"/>
        </w:rPr>
        <w:t xml:space="preserve"> </w:t>
      </w:r>
      <w:r w:rsidRPr="00EB7BFD">
        <w:rPr>
          <w:color w:val="202024"/>
          <w:w w:val="101"/>
          <w:sz w:val="24"/>
          <w:szCs w:val="24"/>
        </w:rPr>
        <w:t>d</w:t>
      </w:r>
      <w:r w:rsidRPr="00EB7BFD">
        <w:rPr>
          <w:color w:val="202024"/>
          <w:w w:val="122"/>
          <w:sz w:val="24"/>
          <w:szCs w:val="24"/>
        </w:rPr>
        <w:t>e</w:t>
      </w:r>
      <w:r w:rsidRPr="00EB7BFD">
        <w:rPr>
          <w:color w:val="202024"/>
          <w:w w:val="114"/>
          <w:sz w:val="24"/>
          <w:szCs w:val="24"/>
        </w:rPr>
        <w:t>g</w:t>
      </w:r>
      <w:r w:rsidRPr="00EB7BFD">
        <w:rPr>
          <w:color w:val="202024"/>
          <w:spacing w:val="-2"/>
          <w:w w:val="82"/>
          <w:sz w:val="24"/>
          <w:szCs w:val="24"/>
        </w:rPr>
        <w:t>r</w:t>
      </w:r>
      <w:r w:rsidRPr="00EB7BFD">
        <w:rPr>
          <w:color w:val="202024"/>
          <w:w w:val="122"/>
          <w:sz w:val="24"/>
          <w:szCs w:val="24"/>
        </w:rPr>
        <w:t>ee</w:t>
      </w:r>
      <w:r w:rsidRPr="00EB7BFD">
        <w:rPr>
          <w:color w:val="202024"/>
          <w:sz w:val="24"/>
          <w:szCs w:val="24"/>
        </w:rPr>
        <w:t xml:space="preserve"> in </w:t>
      </w:r>
      <w:r w:rsidRPr="00EB7BFD">
        <w:rPr>
          <w:color w:val="202024"/>
          <w:w w:val="74"/>
          <w:sz w:val="24"/>
          <w:szCs w:val="24"/>
        </w:rPr>
        <w:t>I</w:t>
      </w:r>
      <w:r w:rsidRPr="00EB7BFD">
        <w:rPr>
          <w:color w:val="202024"/>
          <w:sz w:val="24"/>
          <w:szCs w:val="24"/>
        </w:rPr>
        <w:t>n</w:t>
      </w:r>
      <w:r w:rsidRPr="00EB7BFD">
        <w:rPr>
          <w:color w:val="202024"/>
          <w:w w:val="107"/>
          <w:sz w:val="24"/>
          <w:szCs w:val="24"/>
        </w:rPr>
        <w:t>f</w:t>
      </w:r>
      <w:r w:rsidRPr="00EB7BFD">
        <w:rPr>
          <w:color w:val="202024"/>
          <w:w w:val="113"/>
          <w:sz w:val="24"/>
          <w:szCs w:val="24"/>
        </w:rPr>
        <w:t>o</w:t>
      </w:r>
      <w:r w:rsidRPr="00EB7BFD">
        <w:rPr>
          <w:color w:val="202024"/>
          <w:w w:val="82"/>
          <w:sz w:val="24"/>
          <w:szCs w:val="24"/>
        </w:rPr>
        <w:t>r</w:t>
      </w:r>
      <w:r w:rsidRPr="00EB7BFD">
        <w:rPr>
          <w:color w:val="202024"/>
          <w:w w:val="103"/>
          <w:sz w:val="24"/>
          <w:szCs w:val="24"/>
        </w:rPr>
        <w:t>m</w:t>
      </w:r>
      <w:r w:rsidRPr="00EB7BFD">
        <w:rPr>
          <w:color w:val="202024"/>
          <w:w w:val="107"/>
          <w:sz w:val="24"/>
          <w:szCs w:val="24"/>
        </w:rPr>
        <w:t>a</w:t>
      </w:r>
      <w:r w:rsidRPr="00EB7BFD">
        <w:rPr>
          <w:color w:val="202024"/>
          <w:w w:val="101"/>
          <w:sz w:val="24"/>
          <w:szCs w:val="24"/>
        </w:rPr>
        <w:t>t</w:t>
      </w:r>
      <w:r w:rsidRPr="00EB7BFD">
        <w:rPr>
          <w:color w:val="202024"/>
          <w:w w:val="95"/>
          <w:sz w:val="24"/>
          <w:szCs w:val="24"/>
        </w:rPr>
        <w:t>i</w:t>
      </w:r>
      <w:r w:rsidRPr="00EB7BFD">
        <w:rPr>
          <w:color w:val="202024"/>
          <w:w w:val="113"/>
          <w:sz w:val="24"/>
          <w:szCs w:val="24"/>
        </w:rPr>
        <w:t>o</w:t>
      </w:r>
      <w:r w:rsidRPr="00EB7BFD">
        <w:rPr>
          <w:color w:val="202024"/>
          <w:sz w:val="24"/>
          <w:szCs w:val="24"/>
        </w:rPr>
        <w:t>n</w:t>
      </w:r>
      <w:r w:rsidRPr="00EB7BFD">
        <w:rPr>
          <w:color w:val="202024"/>
          <w:spacing w:val="-7"/>
          <w:sz w:val="24"/>
          <w:szCs w:val="24"/>
        </w:rPr>
        <w:t xml:space="preserve"> </w:t>
      </w:r>
      <w:r w:rsidRPr="00EB7BFD">
        <w:rPr>
          <w:color w:val="202024"/>
          <w:spacing w:val="-11"/>
          <w:w w:val="106"/>
          <w:sz w:val="24"/>
          <w:szCs w:val="24"/>
        </w:rPr>
        <w:t>T</w:t>
      </w:r>
      <w:r w:rsidRPr="00EB7BFD">
        <w:rPr>
          <w:color w:val="202024"/>
          <w:w w:val="106"/>
          <w:sz w:val="24"/>
          <w:szCs w:val="24"/>
        </w:rPr>
        <w:t>echnolog</w:t>
      </w:r>
      <w:r w:rsidRPr="00EB7BFD">
        <w:rPr>
          <w:color w:val="202024"/>
          <w:spacing w:val="-19"/>
          <w:w w:val="106"/>
          <w:sz w:val="24"/>
          <w:szCs w:val="24"/>
        </w:rPr>
        <w:t>y</w:t>
      </w:r>
      <w:r w:rsidRPr="00EB7BFD">
        <w:rPr>
          <w:color w:val="202024"/>
          <w:w w:val="106"/>
          <w:sz w:val="24"/>
          <w:szCs w:val="24"/>
        </w:rPr>
        <w:t>.</w:t>
      </w:r>
      <w:r w:rsidRPr="00EB7BFD">
        <w:rPr>
          <w:color w:val="202024"/>
          <w:spacing w:val="6"/>
          <w:w w:val="106"/>
          <w:sz w:val="24"/>
          <w:szCs w:val="24"/>
        </w:rPr>
        <w:t xml:space="preserve"> </w:t>
      </w:r>
      <w:r w:rsidRPr="00EB7BFD">
        <w:rPr>
          <w:color w:val="202024"/>
          <w:spacing w:val="-3"/>
          <w:sz w:val="24"/>
          <w:szCs w:val="24"/>
        </w:rPr>
        <w:t>W</w:t>
      </w:r>
      <w:r w:rsidRPr="00EB7BFD">
        <w:rPr>
          <w:color w:val="202024"/>
          <w:sz w:val="24"/>
          <w:szCs w:val="24"/>
        </w:rPr>
        <w:t>e</w:t>
      </w:r>
      <w:r w:rsidRPr="00EB7BFD">
        <w:rPr>
          <w:color w:val="202024"/>
          <w:spacing w:val="-7"/>
          <w:sz w:val="24"/>
          <w:szCs w:val="24"/>
        </w:rPr>
        <w:t xml:space="preserve"> </w:t>
      </w:r>
      <w:r w:rsidRPr="00EB7BFD">
        <w:rPr>
          <w:color w:val="202024"/>
          <w:w w:val="107"/>
          <w:sz w:val="24"/>
          <w:szCs w:val="24"/>
        </w:rPr>
        <w:t>a</w:t>
      </w:r>
      <w:r w:rsidRPr="00EB7BFD">
        <w:rPr>
          <w:color w:val="202024"/>
          <w:spacing w:val="-2"/>
          <w:w w:val="82"/>
          <w:sz w:val="24"/>
          <w:szCs w:val="24"/>
        </w:rPr>
        <w:t>r</w:t>
      </w:r>
      <w:r w:rsidRPr="00EB7BFD">
        <w:rPr>
          <w:color w:val="202024"/>
          <w:w w:val="122"/>
          <w:sz w:val="24"/>
          <w:szCs w:val="24"/>
        </w:rPr>
        <w:t>e</w:t>
      </w:r>
      <w:r w:rsidRPr="00EB7BFD">
        <w:rPr>
          <w:color w:val="202024"/>
          <w:sz w:val="24"/>
          <w:szCs w:val="24"/>
        </w:rPr>
        <w:t xml:space="preserve"> un</w:t>
      </w:r>
      <w:r w:rsidRPr="00EB7BFD">
        <w:rPr>
          <w:color w:val="202024"/>
          <w:w w:val="101"/>
          <w:sz w:val="24"/>
          <w:szCs w:val="24"/>
        </w:rPr>
        <w:t>d</w:t>
      </w:r>
      <w:r w:rsidRPr="00EB7BFD">
        <w:rPr>
          <w:color w:val="202024"/>
          <w:w w:val="122"/>
          <w:sz w:val="24"/>
          <w:szCs w:val="24"/>
        </w:rPr>
        <w:t>e</w:t>
      </w:r>
      <w:r w:rsidRPr="00EB7BFD">
        <w:rPr>
          <w:color w:val="202024"/>
          <w:spacing w:val="5"/>
          <w:w w:val="82"/>
          <w:sz w:val="24"/>
          <w:szCs w:val="24"/>
        </w:rPr>
        <w:t>r</w:t>
      </w:r>
      <w:r w:rsidRPr="00EB7BFD">
        <w:rPr>
          <w:color w:val="202024"/>
          <w:w w:val="101"/>
          <w:sz w:val="24"/>
          <w:szCs w:val="24"/>
        </w:rPr>
        <w:t>t</w:t>
      </w:r>
      <w:r w:rsidRPr="00EB7BFD">
        <w:rPr>
          <w:color w:val="202024"/>
          <w:w w:val="107"/>
          <w:sz w:val="24"/>
          <w:szCs w:val="24"/>
        </w:rPr>
        <w:t>a</w:t>
      </w:r>
      <w:r w:rsidRPr="00EB7BFD">
        <w:rPr>
          <w:color w:val="202024"/>
          <w:w w:val="96"/>
          <w:sz w:val="24"/>
          <w:szCs w:val="24"/>
        </w:rPr>
        <w:t>k</w:t>
      </w:r>
      <w:r w:rsidRPr="00EB7BFD">
        <w:rPr>
          <w:color w:val="202024"/>
          <w:w w:val="95"/>
          <w:sz w:val="24"/>
          <w:szCs w:val="24"/>
        </w:rPr>
        <w:t>i</w:t>
      </w:r>
      <w:r w:rsidRPr="00EB7BFD">
        <w:rPr>
          <w:color w:val="202024"/>
          <w:sz w:val="24"/>
          <w:szCs w:val="24"/>
        </w:rPr>
        <w:t>n</w:t>
      </w:r>
      <w:r w:rsidRPr="00EB7BFD">
        <w:rPr>
          <w:color w:val="202024"/>
          <w:w w:val="114"/>
          <w:sz w:val="24"/>
          <w:szCs w:val="24"/>
        </w:rPr>
        <w:t>g</w:t>
      </w:r>
      <w:r w:rsidRPr="00EB7BFD">
        <w:rPr>
          <w:color w:val="202024"/>
          <w:sz w:val="24"/>
          <w:szCs w:val="24"/>
        </w:rPr>
        <w:t xml:space="preserve"> a</w:t>
      </w:r>
      <w:r w:rsidRPr="00EB7BFD">
        <w:rPr>
          <w:color w:val="202024"/>
          <w:spacing w:val="8"/>
          <w:sz w:val="24"/>
          <w:szCs w:val="24"/>
        </w:rPr>
        <w:t xml:space="preserve"> </w:t>
      </w:r>
      <w:r w:rsidRPr="00EB7BFD">
        <w:rPr>
          <w:color w:val="202024"/>
          <w:spacing w:val="-2"/>
          <w:w w:val="82"/>
          <w:sz w:val="24"/>
          <w:szCs w:val="24"/>
        </w:rPr>
        <w:t>r</w:t>
      </w:r>
      <w:r w:rsidRPr="00EB7BFD">
        <w:rPr>
          <w:color w:val="202024"/>
          <w:w w:val="122"/>
          <w:sz w:val="24"/>
          <w:szCs w:val="24"/>
        </w:rPr>
        <w:t>e</w:t>
      </w:r>
      <w:r w:rsidRPr="00EB7BFD">
        <w:rPr>
          <w:color w:val="202024"/>
          <w:w w:val="132"/>
          <w:sz w:val="24"/>
          <w:szCs w:val="24"/>
        </w:rPr>
        <w:t>s</w:t>
      </w:r>
      <w:r w:rsidRPr="00EB7BFD">
        <w:rPr>
          <w:color w:val="202024"/>
          <w:w w:val="122"/>
          <w:sz w:val="24"/>
          <w:szCs w:val="24"/>
        </w:rPr>
        <w:t>e</w:t>
      </w:r>
      <w:r w:rsidRPr="00EB7BFD">
        <w:rPr>
          <w:color w:val="202024"/>
          <w:w w:val="107"/>
          <w:sz w:val="24"/>
          <w:szCs w:val="24"/>
        </w:rPr>
        <w:t>a</w:t>
      </w:r>
      <w:r w:rsidRPr="00EB7BFD">
        <w:rPr>
          <w:color w:val="202024"/>
          <w:spacing w:val="-2"/>
          <w:w w:val="82"/>
          <w:sz w:val="24"/>
          <w:szCs w:val="24"/>
        </w:rPr>
        <w:t>r</w:t>
      </w:r>
      <w:r w:rsidRPr="00EB7BFD">
        <w:rPr>
          <w:color w:val="202024"/>
          <w:w w:val="117"/>
          <w:sz w:val="24"/>
          <w:szCs w:val="24"/>
        </w:rPr>
        <w:t>c</w:t>
      </w:r>
      <w:r w:rsidRPr="00EB7BFD">
        <w:rPr>
          <w:color w:val="202024"/>
          <w:sz w:val="24"/>
          <w:szCs w:val="24"/>
        </w:rPr>
        <w:t>h on</w:t>
      </w:r>
      <w:r w:rsidRPr="00EB7BFD">
        <w:rPr>
          <w:color w:val="202024"/>
          <w:spacing w:val="14"/>
          <w:sz w:val="24"/>
          <w:szCs w:val="24"/>
        </w:rPr>
        <w:t xml:space="preserve"> </w:t>
      </w:r>
      <w:r w:rsidRPr="00EB7BFD">
        <w:rPr>
          <w:color w:val="202024"/>
          <w:w w:val="106"/>
          <w:sz w:val="24"/>
          <w:szCs w:val="24"/>
        </w:rPr>
        <w:t>d</w:t>
      </w:r>
      <w:r w:rsidRPr="00EB7BFD">
        <w:rPr>
          <w:color w:val="202024"/>
          <w:spacing w:val="-1"/>
          <w:w w:val="106"/>
          <w:sz w:val="24"/>
          <w:szCs w:val="24"/>
        </w:rPr>
        <w:t>ev</w:t>
      </w:r>
      <w:r w:rsidRPr="00EB7BFD">
        <w:rPr>
          <w:color w:val="202024"/>
          <w:w w:val="106"/>
          <w:sz w:val="24"/>
          <w:szCs w:val="24"/>
        </w:rPr>
        <w:t>eloping</w:t>
      </w:r>
      <w:r w:rsidRPr="00EB7BFD">
        <w:rPr>
          <w:color w:val="202024"/>
          <w:spacing w:val="6"/>
          <w:w w:val="106"/>
          <w:sz w:val="24"/>
          <w:szCs w:val="24"/>
        </w:rPr>
        <w:t xml:space="preserve"> </w:t>
      </w:r>
      <w:r w:rsidR="00DF2DB9" w:rsidRPr="00EB7BFD">
        <w:rPr>
          <w:color w:val="202024"/>
          <w:sz w:val="24"/>
          <w:szCs w:val="24"/>
        </w:rPr>
        <w:t xml:space="preserve">an </w:t>
      </w:r>
      <w:r w:rsidR="00DF2DB9" w:rsidRPr="00EB7BFD">
        <w:rPr>
          <w:color w:val="202024"/>
          <w:spacing w:val="8"/>
          <w:sz w:val="24"/>
          <w:szCs w:val="24"/>
        </w:rPr>
        <w:t>“</w:t>
      </w:r>
      <w:r w:rsidRPr="00EB7BFD">
        <w:rPr>
          <w:color w:val="202024"/>
          <w:w w:val="95"/>
          <w:sz w:val="24"/>
          <w:szCs w:val="24"/>
        </w:rPr>
        <w:t>i</w:t>
      </w:r>
      <w:r w:rsidRPr="00EB7BFD">
        <w:rPr>
          <w:color w:val="202024"/>
          <w:sz w:val="24"/>
          <w:szCs w:val="24"/>
        </w:rPr>
        <w:t>n</w:t>
      </w:r>
      <w:r w:rsidRPr="00EB7BFD">
        <w:rPr>
          <w:color w:val="202024"/>
          <w:w w:val="101"/>
          <w:sz w:val="24"/>
          <w:szCs w:val="24"/>
        </w:rPr>
        <w:t>t</w:t>
      </w:r>
      <w:r w:rsidRPr="00EB7BFD">
        <w:rPr>
          <w:color w:val="202024"/>
          <w:w w:val="122"/>
          <w:sz w:val="24"/>
          <w:szCs w:val="24"/>
        </w:rPr>
        <w:t>e</w:t>
      </w:r>
      <w:r w:rsidRPr="00EB7BFD">
        <w:rPr>
          <w:color w:val="202024"/>
          <w:w w:val="82"/>
          <w:sz w:val="24"/>
          <w:szCs w:val="24"/>
        </w:rPr>
        <w:t>r</w:t>
      </w:r>
      <w:r w:rsidRPr="00EB7BFD">
        <w:rPr>
          <w:color w:val="202024"/>
          <w:sz w:val="24"/>
          <w:szCs w:val="24"/>
        </w:rPr>
        <w:t>n</w:t>
      </w:r>
      <w:r w:rsidRPr="00EB7BFD">
        <w:rPr>
          <w:color w:val="202024"/>
          <w:w w:val="132"/>
          <w:sz w:val="24"/>
          <w:szCs w:val="24"/>
        </w:rPr>
        <w:t>s</w:t>
      </w:r>
      <w:r w:rsidRPr="00EB7BFD">
        <w:rPr>
          <w:color w:val="202024"/>
          <w:sz w:val="24"/>
          <w:szCs w:val="24"/>
        </w:rPr>
        <w:t>h</w:t>
      </w:r>
      <w:r w:rsidRPr="00EB7BFD">
        <w:rPr>
          <w:color w:val="202024"/>
          <w:w w:val="95"/>
          <w:sz w:val="24"/>
          <w:szCs w:val="24"/>
        </w:rPr>
        <w:t>i</w:t>
      </w:r>
      <w:r w:rsidRPr="00EB7BFD">
        <w:rPr>
          <w:color w:val="202024"/>
          <w:w w:val="101"/>
          <w:sz w:val="24"/>
          <w:szCs w:val="24"/>
        </w:rPr>
        <w:t xml:space="preserve">p </w:t>
      </w:r>
      <w:r w:rsidRPr="00EB7BFD">
        <w:rPr>
          <w:color w:val="202024"/>
          <w:w w:val="109"/>
          <w:sz w:val="24"/>
          <w:szCs w:val="24"/>
        </w:rPr>
        <w:t>management</w:t>
      </w:r>
      <w:r w:rsidRPr="00EB7BFD">
        <w:rPr>
          <w:color w:val="202024"/>
          <w:spacing w:val="27"/>
          <w:w w:val="109"/>
          <w:sz w:val="24"/>
          <w:szCs w:val="24"/>
        </w:rPr>
        <w:t xml:space="preserve"> </w:t>
      </w:r>
      <w:r w:rsidRPr="00EB7BFD">
        <w:rPr>
          <w:color w:val="202024"/>
          <w:w w:val="109"/>
          <w:sz w:val="24"/>
          <w:szCs w:val="24"/>
        </w:rPr>
        <w:t>system</w:t>
      </w:r>
      <w:r w:rsidRPr="00EB7BFD">
        <w:rPr>
          <w:color w:val="202024"/>
          <w:spacing w:val="20"/>
          <w:w w:val="109"/>
          <w:sz w:val="24"/>
          <w:szCs w:val="24"/>
        </w:rPr>
        <w:t xml:space="preserve"> </w:t>
      </w:r>
      <w:r w:rsidRPr="00EB7BFD">
        <w:rPr>
          <w:color w:val="202024"/>
          <w:sz w:val="24"/>
          <w:szCs w:val="24"/>
        </w:rPr>
        <w:t>at</w:t>
      </w:r>
      <w:r w:rsidRPr="00EB7BFD">
        <w:rPr>
          <w:color w:val="202024"/>
          <w:spacing w:val="8"/>
          <w:sz w:val="24"/>
          <w:szCs w:val="24"/>
        </w:rPr>
        <w:t xml:space="preserve"> </w:t>
      </w:r>
      <w:r w:rsidRPr="00EB7BFD">
        <w:rPr>
          <w:color w:val="202024"/>
          <w:w w:val="74"/>
          <w:sz w:val="24"/>
          <w:szCs w:val="24"/>
        </w:rPr>
        <w:t>I</w:t>
      </w:r>
      <w:r w:rsidRPr="00EB7BFD">
        <w:rPr>
          <w:color w:val="202024"/>
          <w:w w:val="132"/>
          <w:sz w:val="24"/>
          <w:szCs w:val="24"/>
        </w:rPr>
        <w:t>s</w:t>
      </w:r>
      <w:r w:rsidRPr="00EB7BFD">
        <w:rPr>
          <w:color w:val="202024"/>
          <w:w w:val="95"/>
          <w:sz w:val="24"/>
          <w:szCs w:val="24"/>
        </w:rPr>
        <w:t>l</w:t>
      </w:r>
      <w:r w:rsidRPr="00EB7BFD">
        <w:rPr>
          <w:color w:val="202024"/>
          <w:w w:val="107"/>
          <w:sz w:val="24"/>
          <w:szCs w:val="24"/>
        </w:rPr>
        <w:t>a</w:t>
      </w:r>
      <w:r w:rsidRPr="00EB7BFD">
        <w:rPr>
          <w:color w:val="202024"/>
          <w:w w:val="103"/>
          <w:sz w:val="24"/>
          <w:szCs w:val="24"/>
        </w:rPr>
        <w:t>m</w:t>
      </w:r>
      <w:r w:rsidRPr="00EB7BFD">
        <w:rPr>
          <w:color w:val="202024"/>
          <w:w w:val="95"/>
          <w:sz w:val="24"/>
          <w:szCs w:val="24"/>
        </w:rPr>
        <w:t>i</w:t>
      </w:r>
      <w:r w:rsidRPr="00EB7BFD">
        <w:rPr>
          <w:color w:val="202024"/>
          <w:w w:val="117"/>
          <w:sz w:val="24"/>
          <w:szCs w:val="24"/>
        </w:rPr>
        <w:t>c</w:t>
      </w:r>
      <w:r w:rsidRPr="00EB7BFD">
        <w:rPr>
          <w:color w:val="202024"/>
          <w:sz w:val="24"/>
          <w:szCs w:val="24"/>
        </w:rPr>
        <w:t xml:space="preserve"> </w:t>
      </w:r>
      <w:r w:rsidRPr="00EB7BFD">
        <w:rPr>
          <w:color w:val="202024"/>
          <w:w w:val="91"/>
          <w:sz w:val="24"/>
          <w:szCs w:val="24"/>
        </w:rPr>
        <w:t>U</w:t>
      </w:r>
      <w:r w:rsidRPr="00EB7BFD">
        <w:rPr>
          <w:color w:val="202024"/>
          <w:sz w:val="24"/>
          <w:szCs w:val="24"/>
        </w:rPr>
        <w:t>n</w:t>
      </w:r>
      <w:r w:rsidRPr="00EB7BFD">
        <w:rPr>
          <w:color w:val="202024"/>
          <w:w w:val="95"/>
          <w:sz w:val="24"/>
          <w:szCs w:val="24"/>
        </w:rPr>
        <w:t>i</w:t>
      </w:r>
      <w:r w:rsidRPr="00EB7BFD">
        <w:rPr>
          <w:color w:val="202024"/>
          <w:spacing w:val="-1"/>
          <w:w w:val="101"/>
          <w:sz w:val="24"/>
          <w:szCs w:val="24"/>
        </w:rPr>
        <w:t>v</w:t>
      </w:r>
      <w:r w:rsidRPr="00EB7BFD">
        <w:rPr>
          <w:color w:val="202024"/>
          <w:w w:val="122"/>
          <w:sz w:val="24"/>
          <w:szCs w:val="24"/>
        </w:rPr>
        <w:t>e</w:t>
      </w:r>
      <w:r w:rsidRPr="00EB7BFD">
        <w:rPr>
          <w:color w:val="202024"/>
          <w:w w:val="82"/>
          <w:sz w:val="24"/>
          <w:szCs w:val="24"/>
        </w:rPr>
        <w:t>r</w:t>
      </w:r>
      <w:r w:rsidRPr="00EB7BFD">
        <w:rPr>
          <w:color w:val="202024"/>
          <w:w w:val="132"/>
          <w:sz w:val="24"/>
          <w:szCs w:val="24"/>
        </w:rPr>
        <w:t>s</w:t>
      </w:r>
      <w:r w:rsidRPr="00EB7BFD">
        <w:rPr>
          <w:color w:val="202024"/>
          <w:w w:val="95"/>
          <w:sz w:val="24"/>
          <w:szCs w:val="24"/>
        </w:rPr>
        <w:t>i</w:t>
      </w:r>
      <w:r w:rsidRPr="00EB7BFD">
        <w:rPr>
          <w:color w:val="202024"/>
          <w:w w:val="101"/>
          <w:sz w:val="24"/>
          <w:szCs w:val="24"/>
        </w:rPr>
        <w:t>t</w:t>
      </w:r>
      <w:r w:rsidRPr="00EB7BFD">
        <w:rPr>
          <w:color w:val="202024"/>
          <w:sz w:val="24"/>
          <w:szCs w:val="24"/>
        </w:rPr>
        <w:t>y Kampala</w:t>
      </w:r>
      <w:r w:rsidRPr="00EB7BFD">
        <w:rPr>
          <w:color w:val="202024"/>
          <w:spacing w:val="-6"/>
          <w:sz w:val="24"/>
          <w:szCs w:val="24"/>
        </w:rPr>
        <w:t xml:space="preserve"> </w:t>
      </w:r>
      <w:r w:rsidRPr="00EB7BFD">
        <w:rPr>
          <w:color w:val="202024"/>
          <w:w w:val="117"/>
          <w:sz w:val="24"/>
          <w:szCs w:val="24"/>
        </w:rPr>
        <w:t>c</w:t>
      </w:r>
      <w:r w:rsidRPr="00EB7BFD">
        <w:rPr>
          <w:color w:val="202024"/>
          <w:w w:val="107"/>
          <w:sz w:val="24"/>
          <w:szCs w:val="24"/>
        </w:rPr>
        <w:t>a</w:t>
      </w:r>
      <w:r w:rsidRPr="00EB7BFD">
        <w:rPr>
          <w:color w:val="202024"/>
          <w:w w:val="103"/>
          <w:sz w:val="24"/>
          <w:szCs w:val="24"/>
        </w:rPr>
        <w:t>m</w:t>
      </w:r>
      <w:r w:rsidRPr="00EB7BFD">
        <w:rPr>
          <w:color w:val="202024"/>
          <w:w w:val="101"/>
          <w:sz w:val="24"/>
          <w:szCs w:val="24"/>
        </w:rPr>
        <w:t>p</w:t>
      </w:r>
      <w:r w:rsidRPr="00EB7BFD">
        <w:rPr>
          <w:color w:val="202024"/>
          <w:sz w:val="24"/>
          <w:szCs w:val="24"/>
        </w:rPr>
        <w:t>u</w:t>
      </w:r>
      <w:r w:rsidRPr="00EB7BFD">
        <w:rPr>
          <w:color w:val="202024"/>
          <w:w w:val="132"/>
          <w:sz w:val="24"/>
          <w:szCs w:val="24"/>
        </w:rPr>
        <w:t>s</w:t>
      </w:r>
      <w:r w:rsidR="00DF2DB9" w:rsidRPr="00EB7BFD">
        <w:rPr>
          <w:color w:val="202024"/>
          <w:w w:val="57"/>
          <w:sz w:val="24"/>
          <w:szCs w:val="24"/>
        </w:rPr>
        <w:t>”</w:t>
      </w:r>
      <w:r w:rsidRPr="00EB7BFD">
        <w:rPr>
          <w:color w:val="202024"/>
          <w:w w:val="116"/>
          <w:sz w:val="24"/>
          <w:szCs w:val="24"/>
        </w:rPr>
        <w:t>.</w:t>
      </w:r>
    </w:p>
    <w:p w14:paraId="610A4BB4" w14:textId="77777777" w:rsidR="00FF78DF" w:rsidRPr="00EB7BFD" w:rsidRDefault="00FF78DF" w:rsidP="00FF78DF">
      <w:pPr>
        <w:spacing w:before="12" w:line="200" w:lineRule="exact"/>
        <w:jc w:val="both"/>
        <w:rPr>
          <w:sz w:val="24"/>
          <w:szCs w:val="24"/>
        </w:rPr>
      </w:pPr>
    </w:p>
    <w:p w14:paraId="37297260" w14:textId="61FF5928" w:rsidR="00FF78DF" w:rsidRDefault="00FF78DF" w:rsidP="00634F0A">
      <w:pPr>
        <w:spacing w:line="284" w:lineRule="auto"/>
        <w:ind w:left="720" w:right="1445"/>
        <w:jc w:val="both"/>
        <w:rPr>
          <w:color w:val="202024"/>
          <w:w w:val="116"/>
          <w:sz w:val="24"/>
          <w:szCs w:val="24"/>
        </w:rPr>
      </w:pPr>
      <w:r w:rsidRPr="00EB7BFD">
        <w:rPr>
          <w:color w:val="202024"/>
          <w:spacing w:val="-3"/>
          <w:sz w:val="24"/>
          <w:szCs w:val="24"/>
        </w:rPr>
        <w:t>W</w:t>
      </w:r>
      <w:r w:rsidRPr="00EB7BFD">
        <w:rPr>
          <w:color w:val="202024"/>
          <w:sz w:val="24"/>
          <w:szCs w:val="24"/>
        </w:rPr>
        <w:t>e</w:t>
      </w:r>
      <w:r w:rsidRPr="00EB7BFD">
        <w:rPr>
          <w:color w:val="202024"/>
          <w:spacing w:val="-7"/>
          <w:sz w:val="24"/>
          <w:szCs w:val="24"/>
        </w:rPr>
        <w:t xml:space="preserve"> </w:t>
      </w:r>
      <w:r w:rsidRPr="00EB7BFD">
        <w:rPr>
          <w:color w:val="202024"/>
          <w:sz w:val="24"/>
          <w:szCs w:val="24"/>
        </w:rPr>
        <w:t>kindly</w:t>
      </w:r>
      <w:r w:rsidRPr="00EB7BFD">
        <w:rPr>
          <w:color w:val="202024"/>
          <w:spacing w:val="-10"/>
          <w:sz w:val="24"/>
          <w:szCs w:val="24"/>
        </w:rPr>
        <w:t xml:space="preserve"> </w:t>
      </w:r>
      <w:r w:rsidRPr="00EB7BFD">
        <w:rPr>
          <w:color w:val="202024"/>
          <w:spacing w:val="-2"/>
          <w:w w:val="82"/>
          <w:sz w:val="24"/>
          <w:szCs w:val="24"/>
        </w:rPr>
        <w:t>r</w:t>
      </w:r>
      <w:r w:rsidRPr="00EB7BFD">
        <w:rPr>
          <w:color w:val="202024"/>
          <w:w w:val="122"/>
          <w:sz w:val="24"/>
          <w:szCs w:val="24"/>
        </w:rPr>
        <w:t>e</w:t>
      </w:r>
      <w:r w:rsidRPr="00EB7BFD">
        <w:rPr>
          <w:color w:val="202024"/>
          <w:w w:val="101"/>
          <w:sz w:val="24"/>
          <w:szCs w:val="24"/>
        </w:rPr>
        <w:t>q</w:t>
      </w:r>
      <w:r w:rsidRPr="00EB7BFD">
        <w:rPr>
          <w:color w:val="202024"/>
          <w:sz w:val="24"/>
          <w:szCs w:val="24"/>
        </w:rPr>
        <w:t>u</w:t>
      </w:r>
      <w:r w:rsidRPr="00EB7BFD">
        <w:rPr>
          <w:color w:val="202024"/>
          <w:w w:val="122"/>
          <w:sz w:val="24"/>
          <w:szCs w:val="24"/>
        </w:rPr>
        <w:t>e</w:t>
      </w:r>
      <w:r w:rsidRPr="00EB7BFD">
        <w:rPr>
          <w:color w:val="202024"/>
          <w:w w:val="132"/>
          <w:sz w:val="24"/>
          <w:szCs w:val="24"/>
        </w:rPr>
        <w:t>s</w:t>
      </w:r>
      <w:r w:rsidRPr="00EB7BFD">
        <w:rPr>
          <w:color w:val="202024"/>
          <w:w w:val="101"/>
          <w:sz w:val="24"/>
          <w:szCs w:val="24"/>
        </w:rPr>
        <w:t>t</w:t>
      </w:r>
      <w:r w:rsidRPr="00EB7BFD">
        <w:rPr>
          <w:color w:val="202024"/>
          <w:sz w:val="24"/>
          <w:szCs w:val="24"/>
        </w:rPr>
        <w:t xml:space="preserve"> that</w:t>
      </w:r>
      <w:r w:rsidRPr="00EB7BFD">
        <w:rPr>
          <w:color w:val="202024"/>
          <w:spacing w:val="9"/>
          <w:sz w:val="24"/>
          <w:szCs w:val="24"/>
        </w:rPr>
        <w:t xml:space="preserve"> </w:t>
      </w:r>
      <w:r w:rsidRPr="00EB7BFD">
        <w:rPr>
          <w:color w:val="202024"/>
          <w:spacing w:val="-2"/>
          <w:sz w:val="24"/>
          <w:szCs w:val="24"/>
        </w:rPr>
        <w:t>y</w:t>
      </w:r>
      <w:r w:rsidRPr="00EB7BFD">
        <w:rPr>
          <w:color w:val="202024"/>
          <w:sz w:val="24"/>
          <w:szCs w:val="24"/>
        </w:rPr>
        <w:t>ou</w:t>
      </w:r>
      <w:r w:rsidRPr="00EB7BFD">
        <w:rPr>
          <w:color w:val="202024"/>
          <w:spacing w:val="14"/>
          <w:sz w:val="24"/>
          <w:szCs w:val="24"/>
        </w:rPr>
        <w:t xml:space="preserve"> </w:t>
      </w:r>
      <w:r w:rsidRPr="00EB7BFD">
        <w:rPr>
          <w:color w:val="202024"/>
          <w:w w:val="107"/>
          <w:sz w:val="24"/>
          <w:szCs w:val="24"/>
        </w:rPr>
        <w:t>a</w:t>
      </w:r>
      <w:r w:rsidRPr="00EB7BFD">
        <w:rPr>
          <w:color w:val="202024"/>
          <w:sz w:val="24"/>
          <w:szCs w:val="24"/>
        </w:rPr>
        <w:t>n</w:t>
      </w:r>
      <w:r w:rsidRPr="00EB7BFD">
        <w:rPr>
          <w:color w:val="202024"/>
          <w:w w:val="132"/>
          <w:sz w:val="24"/>
          <w:szCs w:val="24"/>
        </w:rPr>
        <w:t>s</w:t>
      </w:r>
      <w:r w:rsidRPr="00EB7BFD">
        <w:rPr>
          <w:color w:val="202024"/>
          <w:w w:val="101"/>
          <w:sz w:val="24"/>
          <w:szCs w:val="24"/>
        </w:rPr>
        <w:t>w</w:t>
      </w:r>
      <w:r w:rsidRPr="00EB7BFD">
        <w:rPr>
          <w:color w:val="202024"/>
          <w:w w:val="122"/>
          <w:sz w:val="24"/>
          <w:szCs w:val="24"/>
        </w:rPr>
        <w:t>e</w:t>
      </w:r>
      <w:r w:rsidRPr="00EB7BFD">
        <w:rPr>
          <w:color w:val="202024"/>
          <w:w w:val="82"/>
          <w:sz w:val="24"/>
          <w:szCs w:val="24"/>
        </w:rPr>
        <w:t>r</w:t>
      </w:r>
      <w:r w:rsidRPr="00EB7BFD">
        <w:rPr>
          <w:color w:val="202024"/>
          <w:sz w:val="24"/>
          <w:szCs w:val="24"/>
        </w:rPr>
        <w:t xml:space="preserve"> the</w:t>
      </w:r>
      <w:r w:rsidRPr="00EB7BFD">
        <w:rPr>
          <w:color w:val="202024"/>
          <w:spacing w:val="22"/>
          <w:sz w:val="24"/>
          <w:szCs w:val="24"/>
        </w:rPr>
        <w:t xml:space="preserve"> </w:t>
      </w:r>
      <w:r w:rsidRPr="00EB7BFD">
        <w:rPr>
          <w:color w:val="202024"/>
          <w:w w:val="110"/>
          <w:sz w:val="24"/>
          <w:szCs w:val="24"/>
        </w:rPr>
        <w:t>questions</w:t>
      </w:r>
      <w:r w:rsidRPr="00EB7BFD">
        <w:rPr>
          <w:color w:val="202024"/>
          <w:spacing w:val="-4"/>
          <w:w w:val="110"/>
          <w:sz w:val="24"/>
          <w:szCs w:val="24"/>
        </w:rPr>
        <w:t xml:space="preserve"> </w:t>
      </w:r>
      <w:r w:rsidRPr="00EB7BFD">
        <w:rPr>
          <w:color w:val="202024"/>
          <w:sz w:val="24"/>
          <w:szCs w:val="24"/>
        </w:rPr>
        <w:t>below</w:t>
      </w:r>
      <w:r w:rsidRPr="00EB7BFD">
        <w:rPr>
          <w:color w:val="202024"/>
          <w:spacing w:val="35"/>
          <w:sz w:val="24"/>
          <w:szCs w:val="24"/>
        </w:rPr>
        <w:t xml:space="preserve"> </w:t>
      </w:r>
      <w:r w:rsidRPr="00EB7BFD">
        <w:rPr>
          <w:color w:val="202024"/>
          <w:sz w:val="24"/>
          <w:szCs w:val="24"/>
        </w:rPr>
        <w:t>with</w:t>
      </w:r>
      <w:r w:rsidRPr="00EB7BFD">
        <w:rPr>
          <w:color w:val="202024"/>
          <w:spacing w:val="-1"/>
          <w:sz w:val="24"/>
          <w:szCs w:val="24"/>
        </w:rPr>
        <w:t xml:space="preserve"> </w:t>
      </w:r>
      <w:r w:rsidRPr="00EB7BFD">
        <w:rPr>
          <w:color w:val="202024"/>
          <w:w w:val="109"/>
          <w:sz w:val="24"/>
          <w:szCs w:val="24"/>
        </w:rPr>
        <w:t>honest</w:t>
      </w:r>
      <w:r w:rsidRPr="00EB7BFD">
        <w:rPr>
          <w:color w:val="202024"/>
          <w:spacing w:val="-20"/>
          <w:w w:val="109"/>
          <w:sz w:val="24"/>
          <w:szCs w:val="24"/>
        </w:rPr>
        <w:t>y</w:t>
      </w:r>
      <w:r w:rsidRPr="00EB7BFD">
        <w:rPr>
          <w:color w:val="202024"/>
          <w:w w:val="109"/>
          <w:sz w:val="24"/>
          <w:szCs w:val="24"/>
        </w:rPr>
        <w:t>.</w:t>
      </w:r>
      <w:r w:rsidRPr="00EB7BFD">
        <w:rPr>
          <w:color w:val="202024"/>
          <w:spacing w:val="-7"/>
          <w:w w:val="109"/>
          <w:sz w:val="24"/>
          <w:szCs w:val="24"/>
        </w:rPr>
        <w:t xml:space="preserve"> </w:t>
      </w:r>
      <w:r w:rsidRPr="00EB7BFD">
        <w:rPr>
          <w:color w:val="202024"/>
          <w:sz w:val="24"/>
          <w:szCs w:val="24"/>
        </w:rPr>
        <w:t>The</w:t>
      </w:r>
      <w:r w:rsidRPr="00EB7BFD">
        <w:rPr>
          <w:color w:val="202024"/>
          <w:spacing w:val="10"/>
          <w:sz w:val="24"/>
          <w:szCs w:val="24"/>
        </w:rPr>
        <w:t xml:space="preserve"> </w:t>
      </w:r>
      <w:r w:rsidRPr="00EB7BFD">
        <w:rPr>
          <w:color w:val="202024"/>
          <w:spacing w:val="-2"/>
          <w:w w:val="82"/>
          <w:sz w:val="24"/>
          <w:szCs w:val="24"/>
        </w:rPr>
        <w:t>r</w:t>
      </w:r>
      <w:r w:rsidRPr="00EB7BFD">
        <w:rPr>
          <w:color w:val="202024"/>
          <w:w w:val="122"/>
          <w:sz w:val="24"/>
          <w:szCs w:val="24"/>
        </w:rPr>
        <w:t>e</w:t>
      </w:r>
      <w:r w:rsidRPr="00EB7BFD">
        <w:rPr>
          <w:color w:val="202024"/>
          <w:w w:val="132"/>
          <w:sz w:val="24"/>
          <w:szCs w:val="24"/>
        </w:rPr>
        <w:t>s</w:t>
      </w:r>
      <w:r w:rsidRPr="00EB7BFD">
        <w:rPr>
          <w:color w:val="202024"/>
          <w:w w:val="122"/>
          <w:sz w:val="24"/>
          <w:szCs w:val="24"/>
        </w:rPr>
        <w:t>e</w:t>
      </w:r>
      <w:r w:rsidRPr="00EB7BFD">
        <w:rPr>
          <w:color w:val="202024"/>
          <w:w w:val="107"/>
          <w:sz w:val="24"/>
          <w:szCs w:val="24"/>
        </w:rPr>
        <w:t>a</w:t>
      </w:r>
      <w:r w:rsidRPr="00EB7BFD">
        <w:rPr>
          <w:color w:val="202024"/>
          <w:spacing w:val="-2"/>
          <w:w w:val="82"/>
          <w:sz w:val="24"/>
          <w:szCs w:val="24"/>
        </w:rPr>
        <w:t>r</w:t>
      </w:r>
      <w:r w:rsidRPr="00EB7BFD">
        <w:rPr>
          <w:color w:val="202024"/>
          <w:w w:val="117"/>
          <w:sz w:val="24"/>
          <w:szCs w:val="24"/>
        </w:rPr>
        <w:t>c</w:t>
      </w:r>
      <w:r w:rsidRPr="00EB7BFD">
        <w:rPr>
          <w:color w:val="202024"/>
          <w:sz w:val="24"/>
          <w:szCs w:val="24"/>
        </w:rPr>
        <w:t xml:space="preserve">h </w:t>
      </w:r>
      <w:r w:rsidRPr="00EB7BFD">
        <w:rPr>
          <w:color w:val="202024"/>
          <w:w w:val="95"/>
          <w:sz w:val="24"/>
          <w:szCs w:val="24"/>
        </w:rPr>
        <w:t>i</w:t>
      </w:r>
      <w:r w:rsidRPr="00EB7BFD">
        <w:rPr>
          <w:color w:val="202024"/>
          <w:w w:val="132"/>
          <w:sz w:val="24"/>
          <w:szCs w:val="24"/>
        </w:rPr>
        <w:t xml:space="preserve">s </w:t>
      </w:r>
      <w:r w:rsidRPr="00EB7BFD">
        <w:rPr>
          <w:color w:val="202024"/>
          <w:w w:val="117"/>
          <w:sz w:val="24"/>
          <w:szCs w:val="24"/>
        </w:rPr>
        <w:t>c</w:t>
      </w:r>
      <w:r w:rsidRPr="00EB7BFD">
        <w:rPr>
          <w:color w:val="202024"/>
          <w:w w:val="107"/>
          <w:sz w:val="24"/>
          <w:szCs w:val="24"/>
        </w:rPr>
        <w:t>a</w:t>
      </w:r>
      <w:r w:rsidRPr="00EB7BFD">
        <w:rPr>
          <w:color w:val="202024"/>
          <w:w w:val="82"/>
          <w:sz w:val="24"/>
          <w:szCs w:val="24"/>
        </w:rPr>
        <w:t>rr</w:t>
      </w:r>
      <w:r w:rsidRPr="00EB7BFD">
        <w:rPr>
          <w:color w:val="202024"/>
          <w:w w:val="95"/>
          <w:sz w:val="24"/>
          <w:szCs w:val="24"/>
        </w:rPr>
        <w:t>i</w:t>
      </w:r>
      <w:r w:rsidRPr="00EB7BFD">
        <w:rPr>
          <w:color w:val="202024"/>
          <w:w w:val="122"/>
          <w:sz w:val="24"/>
          <w:szCs w:val="24"/>
        </w:rPr>
        <w:t>e</w:t>
      </w:r>
      <w:r w:rsidRPr="00EB7BFD">
        <w:rPr>
          <w:color w:val="202024"/>
          <w:w w:val="101"/>
          <w:sz w:val="24"/>
          <w:szCs w:val="24"/>
        </w:rPr>
        <w:t>d</w:t>
      </w:r>
      <w:r w:rsidRPr="00EB7BFD">
        <w:rPr>
          <w:color w:val="202024"/>
          <w:sz w:val="24"/>
          <w:szCs w:val="24"/>
        </w:rPr>
        <w:t xml:space="preserve"> out</w:t>
      </w:r>
      <w:r w:rsidRPr="00EB7BFD">
        <w:rPr>
          <w:color w:val="202024"/>
          <w:spacing w:val="15"/>
          <w:sz w:val="24"/>
          <w:szCs w:val="24"/>
        </w:rPr>
        <w:t xml:space="preserve"> </w:t>
      </w:r>
      <w:r w:rsidRPr="00EB7BFD">
        <w:rPr>
          <w:color w:val="202024"/>
          <w:w w:val="101"/>
          <w:sz w:val="24"/>
          <w:szCs w:val="24"/>
        </w:rPr>
        <w:t>p</w:t>
      </w:r>
      <w:r w:rsidRPr="00EB7BFD">
        <w:rPr>
          <w:color w:val="202024"/>
          <w:sz w:val="24"/>
          <w:szCs w:val="24"/>
        </w:rPr>
        <w:t>u</w:t>
      </w:r>
      <w:r w:rsidRPr="00EB7BFD">
        <w:rPr>
          <w:color w:val="202024"/>
          <w:spacing w:val="-2"/>
          <w:w w:val="82"/>
          <w:sz w:val="24"/>
          <w:szCs w:val="24"/>
        </w:rPr>
        <w:t>r</w:t>
      </w:r>
      <w:r w:rsidRPr="00EB7BFD">
        <w:rPr>
          <w:color w:val="202024"/>
          <w:w w:val="122"/>
          <w:sz w:val="24"/>
          <w:szCs w:val="24"/>
        </w:rPr>
        <w:t>e</w:t>
      </w:r>
      <w:r w:rsidRPr="00EB7BFD">
        <w:rPr>
          <w:color w:val="202024"/>
          <w:w w:val="95"/>
          <w:sz w:val="24"/>
          <w:szCs w:val="24"/>
        </w:rPr>
        <w:t>l</w:t>
      </w:r>
      <w:r w:rsidRPr="00EB7BFD">
        <w:rPr>
          <w:color w:val="202024"/>
          <w:sz w:val="24"/>
          <w:szCs w:val="24"/>
        </w:rPr>
        <w:t xml:space="preserve">y </w:t>
      </w:r>
      <w:r w:rsidRPr="00EB7BFD">
        <w:rPr>
          <w:color w:val="202024"/>
          <w:w w:val="107"/>
          <w:sz w:val="24"/>
          <w:szCs w:val="24"/>
        </w:rPr>
        <w:t>f</w:t>
      </w:r>
      <w:r w:rsidRPr="00EB7BFD">
        <w:rPr>
          <w:color w:val="202024"/>
          <w:w w:val="113"/>
          <w:sz w:val="24"/>
          <w:szCs w:val="24"/>
        </w:rPr>
        <w:t>o</w:t>
      </w:r>
      <w:r w:rsidRPr="00EB7BFD">
        <w:rPr>
          <w:color w:val="202024"/>
          <w:w w:val="82"/>
          <w:sz w:val="24"/>
          <w:szCs w:val="24"/>
        </w:rPr>
        <w:t>r</w:t>
      </w:r>
      <w:r w:rsidRPr="00EB7BFD">
        <w:rPr>
          <w:color w:val="202024"/>
          <w:sz w:val="24"/>
          <w:szCs w:val="24"/>
        </w:rPr>
        <w:t xml:space="preserve"> </w:t>
      </w:r>
      <w:r w:rsidRPr="00EB7BFD">
        <w:rPr>
          <w:color w:val="202024"/>
          <w:w w:val="108"/>
          <w:sz w:val="24"/>
          <w:szCs w:val="24"/>
        </w:rPr>
        <w:t>academic</w:t>
      </w:r>
      <w:r w:rsidRPr="00EB7BFD">
        <w:rPr>
          <w:color w:val="202024"/>
          <w:spacing w:val="-1"/>
          <w:w w:val="108"/>
          <w:sz w:val="24"/>
          <w:szCs w:val="24"/>
        </w:rPr>
        <w:t xml:space="preserve"> </w:t>
      </w:r>
      <w:r w:rsidRPr="00EB7BFD">
        <w:rPr>
          <w:color w:val="202024"/>
          <w:w w:val="101"/>
          <w:sz w:val="24"/>
          <w:szCs w:val="24"/>
        </w:rPr>
        <w:t>p</w:t>
      </w:r>
      <w:r w:rsidRPr="00EB7BFD">
        <w:rPr>
          <w:color w:val="202024"/>
          <w:sz w:val="24"/>
          <w:szCs w:val="24"/>
        </w:rPr>
        <w:t>u</w:t>
      </w:r>
      <w:r w:rsidRPr="00EB7BFD">
        <w:rPr>
          <w:color w:val="202024"/>
          <w:w w:val="82"/>
          <w:sz w:val="24"/>
          <w:szCs w:val="24"/>
        </w:rPr>
        <w:t>r</w:t>
      </w:r>
      <w:r w:rsidRPr="00EB7BFD">
        <w:rPr>
          <w:color w:val="202024"/>
          <w:w w:val="101"/>
          <w:sz w:val="24"/>
          <w:szCs w:val="24"/>
        </w:rPr>
        <w:t>p</w:t>
      </w:r>
      <w:r w:rsidRPr="00EB7BFD">
        <w:rPr>
          <w:color w:val="202024"/>
          <w:w w:val="113"/>
          <w:sz w:val="24"/>
          <w:szCs w:val="24"/>
        </w:rPr>
        <w:t>o</w:t>
      </w:r>
      <w:r w:rsidRPr="00EB7BFD">
        <w:rPr>
          <w:color w:val="202024"/>
          <w:w w:val="132"/>
          <w:sz w:val="24"/>
          <w:szCs w:val="24"/>
        </w:rPr>
        <w:t>s</w:t>
      </w:r>
      <w:r w:rsidRPr="00EB7BFD">
        <w:rPr>
          <w:color w:val="202024"/>
          <w:w w:val="122"/>
          <w:sz w:val="24"/>
          <w:szCs w:val="24"/>
        </w:rPr>
        <w:t>e</w:t>
      </w:r>
      <w:r w:rsidRPr="00EB7BFD">
        <w:rPr>
          <w:color w:val="202024"/>
          <w:w w:val="132"/>
          <w:sz w:val="24"/>
          <w:szCs w:val="24"/>
        </w:rPr>
        <w:t>s</w:t>
      </w:r>
      <w:r w:rsidRPr="00EB7BFD">
        <w:rPr>
          <w:color w:val="202024"/>
          <w:sz w:val="24"/>
          <w:szCs w:val="24"/>
        </w:rPr>
        <w:t xml:space="preserve"> and</w:t>
      </w:r>
      <w:r w:rsidRPr="00EB7BFD">
        <w:rPr>
          <w:color w:val="202024"/>
          <w:spacing w:val="9"/>
          <w:sz w:val="24"/>
          <w:szCs w:val="24"/>
        </w:rPr>
        <w:t xml:space="preserve"> </w:t>
      </w:r>
      <w:r w:rsidRPr="00EB7BFD">
        <w:rPr>
          <w:color w:val="202024"/>
          <w:sz w:val="24"/>
          <w:szCs w:val="24"/>
        </w:rPr>
        <w:t>all</w:t>
      </w:r>
      <w:r w:rsidRPr="00EB7BFD">
        <w:rPr>
          <w:color w:val="202024"/>
          <w:spacing w:val="2"/>
          <w:sz w:val="24"/>
          <w:szCs w:val="24"/>
        </w:rPr>
        <w:t xml:space="preserve"> </w:t>
      </w:r>
      <w:r w:rsidRPr="00EB7BFD">
        <w:rPr>
          <w:color w:val="202024"/>
          <w:spacing w:val="-2"/>
          <w:w w:val="82"/>
          <w:sz w:val="24"/>
          <w:szCs w:val="24"/>
        </w:rPr>
        <w:t>r</w:t>
      </w:r>
      <w:r w:rsidRPr="00EB7BFD">
        <w:rPr>
          <w:color w:val="202024"/>
          <w:w w:val="122"/>
          <w:sz w:val="24"/>
          <w:szCs w:val="24"/>
        </w:rPr>
        <w:t>e</w:t>
      </w:r>
      <w:r w:rsidRPr="00EB7BFD">
        <w:rPr>
          <w:color w:val="202024"/>
          <w:w w:val="132"/>
          <w:sz w:val="24"/>
          <w:szCs w:val="24"/>
        </w:rPr>
        <w:t>s</w:t>
      </w:r>
      <w:r w:rsidRPr="00EB7BFD">
        <w:rPr>
          <w:color w:val="202024"/>
          <w:w w:val="101"/>
          <w:sz w:val="24"/>
          <w:szCs w:val="24"/>
        </w:rPr>
        <w:t>p</w:t>
      </w:r>
      <w:r w:rsidRPr="00EB7BFD">
        <w:rPr>
          <w:color w:val="202024"/>
          <w:w w:val="113"/>
          <w:sz w:val="24"/>
          <w:szCs w:val="24"/>
        </w:rPr>
        <w:t>o</w:t>
      </w:r>
      <w:r w:rsidRPr="00EB7BFD">
        <w:rPr>
          <w:color w:val="202024"/>
          <w:sz w:val="24"/>
          <w:szCs w:val="24"/>
        </w:rPr>
        <w:t>n</w:t>
      </w:r>
      <w:r w:rsidRPr="00EB7BFD">
        <w:rPr>
          <w:color w:val="202024"/>
          <w:w w:val="132"/>
          <w:sz w:val="24"/>
          <w:szCs w:val="24"/>
        </w:rPr>
        <w:t>s</w:t>
      </w:r>
      <w:r w:rsidRPr="00EB7BFD">
        <w:rPr>
          <w:color w:val="202024"/>
          <w:w w:val="122"/>
          <w:sz w:val="24"/>
          <w:szCs w:val="24"/>
        </w:rPr>
        <w:t>e</w:t>
      </w:r>
      <w:r w:rsidRPr="00EB7BFD">
        <w:rPr>
          <w:color w:val="202024"/>
          <w:w w:val="132"/>
          <w:sz w:val="24"/>
          <w:szCs w:val="24"/>
        </w:rPr>
        <w:t>s</w:t>
      </w:r>
      <w:r w:rsidRPr="00EB7BFD">
        <w:rPr>
          <w:color w:val="202024"/>
          <w:sz w:val="24"/>
          <w:szCs w:val="24"/>
        </w:rPr>
        <w:t xml:space="preserve"> </w:t>
      </w:r>
      <w:r w:rsidRPr="00EB7BFD">
        <w:rPr>
          <w:color w:val="202024"/>
          <w:w w:val="106"/>
          <w:sz w:val="24"/>
          <w:szCs w:val="24"/>
        </w:rPr>
        <w:t>shall</w:t>
      </w:r>
      <w:r w:rsidRPr="00EB7BFD">
        <w:rPr>
          <w:color w:val="202024"/>
          <w:spacing w:val="-1"/>
          <w:w w:val="106"/>
          <w:sz w:val="24"/>
          <w:szCs w:val="24"/>
        </w:rPr>
        <w:t xml:space="preserve"> </w:t>
      </w:r>
      <w:r w:rsidRPr="00EB7BFD">
        <w:rPr>
          <w:color w:val="202024"/>
          <w:sz w:val="24"/>
          <w:szCs w:val="24"/>
        </w:rPr>
        <w:t>be</w:t>
      </w:r>
      <w:r w:rsidRPr="00EB7BFD">
        <w:rPr>
          <w:color w:val="202024"/>
          <w:spacing w:val="23"/>
          <w:sz w:val="24"/>
          <w:szCs w:val="24"/>
        </w:rPr>
        <w:t xml:space="preserve"> </w:t>
      </w:r>
      <w:r w:rsidRPr="00EB7BFD">
        <w:rPr>
          <w:color w:val="202024"/>
          <w:w w:val="101"/>
          <w:sz w:val="24"/>
          <w:szCs w:val="24"/>
        </w:rPr>
        <w:t>t</w:t>
      </w:r>
      <w:r w:rsidRPr="00EB7BFD">
        <w:rPr>
          <w:color w:val="202024"/>
          <w:spacing w:val="-2"/>
          <w:w w:val="82"/>
          <w:sz w:val="24"/>
          <w:szCs w:val="24"/>
        </w:rPr>
        <w:t>r</w:t>
      </w:r>
      <w:r w:rsidRPr="00EB7BFD">
        <w:rPr>
          <w:color w:val="202024"/>
          <w:w w:val="122"/>
          <w:sz w:val="24"/>
          <w:szCs w:val="24"/>
        </w:rPr>
        <w:t>e</w:t>
      </w:r>
      <w:r w:rsidRPr="00EB7BFD">
        <w:rPr>
          <w:color w:val="202024"/>
          <w:w w:val="107"/>
          <w:sz w:val="24"/>
          <w:szCs w:val="24"/>
        </w:rPr>
        <w:t>a</w:t>
      </w:r>
      <w:r w:rsidRPr="00EB7BFD">
        <w:rPr>
          <w:color w:val="202024"/>
          <w:w w:val="101"/>
          <w:sz w:val="24"/>
          <w:szCs w:val="24"/>
        </w:rPr>
        <w:t>t</w:t>
      </w:r>
      <w:r w:rsidRPr="00EB7BFD">
        <w:rPr>
          <w:color w:val="202024"/>
          <w:w w:val="122"/>
          <w:sz w:val="24"/>
          <w:szCs w:val="24"/>
        </w:rPr>
        <w:t>e</w:t>
      </w:r>
      <w:r w:rsidRPr="00EB7BFD">
        <w:rPr>
          <w:color w:val="202024"/>
          <w:w w:val="101"/>
          <w:sz w:val="24"/>
          <w:szCs w:val="24"/>
        </w:rPr>
        <w:t>d</w:t>
      </w:r>
      <w:r w:rsidRPr="00EB7BFD">
        <w:rPr>
          <w:color w:val="202024"/>
          <w:sz w:val="24"/>
          <w:szCs w:val="24"/>
        </w:rPr>
        <w:t xml:space="preserve"> with</w:t>
      </w:r>
      <w:r w:rsidRPr="00EB7BFD">
        <w:rPr>
          <w:color w:val="202024"/>
          <w:spacing w:val="-1"/>
          <w:sz w:val="24"/>
          <w:szCs w:val="24"/>
        </w:rPr>
        <w:t xml:space="preserve"> </w:t>
      </w:r>
      <w:r w:rsidRPr="00EB7BFD">
        <w:rPr>
          <w:color w:val="202024"/>
          <w:sz w:val="24"/>
          <w:szCs w:val="24"/>
        </w:rPr>
        <w:t>u</w:t>
      </w:r>
      <w:r w:rsidRPr="00EB7BFD">
        <w:rPr>
          <w:color w:val="202024"/>
          <w:w w:val="101"/>
          <w:sz w:val="24"/>
          <w:szCs w:val="24"/>
        </w:rPr>
        <w:t>t</w:t>
      </w:r>
      <w:r w:rsidRPr="00EB7BFD">
        <w:rPr>
          <w:color w:val="202024"/>
          <w:w w:val="103"/>
          <w:sz w:val="24"/>
          <w:szCs w:val="24"/>
        </w:rPr>
        <w:t>m</w:t>
      </w:r>
      <w:r w:rsidRPr="00EB7BFD">
        <w:rPr>
          <w:color w:val="202024"/>
          <w:w w:val="113"/>
          <w:sz w:val="24"/>
          <w:szCs w:val="24"/>
        </w:rPr>
        <w:t>o</w:t>
      </w:r>
      <w:r w:rsidRPr="00EB7BFD">
        <w:rPr>
          <w:color w:val="202024"/>
          <w:w w:val="132"/>
          <w:sz w:val="24"/>
          <w:szCs w:val="24"/>
        </w:rPr>
        <w:t>s</w:t>
      </w:r>
      <w:r w:rsidRPr="00EB7BFD">
        <w:rPr>
          <w:color w:val="202024"/>
          <w:w w:val="101"/>
          <w:sz w:val="24"/>
          <w:szCs w:val="24"/>
        </w:rPr>
        <w:t xml:space="preserve">t </w:t>
      </w:r>
      <w:r w:rsidR="00BD3C4A" w:rsidRPr="00EB7BFD">
        <w:rPr>
          <w:color w:val="202024"/>
          <w:sz w:val="24"/>
          <w:szCs w:val="24"/>
        </w:rPr>
        <w:t>con</w:t>
      </w:r>
      <w:r w:rsidR="00DC1821">
        <w:rPr>
          <w:color w:val="202024"/>
          <w:sz w:val="24"/>
          <w:szCs w:val="24"/>
        </w:rPr>
        <w:t>fi</w:t>
      </w:r>
      <w:r w:rsidRPr="00EB7BFD">
        <w:rPr>
          <w:color w:val="202024"/>
          <w:w w:val="101"/>
          <w:sz w:val="24"/>
          <w:szCs w:val="24"/>
        </w:rPr>
        <w:t>d</w:t>
      </w:r>
      <w:r w:rsidRPr="00EB7BFD">
        <w:rPr>
          <w:color w:val="202024"/>
          <w:w w:val="122"/>
          <w:sz w:val="24"/>
          <w:szCs w:val="24"/>
        </w:rPr>
        <w:t>e</w:t>
      </w:r>
      <w:r w:rsidRPr="00EB7BFD">
        <w:rPr>
          <w:color w:val="202024"/>
          <w:sz w:val="24"/>
          <w:szCs w:val="24"/>
        </w:rPr>
        <w:t>n</w:t>
      </w:r>
      <w:r w:rsidRPr="00EB7BFD">
        <w:rPr>
          <w:color w:val="202024"/>
          <w:w w:val="101"/>
          <w:sz w:val="24"/>
          <w:szCs w:val="24"/>
        </w:rPr>
        <w:t>t</w:t>
      </w:r>
      <w:r w:rsidRPr="00EB7BFD">
        <w:rPr>
          <w:color w:val="202024"/>
          <w:w w:val="95"/>
          <w:sz w:val="24"/>
          <w:szCs w:val="24"/>
        </w:rPr>
        <w:t>i</w:t>
      </w:r>
      <w:r w:rsidRPr="00EB7BFD">
        <w:rPr>
          <w:color w:val="202024"/>
          <w:w w:val="107"/>
          <w:sz w:val="24"/>
          <w:szCs w:val="24"/>
        </w:rPr>
        <w:t>a</w:t>
      </w:r>
      <w:r w:rsidRPr="00EB7BFD">
        <w:rPr>
          <w:color w:val="202024"/>
          <w:w w:val="95"/>
          <w:sz w:val="24"/>
          <w:szCs w:val="24"/>
        </w:rPr>
        <w:t>li</w:t>
      </w:r>
      <w:r w:rsidRPr="00EB7BFD">
        <w:rPr>
          <w:color w:val="202024"/>
          <w:w w:val="101"/>
          <w:sz w:val="24"/>
          <w:szCs w:val="24"/>
        </w:rPr>
        <w:t>t</w:t>
      </w:r>
      <w:r w:rsidRPr="00EB7BFD">
        <w:rPr>
          <w:color w:val="202024"/>
          <w:spacing w:val="-18"/>
          <w:sz w:val="24"/>
          <w:szCs w:val="24"/>
        </w:rPr>
        <w:t>y</w:t>
      </w:r>
      <w:r w:rsidRPr="00EB7BFD">
        <w:rPr>
          <w:color w:val="202024"/>
          <w:w w:val="116"/>
          <w:sz w:val="24"/>
          <w:szCs w:val="24"/>
        </w:rPr>
        <w:t>.</w:t>
      </w:r>
    </w:p>
    <w:p w14:paraId="184CFE41" w14:textId="0917C1A5" w:rsidR="00CE762A" w:rsidRPr="0002687F" w:rsidRDefault="00634F0A" w:rsidP="00CE762A">
      <w:pPr>
        <w:widowControl w:val="0"/>
        <w:autoSpaceDE w:val="0"/>
        <w:autoSpaceDN w:val="0"/>
        <w:spacing w:before="5" w:line="275" w:lineRule="exact"/>
        <w:ind w:left="420"/>
        <w:jc w:val="both"/>
        <w:outlineLvl w:val="2"/>
        <w:rPr>
          <w:b/>
          <w:bCs/>
          <w:sz w:val="24"/>
          <w:szCs w:val="24"/>
        </w:rPr>
      </w:pPr>
      <w:r>
        <w:rPr>
          <w:b/>
          <w:bCs/>
          <w:sz w:val="24"/>
          <w:szCs w:val="24"/>
        </w:rPr>
        <w:t xml:space="preserve">   </w:t>
      </w:r>
      <w:r w:rsidRPr="00F45D34">
        <w:rPr>
          <w:bCs/>
          <w:sz w:val="24"/>
          <w:szCs w:val="24"/>
        </w:rPr>
        <w:t xml:space="preserve"> </w:t>
      </w:r>
      <w:bookmarkStart w:id="129" w:name="_Toc140735569"/>
      <w:r w:rsidR="00CE762A" w:rsidRPr="0002687F">
        <w:rPr>
          <w:b/>
          <w:bCs/>
          <w:sz w:val="24"/>
          <w:szCs w:val="24"/>
        </w:rPr>
        <w:t>Personal</w:t>
      </w:r>
      <w:r w:rsidR="00CE762A" w:rsidRPr="0002687F">
        <w:rPr>
          <w:b/>
          <w:bCs/>
          <w:spacing w:val="-9"/>
          <w:sz w:val="24"/>
          <w:szCs w:val="24"/>
        </w:rPr>
        <w:t xml:space="preserve"> </w:t>
      </w:r>
      <w:r w:rsidR="00CE762A" w:rsidRPr="0002687F">
        <w:rPr>
          <w:b/>
          <w:bCs/>
          <w:spacing w:val="-2"/>
          <w:sz w:val="24"/>
          <w:szCs w:val="24"/>
        </w:rPr>
        <w:t>Information</w:t>
      </w:r>
      <w:bookmarkEnd w:id="129"/>
    </w:p>
    <w:p w14:paraId="33C0D8FC" w14:textId="6123255E" w:rsidR="00FF78DF" w:rsidRPr="00EB7BFD" w:rsidRDefault="00FF78DF" w:rsidP="00FF78DF">
      <w:pPr>
        <w:spacing w:before="7"/>
        <w:rPr>
          <w:rFonts w:eastAsia="Arial"/>
          <w:b/>
          <w:color w:val="202024"/>
          <w:sz w:val="24"/>
          <w:szCs w:val="24"/>
        </w:rPr>
      </w:pPr>
    </w:p>
    <w:p w14:paraId="738A02BD" w14:textId="660690D6" w:rsidR="00BD3C4A" w:rsidRPr="00EB7BFD" w:rsidRDefault="00BD3C4A" w:rsidP="00BD3C4A">
      <w:pPr>
        <w:spacing w:before="29"/>
        <w:ind w:left="970"/>
        <w:rPr>
          <w:rFonts w:eastAsia="Arial"/>
          <w:sz w:val="24"/>
          <w:szCs w:val="24"/>
        </w:rPr>
      </w:pPr>
      <w:r w:rsidRPr="00EB7BFD">
        <w:rPr>
          <w:noProof/>
          <w:sz w:val="24"/>
          <w:szCs w:val="24"/>
        </w:rPr>
        <mc:AlternateContent>
          <mc:Choice Requires="wpg">
            <w:drawing>
              <wp:anchor distT="0" distB="0" distL="114300" distR="114300" simplePos="0" relativeHeight="251665408" behindDoc="1" locked="0" layoutInCell="1" allowOverlap="1" wp14:anchorId="74DC7354" wp14:editId="228F1432">
                <wp:simplePos x="0" y="0"/>
                <wp:positionH relativeFrom="page">
                  <wp:posOffset>1196975</wp:posOffset>
                </wp:positionH>
                <wp:positionV relativeFrom="paragraph">
                  <wp:posOffset>652145</wp:posOffset>
                </wp:positionV>
                <wp:extent cx="2867025" cy="0"/>
                <wp:effectExtent l="6350" t="10795" r="12700" b="8255"/>
                <wp:wrapNone/>
                <wp:docPr id="1694158798" name="Group 16941587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7025" cy="0"/>
                          <a:chOff x="1885" y="1027"/>
                          <a:chExt cx="4515" cy="0"/>
                        </a:xfrm>
                      </wpg:grpSpPr>
                      <wps:wsp>
                        <wps:cNvPr id="1694158799" name="Freeform 71"/>
                        <wps:cNvSpPr>
                          <a:spLocks/>
                        </wps:cNvSpPr>
                        <wps:spPr bwMode="auto">
                          <a:xfrm>
                            <a:off x="1885" y="1027"/>
                            <a:ext cx="4515" cy="0"/>
                          </a:xfrm>
                          <a:custGeom>
                            <a:avLst/>
                            <a:gdLst>
                              <a:gd name="T0" fmla="+- 0 1885 1885"/>
                              <a:gd name="T1" fmla="*/ T0 w 4515"/>
                              <a:gd name="T2" fmla="+- 0 6400 1885"/>
                              <a:gd name="T3" fmla="*/ T2 w 4515"/>
                            </a:gdLst>
                            <a:ahLst/>
                            <a:cxnLst>
                              <a:cxn ang="0">
                                <a:pos x="T1" y="0"/>
                              </a:cxn>
                              <a:cxn ang="0">
                                <a:pos x="T3" y="0"/>
                              </a:cxn>
                            </a:cxnLst>
                            <a:rect l="0" t="0" r="r" b="b"/>
                            <a:pathLst>
                              <a:path w="4515">
                                <a:moveTo>
                                  <a:pt x="0" y="0"/>
                                </a:moveTo>
                                <a:lnTo>
                                  <a:pt x="4515"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583C0A" id="Group 1694158798" o:spid="_x0000_s1026" style="position:absolute;margin-left:94.25pt;margin-top:51.35pt;width:225.75pt;height:0;z-index:-251651072;mso-position-horizontal-relative:page" coordorigin="1885,1027" coordsize="45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">
                <v:shape id="Freeform 71" o:spid="_x0000_s1027" style="position:absolute;left:1885;top:1027;width:4515;height:0;visibility:visible;mso-wrap-style:square;v-text-anchor:top" coordsize="4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" path="m,l4515,e" filled="f" strokecolor="#bdc1c6" strokeweight=".85pt">
                  <v:path arrowok="t" o:connecttype="custom" o:connectlocs="0,0;4515,0" o:connectangles="0,0"/>
                </v:shape>
                <w10:wrap anchorx="page"/>
              </v:group>
            </w:pict>
          </mc:Fallback>
        </mc:AlternateContent>
      </w:r>
      <w:r w:rsidRPr="00EB7BFD">
        <w:rPr>
          <w:color w:val="202024"/>
          <w:sz w:val="24"/>
          <w:szCs w:val="24"/>
        </w:rPr>
        <w:t xml:space="preserve">1.    </w:t>
      </w:r>
      <w:r w:rsidRPr="00EB7BFD">
        <w:rPr>
          <w:color w:val="202024"/>
          <w:spacing w:val="16"/>
          <w:sz w:val="24"/>
          <w:szCs w:val="24"/>
        </w:rPr>
        <w:t xml:space="preserve"> </w:t>
      </w:r>
      <w:r w:rsidRPr="00EB7BFD">
        <w:rPr>
          <w:rFonts w:eastAsia="Arial"/>
          <w:b/>
          <w:color w:val="202024"/>
          <w:sz w:val="24"/>
          <w:szCs w:val="24"/>
        </w:rPr>
        <w:t>Name</w:t>
      </w:r>
    </w:p>
    <w:p w14:paraId="1097F7F6" w14:textId="77777777" w:rsidR="00BD3C4A" w:rsidRPr="00EB7BFD" w:rsidRDefault="00BD3C4A" w:rsidP="00BD3C4A">
      <w:pPr>
        <w:spacing w:line="200" w:lineRule="exact"/>
        <w:rPr>
          <w:sz w:val="24"/>
          <w:szCs w:val="24"/>
        </w:rPr>
      </w:pPr>
    </w:p>
    <w:p w14:paraId="3110500A" w14:textId="77777777" w:rsidR="00BD3C4A" w:rsidRPr="00EB7BFD" w:rsidRDefault="00BD3C4A" w:rsidP="00BD3C4A">
      <w:pPr>
        <w:spacing w:line="200" w:lineRule="exact"/>
        <w:rPr>
          <w:sz w:val="24"/>
          <w:szCs w:val="24"/>
        </w:rPr>
      </w:pPr>
    </w:p>
    <w:p w14:paraId="59DB67E6" w14:textId="77777777" w:rsidR="00BD3C4A" w:rsidRPr="00EB7BFD" w:rsidRDefault="00BD3C4A" w:rsidP="00BD3C4A">
      <w:pPr>
        <w:spacing w:line="200" w:lineRule="exact"/>
        <w:rPr>
          <w:sz w:val="24"/>
          <w:szCs w:val="24"/>
        </w:rPr>
      </w:pPr>
    </w:p>
    <w:p w14:paraId="6279022C" w14:textId="2172A536" w:rsidR="00BD3C4A" w:rsidRPr="00EB7BFD" w:rsidRDefault="00BD3C4A" w:rsidP="00BD3C4A">
      <w:pPr>
        <w:spacing w:line="200" w:lineRule="exact"/>
        <w:rPr>
          <w:sz w:val="24"/>
          <w:szCs w:val="24"/>
        </w:rPr>
      </w:pPr>
    </w:p>
    <w:p w14:paraId="7C536EBB" w14:textId="74A00C2F" w:rsidR="00BD3C4A" w:rsidRPr="00EB7BFD" w:rsidRDefault="00BD3C4A" w:rsidP="00BD3C4A">
      <w:pPr>
        <w:spacing w:before="18" w:line="200" w:lineRule="exact"/>
        <w:rPr>
          <w:sz w:val="24"/>
          <w:szCs w:val="24"/>
        </w:rPr>
      </w:pPr>
    </w:p>
    <w:p w14:paraId="27CBF8FE" w14:textId="77777777" w:rsidR="00BD3C4A" w:rsidRPr="00EB7BFD" w:rsidRDefault="00BD3C4A" w:rsidP="00BD3C4A">
      <w:pPr>
        <w:spacing w:line="260" w:lineRule="exact"/>
        <w:ind w:left="970"/>
        <w:rPr>
          <w:sz w:val="24"/>
          <w:szCs w:val="24"/>
        </w:rPr>
      </w:pPr>
      <w:r w:rsidRPr="00EB7BFD">
        <w:rPr>
          <w:color w:val="202024"/>
          <w:position w:val="-1"/>
          <w:sz w:val="24"/>
          <w:szCs w:val="24"/>
        </w:rPr>
        <w:t xml:space="preserve">2.    </w:t>
      </w:r>
      <w:r w:rsidRPr="00EB7BFD">
        <w:rPr>
          <w:color w:val="202024"/>
          <w:spacing w:val="16"/>
          <w:position w:val="-1"/>
          <w:sz w:val="24"/>
          <w:szCs w:val="24"/>
        </w:rPr>
        <w:t xml:space="preserve"> </w:t>
      </w:r>
      <w:r w:rsidRPr="00EB7BFD">
        <w:rPr>
          <w:rFonts w:eastAsia="Arial"/>
          <w:b/>
          <w:color w:val="202024"/>
          <w:position w:val="-1"/>
          <w:sz w:val="24"/>
          <w:szCs w:val="24"/>
        </w:rPr>
        <w:t>Gender</w:t>
      </w:r>
      <w:r w:rsidRPr="00EB7BFD">
        <w:rPr>
          <w:rFonts w:eastAsia="Arial"/>
          <w:b/>
          <w:color w:val="202024"/>
          <w:spacing w:val="-6"/>
          <w:position w:val="-1"/>
          <w:sz w:val="24"/>
          <w:szCs w:val="24"/>
        </w:rPr>
        <w:t xml:space="preserve"> </w:t>
      </w:r>
      <w:r w:rsidRPr="00EB7BFD">
        <w:rPr>
          <w:color w:val="D92F25"/>
          <w:position w:val="-1"/>
          <w:sz w:val="24"/>
          <w:szCs w:val="24"/>
        </w:rPr>
        <w:t>*</w:t>
      </w:r>
    </w:p>
    <w:p w14:paraId="571BE1E4" w14:textId="77777777" w:rsidR="00BD3C4A" w:rsidRPr="00EB7BFD" w:rsidRDefault="00BD3C4A" w:rsidP="00BD3C4A">
      <w:pPr>
        <w:spacing w:before="10" w:line="260" w:lineRule="exact"/>
        <w:rPr>
          <w:sz w:val="24"/>
          <w:szCs w:val="24"/>
        </w:rPr>
      </w:pPr>
    </w:p>
    <w:p w14:paraId="63B5DBD1" w14:textId="77777777" w:rsidR="00BD3C4A" w:rsidRPr="00EB7BFD" w:rsidRDefault="00BD3C4A" w:rsidP="00BD3C4A">
      <w:pPr>
        <w:spacing w:before="26"/>
        <w:ind w:left="1430" w:right="7873"/>
        <w:jc w:val="center"/>
        <w:rPr>
          <w:sz w:val="24"/>
          <w:szCs w:val="24"/>
        </w:rPr>
      </w:pPr>
      <w:r w:rsidRPr="00EB7BFD">
        <w:rPr>
          <w:color w:val="202024"/>
          <w:sz w:val="24"/>
          <w:szCs w:val="24"/>
        </w:rPr>
        <w:t>Mark</w:t>
      </w:r>
      <w:r w:rsidRPr="00EB7BFD">
        <w:rPr>
          <w:color w:val="202024"/>
          <w:spacing w:val="9"/>
          <w:sz w:val="24"/>
          <w:szCs w:val="24"/>
        </w:rPr>
        <w:t xml:space="preserve"> </w:t>
      </w:r>
      <w:r w:rsidRPr="00EB7BFD">
        <w:rPr>
          <w:color w:val="202024"/>
          <w:sz w:val="24"/>
          <w:szCs w:val="24"/>
        </w:rPr>
        <w:t>only</w:t>
      </w:r>
      <w:r w:rsidRPr="00EB7BFD">
        <w:rPr>
          <w:color w:val="202024"/>
          <w:spacing w:val="16"/>
          <w:sz w:val="24"/>
          <w:szCs w:val="24"/>
        </w:rPr>
        <w:t xml:space="preserve"> </w:t>
      </w:r>
      <w:r w:rsidRPr="00EB7BFD">
        <w:rPr>
          <w:color w:val="202024"/>
          <w:sz w:val="24"/>
          <w:szCs w:val="24"/>
        </w:rPr>
        <w:t>one</w:t>
      </w:r>
      <w:r w:rsidRPr="00EB7BFD">
        <w:rPr>
          <w:color w:val="202024"/>
          <w:spacing w:val="41"/>
          <w:sz w:val="24"/>
          <w:szCs w:val="24"/>
        </w:rPr>
        <w:t xml:space="preserve"> </w:t>
      </w:r>
      <w:r w:rsidRPr="00EB7BFD">
        <w:rPr>
          <w:color w:val="202024"/>
          <w:spacing w:val="-2"/>
          <w:w w:val="111"/>
          <w:sz w:val="24"/>
          <w:szCs w:val="24"/>
        </w:rPr>
        <w:t>o</w:t>
      </w:r>
      <w:r w:rsidRPr="00EB7BFD">
        <w:rPr>
          <w:color w:val="202024"/>
          <w:spacing w:val="-2"/>
          <w:w w:val="107"/>
          <w:sz w:val="24"/>
          <w:szCs w:val="24"/>
        </w:rPr>
        <w:t>v</w:t>
      </w:r>
      <w:r w:rsidRPr="00EB7BFD">
        <w:rPr>
          <w:color w:val="202024"/>
          <w:sz w:val="24"/>
          <w:szCs w:val="24"/>
        </w:rPr>
        <w:t>al.</w:t>
      </w:r>
    </w:p>
    <w:p w14:paraId="52BEC1A8" w14:textId="77777777" w:rsidR="00BD3C4A" w:rsidRPr="00EB7BFD" w:rsidRDefault="00BD3C4A" w:rsidP="00BD3C4A">
      <w:pPr>
        <w:spacing w:before="8" w:line="140" w:lineRule="exact"/>
        <w:rPr>
          <w:sz w:val="24"/>
          <w:szCs w:val="24"/>
        </w:rPr>
      </w:pPr>
    </w:p>
    <w:p w14:paraId="7B1836F9" w14:textId="77777777" w:rsidR="00BD3C4A" w:rsidRPr="00EB7BFD" w:rsidRDefault="00BD3C4A" w:rsidP="00BD3C4A">
      <w:pPr>
        <w:spacing w:line="200" w:lineRule="exact"/>
        <w:rPr>
          <w:sz w:val="24"/>
          <w:szCs w:val="24"/>
        </w:rPr>
      </w:pPr>
    </w:p>
    <w:p w14:paraId="6B01F2B4" w14:textId="174C3805" w:rsidR="00BD3C4A" w:rsidRPr="00EB7BFD" w:rsidRDefault="00BD3C4A" w:rsidP="00BD3C4A">
      <w:pPr>
        <w:ind w:left="2091"/>
        <w:rPr>
          <w:sz w:val="24"/>
          <w:szCs w:val="24"/>
        </w:rPr>
      </w:pPr>
      <w:r w:rsidRPr="00EB7BFD">
        <w:rPr>
          <w:noProof/>
          <w:sz w:val="24"/>
          <w:szCs w:val="24"/>
        </w:rPr>
        <mc:AlternateContent>
          <mc:Choice Requires="wpg">
            <w:drawing>
              <wp:anchor distT="0" distB="0" distL="114300" distR="114300" simplePos="0" relativeHeight="251667456" behindDoc="1" locked="0" layoutInCell="1" allowOverlap="1" wp14:anchorId="48415759" wp14:editId="4AD98EE8">
                <wp:simplePos x="0" y="0"/>
                <wp:positionH relativeFrom="page">
                  <wp:posOffset>1249680</wp:posOffset>
                </wp:positionH>
                <wp:positionV relativeFrom="paragraph">
                  <wp:posOffset>-7620</wp:posOffset>
                </wp:positionV>
                <wp:extent cx="295275" cy="161925"/>
                <wp:effectExtent l="11430" t="13970" r="7620" b="5080"/>
                <wp:wrapNone/>
                <wp:docPr id="1694158796" name="Group 16941587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161925"/>
                          <a:chOff x="1967" y="-12"/>
                          <a:chExt cx="465" cy="255"/>
                        </a:xfrm>
                      </wpg:grpSpPr>
                      <wps:wsp>
                        <wps:cNvPr id="1694158797" name="Freeform 75"/>
                        <wps:cNvSpPr>
                          <a:spLocks/>
                        </wps:cNvSpPr>
                        <wps:spPr bwMode="auto">
                          <a:xfrm>
                            <a:off x="1967" y="-12"/>
                            <a:ext cx="465" cy="255"/>
                          </a:xfrm>
                          <a:custGeom>
                            <a:avLst/>
                            <a:gdLst>
                              <a:gd name="T0" fmla="+- 0 1967 1967"/>
                              <a:gd name="T1" fmla="*/ T0 w 465"/>
                              <a:gd name="T2" fmla="+- 0 107 -12"/>
                              <a:gd name="T3" fmla="*/ 107 h 255"/>
                              <a:gd name="T4" fmla="+- 0 1970 1967"/>
                              <a:gd name="T5" fmla="*/ T4 w 465"/>
                              <a:gd name="T6" fmla="+- 0 91 -12"/>
                              <a:gd name="T7" fmla="*/ 91 h 255"/>
                              <a:gd name="T8" fmla="+- 0 1974 1967"/>
                              <a:gd name="T9" fmla="*/ T8 w 465"/>
                              <a:gd name="T10" fmla="+- 0 74 -12"/>
                              <a:gd name="T11" fmla="*/ 74 h 255"/>
                              <a:gd name="T12" fmla="+- 0 1980 1967"/>
                              <a:gd name="T13" fmla="*/ T12 w 465"/>
                              <a:gd name="T14" fmla="+- 0 59 -12"/>
                              <a:gd name="T15" fmla="*/ 59 h 255"/>
                              <a:gd name="T16" fmla="+- 0 1989 1967"/>
                              <a:gd name="T17" fmla="*/ T16 w 465"/>
                              <a:gd name="T18" fmla="+- 0 45 -12"/>
                              <a:gd name="T19" fmla="*/ 45 h 255"/>
                              <a:gd name="T20" fmla="+- 0 1999 1967"/>
                              <a:gd name="T21" fmla="*/ T20 w 465"/>
                              <a:gd name="T22" fmla="+- 0 31 -12"/>
                              <a:gd name="T23" fmla="*/ 31 h 255"/>
                              <a:gd name="T24" fmla="+- 0 2011 1967"/>
                              <a:gd name="T25" fmla="*/ T24 w 465"/>
                              <a:gd name="T26" fmla="+- 0 19 -12"/>
                              <a:gd name="T27" fmla="*/ 19 h 255"/>
                              <a:gd name="T28" fmla="+- 0 2024 1967"/>
                              <a:gd name="T29" fmla="*/ T28 w 465"/>
                              <a:gd name="T30" fmla="+- 0 9 -12"/>
                              <a:gd name="T31" fmla="*/ 9 h 255"/>
                              <a:gd name="T32" fmla="+- 0 2038 1967"/>
                              <a:gd name="T33" fmla="*/ T32 w 465"/>
                              <a:gd name="T34" fmla="+- 0 1 -12"/>
                              <a:gd name="T35" fmla="*/ 1 h 255"/>
                              <a:gd name="T36" fmla="+- 0 2054 1967"/>
                              <a:gd name="T37" fmla="*/ T36 w 465"/>
                              <a:gd name="T38" fmla="+- 0 -6 -12"/>
                              <a:gd name="T39" fmla="*/ -6 h 255"/>
                              <a:gd name="T40" fmla="+- 0 2070 1967"/>
                              <a:gd name="T41" fmla="*/ T40 w 465"/>
                              <a:gd name="T42" fmla="+- 0 -10 -12"/>
                              <a:gd name="T43" fmla="*/ -10 h 255"/>
                              <a:gd name="T44" fmla="+- 0 2087 1967"/>
                              <a:gd name="T45" fmla="*/ T44 w 465"/>
                              <a:gd name="T46" fmla="+- 0 -12 -12"/>
                              <a:gd name="T47" fmla="*/ -12 h 255"/>
                              <a:gd name="T48" fmla="+- 0 2305 1967"/>
                              <a:gd name="T49" fmla="*/ T48 w 465"/>
                              <a:gd name="T50" fmla="+- 0 -12 -12"/>
                              <a:gd name="T51" fmla="*/ -12 h 255"/>
                              <a:gd name="T52" fmla="+- 0 2322 1967"/>
                              <a:gd name="T53" fmla="*/ T52 w 465"/>
                              <a:gd name="T54" fmla="+- 0 -11 -12"/>
                              <a:gd name="T55" fmla="*/ -11 h 255"/>
                              <a:gd name="T56" fmla="+- 0 2338 1967"/>
                              <a:gd name="T57" fmla="*/ T56 w 465"/>
                              <a:gd name="T58" fmla="+- 0 -8 -12"/>
                              <a:gd name="T59" fmla="*/ -8 h 255"/>
                              <a:gd name="T60" fmla="+- 0 2354 1967"/>
                              <a:gd name="T61" fmla="*/ T60 w 465"/>
                              <a:gd name="T62" fmla="+- 0 -2 -12"/>
                              <a:gd name="T63" fmla="*/ -2 h 255"/>
                              <a:gd name="T64" fmla="+- 0 2369 1967"/>
                              <a:gd name="T65" fmla="*/ T64 w 465"/>
                              <a:gd name="T66" fmla="+- 0 5 -12"/>
                              <a:gd name="T67" fmla="*/ 5 h 255"/>
                              <a:gd name="T68" fmla="+- 0 2383 1967"/>
                              <a:gd name="T69" fmla="*/ T68 w 465"/>
                              <a:gd name="T70" fmla="+- 0 14 -12"/>
                              <a:gd name="T71" fmla="*/ 14 h 255"/>
                              <a:gd name="T72" fmla="+- 0 2395 1967"/>
                              <a:gd name="T73" fmla="*/ T72 w 465"/>
                              <a:gd name="T74" fmla="+- 0 25 -12"/>
                              <a:gd name="T75" fmla="*/ 25 h 255"/>
                              <a:gd name="T76" fmla="+- 0 2406 1967"/>
                              <a:gd name="T77" fmla="*/ T76 w 465"/>
                              <a:gd name="T78" fmla="+- 0 38 -12"/>
                              <a:gd name="T79" fmla="*/ 38 h 255"/>
                              <a:gd name="T80" fmla="+- 0 2416 1967"/>
                              <a:gd name="T81" fmla="*/ T80 w 465"/>
                              <a:gd name="T82" fmla="+- 0 52 -12"/>
                              <a:gd name="T83" fmla="*/ 52 h 255"/>
                              <a:gd name="T84" fmla="+- 0 2423 1967"/>
                              <a:gd name="T85" fmla="*/ T84 w 465"/>
                              <a:gd name="T86" fmla="+- 0 67 -12"/>
                              <a:gd name="T87" fmla="*/ 67 h 255"/>
                              <a:gd name="T88" fmla="+- 0 2428 1967"/>
                              <a:gd name="T89" fmla="*/ T88 w 465"/>
                              <a:gd name="T90" fmla="+- 0 82 -12"/>
                              <a:gd name="T91" fmla="*/ 82 h 255"/>
                              <a:gd name="T92" fmla="+- 0 2432 1967"/>
                              <a:gd name="T93" fmla="*/ T92 w 465"/>
                              <a:gd name="T94" fmla="+- 0 99 -12"/>
                              <a:gd name="T95" fmla="*/ 99 h 255"/>
                              <a:gd name="T96" fmla="+- 0 2432 1967"/>
                              <a:gd name="T97" fmla="*/ T96 w 465"/>
                              <a:gd name="T98" fmla="+- 0 115 -12"/>
                              <a:gd name="T99" fmla="*/ 115 h 255"/>
                              <a:gd name="T100" fmla="+- 0 2432 1967"/>
                              <a:gd name="T101" fmla="*/ T100 w 465"/>
                              <a:gd name="T102" fmla="+- 0 132 -12"/>
                              <a:gd name="T103" fmla="*/ 132 h 255"/>
                              <a:gd name="T104" fmla="+- 0 2428 1967"/>
                              <a:gd name="T105" fmla="*/ T104 w 465"/>
                              <a:gd name="T106" fmla="+- 0 148 -12"/>
                              <a:gd name="T107" fmla="*/ 148 h 255"/>
                              <a:gd name="T108" fmla="+- 0 2423 1967"/>
                              <a:gd name="T109" fmla="*/ T108 w 465"/>
                              <a:gd name="T110" fmla="+- 0 164 -12"/>
                              <a:gd name="T111" fmla="*/ 164 h 255"/>
                              <a:gd name="T112" fmla="+- 0 2416 1967"/>
                              <a:gd name="T113" fmla="*/ T112 w 465"/>
                              <a:gd name="T114" fmla="+- 0 179 -12"/>
                              <a:gd name="T115" fmla="*/ 179 h 255"/>
                              <a:gd name="T116" fmla="+- 0 2406 1967"/>
                              <a:gd name="T117" fmla="*/ T116 w 465"/>
                              <a:gd name="T118" fmla="+- 0 193 -12"/>
                              <a:gd name="T119" fmla="*/ 193 h 255"/>
                              <a:gd name="T120" fmla="+- 0 2395 1967"/>
                              <a:gd name="T121" fmla="*/ T120 w 465"/>
                              <a:gd name="T122" fmla="+- 0 206 -12"/>
                              <a:gd name="T123" fmla="*/ 206 h 255"/>
                              <a:gd name="T124" fmla="+- 0 2383 1967"/>
                              <a:gd name="T125" fmla="*/ T124 w 465"/>
                              <a:gd name="T126" fmla="+- 0 217 -12"/>
                              <a:gd name="T127" fmla="*/ 217 h 255"/>
                              <a:gd name="T128" fmla="+- 0 2369 1967"/>
                              <a:gd name="T129" fmla="*/ T128 w 465"/>
                              <a:gd name="T130" fmla="+- 0 226 -12"/>
                              <a:gd name="T131" fmla="*/ 226 h 255"/>
                              <a:gd name="T132" fmla="+- 0 2354 1967"/>
                              <a:gd name="T133" fmla="*/ T132 w 465"/>
                              <a:gd name="T134" fmla="+- 0 233 -12"/>
                              <a:gd name="T135" fmla="*/ 233 h 255"/>
                              <a:gd name="T136" fmla="+- 0 2338 1967"/>
                              <a:gd name="T137" fmla="*/ T136 w 465"/>
                              <a:gd name="T138" fmla="+- 0 239 -12"/>
                              <a:gd name="T139" fmla="*/ 239 h 255"/>
                              <a:gd name="T140" fmla="+- 0 2322 1967"/>
                              <a:gd name="T141" fmla="*/ T140 w 465"/>
                              <a:gd name="T142" fmla="+- 0 242 -12"/>
                              <a:gd name="T143" fmla="*/ 242 h 255"/>
                              <a:gd name="T144" fmla="+- 0 2305 1967"/>
                              <a:gd name="T145" fmla="*/ T144 w 465"/>
                              <a:gd name="T146" fmla="+- 0 243 -12"/>
                              <a:gd name="T147" fmla="*/ 243 h 255"/>
                              <a:gd name="T148" fmla="+- 0 2087 1967"/>
                              <a:gd name="T149" fmla="*/ T148 w 465"/>
                              <a:gd name="T150" fmla="+- 0 243 -12"/>
                              <a:gd name="T151" fmla="*/ 243 h 255"/>
                              <a:gd name="T152" fmla="+- 0 2070 1967"/>
                              <a:gd name="T153" fmla="*/ T152 w 465"/>
                              <a:gd name="T154" fmla="+- 0 240 -12"/>
                              <a:gd name="T155" fmla="*/ 240 h 255"/>
                              <a:gd name="T156" fmla="+- 0 2054 1967"/>
                              <a:gd name="T157" fmla="*/ T156 w 465"/>
                              <a:gd name="T158" fmla="+- 0 236 -12"/>
                              <a:gd name="T159" fmla="*/ 236 h 255"/>
                              <a:gd name="T160" fmla="+- 0 2038 1967"/>
                              <a:gd name="T161" fmla="*/ T160 w 465"/>
                              <a:gd name="T162" fmla="+- 0 230 -12"/>
                              <a:gd name="T163" fmla="*/ 230 h 255"/>
                              <a:gd name="T164" fmla="+- 0 2024 1967"/>
                              <a:gd name="T165" fmla="*/ T164 w 465"/>
                              <a:gd name="T166" fmla="+- 0 221 -12"/>
                              <a:gd name="T167" fmla="*/ 221 h 255"/>
                              <a:gd name="T168" fmla="+- 0 2011 1967"/>
                              <a:gd name="T169" fmla="*/ T168 w 465"/>
                              <a:gd name="T170" fmla="+- 0 211 -12"/>
                              <a:gd name="T171" fmla="*/ 211 h 255"/>
                              <a:gd name="T172" fmla="+- 0 1999 1967"/>
                              <a:gd name="T173" fmla="*/ T172 w 465"/>
                              <a:gd name="T174" fmla="+- 0 200 -12"/>
                              <a:gd name="T175" fmla="*/ 200 h 255"/>
                              <a:gd name="T176" fmla="+- 0 1989 1967"/>
                              <a:gd name="T177" fmla="*/ T176 w 465"/>
                              <a:gd name="T178" fmla="+- 0 186 -12"/>
                              <a:gd name="T179" fmla="*/ 186 h 255"/>
                              <a:gd name="T180" fmla="+- 0 1980 1967"/>
                              <a:gd name="T181" fmla="*/ T180 w 465"/>
                              <a:gd name="T182" fmla="+- 0 172 -12"/>
                              <a:gd name="T183" fmla="*/ 172 h 255"/>
                              <a:gd name="T184" fmla="+- 0 1974 1967"/>
                              <a:gd name="T185" fmla="*/ T184 w 465"/>
                              <a:gd name="T186" fmla="+- 0 156 -12"/>
                              <a:gd name="T187" fmla="*/ 156 h 255"/>
                              <a:gd name="T188" fmla="+- 0 1970 1967"/>
                              <a:gd name="T189" fmla="*/ T188 w 465"/>
                              <a:gd name="T190" fmla="+- 0 140 -12"/>
                              <a:gd name="T191" fmla="*/ 140 h 255"/>
                              <a:gd name="T192" fmla="+- 0 1967 1967"/>
                              <a:gd name="T193" fmla="*/ T192 w 465"/>
                              <a:gd name="T194" fmla="+- 0 124 -12"/>
                              <a:gd name="T195" fmla="*/ 124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6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338" y="0"/>
                                </a:lnTo>
                                <a:lnTo>
                                  <a:pt x="346" y="0"/>
                                </a:lnTo>
                                <a:lnTo>
                                  <a:pt x="355" y="1"/>
                                </a:lnTo>
                                <a:lnTo>
                                  <a:pt x="363" y="2"/>
                                </a:lnTo>
                                <a:lnTo>
                                  <a:pt x="371" y="4"/>
                                </a:lnTo>
                                <a:lnTo>
                                  <a:pt x="379" y="6"/>
                                </a:lnTo>
                                <a:lnTo>
                                  <a:pt x="387" y="10"/>
                                </a:lnTo>
                                <a:lnTo>
                                  <a:pt x="395" y="13"/>
                                </a:lnTo>
                                <a:lnTo>
                                  <a:pt x="402" y="17"/>
                                </a:lnTo>
                                <a:lnTo>
                                  <a:pt x="409" y="21"/>
                                </a:lnTo>
                                <a:lnTo>
                                  <a:pt x="416" y="26"/>
                                </a:lnTo>
                                <a:lnTo>
                                  <a:pt x="422" y="31"/>
                                </a:lnTo>
                                <a:lnTo>
                                  <a:pt x="428" y="37"/>
                                </a:lnTo>
                                <a:lnTo>
                                  <a:pt x="434" y="43"/>
                                </a:lnTo>
                                <a:lnTo>
                                  <a:pt x="439" y="50"/>
                                </a:lnTo>
                                <a:lnTo>
                                  <a:pt x="444" y="57"/>
                                </a:lnTo>
                                <a:lnTo>
                                  <a:pt x="449" y="64"/>
                                </a:lnTo>
                                <a:lnTo>
                                  <a:pt x="453" y="71"/>
                                </a:lnTo>
                                <a:lnTo>
                                  <a:pt x="456" y="79"/>
                                </a:lnTo>
                                <a:lnTo>
                                  <a:pt x="459" y="86"/>
                                </a:lnTo>
                                <a:lnTo>
                                  <a:pt x="461" y="94"/>
                                </a:lnTo>
                                <a:lnTo>
                                  <a:pt x="463" y="103"/>
                                </a:lnTo>
                                <a:lnTo>
                                  <a:pt x="465" y="111"/>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434" y="212"/>
                                </a:lnTo>
                                <a:lnTo>
                                  <a:pt x="428" y="218"/>
                                </a:lnTo>
                                <a:lnTo>
                                  <a:pt x="422" y="223"/>
                                </a:lnTo>
                                <a:lnTo>
                                  <a:pt x="416" y="229"/>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910668" id="Group 1694158796" o:spid="_x0000_s1026" style="position:absolute;margin-left:98.4pt;margin-top:-.6pt;width:23.25pt;height:12.75pt;z-index:-251649024;mso-position-horizontal-relative:page" coordorigin="1967,-12"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">
                <v:shape id="Freeform 75" o:spid="_x0000_s1027" style="position:absolute;left:1967;top:-12;width:465;height:255;visibility:visible;mso-wrap-style:square;v-text-anchor:top" coordsize="46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" path="m,127r,-8l1,111r2,-8l5,94,7,86r3,-7l13,71r4,-7l22,57r5,-7l32,43r6,-6l44,31r6,-5l57,21r7,-4l71,13r8,-3l87,6,95,4r8,-2l111,1,120,r8,l338,r8,l355,1r8,1l371,4r8,2l387,10r8,3l402,17r7,4l416,26r6,5l428,37r6,6l439,50r5,7l449,64r4,7l456,79r3,7l461,94r2,9l465,111r,8l465,127r,9l465,144r-2,8l461,160r-2,8l456,176r-3,8l449,191r-5,7l439,205r-5,7l428,218r-6,5l416,229r-7,4l402,238r-7,4l387,245r-8,3l371,251r-8,1l355,254r-9,1l338,255r-210,l120,255r-9,-1l103,252r-8,-1l87,248r-8,-3l71,242r-7,-4l57,233r-7,-4l44,223r-6,-5l32,212r-5,-7l22,198r-5,-7l13,184r-3,-8l7,168,5,160,3,152,1,144,,136r,-9xe" filled="f" strokecolor="#99a0a6">
                  <v:path arrowok="t" o:connecttype="custom" o:connectlocs="0,107;3,91;7,74;13,59;22,45;32,31;44,19;57,9;71,1;87,-6;103,-10;120,-12;338,-12;355,-11;371,-8;387,-2;402,5;416,14;428,25;439,38;449,52;456,67;461,82;465,99;465,115;465,132;461,148;456,164;449,179;439,193;428,206;416,217;402,226;387,233;371,239;355,242;338,243;120,243;103,240;87,236;71,230;57,221;44,211;32,200;22,186;13,172;7,156;3,140;0,124" o:connectangles="0,0,0,0,0,0,0,0,0,0,0,0,0,0,0,0,0,0,0,0,0,0,0,0,0,0,0,0,0,0,0,0,0,0,0,0,0,0,0,0,0,0,0,0,0,0,0,0,0"/>
                </v:shape>
                <w10:wrap anchorx="page"/>
              </v:group>
            </w:pict>
          </mc:Fallback>
        </mc:AlternateContent>
      </w:r>
      <w:r w:rsidRPr="00EB7BFD">
        <w:rPr>
          <w:color w:val="202024"/>
          <w:spacing w:val="-2"/>
          <w:w w:val="99"/>
          <w:sz w:val="24"/>
          <w:szCs w:val="24"/>
        </w:rPr>
        <w:t>F</w:t>
      </w:r>
      <w:r w:rsidRPr="00EB7BFD">
        <w:rPr>
          <w:color w:val="202024"/>
          <w:w w:val="119"/>
          <w:sz w:val="24"/>
          <w:szCs w:val="24"/>
        </w:rPr>
        <w:t>e</w:t>
      </w:r>
      <w:r w:rsidRPr="00EB7BFD">
        <w:rPr>
          <w:color w:val="202024"/>
          <w:w w:val="112"/>
          <w:sz w:val="24"/>
          <w:szCs w:val="24"/>
        </w:rPr>
        <w:t>m</w:t>
      </w:r>
      <w:r w:rsidRPr="00EB7BFD">
        <w:rPr>
          <w:color w:val="202024"/>
          <w:w w:val="122"/>
          <w:sz w:val="24"/>
          <w:szCs w:val="24"/>
        </w:rPr>
        <w:t>a</w:t>
      </w:r>
      <w:r w:rsidRPr="00EB7BFD">
        <w:rPr>
          <w:color w:val="202024"/>
          <w:w w:val="87"/>
          <w:sz w:val="24"/>
          <w:szCs w:val="24"/>
        </w:rPr>
        <w:t>l</w:t>
      </w:r>
      <w:r w:rsidRPr="00EB7BFD">
        <w:rPr>
          <w:color w:val="202024"/>
          <w:w w:val="119"/>
          <w:sz w:val="24"/>
          <w:szCs w:val="24"/>
        </w:rPr>
        <w:t>e</w:t>
      </w:r>
    </w:p>
    <w:p w14:paraId="44C8D428" w14:textId="77777777" w:rsidR="00BD3C4A" w:rsidRPr="00EB7BFD" w:rsidRDefault="00BD3C4A" w:rsidP="00BD3C4A">
      <w:pPr>
        <w:spacing w:before="7" w:line="180" w:lineRule="exact"/>
        <w:rPr>
          <w:sz w:val="24"/>
          <w:szCs w:val="24"/>
        </w:rPr>
      </w:pPr>
    </w:p>
    <w:p w14:paraId="2021495E" w14:textId="0741A87B" w:rsidR="00BD3C4A" w:rsidRPr="00EB7BFD" w:rsidRDefault="00BD3C4A" w:rsidP="00C121C4">
      <w:pPr>
        <w:spacing w:line="240" w:lineRule="exact"/>
        <w:ind w:left="2091"/>
        <w:rPr>
          <w:sz w:val="24"/>
          <w:szCs w:val="24"/>
        </w:rPr>
      </w:pPr>
      <w:r w:rsidRPr="00EB7BFD">
        <w:rPr>
          <w:noProof/>
          <w:sz w:val="24"/>
          <w:szCs w:val="24"/>
        </w:rPr>
        <mc:AlternateContent>
          <mc:Choice Requires="wpg">
            <w:drawing>
              <wp:anchor distT="0" distB="0" distL="114300" distR="114300" simplePos="0" relativeHeight="251668480" behindDoc="1" locked="0" layoutInCell="1" allowOverlap="1" wp14:anchorId="0DC0D8A9" wp14:editId="309921C1">
                <wp:simplePos x="0" y="0"/>
                <wp:positionH relativeFrom="page">
                  <wp:posOffset>1249680</wp:posOffset>
                </wp:positionH>
                <wp:positionV relativeFrom="paragraph">
                  <wp:posOffset>-7620</wp:posOffset>
                </wp:positionV>
                <wp:extent cx="295275" cy="161925"/>
                <wp:effectExtent l="11430" t="7620" r="7620" b="11430"/>
                <wp:wrapNone/>
                <wp:docPr id="1694158793" name="Group 16941587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161925"/>
                          <a:chOff x="1967" y="-12"/>
                          <a:chExt cx="465" cy="255"/>
                        </a:xfrm>
                      </wpg:grpSpPr>
                      <wps:wsp>
                        <wps:cNvPr id="1694158795" name="Freeform 77"/>
                        <wps:cNvSpPr>
                          <a:spLocks/>
                        </wps:cNvSpPr>
                        <wps:spPr bwMode="auto">
                          <a:xfrm>
                            <a:off x="1967" y="-12"/>
                            <a:ext cx="465" cy="255"/>
                          </a:xfrm>
                          <a:custGeom>
                            <a:avLst/>
                            <a:gdLst>
                              <a:gd name="T0" fmla="+- 0 1967 1967"/>
                              <a:gd name="T1" fmla="*/ T0 w 465"/>
                              <a:gd name="T2" fmla="+- 0 107 -12"/>
                              <a:gd name="T3" fmla="*/ 107 h 255"/>
                              <a:gd name="T4" fmla="+- 0 1970 1967"/>
                              <a:gd name="T5" fmla="*/ T4 w 465"/>
                              <a:gd name="T6" fmla="+- 0 91 -12"/>
                              <a:gd name="T7" fmla="*/ 91 h 255"/>
                              <a:gd name="T8" fmla="+- 0 1974 1967"/>
                              <a:gd name="T9" fmla="*/ T8 w 465"/>
                              <a:gd name="T10" fmla="+- 0 74 -12"/>
                              <a:gd name="T11" fmla="*/ 74 h 255"/>
                              <a:gd name="T12" fmla="+- 0 1980 1967"/>
                              <a:gd name="T13" fmla="*/ T12 w 465"/>
                              <a:gd name="T14" fmla="+- 0 59 -12"/>
                              <a:gd name="T15" fmla="*/ 59 h 255"/>
                              <a:gd name="T16" fmla="+- 0 1989 1967"/>
                              <a:gd name="T17" fmla="*/ T16 w 465"/>
                              <a:gd name="T18" fmla="+- 0 45 -12"/>
                              <a:gd name="T19" fmla="*/ 45 h 255"/>
                              <a:gd name="T20" fmla="+- 0 1999 1967"/>
                              <a:gd name="T21" fmla="*/ T20 w 465"/>
                              <a:gd name="T22" fmla="+- 0 31 -12"/>
                              <a:gd name="T23" fmla="*/ 31 h 255"/>
                              <a:gd name="T24" fmla="+- 0 2011 1967"/>
                              <a:gd name="T25" fmla="*/ T24 w 465"/>
                              <a:gd name="T26" fmla="+- 0 19 -12"/>
                              <a:gd name="T27" fmla="*/ 19 h 255"/>
                              <a:gd name="T28" fmla="+- 0 2024 1967"/>
                              <a:gd name="T29" fmla="*/ T28 w 465"/>
                              <a:gd name="T30" fmla="+- 0 9 -12"/>
                              <a:gd name="T31" fmla="*/ 9 h 255"/>
                              <a:gd name="T32" fmla="+- 0 2038 1967"/>
                              <a:gd name="T33" fmla="*/ T32 w 465"/>
                              <a:gd name="T34" fmla="+- 0 1 -12"/>
                              <a:gd name="T35" fmla="*/ 1 h 255"/>
                              <a:gd name="T36" fmla="+- 0 2054 1967"/>
                              <a:gd name="T37" fmla="*/ T36 w 465"/>
                              <a:gd name="T38" fmla="+- 0 -6 -12"/>
                              <a:gd name="T39" fmla="*/ -6 h 255"/>
                              <a:gd name="T40" fmla="+- 0 2087 1967"/>
                              <a:gd name="T41" fmla="*/ T40 w 465"/>
                              <a:gd name="T42" fmla="+- 0 -12 -12"/>
                              <a:gd name="T43" fmla="*/ -12 h 255"/>
                              <a:gd name="T44" fmla="+- 0 2305 1967"/>
                              <a:gd name="T45" fmla="*/ T44 w 465"/>
                              <a:gd name="T46" fmla="+- 0 -12 -12"/>
                              <a:gd name="T47" fmla="*/ -12 h 255"/>
                              <a:gd name="T48" fmla="+- 0 2338 1967"/>
                              <a:gd name="T49" fmla="*/ T48 w 465"/>
                              <a:gd name="T50" fmla="+- 0 -8 -12"/>
                              <a:gd name="T51" fmla="*/ -8 h 255"/>
                              <a:gd name="T52" fmla="+- 0 2362 1967"/>
                              <a:gd name="T53" fmla="*/ T52 w 465"/>
                              <a:gd name="T54" fmla="+- 0 1 -12"/>
                              <a:gd name="T55" fmla="*/ 1 h 255"/>
                              <a:gd name="T56" fmla="+- 0 2376 1967"/>
                              <a:gd name="T57" fmla="*/ T56 w 465"/>
                              <a:gd name="T58" fmla="+- 0 9 -12"/>
                              <a:gd name="T59" fmla="*/ 9 h 255"/>
                              <a:gd name="T60" fmla="+- 0 2389 1967"/>
                              <a:gd name="T61" fmla="*/ T60 w 465"/>
                              <a:gd name="T62" fmla="+- 0 19 -12"/>
                              <a:gd name="T63" fmla="*/ 19 h 255"/>
                              <a:gd name="T64" fmla="+- 0 2401 1967"/>
                              <a:gd name="T65" fmla="*/ T64 w 465"/>
                              <a:gd name="T66" fmla="+- 0 31 -12"/>
                              <a:gd name="T67" fmla="*/ 31 h 255"/>
                              <a:gd name="T68" fmla="+- 0 2411 1967"/>
                              <a:gd name="T69" fmla="*/ T68 w 465"/>
                              <a:gd name="T70" fmla="+- 0 45 -12"/>
                              <a:gd name="T71" fmla="*/ 45 h 255"/>
                              <a:gd name="T72" fmla="+- 0 2420 1967"/>
                              <a:gd name="T73" fmla="*/ T72 w 465"/>
                              <a:gd name="T74" fmla="+- 0 59 -12"/>
                              <a:gd name="T75" fmla="*/ 59 h 255"/>
                              <a:gd name="T76" fmla="+- 0 2426 1967"/>
                              <a:gd name="T77" fmla="*/ T76 w 465"/>
                              <a:gd name="T78" fmla="+- 0 74 -12"/>
                              <a:gd name="T79" fmla="*/ 74 h 255"/>
                              <a:gd name="T80" fmla="+- 0 2430 1967"/>
                              <a:gd name="T81" fmla="*/ T80 w 465"/>
                              <a:gd name="T82" fmla="+- 0 91 -12"/>
                              <a:gd name="T83" fmla="*/ 91 h 255"/>
                              <a:gd name="T84" fmla="+- 0 2432 1967"/>
                              <a:gd name="T85" fmla="*/ T84 w 465"/>
                              <a:gd name="T86" fmla="+- 0 107 -12"/>
                              <a:gd name="T87" fmla="*/ 107 h 255"/>
                              <a:gd name="T88" fmla="+- 0 2432 1967"/>
                              <a:gd name="T89" fmla="*/ T88 w 465"/>
                              <a:gd name="T90" fmla="+- 0 124 -12"/>
                              <a:gd name="T91" fmla="*/ 124 h 255"/>
                              <a:gd name="T92" fmla="+- 0 2430 1967"/>
                              <a:gd name="T93" fmla="*/ T92 w 465"/>
                              <a:gd name="T94" fmla="+- 0 140 -12"/>
                              <a:gd name="T95" fmla="*/ 140 h 255"/>
                              <a:gd name="T96" fmla="+- 0 2426 1967"/>
                              <a:gd name="T97" fmla="*/ T96 w 465"/>
                              <a:gd name="T98" fmla="+- 0 156 -12"/>
                              <a:gd name="T99" fmla="*/ 156 h 255"/>
                              <a:gd name="T100" fmla="+- 0 2420 1967"/>
                              <a:gd name="T101" fmla="*/ T100 w 465"/>
                              <a:gd name="T102" fmla="+- 0 172 -12"/>
                              <a:gd name="T103" fmla="*/ 172 h 255"/>
                              <a:gd name="T104" fmla="+- 0 2411 1967"/>
                              <a:gd name="T105" fmla="*/ T104 w 465"/>
                              <a:gd name="T106" fmla="+- 0 186 -12"/>
                              <a:gd name="T107" fmla="*/ 186 h 255"/>
                              <a:gd name="T108" fmla="+- 0 2401 1967"/>
                              <a:gd name="T109" fmla="*/ T108 w 465"/>
                              <a:gd name="T110" fmla="+- 0 200 -12"/>
                              <a:gd name="T111" fmla="*/ 200 h 255"/>
                              <a:gd name="T112" fmla="+- 0 2389 1967"/>
                              <a:gd name="T113" fmla="*/ T112 w 465"/>
                              <a:gd name="T114" fmla="+- 0 211 -12"/>
                              <a:gd name="T115" fmla="*/ 211 h 255"/>
                              <a:gd name="T116" fmla="+- 0 2376 1967"/>
                              <a:gd name="T117" fmla="*/ T116 w 465"/>
                              <a:gd name="T118" fmla="+- 0 221 -12"/>
                              <a:gd name="T119" fmla="*/ 221 h 255"/>
                              <a:gd name="T120" fmla="+- 0 2354 1967"/>
                              <a:gd name="T121" fmla="*/ T120 w 465"/>
                              <a:gd name="T122" fmla="+- 0 233 -12"/>
                              <a:gd name="T123" fmla="*/ 233 h 255"/>
                              <a:gd name="T124" fmla="+- 0 2322 1967"/>
                              <a:gd name="T125" fmla="*/ T124 w 465"/>
                              <a:gd name="T126" fmla="+- 0 242 -12"/>
                              <a:gd name="T127" fmla="*/ 242 h 255"/>
                              <a:gd name="T128" fmla="+- 0 2095 1967"/>
                              <a:gd name="T129" fmla="*/ T128 w 465"/>
                              <a:gd name="T130" fmla="+- 0 243 -12"/>
                              <a:gd name="T131" fmla="*/ 243 h 255"/>
                              <a:gd name="T132" fmla="+- 0 2062 1967"/>
                              <a:gd name="T133" fmla="*/ T132 w 465"/>
                              <a:gd name="T134" fmla="+- 0 239 -12"/>
                              <a:gd name="T135" fmla="*/ 239 h 255"/>
                              <a:gd name="T136" fmla="+- 0 2031 1967"/>
                              <a:gd name="T137" fmla="*/ T136 w 465"/>
                              <a:gd name="T138" fmla="+- 0 226 -12"/>
                              <a:gd name="T139" fmla="*/ 226 h 255"/>
                              <a:gd name="T140" fmla="+- 0 2017 1967"/>
                              <a:gd name="T141" fmla="*/ T140 w 465"/>
                              <a:gd name="T142" fmla="+- 0 217 -12"/>
                              <a:gd name="T143" fmla="*/ 217 h 255"/>
                              <a:gd name="T144" fmla="+- 0 2005 1967"/>
                              <a:gd name="T145" fmla="*/ T144 w 465"/>
                              <a:gd name="T146" fmla="+- 0 206 -12"/>
                              <a:gd name="T147" fmla="*/ 206 h 255"/>
                              <a:gd name="T148" fmla="+- 0 1994 1967"/>
                              <a:gd name="T149" fmla="*/ T148 w 465"/>
                              <a:gd name="T150" fmla="+- 0 193 -12"/>
                              <a:gd name="T151" fmla="*/ 193 h 255"/>
                              <a:gd name="T152" fmla="+- 0 1984 1967"/>
                              <a:gd name="T153" fmla="*/ T152 w 465"/>
                              <a:gd name="T154" fmla="+- 0 179 -12"/>
                              <a:gd name="T155" fmla="*/ 179 h 255"/>
                              <a:gd name="T156" fmla="+- 0 1977 1967"/>
                              <a:gd name="T157" fmla="*/ T156 w 465"/>
                              <a:gd name="T158" fmla="+- 0 164 -12"/>
                              <a:gd name="T159" fmla="*/ 164 h 255"/>
                              <a:gd name="T160" fmla="+- 0 1972 1967"/>
                              <a:gd name="T161" fmla="*/ T160 w 465"/>
                              <a:gd name="T162" fmla="+- 0 148 -12"/>
                              <a:gd name="T163" fmla="*/ 148 h 255"/>
                              <a:gd name="T164" fmla="+- 0 1968 1967"/>
                              <a:gd name="T165" fmla="*/ T164 w 465"/>
                              <a:gd name="T166" fmla="+- 0 132 -12"/>
                              <a:gd name="T167" fmla="*/ 132 h 255"/>
                              <a:gd name="T168" fmla="+- 0 1967 1967"/>
                              <a:gd name="T169" fmla="*/ T168 w 465"/>
                              <a:gd name="T170" fmla="+- 0 115 -12"/>
                              <a:gd name="T171" fmla="*/ 11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46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103" y="2"/>
                                </a:lnTo>
                                <a:lnTo>
                                  <a:pt x="120" y="0"/>
                                </a:lnTo>
                                <a:lnTo>
                                  <a:pt x="128" y="0"/>
                                </a:lnTo>
                                <a:lnTo>
                                  <a:pt x="338" y="0"/>
                                </a:lnTo>
                                <a:lnTo>
                                  <a:pt x="355" y="1"/>
                                </a:lnTo>
                                <a:lnTo>
                                  <a:pt x="371" y="4"/>
                                </a:lnTo>
                                <a:lnTo>
                                  <a:pt x="387" y="10"/>
                                </a:lnTo>
                                <a:lnTo>
                                  <a:pt x="395" y="13"/>
                                </a:lnTo>
                                <a:lnTo>
                                  <a:pt x="402" y="17"/>
                                </a:lnTo>
                                <a:lnTo>
                                  <a:pt x="409" y="21"/>
                                </a:lnTo>
                                <a:lnTo>
                                  <a:pt x="416" y="26"/>
                                </a:lnTo>
                                <a:lnTo>
                                  <a:pt x="422" y="31"/>
                                </a:lnTo>
                                <a:lnTo>
                                  <a:pt x="428" y="37"/>
                                </a:lnTo>
                                <a:lnTo>
                                  <a:pt x="434" y="43"/>
                                </a:lnTo>
                                <a:lnTo>
                                  <a:pt x="439" y="50"/>
                                </a:lnTo>
                                <a:lnTo>
                                  <a:pt x="444" y="57"/>
                                </a:lnTo>
                                <a:lnTo>
                                  <a:pt x="449" y="64"/>
                                </a:lnTo>
                                <a:lnTo>
                                  <a:pt x="453" y="71"/>
                                </a:lnTo>
                                <a:lnTo>
                                  <a:pt x="456" y="79"/>
                                </a:lnTo>
                                <a:lnTo>
                                  <a:pt x="459" y="86"/>
                                </a:lnTo>
                                <a:lnTo>
                                  <a:pt x="461" y="94"/>
                                </a:lnTo>
                                <a:lnTo>
                                  <a:pt x="463" y="103"/>
                                </a:lnTo>
                                <a:lnTo>
                                  <a:pt x="465" y="111"/>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434" y="212"/>
                                </a:lnTo>
                                <a:lnTo>
                                  <a:pt x="428" y="218"/>
                                </a:lnTo>
                                <a:lnTo>
                                  <a:pt x="422" y="223"/>
                                </a:lnTo>
                                <a:lnTo>
                                  <a:pt x="416" y="229"/>
                                </a:lnTo>
                                <a:lnTo>
                                  <a:pt x="409" y="233"/>
                                </a:lnTo>
                                <a:lnTo>
                                  <a:pt x="402" y="238"/>
                                </a:lnTo>
                                <a:lnTo>
                                  <a:pt x="387" y="245"/>
                                </a:lnTo>
                                <a:lnTo>
                                  <a:pt x="371" y="251"/>
                                </a:lnTo>
                                <a:lnTo>
                                  <a:pt x="355" y="254"/>
                                </a:lnTo>
                                <a:lnTo>
                                  <a:pt x="338" y="255"/>
                                </a:lnTo>
                                <a:lnTo>
                                  <a:pt x="128" y="255"/>
                                </a:lnTo>
                                <a:lnTo>
                                  <a:pt x="111" y="254"/>
                                </a:lnTo>
                                <a:lnTo>
                                  <a:pt x="95" y="251"/>
                                </a:lnTo>
                                <a:lnTo>
                                  <a:pt x="79" y="245"/>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F47B29" id="Group 1694158793" o:spid="_x0000_s1026" style="position:absolute;margin-left:98.4pt;margin-top:-.6pt;width:23.25pt;height:12.75pt;z-index:-251648000;mso-position-horizontal-relative:page" coordorigin="1967,-12"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">
                <v:shape id="Freeform 77" o:spid="_x0000_s1027" style="position:absolute;left:1967;top:-12;width:465;height:255;visibility:visible;mso-wrap-style:square;v-text-anchor:top" coordsize="46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" path="m,127r,-8l1,111r2,-8l5,94,7,86r3,-7l13,71r4,-7l22,57r5,-7l32,43r6,-6l44,31r6,-5l57,21r7,-4l71,13r8,-3l87,6,103,2,120,r8,l338,r17,1l371,4r16,6l395,13r7,4l409,21r7,5l422,31r6,6l434,43r5,7l444,57r5,7l453,71r3,8l459,86r2,8l463,103r2,8l465,119r,8l465,136r,8l463,152r-2,8l459,168r-3,8l453,184r-4,7l444,198r-5,7l434,212r-6,6l422,223r-6,6l409,233r-7,5l387,245r-16,6l355,254r-17,1l128,255r-17,-1l95,251,79,245,64,238r-7,-5l50,229r-6,-6l38,218r-6,-6l27,205r-5,-7l17,191r-4,-7l10,176,7,168,5,160,3,152,1,144,,136r,-9xe" filled="f" strokecolor="#99a0a6">
                  <v:path arrowok="t" o:connecttype="custom" o:connectlocs="0,107;3,91;7,74;13,59;22,45;32,31;44,19;57,9;71,1;87,-6;120,-12;338,-12;371,-8;395,1;409,9;422,19;434,31;444,45;453,59;459,74;463,91;465,107;465,124;463,140;459,156;453,172;444,186;434,200;422,211;409,221;387,233;355,242;128,243;95,239;64,226;50,217;38,206;27,193;17,179;10,164;5,148;1,132;0,115" o:connectangles="0,0,0,0,0,0,0,0,0,0,0,0,0,0,0,0,0,0,0,0,0,0,0,0,0,0,0,0,0,0,0,0,0,0,0,0,0,0,0,0,0,0,0"/>
                </v:shape>
                <w10:wrap anchorx="page"/>
              </v:group>
            </w:pict>
          </mc:Fallback>
        </mc:AlternateContent>
      </w:r>
      <w:r w:rsidRPr="00EB7BFD">
        <w:rPr>
          <w:color w:val="202024"/>
          <w:w w:val="98"/>
          <w:sz w:val="24"/>
          <w:szCs w:val="24"/>
        </w:rPr>
        <w:t>M</w:t>
      </w:r>
      <w:r w:rsidRPr="00EB7BFD">
        <w:rPr>
          <w:color w:val="202024"/>
          <w:w w:val="122"/>
          <w:sz w:val="24"/>
          <w:szCs w:val="24"/>
        </w:rPr>
        <w:t>a</w:t>
      </w:r>
      <w:r w:rsidRPr="00EB7BFD">
        <w:rPr>
          <w:color w:val="202024"/>
          <w:w w:val="87"/>
          <w:sz w:val="24"/>
          <w:szCs w:val="24"/>
        </w:rPr>
        <w:t>l</w:t>
      </w:r>
      <w:r w:rsidRPr="00EB7BFD">
        <w:rPr>
          <w:color w:val="202024"/>
          <w:w w:val="119"/>
          <w:sz w:val="24"/>
          <w:szCs w:val="24"/>
        </w:rPr>
        <w:t>e</w:t>
      </w:r>
    </w:p>
    <w:p w14:paraId="3808652E" w14:textId="77777777" w:rsidR="00BD3C4A" w:rsidRPr="00EB7BFD" w:rsidRDefault="00BD3C4A" w:rsidP="00BD3C4A">
      <w:pPr>
        <w:spacing w:before="20" w:line="200" w:lineRule="exact"/>
        <w:rPr>
          <w:sz w:val="24"/>
          <w:szCs w:val="24"/>
        </w:rPr>
      </w:pPr>
    </w:p>
    <w:p w14:paraId="351E5ADF" w14:textId="52F96A53" w:rsidR="00BD3C4A" w:rsidRPr="00EB7BFD" w:rsidRDefault="00BD3C4A" w:rsidP="00BD3C4A">
      <w:pPr>
        <w:spacing w:before="29"/>
        <w:ind w:left="970"/>
        <w:rPr>
          <w:rFonts w:eastAsia="Arial"/>
          <w:sz w:val="24"/>
          <w:szCs w:val="24"/>
        </w:rPr>
      </w:pPr>
      <w:r w:rsidRPr="00EB7BFD">
        <w:rPr>
          <w:noProof/>
          <w:sz w:val="24"/>
          <w:szCs w:val="24"/>
        </w:rPr>
        <mc:AlternateContent>
          <mc:Choice Requires="wpg">
            <w:drawing>
              <wp:anchor distT="0" distB="0" distL="114300" distR="114300" simplePos="0" relativeHeight="251666432" behindDoc="1" locked="0" layoutInCell="1" allowOverlap="1" wp14:anchorId="3A449161" wp14:editId="3D3E3704">
                <wp:simplePos x="0" y="0"/>
                <wp:positionH relativeFrom="page">
                  <wp:posOffset>1196975</wp:posOffset>
                </wp:positionH>
                <wp:positionV relativeFrom="paragraph">
                  <wp:posOffset>652145</wp:posOffset>
                </wp:positionV>
                <wp:extent cx="2867025" cy="0"/>
                <wp:effectExtent l="6350" t="10160" r="12700" b="8890"/>
                <wp:wrapNone/>
                <wp:docPr id="1694158791" name="Group 16941587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7025" cy="0"/>
                          <a:chOff x="1885" y="1027"/>
                          <a:chExt cx="4515" cy="0"/>
                        </a:xfrm>
                      </wpg:grpSpPr>
                      <wps:wsp>
                        <wps:cNvPr id="1694158792" name="Freeform 73"/>
                        <wps:cNvSpPr>
                          <a:spLocks/>
                        </wps:cNvSpPr>
                        <wps:spPr bwMode="auto">
                          <a:xfrm>
                            <a:off x="1885" y="1027"/>
                            <a:ext cx="4515" cy="0"/>
                          </a:xfrm>
                          <a:custGeom>
                            <a:avLst/>
                            <a:gdLst>
                              <a:gd name="T0" fmla="+- 0 1885 1885"/>
                              <a:gd name="T1" fmla="*/ T0 w 4515"/>
                              <a:gd name="T2" fmla="+- 0 6400 1885"/>
                              <a:gd name="T3" fmla="*/ T2 w 4515"/>
                            </a:gdLst>
                            <a:ahLst/>
                            <a:cxnLst>
                              <a:cxn ang="0">
                                <a:pos x="T1" y="0"/>
                              </a:cxn>
                              <a:cxn ang="0">
                                <a:pos x="T3" y="0"/>
                              </a:cxn>
                            </a:cxnLst>
                            <a:rect l="0" t="0" r="r" b="b"/>
                            <a:pathLst>
                              <a:path w="4515">
                                <a:moveTo>
                                  <a:pt x="0" y="0"/>
                                </a:moveTo>
                                <a:lnTo>
                                  <a:pt x="4515"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B865C9" id="Group 1694158791" o:spid="_x0000_s1026" style="position:absolute;margin-left:94.25pt;margin-top:51.35pt;width:225.75pt;height:0;z-index:-251650048;mso-position-horizontal-relative:page" coordorigin="1885,1027" coordsize="45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">
                <v:shape id="Freeform 73" o:spid="_x0000_s1027" style="position:absolute;left:1885;top:1027;width:4515;height:0;visibility:visible;mso-wrap-style:square;v-text-anchor:top" coordsize="4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" path="m,l4515,e" filled="f" strokecolor="#bdc1c6" strokeweight=".85pt">
                  <v:path arrowok="t" o:connecttype="custom" o:connectlocs="0,0;4515,0" o:connectangles="0,0"/>
                </v:shape>
                <w10:wrap anchorx="page"/>
              </v:group>
            </w:pict>
          </mc:Fallback>
        </mc:AlternateContent>
      </w:r>
      <w:r w:rsidRPr="00EB7BFD">
        <w:rPr>
          <w:color w:val="202024"/>
          <w:sz w:val="24"/>
          <w:szCs w:val="24"/>
        </w:rPr>
        <w:t xml:space="preserve">3.    </w:t>
      </w:r>
      <w:r w:rsidRPr="00EB7BFD">
        <w:rPr>
          <w:color w:val="202024"/>
          <w:spacing w:val="16"/>
          <w:sz w:val="24"/>
          <w:szCs w:val="24"/>
        </w:rPr>
        <w:t xml:space="preserve"> </w:t>
      </w:r>
      <w:r w:rsidRPr="00EB7BFD">
        <w:rPr>
          <w:rFonts w:eastAsia="Arial"/>
          <w:b/>
          <w:color w:val="202024"/>
          <w:sz w:val="24"/>
          <w:szCs w:val="24"/>
        </w:rPr>
        <w:t>Email</w:t>
      </w:r>
      <w:r w:rsidRPr="00EB7BFD">
        <w:rPr>
          <w:rFonts w:eastAsia="Arial"/>
          <w:b/>
          <w:color w:val="202024"/>
          <w:spacing w:val="-9"/>
          <w:sz w:val="24"/>
          <w:szCs w:val="24"/>
        </w:rPr>
        <w:t xml:space="preserve"> </w:t>
      </w:r>
      <w:r w:rsidRPr="00EB7BFD">
        <w:rPr>
          <w:rFonts w:eastAsia="Arial"/>
          <w:b/>
          <w:color w:val="202024"/>
          <w:sz w:val="24"/>
          <w:szCs w:val="24"/>
        </w:rPr>
        <w:t>Address</w:t>
      </w:r>
    </w:p>
    <w:p w14:paraId="4FF7AF48" w14:textId="77777777" w:rsidR="00BD3C4A" w:rsidRPr="00EB7BFD" w:rsidRDefault="00BD3C4A" w:rsidP="00BD3C4A">
      <w:pPr>
        <w:rPr>
          <w:rFonts w:eastAsia="Arial"/>
          <w:sz w:val="24"/>
          <w:szCs w:val="24"/>
        </w:rPr>
      </w:pPr>
    </w:p>
    <w:p w14:paraId="4570DDD3" w14:textId="6C0C37D1" w:rsidR="00BD3C4A" w:rsidRPr="00EB7BFD" w:rsidRDefault="00BD3C4A" w:rsidP="00BD3C4A">
      <w:pPr>
        <w:rPr>
          <w:rFonts w:eastAsia="Arial"/>
          <w:sz w:val="24"/>
          <w:szCs w:val="24"/>
        </w:rPr>
      </w:pPr>
    </w:p>
    <w:p w14:paraId="2BC644E3" w14:textId="06B64258" w:rsidR="00BD3C4A" w:rsidRPr="00EB7BFD" w:rsidRDefault="00BD3C4A" w:rsidP="00BD3C4A">
      <w:pPr>
        <w:tabs>
          <w:tab w:val="left" w:pos="3698"/>
        </w:tabs>
        <w:rPr>
          <w:rFonts w:eastAsia="Arial"/>
          <w:sz w:val="24"/>
          <w:szCs w:val="24"/>
        </w:rPr>
      </w:pPr>
      <w:r w:rsidRPr="00EB7BFD">
        <w:rPr>
          <w:rFonts w:eastAsia="Arial"/>
          <w:sz w:val="24"/>
          <w:szCs w:val="24"/>
        </w:rPr>
        <w:tab/>
      </w:r>
    </w:p>
    <w:p w14:paraId="191BCE76" w14:textId="291A0D81" w:rsidR="00BD3C4A" w:rsidRPr="00EB7BFD" w:rsidRDefault="00BD3C4A" w:rsidP="00BD3C4A">
      <w:pPr>
        <w:tabs>
          <w:tab w:val="left" w:pos="3698"/>
        </w:tabs>
        <w:rPr>
          <w:rFonts w:eastAsia="Arial"/>
          <w:sz w:val="24"/>
          <w:szCs w:val="24"/>
        </w:rPr>
      </w:pPr>
    </w:p>
    <w:p w14:paraId="0C980EAE" w14:textId="3FB9839E" w:rsidR="00BD3C4A" w:rsidRPr="00EB7BFD" w:rsidRDefault="00C121C4" w:rsidP="00BD3C4A">
      <w:pPr>
        <w:spacing w:before="29" w:line="260" w:lineRule="exact"/>
        <w:ind w:left="970"/>
        <w:rPr>
          <w:sz w:val="24"/>
          <w:szCs w:val="24"/>
        </w:rPr>
      </w:pPr>
      <w:r w:rsidRPr="00EB7BFD">
        <w:rPr>
          <w:color w:val="202024"/>
          <w:position w:val="-1"/>
          <w:sz w:val="24"/>
          <w:szCs w:val="24"/>
        </w:rPr>
        <w:t>4</w:t>
      </w:r>
      <w:r w:rsidR="00BD3C4A" w:rsidRPr="00EB7BFD">
        <w:rPr>
          <w:color w:val="202024"/>
          <w:position w:val="-1"/>
          <w:sz w:val="24"/>
          <w:szCs w:val="24"/>
        </w:rPr>
        <w:t xml:space="preserve">.    </w:t>
      </w:r>
      <w:r w:rsidR="00BD3C4A" w:rsidRPr="00EB7BFD">
        <w:rPr>
          <w:color w:val="202024"/>
          <w:spacing w:val="16"/>
          <w:position w:val="-1"/>
          <w:sz w:val="24"/>
          <w:szCs w:val="24"/>
        </w:rPr>
        <w:t xml:space="preserve"> </w:t>
      </w:r>
      <w:r w:rsidR="00BD3C4A" w:rsidRPr="00EB7BFD">
        <w:rPr>
          <w:rFonts w:eastAsia="Arial"/>
          <w:b/>
          <w:color w:val="202024"/>
          <w:position w:val="-1"/>
          <w:sz w:val="24"/>
          <w:szCs w:val="24"/>
        </w:rPr>
        <w:t>Select your position</w:t>
      </w:r>
      <w:r w:rsidR="00BD3C4A" w:rsidRPr="00EB7BFD">
        <w:rPr>
          <w:rFonts w:eastAsia="Arial"/>
          <w:b/>
          <w:color w:val="202024"/>
          <w:spacing w:val="-6"/>
          <w:position w:val="-1"/>
          <w:sz w:val="24"/>
          <w:szCs w:val="24"/>
        </w:rPr>
        <w:t xml:space="preserve"> </w:t>
      </w:r>
      <w:r w:rsidR="00BD3C4A" w:rsidRPr="00EB7BFD">
        <w:rPr>
          <w:color w:val="D92F25"/>
          <w:position w:val="-1"/>
          <w:sz w:val="24"/>
          <w:szCs w:val="24"/>
        </w:rPr>
        <w:t>*</w:t>
      </w:r>
    </w:p>
    <w:p w14:paraId="4077E9CD" w14:textId="77777777" w:rsidR="00BD3C4A" w:rsidRPr="00EB7BFD" w:rsidRDefault="00BD3C4A" w:rsidP="00BD3C4A">
      <w:pPr>
        <w:spacing w:before="10" w:line="260" w:lineRule="exact"/>
        <w:rPr>
          <w:sz w:val="24"/>
          <w:szCs w:val="24"/>
        </w:rPr>
      </w:pPr>
    </w:p>
    <w:p w14:paraId="535126FA" w14:textId="77777777" w:rsidR="00BD3C4A" w:rsidRPr="00EB7BFD" w:rsidRDefault="00BD3C4A" w:rsidP="00BD3C4A">
      <w:pPr>
        <w:spacing w:before="26"/>
        <w:ind w:left="1430" w:right="7873"/>
        <w:jc w:val="center"/>
        <w:rPr>
          <w:sz w:val="24"/>
          <w:szCs w:val="24"/>
        </w:rPr>
      </w:pPr>
      <w:r w:rsidRPr="00EB7BFD">
        <w:rPr>
          <w:sz w:val="24"/>
          <w:szCs w:val="24"/>
        </w:rPr>
        <w:t>Mark</w:t>
      </w:r>
      <w:r w:rsidRPr="00EB7BFD">
        <w:rPr>
          <w:spacing w:val="9"/>
          <w:sz w:val="24"/>
          <w:szCs w:val="24"/>
        </w:rPr>
        <w:t xml:space="preserve"> </w:t>
      </w:r>
      <w:r w:rsidRPr="00EB7BFD">
        <w:rPr>
          <w:sz w:val="24"/>
          <w:szCs w:val="24"/>
        </w:rPr>
        <w:t>only</w:t>
      </w:r>
      <w:r w:rsidRPr="00EB7BFD">
        <w:rPr>
          <w:spacing w:val="16"/>
          <w:sz w:val="24"/>
          <w:szCs w:val="24"/>
        </w:rPr>
        <w:t xml:space="preserve"> </w:t>
      </w:r>
      <w:r w:rsidRPr="00EB7BFD">
        <w:rPr>
          <w:sz w:val="24"/>
          <w:szCs w:val="24"/>
        </w:rPr>
        <w:t>one</w:t>
      </w:r>
      <w:r w:rsidRPr="00EB7BFD">
        <w:rPr>
          <w:spacing w:val="41"/>
          <w:sz w:val="24"/>
          <w:szCs w:val="24"/>
        </w:rPr>
        <w:t xml:space="preserve"> </w:t>
      </w:r>
      <w:r w:rsidRPr="00EB7BFD">
        <w:rPr>
          <w:spacing w:val="-2"/>
          <w:w w:val="111"/>
          <w:sz w:val="24"/>
          <w:szCs w:val="24"/>
        </w:rPr>
        <w:t>o</w:t>
      </w:r>
      <w:r w:rsidRPr="00EB7BFD">
        <w:rPr>
          <w:spacing w:val="-2"/>
          <w:w w:val="107"/>
          <w:sz w:val="24"/>
          <w:szCs w:val="24"/>
        </w:rPr>
        <w:t>v</w:t>
      </w:r>
      <w:r w:rsidRPr="00EB7BFD">
        <w:rPr>
          <w:sz w:val="24"/>
          <w:szCs w:val="24"/>
        </w:rPr>
        <w:t>al.</w:t>
      </w:r>
    </w:p>
    <w:p w14:paraId="6B5125ED" w14:textId="77777777" w:rsidR="00BD3C4A" w:rsidRPr="00EB7BFD" w:rsidRDefault="00BD3C4A" w:rsidP="00BD3C4A">
      <w:pPr>
        <w:spacing w:before="8" w:line="140" w:lineRule="exact"/>
        <w:rPr>
          <w:sz w:val="24"/>
          <w:szCs w:val="24"/>
        </w:rPr>
      </w:pPr>
    </w:p>
    <w:p w14:paraId="2328DE86" w14:textId="77777777" w:rsidR="00BD3C4A" w:rsidRPr="00EB7BFD" w:rsidRDefault="00BD3C4A" w:rsidP="00BD3C4A">
      <w:pPr>
        <w:spacing w:line="200" w:lineRule="exact"/>
        <w:rPr>
          <w:sz w:val="24"/>
          <w:szCs w:val="24"/>
        </w:rPr>
      </w:pPr>
    </w:p>
    <w:p w14:paraId="71ED8408" w14:textId="0D1935FA" w:rsidR="00BD3C4A" w:rsidRPr="00EB7BFD" w:rsidRDefault="00BD3C4A" w:rsidP="00BD3C4A">
      <w:pPr>
        <w:ind w:left="2091"/>
        <w:rPr>
          <w:sz w:val="24"/>
          <w:szCs w:val="24"/>
        </w:rPr>
      </w:pPr>
      <w:r w:rsidRPr="00EB7BFD">
        <w:rPr>
          <w:noProof/>
          <w:sz w:val="24"/>
          <w:szCs w:val="24"/>
        </w:rPr>
        <mc:AlternateContent>
          <mc:Choice Requires="wpg">
            <w:drawing>
              <wp:anchor distT="0" distB="0" distL="114300" distR="114300" simplePos="0" relativeHeight="251670528" behindDoc="1" locked="0" layoutInCell="1" allowOverlap="1" wp14:anchorId="4E1464B5" wp14:editId="26C5FA94">
                <wp:simplePos x="0" y="0"/>
                <wp:positionH relativeFrom="page">
                  <wp:posOffset>1249680</wp:posOffset>
                </wp:positionH>
                <wp:positionV relativeFrom="paragraph">
                  <wp:posOffset>-7620</wp:posOffset>
                </wp:positionV>
                <wp:extent cx="295275" cy="161925"/>
                <wp:effectExtent l="11430" t="13970" r="7620" b="5080"/>
                <wp:wrapNone/>
                <wp:docPr id="1912356731" name="Group 19123567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161925"/>
                          <a:chOff x="1967" y="-12"/>
                          <a:chExt cx="465" cy="255"/>
                        </a:xfrm>
                      </wpg:grpSpPr>
                      <wps:wsp>
                        <wps:cNvPr id="1912356732" name="Freeform 151"/>
                        <wps:cNvSpPr>
                          <a:spLocks/>
                        </wps:cNvSpPr>
                        <wps:spPr bwMode="auto">
                          <a:xfrm>
                            <a:off x="1967" y="-12"/>
                            <a:ext cx="465" cy="255"/>
                          </a:xfrm>
                          <a:custGeom>
                            <a:avLst/>
                            <a:gdLst>
                              <a:gd name="T0" fmla="+- 0 1967 1967"/>
                              <a:gd name="T1" fmla="*/ T0 w 465"/>
                              <a:gd name="T2" fmla="+- 0 107 -12"/>
                              <a:gd name="T3" fmla="*/ 107 h 255"/>
                              <a:gd name="T4" fmla="+- 0 1970 1967"/>
                              <a:gd name="T5" fmla="*/ T4 w 465"/>
                              <a:gd name="T6" fmla="+- 0 91 -12"/>
                              <a:gd name="T7" fmla="*/ 91 h 255"/>
                              <a:gd name="T8" fmla="+- 0 1974 1967"/>
                              <a:gd name="T9" fmla="*/ T8 w 465"/>
                              <a:gd name="T10" fmla="+- 0 74 -12"/>
                              <a:gd name="T11" fmla="*/ 74 h 255"/>
                              <a:gd name="T12" fmla="+- 0 1980 1967"/>
                              <a:gd name="T13" fmla="*/ T12 w 465"/>
                              <a:gd name="T14" fmla="+- 0 59 -12"/>
                              <a:gd name="T15" fmla="*/ 59 h 255"/>
                              <a:gd name="T16" fmla="+- 0 1989 1967"/>
                              <a:gd name="T17" fmla="*/ T16 w 465"/>
                              <a:gd name="T18" fmla="+- 0 45 -12"/>
                              <a:gd name="T19" fmla="*/ 45 h 255"/>
                              <a:gd name="T20" fmla="+- 0 1999 1967"/>
                              <a:gd name="T21" fmla="*/ T20 w 465"/>
                              <a:gd name="T22" fmla="+- 0 31 -12"/>
                              <a:gd name="T23" fmla="*/ 31 h 255"/>
                              <a:gd name="T24" fmla="+- 0 2011 1967"/>
                              <a:gd name="T25" fmla="*/ T24 w 465"/>
                              <a:gd name="T26" fmla="+- 0 19 -12"/>
                              <a:gd name="T27" fmla="*/ 19 h 255"/>
                              <a:gd name="T28" fmla="+- 0 2024 1967"/>
                              <a:gd name="T29" fmla="*/ T28 w 465"/>
                              <a:gd name="T30" fmla="+- 0 9 -12"/>
                              <a:gd name="T31" fmla="*/ 9 h 255"/>
                              <a:gd name="T32" fmla="+- 0 2038 1967"/>
                              <a:gd name="T33" fmla="*/ T32 w 465"/>
                              <a:gd name="T34" fmla="+- 0 1 -12"/>
                              <a:gd name="T35" fmla="*/ 1 h 255"/>
                              <a:gd name="T36" fmla="+- 0 2054 1967"/>
                              <a:gd name="T37" fmla="*/ T36 w 465"/>
                              <a:gd name="T38" fmla="+- 0 -6 -12"/>
                              <a:gd name="T39" fmla="*/ -6 h 255"/>
                              <a:gd name="T40" fmla="+- 0 2070 1967"/>
                              <a:gd name="T41" fmla="*/ T40 w 465"/>
                              <a:gd name="T42" fmla="+- 0 -10 -12"/>
                              <a:gd name="T43" fmla="*/ -10 h 255"/>
                              <a:gd name="T44" fmla="+- 0 2087 1967"/>
                              <a:gd name="T45" fmla="*/ T44 w 465"/>
                              <a:gd name="T46" fmla="+- 0 -12 -12"/>
                              <a:gd name="T47" fmla="*/ -12 h 255"/>
                              <a:gd name="T48" fmla="+- 0 2305 1967"/>
                              <a:gd name="T49" fmla="*/ T48 w 465"/>
                              <a:gd name="T50" fmla="+- 0 -12 -12"/>
                              <a:gd name="T51" fmla="*/ -12 h 255"/>
                              <a:gd name="T52" fmla="+- 0 2322 1967"/>
                              <a:gd name="T53" fmla="*/ T52 w 465"/>
                              <a:gd name="T54" fmla="+- 0 -11 -12"/>
                              <a:gd name="T55" fmla="*/ -11 h 255"/>
                              <a:gd name="T56" fmla="+- 0 2338 1967"/>
                              <a:gd name="T57" fmla="*/ T56 w 465"/>
                              <a:gd name="T58" fmla="+- 0 -8 -12"/>
                              <a:gd name="T59" fmla="*/ -8 h 255"/>
                              <a:gd name="T60" fmla="+- 0 2354 1967"/>
                              <a:gd name="T61" fmla="*/ T60 w 465"/>
                              <a:gd name="T62" fmla="+- 0 -2 -12"/>
                              <a:gd name="T63" fmla="*/ -2 h 255"/>
                              <a:gd name="T64" fmla="+- 0 2369 1967"/>
                              <a:gd name="T65" fmla="*/ T64 w 465"/>
                              <a:gd name="T66" fmla="+- 0 5 -12"/>
                              <a:gd name="T67" fmla="*/ 5 h 255"/>
                              <a:gd name="T68" fmla="+- 0 2383 1967"/>
                              <a:gd name="T69" fmla="*/ T68 w 465"/>
                              <a:gd name="T70" fmla="+- 0 14 -12"/>
                              <a:gd name="T71" fmla="*/ 14 h 255"/>
                              <a:gd name="T72" fmla="+- 0 2395 1967"/>
                              <a:gd name="T73" fmla="*/ T72 w 465"/>
                              <a:gd name="T74" fmla="+- 0 25 -12"/>
                              <a:gd name="T75" fmla="*/ 25 h 255"/>
                              <a:gd name="T76" fmla="+- 0 2406 1967"/>
                              <a:gd name="T77" fmla="*/ T76 w 465"/>
                              <a:gd name="T78" fmla="+- 0 38 -12"/>
                              <a:gd name="T79" fmla="*/ 38 h 255"/>
                              <a:gd name="T80" fmla="+- 0 2416 1967"/>
                              <a:gd name="T81" fmla="*/ T80 w 465"/>
                              <a:gd name="T82" fmla="+- 0 52 -12"/>
                              <a:gd name="T83" fmla="*/ 52 h 255"/>
                              <a:gd name="T84" fmla="+- 0 2423 1967"/>
                              <a:gd name="T85" fmla="*/ T84 w 465"/>
                              <a:gd name="T86" fmla="+- 0 67 -12"/>
                              <a:gd name="T87" fmla="*/ 67 h 255"/>
                              <a:gd name="T88" fmla="+- 0 2428 1967"/>
                              <a:gd name="T89" fmla="*/ T88 w 465"/>
                              <a:gd name="T90" fmla="+- 0 82 -12"/>
                              <a:gd name="T91" fmla="*/ 82 h 255"/>
                              <a:gd name="T92" fmla="+- 0 2432 1967"/>
                              <a:gd name="T93" fmla="*/ T92 w 465"/>
                              <a:gd name="T94" fmla="+- 0 99 -12"/>
                              <a:gd name="T95" fmla="*/ 99 h 255"/>
                              <a:gd name="T96" fmla="+- 0 2432 1967"/>
                              <a:gd name="T97" fmla="*/ T96 w 465"/>
                              <a:gd name="T98" fmla="+- 0 115 -12"/>
                              <a:gd name="T99" fmla="*/ 115 h 255"/>
                              <a:gd name="T100" fmla="+- 0 2432 1967"/>
                              <a:gd name="T101" fmla="*/ T100 w 465"/>
                              <a:gd name="T102" fmla="+- 0 132 -12"/>
                              <a:gd name="T103" fmla="*/ 132 h 255"/>
                              <a:gd name="T104" fmla="+- 0 2428 1967"/>
                              <a:gd name="T105" fmla="*/ T104 w 465"/>
                              <a:gd name="T106" fmla="+- 0 148 -12"/>
                              <a:gd name="T107" fmla="*/ 148 h 255"/>
                              <a:gd name="T108" fmla="+- 0 2423 1967"/>
                              <a:gd name="T109" fmla="*/ T108 w 465"/>
                              <a:gd name="T110" fmla="+- 0 164 -12"/>
                              <a:gd name="T111" fmla="*/ 164 h 255"/>
                              <a:gd name="T112" fmla="+- 0 2416 1967"/>
                              <a:gd name="T113" fmla="*/ T112 w 465"/>
                              <a:gd name="T114" fmla="+- 0 179 -12"/>
                              <a:gd name="T115" fmla="*/ 179 h 255"/>
                              <a:gd name="T116" fmla="+- 0 2406 1967"/>
                              <a:gd name="T117" fmla="*/ T116 w 465"/>
                              <a:gd name="T118" fmla="+- 0 193 -12"/>
                              <a:gd name="T119" fmla="*/ 193 h 255"/>
                              <a:gd name="T120" fmla="+- 0 2395 1967"/>
                              <a:gd name="T121" fmla="*/ T120 w 465"/>
                              <a:gd name="T122" fmla="+- 0 206 -12"/>
                              <a:gd name="T123" fmla="*/ 206 h 255"/>
                              <a:gd name="T124" fmla="+- 0 2383 1967"/>
                              <a:gd name="T125" fmla="*/ T124 w 465"/>
                              <a:gd name="T126" fmla="+- 0 217 -12"/>
                              <a:gd name="T127" fmla="*/ 217 h 255"/>
                              <a:gd name="T128" fmla="+- 0 2369 1967"/>
                              <a:gd name="T129" fmla="*/ T128 w 465"/>
                              <a:gd name="T130" fmla="+- 0 226 -12"/>
                              <a:gd name="T131" fmla="*/ 226 h 255"/>
                              <a:gd name="T132" fmla="+- 0 2338 1967"/>
                              <a:gd name="T133" fmla="*/ T132 w 465"/>
                              <a:gd name="T134" fmla="+- 0 239 -12"/>
                              <a:gd name="T135" fmla="*/ 239 h 255"/>
                              <a:gd name="T136" fmla="+- 0 2305 1967"/>
                              <a:gd name="T137" fmla="*/ T136 w 465"/>
                              <a:gd name="T138" fmla="+- 0 243 -12"/>
                              <a:gd name="T139" fmla="*/ 243 h 255"/>
                              <a:gd name="T140" fmla="+- 0 2078 1967"/>
                              <a:gd name="T141" fmla="*/ T140 w 465"/>
                              <a:gd name="T142" fmla="+- 0 242 -12"/>
                              <a:gd name="T143" fmla="*/ 242 h 255"/>
                              <a:gd name="T144" fmla="+- 0 2046 1967"/>
                              <a:gd name="T145" fmla="*/ T144 w 465"/>
                              <a:gd name="T146" fmla="+- 0 233 -12"/>
                              <a:gd name="T147" fmla="*/ 233 h 255"/>
                              <a:gd name="T148" fmla="+- 0 2024 1967"/>
                              <a:gd name="T149" fmla="*/ T148 w 465"/>
                              <a:gd name="T150" fmla="+- 0 221 -12"/>
                              <a:gd name="T151" fmla="*/ 221 h 255"/>
                              <a:gd name="T152" fmla="+- 0 2011 1967"/>
                              <a:gd name="T153" fmla="*/ T152 w 465"/>
                              <a:gd name="T154" fmla="+- 0 211 -12"/>
                              <a:gd name="T155" fmla="*/ 211 h 255"/>
                              <a:gd name="T156" fmla="+- 0 1999 1967"/>
                              <a:gd name="T157" fmla="*/ T156 w 465"/>
                              <a:gd name="T158" fmla="+- 0 200 -12"/>
                              <a:gd name="T159" fmla="*/ 200 h 255"/>
                              <a:gd name="T160" fmla="+- 0 1989 1967"/>
                              <a:gd name="T161" fmla="*/ T160 w 465"/>
                              <a:gd name="T162" fmla="+- 0 186 -12"/>
                              <a:gd name="T163" fmla="*/ 186 h 255"/>
                              <a:gd name="T164" fmla="+- 0 1980 1967"/>
                              <a:gd name="T165" fmla="*/ T164 w 465"/>
                              <a:gd name="T166" fmla="+- 0 172 -12"/>
                              <a:gd name="T167" fmla="*/ 172 h 255"/>
                              <a:gd name="T168" fmla="+- 0 1974 1967"/>
                              <a:gd name="T169" fmla="*/ T168 w 465"/>
                              <a:gd name="T170" fmla="+- 0 156 -12"/>
                              <a:gd name="T171" fmla="*/ 156 h 255"/>
                              <a:gd name="T172" fmla="+- 0 1970 1967"/>
                              <a:gd name="T173" fmla="*/ T172 w 465"/>
                              <a:gd name="T174" fmla="+- 0 140 -12"/>
                              <a:gd name="T175" fmla="*/ 140 h 255"/>
                              <a:gd name="T176" fmla="+- 0 1967 1967"/>
                              <a:gd name="T177" fmla="*/ T176 w 465"/>
                              <a:gd name="T178" fmla="+- 0 124 -12"/>
                              <a:gd name="T179" fmla="*/ 124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6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338" y="0"/>
                                </a:lnTo>
                                <a:lnTo>
                                  <a:pt x="346" y="0"/>
                                </a:lnTo>
                                <a:lnTo>
                                  <a:pt x="355" y="1"/>
                                </a:lnTo>
                                <a:lnTo>
                                  <a:pt x="363" y="2"/>
                                </a:lnTo>
                                <a:lnTo>
                                  <a:pt x="371" y="4"/>
                                </a:lnTo>
                                <a:lnTo>
                                  <a:pt x="379" y="6"/>
                                </a:lnTo>
                                <a:lnTo>
                                  <a:pt x="387" y="10"/>
                                </a:lnTo>
                                <a:lnTo>
                                  <a:pt x="395" y="13"/>
                                </a:lnTo>
                                <a:lnTo>
                                  <a:pt x="402" y="17"/>
                                </a:lnTo>
                                <a:lnTo>
                                  <a:pt x="409" y="21"/>
                                </a:lnTo>
                                <a:lnTo>
                                  <a:pt x="416" y="26"/>
                                </a:lnTo>
                                <a:lnTo>
                                  <a:pt x="422" y="31"/>
                                </a:lnTo>
                                <a:lnTo>
                                  <a:pt x="428" y="37"/>
                                </a:lnTo>
                                <a:lnTo>
                                  <a:pt x="434" y="43"/>
                                </a:lnTo>
                                <a:lnTo>
                                  <a:pt x="439" y="50"/>
                                </a:lnTo>
                                <a:lnTo>
                                  <a:pt x="444" y="57"/>
                                </a:lnTo>
                                <a:lnTo>
                                  <a:pt x="449" y="64"/>
                                </a:lnTo>
                                <a:lnTo>
                                  <a:pt x="453" y="71"/>
                                </a:lnTo>
                                <a:lnTo>
                                  <a:pt x="456" y="79"/>
                                </a:lnTo>
                                <a:lnTo>
                                  <a:pt x="459" y="86"/>
                                </a:lnTo>
                                <a:lnTo>
                                  <a:pt x="461" y="94"/>
                                </a:lnTo>
                                <a:lnTo>
                                  <a:pt x="463" y="103"/>
                                </a:lnTo>
                                <a:lnTo>
                                  <a:pt x="465" y="111"/>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434" y="212"/>
                                </a:lnTo>
                                <a:lnTo>
                                  <a:pt x="428" y="218"/>
                                </a:lnTo>
                                <a:lnTo>
                                  <a:pt x="422" y="223"/>
                                </a:lnTo>
                                <a:lnTo>
                                  <a:pt x="416" y="229"/>
                                </a:lnTo>
                                <a:lnTo>
                                  <a:pt x="409" y="233"/>
                                </a:lnTo>
                                <a:lnTo>
                                  <a:pt x="402" y="238"/>
                                </a:lnTo>
                                <a:lnTo>
                                  <a:pt x="387" y="245"/>
                                </a:lnTo>
                                <a:lnTo>
                                  <a:pt x="371" y="251"/>
                                </a:lnTo>
                                <a:lnTo>
                                  <a:pt x="355" y="254"/>
                                </a:lnTo>
                                <a:lnTo>
                                  <a:pt x="338" y="255"/>
                                </a:lnTo>
                                <a:lnTo>
                                  <a:pt x="128" y="255"/>
                                </a:lnTo>
                                <a:lnTo>
                                  <a:pt x="111" y="254"/>
                                </a:lnTo>
                                <a:lnTo>
                                  <a:pt x="95" y="251"/>
                                </a:lnTo>
                                <a:lnTo>
                                  <a:pt x="79" y="245"/>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FC304C" id="Group 1912356731" o:spid="_x0000_s1026" style="position:absolute;margin-left:98.4pt;margin-top:-.6pt;width:23.25pt;height:12.75pt;z-index:-251645952;mso-position-horizontal-relative:page" coordorigin="1967,-12"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">
                <v:shape id="Freeform 151" o:spid="_x0000_s1027" style="position:absolute;left:1967;top:-12;width:465;height:255;visibility:visible;mso-wrap-style:square;v-text-anchor:top" coordsize="46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" path="m,127r,-8l1,111r2,-8l5,94,7,86r3,-7l13,71r4,-7l22,57r5,-7l32,43r6,-6l44,31r6,-5l57,21r7,-4l71,13r8,-3l87,6,95,4r8,-2l111,1,120,r8,l338,r8,l355,1r8,1l371,4r8,2l387,10r8,3l402,17r7,4l416,26r6,5l428,37r6,6l439,50r5,7l449,64r4,7l456,79r3,7l461,94r2,9l465,111r,8l465,127r,9l465,144r-2,8l461,160r-2,8l456,176r-3,8l449,191r-5,7l439,205r-5,7l428,218r-6,5l416,229r-7,4l402,238r-15,7l371,251r-16,3l338,255r-210,l111,254,95,251,79,245,64,238r-7,-5l50,229r-6,-6l38,218r-6,-6l27,205r-5,-7l17,191r-4,-7l10,176,7,168,5,160,3,152,1,144,,136r,-9xe" filled="f" strokecolor="#99a0a6">
                  <v:path arrowok="t" o:connecttype="custom" o:connectlocs="0,107;3,91;7,74;13,59;22,45;32,31;44,19;57,9;71,1;87,-6;103,-10;120,-12;338,-12;355,-11;371,-8;387,-2;402,5;416,14;428,25;439,38;449,52;456,67;461,82;465,99;465,115;465,132;461,148;456,164;449,179;439,193;428,206;416,217;402,226;371,239;338,243;111,242;79,233;57,221;44,211;32,200;22,186;13,172;7,156;3,140;0,124" o:connectangles="0,0,0,0,0,0,0,0,0,0,0,0,0,0,0,0,0,0,0,0,0,0,0,0,0,0,0,0,0,0,0,0,0,0,0,0,0,0,0,0,0,0,0,0,0"/>
                </v:shape>
                <w10:wrap anchorx="page"/>
              </v:group>
            </w:pict>
          </mc:Fallback>
        </mc:AlternateContent>
      </w:r>
      <w:r w:rsidRPr="00EB7BFD">
        <w:rPr>
          <w:color w:val="202024"/>
          <w:w w:val="112"/>
          <w:sz w:val="24"/>
          <w:szCs w:val="24"/>
        </w:rPr>
        <w:t xml:space="preserve">Student      </w:t>
      </w:r>
      <w:r w:rsidRPr="00EB7BFD">
        <w:rPr>
          <w:color w:val="202024"/>
          <w:spacing w:val="35"/>
          <w:w w:val="112"/>
          <w:sz w:val="24"/>
          <w:szCs w:val="24"/>
        </w:rPr>
        <w:t xml:space="preserve"> </w:t>
      </w:r>
    </w:p>
    <w:p w14:paraId="3FEF2071" w14:textId="77777777" w:rsidR="00BD3C4A" w:rsidRPr="00EB7BFD" w:rsidRDefault="00BD3C4A" w:rsidP="00BD3C4A">
      <w:pPr>
        <w:spacing w:before="7" w:line="180" w:lineRule="exact"/>
        <w:rPr>
          <w:sz w:val="24"/>
          <w:szCs w:val="24"/>
        </w:rPr>
      </w:pPr>
    </w:p>
    <w:p w14:paraId="53BC5A81" w14:textId="470C9F65" w:rsidR="00BD3C4A" w:rsidRPr="00EB7BFD" w:rsidRDefault="00BD3C4A" w:rsidP="00BD3C4A">
      <w:pPr>
        <w:ind w:left="2091"/>
        <w:rPr>
          <w:sz w:val="24"/>
          <w:szCs w:val="24"/>
        </w:rPr>
      </w:pPr>
      <w:r w:rsidRPr="00EB7BFD">
        <w:rPr>
          <w:noProof/>
          <w:sz w:val="24"/>
          <w:szCs w:val="24"/>
        </w:rPr>
        <mc:AlternateContent>
          <mc:Choice Requires="wpg">
            <w:drawing>
              <wp:anchor distT="0" distB="0" distL="114300" distR="114300" simplePos="0" relativeHeight="251671552" behindDoc="1" locked="0" layoutInCell="1" allowOverlap="1" wp14:anchorId="7F6861BF" wp14:editId="5E2D6556">
                <wp:simplePos x="0" y="0"/>
                <wp:positionH relativeFrom="page">
                  <wp:posOffset>1249680</wp:posOffset>
                </wp:positionH>
                <wp:positionV relativeFrom="paragraph">
                  <wp:posOffset>-7620</wp:posOffset>
                </wp:positionV>
                <wp:extent cx="295275" cy="161925"/>
                <wp:effectExtent l="11430" t="7620" r="7620" b="11430"/>
                <wp:wrapNone/>
                <wp:docPr id="1912356729" name="Group 1912356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161925"/>
                          <a:chOff x="1967" y="-12"/>
                          <a:chExt cx="465" cy="255"/>
                        </a:xfrm>
                      </wpg:grpSpPr>
                      <wps:wsp>
                        <wps:cNvPr id="1912356730" name="Freeform 153"/>
                        <wps:cNvSpPr>
                          <a:spLocks/>
                        </wps:cNvSpPr>
                        <wps:spPr bwMode="auto">
                          <a:xfrm>
                            <a:off x="1967" y="-12"/>
                            <a:ext cx="465" cy="255"/>
                          </a:xfrm>
                          <a:custGeom>
                            <a:avLst/>
                            <a:gdLst>
                              <a:gd name="T0" fmla="+- 0 1967 1967"/>
                              <a:gd name="T1" fmla="*/ T0 w 465"/>
                              <a:gd name="T2" fmla="+- 0 107 -12"/>
                              <a:gd name="T3" fmla="*/ 107 h 255"/>
                              <a:gd name="T4" fmla="+- 0 1970 1967"/>
                              <a:gd name="T5" fmla="*/ T4 w 465"/>
                              <a:gd name="T6" fmla="+- 0 91 -12"/>
                              <a:gd name="T7" fmla="*/ 91 h 255"/>
                              <a:gd name="T8" fmla="+- 0 1974 1967"/>
                              <a:gd name="T9" fmla="*/ T8 w 465"/>
                              <a:gd name="T10" fmla="+- 0 74 -12"/>
                              <a:gd name="T11" fmla="*/ 74 h 255"/>
                              <a:gd name="T12" fmla="+- 0 1980 1967"/>
                              <a:gd name="T13" fmla="*/ T12 w 465"/>
                              <a:gd name="T14" fmla="+- 0 59 -12"/>
                              <a:gd name="T15" fmla="*/ 59 h 255"/>
                              <a:gd name="T16" fmla="+- 0 1989 1967"/>
                              <a:gd name="T17" fmla="*/ T16 w 465"/>
                              <a:gd name="T18" fmla="+- 0 45 -12"/>
                              <a:gd name="T19" fmla="*/ 45 h 255"/>
                              <a:gd name="T20" fmla="+- 0 1999 1967"/>
                              <a:gd name="T21" fmla="*/ T20 w 465"/>
                              <a:gd name="T22" fmla="+- 0 31 -12"/>
                              <a:gd name="T23" fmla="*/ 31 h 255"/>
                              <a:gd name="T24" fmla="+- 0 2011 1967"/>
                              <a:gd name="T25" fmla="*/ T24 w 465"/>
                              <a:gd name="T26" fmla="+- 0 19 -12"/>
                              <a:gd name="T27" fmla="*/ 19 h 255"/>
                              <a:gd name="T28" fmla="+- 0 2024 1967"/>
                              <a:gd name="T29" fmla="*/ T28 w 465"/>
                              <a:gd name="T30" fmla="+- 0 9 -12"/>
                              <a:gd name="T31" fmla="*/ 9 h 255"/>
                              <a:gd name="T32" fmla="+- 0 2038 1967"/>
                              <a:gd name="T33" fmla="*/ T32 w 465"/>
                              <a:gd name="T34" fmla="+- 0 1 -12"/>
                              <a:gd name="T35" fmla="*/ 1 h 255"/>
                              <a:gd name="T36" fmla="+- 0 2054 1967"/>
                              <a:gd name="T37" fmla="*/ T36 w 465"/>
                              <a:gd name="T38" fmla="+- 0 -6 -12"/>
                              <a:gd name="T39" fmla="*/ -6 h 255"/>
                              <a:gd name="T40" fmla="+- 0 2070 1967"/>
                              <a:gd name="T41" fmla="*/ T40 w 465"/>
                              <a:gd name="T42" fmla="+- 0 -10 -12"/>
                              <a:gd name="T43" fmla="*/ -10 h 255"/>
                              <a:gd name="T44" fmla="+- 0 2087 1967"/>
                              <a:gd name="T45" fmla="*/ T44 w 465"/>
                              <a:gd name="T46" fmla="+- 0 -12 -12"/>
                              <a:gd name="T47" fmla="*/ -12 h 255"/>
                              <a:gd name="T48" fmla="+- 0 2305 1967"/>
                              <a:gd name="T49" fmla="*/ T48 w 465"/>
                              <a:gd name="T50" fmla="+- 0 -12 -12"/>
                              <a:gd name="T51" fmla="*/ -12 h 255"/>
                              <a:gd name="T52" fmla="+- 0 2322 1967"/>
                              <a:gd name="T53" fmla="*/ T52 w 465"/>
                              <a:gd name="T54" fmla="+- 0 -11 -12"/>
                              <a:gd name="T55" fmla="*/ -11 h 255"/>
                              <a:gd name="T56" fmla="+- 0 2338 1967"/>
                              <a:gd name="T57" fmla="*/ T56 w 465"/>
                              <a:gd name="T58" fmla="+- 0 -8 -12"/>
                              <a:gd name="T59" fmla="*/ -8 h 255"/>
                              <a:gd name="T60" fmla="+- 0 2354 1967"/>
                              <a:gd name="T61" fmla="*/ T60 w 465"/>
                              <a:gd name="T62" fmla="+- 0 -2 -12"/>
                              <a:gd name="T63" fmla="*/ -2 h 255"/>
                              <a:gd name="T64" fmla="+- 0 2369 1967"/>
                              <a:gd name="T65" fmla="*/ T64 w 465"/>
                              <a:gd name="T66" fmla="+- 0 5 -12"/>
                              <a:gd name="T67" fmla="*/ 5 h 255"/>
                              <a:gd name="T68" fmla="+- 0 2383 1967"/>
                              <a:gd name="T69" fmla="*/ T68 w 465"/>
                              <a:gd name="T70" fmla="+- 0 14 -12"/>
                              <a:gd name="T71" fmla="*/ 14 h 255"/>
                              <a:gd name="T72" fmla="+- 0 2395 1967"/>
                              <a:gd name="T73" fmla="*/ T72 w 465"/>
                              <a:gd name="T74" fmla="+- 0 25 -12"/>
                              <a:gd name="T75" fmla="*/ 25 h 255"/>
                              <a:gd name="T76" fmla="+- 0 2406 1967"/>
                              <a:gd name="T77" fmla="*/ T76 w 465"/>
                              <a:gd name="T78" fmla="+- 0 38 -12"/>
                              <a:gd name="T79" fmla="*/ 38 h 255"/>
                              <a:gd name="T80" fmla="+- 0 2416 1967"/>
                              <a:gd name="T81" fmla="*/ T80 w 465"/>
                              <a:gd name="T82" fmla="+- 0 52 -12"/>
                              <a:gd name="T83" fmla="*/ 52 h 255"/>
                              <a:gd name="T84" fmla="+- 0 2423 1967"/>
                              <a:gd name="T85" fmla="*/ T84 w 465"/>
                              <a:gd name="T86" fmla="+- 0 67 -12"/>
                              <a:gd name="T87" fmla="*/ 67 h 255"/>
                              <a:gd name="T88" fmla="+- 0 2428 1967"/>
                              <a:gd name="T89" fmla="*/ T88 w 465"/>
                              <a:gd name="T90" fmla="+- 0 82 -12"/>
                              <a:gd name="T91" fmla="*/ 82 h 255"/>
                              <a:gd name="T92" fmla="+- 0 2432 1967"/>
                              <a:gd name="T93" fmla="*/ T92 w 465"/>
                              <a:gd name="T94" fmla="+- 0 99 -12"/>
                              <a:gd name="T95" fmla="*/ 99 h 255"/>
                              <a:gd name="T96" fmla="+- 0 2432 1967"/>
                              <a:gd name="T97" fmla="*/ T96 w 465"/>
                              <a:gd name="T98" fmla="+- 0 115 -12"/>
                              <a:gd name="T99" fmla="*/ 115 h 255"/>
                              <a:gd name="T100" fmla="+- 0 2432 1967"/>
                              <a:gd name="T101" fmla="*/ T100 w 465"/>
                              <a:gd name="T102" fmla="+- 0 132 -12"/>
                              <a:gd name="T103" fmla="*/ 132 h 255"/>
                              <a:gd name="T104" fmla="+- 0 2428 1967"/>
                              <a:gd name="T105" fmla="*/ T104 w 465"/>
                              <a:gd name="T106" fmla="+- 0 148 -12"/>
                              <a:gd name="T107" fmla="*/ 148 h 255"/>
                              <a:gd name="T108" fmla="+- 0 2423 1967"/>
                              <a:gd name="T109" fmla="*/ T108 w 465"/>
                              <a:gd name="T110" fmla="+- 0 164 -12"/>
                              <a:gd name="T111" fmla="*/ 164 h 255"/>
                              <a:gd name="T112" fmla="+- 0 2416 1967"/>
                              <a:gd name="T113" fmla="*/ T112 w 465"/>
                              <a:gd name="T114" fmla="+- 0 179 -12"/>
                              <a:gd name="T115" fmla="*/ 179 h 255"/>
                              <a:gd name="T116" fmla="+- 0 2406 1967"/>
                              <a:gd name="T117" fmla="*/ T116 w 465"/>
                              <a:gd name="T118" fmla="+- 0 193 -12"/>
                              <a:gd name="T119" fmla="*/ 193 h 255"/>
                              <a:gd name="T120" fmla="+- 0 2395 1967"/>
                              <a:gd name="T121" fmla="*/ T120 w 465"/>
                              <a:gd name="T122" fmla="+- 0 206 -12"/>
                              <a:gd name="T123" fmla="*/ 206 h 255"/>
                              <a:gd name="T124" fmla="+- 0 2383 1967"/>
                              <a:gd name="T125" fmla="*/ T124 w 465"/>
                              <a:gd name="T126" fmla="+- 0 217 -12"/>
                              <a:gd name="T127" fmla="*/ 217 h 255"/>
                              <a:gd name="T128" fmla="+- 0 2369 1967"/>
                              <a:gd name="T129" fmla="*/ T128 w 465"/>
                              <a:gd name="T130" fmla="+- 0 226 -12"/>
                              <a:gd name="T131" fmla="*/ 226 h 255"/>
                              <a:gd name="T132" fmla="+- 0 2354 1967"/>
                              <a:gd name="T133" fmla="*/ T132 w 465"/>
                              <a:gd name="T134" fmla="+- 0 233 -12"/>
                              <a:gd name="T135" fmla="*/ 233 h 255"/>
                              <a:gd name="T136" fmla="+- 0 2330 1967"/>
                              <a:gd name="T137" fmla="*/ T136 w 465"/>
                              <a:gd name="T138" fmla="+- 0 240 -12"/>
                              <a:gd name="T139" fmla="*/ 240 h 255"/>
                              <a:gd name="T140" fmla="+- 0 2305 1967"/>
                              <a:gd name="T141" fmla="*/ T140 w 465"/>
                              <a:gd name="T142" fmla="+- 0 243 -12"/>
                              <a:gd name="T143" fmla="*/ 243 h 255"/>
                              <a:gd name="T144" fmla="+- 0 2078 1967"/>
                              <a:gd name="T145" fmla="*/ T144 w 465"/>
                              <a:gd name="T146" fmla="+- 0 242 -12"/>
                              <a:gd name="T147" fmla="*/ 242 h 255"/>
                              <a:gd name="T148" fmla="+- 0 2046 1967"/>
                              <a:gd name="T149" fmla="*/ T148 w 465"/>
                              <a:gd name="T150" fmla="+- 0 233 -12"/>
                              <a:gd name="T151" fmla="*/ 233 h 255"/>
                              <a:gd name="T152" fmla="+- 0 2031 1967"/>
                              <a:gd name="T153" fmla="*/ T152 w 465"/>
                              <a:gd name="T154" fmla="+- 0 226 -12"/>
                              <a:gd name="T155" fmla="*/ 226 h 255"/>
                              <a:gd name="T156" fmla="+- 0 2017 1967"/>
                              <a:gd name="T157" fmla="*/ T156 w 465"/>
                              <a:gd name="T158" fmla="+- 0 217 -12"/>
                              <a:gd name="T159" fmla="*/ 217 h 255"/>
                              <a:gd name="T160" fmla="+- 0 2005 1967"/>
                              <a:gd name="T161" fmla="*/ T160 w 465"/>
                              <a:gd name="T162" fmla="+- 0 206 -12"/>
                              <a:gd name="T163" fmla="*/ 206 h 255"/>
                              <a:gd name="T164" fmla="+- 0 1994 1967"/>
                              <a:gd name="T165" fmla="*/ T164 w 465"/>
                              <a:gd name="T166" fmla="+- 0 193 -12"/>
                              <a:gd name="T167" fmla="*/ 193 h 255"/>
                              <a:gd name="T168" fmla="+- 0 1984 1967"/>
                              <a:gd name="T169" fmla="*/ T168 w 465"/>
                              <a:gd name="T170" fmla="+- 0 179 -12"/>
                              <a:gd name="T171" fmla="*/ 179 h 255"/>
                              <a:gd name="T172" fmla="+- 0 1977 1967"/>
                              <a:gd name="T173" fmla="*/ T172 w 465"/>
                              <a:gd name="T174" fmla="+- 0 164 -12"/>
                              <a:gd name="T175" fmla="*/ 164 h 255"/>
                              <a:gd name="T176" fmla="+- 0 1972 1967"/>
                              <a:gd name="T177" fmla="*/ T176 w 465"/>
                              <a:gd name="T178" fmla="+- 0 148 -12"/>
                              <a:gd name="T179" fmla="*/ 148 h 255"/>
                              <a:gd name="T180" fmla="+- 0 1968 1967"/>
                              <a:gd name="T181" fmla="*/ T180 w 465"/>
                              <a:gd name="T182" fmla="+- 0 132 -12"/>
                              <a:gd name="T183" fmla="*/ 132 h 255"/>
                              <a:gd name="T184" fmla="+- 0 1967 1967"/>
                              <a:gd name="T185" fmla="*/ T184 w 465"/>
                              <a:gd name="T186" fmla="+- 0 115 -12"/>
                              <a:gd name="T187" fmla="*/ 11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46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338" y="0"/>
                                </a:lnTo>
                                <a:lnTo>
                                  <a:pt x="346" y="0"/>
                                </a:lnTo>
                                <a:lnTo>
                                  <a:pt x="355" y="1"/>
                                </a:lnTo>
                                <a:lnTo>
                                  <a:pt x="363" y="2"/>
                                </a:lnTo>
                                <a:lnTo>
                                  <a:pt x="371" y="4"/>
                                </a:lnTo>
                                <a:lnTo>
                                  <a:pt x="379" y="6"/>
                                </a:lnTo>
                                <a:lnTo>
                                  <a:pt x="387" y="10"/>
                                </a:lnTo>
                                <a:lnTo>
                                  <a:pt x="395" y="13"/>
                                </a:lnTo>
                                <a:lnTo>
                                  <a:pt x="402" y="17"/>
                                </a:lnTo>
                                <a:lnTo>
                                  <a:pt x="409" y="21"/>
                                </a:lnTo>
                                <a:lnTo>
                                  <a:pt x="416" y="26"/>
                                </a:lnTo>
                                <a:lnTo>
                                  <a:pt x="422" y="31"/>
                                </a:lnTo>
                                <a:lnTo>
                                  <a:pt x="428" y="37"/>
                                </a:lnTo>
                                <a:lnTo>
                                  <a:pt x="434" y="43"/>
                                </a:lnTo>
                                <a:lnTo>
                                  <a:pt x="439" y="50"/>
                                </a:lnTo>
                                <a:lnTo>
                                  <a:pt x="444" y="57"/>
                                </a:lnTo>
                                <a:lnTo>
                                  <a:pt x="449" y="64"/>
                                </a:lnTo>
                                <a:lnTo>
                                  <a:pt x="453" y="71"/>
                                </a:lnTo>
                                <a:lnTo>
                                  <a:pt x="456" y="79"/>
                                </a:lnTo>
                                <a:lnTo>
                                  <a:pt x="459" y="86"/>
                                </a:lnTo>
                                <a:lnTo>
                                  <a:pt x="461" y="94"/>
                                </a:lnTo>
                                <a:lnTo>
                                  <a:pt x="463" y="103"/>
                                </a:lnTo>
                                <a:lnTo>
                                  <a:pt x="465" y="111"/>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434" y="212"/>
                                </a:lnTo>
                                <a:lnTo>
                                  <a:pt x="428" y="218"/>
                                </a:lnTo>
                                <a:lnTo>
                                  <a:pt x="422" y="223"/>
                                </a:lnTo>
                                <a:lnTo>
                                  <a:pt x="416" y="229"/>
                                </a:lnTo>
                                <a:lnTo>
                                  <a:pt x="409" y="233"/>
                                </a:lnTo>
                                <a:lnTo>
                                  <a:pt x="402" y="238"/>
                                </a:lnTo>
                                <a:lnTo>
                                  <a:pt x="395" y="242"/>
                                </a:lnTo>
                                <a:lnTo>
                                  <a:pt x="387" y="245"/>
                                </a:lnTo>
                                <a:lnTo>
                                  <a:pt x="379" y="248"/>
                                </a:lnTo>
                                <a:lnTo>
                                  <a:pt x="363" y="252"/>
                                </a:lnTo>
                                <a:lnTo>
                                  <a:pt x="346" y="255"/>
                                </a:lnTo>
                                <a:lnTo>
                                  <a:pt x="338" y="255"/>
                                </a:lnTo>
                                <a:lnTo>
                                  <a:pt x="128" y="255"/>
                                </a:lnTo>
                                <a:lnTo>
                                  <a:pt x="111" y="254"/>
                                </a:lnTo>
                                <a:lnTo>
                                  <a:pt x="95" y="251"/>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ABE3D1" id="Group 1912356729" o:spid="_x0000_s1026" style="position:absolute;margin-left:98.4pt;margin-top:-.6pt;width:23.25pt;height:12.75pt;z-index:-251644928;mso-position-horizontal-relative:page" coordorigin="1967,-12"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">
                <v:shape id="Freeform 153" o:spid="_x0000_s1027" style="position:absolute;left:1967;top:-12;width:465;height:255;visibility:visible;mso-wrap-style:square;v-text-anchor:top" coordsize="46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" path="m,127r,-8l1,111r2,-8l5,94,7,86r3,-7l13,71r4,-7l22,57r5,-7l32,43r6,-6l44,31r6,-5l57,21r7,-4l71,13r8,-3l87,6,95,4r8,-2l111,1,120,r8,l338,r8,l355,1r8,1l371,4r8,2l387,10r8,3l402,17r7,4l416,26r6,5l428,37r6,6l439,50r5,7l449,64r4,7l456,79r3,7l461,94r2,9l465,111r,8l465,127r,9l465,144r-2,8l461,160r-2,8l456,176r-3,8l449,191r-5,7l439,205r-5,7l428,218r-6,5l416,229r-7,4l402,238r-7,4l387,245r-8,3l363,252r-17,3l338,255r-210,l111,254,95,251,79,245r-8,-3l64,238r-7,-5l50,229r-6,-6l38,218r-6,-6l27,205r-5,-7l17,191r-4,-7l10,176,7,168,5,160,3,152,1,144,,136r,-9xe" filled="f" strokecolor="#99a0a6">
                  <v:path arrowok="t" o:connecttype="custom" o:connectlocs="0,107;3,91;7,74;13,59;22,45;32,31;44,19;57,9;71,1;87,-6;103,-10;120,-12;338,-12;355,-11;371,-8;387,-2;402,5;416,14;428,25;439,38;449,52;456,67;461,82;465,99;465,115;465,132;461,148;456,164;449,179;439,193;428,206;416,217;402,226;387,233;363,240;338,243;111,242;79,233;64,226;50,217;38,206;27,193;17,179;10,164;5,148;1,132;0,115" o:connectangles="0,0,0,0,0,0,0,0,0,0,0,0,0,0,0,0,0,0,0,0,0,0,0,0,0,0,0,0,0,0,0,0,0,0,0,0,0,0,0,0,0,0,0,0,0,0,0"/>
                </v:shape>
                <w10:wrap anchorx="page"/>
              </v:group>
            </w:pict>
          </mc:Fallback>
        </mc:AlternateContent>
      </w:r>
      <w:r w:rsidRPr="00EB7BFD">
        <w:rPr>
          <w:color w:val="202024"/>
          <w:w w:val="89"/>
          <w:sz w:val="24"/>
          <w:szCs w:val="24"/>
        </w:rPr>
        <w:t>U</w:t>
      </w:r>
      <w:r w:rsidRPr="00EB7BFD">
        <w:rPr>
          <w:color w:val="202024"/>
          <w:w w:val="110"/>
          <w:sz w:val="24"/>
          <w:szCs w:val="24"/>
        </w:rPr>
        <w:t>n</w:t>
      </w:r>
      <w:r w:rsidRPr="00EB7BFD">
        <w:rPr>
          <w:color w:val="202024"/>
          <w:w w:val="87"/>
          <w:sz w:val="24"/>
          <w:szCs w:val="24"/>
        </w:rPr>
        <w:t>i</w:t>
      </w:r>
      <w:r w:rsidRPr="00EB7BFD">
        <w:rPr>
          <w:color w:val="202024"/>
          <w:spacing w:val="-1"/>
          <w:w w:val="96"/>
          <w:sz w:val="24"/>
          <w:szCs w:val="24"/>
        </w:rPr>
        <w:t>v</w:t>
      </w:r>
      <w:r w:rsidRPr="00EB7BFD">
        <w:rPr>
          <w:color w:val="202024"/>
          <w:w w:val="119"/>
          <w:sz w:val="24"/>
          <w:szCs w:val="24"/>
        </w:rPr>
        <w:t>e</w:t>
      </w:r>
      <w:r w:rsidRPr="00EB7BFD">
        <w:rPr>
          <w:color w:val="202024"/>
          <w:w w:val="101"/>
          <w:sz w:val="24"/>
          <w:szCs w:val="24"/>
        </w:rPr>
        <w:t>r</w:t>
      </w:r>
      <w:r w:rsidRPr="00EB7BFD">
        <w:rPr>
          <w:color w:val="202024"/>
          <w:w w:val="132"/>
          <w:sz w:val="24"/>
          <w:szCs w:val="24"/>
        </w:rPr>
        <w:t>s</w:t>
      </w:r>
      <w:r w:rsidRPr="00EB7BFD">
        <w:rPr>
          <w:color w:val="202024"/>
          <w:w w:val="87"/>
          <w:sz w:val="24"/>
          <w:szCs w:val="24"/>
        </w:rPr>
        <w:t>i</w:t>
      </w:r>
      <w:r w:rsidRPr="00EB7BFD">
        <w:rPr>
          <w:color w:val="202024"/>
          <w:w w:val="117"/>
          <w:sz w:val="24"/>
          <w:szCs w:val="24"/>
        </w:rPr>
        <w:t>t</w:t>
      </w:r>
      <w:r w:rsidRPr="00EB7BFD">
        <w:rPr>
          <w:color w:val="202024"/>
          <w:w w:val="94"/>
          <w:sz w:val="24"/>
          <w:szCs w:val="24"/>
        </w:rPr>
        <w:t>y</w:t>
      </w:r>
      <w:r w:rsidRPr="00EB7BFD">
        <w:rPr>
          <w:color w:val="202024"/>
          <w:spacing w:val="-1"/>
          <w:sz w:val="24"/>
          <w:szCs w:val="24"/>
        </w:rPr>
        <w:t xml:space="preserve"> </w:t>
      </w:r>
      <w:r w:rsidRPr="00EB7BFD">
        <w:rPr>
          <w:color w:val="202024"/>
          <w:w w:val="106"/>
          <w:sz w:val="24"/>
          <w:szCs w:val="24"/>
        </w:rPr>
        <w:t>S</w:t>
      </w:r>
      <w:r w:rsidRPr="00EB7BFD">
        <w:rPr>
          <w:color w:val="202024"/>
          <w:w w:val="110"/>
          <w:sz w:val="24"/>
          <w:szCs w:val="24"/>
        </w:rPr>
        <w:t>u</w:t>
      </w:r>
      <w:r w:rsidRPr="00EB7BFD">
        <w:rPr>
          <w:color w:val="202024"/>
          <w:w w:val="112"/>
          <w:sz w:val="24"/>
          <w:szCs w:val="24"/>
        </w:rPr>
        <w:t>p</w:t>
      </w:r>
      <w:r w:rsidRPr="00EB7BFD">
        <w:rPr>
          <w:color w:val="202024"/>
          <w:w w:val="119"/>
          <w:sz w:val="24"/>
          <w:szCs w:val="24"/>
        </w:rPr>
        <w:t>e</w:t>
      </w:r>
      <w:r w:rsidRPr="00EB7BFD">
        <w:rPr>
          <w:color w:val="202024"/>
          <w:spacing w:val="2"/>
          <w:w w:val="101"/>
          <w:sz w:val="24"/>
          <w:szCs w:val="24"/>
        </w:rPr>
        <w:t>r</w:t>
      </w:r>
      <w:r w:rsidRPr="00EB7BFD">
        <w:rPr>
          <w:color w:val="202024"/>
          <w:w w:val="96"/>
          <w:sz w:val="24"/>
          <w:szCs w:val="24"/>
        </w:rPr>
        <w:t>v</w:t>
      </w:r>
      <w:r w:rsidRPr="00EB7BFD">
        <w:rPr>
          <w:color w:val="202024"/>
          <w:w w:val="87"/>
          <w:sz w:val="24"/>
          <w:szCs w:val="24"/>
        </w:rPr>
        <w:t>i</w:t>
      </w:r>
      <w:r w:rsidRPr="00EB7BFD">
        <w:rPr>
          <w:color w:val="202024"/>
          <w:w w:val="132"/>
          <w:sz w:val="24"/>
          <w:szCs w:val="24"/>
        </w:rPr>
        <w:t>s</w:t>
      </w:r>
      <w:r w:rsidRPr="00EB7BFD">
        <w:rPr>
          <w:color w:val="202024"/>
          <w:w w:val="114"/>
          <w:sz w:val="24"/>
          <w:szCs w:val="24"/>
        </w:rPr>
        <w:t>o</w:t>
      </w:r>
      <w:r w:rsidRPr="00EB7BFD">
        <w:rPr>
          <w:color w:val="202024"/>
          <w:w w:val="101"/>
          <w:sz w:val="24"/>
          <w:szCs w:val="24"/>
        </w:rPr>
        <w:t>r</w:t>
      </w:r>
      <w:r w:rsidRPr="00EB7BFD">
        <w:rPr>
          <w:color w:val="202024"/>
          <w:sz w:val="24"/>
          <w:szCs w:val="24"/>
        </w:rPr>
        <w:t xml:space="preserve">       </w:t>
      </w:r>
      <w:r w:rsidRPr="00EB7BFD">
        <w:rPr>
          <w:color w:val="202024"/>
          <w:spacing w:val="25"/>
          <w:sz w:val="24"/>
          <w:szCs w:val="24"/>
        </w:rPr>
        <w:t xml:space="preserve"> </w:t>
      </w:r>
    </w:p>
    <w:p w14:paraId="7BE8DD54" w14:textId="77777777" w:rsidR="00BD3C4A" w:rsidRPr="00EB7BFD" w:rsidRDefault="00BD3C4A" w:rsidP="00BD3C4A">
      <w:pPr>
        <w:spacing w:before="7" w:line="180" w:lineRule="exact"/>
        <w:rPr>
          <w:sz w:val="24"/>
          <w:szCs w:val="24"/>
        </w:rPr>
      </w:pPr>
    </w:p>
    <w:p w14:paraId="3FB3CFFE" w14:textId="77777777" w:rsidR="00710664" w:rsidRDefault="00BD3C4A" w:rsidP="00BD3C4A">
      <w:pPr>
        <w:ind w:left="2091"/>
        <w:rPr>
          <w:color w:val="202024"/>
          <w:sz w:val="24"/>
          <w:szCs w:val="24"/>
        </w:rPr>
      </w:pPr>
      <w:r w:rsidRPr="00EB7BFD">
        <w:rPr>
          <w:noProof/>
          <w:sz w:val="24"/>
          <w:szCs w:val="24"/>
        </w:rPr>
        <mc:AlternateContent>
          <mc:Choice Requires="wpg">
            <w:drawing>
              <wp:anchor distT="0" distB="0" distL="114300" distR="114300" simplePos="0" relativeHeight="251672576" behindDoc="1" locked="0" layoutInCell="1" allowOverlap="1" wp14:anchorId="627ACF1A" wp14:editId="67412805">
                <wp:simplePos x="0" y="0"/>
                <wp:positionH relativeFrom="page">
                  <wp:posOffset>1249680</wp:posOffset>
                </wp:positionH>
                <wp:positionV relativeFrom="paragraph">
                  <wp:posOffset>-7620</wp:posOffset>
                </wp:positionV>
                <wp:extent cx="295275" cy="161925"/>
                <wp:effectExtent l="11430" t="10795" r="7620" b="8255"/>
                <wp:wrapNone/>
                <wp:docPr id="1912356727" name="Group 19123567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161925"/>
                          <a:chOff x="1967" y="-12"/>
                          <a:chExt cx="465" cy="255"/>
                        </a:xfrm>
                      </wpg:grpSpPr>
                      <wps:wsp>
                        <wps:cNvPr id="1912356728" name="Freeform 155"/>
                        <wps:cNvSpPr>
                          <a:spLocks/>
                        </wps:cNvSpPr>
                        <wps:spPr bwMode="auto">
                          <a:xfrm>
                            <a:off x="1967" y="-12"/>
                            <a:ext cx="465" cy="255"/>
                          </a:xfrm>
                          <a:custGeom>
                            <a:avLst/>
                            <a:gdLst>
                              <a:gd name="T0" fmla="+- 0 1967 1967"/>
                              <a:gd name="T1" fmla="*/ T0 w 465"/>
                              <a:gd name="T2" fmla="+- 0 107 -12"/>
                              <a:gd name="T3" fmla="*/ 107 h 255"/>
                              <a:gd name="T4" fmla="+- 0 1970 1967"/>
                              <a:gd name="T5" fmla="*/ T4 w 465"/>
                              <a:gd name="T6" fmla="+- 0 91 -12"/>
                              <a:gd name="T7" fmla="*/ 91 h 255"/>
                              <a:gd name="T8" fmla="+- 0 1974 1967"/>
                              <a:gd name="T9" fmla="*/ T8 w 465"/>
                              <a:gd name="T10" fmla="+- 0 74 -12"/>
                              <a:gd name="T11" fmla="*/ 74 h 255"/>
                              <a:gd name="T12" fmla="+- 0 1980 1967"/>
                              <a:gd name="T13" fmla="*/ T12 w 465"/>
                              <a:gd name="T14" fmla="+- 0 59 -12"/>
                              <a:gd name="T15" fmla="*/ 59 h 255"/>
                              <a:gd name="T16" fmla="+- 0 1989 1967"/>
                              <a:gd name="T17" fmla="*/ T16 w 465"/>
                              <a:gd name="T18" fmla="+- 0 45 -12"/>
                              <a:gd name="T19" fmla="*/ 45 h 255"/>
                              <a:gd name="T20" fmla="+- 0 1999 1967"/>
                              <a:gd name="T21" fmla="*/ T20 w 465"/>
                              <a:gd name="T22" fmla="+- 0 31 -12"/>
                              <a:gd name="T23" fmla="*/ 31 h 255"/>
                              <a:gd name="T24" fmla="+- 0 2011 1967"/>
                              <a:gd name="T25" fmla="*/ T24 w 465"/>
                              <a:gd name="T26" fmla="+- 0 19 -12"/>
                              <a:gd name="T27" fmla="*/ 19 h 255"/>
                              <a:gd name="T28" fmla="+- 0 2024 1967"/>
                              <a:gd name="T29" fmla="*/ T28 w 465"/>
                              <a:gd name="T30" fmla="+- 0 9 -12"/>
                              <a:gd name="T31" fmla="*/ 9 h 255"/>
                              <a:gd name="T32" fmla="+- 0 2038 1967"/>
                              <a:gd name="T33" fmla="*/ T32 w 465"/>
                              <a:gd name="T34" fmla="+- 0 1 -12"/>
                              <a:gd name="T35" fmla="*/ 1 h 255"/>
                              <a:gd name="T36" fmla="+- 0 2054 1967"/>
                              <a:gd name="T37" fmla="*/ T36 w 465"/>
                              <a:gd name="T38" fmla="+- 0 -6 -12"/>
                              <a:gd name="T39" fmla="*/ -6 h 255"/>
                              <a:gd name="T40" fmla="+- 0 2070 1967"/>
                              <a:gd name="T41" fmla="*/ T40 w 465"/>
                              <a:gd name="T42" fmla="+- 0 -10 -12"/>
                              <a:gd name="T43" fmla="*/ -10 h 255"/>
                              <a:gd name="T44" fmla="+- 0 2087 1967"/>
                              <a:gd name="T45" fmla="*/ T44 w 465"/>
                              <a:gd name="T46" fmla="+- 0 -12 -12"/>
                              <a:gd name="T47" fmla="*/ -12 h 255"/>
                              <a:gd name="T48" fmla="+- 0 2305 1967"/>
                              <a:gd name="T49" fmla="*/ T48 w 465"/>
                              <a:gd name="T50" fmla="+- 0 -12 -12"/>
                              <a:gd name="T51" fmla="*/ -12 h 255"/>
                              <a:gd name="T52" fmla="+- 0 2322 1967"/>
                              <a:gd name="T53" fmla="*/ T52 w 465"/>
                              <a:gd name="T54" fmla="+- 0 -11 -12"/>
                              <a:gd name="T55" fmla="*/ -11 h 255"/>
                              <a:gd name="T56" fmla="+- 0 2338 1967"/>
                              <a:gd name="T57" fmla="*/ T56 w 465"/>
                              <a:gd name="T58" fmla="+- 0 -8 -12"/>
                              <a:gd name="T59" fmla="*/ -8 h 255"/>
                              <a:gd name="T60" fmla="+- 0 2354 1967"/>
                              <a:gd name="T61" fmla="*/ T60 w 465"/>
                              <a:gd name="T62" fmla="+- 0 -2 -12"/>
                              <a:gd name="T63" fmla="*/ -2 h 255"/>
                              <a:gd name="T64" fmla="+- 0 2369 1967"/>
                              <a:gd name="T65" fmla="*/ T64 w 465"/>
                              <a:gd name="T66" fmla="+- 0 5 -12"/>
                              <a:gd name="T67" fmla="*/ 5 h 255"/>
                              <a:gd name="T68" fmla="+- 0 2383 1967"/>
                              <a:gd name="T69" fmla="*/ T68 w 465"/>
                              <a:gd name="T70" fmla="+- 0 14 -12"/>
                              <a:gd name="T71" fmla="*/ 14 h 255"/>
                              <a:gd name="T72" fmla="+- 0 2395 1967"/>
                              <a:gd name="T73" fmla="*/ T72 w 465"/>
                              <a:gd name="T74" fmla="+- 0 25 -12"/>
                              <a:gd name="T75" fmla="*/ 25 h 255"/>
                              <a:gd name="T76" fmla="+- 0 2406 1967"/>
                              <a:gd name="T77" fmla="*/ T76 w 465"/>
                              <a:gd name="T78" fmla="+- 0 38 -12"/>
                              <a:gd name="T79" fmla="*/ 38 h 255"/>
                              <a:gd name="T80" fmla="+- 0 2416 1967"/>
                              <a:gd name="T81" fmla="*/ T80 w 465"/>
                              <a:gd name="T82" fmla="+- 0 52 -12"/>
                              <a:gd name="T83" fmla="*/ 52 h 255"/>
                              <a:gd name="T84" fmla="+- 0 2423 1967"/>
                              <a:gd name="T85" fmla="*/ T84 w 465"/>
                              <a:gd name="T86" fmla="+- 0 67 -12"/>
                              <a:gd name="T87" fmla="*/ 67 h 255"/>
                              <a:gd name="T88" fmla="+- 0 2428 1967"/>
                              <a:gd name="T89" fmla="*/ T88 w 465"/>
                              <a:gd name="T90" fmla="+- 0 82 -12"/>
                              <a:gd name="T91" fmla="*/ 82 h 255"/>
                              <a:gd name="T92" fmla="+- 0 2432 1967"/>
                              <a:gd name="T93" fmla="*/ T92 w 465"/>
                              <a:gd name="T94" fmla="+- 0 99 -12"/>
                              <a:gd name="T95" fmla="*/ 99 h 255"/>
                              <a:gd name="T96" fmla="+- 0 2432 1967"/>
                              <a:gd name="T97" fmla="*/ T96 w 465"/>
                              <a:gd name="T98" fmla="+- 0 115 -12"/>
                              <a:gd name="T99" fmla="*/ 115 h 255"/>
                              <a:gd name="T100" fmla="+- 0 2432 1967"/>
                              <a:gd name="T101" fmla="*/ T100 w 465"/>
                              <a:gd name="T102" fmla="+- 0 132 -12"/>
                              <a:gd name="T103" fmla="*/ 132 h 255"/>
                              <a:gd name="T104" fmla="+- 0 2428 1967"/>
                              <a:gd name="T105" fmla="*/ T104 w 465"/>
                              <a:gd name="T106" fmla="+- 0 148 -12"/>
                              <a:gd name="T107" fmla="*/ 148 h 255"/>
                              <a:gd name="T108" fmla="+- 0 2416 1967"/>
                              <a:gd name="T109" fmla="*/ T108 w 465"/>
                              <a:gd name="T110" fmla="+- 0 179 -12"/>
                              <a:gd name="T111" fmla="*/ 179 h 255"/>
                              <a:gd name="T112" fmla="+- 0 2395 1967"/>
                              <a:gd name="T113" fmla="*/ T112 w 465"/>
                              <a:gd name="T114" fmla="+- 0 206 -12"/>
                              <a:gd name="T115" fmla="*/ 206 h 255"/>
                              <a:gd name="T116" fmla="+- 0 2369 1967"/>
                              <a:gd name="T117" fmla="*/ T116 w 465"/>
                              <a:gd name="T118" fmla="+- 0 226 -12"/>
                              <a:gd name="T119" fmla="*/ 226 h 255"/>
                              <a:gd name="T120" fmla="+- 0 2338 1967"/>
                              <a:gd name="T121" fmla="*/ T120 w 465"/>
                              <a:gd name="T122" fmla="+- 0 239 -12"/>
                              <a:gd name="T123" fmla="*/ 239 h 255"/>
                              <a:gd name="T124" fmla="+- 0 2305 1967"/>
                              <a:gd name="T125" fmla="*/ T124 w 465"/>
                              <a:gd name="T126" fmla="+- 0 243 -12"/>
                              <a:gd name="T127" fmla="*/ 243 h 255"/>
                              <a:gd name="T128" fmla="+- 0 2078 1967"/>
                              <a:gd name="T129" fmla="*/ T128 w 465"/>
                              <a:gd name="T130" fmla="+- 0 242 -12"/>
                              <a:gd name="T131" fmla="*/ 242 h 255"/>
                              <a:gd name="T132" fmla="+- 0 2046 1967"/>
                              <a:gd name="T133" fmla="*/ T132 w 465"/>
                              <a:gd name="T134" fmla="+- 0 233 -12"/>
                              <a:gd name="T135" fmla="*/ 233 h 255"/>
                              <a:gd name="T136" fmla="+- 0 2024 1967"/>
                              <a:gd name="T137" fmla="*/ T136 w 465"/>
                              <a:gd name="T138" fmla="+- 0 221 -12"/>
                              <a:gd name="T139" fmla="*/ 221 h 255"/>
                              <a:gd name="T140" fmla="+- 0 2011 1967"/>
                              <a:gd name="T141" fmla="*/ T140 w 465"/>
                              <a:gd name="T142" fmla="+- 0 211 -12"/>
                              <a:gd name="T143" fmla="*/ 211 h 255"/>
                              <a:gd name="T144" fmla="+- 0 1999 1967"/>
                              <a:gd name="T145" fmla="*/ T144 w 465"/>
                              <a:gd name="T146" fmla="+- 0 200 -12"/>
                              <a:gd name="T147" fmla="*/ 200 h 255"/>
                              <a:gd name="T148" fmla="+- 0 1989 1967"/>
                              <a:gd name="T149" fmla="*/ T148 w 465"/>
                              <a:gd name="T150" fmla="+- 0 186 -12"/>
                              <a:gd name="T151" fmla="*/ 186 h 255"/>
                              <a:gd name="T152" fmla="+- 0 1980 1967"/>
                              <a:gd name="T153" fmla="*/ T152 w 465"/>
                              <a:gd name="T154" fmla="+- 0 172 -12"/>
                              <a:gd name="T155" fmla="*/ 172 h 255"/>
                              <a:gd name="T156" fmla="+- 0 1974 1967"/>
                              <a:gd name="T157" fmla="*/ T156 w 465"/>
                              <a:gd name="T158" fmla="+- 0 156 -12"/>
                              <a:gd name="T159" fmla="*/ 156 h 255"/>
                              <a:gd name="T160" fmla="+- 0 1970 1967"/>
                              <a:gd name="T161" fmla="*/ T160 w 465"/>
                              <a:gd name="T162" fmla="+- 0 140 -12"/>
                              <a:gd name="T163" fmla="*/ 140 h 255"/>
                              <a:gd name="T164" fmla="+- 0 1967 1967"/>
                              <a:gd name="T165" fmla="*/ T164 w 465"/>
                              <a:gd name="T166" fmla="+- 0 124 -12"/>
                              <a:gd name="T167" fmla="*/ 124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6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338" y="0"/>
                                </a:lnTo>
                                <a:lnTo>
                                  <a:pt x="346" y="0"/>
                                </a:lnTo>
                                <a:lnTo>
                                  <a:pt x="355" y="1"/>
                                </a:lnTo>
                                <a:lnTo>
                                  <a:pt x="363" y="2"/>
                                </a:lnTo>
                                <a:lnTo>
                                  <a:pt x="371" y="4"/>
                                </a:lnTo>
                                <a:lnTo>
                                  <a:pt x="379" y="6"/>
                                </a:lnTo>
                                <a:lnTo>
                                  <a:pt x="387" y="10"/>
                                </a:lnTo>
                                <a:lnTo>
                                  <a:pt x="395" y="13"/>
                                </a:lnTo>
                                <a:lnTo>
                                  <a:pt x="402" y="17"/>
                                </a:lnTo>
                                <a:lnTo>
                                  <a:pt x="409" y="21"/>
                                </a:lnTo>
                                <a:lnTo>
                                  <a:pt x="416" y="26"/>
                                </a:lnTo>
                                <a:lnTo>
                                  <a:pt x="422" y="31"/>
                                </a:lnTo>
                                <a:lnTo>
                                  <a:pt x="428" y="37"/>
                                </a:lnTo>
                                <a:lnTo>
                                  <a:pt x="434" y="43"/>
                                </a:lnTo>
                                <a:lnTo>
                                  <a:pt x="439" y="50"/>
                                </a:lnTo>
                                <a:lnTo>
                                  <a:pt x="444" y="57"/>
                                </a:lnTo>
                                <a:lnTo>
                                  <a:pt x="449" y="64"/>
                                </a:lnTo>
                                <a:lnTo>
                                  <a:pt x="453" y="71"/>
                                </a:lnTo>
                                <a:lnTo>
                                  <a:pt x="456" y="79"/>
                                </a:lnTo>
                                <a:lnTo>
                                  <a:pt x="459" y="86"/>
                                </a:lnTo>
                                <a:lnTo>
                                  <a:pt x="461" y="94"/>
                                </a:lnTo>
                                <a:lnTo>
                                  <a:pt x="463" y="103"/>
                                </a:lnTo>
                                <a:lnTo>
                                  <a:pt x="465" y="111"/>
                                </a:lnTo>
                                <a:lnTo>
                                  <a:pt x="465" y="119"/>
                                </a:lnTo>
                                <a:lnTo>
                                  <a:pt x="465" y="127"/>
                                </a:lnTo>
                                <a:lnTo>
                                  <a:pt x="465" y="136"/>
                                </a:lnTo>
                                <a:lnTo>
                                  <a:pt x="465" y="144"/>
                                </a:lnTo>
                                <a:lnTo>
                                  <a:pt x="463" y="152"/>
                                </a:lnTo>
                                <a:lnTo>
                                  <a:pt x="461" y="160"/>
                                </a:lnTo>
                                <a:lnTo>
                                  <a:pt x="456" y="176"/>
                                </a:lnTo>
                                <a:lnTo>
                                  <a:pt x="449" y="191"/>
                                </a:lnTo>
                                <a:lnTo>
                                  <a:pt x="439" y="205"/>
                                </a:lnTo>
                                <a:lnTo>
                                  <a:pt x="428" y="218"/>
                                </a:lnTo>
                                <a:lnTo>
                                  <a:pt x="416" y="229"/>
                                </a:lnTo>
                                <a:lnTo>
                                  <a:pt x="402" y="238"/>
                                </a:lnTo>
                                <a:lnTo>
                                  <a:pt x="387" y="245"/>
                                </a:lnTo>
                                <a:lnTo>
                                  <a:pt x="371" y="251"/>
                                </a:lnTo>
                                <a:lnTo>
                                  <a:pt x="355" y="254"/>
                                </a:lnTo>
                                <a:lnTo>
                                  <a:pt x="338" y="255"/>
                                </a:lnTo>
                                <a:lnTo>
                                  <a:pt x="128" y="255"/>
                                </a:lnTo>
                                <a:lnTo>
                                  <a:pt x="111" y="254"/>
                                </a:lnTo>
                                <a:lnTo>
                                  <a:pt x="95" y="251"/>
                                </a:lnTo>
                                <a:lnTo>
                                  <a:pt x="79" y="245"/>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CA757A" id="Group 1912356727" o:spid="_x0000_s1026" style="position:absolute;margin-left:98.4pt;margin-top:-.6pt;width:23.25pt;height:12.75pt;z-index:-251643904;mso-position-horizontal-relative:page" coordorigin="1967,-12"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">
                <v:shape id="Freeform 155" o:spid="_x0000_s1027" style="position:absolute;left:1967;top:-12;width:465;height:255;visibility:visible;mso-wrap-style:square;v-text-anchor:top" coordsize="46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" path="m,127r,-8l1,111r2,-8l5,94,7,86r3,-7l13,71r4,-7l22,57r5,-7l32,43r6,-6l44,31r6,-5l57,21r7,-4l71,13r8,-3l87,6,95,4r8,-2l111,1,120,r8,l338,r8,l355,1r8,1l371,4r8,2l387,10r8,3l402,17r7,4l416,26r6,5l428,37r6,6l439,50r5,7l449,64r4,7l456,79r3,7l461,94r2,9l465,111r,8l465,127r,9l465,144r-2,8l461,160r-5,16l449,191r-10,14l428,218r-12,11l402,238r-15,7l371,251r-16,3l338,255r-210,l111,254,95,251,79,245,64,238r-7,-5l50,229r-6,-6l38,218r-6,-6l27,205r-5,-7l17,191r-4,-7l10,176,7,168,5,160,3,152,1,144,,136r,-9xe" filled="f" strokecolor="#99a0a6">
                  <v:path arrowok="t" o:connecttype="custom" o:connectlocs="0,107;3,91;7,74;13,59;22,45;32,31;44,19;57,9;71,1;87,-6;103,-10;120,-12;338,-12;355,-11;371,-8;387,-2;402,5;416,14;428,25;439,38;449,52;456,67;461,82;465,99;465,115;465,132;461,148;449,179;428,206;402,226;371,239;338,243;111,242;79,233;57,221;44,211;32,200;22,186;13,172;7,156;3,140;0,124" o:connectangles="0,0,0,0,0,0,0,0,0,0,0,0,0,0,0,0,0,0,0,0,0,0,0,0,0,0,0,0,0,0,0,0,0,0,0,0,0,0,0,0,0,0"/>
                </v:shape>
                <w10:wrap anchorx="page"/>
              </v:group>
            </w:pict>
          </mc:Fallback>
        </mc:AlternateContent>
      </w:r>
      <w:r w:rsidRPr="00EB7BFD">
        <w:rPr>
          <w:color w:val="202024"/>
          <w:spacing w:val="-4"/>
          <w:sz w:val="24"/>
          <w:szCs w:val="24"/>
        </w:rPr>
        <w:t>F</w:t>
      </w:r>
      <w:r w:rsidRPr="00EB7BFD">
        <w:rPr>
          <w:color w:val="202024"/>
          <w:sz w:val="24"/>
          <w:szCs w:val="24"/>
        </w:rPr>
        <w:t>aculty</w:t>
      </w:r>
      <w:r w:rsidRPr="00EB7BFD">
        <w:rPr>
          <w:color w:val="202024"/>
          <w:spacing w:val="44"/>
          <w:sz w:val="24"/>
          <w:szCs w:val="24"/>
        </w:rPr>
        <w:t xml:space="preserve"> </w:t>
      </w:r>
      <w:r w:rsidRPr="00EB7BFD">
        <w:rPr>
          <w:color w:val="202024"/>
          <w:w w:val="97"/>
          <w:sz w:val="24"/>
          <w:szCs w:val="24"/>
        </w:rPr>
        <w:t>C</w:t>
      </w:r>
      <w:r w:rsidRPr="00EB7BFD">
        <w:rPr>
          <w:color w:val="202024"/>
          <w:w w:val="114"/>
          <w:sz w:val="24"/>
          <w:szCs w:val="24"/>
        </w:rPr>
        <w:t>oo</w:t>
      </w:r>
      <w:r w:rsidRPr="00EB7BFD">
        <w:rPr>
          <w:color w:val="202024"/>
          <w:spacing w:val="-2"/>
          <w:w w:val="101"/>
          <w:sz w:val="24"/>
          <w:szCs w:val="24"/>
        </w:rPr>
        <w:t>r</w:t>
      </w:r>
      <w:r w:rsidRPr="00EB7BFD">
        <w:rPr>
          <w:color w:val="202024"/>
          <w:w w:val="112"/>
          <w:sz w:val="24"/>
          <w:szCs w:val="24"/>
        </w:rPr>
        <w:t>d</w:t>
      </w:r>
      <w:r w:rsidRPr="00EB7BFD">
        <w:rPr>
          <w:color w:val="202024"/>
          <w:w w:val="87"/>
          <w:sz w:val="24"/>
          <w:szCs w:val="24"/>
        </w:rPr>
        <w:t>i</w:t>
      </w:r>
      <w:r w:rsidRPr="00EB7BFD">
        <w:rPr>
          <w:color w:val="202024"/>
          <w:w w:val="110"/>
          <w:sz w:val="24"/>
          <w:szCs w:val="24"/>
        </w:rPr>
        <w:t>n</w:t>
      </w:r>
      <w:r w:rsidRPr="00EB7BFD">
        <w:rPr>
          <w:color w:val="202024"/>
          <w:w w:val="122"/>
          <w:sz w:val="24"/>
          <w:szCs w:val="24"/>
        </w:rPr>
        <w:t>a</w:t>
      </w:r>
      <w:r w:rsidRPr="00EB7BFD">
        <w:rPr>
          <w:color w:val="202024"/>
          <w:spacing w:val="-2"/>
          <w:w w:val="117"/>
          <w:sz w:val="24"/>
          <w:szCs w:val="24"/>
        </w:rPr>
        <w:t>t</w:t>
      </w:r>
      <w:r w:rsidRPr="00EB7BFD">
        <w:rPr>
          <w:color w:val="202024"/>
          <w:w w:val="114"/>
          <w:sz w:val="24"/>
          <w:szCs w:val="24"/>
        </w:rPr>
        <w:t>o</w:t>
      </w:r>
      <w:r w:rsidRPr="00EB7BFD">
        <w:rPr>
          <w:color w:val="202024"/>
          <w:w w:val="101"/>
          <w:sz w:val="24"/>
          <w:szCs w:val="24"/>
        </w:rPr>
        <w:t>r</w:t>
      </w:r>
      <w:r w:rsidRPr="00EB7BFD">
        <w:rPr>
          <w:color w:val="202024"/>
          <w:w w:val="148"/>
          <w:sz w:val="24"/>
          <w:szCs w:val="24"/>
        </w:rPr>
        <w:t>/</w:t>
      </w:r>
      <w:r w:rsidRPr="00EB7BFD">
        <w:rPr>
          <w:color w:val="202024"/>
          <w:w w:val="90"/>
          <w:sz w:val="24"/>
          <w:szCs w:val="24"/>
        </w:rPr>
        <w:t>D</w:t>
      </w:r>
      <w:r w:rsidRPr="00EB7BFD">
        <w:rPr>
          <w:color w:val="202024"/>
          <w:w w:val="119"/>
          <w:sz w:val="24"/>
          <w:szCs w:val="24"/>
        </w:rPr>
        <w:t>e</w:t>
      </w:r>
      <w:r w:rsidRPr="00EB7BFD">
        <w:rPr>
          <w:color w:val="202024"/>
          <w:w w:val="122"/>
          <w:sz w:val="24"/>
          <w:szCs w:val="24"/>
        </w:rPr>
        <w:t>a</w:t>
      </w:r>
      <w:r w:rsidRPr="00EB7BFD">
        <w:rPr>
          <w:color w:val="202024"/>
          <w:w w:val="110"/>
          <w:sz w:val="24"/>
          <w:szCs w:val="24"/>
        </w:rPr>
        <w:t>n</w:t>
      </w:r>
      <w:r w:rsidRPr="00EB7BFD">
        <w:rPr>
          <w:color w:val="202024"/>
          <w:sz w:val="24"/>
          <w:szCs w:val="24"/>
        </w:rPr>
        <w:t xml:space="preserve">   </w:t>
      </w:r>
    </w:p>
    <w:p w14:paraId="1067F238" w14:textId="77777777" w:rsidR="00710664" w:rsidRDefault="00710664" w:rsidP="00BD3C4A">
      <w:pPr>
        <w:ind w:left="2091"/>
        <w:rPr>
          <w:color w:val="202024"/>
          <w:sz w:val="24"/>
          <w:szCs w:val="24"/>
        </w:rPr>
      </w:pPr>
    </w:p>
    <w:p w14:paraId="4EBE96BB" w14:textId="77777777" w:rsidR="00710664" w:rsidRDefault="00710664" w:rsidP="00BD3C4A">
      <w:pPr>
        <w:ind w:left="2091"/>
        <w:rPr>
          <w:color w:val="202024"/>
          <w:sz w:val="24"/>
          <w:szCs w:val="24"/>
        </w:rPr>
      </w:pPr>
    </w:p>
    <w:p w14:paraId="151AECAE" w14:textId="77777777" w:rsidR="00710664" w:rsidRDefault="00710664" w:rsidP="00BD3C4A">
      <w:pPr>
        <w:ind w:left="2091"/>
        <w:rPr>
          <w:color w:val="202024"/>
          <w:sz w:val="24"/>
          <w:szCs w:val="24"/>
        </w:rPr>
      </w:pPr>
    </w:p>
    <w:p w14:paraId="6D35DB10" w14:textId="77777777" w:rsidR="00710664" w:rsidRDefault="00710664" w:rsidP="00BD3C4A">
      <w:pPr>
        <w:ind w:left="2091"/>
        <w:rPr>
          <w:color w:val="202024"/>
          <w:sz w:val="24"/>
          <w:szCs w:val="24"/>
        </w:rPr>
      </w:pPr>
    </w:p>
    <w:p w14:paraId="2E0BD552" w14:textId="77777777" w:rsidR="00710664" w:rsidRDefault="00710664" w:rsidP="00BD3C4A">
      <w:pPr>
        <w:ind w:left="2091"/>
        <w:rPr>
          <w:color w:val="202024"/>
          <w:sz w:val="24"/>
          <w:szCs w:val="24"/>
        </w:rPr>
      </w:pPr>
    </w:p>
    <w:p w14:paraId="7F95F41C" w14:textId="77777777" w:rsidR="00710664" w:rsidRDefault="00710664" w:rsidP="00BD3C4A">
      <w:pPr>
        <w:ind w:left="2091"/>
        <w:rPr>
          <w:color w:val="202024"/>
          <w:sz w:val="24"/>
          <w:szCs w:val="24"/>
        </w:rPr>
      </w:pPr>
    </w:p>
    <w:p w14:paraId="4F1C8461" w14:textId="77777777" w:rsidR="00710664" w:rsidRDefault="00710664" w:rsidP="00BD3C4A">
      <w:pPr>
        <w:ind w:left="2091"/>
        <w:rPr>
          <w:color w:val="202024"/>
          <w:sz w:val="24"/>
          <w:szCs w:val="24"/>
        </w:rPr>
      </w:pPr>
    </w:p>
    <w:p w14:paraId="2F7FD0E2" w14:textId="2D090BF5" w:rsidR="00BD3C4A" w:rsidRPr="00EB7BFD" w:rsidRDefault="00BD3C4A" w:rsidP="00BD3C4A">
      <w:pPr>
        <w:ind w:left="2091"/>
        <w:rPr>
          <w:sz w:val="24"/>
          <w:szCs w:val="24"/>
        </w:rPr>
      </w:pPr>
      <w:r w:rsidRPr="00EB7BFD">
        <w:rPr>
          <w:color w:val="202024"/>
          <w:sz w:val="24"/>
          <w:szCs w:val="24"/>
        </w:rPr>
        <w:t xml:space="preserve">    </w:t>
      </w:r>
      <w:r w:rsidRPr="00EB7BFD">
        <w:rPr>
          <w:color w:val="202024"/>
          <w:spacing w:val="25"/>
          <w:sz w:val="24"/>
          <w:szCs w:val="24"/>
        </w:rPr>
        <w:t xml:space="preserve"> </w:t>
      </w:r>
    </w:p>
    <w:p w14:paraId="714F9AEC" w14:textId="117C3072" w:rsidR="00BD3C4A" w:rsidRPr="00EB7BFD" w:rsidRDefault="00BD3C4A" w:rsidP="00C121C4">
      <w:pPr>
        <w:spacing w:line="260" w:lineRule="exact"/>
        <w:ind w:right="8037"/>
        <w:rPr>
          <w:rFonts w:eastAsia="Arial"/>
          <w:position w:val="-1"/>
          <w:sz w:val="24"/>
          <w:szCs w:val="24"/>
        </w:rPr>
      </w:pPr>
    </w:p>
    <w:p w14:paraId="1A98D59A" w14:textId="6F788B7F" w:rsidR="00DF2DB9" w:rsidRPr="00EB7BFD" w:rsidRDefault="00BD3C4A" w:rsidP="00DF2DB9">
      <w:pPr>
        <w:spacing w:line="260" w:lineRule="exact"/>
        <w:ind w:left="1592" w:right="8037"/>
        <w:jc w:val="center"/>
        <w:rPr>
          <w:rFonts w:eastAsia="Arial"/>
          <w:b/>
          <w:sz w:val="24"/>
          <w:szCs w:val="24"/>
        </w:rPr>
      </w:pPr>
      <w:r w:rsidRPr="00EB7BFD">
        <w:rPr>
          <w:rFonts w:eastAsia="Arial"/>
          <w:b/>
          <w:position w:val="-1"/>
          <w:sz w:val="24"/>
          <w:szCs w:val="24"/>
        </w:rPr>
        <w:t>Student Section</w:t>
      </w:r>
    </w:p>
    <w:p w14:paraId="07A89157" w14:textId="77777777" w:rsidR="00BD3C4A" w:rsidRPr="00EB7BFD" w:rsidRDefault="00BD3C4A" w:rsidP="00BD3C4A">
      <w:pPr>
        <w:spacing w:line="200" w:lineRule="exact"/>
        <w:rPr>
          <w:sz w:val="24"/>
          <w:szCs w:val="24"/>
        </w:rPr>
      </w:pPr>
    </w:p>
    <w:p w14:paraId="68DC6A4E" w14:textId="77777777" w:rsidR="00BD3C4A" w:rsidRPr="00EB7BFD" w:rsidRDefault="00BD3C4A" w:rsidP="00BD3C4A">
      <w:pPr>
        <w:spacing w:before="29" w:line="260" w:lineRule="exact"/>
        <w:ind w:left="970"/>
        <w:rPr>
          <w:sz w:val="24"/>
          <w:szCs w:val="24"/>
        </w:rPr>
      </w:pPr>
      <w:r w:rsidRPr="00EB7BFD">
        <w:rPr>
          <w:color w:val="202024"/>
          <w:position w:val="-1"/>
          <w:sz w:val="24"/>
          <w:szCs w:val="24"/>
        </w:rPr>
        <w:t xml:space="preserve">5.    </w:t>
      </w:r>
      <w:r w:rsidRPr="00EB7BFD">
        <w:rPr>
          <w:color w:val="202024"/>
          <w:spacing w:val="16"/>
          <w:position w:val="-1"/>
          <w:sz w:val="24"/>
          <w:szCs w:val="24"/>
        </w:rPr>
        <w:t xml:space="preserve"> </w:t>
      </w:r>
      <w:r w:rsidRPr="00EB7BFD">
        <w:rPr>
          <w:rFonts w:eastAsia="Arial"/>
          <w:b/>
          <w:color w:val="202024"/>
          <w:position w:val="-1"/>
          <w:sz w:val="24"/>
          <w:szCs w:val="24"/>
        </w:rPr>
        <w:t>What is your field of Study?</w:t>
      </w:r>
      <w:r w:rsidRPr="00EB7BFD">
        <w:rPr>
          <w:rFonts w:eastAsia="Arial"/>
          <w:b/>
          <w:color w:val="202024"/>
          <w:spacing w:val="-6"/>
          <w:position w:val="-1"/>
          <w:sz w:val="24"/>
          <w:szCs w:val="24"/>
        </w:rPr>
        <w:t xml:space="preserve"> </w:t>
      </w:r>
      <w:r w:rsidRPr="00EB7BFD">
        <w:rPr>
          <w:color w:val="D92F25"/>
          <w:position w:val="-1"/>
          <w:sz w:val="24"/>
          <w:szCs w:val="24"/>
        </w:rPr>
        <w:t>*</w:t>
      </w:r>
    </w:p>
    <w:p w14:paraId="6AE718E9" w14:textId="77777777" w:rsidR="00BD3C4A" w:rsidRPr="00EB7BFD" w:rsidRDefault="00BD3C4A" w:rsidP="00BD3C4A">
      <w:pPr>
        <w:spacing w:before="10" w:line="260" w:lineRule="exact"/>
        <w:rPr>
          <w:sz w:val="24"/>
          <w:szCs w:val="24"/>
        </w:rPr>
      </w:pPr>
    </w:p>
    <w:p w14:paraId="3EB39609" w14:textId="77777777" w:rsidR="00BD3C4A" w:rsidRPr="00EB7BFD" w:rsidRDefault="00BD3C4A" w:rsidP="00BD3C4A">
      <w:pPr>
        <w:spacing w:before="26"/>
        <w:ind w:left="1468"/>
        <w:rPr>
          <w:sz w:val="24"/>
          <w:szCs w:val="24"/>
        </w:rPr>
      </w:pPr>
      <w:r w:rsidRPr="00EB7BFD">
        <w:rPr>
          <w:color w:val="202024"/>
          <w:sz w:val="24"/>
          <w:szCs w:val="24"/>
        </w:rPr>
        <w:t>Mark</w:t>
      </w:r>
      <w:r w:rsidRPr="00EB7BFD">
        <w:rPr>
          <w:color w:val="202024"/>
          <w:spacing w:val="9"/>
          <w:sz w:val="24"/>
          <w:szCs w:val="24"/>
        </w:rPr>
        <w:t xml:space="preserve"> </w:t>
      </w:r>
      <w:r w:rsidRPr="00EB7BFD">
        <w:rPr>
          <w:color w:val="202024"/>
          <w:sz w:val="24"/>
          <w:szCs w:val="24"/>
        </w:rPr>
        <w:t>only</w:t>
      </w:r>
      <w:r w:rsidRPr="00EB7BFD">
        <w:rPr>
          <w:color w:val="202024"/>
          <w:spacing w:val="16"/>
          <w:sz w:val="24"/>
          <w:szCs w:val="24"/>
        </w:rPr>
        <w:t xml:space="preserve"> </w:t>
      </w:r>
      <w:r w:rsidRPr="00EB7BFD">
        <w:rPr>
          <w:color w:val="202024"/>
          <w:sz w:val="24"/>
          <w:szCs w:val="24"/>
        </w:rPr>
        <w:t>one</w:t>
      </w:r>
      <w:r w:rsidRPr="00EB7BFD">
        <w:rPr>
          <w:color w:val="202024"/>
          <w:spacing w:val="41"/>
          <w:sz w:val="24"/>
          <w:szCs w:val="24"/>
        </w:rPr>
        <w:t xml:space="preserve"> </w:t>
      </w:r>
      <w:r w:rsidRPr="00EB7BFD">
        <w:rPr>
          <w:color w:val="202024"/>
          <w:spacing w:val="-2"/>
          <w:w w:val="111"/>
          <w:sz w:val="24"/>
          <w:szCs w:val="24"/>
        </w:rPr>
        <w:t>o</w:t>
      </w:r>
      <w:r w:rsidRPr="00EB7BFD">
        <w:rPr>
          <w:color w:val="202024"/>
          <w:spacing w:val="-2"/>
          <w:w w:val="107"/>
          <w:sz w:val="24"/>
          <w:szCs w:val="24"/>
        </w:rPr>
        <w:t>v</w:t>
      </w:r>
      <w:r w:rsidRPr="00EB7BFD">
        <w:rPr>
          <w:color w:val="202024"/>
          <w:sz w:val="24"/>
          <w:szCs w:val="24"/>
        </w:rPr>
        <w:t>al.</w:t>
      </w:r>
    </w:p>
    <w:p w14:paraId="0A8FA69F" w14:textId="77777777" w:rsidR="00BD3C4A" w:rsidRPr="00EB7BFD" w:rsidRDefault="00BD3C4A" w:rsidP="00BD3C4A">
      <w:pPr>
        <w:spacing w:before="8" w:line="140" w:lineRule="exact"/>
        <w:rPr>
          <w:sz w:val="24"/>
          <w:szCs w:val="24"/>
        </w:rPr>
      </w:pPr>
    </w:p>
    <w:p w14:paraId="43F7E2F3" w14:textId="77777777" w:rsidR="00BD3C4A" w:rsidRPr="00EB7BFD" w:rsidRDefault="00BD3C4A" w:rsidP="00BD3C4A">
      <w:pPr>
        <w:spacing w:line="200" w:lineRule="exact"/>
        <w:rPr>
          <w:sz w:val="24"/>
          <w:szCs w:val="24"/>
        </w:rPr>
      </w:pPr>
    </w:p>
    <w:p w14:paraId="17CA5F2B" w14:textId="7B5F549B" w:rsidR="00BD3C4A" w:rsidRPr="00EB7BFD" w:rsidRDefault="00BD3C4A" w:rsidP="00BD3C4A">
      <w:pPr>
        <w:ind w:left="2091"/>
        <w:rPr>
          <w:sz w:val="24"/>
          <w:szCs w:val="24"/>
        </w:rPr>
      </w:pPr>
      <w:r w:rsidRPr="00EB7BFD">
        <w:rPr>
          <w:noProof/>
          <w:sz w:val="24"/>
          <w:szCs w:val="24"/>
        </w:rPr>
        <mc:AlternateContent>
          <mc:Choice Requires="wpg">
            <w:drawing>
              <wp:anchor distT="0" distB="0" distL="114300" distR="114300" simplePos="0" relativeHeight="251674624" behindDoc="1" locked="0" layoutInCell="1" allowOverlap="1" wp14:anchorId="5B50A5FB" wp14:editId="371352E1">
                <wp:simplePos x="0" y="0"/>
                <wp:positionH relativeFrom="page">
                  <wp:posOffset>1249680</wp:posOffset>
                </wp:positionH>
                <wp:positionV relativeFrom="paragraph">
                  <wp:posOffset>-7620</wp:posOffset>
                </wp:positionV>
                <wp:extent cx="295275" cy="161925"/>
                <wp:effectExtent l="11430" t="13335" r="7620" b="5715"/>
                <wp:wrapNone/>
                <wp:docPr id="1912356723" name="Group 1912356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161925"/>
                          <a:chOff x="1967" y="-12"/>
                          <a:chExt cx="465" cy="255"/>
                        </a:xfrm>
                      </wpg:grpSpPr>
                      <wps:wsp>
                        <wps:cNvPr id="1912356724" name="Freeform 159"/>
                        <wps:cNvSpPr>
                          <a:spLocks/>
                        </wps:cNvSpPr>
                        <wps:spPr bwMode="auto">
                          <a:xfrm>
                            <a:off x="1967" y="-12"/>
                            <a:ext cx="465" cy="255"/>
                          </a:xfrm>
                          <a:custGeom>
                            <a:avLst/>
                            <a:gdLst>
                              <a:gd name="T0" fmla="+- 0 1967 1967"/>
                              <a:gd name="T1" fmla="*/ T0 w 465"/>
                              <a:gd name="T2" fmla="+- 0 107 -12"/>
                              <a:gd name="T3" fmla="*/ 107 h 255"/>
                              <a:gd name="T4" fmla="+- 0 1970 1967"/>
                              <a:gd name="T5" fmla="*/ T4 w 465"/>
                              <a:gd name="T6" fmla="+- 0 91 -12"/>
                              <a:gd name="T7" fmla="*/ 91 h 255"/>
                              <a:gd name="T8" fmla="+- 0 1974 1967"/>
                              <a:gd name="T9" fmla="*/ T8 w 465"/>
                              <a:gd name="T10" fmla="+- 0 74 -12"/>
                              <a:gd name="T11" fmla="*/ 74 h 255"/>
                              <a:gd name="T12" fmla="+- 0 1980 1967"/>
                              <a:gd name="T13" fmla="*/ T12 w 465"/>
                              <a:gd name="T14" fmla="+- 0 59 -12"/>
                              <a:gd name="T15" fmla="*/ 59 h 255"/>
                              <a:gd name="T16" fmla="+- 0 1989 1967"/>
                              <a:gd name="T17" fmla="*/ T16 w 465"/>
                              <a:gd name="T18" fmla="+- 0 45 -12"/>
                              <a:gd name="T19" fmla="*/ 45 h 255"/>
                              <a:gd name="T20" fmla="+- 0 1999 1967"/>
                              <a:gd name="T21" fmla="*/ T20 w 465"/>
                              <a:gd name="T22" fmla="+- 0 31 -12"/>
                              <a:gd name="T23" fmla="*/ 31 h 255"/>
                              <a:gd name="T24" fmla="+- 0 2011 1967"/>
                              <a:gd name="T25" fmla="*/ T24 w 465"/>
                              <a:gd name="T26" fmla="+- 0 19 -12"/>
                              <a:gd name="T27" fmla="*/ 19 h 255"/>
                              <a:gd name="T28" fmla="+- 0 2024 1967"/>
                              <a:gd name="T29" fmla="*/ T28 w 465"/>
                              <a:gd name="T30" fmla="+- 0 9 -12"/>
                              <a:gd name="T31" fmla="*/ 9 h 255"/>
                              <a:gd name="T32" fmla="+- 0 2038 1967"/>
                              <a:gd name="T33" fmla="*/ T32 w 465"/>
                              <a:gd name="T34" fmla="+- 0 1 -12"/>
                              <a:gd name="T35" fmla="*/ 1 h 255"/>
                              <a:gd name="T36" fmla="+- 0 2054 1967"/>
                              <a:gd name="T37" fmla="*/ T36 w 465"/>
                              <a:gd name="T38" fmla="+- 0 -6 -12"/>
                              <a:gd name="T39" fmla="*/ -6 h 255"/>
                              <a:gd name="T40" fmla="+- 0 2070 1967"/>
                              <a:gd name="T41" fmla="*/ T40 w 465"/>
                              <a:gd name="T42" fmla="+- 0 -10 -12"/>
                              <a:gd name="T43" fmla="*/ -10 h 255"/>
                              <a:gd name="T44" fmla="+- 0 2087 1967"/>
                              <a:gd name="T45" fmla="*/ T44 w 465"/>
                              <a:gd name="T46" fmla="+- 0 -12 -12"/>
                              <a:gd name="T47" fmla="*/ -12 h 255"/>
                              <a:gd name="T48" fmla="+- 0 2305 1967"/>
                              <a:gd name="T49" fmla="*/ T48 w 465"/>
                              <a:gd name="T50" fmla="+- 0 -12 -12"/>
                              <a:gd name="T51" fmla="*/ -12 h 255"/>
                              <a:gd name="T52" fmla="+- 0 2322 1967"/>
                              <a:gd name="T53" fmla="*/ T52 w 465"/>
                              <a:gd name="T54" fmla="+- 0 -11 -12"/>
                              <a:gd name="T55" fmla="*/ -11 h 255"/>
                              <a:gd name="T56" fmla="+- 0 2338 1967"/>
                              <a:gd name="T57" fmla="*/ T56 w 465"/>
                              <a:gd name="T58" fmla="+- 0 -8 -12"/>
                              <a:gd name="T59" fmla="*/ -8 h 255"/>
                              <a:gd name="T60" fmla="+- 0 2354 1967"/>
                              <a:gd name="T61" fmla="*/ T60 w 465"/>
                              <a:gd name="T62" fmla="+- 0 -2 -12"/>
                              <a:gd name="T63" fmla="*/ -2 h 255"/>
                              <a:gd name="T64" fmla="+- 0 2369 1967"/>
                              <a:gd name="T65" fmla="*/ T64 w 465"/>
                              <a:gd name="T66" fmla="+- 0 5 -12"/>
                              <a:gd name="T67" fmla="*/ 5 h 255"/>
                              <a:gd name="T68" fmla="+- 0 2383 1967"/>
                              <a:gd name="T69" fmla="*/ T68 w 465"/>
                              <a:gd name="T70" fmla="+- 0 14 -12"/>
                              <a:gd name="T71" fmla="*/ 14 h 255"/>
                              <a:gd name="T72" fmla="+- 0 2395 1967"/>
                              <a:gd name="T73" fmla="*/ T72 w 465"/>
                              <a:gd name="T74" fmla="+- 0 25 -12"/>
                              <a:gd name="T75" fmla="*/ 25 h 255"/>
                              <a:gd name="T76" fmla="+- 0 2406 1967"/>
                              <a:gd name="T77" fmla="*/ T76 w 465"/>
                              <a:gd name="T78" fmla="+- 0 38 -12"/>
                              <a:gd name="T79" fmla="*/ 38 h 255"/>
                              <a:gd name="T80" fmla="+- 0 2416 1967"/>
                              <a:gd name="T81" fmla="*/ T80 w 465"/>
                              <a:gd name="T82" fmla="+- 0 52 -12"/>
                              <a:gd name="T83" fmla="*/ 52 h 255"/>
                              <a:gd name="T84" fmla="+- 0 2423 1967"/>
                              <a:gd name="T85" fmla="*/ T84 w 465"/>
                              <a:gd name="T86" fmla="+- 0 67 -12"/>
                              <a:gd name="T87" fmla="*/ 67 h 255"/>
                              <a:gd name="T88" fmla="+- 0 2428 1967"/>
                              <a:gd name="T89" fmla="*/ T88 w 465"/>
                              <a:gd name="T90" fmla="+- 0 82 -12"/>
                              <a:gd name="T91" fmla="*/ 82 h 255"/>
                              <a:gd name="T92" fmla="+- 0 2432 1967"/>
                              <a:gd name="T93" fmla="*/ T92 w 465"/>
                              <a:gd name="T94" fmla="+- 0 99 -12"/>
                              <a:gd name="T95" fmla="*/ 99 h 255"/>
                              <a:gd name="T96" fmla="+- 0 2432 1967"/>
                              <a:gd name="T97" fmla="*/ T96 w 465"/>
                              <a:gd name="T98" fmla="+- 0 115 -12"/>
                              <a:gd name="T99" fmla="*/ 115 h 255"/>
                              <a:gd name="T100" fmla="+- 0 2432 1967"/>
                              <a:gd name="T101" fmla="*/ T100 w 465"/>
                              <a:gd name="T102" fmla="+- 0 132 -12"/>
                              <a:gd name="T103" fmla="*/ 132 h 255"/>
                              <a:gd name="T104" fmla="+- 0 2428 1967"/>
                              <a:gd name="T105" fmla="*/ T104 w 465"/>
                              <a:gd name="T106" fmla="+- 0 148 -12"/>
                              <a:gd name="T107" fmla="*/ 148 h 255"/>
                              <a:gd name="T108" fmla="+- 0 2423 1967"/>
                              <a:gd name="T109" fmla="*/ T108 w 465"/>
                              <a:gd name="T110" fmla="+- 0 164 -12"/>
                              <a:gd name="T111" fmla="*/ 164 h 255"/>
                              <a:gd name="T112" fmla="+- 0 2416 1967"/>
                              <a:gd name="T113" fmla="*/ T112 w 465"/>
                              <a:gd name="T114" fmla="+- 0 179 -12"/>
                              <a:gd name="T115" fmla="*/ 179 h 255"/>
                              <a:gd name="T116" fmla="+- 0 2406 1967"/>
                              <a:gd name="T117" fmla="*/ T116 w 465"/>
                              <a:gd name="T118" fmla="+- 0 193 -12"/>
                              <a:gd name="T119" fmla="*/ 193 h 255"/>
                              <a:gd name="T120" fmla="+- 0 2395 1967"/>
                              <a:gd name="T121" fmla="*/ T120 w 465"/>
                              <a:gd name="T122" fmla="+- 0 206 -12"/>
                              <a:gd name="T123" fmla="*/ 206 h 255"/>
                              <a:gd name="T124" fmla="+- 0 2383 1967"/>
                              <a:gd name="T125" fmla="*/ T124 w 465"/>
                              <a:gd name="T126" fmla="+- 0 217 -12"/>
                              <a:gd name="T127" fmla="*/ 217 h 255"/>
                              <a:gd name="T128" fmla="+- 0 2369 1967"/>
                              <a:gd name="T129" fmla="*/ T128 w 465"/>
                              <a:gd name="T130" fmla="+- 0 226 -12"/>
                              <a:gd name="T131" fmla="*/ 226 h 255"/>
                              <a:gd name="T132" fmla="+- 0 2354 1967"/>
                              <a:gd name="T133" fmla="*/ T132 w 465"/>
                              <a:gd name="T134" fmla="+- 0 233 -12"/>
                              <a:gd name="T135" fmla="*/ 233 h 255"/>
                              <a:gd name="T136" fmla="+- 0 2338 1967"/>
                              <a:gd name="T137" fmla="*/ T136 w 465"/>
                              <a:gd name="T138" fmla="+- 0 239 -12"/>
                              <a:gd name="T139" fmla="*/ 239 h 255"/>
                              <a:gd name="T140" fmla="+- 0 2322 1967"/>
                              <a:gd name="T141" fmla="*/ T140 w 465"/>
                              <a:gd name="T142" fmla="+- 0 242 -12"/>
                              <a:gd name="T143" fmla="*/ 242 h 255"/>
                              <a:gd name="T144" fmla="+- 0 2305 1967"/>
                              <a:gd name="T145" fmla="*/ T144 w 465"/>
                              <a:gd name="T146" fmla="+- 0 243 -12"/>
                              <a:gd name="T147" fmla="*/ 243 h 255"/>
                              <a:gd name="T148" fmla="+- 0 2087 1967"/>
                              <a:gd name="T149" fmla="*/ T148 w 465"/>
                              <a:gd name="T150" fmla="+- 0 243 -12"/>
                              <a:gd name="T151" fmla="*/ 243 h 255"/>
                              <a:gd name="T152" fmla="+- 0 2070 1967"/>
                              <a:gd name="T153" fmla="*/ T152 w 465"/>
                              <a:gd name="T154" fmla="+- 0 240 -12"/>
                              <a:gd name="T155" fmla="*/ 240 h 255"/>
                              <a:gd name="T156" fmla="+- 0 2054 1967"/>
                              <a:gd name="T157" fmla="*/ T156 w 465"/>
                              <a:gd name="T158" fmla="+- 0 236 -12"/>
                              <a:gd name="T159" fmla="*/ 236 h 255"/>
                              <a:gd name="T160" fmla="+- 0 2038 1967"/>
                              <a:gd name="T161" fmla="*/ T160 w 465"/>
                              <a:gd name="T162" fmla="+- 0 230 -12"/>
                              <a:gd name="T163" fmla="*/ 230 h 255"/>
                              <a:gd name="T164" fmla="+- 0 2024 1967"/>
                              <a:gd name="T165" fmla="*/ T164 w 465"/>
                              <a:gd name="T166" fmla="+- 0 221 -12"/>
                              <a:gd name="T167" fmla="*/ 221 h 255"/>
                              <a:gd name="T168" fmla="+- 0 2011 1967"/>
                              <a:gd name="T169" fmla="*/ T168 w 465"/>
                              <a:gd name="T170" fmla="+- 0 211 -12"/>
                              <a:gd name="T171" fmla="*/ 211 h 255"/>
                              <a:gd name="T172" fmla="+- 0 1999 1967"/>
                              <a:gd name="T173" fmla="*/ T172 w 465"/>
                              <a:gd name="T174" fmla="+- 0 200 -12"/>
                              <a:gd name="T175" fmla="*/ 200 h 255"/>
                              <a:gd name="T176" fmla="+- 0 1989 1967"/>
                              <a:gd name="T177" fmla="*/ T176 w 465"/>
                              <a:gd name="T178" fmla="+- 0 186 -12"/>
                              <a:gd name="T179" fmla="*/ 186 h 255"/>
                              <a:gd name="T180" fmla="+- 0 1980 1967"/>
                              <a:gd name="T181" fmla="*/ T180 w 465"/>
                              <a:gd name="T182" fmla="+- 0 172 -12"/>
                              <a:gd name="T183" fmla="*/ 172 h 255"/>
                              <a:gd name="T184" fmla="+- 0 1974 1967"/>
                              <a:gd name="T185" fmla="*/ T184 w 465"/>
                              <a:gd name="T186" fmla="+- 0 156 -12"/>
                              <a:gd name="T187" fmla="*/ 156 h 255"/>
                              <a:gd name="T188" fmla="+- 0 1970 1967"/>
                              <a:gd name="T189" fmla="*/ T188 w 465"/>
                              <a:gd name="T190" fmla="+- 0 140 -12"/>
                              <a:gd name="T191" fmla="*/ 140 h 255"/>
                              <a:gd name="T192" fmla="+- 0 1967 1967"/>
                              <a:gd name="T193" fmla="*/ T192 w 465"/>
                              <a:gd name="T194" fmla="+- 0 124 -12"/>
                              <a:gd name="T195" fmla="*/ 124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6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338" y="0"/>
                                </a:lnTo>
                                <a:lnTo>
                                  <a:pt x="346" y="0"/>
                                </a:lnTo>
                                <a:lnTo>
                                  <a:pt x="355" y="1"/>
                                </a:lnTo>
                                <a:lnTo>
                                  <a:pt x="363" y="2"/>
                                </a:lnTo>
                                <a:lnTo>
                                  <a:pt x="371" y="4"/>
                                </a:lnTo>
                                <a:lnTo>
                                  <a:pt x="379" y="6"/>
                                </a:lnTo>
                                <a:lnTo>
                                  <a:pt x="387" y="10"/>
                                </a:lnTo>
                                <a:lnTo>
                                  <a:pt x="395" y="13"/>
                                </a:lnTo>
                                <a:lnTo>
                                  <a:pt x="402" y="17"/>
                                </a:lnTo>
                                <a:lnTo>
                                  <a:pt x="409" y="21"/>
                                </a:lnTo>
                                <a:lnTo>
                                  <a:pt x="416" y="26"/>
                                </a:lnTo>
                                <a:lnTo>
                                  <a:pt x="422" y="31"/>
                                </a:lnTo>
                                <a:lnTo>
                                  <a:pt x="428" y="37"/>
                                </a:lnTo>
                                <a:lnTo>
                                  <a:pt x="434" y="43"/>
                                </a:lnTo>
                                <a:lnTo>
                                  <a:pt x="439" y="50"/>
                                </a:lnTo>
                                <a:lnTo>
                                  <a:pt x="444" y="57"/>
                                </a:lnTo>
                                <a:lnTo>
                                  <a:pt x="449" y="64"/>
                                </a:lnTo>
                                <a:lnTo>
                                  <a:pt x="453" y="71"/>
                                </a:lnTo>
                                <a:lnTo>
                                  <a:pt x="456" y="79"/>
                                </a:lnTo>
                                <a:lnTo>
                                  <a:pt x="459" y="86"/>
                                </a:lnTo>
                                <a:lnTo>
                                  <a:pt x="461" y="94"/>
                                </a:lnTo>
                                <a:lnTo>
                                  <a:pt x="463" y="103"/>
                                </a:lnTo>
                                <a:lnTo>
                                  <a:pt x="465" y="111"/>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434" y="212"/>
                                </a:lnTo>
                                <a:lnTo>
                                  <a:pt x="428" y="218"/>
                                </a:lnTo>
                                <a:lnTo>
                                  <a:pt x="422" y="223"/>
                                </a:lnTo>
                                <a:lnTo>
                                  <a:pt x="416" y="229"/>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13260A" id="Group 1912356723" o:spid="_x0000_s1026" style="position:absolute;margin-left:98.4pt;margin-top:-.6pt;width:23.25pt;height:12.75pt;z-index:-251641856;mso-position-horizontal-relative:page" coordorigin="1967,-12"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">
                <v:shape id="Freeform 159" o:spid="_x0000_s1027" style="position:absolute;left:1967;top:-12;width:465;height:255;visibility:visible;mso-wrap-style:square;v-text-anchor:top" coordsize="46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" path="m,127r,-8l1,111r2,-8l5,94,7,86r3,-7l13,71r4,-7l22,57r5,-7l32,43r6,-6l44,31r6,-5l57,21r7,-4l71,13r8,-3l87,6,95,4r8,-2l111,1,120,r8,l338,r8,l355,1r8,1l371,4r8,2l387,10r8,3l402,17r7,4l416,26r6,5l428,37r6,6l439,50r5,7l449,64r4,7l456,79r3,7l461,94r2,9l465,111r,8l465,127r,9l465,144r-2,8l461,160r-2,8l456,176r-3,8l449,191r-5,7l439,205r-5,7l428,218r-6,5l416,229r-7,4l402,238r-7,4l387,245r-8,3l371,251r-8,1l355,254r-9,1l338,255r-210,l120,255r-9,-1l103,252r-8,-1l87,248r-8,-3l71,242r-7,-4l57,233r-7,-4l44,223r-6,-5l32,212r-5,-7l22,198r-5,-7l13,184r-3,-8l7,168,5,160,3,152,1,144,,136r,-9xe" filled="f" strokecolor="#99a0a6">
                  <v:path arrowok="t" o:connecttype="custom" o:connectlocs="0,107;3,91;7,74;13,59;22,45;32,31;44,19;57,9;71,1;87,-6;103,-10;120,-12;338,-12;355,-11;371,-8;387,-2;402,5;416,14;428,25;439,38;449,52;456,67;461,82;465,99;465,115;465,132;461,148;456,164;449,179;439,193;428,206;416,217;402,226;387,233;371,239;355,242;338,243;120,243;103,240;87,236;71,230;57,221;44,211;32,200;22,186;13,172;7,156;3,140;0,124" o:connectangles="0,0,0,0,0,0,0,0,0,0,0,0,0,0,0,0,0,0,0,0,0,0,0,0,0,0,0,0,0,0,0,0,0,0,0,0,0,0,0,0,0,0,0,0,0,0,0,0,0"/>
                </v:shape>
                <w10:wrap anchorx="page"/>
              </v:group>
            </w:pict>
          </mc:Fallback>
        </mc:AlternateContent>
      </w:r>
      <w:r w:rsidRPr="00EB7BFD">
        <w:rPr>
          <w:color w:val="202024"/>
          <w:w w:val="105"/>
          <w:sz w:val="24"/>
          <w:szCs w:val="24"/>
        </w:rPr>
        <w:t>Ba</w:t>
      </w:r>
      <w:r w:rsidRPr="00EB7BFD">
        <w:rPr>
          <w:color w:val="202024"/>
          <w:w w:val="118"/>
          <w:sz w:val="24"/>
          <w:szCs w:val="24"/>
        </w:rPr>
        <w:t>c</w:t>
      </w:r>
      <w:r w:rsidRPr="00EB7BFD">
        <w:rPr>
          <w:color w:val="202024"/>
          <w:w w:val="110"/>
          <w:sz w:val="24"/>
          <w:szCs w:val="24"/>
        </w:rPr>
        <w:t>h</w:t>
      </w:r>
      <w:r w:rsidRPr="00EB7BFD">
        <w:rPr>
          <w:color w:val="202024"/>
          <w:w w:val="119"/>
          <w:sz w:val="24"/>
          <w:szCs w:val="24"/>
        </w:rPr>
        <w:t>e</w:t>
      </w:r>
      <w:r w:rsidRPr="00EB7BFD">
        <w:rPr>
          <w:color w:val="202024"/>
          <w:w w:val="87"/>
          <w:sz w:val="24"/>
          <w:szCs w:val="24"/>
        </w:rPr>
        <w:t>l</w:t>
      </w:r>
      <w:r w:rsidRPr="00EB7BFD">
        <w:rPr>
          <w:color w:val="202024"/>
          <w:w w:val="114"/>
          <w:sz w:val="24"/>
          <w:szCs w:val="24"/>
        </w:rPr>
        <w:t>o</w:t>
      </w:r>
      <w:r w:rsidRPr="00EB7BFD">
        <w:rPr>
          <w:color w:val="202024"/>
          <w:w w:val="101"/>
          <w:sz w:val="24"/>
          <w:szCs w:val="24"/>
        </w:rPr>
        <w:t>r</w:t>
      </w:r>
      <w:r w:rsidRPr="00EB7BFD">
        <w:rPr>
          <w:color w:val="202024"/>
          <w:spacing w:val="-1"/>
          <w:sz w:val="24"/>
          <w:szCs w:val="24"/>
        </w:rPr>
        <w:t xml:space="preserve"> </w:t>
      </w:r>
      <w:r w:rsidRPr="00EB7BFD">
        <w:rPr>
          <w:color w:val="202024"/>
          <w:sz w:val="24"/>
          <w:szCs w:val="24"/>
        </w:rPr>
        <w:t>of</w:t>
      </w:r>
      <w:r w:rsidRPr="00EB7BFD">
        <w:rPr>
          <w:color w:val="202024"/>
          <w:spacing w:val="17"/>
          <w:sz w:val="24"/>
          <w:szCs w:val="24"/>
        </w:rPr>
        <w:t xml:space="preserve"> </w:t>
      </w:r>
      <w:r w:rsidRPr="00EB7BFD">
        <w:rPr>
          <w:color w:val="202024"/>
          <w:w w:val="81"/>
          <w:sz w:val="24"/>
          <w:szCs w:val="24"/>
        </w:rPr>
        <w:t>I</w:t>
      </w:r>
      <w:r w:rsidRPr="00EB7BFD">
        <w:rPr>
          <w:color w:val="202024"/>
          <w:w w:val="110"/>
          <w:sz w:val="24"/>
          <w:szCs w:val="24"/>
        </w:rPr>
        <w:t>n</w:t>
      </w:r>
      <w:r w:rsidRPr="00EB7BFD">
        <w:rPr>
          <w:color w:val="202024"/>
          <w:w w:val="104"/>
          <w:sz w:val="24"/>
          <w:szCs w:val="24"/>
        </w:rPr>
        <w:t>f</w:t>
      </w:r>
      <w:r w:rsidRPr="00EB7BFD">
        <w:rPr>
          <w:color w:val="202024"/>
          <w:w w:val="114"/>
          <w:sz w:val="24"/>
          <w:szCs w:val="24"/>
        </w:rPr>
        <w:t>o</w:t>
      </w:r>
      <w:r w:rsidRPr="00EB7BFD">
        <w:rPr>
          <w:color w:val="202024"/>
          <w:w w:val="101"/>
          <w:sz w:val="24"/>
          <w:szCs w:val="24"/>
        </w:rPr>
        <w:t>r</w:t>
      </w:r>
      <w:r w:rsidRPr="00EB7BFD">
        <w:rPr>
          <w:color w:val="202024"/>
          <w:w w:val="112"/>
          <w:sz w:val="24"/>
          <w:szCs w:val="24"/>
        </w:rPr>
        <w:t>m</w:t>
      </w:r>
      <w:r w:rsidRPr="00EB7BFD">
        <w:rPr>
          <w:color w:val="202024"/>
          <w:w w:val="122"/>
          <w:sz w:val="24"/>
          <w:szCs w:val="24"/>
        </w:rPr>
        <w:t>a</w:t>
      </w:r>
      <w:r w:rsidRPr="00EB7BFD">
        <w:rPr>
          <w:color w:val="202024"/>
          <w:w w:val="117"/>
          <w:sz w:val="24"/>
          <w:szCs w:val="24"/>
        </w:rPr>
        <w:t>t</w:t>
      </w:r>
      <w:r w:rsidRPr="00EB7BFD">
        <w:rPr>
          <w:color w:val="202024"/>
          <w:w w:val="87"/>
          <w:sz w:val="24"/>
          <w:szCs w:val="24"/>
        </w:rPr>
        <w:t>i</w:t>
      </w:r>
      <w:r w:rsidRPr="00EB7BFD">
        <w:rPr>
          <w:color w:val="202024"/>
          <w:w w:val="114"/>
          <w:sz w:val="24"/>
          <w:szCs w:val="24"/>
        </w:rPr>
        <w:t>o</w:t>
      </w:r>
      <w:r w:rsidRPr="00EB7BFD">
        <w:rPr>
          <w:color w:val="202024"/>
          <w:w w:val="110"/>
          <w:sz w:val="24"/>
          <w:szCs w:val="24"/>
        </w:rPr>
        <w:t>n</w:t>
      </w:r>
      <w:r w:rsidRPr="00EB7BFD">
        <w:rPr>
          <w:color w:val="202024"/>
          <w:spacing w:val="-5"/>
          <w:sz w:val="24"/>
          <w:szCs w:val="24"/>
        </w:rPr>
        <w:t xml:space="preserve"> </w:t>
      </w:r>
      <w:r w:rsidRPr="00EB7BFD">
        <w:rPr>
          <w:color w:val="202024"/>
          <w:spacing w:val="-11"/>
          <w:w w:val="97"/>
          <w:sz w:val="24"/>
          <w:szCs w:val="24"/>
        </w:rPr>
        <w:t>T</w:t>
      </w:r>
      <w:r w:rsidRPr="00EB7BFD">
        <w:rPr>
          <w:color w:val="202024"/>
          <w:w w:val="119"/>
          <w:sz w:val="24"/>
          <w:szCs w:val="24"/>
        </w:rPr>
        <w:t>e</w:t>
      </w:r>
      <w:r w:rsidRPr="00EB7BFD">
        <w:rPr>
          <w:color w:val="202024"/>
          <w:w w:val="118"/>
          <w:sz w:val="24"/>
          <w:szCs w:val="24"/>
        </w:rPr>
        <w:t>c</w:t>
      </w:r>
      <w:r w:rsidRPr="00EB7BFD">
        <w:rPr>
          <w:color w:val="202024"/>
          <w:w w:val="110"/>
          <w:sz w:val="24"/>
          <w:szCs w:val="24"/>
        </w:rPr>
        <w:t>hn</w:t>
      </w:r>
      <w:r w:rsidRPr="00EB7BFD">
        <w:rPr>
          <w:color w:val="202024"/>
          <w:w w:val="114"/>
          <w:sz w:val="24"/>
          <w:szCs w:val="24"/>
        </w:rPr>
        <w:t>o</w:t>
      </w:r>
      <w:r w:rsidRPr="00EB7BFD">
        <w:rPr>
          <w:color w:val="202024"/>
          <w:w w:val="87"/>
          <w:sz w:val="24"/>
          <w:szCs w:val="24"/>
        </w:rPr>
        <w:t>l</w:t>
      </w:r>
      <w:r w:rsidRPr="00EB7BFD">
        <w:rPr>
          <w:color w:val="202024"/>
          <w:w w:val="114"/>
          <w:sz w:val="24"/>
          <w:szCs w:val="24"/>
        </w:rPr>
        <w:t>o</w:t>
      </w:r>
      <w:r w:rsidRPr="00EB7BFD">
        <w:rPr>
          <w:color w:val="202024"/>
          <w:w w:val="112"/>
          <w:sz w:val="24"/>
          <w:szCs w:val="24"/>
        </w:rPr>
        <w:t>g</w:t>
      </w:r>
      <w:r w:rsidRPr="00EB7BFD">
        <w:rPr>
          <w:color w:val="202024"/>
          <w:w w:val="94"/>
          <w:sz w:val="24"/>
          <w:szCs w:val="24"/>
        </w:rPr>
        <w:t>y</w:t>
      </w:r>
    </w:p>
    <w:p w14:paraId="49B1B4C2" w14:textId="77777777" w:rsidR="00BD3C4A" w:rsidRPr="00EB7BFD" w:rsidRDefault="00BD3C4A" w:rsidP="00BD3C4A">
      <w:pPr>
        <w:spacing w:before="7" w:line="180" w:lineRule="exact"/>
        <w:rPr>
          <w:sz w:val="24"/>
          <w:szCs w:val="24"/>
        </w:rPr>
      </w:pPr>
    </w:p>
    <w:p w14:paraId="417062E6" w14:textId="05ACD283" w:rsidR="00BD3C4A" w:rsidRPr="00EB7BFD" w:rsidRDefault="00BD3C4A" w:rsidP="00BD3C4A">
      <w:pPr>
        <w:ind w:left="2091"/>
        <w:rPr>
          <w:sz w:val="24"/>
          <w:szCs w:val="24"/>
        </w:rPr>
      </w:pPr>
      <w:r w:rsidRPr="00EB7BFD">
        <w:rPr>
          <w:noProof/>
          <w:sz w:val="24"/>
          <w:szCs w:val="24"/>
        </w:rPr>
        <mc:AlternateContent>
          <mc:Choice Requires="wpg">
            <w:drawing>
              <wp:anchor distT="0" distB="0" distL="114300" distR="114300" simplePos="0" relativeHeight="251675648" behindDoc="1" locked="0" layoutInCell="1" allowOverlap="1" wp14:anchorId="3FFC87F1" wp14:editId="12F96BE4">
                <wp:simplePos x="0" y="0"/>
                <wp:positionH relativeFrom="page">
                  <wp:posOffset>1249680</wp:posOffset>
                </wp:positionH>
                <wp:positionV relativeFrom="paragraph">
                  <wp:posOffset>-7620</wp:posOffset>
                </wp:positionV>
                <wp:extent cx="295275" cy="161925"/>
                <wp:effectExtent l="11430" t="6985" r="7620" b="12065"/>
                <wp:wrapNone/>
                <wp:docPr id="1912356721" name="Group 1912356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161925"/>
                          <a:chOff x="1967" y="-12"/>
                          <a:chExt cx="465" cy="255"/>
                        </a:xfrm>
                      </wpg:grpSpPr>
                      <wps:wsp>
                        <wps:cNvPr id="1912356722" name="Freeform 161"/>
                        <wps:cNvSpPr>
                          <a:spLocks/>
                        </wps:cNvSpPr>
                        <wps:spPr bwMode="auto">
                          <a:xfrm>
                            <a:off x="1967" y="-12"/>
                            <a:ext cx="465" cy="255"/>
                          </a:xfrm>
                          <a:custGeom>
                            <a:avLst/>
                            <a:gdLst>
                              <a:gd name="T0" fmla="+- 0 1967 1967"/>
                              <a:gd name="T1" fmla="*/ T0 w 465"/>
                              <a:gd name="T2" fmla="+- 0 107 -12"/>
                              <a:gd name="T3" fmla="*/ 107 h 255"/>
                              <a:gd name="T4" fmla="+- 0 1970 1967"/>
                              <a:gd name="T5" fmla="*/ T4 w 465"/>
                              <a:gd name="T6" fmla="+- 0 91 -12"/>
                              <a:gd name="T7" fmla="*/ 91 h 255"/>
                              <a:gd name="T8" fmla="+- 0 1974 1967"/>
                              <a:gd name="T9" fmla="*/ T8 w 465"/>
                              <a:gd name="T10" fmla="+- 0 74 -12"/>
                              <a:gd name="T11" fmla="*/ 74 h 255"/>
                              <a:gd name="T12" fmla="+- 0 1980 1967"/>
                              <a:gd name="T13" fmla="*/ T12 w 465"/>
                              <a:gd name="T14" fmla="+- 0 59 -12"/>
                              <a:gd name="T15" fmla="*/ 59 h 255"/>
                              <a:gd name="T16" fmla="+- 0 1989 1967"/>
                              <a:gd name="T17" fmla="*/ T16 w 465"/>
                              <a:gd name="T18" fmla="+- 0 45 -12"/>
                              <a:gd name="T19" fmla="*/ 45 h 255"/>
                              <a:gd name="T20" fmla="+- 0 1999 1967"/>
                              <a:gd name="T21" fmla="*/ T20 w 465"/>
                              <a:gd name="T22" fmla="+- 0 31 -12"/>
                              <a:gd name="T23" fmla="*/ 31 h 255"/>
                              <a:gd name="T24" fmla="+- 0 2011 1967"/>
                              <a:gd name="T25" fmla="*/ T24 w 465"/>
                              <a:gd name="T26" fmla="+- 0 19 -12"/>
                              <a:gd name="T27" fmla="*/ 19 h 255"/>
                              <a:gd name="T28" fmla="+- 0 2024 1967"/>
                              <a:gd name="T29" fmla="*/ T28 w 465"/>
                              <a:gd name="T30" fmla="+- 0 9 -12"/>
                              <a:gd name="T31" fmla="*/ 9 h 255"/>
                              <a:gd name="T32" fmla="+- 0 2038 1967"/>
                              <a:gd name="T33" fmla="*/ T32 w 465"/>
                              <a:gd name="T34" fmla="+- 0 1 -12"/>
                              <a:gd name="T35" fmla="*/ 1 h 255"/>
                              <a:gd name="T36" fmla="+- 0 2054 1967"/>
                              <a:gd name="T37" fmla="*/ T36 w 465"/>
                              <a:gd name="T38" fmla="+- 0 -6 -12"/>
                              <a:gd name="T39" fmla="*/ -6 h 255"/>
                              <a:gd name="T40" fmla="+- 0 2070 1967"/>
                              <a:gd name="T41" fmla="*/ T40 w 465"/>
                              <a:gd name="T42" fmla="+- 0 -10 -12"/>
                              <a:gd name="T43" fmla="*/ -10 h 255"/>
                              <a:gd name="T44" fmla="+- 0 2087 1967"/>
                              <a:gd name="T45" fmla="*/ T44 w 465"/>
                              <a:gd name="T46" fmla="+- 0 -12 -12"/>
                              <a:gd name="T47" fmla="*/ -12 h 255"/>
                              <a:gd name="T48" fmla="+- 0 2305 1967"/>
                              <a:gd name="T49" fmla="*/ T48 w 465"/>
                              <a:gd name="T50" fmla="+- 0 -12 -12"/>
                              <a:gd name="T51" fmla="*/ -12 h 255"/>
                              <a:gd name="T52" fmla="+- 0 2322 1967"/>
                              <a:gd name="T53" fmla="*/ T52 w 465"/>
                              <a:gd name="T54" fmla="+- 0 -11 -12"/>
                              <a:gd name="T55" fmla="*/ -11 h 255"/>
                              <a:gd name="T56" fmla="+- 0 2338 1967"/>
                              <a:gd name="T57" fmla="*/ T56 w 465"/>
                              <a:gd name="T58" fmla="+- 0 -8 -12"/>
                              <a:gd name="T59" fmla="*/ -8 h 255"/>
                              <a:gd name="T60" fmla="+- 0 2354 1967"/>
                              <a:gd name="T61" fmla="*/ T60 w 465"/>
                              <a:gd name="T62" fmla="+- 0 -2 -12"/>
                              <a:gd name="T63" fmla="*/ -2 h 255"/>
                              <a:gd name="T64" fmla="+- 0 2369 1967"/>
                              <a:gd name="T65" fmla="*/ T64 w 465"/>
                              <a:gd name="T66" fmla="+- 0 5 -12"/>
                              <a:gd name="T67" fmla="*/ 5 h 255"/>
                              <a:gd name="T68" fmla="+- 0 2383 1967"/>
                              <a:gd name="T69" fmla="*/ T68 w 465"/>
                              <a:gd name="T70" fmla="+- 0 14 -12"/>
                              <a:gd name="T71" fmla="*/ 14 h 255"/>
                              <a:gd name="T72" fmla="+- 0 2395 1967"/>
                              <a:gd name="T73" fmla="*/ T72 w 465"/>
                              <a:gd name="T74" fmla="+- 0 25 -12"/>
                              <a:gd name="T75" fmla="*/ 25 h 255"/>
                              <a:gd name="T76" fmla="+- 0 2406 1967"/>
                              <a:gd name="T77" fmla="*/ T76 w 465"/>
                              <a:gd name="T78" fmla="+- 0 38 -12"/>
                              <a:gd name="T79" fmla="*/ 38 h 255"/>
                              <a:gd name="T80" fmla="+- 0 2416 1967"/>
                              <a:gd name="T81" fmla="*/ T80 w 465"/>
                              <a:gd name="T82" fmla="+- 0 52 -12"/>
                              <a:gd name="T83" fmla="*/ 52 h 255"/>
                              <a:gd name="T84" fmla="+- 0 2423 1967"/>
                              <a:gd name="T85" fmla="*/ T84 w 465"/>
                              <a:gd name="T86" fmla="+- 0 67 -12"/>
                              <a:gd name="T87" fmla="*/ 67 h 255"/>
                              <a:gd name="T88" fmla="+- 0 2428 1967"/>
                              <a:gd name="T89" fmla="*/ T88 w 465"/>
                              <a:gd name="T90" fmla="+- 0 82 -12"/>
                              <a:gd name="T91" fmla="*/ 82 h 255"/>
                              <a:gd name="T92" fmla="+- 0 2432 1967"/>
                              <a:gd name="T93" fmla="*/ T92 w 465"/>
                              <a:gd name="T94" fmla="+- 0 99 -12"/>
                              <a:gd name="T95" fmla="*/ 99 h 255"/>
                              <a:gd name="T96" fmla="+- 0 2432 1967"/>
                              <a:gd name="T97" fmla="*/ T96 w 465"/>
                              <a:gd name="T98" fmla="+- 0 115 -12"/>
                              <a:gd name="T99" fmla="*/ 115 h 255"/>
                              <a:gd name="T100" fmla="+- 0 2432 1967"/>
                              <a:gd name="T101" fmla="*/ T100 w 465"/>
                              <a:gd name="T102" fmla="+- 0 132 -12"/>
                              <a:gd name="T103" fmla="*/ 132 h 255"/>
                              <a:gd name="T104" fmla="+- 0 2428 1967"/>
                              <a:gd name="T105" fmla="*/ T104 w 465"/>
                              <a:gd name="T106" fmla="+- 0 148 -12"/>
                              <a:gd name="T107" fmla="*/ 148 h 255"/>
                              <a:gd name="T108" fmla="+- 0 2423 1967"/>
                              <a:gd name="T109" fmla="*/ T108 w 465"/>
                              <a:gd name="T110" fmla="+- 0 164 -12"/>
                              <a:gd name="T111" fmla="*/ 164 h 255"/>
                              <a:gd name="T112" fmla="+- 0 2416 1967"/>
                              <a:gd name="T113" fmla="*/ T112 w 465"/>
                              <a:gd name="T114" fmla="+- 0 179 -12"/>
                              <a:gd name="T115" fmla="*/ 179 h 255"/>
                              <a:gd name="T116" fmla="+- 0 2406 1967"/>
                              <a:gd name="T117" fmla="*/ T116 w 465"/>
                              <a:gd name="T118" fmla="+- 0 193 -12"/>
                              <a:gd name="T119" fmla="*/ 193 h 255"/>
                              <a:gd name="T120" fmla="+- 0 2395 1967"/>
                              <a:gd name="T121" fmla="*/ T120 w 465"/>
                              <a:gd name="T122" fmla="+- 0 206 -12"/>
                              <a:gd name="T123" fmla="*/ 206 h 255"/>
                              <a:gd name="T124" fmla="+- 0 2383 1967"/>
                              <a:gd name="T125" fmla="*/ T124 w 465"/>
                              <a:gd name="T126" fmla="+- 0 217 -12"/>
                              <a:gd name="T127" fmla="*/ 217 h 255"/>
                              <a:gd name="T128" fmla="+- 0 2369 1967"/>
                              <a:gd name="T129" fmla="*/ T128 w 465"/>
                              <a:gd name="T130" fmla="+- 0 226 -12"/>
                              <a:gd name="T131" fmla="*/ 226 h 255"/>
                              <a:gd name="T132" fmla="+- 0 2354 1967"/>
                              <a:gd name="T133" fmla="*/ T132 w 465"/>
                              <a:gd name="T134" fmla="+- 0 233 -12"/>
                              <a:gd name="T135" fmla="*/ 233 h 255"/>
                              <a:gd name="T136" fmla="+- 0 2338 1967"/>
                              <a:gd name="T137" fmla="*/ T136 w 465"/>
                              <a:gd name="T138" fmla="+- 0 239 -12"/>
                              <a:gd name="T139" fmla="*/ 239 h 255"/>
                              <a:gd name="T140" fmla="+- 0 2322 1967"/>
                              <a:gd name="T141" fmla="*/ T140 w 465"/>
                              <a:gd name="T142" fmla="+- 0 242 -12"/>
                              <a:gd name="T143" fmla="*/ 242 h 255"/>
                              <a:gd name="T144" fmla="+- 0 2305 1967"/>
                              <a:gd name="T145" fmla="*/ T144 w 465"/>
                              <a:gd name="T146" fmla="+- 0 243 -12"/>
                              <a:gd name="T147" fmla="*/ 243 h 255"/>
                              <a:gd name="T148" fmla="+- 0 2087 1967"/>
                              <a:gd name="T149" fmla="*/ T148 w 465"/>
                              <a:gd name="T150" fmla="+- 0 243 -12"/>
                              <a:gd name="T151" fmla="*/ 243 h 255"/>
                              <a:gd name="T152" fmla="+- 0 2070 1967"/>
                              <a:gd name="T153" fmla="*/ T152 w 465"/>
                              <a:gd name="T154" fmla="+- 0 240 -12"/>
                              <a:gd name="T155" fmla="*/ 240 h 255"/>
                              <a:gd name="T156" fmla="+- 0 2054 1967"/>
                              <a:gd name="T157" fmla="*/ T156 w 465"/>
                              <a:gd name="T158" fmla="+- 0 236 -12"/>
                              <a:gd name="T159" fmla="*/ 236 h 255"/>
                              <a:gd name="T160" fmla="+- 0 2038 1967"/>
                              <a:gd name="T161" fmla="*/ T160 w 465"/>
                              <a:gd name="T162" fmla="+- 0 230 -12"/>
                              <a:gd name="T163" fmla="*/ 230 h 255"/>
                              <a:gd name="T164" fmla="+- 0 2024 1967"/>
                              <a:gd name="T165" fmla="*/ T164 w 465"/>
                              <a:gd name="T166" fmla="+- 0 221 -12"/>
                              <a:gd name="T167" fmla="*/ 221 h 255"/>
                              <a:gd name="T168" fmla="+- 0 2011 1967"/>
                              <a:gd name="T169" fmla="*/ T168 w 465"/>
                              <a:gd name="T170" fmla="+- 0 211 -12"/>
                              <a:gd name="T171" fmla="*/ 211 h 255"/>
                              <a:gd name="T172" fmla="+- 0 1999 1967"/>
                              <a:gd name="T173" fmla="*/ T172 w 465"/>
                              <a:gd name="T174" fmla="+- 0 200 -12"/>
                              <a:gd name="T175" fmla="*/ 200 h 255"/>
                              <a:gd name="T176" fmla="+- 0 1989 1967"/>
                              <a:gd name="T177" fmla="*/ T176 w 465"/>
                              <a:gd name="T178" fmla="+- 0 186 -12"/>
                              <a:gd name="T179" fmla="*/ 186 h 255"/>
                              <a:gd name="T180" fmla="+- 0 1980 1967"/>
                              <a:gd name="T181" fmla="*/ T180 w 465"/>
                              <a:gd name="T182" fmla="+- 0 172 -12"/>
                              <a:gd name="T183" fmla="*/ 172 h 255"/>
                              <a:gd name="T184" fmla="+- 0 1974 1967"/>
                              <a:gd name="T185" fmla="*/ T184 w 465"/>
                              <a:gd name="T186" fmla="+- 0 156 -12"/>
                              <a:gd name="T187" fmla="*/ 156 h 255"/>
                              <a:gd name="T188" fmla="+- 0 1970 1967"/>
                              <a:gd name="T189" fmla="*/ T188 w 465"/>
                              <a:gd name="T190" fmla="+- 0 140 -12"/>
                              <a:gd name="T191" fmla="*/ 140 h 255"/>
                              <a:gd name="T192" fmla="+- 0 1967 1967"/>
                              <a:gd name="T193" fmla="*/ T192 w 465"/>
                              <a:gd name="T194" fmla="+- 0 124 -12"/>
                              <a:gd name="T195" fmla="*/ 124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6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338" y="0"/>
                                </a:lnTo>
                                <a:lnTo>
                                  <a:pt x="346" y="0"/>
                                </a:lnTo>
                                <a:lnTo>
                                  <a:pt x="355" y="1"/>
                                </a:lnTo>
                                <a:lnTo>
                                  <a:pt x="363" y="2"/>
                                </a:lnTo>
                                <a:lnTo>
                                  <a:pt x="371" y="4"/>
                                </a:lnTo>
                                <a:lnTo>
                                  <a:pt x="379" y="6"/>
                                </a:lnTo>
                                <a:lnTo>
                                  <a:pt x="387" y="10"/>
                                </a:lnTo>
                                <a:lnTo>
                                  <a:pt x="395" y="13"/>
                                </a:lnTo>
                                <a:lnTo>
                                  <a:pt x="402" y="17"/>
                                </a:lnTo>
                                <a:lnTo>
                                  <a:pt x="409" y="21"/>
                                </a:lnTo>
                                <a:lnTo>
                                  <a:pt x="416" y="26"/>
                                </a:lnTo>
                                <a:lnTo>
                                  <a:pt x="422" y="31"/>
                                </a:lnTo>
                                <a:lnTo>
                                  <a:pt x="428" y="37"/>
                                </a:lnTo>
                                <a:lnTo>
                                  <a:pt x="434" y="43"/>
                                </a:lnTo>
                                <a:lnTo>
                                  <a:pt x="439" y="50"/>
                                </a:lnTo>
                                <a:lnTo>
                                  <a:pt x="444" y="57"/>
                                </a:lnTo>
                                <a:lnTo>
                                  <a:pt x="449" y="64"/>
                                </a:lnTo>
                                <a:lnTo>
                                  <a:pt x="453" y="71"/>
                                </a:lnTo>
                                <a:lnTo>
                                  <a:pt x="456" y="79"/>
                                </a:lnTo>
                                <a:lnTo>
                                  <a:pt x="459" y="86"/>
                                </a:lnTo>
                                <a:lnTo>
                                  <a:pt x="461" y="94"/>
                                </a:lnTo>
                                <a:lnTo>
                                  <a:pt x="463" y="103"/>
                                </a:lnTo>
                                <a:lnTo>
                                  <a:pt x="465" y="111"/>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434" y="212"/>
                                </a:lnTo>
                                <a:lnTo>
                                  <a:pt x="428" y="218"/>
                                </a:lnTo>
                                <a:lnTo>
                                  <a:pt x="422" y="223"/>
                                </a:lnTo>
                                <a:lnTo>
                                  <a:pt x="416" y="229"/>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207F51" id="Group 1912356721" o:spid="_x0000_s1026" style="position:absolute;margin-left:98.4pt;margin-top:-.6pt;width:23.25pt;height:12.75pt;z-index:-251640832;mso-position-horizontal-relative:page" coordorigin="1967,-12"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">
                <v:shape id="Freeform 161" o:spid="_x0000_s1027" style="position:absolute;left:1967;top:-12;width:465;height:255;visibility:visible;mso-wrap-style:square;v-text-anchor:top" coordsize="46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" path="m,127r,-8l1,111r2,-8l5,94,7,86r3,-7l13,71r4,-7l22,57r5,-7l32,43r6,-6l44,31r6,-5l57,21r7,-4l71,13r8,-3l87,6,95,4r8,-2l111,1,120,r8,l338,r8,l355,1r8,1l371,4r8,2l387,10r8,3l402,17r7,4l416,26r6,5l428,37r6,6l439,50r5,7l449,64r4,7l456,79r3,7l461,94r2,9l465,111r,8l465,127r,9l465,144r-2,8l461,160r-2,8l456,176r-3,8l449,191r-5,7l439,205r-5,7l428,218r-6,5l416,229r-7,4l402,238r-7,4l387,245r-8,3l371,251r-8,1l355,254r-9,1l338,255r-210,l120,255r-9,-1l103,252r-8,-1l87,248r-8,-3l71,242r-7,-4l57,233r-7,-4l44,223r-6,-5l32,212r-5,-7l22,198r-5,-7l13,184r-3,-8l7,168,5,160,3,152,1,144,,136r,-9xe" filled="f" strokecolor="#99a0a6">
                  <v:path arrowok="t" o:connecttype="custom" o:connectlocs="0,107;3,91;7,74;13,59;22,45;32,31;44,19;57,9;71,1;87,-6;103,-10;120,-12;338,-12;355,-11;371,-8;387,-2;402,5;416,14;428,25;439,38;449,52;456,67;461,82;465,99;465,115;465,132;461,148;456,164;449,179;439,193;428,206;416,217;402,226;387,233;371,239;355,242;338,243;120,243;103,240;87,236;71,230;57,221;44,211;32,200;22,186;13,172;7,156;3,140;0,124" o:connectangles="0,0,0,0,0,0,0,0,0,0,0,0,0,0,0,0,0,0,0,0,0,0,0,0,0,0,0,0,0,0,0,0,0,0,0,0,0,0,0,0,0,0,0,0,0,0,0,0,0"/>
                </v:shape>
                <w10:wrap anchorx="page"/>
              </v:group>
            </w:pict>
          </mc:Fallback>
        </mc:AlternateContent>
      </w:r>
      <w:r w:rsidRPr="00EB7BFD">
        <w:rPr>
          <w:color w:val="202024"/>
          <w:w w:val="105"/>
          <w:sz w:val="24"/>
          <w:szCs w:val="24"/>
        </w:rPr>
        <w:t>Ba</w:t>
      </w:r>
      <w:r w:rsidRPr="00EB7BFD">
        <w:rPr>
          <w:color w:val="202024"/>
          <w:w w:val="118"/>
          <w:sz w:val="24"/>
          <w:szCs w:val="24"/>
        </w:rPr>
        <w:t>c</w:t>
      </w:r>
      <w:r w:rsidRPr="00EB7BFD">
        <w:rPr>
          <w:color w:val="202024"/>
          <w:w w:val="110"/>
          <w:sz w:val="24"/>
          <w:szCs w:val="24"/>
        </w:rPr>
        <w:t>h</w:t>
      </w:r>
      <w:r w:rsidRPr="00EB7BFD">
        <w:rPr>
          <w:color w:val="202024"/>
          <w:w w:val="119"/>
          <w:sz w:val="24"/>
          <w:szCs w:val="24"/>
        </w:rPr>
        <w:t>e</w:t>
      </w:r>
      <w:r w:rsidRPr="00EB7BFD">
        <w:rPr>
          <w:color w:val="202024"/>
          <w:w w:val="87"/>
          <w:sz w:val="24"/>
          <w:szCs w:val="24"/>
        </w:rPr>
        <w:t>l</w:t>
      </w:r>
      <w:r w:rsidRPr="00EB7BFD">
        <w:rPr>
          <w:color w:val="202024"/>
          <w:w w:val="114"/>
          <w:sz w:val="24"/>
          <w:szCs w:val="24"/>
        </w:rPr>
        <w:t>o</w:t>
      </w:r>
      <w:r w:rsidRPr="00EB7BFD">
        <w:rPr>
          <w:color w:val="202024"/>
          <w:w w:val="101"/>
          <w:sz w:val="24"/>
          <w:szCs w:val="24"/>
        </w:rPr>
        <w:t>r</w:t>
      </w:r>
      <w:r w:rsidRPr="00EB7BFD">
        <w:rPr>
          <w:color w:val="202024"/>
          <w:spacing w:val="-1"/>
          <w:sz w:val="24"/>
          <w:szCs w:val="24"/>
        </w:rPr>
        <w:t xml:space="preserve"> </w:t>
      </w:r>
      <w:r w:rsidRPr="00EB7BFD">
        <w:rPr>
          <w:color w:val="202024"/>
          <w:sz w:val="24"/>
          <w:szCs w:val="24"/>
        </w:rPr>
        <w:t>of</w:t>
      </w:r>
      <w:r w:rsidRPr="00EB7BFD">
        <w:rPr>
          <w:color w:val="202024"/>
          <w:spacing w:val="17"/>
          <w:sz w:val="24"/>
          <w:szCs w:val="24"/>
        </w:rPr>
        <w:t xml:space="preserve"> </w:t>
      </w:r>
      <w:r w:rsidRPr="00EB7BFD">
        <w:rPr>
          <w:color w:val="202024"/>
          <w:sz w:val="24"/>
          <w:szCs w:val="24"/>
        </w:rPr>
        <w:t>Bu</w:t>
      </w:r>
      <w:r w:rsidRPr="00EB7BFD">
        <w:rPr>
          <w:color w:val="202024"/>
          <w:w w:val="132"/>
          <w:sz w:val="24"/>
          <w:szCs w:val="24"/>
        </w:rPr>
        <w:t>s</w:t>
      </w:r>
      <w:r w:rsidRPr="00EB7BFD">
        <w:rPr>
          <w:color w:val="202024"/>
          <w:w w:val="87"/>
          <w:sz w:val="24"/>
          <w:szCs w:val="24"/>
        </w:rPr>
        <w:t>i</w:t>
      </w:r>
      <w:r w:rsidRPr="00EB7BFD">
        <w:rPr>
          <w:color w:val="202024"/>
          <w:w w:val="110"/>
          <w:sz w:val="24"/>
          <w:szCs w:val="24"/>
        </w:rPr>
        <w:t>n</w:t>
      </w:r>
      <w:r w:rsidRPr="00EB7BFD">
        <w:rPr>
          <w:color w:val="202024"/>
          <w:w w:val="119"/>
          <w:sz w:val="24"/>
          <w:szCs w:val="24"/>
        </w:rPr>
        <w:t>e</w:t>
      </w:r>
      <w:r w:rsidRPr="00EB7BFD">
        <w:rPr>
          <w:color w:val="202024"/>
          <w:w w:val="132"/>
          <w:sz w:val="24"/>
          <w:szCs w:val="24"/>
        </w:rPr>
        <w:t>ss</w:t>
      </w:r>
      <w:r w:rsidRPr="00EB7BFD">
        <w:rPr>
          <w:color w:val="202024"/>
          <w:spacing w:val="-1"/>
          <w:sz w:val="24"/>
          <w:szCs w:val="24"/>
        </w:rPr>
        <w:t xml:space="preserve"> </w:t>
      </w:r>
      <w:r w:rsidRPr="00EB7BFD">
        <w:rPr>
          <w:color w:val="202024"/>
          <w:w w:val="106"/>
          <w:sz w:val="24"/>
          <w:szCs w:val="24"/>
        </w:rPr>
        <w:t>S</w:t>
      </w:r>
      <w:r w:rsidRPr="00EB7BFD">
        <w:rPr>
          <w:color w:val="202024"/>
          <w:w w:val="117"/>
          <w:sz w:val="24"/>
          <w:szCs w:val="24"/>
        </w:rPr>
        <w:t>t</w:t>
      </w:r>
      <w:r w:rsidRPr="00EB7BFD">
        <w:rPr>
          <w:color w:val="202024"/>
          <w:w w:val="110"/>
          <w:sz w:val="24"/>
          <w:szCs w:val="24"/>
        </w:rPr>
        <w:t>u</w:t>
      </w:r>
      <w:r w:rsidRPr="00EB7BFD">
        <w:rPr>
          <w:color w:val="202024"/>
          <w:w w:val="112"/>
          <w:sz w:val="24"/>
          <w:szCs w:val="24"/>
        </w:rPr>
        <w:t>d</w:t>
      </w:r>
      <w:r w:rsidRPr="00EB7BFD">
        <w:rPr>
          <w:color w:val="202024"/>
          <w:w w:val="87"/>
          <w:sz w:val="24"/>
          <w:szCs w:val="24"/>
        </w:rPr>
        <w:t>i</w:t>
      </w:r>
      <w:r w:rsidRPr="00EB7BFD">
        <w:rPr>
          <w:color w:val="202024"/>
          <w:w w:val="119"/>
          <w:sz w:val="24"/>
          <w:szCs w:val="24"/>
        </w:rPr>
        <w:t>e</w:t>
      </w:r>
      <w:r w:rsidRPr="00EB7BFD">
        <w:rPr>
          <w:color w:val="202024"/>
          <w:w w:val="132"/>
          <w:sz w:val="24"/>
          <w:szCs w:val="24"/>
        </w:rPr>
        <w:t>s</w:t>
      </w:r>
    </w:p>
    <w:p w14:paraId="0F8EE507" w14:textId="77777777" w:rsidR="00BD3C4A" w:rsidRPr="00EB7BFD" w:rsidRDefault="00BD3C4A" w:rsidP="00BD3C4A">
      <w:pPr>
        <w:spacing w:before="7" w:line="180" w:lineRule="exact"/>
        <w:rPr>
          <w:sz w:val="24"/>
          <w:szCs w:val="24"/>
        </w:rPr>
      </w:pPr>
    </w:p>
    <w:p w14:paraId="77F4FE5A" w14:textId="217FC71E" w:rsidR="00BD3C4A" w:rsidRPr="00EB7BFD" w:rsidRDefault="00BD3C4A" w:rsidP="00BD3C4A">
      <w:pPr>
        <w:ind w:left="2091"/>
        <w:rPr>
          <w:sz w:val="24"/>
          <w:szCs w:val="24"/>
        </w:rPr>
      </w:pPr>
      <w:r w:rsidRPr="00EB7BFD">
        <w:rPr>
          <w:noProof/>
          <w:sz w:val="24"/>
          <w:szCs w:val="24"/>
        </w:rPr>
        <mc:AlternateContent>
          <mc:Choice Requires="wpg">
            <w:drawing>
              <wp:anchor distT="0" distB="0" distL="114300" distR="114300" simplePos="0" relativeHeight="251676672" behindDoc="1" locked="0" layoutInCell="1" allowOverlap="1" wp14:anchorId="55F808C2" wp14:editId="34E6B8FF">
                <wp:simplePos x="0" y="0"/>
                <wp:positionH relativeFrom="page">
                  <wp:posOffset>1249680</wp:posOffset>
                </wp:positionH>
                <wp:positionV relativeFrom="paragraph">
                  <wp:posOffset>-7620</wp:posOffset>
                </wp:positionV>
                <wp:extent cx="295275" cy="161925"/>
                <wp:effectExtent l="11430" t="10160" r="7620" b="8890"/>
                <wp:wrapNone/>
                <wp:docPr id="1912356719" name="Group 19123567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161925"/>
                          <a:chOff x="1967" y="-12"/>
                          <a:chExt cx="465" cy="255"/>
                        </a:xfrm>
                      </wpg:grpSpPr>
                      <wps:wsp>
                        <wps:cNvPr id="1912356720" name="Freeform 163"/>
                        <wps:cNvSpPr>
                          <a:spLocks/>
                        </wps:cNvSpPr>
                        <wps:spPr bwMode="auto">
                          <a:xfrm>
                            <a:off x="1967" y="-12"/>
                            <a:ext cx="465" cy="255"/>
                          </a:xfrm>
                          <a:custGeom>
                            <a:avLst/>
                            <a:gdLst>
                              <a:gd name="T0" fmla="+- 0 1967 1967"/>
                              <a:gd name="T1" fmla="*/ T0 w 465"/>
                              <a:gd name="T2" fmla="+- 0 107 -12"/>
                              <a:gd name="T3" fmla="*/ 107 h 255"/>
                              <a:gd name="T4" fmla="+- 0 1970 1967"/>
                              <a:gd name="T5" fmla="*/ T4 w 465"/>
                              <a:gd name="T6" fmla="+- 0 91 -12"/>
                              <a:gd name="T7" fmla="*/ 91 h 255"/>
                              <a:gd name="T8" fmla="+- 0 1974 1967"/>
                              <a:gd name="T9" fmla="*/ T8 w 465"/>
                              <a:gd name="T10" fmla="+- 0 74 -12"/>
                              <a:gd name="T11" fmla="*/ 74 h 255"/>
                              <a:gd name="T12" fmla="+- 0 1980 1967"/>
                              <a:gd name="T13" fmla="*/ T12 w 465"/>
                              <a:gd name="T14" fmla="+- 0 59 -12"/>
                              <a:gd name="T15" fmla="*/ 59 h 255"/>
                              <a:gd name="T16" fmla="+- 0 1989 1967"/>
                              <a:gd name="T17" fmla="*/ T16 w 465"/>
                              <a:gd name="T18" fmla="+- 0 45 -12"/>
                              <a:gd name="T19" fmla="*/ 45 h 255"/>
                              <a:gd name="T20" fmla="+- 0 1999 1967"/>
                              <a:gd name="T21" fmla="*/ T20 w 465"/>
                              <a:gd name="T22" fmla="+- 0 31 -12"/>
                              <a:gd name="T23" fmla="*/ 31 h 255"/>
                              <a:gd name="T24" fmla="+- 0 2011 1967"/>
                              <a:gd name="T25" fmla="*/ T24 w 465"/>
                              <a:gd name="T26" fmla="+- 0 19 -12"/>
                              <a:gd name="T27" fmla="*/ 19 h 255"/>
                              <a:gd name="T28" fmla="+- 0 2024 1967"/>
                              <a:gd name="T29" fmla="*/ T28 w 465"/>
                              <a:gd name="T30" fmla="+- 0 9 -12"/>
                              <a:gd name="T31" fmla="*/ 9 h 255"/>
                              <a:gd name="T32" fmla="+- 0 2038 1967"/>
                              <a:gd name="T33" fmla="*/ T32 w 465"/>
                              <a:gd name="T34" fmla="+- 0 1 -12"/>
                              <a:gd name="T35" fmla="*/ 1 h 255"/>
                              <a:gd name="T36" fmla="+- 0 2054 1967"/>
                              <a:gd name="T37" fmla="*/ T36 w 465"/>
                              <a:gd name="T38" fmla="+- 0 -6 -12"/>
                              <a:gd name="T39" fmla="*/ -6 h 255"/>
                              <a:gd name="T40" fmla="+- 0 2070 1967"/>
                              <a:gd name="T41" fmla="*/ T40 w 465"/>
                              <a:gd name="T42" fmla="+- 0 -10 -12"/>
                              <a:gd name="T43" fmla="*/ -10 h 255"/>
                              <a:gd name="T44" fmla="+- 0 2087 1967"/>
                              <a:gd name="T45" fmla="*/ T44 w 465"/>
                              <a:gd name="T46" fmla="+- 0 -12 -12"/>
                              <a:gd name="T47" fmla="*/ -12 h 255"/>
                              <a:gd name="T48" fmla="+- 0 2305 1967"/>
                              <a:gd name="T49" fmla="*/ T48 w 465"/>
                              <a:gd name="T50" fmla="+- 0 -12 -12"/>
                              <a:gd name="T51" fmla="*/ -12 h 255"/>
                              <a:gd name="T52" fmla="+- 0 2322 1967"/>
                              <a:gd name="T53" fmla="*/ T52 w 465"/>
                              <a:gd name="T54" fmla="+- 0 -11 -12"/>
                              <a:gd name="T55" fmla="*/ -11 h 255"/>
                              <a:gd name="T56" fmla="+- 0 2338 1967"/>
                              <a:gd name="T57" fmla="*/ T56 w 465"/>
                              <a:gd name="T58" fmla="+- 0 -8 -12"/>
                              <a:gd name="T59" fmla="*/ -8 h 255"/>
                              <a:gd name="T60" fmla="+- 0 2354 1967"/>
                              <a:gd name="T61" fmla="*/ T60 w 465"/>
                              <a:gd name="T62" fmla="+- 0 -2 -12"/>
                              <a:gd name="T63" fmla="*/ -2 h 255"/>
                              <a:gd name="T64" fmla="+- 0 2369 1967"/>
                              <a:gd name="T65" fmla="*/ T64 w 465"/>
                              <a:gd name="T66" fmla="+- 0 5 -12"/>
                              <a:gd name="T67" fmla="*/ 5 h 255"/>
                              <a:gd name="T68" fmla="+- 0 2383 1967"/>
                              <a:gd name="T69" fmla="*/ T68 w 465"/>
                              <a:gd name="T70" fmla="+- 0 14 -12"/>
                              <a:gd name="T71" fmla="*/ 14 h 255"/>
                              <a:gd name="T72" fmla="+- 0 2395 1967"/>
                              <a:gd name="T73" fmla="*/ T72 w 465"/>
                              <a:gd name="T74" fmla="+- 0 25 -12"/>
                              <a:gd name="T75" fmla="*/ 25 h 255"/>
                              <a:gd name="T76" fmla="+- 0 2406 1967"/>
                              <a:gd name="T77" fmla="*/ T76 w 465"/>
                              <a:gd name="T78" fmla="+- 0 38 -12"/>
                              <a:gd name="T79" fmla="*/ 38 h 255"/>
                              <a:gd name="T80" fmla="+- 0 2416 1967"/>
                              <a:gd name="T81" fmla="*/ T80 w 465"/>
                              <a:gd name="T82" fmla="+- 0 52 -12"/>
                              <a:gd name="T83" fmla="*/ 52 h 255"/>
                              <a:gd name="T84" fmla="+- 0 2423 1967"/>
                              <a:gd name="T85" fmla="*/ T84 w 465"/>
                              <a:gd name="T86" fmla="+- 0 67 -12"/>
                              <a:gd name="T87" fmla="*/ 67 h 255"/>
                              <a:gd name="T88" fmla="+- 0 2428 1967"/>
                              <a:gd name="T89" fmla="*/ T88 w 465"/>
                              <a:gd name="T90" fmla="+- 0 82 -12"/>
                              <a:gd name="T91" fmla="*/ 82 h 255"/>
                              <a:gd name="T92" fmla="+- 0 2432 1967"/>
                              <a:gd name="T93" fmla="*/ T92 w 465"/>
                              <a:gd name="T94" fmla="+- 0 99 -12"/>
                              <a:gd name="T95" fmla="*/ 99 h 255"/>
                              <a:gd name="T96" fmla="+- 0 2432 1967"/>
                              <a:gd name="T97" fmla="*/ T96 w 465"/>
                              <a:gd name="T98" fmla="+- 0 115 -12"/>
                              <a:gd name="T99" fmla="*/ 115 h 255"/>
                              <a:gd name="T100" fmla="+- 0 2432 1967"/>
                              <a:gd name="T101" fmla="*/ T100 w 465"/>
                              <a:gd name="T102" fmla="+- 0 132 -12"/>
                              <a:gd name="T103" fmla="*/ 132 h 255"/>
                              <a:gd name="T104" fmla="+- 0 2428 1967"/>
                              <a:gd name="T105" fmla="*/ T104 w 465"/>
                              <a:gd name="T106" fmla="+- 0 148 -12"/>
                              <a:gd name="T107" fmla="*/ 148 h 255"/>
                              <a:gd name="T108" fmla="+- 0 2423 1967"/>
                              <a:gd name="T109" fmla="*/ T108 w 465"/>
                              <a:gd name="T110" fmla="+- 0 164 -12"/>
                              <a:gd name="T111" fmla="*/ 164 h 255"/>
                              <a:gd name="T112" fmla="+- 0 2416 1967"/>
                              <a:gd name="T113" fmla="*/ T112 w 465"/>
                              <a:gd name="T114" fmla="+- 0 179 -12"/>
                              <a:gd name="T115" fmla="*/ 179 h 255"/>
                              <a:gd name="T116" fmla="+- 0 2406 1967"/>
                              <a:gd name="T117" fmla="*/ T116 w 465"/>
                              <a:gd name="T118" fmla="+- 0 193 -12"/>
                              <a:gd name="T119" fmla="*/ 193 h 255"/>
                              <a:gd name="T120" fmla="+- 0 2395 1967"/>
                              <a:gd name="T121" fmla="*/ T120 w 465"/>
                              <a:gd name="T122" fmla="+- 0 206 -12"/>
                              <a:gd name="T123" fmla="*/ 206 h 255"/>
                              <a:gd name="T124" fmla="+- 0 2383 1967"/>
                              <a:gd name="T125" fmla="*/ T124 w 465"/>
                              <a:gd name="T126" fmla="+- 0 217 -12"/>
                              <a:gd name="T127" fmla="*/ 217 h 255"/>
                              <a:gd name="T128" fmla="+- 0 2369 1967"/>
                              <a:gd name="T129" fmla="*/ T128 w 465"/>
                              <a:gd name="T130" fmla="+- 0 226 -12"/>
                              <a:gd name="T131" fmla="*/ 226 h 255"/>
                              <a:gd name="T132" fmla="+- 0 2354 1967"/>
                              <a:gd name="T133" fmla="*/ T132 w 465"/>
                              <a:gd name="T134" fmla="+- 0 233 -12"/>
                              <a:gd name="T135" fmla="*/ 233 h 255"/>
                              <a:gd name="T136" fmla="+- 0 2330 1967"/>
                              <a:gd name="T137" fmla="*/ T136 w 465"/>
                              <a:gd name="T138" fmla="+- 0 240 -12"/>
                              <a:gd name="T139" fmla="*/ 240 h 255"/>
                              <a:gd name="T140" fmla="+- 0 2305 1967"/>
                              <a:gd name="T141" fmla="*/ T140 w 465"/>
                              <a:gd name="T142" fmla="+- 0 243 -12"/>
                              <a:gd name="T143" fmla="*/ 243 h 255"/>
                              <a:gd name="T144" fmla="+- 0 2078 1967"/>
                              <a:gd name="T145" fmla="*/ T144 w 465"/>
                              <a:gd name="T146" fmla="+- 0 242 -12"/>
                              <a:gd name="T147" fmla="*/ 242 h 255"/>
                              <a:gd name="T148" fmla="+- 0 2046 1967"/>
                              <a:gd name="T149" fmla="*/ T148 w 465"/>
                              <a:gd name="T150" fmla="+- 0 233 -12"/>
                              <a:gd name="T151" fmla="*/ 233 h 255"/>
                              <a:gd name="T152" fmla="+- 0 2031 1967"/>
                              <a:gd name="T153" fmla="*/ T152 w 465"/>
                              <a:gd name="T154" fmla="+- 0 226 -12"/>
                              <a:gd name="T155" fmla="*/ 226 h 255"/>
                              <a:gd name="T156" fmla="+- 0 2017 1967"/>
                              <a:gd name="T157" fmla="*/ T156 w 465"/>
                              <a:gd name="T158" fmla="+- 0 217 -12"/>
                              <a:gd name="T159" fmla="*/ 217 h 255"/>
                              <a:gd name="T160" fmla="+- 0 2005 1967"/>
                              <a:gd name="T161" fmla="*/ T160 w 465"/>
                              <a:gd name="T162" fmla="+- 0 206 -12"/>
                              <a:gd name="T163" fmla="*/ 206 h 255"/>
                              <a:gd name="T164" fmla="+- 0 1994 1967"/>
                              <a:gd name="T165" fmla="*/ T164 w 465"/>
                              <a:gd name="T166" fmla="+- 0 193 -12"/>
                              <a:gd name="T167" fmla="*/ 193 h 255"/>
                              <a:gd name="T168" fmla="+- 0 1984 1967"/>
                              <a:gd name="T169" fmla="*/ T168 w 465"/>
                              <a:gd name="T170" fmla="+- 0 179 -12"/>
                              <a:gd name="T171" fmla="*/ 179 h 255"/>
                              <a:gd name="T172" fmla="+- 0 1977 1967"/>
                              <a:gd name="T173" fmla="*/ T172 w 465"/>
                              <a:gd name="T174" fmla="+- 0 164 -12"/>
                              <a:gd name="T175" fmla="*/ 164 h 255"/>
                              <a:gd name="T176" fmla="+- 0 1972 1967"/>
                              <a:gd name="T177" fmla="*/ T176 w 465"/>
                              <a:gd name="T178" fmla="+- 0 148 -12"/>
                              <a:gd name="T179" fmla="*/ 148 h 255"/>
                              <a:gd name="T180" fmla="+- 0 1968 1967"/>
                              <a:gd name="T181" fmla="*/ T180 w 465"/>
                              <a:gd name="T182" fmla="+- 0 132 -12"/>
                              <a:gd name="T183" fmla="*/ 132 h 255"/>
                              <a:gd name="T184" fmla="+- 0 1967 1967"/>
                              <a:gd name="T185" fmla="*/ T184 w 465"/>
                              <a:gd name="T186" fmla="+- 0 115 -12"/>
                              <a:gd name="T187" fmla="*/ 11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46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338" y="0"/>
                                </a:lnTo>
                                <a:lnTo>
                                  <a:pt x="346" y="0"/>
                                </a:lnTo>
                                <a:lnTo>
                                  <a:pt x="355" y="1"/>
                                </a:lnTo>
                                <a:lnTo>
                                  <a:pt x="363" y="2"/>
                                </a:lnTo>
                                <a:lnTo>
                                  <a:pt x="371" y="4"/>
                                </a:lnTo>
                                <a:lnTo>
                                  <a:pt x="379" y="6"/>
                                </a:lnTo>
                                <a:lnTo>
                                  <a:pt x="387" y="10"/>
                                </a:lnTo>
                                <a:lnTo>
                                  <a:pt x="395" y="13"/>
                                </a:lnTo>
                                <a:lnTo>
                                  <a:pt x="402" y="17"/>
                                </a:lnTo>
                                <a:lnTo>
                                  <a:pt x="409" y="21"/>
                                </a:lnTo>
                                <a:lnTo>
                                  <a:pt x="416" y="26"/>
                                </a:lnTo>
                                <a:lnTo>
                                  <a:pt x="422" y="31"/>
                                </a:lnTo>
                                <a:lnTo>
                                  <a:pt x="428" y="37"/>
                                </a:lnTo>
                                <a:lnTo>
                                  <a:pt x="434" y="43"/>
                                </a:lnTo>
                                <a:lnTo>
                                  <a:pt x="439" y="50"/>
                                </a:lnTo>
                                <a:lnTo>
                                  <a:pt x="444" y="57"/>
                                </a:lnTo>
                                <a:lnTo>
                                  <a:pt x="449" y="64"/>
                                </a:lnTo>
                                <a:lnTo>
                                  <a:pt x="453" y="71"/>
                                </a:lnTo>
                                <a:lnTo>
                                  <a:pt x="456" y="79"/>
                                </a:lnTo>
                                <a:lnTo>
                                  <a:pt x="459" y="86"/>
                                </a:lnTo>
                                <a:lnTo>
                                  <a:pt x="461" y="94"/>
                                </a:lnTo>
                                <a:lnTo>
                                  <a:pt x="463" y="103"/>
                                </a:lnTo>
                                <a:lnTo>
                                  <a:pt x="465" y="111"/>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434" y="212"/>
                                </a:lnTo>
                                <a:lnTo>
                                  <a:pt x="428" y="218"/>
                                </a:lnTo>
                                <a:lnTo>
                                  <a:pt x="422" y="223"/>
                                </a:lnTo>
                                <a:lnTo>
                                  <a:pt x="416" y="229"/>
                                </a:lnTo>
                                <a:lnTo>
                                  <a:pt x="409" y="233"/>
                                </a:lnTo>
                                <a:lnTo>
                                  <a:pt x="402" y="238"/>
                                </a:lnTo>
                                <a:lnTo>
                                  <a:pt x="395" y="242"/>
                                </a:lnTo>
                                <a:lnTo>
                                  <a:pt x="387" y="245"/>
                                </a:lnTo>
                                <a:lnTo>
                                  <a:pt x="379" y="248"/>
                                </a:lnTo>
                                <a:lnTo>
                                  <a:pt x="363" y="252"/>
                                </a:lnTo>
                                <a:lnTo>
                                  <a:pt x="346" y="255"/>
                                </a:lnTo>
                                <a:lnTo>
                                  <a:pt x="338" y="255"/>
                                </a:lnTo>
                                <a:lnTo>
                                  <a:pt x="128" y="255"/>
                                </a:lnTo>
                                <a:lnTo>
                                  <a:pt x="111" y="254"/>
                                </a:lnTo>
                                <a:lnTo>
                                  <a:pt x="95" y="251"/>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CB90E0" id="Group 1912356719" o:spid="_x0000_s1026" style="position:absolute;margin-left:98.4pt;margin-top:-.6pt;width:23.25pt;height:12.75pt;z-index:-251639808;mso-position-horizontal-relative:page" coordorigin="1967,-12"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">
                <v:shape id="Freeform 163" o:spid="_x0000_s1027" style="position:absolute;left:1967;top:-12;width:465;height:255;visibility:visible;mso-wrap-style:square;v-text-anchor:top" coordsize="46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" path="m,127r,-8l1,111r2,-8l5,94,7,86r3,-7l13,71r4,-7l22,57r5,-7l32,43r6,-6l44,31r6,-5l57,21r7,-4l71,13r8,-3l87,6,95,4r8,-2l111,1,120,r8,l338,r8,l355,1r8,1l371,4r8,2l387,10r8,3l402,17r7,4l416,26r6,5l428,37r6,6l439,50r5,7l449,64r4,7l456,79r3,7l461,94r2,9l465,111r,8l465,127r,9l465,144r-2,8l461,160r-2,8l456,176r-3,8l449,191r-5,7l439,205r-5,7l428,218r-6,5l416,229r-7,4l402,238r-7,4l387,245r-8,3l363,252r-17,3l338,255r-210,l111,254,95,251,79,245r-8,-3l64,238r-7,-5l50,229r-6,-6l38,218r-6,-6l27,205r-5,-7l17,191r-4,-7l10,176,7,168,5,160,3,152,1,144,,136r,-9xe" filled="f" strokecolor="#99a0a6">
                  <v:path arrowok="t" o:connecttype="custom" o:connectlocs="0,107;3,91;7,74;13,59;22,45;32,31;44,19;57,9;71,1;87,-6;103,-10;120,-12;338,-12;355,-11;371,-8;387,-2;402,5;416,14;428,25;439,38;449,52;456,67;461,82;465,99;465,115;465,132;461,148;456,164;449,179;439,193;428,206;416,217;402,226;387,233;363,240;338,243;111,242;79,233;64,226;50,217;38,206;27,193;17,179;10,164;5,148;1,132;0,115" o:connectangles="0,0,0,0,0,0,0,0,0,0,0,0,0,0,0,0,0,0,0,0,0,0,0,0,0,0,0,0,0,0,0,0,0,0,0,0,0,0,0,0,0,0,0,0,0,0,0"/>
                </v:shape>
                <w10:wrap anchorx="page"/>
              </v:group>
            </w:pict>
          </mc:Fallback>
        </mc:AlternateContent>
      </w:r>
      <w:r w:rsidRPr="00EB7BFD">
        <w:rPr>
          <w:color w:val="202024"/>
          <w:w w:val="105"/>
          <w:sz w:val="24"/>
          <w:szCs w:val="24"/>
        </w:rPr>
        <w:t>Ba</w:t>
      </w:r>
      <w:r w:rsidRPr="00EB7BFD">
        <w:rPr>
          <w:color w:val="202024"/>
          <w:w w:val="118"/>
          <w:sz w:val="24"/>
          <w:szCs w:val="24"/>
        </w:rPr>
        <w:t>c</w:t>
      </w:r>
      <w:r w:rsidRPr="00EB7BFD">
        <w:rPr>
          <w:color w:val="202024"/>
          <w:w w:val="110"/>
          <w:sz w:val="24"/>
          <w:szCs w:val="24"/>
        </w:rPr>
        <w:t>h</w:t>
      </w:r>
      <w:r w:rsidRPr="00EB7BFD">
        <w:rPr>
          <w:color w:val="202024"/>
          <w:w w:val="119"/>
          <w:sz w:val="24"/>
          <w:szCs w:val="24"/>
        </w:rPr>
        <w:t>e</w:t>
      </w:r>
      <w:r w:rsidRPr="00EB7BFD">
        <w:rPr>
          <w:color w:val="202024"/>
          <w:w w:val="87"/>
          <w:sz w:val="24"/>
          <w:szCs w:val="24"/>
        </w:rPr>
        <w:t>l</w:t>
      </w:r>
      <w:r w:rsidRPr="00EB7BFD">
        <w:rPr>
          <w:color w:val="202024"/>
          <w:w w:val="114"/>
          <w:sz w:val="24"/>
          <w:szCs w:val="24"/>
        </w:rPr>
        <w:t>o</w:t>
      </w:r>
      <w:r w:rsidRPr="00EB7BFD">
        <w:rPr>
          <w:color w:val="202024"/>
          <w:w w:val="101"/>
          <w:sz w:val="24"/>
          <w:szCs w:val="24"/>
        </w:rPr>
        <w:t>r</w:t>
      </w:r>
      <w:r w:rsidRPr="00EB7BFD">
        <w:rPr>
          <w:color w:val="202024"/>
          <w:spacing w:val="-1"/>
          <w:sz w:val="24"/>
          <w:szCs w:val="24"/>
        </w:rPr>
        <w:t xml:space="preserve"> </w:t>
      </w:r>
      <w:r w:rsidRPr="00EB7BFD">
        <w:rPr>
          <w:color w:val="202024"/>
          <w:sz w:val="24"/>
          <w:szCs w:val="24"/>
        </w:rPr>
        <w:t>of</w:t>
      </w:r>
      <w:r w:rsidRPr="00EB7BFD">
        <w:rPr>
          <w:color w:val="202024"/>
          <w:spacing w:val="17"/>
          <w:sz w:val="24"/>
          <w:szCs w:val="24"/>
        </w:rPr>
        <w:t xml:space="preserve"> </w:t>
      </w:r>
      <w:r w:rsidRPr="00EB7BFD">
        <w:rPr>
          <w:color w:val="202024"/>
          <w:sz w:val="24"/>
          <w:szCs w:val="24"/>
        </w:rPr>
        <w:t xml:space="preserve">Human </w:t>
      </w:r>
      <w:r w:rsidRPr="00EB7BFD">
        <w:rPr>
          <w:color w:val="202024"/>
          <w:spacing w:val="5"/>
          <w:sz w:val="24"/>
          <w:szCs w:val="24"/>
        </w:rPr>
        <w:t>Resource</w:t>
      </w:r>
      <w:r w:rsidRPr="00EB7BFD">
        <w:rPr>
          <w:color w:val="202024"/>
          <w:spacing w:val="-1"/>
          <w:sz w:val="24"/>
          <w:szCs w:val="24"/>
        </w:rPr>
        <w:t xml:space="preserve"> </w:t>
      </w:r>
      <w:r w:rsidRPr="00EB7BFD">
        <w:rPr>
          <w:color w:val="202024"/>
          <w:w w:val="98"/>
          <w:sz w:val="24"/>
          <w:szCs w:val="24"/>
        </w:rPr>
        <w:t>M</w:t>
      </w:r>
      <w:r w:rsidRPr="00EB7BFD">
        <w:rPr>
          <w:color w:val="202024"/>
          <w:w w:val="122"/>
          <w:sz w:val="24"/>
          <w:szCs w:val="24"/>
        </w:rPr>
        <w:t>a</w:t>
      </w:r>
      <w:r w:rsidRPr="00EB7BFD">
        <w:rPr>
          <w:color w:val="202024"/>
          <w:w w:val="110"/>
          <w:sz w:val="24"/>
          <w:szCs w:val="24"/>
        </w:rPr>
        <w:t>n</w:t>
      </w:r>
      <w:r w:rsidRPr="00EB7BFD">
        <w:rPr>
          <w:color w:val="202024"/>
          <w:w w:val="122"/>
          <w:sz w:val="24"/>
          <w:szCs w:val="24"/>
        </w:rPr>
        <w:t>a</w:t>
      </w:r>
      <w:r w:rsidRPr="00EB7BFD">
        <w:rPr>
          <w:color w:val="202024"/>
          <w:w w:val="112"/>
          <w:sz w:val="24"/>
          <w:szCs w:val="24"/>
        </w:rPr>
        <w:t>g</w:t>
      </w:r>
      <w:r w:rsidRPr="00EB7BFD">
        <w:rPr>
          <w:color w:val="202024"/>
          <w:w w:val="119"/>
          <w:sz w:val="24"/>
          <w:szCs w:val="24"/>
        </w:rPr>
        <w:t>e</w:t>
      </w:r>
      <w:r w:rsidRPr="00EB7BFD">
        <w:rPr>
          <w:color w:val="202024"/>
          <w:w w:val="112"/>
          <w:sz w:val="24"/>
          <w:szCs w:val="24"/>
        </w:rPr>
        <w:t>m</w:t>
      </w:r>
      <w:r w:rsidRPr="00EB7BFD">
        <w:rPr>
          <w:color w:val="202024"/>
          <w:w w:val="119"/>
          <w:sz w:val="24"/>
          <w:szCs w:val="24"/>
        </w:rPr>
        <w:t>e</w:t>
      </w:r>
      <w:r w:rsidRPr="00EB7BFD">
        <w:rPr>
          <w:color w:val="202024"/>
          <w:w w:val="110"/>
          <w:sz w:val="24"/>
          <w:szCs w:val="24"/>
        </w:rPr>
        <w:t>n</w:t>
      </w:r>
      <w:r w:rsidRPr="00EB7BFD">
        <w:rPr>
          <w:color w:val="202024"/>
          <w:w w:val="117"/>
          <w:sz w:val="24"/>
          <w:szCs w:val="24"/>
        </w:rPr>
        <w:t>t</w:t>
      </w:r>
    </w:p>
    <w:p w14:paraId="0CCEC779" w14:textId="77777777" w:rsidR="00BD3C4A" w:rsidRPr="00EB7BFD" w:rsidRDefault="00BD3C4A" w:rsidP="00BD3C4A">
      <w:pPr>
        <w:spacing w:before="7" w:line="180" w:lineRule="exact"/>
        <w:rPr>
          <w:sz w:val="24"/>
          <w:szCs w:val="24"/>
        </w:rPr>
      </w:pPr>
    </w:p>
    <w:p w14:paraId="73C71B56" w14:textId="38B9D633" w:rsidR="00BD3C4A" w:rsidRPr="00EB7BFD" w:rsidRDefault="00BD3C4A" w:rsidP="00BD3C4A">
      <w:pPr>
        <w:ind w:left="2091"/>
        <w:rPr>
          <w:sz w:val="24"/>
          <w:szCs w:val="24"/>
        </w:rPr>
      </w:pPr>
      <w:r w:rsidRPr="00EB7BFD">
        <w:rPr>
          <w:noProof/>
          <w:sz w:val="24"/>
          <w:szCs w:val="24"/>
        </w:rPr>
        <mc:AlternateContent>
          <mc:Choice Requires="wpg">
            <w:drawing>
              <wp:anchor distT="0" distB="0" distL="114300" distR="114300" simplePos="0" relativeHeight="251677696" behindDoc="1" locked="0" layoutInCell="1" allowOverlap="1" wp14:anchorId="2774DD02" wp14:editId="5BE9F070">
                <wp:simplePos x="0" y="0"/>
                <wp:positionH relativeFrom="page">
                  <wp:posOffset>1249680</wp:posOffset>
                </wp:positionH>
                <wp:positionV relativeFrom="paragraph">
                  <wp:posOffset>-7620</wp:posOffset>
                </wp:positionV>
                <wp:extent cx="295275" cy="161925"/>
                <wp:effectExtent l="11430" t="13335" r="7620" b="5715"/>
                <wp:wrapNone/>
                <wp:docPr id="1912356717" name="Group 1912356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161925"/>
                          <a:chOff x="1967" y="-12"/>
                          <a:chExt cx="465" cy="255"/>
                        </a:xfrm>
                      </wpg:grpSpPr>
                      <wps:wsp>
                        <wps:cNvPr id="1912356718" name="Freeform 165"/>
                        <wps:cNvSpPr>
                          <a:spLocks/>
                        </wps:cNvSpPr>
                        <wps:spPr bwMode="auto">
                          <a:xfrm>
                            <a:off x="1967" y="-12"/>
                            <a:ext cx="465" cy="255"/>
                          </a:xfrm>
                          <a:custGeom>
                            <a:avLst/>
                            <a:gdLst>
                              <a:gd name="T0" fmla="+- 0 1967 1967"/>
                              <a:gd name="T1" fmla="*/ T0 w 465"/>
                              <a:gd name="T2" fmla="+- 0 107 -12"/>
                              <a:gd name="T3" fmla="*/ 107 h 255"/>
                              <a:gd name="T4" fmla="+- 0 1970 1967"/>
                              <a:gd name="T5" fmla="*/ T4 w 465"/>
                              <a:gd name="T6" fmla="+- 0 91 -12"/>
                              <a:gd name="T7" fmla="*/ 91 h 255"/>
                              <a:gd name="T8" fmla="+- 0 1974 1967"/>
                              <a:gd name="T9" fmla="*/ T8 w 465"/>
                              <a:gd name="T10" fmla="+- 0 74 -12"/>
                              <a:gd name="T11" fmla="*/ 74 h 255"/>
                              <a:gd name="T12" fmla="+- 0 1980 1967"/>
                              <a:gd name="T13" fmla="*/ T12 w 465"/>
                              <a:gd name="T14" fmla="+- 0 59 -12"/>
                              <a:gd name="T15" fmla="*/ 59 h 255"/>
                              <a:gd name="T16" fmla="+- 0 1989 1967"/>
                              <a:gd name="T17" fmla="*/ T16 w 465"/>
                              <a:gd name="T18" fmla="+- 0 45 -12"/>
                              <a:gd name="T19" fmla="*/ 45 h 255"/>
                              <a:gd name="T20" fmla="+- 0 2005 1967"/>
                              <a:gd name="T21" fmla="*/ T20 w 465"/>
                              <a:gd name="T22" fmla="+- 0 25 -12"/>
                              <a:gd name="T23" fmla="*/ 25 h 255"/>
                              <a:gd name="T24" fmla="+- 0 2031 1967"/>
                              <a:gd name="T25" fmla="*/ T24 w 465"/>
                              <a:gd name="T26" fmla="+- 0 5 -12"/>
                              <a:gd name="T27" fmla="*/ 5 h 255"/>
                              <a:gd name="T28" fmla="+- 0 2062 1967"/>
                              <a:gd name="T29" fmla="*/ T28 w 465"/>
                              <a:gd name="T30" fmla="+- 0 -8 -12"/>
                              <a:gd name="T31" fmla="*/ -8 h 255"/>
                              <a:gd name="T32" fmla="+- 0 2095 1967"/>
                              <a:gd name="T33" fmla="*/ T32 w 465"/>
                              <a:gd name="T34" fmla="+- 0 -12 -12"/>
                              <a:gd name="T35" fmla="*/ -12 h 255"/>
                              <a:gd name="T36" fmla="+- 0 2322 1967"/>
                              <a:gd name="T37" fmla="*/ T36 w 465"/>
                              <a:gd name="T38" fmla="+- 0 -11 -12"/>
                              <a:gd name="T39" fmla="*/ -11 h 255"/>
                              <a:gd name="T40" fmla="+- 0 2354 1967"/>
                              <a:gd name="T41" fmla="*/ T40 w 465"/>
                              <a:gd name="T42" fmla="+- 0 -2 -12"/>
                              <a:gd name="T43" fmla="*/ -2 h 255"/>
                              <a:gd name="T44" fmla="+- 0 2383 1967"/>
                              <a:gd name="T45" fmla="*/ T44 w 465"/>
                              <a:gd name="T46" fmla="+- 0 14 -12"/>
                              <a:gd name="T47" fmla="*/ 14 h 255"/>
                              <a:gd name="T48" fmla="+- 0 2406 1967"/>
                              <a:gd name="T49" fmla="*/ T48 w 465"/>
                              <a:gd name="T50" fmla="+- 0 38 -12"/>
                              <a:gd name="T51" fmla="*/ 38 h 255"/>
                              <a:gd name="T52" fmla="+- 0 2423 1967"/>
                              <a:gd name="T53" fmla="*/ T52 w 465"/>
                              <a:gd name="T54" fmla="+- 0 67 -12"/>
                              <a:gd name="T55" fmla="*/ 67 h 255"/>
                              <a:gd name="T56" fmla="+- 0 2432 1967"/>
                              <a:gd name="T57" fmla="*/ T56 w 465"/>
                              <a:gd name="T58" fmla="+- 0 99 -12"/>
                              <a:gd name="T59" fmla="*/ 99 h 255"/>
                              <a:gd name="T60" fmla="+- 0 2432 1967"/>
                              <a:gd name="T61" fmla="*/ T60 w 465"/>
                              <a:gd name="T62" fmla="+- 0 115 -12"/>
                              <a:gd name="T63" fmla="*/ 115 h 255"/>
                              <a:gd name="T64" fmla="+- 0 2432 1967"/>
                              <a:gd name="T65" fmla="*/ T64 w 465"/>
                              <a:gd name="T66" fmla="+- 0 132 -12"/>
                              <a:gd name="T67" fmla="*/ 132 h 255"/>
                              <a:gd name="T68" fmla="+- 0 2428 1967"/>
                              <a:gd name="T69" fmla="*/ T68 w 465"/>
                              <a:gd name="T70" fmla="+- 0 148 -12"/>
                              <a:gd name="T71" fmla="*/ 148 h 255"/>
                              <a:gd name="T72" fmla="+- 0 2423 1967"/>
                              <a:gd name="T73" fmla="*/ T72 w 465"/>
                              <a:gd name="T74" fmla="+- 0 164 -12"/>
                              <a:gd name="T75" fmla="*/ 164 h 255"/>
                              <a:gd name="T76" fmla="+- 0 2416 1967"/>
                              <a:gd name="T77" fmla="*/ T76 w 465"/>
                              <a:gd name="T78" fmla="+- 0 179 -12"/>
                              <a:gd name="T79" fmla="*/ 179 h 255"/>
                              <a:gd name="T80" fmla="+- 0 2406 1967"/>
                              <a:gd name="T81" fmla="*/ T80 w 465"/>
                              <a:gd name="T82" fmla="+- 0 193 -12"/>
                              <a:gd name="T83" fmla="*/ 193 h 255"/>
                              <a:gd name="T84" fmla="+- 0 2395 1967"/>
                              <a:gd name="T85" fmla="*/ T84 w 465"/>
                              <a:gd name="T86" fmla="+- 0 206 -12"/>
                              <a:gd name="T87" fmla="*/ 206 h 255"/>
                              <a:gd name="T88" fmla="+- 0 2383 1967"/>
                              <a:gd name="T89" fmla="*/ T88 w 465"/>
                              <a:gd name="T90" fmla="+- 0 217 -12"/>
                              <a:gd name="T91" fmla="*/ 217 h 255"/>
                              <a:gd name="T92" fmla="+- 0 2369 1967"/>
                              <a:gd name="T93" fmla="*/ T92 w 465"/>
                              <a:gd name="T94" fmla="+- 0 226 -12"/>
                              <a:gd name="T95" fmla="*/ 226 h 255"/>
                              <a:gd name="T96" fmla="+- 0 2354 1967"/>
                              <a:gd name="T97" fmla="*/ T96 w 465"/>
                              <a:gd name="T98" fmla="+- 0 233 -12"/>
                              <a:gd name="T99" fmla="*/ 233 h 255"/>
                              <a:gd name="T100" fmla="+- 0 2338 1967"/>
                              <a:gd name="T101" fmla="*/ T100 w 465"/>
                              <a:gd name="T102" fmla="+- 0 239 -12"/>
                              <a:gd name="T103" fmla="*/ 239 h 255"/>
                              <a:gd name="T104" fmla="+- 0 2322 1967"/>
                              <a:gd name="T105" fmla="*/ T104 w 465"/>
                              <a:gd name="T106" fmla="+- 0 242 -12"/>
                              <a:gd name="T107" fmla="*/ 242 h 255"/>
                              <a:gd name="T108" fmla="+- 0 2305 1967"/>
                              <a:gd name="T109" fmla="*/ T108 w 465"/>
                              <a:gd name="T110" fmla="+- 0 243 -12"/>
                              <a:gd name="T111" fmla="*/ 243 h 255"/>
                              <a:gd name="T112" fmla="+- 0 2087 1967"/>
                              <a:gd name="T113" fmla="*/ T112 w 465"/>
                              <a:gd name="T114" fmla="+- 0 243 -12"/>
                              <a:gd name="T115" fmla="*/ 243 h 255"/>
                              <a:gd name="T116" fmla="+- 0 2070 1967"/>
                              <a:gd name="T117" fmla="*/ T116 w 465"/>
                              <a:gd name="T118" fmla="+- 0 240 -12"/>
                              <a:gd name="T119" fmla="*/ 240 h 255"/>
                              <a:gd name="T120" fmla="+- 0 2054 1967"/>
                              <a:gd name="T121" fmla="*/ T120 w 465"/>
                              <a:gd name="T122" fmla="+- 0 236 -12"/>
                              <a:gd name="T123" fmla="*/ 236 h 255"/>
                              <a:gd name="T124" fmla="+- 0 2038 1967"/>
                              <a:gd name="T125" fmla="*/ T124 w 465"/>
                              <a:gd name="T126" fmla="+- 0 230 -12"/>
                              <a:gd name="T127" fmla="*/ 230 h 255"/>
                              <a:gd name="T128" fmla="+- 0 2024 1967"/>
                              <a:gd name="T129" fmla="*/ T128 w 465"/>
                              <a:gd name="T130" fmla="+- 0 221 -12"/>
                              <a:gd name="T131" fmla="*/ 221 h 255"/>
                              <a:gd name="T132" fmla="+- 0 2011 1967"/>
                              <a:gd name="T133" fmla="*/ T132 w 465"/>
                              <a:gd name="T134" fmla="+- 0 211 -12"/>
                              <a:gd name="T135" fmla="*/ 211 h 255"/>
                              <a:gd name="T136" fmla="+- 0 1999 1967"/>
                              <a:gd name="T137" fmla="*/ T136 w 465"/>
                              <a:gd name="T138" fmla="+- 0 200 -12"/>
                              <a:gd name="T139" fmla="*/ 200 h 255"/>
                              <a:gd name="T140" fmla="+- 0 1989 1967"/>
                              <a:gd name="T141" fmla="*/ T140 w 465"/>
                              <a:gd name="T142" fmla="+- 0 186 -12"/>
                              <a:gd name="T143" fmla="*/ 186 h 255"/>
                              <a:gd name="T144" fmla="+- 0 1980 1967"/>
                              <a:gd name="T145" fmla="*/ T144 w 465"/>
                              <a:gd name="T146" fmla="+- 0 172 -12"/>
                              <a:gd name="T147" fmla="*/ 172 h 255"/>
                              <a:gd name="T148" fmla="+- 0 1974 1967"/>
                              <a:gd name="T149" fmla="*/ T148 w 465"/>
                              <a:gd name="T150" fmla="+- 0 156 -12"/>
                              <a:gd name="T151" fmla="*/ 156 h 255"/>
                              <a:gd name="T152" fmla="+- 0 1970 1967"/>
                              <a:gd name="T153" fmla="*/ T152 w 465"/>
                              <a:gd name="T154" fmla="+- 0 140 -12"/>
                              <a:gd name="T155" fmla="*/ 140 h 255"/>
                              <a:gd name="T156" fmla="+- 0 1967 1967"/>
                              <a:gd name="T157" fmla="*/ T156 w 465"/>
                              <a:gd name="T158" fmla="+- 0 124 -12"/>
                              <a:gd name="T159" fmla="*/ 124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46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8" y="37"/>
                                </a:lnTo>
                                <a:lnTo>
                                  <a:pt x="50" y="26"/>
                                </a:lnTo>
                                <a:lnTo>
                                  <a:pt x="64" y="17"/>
                                </a:lnTo>
                                <a:lnTo>
                                  <a:pt x="79" y="10"/>
                                </a:lnTo>
                                <a:lnTo>
                                  <a:pt x="95" y="4"/>
                                </a:lnTo>
                                <a:lnTo>
                                  <a:pt x="111" y="1"/>
                                </a:lnTo>
                                <a:lnTo>
                                  <a:pt x="128" y="0"/>
                                </a:lnTo>
                                <a:lnTo>
                                  <a:pt x="338" y="0"/>
                                </a:lnTo>
                                <a:lnTo>
                                  <a:pt x="355" y="1"/>
                                </a:lnTo>
                                <a:lnTo>
                                  <a:pt x="371" y="4"/>
                                </a:lnTo>
                                <a:lnTo>
                                  <a:pt x="387" y="10"/>
                                </a:lnTo>
                                <a:lnTo>
                                  <a:pt x="402" y="17"/>
                                </a:lnTo>
                                <a:lnTo>
                                  <a:pt x="416" y="26"/>
                                </a:lnTo>
                                <a:lnTo>
                                  <a:pt x="428" y="37"/>
                                </a:lnTo>
                                <a:lnTo>
                                  <a:pt x="439" y="50"/>
                                </a:lnTo>
                                <a:lnTo>
                                  <a:pt x="449" y="64"/>
                                </a:lnTo>
                                <a:lnTo>
                                  <a:pt x="456" y="79"/>
                                </a:lnTo>
                                <a:lnTo>
                                  <a:pt x="461" y="94"/>
                                </a:lnTo>
                                <a:lnTo>
                                  <a:pt x="465" y="111"/>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434" y="212"/>
                                </a:lnTo>
                                <a:lnTo>
                                  <a:pt x="428" y="218"/>
                                </a:lnTo>
                                <a:lnTo>
                                  <a:pt x="422" y="223"/>
                                </a:lnTo>
                                <a:lnTo>
                                  <a:pt x="416" y="229"/>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FD3DF1" id="Group 1912356717" o:spid="_x0000_s1026" style="position:absolute;margin-left:98.4pt;margin-top:-.6pt;width:23.25pt;height:12.75pt;z-index:-251638784;mso-position-horizontal-relative:page" coordorigin="1967,-12"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">
                <v:shape id="Freeform 165" o:spid="_x0000_s1027" style="position:absolute;left:1967;top:-12;width:465;height:255;visibility:visible;mso-wrap-style:square;v-text-anchor:top" coordsize="46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" path="m,127r,-8l1,111r2,-8l5,94,7,86r3,-7l13,71r4,-7l22,57r5,-7l38,37,50,26,64,17,79,10,95,4,111,1,128,,338,r17,1l371,4r16,6l402,17r14,9l428,37r11,13l449,64r7,15l461,94r4,17l465,119r,8l465,136r,8l463,152r-2,8l459,168r-3,8l453,184r-4,7l444,198r-5,7l434,212r-6,6l422,223r-6,6l409,233r-7,5l395,242r-8,3l379,248r-8,3l363,252r-8,2l346,255r-8,l128,255r-8,l111,254r-8,-2l95,251r-8,-3l79,245r-8,-3l64,238r-7,-5l50,229r-6,-6l38,218r-6,-6l27,205r-5,-7l17,191r-4,-7l10,176,7,168,5,160,3,152,1,144,,136r,-9xe" filled="f" strokecolor="#99a0a6">
                  <v:path arrowok="t" o:connecttype="custom" o:connectlocs="0,107;3,91;7,74;13,59;22,45;38,25;64,5;95,-8;128,-12;355,-11;387,-2;416,14;439,38;456,67;465,99;465,115;465,132;461,148;456,164;449,179;439,193;428,206;416,217;402,226;387,233;371,239;355,242;338,243;120,243;103,240;87,236;71,230;57,221;44,211;32,200;22,186;13,172;7,156;3,140;0,124" o:connectangles="0,0,0,0,0,0,0,0,0,0,0,0,0,0,0,0,0,0,0,0,0,0,0,0,0,0,0,0,0,0,0,0,0,0,0,0,0,0,0,0"/>
                </v:shape>
                <w10:wrap anchorx="page"/>
              </v:group>
            </w:pict>
          </mc:Fallback>
        </mc:AlternateContent>
      </w:r>
      <w:r w:rsidRPr="00EB7BFD">
        <w:rPr>
          <w:color w:val="202024"/>
          <w:w w:val="105"/>
          <w:sz w:val="24"/>
          <w:szCs w:val="24"/>
        </w:rPr>
        <w:t>Ba</w:t>
      </w:r>
      <w:r w:rsidRPr="00EB7BFD">
        <w:rPr>
          <w:color w:val="202024"/>
          <w:w w:val="118"/>
          <w:sz w:val="24"/>
          <w:szCs w:val="24"/>
        </w:rPr>
        <w:t>c</w:t>
      </w:r>
      <w:r w:rsidRPr="00EB7BFD">
        <w:rPr>
          <w:color w:val="202024"/>
          <w:w w:val="110"/>
          <w:sz w:val="24"/>
          <w:szCs w:val="24"/>
        </w:rPr>
        <w:t>h</w:t>
      </w:r>
      <w:r w:rsidRPr="00EB7BFD">
        <w:rPr>
          <w:color w:val="202024"/>
          <w:w w:val="119"/>
          <w:sz w:val="24"/>
          <w:szCs w:val="24"/>
        </w:rPr>
        <w:t>e</w:t>
      </w:r>
      <w:r w:rsidRPr="00EB7BFD">
        <w:rPr>
          <w:color w:val="202024"/>
          <w:w w:val="87"/>
          <w:sz w:val="24"/>
          <w:szCs w:val="24"/>
        </w:rPr>
        <w:t>l</w:t>
      </w:r>
      <w:r w:rsidRPr="00EB7BFD">
        <w:rPr>
          <w:color w:val="202024"/>
          <w:w w:val="114"/>
          <w:sz w:val="24"/>
          <w:szCs w:val="24"/>
        </w:rPr>
        <w:t>o</w:t>
      </w:r>
      <w:r w:rsidRPr="00EB7BFD">
        <w:rPr>
          <w:color w:val="202024"/>
          <w:w w:val="101"/>
          <w:sz w:val="24"/>
          <w:szCs w:val="24"/>
        </w:rPr>
        <w:t>r</w:t>
      </w:r>
      <w:r w:rsidRPr="00EB7BFD">
        <w:rPr>
          <w:color w:val="202024"/>
          <w:spacing w:val="-1"/>
          <w:sz w:val="24"/>
          <w:szCs w:val="24"/>
        </w:rPr>
        <w:t xml:space="preserve"> </w:t>
      </w:r>
      <w:r w:rsidRPr="00EB7BFD">
        <w:rPr>
          <w:color w:val="202024"/>
          <w:sz w:val="24"/>
          <w:szCs w:val="24"/>
        </w:rPr>
        <w:t>of</w:t>
      </w:r>
      <w:r w:rsidRPr="00EB7BFD">
        <w:rPr>
          <w:color w:val="202024"/>
          <w:spacing w:val="17"/>
          <w:sz w:val="24"/>
          <w:szCs w:val="24"/>
        </w:rPr>
        <w:t xml:space="preserve"> </w:t>
      </w:r>
      <w:r w:rsidRPr="00EB7BFD">
        <w:rPr>
          <w:color w:val="202024"/>
          <w:sz w:val="24"/>
          <w:szCs w:val="24"/>
        </w:rPr>
        <w:t>Public</w:t>
      </w:r>
      <w:r w:rsidRPr="00EB7BFD">
        <w:rPr>
          <w:color w:val="202024"/>
          <w:spacing w:val="41"/>
          <w:sz w:val="24"/>
          <w:szCs w:val="24"/>
        </w:rPr>
        <w:t xml:space="preserve"> </w:t>
      </w:r>
      <w:r w:rsidRPr="00EB7BFD">
        <w:rPr>
          <w:color w:val="202024"/>
          <w:w w:val="90"/>
          <w:sz w:val="24"/>
          <w:szCs w:val="24"/>
        </w:rPr>
        <w:t>A</w:t>
      </w:r>
      <w:r w:rsidRPr="00EB7BFD">
        <w:rPr>
          <w:color w:val="202024"/>
          <w:w w:val="112"/>
          <w:sz w:val="24"/>
          <w:szCs w:val="24"/>
        </w:rPr>
        <w:t>dm</w:t>
      </w:r>
      <w:r w:rsidRPr="00EB7BFD">
        <w:rPr>
          <w:color w:val="202024"/>
          <w:w w:val="87"/>
          <w:sz w:val="24"/>
          <w:szCs w:val="24"/>
        </w:rPr>
        <w:t>i</w:t>
      </w:r>
      <w:r w:rsidRPr="00EB7BFD">
        <w:rPr>
          <w:color w:val="202024"/>
          <w:w w:val="110"/>
          <w:sz w:val="24"/>
          <w:szCs w:val="24"/>
        </w:rPr>
        <w:t>n</w:t>
      </w:r>
      <w:r w:rsidRPr="00EB7BFD">
        <w:rPr>
          <w:color w:val="202024"/>
          <w:w w:val="87"/>
          <w:sz w:val="24"/>
          <w:szCs w:val="24"/>
        </w:rPr>
        <w:t>i</w:t>
      </w:r>
      <w:r w:rsidRPr="00EB7BFD">
        <w:rPr>
          <w:color w:val="202024"/>
          <w:w w:val="132"/>
          <w:sz w:val="24"/>
          <w:szCs w:val="24"/>
        </w:rPr>
        <w:t>s</w:t>
      </w:r>
      <w:r w:rsidRPr="00EB7BFD">
        <w:rPr>
          <w:color w:val="202024"/>
          <w:w w:val="117"/>
          <w:sz w:val="24"/>
          <w:szCs w:val="24"/>
        </w:rPr>
        <w:t>t</w:t>
      </w:r>
      <w:r w:rsidRPr="00EB7BFD">
        <w:rPr>
          <w:color w:val="202024"/>
          <w:spacing w:val="-4"/>
          <w:w w:val="101"/>
          <w:sz w:val="24"/>
          <w:szCs w:val="24"/>
        </w:rPr>
        <w:t>r</w:t>
      </w:r>
      <w:r w:rsidRPr="00EB7BFD">
        <w:rPr>
          <w:color w:val="202024"/>
          <w:w w:val="122"/>
          <w:sz w:val="24"/>
          <w:szCs w:val="24"/>
        </w:rPr>
        <w:t>a</w:t>
      </w:r>
      <w:r w:rsidRPr="00EB7BFD">
        <w:rPr>
          <w:color w:val="202024"/>
          <w:w w:val="117"/>
          <w:sz w:val="24"/>
          <w:szCs w:val="24"/>
        </w:rPr>
        <w:t>t</w:t>
      </w:r>
      <w:r w:rsidRPr="00EB7BFD">
        <w:rPr>
          <w:color w:val="202024"/>
          <w:w w:val="87"/>
          <w:sz w:val="24"/>
          <w:szCs w:val="24"/>
        </w:rPr>
        <w:t>i</w:t>
      </w:r>
      <w:r w:rsidRPr="00EB7BFD">
        <w:rPr>
          <w:color w:val="202024"/>
          <w:w w:val="114"/>
          <w:sz w:val="24"/>
          <w:szCs w:val="24"/>
        </w:rPr>
        <w:t>o</w:t>
      </w:r>
      <w:r w:rsidRPr="00EB7BFD">
        <w:rPr>
          <w:color w:val="202024"/>
          <w:w w:val="110"/>
          <w:sz w:val="24"/>
          <w:szCs w:val="24"/>
        </w:rPr>
        <w:t>n</w:t>
      </w:r>
    </w:p>
    <w:p w14:paraId="38709CCB" w14:textId="77777777" w:rsidR="00BD3C4A" w:rsidRPr="00EB7BFD" w:rsidRDefault="00BD3C4A" w:rsidP="00BD3C4A">
      <w:pPr>
        <w:spacing w:before="7" w:line="180" w:lineRule="exact"/>
        <w:rPr>
          <w:sz w:val="24"/>
          <w:szCs w:val="24"/>
        </w:rPr>
      </w:pPr>
    </w:p>
    <w:p w14:paraId="5176C203" w14:textId="77777777" w:rsidR="00BD3C4A" w:rsidRPr="00EB7BFD" w:rsidRDefault="00BD3C4A" w:rsidP="00BD3C4A">
      <w:pPr>
        <w:spacing w:line="426" w:lineRule="auto"/>
        <w:ind w:left="2091" w:right="3586"/>
        <w:jc w:val="both"/>
        <w:rPr>
          <w:color w:val="202024"/>
          <w:w w:val="112"/>
          <w:sz w:val="24"/>
          <w:szCs w:val="24"/>
        </w:rPr>
      </w:pPr>
      <w:r w:rsidRPr="00EB7BFD">
        <w:rPr>
          <w:noProof/>
          <w:sz w:val="24"/>
          <w:szCs w:val="24"/>
        </w:rPr>
        <mc:AlternateContent>
          <mc:Choice Requires="wpg">
            <w:drawing>
              <wp:anchor distT="0" distB="0" distL="114300" distR="114300" simplePos="0" relativeHeight="251678720" behindDoc="1" locked="0" layoutInCell="1" allowOverlap="1" wp14:anchorId="494F6A18" wp14:editId="7CE8FF1E">
                <wp:simplePos x="0" y="0"/>
                <wp:positionH relativeFrom="page">
                  <wp:posOffset>1249680</wp:posOffset>
                </wp:positionH>
                <wp:positionV relativeFrom="paragraph">
                  <wp:posOffset>-7620</wp:posOffset>
                </wp:positionV>
                <wp:extent cx="295275" cy="161925"/>
                <wp:effectExtent l="11430" t="6985" r="7620" b="12065"/>
                <wp:wrapNone/>
                <wp:docPr id="1912356715" name="Group 19123567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161925"/>
                          <a:chOff x="1967" y="-12"/>
                          <a:chExt cx="465" cy="255"/>
                        </a:xfrm>
                      </wpg:grpSpPr>
                      <wps:wsp>
                        <wps:cNvPr id="1912356716" name="Freeform 167"/>
                        <wps:cNvSpPr>
                          <a:spLocks/>
                        </wps:cNvSpPr>
                        <wps:spPr bwMode="auto">
                          <a:xfrm>
                            <a:off x="1967" y="-12"/>
                            <a:ext cx="465" cy="255"/>
                          </a:xfrm>
                          <a:custGeom>
                            <a:avLst/>
                            <a:gdLst>
                              <a:gd name="T0" fmla="+- 0 1967 1967"/>
                              <a:gd name="T1" fmla="*/ T0 w 465"/>
                              <a:gd name="T2" fmla="+- 0 107 -12"/>
                              <a:gd name="T3" fmla="*/ 107 h 255"/>
                              <a:gd name="T4" fmla="+- 0 1970 1967"/>
                              <a:gd name="T5" fmla="*/ T4 w 465"/>
                              <a:gd name="T6" fmla="+- 0 91 -12"/>
                              <a:gd name="T7" fmla="*/ 91 h 255"/>
                              <a:gd name="T8" fmla="+- 0 1974 1967"/>
                              <a:gd name="T9" fmla="*/ T8 w 465"/>
                              <a:gd name="T10" fmla="+- 0 74 -12"/>
                              <a:gd name="T11" fmla="*/ 74 h 255"/>
                              <a:gd name="T12" fmla="+- 0 1980 1967"/>
                              <a:gd name="T13" fmla="*/ T12 w 465"/>
                              <a:gd name="T14" fmla="+- 0 59 -12"/>
                              <a:gd name="T15" fmla="*/ 59 h 255"/>
                              <a:gd name="T16" fmla="+- 0 1989 1967"/>
                              <a:gd name="T17" fmla="*/ T16 w 465"/>
                              <a:gd name="T18" fmla="+- 0 45 -12"/>
                              <a:gd name="T19" fmla="*/ 45 h 255"/>
                              <a:gd name="T20" fmla="+- 0 1999 1967"/>
                              <a:gd name="T21" fmla="*/ T20 w 465"/>
                              <a:gd name="T22" fmla="+- 0 31 -12"/>
                              <a:gd name="T23" fmla="*/ 31 h 255"/>
                              <a:gd name="T24" fmla="+- 0 2011 1967"/>
                              <a:gd name="T25" fmla="*/ T24 w 465"/>
                              <a:gd name="T26" fmla="+- 0 19 -12"/>
                              <a:gd name="T27" fmla="*/ 19 h 255"/>
                              <a:gd name="T28" fmla="+- 0 2024 1967"/>
                              <a:gd name="T29" fmla="*/ T28 w 465"/>
                              <a:gd name="T30" fmla="+- 0 9 -12"/>
                              <a:gd name="T31" fmla="*/ 9 h 255"/>
                              <a:gd name="T32" fmla="+- 0 2038 1967"/>
                              <a:gd name="T33" fmla="*/ T32 w 465"/>
                              <a:gd name="T34" fmla="+- 0 1 -12"/>
                              <a:gd name="T35" fmla="*/ 1 h 255"/>
                              <a:gd name="T36" fmla="+- 0 2054 1967"/>
                              <a:gd name="T37" fmla="*/ T36 w 465"/>
                              <a:gd name="T38" fmla="+- 0 -6 -12"/>
                              <a:gd name="T39" fmla="*/ -6 h 255"/>
                              <a:gd name="T40" fmla="+- 0 2070 1967"/>
                              <a:gd name="T41" fmla="*/ T40 w 465"/>
                              <a:gd name="T42" fmla="+- 0 -10 -12"/>
                              <a:gd name="T43" fmla="*/ -10 h 255"/>
                              <a:gd name="T44" fmla="+- 0 2087 1967"/>
                              <a:gd name="T45" fmla="*/ T44 w 465"/>
                              <a:gd name="T46" fmla="+- 0 -12 -12"/>
                              <a:gd name="T47" fmla="*/ -12 h 255"/>
                              <a:gd name="T48" fmla="+- 0 2305 1967"/>
                              <a:gd name="T49" fmla="*/ T48 w 465"/>
                              <a:gd name="T50" fmla="+- 0 -12 -12"/>
                              <a:gd name="T51" fmla="*/ -12 h 255"/>
                              <a:gd name="T52" fmla="+- 0 2322 1967"/>
                              <a:gd name="T53" fmla="*/ T52 w 465"/>
                              <a:gd name="T54" fmla="+- 0 -11 -12"/>
                              <a:gd name="T55" fmla="*/ -11 h 255"/>
                              <a:gd name="T56" fmla="+- 0 2338 1967"/>
                              <a:gd name="T57" fmla="*/ T56 w 465"/>
                              <a:gd name="T58" fmla="+- 0 -8 -12"/>
                              <a:gd name="T59" fmla="*/ -8 h 255"/>
                              <a:gd name="T60" fmla="+- 0 2354 1967"/>
                              <a:gd name="T61" fmla="*/ T60 w 465"/>
                              <a:gd name="T62" fmla="+- 0 -2 -12"/>
                              <a:gd name="T63" fmla="*/ -2 h 255"/>
                              <a:gd name="T64" fmla="+- 0 2369 1967"/>
                              <a:gd name="T65" fmla="*/ T64 w 465"/>
                              <a:gd name="T66" fmla="+- 0 5 -12"/>
                              <a:gd name="T67" fmla="*/ 5 h 255"/>
                              <a:gd name="T68" fmla="+- 0 2383 1967"/>
                              <a:gd name="T69" fmla="*/ T68 w 465"/>
                              <a:gd name="T70" fmla="+- 0 14 -12"/>
                              <a:gd name="T71" fmla="*/ 14 h 255"/>
                              <a:gd name="T72" fmla="+- 0 2395 1967"/>
                              <a:gd name="T73" fmla="*/ T72 w 465"/>
                              <a:gd name="T74" fmla="+- 0 25 -12"/>
                              <a:gd name="T75" fmla="*/ 25 h 255"/>
                              <a:gd name="T76" fmla="+- 0 2406 1967"/>
                              <a:gd name="T77" fmla="*/ T76 w 465"/>
                              <a:gd name="T78" fmla="+- 0 38 -12"/>
                              <a:gd name="T79" fmla="*/ 38 h 255"/>
                              <a:gd name="T80" fmla="+- 0 2416 1967"/>
                              <a:gd name="T81" fmla="*/ T80 w 465"/>
                              <a:gd name="T82" fmla="+- 0 52 -12"/>
                              <a:gd name="T83" fmla="*/ 52 h 255"/>
                              <a:gd name="T84" fmla="+- 0 2423 1967"/>
                              <a:gd name="T85" fmla="*/ T84 w 465"/>
                              <a:gd name="T86" fmla="+- 0 67 -12"/>
                              <a:gd name="T87" fmla="*/ 67 h 255"/>
                              <a:gd name="T88" fmla="+- 0 2428 1967"/>
                              <a:gd name="T89" fmla="*/ T88 w 465"/>
                              <a:gd name="T90" fmla="+- 0 82 -12"/>
                              <a:gd name="T91" fmla="*/ 82 h 255"/>
                              <a:gd name="T92" fmla="+- 0 2432 1967"/>
                              <a:gd name="T93" fmla="*/ T92 w 465"/>
                              <a:gd name="T94" fmla="+- 0 99 -12"/>
                              <a:gd name="T95" fmla="*/ 99 h 255"/>
                              <a:gd name="T96" fmla="+- 0 2432 1967"/>
                              <a:gd name="T97" fmla="*/ T96 w 465"/>
                              <a:gd name="T98" fmla="+- 0 115 -12"/>
                              <a:gd name="T99" fmla="*/ 115 h 255"/>
                              <a:gd name="T100" fmla="+- 0 2432 1967"/>
                              <a:gd name="T101" fmla="*/ T100 w 465"/>
                              <a:gd name="T102" fmla="+- 0 132 -12"/>
                              <a:gd name="T103" fmla="*/ 132 h 255"/>
                              <a:gd name="T104" fmla="+- 0 2428 1967"/>
                              <a:gd name="T105" fmla="*/ T104 w 465"/>
                              <a:gd name="T106" fmla="+- 0 148 -12"/>
                              <a:gd name="T107" fmla="*/ 148 h 255"/>
                              <a:gd name="T108" fmla="+- 0 2423 1967"/>
                              <a:gd name="T109" fmla="*/ T108 w 465"/>
                              <a:gd name="T110" fmla="+- 0 164 -12"/>
                              <a:gd name="T111" fmla="*/ 164 h 255"/>
                              <a:gd name="T112" fmla="+- 0 2416 1967"/>
                              <a:gd name="T113" fmla="*/ T112 w 465"/>
                              <a:gd name="T114" fmla="+- 0 179 -12"/>
                              <a:gd name="T115" fmla="*/ 179 h 255"/>
                              <a:gd name="T116" fmla="+- 0 2406 1967"/>
                              <a:gd name="T117" fmla="*/ T116 w 465"/>
                              <a:gd name="T118" fmla="+- 0 193 -12"/>
                              <a:gd name="T119" fmla="*/ 193 h 255"/>
                              <a:gd name="T120" fmla="+- 0 2395 1967"/>
                              <a:gd name="T121" fmla="*/ T120 w 465"/>
                              <a:gd name="T122" fmla="+- 0 206 -12"/>
                              <a:gd name="T123" fmla="*/ 206 h 255"/>
                              <a:gd name="T124" fmla="+- 0 2383 1967"/>
                              <a:gd name="T125" fmla="*/ T124 w 465"/>
                              <a:gd name="T126" fmla="+- 0 217 -12"/>
                              <a:gd name="T127" fmla="*/ 217 h 255"/>
                              <a:gd name="T128" fmla="+- 0 2369 1967"/>
                              <a:gd name="T129" fmla="*/ T128 w 465"/>
                              <a:gd name="T130" fmla="+- 0 226 -12"/>
                              <a:gd name="T131" fmla="*/ 226 h 255"/>
                              <a:gd name="T132" fmla="+- 0 2354 1967"/>
                              <a:gd name="T133" fmla="*/ T132 w 465"/>
                              <a:gd name="T134" fmla="+- 0 233 -12"/>
                              <a:gd name="T135" fmla="*/ 233 h 255"/>
                              <a:gd name="T136" fmla="+- 0 2338 1967"/>
                              <a:gd name="T137" fmla="*/ T136 w 465"/>
                              <a:gd name="T138" fmla="+- 0 239 -12"/>
                              <a:gd name="T139" fmla="*/ 239 h 255"/>
                              <a:gd name="T140" fmla="+- 0 2322 1967"/>
                              <a:gd name="T141" fmla="*/ T140 w 465"/>
                              <a:gd name="T142" fmla="+- 0 242 -12"/>
                              <a:gd name="T143" fmla="*/ 242 h 255"/>
                              <a:gd name="T144" fmla="+- 0 2305 1967"/>
                              <a:gd name="T145" fmla="*/ T144 w 465"/>
                              <a:gd name="T146" fmla="+- 0 243 -12"/>
                              <a:gd name="T147" fmla="*/ 243 h 255"/>
                              <a:gd name="T148" fmla="+- 0 2087 1967"/>
                              <a:gd name="T149" fmla="*/ T148 w 465"/>
                              <a:gd name="T150" fmla="+- 0 243 -12"/>
                              <a:gd name="T151" fmla="*/ 243 h 255"/>
                              <a:gd name="T152" fmla="+- 0 2070 1967"/>
                              <a:gd name="T153" fmla="*/ T152 w 465"/>
                              <a:gd name="T154" fmla="+- 0 240 -12"/>
                              <a:gd name="T155" fmla="*/ 240 h 255"/>
                              <a:gd name="T156" fmla="+- 0 2054 1967"/>
                              <a:gd name="T157" fmla="*/ T156 w 465"/>
                              <a:gd name="T158" fmla="+- 0 236 -12"/>
                              <a:gd name="T159" fmla="*/ 236 h 255"/>
                              <a:gd name="T160" fmla="+- 0 2038 1967"/>
                              <a:gd name="T161" fmla="*/ T160 w 465"/>
                              <a:gd name="T162" fmla="+- 0 230 -12"/>
                              <a:gd name="T163" fmla="*/ 230 h 255"/>
                              <a:gd name="T164" fmla="+- 0 2024 1967"/>
                              <a:gd name="T165" fmla="*/ T164 w 465"/>
                              <a:gd name="T166" fmla="+- 0 221 -12"/>
                              <a:gd name="T167" fmla="*/ 221 h 255"/>
                              <a:gd name="T168" fmla="+- 0 2011 1967"/>
                              <a:gd name="T169" fmla="*/ T168 w 465"/>
                              <a:gd name="T170" fmla="+- 0 211 -12"/>
                              <a:gd name="T171" fmla="*/ 211 h 255"/>
                              <a:gd name="T172" fmla="+- 0 1999 1967"/>
                              <a:gd name="T173" fmla="*/ T172 w 465"/>
                              <a:gd name="T174" fmla="+- 0 200 -12"/>
                              <a:gd name="T175" fmla="*/ 200 h 255"/>
                              <a:gd name="T176" fmla="+- 0 1989 1967"/>
                              <a:gd name="T177" fmla="*/ T176 w 465"/>
                              <a:gd name="T178" fmla="+- 0 186 -12"/>
                              <a:gd name="T179" fmla="*/ 186 h 255"/>
                              <a:gd name="T180" fmla="+- 0 1980 1967"/>
                              <a:gd name="T181" fmla="*/ T180 w 465"/>
                              <a:gd name="T182" fmla="+- 0 172 -12"/>
                              <a:gd name="T183" fmla="*/ 172 h 255"/>
                              <a:gd name="T184" fmla="+- 0 1974 1967"/>
                              <a:gd name="T185" fmla="*/ T184 w 465"/>
                              <a:gd name="T186" fmla="+- 0 156 -12"/>
                              <a:gd name="T187" fmla="*/ 156 h 255"/>
                              <a:gd name="T188" fmla="+- 0 1970 1967"/>
                              <a:gd name="T189" fmla="*/ T188 w 465"/>
                              <a:gd name="T190" fmla="+- 0 140 -12"/>
                              <a:gd name="T191" fmla="*/ 140 h 255"/>
                              <a:gd name="T192" fmla="+- 0 1967 1967"/>
                              <a:gd name="T193" fmla="*/ T192 w 465"/>
                              <a:gd name="T194" fmla="+- 0 124 -12"/>
                              <a:gd name="T195" fmla="*/ 124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6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338" y="0"/>
                                </a:lnTo>
                                <a:lnTo>
                                  <a:pt x="346" y="0"/>
                                </a:lnTo>
                                <a:lnTo>
                                  <a:pt x="355" y="1"/>
                                </a:lnTo>
                                <a:lnTo>
                                  <a:pt x="363" y="2"/>
                                </a:lnTo>
                                <a:lnTo>
                                  <a:pt x="371" y="4"/>
                                </a:lnTo>
                                <a:lnTo>
                                  <a:pt x="379" y="6"/>
                                </a:lnTo>
                                <a:lnTo>
                                  <a:pt x="387" y="10"/>
                                </a:lnTo>
                                <a:lnTo>
                                  <a:pt x="395" y="13"/>
                                </a:lnTo>
                                <a:lnTo>
                                  <a:pt x="402" y="17"/>
                                </a:lnTo>
                                <a:lnTo>
                                  <a:pt x="409" y="21"/>
                                </a:lnTo>
                                <a:lnTo>
                                  <a:pt x="416" y="26"/>
                                </a:lnTo>
                                <a:lnTo>
                                  <a:pt x="422" y="31"/>
                                </a:lnTo>
                                <a:lnTo>
                                  <a:pt x="428" y="37"/>
                                </a:lnTo>
                                <a:lnTo>
                                  <a:pt x="434" y="43"/>
                                </a:lnTo>
                                <a:lnTo>
                                  <a:pt x="439" y="50"/>
                                </a:lnTo>
                                <a:lnTo>
                                  <a:pt x="444" y="57"/>
                                </a:lnTo>
                                <a:lnTo>
                                  <a:pt x="449" y="64"/>
                                </a:lnTo>
                                <a:lnTo>
                                  <a:pt x="453" y="71"/>
                                </a:lnTo>
                                <a:lnTo>
                                  <a:pt x="456" y="79"/>
                                </a:lnTo>
                                <a:lnTo>
                                  <a:pt x="459" y="86"/>
                                </a:lnTo>
                                <a:lnTo>
                                  <a:pt x="461" y="94"/>
                                </a:lnTo>
                                <a:lnTo>
                                  <a:pt x="463" y="103"/>
                                </a:lnTo>
                                <a:lnTo>
                                  <a:pt x="465" y="111"/>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434" y="212"/>
                                </a:lnTo>
                                <a:lnTo>
                                  <a:pt x="428" y="218"/>
                                </a:lnTo>
                                <a:lnTo>
                                  <a:pt x="422" y="223"/>
                                </a:lnTo>
                                <a:lnTo>
                                  <a:pt x="416" y="229"/>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552FCF" id="Group 1912356715" o:spid="_x0000_s1026" style="position:absolute;margin-left:98.4pt;margin-top:-.6pt;width:23.25pt;height:12.75pt;z-index:-251637760;mso-position-horizontal-relative:page" coordorigin="1967,-12"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">
                <v:shape id="Freeform 167" o:spid="_x0000_s1027" style="position:absolute;left:1967;top:-12;width:465;height:255;visibility:visible;mso-wrap-style:square;v-text-anchor:top" coordsize="46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" path="m,127r,-8l1,111r2,-8l5,94,7,86r3,-7l13,71r4,-7l22,57r5,-7l32,43r6,-6l44,31r6,-5l57,21r7,-4l71,13r8,-3l87,6,95,4r8,-2l111,1,120,r8,l338,r8,l355,1r8,1l371,4r8,2l387,10r8,3l402,17r7,4l416,26r6,5l428,37r6,6l439,50r5,7l449,64r4,7l456,79r3,7l461,94r2,9l465,111r,8l465,127r,9l465,144r-2,8l461,160r-2,8l456,176r-3,8l449,191r-5,7l439,205r-5,7l428,218r-6,5l416,229r-7,4l402,238r-7,4l387,245r-8,3l371,251r-8,1l355,254r-9,1l338,255r-210,l120,255r-9,-1l103,252r-8,-1l87,248r-8,-3l71,242r-7,-4l57,233r-7,-4l44,223r-6,-5l32,212r-5,-7l22,198r-5,-7l13,184r-3,-8l7,168,5,160,3,152,1,144,,136r,-9xe" filled="f" strokecolor="#99a0a6">
                  <v:path arrowok="t" o:connecttype="custom" o:connectlocs="0,107;3,91;7,74;13,59;22,45;32,31;44,19;57,9;71,1;87,-6;103,-10;120,-12;338,-12;355,-11;371,-8;387,-2;402,5;416,14;428,25;439,38;449,52;456,67;461,82;465,99;465,115;465,132;461,148;456,164;449,179;439,193;428,206;416,217;402,226;387,233;371,239;355,242;338,243;120,243;103,240;87,236;71,230;57,221;44,211;32,200;22,186;13,172;7,156;3,140;0,124" o:connectangles="0,0,0,0,0,0,0,0,0,0,0,0,0,0,0,0,0,0,0,0,0,0,0,0,0,0,0,0,0,0,0,0,0,0,0,0,0,0,0,0,0,0,0,0,0,0,0,0,0"/>
                </v:shape>
                <w10:wrap anchorx="page"/>
              </v:group>
            </w:pict>
          </mc:Fallback>
        </mc:AlternateContent>
      </w:r>
      <w:r w:rsidRPr="00EB7BFD">
        <w:rPr>
          <w:noProof/>
          <w:sz w:val="24"/>
          <w:szCs w:val="24"/>
        </w:rPr>
        <mc:AlternateContent>
          <mc:Choice Requires="wpg">
            <w:drawing>
              <wp:anchor distT="0" distB="0" distL="114300" distR="114300" simplePos="0" relativeHeight="251679744" behindDoc="1" locked="0" layoutInCell="1" allowOverlap="1" wp14:anchorId="06A608CB" wp14:editId="2223BFC0">
                <wp:simplePos x="0" y="0"/>
                <wp:positionH relativeFrom="page">
                  <wp:posOffset>1249680</wp:posOffset>
                </wp:positionH>
                <wp:positionV relativeFrom="paragraph">
                  <wp:posOffset>278130</wp:posOffset>
                </wp:positionV>
                <wp:extent cx="295275" cy="161925"/>
                <wp:effectExtent l="11430" t="6985" r="7620" b="12065"/>
                <wp:wrapNone/>
                <wp:docPr id="1912356713" name="Group 19123567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161925"/>
                          <a:chOff x="1967" y="438"/>
                          <a:chExt cx="465" cy="255"/>
                        </a:xfrm>
                      </wpg:grpSpPr>
                      <wps:wsp>
                        <wps:cNvPr id="1912356714" name="Freeform 169"/>
                        <wps:cNvSpPr>
                          <a:spLocks/>
                        </wps:cNvSpPr>
                        <wps:spPr bwMode="auto">
                          <a:xfrm>
                            <a:off x="1967" y="438"/>
                            <a:ext cx="465" cy="255"/>
                          </a:xfrm>
                          <a:custGeom>
                            <a:avLst/>
                            <a:gdLst>
                              <a:gd name="T0" fmla="+- 0 1967 1967"/>
                              <a:gd name="T1" fmla="*/ T0 w 465"/>
                              <a:gd name="T2" fmla="+- 0 557 438"/>
                              <a:gd name="T3" fmla="*/ 557 h 255"/>
                              <a:gd name="T4" fmla="+- 0 1970 1967"/>
                              <a:gd name="T5" fmla="*/ T4 w 465"/>
                              <a:gd name="T6" fmla="+- 0 541 438"/>
                              <a:gd name="T7" fmla="*/ 541 h 255"/>
                              <a:gd name="T8" fmla="+- 0 1974 1967"/>
                              <a:gd name="T9" fmla="*/ T8 w 465"/>
                              <a:gd name="T10" fmla="+- 0 524 438"/>
                              <a:gd name="T11" fmla="*/ 524 h 255"/>
                              <a:gd name="T12" fmla="+- 0 1980 1967"/>
                              <a:gd name="T13" fmla="*/ T12 w 465"/>
                              <a:gd name="T14" fmla="+- 0 509 438"/>
                              <a:gd name="T15" fmla="*/ 509 h 255"/>
                              <a:gd name="T16" fmla="+- 0 1989 1967"/>
                              <a:gd name="T17" fmla="*/ T16 w 465"/>
                              <a:gd name="T18" fmla="+- 0 495 438"/>
                              <a:gd name="T19" fmla="*/ 495 h 255"/>
                              <a:gd name="T20" fmla="+- 0 1999 1967"/>
                              <a:gd name="T21" fmla="*/ T20 w 465"/>
                              <a:gd name="T22" fmla="+- 0 481 438"/>
                              <a:gd name="T23" fmla="*/ 481 h 255"/>
                              <a:gd name="T24" fmla="+- 0 2011 1967"/>
                              <a:gd name="T25" fmla="*/ T24 w 465"/>
                              <a:gd name="T26" fmla="+- 0 469 438"/>
                              <a:gd name="T27" fmla="*/ 469 h 255"/>
                              <a:gd name="T28" fmla="+- 0 2024 1967"/>
                              <a:gd name="T29" fmla="*/ T28 w 465"/>
                              <a:gd name="T30" fmla="+- 0 459 438"/>
                              <a:gd name="T31" fmla="*/ 459 h 255"/>
                              <a:gd name="T32" fmla="+- 0 2038 1967"/>
                              <a:gd name="T33" fmla="*/ T32 w 465"/>
                              <a:gd name="T34" fmla="+- 0 451 438"/>
                              <a:gd name="T35" fmla="*/ 451 h 255"/>
                              <a:gd name="T36" fmla="+- 0 2054 1967"/>
                              <a:gd name="T37" fmla="*/ T36 w 465"/>
                              <a:gd name="T38" fmla="+- 0 444 438"/>
                              <a:gd name="T39" fmla="*/ 444 h 255"/>
                              <a:gd name="T40" fmla="+- 0 2070 1967"/>
                              <a:gd name="T41" fmla="*/ T40 w 465"/>
                              <a:gd name="T42" fmla="+- 0 440 438"/>
                              <a:gd name="T43" fmla="*/ 440 h 255"/>
                              <a:gd name="T44" fmla="+- 0 2087 1967"/>
                              <a:gd name="T45" fmla="*/ T44 w 465"/>
                              <a:gd name="T46" fmla="+- 0 438 438"/>
                              <a:gd name="T47" fmla="*/ 438 h 255"/>
                              <a:gd name="T48" fmla="+- 0 2305 1967"/>
                              <a:gd name="T49" fmla="*/ T48 w 465"/>
                              <a:gd name="T50" fmla="+- 0 438 438"/>
                              <a:gd name="T51" fmla="*/ 438 h 255"/>
                              <a:gd name="T52" fmla="+- 0 2322 1967"/>
                              <a:gd name="T53" fmla="*/ T52 w 465"/>
                              <a:gd name="T54" fmla="+- 0 439 438"/>
                              <a:gd name="T55" fmla="*/ 439 h 255"/>
                              <a:gd name="T56" fmla="+- 0 2338 1967"/>
                              <a:gd name="T57" fmla="*/ T56 w 465"/>
                              <a:gd name="T58" fmla="+- 0 442 438"/>
                              <a:gd name="T59" fmla="*/ 442 h 255"/>
                              <a:gd name="T60" fmla="+- 0 2354 1967"/>
                              <a:gd name="T61" fmla="*/ T60 w 465"/>
                              <a:gd name="T62" fmla="+- 0 448 438"/>
                              <a:gd name="T63" fmla="*/ 448 h 255"/>
                              <a:gd name="T64" fmla="+- 0 2369 1967"/>
                              <a:gd name="T65" fmla="*/ T64 w 465"/>
                              <a:gd name="T66" fmla="+- 0 455 438"/>
                              <a:gd name="T67" fmla="*/ 455 h 255"/>
                              <a:gd name="T68" fmla="+- 0 2383 1967"/>
                              <a:gd name="T69" fmla="*/ T68 w 465"/>
                              <a:gd name="T70" fmla="+- 0 464 438"/>
                              <a:gd name="T71" fmla="*/ 464 h 255"/>
                              <a:gd name="T72" fmla="+- 0 2395 1967"/>
                              <a:gd name="T73" fmla="*/ T72 w 465"/>
                              <a:gd name="T74" fmla="+- 0 475 438"/>
                              <a:gd name="T75" fmla="*/ 475 h 255"/>
                              <a:gd name="T76" fmla="+- 0 2406 1967"/>
                              <a:gd name="T77" fmla="*/ T76 w 465"/>
                              <a:gd name="T78" fmla="+- 0 488 438"/>
                              <a:gd name="T79" fmla="*/ 488 h 255"/>
                              <a:gd name="T80" fmla="+- 0 2416 1967"/>
                              <a:gd name="T81" fmla="*/ T80 w 465"/>
                              <a:gd name="T82" fmla="+- 0 502 438"/>
                              <a:gd name="T83" fmla="*/ 502 h 255"/>
                              <a:gd name="T84" fmla="+- 0 2423 1967"/>
                              <a:gd name="T85" fmla="*/ T84 w 465"/>
                              <a:gd name="T86" fmla="+- 0 517 438"/>
                              <a:gd name="T87" fmla="*/ 517 h 255"/>
                              <a:gd name="T88" fmla="+- 0 2428 1967"/>
                              <a:gd name="T89" fmla="*/ T88 w 465"/>
                              <a:gd name="T90" fmla="+- 0 532 438"/>
                              <a:gd name="T91" fmla="*/ 532 h 255"/>
                              <a:gd name="T92" fmla="+- 0 2432 1967"/>
                              <a:gd name="T93" fmla="*/ T92 w 465"/>
                              <a:gd name="T94" fmla="+- 0 549 438"/>
                              <a:gd name="T95" fmla="*/ 549 h 255"/>
                              <a:gd name="T96" fmla="+- 0 2432 1967"/>
                              <a:gd name="T97" fmla="*/ T96 w 465"/>
                              <a:gd name="T98" fmla="+- 0 565 438"/>
                              <a:gd name="T99" fmla="*/ 565 h 255"/>
                              <a:gd name="T100" fmla="+- 0 2432 1967"/>
                              <a:gd name="T101" fmla="*/ T100 w 465"/>
                              <a:gd name="T102" fmla="+- 0 582 438"/>
                              <a:gd name="T103" fmla="*/ 582 h 255"/>
                              <a:gd name="T104" fmla="+- 0 2428 1967"/>
                              <a:gd name="T105" fmla="*/ T104 w 465"/>
                              <a:gd name="T106" fmla="+- 0 598 438"/>
                              <a:gd name="T107" fmla="*/ 598 h 255"/>
                              <a:gd name="T108" fmla="+- 0 2423 1967"/>
                              <a:gd name="T109" fmla="*/ T108 w 465"/>
                              <a:gd name="T110" fmla="+- 0 614 438"/>
                              <a:gd name="T111" fmla="*/ 614 h 255"/>
                              <a:gd name="T112" fmla="+- 0 2416 1967"/>
                              <a:gd name="T113" fmla="*/ T112 w 465"/>
                              <a:gd name="T114" fmla="+- 0 629 438"/>
                              <a:gd name="T115" fmla="*/ 629 h 255"/>
                              <a:gd name="T116" fmla="+- 0 2406 1967"/>
                              <a:gd name="T117" fmla="*/ T116 w 465"/>
                              <a:gd name="T118" fmla="+- 0 643 438"/>
                              <a:gd name="T119" fmla="*/ 643 h 255"/>
                              <a:gd name="T120" fmla="+- 0 2395 1967"/>
                              <a:gd name="T121" fmla="*/ T120 w 465"/>
                              <a:gd name="T122" fmla="+- 0 656 438"/>
                              <a:gd name="T123" fmla="*/ 656 h 255"/>
                              <a:gd name="T124" fmla="+- 0 2383 1967"/>
                              <a:gd name="T125" fmla="*/ T124 w 465"/>
                              <a:gd name="T126" fmla="+- 0 667 438"/>
                              <a:gd name="T127" fmla="*/ 667 h 255"/>
                              <a:gd name="T128" fmla="+- 0 2369 1967"/>
                              <a:gd name="T129" fmla="*/ T128 w 465"/>
                              <a:gd name="T130" fmla="+- 0 676 438"/>
                              <a:gd name="T131" fmla="*/ 676 h 255"/>
                              <a:gd name="T132" fmla="+- 0 2354 1967"/>
                              <a:gd name="T133" fmla="*/ T132 w 465"/>
                              <a:gd name="T134" fmla="+- 0 683 438"/>
                              <a:gd name="T135" fmla="*/ 683 h 255"/>
                              <a:gd name="T136" fmla="+- 0 2330 1967"/>
                              <a:gd name="T137" fmla="*/ T136 w 465"/>
                              <a:gd name="T138" fmla="+- 0 690 438"/>
                              <a:gd name="T139" fmla="*/ 690 h 255"/>
                              <a:gd name="T140" fmla="+- 0 2305 1967"/>
                              <a:gd name="T141" fmla="*/ T140 w 465"/>
                              <a:gd name="T142" fmla="+- 0 693 438"/>
                              <a:gd name="T143" fmla="*/ 693 h 255"/>
                              <a:gd name="T144" fmla="+- 0 2087 1967"/>
                              <a:gd name="T145" fmla="*/ T144 w 465"/>
                              <a:gd name="T146" fmla="+- 0 693 438"/>
                              <a:gd name="T147" fmla="*/ 693 h 255"/>
                              <a:gd name="T148" fmla="+- 0 2070 1967"/>
                              <a:gd name="T149" fmla="*/ T148 w 465"/>
                              <a:gd name="T150" fmla="+- 0 690 438"/>
                              <a:gd name="T151" fmla="*/ 690 h 255"/>
                              <a:gd name="T152" fmla="+- 0 2054 1967"/>
                              <a:gd name="T153" fmla="*/ T152 w 465"/>
                              <a:gd name="T154" fmla="+- 0 686 438"/>
                              <a:gd name="T155" fmla="*/ 686 h 255"/>
                              <a:gd name="T156" fmla="+- 0 2038 1967"/>
                              <a:gd name="T157" fmla="*/ T156 w 465"/>
                              <a:gd name="T158" fmla="+- 0 680 438"/>
                              <a:gd name="T159" fmla="*/ 680 h 255"/>
                              <a:gd name="T160" fmla="+- 0 2024 1967"/>
                              <a:gd name="T161" fmla="*/ T160 w 465"/>
                              <a:gd name="T162" fmla="+- 0 671 438"/>
                              <a:gd name="T163" fmla="*/ 671 h 255"/>
                              <a:gd name="T164" fmla="+- 0 2011 1967"/>
                              <a:gd name="T165" fmla="*/ T164 w 465"/>
                              <a:gd name="T166" fmla="+- 0 661 438"/>
                              <a:gd name="T167" fmla="*/ 661 h 255"/>
                              <a:gd name="T168" fmla="+- 0 1999 1967"/>
                              <a:gd name="T169" fmla="*/ T168 w 465"/>
                              <a:gd name="T170" fmla="+- 0 650 438"/>
                              <a:gd name="T171" fmla="*/ 650 h 255"/>
                              <a:gd name="T172" fmla="+- 0 1989 1967"/>
                              <a:gd name="T173" fmla="*/ T172 w 465"/>
                              <a:gd name="T174" fmla="+- 0 636 438"/>
                              <a:gd name="T175" fmla="*/ 636 h 255"/>
                              <a:gd name="T176" fmla="+- 0 1980 1967"/>
                              <a:gd name="T177" fmla="*/ T176 w 465"/>
                              <a:gd name="T178" fmla="+- 0 622 438"/>
                              <a:gd name="T179" fmla="*/ 622 h 255"/>
                              <a:gd name="T180" fmla="+- 0 1974 1967"/>
                              <a:gd name="T181" fmla="*/ T180 w 465"/>
                              <a:gd name="T182" fmla="+- 0 606 438"/>
                              <a:gd name="T183" fmla="*/ 606 h 255"/>
                              <a:gd name="T184" fmla="+- 0 1970 1967"/>
                              <a:gd name="T185" fmla="*/ T184 w 465"/>
                              <a:gd name="T186" fmla="+- 0 590 438"/>
                              <a:gd name="T187" fmla="*/ 590 h 255"/>
                              <a:gd name="T188" fmla="+- 0 1967 1967"/>
                              <a:gd name="T189" fmla="*/ T188 w 465"/>
                              <a:gd name="T190" fmla="+- 0 574 438"/>
                              <a:gd name="T191" fmla="*/ 574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6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338" y="0"/>
                                </a:lnTo>
                                <a:lnTo>
                                  <a:pt x="346" y="0"/>
                                </a:lnTo>
                                <a:lnTo>
                                  <a:pt x="355" y="1"/>
                                </a:lnTo>
                                <a:lnTo>
                                  <a:pt x="363" y="2"/>
                                </a:lnTo>
                                <a:lnTo>
                                  <a:pt x="371" y="4"/>
                                </a:lnTo>
                                <a:lnTo>
                                  <a:pt x="379" y="6"/>
                                </a:lnTo>
                                <a:lnTo>
                                  <a:pt x="387" y="10"/>
                                </a:lnTo>
                                <a:lnTo>
                                  <a:pt x="395" y="13"/>
                                </a:lnTo>
                                <a:lnTo>
                                  <a:pt x="402" y="17"/>
                                </a:lnTo>
                                <a:lnTo>
                                  <a:pt x="409" y="21"/>
                                </a:lnTo>
                                <a:lnTo>
                                  <a:pt x="416" y="26"/>
                                </a:lnTo>
                                <a:lnTo>
                                  <a:pt x="422" y="31"/>
                                </a:lnTo>
                                <a:lnTo>
                                  <a:pt x="428" y="37"/>
                                </a:lnTo>
                                <a:lnTo>
                                  <a:pt x="434" y="43"/>
                                </a:lnTo>
                                <a:lnTo>
                                  <a:pt x="439" y="50"/>
                                </a:lnTo>
                                <a:lnTo>
                                  <a:pt x="444" y="57"/>
                                </a:lnTo>
                                <a:lnTo>
                                  <a:pt x="449" y="64"/>
                                </a:lnTo>
                                <a:lnTo>
                                  <a:pt x="453" y="71"/>
                                </a:lnTo>
                                <a:lnTo>
                                  <a:pt x="456" y="79"/>
                                </a:lnTo>
                                <a:lnTo>
                                  <a:pt x="459" y="86"/>
                                </a:lnTo>
                                <a:lnTo>
                                  <a:pt x="461" y="94"/>
                                </a:lnTo>
                                <a:lnTo>
                                  <a:pt x="463" y="103"/>
                                </a:lnTo>
                                <a:lnTo>
                                  <a:pt x="465" y="111"/>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434" y="212"/>
                                </a:lnTo>
                                <a:lnTo>
                                  <a:pt x="428" y="218"/>
                                </a:lnTo>
                                <a:lnTo>
                                  <a:pt x="422" y="223"/>
                                </a:lnTo>
                                <a:lnTo>
                                  <a:pt x="416" y="229"/>
                                </a:lnTo>
                                <a:lnTo>
                                  <a:pt x="409" y="233"/>
                                </a:lnTo>
                                <a:lnTo>
                                  <a:pt x="402" y="238"/>
                                </a:lnTo>
                                <a:lnTo>
                                  <a:pt x="395" y="242"/>
                                </a:lnTo>
                                <a:lnTo>
                                  <a:pt x="387" y="245"/>
                                </a:lnTo>
                                <a:lnTo>
                                  <a:pt x="379" y="248"/>
                                </a:lnTo>
                                <a:lnTo>
                                  <a:pt x="363" y="252"/>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1346FA" id="Group 1912356713" o:spid="_x0000_s1026" style="position:absolute;margin-left:98.4pt;margin-top:21.9pt;width:23.25pt;height:12.75pt;z-index:-251636736;mso-position-horizontal-relative:page" coordorigin="1967,438"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">
                <v:shape id="Freeform 169" o:spid="_x0000_s1027" style="position:absolute;left:1967;top:438;width:465;height:255;visibility:visible;mso-wrap-style:square;v-text-anchor:top" coordsize="46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" path="m,127r,-8l1,111r2,-8l5,94,7,86r3,-7l13,71r4,-7l22,57r5,-7l32,43r6,-6l44,31r6,-5l57,21r7,-4l71,13r8,-3l87,6,95,4r8,-2l111,1,120,r8,l338,r8,l355,1r8,1l371,4r8,2l387,10r8,3l402,17r7,4l416,26r6,5l428,37r6,6l439,50r5,7l449,64r4,7l456,79r3,7l461,94r2,9l465,111r,8l465,127r,9l465,144r-2,8l461,160r-2,8l456,176r-3,8l449,191r-5,7l439,205r-5,7l428,218r-6,5l416,229r-7,4l402,238r-7,4l387,245r-8,3l363,252r-17,3l338,255r-210,l120,255r-9,-1l103,252r-8,-1l87,248r-8,-3l71,242r-7,-4l57,233r-7,-4l44,223r-6,-5l32,212r-5,-7l22,198r-5,-7l13,184r-3,-8l7,168,5,160,3,152,1,144,,136r,-9xe" filled="f" strokecolor="#99a0a6">
                  <v:path arrowok="t" o:connecttype="custom" o:connectlocs="0,557;3,541;7,524;13,509;22,495;32,481;44,469;57,459;71,451;87,444;103,440;120,438;338,438;355,439;371,442;387,448;402,455;416,464;428,475;439,488;449,502;456,517;461,532;465,549;465,565;465,582;461,598;456,614;449,629;439,643;428,656;416,667;402,676;387,683;363,690;338,693;120,693;103,690;87,686;71,680;57,671;44,661;32,650;22,636;13,622;7,606;3,590;0,574" o:connectangles="0,0,0,0,0,0,0,0,0,0,0,0,0,0,0,0,0,0,0,0,0,0,0,0,0,0,0,0,0,0,0,0,0,0,0,0,0,0,0,0,0,0,0,0,0,0,0,0"/>
                </v:shape>
                <w10:wrap anchorx="page"/>
              </v:group>
            </w:pict>
          </mc:Fallback>
        </mc:AlternateContent>
      </w:r>
      <w:r w:rsidRPr="00EB7BFD">
        <w:rPr>
          <w:noProof/>
          <w:sz w:val="24"/>
          <w:szCs w:val="24"/>
        </w:rPr>
        <mc:AlternateContent>
          <mc:Choice Requires="wpg">
            <w:drawing>
              <wp:anchor distT="0" distB="0" distL="114300" distR="114300" simplePos="0" relativeHeight="251680768" behindDoc="1" locked="0" layoutInCell="1" allowOverlap="1" wp14:anchorId="2AAC00B4" wp14:editId="4969ACC0">
                <wp:simplePos x="0" y="0"/>
                <wp:positionH relativeFrom="page">
                  <wp:posOffset>1249680</wp:posOffset>
                </wp:positionH>
                <wp:positionV relativeFrom="paragraph">
                  <wp:posOffset>563880</wp:posOffset>
                </wp:positionV>
                <wp:extent cx="295275" cy="161925"/>
                <wp:effectExtent l="11430" t="6985" r="7620" b="12065"/>
                <wp:wrapNone/>
                <wp:docPr id="1912356711" name="Group 19123567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161925"/>
                          <a:chOff x="1967" y="888"/>
                          <a:chExt cx="465" cy="255"/>
                        </a:xfrm>
                      </wpg:grpSpPr>
                      <wps:wsp>
                        <wps:cNvPr id="1912356712" name="Freeform 171"/>
                        <wps:cNvSpPr>
                          <a:spLocks/>
                        </wps:cNvSpPr>
                        <wps:spPr bwMode="auto">
                          <a:xfrm>
                            <a:off x="1967" y="888"/>
                            <a:ext cx="465" cy="255"/>
                          </a:xfrm>
                          <a:custGeom>
                            <a:avLst/>
                            <a:gdLst>
                              <a:gd name="T0" fmla="+- 0 1967 1967"/>
                              <a:gd name="T1" fmla="*/ T0 w 465"/>
                              <a:gd name="T2" fmla="+- 0 1007 888"/>
                              <a:gd name="T3" fmla="*/ 1007 h 255"/>
                              <a:gd name="T4" fmla="+- 0 1970 1967"/>
                              <a:gd name="T5" fmla="*/ T4 w 465"/>
                              <a:gd name="T6" fmla="+- 0 991 888"/>
                              <a:gd name="T7" fmla="*/ 991 h 255"/>
                              <a:gd name="T8" fmla="+- 0 1974 1967"/>
                              <a:gd name="T9" fmla="*/ T8 w 465"/>
                              <a:gd name="T10" fmla="+- 0 974 888"/>
                              <a:gd name="T11" fmla="*/ 974 h 255"/>
                              <a:gd name="T12" fmla="+- 0 1980 1967"/>
                              <a:gd name="T13" fmla="*/ T12 w 465"/>
                              <a:gd name="T14" fmla="+- 0 959 888"/>
                              <a:gd name="T15" fmla="*/ 959 h 255"/>
                              <a:gd name="T16" fmla="+- 0 1989 1967"/>
                              <a:gd name="T17" fmla="*/ T16 w 465"/>
                              <a:gd name="T18" fmla="+- 0 945 888"/>
                              <a:gd name="T19" fmla="*/ 945 h 255"/>
                              <a:gd name="T20" fmla="+- 0 1999 1967"/>
                              <a:gd name="T21" fmla="*/ T20 w 465"/>
                              <a:gd name="T22" fmla="+- 0 931 888"/>
                              <a:gd name="T23" fmla="*/ 931 h 255"/>
                              <a:gd name="T24" fmla="+- 0 2011 1967"/>
                              <a:gd name="T25" fmla="*/ T24 w 465"/>
                              <a:gd name="T26" fmla="+- 0 919 888"/>
                              <a:gd name="T27" fmla="*/ 919 h 255"/>
                              <a:gd name="T28" fmla="+- 0 2024 1967"/>
                              <a:gd name="T29" fmla="*/ T28 w 465"/>
                              <a:gd name="T30" fmla="+- 0 909 888"/>
                              <a:gd name="T31" fmla="*/ 909 h 255"/>
                              <a:gd name="T32" fmla="+- 0 2038 1967"/>
                              <a:gd name="T33" fmla="*/ T32 w 465"/>
                              <a:gd name="T34" fmla="+- 0 901 888"/>
                              <a:gd name="T35" fmla="*/ 901 h 255"/>
                              <a:gd name="T36" fmla="+- 0 2054 1967"/>
                              <a:gd name="T37" fmla="*/ T36 w 465"/>
                              <a:gd name="T38" fmla="+- 0 894 888"/>
                              <a:gd name="T39" fmla="*/ 894 h 255"/>
                              <a:gd name="T40" fmla="+- 0 2070 1967"/>
                              <a:gd name="T41" fmla="*/ T40 w 465"/>
                              <a:gd name="T42" fmla="+- 0 890 888"/>
                              <a:gd name="T43" fmla="*/ 890 h 255"/>
                              <a:gd name="T44" fmla="+- 0 2087 1967"/>
                              <a:gd name="T45" fmla="*/ T44 w 465"/>
                              <a:gd name="T46" fmla="+- 0 888 888"/>
                              <a:gd name="T47" fmla="*/ 888 h 255"/>
                              <a:gd name="T48" fmla="+- 0 2305 1967"/>
                              <a:gd name="T49" fmla="*/ T48 w 465"/>
                              <a:gd name="T50" fmla="+- 0 888 888"/>
                              <a:gd name="T51" fmla="*/ 888 h 255"/>
                              <a:gd name="T52" fmla="+- 0 2322 1967"/>
                              <a:gd name="T53" fmla="*/ T52 w 465"/>
                              <a:gd name="T54" fmla="+- 0 889 888"/>
                              <a:gd name="T55" fmla="*/ 889 h 255"/>
                              <a:gd name="T56" fmla="+- 0 2338 1967"/>
                              <a:gd name="T57" fmla="*/ T56 w 465"/>
                              <a:gd name="T58" fmla="+- 0 892 888"/>
                              <a:gd name="T59" fmla="*/ 892 h 255"/>
                              <a:gd name="T60" fmla="+- 0 2354 1967"/>
                              <a:gd name="T61" fmla="*/ T60 w 465"/>
                              <a:gd name="T62" fmla="+- 0 898 888"/>
                              <a:gd name="T63" fmla="*/ 898 h 255"/>
                              <a:gd name="T64" fmla="+- 0 2369 1967"/>
                              <a:gd name="T65" fmla="*/ T64 w 465"/>
                              <a:gd name="T66" fmla="+- 0 905 888"/>
                              <a:gd name="T67" fmla="*/ 905 h 255"/>
                              <a:gd name="T68" fmla="+- 0 2383 1967"/>
                              <a:gd name="T69" fmla="*/ T68 w 465"/>
                              <a:gd name="T70" fmla="+- 0 914 888"/>
                              <a:gd name="T71" fmla="*/ 914 h 255"/>
                              <a:gd name="T72" fmla="+- 0 2395 1967"/>
                              <a:gd name="T73" fmla="*/ T72 w 465"/>
                              <a:gd name="T74" fmla="+- 0 925 888"/>
                              <a:gd name="T75" fmla="*/ 925 h 255"/>
                              <a:gd name="T76" fmla="+- 0 2406 1967"/>
                              <a:gd name="T77" fmla="*/ T76 w 465"/>
                              <a:gd name="T78" fmla="+- 0 938 888"/>
                              <a:gd name="T79" fmla="*/ 938 h 255"/>
                              <a:gd name="T80" fmla="+- 0 2416 1967"/>
                              <a:gd name="T81" fmla="*/ T80 w 465"/>
                              <a:gd name="T82" fmla="+- 0 952 888"/>
                              <a:gd name="T83" fmla="*/ 952 h 255"/>
                              <a:gd name="T84" fmla="+- 0 2423 1967"/>
                              <a:gd name="T85" fmla="*/ T84 w 465"/>
                              <a:gd name="T86" fmla="+- 0 967 888"/>
                              <a:gd name="T87" fmla="*/ 967 h 255"/>
                              <a:gd name="T88" fmla="+- 0 2428 1967"/>
                              <a:gd name="T89" fmla="*/ T88 w 465"/>
                              <a:gd name="T90" fmla="+- 0 982 888"/>
                              <a:gd name="T91" fmla="*/ 982 h 255"/>
                              <a:gd name="T92" fmla="+- 0 2432 1967"/>
                              <a:gd name="T93" fmla="*/ T92 w 465"/>
                              <a:gd name="T94" fmla="+- 0 999 888"/>
                              <a:gd name="T95" fmla="*/ 999 h 255"/>
                              <a:gd name="T96" fmla="+- 0 2432 1967"/>
                              <a:gd name="T97" fmla="*/ T96 w 465"/>
                              <a:gd name="T98" fmla="+- 0 1015 888"/>
                              <a:gd name="T99" fmla="*/ 1015 h 255"/>
                              <a:gd name="T100" fmla="+- 0 2432 1967"/>
                              <a:gd name="T101" fmla="*/ T100 w 465"/>
                              <a:gd name="T102" fmla="+- 0 1032 888"/>
                              <a:gd name="T103" fmla="*/ 1032 h 255"/>
                              <a:gd name="T104" fmla="+- 0 2428 1967"/>
                              <a:gd name="T105" fmla="*/ T104 w 465"/>
                              <a:gd name="T106" fmla="+- 0 1048 888"/>
                              <a:gd name="T107" fmla="*/ 1048 h 255"/>
                              <a:gd name="T108" fmla="+- 0 2423 1967"/>
                              <a:gd name="T109" fmla="*/ T108 w 465"/>
                              <a:gd name="T110" fmla="+- 0 1064 888"/>
                              <a:gd name="T111" fmla="*/ 1064 h 255"/>
                              <a:gd name="T112" fmla="+- 0 2416 1967"/>
                              <a:gd name="T113" fmla="*/ T112 w 465"/>
                              <a:gd name="T114" fmla="+- 0 1079 888"/>
                              <a:gd name="T115" fmla="*/ 1079 h 255"/>
                              <a:gd name="T116" fmla="+- 0 2406 1967"/>
                              <a:gd name="T117" fmla="*/ T116 w 465"/>
                              <a:gd name="T118" fmla="+- 0 1093 888"/>
                              <a:gd name="T119" fmla="*/ 1093 h 255"/>
                              <a:gd name="T120" fmla="+- 0 2395 1967"/>
                              <a:gd name="T121" fmla="*/ T120 w 465"/>
                              <a:gd name="T122" fmla="+- 0 1106 888"/>
                              <a:gd name="T123" fmla="*/ 1106 h 255"/>
                              <a:gd name="T124" fmla="+- 0 2383 1967"/>
                              <a:gd name="T125" fmla="*/ T124 w 465"/>
                              <a:gd name="T126" fmla="+- 0 1117 888"/>
                              <a:gd name="T127" fmla="*/ 1117 h 255"/>
                              <a:gd name="T128" fmla="+- 0 2369 1967"/>
                              <a:gd name="T129" fmla="*/ T128 w 465"/>
                              <a:gd name="T130" fmla="+- 0 1126 888"/>
                              <a:gd name="T131" fmla="*/ 1126 h 255"/>
                              <a:gd name="T132" fmla="+- 0 2354 1967"/>
                              <a:gd name="T133" fmla="*/ T132 w 465"/>
                              <a:gd name="T134" fmla="+- 0 1133 888"/>
                              <a:gd name="T135" fmla="*/ 1133 h 255"/>
                              <a:gd name="T136" fmla="+- 0 2338 1967"/>
                              <a:gd name="T137" fmla="*/ T136 w 465"/>
                              <a:gd name="T138" fmla="+- 0 1139 888"/>
                              <a:gd name="T139" fmla="*/ 1139 h 255"/>
                              <a:gd name="T140" fmla="+- 0 2322 1967"/>
                              <a:gd name="T141" fmla="*/ T140 w 465"/>
                              <a:gd name="T142" fmla="+- 0 1142 888"/>
                              <a:gd name="T143" fmla="*/ 1142 h 255"/>
                              <a:gd name="T144" fmla="+- 0 2305 1967"/>
                              <a:gd name="T145" fmla="*/ T144 w 465"/>
                              <a:gd name="T146" fmla="+- 0 1143 888"/>
                              <a:gd name="T147" fmla="*/ 1143 h 255"/>
                              <a:gd name="T148" fmla="+- 0 2087 1967"/>
                              <a:gd name="T149" fmla="*/ T148 w 465"/>
                              <a:gd name="T150" fmla="+- 0 1143 888"/>
                              <a:gd name="T151" fmla="*/ 1143 h 255"/>
                              <a:gd name="T152" fmla="+- 0 2070 1967"/>
                              <a:gd name="T153" fmla="*/ T152 w 465"/>
                              <a:gd name="T154" fmla="+- 0 1140 888"/>
                              <a:gd name="T155" fmla="*/ 1140 h 255"/>
                              <a:gd name="T156" fmla="+- 0 2054 1967"/>
                              <a:gd name="T157" fmla="*/ T156 w 465"/>
                              <a:gd name="T158" fmla="+- 0 1136 888"/>
                              <a:gd name="T159" fmla="*/ 1136 h 255"/>
                              <a:gd name="T160" fmla="+- 0 2038 1967"/>
                              <a:gd name="T161" fmla="*/ T160 w 465"/>
                              <a:gd name="T162" fmla="+- 0 1130 888"/>
                              <a:gd name="T163" fmla="*/ 1130 h 255"/>
                              <a:gd name="T164" fmla="+- 0 2024 1967"/>
                              <a:gd name="T165" fmla="*/ T164 w 465"/>
                              <a:gd name="T166" fmla="+- 0 1121 888"/>
                              <a:gd name="T167" fmla="*/ 1121 h 255"/>
                              <a:gd name="T168" fmla="+- 0 2011 1967"/>
                              <a:gd name="T169" fmla="*/ T168 w 465"/>
                              <a:gd name="T170" fmla="+- 0 1111 888"/>
                              <a:gd name="T171" fmla="*/ 1111 h 255"/>
                              <a:gd name="T172" fmla="+- 0 1999 1967"/>
                              <a:gd name="T173" fmla="*/ T172 w 465"/>
                              <a:gd name="T174" fmla="+- 0 1100 888"/>
                              <a:gd name="T175" fmla="*/ 1100 h 255"/>
                              <a:gd name="T176" fmla="+- 0 1989 1967"/>
                              <a:gd name="T177" fmla="*/ T176 w 465"/>
                              <a:gd name="T178" fmla="+- 0 1086 888"/>
                              <a:gd name="T179" fmla="*/ 1086 h 255"/>
                              <a:gd name="T180" fmla="+- 0 1980 1967"/>
                              <a:gd name="T181" fmla="*/ T180 w 465"/>
                              <a:gd name="T182" fmla="+- 0 1072 888"/>
                              <a:gd name="T183" fmla="*/ 1072 h 255"/>
                              <a:gd name="T184" fmla="+- 0 1974 1967"/>
                              <a:gd name="T185" fmla="*/ T184 w 465"/>
                              <a:gd name="T186" fmla="+- 0 1056 888"/>
                              <a:gd name="T187" fmla="*/ 1056 h 255"/>
                              <a:gd name="T188" fmla="+- 0 1970 1967"/>
                              <a:gd name="T189" fmla="*/ T188 w 465"/>
                              <a:gd name="T190" fmla="+- 0 1040 888"/>
                              <a:gd name="T191" fmla="*/ 1040 h 255"/>
                              <a:gd name="T192" fmla="+- 0 1967 1967"/>
                              <a:gd name="T193" fmla="*/ T192 w 465"/>
                              <a:gd name="T194" fmla="+- 0 1024 888"/>
                              <a:gd name="T195" fmla="*/ 1024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6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338" y="0"/>
                                </a:lnTo>
                                <a:lnTo>
                                  <a:pt x="346" y="0"/>
                                </a:lnTo>
                                <a:lnTo>
                                  <a:pt x="355" y="1"/>
                                </a:lnTo>
                                <a:lnTo>
                                  <a:pt x="363" y="2"/>
                                </a:lnTo>
                                <a:lnTo>
                                  <a:pt x="371" y="4"/>
                                </a:lnTo>
                                <a:lnTo>
                                  <a:pt x="379" y="6"/>
                                </a:lnTo>
                                <a:lnTo>
                                  <a:pt x="387" y="10"/>
                                </a:lnTo>
                                <a:lnTo>
                                  <a:pt x="395" y="13"/>
                                </a:lnTo>
                                <a:lnTo>
                                  <a:pt x="402" y="17"/>
                                </a:lnTo>
                                <a:lnTo>
                                  <a:pt x="409" y="21"/>
                                </a:lnTo>
                                <a:lnTo>
                                  <a:pt x="416" y="26"/>
                                </a:lnTo>
                                <a:lnTo>
                                  <a:pt x="422" y="31"/>
                                </a:lnTo>
                                <a:lnTo>
                                  <a:pt x="428" y="37"/>
                                </a:lnTo>
                                <a:lnTo>
                                  <a:pt x="434" y="43"/>
                                </a:lnTo>
                                <a:lnTo>
                                  <a:pt x="439" y="50"/>
                                </a:lnTo>
                                <a:lnTo>
                                  <a:pt x="444" y="57"/>
                                </a:lnTo>
                                <a:lnTo>
                                  <a:pt x="449" y="64"/>
                                </a:lnTo>
                                <a:lnTo>
                                  <a:pt x="453" y="71"/>
                                </a:lnTo>
                                <a:lnTo>
                                  <a:pt x="456" y="79"/>
                                </a:lnTo>
                                <a:lnTo>
                                  <a:pt x="459" y="86"/>
                                </a:lnTo>
                                <a:lnTo>
                                  <a:pt x="461" y="94"/>
                                </a:lnTo>
                                <a:lnTo>
                                  <a:pt x="463" y="103"/>
                                </a:lnTo>
                                <a:lnTo>
                                  <a:pt x="465" y="111"/>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434" y="212"/>
                                </a:lnTo>
                                <a:lnTo>
                                  <a:pt x="428" y="218"/>
                                </a:lnTo>
                                <a:lnTo>
                                  <a:pt x="422" y="223"/>
                                </a:lnTo>
                                <a:lnTo>
                                  <a:pt x="416" y="229"/>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4A0CB2" id="Group 1912356711" o:spid="_x0000_s1026" style="position:absolute;margin-left:98.4pt;margin-top:44.4pt;width:23.25pt;height:12.75pt;z-index:-251635712;mso-position-horizontal-relative:page" coordorigin="1967,888"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">
                <v:shape id="Freeform 171" o:spid="_x0000_s1027" style="position:absolute;left:1967;top:888;width:465;height:255;visibility:visible;mso-wrap-style:square;v-text-anchor:top" coordsize="46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" path="m,127r,-8l1,111r2,-8l5,94,7,86r3,-7l13,71r4,-7l22,57r5,-7l32,43r6,-6l44,31r6,-5l57,21r7,-4l71,13r8,-3l87,6,95,4r8,-2l111,1,120,r8,l338,r8,l355,1r8,1l371,4r8,2l387,10r8,3l402,17r7,4l416,26r6,5l428,37r6,6l439,50r5,7l449,64r4,7l456,79r3,7l461,94r2,9l465,111r,8l465,127r,9l465,144r-2,8l461,160r-2,8l456,176r-3,8l449,191r-5,7l439,205r-5,7l428,218r-6,5l416,229r-7,4l402,238r-7,4l387,245r-8,3l371,251r-8,1l355,254r-9,1l338,255r-210,l120,255r-9,-1l103,252r-8,-1l87,248r-8,-3l71,242r-7,-4l57,233r-7,-4l44,223r-6,-5l32,212r-5,-7l22,198r-5,-7l13,184r-3,-8l7,168,5,160,3,152,1,144,,136r,-9xe" filled="f" strokecolor="#99a0a6">
                  <v:path arrowok="t" o:connecttype="custom" o:connectlocs="0,1007;3,991;7,974;13,959;22,945;32,931;44,919;57,909;71,901;87,894;103,890;120,888;338,888;355,889;371,892;387,898;402,905;416,914;428,925;439,938;449,952;456,967;461,982;465,999;465,1015;465,1032;461,1048;456,1064;449,1079;439,1093;428,1106;416,1117;402,1126;387,1133;371,1139;355,1142;338,1143;120,1143;103,1140;87,1136;71,1130;57,1121;44,1111;32,1100;22,1086;13,1072;7,1056;3,1040;0,1024" o:connectangles="0,0,0,0,0,0,0,0,0,0,0,0,0,0,0,0,0,0,0,0,0,0,0,0,0,0,0,0,0,0,0,0,0,0,0,0,0,0,0,0,0,0,0,0,0,0,0,0,0"/>
                </v:shape>
                <w10:wrap anchorx="page"/>
              </v:group>
            </w:pict>
          </mc:Fallback>
        </mc:AlternateContent>
      </w:r>
      <w:r w:rsidRPr="00EB7BFD">
        <w:rPr>
          <w:noProof/>
          <w:sz w:val="24"/>
          <w:szCs w:val="24"/>
        </w:rPr>
        <mc:AlternateContent>
          <mc:Choice Requires="wpg">
            <w:drawing>
              <wp:anchor distT="0" distB="0" distL="114300" distR="114300" simplePos="0" relativeHeight="251681792" behindDoc="1" locked="0" layoutInCell="1" allowOverlap="1" wp14:anchorId="23A3D2A2" wp14:editId="30B2861A">
                <wp:simplePos x="0" y="0"/>
                <wp:positionH relativeFrom="page">
                  <wp:posOffset>1249680</wp:posOffset>
                </wp:positionH>
                <wp:positionV relativeFrom="paragraph">
                  <wp:posOffset>849630</wp:posOffset>
                </wp:positionV>
                <wp:extent cx="295275" cy="161925"/>
                <wp:effectExtent l="11430" t="6985" r="7620" b="12065"/>
                <wp:wrapNone/>
                <wp:docPr id="1912356709" name="Group 19123567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161925"/>
                          <a:chOff x="1967" y="1338"/>
                          <a:chExt cx="465" cy="255"/>
                        </a:xfrm>
                      </wpg:grpSpPr>
                      <wps:wsp>
                        <wps:cNvPr id="1912356710" name="Freeform 173"/>
                        <wps:cNvSpPr>
                          <a:spLocks/>
                        </wps:cNvSpPr>
                        <wps:spPr bwMode="auto">
                          <a:xfrm>
                            <a:off x="1967" y="1338"/>
                            <a:ext cx="465" cy="255"/>
                          </a:xfrm>
                          <a:custGeom>
                            <a:avLst/>
                            <a:gdLst>
                              <a:gd name="T0" fmla="+- 0 1967 1967"/>
                              <a:gd name="T1" fmla="*/ T0 w 465"/>
                              <a:gd name="T2" fmla="+- 0 1457 1338"/>
                              <a:gd name="T3" fmla="*/ 1457 h 255"/>
                              <a:gd name="T4" fmla="+- 0 1970 1967"/>
                              <a:gd name="T5" fmla="*/ T4 w 465"/>
                              <a:gd name="T6" fmla="+- 0 1441 1338"/>
                              <a:gd name="T7" fmla="*/ 1441 h 255"/>
                              <a:gd name="T8" fmla="+- 0 1974 1967"/>
                              <a:gd name="T9" fmla="*/ T8 w 465"/>
                              <a:gd name="T10" fmla="+- 0 1424 1338"/>
                              <a:gd name="T11" fmla="*/ 1424 h 255"/>
                              <a:gd name="T12" fmla="+- 0 1980 1967"/>
                              <a:gd name="T13" fmla="*/ T12 w 465"/>
                              <a:gd name="T14" fmla="+- 0 1409 1338"/>
                              <a:gd name="T15" fmla="*/ 1409 h 255"/>
                              <a:gd name="T16" fmla="+- 0 1989 1967"/>
                              <a:gd name="T17" fmla="*/ T16 w 465"/>
                              <a:gd name="T18" fmla="+- 0 1395 1338"/>
                              <a:gd name="T19" fmla="*/ 1395 h 255"/>
                              <a:gd name="T20" fmla="+- 0 1999 1967"/>
                              <a:gd name="T21" fmla="*/ T20 w 465"/>
                              <a:gd name="T22" fmla="+- 0 1381 1338"/>
                              <a:gd name="T23" fmla="*/ 1381 h 255"/>
                              <a:gd name="T24" fmla="+- 0 2011 1967"/>
                              <a:gd name="T25" fmla="*/ T24 w 465"/>
                              <a:gd name="T26" fmla="+- 0 1369 1338"/>
                              <a:gd name="T27" fmla="*/ 1369 h 255"/>
                              <a:gd name="T28" fmla="+- 0 2024 1967"/>
                              <a:gd name="T29" fmla="*/ T28 w 465"/>
                              <a:gd name="T30" fmla="+- 0 1359 1338"/>
                              <a:gd name="T31" fmla="*/ 1359 h 255"/>
                              <a:gd name="T32" fmla="+- 0 2038 1967"/>
                              <a:gd name="T33" fmla="*/ T32 w 465"/>
                              <a:gd name="T34" fmla="+- 0 1351 1338"/>
                              <a:gd name="T35" fmla="*/ 1351 h 255"/>
                              <a:gd name="T36" fmla="+- 0 2054 1967"/>
                              <a:gd name="T37" fmla="*/ T36 w 465"/>
                              <a:gd name="T38" fmla="+- 0 1344 1338"/>
                              <a:gd name="T39" fmla="*/ 1344 h 255"/>
                              <a:gd name="T40" fmla="+- 0 2070 1967"/>
                              <a:gd name="T41" fmla="*/ T40 w 465"/>
                              <a:gd name="T42" fmla="+- 0 1340 1338"/>
                              <a:gd name="T43" fmla="*/ 1340 h 255"/>
                              <a:gd name="T44" fmla="+- 0 2087 1967"/>
                              <a:gd name="T45" fmla="*/ T44 w 465"/>
                              <a:gd name="T46" fmla="+- 0 1338 1338"/>
                              <a:gd name="T47" fmla="*/ 1338 h 255"/>
                              <a:gd name="T48" fmla="+- 0 2305 1967"/>
                              <a:gd name="T49" fmla="*/ T48 w 465"/>
                              <a:gd name="T50" fmla="+- 0 1338 1338"/>
                              <a:gd name="T51" fmla="*/ 1338 h 255"/>
                              <a:gd name="T52" fmla="+- 0 2322 1967"/>
                              <a:gd name="T53" fmla="*/ T52 w 465"/>
                              <a:gd name="T54" fmla="+- 0 1339 1338"/>
                              <a:gd name="T55" fmla="*/ 1339 h 255"/>
                              <a:gd name="T56" fmla="+- 0 2338 1967"/>
                              <a:gd name="T57" fmla="*/ T56 w 465"/>
                              <a:gd name="T58" fmla="+- 0 1342 1338"/>
                              <a:gd name="T59" fmla="*/ 1342 h 255"/>
                              <a:gd name="T60" fmla="+- 0 2354 1967"/>
                              <a:gd name="T61" fmla="*/ T60 w 465"/>
                              <a:gd name="T62" fmla="+- 0 1348 1338"/>
                              <a:gd name="T63" fmla="*/ 1348 h 255"/>
                              <a:gd name="T64" fmla="+- 0 2369 1967"/>
                              <a:gd name="T65" fmla="*/ T64 w 465"/>
                              <a:gd name="T66" fmla="+- 0 1355 1338"/>
                              <a:gd name="T67" fmla="*/ 1355 h 255"/>
                              <a:gd name="T68" fmla="+- 0 2383 1967"/>
                              <a:gd name="T69" fmla="*/ T68 w 465"/>
                              <a:gd name="T70" fmla="+- 0 1364 1338"/>
                              <a:gd name="T71" fmla="*/ 1364 h 255"/>
                              <a:gd name="T72" fmla="+- 0 2395 1967"/>
                              <a:gd name="T73" fmla="*/ T72 w 465"/>
                              <a:gd name="T74" fmla="+- 0 1375 1338"/>
                              <a:gd name="T75" fmla="*/ 1375 h 255"/>
                              <a:gd name="T76" fmla="+- 0 2406 1967"/>
                              <a:gd name="T77" fmla="*/ T76 w 465"/>
                              <a:gd name="T78" fmla="+- 0 1388 1338"/>
                              <a:gd name="T79" fmla="*/ 1388 h 255"/>
                              <a:gd name="T80" fmla="+- 0 2416 1967"/>
                              <a:gd name="T81" fmla="*/ T80 w 465"/>
                              <a:gd name="T82" fmla="+- 0 1402 1338"/>
                              <a:gd name="T83" fmla="*/ 1402 h 255"/>
                              <a:gd name="T84" fmla="+- 0 2423 1967"/>
                              <a:gd name="T85" fmla="*/ T84 w 465"/>
                              <a:gd name="T86" fmla="+- 0 1417 1338"/>
                              <a:gd name="T87" fmla="*/ 1417 h 255"/>
                              <a:gd name="T88" fmla="+- 0 2428 1967"/>
                              <a:gd name="T89" fmla="*/ T88 w 465"/>
                              <a:gd name="T90" fmla="+- 0 1432 1338"/>
                              <a:gd name="T91" fmla="*/ 1432 h 255"/>
                              <a:gd name="T92" fmla="+- 0 2432 1967"/>
                              <a:gd name="T93" fmla="*/ T92 w 465"/>
                              <a:gd name="T94" fmla="+- 0 1449 1338"/>
                              <a:gd name="T95" fmla="*/ 1449 h 255"/>
                              <a:gd name="T96" fmla="+- 0 2432 1967"/>
                              <a:gd name="T97" fmla="*/ T96 w 465"/>
                              <a:gd name="T98" fmla="+- 0 1465 1338"/>
                              <a:gd name="T99" fmla="*/ 1465 h 255"/>
                              <a:gd name="T100" fmla="+- 0 2432 1967"/>
                              <a:gd name="T101" fmla="*/ T100 w 465"/>
                              <a:gd name="T102" fmla="+- 0 1482 1338"/>
                              <a:gd name="T103" fmla="*/ 1482 h 255"/>
                              <a:gd name="T104" fmla="+- 0 2428 1967"/>
                              <a:gd name="T105" fmla="*/ T104 w 465"/>
                              <a:gd name="T106" fmla="+- 0 1498 1338"/>
                              <a:gd name="T107" fmla="*/ 1498 h 255"/>
                              <a:gd name="T108" fmla="+- 0 2423 1967"/>
                              <a:gd name="T109" fmla="*/ T108 w 465"/>
                              <a:gd name="T110" fmla="+- 0 1514 1338"/>
                              <a:gd name="T111" fmla="*/ 1514 h 255"/>
                              <a:gd name="T112" fmla="+- 0 2416 1967"/>
                              <a:gd name="T113" fmla="*/ T112 w 465"/>
                              <a:gd name="T114" fmla="+- 0 1529 1338"/>
                              <a:gd name="T115" fmla="*/ 1529 h 255"/>
                              <a:gd name="T116" fmla="+- 0 2406 1967"/>
                              <a:gd name="T117" fmla="*/ T116 w 465"/>
                              <a:gd name="T118" fmla="+- 0 1543 1338"/>
                              <a:gd name="T119" fmla="*/ 1543 h 255"/>
                              <a:gd name="T120" fmla="+- 0 2395 1967"/>
                              <a:gd name="T121" fmla="*/ T120 w 465"/>
                              <a:gd name="T122" fmla="+- 0 1556 1338"/>
                              <a:gd name="T123" fmla="*/ 1556 h 255"/>
                              <a:gd name="T124" fmla="+- 0 2383 1967"/>
                              <a:gd name="T125" fmla="*/ T124 w 465"/>
                              <a:gd name="T126" fmla="+- 0 1567 1338"/>
                              <a:gd name="T127" fmla="*/ 1567 h 255"/>
                              <a:gd name="T128" fmla="+- 0 2369 1967"/>
                              <a:gd name="T129" fmla="*/ T128 w 465"/>
                              <a:gd name="T130" fmla="+- 0 1576 1338"/>
                              <a:gd name="T131" fmla="*/ 1576 h 255"/>
                              <a:gd name="T132" fmla="+- 0 2354 1967"/>
                              <a:gd name="T133" fmla="*/ T132 w 465"/>
                              <a:gd name="T134" fmla="+- 0 1583 1338"/>
                              <a:gd name="T135" fmla="*/ 1583 h 255"/>
                              <a:gd name="T136" fmla="+- 0 2330 1967"/>
                              <a:gd name="T137" fmla="*/ T136 w 465"/>
                              <a:gd name="T138" fmla="+- 0 1590 1338"/>
                              <a:gd name="T139" fmla="*/ 1590 h 255"/>
                              <a:gd name="T140" fmla="+- 0 2305 1967"/>
                              <a:gd name="T141" fmla="*/ T140 w 465"/>
                              <a:gd name="T142" fmla="+- 0 1593 1338"/>
                              <a:gd name="T143" fmla="*/ 1593 h 255"/>
                              <a:gd name="T144" fmla="+- 0 2087 1967"/>
                              <a:gd name="T145" fmla="*/ T144 w 465"/>
                              <a:gd name="T146" fmla="+- 0 1593 1338"/>
                              <a:gd name="T147" fmla="*/ 1593 h 255"/>
                              <a:gd name="T148" fmla="+- 0 2070 1967"/>
                              <a:gd name="T149" fmla="*/ T148 w 465"/>
                              <a:gd name="T150" fmla="+- 0 1590 1338"/>
                              <a:gd name="T151" fmla="*/ 1590 h 255"/>
                              <a:gd name="T152" fmla="+- 0 2054 1967"/>
                              <a:gd name="T153" fmla="*/ T152 w 465"/>
                              <a:gd name="T154" fmla="+- 0 1586 1338"/>
                              <a:gd name="T155" fmla="*/ 1586 h 255"/>
                              <a:gd name="T156" fmla="+- 0 2038 1967"/>
                              <a:gd name="T157" fmla="*/ T156 w 465"/>
                              <a:gd name="T158" fmla="+- 0 1580 1338"/>
                              <a:gd name="T159" fmla="*/ 1580 h 255"/>
                              <a:gd name="T160" fmla="+- 0 2024 1967"/>
                              <a:gd name="T161" fmla="*/ T160 w 465"/>
                              <a:gd name="T162" fmla="+- 0 1571 1338"/>
                              <a:gd name="T163" fmla="*/ 1571 h 255"/>
                              <a:gd name="T164" fmla="+- 0 2011 1967"/>
                              <a:gd name="T165" fmla="*/ T164 w 465"/>
                              <a:gd name="T166" fmla="+- 0 1561 1338"/>
                              <a:gd name="T167" fmla="*/ 1561 h 255"/>
                              <a:gd name="T168" fmla="+- 0 1999 1967"/>
                              <a:gd name="T169" fmla="*/ T168 w 465"/>
                              <a:gd name="T170" fmla="+- 0 1550 1338"/>
                              <a:gd name="T171" fmla="*/ 1550 h 255"/>
                              <a:gd name="T172" fmla="+- 0 1989 1967"/>
                              <a:gd name="T173" fmla="*/ T172 w 465"/>
                              <a:gd name="T174" fmla="+- 0 1536 1338"/>
                              <a:gd name="T175" fmla="*/ 1536 h 255"/>
                              <a:gd name="T176" fmla="+- 0 1980 1967"/>
                              <a:gd name="T177" fmla="*/ T176 w 465"/>
                              <a:gd name="T178" fmla="+- 0 1522 1338"/>
                              <a:gd name="T179" fmla="*/ 1522 h 255"/>
                              <a:gd name="T180" fmla="+- 0 1974 1967"/>
                              <a:gd name="T181" fmla="*/ T180 w 465"/>
                              <a:gd name="T182" fmla="+- 0 1506 1338"/>
                              <a:gd name="T183" fmla="*/ 1506 h 255"/>
                              <a:gd name="T184" fmla="+- 0 1970 1967"/>
                              <a:gd name="T185" fmla="*/ T184 w 465"/>
                              <a:gd name="T186" fmla="+- 0 1490 1338"/>
                              <a:gd name="T187" fmla="*/ 1490 h 255"/>
                              <a:gd name="T188" fmla="+- 0 1967 1967"/>
                              <a:gd name="T189" fmla="*/ T188 w 465"/>
                              <a:gd name="T190" fmla="+- 0 1474 1338"/>
                              <a:gd name="T191" fmla="*/ 1474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6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338" y="0"/>
                                </a:lnTo>
                                <a:lnTo>
                                  <a:pt x="346" y="0"/>
                                </a:lnTo>
                                <a:lnTo>
                                  <a:pt x="355" y="1"/>
                                </a:lnTo>
                                <a:lnTo>
                                  <a:pt x="363" y="2"/>
                                </a:lnTo>
                                <a:lnTo>
                                  <a:pt x="371" y="4"/>
                                </a:lnTo>
                                <a:lnTo>
                                  <a:pt x="379" y="6"/>
                                </a:lnTo>
                                <a:lnTo>
                                  <a:pt x="387" y="10"/>
                                </a:lnTo>
                                <a:lnTo>
                                  <a:pt x="395" y="13"/>
                                </a:lnTo>
                                <a:lnTo>
                                  <a:pt x="402" y="17"/>
                                </a:lnTo>
                                <a:lnTo>
                                  <a:pt x="409" y="21"/>
                                </a:lnTo>
                                <a:lnTo>
                                  <a:pt x="416" y="26"/>
                                </a:lnTo>
                                <a:lnTo>
                                  <a:pt x="422" y="31"/>
                                </a:lnTo>
                                <a:lnTo>
                                  <a:pt x="428" y="37"/>
                                </a:lnTo>
                                <a:lnTo>
                                  <a:pt x="434" y="43"/>
                                </a:lnTo>
                                <a:lnTo>
                                  <a:pt x="439" y="50"/>
                                </a:lnTo>
                                <a:lnTo>
                                  <a:pt x="444" y="57"/>
                                </a:lnTo>
                                <a:lnTo>
                                  <a:pt x="449" y="64"/>
                                </a:lnTo>
                                <a:lnTo>
                                  <a:pt x="453" y="71"/>
                                </a:lnTo>
                                <a:lnTo>
                                  <a:pt x="456" y="79"/>
                                </a:lnTo>
                                <a:lnTo>
                                  <a:pt x="459" y="86"/>
                                </a:lnTo>
                                <a:lnTo>
                                  <a:pt x="461" y="94"/>
                                </a:lnTo>
                                <a:lnTo>
                                  <a:pt x="463" y="103"/>
                                </a:lnTo>
                                <a:lnTo>
                                  <a:pt x="465" y="111"/>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434" y="212"/>
                                </a:lnTo>
                                <a:lnTo>
                                  <a:pt x="428" y="218"/>
                                </a:lnTo>
                                <a:lnTo>
                                  <a:pt x="422" y="223"/>
                                </a:lnTo>
                                <a:lnTo>
                                  <a:pt x="416" y="229"/>
                                </a:lnTo>
                                <a:lnTo>
                                  <a:pt x="409" y="233"/>
                                </a:lnTo>
                                <a:lnTo>
                                  <a:pt x="402" y="238"/>
                                </a:lnTo>
                                <a:lnTo>
                                  <a:pt x="395" y="242"/>
                                </a:lnTo>
                                <a:lnTo>
                                  <a:pt x="387" y="245"/>
                                </a:lnTo>
                                <a:lnTo>
                                  <a:pt x="379" y="248"/>
                                </a:lnTo>
                                <a:lnTo>
                                  <a:pt x="363" y="252"/>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A1EE83" id="Group 1912356709" o:spid="_x0000_s1026" style="position:absolute;margin-left:98.4pt;margin-top:66.9pt;width:23.25pt;height:12.75pt;z-index:-251634688;mso-position-horizontal-relative:page" coordorigin="1967,1338"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">
                <v:shape id="Freeform 173" o:spid="_x0000_s1027" style="position:absolute;left:1967;top:1338;width:465;height:255;visibility:visible;mso-wrap-style:square;v-text-anchor:top" coordsize="46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" path="m,127r,-8l1,111r2,-8l5,94,7,86r3,-7l13,71r4,-7l22,57r5,-7l32,43r6,-6l44,31r6,-5l57,21r7,-4l71,13r8,-3l87,6,95,4r8,-2l111,1,120,r8,l338,r8,l355,1r8,1l371,4r8,2l387,10r8,3l402,17r7,4l416,26r6,5l428,37r6,6l439,50r5,7l449,64r4,7l456,79r3,7l461,94r2,9l465,111r,8l465,127r,9l465,144r-2,8l461,160r-2,8l456,176r-3,8l449,191r-5,7l439,205r-5,7l428,218r-6,5l416,229r-7,4l402,238r-7,4l387,245r-8,3l363,252r-17,3l338,255r-210,l120,255r-9,-1l103,252r-8,-1l87,248r-8,-3l71,242r-7,-4l57,233r-7,-4l44,223r-6,-5l32,212r-5,-7l22,198r-5,-7l13,184r-3,-8l7,168,5,160,3,152,1,144,,136r,-9xe" filled="f" strokecolor="#99a0a6">
                  <v:path arrowok="t" o:connecttype="custom" o:connectlocs="0,1457;3,1441;7,1424;13,1409;22,1395;32,1381;44,1369;57,1359;71,1351;87,1344;103,1340;120,1338;338,1338;355,1339;371,1342;387,1348;402,1355;416,1364;428,1375;439,1388;449,1402;456,1417;461,1432;465,1449;465,1465;465,1482;461,1498;456,1514;449,1529;439,1543;428,1556;416,1567;402,1576;387,1583;363,1590;338,1593;120,1593;103,1590;87,1586;71,1580;57,1571;44,1561;32,1550;22,1536;13,1522;7,1506;3,1490;0,1474" o:connectangles="0,0,0,0,0,0,0,0,0,0,0,0,0,0,0,0,0,0,0,0,0,0,0,0,0,0,0,0,0,0,0,0,0,0,0,0,0,0,0,0,0,0,0,0,0,0,0,0"/>
                </v:shape>
                <w10:wrap anchorx="page"/>
              </v:group>
            </w:pict>
          </mc:Fallback>
        </mc:AlternateContent>
      </w:r>
      <w:r w:rsidRPr="00EB7BFD">
        <w:rPr>
          <w:color w:val="202024"/>
          <w:w w:val="105"/>
          <w:sz w:val="24"/>
          <w:szCs w:val="24"/>
        </w:rPr>
        <w:t>Ba</w:t>
      </w:r>
      <w:r w:rsidRPr="00EB7BFD">
        <w:rPr>
          <w:color w:val="202024"/>
          <w:w w:val="118"/>
          <w:sz w:val="24"/>
          <w:szCs w:val="24"/>
        </w:rPr>
        <w:t>c</w:t>
      </w:r>
      <w:r w:rsidRPr="00EB7BFD">
        <w:rPr>
          <w:color w:val="202024"/>
          <w:w w:val="110"/>
          <w:sz w:val="24"/>
          <w:szCs w:val="24"/>
        </w:rPr>
        <w:t>h</w:t>
      </w:r>
      <w:r w:rsidRPr="00EB7BFD">
        <w:rPr>
          <w:color w:val="202024"/>
          <w:w w:val="119"/>
          <w:sz w:val="24"/>
          <w:szCs w:val="24"/>
        </w:rPr>
        <w:t>e</w:t>
      </w:r>
      <w:r w:rsidRPr="00EB7BFD">
        <w:rPr>
          <w:color w:val="202024"/>
          <w:w w:val="87"/>
          <w:sz w:val="24"/>
          <w:szCs w:val="24"/>
        </w:rPr>
        <w:t>l</w:t>
      </w:r>
      <w:r w:rsidRPr="00EB7BFD">
        <w:rPr>
          <w:color w:val="202024"/>
          <w:w w:val="114"/>
          <w:sz w:val="24"/>
          <w:szCs w:val="24"/>
        </w:rPr>
        <w:t>o</w:t>
      </w:r>
      <w:r w:rsidRPr="00EB7BFD">
        <w:rPr>
          <w:color w:val="202024"/>
          <w:w w:val="101"/>
          <w:sz w:val="24"/>
          <w:szCs w:val="24"/>
        </w:rPr>
        <w:t>r</w:t>
      </w:r>
      <w:r w:rsidRPr="00EB7BFD">
        <w:rPr>
          <w:color w:val="202024"/>
          <w:spacing w:val="-1"/>
          <w:sz w:val="24"/>
          <w:szCs w:val="24"/>
        </w:rPr>
        <w:t xml:space="preserve"> </w:t>
      </w:r>
      <w:r w:rsidRPr="00EB7BFD">
        <w:rPr>
          <w:color w:val="202024"/>
          <w:sz w:val="24"/>
          <w:szCs w:val="24"/>
        </w:rPr>
        <w:t>of</w:t>
      </w:r>
      <w:r w:rsidRPr="00EB7BFD">
        <w:rPr>
          <w:color w:val="202024"/>
          <w:spacing w:val="17"/>
          <w:sz w:val="24"/>
          <w:szCs w:val="24"/>
        </w:rPr>
        <w:t xml:space="preserve"> </w:t>
      </w:r>
      <w:r w:rsidRPr="00EB7BFD">
        <w:rPr>
          <w:color w:val="202024"/>
          <w:w w:val="106"/>
          <w:sz w:val="24"/>
          <w:szCs w:val="24"/>
        </w:rPr>
        <w:t>S</w:t>
      </w:r>
      <w:r w:rsidRPr="00EB7BFD">
        <w:rPr>
          <w:color w:val="202024"/>
          <w:w w:val="119"/>
          <w:sz w:val="24"/>
          <w:szCs w:val="24"/>
        </w:rPr>
        <w:t>e</w:t>
      </w:r>
      <w:r w:rsidRPr="00EB7BFD">
        <w:rPr>
          <w:color w:val="202024"/>
          <w:w w:val="118"/>
          <w:sz w:val="24"/>
          <w:szCs w:val="24"/>
        </w:rPr>
        <w:t>c</w:t>
      </w:r>
      <w:r w:rsidRPr="00EB7BFD">
        <w:rPr>
          <w:color w:val="202024"/>
          <w:spacing w:val="-2"/>
          <w:w w:val="101"/>
          <w:sz w:val="24"/>
          <w:szCs w:val="24"/>
        </w:rPr>
        <w:t>r</w:t>
      </w:r>
      <w:r w:rsidRPr="00EB7BFD">
        <w:rPr>
          <w:color w:val="202024"/>
          <w:w w:val="119"/>
          <w:sz w:val="24"/>
          <w:szCs w:val="24"/>
        </w:rPr>
        <w:t>e</w:t>
      </w:r>
      <w:r w:rsidRPr="00EB7BFD">
        <w:rPr>
          <w:color w:val="202024"/>
          <w:w w:val="117"/>
          <w:sz w:val="24"/>
          <w:szCs w:val="24"/>
        </w:rPr>
        <w:t>t</w:t>
      </w:r>
      <w:r w:rsidRPr="00EB7BFD">
        <w:rPr>
          <w:color w:val="202024"/>
          <w:w w:val="122"/>
          <w:sz w:val="24"/>
          <w:szCs w:val="24"/>
        </w:rPr>
        <w:t>a</w:t>
      </w:r>
      <w:r w:rsidRPr="00EB7BFD">
        <w:rPr>
          <w:color w:val="202024"/>
          <w:w w:val="101"/>
          <w:sz w:val="24"/>
          <w:szCs w:val="24"/>
        </w:rPr>
        <w:t>r</w:t>
      </w:r>
      <w:r w:rsidRPr="00EB7BFD">
        <w:rPr>
          <w:color w:val="202024"/>
          <w:w w:val="87"/>
          <w:sz w:val="24"/>
          <w:szCs w:val="24"/>
        </w:rPr>
        <w:t>i</w:t>
      </w:r>
      <w:r w:rsidRPr="00EB7BFD">
        <w:rPr>
          <w:color w:val="202024"/>
          <w:w w:val="122"/>
          <w:sz w:val="24"/>
          <w:szCs w:val="24"/>
        </w:rPr>
        <w:t>a</w:t>
      </w:r>
      <w:r w:rsidRPr="00EB7BFD">
        <w:rPr>
          <w:color w:val="202024"/>
          <w:w w:val="87"/>
          <w:sz w:val="24"/>
          <w:szCs w:val="24"/>
        </w:rPr>
        <w:t>l</w:t>
      </w:r>
      <w:r w:rsidRPr="00EB7BFD">
        <w:rPr>
          <w:color w:val="202024"/>
          <w:spacing w:val="-1"/>
          <w:sz w:val="24"/>
          <w:szCs w:val="24"/>
        </w:rPr>
        <w:t xml:space="preserve"> </w:t>
      </w:r>
      <w:r w:rsidRPr="00EB7BFD">
        <w:rPr>
          <w:color w:val="202024"/>
          <w:sz w:val="24"/>
          <w:szCs w:val="24"/>
        </w:rPr>
        <w:t>and</w:t>
      </w:r>
      <w:r w:rsidRPr="00EB7BFD">
        <w:rPr>
          <w:color w:val="202024"/>
          <w:spacing w:val="45"/>
          <w:sz w:val="24"/>
          <w:szCs w:val="24"/>
        </w:rPr>
        <w:t xml:space="preserve"> </w:t>
      </w:r>
      <w:r w:rsidRPr="00EB7BFD">
        <w:rPr>
          <w:color w:val="202024"/>
          <w:w w:val="90"/>
          <w:sz w:val="24"/>
          <w:szCs w:val="24"/>
        </w:rPr>
        <w:t>A</w:t>
      </w:r>
      <w:r w:rsidRPr="00EB7BFD">
        <w:rPr>
          <w:color w:val="202024"/>
          <w:w w:val="112"/>
          <w:sz w:val="24"/>
          <w:szCs w:val="24"/>
        </w:rPr>
        <w:t>dm</w:t>
      </w:r>
      <w:r w:rsidRPr="00EB7BFD">
        <w:rPr>
          <w:color w:val="202024"/>
          <w:w w:val="87"/>
          <w:sz w:val="24"/>
          <w:szCs w:val="24"/>
        </w:rPr>
        <w:t>i</w:t>
      </w:r>
      <w:r w:rsidRPr="00EB7BFD">
        <w:rPr>
          <w:color w:val="202024"/>
          <w:w w:val="110"/>
          <w:sz w:val="24"/>
          <w:szCs w:val="24"/>
        </w:rPr>
        <w:t>n</w:t>
      </w:r>
      <w:r w:rsidRPr="00EB7BFD">
        <w:rPr>
          <w:color w:val="202024"/>
          <w:w w:val="87"/>
          <w:sz w:val="24"/>
          <w:szCs w:val="24"/>
        </w:rPr>
        <w:t>i</w:t>
      </w:r>
      <w:r w:rsidRPr="00EB7BFD">
        <w:rPr>
          <w:color w:val="202024"/>
          <w:w w:val="132"/>
          <w:sz w:val="24"/>
          <w:szCs w:val="24"/>
        </w:rPr>
        <w:t>s</w:t>
      </w:r>
      <w:r w:rsidRPr="00EB7BFD">
        <w:rPr>
          <w:color w:val="202024"/>
          <w:w w:val="117"/>
          <w:sz w:val="24"/>
          <w:szCs w:val="24"/>
        </w:rPr>
        <w:t>t</w:t>
      </w:r>
      <w:r w:rsidRPr="00EB7BFD">
        <w:rPr>
          <w:color w:val="202024"/>
          <w:spacing w:val="-4"/>
          <w:w w:val="101"/>
          <w:sz w:val="24"/>
          <w:szCs w:val="24"/>
        </w:rPr>
        <w:t>r</w:t>
      </w:r>
      <w:r w:rsidRPr="00EB7BFD">
        <w:rPr>
          <w:color w:val="202024"/>
          <w:w w:val="122"/>
          <w:sz w:val="24"/>
          <w:szCs w:val="24"/>
        </w:rPr>
        <w:t>a</w:t>
      </w:r>
      <w:r w:rsidRPr="00EB7BFD">
        <w:rPr>
          <w:color w:val="202024"/>
          <w:w w:val="117"/>
          <w:sz w:val="24"/>
          <w:szCs w:val="24"/>
        </w:rPr>
        <w:t>t</w:t>
      </w:r>
      <w:r w:rsidRPr="00EB7BFD">
        <w:rPr>
          <w:color w:val="202024"/>
          <w:w w:val="87"/>
          <w:sz w:val="24"/>
          <w:szCs w:val="24"/>
        </w:rPr>
        <w:t>i</w:t>
      </w:r>
      <w:r w:rsidRPr="00EB7BFD">
        <w:rPr>
          <w:color w:val="202024"/>
          <w:spacing w:val="-1"/>
          <w:w w:val="96"/>
          <w:sz w:val="24"/>
          <w:szCs w:val="24"/>
        </w:rPr>
        <w:t>v</w:t>
      </w:r>
      <w:r w:rsidRPr="00EB7BFD">
        <w:rPr>
          <w:color w:val="202024"/>
          <w:w w:val="119"/>
          <w:sz w:val="24"/>
          <w:szCs w:val="24"/>
        </w:rPr>
        <w:t>e</w:t>
      </w:r>
      <w:r w:rsidRPr="00EB7BFD">
        <w:rPr>
          <w:color w:val="202024"/>
          <w:spacing w:val="-1"/>
          <w:sz w:val="24"/>
          <w:szCs w:val="24"/>
        </w:rPr>
        <w:t xml:space="preserve"> </w:t>
      </w:r>
      <w:r w:rsidRPr="00EB7BFD">
        <w:rPr>
          <w:color w:val="202024"/>
          <w:w w:val="106"/>
          <w:sz w:val="24"/>
          <w:szCs w:val="24"/>
        </w:rPr>
        <w:t>S</w:t>
      </w:r>
      <w:r w:rsidRPr="00EB7BFD">
        <w:rPr>
          <w:color w:val="202024"/>
          <w:w w:val="117"/>
          <w:sz w:val="24"/>
          <w:szCs w:val="24"/>
        </w:rPr>
        <w:t>t</w:t>
      </w:r>
      <w:r w:rsidRPr="00EB7BFD">
        <w:rPr>
          <w:color w:val="202024"/>
          <w:w w:val="110"/>
          <w:sz w:val="24"/>
          <w:szCs w:val="24"/>
        </w:rPr>
        <w:t>u</w:t>
      </w:r>
      <w:r w:rsidRPr="00EB7BFD">
        <w:rPr>
          <w:color w:val="202024"/>
          <w:w w:val="112"/>
          <w:sz w:val="24"/>
          <w:szCs w:val="24"/>
        </w:rPr>
        <w:t>d</w:t>
      </w:r>
      <w:r w:rsidRPr="00EB7BFD">
        <w:rPr>
          <w:color w:val="202024"/>
          <w:w w:val="87"/>
          <w:sz w:val="24"/>
          <w:szCs w:val="24"/>
        </w:rPr>
        <w:t>i</w:t>
      </w:r>
      <w:r w:rsidRPr="00EB7BFD">
        <w:rPr>
          <w:color w:val="202024"/>
          <w:w w:val="119"/>
          <w:sz w:val="24"/>
          <w:szCs w:val="24"/>
        </w:rPr>
        <w:t>e</w:t>
      </w:r>
      <w:r w:rsidRPr="00EB7BFD">
        <w:rPr>
          <w:color w:val="202024"/>
          <w:w w:val="132"/>
          <w:sz w:val="24"/>
          <w:szCs w:val="24"/>
        </w:rPr>
        <w:t>s</w:t>
      </w:r>
    </w:p>
    <w:p w14:paraId="533BD69C" w14:textId="3E1F4A6B" w:rsidR="00BD3C4A" w:rsidRPr="00EB7BFD" w:rsidRDefault="00BD3C4A" w:rsidP="00BD3C4A">
      <w:pPr>
        <w:spacing w:line="426" w:lineRule="auto"/>
        <w:ind w:left="2091" w:right="3586"/>
        <w:jc w:val="both"/>
        <w:rPr>
          <w:sz w:val="24"/>
          <w:szCs w:val="24"/>
        </w:rPr>
      </w:pPr>
      <w:r w:rsidRPr="00EB7BFD">
        <w:rPr>
          <w:color w:val="202024"/>
          <w:w w:val="132"/>
          <w:sz w:val="24"/>
          <w:szCs w:val="24"/>
        </w:rPr>
        <w:t xml:space="preserve"> </w:t>
      </w:r>
      <w:r w:rsidRPr="00EB7BFD">
        <w:rPr>
          <w:color w:val="202024"/>
          <w:sz w:val="24"/>
          <w:szCs w:val="24"/>
        </w:rPr>
        <w:t>Diploma</w:t>
      </w:r>
      <w:r w:rsidRPr="00EB7BFD">
        <w:rPr>
          <w:color w:val="202024"/>
          <w:spacing w:val="38"/>
          <w:sz w:val="24"/>
          <w:szCs w:val="24"/>
        </w:rPr>
        <w:t xml:space="preserve"> </w:t>
      </w:r>
      <w:r w:rsidRPr="00EB7BFD">
        <w:rPr>
          <w:color w:val="202024"/>
          <w:w w:val="81"/>
          <w:sz w:val="24"/>
          <w:szCs w:val="24"/>
        </w:rPr>
        <w:t>I</w:t>
      </w:r>
      <w:r w:rsidRPr="00EB7BFD">
        <w:rPr>
          <w:color w:val="202024"/>
          <w:w w:val="110"/>
          <w:sz w:val="24"/>
          <w:szCs w:val="24"/>
        </w:rPr>
        <w:t>n</w:t>
      </w:r>
      <w:r w:rsidRPr="00EB7BFD">
        <w:rPr>
          <w:color w:val="202024"/>
          <w:spacing w:val="-1"/>
          <w:sz w:val="24"/>
          <w:szCs w:val="24"/>
        </w:rPr>
        <w:t xml:space="preserve"> </w:t>
      </w:r>
      <w:r w:rsidRPr="00EB7BFD">
        <w:rPr>
          <w:color w:val="202024"/>
          <w:w w:val="109"/>
          <w:sz w:val="24"/>
          <w:szCs w:val="24"/>
        </w:rPr>
        <w:t xml:space="preserve">Computer </w:t>
      </w:r>
      <w:r w:rsidRPr="00EB7BFD">
        <w:rPr>
          <w:color w:val="202024"/>
          <w:w w:val="106"/>
          <w:sz w:val="24"/>
          <w:szCs w:val="24"/>
        </w:rPr>
        <w:t>S</w:t>
      </w:r>
      <w:r w:rsidRPr="00EB7BFD">
        <w:rPr>
          <w:color w:val="202024"/>
          <w:w w:val="118"/>
          <w:sz w:val="24"/>
          <w:szCs w:val="24"/>
        </w:rPr>
        <w:t>c</w:t>
      </w:r>
      <w:r w:rsidRPr="00EB7BFD">
        <w:rPr>
          <w:color w:val="202024"/>
          <w:w w:val="87"/>
          <w:sz w:val="24"/>
          <w:szCs w:val="24"/>
        </w:rPr>
        <w:t>i</w:t>
      </w:r>
      <w:r w:rsidRPr="00EB7BFD">
        <w:rPr>
          <w:color w:val="202024"/>
          <w:w w:val="119"/>
          <w:sz w:val="24"/>
          <w:szCs w:val="24"/>
        </w:rPr>
        <w:t>e</w:t>
      </w:r>
      <w:r w:rsidRPr="00EB7BFD">
        <w:rPr>
          <w:color w:val="202024"/>
          <w:w w:val="110"/>
          <w:sz w:val="24"/>
          <w:szCs w:val="24"/>
        </w:rPr>
        <w:t>n</w:t>
      </w:r>
      <w:r w:rsidRPr="00EB7BFD">
        <w:rPr>
          <w:color w:val="202024"/>
          <w:w w:val="118"/>
          <w:sz w:val="24"/>
          <w:szCs w:val="24"/>
        </w:rPr>
        <w:t>c</w:t>
      </w:r>
      <w:r w:rsidRPr="00EB7BFD">
        <w:rPr>
          <w:color w:val="202024"/>
          <w:w w:val="119"/>
          <w:sz w:val="24"/>
          <w:szCs w:val="24"/>
        </w:rPr>
        <w:t>e</w:t>
      </w:r>
      <w:r w:rsidRPr="00EB7BFD">
        <w:rPr>
          <w:color w:val="202024"/>
          <w:spacing w:val="-1"/>
          <w:sz w:val="24"/>
          <w:szCs w:val="24"/>
        </w:rPr>
        <w:t xml:space="preserve"> </w:t>
      </w:r>
      <w:r w:rsidRPr="00EB7BFD">
        <w:rPr>
          <w:color w:val="202024"/>
          <w:sz w:val="24"/>
          <w:szCs w:val="24"/>
        </w:rPr>
        <w:t>and</w:t>
      </w:r>
      <w:r w:rsidRPr="00EB7BFD">
        <w:rPr>
          <w:color w:val="202024"/>
          <w:spacing w:val="45"/>
          <w:sz w:val="24"/>
          <w:szCs w:val="24"/>
        </w:rPr>
        <w:t xml:space="preserve"> </w:t>
      </w:r>
      <w:r w:rsidRPr="00EB7BFD">
        <w:rPr>
          <w:color w:val="202024"/>
          <w:w w:val="81"/>
          <w:sz w:val="24"/>
          <w:szCs w:val="24"/>
        </w:rPr>
        <w:t>I</w:t>
      </w:r>
      <w:r w:rsidRPr="00EB7BFD">
        <w:rPr>
          <w:color w:val="202024"/>
          <w:w w:val="110"/>
          <w:sz w:val="24"/>
          <w:szCs w:val="24"/>
        </w:rPr>
        <w:t>n</w:t>
      </w:r>
      <w:r w:rsidRPr="00EB7BFD">
        <w:rPr>
          <w:color w:val="202024"/>
          <w:w w:val="104"/>
          <w:sz w:val="24"/>
          <w:szCs w:val="24"/>
        </w:rPr>
        <w:t>f</w:t>
      </w:r>
      <w:r w:rsidRPr="00EB7BFD">
        <w:rPr>
          <w:color w:val="202024"/>
          <w:w w:val="114"/>
          <w:sz w:val="24"/>
          <w:szCs w:val="24"/>
        </w:rPr>
        <w:t>o</w:t>
      </w:r>
      <w:r w:rsidRPr="00EB7BFD">
        <w:rPr>
          <w:color w:val="202024"/>
          <w:w w:val="101"/>
          <w:sz w:val="24"/>
          <w:szCs w:val="24"/>
        </w:rPr>
        <w:t>r</w:t>
      </w:r>
      <w:r w:rsidRPr="00EB7BFD">
        <w:rPr>
          <w:color w:val="202024"/>
          <w:w w:val="112"/>
          <w:sz w:val="24"/>
          <w:szCs w:val="24"/>
        </w:rPr>
        <w:t>m</w:t>
      </w:r>
      <w:r w:rsidRPr="00EB7BFD">
        <w:rPr>
          <w:color w:val="202024"/>
          <w:w w:val="122"/>
          <w:sz w:val="24"/>
          <w:szCs w:val="24"/>
        </w:rPr>
        <w:t>a</w:t>
      </w:r>
      <w:r w:rsidRPr="00EB7BFD">
        <w:rPr>
          <w:color w:val="202024"/>
          <w:w w:val="117"/>
          <w:sz w:val="24"/>
          <w:szCs w:val="24"/>
        </w:rPr>
        <w:t>t</w:t>
      </w:r>
      <w:r w:rsidRPr="00EB7BFD">
        <w:rPr>
          <w:color w:val="202024"/>
          <w:w w:val="87"/>
          <w:sz w:val="24"/>
          <w:szCs w:val="24"/>
        </w:rPr>
        <w:t>i</w:t>
      </w:r>
      <w:r w:rsidRPr="00EB7BFD">
        <w:rPr>
          <w:color w:val="202024"/>
          <w:w w:val="114"/>
          <w:sz w:val="24"/>
          <w:szCs w:val="24"/>
        </w:rPr>
        <w:t>o</w:t>
      </w:r>
      <w:r w:rsidRPr="00EB7BFD">
        <w:rPr>
          <w:color w:val="202024"/>
          <w:w w:val="110"/>
          <w:sz w:val="24"/>
          <w:szCs w:val="24"/>
        </w:rPr>
        <w:t>n</w:t>
      </w:r>
      <w:r w:rsidRPr="00EB7BFD">
        <w:rPr>
          <w:color w:val="202024"/>
          <w:spacing w:val="-5"/>
          <w:sz w:val="24"/>
          <w:szCs w:val="24"/>
        </w:rPr>
        <w:t xml:space="preserve"> </w:t>
      </w:r>
      <w:r w:rsidRPr="00EB7BFD">
        <w:rPr>
          <w:color w:val="202024"/>
          <w:spacing w:val="-11"/>
          <w:w w:val="97"/>
          <w:sz w:val="24"/>
          <w:szCs w:val="24"/>
        </w:rPr>
        <w:t>T</w:t>
      </w:r>
      <w:r w:rsidRPr="00EB7BFD">
        <w:rPr>
          <w:color w:val="202024"/>
          <w:w w:val="119"/>
          <w:sz w:val="24"/>
          <w:szCs w:val="24"/>
        </w:rPr>
        <w:t>e</w:t>
      </w:r>
      <w:r w:rsidRPr="00EB7BFD">
        <w:rPr>
          <w:color w:val="202024"/>
          <w:w w:val="118"/>
          <w:sz w:val="24"/>
          <w:szCs w:val="24"/>
        </w:rPr>
        <w:t>c</w:t>
      </w:r>
      <w:r w:rsidRPr="00EB7BFD">
        <w:rPr>
          <w:color w:val="202024"/>
          <w:w w:val="110"/>
          <w:sz w:val="24"/>
          <w:szCs w:val="24"/>
        </w:rPr>
        <w:t>hn</w:t>
      </w:r>
      <w:r w:rsidRPr="00EB7BFD">
        <w:rPr>
          <w:color w:val="202024"/>
          <w:w w:val="114"/>
          <w:sz w:val="24"/>
          <w:szCs w:val="24"/>
        </w:rPr>
        <w:t>o</w:t>
      </w:r>
      <w:r w:rsidRPr="00EB7BFD">
        <w:rPr>
          <w:color w:val="202024"/>
          <w:w w:val="87"/>
          <w:sz w:val="24"/>
          <w:szCs w:val="24"/>
        </w:rPr>
        <w:t>l</w:t>
      </w:r>
      <w:r w:rsidRPr="00EB7BFD">
        <w:rPr>
          <w:color w:val="202024"/>
          <w:w w:val="114"/>
          <w:sz w:val="24"/>
          <w:szCs w:val="24"/>
        </w:rPr>
        <w:t>o</w:t>
      </w:r>
      <w:r w:rsidRPr="00EB7BFD">
        <w:rPr>
          <w:color w:val="202024"/>
          <w:w w:val="112"/>
          <w:sz w:val="24"/>
          <w:szCs w:val="24"/>
        </w:rPr>
        <w:t>g</w:t>
      </w:r>
      <w:r w:rsidRPr="00EB7BFD">
        <w:rPr>
          <w:color w:val="202024"/>
          <w:w w:val="94"/>
          <w:sz w:val="24"/>
          <w:szCs w:val="24"/>
        </w:rPr>
        <w:t xml:space="preserve">y </w:t>
      </w:r>
      <w:r w:rsidRPr="00EB7BFD">
        <w:rPr>
          <w:color w:val="202024"/>
          <w:sz w:val="24"/>
          <w:szCs w:val="24"/>
        </w:rPr>
        <w:t>Diploma</w:t>
      </w:r>
      <w:r w:rsidRPr="00EB7BFD">
        <w:rPr>
          <w:color w:val="202024"/>
          <w:spacing w:val="38"/>
          <w:sz w:val="24"/>
          <w:szCs w:val="24"/>
        </w:rPr>
        <w:t xml:space="preserve"> </w:t>
      </w:r>
      <w:proofErr w:type="gramStart"/>
      <w:r w:rsidRPr="00EB7BFD">
        <w:rPr>
          <w:color w:val="202024"/>
          <w:w w:val="81"/>
          <w:sz w:val="24"/>
          <w:szCs w:val="24"/>
        </w:rPr>
        <w:t>I</w:t>
      </w:r>
      <w:r w:rsidRPr="00EB7BFD">
        <w:rPr>
          <w:color w:val="202024"/>
          <w:w w:val="110"/>
          <w:sz w:val="24"/>
          <w:szCs w:val="24"/>
        </w:rPr>
        <w:t>n</w:t>
      </w:r>
      <w:proofErr w:type="gramEnd"/>
      <w:r w:rsidRPr="00EB7BFD">
        <w:rPr>
          <w:color w:val="202024"/>
          <w:spacing w:val="-1"/>
          <w:sz w:val="24"/>
          <w:szCs w:val="24"/>
        </w:rPr>
        <w:t xml:space="preserve"> </w:t>
      </w:r>
      <w:r w:rsidRPr="00EB7BFD">
        <w:rPr>
          <w:color w:val="202024"/>
          <w:sz w:val="24"/>
          <w:szCs w:val="24"/>
        </w:rPr>
        <w:t>Bu</w:t>
      </w:r>
      <w:r w:rsidRPr="00EB7BFD">
        <w:rPr>
          <w:color w:val="202024"/>
          <w:w w:val="132"/>
          <w:sz w:val="24"/>
          <w:szCs w:val="24"/>
        </w:rPr>
        <w:t>s</w:t>
      </w:r>
      <w:r w:rsidRPr="00EB7BFD">
        <w:rPr>
          <w:color w:val="202024"/>
          <w:w w:val="87"/>
          <w:sz w:val="24"/>
          <w:szCs w:val="24"/>
        </w:rPr>
        <w:t>i</w:t>
      </w:r>
      <w:r w:rsidRPr="00EB7BFD">
        <w:rPr>
          <w:color w:val="202024"/>
          <w:w w:val="110"/>
          <w:sz w:val="24"/>
          <w:szCs w:val="24"/>
        </w:rPr>
        <w:t>n</w:t>
      </w:r>
      <w:r w:rsidRPr="00EB7BFD">
        <w:rPr>
          <w:color w:val="202024"/>
          <w:w w:val="119"/>
          <w:sz w:val="24"/>
          <w:szCs w:val="24"/>
        </w:rPr>
        <w:t>e</w:t>
      </w:r>
      <w:r w:rsidRPr="00EB7BFD">
        <w:rPr>
          <w:color w:val="202024"/>
          <w:w w:val="132"/>
          <w:sz w:val="24"/>
          <w:szCs w:val="24"/>
        </w:rPr>
        <w:t>ss</w:t>
      </w:r>
      <w:r w:rsidRPr="00EB7BFD">
        <w:rPr>
          <w:color w:val="202024"/>
          <w:spacing w:val="-1"/>
          <w:sz w:val="24"/>
          <w:szCs w:val="24"/>
        </w:rPr>
        <w:t xml:space="preserve"> </w:t>
      </w:r>
      <w:r w:rsidRPr="00EB7BFD">
        <w:rPr>
          <w:color w:val="202024"/>
          <w:w w:val="106"/>
          <w:sz w:val="24"/>
          <w:szCs w:val="24"/>
        </w:rPr>
        <w:t>S</w:t>
      </w:r>
      <w:r w:rsidRPr="00EB7BFD">
        <w:rPr>
          <w:color w:val="202024"/>
          <w:w w:val="117"/>
          <w:sz w:val="24"/>
          <w:szCs w:val="24"/>
        </w:rPr>
        <w:t>t</w:t>
      </w:r>
      <w:r w:rsidRPr="00EB7BFD">
        <w:rPr>
          <w:color w:val="202024"/>
          <w:w w:val="110"/>
          <w:sz w:val="24"/>
          <w:szCs w:val="24"/>
        </w:rPr>
        <w:t>u</w:t>
      </w:r>
      <w:r w:rsidRPr="00EB7BFD">
        <w:rPr>
          <w:color w:val="202024"/>
          <w:w w:val="112"/>
          <w:sz w:val="24"/>
          <w:szCs w:val="24"/>
        </w:rPr>
        <w:t>d</w:t>
      </w:r>
      <w:r w:rsidRPr="00EB7BFD">
        <w:rPr>
          <w:color w:val="202024"/>
          <w:w w:val="87"/>
          <w:sz w:val="24"/>
          <w:szCs w:val="24"/>
        </w:rPr>
        <w:t>i</w:t>
      </w:r>
      <w:r w:rsidRPr="00EB7BFD">
        <w:rPr>
          <w:color w:val="202024"/>
          <w:w w:val="119"/>
          <w:sz w:val="24"/>
          <w:szCs w:val="24"/>
        </w:rPr>
        <w:t>e</w:t>
      </w:r>
      <w:r w:rsidRPr="00EB7BFD">
        <w:rPr>
          <w:color w:val="202024"/>
          <w:w w:val="132"/>
          <w:sz w:val="24"/>
          <w:szCs w:val="24"/>
        </w:rPr>
        <w:t>s</w:t>
      </w:r>
    </w:p>
    <w:p w14:paraId="39A507B9" w14:textId="625BBD4E" w:rsidR="00BD3C4A" w:rsidRPr="00EB7BFD" w:rsidRDefault="00BD3C4A" w:rsidP="00BD3C4A">
      <w:pPr>
        <w:spacing w:before="7"/>
        <w:ind w:left="2091"/>
        <w:rPr>
          <w:sz w:val="24"/>
          <w:szCs w:val="24"/>
        </w:rPr>
      </w:pPr>
      <w:r w:rsidRPr="00EB7BFD">
        <w:rPr>
          <w:color w:val="202024"/>
          <w:sz w:val="24"/>
          <w:szCs w:val="24"/>
        </w:rPr>
        <w:t>Diploma</w:t>
      </w:r>
      <w:r w:rsidRPr="00EB7BFD">
        <w:rPr>
          <w:color w:val="202024"/>
          <w:spacing w:val="38"/>
          <w:sz w:val="24"/>
          <w:szCs w:val="24"/>
        </w:rPr>
        <w:t xml:space="preserve"> </w:t>
      </w:r>
      <w:r w:rsidRPr="00EB7BFD">
        <w:rPr>
          <w:color w:val="202024"/>
          <w:w w:val="81"/>
          <w:sz w:val="24"/>
          <w:szCs w:val="24"/>
        </w:rPr>
        <w:t>in</w:t>
      </w:r>
      <w:r w:rsidRPr="00EB7BFD">
        <w:rPr>
          <w:color w:val="202024"/>
          <w:spacing w:val="-1"/>
          <w:sz w:val="24"/>
          <w:szCs w:val="24"/>
        </w:rPr>
        <w:t xml:space="preserve"> </w:t>
      </w:r>
      <w:r w:rsidRPr="00EB7BFD">
        <w:rPr>
          <w:color w:val="202024"/>
          <w:w w:val="103"/>
          <w:sz w:val="24"/>
          <w:szCs w:val="24"/>
        </w:rPr>
        <w:t>Law</w:t>
      </w:r>
    </w:p>
    <w:p w14:paraId="0B261103" w14:textId="77777777" w:rsidR="00BD3C4A" w:rsidRPr="00EB7BFD" w:rsidRDefault="00BD3C4A" w:rsidP="00BD3C4A">
      <w:pPr>
        <w:spacing w:before="7" w:line="180" w:lineRule="exact"/>
        <w:rPr>
          <w:sz w:val="24"/>
          <w:szCs w:val="24"/>
        </w:rPr>
      </w:pPr>
    </w:p>
    <w:p w14:paraId="4E675A89" w14:textId="6AB9A139" w:rsidR="00BD3C4A" w:rsidRPr="00EB7BFD" w:rsidRDefault="00BD3C4A" w:rsidP="00BD3C4A">
      <w:pPr>
        <w:ind w:left="2091"/>
        <w:rPr>
          <w:sz w:val="24"/>
          <w:szCs w:val="24"/>
        </w:rPr>
      </w:pPr>
      <w:r w:rsidRPr="00EB7BFD">
        <w:rPr>
          <w:noProof/>
          <w:sz w:val="24"/>
          <w:szCs w:val="24"/>
        </w:rPr>
        <mc:AlternateContent>
          <mc:Choice Requires="wpg">
            <w:drawing>
              <wp:anchor distT="0" distB="0" distL="114300" distR="114300" simplePos="0" relativeHeight="251682816" behindDoc="1" locked="0" layoutInCell="1" allowOverlap="1" wp14:anchorId="5ED45123" wp14:editId="5E973ADA">
                <wp:simplePos x="0" y="0"/>
                <wp:positionH relativeFrom="page">
                  <wp:posOffset>1249680</wp:posOffset>
                </wp:positionH>
                <wp:positionV relativeFrom="paragraph">
                  <wp:posOffset>-7620</wp:posOffset>
                </wp:positionV>
                <wp:extent cx="295275" cy="161925"/>
                <wp:effectExtent l="11430" t="12700" r="7620" b="6350"/>
                <wp:wrapNone/>
                <wp:docPr id="1912356707" name="Group 19123567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161925"/>
                          <a:chOff x="1967" y="-12"/>
                          <a:chExt cx="465" cy="255"/>
                        </a:xfrm>
                      </wpg:grpSpPr>
                      <wps:wsp>
                        <wps:cNvPr id="1912356708" name="Freeform 175"/>
                        <wps:cNvSpPr>
                          <a:spLocks/>
                        </wps:cNvSpPr>
                        <wps:spPr bwMode="auto">
                          <a:xfrm>
                            <a:off x="1967" y="-12"/>
                            <a:ext cx="465" cy="255"/>
                          </a:xfrm>
                          <a:custGeom>
                            <a:avLst/>
                            <a:gdLst>
                              <a:gd name="T0" fmla="+- 0 1967 1967"/>
                              <a:gd name="T1" fmla="*/ T0 w 465"/>
                              <a:gd name="T2" fmla="+- 0 107 -12"/>
                              <a:gd name="T3" fmla="*/ 107 h 255"/>
                              <a:gd name="T4" fmla="+- 0 1970 1967"/>
                              <a:gd name="T5" fmla="*/ T4 w 465"/>
                              <a:gd name="T6" fmla="+- 0 91 -12"/>
                              <a:gd name="T7" fmla="*/ 91 h 255"/>
                              <a:gd name="T8" fmla="+- 0 1974 1967"/>
                              <a:gd name="T9" fmla="*/ T8 w 465"/>
                              <a:gd name="T10" fmla="+- 0 74 -12"/>
                              <a:gd name="T11" fmla="*/ 74 h 255"/>
                              <a:gd name="T12" fmla="+- 0 1980 1967"/>
                              <a:gd name="T13" fmla="*/ T12 w 465"/>
                              <a:gd name="T14" fmla="+- 0 59 -12"/>
                              <a:gd name="T15" fmla="*/ 59 h 255"/>
                              <a:gd name="T16" fmla="+- 0 1989 1967"/>
                              <a:gd name="T17" fmla="*/ T16 w 465"/>
                              <a:gd name="T18" fmla="+- 0 45 -12"/>
                              <a:gd name="T19" fmla="*/ 45 h 255"/>
                              <a:gd name="T20" fmla="+- 0 1999 1967"/>
                              <a:gd name="T21" fmla="*/ T20 w 465"/>
                              <a:gd name="T22" fmla="+- 0 31 -12"/>
                              <a:gd name="T23" fmla="*/ 31 h 255"/>
                              <a:gd name="T24" fmla="+- 0 2011 1967"/>
                              <a:gd name="T25" fmla="*/ T24 w 465"/>
                              <a:gd name="T26" fmla="+- 0 19 -12"/>
                              <a:gd name="T27" fmla="*/ 19 h 255"/>
                              <a:gd name="T28" fmla="+- 0 2024 1967"/>
                              <a:gd name="T29" fmla="*/ T28 w 465"/>
                              <a:gd name="T30" fmla="+- 0 9 -12"/>
                              <a:gd name="T31" fmla="*/ 9 h 255"/>
                              <a:gd name="T32" fmla="+- 0 2038 1967"/>
                              <a:gd name="T33" fmla="*/ T32 w 465"/>
                              <a:gd name="T34" fmla="+- 0 1 -12"/>
                              <a:gd name="T35" fmla="*/ 1 h 255"/>
                              <a:gd name="T36" fmla="+- 0 2054 1967"/>
                              <a:gd name="T37" fmla="*/ T36 w 465"/>
                              <a:gd name="T38" fmla="+- 0 -6 -12"/>
                              <a:gd name="T39" fmla="*/ -6 h 255"/>
                              <a:gd name="T40" fmla="+- 0 2070 1967"/>
                              <a:gd name="T41" fmla="*/ T40 w 465"/>
                              <a:gd name="T42" fmla="+- 0 -10 -12"/>
                              <a:gd name="T43" fmla="*/ -10 h 255"/>
                              <a:gd name="T44" fmla="+- 0 2087 1967"/>
                              <a:gd name="T45" fmla="*/ T44 w 465"/>
                              <a:gd name="T46" fmla="+- 0 -12 -12"/>
                              <a:gd name="T47" fmla="*/ -12 h 255"/>
                              <a:gd name="T48" fmla="+- 0 2305 1967"/>
                              <a:gd name="T49" fmla="*/ T48 w 465"/>
                              <a:gd name="T50" fmla="+- 0 -12 -12"/>
                              <a:gd name="T51" fmla="*/ -12 h 255"/>
                              <a:gd name="T52" fmla="+- 0 2322 1967"/>
                              <a:gd name="T53" fmla="*/ T52 w 465"/>
                              <a:gd name="T54" fmla="+- 0 -11 -12"/>
                              <a:gd name="T55" fmla="*/ -11 h 255"/>
                              <a:gd name="T56" fmla="+- 0 2338 1967"/>
                              <a:gd name="T57" fmla="*/ T56 w 465"/>
                              <a:gd name="T58" fmla="+- 0 -8 -12"/>
                              <a:gd name="T59" fmla="*/ -8 h 255"/>
                              <a:gd name="T60" fmla="+- 0 2354 1967"/>
                              <a:gd name="T61" fmla="*/ T60 w 465"/>
                              <a:gd name="T62" fmla="+- 0 -2 -12"/>
                              <a:gd name="T63" fmla="*/ -2 h 255"/>
                              <a:gd name="T64" fmla="+- 0 2369 1967"/>
                              <a:gd name="T65" fmla="*/ T64 w 465"/>
                              <a:gd name="T66" fmla="+- 0 5 -12"/>
                              <a:gd name="T67" fmla="*/ 5 h 255"/>
                              <a:gd name="T68" fmla="+- 0 2383 1967"/>
                              <a:gd name="T69" fmla="*/ T68 w 465"/>
                              <a:gd name="T70" fmla="+- 0 14 -12"/>
                              <a:gd name="T71" fmla="*/ 14 h 255"/>
                              <a:gd name="T72" fmla="+- 0 2395 1967"/>
                              <a:gd name="T73" fmla="*/ T72 w 465"/>
                              <a:gd name="T74" fmla="+- 0 25 -12"/>
                              <a:gd name="T75" fmla="*/ 25 h 255"/>
                              <a:gd name="T76" fmla="+- 0 2406 1967"/>
                              <a:gd name="T77" fmla="*/ T76 w 465"/>
                              <a:gd name="T78" fmla="+- 0 38 -12"/>
                              <a:gd name="T79" fmla="*/ 38 h 255"/>
                              <a:gd name="T80" fmla="+- 0 2416 1967"/>
                              <a:gd name="T81" fmla="*/ T80 w 465"/>
                              <a:gd name="T82" fmla="+- 0 52 -12"/>
                              <a:gd name="T83" fmla="*/ 52 h 255"/>
                              <a:gd name="T84" fmla="+- 0 2423 1967"/>
                              <a:gd name="T85" fmla="*/ T84 w 465"/>
                              <a:gd name="T86" fmla="+- 0 67 -12"/>
                              <a:gd name="T87" fmla="*/ 67 h 255"/>
                              <a:gd name="T88" fmla="+- 0 2428 1967"/>
                              <a:gd name="T89" fmla="*/ T88 w 465"/>
                              <a:gd name="T90" fmla="+- 0 82 -12"/>
                              <a:gd name="T91" fmla="*/ 82 h 255"/>
                              <a:gd name="T92" fmla="+- 0 2432 1967"/>
                              <a:gd name="T93" fmla="*/ T92 w 465"/>
                              <a:gd name="T94" fmla="+- 0 99 -12"/>
                              <a:gd name="T95" fmla="*/ 99 h 255"/>
                              <a:gd name="T96" fmla="+- 0 2432 1967"/>
                              <a:gd name="T97" fmla="*/ T96 w 465"/>
                              <a:gd name="T98" fmla="+- 0 115 -12"/>
                              <a:gd name="T99" fmla="*/ 115 h 255"/>
                              <a:gd name="T100" fmla="+- 0 2432 1967"/>
                              <a:gd name="T101" fmla="*/ T100 w 465"/>
                              <a:gd name="T102" fmla="+- 0 132 -12"/>
                              <a:gd name="T103" fmla="*/ 132 h 255"/>
                              <a:gd name="T104" fmla="+- 0 2428 1967"/>
                              <a:gd name="T105" fmla="*/ T104 w 465"/>
                              <a:gd name="T106" fmla="+- 0 148 -12"/>
                              <a:gd name="T107" fmla="*/ 148 h 255"/>
                              <a:gd name="T108" fmla="+- 0 2423 1967"/>
                              <a:gd name="T109" fmla="*/ T108 w 465"/>
                              <a:gd name="T110" fmla="+- 0 164 -12"/>
                              <a:gd name="T111" fmla="*/ 164 h 255"/>
                              <a:gd name="T112" fmla="+- 0 2416 1967"/>
                              <a:gd name="T113" fmla="*/ T112 w 465"/>
                              <a:gd name="T114" fmla="+- 0 179 -12"/>
                              <a:gd name="T115" fmla="*/ 179 h 255"/>
                              <a:gd name="T116" fmla="+- 0 2406 1967"/>
                              <a:gd name="T117" fmla="*/ T116 w 465"/>
                              <a:gd name="T118" fmla="+- 0 193 -12"/>
                              <a:gd name="T119" fmla="*/ 193 h 255"/>
                              <a:gd name="T120" fmla="+- 0 2395 1967"/>
                              <a:gd name="T121" fmla="*/ T120 w 465"/>
                              <a:gd name="T122" fmla="+- 0 206 -12"/>
                              <a:gd name="T123" fmla="*/ 206 h 255"/>
                              <a:gd name="T124" fmla="+- 0 2383 1967"/>
                              <a:gd name="T125" fmla="*/ T124 w 465"/>
                              <a:gd name="T126" fmla="+- 0 217 -12"/>
                              <a:gd name="T127" fmla="*/ 217 h 255"/>
                              <a:gd name="T128" fmla="+- 0 2369 1967"/>
                              <a:gd name="T129" fmla="*/ T128 w 465"/>
                              <a:gd name="T130" fmla="+- 0 226 -12"/>
                              <a:gd name="T131" fmla="*/ 226 h 255"/>
                              <a:gd name="T132" fmla="+- 0 2354 1967"/>
                              <a:gd name="T133" fmla="*/ T132 w 465"/>
                              <a:gd name="T134" fmla="+- 0 233 -12"/>
                              <a:gd name="T135" fmla="*/ 233 h 255"/>
                              <a:gd name="T136" fmla="+- 0 2338 1967"/>
                              <a:gd name="T137" fmla="*/ T136 w 465"/>
                              <a:gd name="T138" fmla="+- 0 239 -12"/>
                              <a:gd name="T139" fmla="*/ 239 h 255"/>
                              <a:gd name="T140" fmla="+- 0 2322 1967"/>
                              <a:gd name="T141" fmla="*/ T140 w 465"/>
                              <a:gd name="T142" fmla="+- 0 242 -12"/>
                              <a:gd name="T143" fmla="*/ 242 h 255"/>
                              <a:gd name="T144" fmla="+- 0 2305 1967"/>
                              <a:gd name="T145" fmla="*/ T144 w 465"/>
                              <a:gd name="T146" fmla="+- 0 243 -12"/>
                              <a:gd name="T147" fmla="*/ 243 h 255"/>
                              <a:gd name="T148" fmla="+- 0 2087 1967"/>
                              <a:gd name="T149" fmla="*/ T148 w 465"/>
                              <a:gd name="T150" fmla="+- 0 243 -12"/>
                              <a:gd name="T151" fmla="*/ 243 h 255"/>
                              <a:gd name="T152" fmla="+- 0 2070 1967"/>
                              <a:gd name="T153" fmla="*/ T152 w 465"/>
                              <a:gd name="T154" fmla="+- 0 240 -12"/>
                              <a:gd name="T155" fmla="*/ 240 h 255"/>
                              <a:gd name="T156" fmla="+- 0 2054 1967"/>
                              <a:gd name="T157" fmla="*/ T156 w 465"/>
                              <a:gd name="T158" fmla="+- 0 236 -12"/>
                              <a:gd name="T159" fmla="*/ 236 h 255"/>
                              <a:gd name="T160" fmla="+- 0 2038 1967"/>
                              <a:gd name="T161" fmla="*/ T160 w 465"/>
                              <a:gd name="T162" fmla="+- 0 230 -12"/>
                              <a:gd name="T163" fmla="*/ 230 h 255"/>
                              <a:gd name="T164" fmla="+- 0 2024 1967"/>
                              <a:gd name="T165" fmla="*/ T164 w 465"/>
                              <a:gd name="T166" fmla="+- 0 221 -12"/>
                              <a:gd name="T167" fmla="*/ 221 h 255"/>
                              <a:gd name="T168" fmla="+- 0 2011 1967"/>
                              <a:gd name="T169" fmla="*/ T168 w 465"/>
                              <a:gd name="T170" fmla="+- 0 211 -12"/>
                              <a:gd name="T171" fmla="*/ 211 h 255"/>
                              <a:gd name="T172" fmla="+- 0 1999 1967"/>
                              <a:gd name="T173" fmla="*/ T172 w 465"/>
                              <a:gd name="T174" fmla="+- 0 200 -12"/>
                              <a:gd name="T175" fmla="*/ 200 h 255"/>
                              <a:gd name="T176" fmla="+- 0 1989 1967"/>
                              <a:gd name="T177" fmla="*/ T176 w 465"/>
                              <a:gd name="T178" fmla="+- 0 186 -12"/>
                              <a:gd name="T179" fmla="*/ 186 h 255"/>
                              <a:gd name="T180" fmla="+- 0 1980 1967"/>
                              <a:gd name="T181" fmla="*/ T180 w 465"/>
                              <a:gd name="T182" fmla="+- 0 172 -12"/>
                              <a:gd name="T183" fmla="*/ 172 h 255"/>
                              <a:gd name="T184" fmla="+- 0 1974 1967"/>
                              <a:gd name="T185" fmla="*/ T184 w 465"/>
                              <a:gd name="T186" fmla="+- 0 156 -12"/>
                              <a:gd name="T187" fmla="*/ 156 h 255"/>
                              <a:gd name="T188" fmla="+- 0 1970 1967"/>
                              <a:gd name="T189" fmla="*/ T188 w 465"/>
                              <a:gd name="T190" fmla="+- 0 140 -12"/>
                              <a:gd name="T191" fmla="*/ 140 h 255"/>
                              <a:gd name="T192" fmla="+- 0 1967 1967"/>
                              <a:gd name="T193" fmla="*/ T192 w 465"/>
                              <a:gd name="T194" fmla="+- 0 124 -12"/>
                              <a:gd name="T195" fmla="*/ 124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6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338" y="0"/>
                                </a:lnTo>
                                <a:lnTo>
                                  <a:pt x="346" y="0"/>
                                </a:lnTo>
                                <a:lnTo>
                                  <a:pt x="355" y="1"/>
                                </a:lnTo>
                                <a:lnTo>
                                  <a:pt x="363" y="2"/>
                                </a:lnTo>
                                <a:lnTo>
                                  <a:pt x="371" y="4"/>
                                </a:lnTo>
                                <a:lnTo>
                                  <a:pt x="379" y="6"/>
                                </a:lnTo>
                                <a:lnTo>
                                  <a:pt x="387" y="10"/>
                                </a:lnTo>
                                <a:lnTo>
                                  <a:pt x="395" y="13"/>
                                </a:lnTo>
                                <a:lnTo>
                                  <a:pt x="402" y="17"/>
                                </a:lnTo>
                                <a:lnTo>
                                  <a:pt x="409" y="21"/>
                                </a:lnTo>
                                <a:lnTo>
                                  <a:pt x="416" y="26"/>
                                </a:lnTo>
                                <a:lnTo>
                                  <a:pt x="422" y="31"/>
                                </a:lnTo>
                                <a:lnTo>
                                  <a:pt x="428" y="37"/>
                                </a:lnTo>
                                <a:lnTo>
                                  <a:pt x="434" y="43"/>
                                </a:lnTo>
                                <a:lnTo>
                                  <a:pt x="439" y="50"/>
                                </a:lnTo>
                                <a:lnTo>
                                  <a:pt x="444" y="57"/>
                                </a:lnTo>
                                <a:lnTo>
                                  <a:pt x="449" y="64"/>
                                </a:lnTo>
                                <a:lnTo>
                                  <a:pt x="453" y="71"/>
                                </a:lnTo>
                                <a:lnTo>
                                  <a:pt x="456" y="79"/>
                                </a:lnTo>
                                <a:lnTo>
                                  <a:pt x="459" y="86"/>
                                </a:lnTo>
                                <a:lnTo>
                                  <a:pt x="461" y="94"/>
                                </a:lnTo>
                                <a:lnTo>
                                  <a:pt x="463" y="103"/>
                                </a:lnTo>
                                <a:lnTo>
                                  <a:pt x="465" y="111"/>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434" y="212"/>
                                </a:lnTo>
                                <a:lnTo>
                                  <a:pt x="428" y="218"/>
                                </a:lnTo>
                                <a:lnTo>
                                  <a:pt x="422" y="223"/>
                                </a:lnTo>
                                <a:lnTo>
                                  <a:pt x="416" y="229"/>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04DC47" id="Group 1912356707" o:spid="_x0000_s1026" style="position:absolute;margin-left:98.4pt;margin-top:-.6pt;width:23.25pt;height:12.75pt;z-index:-251633664;mso-position-horizontal-relative:page" coordorigin="1967,-12"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">
                <v:shape id="Freeform 175" o:spid="_x0000_s1027" style="position:absolute;left:1967;top:-12;width:465;height:255;visibility:visible;mso-wrap-style:square;v-text-anchor:top" coordsize="46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" path="m,127r,-8l1,111r2,-8l5,94,7,86r3,-7l13,71r4,-7l22,57r5,-7l32,43r6,-6l44,31r6,-5l57,21r7,-4l71,13r8,-3l87,6,95,4r8,-2l111,1,120,r8,l338,r8,l355,1r8,1l371,4r8,2l387,10r8,3l402,17r7,4l416,26r6,5l428,37r6,6l439,50r5,7l449,64r4,7l456,79r3,7l461,94r2,9l465,111r,8l465,127r,9l465,144r-2,8l461,160r-2,8l456,176r-3,8l449,191r-5,7l439,205r-5,7l428,218r-6,5l416,229r-7,4l402,238r-7,4l387,245r-8,3l371,251r-8,1l355,254r-9,1l338,255r-210,l120,255r-9,-1l103,252r-8,-1l87,248r-8,-3l71,242r-7,-4l57,233r-7,-4l44,223r-6,-5l32,212r-5,-7l22,198r-5,-7l13,184r-3,-8l7,168,5,160,3,152,1,144,,136r,-9xe" filled="f" strokecolor="#99a0a6">
                  <v:path arrowok="t" o:connecttype="custom" o:connectlocs="0,107;3,91;7,74;13,59;22,45;32,31;44,19;57,9;71,1;87,-6;103,-10;120,-12;338,-12;355,-11;371,-8;387,-2;402,5;416,14;428,25;439,38;449,52;456,67;461,82;465,99;465,115;465,132;461,148;456,164;449,179;439,193;428,206;416,217;402,226;387,233;371,239;355,242;338,243;120,243;103,240;87,236;71,230;57,221;44,211;32,200;22,186;13,172;7,156;3,140;0,124" o:connectangles="0,0,0,0,0,0,0,0,0,0,0,0,0,0,0,0,0,0,0,0,0,0,0,0,0,0,0,0,0,0,0,0,0,0,0,0,0,0,0,0,0,0,0,0,0,0,0,0,0"/>
                </v:shape>
                <w10:wrap anchorx="page"/>
              </v:group>
            </w:pict>
          </mc:Fallback>
        </mc:AlternateContent>
      </w:r>
      <w:r w:rsidRPr="00EB7BFD">
        <w:rPr>
          <w:color w:val="202024"/>
          <w:w w:val="105"/>
          <w:sz w:val="24"/>
          <w:szCs w:val="24"/>
        </w:rPr>
        <w:t>Ba</w:t>
      </w:r>
      <w:r w:rsidRPr="00EB7BFD">
        <w:rPr>
          <w:color w:val="202024"/>
          <w:w w:val="118"/>
          <w:sz w:val="24"/>
          <w:szCs w:val="24"/>
        </w:rPr>
        <w:t>c</w:t>
      </w:r>
      <w:r w:rsidRPr="00EB7BFD">
        <w:rPr>
          <w:color w:val="202024"/>
          <w:w w:val="110"/>
          <w:sz w:val="24"/>
          <w:szCs w:val="24"/>
        </w:rPr>
        <w:t>h</w:t>
      </w:r>
      <w:r w:rsidRPr="00EB7BFD">
        <w:rPr>
          <w:color w:val="202024"/>
          <w:w w:val="119"/>
          <w:sz w:val="24"/>
          <w:szCs w:val="24"/>
        </w:rPr>
        <w:t>e</w:t>
      </w:r>
      <w:r w:rsidRPr="00EB7BFD">
        <w:rPr>
          <w:color w:val="202024"/>
          <w:w w:val="87"/>
          <w:sz w:val="24"/>
          <w:szCs w:val="24"/>
        </w:rPr>
        <w:t>l</w:t>
      </w:r>
      <w:r w:rsidRPr="00EB7BFD">
        <w:rPr>
          <w:color w:val="202024"/>
          <w:w w:val="114"/>
          <w:sz w:val="24"/>
          <w:szCs w:val="24"/>
        </w:rPr>
        <w:t>o</w:t>
      </w:r>
      <w:r w:rsidRPr="00EB7BFD">
        <w:rPr>
          <w:color w:val="202024"/>
          <w:w w:val="101"/>
          <w:sz w:val="24"/>
          <w:szCs w:val="24"/>
        </w:rPr>
        <w:t>r</w:t>
      </w:r>
      <w:r w:rsidRPr="00EB7BFD">
        <w:rPr>
          <w:color w:val="202024"/>
          <w:spacing w:val="-1"/>
          <w:sz w:val="24"/>
          <w:szCs w:val="24"/>
        </w:rPr>
        <w:t xml:space="preserve"> </w:t>
      </w:r>
      <w:r w:rsidRPr="00EB7BFD">
        <w:rPr>
          <w:color w:val="202024"/>
          <w:sz w:val="24"/>
          <w:szCs w:val="24"/>
        </w:rPr>
        <w:t>of</w:t>
      </w:r>
      <w:r w:rsidRPr="00EB7BFD">
        <w:rPr>
          <w:color w:val="202024"/>
          <w:spacing w:val="17"/>
          <w:sz w:val="24"/>
          <w:szCs w:val="24"/>
        </w:rPr>
        <w:t xml:space="preserve"> </w:t>
      </w:r>
      <w:r w:rsidRPr="00EB7BFD">
        <w:rPr>
          <w:color w:val="202024"/>
          <w:w w:val="88"/>
          <w:sz w:val="24"/>
          <w:szCs w:val="24"/>
        </w:rPr>
        <w:t>L</w:t>
      </w:r>
      <w:r w:rsidRPr="00EB7BFD">
        <w:rPr>
          <w:color w:val="202024"/>
          <w:w w:val="122"/>
          <w:sz w:val="24"/>
          <w:szCs w:val="24"/>
        </w:rPr>
        <w:t>a</w:t>
      </w:r>
      <w:r w:rsidRPr="00EB7BFD">
        <w:rPr>
          <w:color w:val="202024"/>
          <w:w w:val="104"/>
          <w:sz w:val="24"/>
          <w:szCs w:val="24"/>
        </w:rPr>
        <w:t>w</w:t>
      </w:r>
      <w:r w:rsidRPr="00EB7BFD">
        <w:rPr>
          <w:color w:val="202024"/>
          <w:w w:val="132"/>
          <w:sz w:val="24"/>
          <w:szCs w:val="24"/>
        </w:rPr>
        <w:t>s</w:t>
      </w:r>
    </w:p>
    <w:p w14:paraId="6E090751" w14:textId="77777777" w:rsidR="00BD3C4A" w:rsidRPr="00EB7BFD" w:rsidRDefault="00BD3C4A" w:rsidP="00BD3C4A">
      <w:pPr>
        <w:spacing w:before="7" w:line="180" w:lineRule="exact"/>
        <w:rPr>
          <w:sz w:val="24"/>
          <w:szCs w:val="24"/>
        </w:rPr>
      </w:pPr>
    </w:p>
    <w:p w14:paraId="6B6AAE8D" w14:textId="101F1EDF" w:rsidR="00BD3C4A" w:rsidRPr="00EB7BFD" w:rsidRDefault="00BD3C4A" w:rsidP="00BD3C4A">
      <w:pPr>
        <w:ind w:left="2091"/>
        <w:rPr>
          <w:sz w:val="24"/>
          <w:szCs w:val="24"/>
        </w:rPr>
      </w:pPr>
      <w:r w:rsidRPr="00EB7BFD">
        <w:rPr>
          <w:noProof/>
          <w:sz w:val="24"/>
          <w:szCs w:val="24"/>
        </w:rPr>
        <mc:AlternateContent>
          <mc:Choice Requires="wpg">
            <w:drawing>
              <wp:anchor distT="0" distB="0" distL="114300" distR="114300" simplePos="0" relativeHeight="251683840" behindDoc="1" locked="0" layoutInCell="1" allowOverlap="1" wp14:anchorId="1239A613" wp14:editId="7F699251">
                <wp:simplePos x="0" y="0"/>
                <wp:positionH relativeFrom="page">
                  <wp:posOffset>1249680</wp:posOffset>
                </wp:positionH>
                <wp:positionV relativeFrom="paragraph">
                  <wp:posOffset>-7620</wp:posOffset>
                </wp:positionV>
                <wp:extent cx="295275" cy="161925"/>
                <wp:effectExtent l="11430" t="6350" r="7620" b="12700"/>
                <wp:wrapNone/>
                <wp:docPr id="1912356705" name="Group 19123567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161925"/>
                          <a:chOff x="1967" y="-12"/>
                          <a:chExt cx="465" cy="255"/>
                        </a:xfrm>
                      </wpg:grpSpPr>
                      <wps:wsp>
                        <wps:cNvPr id="1912356706" name="Freeform 177"/>
                        <wps:cNvSpPr>
                          <a:spLocks/>
                        </wps:cNvSpPr>
                        <wps:spPr bwMode="auto">
                          <a:xfrm>
                            <a:off x="1967" y="-12"/>
                            <a:ext cx="465" cy="255"/>
                          </a:xfrm>
                          <a:custGeom>
                            <a:avLst/>
                            <a:gdLst>
                              <a:gd name="T0" fmla="+- 0 1967 1967"/>
                              <a:gd name="T1" fmla="*/ T0 w 465"/>
                              <a:gd name="T2" fmla="+- 0 107 -12"/>
                              <a:gd name="T3" fmla="*/ 107 h 255"/>
                              <a:gd name="T4" fmla="+- 0 1970 1967"/>
                              <a:gd name="T5" fmla="*/ T4 w 465"/>
                              <a:gd name="T6" fmla="+- 0 91 -12"/>
                              <a:gd name="T7" fmla="*/ 91 h 255"/>
                              <a:gd name="T8" fmla="+- 0 1974 1967"/>
                              <a:gd name="T9" fmla="*/ T8 w 465"/>
                              <a:gd name="T10" fmla="+- 0 74 -12"/>
                              <a:gd name="T11" fmla="*/ 74 h 255"/>
                              <a:gd name="T12" fmla="+- 0 1980 1967"/>
                              <a:gd name="T13" fmla="*/ T12 w 465"/>
                              <a:gd name="T14" fmla="+- 0 59 -12"/>
                              <a:gd name="T15" fmla="*/ 59 h 255"/>
                              <a:gd name="T16" fmla="+- 0 1989 1967"/>
                              <a:gd name="T17" fmla="*/ T16 w 465"/>
                              <a:gd name="T18" fmla="+- 0 45 -12"/>
                              <a:gd name="T19" fmla="*/ 45 h 255"/>
                              <a:gd name="T20" fmla="+- 0 1999 1967"/>
                              <a:gd name="T21" fmla="*/ T20 w 465"/>
                              <a:gd name="T22" fmla="+- 0 31 -12"/>
                              <a:gd name="T23" fmla="*/ 31 h 255"/>
                              <a:gd name="T24" fmla="+- 0 2011 1967"/>
                              <a:gd name="T25" fmla="*/ T24 w 465"/>
                              <a:gd name="T26" fmla="+- 0 19 -12"/>
                              <a:gd name="T27" fmla="*/ 19 h 255"/>
                              <a:gd name="T28" fmla="+- 0 2024 1967"/>
                              <a:gd name="T29" fmla="*/ T28 w 465"/>
                              <a:gd name="T30" fmla="+- 0 9 -12"/>
                              <a:gd name="T31" fmla="*/ 9 h 255"/>
                              <a:gd name="T32" fmla="+- 0 2038 1967"/>
                              <a:gd name="T33" fmla="*/ T32 w 465"/>
                              <a:gd name="T34" fmla="+- 0 1 -12"/>
                              <a:gd name="T35" fmla="*/ 1 h 255"/>
                              <a:gd name="T36" fmla="+- 0 2054 1967"/>
                              <a:gd name="T37" fmla="*/ T36 w 465"/>
                              <a:gd name="T38" fmla="+- 0 -6 -12"/>
                              <a:gd name="T39" fmla="*/ -6 h 255"/>
                              <a:gd name="T40" fmla="+- 0 2070 1967"/>
                              <a:gd name="T41" fmla="*/ T40 w 465"/>
                              <a:gd name="T42" fmla="+- 0 -10 -12"/>
                              <a:gd name="T43" fmla="*/ -10 h 255"/>
                              <a:gd name="T44" fmla="+- 0 2087 1967"/>
                              <a:gd name="T45" fmla="*/ T44 w 465"/>
                              <a:gd name="T46" fmla="+- 0 -12 -12"/>
                              <a:gd name="T47" fmla="*/ -12 h 255"/>
                              <a:gd name="T48" fmla="+- 0 2305 1967"/>
                              <a:gd name="T49" fmla="*/ T48 w 465"/>
                              <a:gd name="T50" fmla="+- 0 -12 -12"/>
                              <a:gd name="T51" fmla="*/ -12 h 255"/>
                              <a:gd name="T52" fmla="+- 0 2322 1967"/>
                              <a:gd name="T53" fmla="*/ T52 w 465"/>
                              <a:gd name="T54" fmla="+- 0 -11 -12"/>
                              <a:gd name="T55" fmla="*/ -11 h 255"/>
                              <a:gd name="T56" fmla="+- 0 2338 1967"/>
                              <a:gd name="T57" fmla="*/ T56 w 465"/>
                              <a:gd name="T58" fmla="+- 0 -8 -12"/>
                              <a:gd name="T59" fmla="*/ -8 h 255"/>
                              <a:gd name="T60" fmla="+- 0 2354 1967"/>
                              <a:gd name="T61" fmla="*/ T60 w 465"/>
                              <a:gd name="T62" fmla="+- 0 -2 -12"/>
                              <a:gd name="T63" fmla="*/ -2 h 255"/>
                              <a:gd name="T64" fmla="+- 0 2369 1967"/>
                              <a:gd name="T65" fmla="*/ T64 w 465"/>
                              <a:gd name="T66" fmla="+- 0 5 -12"/>
                              <a:gd name="T67" fmla="*/ 5 h 255"/>
                              <a:gd name="T68" fmla="+- 0 2383 1967"/>
                              <a:gd name="T69" fmla="*/ T68 w 465"/>
                              <a:gd name="T70" fmla="+- 0 14 -12"/>
                              <a:gd name="T71" fmla="*/ 14 h 255"/>
                              <a:gd name="T72" fmla="+- 0 2395 1967"/>
                              <a:gd name="T73" fmla="*/ T72 w 465"/>
                              <a:gd name="T74" fmla="+- 0 25 -12"/>
                              <a:gd name="T75" fmla="*/ 25 h 255"/>
                              <a:gd name="T76" fmla="+- 0 2406 1967"/>
                              <a:gd name="T77" fmla="*/ T76 w 465"/>
                              <a:gd name="T78" fmla="+- 0 38 -12"/>
                              <a:gd name="T79" fmla="*/ 38 h 255"/>
                              <a:gd name="T80" fmla="+- 0 2416 1967"/>
                              <a:gd name="T81" fmla="*/ T80 w 465"/>
                              <a:gd name="T82" fmla="+- 0 52 -12"/>
                              <a:gd name="T83" fmla="*/ 52 h 255"/>
                              <a:gd name="T84" fmla="+- 0 2423 1967"/>
                              <a:gd name="T85" fmla="*/ T84 w 465"/>
                              <a:gd name="T86" fmla="+- 0 67 -12"/>
                              <a:gd name="T87" fmla="*/ 67 h 255"/>
                              <a:gd name="T88" fmla="+- 0 2428 1967"/>
                              <a:gd name="T89" fmla="*/ T88 w 465"/>
                              <a:gd name="T90" fmla="+- 0 82 -12"/>
                              <a:gd name="T91" fmla="*/ 82 h 255"/>
                              <a:gd name="T92" fmla="+- 0 2432 1967"/>
                              <a:gd name="T93" fmla="*/ T92 w 465"/>
                              <a:gd name="T94" fmla="+- 0 99 -12"/>
                              <a:gd name="T95" fmla="*/ 99 h 255"/>
                              <a:gd name="T96" fmla="+- 0 2432 1967"/>
                              <a:gd name="T97" fmla="*/ T96 w 465"/>
                              <a:gd name="T98" fmla="+- 0 115 -12"/>
                              <a:gd name="T99" fmla="*/ 115 h 255"/>
                              <a:gd name="T100" fmla="+- 0 2432 1967"/>
                              <a:gd name="T101" fmla="*/ T100 w 465"/>
                              <a:gd name="T102" fmla="+- 0 132 -12"/>
                              <a:gd name="T103" fmla="*/ 132 h 255"/>
                              <a:gd name="T104" fmla="+- 0 2428 1967"/>
                              <a:gd name="T105" fmla="*/ T104 w 465"/>
                              <a:gd name="T106" fmla="+- 0 148 -12"/>
                              <a:gd name="T107" fmla="*/ 148 h 255"/>
                              <a:gd name="T108" fmla="+- 0 2423 1967"/>
                              <a:gd name="T109" fmla="*/ T108 w 465"/>
                              <a:gd name="T110" fmla="+- 0 164 -12"/>
                              <a:gd name="T111" fmla="*/ 164 h 255"/>
                              <a:gd name="T112" fmla="+- 0 2416 1967"/>
                              <a:gd name="T113" fmla="*/ T112 w 465"/>
                              <a:gd name="T114" fmla="+- 0 179 -12"/>
                              <a:gd name="T115" fmla="*/ 179 h 255"/>
                              <a:gd name="T116" fmla="+- 0 2406 1967"/>
                              <a:gd name="T117" fmla="*/ T116 w 465"/>
                              <a:gd name="T118" fmla="+- 0 193 -12"/>
                              <a:gd name="T119" fmla="*/ 193 h 255"/>
                              <a:gd name="T120" fmla="+- 0 2395 1967"/>
                              <a:gd name="T121" fmla="*/ T120 w 465"/>
                              <a:gd name="T122" fmla="+- 0 206 -12"/>
                              <a:gd name="T123" fmla="*/ 206 h 255"/>
                              <a:gd name="T124" fmla="+- 0 2383 1967"/>
                              <a:gd name="T125" fmla="*/ T124 w 465"/>
                              <a:gd name="T126" fmla="+- 0 217 -12"/>
                              <a:gd name="T127" fmla="*/ 217 h 255"/>
                              <a:gd name="T128" fmla="+- 0 2369 1967"/>
                              <a:gd name="T129" fmla="*/ T128 w 465"/>
                              <a:gd name="T130" fmla="+- 0 226 -12"/>
                              <a:gd name="T131" fmla="*/ 226 h 255"/>
                              <a:gd name="T132" fmla="+- 0 2354 1967"/>
                              <a:gd name="T133" fmla="*/ T132 w 465"/>
                              <a:gd name="T134" fmla="+- 0 233 -12"/>
                              <a:gd name="T135" fmla="*/ 233 h 255"/>
                              <a:gd name="T136" fmla="+- 0 2338 1967"/>
                              <a:gd name="T137" fmla="*/ T136 w 465"/>
                              <a:gd name="T138" fmla="+- 0 239 -12"/>
                              <a:gd name="T139" fmla="*/ 239 h 255"/>
                              <a:gd name="T140" fmla="+- 0 2322 1967"/>
                              <a:gd name="T141" fmla="*/ T140 w 465"/>
                              <a:gd name="T142" fmla="+- 0 242 -12"/>
                              <a:gd name="T143" fmla="*/ 242 h 255"/>
                              <a:gd name="T144" fmla="+- 0 2305 1967"/>
                              <a:gd name="T145" fmla="*/ T144 w 465"/>
                              <a:gd name="T146" fmla="+- 0 243 -12"/>
                              <a:gd name="T147" fmla="*/ 243 h 255"/>
                              <a:gd name="T148" fmla="+- 0 2087 1967"/>
                              <a:gd name="T149" fmla="*/ T148 w 465"/>
                              <a:gd name="T150" fmla="+- 0 243 -12"/>
                              <a:gd name="T151" fmla="*/ 243 h 255"/>
                              <a:gd name="T152" fmla="+- 0 2070 1967"/>
                              <a:gd name="T153" fmla="*/ T152 w 465"/>
                              <a:gd name="T154" fmla="+- 0 240 -12"/>
                              <a:gd name="T155" fmla="*/ 240 h 255"/>
                              <a:gd name="T156" fmla="+- 0 2054 1967"/>
                              <a:gd name="T157" fmla="*/ T156 w 465"/>
                              <a:gd name="T158" fmla="+- 0 236 -12"/>
                              <a:gd name="T159" fmla="*/ 236 h 255"/>
                              <a:gd name="T160" fmla="+- 0 2038 1967"/>
                              <a:gd name="T161" fmla="*/ T160 w 465"/>
                              <a:gd name="T162" fmla="+- 0 230 -12"/>
                              <a:gd name="T163" fmla="*/ 230 h 255"/>
                              <a:gd name="T164" fmla="+- 0 2024 1967"/>
                              <a:gd name="T165" fmla="*/ T164 w 465"/>
                              <a:gd name="T166" fmla="+- 0 221 -12"/>
                              <a:gd name="T167" fmla="*/ 221 h 255"/>
                              <a:gd name="T168" fmla="+- 0 2011 1967"/>
                              <a:gd name="T169" fmla="*/ T168 w 465"/>
                              <a:gd name="T170" fmla="+- 0 211 -12"/>
                              <a:gd name="T171" fmla="*/ 211 h 255"/>
                              <a:gd name="T172" fmla="+- 0 1999 1967"/>
                              <a:gd name="T173" fmla="*/ T172 w 465"/>
                              <a:gd name="T174" fmla="+- 0 200 -12"/>
                              <a:gd name="T175" fmla="*/ 200 h 255"/>
                              <a:gd name="T176" fmla="+- 0 1989 1967"/>
                              <a:gd name="T177" fmla="*/ T176 w 465"/>
                              <a:gd name="T178" fmla="+- 0 186 -12"/>
                              <a:gd name="T179" fmla="*/ 186 h 255"/>
                              <a:gd name="T180" fmla="+- 0 1980 1967"/>
                              <a:gd name="T181" fmla="*/ T180 w 465"/>
                              <a:gd name="T182" fmla="+- 0 172 -12"/>
                              <a:gd name="T183" fmla="*/ 172 h 255"/>
                              <a:gd name="T184" fmla="+- 0 1974 1967"/>
                              <a:gd name="T185" fmla="*/ T184 w 465"/>
                              <a:gd name="T186" fmla="+- 0 156 -12"/>
                              <a:gd name="T187" fmla="*/ 156 h 255"/>
                              <a:gd name="T188" fmla="+- 0 1970 1967"/>
                              <a:gd name="T189" fmla="*/ T188 w 465"/>
                              <a:gd name="T190" fmla="+- 0 140 -12"/>
                              <a:gd name="T191" fmla="*/ 140 h 255"/>
                              <a:gd name="T192" fmla="+- 0 1967 1967"/>
                              <a:gd name="T193" fmla="*/ T192 w 465"/>
                              <a:gd name="T194" fmla="+- 0 124 -12"/>
                              <a:gd name="T195" fmla="*/ 124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6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338" y="0"/>
                                </a:lnTo>
                                <a:lnTo>
                                  <a:pt x="346" y="0"/>
                                </a:lnTo>
                                <a:lnTo>
                                  <a:pt x="355" y="1"/>
                                </a:lnTo>
                                <a:lnTo>
                                  <a:pt x="363" y="2"/>
                                </a:lnTo>
                                <a:lnTo>
                                  <a:pt x="371" y="4"/>
                                </a:lnTo>
                                <a:lnTo>
                                  <a:pt x="379" y="6"/>
                                </a:lnTo>
                                <a:lnTo>
                                  <a:pt x="387" y="10"/>
                                </a:lnTo>
                                <a:lnTo>
                                  <a:pt x="395" y="13"/>
                                </a:lnTo>
                                <a:lnTo>
                                  <a:pt x="402" y="17"/>
                                </a:lnTo>
                                <a:lnTo>
                                  <a:pt x="409" y="21"/>
                                </a:lnTo>
                                <a:lnTo>
                                  <a:pt x="416" y="26"/>
                                </a:lnTo>
                                <a:lnTo>
                                  <a:pt x="422" y="31"/>
                                </a:lnTo>
                                <a:lnTo>
                                  <a:pt x="428" y="37"/>
                                </a:lnTo>
                                <a:lnTo>
                                  <a:pt x="434" y="43"/>
                                </a:lnTo>
                                <a:lnTo>
                                  <a:pt x="439" y="50"/>
                                </a:lnTo>
                                <a:lnTo>
                                  <a:pt x="444" y="57"/>
                                </a:lnTo>
                                <a:lnTo>
                                  <a:pt x="449" y="64"/>
                                </a:lnTo>
                                <a:lnTo>
                                  <a:pt x="453" y="71"/>
                                </a:lnTo>
                                <a:lnTo>
                                  <a:pt x="456" y="79"/>
                                </a:lnTo>
                                <a:lnTo>
                                  <a:pt x="459" y="86"/>
                                </a:lnTo>
                                <a:lnTo>
                                  <a:pt x="461" y="94"/>
                                </a:lnTo>
                                <a:lnTo>
                                  <a:pt x="463" y="103"/>
                                </a:lnTo>
                                <a:lnTo>
                                  <a:pt x="465" y="111"/>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434" y="212"/>
                                </a:lnTo>
                                <a:lnTo>
                                  <a:pt x="428" y="218"/>
                                </a:lnTo>
                                <a:lnTo>
                                  <a:pt x="422" y="223"/>
                                </a:lnTo>
                                <a:lnTo>
                                  <a:pt x="416" y="229"/>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CFD11A" id="Group 1912356705" o:spid="_x0000_s1026" style="position:absolute;margin-left:98.4pt;margin-top:-.6pt;width:23.25pt;height:12.75pt;z-index:-251632640;mso-position-horizontal-relative:page" coordorigin="1967,-12"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">
                <v:shape id="Freeform 177" o:spid="_x0000_s1027" style="position:absolute;left:1967;top:-12;width:465;height:255;visibility:visible;mso-wrap-style:square;v-text-anchor:top" coordsize="46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" path="m,127r,-8l1,111r2,-8l5,94,7,86r3,-7l13,71r4,-7l22,57r5,-7l32,43r6,-6l44,31r6,-5l57,21r7,-4l71,13r8,-3l87,6,95,4r8,-2l111,1,120,r8,l338,r8,l355,1r8,1l371,4r8,2l387,10r8,3l402,17r7,4l416,26r6,5l428,37r6,6l439,50r5,7l449,64r4,7l456,79r3,7l461,94r2,9l465,111r,8l465,127r,9l465,144r-2,8l461,160r-2,8l456,176r-3,8l449,191r-5,7l439,205r-5,7l428,218r-6,5l416,229r-7,4l402,238r-7,4l387,245r-8,3l371,251r-8,1l355,254r-9,1l338,255r-210,l120,255r-9,-1l103,252r-8,-1l87,248r-8,-3l71,242r-7,-4l57,233r-7,-4l44,223r-6,-5l32,212r-5,-7l22,198r-5,-7l13,184r-3,-8l7,168,5,160,3,152,1,144,,136r,-9xe" filled="f" strokecolor="#99a0a6">
                  <v:path arrowok="t" o:connecttype="custom" o:connectlocs="0,107;3,91;7,74;13,59;22,45;32,31;44,19;57,9;71,1;87,-6;103,-10;120,-12;338,-12;355,-11;371,-8;387,-2;402,5;416,14;428,25;439,38;449,52;456,67;461,82;465,99;465,115;465,132;461,148;456,164;449,179;439,193;428,206;416,217;402,226;387,233;371,239;355,242;338,243;120,243;103,240;87,236;71,230;57,221;44,211;32,200;22,186;13,172;7,156;3,140;0,124" o:connectangles="0,0,0,0,0,0,0,0,0,0,0,0,0,0,0,0,0,0,0,0,0,0,0,0,0,0,0,0,0,0,0,0,0,0,0,0,0,0,0,0,0,0,0,0,0,0,0,0,0"/>
                </v:shape>
                <w10:wrap anchorx="page"/>
              </v:group>
            </w:pict>
          </mc:Fallback>
        </mc:AlternateContent>
      </w:r>
      <w:r w:rsidRPr="00EB7BFD">
        <w:rPr>
          <w:color w:val="202024"/>
          <w:w w:val="105"/>
          <w:sz w:val="24"/>
          <w:szCs w:val="24"/>
        </w:rPr>
        <w:t>Ba</w:t>
      </w:r>
      <w:r w:rsidRPr="00EB7BFD">
        <w:rPr>
          <w:color w:val="202024"/>
          <w:w w:val="118"/>
          <w:sz w:val="24"/>
          <w:szCs w:val="24"/>
        </w:rPr>
        <w:t>c</w:t>
      </w:r>
      <w:r w:rsidRPr="00EB7BFD">
        <w:rPr>
          <w:color w:val="202024"/>
          <w:w w:val="110"/>
          <w:sz w:val="24"/>
          <w:szCs w:val="24"/>
        </w:rPr>
        <w:t>h</w:t>
      </w:r>
      <w:r w:rsidRPr="00EB7BFD">
        <w:rPr>
          <w:color w:val="202024"/>
          <w:w w:val="119"/>
          <w:sz w:val="24"/>
          <w:szCs w:val="24"/>
        </w:rPr>
        <w:t>e</w:t>
      </w:r>
      <w:r w:rsidRPr="00EB7BFD">
        <w:rPr>
          <w:color w:val="202024"/>
          <w:w w:val="87"/>
          <w:sz w:val="24"/>
          <w:szCs w:val="24"/>
        </w:rPr>
        <w:t>l</w:t>
      </w:r>
      <w:r w:rsidRPr="00EB7BFD">
        <w:rPr>
          <w:color w:val="202024"/>
          <w:w w:val="114"/>
          <w:sz w:val="24"/>
          <w:szCs w:val="24"/>
        </w:rPr>
        <w:t>o</w:t>
      </w:r>
      <w:r w:rsidRPr="00EB7BFD">
        <w:rPr>
          <w:color w:val="202024"/>
          <w:w w:val="101"/>
          <w:sz w:val="24"/>
          <w:szCs w:val="24"/>
        </w:rPr>
        <w:t>r</w:t>
      </w:r>
      <w:r w:rsidRPr="00EB7BFD">
        <w:rPr>
          <w:color w:val="202024"/>
          <w:spacing w:val="-1"/>
          <w:sz w:val="24"/>
          <w:szCs w:val="24"/>
        </w:rPr>
        <w:t xml:space="preserve"> </w:t>
      </w:r>
      <w:r w:rsidRPr="00EB7BFD">
        <w:rPr>
          <w:color w:val="202024"/>
          <w:sz w:val="24"/>
          <w:szCs w:val="24"/>
        </w:rPr>
        <w:t>of</w:t>
      </w:r>
      <w:r w:rsidRPr="00EB7BFD">
        <w:rPr>
          <w:color w:val="202024"/>
          <w:spacing w:val="17"/>
          <w:sz w:val="24"/>
          <w:szCs w:val="24"/>
        </w:rPr>
        <w:t xml:space="preserve"> </w:t>
      </w:r>
      <w:r w:rsidRPr="00EB7BFD">
        <w:rPr>
          <w:color w:val="202024"/>
          <w:w w:val="106"/>
          <w:sz w:val="24"/>
          <w:szCs w:val="24"/>
        </w:rPr>
        <w:t>S</w:t>
      </w:r>
      <w:r w:rsidRPr="00EB7BFD">
        <w:rPr>
          <w:color w:val="202024"/>
          <w:w w:val="118"/>
          <w:sz w:val="24"/>
          <w:szCs w:val="24"/>
        </w:rPr>
        <w:t>c</w:t>
      </w:r>
      <w:r w:rsidRPr="00EB7BFD">
        <w:rPr>
          <w:color w:val="202024"/>
          <w:w w:val="87"/>
          <w:sz w:val="24"/>
          <w:szCs w:val="24"/>
        </w:rPr>
        <w:t>i</w:t>
      </w:r>
      <w:r w:rsidRPr="00EB7BFD">
        <w:rPr>
          <w:color w:val="202024"/>
          <w:w w:val="119"/>
          <w:sz w:val="24"/>
          <w:szCs w:val="24"/>
        </w:rPr>
        <w:t>e</w:t>
      </w:r>
      <w:r w:rsidRPr="00EB7BFD">
        <w:rPr>
          <w:color w:val="202024"/>
          <w:w w:val="110"/>
          <w:sz w:val="24"/>
          <w:szCs w:val="24"/>
        </w:rPr>
        <w:t>n</w:t>
      </w:r>
      <w:r w:rsidRPr="00EB7BFD">
        <w:rPr>
          <w:color w:val="202024"/>
          <w:w w:val="118"/>
          <w:sz w:val="24"/>
          <w:szCs w:val="24"/>
        </w:rPr>
        <w:t>c</w:t>
      </w:r>
      <w:r w:rsidRPr="00EB7BFD">
        <w:rPr>
          <w:color w:val="202024"/>
          <w:w w:val="119"/>
          <w:sz w:val="24"/>
          <w:szCs w:val="24"/>
        </w:rPr>
        <w:t>e</w:t>
      </w:r>
      <w:r w:rsidRPr="00EB7BFD">
        <w:rPr>
          <w:color w:val="202024"/>
          <w:spacing w:val="-1"/>
          <w:sz w:val="24"/>
          <w:szCs w:val="24"/>
        </w:rPr>
        <w:t xml:space="preserve"> </w:t>
      </w:r>
      <w:r w:rsidRPr="00EB7BFD">
        <w:rPr>
          <w:color w:val="202024"/>
          <w:sz w:val="24"/>
          <w:szCs w:val="24"/>
        </w:rPr>
        <w:t>in</w:t>
      </w:r>
      <w:r w:rsidRPr="00EB7BFD">
        <w:rPr>
          <w:color w:val="202024"/>
          <w:spacing w:val="2"/>
          <w:sz w:val="24"/>
          <w:szCs w:val="24"/>
        </w:rPr>
        <w:t xml:space="preserve"> </w:t>
      </w:r>
      <w:r w:rsidRPr="00EB7BFD">
        <w:rPr>
          <w:color w:val="202024"/>
          <w:w w:val="109"/>
          <w:sz w:val="24"/>
          <w:szCs w:val="24"/>
        </w:rPr>
        <w:t xml:space="preserve">Computer </w:t>
      </w:r>
      <w:r w:rsidRPr="00EB7BFD">
        <w:rPr>
          <w:color w:val="202024"/>
          <w:w w:val="106"/>
          <w:sz w:val="24"/>
          <w:szCs w:val="24"/>
        </w:rPr>
        <w:t>S</w:t>
      </w:r>
      <w:r w:rsidRPr="00EB7BFD">
        <w:rPr>
          <w:color w:val="202024"/>
          <w:w w:val="118"/>
          <w:sz w:val="24"/>
          <w:szCs w:val="24"/>
        </w:rPr>
        <w:t>c</w:t>
      </w:r>
      <w:r w:rsidRPr="00EB7BFD">
        <w:rPr>
          <w:color w:val="202024"/>
          <w:w w:val="87"/>
          <w:sz w:val="24"/>
          <w:szCs w:val="24"/>
        </w:rPr>
        <w:t>i</w:t>
      </w:r>
      <w:r w:rsidRPr="00EB7BFD">
        <w:rPr>
          <w:color w:val="202024"/>
          <w:w w:val="119"/>
          <w:sz w:val="24"/>
          <w:szCs w:val="24"/>
        </w:rPr>
        <w:t>e</w:t>
      </w:r>
      <w:r w:rsidRPr="00EB7BFD">
        <w:rPr>
          <w:color w:val="202024"/>
          <w:w w:val="110"/>
          <w:sz w:val="24"/>
          <w:szCs w:val="24"/>
        </w:rPr>
        <w:t>n</w:t>
      </w:r>
      <w:r w:rsidRPr="00EB7BFD">
        <w:rPr>
          <w:color w:val="202024"/>
          <w:w w:val="118"/>
          <w:sz w:val="24"/>
          <w:szCs w:val="24"/>
        </w:rPr>
        <w:t>c</w:t>
      </w:r>
      <w:r w:rsidRPr="00EB7BFD">
        <w:rPr>
          <w:color w:val="202024"/>
          <w:w w:val="119"/>
          <w:sz w:val="24"/>
          <w:szCs w:val="24"/>
        </w:rPr>
        <w:t>e</w:t>
      </w:r>
    </w:p>
    <w:p w14:paraId="76B74870" w14:textId="77777777" w:rsidR="00BD3C4A" w:rsidRPr="00EB7BFD" w:rsidRDefault="00BD3C4A" w:rsidP="00BD3C4A">
      <w:pPr>
        <w:spacing w:before="7" w:line="180" w:lineRule="exact"/>
        <w:rPr>
          <w:sz w:val="24"/>
          <w:szCs w:val="24"/>
        </w:rPr>
      </w:pPr>
    </w:p>
    <w:p w14:paraId="7062DC35" w14:textId="7F1E08E4" w:rsidR="00BD3C4A" w:rsidRPr="00EB7BFD" w:rsidRDefault="00BD3C4A" w:rsidP="00BD3C4A">
      <w:pPr>
        <w:ind w:left="2091"/>
        <w:rPr>
          <w:sz w:val="24"/>
          <w:szCs w:val="24"/>
        </w:rPr>
      </w:pPr>
      <w:r w:rsidRPr="00EB7BFD">
        <w:rPr>
          <w:noProof/>
          <w:sz w:val="24"/>
          <w:szCs w:val="24"/>
        </w:rPr>
        <mc:AlternateContent>
          <mc:Choice Requires="wpg">
            <w:drawing>
              <wp:anchor distT="0" distB="0" distL="114300" distR="114300" simplePos="0" relativeHeight="251684864" behindDoc="1" locked="0" layoutInCell="1" allowOverlap="1" wp14:anchorId="48A4F221" wp14:editId="173C4B36">
                <wp:simplePos x="0" y="0"/>
                <wp:positionH relativeFrom="page">
                  <wp:posOffset>1249680</wp:posOffset>
                </wp:positionH>
                <wp:positionV relativeFrom="paragraph">
                  <wp:posOffset>-7620</wp:posOffset>
                </wp:positionV>
                <wp:extent cx="295275" cy="161925"/>
                <wp:effectExtent l="11430" t="9525" r="7620" b="9525"/>
                <wp:wrapNone/>
                <wp:docPr id="1912356703" name="Group 1912356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161925"/>
                          <a:chOff x="1967" y="-12"/>
                          <a:chExt cx="465" cy="255"/>
                        </a:xfrm>
                      </wpg:grpSpPr>
                      <wps:wsp>
                        <wps:cNvPr id="1912356704" name="Freeform 179"/>
                        <wps:cNvSpPr>
                          <a:spLocks/>
                        </wps:cNvSpPr>
                        <wps:spPr bwMode="auto">
                          <a:xfrm>
                            <a:off x="1967" y="-12"/>
                            <a:ext cx="465" cy="255"/>
                          </a:xfrm>
                          <a:custGeom>
                            <a:avLst/>
                            <a:gdLst>
                              <a:gd name="T0" fmla="+- 0 1967 1967"/>
                              <a:gd name="T1" fmla="*/ T0 w 465"/>
                              <a:gd name="T2" fmla="+- 0 107 -12"/>
                              <a:gd name="T3" fmla="*/ 107 h 255"/>
                              <a:gd name="T4" fmla="+- 0 1970 1967"/>
                              <a:gd name="T5" fmla="*/ T4 w 465"/>
                              <a:gd name="T6" fmla="+- 0 91 -12"/>
                              <a:gd name="T7" fmla="*/ 91 h 255"/>
                              <a:gd name="T8" fmla="+- 0 1974 1967"/>
                              <a:gd name="T9" fmla="*/ T8 w 465"/>
                              <a:gd name="T10" fmla="+- 0 74 -12"/>
                              <a:gd name="T11" fmla="*/ 74 h 255"/>
                              <a:gd name="T12" fmla="+- 0 1980 1967"/>
                              <a:gd name="T13" fmla="*/ T12 w 465"/>
                              <a:gd name="T14" fmla="+- 0 59 -12"/>
                              <a:gd name="T15" fmla="*/ 59 h 255"/>
                              <a:gd name="T16" fmla="+- 0 1989 1967"/>
                              <a:gd name="T17" fmla="*/ T16 w 465"/>
                              <a:gd name="T18" fmla="+- 0 45 -12"/>
                              <a:gd name="T19" fmla="*/ 45 h 255"/>
                              <a:gd name="T20" fmla="+- 0 1999 1967"/>
                              <a:gd name="T21" fmla="*/ T20 w 465"/>
                              <a:gd name="T22" fmla="+- 0 31 -12"/>
                              <a:gd name="T23" fmla="*/ 31 h 255"/>
                              <a:gd name="T24" fmla="+- 0 2011 1967"/>
                              <a:gd name="T25" fmla="*/ T24 w 465"/>
                              <a:gd name="T26" fmla="+- 0 19 -12"/>
                              <a:gd name="T27" fmla="*/ 19 h 255"/>
                              <a:gd name="T28" fmla="+- 0 2024 1967"/>
                              <a:gd name="T29" fmla="*/ T28 w 465"/>
                              <a:gd name="T30" fmla="+- 0 9 -12"/>
                              <a:gd name="T31" fmla="*/ 9 h 255"/>
                              <a:gd name="T32" fmla="+- 0 2038 1967"/>
                              <a:gd name="T33" fmla="*/ T32 w 465"/>
                              <a:gd name="T34" fmla="+- 0 1 -12"/>
                              <a:gd name="T35" fmla="*/ 1 h 255"/>
                              <a:gd name="T36" fmla="+- 0 2054 1967"/>
                              <a:gd name="T37" fmla="*/ T36 w 465"/>
                              <a:gd name="T38" fmla="+- 0 -6 -12"/>
                              <a:gd name="T39" fmla="*/ -6 h 255"/>
                              <a:gd name="T40" fmla="+- 0 2070 1967"/>
                              <a:gd name="T41" fmla="*/ T40 w 465"/>
                              <a:gd name="T42" fmla="+- 0 -10 -12"/>
                              <a:gd name="T43" fmla="*/ -10 h 255"/>
                              <a:gd name="T44" fmla="+- 0 2087 1967"/>
                              <a:gd name="T45" fmla="*/ T44 w 465"/>
                              <a:gd name="T46" fmla="+- 0 -12 -12"/>
                              <a:gd name="T47" fmla="*/ -12 h 255"/>
                              <a:gd name="T48" fmla="+- 0 2305 1967"/>
                              <a:gd name="T49" fmla="*/ T48 w 465"/>
                              <a:gd name="T50" fmla="+- 0 -12 -12"/>
                              <a:gd name="T51" fmla="*/ -12 h 255"/>
                              <a:gd name="T52" fmla="+- 0 2322 1967"/>
                              <a:gd name="T53" fmla="*/ T52 w 465"/>
                              <a:gd name="T54" fmla="+- 0 -11 -12"/>
                              <a:gd name="T55" fmla="*/ -11 h 255"/>
                              <a:gd name="T56" fmla="+- 0 2338 1967"/>
                              <a:gd name="T57" fmla="*/ T56 w 465"/>
                              <a:gd name="T58" fmla="+- 0 -8 -12"/>
                              <a:gd name="T59" fmla="*/ -8 h 255"/>
                              <a:gd name="T60" fmla="+- 0 2354 1967"/>
                              <a:gd name="T61" fmla="*/ T60 w 465"/>
                              <a:gd name="T62" fmla="+- 0 -2 -12"/>
                              <a:gd name="T63" fmla="*/ -2 h 255"/>
                              <a:gd name="T64" fmla="+- 0 2369 1967"/>
                              <a:gd name="T65" fmla="*/ T64 w 465"/>
                              <a:gd name="T66" fmla="+- 0 5 -12"/>
                              <a:gd name="T67" fmla="*/ 5 h 255"/>
                              <a:gd name="T68" fmla="+- 0 2383 1967"/>
                              <a:gd name="T69" fmla="*/ T68 w 465"/>
                              <a:gd name="T70" fmla="+- 0 14 -12"/>
                              <a:gd name="T71" fmla="*/ 14 h 255"/>
                              <a:gd name="T72" fmla="+- 0 2395 1967"/>
                              <a:gd name="T73" fmla="*/ T72 w 465"/>
                              <a:gd name="T74" fmla="+- 0 25 -12"/>
                              <a:gd name="T75" fmla="*/ 25 h 255"/>
                              <a:gd name="T76" fmla="+- 0 2406 1967"/>
                              <a:gd name="T77" fmla="*/ T76 w 465"/>
                              <a:gd name="T78" fmla="+- 0 38 -12"/>
                              <a:gd name="T79" fmla="*/ 38 h 255"/>
                              <a:gd name="T80" fmla="+- 0 2416 1967"/>
                              <a:gd name="T81" fmla="*/ T80 w 465"/>
                              <a:gd name="T82" fmla="+- 0 52 -12"/>
                              <a:gd name="T83" fmla="*/ 52 h 255"/>
                              <a:gd name="T84" fmla="+- 0 2423 1967"/>
                              <a:gd name="T85" fmla="*/ T84 w 465"/>
                              <a:gd name="T86" fmla="+- 0 67 -12"/>
                              <a:gd name="T87" fmla="*/ 67 h 255"/>
                              <a:gd name="T88" fmla="+- 0 2428 1967"/>
                              <a:gd name="T89" fmla="*/ T88 w 465"/>
                              <a:gd name="T90" fmla="+- 0 82 -12"/>
                              <a:gd name="T91" fmla="*/ 82 h 255"/>
                              <a:gd name="T92" fmla="+- 0 2432 1967"/>
                              <a:gd name="T93" fmla="*/ T92 w 465"/>
                              <a:gd name="T94" fmla="+- 0 99 -12"/>
                              <a:gd name="T95" fmla="*/ 99 h 255"/>
                              <a:gd name="T96" fmla="+- 0 2432 1967"/>
                              <a:gd name="T97" fmla="*/ T96 w 465"/>
                              <a:gd name="T98" fmla="+- 0 115 -12"/>
                              <a:gd name="T99" fmla="*/ 115 h 255"/>
                              <a:gd name="T100" fmla="+- 0 2432 1967"/>
                              <a:gd name="T101" fmla="*/ T100 w 465"/>
                              <a:gd name="T102" fmla="+- 0 132 -12"/>
                              <a:gd name="T103" fmla="*/ 132 h 255"/>
                              <a:gd name="T104" fmla="+- 0 2428 1967"/>
                              <a:gd name="T105" fmla="*/ T104 w 465"/>
                              <a:gd name="T106" fmla="+- 0 148 -12"/>
                              <a:gd name="T107" fmla="*/ 148 h 255"/>
                              <a:gd name="T108" fmla="+- 0 2423 1967"/>
                              <a:gd name="T109" fmla="*/ T108 w 465"/>
                              <a:gd name="T110" fmla="+- 0 164 -12"/>
                              <a:gd name="T111" fmla="*/ 164 h 255"/>
                              <a:gd name="T112" fmla="+- 0 2416 1967"/>
                              <a:gd name="T113" fmla="*/ T112 w 465"/>
                              <a:gd name="T114" fmla="+- 0 179 -12"/>
                              <a:gd name="T115" fmla="*/ 179 h 255"/>
                              <a:gd name="T116" fmla="+- 0 2406 1967"/>
                              <a:gd name="T117" fmla="*/ T116 w 465"/>
                              <a:gd name="T118" fmla="+- 0 193 -12"/>
                              <a:gd name="T119" fmla="*/ 193 h 255"/>
                              <a:gd name="T120" fmla="+- 0 2395 1967"/>
                              <a:gd name="T121" fmla="*/ T120 w 465"/>
                              <a:gd name="T122" fmla="+- 0 206 -12"/>
                              <a:gd name="T123" fmla="*/ 206 h 255"/>
                              <a:gd name="T124" fmla="+- 0 2383 1967"/>
                              <a:gd name="T125" fmla="*/ T124 w 465"/>
                              <a:gd name="T126" fmla="+- 0 217 -12"/>
                              <a:gd name="T127" fmla="*/ 217 h 255"/>
                              <a:gd name="T128" fmla="+- 0 2369 1967"/>
                              <a:gd name="T129" fmla="*/ T128 w 465"/>
                              <a:gd name="T130" fmla="+- 0 226 -12"/>
                              <a:gd name="T131" fmla="*/ 226 h 255"/>
                              <a:gd name="T132" fmla="+- 0 2354 1967"/>
                              <a:gd name="T133" fmla="*/ T132 w 465"/>
                              <a:gd name="T134" fmla="+- 0 233 -12"/>
                              <a:gd name="T135" fmla="*/ 233 h 255"/>
                              <a:gd name="T136" fmla="+- 0 2338 1967"/>
                              <a:gd name="T137" fmla="*/ T136 w 465"/>
                              <a:gd name="T138" fmla="+- 0 239 -12"/>
                              <a:gd name="T139" fmla="*/ 239 h 255"/>
                              <a:gd name="T140" fmla="+- 0 2322 1967"/>
                              <a:gd name="T141" fmla="*/ T140 w 465"/>
                              <a:gd name="T142" fmla="+- 0 242 -12"/>
                              <a:gd name="T143" fmla="*/ 242 h 255"/>
                              <a:gd name="T144" fmla="+- 0 2305 1967"/>
                              <a:gd name="T145" fmla="*/ T144 w 465"/>
                              <a:gd name="T146" fmla="+- 0 243 -12"/>
                              <a:gd name="T147" fmla="*/ 243 h 255"/>
                              <a:gd name="T148" fmla="+- 0 2087 1967"/>
                              <a:gd name="T149" fmla="*/ T148 w 465"/>
                              <a:gd name="T150" fmla="+- 0 243 -12"/>
                              <a:gd name="T151" fmla="*/ 243 h 255"/>
                              <a:gd name="T152" fmla="+- 0 2070 1967"/>
                              <a:gd name="T153" fmla="*/ T152 w 465"/>
                              <a:gd name="T154" fmla="+- 0 240 -12"/>
                              <a:gd name="T155" fmla="*/ 240 h 255"/>
                              <a:gd name="T156" fmla="+- 0 2054 1967"/>
                              <a:gd name="T157" fmla="*/ T156 w 465"/>
                              <a:gd name="T158" fmla="+- 0 236 -12"/>
                              <a:gd name="T159" fmla="*/ 236 h 255"/>
                              <a:gd name="T160" fmla="+- 0 2038 1967"/>
                              <a:gd name="T161" fmla="*/ T160 w 465"/>
                              <a:gd name="T162" fmla="+- 0 230 -12"/>
                              <a:gd name="T163" fmla="*/ 230 h 255"/>
                              <a:gd name="T164" fmla="+- 0 2024 1967"/>
                              <a:gd name="T165" fmla="*/ T164 w 465"/>
                              <a:gd name="T166" fmla="+- 0 221 -12"/>
                              <a:gd name="T167" fmla="*/ 221 h 255"/>
                              <a:gd name="T168" fmla="+- 0 2011 1967"/>
                              <a:gd name="T169" fmla="*/ T168 w 465"/>
                              <a:gd name="T170" fmla="+- 0 211 -12"/>
                              <a:gd name="T171" fmla="*/ 211 h 255"/>
                              <a:gd name="T172" fmla="+- 0 1999 1967"/>
                              <a:gd name="T173" fmla="*/ T172 w 465"/>
                              <a:gd name="T174" fmla="+- 0 200 -12"/>
                              <a:gd name="T175" fmla="*/ 200 h 255"/>
                              <a:gd name="T176" fmla="+- 0 1989 1967"/>
                              <a:gd name="T177" fmla="*/ T176 w 465"/>
                              <a:gd name="T178" fmla="+- 0 186 -12"/>
                              <a:gd name="T179" fmla="*/ 186 h 255"/>
                              <a:gd name="T180" fmla="+- 0 1980 1967"/>
                              <a:gd name="T181" fmla="*/ T180 w 465"/>
                              <a:gd name="T182" fmla="+- 0 172 -12"/>
                              <a:gd name="T183" fmla="*/ 172 h 255"/>
                              <a:gd name="T184" fmla="+- 0 1974 1967"/>
                              <a:gd name="T185" fmla="*/ T184 w 465"/>
                              <a:gd name="T186" fmla="+- 0 156 -12"/>
                              <a:gd name="T187" fmla="*/ 156 h 255"/>
                              <a:gd name="T188" fmla="+- 0 1970 1967"/>
                              <a:gd name="T189" fmla="*/ T188 w 465"/>
                              <a:gd name="T190" fmla="+- 0 140 -12"/>
                              <a:gd name="T191" fmla="*/ 140 h 255"/>
                              <a:gd name="T192" fmla="+- 0 1967 1967"/>
                              <a:gd name="T193" fmla="*/ T192 w 465"/>
                              <a:gd name="T194" fmla="+- 0 124 -12"/>
                              <a:gd name="T195" fmla="*/ 124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6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338" y="0"/>
                                </a:lnTo>
                                <a:lnTo>
                                  <a:pt x="346" y="0"/>
                                </a:lnTo>
                                <a:lnTo>
                                  <a:pt x="355" y="1"/>
                                </a:lnTo>
                                <a:lnTo>
                                  <a:pt x="363" y="2"/>
                                </a:lnTo>
                                <a:lnTo>
                                  <a:pt x="371" y="4"/>
                                </a:lnTo>
                                <a:lnTo>
                                  <a:pt x="379" y="6"/>
                                </a:lnTo>
                                <a:lnTo>
                                  <a:pt x="387" y="10"/>
                                </a:lnTo>
                                <a:lnTo>
                                  <a:pt x="395" y="13"/>
                                </a:lnTo>
                                <a:lnTo>
                                  <a:pt x="402" y="17"/>
                                </a:lnTo>
                                <a:lnTo>
                                  <a:pt x="409" y="21"/>
                                </a:lnTo>
                                <a:lnTo>
                                  <a:pt x="416" y="26"/>
                                </a:lnTo>
                                <a:lnTo>
                                  <a:pt x="422" y="31"/>
                                </a:lnTo>
                                <a:lnTo>
                                  <a:pt x="428" y="37"/>
                                </a:lnTo>
                                <a:lnTo>
                                  <a:pt x="434" y="43"/>
                                </a:lnTo>
                                <a:lnTo>
                                  <a:pt x="439" y="50"/>
                                </a:lnTo>
                                <a:lnTo>
                                  <a:pt x="444" y="57"/>
                                </a:lnTo>
                                <a:lnTo>
                                  <a:pt x="449" y="64"/>
                                </a:lnTo>
                                <a:lnTo>
                                  <a:pt x="453" y="71"/>
                                </a:lnTo>
                                <a:lnTo>
                                  <a:pt x="456" y="79"/>
                                </a:lnTo>
                                <a:lnTo>
                                  <a:pt x="459" y="86"/>
                                </a:lnTo>
                                <a:lnTo>
                                  <a:pt x="461" y="94"/>
                                </a:lnTo>
                                <a:lnTo>
                                  <a:pt x="463" y="103"/>
                                </a:lnTo>
                                <a:lnTo>
                                  <a:pt x="465" y="111"/>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434" y="212"/>
                                </a:lnTo>
                                <a:lnTo>
                                  <a:pt x="428" y="218"/>
                                </a:lnTo>
                                <a:lnTo>
                                  <a:pt x="422" y="223"/>
                                </a:lnTo>
                                <a:lnTo>
                                  <a:pt x="416" y="229"/>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798FB7" id="Group 1912356703" o:spid="_x0000_s1026" style="position:absolute;margin-left:98.4pt;margin-top:-.6pt;width:23.25pt;height:12.75pt;z-index:-251631616;mso-position-horizontal-relative:page" coordorigin="1967,-12"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">
                <v:shape id="Freeform 179" o:spid="_x0000_s1027" style="position:absolute;left:1967;top:-12;width:465;height:255;visibility:visible;mso-wrap-style:square;v-text-anchor:top" coordsize="46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" path="m,127r,-8l1,111r2,-8l5,94,7,86r3,-7l13,71r4,-7l22,57r5,-7l32,43r6,-6l44,31r6,-5l57,21r7,-4l71,13r8,-3l87,6,95,4r8,-2l111,1,120,r8,l338,r8,l355,1r8,1l371,4r8,2l387,10r8,3l402,17r7,4l416,26r6,5l428,37r6,6l439,50r5,7l449,64r4,7l456,79r3,7l461,94r2,9l465,111r,8l465,127r,9l465,144r-2,8l461,160r-2,8l456,176r-3,8l449,191r-5,7l439,205r-5,7l428,218r-6,5l416,229r-7,4l402,238r-7,4l387,245r-8,3l371,251r-8,1l355,254r-9,1l338,255r-210,l120,255r-9,-1l103,252r-8,-1l87,248r-8,-3l71,242r-7,-4l57,233r-7,-4l44,223r-6,-5l32,212r-5,-7l22,198r-5,-7l13,184r-3,-8l7,168,5,160,3,152,1,144,,136r,-9xe" filled="f" strokecolor="#99a0a6">
                  <v:path arrowok="t" o:connecttype="custom" o:connectlocs="0,107;3,91;7,74;13,59;22,45;32,31;44,19;57,9;71,1;87,-6;103,-10;120,-12;338,-12;355,-11;371,-8;387,-2;402,5;416,14;428,25;439,38;449,52;456,67;461,82;465,99;465,115;465,132;461,148;456,164;449,179;439,193;428,206;416,217;402,226;387,233;371,239;355,242;338,243;120,243;103,240;87,236;71,230;57,221;44,211;32,200;22,186;13,172;7,156;3,140;0,124" o:connectangles="0,0,0,0,0,0,0,0,0,0,0,0,0,0,0,0,0,0,0,0,0,0,0,0,0,0,0,0,0,0,0,0,0,0,0,0,0,0,0,0,0,0,0,0,0,0,0,0,0"/>
                </v:shape>
                <w10:wrap anchorx="page"/>
              </v:group>
            </w:pict>
          </mc:Fallback>
        </mc:AlternateContent>
      </w:r>
      <w:r w:rsidRPr="00EB7BFD">
        <w:rPr>
          <w:color w:val="202024"/>
          <w:w w:val="105"/>
          <w:sz w:val="24"/>
          <w:szCs w:val="24"/>
        </w:rPr>
        <w:t>Ba</w:t>
      </w:r>
      <w:r w:rsidRPr="00EB7BFD">
        <w:rPr>
          <w:color w:val="202024"/>
          <w:w w:val="118"/>
          <w:sz w:val="24"/>
          <w:szCs w:val="24"/>
        </w:rPr>
        <w:t>c</w:t>
      </w:r>
      <w:r w:rsidRPr="00EB7BFD">
        <w:rPr>
          <w:color w:val="202024"/>
          <w:w w:val="110"/>
          <w:sz w:val="24"/>
          <w:szCs w:val="24"/>
        </w:rPr>
        <w:t>h</w:t>
      </w:r>
      <w:r w:rsidRPr="00EB7BFD">
        <w:rPr>
          <w:color w:val="202024"/>
          <w:w w:val="119"/>
          <w:sz w:val="24"/>
          <w:szCs w:val="24"/>
        </w:rPr>
        <w:t>e</w:t>
      </w:r>
      <w:r w:rsidRPr="00EB7BFD">
        <w:rPr>
          <w:color w:val="202024"/>
          <w:w w:val="87"/>
          <w:sz w:val="24"/>
          <w:szCs w:val="24"/>
        </w:rPr>
        <w:t>l</w:t>
      </w:r>
      <w:r w:rsidRPr="00EB7BFD">
        <w:rPr>
          <w:color w:val="202024"/>
          <w:w w:val="114"/>
          <w:sz w:val="24"/>
          <w:szCs w:val="24"/>
        </w:rPr>
        <w:t>o</w:t>
      </w:r>
      <w:r w:rsidRPr="00EB7BFD">
        <w:rPr>
          <w:color w:val="202024"/>
          <w:w w:val="101"/>
          <w:sz w:val="24"/>
          <w:szCs w:val="24"/>
        </w:rPr>
        <w:t>r</w:t>
      </w:r>
      <w:r w:rsidRPr="00EB7BFD">
        <w:rPr>
          <w:color w:val="202024"/>
          <w:spacing w:val="-1"/>
          <w:sz w:val="24"/>
          <w:szCs w:val="24"/>
        </w:rPr>
        <w:t xml:space="preserve"> </w:t>
      </w:r>
      <w:r w:rsidRPr="00EB7BFD">
        <w:rPr>
          <w:color w:val="202024"/>
          <w:sz w:val="24"/>
          <w:szCs w:val="24"/>
        </w:rPr>
        <w:t>of</w:t>
      </w:r>
      <w:r w:rsidRPr="00EB7BFD">
        <w:rPr>
          <w:color w:val="202024"/>
          <w:spacing w:val="17"/>
          <w:sz w:val="24"/>
          <w:szCs w:val="24"/>
        </w:rPr>
        <w:t xml:space="preserve"> </w:t>
      </w:r>
      <w:r w:rsidRPr="00EB7BFD">
        <w:rPr>
          <w:color w:val="202024"/>
          <w:w w:val="106"/>
          <w:sz w:val="24"/>
          <w:szCs w:val="24"/>
        </w:rPr>
        <w:t>S</w:t>
      </w:r>
      <w:r w:rsidRPr="00EB7BFD">
        <w:rPr>
          <w:color w:val="202024"/>
          <w:w w:val="118"/>
          <w:sz w:val="24"/>
          <w:szCs w:val="24"/>
        </w:rPr>
        <w:t>c</w:t>
      </w:r>
      <w:r w:rsidRPr="00EB7BFD">
        <w:rPr>
          <w:color w:val="202024"/>
          <w:w w:val="87"/>
          <w:sz w:val="24"/>
          <w:szCs w:val="24"/>
        </w:rPr>
        <w:t>i</w:t>
      </w:r>
      <w:r w:rsidRPr="00EB7BFD">
        <w:rPr>
          <w:color w:val="202024"/>
          <w:w w:val="119"/>
          <w:sz w:val="24"/>
          <w:szCs w:val="24"/>
        </w:rPr>
        <w:t>e</w:t>
      </w:r>
      <w:r w:rsidRPr="00EB7BFD">
        <w:rPr>
          <w:color w:val="202024"/>
          <w:w w:val="110"/>
          <w:sz w:val="24"/>
          <w:szCs w:val="24"/>
        </w:rPr>
        <w:t>n</w:t>
      </w:r>
      <w:r w:rsidRPr="00EB7BFD">
        <w:rPr>
          <w:color w:val="202024"/>
          <w:w w:val="118"/>
          <w:sz w:val="24"/>
          <w:szCs w:val="24"/>
        </w:rPr>
        <w:t>c</w:t>
      </w:r>
      <w:r w:rsidRPr="00EB7BFD">
        <w:rPr>
          <w:color w:val="202024"/>
          <w:w w:val="119"/>
          <w:sz w:val="24"/>
          <w:szCs w:val="24"/>
        </w:rPr>
        <w:t>e</w:t>
      </w:r>
      <w:r w:rsidRPr="00EB7BFD">
        <w:rPr>
          <w:color w:val="202024"/>
          <w:spacing w:val="-1"/>
          <w:sz w:val="24"/>
          <w:szCs w:val="24"/>
        </w:rPr>
        <w:t xml:space="preserve"> </w:t>
      </w:r>
      <w:r w:rsidRPr="00EB7BFD">
        <w:rPr>
          <w:color w:val="202024"/>
          <w:w w:val="115"/>
          <w:sz w:val="24"/>
          <w:szCs w:val="24"/>
        </w:rPr>
        <w:t>Mass</w:t>
      </w:r>
      <w:r w:rsidRPr="00EB7BFD">
        <w:rPr>
          <w:color w:val="202024"/>
          <w:spacing w:val="-7"/>
          <w:w w:val="115"/>
          <w:sz w:val="24"/>
          <w:szCs w:val="24"/>
        </w:rPr>
        <w:t xml:space="preserve"> </w:t>
      </w:r>
      <w:r w:rsidRPr="00EB7BFD">
        <w:rPr>
          <w:color w:val="202024"/>
          <w:w w:val="97"/>
          <w:sz w:val="24"/>
          <w:szCs w:val="24"/>
        </w:rPr>
        <w:t>C</w:t>
      </w:r>
      <w:r w:rsidRPr="00EB7BFD">
        <w:rPr>
          <w:color w:val="202024"/>
          <w:w w:val="114"/>
          <w:sz w:val="24"/>
          <w:szCs w:val="24"/>
        </w:rPr>
        <w:t>o</w:t>
      </w:r>
      <w:r w:rsidRPr="00EB7BFD">
        <w:rPr>
          <w:color w:val="202024"/>
          <w:w w:val="112"/>
          <w:sz w:val="24"/>
          <w:szCs w:val="24"/>
        </w:rPr>
        <w:t>mm</w:t>
      </w:r>
      <w:r w:rsidRPr="00EB7BFD">
        <w:rPr>
          <w:color w:val="202024"/>
          <w:w w:val="110"/>
          <w:sz w:val="24"/>
          <w:szCs w:val="24"/>
        </w:rPr>
        <w:t>un</w:t>
      </w:r>
      <w:r w:rsidRPr="00EB7BFD">
        <w:rPr>
          <w:color w:val="202024"/>
          <w:w w:val="87"/>
          <w:sz w:val="24"/>
          <w:szCs w:val="24"/>
        </w:rPr>
        <w:t>i</w:t>
      </w:r>
      <w:r w:rsidRPr="00EB7BFD">
        <w:rPr>
          <w:color w:val="202024"/>
          <w:w w:val="118"/>
          <w:sz w:val="24"/>
          <w:szCs w:val="24"/>
        </w:rPr>
        <w:t>c</w:t>
      </w:r>
      <w:r w:rsidRPr="00EB7BFD">
        <w:rPr>
          <w:color w:val="202024"/>
          <w:w w:val="122"/>
          <w:sz w:val="24"/>
          <w:szCs w:val="24"/>
        </w:rPr>
        <w:t>a</w:t>
      </w:r>
      <w:r w:rsidRPr="00EB7BFD">
        <w:rPr>
          <w:color w:val="202024"/>
          <w:w w:val="117"/>
          <w:sz w:val="24"/>
          <w:szCs w:val="24"/>
        </w:rPr>
        <w:t>t</w:t>
      </w:r>
      <w:r w:rsidRPr="00EB7BFD">
        <w:rPr>
          <w:color w:val="202024"/>
          <w:w w:val="87"/>
          <w:sz w:val="24"/>
          <w:szCs w:val="24"/>
        </w:rPr>
        <w:t>i</w:t>
      </w:r>
      <w:r w:rsidRPr="00EB7BFD">
        <w:rPr>
          <w:color w:val="202024"/>
          <w:w w:val="114"/>
          <w:sz w:val="24"/>
          <w:szCs w:val="24"/>
        </w:rPr>
        <w:t>o</w:t>
      </w:r>
      <w:r w:rsidRPr="00EB7BFD">
        <w:rPr>
          <w:color w:val="202024"/>
          <w:w w:val="110"/>
          <w:sz w:val="24"/>
          <w:szCs w:val="24"/>
        </w:rPr>
        <w:t>n</w:t>
      </w:r>
    </w:p>
    <w:p w14:paraId="1BA6D045" w14:textId="77777777" w:rsidR="00BD3C4A" w:rsidRPr="00EB7BFD" w:rsidRDefault="00BD3C4A" w:rsidP="00BD3C4A">
      <w:pPr>
        <w:spacing w:before="7" w:line="180" w:lineRule="exact"/>
        <w:rPr>
          <w:sz w:val="24"/>
          <w:szCs w:val="24"/>
        </w:rPr>
      </w:pPr>
    </w:p>
    <w:p w14:paraId="0979C4FB" w14:textId="2603CD37" w:rsidR="00BD3C4A" w:rsidRPr="00EB7BFD" w:rsidRDefault="00BD3C4A" w:rsidP="00C121C4">
      <w:pPr>
        <w:spacing w:line="426" w:lineRule="auto"/>
        <w:ind w:left="2091" w:right="4124"/>
        <w:rPr>
          <w:color w:val="202024"/>
          <w:w w:val="119"/>
          <w:sz w:val="24"/>
          <w:szCs w:val="24"/>
        </w:rPr>
      </w:pPr>
      <w:r w:rsidRPr="00EB7BFD">
        <w:rPr>
          <w:noProof/>
          <w:sz w:val="24"/>
          <w:szCs w:val="24"/>
        </w:rPr>
        <mc:AlternateContent>
          <mc:Choice Requires="wpg">
            <w:drawing>
              <wp:anchor distT="0" distB="0" distL="114300" distR="114300" simplePos="0" relativeHeight="251685888" behindDoc="1" locked="0" layoutInCell="1" allowOverlap="1" wp14:anchorId="7AE9C3E9" wp14:editId="6992D952">
                <wp:simplePos x="0" y="0"/>
                <wp:positionH relativeFrom="page">
                  <wp:posOffset>1249680</wp:posOffset>
                </wp:positionH>
                <wp:positionV relativeFrom="paragraph">
                  <wp:posOffset>-7620</wp:posOffset>
                </wp:positionV>
                <wp:extent cx="295275" cy="161925"/>
                <wp:effectExtent l="11430" t="12700" r="7620" b="6350"/>
                <wp:wrapNone/>
                <wp:docPr id="1912356701" name="Group 19123567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161925"/>
                          <a:chOff x="1967" y="-12"/>
                          <a:chExt cx="465" cy="255"/>
                        </a:xfrm>
                      </wpg:grpSpPr>
                      <wps:wsp>
                        <wps:cNvPr id="1912356702" name="Freeform 181"/>
                        <wps:cNvSpPr>
                          <a:spLocks/>
                        </wps:cNvSpPr>
                        <wps:spPr bwMode="auto">
                          <a:xfrm>
                            <a:off x="1967" y="-12"/>
                            <a:ext cx="465" cy="255"/>
                          </a:xfrm>
                          <a:custGeom>
                            <a:avLst/>
                            <a:gdLst>
                              <a:gd name="T0" fmla="+- 0 1967 1967"/>
                              <a:gd name="T1" fmla="*/ T0 w 465"/>
                              <a:gd name="T2" fmla="+- 0 107 -12"/>
                              <a:gd name="T3" fmla="*/ 107 h 255"/>
                              <a:gd name="T4" fmla="+- 0 1970 1967"/>
                              <a:gd name="T5" fmla="*/ T4 w 465"/>
                              <a:gd name="T6" fmla="+- 0 91 -12"/>
                              <a:gd name="T7" fmla="*/ 91 h 255"/>
                              <a:gd name="T8" fmla="+- 0 1974 1967"/>
                              <a:gd name="T9" fmla="*/ T8 w 465"/>
                              <a:gd name="T10" fmla="+- 0 74 -12"/>
                              <a:gd name="T11" fmla="*/ 74 h 255"/>
                              <a:gd name="T12" fmla="+- 0 1980 1967"/>
                              <a:gd name="T13" fmla="*/ T12 w 465"/>
                              <a:gd name="T14" fmla="+- 0 59 -12"/>
                              <a:gd name="T15" fmla="*/ 59 h 255"/>
                              <a:gd name="T16" fmla="+- 0 1989 1967"/>
                              <a:gd name="T17" fmla="*/ T16 w 465"/>
                              <a:gd name="T18" fmla="+- 0 45 -12"/>
                              <a:gd name="T19" fmla="*/ 45 h 255"/>
                              <a:gd name="T20" fmla="+- 0 1999 1967"/>
                              <a:gd name="T21" fmla="*/ T20 w 465"/>
                              <a:gd name="T22" fmla="+- 0 31 -12"/>
                              <a:gd name="T23" fmla="*/ 31 h 255"/>
                              <a:gd name="T24" fmla="+- 0 2011 1967"/>
                              <a:gd name="T25" fmla="*/ T24 w 465"/>
                              <a:gd name="T26" fmla="+- 0 19 -12"/>
                              <a:gd name="T27" fmla="*/ 19 h 255"/>
                              <a:gd name="T28" fmla="+- 0 2024 1967"/>
                              <a:gd name="T29" fmla="*/ T28 w 465"/>
                              <a:gd name="T30" fmla="+- 0 9 -12"/>
                              <a:gd name="T31" fmla="*/ 9 h 255"/>
                              <a:gd name="T32" fmla="+- 0 2038 1967"/>
                              <a:gd name="T33" fmla="*/ T32 w 465"/>
                              <a:gd name="T34" fmla="+- 0 1 -12"/>
                              <a:gd name="T35" fmla="*/ 1 h 255"/>
                              <a:gd name="T36" fmla="+- 0 2054 1967"/>
                              <a:gd name="T37" fmla="*/ T36 w 465"/>
                              <a:gd name="T38" fmla="+- 0 -6 -12"/>
                              <a:gd name="T39" fmla="*/ -6 h 255"/>
                              <a:gd name="T40" fmla="+- 0 2070 1967"/>
                              <a:gd name="T41" fmla="*/ T40 w 465"/>
                              <a:gd name="T42" fmla="+- 0 -10 -12"/>
                              <a:gd name="T43" fmla="*/ -10 h 255"/>
                              <a:gd name="T44" fmla="+- 0 2087 1967"/>
                              <a:gd name="T45" fmla="*/ T44 w 465"/>
                              <a:gd name="T46" fmla="+- 0 -12 -12"/>
                              <a:gd name="T47" fmla="*/ -12 h 255"/>
                              <a:gd name="T48" fmla="+- 0 2305 1967"/>
                              <a:gd name="T49" fmla="*/ T48 w 465"/>
                              <a:gd name="T50" fmla="+- 0 -12 -12"/>
                              <a:gd name="T51" fmla="*/ -12 h 255"/>
                              <a:gd name="T52" fmla="+- 0 2322 1967"/>
                              <a:gd name="T53" fmla="*/ T52 w 465"/>
                              <a:gd name="T54" fmla="+- 0 -11 -12"/>
                              <a:gd name="T55" fmla="*/ -11 h 255"/>
                              <a:gd name="T56" fmla="+- 0 2338 1967"/>
                              <a:gd name="T57" fmla="*/ T56 w 465"/>
                              <a:gd name="T58" fmla="+- 0 -8 -12"/>
                              <a:gd name="T59" fmla="*/ -8 h 255"/>
                              <a:gd name="T60" fmla="+- 0 2354 1967"/>
                              <a:gd name="T61" fmla="*/ T60 w 465"/>
                              <a:gd name="T62" fmla="+- 0 -2 -12"/>
                              <a:gd name="T63" fmla="*/ -2 h 255"/>
                              <a:gd name="T64" fmla="+- 0 2369 1967"/>
                              <a:gd name="T65" fmla="*/ T64 w 465"/>
                              <a:gd name="T66" fmla="+- 0 5 -12"/>
                              <a:gd name="T67" fmla="*/ 5 h 255"/>
                              <a:gd name="T68" fmla="+- 0 2383 1967"/>
                              <a:gd name="T69" fmla="*/ T68 w 465"/>
                              <a:gd name="T70" fmla="+- 0 14 -12"/>
                              <a:gd name="T71" fmla="*/ 14 h 255"/>
                              <a:gd name="T72" fmla="+- 0 2395 1967"/>
                              <a:gd name="T73" fmla="*/ T72 w 465"/>
                              <a:gd name="T74" fmla="+- 0 25 -12"/>
                              <a:gd name="T75" fmla="*/ 25 h 255"/>
                              <a:gd name="T76" fmla="+- 0 2406 1967"/>
                              <a:gd name="T77" fmla="*/ T76 w 465"/>
                              <a:gd name="T78" fmla="+- 0 38 -12"/>
                              <a:gd name="T79" fmla="*/ 38 h 255"/>
                              <a:gd name="T80" fmla="+- 0 2416 1967"/>
                              <a:gd name="T81" fmla="*/ T80 w 465"/>
                              <a:gd name="T82" fmla="+- 0 52 -12"/>
                              <a:gd name="T83" fmla="*/ 52 h 255"/>
                              <a:gd name="T84" fmla="+- 0 2423 1967"/>
                              <a:gd name="T85" fmla="*/ T84 w 465"/>
                              <a:gd name="T86" fmla="+- 0 67 -12"/>
                              <a:gd name="T87" fmla="*/ 67 h 255"/>
                              <a:gd name="T88" fmla="+- 0 2428 1967"/>
                              <a:gd name="T89" fmla="*/ T88 w 465"/>
                              <a:gd name="T90" fmla="+- 0 82 -12"/>
                              <a:gd name="T91" fmla="*/ 82 h 255"/>
                              <a:gd name="T92" fmla="+- 0 2432 1967"/>
                              <a:gd name="T93" fmla="*/ T92 w 465"/>
                              <a:gd name="T94" fmla="+- 0 99 -12"/>
                              <a:gd name="T95" fmla="*/ 99 h 255"/>
                              <a:gd name="T96" fmla="+- 0 2432 1967"/>
                              <a:gd name="T97" fmla="*/ T96 w 465"/>
                              <a:gd name="T98" fmla="+- 0 115 -12"/>
                              <a:gd name="T99" fmla="*/ 115 h 255"/>
                              <a:gd name="T100" fmla="+- 0 2432 1967"/>
                              <a:gd name="T101" fmla="*/ T100 w 465"/>
                              <a:gd name="T102" fmla="+- 0 132 -12"/>
                              <a:gd name="T103" fmla="*/ 132 h 255"/>
                              <a:gd name="T104" fmla="+- 0 2428 1967"/>
                              <a:gd name="T105" fmla="*/ T104 w 465"/>
                              <a:gd name="T106" fmla="+- 0 148 -12"/>
                              <a:gd name="T107" fmla="*/ 148 h 255"/>
                              <a:gd name="T108" fmla="+- 0 2423 1967"/>
                              <a:gd name="T109" fmla="*/ T108 w 465"/>
                              <a:gd name="T110" fmla="+- 0 164 -12"/>
                              <a:gd name="T111" fmla="*/ 164 h 255"/>
                              <a:gd name="T112" fmla="+- 0 2416 1967"/>
                              <a:gd name="T113" fmla="*/ T112 w 465"/>
                              <a:gd name="T114" fmla="+- 0 179 -12"/>
                              <a:gd name="T115" fmla="*/ 179 h 255"/>
                              <a:gd name="T116" fmla="+- 0 2406 1967"/>
                              <a:gd name="T117" fmla="*/ T116 w 465"/>
                              <a:gd name="T118" fmla="+- 0 193 -12"/>
                              <a:gd name="T119" fmla="*/ 193 h 255"/>
                              <a:gd name="T120" fmla="+- 0 2395 1967"/>
                              <a:gd name="T121" fmla="*/ T120 w 465"/>
                              <a:gd name="T122" fmla="+- 0 206 -12"/>
                              <a:gd name="T123" fmla="*/ 206 h 255"/>
                              <a:gd name="T124" fmla="+- 0 2383 1967"/>
                              <a:gd name="T125" fmla="*/ T124 w 465"/>
                              <a:gd name="T126" fmla="+- 0 217 -12"/>
                              <a:gd name="T127" fmla="*/ 217 h 255"/>
                              <a:gd name="T128" fmla="+- 0 2369 1967"/>
                              <a:gd name="T129" fmla="*/ T128 w 465"/>
                              <a:gd name="T130" fmla="+- 0 226 -12"/>
                              <a:gd name="T131" fmla="*/ 226 h 255"/>
                              <a:gd name="T132" fmla="+- 0 2354 1967"/>
                              <a:gd name="T133" fmla="*/ T132 w 465"/>
                              <a:gd name="T134" fmla="+- 0 233 -12"/>
                              <a:gd name="T135" fmla="*/ 233 h 255"/>
                              <a:gd name="T136" fmla="+- 0 2338 1967"/>
                              <a:gd name="T137" fmla="*/ T136 w 465"/>
                              <a:gd name="T138" fmla="+- 0 239 -12"/>
                              <a:gd name="T139" fmla="*/ 239 h 255"/>
                              <a:gd name="T140" fmla="+- 0 2322 1967"/>
                              <a:gd name="T141" fmla="*/ T140 w 465"/>
                              <a:gd name="T142" fmla="+- 0 242 -12"/>
                              <a:gd name="T143" fmla="*/ 242 h 255"/>
                              <a:gd name="T144" fmla="+- 0 2305 1967"/>
                              <a:gd name="T145" fmla="*/ T144 w 465"/>
                              <a:gd name="T146" fmla="+- 0 243 -12"/>
                              <a:gd name="T147" fmla="*/ 243 h 255"/>
                              <a:gd name="T148" fmla="+- 0 2087 1967"/>
                              <a:gd name="T149" fmla="*/ T148 w 465"/>
                              <a:gd name="T150" fmla="+- 0 243 -12"/>
                              <a:gd name="T151" fmla="*/ 243 h 255"/>
                              <a:gd name="T152" fmla="+- 0 2070 1967"/>
                              <a:gd name="T153" fmla="*/ T152 w 465"/>
                              <a:gd name="T154" fmla="+- 0 240 -12"/>
                              <a:gd name="T155" fmla="*/ 240 h 255"/>
                              <a:gd name="T156" fmla="+- 0 2054 1967"/>
                              <a:gd name="T157" fmla="*/ T156 w 465"/>
                              <a:gd name="T158" fmla="+- 0 236 -12"/>
                              <a:gd name="T159" fmla="*/ 236 h 255"/>
                              <a:gd name="T160" fmla="+- 0 2038 1967"/>
                              <a:gd name="T161" fmla="*/ T160 w 465"/>
                              <a:gd name="T162" fmla="+- 0 230 -12"/>
                              <a:gd name="T163" fmla="*/ 230 h 255"/>
                              <a:gd name="T164" fmla="+- 0 2024 1967"/>
                              <a:gd name="T165" fmla="*/ T164 w 465"/>
                              <a:gd name="T166" fmla="+- 0 221 -12"/>
                              <a:gd name="T167" fmla="*/ 221 h 255"/>
                              <a:gd name="T168" fmla="+- 0 2011 1967"/>
                              <a:gd name="T169" fmla="*/ T168 w 465"/>
                              <a:gd name="T170" fmla="+- 0 211 -12"/>
                              <a:gd name="T171" fmla="*/ 211 h 255"/>
                              <a:gd name="T172" fmla="+- 0 1999 1967"/>
                              <a:gd name="T173" fmla="*/ T172 w 465"/>
                              <a:gd name="T174" fmla="+- 0 200 -12"/>
                              <a:gd name="T175" fmla="*/ 200 h 255"/>
                              <a:gd name="T176" fmla="+- 0 1989 1967"/>
                              <a:gd name="T177" fmla="*/ T176 w 465"/>
                              <a:gd name="T178" fmla="+- 0 186 -12"/>
                              <a:gd name="T179" fmla="*/ 186 h 255"/>
                              <a:gd name="T180" fmla="+- 0 1980 1967"/>
                              <a:gd name="T181" fmla="*/ T180 w 465"/>
                              <a:gd name="T182" fmla="+- 0 172 -12"/>
                              <a:gd name="T183" fmla="*/ 172 h 255"/>
                              <a:gd name="T184" fmla="+- 0 1974 1967"/>
                              <a:gd name="T185" fmla="*/ T184 w 465"/>
                              <a:gd name="T186" fmla="+- 0 156 -12"/>
                              <a:gd name="T187" fmla="*/ 156 h 255"/>
                              <a:gd name="T188" fmla="+- 0 1970 1967"/>
                              <a:gd name="T189" fmla="*/ T188 w 465"/>
                              <a:gd name="T190" fmla="+- 0 140 -12"/>
                              <a:gd name="T191" fmla="*/ 140 h 255"/>
                              <a:gd name="T192" fmla="+- 0 1967 1967"/>
                              <a:gd name="T193" fmla="*/ T192 w 465"/>
                              <a:gd name="T194" fmla="+- 0 124 -12"/>
                              <a:gd name="T195" fmla="*/ 124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6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338" y="0"/>
                                </a:lnTo>
                                <a:lnTo>
                                  <a:pt x="346" y="0"/>
                                </a:lnTo>
                                <a:lnTo>
                                  <a:pt x="355" y="1"/>
                                </a:lnTo>
                                <a:lnTo>
                                  <a:pt x="363" y="2"/>
                                </a:lnTo>
                                <a:lnTo>
                                  <a:pt x="371" y="4"/>
                                </a:lnTo>
                                <a:lnTo>
                                  <a:pt x="379" y="6"/>
                                </a:lnTo>
                                <a:lnTo>
                                  <a:pt x="387" y="10"/>
                                </a:lnTo>
                                <a:lnTo>
                                  <a:pt x="395" y="13"/>
                                </a:lnTo>
                                <a:lnTo>
                                  <a:pt x="402" y="17"/>
                                </a:lnTo>
                                <a:lnTo>
                                  <a:pt x="409" y="21"/>
                                </a:lnTo>
                                <a:lnTo>
                                  <a:pt x="416" y="26"/>
                                </a:lnTo>
                                <a:lnTo>
                                  <a:pt x="422" y="31"/>
                                </a:lnTo>
                                <a:lnTo>
                                  <a:pt x="428" y="37"/>
                                </a:lnTo>
                                <a:lnTo>
                                  <a:pt x="434" y="43"/>
                                </a:lnTo>
                                <a:lnTo>
                                  <a:pt x="439" y="50"/>
                                </a:lnTo>
                                <a:lnTo>
                                  <a:pt x="444" y="57"/>
                                </a:lnTo>
                                <a:lnTo>
                                  <a:pt x="449" y="64"/>
                                </a:lnTo>
                                <a:lnTo>
                                  <a:pt x="453" y="71"/>
                                </a:lnTo>
                                <a:lnTo>
                                  <a:pt x="456" y="79"/>
                                </a:lnTo>
                                <a:lnTo>
                                  <a:pt x="459" y="86"/>
                                </a:lnTo>
                                <a:lnTo>
                                  <a:pt x="461" y="94"/>
                                </a:lnTo>
                                <a:lnTo>
                                  <a:pt x="463" y="103"/>
                                </a:lnTo>
                                <a:lnTo>
                                  <a:pt x="465" y="111"/>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434" y="212"/>
                                </a:lnTo>
                                <a:lnTo>
                                  <a:pt x="428" y="218"/>
                                </a:lnTo>
                                <a:lnTo>
                                  <a:pt x="422" y="223"/>
                                </a:lnTo>
                                <a:lnTo>
                                  <a:pt x="416" y="229"/>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19D035" id="Group 1912356701" o:spid="_x0000_s1026" style="position:absolute;margin-left:98.4pt;margin-top:-.6pt;width:23.25pt;height:12.75pt;z-index:-251630592;mso-position-horizontal-relative:page" coordorigin="1967,-12"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">
                <v:shape id="Freeform 181" o:spid="_x0000_s1027" style="position:absolute;left:1967;top:-12;width:465;height:255;visibility:visible;mso-wrap-style:square;v-text-anchor:top" coordsize="46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" path="m,127r,-8l1,111r2,-8l5,94,7,86r3,-7l13,71r4,-7l22,57r5,-7l32,43r6,-6l44,31r6,-5l57,21r7,-4l71,13r8,-3l87,6,95,4r8,-2l111,1,120,r8,l338,r8,l355,1r8,1l371,4r8,2l387,10r8,3l402,17r7,4l416,26r6,5l428,37r6,6l439,50r5,7l449,64r4,7l456,79r3,7l461,94r2,9l465,111r,8l465,127r,9l465,144r-2,8l461,160r-2,8l456,176r-3,8l449,191r-5,7l439,205r-5,7l428,218r-6,5l416,229r-7,4l402,238r-7,4l387,245r-8,3l371,251r-8,1l355,254r-9,1l338,255r-210,l120,255r-9,-1l103,252r-8,-1l87,248r-8,-3l71,242r-7,-4l57,233r-7,-4l44,223r-6,-5l32,212r-5,-7l22,198r-5,-7l13,184r-3,-8l7,168,5,160,3,152,1,144,,136r,-9xe" filled="f" strokecolor="#99a0a6">
                  <v:path arrowok="t" o:connecttype="custom" o:connectlocs="0,107;3,91;7,74;13,59;22,45;32,31;44,19;57,9;71,1;87,-6;103,-10;120,-12;338,-12;355,-11;371,-8;387,-2;402,5;416,14;428,25;439,38;449,52;456,67;461,82;465,99;465,115;465,132;461,148;456,164;449,179;439,193;428,206;416,217;402,226;387,233;371,239;355,242;338,243;120,243;103,240;87,236;71,230;57,221;44,211;32,200;22,186;13,172;7,156;3,140;0,124" o:connectangles="0,0,0,0,0,0,0,0,0,0,0,0,0,0,0,0,0,0,0,0,0,0,0,0,0,0,0,0,0,0,0,0,0,0,0,0,0,0,0,0,0,0,0,0,0,0,0,0,0"/>
                </v:shape>
                <w10:wrap anchorx="page"/>
              </v:group>
            </w:pict>
          </mc:Fallback>
        </mc:AlternateContent>
      </w:r>
      <w:r w:rsidRPr="00EB7BFD">
        <w:rPr>
          <w:noProof/>
          <w:sz w:val="24"/>
          <w:szCs w:val="24"/>
        </w:rPr>
        <mc:AlternateContent>
          <mc:Choice Requires="wpg">
            <w:drawing>
              <wp:anchor distT="0" distB="0" distL="114300" distR="114300" simplePos="0" relativeHeight="251686912" behindDoc="1" locked="0" layoutInCell="1" allowOverlap="1" wp14:anchorId="750DBF5F" wp14:editId="67B79A51">
                <wp:simplePos x="0" y="0"/>
                <wp:positionH relativeFrom="page">
                  <wp:posOffset>1249680</wp:posOffset>
                </wp:positionH>
                <wp:positionV relativeFrom="paragraph">
                  <wp:posOffset>278130</wp:posOffset>
                </wp:positionV>
                <wp:extent cx="295275" cy="161925"/>
                <wp:effectExtent l="11430" t="12700" r="7620" b="6350"/>
                <wp:wrapNone/>
                <wp:docPr id="1912356699" name="Group 19123566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161925"/>
                          <a:chOff x="1967" y="438"/>
                          <a:chExt cx="465" cy="255"/>
                        </a:xfrm>
                      </wpg:grpSpPr>
                      <wps:wsp>
                        <wps:cNvPr id="1912356700" name="Freeform 183"/>
                        <wps:cNvSpPr>
                          <a:spLocks/>
                        </wps:cNvSpPr>
                        <wps:spPr bwMode="auto">
                          <a:xfrm>
                            <a:off x="1967" y="438"/>
                            <a:ext cx="465" cy="255"/>
                          </a:xfrm>
                          <a:custGeom>
                            <a:avLst/>
                            <a:gdLst>
                              <a:gd name="T0" fmla="+- 0 1967 1967"/>
                              <a:gd name="T1" fmla="*/ T0 w 465"/>
                              <a:gd name="T2" fmla="+- 0 557 438"/>
                              <a:gd name="T3" fmla="*/ 557 h 255"/>
                              <a:gd name="T4" fmla="+- 0 1970 1967"/>
                              <a:gd name="T5" fmla="*/ T4 w 465"/>
                              <a:gd name="T6" fmla="+- 0 541 438"/>
                              <a:gd name="T7" fmla="*/ 541 h 255"/>
                              <a:gd name="T8" fmla="+- 0 1974 1967"/>
                              <a:gd name="T9" fmla="*/ T8 w 465"/>
                              <a:gd name="T10" fmla="+- 0 524 438"/>
                              <a:gd name="T11" fmla="*/ 524 h 255"/>
                              <a:gd name="T12" fmla="+- 0 1980 1967"/>
                              <a:gd name="T13" fmla="*/ T12 w 465"/>
                              <a:gd name="T14" fmla="+- 0 509 438"/>
                              <a:gd name="T15" fmla="*/ 509 h 255"/>
                              <a:gd name="T16" fmla="+- 0 1989 1967"/>
                              <a:gd name="T17" fmla="*/ T16 w 465"/>
                              <a:gd name="T18" fmla="+- 0 495 438"/>
                              <a:gd name="T19" fmla="*/ 495 h 255"/>
                              <a:gd name="T20" fmla="+- 0 1999 1967"/>
                              <a:gd name="T21" fmla="*/ T20 w 465"/>
                              <a:gd name="T22" fmla="+- 0 481 438"/>
                              <a:gd name="T23" fmla="*/ 481 h 255"/>
                              <a:gd name="T24" fmla="+- 0 2011 1967"/>
                              <a:gd name="T25" fmla="*/ T24 w 465"/>
                              <a:gd name="T26" fmla="+- 0 469 438"/>
                              <a:gd name="T27" fmla="*/ 469 h 255"/>
                              <a:gd name="T28" fmla="+- 0 2024 1967"/>
                              <a:gd name="T29" fmla="*/ T28 w 465"/>
                              <a:gd name="T30" fmla="+- 0 459 438"/>
                              <a:gd name="T31" fmla="*/ 459 h 255"/>
                              <a:gd name="T32" fmla="+- 0 2038 1967"/>
                              <a:gd name="T33" fmla="*/ T32 w 465"/>
                              <a:gd name="T34" fmla="+- 0 451 438"/>
                              <a:gd name="T35" fmla="*/ 451 h 255"/>
                              <a:gd name="T36" fmla="+- 0 2054 1967"/>
                              <a:gd name="T37" fmla="*/ T36 w 465"/>
                              <a:gd name="T38" fmla="+- 0 444 438"/>
                              <a:gd name="T39" fmla="*/ 444 h 255"/>
                              <a:gd name="T40" fmla="+- 0 2070 1967"/>
                              <a:gd name="T41" fmla="*/ T40 w 465"/>
                              <a:gd name="T42" fmla="+- 0 440 438"/>
                              <a:gd name="T43" fmla="*/ 440 h 255"/>
                              <a:gd name="T44" fmla="+- 0 2087 1967"/>
                              <a:gd name="T45" fmla="*/ T44 w 465"/>
                              <a:gd name="T46" fmla="+- 0 438 438"/>
                              <a:gd name="T47" fmla="*/ 438 h 255"/>
                              <a:gd name="T48" fmla="+- 0 2305 1967"/>
                              <a:gd name="T49" fmla="*/ T48 w 465"/>
                              <a:gd name="T50" fmla="+- 0 438 438"/>
                              <a:gd name="T51" fmla="*/ 438 h 255"/>
                              <a:gd name="T52" fmla="+- 0 2322 1967"/>
                              <a:gd name="T53" fmla="*/ T52 w 465"/>
                              <a:gd name="T54" fmla="+- 0 439 438"/>
                              <a:gd name="T55" fmla="*/ 439 h 255"/>
                              <a:gd name="T56" fmla="+- 0 2338 1967"/>
                              <a:gd name="T57" fmla="*/ T56 w 465"/>
                              <a:gd name="T58" fmla="+- 0 442 438"/>
                              <a:gd name="T59" fmla="*/ 442 h 255"/>
                              <a:gd name="T60" fmla="+- 0 2354 1967"/>
                              <a:gd name="T61" fmla="*/ T60 w 465"/>
                              <a:gd name="T62" fmla="+- 0 448 438"/>
                              <a:gd name="T63" fmla="*/ 448 h 255"/>
                              <a:gd name="T64" fmla="+- 0 2369 1967"/>
                              <a:gd name="T65" fmla="*/ T64 w 465"/>
                              <a:gd name="T66" fmla="+- 0 455 438"/>
                              <a:gd name="T67" fmla="*/ 455 h 255"/>
                              <a:gd name="T68" fmla="+- 0 2383 1967"/>
                              <a:gd name="T69" fmla="*/ T68 w 465"/>
                              <a:gd name="T70" fmla="+- 0 464 438"/>
                              <a:gd name="T71" fmla="*/ 464 h 255"/>
                              <a:gd name="T72" fmla="+- 0 2395 1967"/>
                              <a:gd name="T73" fmla="*/ T72 w 465"/>
                              <a:gd name="T74" fmla="+- 0 475 438"/>
                              <a:gd name="T75" fmla="*/ 475 h 255"/>
                              <a:gd name="T76" fmla="+- 0 2406 1967"/>
                              <a:gd name="T77" fmla="*/ T76 w 465"/>
                              <a:gd name="T78" fmla="+- 0 488 438"/>
                              <a:gd name="T79" fmla="*/ 488 h 255"/>
                              <a:gd name="T80" fmla="+- 0 2416 1967"/>
                              <a:gd name="T81" fmla="*/ T80 w 465"/>
                              <a:gd name="T82" fmla="+- 0 502 438"/>
                              <a:gd name="T83" fmla="*/ 502 h 255"/>
                              <a:gd name="T84" fmla="+- 0 2423 1967"/>
                              <a:gd name="T85" fmla="*/ T84 w 465"/>
                              <a:gd name="T86" fmla="+- 0 517 438"/>
                              <a:gd name="T87" fmla="*/ 517 h 255"/>
                              <a:gd name="T88" fmla="+- 0 2428 1967"/>
                              <a:gd name="T89" fmla="*/ T88 w 465"/>
                              <a:gd name="T90" fmla="+- 0 532 438"/>
                              <a:gd name="T91" fmla="*/ 532 h 255"/>
                              <a:gd name="T92" fmla="+- 0 2432 1967"/>
                              <a:gd name="T93" fmla="*/ T92 w 465"/>
                              <a:gd name="T94" fmla="+- 0 549 438"/>
                              <a:gd name="T95" fmla="*/ 549 h 255"/>
                              <a:gd name="T96" fmla="+- 0 2432 1967"/>
                              <a:gd name="T97" fmla="*/ T96 w 465"/>
                              <a:gd name="T98" fmla="+- 0 565 438"/>
                              <a:gd name="T99" fmla="*/ 565 h 255"/>
                              <a:gd name="T100" fmla="+- 0 2432 1967"/>
                              <a:gd name="T101" fmla="*/ T100 w 465"/>
                              <a:gd name="T102" fmla="+- 0 582 438"/>
                              <a:gd name="T103" fmla="*/ 582 h 255"/>
                              <a:gd name="T104" fmla="+- 0 2428 1967"/>
                              <a:gd name="T105" fmla="*/ T104 w 465"/>
                              <a:gd name="T106" fmla="+- 0 598 438"/>
                              <a:gd name="T107" fmla="*/ 598 h 255"/>
                              <a:gd name="T108" fmla="+- 0 2423 1967"/>
                              <a:gd name="T109" fmla="*/ T108 w 465"/>
                              <a:gd name="T110" fmla="+- 0 614 438"/>
                              <a:gd name="T111" fmla="*/ 614 h 255"/>
                              <a:gd name="T112" fmla="+- 0 2416 1967"/>
                              <a:gd name="T113" fmla="*/ T112 w 465"/>
                              <a:gd name="T114" fmla="+- 0 629 438"/>
                              <a:gd name="T115" fmla="*/ 629 h 255"/>
                              <a:gd name="T116" fmla="+- 0 2406 1967"/>
                              <a:gd name="T117" fmla="*/ T116 w 465"/>
                              <a:gd name="T118" fmla="+- 0 643 438"/>
                              <a:gd name="T119" fmla="*/ 643 h 255"/>
                              <a:gd name="T120" fmla="+- 0 2395 1967"/>
                              <a:gd name="T121" fmla="*/ T120 w 465"/>
                              <a:gd name="T122" fmla="+- 0 656 438"/>
                              <a:gd name="T123" fmla="*/ 656 h 255"/>
                              <a:gd name="T124" fmla="+- 0 2383 1967"/>
                              <a:gd name="T125" fmla="*/ T124 w 465"/>
                              <a:gd name="T126" fmla="+- 0 667 438"/>
                              <a:gd name="T127" fmla="*/ 667 h 255"/>
                              <a:gd name="T128" fmla="+- 0 2369 1967"/>
                              <a:gd name="T129" fmla="*/ T128 w 465"/>
                              <a:gd name="T130" fmla="+- 0 676 438"/>
                              <a:gd name="T131" fmla="*/ 676 h 255"/>
                              <a:gd name="T132" fmla="+- 0 2354 1967"/>
                              <a:gd name="T133" fmla="*/ T132 w 465"/>
                              <a:gd name="T134" fmla="+- 0 683 438"/>
                              <a:gd name="T135" fmla="*/ 683 h 255"/>
                              <a:gd name="T136" fmla="+- 0 2338 1967"/>
                              <a:gd name="T137" fmla="*/ T136 w 465"/>
                              <a:gd name="T138" fmla="+- 0 689 438"/>
                              <a:gd name="T139" fmla="*/ 689 h 255"/>
                              <a:gd name="T140" fmla="+- 0 2322 1967"/>
                              <a:gd name="T141" fmla="*/ T140 w 465"/>
                              <a:gd name="T142" fmla="+- 0 692 438"/>
                              <a:gd name="T143" fmla="*/ 692 h 255"/>
                              <a:gd name="T144" fmla="+- 0 2305 1967"/>
                              <a:gd name="T145" fmla="*/ T144 w 465"/>
                              <a:gd name="T146" fmla="+- 0 693 438"/>
                              <a:gd name="T147" fmla="*/ 693 h 255"/>
                              <a:gd name="T148" fmla="+- 0 2087 1967"/>
                              <a:gd name="T149" fmla="*/ T148 w 465"/>
                              <a:gd name="T150" fmla="+- 0 693 438"/>
                              <a:gd name="T151" fmla="*/ 693 h 255"/>
                              <a:gd name="T152" fmla="+- 0 2070 1967"/>
                              <a:gd name="T153" fmla="*/ T152 w 465"/>
                              <a:gd name="T154" fmla="+- 0 690 438"/>
                              <a:gd name="T155" fmla="*/ 690 h 255"/>
                              <a:gd name="T156" fmla="+- 0 2054 1967"/>
                              <a:gd name="T157" fmla="*/ T156 w 465"/>
                              <a:gd name="T158" fmla="+- 0 686 438"/>
                              <a:gd name="T159" fmla="*/ 686 h 255"/>
                              <a:gd name="T160" fmla="+- 0 2038 1967"/>
                              <a:gd name="T161" fmla="*/ T160 w 465"/>
                              <a:gd name="T162" fmla="+- 0 680 438"/>
                              <a:gd name="T163" fmla="*/ 680 h 255"/>
                              <a:gd name="T164" fmla="+- 0 2024 1967"/>
                              <a:gd name="T165" fmla="*/ T164 w 465"/>
                              <a:gd name="T166" fmla="+- 0 671 438"/>
                              <a:gd name="T167" fmla="*/ 671 h 255"/>
                              <a:gd name="T168" fmla="+- 0 2011 1967"/>
                              <a:gd name="T169" fmla="*/ T168 w 465"/>
                              <a:gd name="T170" fmla="+- 0 661 438"/>
                              <a:gd name="T171" fmla="*/ 661 h 255"/>
                              <a:gd name="T172" fmla="+- 0 1999 1967"/>
                              <a:gd name="T173" fmla="*/ T172 w 465"/>
                              <a:gd name="T174" fmla="+- 0 650 438"/>
                              <a:gd name="T175" fmla="*/ 650 h 255"/>
                              <a:gd name="T176" fmla="+- 0 1989 1967"/>
                              <a:gd name="T177" fmla="*/ T176 w 465"/>
                              <a:gd name="T178" fmla="+- 0 636 438"/>
                              <a:gd name="T179" fmla="*/ 636 h 255"/>
                              <a:gd name="T180" fmla="+- 0 1980 1967"/>
                              <a:gd name="T181" fmla="*/ T180 w 465"/>
                              <a:gd name="T182" fmla="+- 0 622 438"/>
                              <a:gd name="T183" fmla="*/ 622 h 255"/>
                              <a:gd name="T184" fmla="+- 0 1974 1967"/>
                              <a:gd name="T185" fmla="*/ T184 w 465"/>
                              <a:gd name="T186" fmla="+- 0 606 438"/>
                              <a:gd name="T187" fmla="*/ 606 h 255"/>
                              <a:gd name="T188" fmla="+- 0 1970 1967"/>
                              <a:gd name="T189" fmla="*/ T188 w 465"/>
                              <a:gd name="T190" fmla="+- 0 590 438"/>
                              <a:gd name="T191" fmla="*/ 590 h 255"/>
                              <a:gd name="T192" fmla="+- 0 1967 1967"/>
                              <a:gd name="T193" fmla="*/ T192 w 465"/>
                              <a:gd name="T194" fmla="+- 0 574 438"/>
                              <a:gd name="T195" fmla="*/ 574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6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338" y="0"/>
                                </a:lnTo>
                                <a:lnTo>
                                  <a:pt x="346" y="0"/>
                                </a:lnTo>
                                <a:lnTo>
                                  <a:pt x="355" y="1"/>
                                </a:lnTo>
                                <a:lnTo>
                                  <a:pt x="363" y="2"/>
                                </a:lnTo>
                                <a:lnTo>
                                  <a:pt x="371" y="4"/>
                                </a:lnTo>
                                <a:lnTo>
                                  <a:pt x="379" y="6"/>
                                </a:lnTo>
                                <a:lnTo>
                                  <a:pt x="387" y="10"/>
                                </a:lnTo>
                                <a:lnTo>
                                  <a:pt x="395" y="13"/>
                                </a:lnTo>
                                <a:lnTo>
                                  <a:pt x="402" y="17"/>
                                </a:lnTo>
                                <a:lnTo>
                                  <a:pt x="409" y="21"/>
                                </a:lnTo>
                                <a:lnTo>
                                  <a:pt x="416" y="26"/>
                                </a:lnTo>
                                <a:lnTo>
                                  <a:pt x="422" y="31"/>
                                </a:lnTo>
                                <a:lnTo>
                                  <a:pt x="428" y="37"/>
                                </a:lnTo>
                                <a:lnTo>
                                  <a:pt x="434" y="43"/>
                                </a:lnTo>
                                <a:lnTo>
                                  <a:pt x="439" y="50"/>
                                </a:lnTo>
                                <a:lnTo>
                                  <a:pt x="444" y="57"/>
                                </a:lnTo>
                                <a:lnTo>
                                  <a:pt x="449" y="64"/>
                                </a:lnTo>
                                <a:lnTo>
                                  <a:pt x="453" y="71"/>
                                </a:lnTo>
                                <a:lnTo>
                                  <a:pt x="456" y="79"/>
                                </a:lnTo>
                                <a:lnTo>
                                  <a:pt x="459" y="86"/>
                                </a:lnTo>
                                <a:lnTo>
                                  <a:pt x="461" y="94"/>
                                </a:lnTo>
                                <a:lnTo>
                                  <a:pt x="463" y="103"/>
                                </a:lnTo>
                                <a:lnTo>
                                  <a:pt x="465" y="111"/>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434" y="212"/>
                                </a:lnTo>
                                <a:lnTo>
                                  <a:pt x="428" y="218"/>
                                </a:lnTo>
                                <a:lnTo>
                                  <a:pt x="422" y="223"/>
                                </a:lnTo>
                                <a:lnTo>
                                  <a:pt x="416" y="229"/>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881FB" id="Group 1912356699" o:spid="_x0000_s1026" style="position:absolute;margin-left:98.4pt;margin-top:21.9pt;width:23.25pt;height:12.75pt;z-index:-251629568;mso-position-horizontal-relative:page" coordorigin="1967,438"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">
                <v:shape id="Freeform 183" o:spid="_x0000_s1027" style="position:absolute;left:1967;top:438;width:465;height:255;visibility:visible;mso-wrap-style:square;v-text-anchor:top" coordsize="46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" path="m,127r,-8l1,111r2,-8l5,94,7,86r3,-7l13,71r4,-7l22,57r5,-7l32,43r6,-6l44,31r6,-5l57,21r7,-4l71,13r8,-3l87,6,95,4r8,-2l111,1,120,r8,l338,r8,l355,1r8,1l371,4r8,2l387,10r8,3l402,17r7,4l416,26r6,5l428,37r6,6l439,50r5,7l449,64r4,7l456,79r3,7l461,94r2,9l465,111r,8l465,127r,9l465,144r-2,8l461,160r-2,8l456,176r-3,8l449,191r-5,7l439,205r-5,7l428,218r-6,5l416,229r-7,4l402,238r-7,4l387,245r-8,3l371,251r-8,1l355,254r-9,1l338,255r-210,l120,255r-9,-1l103,252r-8,-1l87,248r-8,-3l71,242r-7,-4l57,233r-7,-4l44,223r-6,-5l32,212r-5,-7l22,198r-5,-7l13,184r-3,-8l7,168,5,160,3,152,1,144,,136r,-9xe" filled="f" strokecolor="#99a0a6">
                  <v:path arrowok="t" o:connecttype="custom" o:connectlocs="0,557;3,541;7,524;13,509;22,495;32,481;44,469;57,459;71,451;87,444;103,440;120,438;338,438;355,439;371,442;387,448;402,455;416,464;428,475;439,488;449,502;456,517;461,532;465,549;465,565;465,582;461,598;456,614;449,629;439,643;428,656;416,667;402,676;387,683;371,689;355,692;338,693;120,693;103,690;87,686;71,680;57,671;44,661;32,650;22,636;13,622;7,606;3,590;0,574" o:connectangles="0,0,0,0,0,0,0,0,0,0,0,0,0,0,0,0,0,0,0,0,0,0,0,0,0,0,0,0,0,0,0,0,0,0,0,0,0,0,0,0,0,0,0,0,0,0,0,0,0"/>
                </v:shape>
                <w10:wrap anchorx="page"/>
              </v:group>
            </w:pict>
          </mc:Fallback>
        </mc:AlternateContent>
      </w:r>
      <w:r w:rsidRPr="00EB7BFD">
        <w:rPr>
          <w:noProof/>
          <w:sz w:val="24"/>
          <w:szCs w:val="24"/>
        </w:rPr>
        <mc:AlternateContent>
          <mc:Choice Requires="wpg">
            <w:drawing>
              <wp:anchor distT="0" distB="0" distL="114300" distR="114300" simplePos="0" relativeHeight="251687936" behindDoc="1" locked="0" layoutInCell="1" allowOverlap="1" wp14:anchorId="2B7397EC" wp14:editId="7C549E06">
                <wp:simplePos x="0" y="0"/>
                <wp:positionH relativeFrom="page">
                  <wp:posOffset>1249680</wp:posOffset>
                </wp:positionH>
                <wp:positionV relativeFrom="paragraph">
                  <wp:posOffset>563880</wp:posOffset>
                </wp:positionV>
                <wp:extent cx="295275" cy="161925"/>
                <wp:effectExtent l="11430" t="12700" r="7620" b="6350"/>
                <wp:wrapNone/>
                <wp:docPr id="1912356697" name="Group 1912356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161925"/>
                          <a:chOff x="1967" y="888"/>
                          <a:chExt cx="465" cy="255"/>
                        </a:xfrm>
                      </wpg:grpSpPr>
                      <wps:wsp>
                        <wps:cNvPr id="1912356698" name="Freeform 185"/>
                        <wps:cNvSpPr>
                          <a:spLocks/>
                        </wps:cNvSpPr>
                        <wps:spPr bwMode="auto">
                          <a:xfrm>
                            <a:off x="1967" y="888"/>
                            <a:ext cx="465" cy="255"/>
                          </a:xfrm>
                          <a:custGeom>
                            <a:avLst/>
                            <a:gdLst>
                              <a:gd name="T0" fmla="+- 0 1967 1967"/>
                              <a:gd name="T1" fmla="*/ T0 w 465"/>
                              <a:gd name="T2" fmla="+- 0 1007 888"/>
                              <a:gd name="T3" fmla="*/ 1007 h 255"/>
                              <a:gd name="T4" fmla="+- 0 1970 1967"/>
                              <a:gd name="T5" fmla="*/ T4 w 465"/>
                              <a:gd name="T6" fmla="+- 0 991 888"/>
                              <a:gd name="T7" fmla="*/ 991 h 255"/>
                              <a:gd name="T8" fmla="+- 0 1974 1967"/>
                              <a:gd name="T9" fmla="*/ T8 w 465"/>
                              <a:gd name="T10" fmla="+- 0 974 888"/>
                              <a:gd name="T11" fmla="*/ 974 h 255"/>
                              <a:gd name="T12" fmla="+- 0 1980 1967"/>
                              <a:gd name="T13" fmla="*/ T12 w 465"/>
                              <a:gd name="T14" fmla="+- 0 959 888"/>
                              <a:gd name="T15" fmla="*/ 959 h 255"/>
                              <a:gd name="T16" fmla="+- 0 1989 1967"/>
                              <a:gd name="T17" fmla="*/ T16 w 465"/>
                              <a:gd name="T18" fmla="+- 0 945 888"/>
                              <a:gd name="T19" fmla="*/ 945 h 255"/>
                              <a:gd name="T20" fmla="+- 0 1999 1967"/>
                              <a:gd name="T21" fmla="*/ T20 w 465"/>
                              <a:gd name="T22" fmla="+- 0 931 888"/>
                              <a:gd name="T23" fmla="*/ 931 h 255"/>
                              <a:gd name="T24" fmla="+- 0 2011 1967"/>
                              <a:gd name="T25" fmla="*/ T24 w 465"/>
                              <a:gd name="T26" fmla="+- 0 919 888"/>
                              <a:gd name="T27" fmla="*/ 919 h 255"/>
                              <a:gd name="T28" fmla="+- 0 2024 1967"/>
                              <a:gd name="T29" fmla="*/ T28 w 465"/>
                              <a:gd name="T30" fmla="+- 0 909 888"/>
                              <a:gd name="T31" fmla="*/ 909 h 255"/>
                              <a:gd name="T32" fmla="+- 0 2038 1967"/>
                              <a:gd name="T33" fmla="*/ T32 w 465"/>
                              <a:gd name="T34" fmla="+- 0 901 888"/>
                              <a:gd name="T35" fmla="*/ 901 h 255"/>
                              <a:gd name="T36" fmla="+- 0 2054 1967"/>
                              <a:gd name="T37" fmla="*/ T36 w 465"/>
                              <a:gd name="T38" fmla="+- 0 894 888"/>
                              <a:gd name="T39" fmla="*/ 894 h 255"/>
                              <a:gd name="T40" fmla="+- 0 2070 1967"/>
                              <a:gd name="T41" fmla="*/ T40 w 465"/>
                              <a:gd name="T42" fmla="+- 0 890 888"/>
                              <a:gd name="T43" fmla="*/ 890 h 255"/>
                              <a:gd name="T44" fmla="+- 0 2087 1967"/>
                              <a:gd name="T45" fmla="*/ T44 w 465"/>
                              <a:gd name="T46" fmla="+- 0 888 888"/>
                              <a:gd name="T47" fmla="*/ 888 h 255"/>
                              <a:gd name="T48" fmla="+- 0 2305 1967"/>
                              <a:gd name="T49" fmla="*/ T48 w 465"/>
                              <a:gd name="T50" fmla="+- 0 888 888"/>
                              <a:gd name="T51" fmla="*/ 888 h 255"/>
                              <a:gd name="T52" fmla="+- 0 2322 1967"/>
                              <a:gd name="T53" fmla="*/ T52 w 465"/>
                              <a:gd name="T54" fmla="+- 0 889 888"/>
                              <a:gd name="T55" fmla="*/ 889 h 255"/>
                              <a:gd name="T56" fmla="+- 0 2338 1967"/>
                              <a:gd name="T57" fmla="*/ T56 w 465"/>
                              <a:gd name="T58" fmla="+- 0 892 888"/>
                              <a:gd name="T59" fmla="*/ 892 h 255"/>
                              <a:gd name="T60" fmla="+- 0 2354 1967"/>
                              <a:gd name="T61" fmla="*/ T60 w 465"/>
                              <a:gd name="T62" fmla="+- 0 898 888"/>
                              <a:gd name="T63" fmla="*/ 898 h 255"/>
                              <a:gd name="T64" fmla="+- 0 2369 1967"/>
                              <a:gd name="T65" fmla="*/ T64 w 465"/>
                              <a:gd name="T66" fmla="+- 0 905 888"/>
                              <a:gd name="T67" fmla="*/ 905 h 255"/>
                              <a:gd name="T68" fmla="+- 0 2383 1967"/>
                              <a:gd name="T69" fmla="*/ T68 w 465"/>
                              <a:gd name="T70" fmla="+- 0 914 888"/>
                              <a:gd name="T71" fmla="*/ 914 h 255"/>
                              <a:gd name="T72" fmla="+- 0 2395 1967"/>
                              <a:gd name="T73" fmla="*/ T72 w 465"/>
                              <a:gd name="T74" fmla="+- 0 925 888"/>
                              <a:gd name="T75" fmla="*/ 925 h 255"/>
                              <a:gd name="T76" fmla="+- 0 2406 1967"/>
                              <a:gd name="T77" fmla="*/ T76 w 465"/>
                              <a:gd name="T78" fmla="+- 0 938 888"/>
                              <a:gd name="T79" fmla="*/ 938 h 255"/>
                              <a:gd name="T80" fmla="+- 0 2416 1967"/>
                              <a:gd name="T81" fmla="*/ T80 w 465"/>
                              <a:gd name="T82" fmla="+- 0 952 888"/>
                              <a:gd name="T83" fmla="*/ 952 h 255"/>
                              <a:gd name="T84" fmla="+- 0 2423 1967"/>
                              <a:gd name="T85" fmla="*/ T84 w 465"/>
                              <a:gd name="T86" fmla="+- 0 967 888"/>
                              <a:gd name="T87" fmla="*/ 967 h 255"/>
                              <a:gd name="T88" fmla="+- 0 2428 1967"/>
                              <a:gd name="T89" fmla="*/ T88 w 465"/>
                              <a:gd name="T90" fmla="+- 0 982 888"/>
                              <a:gd name="T91" fmla="*/ 982 h 255"/>
                              <a:gd name="T92" fmla="+- 0 2432 1967"/>
                              <a:gd name="T93" fmla="*/ T92 w 465"/>
                              <a:gd name="T94" fmla="+- 0 999 888"/>
                              <a:gd name="T95" fmla="*/ 999 h 255"/>
                              <a:gd name="T96" fmla="+- 0 2432 1967"/>
                              <a:gd name="T97" fmla="*/ T96 w 465"/>
                              <a:gd name="T98" fmla="+- 0 1015 888"/>
                              <a:gd name="T99" fmla="*/ 1015 h 255"/>
                              <a:gd name="T100" fmla="+- 0 2432 1967"/>
                              <a:gd name="T101" fmla="*/ T100 w 465"/>
                              <a:gd name="T102" fmla="+- 0 1032 888"/>
                              <a:gd name="T103" fmla="*/ 1032 h 255"/>
                              <a:gd name="T104" fmla="+- 0 2428 1967"/>
                              <a:gd name="T105" fmla="*/ T104 w 465"/>
                              <a:gd name="T106" fmla="+- 0 1048 888"/>
                              <a:gd name="T107" fmla="*/ 1048 h 255"/>
                              <a:gd name="T108" fmla="+- 0 2423 1967"/>
                              <a:gd name="T109" fmla="*/ T108 w 465"/>
                              <a:gd name="T110" fmla="+- 0 1064 888"/>
                              <a:gd name="T111" fmla="*/ 1064 h 255"/>
                              <a:gd name="T112" fmla="+- 0 2416 1967"/>
                              <a:gd name="T113" fmla="*/ T112 w 465"/>
                              <a:gd name="T114" fmla="+- 0 1079 888"/>
                              <a:gd name="T115" fmla="*/ 1079 h 255"/>
                              <a:gd name="T116" fmla="+- 0 2406 1967"/>
                              <a:gd name="T117" fmla="*/ T116 w 465"/>
                              <a:gd name="T118" fmla="+- 0 1093 888"/>
                              <a:gd name="T119" fmla="*/ 1093 h 255"/>
                              <a:gd name="T120" fmla="+- 0 2395 1967"/>
                              <a:gd name="T121" fmla="*/ T120 w 465"/>
                              <a:gd name="T122" fmla="+- 0 1106 888"/>
                              <a:gd name="T123" fmla="*/ 1106 h 255"/>
                              <a:gd name="T124" fmla="+- 0 2383 1967"/>
                              <a:gd name="T125" fmla="*/ T124 w 465"/>
                              <a:gd name="T126" fmla="+- 0 1117 888"/>
                              <a:gd name="T127" fmla="*/ 1117 h 255"/>
                              <a:gd name="T128" fmla="+- 0 2369 1967"/>
                              <a:gd name="T129" fmla="*/ T128 w 465"/>
                              <a:gd name="T130" fmla="+- 0 1126 888"/>
                              <a:gd name="T131" fmla="*/ 1126 h 255"/>
                              <a:gd name="T132" fmla="+- 0 2354 1967"/>
                              <a:gd name="T133" fmla="*/ T132 w 465"/>
                              <a:gd name="T134" fmla="+- 0 1133 888"/>
                              <a:gd name="T135" fmla="*/ 1133 h 255"/>
                              <a:gd name="T136" fmla="+- 0 2338 1967"/>
                              <a:gd name="T137" fmla="*/ T136 w 465"/>
                              <a:gd name="T138" fmla="+- 0 1139 888"/>
                              <a:gd name="T139" fmla="*/ 1139 h 255"/>
                              <a:gd name="T140" fmla="+- 0 2322 1967"/>
                              <a:gd name="T141" fmla="*/ T140 w 465"/>
                              <a:gd name="T142" fmla="+- 0 1142 888"/>
                              <a:gd name="T143" fmla="*/ 1142 h 255"/>
                              <a:gd name="T144" fmla="+- 0 2305 1967"/>
                              <a:gd name="T145" fmla="*/ T144 w 465"/>
                              <a:gd name="T146" fmla="+- 0 1143 888"/>
                              <a:gd name="T147" fmla="*/ 1143 h 255"/>
                              <a:gd name="T148" fmla="+- 0 2087 1967"/>
                              <a:gd name="T149" fmla="*/ T148 w 465"/>
                              <a:gd name="T150" fmla="+- 0 1143 888"/>
                              <a:gd name="T151" fmla="*/ 1143 h 255"/>
                              <a:gd name="T152" fmla="+- 0 2070 1967"/>
                              <a:gd name="T153" fmla="*/ T152 w 465"/>
                              <a:gd name="T154" fmla="+- 0 1140 888"/>
                              <a:gd name="T155" fmla="*/ 1140 h 255"/>
                              <a:gd name="T156" fmla="+- 0 2054 1967"/>
                              <a:gd name="T157" fmla="*/ T156 w 465"/>
                              <a:gd name="T158" fmla="+- 0 1136 888"/>
                              <a:gd name="T159" fmla="*/ 1136 h 255"/>
                              <a:gd name="T160" fmla="+- 0 2038 1967"/>
                              <a:gd name="T161" fmla="*/ T160 w 465"/>
                              <a:gd name="T162" fmla="+- 0 1130 888"/>
                              <a:gd name="T163" fmla="*/ 1130 h 255"/>
                              <a:gd name="T164" fmla="+- 0 2024 1967"/>
                              <a:gd name="T165" fmla="*/ T164 w 465"/>
                              <a:gd name="T166" fmla="+- 0 1121 888"/>
                              <a:gd name="T167" fmla="*/ 1121 h 255"/>
                              <a:gd name="T168" fmla="+- 0 2011 1967"/>
                              <a:gd name="T169" fmla="*/ T168 w 465"/>
                              <a:gd name="T170" fmla="+- 0 1111 888"/>
                              <a:gd name="T171" fmla="*/ 1111 h 255"/>
                              <a:gd name="T172" fmla="+- 0 1999 1967"/>
                              <a:gd name="T173" fmla="*/ T172 w 465"/>
                              <a:gd name="T174" fmla="+- 0 1100 888"/>
                              <a:gd name="T175" fmla="*/ 1100 h 255"/>
                              <a:gd name="T176" fmla="+- 0 1989 1967"/>
                              <a:gd name="T177" fmla="*/ T176 w 465"/>
                              <a:gd name="T178" fmla="+- 0 1086 888"/>
                              <a:gd name="T179" fmla="*/ 1086 h 255"/>
                              <a:gd name="T180" fmla="+- 0 1980 1967"/>
                              <a:gd name="T181" fmla="*/ T180 w 465"/>
                              <a:gd name="T182" fmla="+- 0 1072 888"/>
                              <a:gd name="T183" fmla="*/ 1072 h 255"/>
                              <a:gd name="T184" fmla="+- 0 1974 1967"/>
                              <a:gd name="T185" fmla="*/ T184 w 465"/>
                              <a:gd name="T186" fmla="+- 0 1056 888"/>
                              <a:gd name="T187" fmla="*/ 1056 h 255"/>
                              <a:gd name="T188" fmla="+- 0 1970 1967"/>
                              <a:gd name="T189" fmla="*/ T188 w 465"/>
                              <a:gd name="T190" fmla="+- 0 1040 888"/>
                              <a:gd name="T191" fmla="*/ 1040 h 255"/>
                              <a:gd name="T192" fmla="+- 0 1967 1967"/>
                              <a:gd name="T193" fmla="*/ T192 w 465"/>
                              <a:gd name="T194" fmla="+- 0 1024 888"/>
                              <a:gd name="T195" fmla="*/ 1024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6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338" y="0"/>
                                </a:lnTo>
                                <a:lnTo>
                                  <a:pt x="346" y="0"/>
                                </a:lnTo>
                                <a:lnTo>
                                  <a:pt x="355" y="1"/>
                                </a:lnTo>
                                <a:lnTo>
                                  <a:pt x="363" y="2"/>
                                </a:lnTo>
                                <a:lnTo>
                                  <a:pt x="371" y="4"/>
                                </a:lnTo>
                                <a:lnTo>
                                  <a:pt x="379" y="6"/>
                                </a:lnTo>
                                <a:lnTo>
                                  <a:pt x="387" y="10"/>
                                </a:lnTo>
                                <a:lnTo>
                                  <a:pt x="395" y="13"/>
                                </a:lnTo>
                                <a:lnTo>
                                  <a:pt x="402" y="17"/>
                                </a:lnTo>
                                <a:lnTo>
                                  <a:pt x="409" y="21"/>
                                </a:lnTo>
                                <a:lnTo>
                                  <a:pt x="416" y="26"/>
                                </a:lnTo>
                                <a:lnTo>
                                  <a:pt x="422" y="31"/>
                                </a:lnTo>
                                <a:lnTo>
                                  <a:pt x="428" y="37"/>
                                </a:lnTo>
                                <a:lnTo>
                                  <a:pt x="434" y="43"/>
                                </a:lnTo>
                                <a:lnTo>
                                  <a:pt x="439" y="50"/>
                                </a:lnTo>
                                <a:lnTo>
                                  <a:pt x="444" y="57"/>
                                </a:lnTo>
                                <a:lnTo>
                                  <a:pt x="449" y="64"/>
                                </a:lnTo>
                                <a:lnTo>
                                  <a:pt x="453" y="71"/>
                                </a:lnTo>
                                <a:lnTo>
                                  <a:pt x="456" y="79"/>
                                </a:lnTo>
                                <a:lnTo>
                                  <a:pt x="459" y="86"/>
                                </a:lnTo>
                                <a:lnTo>
                                  <a:pt x="461" y="94"/>
                                </a:lnTo>
                                <a:lnTo>
                                  <a:pt x="463" y="103"/>
                                </a:lnTo>
                                <a:lnTo>
                                  <a:pt x="465" y="111"/>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434" y="212"/>
                                </a:lnTo>
                                <a:lnTo>
                                  <a:pt x="428" y="218"/>
                                </a:lnTo>
                                <a:lnTo>
                                  <a:pt x="422" y="223"/>
                                </a:lnTo>
                                <a:lnTo>
                                  <a:pt x="416" y="229"/>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E6CAD3" id="Group 1912356697" o:spid="_x0000_s1026" style="position:absolute;margin-left:98.4pt;margin-top:44.4pt;width:23.25pt;height:12.75pt;z-index:-251628544;mso-position-horizontal-relative:page" coordorigin="1967,888"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">
                <v:shape id="Freeform 185" o:spid="_x0000_s1027" style="position:absolute;left:1967;top:888;width:465;height:255;visibility:visible;mso-wrap-style:square;v-text-anchor:top" coordsize="46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" path="m,127r,-8l1,111r2,-8l5,94,7,86r3,-7l13,71r4,-7l22,57r5,-7l32,43r6,-6l44,31r6,-5l57,21r7,-4l71,13r8,-3l87,6,95,4r8,-2l111,1,120,r8,l338,r8,l355,1r8,1l371,4r8,2l387,10r8,3l402,17r7,4l416,26r6,5l428,37r6,6l439,50r5,7l449,64r4,7l456,79r3,7l461,94r2,9l465,111r,8l465,127r,9l465,144r-2,8l461,160r-2,8l456,176r-3,8l449,191r-5,7l439,205r-5,7l428,218r-6,5l416,229r-7,4l402,238r-7,4l387,245r-8,3l371,251r-8,1l355,254r-9,1l338,255r-210,l120,255r-9,-1l103,252r-8,-1l87,248r-8,-3l71,242r-7,-4l57,233r-7,-4l44,223r-6,-5l32,212r-5,-7l22,198r-5,-7l13,184r-3,-8l7,168,5,160,3,152,1,144,,136r,-9xe" filled="f" strokecolor="#99a0a6">
                  <v:path arrowok="t" o:connecttype="custom" o:connectlocs="0,1007;3,991;7,974;13,959;22,945;32,931;44,919;57,909;71,901;87,894;103,890;120,888;338,888;355,889;371,892;387,898;402,905;416,914;428,925;439,938;449,952;456,967;461,982;465,999;465,1015;465,1032;461,1048;456,1064;449,1079;439,1093;428,1106;416,1117;402,1126;387,1133;371,1139;355,1142;338,1143;120,1143;103,1140;87,1136;71,1130;57,1121;44,1111;32,1100;22,1086;13,1072;7,1056;3,1040;0,1024" o:connectangles="0,0,0,0,0,0,0,0,0,0,0,0,0,0,0,0,0,0,0,0,0,0,0,0,0,0,0,0,0,0,0,0,0,0,0,0,0,0,0,0,0,0,0,0,0,0,0,0,0"/>
                </v:shape>
                <w10:wrap anchorx="page"/>
              </v:group>
            </w:pict>
          </mc:Fallback>
        </mc:AlternateContent>
      </w:r>
      <w:r w:rsidRPr="00EB7BFD">
        <w:rPr>
          <w:color w:val="202024"/>
          <w:w w:val="105"/>
          <w:sz w:val="24"/>
          <w:szCs w:val="24"/>
        </w:rPr>
        <w:t>Ba</w:t>
      </w:r>
      <w:r w:rsidRPr="00EB7BFD">
        <w:rPr>
          <w:color w:val="202024"/>
          <w:w w:val="118"/>
          <w:sz w:val="24"/>
          <w:szCs w:val="24"/>
        </w:rPr>
        <w:t>c</w:t>
      </w:r>
      <w:r w:rsidRPr="00EB7BFD">
        <w:rPr>
          <w:color w:val="202024"/>
          <w:w w:val="110"/>
          <w:sz w:val="24"/>
          <w:szCs w:val="24"/>
        </w:rPr>
        <w:t>h</w:t>
      </w:r>
      <w:r w:rsidRPr="00EB7BFD">
        <w:rPr>
          <w:color w:val="202024"/>
          <w:w w:val="119"/>
          <w:sz w:val="24"/>
          <w:szCs w:val="24"/>
        </w:rPr>
        <w:t>e</w:t>
      </w:r>
      <w:r w:rsidRPr="00EB7BFD">
        <w:rPr>
          <w:color w:val="202024"/>
          <w:w w:val="87"/>
          <w:sz w:val="24"/>
          <w:szCs w:val="24"/>
        </w:rPr>
        <w:t>l</w:t>
      </w:r>
      <w:r w:rsidRPr="00EB7BFD">
        <w:rPr>
          <w:color w:val="202024"/>
          <w:w w:val="114"/>
          <w:sz w:val="24"/>
          <w:szCs w:val="24"/>
        </w:rPr>
        <w:t>o</w:t>
      </w:r>
      <w:r w:rsidRPr="00EB7BFD">
        <w:rPr>
          <w:color w:val="202024"/>
          <w:w w:val="101"/>
          <w:sz w:val="24"/>
          <w:szCs w:val="24"/>
        </w:rPr>
        <w:t>r</w:t>
      </w:r>
      <w:r w:rsidRPr="00EB7BFD">
        <w:rPr>
          <w:color w:val="202024"/>
          <w:spacing w:val="-1"/>
          <w:sz w:val="24"/>
          <w:szCs w:val="24"/>
        </w:rPr>
        <w:t xml:space="preserve"> </w:t>
      </w:r>
      <w:r w:rsidRPr="00EB7BFD">
        <w:rPr>
          <w:color w:val="202024"/>
          <w:sz w:val="24"/>
          <w:szCs w:val="24"/>
        </w:rPr>
        <w:t>of</w:t>
      </w:r>
      <w:r w:rsidRPr="00EB7BFD">
        <w:rPr>
          <w:color w:val="202024"/>
          <w:spacing w:val="17"/>
          <w:sz w:val="24"/>
          <w:szCs w:val="24"/>
        </w:rPr>
        <w:t xml:space="preserve"> </w:t>
      </w:r>
      <w:r w:rsidRPr="00EB7BFD">
        <w:rPr>
          <w:color w:val="202024"/>
          <w:sz w:val="24"/>
          <w:szCs w:val="24"/>
        </w:rPr>
        <w:t>Social</w:t>
      </w:r>
      <w:r w:rsidRPr="00EB7BFD">
        <w:rPr>
          <w:color w:val="202024"/>
          <w:spacing w:val="45"/>
          <w:sz w:val="24"/>
          <w:szCs w:val="24"/>
        </w:rPr>
        <w:t xml:space="preserve"> </w:t>
      </w:r>
      <w:r w:rsidRPr="00EB7BFD">
        <w:rPr>
          <w:color w:val="202024"/>
          <w:w w:val="109"/>
          <w:sz w:val="24"/>
          <w:szCs w:val="24"/>
        </w:rPr>
        <w:t>works</w:t>
      </w:r>
      <w:r w:rsidRPr="00EB7BFD">
        <w:rPr>
          <w:color w:val="202024"/>
          <w:spacing w:val="-3"/>
          <w:w w:val="109"/>
          <w:sz w:val="24"/>
          <w:szCs w:val="24"/>
        </w:rPr>
        <w:t xml:space="preserve"> </w:t>
      </w:r>
      <w:r w:rsidRPr="00EB7BFD">
        <w:rPr>
          <w:color w:val="202024"/>
          <w:sz w:val="24"/>
          <w:szCs w:val="24"/>
        </w:rPr>
        <w:t>and</w:t>
      </w:r>
      <w:r w:rsidRPr="00EB7BFD">
        <w:rPr>
          <w:color w:val="202024"/>
          <w:spacing w:val="45"/>
          <w:sz w:val="24"/>
          <w:szCs w:val="24"/>
        </w:rPr>
        <w:t xml:space="preserve"> </w:t>
      </w:r>
      <w:r w:rsidRPr="00EB7BFD">
        <w:rPr>
          <w:color w:val="202024"/>
          <w:sz w:val="24"/>
          <w:szCs w:val="24"/>
        </w:rPr>
        <w:t>Social</w:t>
      </w:r>
      <w:r w:rsidRPr="00EB7BFD">
        <w:rPr>
          <w:color w:val="202024"/>
          <w:spacing w:val="45"/>
          <w:sz w:val="24"/>
          <w:szCs w:val="24"/>
        </w:rPr>
        <w:t xml:space="preserve"> </w:t>
      </w:r>
      <w:r w:rsidRPr="00EB7BFD">
        <w:rPr>
          <w:color w:val="202024"/>
          <w:w w:val="90"/>
          <w:sz w:val="24"/>
          <w:szCs w:val="24"/>
        </w:rPr>
        <w:t>A</w:t>
      </w:r>
      <w:r w:rsidRPr="00EB7BFD">
        <w:rPr>
          <w:color w:val="202024"/>
          <w:w w:val="112"/>
          <w:sz w:val="24"/>
          <w:szCs w:val="24"/>
        </w:rPr>
        <w:t>dm</w:t>
      </w:r>
      <w:r w:rsidRPr="00EB7BFD">
        <w:rPr>
          <w:color w:val="202024"/>
          <w:w w:val="87"/>
          <w:sz w:val="24"/>
          <w:szCs w:val="24"/>
        </w:rPr>
        <w:t>i</w:t>
      </w:r>
      <w:r w:rsidRPr="00EB7BFD">
        <w:rPr>
          <w:color w:val="202024"/>
          <w:w w:val="110"/>
          <w:sz w:val="24"/>
          <w:szCs w:val="24"/>
        </w:rPr>
        <w:t>n</w:t>
      </w:r>
      <w:r w:rsidRPr="00EB7BFD">
        <w:rPr>
          <w:color w:val="202024"/>
          <w:w w:val="87"/>
          <w:sz w:val="24"/>
          <w:szCs w:val="24"/>
        </w:rPr>
        <w:t>i</w:t>
      </w:r>
      <w:r w:rsidRPr="00EB7BFD">
        <w:rPr>
          <w:color w:val="202024"/>
          <w:w w:val="132"/>
          <w:sz w:val="24"/>
          <w:szCs w:val="24"/>
        </w:rPr>
        <w:t>s</w:t>
      </w:r>
      <w:r w:rsidRPr="00EB7BFD">
        <w:rPr>
          <w:color w:val="202024"/>
          <w:w w:val="117"/>
          <w:sz w:val="24"/>
          <w:szCs w:val="24"/>
        </w:rPr>
        <w:t>t</w:t>
      </w:r>
      <w:r w:rsidRPr="00EB7BFD">
        <w:rPr>
          <w:color w:val="202024"/>
          <w:spacing w:val="-4"/>
          <w:w w:val="101"/>
          <w:sz w:val="24"/>
          <w:szCs w:val="24"/>
        </w:rPr>
        <w:t>r</w:t>
      </w:r>
      <w:r w:rsidRPr="00EB7BFD">
        <w:rPr>
          <w:color w:val="202024"/>
          <w:w w:val="122"/>
          <w:sz w:val="24"/>
          <w:szCs w:val="24"/>
        </w:rPr>
        <w:t>a</w:t>
      </w:r>
      <w:r w:rsidRPr="00EB7BFD">
        <w:rPr>
          <w:color w:val="202024"/>
          <w:w w:val="117"/>
          <w:sz w:val="24"/>
          <w:szCs w:val="24"/>
        </w:rPr>
        <w:t>t</w:t>
      </w:r>
      <w:r w:rsidRPr="00EB7BFD">
        <w:rPr>
          <w:color w:val="202024"/>
          <w:w w:val="87"/>
          <w:sz w:val="24"/>
          <w:szCs w:val="24"/>
        </w:rPr>
        <w:t>i</w:t>
      </w:r>
      <w:r w:rsidRPr="00EB7BFD">
        <w:rPr>
          <w:color w:val="202024"/>
          <w:w w:val="114"/>
          <w:sz w:val="24"/>
          <w:szCs w:val="24"/>
        </w:rPr>
        <w:t>o</w:t>
      </w:r>
      <w:r w:rsidRPr="00EB7BFD">
        <w:rPr>
          <w:color w:val="202024"/>
          <w:w w:val="110"/>
          <w:sz w:val="24"/>
          <w:szCs w:val="24"/>
        </w:rPr>
        <w:t xml:space="preserve">n </w:t>
      </w:r>
      <w:r w:rsidRPr="00EB7BFD">
        <w:rPr>
          <w:color w:val="202024"/>
          <w:w w:val="105"/>
          <w:sz w:val="24"/>
          <w:szCs w:val="24"/>
        </w:rPr>
        <w:t>Ba</w:t>
      </w:r>
      <w:r w:rsidRPr="00EB7BFD">
        <w:rPr>
          <w:color w:val="202024"/>
          <w:w w:val="118"/>
          <w:sz w:val="24"/>
          <w:szCs w:val="24"/>
        </w:rPr>
        <w:t>c</w:t>
      </w:r>
      <w:r w:rsidRPr="00EB7BFD">
        <w:rPr>
          <w:color w:val="202024"/>
          <w:w w:val="110"/>
          <w:sz w:val="24"/>
          <w:szCs w:val="24"/>
        </w:rPr>
        <w:t>h</w:t>
      </w:r>
      <w:r w:rsidRPr="00EB7BFD">
        <w:rPr>
          <w:color w:val="202024"/>
          <w:w w:val="119"/>
          <w:sz w:val="24"/>
          <w:szCs w:val="24"/>
        </w:rPr>
        <w:t>e</w:t>
      </w:r>
      <w:r w:rsidRPr="00EB7BFD">
        <w:rPr>
          <w:color w:val="202024"/>
          <w:w w:val="87"/>
          <w:sz w:val="24"/>
          <w:szCs w:val="24"/>
        </w:rPr>
        <w:t>l</w:t>
      </w:r>
      <w:r w:rsidRPr="00EB7BFD">
        <w:rPr>
          <w:color w:val="202024"/>
          <w:w w:val="114"/>
          <w:sz w:val="24"/>
          <w:szCs w:val="24"/>
        </w:rPr>
        <w:t>o</w:t>
      </w:r>
      <w:r w:rsidRPr="00EB7BFD">
        <w:rPr>
          <w:color w:val="202024"/>
          <w:w w:val="101"/>
          <w:sz w:val="24"/>
          <w:szCs w:val="24"/>
        </w:rPr>
        <w:t>r</w:t>
      </w:r>
      <w:r w:rsidRPr="00EB7BFD">
        <w:rPr>
          <w:color w:val="202024"/>
          <w:spacing w:val="-1"/>
          <w:sz w:val="24"/>
          <w:szCs w:val="24"/>
        </w:rPr>
        <w:t xml:space="preserve"> </w:t>
      </w:r>
      <w:r w:rsidRPr="00EB7BFD">
        <w:rPr>
          <w:color w:val="202024"/>
          <w:sz w:val="24"/>
          <w:szCs w:val="24"/>
        </w:rPr>
        <w:t>of</w:t>
      </w:r>
      <w:r w:rsidRPr="00EB7BFD">
        <w:rPr>
          <w:color w:val="202024"/>
          <w:spacing w:val="17"/>
          <w:sz w:val="24"/>
          <w:szCs w:val="24"/>
        </w:rPr>
        <w:t xml:space="preserve"> </w:t>
      </w:r>
      <w:r w:rsidRPr="00EB7BFD">
        <w:rPr>
          <w:color w:val="202024"/>
          <w:w w:val="112"/>
          <w:sz w:val="24"/>
          <w:szCs w:val="24"/>
        </w:rPr>
        <w:t>P</w:t>
      </w:r>
      <w:r w:rsidRPr="00EB7BFD">
        <w:rPr>
          <w:color w:val="202024"/>
          <w:spacing w:val="-2"/>
          <w:w w:val="112"/>
          <w:sz w:val="24"/>
          <w:szCs w:val="24"/>
        </w:rPr>
        <w:t>r</w:t>
      </w:r>
      <w:r w:rsidRPr="00EB7BFD">
        <w:rPr>
          <w:color w:val="202024"/>
          <w:w w:val="112"/>
          <w:sz w:val="24"/>
          <w:szCs w:val="24"/>
        </w:rPr>
        <w:t>ocu</w:t>
      </w:r>
      <w:r w:rsidRPr="00EB7BFD">
        <w:rPr>
          <w:color w:val="202024"/>
          <w:spacing w:val="-2"/>
          <w:w w:val="112"/>
          <w:sz w:val="24"/>
          <w:szCs w:val="24"/>
        </w:rPr>
        <w:t>r</w:t>
      </w:r>
      <w:r w:rsidRPr="00EB7BFD">
        <w:rPr>
          <w:color w:val="202024"/>
          <w:w w:val="112"/>
          <w:sz w:val="24"/>
          <w:szCs w:val="24"/>
        </w:rPr>
        <w:t>ement</w:t>
      </w:r>
      <w:r w:rsidRPr="00EB7BFD">
        <w:rPr>
          <w:color w:val="202024"/>
          <w:spacing w:val="-2"/>
          <w:w w:val="112"/>
          <w:sz w:val="24"/>
          <w:szCs w:val="24"/>
        </w:rPr>
        <w:t xml:space="preserve"> </w:t>
      </w:r>
      <w:r w:rsidRPr="00EB7BFD">
        <w:rPr>
          <w:color w:val="202024"/>
          <w:sz w:val="24"/>
          <w:szCs w:val="24"/>
        </w:rPr>
        <w:t>and</w:t>
      </w:r>
      <w:r w:rsidRPr="00EB7BFD">
        <w:rPr>
          <w:color w:val="202024"/>
          <w:spacing w:val="45"/>
          <w:sz w:val="24"/>
          <w:szCs w:val="24"/>
        </w:rPr>
        <w:t xml:space="preserve"> </w:t>
      </w:r>
      <w:r w:rsidRPr="00EB7BFD">
        <w:rPr>
          <w:color w:val="202024"/>
          <w:w w:val="88"/>
          <w:sz w:val="24"/>
          <w:szCs w:val="24"/>
        </w:rPr>
        <w:t>L</w:t>
      </w:r>
      <w:r w:rsidRPr="00EB7BFD">
        <w:rPr>
          <w:color w:val="202024"/>
          <w:w w:val="114"/>
          <w:sz w:val="24"/>
          <w:szCs w:val="24"/>
        </w:rPr>
        <w:t>o</w:t>
      </w:r>
      <w:r w:rsidRPr="00EB7BFD">
        <w:rPr>
          <w:color w:val="202024"/>
          <w:w w:val="112"/>
          <w:sz w:val="24"/>
          <w:szCs w:val="24"/>
        </w:rPr>
        <w:t>g</w:t>
      </w:r>
      <w:r w:rsidRPr="00EB7BFD">
        <w:rPr>
          <w:color w:val="202024"/>
          <w:w w:val="87"/>
          <w:sz w:val="24"/>
          <w:szCs w:val="24"/>
        </w:rPr>
        <w:t>i</w:t>
      </w:r>
      <w:r w:rsidRPr="00EB7BFD">
        <w:rPr>
          <w:color w:val="202024"/>
          <w:w w:val="132"/>
          <w:sz w:val="24"/>
          <w:szCs w:val="24"/>
        </w:rPr>
        <w:t>s</w:t>
      </w:r>
      <w:r w:rsidRPr="00EB7BFD">
        <w:rPr>
          <w:color w:val="202024"/>
          <w:w w:val="117"/>
          <w:sz w:val="24"/>
          <w:szCs w:val="24"/>
        </w:rPr>
        <w:t>t</w:t>
      </w:r>
      <w:r w:rsidRPr="00EB7BFD">
        <w:rPr>
          <w:color w:val="202024"/>
          <w:w w:val="87"/>
          <w:sz w:val="24"/>
          <w:szCs w:val="24"/>
        </w:rPr>
        <w:t>i</w:t>
      </w:r>
      <w:r w:rsidRPr="00EB7BFD">
        <w:rPr>
          <w:color w:val="202024"/>
          <w:w w:val="118"/>
          <w:sz w:val="24"/>
          <w:szCs w:val="24"/>
        </w:rPr>
        <w:t>c</w:t>
      </w:r>
      <w:r w:rsidRPr="00EB7BFD">
        <w:rPr>
          <w:color w:val="202024"/>
          <w:w w:val="132"/>
          <w:sz w:val="24"/>
          <w:szCs w:val="24"/>
        </w:rPr>
        <w:t>s</w:t>
      </w:r>
      <w:r w:rsidRPr="00EB7BFD">
        <w:rPr>
          <w:color w:val="202024"/>
          <w:spacing w:val="-1"/>
          <w:sz w:val="24"/>
          <w:szCs w:val="24"/>
        </w:rPr>
        <w:t xml:space="preserve"> </w:t>
      </w:r>
      <w:r w:rsidRPr="00EB7BFD">
        <w:rPr>
          <w:color w:val="202024"/>
          <w:w w:val="98"/>
          <w:sz w:val="24"/>
          <w:szCs w:val="24"/>
        </w:rPr>
        <w:t>M</w:t>
      </w:r>
      <w:r w:rsidRPr="00EB7BFD">
        <w:rPr>
          <w:color w:val="202024"/>
          <w:w w:val="122"/>
          <w:sz w:val="24"/>
          <w:szCs w:val="24"/>
        </w:rPr>
        <w:t>a</w:t>
      </w:r>
      <w:r w:rsidRPr="00EB7BFD">
        <w:rPr>
          <w:color w:val="202024"/>
          <w:w w:val="110"/>
          <w:sz w:val="24"/>
          <w:szCs w:val="24"/>
        </w:rPr>
        <w:t>n</w:t>
      </w:r>
      <w:r w:rsidRPr="00EB7BFD">
        <w:rPr>
          <w:color w:val="202024"/>
          <w:w w:val="122"/>
          <w:sz w:val="24"/>
          <w:szCs w:val="24"/>
        </w:rPr>
        <w:t>a</w:t>
      </w:r>
      <w:r w:rsidRPr="00EB7BFD">
        <w:rPr>
          <w:color w:val="202024"/>
          <w:w w:val="112"/>
          <w:sz w:val="24"/>
          <w:szCs w:val="24"/>
        </w:rPr>
        <w:t>g</w:t>
      </w:r>
      <w:r w:rsidRPr="00EB7BFD">
        <w:rPr>
          <w:color w:val="202024"/>
          <w:w w:val="119"/>
          <w:sz w:val="24"/>
          <w:szCs w:val="24"/>
        </w:rPr>
        <w:t>e</w:t>
      </w:r>
      <w:r w:rsidRPr="00EB7BFD">
        <w:rPr>
          <w:color w:val="202024"/>
          <w:w w:val="112"/>
          <w:sz w:val="24"/>
          <w:szCs w:val="24"/>
        </w:rPr>
        <w:t>m</w:t>
      </w:r>
      <w:r w:rsidRPr="00EB7BFD">
        <w:rPr>
          <w:color w:val="202024"/>
          <w:w w:val="119"/>
          <w:sz w:val="24"/>
          <w:szCs w:val="24"/>
        </w:rPr>
        <w:t>e</w:t>
      </w:r>
      <w:r w:rsidRPr="00EB7BFD">
        <w:rPr>
          <w:color w:val="202024"/>
          <w:w w:val="110"/>
          <w:sz w:val="24"/>
          <w:szCs w:val="24"/>
        </w:rPr>
        <w:t>n</w:t>
      </w:r>
      <w:r w:rsidRPr="00EB7BFD">
        <w:rPr>
          <w:color w:val="202024"/>
          <w:w w:val="117"/>
          <w:sz w:val="24"/>
          <w:szCs w:val="24"/>
        </w:rPr>
        <w:t xml:space="preserve">t </w:t>
      </w:r>
      <w:r w:rsidRPr="00EB7BFD">
        <w:rPr>
          <w:color w:val="202024"/>
          <w:w w:val="105"/>
          <w:sz w:val="24"/>
          <w:szCs w:val="24"/>
        </w:rPr>
        <w:t>Ba</w:t>
      </w:r>
      <w:r w:rsidRPr="00EB7BFD">
        <w:rPr>
          <w:color w:val="202024"/>
          <w:w w:val="118"/>
          <w:sz w:val="24"/>
          <w:szCs w:val="24"/>
        </w:rPr>
        <w:t>c</w:t>
      </w:r>
      <w:r w:rsidRPr="00EB7BFD">
        <w:rPr>
          <w:color w:val="202024"/>
          <w:w w:val="110"/>
          <w:sz w:val="24"/>
          <w:szCs w:val="24"/>
        </w:rPr>
        <w:t>h</w:t>
      </w:r>
      <w:r w:rsidRPr="00EB7BFD">
        <w:rPr>
          <w:color w:val="202024"/>
          <w:w w:val="119"/>
          <w:sz w:val="24"/>
          <w:szCs w:val="24"/>
        </w:rPr>
        <w:t>e</w:t>
      </w:r>
      <w:r w:rsidRPr="00EB7BFD">
        <w:rPr>
          <w:color w:val="202024"/>
          <w:w w:val="87"/>
          <w:sz w:val="24"/>
          <w:szCs w:val="24"/>
        </w:rPr>
        <w:t>l</w:t>
      </w:r>
      <w:r w:rsidRPr="00EB7BFD">
        <w:rPr>
          <w:color w:val="202024"/>
          <w:w w:val="114"/>
          <w:sz w:val="24"/>
          <w:szCs w:val="24"/>
        </w:rPr>
        <w:t>o</w:t>
      </w:r>
      <w:r w:rsidRPr="00EB7BFD">
        <w:rPr>
          <w:color w:val="202024"/>
          <w:w w:val="101"/>
          <w:sz w:val="24"/>
          <w:szCs w:val="24"/>
        </w:rPr>
        <w:t>r</w:t>
      </w:r>
      <w:r w:rsidRPr="00EB7BFD">
        <w:rPr>
          <w:color w:val="202024"/>
          <w:spacing w:val="-1"/>
          <w:sz w:val="24"/>
          <w:szCs w:val="24"/>
        </w:rPr>
        <w:t xml:space="preserve"> </w:t>
      </w:r>
      <w:r w:rsidR="00BF14F2" w:rsidRPr="00EB7BFD">
        <w:rPr>
          <w:color w:val="202024"/>
          <w:sz w:val="24"/>
          <w:szCs w:val="24"/>
        </w:rPr>
        <w:t>of</w:t>
      </w:r>
      <w:r w:rsidRPr="00EB7BFD">
        <w:rPr>
          <w:color w:val="202024"/>
          <w:spacing w:val="-6"/>
          <w:sz w:val="24"/>
          <w:szCs w:val="24"/>
        </w:rPr>
        <w:t xml:space="preserve"> </w:t>
      </w:r>
      <w:r w:rsidRPr="00EB7BFD">
        <w:rPr>
          <w:color w:val="202024"/>
          <w:w w:val="87"/>
          <w:sz w:val="24"/>
          <w:szCs w:val="24"/>
        </w:rPr>
        <w:t>I</w:t>
      </w:r>
      <w:r w:rsidRPr="00EB7BFD">
        <w:rPr>
          <w:color w:val="202024"/>
          <w:w w:val="132"/>
          <w:sz w:val="24"/>
          <w:szCs w:val="24"/>
        </w:rPr>
        <w:t>s</w:t>
      </w:r>
      <w:r w:rsidRPr="00EB7BFD">
        <w:rPr>
          <w:color w:val="202024"/>
          <w:w w:val="87"/>
          <w:sz w:val="24"/>
          <w:szCs w:val="24"/>
        </w:rPr>
        <w:t>l</w:t>
      </w:r>
      <w:r w:rsidRPr="00EB7BFD">
        <w:rPr>
          <w:color w:val="202024"/>
          <w:w w:val="122"/>
          <w:sz w:val="24"/>
          <w:szCs w:val="24"/>
        </w:rPr>
        <w:t>a</w:t>
      </w:r>
      <w:r w:rsidRPr="00EB7BFD">
        <w:rPr>
          <w:color w:val="202024"/>
          <w:w w:val="112"/>
          <w:sz w:val="24"/>
          <w:szCs w:val="24"/>
        </w:rPr>
        <w:t>m</w:t>
      </w:r>
      <w:r w:rsidRPr="00EB7BFD">
        <w:rPr>
          <w:color w:val="202024"/>
          <w:w w:val="87"/>
          <w:sz w:val="24"/>
          <w:szCs w:val="24"/>
        </w:rPr>
        <w:t>i</w:t>
      </w:r>
      <w:r w:rsidRPr="00EB7BFD">
        <w:rPr>
          <w:color w:val="202024"/>
          <w:w w:val="118"/>
          <w:sz w:val="24"/>
          <w:szCs w:val="24"/>
        </w:rPr>
        <w:t>c</w:t>
      </w:r>
      <w:r w:rsidRPr="00EB7BFD">
        <w:rPr>
          <w:color w:val="202024"/>
          <w:spacing w:val="-1"/>
          <w:sz w:val="24"/>
          <w:szCs w:val="24"/>
        </w:rPr>
        <w:t xml:space="preserve"> </w:t>
      </w:r>
      <w:r w:rsidRPr="00EB7BFD">
        <w:rPr>
          <w:color w:val="202024"/>
          <w:sz w:val="24"/>
          <w:szCs w:val="24"/>
        </w:rPr>
        <w:t>Banking</w:t>
      </w:r>
      <w:r w:rsidRPr="00EB7BFD">
        <w:rPr>
          <w:color w:val="202024"/>
          <w:spacing w:val="40"/>
          <w:sz w:val="24"/>
          <w:szCs w:val="24"/>
        </w:rPr>
        <w:t xml:space="preserve"> </w:t>
      </w:r>
      <w:r w:rsidRPr="00EB7BFD">
        <w:rPr>
          <w:color w:val="202024"/>
          <w:sz w:val="24"/>
          <w:szCs w:val="24"/>
        </w:rPr>
        <w:t>and</w:t>
      </w:r>
      <w:r w:rsidRPr="00EB7BFD">
        <w:rPr>
          <w:color w:val="202024"/>
          <w:spacing w:val="45"/>
          <w:sz w:val="24"/>
          <w:szCs w:val="24"/>
        </w:rPr>
        <w:t xml:space="preserve"> </w:t>
      </w:r>
      <w:r w:rsidRPr="00EB7BFD">
        <w:rPr>
          <w:color w:val="202024"/>
          <w:w w:val="99"/>
          <w:sz w:val="24"/>
          <w:szCs w:val="24"/>
        </w:rPr>
        <w:t>F</w:t>
      </w:r>
      <w:r w:rsidRPr="00EB7BFD">
        <w:rPr>
          <w:color w:val="202024"/>
          <w:w w:val="87"/>
          <w:sz w:val="24"/>
          <w:szCs w:val="24"/>
        </w:rPr>
        <w:t>i</w:t>
      </w:r>
      <w:r w:rsidRPr="00EB7BFD">
        <w:rPr>
          <w:color w:val="202024"/>
          <w:w w:val="110"/>
          <w:sz w:val="24"/>
          <w:szCs w:val="24"/>
        </w:rPr>
        <w:t>n</w:t>
      </w:r>
      <w:r w:rsidRPr="00EB7BFD">
        <w:rPr>
          <w:color w:val="202024"/>
          <w:w w:val="122"/>
          <w:sz w:val="24"/>
          <w:szCs w:val="24"/>
        </w:rPr>
        <w:t>a</w:t>
      </w:r>
      <w:r w:rsidRPr="00EB7BFD">
        <w:rPr>
          <w:color w:val="202024"/>
          <w:w w:val="110"/>
          <w:sz w:val="24"/>
          <w:szCs w:val="24"/>
        </w:rPr>
        <w:t>n</w:t>
      </w:r>
      <w:r w:rsidRPr="00EB7BFD">
        <w:rPr>
          <w:color w:val="202024"/>
          <w:w w:val="118"/>
          <w:sz w:val="24"/>
          <w:szCs w:val="24"/>
        </w:rPr>
        <w:t>c</w:t>
      </w:r>
      <w:r w:rsidRPr="00EB7BFD">
        <w:rPr>
          <w:color w:val="202024"/>
          <w:w w:val="119"/>
          <w:sz w:val="24"/>
          <w:szCs w:val="24"/>
        </w:rPr>
        <w:t>e</w:t>
      </w:r>
    </w:p>
    <w:p w14:paraId="369A6843" w14:textId="57637D89" w:rsidR="00BD3C4A" w:rsidRPr="00EB7BFD" w:rsidRDefault="00BD3C4A" w:rsidP="00BD3C4A">
      <w:pPr>
        <w:spacing w:before="29" w:line="260" w:lineRule="exact"/>
        <w:ind w:left="970"/>
        <w:rPr>
          <w:sz w:val="24"/>
          <w:szCs w:val="24"/>
        </w:rPr>
      </w:pPr>
      <w:r w:rsidRPr="00EB7BFD">
        <w:rPr>
          <w:color w:val="202024"/>
          <w:position w:val="-1"/>
          <w:sz w:val="24"/>
          <w:szCs w:val="24"/>
        </w:rPr>
        <w:t xml:space="preserve">6.      </w:t>
      </w:r>
      <w:r w:rsidRPr="00EB7BFD">
        <w:rPr>
          <w:color w:val="202024"/>
          <w:spacing w:val="29"/>
          <w:position w:val="-1"/>
          <w:sz w:val="24"/>
          <w:szCs w:val="24"/>
        </w:rPr>
        <w:t xml:space="preserve"> </w:t>
      </w:r>
      <w:r w:rsidRPr="00EB7BFD">
        <w:rPr>
          <w:rFonts w:eastAsia="Arial"/>
          <w:b/>
          <w:color w:val="202024"/>
          <w:position w:val="-1"/>
          <w:sz w:val="24"/>
          <w:szCs w:val="24"/>
        </w:rPr>
        <w:t>What is your year of study?</w:t>
      </w:r>
      <w:r w:rsidRPr="00EB7BFD">
        <w:rPr>
          <w:rFonts w:eastAsia="Arial"/>
          <w:b/>
          <w:color w:val="202024"/>
          <w:spacing w:val="-6"/>
          <w:position w:val="-1"/>
          <w:sz w:val="24"/>
          <w:szCs w:val="24"/>
        </w:rPr>
        <w:t xml:space="preserve"> </w:t>
      </w:r>
      <w:r w:rsidRPr="00EB7BFD">
        <w:rPr>
          <w:color w:val="D92F25"/>
          <w:position w:val="-1"/>
          <w:sz w:val="24"/>
          <w:szCs w:val="24"/>
        </w:rPr>
        <w:t>*</w:t>
      </w:r>
    </w:p>
    <w:p w14:paraId="5C9E9E2A" w14:textId="77777777" w:rsidR="00BD3C4A" w:rsidRPr="00EB7BFD" w:rsidRDefault="00BD3C4A" w:rsidP="00BD3C4A">
      <w:pPr>
        <w:spacing w:before="10" w:line="260" w:lineRule="exact"/>
        <w:rPr>
          <w:sz w:val="24"/>
          <w:szCs w:val="24"/>
        </w:rPr>
      </w:pPr>
    </w:p>
    <w:p w14:paraId="4C26AA91" w14:textId="77777777" w:rsidR="00BD3C4A" w:rsidRPr="00EB7BFD" w:rsidRDefault="00BD3C4A" w:rsidP="00BD3C4A">
      <w:pPr>
        <w:spacing w:before="26"/>
        <w:ind w:left="1430" w:right="7873"/>
        <w:jc w:val="center"/>
        <w:rPr>
          <w:sz w:val="24"/>
          <w:szCs w:val="24"/>
        </w:rPr>
      </w:pPr>
      <w:r w:rsidRPr="00EB7BFD">
        <w:rPr>
          <w:color w:val="202024"/>
          <w:sz w:val="24"/>
          <w:szCs w:val="24"/>
        </w:rPr>
        <w:t>Mark</w:t>
      </w:r>
      <w:r w:rsidRPr="00EB7BFD">
        <w:rPr>
          <w:color w:val="202024"/>
          <w:spacing w:val="9"/>
          <w:sz w:val="24"/>
          <w:szCs w:val="24"/>
        </w:rPr>
        <w:t xml:space="preserve"> </w:t>
      </w:r>
      <w:r w:rsidRPr="00EB7BFD">
        <w:rPr>
          <w:color w:val="202024"/>
          <w:sz w:val="24"/>
          <w:szCs w:val="24"/>
        </w:rPr>
        <w:t>only</w:t>
      </w:r>
      <w:r w:rsidRPr="00EB7BFD">
        <w:rPr>
          <w:color w:val="202024"/>
          <w:spacing w:val="16"/>
          <w:sz w:val="24"/>
          <w:szCs w:val="24"/>
        </w:rPr>
        <w:t xml:space="preserve"> </w:t>
      </w:r>
      <w:r w:rsidRPr="00EB7BFD">
        <w:rPr>
          <w:color w:val="202024"/>
          <w:sz w:val="24"/>
          <w:szCs w:val="24"/>
        </w:rPr>
        <w:t>one</w:t>
      </w:r>
      <w:r w:rsidRPr="00EB7BFD">
        <w:rPr>
          <w:color w:val="202024"/>
          <w:spacing w:val="41"/>
          <w:sz w:val="24"/>
          <w:szCs w:val="24"/>
        </w:rPr>
        <w:t xml:space="preserve"> </w:t>
      </w:r>
      <w:r w:rsidRPr="00EB7BFD">
        <w:rPr>
          <w:color w:val="202024"/>
          <w:spacing w:val="-2"/>
          <w:w w:val="111"/>
          <w:sz w:val="24"/>
          <w:szCs w:val="24"/>
        </w:rPr>
        <w:t>o</w:t>
      </w:r>
      <w:r w:rsidRPr="00EB7BFD">
        <w:rPr>
          <w:color w:val="202024"/>
          <w:spacing w:val="-2"/>
          <w:w w:val="107"/>
          <w:sz w:val="24"/>
          <w:szCs w:val="24"/>
        </w:rPr>
        <w:t>v</w:t>
      </w:r>
      <w:r w:rsidRPr="00EB7BFD">
        <w:rPr>
          <w:color w:val="202024"/>
          <w:sz w:val="24"/>
          <w:szCs w:val="24"/>
        </w:rPr>
        <w:t>al.</w:t>
      </w:r>
    </w:p>
    <w:p w14:paraId="026A5971" w14:textId="77777777" w:rsidR="00BD3C4A" w:rsidRPr="00EB7BFD" w:rsidRDefault="00BD3C4A" w:rsidP="00BD3C4A">
      <w:pPr>
        <w:spacing w:before="8" w:line="140" w:lineRule="exact"/>
        <w:rPr>
          <w:sz w:val="24"/>
          <w:szCs w:val="24"/>
        </w:rPr>
      </w:pPr>
    </w:p>
    <w:p w14:paraId="44F5F295" w14:textId="77777777" w:rsidR="00BD3C4A" w:rsidRPr="00EB7BFD" w:rsidRDefault="00BD3C4A" w:rsidP="00BD3C4A">
      <w:pPr>
        <w:spacing w:line="200" w:lineRule="exact"/>
        <w:rPr>
          <w:sz w:val="24"/>
          <w:szCs w:val="24"/>
        </w:rPr>
      </w:pPr>
    </w:p>
    <w:p w14:paraId="2A681041" w14:textId="470C0FD2" w:rsidR="00BD3C4A" w:rsidRPr="00EB7BFD" w:rsidRDefault="00BD3C4A" w:rsidP="00BD3C4A">
      <w:pPr>
        <w:ind w:left="2054" w:right="8659"/>
        <w:jc w:val="center"/>
        <w:rPr>
          <w:sz w:val="24"/>
          <w:szCs w:val="24"/>
        </w:rPr>
      </w:pPr>
      <w:r w:rsidRPr="00EB7BFD">
        <w:rPr>
          <w:noProof/>
          <w:sz w:val="24"/>
          <w:szCs w:val="24"/>
        </w:rPr>
        <mc:AlternateContent>
          <mc:Choice Requires="wpg">
            <w:drawing>
              <wp:anchor distT="0" distB="0" distL="114300" distR="114300" simplePos="0" relativeHeight="251691008" behindDoc="1" locked="0" layoutInCell="1" allowOverlap="1" wp14:anchorId="0D93A3E8" wp14:editId="0F443759">
                <wp:simplePos x="0" y="0"/>
                <wp:positionH relativeFrom="page">
                  <wp:posOffset>1249680</wp:posOffset>
                </wp:positionH>
                <wp:positionV relativeFrom="paragraph">
                  <wp:posOffset>-7620</wp:posOffset>
                </wp:positionV>
                <wp:extent cx="295275" cy="161925"/>
                <wp:effectExtent l="11430" t="11430" r="7620" b="7620"/>
                <wp:wrapNone/>
                <wp:docPr id="474678908" name="Group 4746789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161925"/>
                          <a:chOff x="1967" y="-12"/>
                          <a:chExt cx="465" cy="255"/>
                        </a:xfrm>
                      </wpg:grpSpPr>
                      <wps:wsp>
                        <wps:cNvPr id="474678909" name="Freeform 221"/>
                        <wps:cNvSpPr>
                          <a:spLocks/>
                        </wps:cNvSpPr>
                        <wps:spPr bwMode="auto">
                          <a:xfrm>
                            <a:off x="1967" y="-12"/>
                            <a:ext cx="465" cy="255"/>
                          </a:xfrm>
                          <a:custGeom>
                            <a:avLst/>
                            <a:gdLst>
                              <a:gd name="T0" fmla="+- 0 1967 1967"/>
                              <a:gd name="T1" fmla="*/ T0 w 465"/>
                              <a:gd name="T2" fmla="+- 0 107 -12"/>
                              <a:gd name="T3" fmla="*/ 107 h 255"/>
                              <a:gd name="T4" fmla="+- 0 1970 1967"/>
                              <a:gd name="T5" fmla="*/ T4 w 465"/>
                              <a:gd name="T6" fmla="+- 0 91 -12"/>
                              <a:gd name="T7" fmla="*/ 91 h 255"/>
                              <a:gd name="T8" fmla="+- 0 1974 1967"/>
                              <a:gd name="T9" fmla="*/ T8 w 465"/>
                              <a:gd name="T10" fmla="+- 0 74 -12"/>
                              <a:gd name="T11" fmla="*/ 74 h 255"/>
                              <a:gd name="T12" fmla="+- 0 1980 1967"/>
                              <a:gd name="T13" fmla="*/ T12 w 465"/>
                              <a:gd name="T14" fmla="+- 0 59 -12"/>
                              <a:gd name="T15" fmla="*/ 59 h 255"/>
                              <a:gd name="T16" fmla="+- 0 1989 1967"/>
                              <a:gd name="T17" fmla="*/ T16 w 465"/>
                              <a:gd name="T18" fmla="+- 0 45 -12"/>
                              <a:gd name="T19" fmla="*/ 45 h 255"/>
                              <a:gd name="T20" fmla="+- 0 1999 1967"/>
                              <a:gd name="T21" fmla="*/ T20 w 465"/>
                              <a:gd name="T22" fmla="+- 0 31 -12"/>
                              <a:gd name="T23" fmla="*/ 31 h 255"/>
                              <a:gd name="T24" fmla="+- 0 2011 1967"/>
                              <a:gd name="T25" fmla="*/ T24 w 465"/>
                              <a:gd name="T26" fmla="+- 0 19 -12"/>
                              <a:gd name="T27" fmla="*/ 19 h 255"/>
                              <a:gd name="T28" fmla="+- 0 2024 1967"/>
                              <a:gd name="T29" fmla="*/ T28 w 465"/>
                              <a:gd name="T30" fmla="+- 0 9 -12"/>
                              <a:gd name="T31" fmla="*/ 9 h 255"/>
                              <a:gd name="T32" fmla="+- 0 2038 1967"/>
                              <a:gd name="T33" fmla="*/ T32 w 465"/>
                              <a:gd name="T34" fmla="+- 0 1 -12"/>
                              <a:gd name="T35" fmla="*/ 1 h 255"/>
                              <a:gd name="T36" fmla="+- 0 2054 1967"/>
                              <a:gd name="T37" fmla="*/ T36 w 465"/>
                              <a:gd name="T38" fmla="+- 0 -6 -12"/>
                              <a:gd name="T39" fmla="*/ -6 h 255"/>
                              <a:gd name="T40" fmla="+- 0 2070 1967"/>
                              <a:gd name="T41" fmla="*/ T40 w 465"/>
                              <a:gd name="T42" fmla="+- 0 -10 -12"/>
                              <a:gd name="T43" fmla="*/ -10 h 255"/>
                              <a:gd name="T44" fmla="+- 0 2087 1967"/>
                              <a:gd name="T45" fmla="*/ T44 w 465"/>
                              <a:gd name="T46" fmla="+- 0 -12 -12"/>
                              <a:gd name="T47" fmla="*/ -12 h 255"/>
                              <a:gd name="T48" fmla="+- 0 2305 1967"/>
                              <a:gd name="T49" fmla="*/ T48 w 465"/>
                              <a:gd name="T50" fmla="+- 0 -12 -12"/>
                              <a:gd name="T51" fmla="*/ -12 h 255"/>
                              <a:gd name="T52" fmla="+- 0 2322 1967"/>
                              <a:gd name="T53" fmla="*/ T52 w 465"/>
                              <a:gd name="T54" fmla="+- 0 -11 -12"/>
                              <a:gd name="T55" fmla="*/ -11 h 255"/>
                              <a:gd name="T56" fmla="+- 0 2338 1967"/>
                              <a:gd name="T57" fmla="*/ T56 w 465"/>
                              <a:gd name="T58" fmla="+- 0 -8 -12"/>
                              <a:gd name="T59" fmla="*/ -8 h 255"/>
                              <a:gd name="T60" fmla="+- 0 2354 1967"/>
                              <a:gd name="T61" fmla="*/ T60 w 465"/>
                              <a:gd name="T62" fmla="+- 0 -2 -12"/>
                              <a:gd name="T63" fmla="*/ -2 h 255"/>
                              <a:gd name="T64" fmla="+- 0 2369 1967"/>
                              <a:gd name="T65" fmla="*/ T64 w 465"/>
                              <a:gd name="T66" fmla="+- 0 5 -12"/>
                              <a:gd name="T67" fmla="*/ 5 h 255"/>
                              <a:gd name="T68" fmla="+- 0 2383 1967"/>
                              <a:gd name="T69" fmla="*/ T68 w 465"/>
                              <a:gd name="T70" fmla="+- 0 14 -12"/>
                              <a:gd name="T71" fmla="*/ 14 h 255"/>
                              <a:gd name="T72" fmla="+- 0 2395 1967"/>
                              <a:gd name="T73" fmla="*/ T72 w 465"/>
                              <a:gd name="T74" fmla="+- 0 25 -12"/>
                              <a:gd name="T75" fmla="*/ 25 h 255"/>
                              <a:gd name="T76" fmla="+- 0 2406 1967"/>
                              <a:gd name="T77" fmla="*/ T76 w 465"/>
                              <a:gd name="T78" fmla="+- 0 38 -12"/>
                              <a:gd name="T79" fmla="*/ 38 h 255"/>
                              <a:gd name="T80" fmla="+- 0 2416 1967"/>
                              <a:gd name="T81" fmla="*/ T80 w 465"/>
                              <a:gd name="T82" fmla="+- 0 52 -12"/>
                              <a:gd name="T83" fmla="*/ 52 h 255"/>
                              <a:gd name="T84" fmla="+- 0 2423 1967"/>
                              <a:gd name="T85" fmla="*/ T84 w 465"/>
                              <a:gd name="T86" fmla="+- 0 67 -12"/>
                              <a:gd name="T87" fmla="*/ 67 h 255"/>
                              <a:gd name="T88" fmla="+- 0 2428 1967"/>
                              <a:gd name="T89" fmla="*/ T88 w 465"/>
                              <a:gd name="T90" fmla="+- 0 82 -12"/>
                              <a:gd name="T91" fmla="*/ 82 h 255"/>
                              <a:gd name="T92" fmla="+- 0 2432 1967"/>
                              <a:gd name="T93" fmla="*/ T92 w 465"/>
                              <a:gd name="T94" fmla="+- 0 99 -12"/>
                              <a:gd name="T95" fmla="*/ 99 h 255"/>
                              <a:gd name="T96" fmla="+- 0 2432 1967"/>
                              <a:gd name="T97" fmla="*/ T96 w 465"/>
                              <a:gd name="T98" fmla="+- 0 115 -12"/>
                              <a:gd name="T99" fmla="*/ 115 h 255"/>
                              <a:gd name="T100" fmla="+- 0 2432 1967"/>
                              <a:gd name="T101" fmla="*/ T100 w 465"/>
                              <a:gd name="T102" fmla="+- 0 132 -12"/>
                              <a:gd name="T103" fmla="*/ 132 h 255"/>
                              <a:gd name="T104" fmla="+- 0 2428 1967"/>
                              <a:gd name="T105" fmla="*/ T104 w 465"/>
                              <a:gd name="T106" fmla="+- 0 148 -12"/>
                              <a:gd name="T107" fmla="*/ 148 h 255"/>
                              <a:gd name="T108" fmla="+- 0 2423 1967"/>
                              <a:gd name="T109" fmla="*/ T108 w 465"/>
                              <a:gd name="T110" fmla="+- 0 164 -12"/>
                              <a:gd name="T111" fmla="*/ 164 h 255"/>
                              <a:gd name="T112" fmla="+- 0 2416 1967"/>
                              <a:gd name="T113" fmla="*/ T112 w 465"/>
                              <a:gd name="T114" fmla="+- 0 179 -12"/>
                              <a:gd name="T115" fmla="*/ 179 h 255"/>
                              <a:gd name="T116" fmla="+- 0 2406 1967"/>
                              <a:gd name="T117" fmla="*/ T116 w 465"/>
                              <a:gd name="T118" fmla="+- 0 193 -12"/>
                              <a:gd name="T119" fmla="*/ 193 h 255"/>
                              <a:gd name="T120" fmla="+- 0 2395 1967"/>
                              <a:gd name="T121" fmla="*/ T120 w 465"/>
                              <a:gd name="T122" fmla="+- 0 206 -12"/>
                              <a:gd name="T123" fmla="*/ 206 h 255"/>
                              <a:gd name="T124" fmla="+- 0 2383 1967"/>
                              <a:gd name="T125" fmla="*/ T124 w 465"/>
                              <a:gd name="T126" fmla="+- 0 217 -12"/>
                              <a:gd name="T127" fmla="*/ 217 h 255"/>
                              <a:gd name="T128" fmla="+- 0 2369 1967"/>
                              <a:gd name="T129" fmla="*/ T128 w 465"/>
                              <a:gd name="T130" fmla="+- 0 226 -12"/>
                              <a:gd name="T131" fmla="*/ 226 h 255"/>
                              <a:gd name="T132" fmla="+- 0 2354 1967"/>
                              <a:gd name="T133" fmla="*/ T132 w 465"/>
                              <a:gd name="T134" fmla="+- 0 233 -12"/>
                              <a:gd name="T135" fmla="*/ 233 h 255"/>
                              <a:gd name="T136" fmla="+- 0 2338 1967"/>
                              <a:gd name="T137" fmla="*/ T136 w 465"/>
                              <a:gd name="T138" fmla="+- 0 239 -12"/>
                              <a:gd name="T139" fmla="*/ 239 h 255"/>
                              <a:gd name="T140" fmla="+- 0 2322 1967"/>
                              <a:gd name="T141" fmla="*/ T140 w 465"/>
                              <a:gd name="T142" fmla="+- 0 242 -12"/>
                              <a:gd name="T143" fmla="*/ 242 h 255"/>
                              <a:gd name="T144" fmla="+- 0 2305 1967"/>
                              <a:gd name="T145" fmla="*/ T144 w 465"/>
                              <a:gd name="T146" fmla="+- 0 243 -12"/>
                              <a:gd name="T147" fmla="*/ 243 h 255"/>
                              <a:gd name="T148" fmla="+- 0 2078 1967"/>
                              <a:gd name="T149" fmla="*/ T148 w 465"/>
                              <a:gd name="T150" fmla="+- 0 242 -12"/>
                              <a:gd name="T151" fmla="*/ 242 h 255"/>
                              <a:gd name="T152" fmla="+- 0 2046 1967"/>
                              <a:gd name="T153" fmla="*/ T152 w 465"/>
                              <a:gd name="T154" fmla="+- 0 233 -12"/>
                              <a:gd name="T155" fmla="*/ 233 h 255"/>
                              <a:gd name="T156" fmla="+- 0 2031 1967"/>
                              <a:gd name="T157" fmla="*/ T156 w 465"/>
                              <a:gd name="T158" fmla="+- 0 226 -12"/>
                              <a:gd name="T159" fmla="*/ 226 h 255"/>
                              <a:gd name="T160" fmla="+- 0 2017 1967"/>
                              <a:gd name="T161" fmla="*/ T160 w 465"/>
                              <a:gd name="T162" fmla="+- 0 217 -12"/>
                              <a:gd name="T163" fmla="*/ 217 h 255"/>
                              <a:gd name="T164" fmla="+- 0 2005 1967"/>
                              <a:gd name="T165" fmla="*/ T164 w 465"/>
                              <a:gd name="T166" fmla="+- 0 206 -12"/>
                              <a:gd name="T167" fmla="*/ 206 h 255"/>
                              <a:gd name="T168" fmla="+- 0 1994 1967"/>
                              <a:gd name="T169" fmla="*/ T168 w 465"/>
                              <a:gd name="T170" fmla="+- 0 193 -12"/>
                              <a:gd name="T171" fmla="*/ 193 h 255"/>
                              <a:gd name="T172" fmla="+- 0 1984 1967"/>
                              <a:gd name="T173" fmla="*/ T172 w 465"/>
                              <a:gd name="T174" fmla="+- 0 179 -12"/>
                              <a:gd name="T175" fmla="*/ 179 h 255"/>
                              <a:gd name="T176" fmla="+- 0 1977 1967"/>
                              <a:gd name="T177" fmla="*/ T176 w 465"/>
                              <a:gd name="T178" fmla="+- 0 164 -12"/>
                              <a:gd name="T179" fmla="*/ 164 h 255"/>
                              <a:gd name="T180" fmla="+- 0 1972 1967"/>
                              <a:gd name="T181" fmla="*/ T180 w 465"/>
                              <a:gd name="T182" fmla="+- 0 148 -12"/>
                              <a:gd name="T183" fmla="*/ 148 h 255"/>
                              <a:gd name="T184" fmla="+- 0 1968 1967"/>
                              <a:gd name="T185" fmla="*/ T184 w 465"/>
                              <a:gd name="T186" fmla="+- 0 132 -12"/>
                              <a:gd name="T187" fmla="*/ 132 h 255"/>
                              <a:gd name="T188" fmla="+- 0 1967 1967"/>
                              <a:gd name="T189" fmla="*/ T188 w 465"/>
                              <a:gd name="T190" fmla="+- 0 115 -12"/>
                              <a:gd name="T191" fmla="*/ 11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6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338" y="0"/>
                                </a:lnTo>
                                <a:lnTo>
                                  <a:pt x="346" y="0"/>
                                </a:lnTo>
                                <a:lnTo>
                                  <a:pt x="355" y="1"/>
                                </a:lnTo>
                                <a:lnTo>
                                  <a:pt x="363" y="2"/>
                                </a:lnTo>
                                <a:lnTo>
                                  <a:pt x="371" y="4"/>
                                </a:lnTo>
                                <a:lnTo>
                                  <a:pt x="379" y="6"/>
                                </a:lnTo>
                                <a:lnTo>
                                  <a:pt x="387" y="10"/>
                                </a:lnTo>
                                <a:lnTo>
                                  <a:pt x="395" y="13"/>
                                </a:lnTo>
                                <a:lnTo>
                                  <a:pt x="402" y="17"/>
                                </a:lnTo>
                                <a:lnTo>
                                  <a:pt x="409" y="21"/>
                                </a:lnTo>
                                <a:lnTo>
                                  <a:pt x="416" y="26"/>
                                </a:lnTo>
                                <a:lnTo>
                                  <a:pt x="422" y="31"/>
                                </a:lnTo>
                                <a:lnTo>
                                  <a:pt x="428" y="37"/>
                                </a:lnTo>
                                <a:lnTo>
                                  <a:pt x="434" y="43"/>
                                </a:lnTo>
                                <a:lnTo>
                                  <a:pt x="439" y="50"/>
                                </a:lnTo>
                                <a:lnTo>
                                  <a:pt x="444" y="57"/>
                                </a:lnTo>
                                <a:lnTo>
                                  <a:pt x="449" y="64"/>
                                </a:lnTo>
                                <a:lnTo>
                                  <a:pt x="453" y="71"/>
                                </a:lnTo>
                                <a:lnTo>
                                  <a:pt x="456" y="79"/>
                                </a:lnTo>
                                <a:lnTo>
                                  <a:pt x="459" y="86"/>
                                </a:lnTo>
                                <a:lnTo>
                                  <a:pt x="461" y="94"/>
                                </a:lnTo>
                                <a:lnTo>
                                  <a:pt x="463" y="103"/>
                                </a:lnTo>
                                <a:lnTo>
                                  <a:pt x="465" y="111"/>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434" y="212"/>
                                </a:lnTo>
                                <a:lnTo>
                                  <a:pt x="428" y="218"/>
                                </a:lnTo>
                                <a:lnTo>
                                  <a:pt x="422" y="223"/>
                                </a:lnTo>
                                <a:lnTo>
                                  <a:pt x="416" y="229"/>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11" y="254"/>
                                </a:lnTo>
                                <a:lnTo>
                                  <a:pt x="95" y="251"/>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674EC4" id="Group 474678908" o:spid="_x0000_s1026" style="position:absolute;margin-left:98.4pt;margin-top:-.6pt;width:23.25pt;height:12.75pt;z-index:-251625472;mso-position-horizontal-relative:page" coordorigin="1967,-12"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">
                <v:shape id="Freeform 221" o:spid="_x0000_s1027" style="position:absolute;left:1967;top:-12;width:465;height:255;visibility:visible;mso-wrap-style:square;v-text-anchor:top" coordsize="46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" path="m,127r,-8l1,111r2,-8l5,94,7,86r3,-7l13,71r4,-7l22,57r5,-7l32,43r6,-6l44,31r6,-5l57,21r7,-4l71,13r8,-3l87,6,95,4r8,-2l111,1,120,r8,l338,r8,l355,1r8,1l371,4r8,2l387,10r8,3l402,17r7,4l416,26r6,5l428,37r6,6l439,50r5,7l449,64r4,7l456,79r3,7l461,94r2,9l465,111r,8l465,127r,9l465,144r-2,8l461,160r-2,8l456,176r-3,8l449,191r-5,7l439,205r-5,7l428,218r-6,5l416,229r-7,4l402,238r-7,4l387,245r-8,3l371,251r-8,1l355,254r-9,1l338,255r-210,l111,254,95,251,79,245r-8,-3l64,238r-7,-5l50,229r-6,-6l38,218r-6,-6l27,205r-5,-7l17,191r-4,-7l10,176,7,168,5,160,3,152,1,144,,136r,-9xe" filled="f" strokecolor="#99a0a6">
                  <v:path arrowok="t" o:connecttype="custom" o:connectlocs="0,107;3,91;7,74;13,59;22,45;32,31;44,19;57,9;71,1;87,-6;103,-10;120,-12;338,-12;355,-11;371,-8;387,-2;402,5;416,14;428,25;439,38;449,52;456,67;461,82;465,99;465,115;465,132;461,148;456,164;449,179;439,193;428,206;416,217;402,226;387,233;371,239;355,242;338,243;111,242;79,233;64,226;50,217;38,206;27,193;17,179;10,164;5,148;1,132;0,115" o:connectangles="0,0,0,0,0,0,0,0,0,0,0,0,0,0,0,0,0,0,0,0,0,0,0,0,0,0,0,0,0,0,0,0,0,0,0,0,0,0,0,0,0,0,0,0,0,0,0,0"/>
                </v:shape>
                <w10:wrap anchorx="page"/>
              </v:group>
            </w:pict>
          </mc:Fallback>
        </mc:AlternateContent>
      </w:r>
      <w:r w:rsidRPr="00EB7BFD">
        <w:rPr>
          <w:color w:val="202024"/>
          <w:spacing w:val="-7"/>
          <w:w w:val="83"/>
          <w:sz w:val="24"/>
          <w:szCs w:val="24"/>
        </w:rPr>
        <w:t>Y</w:t>
      </w:r>
      <w:r w:rsidRPr="00EB7BFD">
        <w:rPr>
          <w:color w:val="202024"/>
          <w:w w:val="119"/>
          <w:sz w:val="24"/>
          <w:szCs w:val="24"/>
        </w:rPr>
        <w:t>e</w:t>
      </w:r>
      <w:r w:rsidRPr="00EB7BFD">
        <w:rPr>
          <w:color w:val="202024"/>
          <w:w w:val="122"/>
          <w:sz w:val="24"/>
          <w:szCs w:val="24"/>
        </w:rPr>
        <w:t>a</w:t>
      </w:r>
      <w:r w:rsidRPr="00EB7BFD">
        <w:rPr>
          <w:color w:val="202024"/>
          <w:w w:val="101"/>
          <w:sz w:val="24"/>
          <w:szCs w:val="24"/>
        </w:rPr>
        <w:t>r</w:t>
      </w:r>
      <w:r w:rsidRPr="00EB7BFD">
        <w:rPr>
          <w:color w:val="202024"/>
          <w:spacing w:val="-1"/>
          <w:sz w:val="24"/>
          <w:szCs w:val="24"/>
        </w:rPr>
        <w:t xml:space="preserve"> </w:t>
      </w:r>
      <w:r w:rsidRPr="00EB7BFD">
        <w:rPr>
          <w:color w:val="202024"/>
          <w:w w:val="112"/>
          <w:sz w:val="24"/>
          <w:szCs w:val="24"/>
        </w:rPr>
        <w:t>1</w:t>
      </w:r>
    </w:p>
    <w:p w14:paraId="75445B16" w14:textId="77777777" w:rsidR="00BD3C4A" w:rsidRPr="00EB7BFD" w:rsidRDefault="00BD3C4A" w:rsidP="00BD3C4A">
      <w:pPr>
        <w:spacing w:before="7" w:line="180" w:lineRule="exact"/>
        <w:rPr>
          <w:sz w:val="24"/>
          <w:szCs w:val="24"/>
        </w:rPr>
      </w:pPr>
    </w:p>
    <w:p w14:paraId="5A675426" w14:textId="3A1EE33B" w:rsidR="00BD3C4A" w:rsidRPr="00EB7BFD" w:rsidRDefault="00BD3C4A" w:rsidP="00BD3C4A">
      <w:pPr>
        <w:ind w:left="2054" w:right="8659"/>
        <w:jc w:val="center"/>
        <w:rPr>
          <w:sz w:val="24"/>
          <w:szCs w:val="24"/>
        </w:rPr>
      </w:pPr>
      <w:r w:rsidRPr="00EB7BFD">
        <w:rPr>
          <w:noProof/>
          <w:sz w:val="24"/>
          <w:szCs w:val="24"/>
        </w:rPr>
        <mc:AlternateContent>
          <mc:Choice Requires="wpg">
            <w:drawing>
              <wp:anchor distT="0" distB="0" distL="114300" distR="114300" simplePos="0" relativeHeight="251692032" behindDoc="1" locked="0" layoutInCell="1" allowOverlap="1" wp14:anchorId="7403A2B1" wp14:editId="0C41246B">
                <wp:simplePos x="0" y="0"/>
                <wp:positionH relativeFrom="page">
                  <wp:posOffset>1249680</wp:posOffset>
                </wp:positionH>
                <wp:positionV relativeFrom="paragraph">
                  <wp:posOffset>-7620</wp:posOffset>
                </wp:positionV>
                <wp:extent cx="295275" cy="161925"/>
                <wp:effectExtent l="11430" t="11430" r="7620" b="7620"/>
                <wp:wrapNone/>
                <wp:docPr id="474678906" name="Group 4746789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161925"/>
                          <a:chOff x="1967" y="-12"/>
                          <a:chExt cx="465" cy="255"/>
                        </a:xfrm>
                      </wpg:grpSpPr>
                      <wps:wsp>
                        <wps:cNvPr id="474678907" name="Freeform 223"/>
                        <wps:cNvSpPr>
                          <a:spLocks/>
                        </wps:cNvSpPr>
                        <wps:spPr bwMode="auto">
                          <a:xfrm>
                            <a:off x="1967" y="-12"/>
                            <a:ext cx="465" cy="255"/>
                          </a:xfrm>
                          <a:custGeom>
                            <a:avLst/>
                            <a:gdLst>
                              <a:gd name="T0" fmla="+- 0 1967 1967"/>
                              <a:gd name="T1" fmla="*/ T0 w 465"/>
                              <a:gd name="T2" fmla="+- 0 107 -12"/>
                              <a:gd name="T3" fmla="*/ 107 h 255"/>
                              <a:gd name="T4" fmla="+- 0 1970 1967"/>
                              <a:gd name="T5" fmla="*/ T4 w 465"/>
                              <a:gd name="T6" fmla="+- 0 91 -12"/>
                              <a:gd name="T7" fmla="*/ 91 h 255"/>
                              <a:gd name="T8" fmla="+- 0 1974 1967"/>
                              <a:gd name="T9" fmla="*/ T8 w 465"/>
                              <a:gd name="T10" fmla="+- 0 74 -12"/>
                              <a:gd name="T11" fmla="*/ 74 h 255"/>
                              <a:gd name="T12" fmla="+- 0 1980 1967"/>
                              <a:gd name="T13" fmla="*/ T12 w 465"/>
                              <a:gd name="T14" fmla="+- 0 59 -12"/>
                              <a:gd name="T15" fmla="*/ 59 h 255"/>
                              <a:gd name="T16" fmla="+- 0 1989 1967"/>
                              <a:gd name="T17" fmla="*/ T16 w 465"/>
                              <a:gd name="T18" fmla="+- 0 45 -12"/>
                              <a:gd name="T19" fmla="*/ 45 h 255"/>
                              <a:gd name="T20" fmla="+- 0 1999 1967"/>
                              <a:gd name="T21" fmla="*/ T20 w 465"/>
                              <a:gd name="T22" fmla="+- 0 31 -12"/>
                              <a:gd name="T23" fmla="*/ 31 h 255"/>
                              <a:gd name="T24" fmla="+- 0 2011 1967"/>
                              <a:gd name="T25" fmla="*/ T24 w 465"/>
                              <a:gd name="T26" fmla="+- 0 19 -12"/>
                              <a:gd name="T27" fmla="*/ 19 h 255"/>
                              <a:gd name="T28" fmla="+- 0 2024 1967"/>
                              <a:gd name="T29" fmla="*/ T28 w 465"/>
                              <a:gd name="T30" fmla="+- 0 9 -12"/>
                              <a:gd name="T31" fmla="*/ 9 h 255"/>
                              <a:gd name="T32" fmla="+- 0 2038 1967"/>
                              <a:gd name="T33" fmla="*/ T32 w 465"/>
                              <a:gd name="T34" fmla="+- 0 1 -12"/>
                              <a:gd name="T35" fmla="*/ 1 h 255"/>
                              <a:gd name="T36" fmla="+- 0 2054 1967"/>
                              <a:gd name="T37" fmla="*/ T36 w 465"/>
                              <a:gd name="T38" fmla="+- 0 -6 -12"/>
                              <a:gd name="T39" fmla="*/ -6 h 255"/>
                              <a:gd name="T40" fmla="+- 0 2070 1967"/>
                              <a:gd name="T41" fmla="*/ T40 w 465"/>
                              <a:gd name="T42" fmla="+- 0 -10 -12"/>
                              <a:gd name="T43" fmla="*/ -10 h 255"/>
                              <a:gd name="T44" fmla="+- 0 2087 1967"/>
                              <a:gd name="T45" fmla="*/ T44 w 465"/>
                              <a:gd name="T46" fmla="+- 0 -12 -12"/>
                              <a:gd name="T47" fmla="*/ -12 h 255"/>
                              <a:gd name="T48" fmla="+- 0 2305 1967"/>
                              <a:gd name="T49" fmla="*/ T48 w 465"/>
                              <a:gd name="T50" fmla="+- 0 -12 -12"/>
                              <a:gd name="T51" fmla="*/ -12 h 255"/>
                              <a:gd name="T52" fmla="+- 0 2322 1967"/>
                              <a:gd name="T53" fmla="*/ T52 w 465"/>
                              <a:gd name="T54" fmla="+- 0 -11 -12"/>
                              <a:gd name="T55" fmla="*/ -11 h 255"/>
                              <a:gd name="T56" fmla="+- 0 2338 1967"/>
                              <a:gd name="T57" fmla="*/ T56 w 465"/>
                              <a:gd name="T58" fmla="+- 0 -8 -12"/>
                              <a:gd name="T59" fmla="*/ -8 h 255"/>
                              <a:gd name="T60" fmla="+- 0 2354 1967"/>
                              <a:gd name="T61" fmla="*/ T60 w 465"/>
                              <a:gd name="T62" fmla="+- 0 -2 -12"/>
                              <a:gd name="T63" fmla="*/ -2 h 255"/>
                              <a:gd name="T64" fmla="+- 0 2369 1967"/>
                              <a:gd name="T65" fmla="*/ T64 w 465"/>
                              <a:gd name="T66" fmla="+- 0 5 -12"/>
                              <a:gd name="T67" fmla="*/ 5 h 255"/>
                              <a:gd name="T68" fmla="+- 0 2383 1967"/>
                              <a:gd name="T69" fmla="*/ T68 w 465"/>
                              <a:gd name="T70" fmla="+- 0 14 -12"/>
                              <a:gd name="T71" fmla="*/ 14 h 255"/>
                              <a:gd name="T72" fmla="+- 0 2395 1967"/>
                              <a:gd name="T73" fmla="*/ T72 w 465"/>
                              <a:gd name="T74" fmla="+- 0 25 -12"/>
                              <a:gd name="T75" fmla="*/ 25 h 255"/>
                              <a:gd name="T76" fmla="+- 0 2406 1967"/>
                              <a:gd name="T77" fmla="*/ T76 w 465"/>
                              <a:gd name="T78" fmla="+- 0 38 -12"/>
                              <a:gd name="T79" fmla="*/ 38 h 255"/>
                              <a:gd name="T80" fmla="+- 0 2416 1967"/>
                              <a:gd name="T81" fmla="*/ T80 w 465"/>
                              <a:gd name="T82" fmla="+- 0 52 -12"/>
                              <a:gd name="T83" fmla="*/ 52 h 255"/>
                              <a:gd name="T84" fmla="+- 0 2423 1967"/>
                              <a:gd name="T85" fmla="*/ T84 w 465"/>
                              <a:gd name="T86" fmla="+- 0 67 -12"/>
                              <a:gd name="T87" fmla="*/ 67 h 255"/>
                              <a:gd name="T88" fmla="+- 0 2428 1967"/>
                              <a:gd name="T89" fmla="*/ T88 w 465"/>
                              <a:gd name="T90" fmla="+- 0 82 -12"/>
                              <a:gd name="T91" fmla="*/ 82 h 255"/>
                              <a:gd name="T92" fmla="+- 0 2432 1967"/>
                              <a:gd name="T93" fmla="*/ T92 w 465"/>
                              <a:gd name="T94" fmla="+- 0 99 -12"/>
                              <a:gd name="T95" fmla="*/ 99 h 255"/>
                              <a:gd name="T96" fmla="+- 0 2432 1967"/>
                              <a:gd name="T97" fmla="*/ T96 w 465"/>
                              <a:gd name="T98" fmla="+- 0 115 -12"/>
                              <a:gd name="T99" fmla="*/ 115 h 255"/>
                              <a:gd name="T100" fmla="+- 0 2432 1967"/>
                              <a:gd name="T101" fmla="*/ T100 w 465"/>
                              <a:gd name="T102" fmla="+- 0 132 -12"/>
                              <a:gd name="T103" fmla="*/ 132 h 255"/>
                              <a:gd name="T104" fmla="+- 0 2428 1967"/>
                              <a:gd name="T105" fmla="*/ T104 w 465"/>
                              <a:gd name="T106" fmla="+- 0 148 -12"/>
                              <a:gd name="T107" fmla="*/ 148 h 255"/>
                              <a:gd name="T108" fmla="+- 0 2423 1967"/>
                              <a:gd name="T109" fmla="*/ T108 w 465"/>
                              <a:gd name="T110" fmla="+- 0 164 -12"/>
                              <a:gd name="T111" fmla="*/ 164 h 255"/>
                              <a:gd name="T112" fmla="+- 0 2416 1967"/>
                              <a:gd name="T113" fmla="*/ T112 w 465"/>
                              <a:gd name="T114" fmla="+- 0 179 -12"/>
                              <a:gd name="T115" fmla="*/ 179 h 255"/>
                              <a:gd name="T116" fmla="+- 0 2406 1967"/>
                              <a:gd name="T117" fmla="*/ T116 w 465"/>
                              <a:gd name="T118" fmla="+- 0 193 -12"/>
                              <a:gd name="T119" fmla="*/ 193 h 255"/>
                              <a:gd name="T120" fmla="+- 0 2395 1967"/>
                              <a:gd name="T121" fmla="*/ T120 w 465"/>
                              <a:gd name="T122" fmla="+- 0 206 -12"/>
                              <a:gd name="T123" fmla="*/ 206 h 255"/>
                              <a:gd name="T124" fmla="+- 0 2383 1967"/>
                              <a:gd name="T125" fmla="*/ T124 w 465"/>
                              <a:gd name="T126" fmla="+- 0 217 -12"/>
                              <a:gd name="T127" fmla="*/ 217 h 255"/>
                              <a:gd name="T128" fmla="+- 0 2369 1967"/>
                              <a:gd name="T129" fmla="*/ T128 w 465"/>
                              <a:gd name="T130" fmla="+- 0 226 -12"/>
                              <a:gd name="T131" fmla="*/ 226 h 255"/>
                              <a:gd name="T132" fmla="+- 0 2354 1967"/>
                              <a:gd name="T133" fmla="*/ T132 w 465"/>
                              <a:gd name="T134" fmla="+- 0 233 -12"/>
                              <a:gd name="T135" fmla="*/ 233 h 255"/>
                              <a:gd name="T136" fmla="+- 0 2338 1967"/>
                              <a:gd name="T137" fmla="*/ T136 w 465"/>
                              <a:gd name="T138" fmla="+- 0 239 -12"/>
                              <a:gd name="T139" fmla="*/ 239 h 255"/>
                              <a:gd name="T140" fmla="+- 0 2322 1967"/>
                              <a:gd name="T141" fmla="*/ T140 w 465"/>
                              <a:gd name="T142" fmla="+- 0 242 -12"/>
                              <a:gd name="T143" fmla="*/ 242 h 255"/>
                              <a:gd name="T144" fmla="+- 0 2305 1967"/>
                              <a:gd name="T145" fmla="*/ T144 w 465"/>
                              <a:gd name="T146" fmla="+- 0 243 -12"/>
                              <a:gd name="T147" fmla="*/ 243 h 255"/>
                              <a:gd name="T148" fmla="+- 0 2087 1967"/>
                              <a:gd name="T149" fmla="*/ T148 w 465"/>
                              <a:gd name="T150" fmla="+- 0 243 -12"/>
                              <a:gd name="T151" fmla="*/ 243 h 255"/>
                              <a:gd name="T152" fmla="+- 0 2070 1967"/>
                              <a:gd name="T153" fmla="*/ T152 w 465"/>
                              <a:gd name="T154" fmla="+- 0 240 -12"/>
                              <a:gd name="T155" fmla="*/ 240 h 255"/>
                              <a:gd name="T156" fmla="+- 0 2054 1967"/>
                              <a:gd name="T157" fmla="*/ T156 w 465"/>
                              <a:gd name="T158" fmla="+- 0 236 -12"/>
                              <a:gd name="T159" fmla="*/ 236 h 255"/>
                              <a:gd name="T160" fmla="+- 0 2038 1967"/>
                              <a:gd name="T161" fmla="*/ T160 w 465"/>
                              <a:gd name="T162" fmla="+- 0 230 -12"/>
                              <a:gd name="T163" fmla="*/ 230 h 255"/>
                              <a:gd name="T164" fmla="+- 0 2024 1967"/>
                              <a:gd name="T165" fmla="*/ T164 w 465"/>
                              <a:gd name="T166" fmla="+- 0 221 -12"/>
                              <a:gd name="T167" fmla="*/ 221 h 255"/>
                              <a:gd name="T168" fmla="+- 0 2011 1967"/>
                              <a:gd name="T169" fmla="*/ T168 w 465"/>
                              <a:gd name="T170" fmla="+- 0 211 -12"/>
                              <a:gd name="T171" fmla="*/ 211 h 255"/>
                              <a:gd name="T172" fmla="+- 0 1999 1967"/>
                              <a:gd name="T173" fmla="*/ T172 w 465"/>
                              <a:gd name="T174" fmla="+- 0 200 -12"/>
                              <a:gd name="T175" fmla="*/ 200 h 255"/>
                              <a:gd name="T176" fmla="+- 0 1989 1967"/>
                              <a:gd name="T177" fmla="*/ T176 w 465"/>
                              <a:gd name="T178" fmla="+- 0 186 -12"/>
                              <a:gd name="T179" fmla="*/ 186 h 255"/>
                              <a:gd name="T180" fmla="+- 0 1980 1967"/>
                              <a:gd name="T181" fmla="*/ T180 w 465"/>
                              <a:gd name="T182" fmla="+- 0 172 -12"/>
                              <a:gd name="T183" fmla="*/ 172 h 255"/>
                              <a:gd name="T184" fmla="+- 0 1974 1967"/>
                              <a:gd name="T185" fmla="*/ T184 w 465"/>
                              <a:gd name="T186" fmla="+- 0 156 -12"/>
                              <a:gd name="T187" fmla="*/ 156 h 255"/>
                              <a:gd name="T188" fmla="+- 0 1970 1967"/>
                              <a:gd name="T189" fmla="*/ T188 w 465"/>
                              <a:gd name="T190" fmla="+- 0 140 -12"/>
                              <a:gd name="T191" fmla="*/ 140 h 255"/>
                              <a:gd name="T192" fmla="+- 0 1967 1967"/>
                              <a:gd name="T193" fmla="*/ T192 w 465"/>
                              <a:gd name="T194" fmla="+- 0 124 -12"/>
                              <a:gd name="T195" fmla="*/ 124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6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338" y="0"/>
                                </a:lnTo>
                                <a:lnTo>
                                  <a:pt x="346" y="0"/>
                                </a:lnTo>
                                <a:lnTo>
                                  <a:pt x="355" y="1"/>
                                </a:lnTo>
                                <a:lnTo>
                                  <a:pt x="363" y="2"/>
                                </a:lnTo>
                                <a:lnTo>
                                  <a:pt x="371" y="4"/>
                                </a:lnTo>
                                <a:lnTo>
                                  <a:pt x="379" y="6"/>
                                </a:lnTo>
                                <a:lnTo>
                                  <a:pt x="387" y="10"/>
                                </a:lnTo>
                                <a:lnTo>
                                  <a:pt x="395" y="13"/>
                                </a:lnTo>
                                <a:lnTo>
                                  <a:pt x="402" y="17"/>
                                </a:lnTo>
                                <a:lnTo>
                                  <a:pt x="409" y="21"/>
                                </a:lnTo>
                                <a:lnTo>
                                  <a:pt x="416" y="26"/>
                                </a:lnTo>
                                <a:lnTo>
                                  <a:pt x="422" y="31"/>
                                </a:lnTo>
                                <a:lnTo>
                                  <a:pt x="428" y="37"/>
                                </a:lnTo>
                                <a:lnTo>
                                  <a:pt x="434" y="43"/>
                                </a:lnTo>
                                <a:lnTo>
                                  <a:pt x="439" y="50"/>
                                </a:lnTo>
                                <a:lnTo>
                                  <a:pt x="444" y="57"/>
                                </a:lnTo>
                                <a:lnTo>
                                  <a:pt x="449" y="64"/>
                                </a:lnTo>
                                <a:lnTo>
                                  <a:pt x="453" y="71"/>
                                </a:lnTo>
                                <a:lnTo>
                                  <a:pt x="456" y="79"/>
                                </a:lnTo>
                                <a:lnTo>
                                  <a:pt x="459" y="86"/>
                                </a:lnTo>
                                <a:lnTo>
                                  <a:pt x="461" y="94"/>
                                </a:lnTo>
                                <a:lnTo>
                                  <a:pt x="463" y="103"/>
                                </a:lnTo>
                                <a:lnTo>
                                  <a:pt x="465" y="111"/>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434" y="212"/>
                                </a:lnTo>
                                <a:lnTo>
                                  <a:pt x="428" y="218"/>
                                </a:lnTo>
                                <a:lnTo>
                                  <a:pt x="422" y="223"/>
                                </a:lnTo>
                                <a:lnTo>
                                  <a:pt x="416" y="229"/>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0C4278" id="Group 474678906" o:spid="_x0000_s1026" style="position:absolute;margin-left:98.4pt;margin-top:-.6pt;width:23.25pt;height:12.75pt;z-index:-251624448;mso-position-horizontal-relative:page" coordorigin="1967,-12"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">
                <v:shape id="Freeform 223" o:spid="_x0000_s1027" style="position:absolute;left:1967;top:-12;width:465;height:255;visibility:visible;mso-wrap-style:square;v-text-anchor:top" coordsize="46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" path="m,127r,-8l1,111r2,-8l5,94,7,86r3,-7l13,71r4,-7l22,57r5,-7l32,43r6,-6l44,31r6,-5l57,21r7,-4l71,13r8,-3l87,6,95,4r8,-2l111,1,120,r8,l338,r8,l355,1r8,1l371,4r8,2l387,10r8,3l402,17r7,4l416,26r6,5l428,37r6,6l439,50r5,7l449,64r4,7l456,79r3,7l461,94r2,9l465,111r,8l465,127r,9l465,144r-2,8l461,160r-2,8l456,176r-3,8l449,191r-5,7l439,205r-5,7l428,218r-6,5l416,229r-7,4l402,238r-7,4l387,245r-8,3l371,251r-8,1l355,254r-9,1l338,255r-210,l120,255r-9,-1l103,252r-8,-1l87,248r-8,-3l71,242r-7,-4l57,233r-7,-4l44,223r-6,-5l32,212r-5,-7l22,198r-5,-7l13,184r-3,-8l7,168,5,160,3,152,1,144,,136r,-9xe" filled="f" strokecolor="#99a0a6">
                  <v:path arrowok="t" o:connecttype="custom" o:connectlocs="0,107;3,91;7,74;13,59;22,45;32,31;44,19;57,9;71,1;87,-6;103,-10;120,-12;338,-12;355,-11;371,-8;387,-2;402,5;416,14;428,25;439,38;449,52;456,67;461,82;465,99;465,115;465,132;461,148;456,164;449,179;439,193;428,206;416,217;402,226;387,233;371,239;355,242;338,243;120,243;103,240;87,236;71,230;57,221;44,211;32,200;22,186;13,172;7,156;3,140;0,124" o:connectangles="0,0,0,0,0,0,0,0,0,0,0,0,0,0,0,0,0,0,0,0,0,0,0,0,0,0,0,0,0,0,0,0,0,0,0,0,0,0,0,0,0,0,0,0,0,0,0,0,0"/>
                </v:shape>
                <w10:wrap anchorx="page"/>
              </v:group>
            </w:pict>
          </mc:Fallback>
        </mc:AlternateContent>
      </w:r>
      <w:r w:rsidRPr="00EB7BFD">
        <w:rPr>
          <w:color w:val="202024"/>
          <w:spacing w:val="-7"/>
          <w:w w:val="83"/>
          <w:sz w:val="24"/>
          <w:szCs w:val="24"/>
        </w:rPr>
        <w:t>Y</w:t>
      </w:r>
      <w:r w:rsidRPr="00EB7BFD">
        <w:rPr>
          <w:color w:val="202024"/>
          <w:w w:val="119"/>
          <w:sz w:val="24"/>
          <w:szCs w:val="24"/>
        </w:rPr>
        <w:t>e</w:t>
      </w:r>
      <w:r w:rsidRPr="00EB7BFD">
        <w:rPr>
          <w:color w:val="202024"/>
          <w:w w:val="122"/>
          <w:sz w:val="24"/>
          <w:szCs w:val="24"/>
        </w:rPr>
        <w:t>a</w:t>
      </w:r>
      <w:r w:rsidRPr="00EB7BFD">
        <w:rPr>
          <w:color w:val="202024"/>
          <w:w w:val="101"/>
          <w:sz w:val="24"/>
          <w:szCs w:val="24"/>
        </w:rPr>
        <w:t>r</w:t>
      </w:r>
      <w:r w:rsidRPr="00EB7BFD">
        <w:rPr>
          <w:color w:val="202024"/>
          <w:spacing w:val="-1"/>
          <w:sz w:val="24"/>
          <w:szCs w:val="24"/>
        </w:rPr>
        <w:t xml:space="preserve"> </w:t>
      </w:r>
      <w:r w:rsidRPr="00EB7BFD">
        <w:rPr>
          <w:color w:val="202024"/>
          <w:w w:val="112"/>
          <w:sz w:val="24"/>
          <w:szCs w:val="24"/>
        </w:rPr>
        <w:t>2</w:t>
      </w:r>
    </w:p>
    <w:p w14:paraId="49142B11" w14:textId="77777777" w:rsidR="00BD3C4A" w:rsidRPr="00EB7BFD" w:rsidRDefault="00BD3C4A" w:rsidP="00BD3C4A">
      <w:pPr>
        <w:spacing w:before="7" w:line="180" w:lineRule="exact"/>
        <w:rPr>
          <w:sz w:val="24"/>
          <w:szCs w:val="24"/>
        </w:rPr>
      </w:pPr>
    </w:p>
    <w:p w14:paraId="25C50F48" w14:textId="077623D4" w:rsidR="00BD3C4A" w:rsidRPr="00EB7BFD" w:rsidRDefault="00BD3C4A" w:rsidP="00BD3C4A">
      <w:pPr>
        <w:ind w:left="2054" w:right="8659"/>
        <w:jc w:val="center"/>
        <w:rPr>
          <w:sz w:val="24"/>
          <w:szCs w:val="24"/>
        </w:rPr>
      </w:pPr>
      <w:r w:rsidRPr="00EB7BFD">
        <w:rPr>
          <w:noProof/>
          <w:sz w:val="24"/>
          <w:szCs w:val="24"/>
        </w:rPr>
        <mc:AlternateContent>
          <mc:Choice Requires="wpg">
            <w:drawing>
              <wp:anchor distT="0" distB="0" distL="114300" distR="114300" simplePos="0" relativeHeight="251693056" behindDoc="1" locked="0" layoutInCell="1" allowOverlap="1" wp14:anchorId="4A854EF8" wp14:editId="0A26A434">
                <wp:simplePos x="0" y="0"/>
                <wp:positionH relativeFrom="page">
                  <wp:posOffset>1249680</wp:posOffset>
                </wp:positionH>
                <wp:positionV relativeFrom="paragraph">
                  <wp:posOffset>-7620</wp:posOffset>
                </wp:positionV>
                <wp:extent cx="295275" cy="161925"/>
                <wp:effectExtent l="11430" t="11430" r="7620" b="7620"/>
                <wp:wrapNone/>
                <wp:docPr id="474678904" name="Group 4746789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161925"/>
                          <a:chOff x="1967" y="-12"/>
                          <a:chExt cx="465" cy="255"/>
                        </a:xfrm>
                      </wpg:grpSpPr>
                      <wps:wsp>
                        <wps:cNvPr id="474678905" name="Freeform 225"/>
                        <wps:cNvSpPr>
                          <a:spLocks/>
                        </wps:cNvSpPr>
                        <wps:spPr bwMode="auto">
                          <a:xfrm>
                            <a:off x="1967" y="-12"/>
                            <a:ext cx="465" cy="255"/>
                          </a:xfrm>
                          <a:custGeom>
                            <a:avLst/>
                            <a:gdLst>
                              <a:gd name="T0" fmla="+- 0 1967 1967"/>
                              <a:gd name="T1" fmla="*/ T0 w 465"/>
                              <a:gd name="T2" fmla="+- 0 107 -12"/>
                              <a:gd name="T3" fmla="*/ 107 h 255"/>
                              <a:gd name="T4" fmla="+- 0 1970 1967"/>
                              <a:gd name="T5" fmla="*/ T4 w 465"/>
                              <a:gd name="T6" fmla="+- 0 91 -12"/>
                              <a:gd name="T7" fmla="*/ 91 h 255"/>
                              <a:gd name="T8" fmla="+- 0 1974 1967"/>
                              <a:gd name="T9" fmla="*/ T8 w 465"/>
                              <a:gd name="T10" fmla="+- 0 74 -12"/>
                              <a:gd name="T11" fmla="*/ 74 h 255"/>
                              <a:gd name="T12" fmla="+- 0 1980 1967"/>
                              <a:gd name="T13" fmla="*/ T12 w 465"/>
                              <a:gd name="T14" fmla="+- 0 59 -12"/>
                              <a:gd name="T15" fmla="*/ 59 h 255"/>
                              <a:gd name="T16" fmla="+- 0 1989 1967"/>
                              <a:gd name="T17" fmla="*/ T16 w 465"/>
                              <a:gd name="T18" fmla="+- 0 45 -12"/>
                              <a:gd name="T19" fmla="*/ 45 h 255"/>
                              <a:gd name="T20" fmla="+- 0 1999 1967"/>
                              <a:gd name="T21" fmla="*/ T20 w 465"/>
                              <a:gd name="T22" fmla="+- 0 31 -12"/>
                              <a:gd name="T23" fmla="*/ 31 h 255"/>
                              <a:gd name="T24" fmla="+- 0 2011 1967"/>
                              <a:gd name="T25" fmla="*/ T24 w 465"/>
                              <a:gd name="T26" fmla="+- 0 19 -12"/>
                              <a:gd name="T27" fmla="*/ 19 h 255"/>
                              <a:gd name="T28" fmla="+- 0 2024 1967"/>
                              <a:gd name="T29" fmla="*/ T28 w 465"/>
                              <a:gd name="T30" fmla="+- 0 9 -12"/>
                              <a:gd name="T31" fmla="*/ 9 h 255"/>
                              <a:gd name="T32" fmla="+- 0 2038 1967"/>
                              <a:gd name="T33" fmla="*/ T32 w 465"/>
                              <a:gd name="T34" fmla="+- 0 1 -12"/>
                              <a:gd name="T35" fmla="*/ 1 h 255"/>
                              <a:gd name="T36" fmla="+- 0 2054 1967"/>
                              <a:gd name="T37" fmla="*/ T36 w 465"/>
                              <a:gd name="T38" fmla="+- 0 -6 -12"/>
                              <a:gd name="T39" fmla="*/ -6 h 255"/>
                              <a:gd name="T40" fmla="+- 0 2070 1967"/>
                              <a:gd name="T41" fmla="*/ T40 w 465"/>
                              <a:gd name="T42" fmla="+- 0 -10 -12"/>
                              <a:gd name="T43" fmla="*/ -10 h 255"/>
                              <a:gd name="T44" fmla="+- 0 2087 1967"/>
                              <a:gd name="T45" fmla="*/ T44 w 465"/>
                              <a:gd name="T46" fmla="+- 0 -12 -12"/>
                              <a:gd name="T47" fmla="*/ -12 h 255"/>
                              <a:gd name="T48" fmla="+- 0 2305 1967"/>
                              <a:gd name="T49" fmla="*/ T48 w 465"/>
                              <a:gd name="T50" fmla="+- 0 -12 -12"/>
                              <a:gd name="T51" fmla="*/ -12 h 255"/>
                              <a:gd name="T52" fmla="+- 0 2322 1967"/>
                              <a:gd name="T53" fmla="*/ T52 w 465"/>
                              <a:gd name="T54" fmla="+- 0 -11 -12"/>
                              <a:gd name="T55" fmla="*/ -11 h 255"/>
                              <a:gd name="T56" fmla="+- 0 2338 1967"/>
                              <a:gd name="T57" fmla="*/ T56 w 465"/>
                              <a:gd name="T58" fmla="+- 0 -8 -12"/>
                              <a:gd name="T59" fmla="*/ -8 h 255"/>
                              <a:gd name="T60" fmla="+- 0 2354 1967"/>
                              <a:gd name="T61" fmla="*/ T60 w 465"/>
                              <a:gd name="T62" fmla="+- 0 -2 -12"/>
                              <a:gd name="T63" fmla="*/ -2 h 255"/>
                              <a:gd name="T64" fmla="+- 0 2369 1967"/>
                              <a:gd name="T65" fmla="*/ T64 w 465"/>
                              <a:gd name="T66" fmla="+- 0 5 -12"/>
                              <a:gd name="T67" fmla="*/ 5 h 255"/>
                              <a:gd name="T68" fmla="+- 0 2383 1967"/>
                              <a:gd name="T69" fmla="*/ T68 w 465"/>
                              <a:gd name="T70" fmla="+- 0 14 -12"/>
                              <a:gd name="T71" fmla="*/ 14 h 255"/>
                              <a:gd name="T72" fmla="+- 0 2395 1967"/>
                              <a:gd name="T73" fmla="*/ T72 w 465"/>
                              <a:gd name="T74" fmla="+- 0 25 -12"/>
                              <a:gd name="T75" fmla="*/ 25 h 255"/>
                              <a:gd name="T76" fmla="+- 0 2406 1967"/>
                              <a:gd name="T77" fmla="*/ T76 w 465"/>
                              <a:gd name="T78" fmla="+- 0 38 -12"/>
                              <a:gd name="T79" fmla="*/ 38 h 255"/>
                              <a:gd name="T80" fmla="+- 0 2416 1967"/>
                              <a:gd name="T81" fmla="*/ T80 w 465"/>
                              <a:gd name="T82" fmla="+- 0 52 -12"/>
                              <a:gd name="T83" fmla="*/ 52 h 255"/>
                              <a:gd name="T84" fmla="+- 0 2423 1967"/>
                              <a:gd name="T85" fmla="*/ T84 w 465"/>
                              <a:gd name="T86" fmla="+- 0 67 -12"/>
                              <a:gd name="T87" fmla="*/ 67 h 255"/>
                              <a:gd name="T88" fmla="+- 0 2428 1967"/>
                              <a:gd name="T89" fmla="*/ T88 w 465"/>
                              <a:gd name="T90" fmla="+- 0 82 -12"/>
                              <a:gd name="T91" fmla="*/ 82 h 255"/>
                              <a:gd name="T92" fmla="+- 0 2432 1967"/>
                              <a:gd name="T93" fmla="*/ T92 w 465"/>
                              <a:gd name="T94" fmla="+- 0 99 -12"/>
                              <a:gd name="T95" fmla="*/ 99 h 255"/>
                              <a:gd name="T96" fmla="+- 0 2432 1967"/>
                              <a:gd name="T97" fmla="*/ T96 w 465"/>
                              <a:gd name="T98" fmla="+- 0 115 -12"/>
                              <a:gd name="T99" fmla="*/ 115 h 255"/>
                              <a:gd name="T100" fmla="+- 0 2430 1967"/>
                              <a:gd name="T101" fmla="*/ T100 w 465"/>
                              <a:gd name="T102" fmla="+- 0 140 -12"/>
                              <a:gd name="T103" fmla="*/ 140 h 255"/>
                              <a:gd name="T104" fmla="+- 0 2420 1967"/>
                              <a:gd name="T105" fmla="*/ T104 w 465"/>
                              <a:gd name="T106" fmla="+- 0 172 -12"/>
                              <a:gd name="T107" fmla="*/ 172 h 255"/>
                              <a:gd name="T108" fmla="+- 0 2401 1967"/>
                              <a:gd name="T109" fmla="*/ T108 w 465"/>
                              <a:gd name="T110" fmla="+- 0 200 -12"/>
                              <a:gd name="T111" fmla="*/ 200 h 255"/>
                              <a:gd name="T112" fmla="+- 0 2376 1967"/>
                              <a:gd name="T113" fmla="*/ T112 w 465"/>
                              <a:gd name="T114" fmla="+- 0 221 -12"/>
                              <a:gd name="T115" fmla="*/ 221 h 255"/>
                              <a:gd name="T116" fmla="+- 0 2346 1967"/>
                              <a:gd name="T117" fmla="*/ T116 w 465"/>
                              <a:gd name="T118" fmla="+- 0 236 -12"/>
                              <a:gd name="T119" fmla="*/ 236 h 255"/>
                              <a:gd name="T120" fmla="+- 0 2313 1967"/>
                              <a:gd name="T121" fmla="*/ T120 w 465"/>
                              <a:gd name="T122" fmla="+- 0 243 -12"/>
                              <a:gd name="T123" fmla="*/ 243 h 255"/>
                              <a:gd name="T124" fmla="+- 0 2095 1967"/>
                              <a:gd name="T125" fmla="*/ T124 w 465"/>
                              <a:gd name="T126" fmla="+- 0 243 -12"/>
                              <a:gd name="T127" fmla="*/ 243 h 255"/>
                              <a:gd name="T128" fmla="+- 0 2062 1967"/>
                              <a:gd name="T129" fmla="*/ T128 w 465"/>
                              <a:gd name="T130" fmla="+- 0 239 -12"/>
                              <a:gd name="T131" fmla="*/ 239 h 255"/>
                              <a:gd name="T132" fmla="+- 0 2031 1967"/>
                              <a:gd name="T133" fmla="*/ T132 w 465"/>
                              <a:gd name="T134" fmla="+- 0 226 -12"/>
                              <a:gd name="T135" fmla="*/ 226 h 255"/>
                              <a:gd name="T136" fmla="+- 0 2017 1967"/>
                              <a:gd name="T137" fmla="*/ T136 w 465"/>
                              <a:gd name="T138" fmla="+- 0 217 -12"/>
                              <a:gd name="T139" fmla="*/ 217 h 255"/>
                              <a:gd name="T140" fmla="+- 0 2005 1967"/>
                              <a:gd name="T141" fmla="*/ T140 w 465"/>
                              <a:gd name="T142" fmla="+- 0 206 -12"/>
                              <a:gd name="T143" fmla="*/ 206 h 255"/>
                              <a:gd name="T144" fmla="+- 0 1994 1967"/>
                              <a:gd name="T145" fmla="*/ T144 w 465"/>
                              <a:gd name="T146" fmla="+- 0 193 -12"/>
                              <a:gd name="T147" fmla="*/ 193 h 255"/>
                              <a:gd name="T148" fmla="+- 0 1984 1967"/>
                              <a:gd name="T149" fmla="*/ T148 w 465"/>
                              <a:gd name="T150" fmla="+- 0 179 -12"/>
                              <a:gd name="T151" fmla="*/ 179 h 255"/>
                              <a:gd name="T152" fmla="+- 0 1977 1967"/>
                              <a:gd name="T153" fmla="*/ T152 w 465"/>
                              <a:gd name="T154" fmla="+- 0 164 -12"/>
                              <a:gd name="T155" fmla="*/ 164 h 255"/>
                              <a:gd name="T156" fmla="+- 0 1972 1967"/>
                              <a:gd name="T157" fmla="*/ T156 w 465"/>
                              <a:gd name="T158" fmla="+- 0 148 -12"/>
                              <a:gd name="T159" fmla="*/ 148 h 255"/>
                              <a:gd name="T160" fmla="+- 0 1968 1967"/>
                              <a:gd name="T161" fmla="*/ T160 w 465"/>
                              <a:gd name="T162" fmla="+- 0 132 -12"/>
                              <a:gd name="T163" fmla="*/ 132 h 255"/>
                              <a:gd name="T164" fmla="+- 0 1967 1967"/>
                              <a:gd name="T165" fmla="*/ T164 w 465"/>
                              <a:gd name="T166" fmla="+- 0 115 -12"/>
                              <a:gd name="T167" fmla="*/ 11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6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338" y="0"/>
                                </a:lnTo>
                                <a:lnTo>
                                  <a:pt x="346" y="0"/>
                                </a:lnTo>
                                <a:lnTo>
                                  <a:pt x="355" y="1"/>
                                </a:lnTo>
                                <a:lnTo>
                                  <a:pt x="363" y="2"/>
                                </a:lnTo>
                                <a:lnTo>
                                  <a:pt x="371" y="4"/>
                                </a:lnTo>
                                <a:lnTo>
                                  <a:pt x="379" y="6"/>
                                </a:lnTo>
                                <a:lnTo>
                                  <a:pt x="387" y="10"/>
                                </a:lnTo>
                                <a:lnTo>
                                  <a:pt x="395" y="13"/>
                                </a:lnTo>
                                <a:lnTo>
                                  <a:pt x="402" y="17"/>
                                </a:lnTo>
                                <a:lnTo>
                                  <a:pt x="409" y="21"/>
                                </a:lnTo>
                                <a:lnTo>
                                  <a:pt x="416" y="26"/>
                                </a:lnTo>
                                <a:lnTo>
                                  <a:pt x="422" y="31"/>
                                </a:lnTo>
                                <a:lnTo>
                                  <a:pt x="428" y="37"/>
                                </a:lnTo>
                                <a:lnTo>
                                  <a:pt x="434" y="43"/>
                                </a:lnTo>
                                <a:lnTo>
                                  <a:pt x="439" y="50"/>
                                </a:lnTo>
                                <a:lnTo>
                                  <a:pt x="444" y="57"/>
                                </a:lnTo>
                                <a:lnTo>
                                  <a:pt x="449" y="64"/>
                                </a:lnTo>
                                <a:lnTo>
                                  <a:pt x="453" y="71"/>
                                </a:lnTo>
                                <a:lnTo>
                                  <a:pt x="456" y="79"/>
                                </a:lnTo>
                                <a:lnTo>
                                  <a:pt x="459" y="86"/>
                                </a:lnTo>
                                <a:lnTo>
                                  <a:pt x="461" y="94"/>
                                </a:lnTo>
                                <a:lnTo>
                                  <a:pt x="463" y="103"/>
                                </a:lnTo>
                                <a:lnTo>
                                  <a:pt x="465" y="111"/>
                                </a:lnTo>
                                <a:lnTo>
                                  <a:pt x="465" y="119"/>
                                </a:lnTo>
                                <a:lnTo>
                                  <a:pt x="465" y="127"/>
                                </a:lnTo>
                                <a:lnTo>
                                  <a:pt x="465" y="136"/>
                                </a:lnTo>
                                <a:lnTo>
                                  <a:pt x="463" y="152"/>
                                </a:lnTo>
                                <a:lnTo>
                                  <a:pt x="459" y="168"/>
                                </a:lnTo>
                                <a:lnTo>
                                  <a:pt x="453" y="184"/>
                                </a:lnTo>
                                <a:lnTo>
                                  <a:pt x="444" y="198"/>
                                </a:lnTo>
                                <a:lnTo>
                                  <a:pt x="434" y="212"/>
                                </a:lnTo>
                                <a:lnTo>
                                  <a:pt x="422" y="223"/>
                                </a:lnTo>
                                <a:lnTo>
                                  <a:pt x="409" y="233"/>
                                </a:lnTo>
                                <a:lnTo>
                                  <a:pt x="395" y="242"/>
                                </a:lnTo>
                                <a:lnTo>
                                  <a:pt x="379" y="248"/>
                                </a:lnTo>
                                <a:lnTo>
                                  <a:pt x="363" y="252"/>
                                </a:lnTo>
                                <a:lnTo>
                                  <a:pt x="346" y="255"/>
                                </a:lnTo>
                                <a:lnTo>
                                  <a:pt x="338" y="255"/>
                                </a:lnTo>
                                <a:lnTo>
                                  <a:pt x="128" y="255"/>
                                </a:lnTo>
                                <a:lnTo>
                                  <a:pt x="111" y="254"/>
                                </a:lnTo>
                                <a:lnTo>
                                  <a:pt x="95" y="251"/>
                                </a:lnTo>
                                <a:lnTo>
                                  <a:pt x="79" y="245"/>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98994E" id="Group 474678904" o:spid="_x0000_s1026" style="position:absolute;margin-left:98.4pt;margin-top:-.6pt;width:23.25pt;height:12.75pt;z-index:-251623424;mso-position-horizontal-relative:page" coordorigin="1967,-12"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">
                <v:shape id="Freeform 225" o:spid="_x0000_s1027" style="position:absolute;left:1967;top:-12;width:465;height:255;visibility:visible;mso-wrap-style:square;v-text-anchor:top" coordsize="46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" path="m,127r,-8l1,111r2,-8l5,94,7,86r3,-7l13,71r4,-7l22,57r5,-7l32,43r6,-6l44,31r6,-5l57,21r7,-4l71,13r8,-3l87,6,95,4r8,-2l111,1,120,r8,l338,r8,l355,1r8,1l371,4r8,2l387,10r8,3l402,17r7,4l416,26r6,5l428,37r6,6l439,50r5,7l449,64r4,7l456,79r3,7l461,94r2,9l465,111r,8l465,127r,9l463,152r-4,16l453,184r-9,14l434,212r-12,11l409,233r-14,9l379,248r-16,4l346,255r-8,l128,255r-17,-1l95,251,79,245,64,238r-7,-5l50,229r-6,-6l38,218r-6,-6l27,205r-5,-7l17,191r-4,-7l10,176,7,168,5,160,3,152,1,144,,136r,-9xe" filled="f" strokecolor="#99a0a6">
                  <v:path arrowok="t" o:connecttype="custom" o:connectlocs="0,107;3,91;7,74;13,59;22,45;32,31;44,19;57,9;71,1;87,-6;103,-10;120,-12;338,-12;355,-11;371,-8;387,-2;402,5;416,14;428,25;439,38;449,52;456,67;461,82;465,99;465,115;463,140;453,172;434,200;409,221;379,236;346,243;128,243;95,239;64,226;50,217;38,206;27,193;17,179;10,164;5,148;1,132;0,115" o:connectangles="0,0,0,0,0,0,0,0,0,0,0,0,0,0,0,0,0,0,0,0,0,0,0,0,0,0,0,0,0,0,0,0,0,0,0,0,0,0,0,0,0,0"/>
                </v:shape>
                <w10:wrap anchorx="page"/>
              </v:group>
            </w:pict>
          </mc:Fallback>
        </mc:AlternateContent>
      </w:r>
      <w:r w:rsidRPr="00EB7BFD">
        <w:rPr>
          <w:color w:val="202024"/>
          <w:spacing w:val="-7"/>
          <w:w w:val="83"/>
          <w:sz w:val="24"/>
          <w:szCs w:val="24"/>
        </w:rPr>
        <w:t>Y</w:t>
      </w:r>
      <w:r w:rsidRPr="00EB7BFD">
        <w:rPr>
          <w:color w:val="202024"/>
          <w:w w:val="119"/>
          <w:sz w:val="24"/>
          <w:szCs w:val="24"/>
        </w:rPr>
        <w:t>e</w:t>
      </w:r>
      <w:r w:rsidRPr="00EB7BFD">
        <w:rPr>
          <w:color w:val="202024"/>
          <w:w w:val="122"/>
          <w:sz w:val="24"/>
          <w:szCs w:val="24"/>
        </w:rPr>
        <w:t>a</w:t>
      </w:r>
      <w:r w:rsidRPr="00EB7BFD">
        <w:rPr>
          <w:color w:val="202024"/>
          <w:w w:val="101"/>
          <w:sz w:val="24"/>
          <w:szCs w:val="24"/>
        </w:rPr>
        <w:t>r</w:t>
      </w:r>
      <w:r w:rsidRPr="00EB7BFD">
        <w:rPr>
          <w:color w:val="202024"/>
          <w:spacing w:val="-1"/>
          <w:sz w:val="24"/>
          <w:szCs w:val="24"/>
        </w:rPr>
        <w:t xml:space="preserve"> </w:t>
      </w:r>
      <w:r w:rsidRPr="00EB7BFD">
        <w:rPr>
          <w:color w:val="202024"/>
          <w:w w:val="112"/>
          <w:sz w:val="24"/>
          <w:szCs w:val="24"/>
        </w:rPr>
        <w:t>3</w:t>
      </w:r>
    </w:p>
    <w:p w14:paraId="13E80A69" w14:textId="77777777" w:rsidR="00BD3C4A" w:rsidRPr="00EB7BFD" w:rsidRDefault="00BD3C4A" w:rsidP="00BD3C4A">
      <w:pPr>
        <w:spacing w:before="7" w:line="180" w:lineRule="exact"/>
        <w:rPr>
          <w:sz w:val="24"/>
          <w:szCs w:val="24"/>
        </w:rPr>
      </w:pPr>
    </w:p>
    <w:p w14:paraId="47E41C09" w14:textId="29C0FAAE" w:rsidR="00BD3C4A" w:rsidRPr="00EB7BFD" w:rsidRDefault="00BD3C4A" w:rsidP="00BD3C4A">
      <w:pPr>
        <w:spacing w:line="240" w:lineRule="exact"/>
        <w:ind w:left="2054" w:right="8659"/>
        <w:jc w:val="center"/>
        <w:rPr>
          <w:sz w:val="24"/>
          <w:szCs w:val="24"/>
        </w:rPr>
      </w:pPr>
      <w:r w:rsidRPr="00EB7BFD">
        <w:rPr>
          <w:noProof/>
          <w:sz w:val="24"/>
          <w:szCs w:val="24"/>
        </w:rPr>
        <mc:AlternateContent>
          <mc:Choice Requires="wpg">
            <w:drawing>
              <wp:anchor distT="0" distB="0" distL="114300" distR="114300" simplePos="0" relativeHeight="251694080" behindDoc="1" locked="0" layoutInCell="1" allowOverlap="1" wp14:anchorId="773364DF" wp14:editId="0E6091AB">
                <wp:simplePos x="0" y="0"/>
                <wp:positionH relativeFrom="page">
                  <wp:posOffset>1249680</wp:posOffset>
                </wp:positionH>
                <wp:positionV relativeFrom="paragraph">
                  <wp:posOffset>-7620</wp:posOffset>
                </wp:positionV>
                <wp:extent cx="295275" cy="161925"/>
                <wp:effectExtent l="11430" t="11430" r="7620" b="7620"/>
                <wp:wrapNone/>
                <wp:docPr id="474678902" name="Group 4746789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161925"/>
                          <a:chOff x="1967" y="-12"/>
                          <a:chExt cx="465" cy="255"/>
                        </a:xfrm>
                      </wpg:grpSpPr>
                      <wps:wsp>
                        <wps:cNvPr id="474678903" name="Freeform 227"/>
                        <wps:cNvSpPr>
                          <a:spLocks/>
                        </wps:cNvSpPr>
                        <wps:spPr bwMode="auto">
                          <a:xfrm>
                            <a:off x="1967" y="-12"/>
                            <a:ext cx="465" cy="255"/>
                          </a:xfrm>
                          <a:custGeom>
                            <a:avLst/>
                            <a:gdLst>
                              <a:gd name="T0" fmla="+- 0 1967 1967"/>
                              <a:gd name="T1" fmla="*/ T0 w 465"/>
                              <a:gd name="T2" fmla="+- 0 107 -12"/>
                              <a:gd name="T3" fmla="*/ 107 h 255"/>
                              <a:gd name="T4" fmla="+- 0 1970 1967"/>
                              <a:gd name="T5" fmla="*/ T4 w 465"/>
                              <a:gd name="T6" fmla="+- 0 91 -12"/>
                              <a:gd name="T7" fmla="*/ 91 h 255"/>
                              <a:gd name="T8" fmla="+- 0 1974 1967"/>
                              <a:gd name="T9" fmla="*/ T8 w 465"/>
                              <a:gd name="T10" fmla="+- 0 74 -12"/>
                              <a:gd name="T11" fmla="*/ 74 h 255"/>
                              <a:gd name="T12" fmla="+- 0 1980 1967"/>
                              <a:gd name="T13" fmla="*/ T12 w 465"/>
                              <a:gd name="T14" fmla="+- 0 59 -12"/>
                              <a:gd name="T15" fmla="*/ 59 h 255"/>
                              <a:gd name="T16" fmla="+- 0 1989 1967"/>
                              <a:gd name="T17" fmla="*/ T16 w 465"/>
                              <a:gd name="T18" fmla="+- 0 45 -12"/>
                              <a:gd name="T19" fmla="*/ 45 h 255"/>
                              <a:gd name="T20" fmla="+- 0 1999 1967"/>
                              <a:gd name="T21" fmla="*/ T20 w 465"/>
                              <a:gd name="T22" fmla="+- 0 31 -12"/>
                              <a:gd name="T23" fmla="*/ 31 h 255"/>
                              <a:gd name="T24" fmla="+- 0 2011 1967"/>
                              <a:gd name="T25" fmla="*/ T24 w 465"/>
                              <a:gd name="T26" fmla="+- 0 19 -12"/>
                              <a:gd name="T27" fmla="*/ 19 h 255"/>
                              <a:gd name="T28" fmla="+- 0 2024 1967"/>
                              <a:gd name="T29" fmla="*/ T28 w 465"/>
                              <a:gd name="T30" fmla="+- 0 9 -12"/>
                              <a:gd name="T31" fmla="*/ 9 h 255"/>
                              <a:gd name="T32" fmla="+- 0 2038 1967"/>
                              <a:gd name="T33" fmla="*/ T32 w 465"/>
                              <a:gd name="T34" fmla="+- 0 1 -12"/>
                              <a:gd name="T35" fmla="*/ 1 h 255"/>
                              <a:gd name="T36" fmla="+- 0 2054 1967"/>
                              <a:gd name="T37" fmla="*/ T36 w 465"/>
                              <a:gd name="T38" fmla="+- 0 -6 -12"/>
                              <a:gd name="T39" fmla="*/ -6 h 255"/>
                              <a:gd name="T40" fmla="+- 0 2070 1967"/>
                              <a:gd name="T41" fmla="*/ T40 w 465"/>
                              <a:gd name="T42" fmla="+- 0 -10 -12"/>
                              <a:gd name="T43" fmla="*/ -10 h 255"/>
                              <a:gd name="T44" fmla="+- 0 2087 1967"/>
                              <a:gd name="T45" fmla="*/ T44 w 465"/>
                              <a:gd name="T46" fmla="+- 0 -12 -12"/>
                              <a:gd name="T47" fmla="*/ -12 h 255"/>
                              <a:gd name="T48" fmla="+- 0 2305 1967"/>
                              <a:gd name="T49" fmla="*/ T48 w 465"/>
                              <a:gd name="T50" fmla="+- 0 -12 -12"/>
                              <a:gd name="T51" fmla="*/ -12 h 255"/>
                              <a:gd name="T52" fmla="+- 0 2322 1967"/>
                              <a:gd name="T53" fmla="*/ T52 w 465"/>
                              <a:gd name="T54" fmla="+- 0 -11 -12"/>
                              <a:gd name="T55" fmla="*/ -11 h 255"/>
                              <a:gd name="T56" fmla="+- 0 2338 1967"/>
                              <a:gd name="T57" fmla="*/ T56 w 465"/>
                              <a:gd name="T58" fmla="+- 0 -8 -12"/>
                              <a:gd name="T59" fmla="*/ -8 h 255"/>
                              <a:gd name="T60" fmla="+- 0 2354 1967"/>
                              <a:gd name="T61" fmla="*/ T60 w 465"/>
                              <a:gd name="T62" fmla="+- 0 -2 -12"/>
                              <a:gd name="T63" fmla="*/ -2 h 255"/>
                              <a:gd name="T64" fmla="+- 0 2369 1967"/>
                              <a:gd name="T65" fmla="*/ T64 w 465"/>
                              <a:gd name="T66" fmla="+- 0 5 -12"/>
                              <a:gd name="T67" fmla="*/ 5 h 255"/>
                              <a:gd name="T68" fmla="+- 0 2383 1967"/>
                              <a:gd name="T69" fmla="*/ T68 w 465"/>
                              <a:gd name="T70" fmla="+- 0 14 -12"/>
                              <a:gd name="T71" fmla="*/ 14 h 255"/>
                              <a:gd name="T72" fmla="+- 0 2395 1967"/>
                              <a:gd name="T73" fmla="*/ T72 w 465"/>
                              <a:gd name="T74" fmla="+- 0 25 -12"/>
                              <a:gd name="T75" fmla="*/ 25 h 255"/>
                              <a:gd name="T76" fmla="+- 0 2406 1967"/>
                              <a:gd name="T77" fmla="*/ T76 w 465"/>
                              <a:gd name="T78" fmla="+- 0 38 -12"/>
                              <a:gd name="T79" fmla="*/ 38 h 255"/>
                              <a:gd name="T80" fmla="+- 0 2416 1967"/>
                              <a:gd name="T81" fmla="*/ T80 w 465"/>
                              <a:gd name="T82" fmla="+- 0 52 -12"/>
                              <a:gd name="T83" fmla="*/ 52 h 255"/>
                              <a:gd name="T84" fmla="+- 0 2423 1967"/>
                              <a:gd name="T85" fmla="*/ T84 w 465"/>
                              <a:gd name="T86" fmla="+- 0 67 -12"/>
                              <a:gd name="T87" fmla="*/ 67 h 255"/>
                              <a:gd name="T88" fmla="+- 0 2428 1967"/>
                              <a:gd name="T89" fmla="*/ T88 w 465"/>
                              <a:gd name="T90" fmla="+- 0 82 -12"/>
                              <a:gd name="T91" fmla="*/ 82 h 255"/>
                              <a:gd name="T92" fmla="+- 0 2432 1967"/>
                              <a:gd name="T93" fmla="*/ T92 w 465"/>
                              <a:gd name="T94" fmla="+- 0 99 -12"/>
                              <a:gd name="T95" fmla="*/ 99 h 255"/>
                              <a:gd name="T96" fmla="+- 0 2432 1967"/>
                              <a:gd name="T97" fmla="*/ T96 w 465"/>
                              <a:gd name="T98" fmla="+- 0 115 -12"/>
                              <a:gd name="T99" fmla="*/ 115 h 255"/>
                              <a:gd name="T100" fmla="+- 0 2432 1967"/>
                              <a:gd name="T101" fmla="*/ T100 w 465"/>
                              <a:gd name="T102" fmla="+- 0 132 -12"/>
                              <a:gd name="T103" fmla="*/ 132 h 255"/>
                              <a:gd name="T104" fmla="+- 0 2428 1967"/>
                              <a:gd name="T105" fmla="*/ T104 w 465"/>
                              <a:gd name="T106" fmla="+- 0 148 -12"/>
                              <a:gd name="T107" fmla="*/ 148 h 255"/>
                              <a:gd name="T108" fmla="+- 0 2423 1967"/>
                              <a:gd name="T109" fmla="*/ T108 w 465"/>
                              <a:gd name="T110" fmla="+- 0 164 -12"/>
                              <a:gd name="T111" fmla="*/ 164 h 255"/>
                              <a:gd name="T112" fmla="+- 0 2416 1967"/>
                              <a:gd name="T113" fmla="*/ T112 w 465"/>
                              <a:gd name="T114" fmla="+- 0 179 -12"/>
                              <a:gd name="T115" fmla="*/ 179 h 255"/>
                              <a:gd name="T116" fmla="+- 0 2406 1967"/>
                              <a:gd name="T117" fmla="*/ T116 w 465"/>
                              <a:gd name="T118" fmla="+- 0 193 -12"/>
                              <a:gd name="T119" fmla="*/ 193 h 255"/>
                              <a:gd name="T120" fmla="+- 0 2395 1967"/>
                              <a:gd name="T121" fmla="*/ T120 w 465"/>
                              <a:gd name="T122" fmla="+- 0 206 -12"/>
                              <a:gd name="T123" fmla="*/ 206 h 255"/>
                              <a:gd name="T124" fmla="+- 0 2383 1967"/>
                              <a:gd name="T125" fmla="*/ T124 w 465"/>
                              <a:gd name="T126" fmla="+- 0 217 -12"/>
                              <a:gd name="T127" fmla="*/ 217 h 255"/>
                              <a:gd name="T128" fmla="+- 0 2369 1967"/>
                              <a:gd name="T129" fmla="*/ T128 w 465"/>
                              <a:gd name="T130" fmla="+- 0 226 -12"/>
                              <a:gd name="T131" fmla="*/ 226 h 255"/>
                              <a:gd name="T132" fmla="+- 0 2354 1967"/>
                              <a:gd name="T133" fmla="*/ T132 w 465"/>
                              <a:gd name="T134" fmla="+- 0 233 -12"/>
                              <a:gd name="T135" fmla="*/ 233 h 255"/>
                              <a:gd name="T136" fmla="+- 0 2338 1967"/>
                              <a:gd name="T137" fmla="*/ T136 w 465"/>
                              <a:gd name="T138" fmla="+- 0 239 -12"/>
                              <a:gd name="T139" fmla="*/ 239 h 255"/>
                              <a:gd name="T140" fmla="+- 0 2322 1967"/>
                              <a:gd name="T141" fmla="*/ T140 w 465"/>
                              <a:gd name="T142" fmla="+- 0 242 -12"/>
                              <a:gd name="T143" fmla="*/ 242 h 255"/>
                              <a:gd name="T144" fmla="+- 0 2305 1967"/>
                              <a:gd name="T145" fmla="*/ T144 w 465"/>
                              <a:gd name="T146" fmla="+- 0 243 -12"/>
                              <a:gd name="T147" fmla="*/ 243 h 255"/>
                              <a:gd name="T148" fmla="+- 0 2087 1967"/>
                              <a:gd name="T149" fmla="*/ T148 w 465"/>
                              <a:gd name="T150" fmla="+- 0 243 -12"/>
                              <a:gd name="T151" fmla="*/ 243 h 255"/>
                              <a:gd name="T152" fmla="+- 0 2070 1967"/>
                              <a:gd name="T153" fmla="*/ T152 w 465"/>
                              <a:gd name="T154" fmla="+- 0 240 -12"/>
                              <a:gd name="T155" fmla="*/ 240 h 255"/>
                              <a:gd name="T156" fmla="+- 0 2054 1967"/>
                              <a:gd name="T157" fmla="*/ T156 w 465"/>
                              <a:gd name="T158" fmla="+- 0 236 -12"/>
                              <a:gd name="T159" fmla="*/ 236 h 255"/>
                              <a:gd name="T160" fmla="+- 0 2038 1967"/>
                              <a:gd name="T161" fmla="*/ T160 w 465"/>
                              <a:gd name="T162" fmla="+- 0 230 -12"/>
                              <a:gd name="T163" fmla="*/ 230 h 255"/>
                              <a:gd name="T164" fmla="+- 0 2024 1967"/>
                              <a:gd name="T165" fmla="*/ T164 w 465"/>
                              <a:gd name="T166" fmla="+- 0 221 -12"/>
                              <a:gd name="T167" fmla="*/ 221 h 255"/>
                              <a:gd name="T168" fmla="+- 0 2011 1967"/>
                              <a:gd name="T169" fmla="*/ T168 w 465"/>
                              <a:gd name="T170" fmla="+- 0 211 -12"/>
                              <a:gd name="T171" fmla="*/ 211 h 255"/>
                              <a:gd name="T172" fmla="+- 0 1999 1967"/>
                              <a:gd name="T173" fmla="*/ T172 w 465"/>
                              <a:gd name="T174" fmla="+- 0 200 -12"/>
                              <a:gd name="T175" fmla="*/ 200 h 255"/>
                              <a:gd name="T176" fmla="+- 0 1989 1967"/>
                              <a:gd name="T177" fmla="*/ T176 w 465"/>
                              <a:gd name="T178" fmla="+- 0 186 -12"/>
                              <a:gd name="T179" fmla="*/ 186 h 255"/>
                              <a:gd name="T180" fmla="+- 0 1980 1967"/>
                              <a:gd name="T181" fmla="*/ T180 w 465"/>
                              <a:gd name="T182" fmla="+- 0 172 -12"/>
                              <a:gd name="T183" fmla="*/ 172 h 255"/>
                              <a:gd name="T184" fmla="+- 0 1974 1967"/>
                              <a:gd name="T185" fmla="*/ T184 w 465"/>
                              <a:gd name="T186" fmla="+- 0 156 -12"/>
                              <a:gd name="T187" fmla="*/ 156 h 255"/>
                              <a:gd name="T188" fmla="+- 0 1970 1967"/>
                              <a:gd name="T189" fmla="*/ T188 w 465"/>
                              <a:gd name="T190" fmla="+- 0 140 -12"/>
                              <a:gd name="T191" fmla="*/ 140 h 255"/>
                              <a:gd name="T192" fmla="+- 0 1967 1967"/>
                              <a:gd name="T193" fmla="*/ T192 w 465"/>
                              <a:gd name="T194" fmla="+- 0 124 -12"/>
                              <a:gd name="T195" fmla="*/ 124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6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338" y="0"/>
                                </a:lnTo>
                                <a:lnTo>
                                  <a:pt x="346" y="0"/>
                                </a:lnTo>
                                <a:lnTo>
                                  <a:pt x="355" y="1"/>
                                </a:lnTo>
                                <a:lnTo>
                                  <a:pt x="363" y="2"/>
                                </a:lnTo>
                                <a:lnTo>
                                  <a:pt x="371" y="4"/>
                                </a:lnTo>
                                <a:lnTo>
                                  <a:pt x="379" y="6"/>
                                </a:lnTo>
                                <a:lnTo>
                                  <a:pt x="387" y="10"/>
                                </a:lnTo>
                                <a:lnTo>
                                  <a:pt x="395" y="13"/>
                                </a:lnTo>
                                <a:lnTo>
                                  <a:pt x="402" y="17"/>
                                </a:lnTo>
                                <a:lnTo>
                                  <a:pt x="409" y="21"/>
                                </a:lnTo>
                                <a:lnTo>
                                  <a:pt x="416" y="26"/>
                                </a:lnTo>
                                <a:lnTo>
                                  <a:pt x="422" y="31"/>
                                </a:lnTo>
                                <a:lnTo>
                                  <a:pt x="428" y="37"/>
                                </a:lnTo>
                                <a:lnTo>
                                  <a:pt x="434" y="43"/>
                                </a:lnTo>
                                <a:lnTo>
                                  <a:pt x="439" y="50"/>
                                </a:lnTo>
                                <a:lnTo>
                                  <a:pt x="444" y="57"/>
                                </a:lnTo>
                                <a:lnTo>
                                  <a:pt x="449" y="64"/>
                                </a:lnTo>
                                <a:lnTo>
                                  <a:pt x="453" y="71"/>
                                </a:lnTo>
                                <a:lnTo>
                                  <a:pt x="456" y="79"/>
                                </a:lnTo>
                                <a:lnTo>
                                  <a:pt x="459" y="86"/>
                                </a:lnTo>
                                <a:lnTo>
                                  <a:pt x="461" y="94"/>
                                </a:lnTo>
                                <a:lnTo>
                                  <a:pt x="463" y="103"/>
                                </a:lnTo>
                                <a:lnTo>
                                  <a:pt x="465" y="111"/>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434" y="212"/>
                                </a:lnTo>
                                <a:lnTo>
                                  <a:pt x="428" y="218"/>
                                </a:lnTo>
                                <a:lnTo>
                                  <a:pt x="422" y="223"/>
                                </a:lnTo>
                                <a:lnTo>
                                  <a:pt x="416" y="229"/>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0DCD63" id="Group 474678902" o:spid="_x0000_s1026" style="position:absolute;margin-left:98.4pt;margin-top:-.6pt;width:23.25pt;height:12.75pt;z-index:-251622400;mso-position-horizontal-relative:page" coordorigin="1967,-12"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">
                <v:shape id="Freeform 227" o:spid="_x0000_s1027" style="position:absolute;left:1967;top:-12;width:465;height:255;visibility:visible;mso-wrap-style:square;v-text-anchor:top" coordsize="46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" path="m,127r,-8l1,111r2,-8l5,94,7,86r3,-7l13,71r4,-7l22,57r5,-7l32,43r6,-6l44,31r6,-5l57,21r7,-4l71,13r8,-3l87,6,95,4r8,-2l111,1,120,r8,l338,r8,l355,1r8,1l371,4r8,2l387,10r8,3l402,17r7,4l416,26r6,5l428,37r6,6l439,50r5,7l449,64r4,7l456,79r3,7l461,94r2,9l465,111r,8l465,127r,9l465,144r-2,8l461,160r-2,8l456,176r-3,8l449,191r-5,7l439,205r-5,7l428,218r-6,5l416,229r-7,4l402,238r-7,4l387,245r-8,3l371,251r-8,1l355,254r-9,1l338,255r-210,l120,255r-9,-1l103,252r-8,-1l87,248r-8,-3l71,242r-7,-4l57,233r-7,-4l44,223r-6,-5l32,212r-5,-7l22,198r-5,-7l13,184r-3,-8l7,168,5,160,3,152,1,144,,136r,-9xe" filled="f" strokecolor="#99a0a6">
                  <v:path arrowok="t" o:connecttype="custom" o:connectlocs="0,107;3,91;7,74;13,59;22,45;32,31;44,19;57,9;71,1;87,-6;103,-10;120,-12;338,-12;355,-11;371,-8;387,-2;402,5;416,14;428,25;439,38;449,52;456,67;461,82;465,99;465,115;465,132;461,148;456,164;449,179;439,193;428,206;416,217;402,226;387,233;371,239;355,242;338,243;120,243;103,240;87,236;71,230;57,221;44,211;32,200;22,186;13,172;7,156;3,140;0,124" o:connectangles="0,0,0,0,0,0,0,0,0,0,0,0,0,0,0,0,0,0,0,0,0,0,0,0,0,0,0,0,0,0,0,0,0,0,0,0,0,0,0,0,0,0,0,0,0,0,0,0,0"/>
                </v:shape>
                <w10:wrap anchorx="page"/>
              </v:group>
            </w:pict>
          </mc:Fallback>
        </mc:AlternateContent>
      </w:r>
      <w:r w:rsidRPr="00EB7BFD">
        <w:rPr>
          <w:color w:val="202024"/>
          <w:spacing w:val="-7"/>
          <w:w w:val="83"/>
          <w:sz w:val="24"/>
          <w:szCs w:val="24"/>
        </w:rPr>
        <w:t>Y</w:t>
      </w:r>
      <w:r w:rsidRPr="00EB7BFD">
        <w:rPr>
          <w:color w:val="202024"/>
          <w:w w:val="119"/>
          <w:sz w:val="24"/>
          <w:szCs w:val="24"/>
        </w:rPr>
        <w:t>e</w:t>
      </w:r>
      <w:r w:rsidRPr="00EB7BFD">
        <w:rPr>
          <w:color w:val="202024"/>
          <w:w w:val="122"/>
          <w:sz w:val="24"/>
          <w:szCs w:val="24"/>
        </w:rPr>
        <w:t>a</w:t>
      </w:r>
      <w:r w:rsidRPr="00EB7BFD">
        <w:rPr>
          <w:color w:val="202024"/>
          <w:w w:val="101"/>
          <w:sz w:val="24"/>
          <w:szCs w:val="24"/>
        </w:rPr>
        <w:t>r</w:t>
      </w:r>
      <w:r w:rsidRPr="00EB7BFD">
        <w:rPr>
          <w:color w:val="202024"/>
          <w:spacing w:val="-1"/>
          <w:sz w:val="24"/>
          <w:szCs w:val="24"/>
        </w:rPr>
        <w:t xml:space="preserve"> </w:t>
      </w:r>
      <w:r w:rsidRPr="00EB7BFD">
        <w:rPr>
          <w:color w:val="202024"/>
          <w:w w:val="112"/>
          <w:sz w:val="24"/>
          <w:szCs w:val="24"/>
        </w:rPr>
        <w:t>4</w:t>
      </w:r>
    </w:p>
    <w:p w14:paraId="11095D34" w14:textId="7D7A6D5B" w:rsidR="00BD3C4A" w:rsidRPr="00EB7BFD" w:rsidRDefault="00BD3C4A" w:rsidP="00BD3C4A">
      <w:pPr>
        <w:spacing w:before="20" w:line="200" w:lineRule="exact"/>
        <w:rPr>
          <w:sz w:val="24"/>
          <w:szCs w:val="24"/>
        </w:rPr>
      </w:pPr>
    </w:p>
    <w:p w14:paraId="2F49463E" w14:textId="77777777" w:rsidR="00BD3C4A" w:rsidRPr="00EB7BFD" w:rsidRDefault="00BD3C4A" w:rsidP="00BD3C4A">
      <w:pPr>
        <w:spacing w:before="29" w:line="260" w:lineRule="exact"/>
        <w:ind w:left="970"/>
        <w:rPr>
          <w:rFonts w:eastAsia="Arial"/>
          <w:sz w:val="24"/>
          <w:szCs w:val="24"/>
        </w:rPr>
      </w:pPr>
      <w:r w:rsidRPr="00EB7BFD">
        <w:rPr>
          <w:color w:val="202024"/>
          <w:position w:val="-1"/>
          <w:sz w:val="24"/>
          <w:szCs w:val="24"/>
        </w:rPr>
        <w:t xml:space="preserve">7.    </w:t>
      </w:r>
      <w:r w:rsidRPr="00EB7BFD">
        <w:rPr>
          <w:color w:val="202024"/>
          <w:spacing w:val="16"/>
          <w:position w:val="-1"/>
          <w:sz w:val="24"/>
          <w:szCs w:val="24"/>
        </w:rPr>
        <w:t xml:space="preserve"> </w:t>
      </w:r>
      <w:r w:rsidRPr="00EB7BFD">
        <w:rPr>
          <w:rFonts w:eastAsia="Arial"/>
          <w:b/>
          <w:color w:val="202024"/>
          <w:position w:val="-1"/>
          <w:sz w:val="24"/>
          <w:szCs w:val="24"/>
        </w:rPr>
        <w:t>Challenges Faced During Internship</w:t>
      </w:r>
      <w:r w:rsidRPr="00EB7BFD">
        <w:rPr>
          <w:rFonts w:eastAsia="Arial"/>
          <w:b/>
          <w:color w:val="202024"/>
          <w:spacing w:val="-9"/>
          <w:position w:val="-1"/>
          <w:sz w:val="24"/>
          <w:szCs w:val="24"/>
        </w:rPr>
        <w:t xml:space="preserve"> </w:t>
      </w:r>
      <w:r w:rsidRPr="00EB7BFD">
        <w:rPr>
          <w:rFonts w:eastAsia="Arial"/>
          <w:b/>
          <w:color w:val="202024"/>
          <w:position w:val="-1"/>
          <w:sz w:val="24"/>
          <w:szCs w:val="24"/>
        </w:rPr>
        <w:t>Application</w:t>
      </w:r>
    </w:p>
    <w:p w14:paraId="291894C3" w14:textId="77777777" w:rsidR="00BD3C4A" w:rsidRPr="00EB7BFD" w:rsidRDefault="00BD3C4A" w:rsidP="00BD3C4A">
      <w:pPr>
        <w:spacing w:before="19" w:line="260" w:lineRule="exact"/>
        <w:rPr>
          <w:sz w:val="24"/>
          <w:szCs w:val="24"/>
        </w:rPr>
      </w:pPr>
    </w:p>
    <w:p w14:paraId="2F0FC752" w14:textId="77777777" w:rsidR="00BD3C4A" w:rsidRPr="00EB7BFD" w:rsidRDefault="00BD3C4A" w:rsidP="00BD3C4A">
      <w:pPr>
        <w:spacing w:before="30"/>
        <w:ind w:left="1468"/>
        <w:rPr>
          <w:sz w:val="24"/>
          <w:szCs w:val="24"/>
        </w:rPr>
      </w:pPr>
      <w:r w:rsidRPr="00EB7BFD">
        <w:rPr>
          <w:spacing w:val="3"/>
          <w:sz w:val="24"/>
          <w:szCs w:val="24"/>
        </w:rPr>
        <w:t>Tic</w:t>
      </w:r>
      <w:r w:rsidRPr="00EB7BFD">
        <w:rPr>
          <w:sz w:val="24"/>
          <w:szCs w:val="24"/>
        </w:rPr>
        <w:t>k</w:t>
      </w:r>
      <w:r w:rsidRPr="00EB7BFD">
        <w:rPr>
          <w:spacing w:val="27"/>
          <w:sz w:val="24"/>
          <w:szCs w:val="24"/>
        </w:rPr>
        <w:t xml:space="preserve"> </w:t>
      </w:r>
      <w:r w:rsidRPr="00EB7BFD">
        <w:rPr>
          <w:spacing w:val="3"/>
          <w:sz w:val="24"/>
          <w:szCs w:val="24"/>
        </w:rPr>
        <w:t>al</w:t>
      </w:r>
      <w:r w:rsidRPr="00EB7BFD">
        <w:rPr>
          <w:sz w:val="24"/>
          <w:szCs w:val="24"/>
        </w:rPr>
        <w:t>l</w:t>
      </w:r>
      <w:r w:rsidRPr="00EB7BFD">
        <w:rPr>
          <w:spacing w:val="-5"/>
          <w:sz w:val="24"/>
          <w:szCs w:val="24"/>
        </w:rPr>
        <w:t xml:space="preserve"> </w:t>
      </w:r>
      <w:r w:rsidRPr="00EB7BFD">
        <w:rPr>
          <w:spacing w:val="3"/>
          <w:sz w:val="24"/>
          <w:szCs w:val="24"/>
        </w:rPr>
        <w:t>tha</w:t>
      </w:r>
      <w:r w:rsidRPr="00EB7BFD">
        <w:rPr>
          <w:sz w:val="24"/>
          <w:szCs w:val="24"/>
        </w:rPr>
        <w:t>t</w:t>
      </w:r>
      <w:r w:rsidRPr="00EB7BFD">
        <w:rPr>
          <w:spacing w:val="37"/>
          <w:sz w:val="24"/>
          <w:szCs w:val="24"/>
        </w:rPr>
        <w:t xml:space="preserve"> </w:t>
      </w:r>
      <w:r w:rsidRPr="00EB7BFD">
        <w:rPr>
          <w:spacing w:val="3"/>
          <w:w w:val="106"/>
          <w:sz w:val="24"/>
          <w:szCs w:val="24"/>
        </w:rPr>
        <w:t>a</w:t>
      </w:r>
      <w:r w:rsidRPr="00EB7BFD">
        <w:rPr>
          <w:spacing w:val="3"/>
          <w:w w:val="109"/>
          <w:sz w:val="24"/>
          <w:szCs w:val="24"/>
        </w:rPr>
        <w:t>pp</w:t>
      </w:r>
      <w:r w:rsidRPr="00EB7BFD">
        <w:rPr>
          <w:spacing w:val="3"/>
          <w:w w:val="86"/>
          <w:sz w:val="24"/>
          <w:szCs w:val="24"/>
        </w:rPr>
        <w:t>l</w:t>
      </w:r>
      <w:r w:rsidRPr="00EB7BFD">
        <w:rPr>
          <w:spacing w:val="-8"/>
          <w:w w:val="104"/>
          <w:sz w:val="24"/>
          <w:szCs w:val="24"/>
        </w:rPr>
        <w:t>y</w:t>
      </w:r>
      <w:r w:rsidRPr="00EB7BFD">
        <w:rPr>
          <w:w w:val="104"/>
          <w:sz w:val="24"/>
          <w:szCs w:val="24"/>
        </w:rPr>
        <w:t>.</w:t>
      </w:r>
    </w:p>
    <w:p w14:paraId="0B5E5D66" w14:textId="77777777" w:rsidR="00BD3C4A" w:rsidRPr="00EB7BFD" w:rsidRDefault="00BD3C4A" w:rsidP="00BD3C4A">
      <w:pPr>
        <w:spacing w:before="4" w:line="240" w:lineRule="exact"/>
        <w:rPr>
          <w:sz w:val="24"/>
          <w:szCs w:val="24"/>
        </w:rPr>
      </w:pPr>
    </w:p>
    <w:p w14:paraId="3E31C5E8" w14:textId="2D8079E0" w:rsidR="00BD3C4A" w:rsidRPr="00EB7BFD" w:rsidRDefault="00BD3C4A" w:rsidP="00BD3C4A">
      <w:pPr>
        <w:ind w:left="1888"/>
        <w:rPr>
          <w:sz w:val="24"/>
          <w:szCs w:val="24"/>
        </w:rPr>
      </w:pPr>
      <w:r w:rsidRPr="00EB7BFD">
        <w:rPr>
          <w:noProof/>
          <w:sz w:val="24"/>
          <w:szCs w:val="24"/>
        </w:rPr>
        <mc:AlternateContent>
          <mc:Choice Requires="wpg">
            <w:drawing>
              <wp:anchor distT="0" distB="0" distL="114300" distR="114300" simplePos="0" relativeHeight="251695104" behindDoc="1" locked="0" layoutInCell="1" allowOverlap="1" wp14:anchorId="09B1A49E" wp14:editId="637ADCE9">
                <wp:simplePos x="0" y="0"/>
                <wp:positionH relativeFrom="page">
                  <wp:posOffset>1249680</wp:posOffset>
                </wp:positionH>
                <wp:positionV relativeFrom="paragraph">
                  <wp:posOffset>-7620</wp:posOffset>
                </wp:positionV>
                <wp:extent cx="161925" cy="161925"/>
                <wp:effectExtent l="11430" t="11430" r="7620" b="7620"/>
                <wp:wrapNone/>
                <wp:docPr id="474678900" name="Group 4746789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61925"/>
                          <a:chOff x="1967" y="-12"/>
                          <a:chExt cx="255" cy="255"/>
                        </a:xfrm>
                      </wpg:grpSpPr>
                      <wps:wsp>
                        <wps:cNvPr id="474678901" name="Freeform 229"/>
                        <wps:cNvSpPr>
                          <a:spLocks/>
                        </wps:cNvSpPr>
                        <wps:spPr bwMode="auto">
                          <a:xfrm>
                            <a:off x="1967" y="-12"/>
                            <a:ext cx="255" cy="255"/>
                          </a:xfrm>
                          <a:custGeom>
                            <a:avLst/>
                            <a:gdLst>
                              <a:gd name="T0" fmla="+- 0 1967 1967"/>
                              <a:gd name="T1" fmla="*/ T0 w 255"/>
                              <a:gd name="T2" fmla="+- 0 -12 -12"/>
                              <a:gd name="T3" fmla="*/ -12 h 255"/>
                              <a:gd name="T4" fmla="+- 0 2222 1967"/>
                              <a:gd name="T5" fmla="*/ T4 w 255"/>
                              <a:gd name="T6" fmla="+- 0 -12 -12"/>
                              <a:gd name="T7" fmla="*/ -12 h 255"/>
                              <a:gd name="T8" fmla="+- 0 2222 1967"/>
                              <a:gd name="T9" fmla="*/ T8 w 255"/>
                              <a:gd name="T10" fmla="+- 0 243 -12"/>
                              <a:gd name="T11" fmla="*/ 243 h 255"/>
                              <a:gd name="T12" fmla="+- 0 1967 1967"/>
                              <a:gd name="T13" fmla="*/ T12 w 255"/>
                              <a:gd name="T14" fmla="+- 0 243 -12"/>
                              <a:gd name="T15" fmla="*/ 243 h 255"/>
                              <a:gd name="T16" fmla="+- 0 1967 1967"/>
                              <a:gd name="T17" fmla="*/ T16 w 255"/>
                              <a:gd name="T18" fmla="+- 0 -12 -12"/>
                              <a:gd name="T19" fmla="*/ -12 h 255"/>
                            </a:gdLst>
                            <a:ahLst/>
                            <a:cxnLst>
                              <a:cxn ang="0">
                                <a:pos x="T1" y="T3"/>
                              </a:cxn>
                              <a:cxn ang="0">
                                <a:pos x="T5" y="T7"/>
                              </a:cxn>
                              <a:cxn ang="0">
                                <a:pos x="T9" y="T11"/>
                              </a:cxn>
                              <a:cxn ang="0">
                                <a:pos x="T13" y="T15"/>
                              </a:cxn>
                              <a:cxn ang="0">
                                <a:pos x="T17" y="T19"/>
                              </a:cxn>
                            </a:cxnLst>
                            <a:rect l="0" t="0" r="r" b="b"/>
                            <a:pathLst>
                              <a:path w="255" h="255">
                                <a:moveTo>
                                  <a:pt x="0" y="0"/>
                                </a:moveTo>
                                <a:lnTo>
                                  <a:pt x="255" y="0"/>
                                </a:lnTo>
                                <a:lnTo>
                                  <a:pt x="255" y="255"/>
                                </a:lnTo>
                                <a:lnTo>
                                  <a:pt x="0" y="255"/>
                                </a:lnTo>
                                <a:lnTo>
                                  <a:pt x="0" y="0"/>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2824D3" id="Group 474678900" o:spid="_x0000_s1026" style="position:absolute;margin-left:98.4pt;margin-top:-.6pt;width:12.75pt;height:12.75pt;z-index:-251621376;mso-position-horizontal-relative:page" coordorigin="1967,-12" coordsize="25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">
                <v:shape id="Freeform 229" o:spid="_x0000_s1027" style="position:absolute;left:1967;top:-12;width:255;height:255;visibility:visible;mso-wrap-style:square;v-text-anchor:top" coordsize="25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" path="m,l255,r,255l,255,,xe" filled="f" strokecolor="#99a0a6">
                  <v:path arrowok="t" o:connecttype="custom" o:connectlocs="0,-12;255,-12;255,243;0,243;0,-12" o:connectangles="0,0,0,0,0"/>
                </v:shape>
                <w10:wrap anchorx="page"/>
              </v:group>
            </w:pict>
          </mc:Fallback>
        </mc:AlternateContent>
      </w:r>
      <w:r w:rsidR="00F9375E" w:rsidRPr="00EB7BFD">
        <w:rPr>
          <w:color w:val="202024"/>
          <w:sz w:val="24"/>
          <w:szCs w:val="24"/>
        </w:rPr>
        <w:t xml:space="preserve">Application </w:t>
      </w:r>
      <w:r w:rsidR="00F9375E" w:rsidRPr="00EB7BFD">
        <w:rPr>
          <w:color w:val="202024"/>
          <w:spacing w:val="6"/>
          <w:sz w:val="24"/>
          <w:szCs w:val="24"/>
        </w:rPr>
        <w:t>Deadlines</w:t>
      </w:r>
    </w:p>
    <w:p w14:paraId="1682236F" w14:textId="77777777" w:rsidR="00BD3C4A" w:rsidRPr="00EB7BFD" w:rsidRDefault="00BD3C4A" w:rsidP="00BD3C4A">
      <w:pPr>
        <w:spacing w:before="7" w:line="100" w:lineRule="exact"/>
        <w:rPr>
          <w:sz w:val="24"/>
          <w:szCs w:val="24"/>
        </w:rPr>
      </w:pPr>
    </w:p>
    <w:p w14:paraId="19961E1C" w14:textId="0F8D14CA" w:rsidR="00BD3C4A" w:rsidRPr="00EB7BFD" w:rsidRDefault="00BD3C4A" w:rsidP="00BD3C4A">
      <w:pPr>
        <w:ind w:left="1888"/>
        <w:rPr>
          <w:sz w:val="24"/>
          <w:szCs w:val="24"/>
        </w:rPr>
      </w:pPr>
      <w:r w:rsidRPr="00EB7BFD">
        <w:rPr>
          <w:noProof/>
          <w:sz w:val="24"/>
          <w:szCs w:val="24"/>
        </w:rPr>
        <mc:AlternateContent>
          <mc:Choice Requires="wpg">
            <w:drawing>
              <wp:anchor distT="0" distB="0" distL="114300" distR="114300" simplePos="0" relativeHeight="251696128" behindDoc="1" locked="0" layoutInCell="1" allowOverlap="1" wp14:anchorId="7F05008F" wp14:editId="1EFA9E06">
                <wp:simplePos x="0" y="0"/>
                <wp:positionH relativeFrom="page">
                  <wp:posOffset>1249680</wp:posOffset>
                </wp:positionH>
                <wp:positionV relativeFrom="paragraph">
                  <wp:posOffset>-7620</wp:posOffset>
                </wp:positionV>
                <wp:extent cx="161925" cy="161925"/>
                <wp:effectExtent l="11430" t="11430" r="7620" b="7620"/>
                <wp:wrapNone/>
                <wp:docPr id="474678898" name="Group 4746788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61925"/>
                          <a:chOff x="1967" y="-12"/>
                          <a:chExt cx="255" cy="255"/>
                        </a:xfrm>
                      </wpg:grpSpPr>
                      <wps:wsp>
                        <wps:cNvPr id="474678899" name="Freeform 231"/>
                        <wps:cNvSpPr>
                          <a:spLocks/>
                        </wps:cNvSpPr>
                        <wps:spPr bwMode="auto">
                          <a:xfrm>
                            <a:off x="1967" y="-12"/>
                            <a:ext cx="255" cy="255"/>
                          </a:xfrm>
                          <a:custGeom>
                            <a:avLst/>
                            <a:gdLst>
                              <a:gd name="T0" fmla="+- 0 1967 1967"/>
                              <a:gd name="T1" fmla="*/ T0 w 255"/>
                              <a:gd name="T2" fmla="+- 0 -12 -12"/>
                              <a:gd name="T3" fmla="*/ -12 h 255"/>
                              <a:gd name="T4" fmla="+- 0 2222 1967"/>
                              <a:gd name="T5" fmla="*/ T4 w 255"/>
                              <a:gd name="T6" fmla="+- 0 -12 -12"/>
                              <a:gd name="T7" fmla="*/ -12 h 255"/>
                              <a:gd name="T8" fmla="+- 0 2222 1967"/>
                              <a:gd name="T9" fmla="*/ T8 w 255"/>
                              <a:gd name="T10" fmla="+- 0 243 -12"/>
                              <a:gd name="T11" fmla="*/ 243 h 255"/>
                              <a:gd name="T12" fmla="+- 0 1967 1967"/>
                              <a:gd name="T13" fmla="*/ T12 w 255"/>
                              <a:gd name="T14" fmla="+- 0 243 -12"/>
                              <a:gd name="T15" fmla="*/ 243 h 255"/>
                              <a:gd name="T16" fmla="+- 0 1967 1967"/>
                              <a:gd name="T17" fmla="*/ T16 w 255"/>
                              <a:gd name="T18" fmla="+- 0 -12 -12"/>
                              <a:gd name="T19" fmla="*/ -12 h 255"/>
                            </a:gdLst>
                            <a:ahLst/>
                            <a:cxnLst>
                              <a:cxn ang="0">
                                <a:pos x="T1" y="T3"/>
                              </a:cxn>
                              <a:cxn ang="0">
                                <a:pos x="T5" y="T7"/>
                              </a:cxn>
                              <a:cxn ang="0">
                                <a:pos x="T9" y="T11"/>
                              </a:cxn>
                              <a:cxn ang="0">
                                <a:pos x="T13" y="T15"/>
                              </a:cxn>
                              <a:cxn ang="0">
                                <a:pos x="T17" y="T19"/>
                              </a:cxn>
                            </a:cxnLst>
                            <a:rect l="0" t="0" r="r" b="b"/>
                            <a:pathLst>
                              <a:path w="255" h="255">
                                <a:moveTo>
                                  <a:pt x="0" y="0"/>
                                </a:moveTo>
                                <a:lnTo>
                                  <a:pt x="255" y="0"/>
                                </a:lnTo>
                                <a:lnTo>
                                  <a:pt x="255" y="255"/>
                                </a:lnTo>
                                <a:lnTo>
                                  <a:pt x="0" y="255"/>
                                </a:lnTo>
                                <a:lnTo>
                                  <a:pt x="0" y="0"/>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AE5133" id="Group 474678898" o:spid="_x0000_s1026" style="position:absolute;margin-left:98.4pt;margin-top:-.6pt;width:12.75pt;height:12.75pt;z-index:-251620352;mso-position-horizontal-relative:page" coordorigin="1967,-12" coordsize="25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">
                <v:shape id="Freeform 231" o:spid="_x0000_s1027" style="position:absolute;left:1967;top:-12;width:255;height:255;visibility:visible;mso-wrap-style:square;v-text-anchor:top" coordsize="25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" path="m,l255,r,255l,255,,xe" filled="f" strokecolor="#99a0a6">
                  <v:path arrowok="t" o:connecttype="custom" o:connectlocs="0,-12;255,-12;255,243;0,243;0,-12" o:connectangles="0,0,0,0,0"/>
                </v:shape>
                <w10:wrap anchorx="page"/>
              </v:group>
            </w:pict>
          </mc:Fallback>
        </mc:AlternateContent>
      </w:r>
      <w:r w:rsidRPr="00EB7BFD">
        <w:rPr>
          <w:color w:val="202024"/>
          <w:sz w:val="24"/>
          <w:szCs w:val="24"/>
        </w:rPr>
        <w:t>Lack</w:t>
      </w:r>
      <w:r w:rsidRPr="00EB7BFD">
        <w:rPr>
          <w:color w:val="202024"/>
          <w:spacing w:val="23"/>
          <w:sz w:val="24"/>
          <w:szCs w:val="24"/>
        </w:rPr>
        <w:t xml:space="preserve"> </w:t>
      </w:r>
      <w:r w:rsidRPr="00EB7BFD">
        <w:rPr>
          <w:color w:val="202024"/>
          <w:sz w:val="24"/>
          <w:szCs w:val="24"/>
        </w:rPr>
        <w:t>of</w:t>
      </w:r>
      <w:r w:rsidRPr="00EB7BFD">
        <w:rPr>
          <w:color w:val="202024"/>
          <w:spacing w:val="17"/>
          <w:sz w:val="24"/>
          <w:szCs w:val="24"/>
        </w:rPr>
        <w:t xml:space="preserve"> </w:t>
      </w:r>
      <w:r w:rsidRPr="00EB7BFD">
        <w:rPr>
          <w:color w:val="202024"/>
          <w:w w:val="92"/>
          <w:sz w:val="24"/>
          <w:szCs w:val="24"/>
        </w:rPr>
        <w:t>R</w:t>
      </w:r>
      <w:r w:rsidRPr="00EB7BFD">
        <w:rPr>
          <w:color w:val="202024"/>
          <w:w w:val="119"/>
          <w:sz w:val="24"/>
          <w:szCs w:val="24"/>
        </w:rPr>
        <w:t>e</w:t>
      </w:r>
      <w:r w:rsidRPr="00EB7BFD">
        <w:rPr>
          <w:color w:val="202024"/>
          <w:w w:val="132"/>
          <w:sz w:val="24"/>
          <w:szCs w:val="24"/>
        </w:rPr>
        <w:t>s</w:t>
      </w:r>
      <w:r w:rsidRPr="00EB7BFD">
        <w:rPr>
          <w:color w:val="202024"/>
          <w:w w:val="112"/>
          <w:sz w:val="24"/>
          <w:szCs w:val="24"/>
        </w:rPr>
        <w:t>p</w:t>
      </w:r>
      <w:r w:rsidRPr="00EB7BFD">
        <w:rPr>
          <w:color w:val="202024"/>
          <w:w w:val="114"/>
          <w:sz w:val="24"/>
          <w:szCs w:val="24"/>
        </w:rPr>
        <w:t>o</w:t>
      </w:r>
      <w:r w:rsidRPr="00EB7BFD">
        <w:rPr>
          <w:color w:val="202024"/>
          <w:w w:val="110"/>
          <w:sz w:val="24"/>
          <w:szCs w:val="24"/>
        </w:rPr>
        <w:t>n</w:t>
      </w:r>
      <w:r w:rsidRPr="00EB7BFD">
        <w:rPr>
          <w:color w:val="202024"/>
          <w:w w:val="132"/>
          <w:sz w:val="24"/>
          <w:szCs w:val="24"/>
        </w:rPr>
        <w:t>s</w:t>
      </w:r>
      <w:r w:rsidRPr="00EB7BFD">
        <w:rPr>
          <w:color w:val="202024"/>
          <w:w w:val="119"/>
          <w:sz w:val="24"/>
          <w:szCs w:val="24"/>
        </w:rPr>
        <w:t>e</w:t>
      </w:r>
      <w:r w:rsidRPr="00EB7BFD">
        <w:rPr>
          <w:color w:val="202024"/>
          <w:spacing w:val="-1"/>
          <w:sz w:val="24"/>
          <w:szCs w:val="24"/>
        </w:rPr>
        <w:t xml:space="preserve"> </w:t>
      </w:r>
      <w:r w:rsidRPr="00EB7BFD">
        <w:rPr>
          <w:color w:val="202024"/>
          <w:sz w:val="24"/>
          <w:szCs w:val="24"/>
        </w:rPr>
        <w:t>or</w:t>
      </w:r>
      <w:r w:rsidRPr="00EB7BFD">
        <w:rPr>
          <w:color w:val="202024"/>
          <w:spacing w:val="15"/>
          <w:sz w:val="24"/>
          <w:szCs w:val="24"/>
        </w:rPr>
        <w:t xml:space="preserve"> </w:t>
      </w:r>
      <w:r w:rsidRPr="00EB7BFD">
        <w:rPr>
          <w:color w:val="202024"/>
          <w:w w:val="92"/>
          <w:sz w:val="24"/>
          <w:szCs w:val="24"/>
        </w:rPr>
        <w:t>R</w:t>
      </w:r>
      <w:r w:rsidRPr="00EB7BFD">
        <w:rPr>
          <w:color w:val="202024"/>
          <w:w w:val="119"/>
          <w:sz w:val="24"/>
          <w:szCs w:val="24"/>
        </w:rPr>
        <w:t>e</w:t>
      </w:r>
      <w:r w:rsidRPr="00EB7BFD">
        <w:rPr>
          <w:color w:val="202024"/>
          <w:w w:val="86"/>
          <w:sz w:val="24"/>
          <w:szCs w:val="24"/>
        </w:rPr>
        <w:t>j</w:t>
      </w:r>
      <w:r w:rsidRPr="00EB7BFD">
        <w:rPr>
          <w:color w:val="202024"/>
          <w:w w:val="119"/>
          <w:sz w:val="24"/>
          <w:szCs w:val="24"/>
        </w:rPr>
        <w:t>e</w:t>
      </w:r>
      <w:r w:rsidRPr="00EB7BFD">
        <w:rPr>
          <w:color w:val="202024"/>
          <w:w w:val="118"/>
          <w:sz w:val="24"/>
          <w:szCs w:val="24"/>
        </w:rPr>
        <w:t>c</w:t>
      </w:r>
      <w:r w:rsidRPr="00EB7BFD">
        <w:rPr>
          <w:color w:val="202024"/>
          <w:w w:val="117"/>
          <w:sz w:val="24"/>
          <w:szCs w:val="24"/>
        </w:rPr>
        <w:t>t</w:t>
      </w:r>
      <w:r w:rsidRPr="00EB7BFD">
        <w:rPr>
          <w:color w:val="202024"/>
          <w:w w:val="87"/>
          <w:sz w:val="24"/>
          <w:szCs w:val="24"/>
        </w:rPr>
        <w:t>i</w:t>
      </w:r>
      <w:r w:rsidRPr="00EB7BFD">
        <w:rPr>
          <w:color w:val="202024"/>
          <w:w w:val="114"/>
          <w:sz w:val="24"/>
          <w:szCs w:val="24"/>
        </w:rPr>
        <w:t>o</w:t>
      </w:r>
      <w:r w:rsidRPr="00EB7BFD">
        <w:rPr>
          <w:color w:val="202024"/>
          <w:w w:val="110"/>
          <w:sz w:val="24"/>
          <w:szCs w:val="24"/>
        </w:rPr>
        <w:t>n</w:t>
      </w:r>
    </w:p>
    <w:p w14:paraId="2F0DE846" w14:textId="77777777" w:rsidR="00BD3C4A" w:rsidRPr="00EB7BFD" w:rsidRDefault="00BD3C4A" w:rsidP="00BD3C4A">
      <w:pPr>
        <w:spacing w:before="7" w:line="100" w:lineRule="exact"/>
        <w:rPr>
          <w:sz w:val="24"/>
          <w:szCs w:val="24"/>
        </w:rPr>
      </w:pPr>
    </w:p>
    <w:p w14:paraId="43947F93" w14:textId="0B50A741" w:rsidR="00BD3C4A" w:rsidRPr="00EB7BFD" w:rsidRDefault="00BD3C4A" w:rsidP="00BD3C4A">
      <w:pPr>
        <w:ind w:left="1888"/>
        <w:rPr>
          <w:sz w:val="24"/>
          <w:szCs w:val="24"/>
        </w:rPr>
      </w:pPr>
      <w:r w:rsidRPr="00EB7BFD">
        <w:rPr>
          <w:noProof/>
          <w:sz w:val="24"/>
          <w:szCs w:val="24"/>
        </w:rPr>
        <mc:AlternateContent>
          <mc:Choice Requires="wpg">
            <w:drawing>
              <wp:anchor distT="0" distB="0" distL="114300" distR="114300" simplePos="0" relativeHeight="251697152" behindDoc="1" locked="0" layoutInCell="1" allowOverlap="1" wp14:anchorId="7DF372DE" wp14:editId="26B866E8">
                <wp:simplePos x="0" y="0"/>
                <wp:positionH relativeFrom="page">
                  <wp:posOffset>1249680</wp:posOffset>
                </wp:positionH>
                <wp:positionV relativeFrom="paragraph">
                  <wp:posOffset>-7620</wp:posOffset>
                </wp:positionV>
                <wp:extent cx="161925" cy="161925"/>
                <wp:effectExtent l="11430" t="11430" r="7620" b="7620"/>
                <wp:wrapNone/>
                <wp:docPr id="474678896" name="Group 4746788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61925"/>
                          <a:chOff x="1967" y="-12"/>
                          <a:chExt cx="255" cy="255"/>
                        </a:xfrm>
                      </wpg:grpSpPr>
                      <wps:wsp>
                        <wps:cNvPr id="474678897" name="Freeform 233"/>
                        <wps:cNvSpPr>
                          <a:spLocks/>
                        </wps:cNvSpPr>
                        <wps:spPr bwMode="auto">
                          <a:xfrm>
                            <a:off x="1967" y="-12"/>
                            <a:ext cx="255" cy="255"/>
                          </a:xfrm>
                          <a:custGeom>
                            <a:avLst/>
                            <a:gdLst>
                              <a:gd name="T0" fmla="+- 0 1967 1967"/>
                              <a:gd name="T1" fmla="*/ T0 w 255"/>
                              <a:gd name="T2" fmla="+- 0 -12 -12"/>
                              <a:gd name="T3" fmla="*/ -12 h 255"/>
                              <a:gd name="T4" fmla="+- 0 2222 1967"/>
                              <a:gd name="T5" fmla="*/ T4 w 255"/>
                              <a:gd name="T6" fmla="+- 0 -12 -12"/>
                              <a:gd name="T7" fmla="*/ -12 h 255"/>
                              <a:gd name="T8" fmla="+- 0 2222 1967"/>
                              <a:gd name="T9" fmla="*/ T8 w 255"/>
                              <a:gd name="T10" fmla="+- 0 243 -12"/>
                              <a:gd name="T11" fmla="*/ 243 h 255"/>
                              <a:gd name="T12" fmla="+- 0 1967 1967"/>
                              <a:gd name="T13" fmla="*/ T12 w 255"/>
                              <a:gd name="T14" fmla="+- 0 243 -12"/>
                              <a:gd name="T15" fmla="*/ 243 h 255"/>
                              <a:gd name="T16" fmla="+- 0 1967 1967"/>
                              <a:gd name="T17" fmla="*/ T16 w 255"/>
                              <a:gd name="T18" fmla="+- 0 -12 -12"/>
                              <a:gd name="T19" fmla="*/ -12 h 255"/>
                            </a:gdLst>
                            <a:ahLst/>
                            <a:cxnLst>
                              <a:cxn ang="0">
                                <a:pos x="T1" y="T3"/>
                              </a:cxn>
                              <a:cxn ang="0">
                                <a:pos x="T5" y="T7"/>
                              </a:cxn>
                              <a:cxn ang="0">
                                <a:pos x="T9" y="T11"/>
                              </a:cxn>
                              <a:cxn ang="0">
                                <a:pos x="T13" y="T15"/>
                              </a:cxn>
                              <a:cxn ang="0">
                                <a:pos x="T17" y="T19"/>
                              </a:cxn>
                            </a:cxnLst>
                            <a:rect l="0" t="0" r="r" b="b"/>
                            <a:pathLst>
                              <a:path w="255" h="255">
                                <a:moveTo>
                                  <a:pt x="0" y="0"/>
                                </a:moveTo>
                                <a:lnTo>
                                  <a:pt x="255" y="0"/>
                                </a:lnTo>
                                <a:lnTo>
                                  <a:pt x="255" y="255"/>
                                </a:lnTo>
                                <a:lnTo>
                                  <a:pt x="0" y="255"/>
                                </a:lnTo>
                                <a:lnTo>
                                  <a:pt x="0" y="0"/>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4D7613" id="Group 474678896" o:spid="_x0000_s1026" style="position:absolute;margin-left:98.4pt;margin-top:-.6pt;width:12.75pt;height:12.75pt;z-index:-251619328;mso-position-horizontal-relative:page" coordorigin="1967,-12" coordsize="25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">
                <v:shape id="Freeform 233" o:spid="_x0000_s1027" style="position:absolute;left:1967;top:-12;width:255;height:255;visibility:visible;mso-wrap-style:square;v-text-anchor:top" coordsize="25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" path="m,l255,r,255l,255,,xe" filled="f" strokecolor="#99a0a6">
                  <v:path arrowok="t" o:connecttype="custom" o:connectlocs="0,-12;255,-12;255,243;0,243;0,-12" o:connectangles="0,0,0,0,0"/>
                </v:shape>
                <w10:wrap anchorx="page"/>
              </v:group>
            </w:pict>
          </mc:Fallback>
        </mc:AlternateContent>
      </w:r>
      <w:r w:rsidRPr="00EB7BFD">
        <w:rPr>
          <w:color w:val="202024"/>
          <w:w w:val="105"/>
          <w:sz w:val="24"/>
          <w:szCs w:val="24"/>
        </w:rPr>
        <w:t>Ba</w:t>
      </w:r>
      <w:r w:rsidRPr="00EB7BFD">
        <w:rPr>
          <w:color w:val="202024"/>
          <w:w w:val="87"/>
          <w:sz w:val="24"/>
          <w:szCs w:val="24"/>
        </w:rPr>
        <w:t>l</w:t>
      </w:r>
      <w:r w:rsidRPr="00EB7BFD">
        <w:rPr>
          <w:color w:val="202024"/>
          <w:w w:val="122"/>
          <w:sz w:val="24"/>
          <w:szCs w:val="24"/>
        </w:rPr>
        <w:t>a</w:t>
      </w:r>
      <w:r w:rsidRPr="00EB7BFD">
        <w:rPr>
          <w:color w:val="202024"/>
          <w:w w:val="110"/>
          <w:sz w:val="24"/>
          <w:szCs w:val="24"/>
        </w:rPr>
        <w:t>n</w:t>
      </w:r>
      <w:r w:rsidRPr="00EB7BFD">
        <w:rPr>
          <w:color w:val="202024"/>
          <w:w w:val="118"/>
          <w:sz w:val="24"/>
          <w:szCs w:val="24"/>
        </w:rPr>
        <w:t>c</w:t>
      </w:r>
      <w:r w:rsidRPr="00EB7BFD">
        <w:rPr>
          <w:color w:val="202024"/>
          <w:w w:val="87"/>
          <w:sz w:val="24"/>
          <w:szCs w:val="24"/>
        </w:rPr>
        <w:t>i</w:t>
      </w:r>
      <w:r w:rsidRPr="00EB7BFD">
        <w:rPr>
          <w:color w:val="202024"/>
          <w:w w:val="110"/>
          <w:sz w:val="24"/>
          <w:szCs w:val="24"/>
        </w:rPr>
        <w:t>n</w:t>
      </w:r>
      <w:r w:rsidRPr="00EB7BFD">
        <w:rPr>
          <w:color w:val="202024"/>
          <w:w w:val="112"/>
          <w:sz w:val="24"/>
          <w:szCs w:val="24"/>
        </w:rPr>
        <w:t>g</w:t>
      </w:r>
      <w:r w:rsidRPr="00EB7BFD">
        <w:rPr>
          <w:color w:val="202024"/>
          <w:spacing w:val="-1"/>
          <w:sz w:val="24"/>
          <w:szCs w:val="24"/>
        </w:rPr>
        <w:t xml:space="preserve"> </w:t>
      </w:r>
      <w:r w:rsidRPr="00EB7BFD">
        <w:rPr>
          <w:color w:val="202024"/>
          <w:w w:val="90"/>
          <w:sz w:val="24"/>
          <w:szCs w:val="24"/>
        </w:rPr>
        <w:t>A</w:t>
      </w:r>
      <w:r w:rsidRPr="00EB7BFD">
        <w:rPr>
          <w:color w:val="202024"/>
          <w:w w:val="112"/>
          <w:sz w:val="24"/>
          <w:szCs w:val="24"/>
        </w:rPr>
        <w:t>pp</w:t>
      </w:r>
      <w:r w:rsidRPr="00EB7BFD">
        <w:rPr>
          <w:color w:val="202024"/>
          <w:w w:val="87"/>
          <w:sz w:val="24"/>
          <w:szCs w:val="24"/>
        </w:rPr>
        <w:t>li</w:t>
      </w:r>
      <w:r w:rsidRPr="00EB7BFD">
        <w:rPr>
          <w:color w:val="202024"/>
          <w:w w:val="118"/>
          <w:sz w:val="24"/>
          <w:szCs w:val="24"/>
        </w:rPr>
        <w:t>c</w:t>
      </w:r>
      <w:r w:rsidRPr="00EB7BFD">
        <w:rPr>
          <w:color w:val="202024"/>
          <w:w w:val="122"/>
          <w:sz w:val="24"/>
          <w:szCs w:val="24"/>
        </w:rPr>
        <w:t>a</w:t>
      </w:r>
      <w:r w:rsidRPr="00EB7BFD">
        <w:rPr>
          <w:color w:val="202024"/>
          <w:w w:val="117"/>
          <w:sz w:val="24"/>
          <w:szCs w:val="24"/>
        </w:rPr>
        <w:t>t</w:t>
      </w:r>
      <w:r w:rsidRPr="00EB7BFD">
        <w:rPr>
          <w:color w:val="202024"/>
          <w:w w:val="87"/>
          <w:sz w:val="24"/>
          <w:szCs w:val="24"/>
        </w:rPr>
        <w:t>i</w:t>
      </w:r>
      <w:r w:rsidRPr="00EB7BFD">
        <w:rPr>
          <w:color w:val="202024"/>
          <w:w w:val="114"/>
          <w:sz w:val="24"/>
          <w:szCs w:val="24"/>
        </w:rPr>
        <w:t>o</w:t>
      </w:r>
      <w:r w:rsidRPr="00EB7BFD">
        <w:rPr>
          <w:color w:val="202024"/>
          <w:w w:val="110"/>
          <w:sz w:val="24"/>
          <w:szCs w:val="24"/>
        </w:rPr>
        <w:t>n</w:t>
      </w:r>
      <w:r w:rsidRPr="00EB7BFD">
        <w:rPr>
          <w:color w:val="202024"/>
          <w:w w:val="132"/>
          <w:sz w:val="24"/>
          <w:szCs w:val="24"/>
        </w:rPr>
        <w:t>s</w:t>
      </w:r>
      <w:r w:rsidRPr="00EB7BFD">
        <w:rPr>
          <w:color w:val="202024"/>
          <w:spacing w:val="-1"/>
          <w:sz w:val="24"/>
          <w:szCs w:val="24"/>
        </w:rPr>
        <w:t xml:space="preserve"> </w:t>
      </w:r>
      <w:r w:rsidRPr="00EB7BFD">
        <w:rPr>
          <w:color w:val="202024"/>
          <w:sz w:val="24"/>
          <w:szCs w:val="24"/>
        </w:rPr>
        <w:t>with</w:t>
      </w:r>
      <w:r w:rsidRPr="00EB7BFD">
        <w:rPr>
          <w:color w:val="202024"/>
          <w:spacing w:val="19"/>
          <w:sz w:val="24"/>
          <w:szCs w:val="24"/>
        </w:rPr>
        <w:t xml:space="preserve"> </w:t>
      </w:r>
      <w:r w:rsidRPr="00EB7BFD">
        <w:rPr>
          <w:color w:val="202024"/>
          <w:w w:val="90"/>
          <w:sz w:val="24"/>
          <w:szCs w:val="24"/>
        </w:rPr>
        <w:t>A</w:t>
      </w:r>
      <w:r w:rsidRPr="00EB7BFD">
        <w:rPr>
          <w:color w:val="202024"/>
          <w:w w:val="118"/>
          <w:sz w:val="24"/>
          <w:szCs w:val="24"/>
        </w:rPr>
        <w:t>c</w:t>
      </w:r>
      <w:r w:rsidRPr="00EB7BFD">
        <w:rPr>
          <w:color w:val="202024"/>
          <w:w w:val="122"/>
          <w:sz w:val="24"/>
          <w:szCs w:val="24"/>
        </w:rPr>
        <w:t>a</w:t>
      </w:r>
      <w:r w:rsidRPr="00EB7BFD">
        <w:rPr>
          <w:color w:val="202024"/>
          <w:w w:val="112"/>
          <w:sz w:val="24"/>
          <w:szCs w:val="24"/>
        </w:rPr>
        <w:t>d</w:t>
      </w:r>
      <w:r w:rsidRPr="00EB7BFD">
        <w:rPr>
          <w:color w:val="202024"/>
          <w:w w:val="119"/>
          <w:sz w:val="24"/>
          <w:szCs w:val="24"/>
        </w:rPr>
        <w:t>e</w:t>
      </w:r>
      <w:r w:rsidRPr="00EB7BFD">
        <w:rPr>
          <w:color w:val="202024"/>
          <w:w w:val="112"/>
          <w:sz w:val="24"/>
          <w:szCs w:val="24"/>
        </w:rPr>
        <w:t>m</w:t>
      </w:r>
      <w:r w:rsidRPr="00EB7BFD">
        <w:rPr>
          <w:color w:val="202024"/>
          <w:w w:val="87"/>
          <w:sz w:val="24"/>
          <w:szCs w:val="24"/>
        </w:rPr>
        <w:t>i</w:t>
      </w:r>
      <w:r w:rsidRPr="00EB7BFD">
        <w:rPr>
          <w:color w:val="202024"/>
          <w:w w:val="118"/>
          <w:sz w:val="24"/>
          <w:szCs w:val="24"/>
        </w:rPr>
        <w:t>c</w:t>
      </w:r>
      <w:r w:rsidRPr="00EB7BFD">
        <w:rPr>
          <w:color w:val="202024"/>
          <w:spacing w:val="-1"/>
          <w:sz w:val="24"/>
          <w:szCs w:val="24"/>
        </w:rPr>
        <w:t xml:space="preserve"> </w:t>
      </w:r>
      <w:r w:rsidRPr="00EB7BFD">
        <w:rPr>
          <w:color w:val="202024"/>
          <w:w w:val="97"/>
          <w:sz w:val="24"/>
          <w:szCs w:val="24"/>
        </w:rPr>
        <w:t>C</w:t>
      </w:r>
      <w:r w:rsidRPr="00EB7BFD">
        <w:rPr>
          <w:color w:val="202024"/>
          <w:w w:val="114"/>
          <w:sz w:val="24"/>
          <w:szCs w:val="24"/>
        </w:rPr>
        <w:t>o</w:t>
      </w:r>
      <w:r w:rsidRPr="00EB7BFD">
        <w:rPr>
          <w:color w:val="202024"/>
          <w:w w:val="112"/>
          <w:sz w:val="24"/>
          <w:szCs w:val="24"/>
        </w:rPr>
        <w:t>mm</w:t>
      </w:r>
      <w:r w:rsidRPr="00EB7BFD">
        <w:rPr>
          <w:color w:val="202024"/>
          <w:w w:val="87"/>
          <w:sz w:val="24"/>
          <w:szCs w:val="24"/>
        </w:rPr>
        <w:t>i</w:t>
      </w:r>
      <w:r w:rsidRPr="00EB7BFD">
        <w:rPr>
          <w:color w:val="202024"/>
          <w:w w:val="117"/>
          <w:sz w:val="24"/>
          <w:szCs w:val="24"/>
        </w:rPr>
        <w:t>t</w:t>
      </w:r>
      <w:r w:rsidRPr="00EB7BFD">
        <w:rPr>
          <w:color w:val="202024"/>
          <w:w w:val="112"/>
          <w:sz w:val="24"/>
          <w:szCs w:val="24"/>
        </w:rPr>
        <w:t>m</w:t>
      </w:r>
      <w:r w:rsidRPr="00EB7BFD">
        <w:rPr>
          <w:color w:val="202024"/>
          <w:w w:val="119"/>
          <w:sz w:val="24"/>
          <w:szCs w:val="24"/>
        </w:rPr>
        <w:t>e</w:t>
      </w:r>
      <w:r w:rsidRPr="00EB7BFD">
        <w:rPr>
          <w:color w:val="202024"/>
          <w:w w:val="110"/>
          <w:sz w:val="24"/>
          <w:szCs w:val="24"/>
        </w:rPr>
        <w:t>n</w:t>
      </w:r>
      <w:r w:rsidRPr="00EB7BFD">
        <w:rPr>
          <w:color w:val="202024"/>
          <w:w w:val="117"/>
          <w:sz w:val="24"/>
          <w:szCs w:val="24"/>
        </w:rPr>
        <w:t>t</w:t>
      </w:r>
      <w:r w:rsidRPr="00EB7BFD">
        <w:rPr>
          <w:color w:val="202024"/>
          <w:w w:val="132"/>
          <w:sz w:val="24"/>
          <w:szCs w:val="24"/>
        </w:rPr>
        <w:t>s</w:t>
      </w:r>
    </w:p>
    <w:p w14:paraId="32EF0272" w14:textId="77777777" w:rsidR="00BD3C4A" w:rsidRPr="00EB7BFD" w:rsidRDefault="00BD3C4A" w:rsidP="00BD3C4A">
      <w:pPr>
        <w:spacing w:before="7" w:line="100" w:lineRule="exact"/>
        <w:rPr>
          <w:sz w:val="24"/>
          <w:szCs w:val="24"/>
        </w:rPr>
      </w:pPr>
    </w:p>
    <w:p w14:paraId="163D934D" w14:textId="73BA4A08" w:rsidR="00BD3C4A" w:rsidRPr="00EB7BFD" w:rsidRDefault="00BD3C4A" w:rsidP="00BD3C4A">
      <w:pPr>
        <w:spacing w:line="240" w:lineRule="exact"/>
        <w:ind w:left="1888"/>
        <w:rPr>
          <w:sz w:val="24"/>
          <w:szCs w:val="24"/>
        </w:rPr>
      </w:pPr>
      <w:r w:rsidRPr="00EB7BFD">
        <w:rPr>
          <w:noProof/>
          <w:sz w:val="24"/>
          <w:szCs w:val="24"/>
        </w:rPr>
        <w:lastRenderedPageBreak/>
        <mc:AlternateContent>
          <mc:Choice Requires="wpg">
            <w:drawing>
              <wp:anchor distT="0" distB="0" distL="114300" distR="114300" simplePos="0" relativeHeight="251698176" behindDoc="1" locked="0" layoutInCell="1" allowOverlap="1" wp14:anchorId="7F8AB7D7" wp14:editId="3F947DDC">
                <wp:simplePos x="0" y="0"/>
                <wp:positionH relativeFrom="page">
                  <wp:posOffset>1249680</wp:posOffset>
                </wp:positionH>
                <wp:positionV relativeFrom="paragraph">
                  <wp:posOffset>-7620</wp:posOffset>
                </wp:positionV>
                <wp:extent cx="161925" cy="161925"/>
                <wp:effectExtent l="11430" t="11430" r="7620" b="7620"/>
                <wp:wrapNone/>
                <wp:docPr id="474678894" name="Group 4746788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61925"/>
                          <a:chOff x="1967" y="-12"/>
                          <a:chExt cx="255" cy="255"/>
                        </a:xfrm>
                      </wpg:grpSpPr>
                      <wps:wsp>
                        <wps:cNvPr id="474678895" name="Freeform 235"/>
                        <wps:cNvSpPr>
                          <a:spLocks/>
                        </wps:cNvSpPr>
                        <wps:spPr bwMode="auto">
                          <a:xfrm>
                            <a:off x="1967" y="-12"/>
                            <a:ext cx="255" cy="255"/>
                          </a:xfrm>
                          <a:custGeom>
                            <a:avLst/>
                            <a:gdLst>
                              <a:gd name="T0" fmla="+- 0 1967 1967"/>
                              <a:gd name="T1" fmla="*/ T0 w 255"/>
                              <a:gd name="T2" fmla="+- 0 -12 -12"/>
                              <a:gd name="T3" fmla="*/ -12 h 255"/>
                              <a:gd name="T4" fmla="+- 0 2222 1967"/>
                              <a:gd name="T5" fmla="*/ T4 w 255"/>
                              <a:gd name="T6" fmla="+- 0 -12 -12"/>
                              <a:gd name="T7" fmla="*/ -12 h 255"/>
                              <a:gd name="T8" fmla="+- 0 2222 1967"/>
                              <a:gd name="T9" fmla="*/ T8 w 255"/>
                              <a:gd name="T10" fmla="+- 0 243 -12"/>
                              <a:gd name="T11" fmla="*/ 243 h 255"/>
                              <a:gd name="T12" fmla="+- 0 1967 1967"/>
                              <a:gd name="T13" fmla="*/ T12 w 255"/>
                              <a:gd name="T14" fmla="+- 0 243 -12"/>
                              <a:gd name="T15" fmla="*/ 243 h 255"/>
                              <a:gd name="T16" fmla="+- 0 1967 1967"/>
                              <a:gd name="T17" fmla="*/ T16 w 255"/>
                              <a:gd name="T18" fmla="+- 0 -12 -12"/>
                              <a:gd name="T19" fmla="*/ -12 h 255"/>
                            </a:gdLst>
                            <a:ahLst/>
                            <a:cxnLst>
                              <a:cxn ang="0">
                                <a:pos x="T1" y="T3"/>
                              </a:cxn>
                              <a:cxn ang="0">
                                <a:pos x="T5" y="T7"/>
                              </a:cxn>
                              <a:cxn ang="0">
                                <a:pos x="T9" y="T11"/>
                              </a:cxn>
                              <a:cxn ang="0">
                                <a:pos x="T13" y="T15"/>
                              </a:cxn>
                              <a:cxn ang="0">
                                <a:pos x="T17" y="T19"/>
                              </a:cxn>
                            </a:cxnLst>
                            <a:rect l="0" t="0" r="r" b="b"/>
                            <a:pathLst>
                              <a:path w="255" h="255">
                                <a:moveTo>
                                  <a:pt x="0" y="0"/>
                                </a:moveTo>
                                <a:lnTo>
                                  <a:pt x="255" y="0"/>
                                </a:lnTo>
                                <a:lnTo>
                                  <a:pt x="255" y="255"/>
                                </a:lnTo>
                                <a:lnTo>
                                  <a:pt x="0" y="255"/>
                                </a:lnTo>
                                <a:lnTo>
                                  <a:pt x="0" y="0"/>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6823BA" id="Group 474678894" o:spid="_x0000_s1026" style="position:absolute;margin-left:98.4pt;margin-top:-.6pt;width:12.75pt;height:12.75pt;z-index:-251618304;mso-position-horizontal-relative:page" coordorigin="1967,-12" coordsize="25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">
                <v:shape id="Freeform 235" o:spid="_x0000_s1027" style="position:absolute;left:1967;top:-12;width:255;height:255;visibility:visible;mso-wrap-style:square;v-text-anchor:top" coordsize="25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" path="m,l255,r,255l,255,,xe" filled="f" strokecolor="#99a0a6">
                  <v:path arrowok="t" o:connecttype="custom" o:connectlocs="0,-12;255,-12;255,243;0,243;0,-12" o:connectangles="0,0,0,0,0"/>
                </v:shape>
                <w10:wrap anchorx="page"/>
              </v:group>
            </w:pict>
          </mc:Fallback>
        </mc:AlternateContent>
      </w:r>
      <w:r w:rsidRPr="00EB7BFD">
        <w:rPr>
          <w:color w:val="202024"/>
          <w:sz w:val="24"/>
          <w:szCs w:val="24"/>
        </w:rPr>
        <w:t>Finding</w:t>
      </w:r>
      <w:r w:rsidRPr="00EB7BFD">
        <w:rPr>
          <w:color w:val="202024"/>
          <w:spacing w:val="30"/>
          <w:sz w:val="24"/>
          <w:szCs w:val="24"/>
        </w:rPr>
        <w:t xml:space="preserve"> </w:t>
      </w:r>
      <w:r w:rsidR="00F9375E" w:rsidRPr="00EB7BFD">
        <w:rPr>
          <w:color w:val="202024"/>
          <w:sz w:val="24"/>
          <w:szCs w:val="24"/>
        </w:rPr>
        <w:t xml:space="preserve">Suitable </w:t>
      </w:r>
      <w:r w:rsidR="00F9375E" w:rsidRPr="00EB7BFD">
        <w:rPr>
          <w:color w:val="202024"/>
          <w:spacing w:val="10"/>
          <w:sz w:val="24"/>
          <w:szCs w:val="24"/>
        </w:rPr>
        <w:t>Organizations</w:t>
      </w:r>
    </w:p>
    <w:p w14:paraId="6AE0CE97" w14:textId="7666B439" w:rsidR="00BD3C4A" w:rsidRPr="00EB7BFD" w:rsidRDefault="00BD3C4A" w:rsidP="00BD3C4A">
      <w:pPr>
        <w:spacing w:line="200" w:lineRule="exact"/>
        <w:rPr>
          <w:sz w:val="24"/>
          <w:szCs w:val="24"/>
        </w:rPr>
      </w:pPr>
    </w:p>
    <w:p w14:paraId="4D627256" w14:textId="541E2A09" w:rsidR="00BD3C4A" w:rsidRPr="00EB7BFD" w:rsidRDefault="00BD3C4A" w:rsidP="00BD3C4A">
      <w:pPr>
        <w:spacing w:before="29" w:line="260" w:lineRule="exact"/>
        <w:ind w:left="970"/>
        <w:rPr>
          <w:sz w:val="24"/>
          <w:szCs w:val="24"/>
        </w:rPr>
      </w:pPr>
      <w:r w:rsidRPr="00EB7BFD">
        <w:rPr>
          <w:color w:val="202024"/>
          <w:position w:val="-1"/>
          <w:sz w:val="24"/>
          <w:szCs w:val="24"/>
        </w:rPr>
        <w:t xml:space="preserve">8.    </w:t>
      </w:r>
      <w:r w:rsidRPr="00EB7BFD">
        <w:rPr>
          <w:color w:val="202024"/>
          <w:spacing w:val="16"/>
          <w:position w:val="-1"/>
          <w:sz w:val="24"/>
          <w:szCs w:val="24"/>
        </w:rPr>
        <w:t xml:space="preserve"> </w:t>
      </w:r>
      <w:r w:rsidR="00F9375E" w:rsidRPr="00EB7BFD">
        <w:rPr>
          <w:rFonts w:eastAsia="Arial"/>
          <w:b/>
          <w:color w:val="202024"/>
          <w:position w:val="-1"/>
          <w:sz w:val="24"/>
          <w:szCs w:val="24"/>
        </w:rPr>
        <w:t>Challenges</w:t>
      </w:r>
      <w:r w:rsidRPr="00EB7BFD">
        <w:rPr>
          <w:rFonts w:eastAsia="Arial"/>
          <w:b/>
          <w:color w:val="202024"/>
          <w:position w:val="-1"/>
          <w:sz w:val="24"/>
          <w:szCs w:val="24"/>
        </w:rPr>
        <w:t xml:space="preserve"> faced when finding internship placement</w:t>
      </w:r>
      <w:r w:rsidRPr="00EB7BFD">
        <w:rPr>
          <w:rFonts w:eastAsia="Arial"/>
          <w:b/>
          <w:color w:val="202024"/>
          <w:spacing w:val="-6"/>
          <w:position w:val="-1"/>
          <w:sz w:val="24"/>
          <w:szCs w:val="24"/>
        </w:rPr>
        <w:t xml:space="preserve"> </w:t>
      </w:r>
      <w:r w:rsidRPr="00EB7BFD">
        <w:rPr>
          <w:color w:val="D92F25"/>
          <w:position w:val="-1"/>
          <w:sz w:val="24"/>
          <w:szCs w:val="24"/>
        </w:rPr>
        <w:t>*</w:t>
      </w:r>
    </w:p>
    <w:p w14:paraId="54C93445" w14:textId="77777777" w:rsidR="00BD3C4A" w:rsidRPr="00EB7BFD" w:rsidRDefault="00BD3C4A" w:rsidP="00BD3C4A">
      <w:pPr>
        <w:spacing w:before="19" w:line="260" w:lineRule="exact"/>
        <w:rPr>
          <w:sz w:val="24"/>
          <w:szCs w:val="24"/>
        </w:rPr>
      </w:pPr>
    </w:p>
    <w:p w14:paraId="45E70B8A" w14:textId="77777777" w:rsidR="00BD3C4A" w:rsidRPr="00EB7BFD" w:rsidRDefault="00BD3C4A" w:rsidP="00BD3C4A">
      <w:pPr>
        <w:spacing w:before="30"/>
        <w:ind w:left="1468"/>
        <w:rPr>
          <w:sz w:val="24"/>
          <w:szCs w:val="24"/>
        </w:rPr>
      </w:pPr>
      <w:r w:rsidRPr="00EB7BFD">
        <w:rPr>
          <w:spacing w:val="3"/>
          <w:sz w:val="24"/>
          <w:szCs w:val="24"/>
        </w:rPr>
        <w:t>Tic</w:t>
      </w:r>
      <w:r w:rsidRPr="00EB7BFD">
        <w:rPr>
          <w:sz w:val="24"/>
          <w:szCs w:val="24"/>
        </w:rPr>
        <w:t>k</w:t>
      </w:r>
      <w:r w:rsidRPr="00EB7BFD">
        <w:rPr>
          <w:spacing w:val="27"/>
          <w:sz w:val="24"/>
          <w:szCs w:val="24"/>
        </w:rPr>
        <w:t xml:space="preserve"> </w:t>
      </w:r>
      <w:r w:rsidRPr="00EB7BFD">
        <w:rPr>
          <w:spacing w:val="3"/>
          <w:sz w:val="24"/>
          <w:szCs w:val="24"/>
        </w:rPr>
        <w:t>al</w:t>
      </w:r>
      <w:r w:rsidRPr="00EB7BFD">
        <w:rPr>
          <w:sz w:val="24"/>
          <w:szCs w:val="24"/>
        </w:rPr>
        <w:t>l</w:t>
      </w:r>
      <w:r w:rsidRPr="00EB7BFD">
        <w:rPr>
          <w:spacing w:val="-5"/>
          <w:sz w:val="24"/>
          <w:szCs w:val="24"/>
        </w:rPr>
        <w:t xml:space="preserve"> </w:t>
      </w:r>
      <w:r w:rsidRPr="00EB7BFD">
        <w:rPr>
          <w:spacing w:val="3"/>
          <w:sz w:val="24"/>
          <w:szCs w:val="24"/>
        </w:rPr>
        <w:t>tha</w:t>
      </w:r>
      <w:r w:rsidRPr="00EB7BFD">
        <w:rPr>
          <w:sz w:val="24"/>
          <w:szCs w:val="24"/>
        </w:rPr>
        <w:t>t</w:t>
      </w:r>
      <w:r w:rsidRPr="00EB7BFD">
        <w:rPr>
          <w:spacing w:val="37"/>
          <w:sz w:val="24"/>
          <w:szCs w:val="24"/>
        </w:rPr>
        <w:t xml:space="preserve"> </w:t>
      </w:r>
      <w:r w:rsidRPr="00EB7BFD">
        <w:rPr>
          <w:spacing w:val="3"/>
          <w:w w:val="106"/>
          <w:sz w:val="24"/>
          <w:szCs w:val="24"/>
        </w:rPr>
        <w:t>a</w:t>
      </w:r>
      <w:r w:rsidRPr="00EB7BFD">
        <w:rPr>
          <w:spacing w:val="3"/>
          <w:w w:val="109"/>
          <w:sz w:val="24"/>
          <w:szCs w:val="24"/>
        </w:rPr>
        <w:t>pp</w:t>
      </w:r>
      <w:r w:rsidRPr="00EB7BFD">
        <w:rPr>
          <w:spacing w:val="3"/>
          <w:w w:val="86"/>
          <w:sz w:val="24"/>
          <w:szCs w:val="24"/>
        </w:rPr>
        <w:t>l</w:t>
      </w:r>
      <w:r w:rsidRPr="00EB7BFD">
        <w:rPr>
          <w:spacing w:val="-8"/>
          <w:w w:val="104"/>
          <w:sz w:val="24"/>
          <w:szCs w:val="24"/>
        </w:rPr>
        <w:t>y</w:t>
      </w:r>
      <w:r w:rsidRPr="00EB7BFD">
        <w:rPr>
          <w:w w:val="104"/>
          <w:sz w:val="24"/>
          <w:szCs w:val="24"/>
        </w:rPr>
        <w:t>.</w:t>
      </w:r>
    </w:p>
    <w:p w14:paraId="4BB28A1E" w14:textId="77777777" w:rsidR="00BD3C4A" w:rsidRPr="00EB7BFD" w:rsidRDefault="00BD3C4A" w:rsidP="00BD3C4A">
      <w:pPr>
        <w:spacing w:before="4" w:line="240" w:lineRule="exact"/>
        <w:rPr>
          <w:sz w:val="24"/>
          <w:szCs w:val="24"/>
        </w:rPr>
      </w:pPr>
    </w:p>
    <w:p w14:paraId="1B698AB3" w14:textId="5C3798B9" w:rsidR="00BD3C4A" w:rsidRPr="00EB7BFD" w:rsidRDefault="00BD3C4A" w:rsidP="00BD3C4A">
      <w:pPr>
        <w:ind w:left="1888"/>
        <w:rPr>
          <w:sz w:val="24"/>
          <w:szCs w:val="24"/>
        </w:rPr>
      </w:pPr>
      <w:r w:rsidRPr="00EB7BFD">
        <w:rPr>
          <w:noProof/>
          <w:sz w:val="24"/>
          <w:szCs w:val="24"/>
        </w:rPr>
        <mc:AlternateContent>
          <mc:Choice Requires="wpg">
            <w:drawing>
              <wp:anchor distT="0" distB="0" distL="114300" distR="114300" simplePos="0" relativeHeight="251699200" behindDoc="1" locked="0" layoutInCell="1" allowOverlap="1" wp14:anchorId="07BBA36D" wp14:editId="77A3A681">
                <wp:simplePos x="0" y="0"/>
                <wp:positionH relativeFrom="page">
                  <wp:posOffset>1249680</wp:posOffset>
                </wp:positionH>
                <wp:positionV relativeFrom="paragraph">
                  <wp:posOffset>-7620</wp:posOffset>
                </wp:positionV>
                <wp:extent cx="161925" cy="161925"/>
                <wp:effectExtent l="11430" t="11430" r="7620" b="7620"/>
                <wp:wrapNone/>
                <wp:docPr id="474678892" name="Group 4746788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61925"/>
                          <a:chOff x="1967" y="-12"/>
                          <a:chExt cx="255" cy="255"/>
                        </a:xfrm>
                      </wpg:grpSpPr>
                      <wps:wsp>
                        <wps:cNvPr id="474678893" name="Freeform 237"/>
                        <wps:cNvSpPr>
                          <a:spLocks/>
                        </wps:cNvSpPr>
                        <wps:spPr bwMode="auto">
                          <a:xfrm>
                            <a:off x="1967" y="-12"/>
                            <a:ext cx="255" cy="255"/>
                          </a:xfrm>
                          <a:custGeom>
                            <a:avLst/>
                            <a:gdLst>
                              <a:gd name="T0" fmla="+- 0 1967 1967"/>
                              <a:gd name="T1" fmla="*/ T0 w 255"/>
                              <a:gd name="T2" fmla="+- 0 -12 -12"/>
                              <a:gd name="T3" fmla="*/ -12 h 255"/>
                              <a:gd name="T4" fmla="+- 0 2222 1967"/>
                              <a:gd name="T5" fmla="*/ T4 w 255"/>
                              <a:gd name="T6" fmla="+- 0 -12 -12"/>
                              <a:gd name="T7" fmla="*/ -12 h 255"/>
                              <a:gd name="T8" fmla="+- 0 2222 1967"/>
                              <a:gd name="T9" fmla="*/ T8 w 255"/>
                              <a:gd name="T10" fmla="+- 0 243 -12"/>
                              <a:gd name="T11" fmla="*/ 243 h 255"/>
                              <a:gd name="T12" fmla="+- 0 1967 1967"/>
                              <a:gd name="T13" fmla="*/ T12 w 255"/>
                              <a:gd name="T14" fmla="+- 0 243 -12"/>
                              <a:gd name="T15" fmla="*/ 243 h 255"/>
                              <a:gd name="T16" fmla="+- 0 1967 1967"/>
                              <a:gd name="T17" fmla="*/ T16 w 255"/>
                              <a:gd name="T18" fmla="+- 0 -12 -12"/>
                              <a:gd name="T19" fmla="*/ -12 h 255"/>
                            </a:gdLst>
                            <a:ahLst/>
                            <a:cxnLst>
                              <a:cxn ang="0">
                                <a:pos x="T1" y="T3"/>
                              </a:cxn>
                              <a:cxn ang="0">
                                <a:pos x="T5" y="T7"/>
                              </a:cxn>
                              <a:cxn ang="0">
                                <a:pos x="T9" y="T11"/>
                              </a:cxn>
                              <a:cxn ang="0">
                                <a:pos x="T13" y="T15"/>
                              </a:cxn>
                              <a:cxn ang="0">
                                <a:pos x="T17" y="T19"/>
                              </a:cxn>
                            </a:cxnLst>
                            <a:rect l="0" t="0" r="r" b="b"/>
                            <a:pathLst>
                              <a:path w="255" h="255">
                                <a:moveTo>
                                  <a:pt x="0" y="0"/>
                                </a:moveTo>
                                <a:lnTo>
                                  <a:pt x="255" y="0"/>
                                </a:lnTo>
                                <a:lnTo>
                                  <a:pt x="255" y="255"/>
                                </a:lnTo>
                                <a:lnTo>
                                  <a:pt x="0" y="255"/>
                                </a:lnTo>
                                <a:lnTo>
                                  <a:pt x="0" y="0"/>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A2E704" id="Group 474678892" o:spid="_x0000_s1026" style="position:absolute;margin-left:98.4pt;margin-top:-.6pt;width:12.75pt;height:12.75pt;z-index:-251617280;mso-position-horizontal-relative:page" coordorigin="1967,-12" coordsize="25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">
                <v:shape id="Freeform 237" o:spid="_x0000_s1027" style="position:absolute;left:1967;top:-12;width:255;height:255;visibility:visible;mso-wrap-style:square;v-text-anchor:top" coordsize="25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" path="m,l255,r,255l,255,,xe" filled="f" strokecolor="#99a0a6">
                  <v:path arrowok="t" o:connecttype="custom" o:connectlocs="0,-12;255,-12;255,243;0,243;0,-12" o:connectangles="0,0,0,0,0"/>
                </v:shape>
                <w10:wrap anchorx="page"/>
              </v:group>
            </w:pict>
          </mc:Fallback>
        </mc:AlternateContent>
      </w:r>
      <w:r w:rsidRPr="00EB7BFD">
        <w:rPr>
          <w:color w:val="202024"/>
          <w:sz w:val="24"/>
          <w:szCs w:val="24"/>
        </w:rPr>
        <w:t>Limited</w:t>
      </w:r>
      <w:r w:rsidRPr="00EB7BFD">
        <w:rPr>
          <w:color w:val="202024"/>
          <w:spacing w:val="30"/>
          <w:sz w:val="24"/>
          <w:szCs w:val="24"/>
        </w:rPr>
        <w:t xml:space="preserve"> </w:t>
      </w:r>
      <w:r w:rsidRPr="00EB7BFD">
        <w:rPr>
          <w:color w:val="202024"/>
          <w:spacing w:val="-5"/>
          <w:sz w:val="24"/>
          <w:szCs w:val="24"/>
        </w:rPr>
        <w:t>A</w:t>
      </w:r>
      <w:r w:rsidRPr="00EB7BFD">
        <w:rPr>
          <w:color w:val="202024"/>
          <w:spacing w:val="-2"/>
          <w:sz w:val="24"/>
          <w:szCs w:val="24"/>
        </w:rPr>
        <w:t>v</w:t>
      </w:r>
      <w:r w:rsidRPr="00EB7BFD">
        <w:rPr>
          <w:color w:val="202024"/>
          <w:sz w:val="24"/>
          <w:szCs w:val="24"/>
        </w:rPr>
        <w:t>ailability</w:t>
      </w:r>
    </w:p>
    <w:p w14:paraId="3AFABAC9" w14:textId="77777777" w:rsidR="00BD3C4A" w:rsidRPr="00EB7BFD" w:rsidRDefault="00BD3C4A" w:rsidP="00BD3C4A">
      <w:pPr>
        <w:spacing w:before="7" w:line="100" w:lineRule="exact"/>
        <w:rPr>
          <w:sz w:val="24"/>
          <w:szCs w:val="24"/>
        </w:rPr>
      </w:pPr>
    </w:p>
    <w:p w14:paraId="3FDC8EFB" w14:textId="12FD1B94" w:rsidR="00BD3C4A" w:rsidRPr="00EB7BFD" w:rsidRDefault="00BD3C4A" w:rsidP="00BD3C4A">
      <w:pPr>
        <w:ind w:left="1888"/>
        <w:rPr>
          <w:sz w:val="24"/>
          <w:szCs w:val="24"/>
        </w:rPr>
      </w:pPr>
      <w:r w:rsidRPr="00EB7BFD">
        <w:rPr>
          <w:noProof/>
          <w:sz w:val="24"/>
          <w:szCs w:val="24"/>
        </w:rPr>
        <mc:AlternateContent>
          <mc:Choice Requires="wpg">
            <w:drawing>
              <wp:anchor distT="0" distB="0" distL="114300" distR="114300" simplePos="0" relativeHeight="251700224" behindDoc="1" locked="0" layoutInCell="1" allowOverlap="1" wp14:anchorId="44794ADD" wp14:editId="48C043FD">
                <wp:simplePos x="0" y="0"/>
                <wp:positionH relativeFrom="page">
                  <wp:posOffset>1249680</wp:posOffset>
                </wp:positionH>
                <wp:positionV relativeFrom="paragraph">
                  <wp:posOffset>-7620</wp:posOffset>
                </wp:positionV>
                <wp:extent cx="161925" cy="161925"/>
                <wp:effectExtent l="11430" t="11430" r="7620" b="7620"/>
                <wp:wrapNone/>
                <wp:docPr id="474678890" name="Group 4746788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61925"/>
                          <a:chOff x="1967" y="-12"/>
                          <a:chExt cx="255" cy="255"/>
                        </a:xfrm>
                      </wpg:grpSpPr>
                      <wps:wsp>
                        <wps:cNvPr id="474678891" name="Freeform 239"/>
                        <wps:cNvSpPr>
                          <a:spLocks/>
                        </wps:cNvSpPr>
                        <wps:spPr bwMode="auto">
                          <a:xfrm>
                            <a:off x="1967" y="-12"/>
                            <a:ext cx="255" cy="255"/>
                          </a:xfrm>
                          <a:custGeom>
                            <a:avLst/>
                            <a:gdLst>
                              <a:gd name="T0" fmla="+- 0 1967 1967"/>
                              <a:gd name="T1" fmla="*/ T0 w 255"/>
                              <a:gd name="T2" fmla="+- 0 -12 -12"/>
                              <a:gd name="T3" fmla="*/ -12 h 255"/>
                              <a:gd name="T4" fmla="+- 0 2222 1967"/>
                              <a:gd name="T5" fmla="*/ T4 w 255"/>
                              <a:gd name="T6" fmla="+- 0 -12 -12"/>
                              <a:gd name="T7" fmla="*/ -12 h 255"/>
                              <a:gd name="T8" fmla="+- 0 2222 1967"/>
                              <a:gd name="T9" fmla="*/ T8 w 255"/>
                              <a:gd name="T10" fmla="+- 0 243 -12"/>
                              <a:gd name="T11" fmla="*/ 243 h 255"/>
                              <a:gd name="T12" fmla="+- 0 1967 1967"/>
                              <a:gd name="T13" fmla="*/ T12 w 255"/>
                              <a:gd name="T14" fmla="+- 0 243 -12"/>
                              <a:gd name="T15" fmla="*/ 243 h 255"/>
                              <a:gd name="T16" fmla="+- 0 1967 1967"/>
                              <a:gd name="T17" fmla="*/ T16 w 255"/>
                              <a:gd name="T18" fmla="+- 0 -12 -12"/>
                              <a:gd name="T19" fmla="*/ -12 h 255"/>
                            </a:gdLst>
                            <a:ahLst/>
                            <a:cxnLst>
                              <a:cxn ang="0">
                                <a:pos x="T1" y="T3"/>
                              </a:cxn>
                              <a:cxn ang="0">
                                <a:pos x="T5" y="T7"/>
                              </a:cxn>
                              <a:cxn ang="0">
                                <a:pos x="T9" y="T11"/>
                              </a:cxn>
                              <a:cxn ang="0">
                                <a:pos x="T13" y="T15"/>
                              </a:cxn>
                              <a:cxn ang="0">
                                <a:pos x="T17" y="T19"/>
                              </a:cxn>
                            </a:cxnLst>
                            <a:rect l="0" t="0" r="r" b="b"/>
                            <a:pathLst>
                              <a:path w="255" h="255">
                                <a:moveTo>
                                  <a:pt x="0" y="0"/>
                                </a:moveTo>
                                <a:lnTo>
                                  <a:pt x="255" y="0"/>
                                </a:lnTo>
                                <a:lnTo>
                                  <a:pt x="255" y="255"/>
                                </a:lnTo>
                                <a:lnTo>
                                  <a:pt x="0" y="255"/>
                                </a:lnTo>
                                <a:lnTo>
                                  <a:pt x="0" y="0"/>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E0CBF8" id="Group 474678890" o:spid="_x0000_s1026" style="position:absolute;margin-left:98.4pt;margin-top:-.6pt;width:12.75pt;height:12.75pt;z-index:-251616256;mso-position-horizontal-relative:page" coordorigin="1967,-12" coordsize="25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">
                <v:shape id="Freeform 239" o:spid="_x0000_s1027" style="position:absolute;left:1967;top:-12;width:255;height:255;visibility:visible;mso-wrap-style:square;v-text-anchor:top" coordsize="25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" path="m,l255,r,255l,255,,xe" filled="f" strokecolor="#99a0a6">
                  <v:path arrowok="t" o:connecttype="custom" o:connectlocs="0,-12;255,-12;255,243;0,243;0,-12" o:connectangles="0,0,0,0,0"/>
                </v:shape>
                <w10:wrap anchorx="page"/>
              </v:group>
            </w:pict>
          </mc:Fallback>
        </mc:AlternateContent>
      </w:r>
      <w:r w:rsidRPr="00EB7BFD">
        <w:rPr>
          <w:color w:val="202024"/>
          <w:sz w:val="24"/>
          <w:szCs w:val="24"/>
        </w:rPr>
        <w:t>Lack</w:t>
      </w:r>
      <w:r w:rsidRPr="00EB7BFD">
        <w:rPr>
          <w:color w:val="202024"/>
          <w:spacing w:val="23"/>
          <w:sz w:val="24"/>
          <w:szCs w:val="24"/>
        </w:rPr>
        <w:t xml:space="preserve"> </w:t>
      </w:r>
      <w:r w:rsidRPr="00EB7BFD">
        <w:rPr>
          <w:color w:val="202024"/>
          <w:sz w:val="24"/>
          <w:szCs w:val="24"/>
        </w:rPr>
        <w:t>of</w:t>
      </w:r>
      <w:r w:rsidRPr="00EB7BFD">
        <w:rPr>
          <w:color w:val="202024"/>
          <w:spacing w:val="17"/>
          <w:sz w:val="24"/>
          <w:szCs w:val="24"/>
        </w:rPr>
        <w:t xml:space="preserve"> </w:t>
      </w:r>
      <w:r w:rsidRPr="00EB7BFD">
        <w:rPr>
          <w:color w:val="202024"/>
          <w:w w:val="93"/>
          <w:sz w:val="24"/>
          <w:szCs w:val="24"/>
        </w:rPr>
        <w:t>E</w:t>
      </w:r>
      <w:r w:rsidRPr="00EB7BFD">
        <w:rPr>
          <w:color w:val="202024"/>
          <w:w w:val="99"/>
          <w:sz w:val="24"/>
          <w:szCs w:val="24"/>
        </w:rPr>
        <w:t>x</w:t>
      </w:r>
      <w:r w:rsidRPr="00EB7BFD">
        <w:rPr>
          <w:color w:val="202024"/>
          <w:w w:val="112"/>
          <w:sz w:val="24"/>
          <w:szCs w:val="24"/>
        </w:rPr>
        <w:t>p</w:t>
      </w:r>
      <w:r w:rsidRPr="00EB7BFD">
        <w:rPr>
          <w:color w:val="202024"/>
          <w:w w:val="119"/>
          <w:sz w:val="24"/>
          <w:szCs w:val="24"/>
        </w:rPr>
        <w:t>e</w:t>
      </w:r>
      <w:r w:rsidRPr="00EB7BFD">
        <w:rPr>
          <w:color w:val="202024"/>
          <w:w w:val="101"/>
          <w:sz w:val="24"/>
          <w:szCs w:val="24"/>
        </w:rPr>
        <w:t>r</w:t>
      </w:r>
      <w:r w:rsidRPr="00EB7BFD">
        <w:rPr>
          <w:color w:val="202024"/>
          <w:w w:val="87"/>
          <w:sz w:val="24"/>
          <w:szCs w:val="24"/>
        </w:rPr>
        <w:t>i</w:t>
      </w:r>
      <w:r w:rsidRPr="00EB7BFD">
        <w:rPr>
          <w:color w:val="202024"/>
          <w:w w:val="119"/>
          <w:sz w:val="24"/>
          <w:szCs w:val="24"/>
        </w:rPr>
        <w:t>e</w:t>
      </w:r>
      <w:r w:rsidRPr="00EB7BFD">
        <w:rPr>
          <w:color w:val="202024"/>
          <w:w w:val="110"/>
          <w:sz w:val="24"/>
          <w:szCs w:val="24"/>
        </w:rPr>
        <w:t>n</w:t>
      </w:r>
      <w:r w:rsidRPr="00EB7BFD">
        <w:rPr>
          <w:color w:val="202024"/>
          <w:w w:val="118"/>
          <w:sz w:val="24"/>
          <w:szCs w:val="24"/>
        </w:rPr>
        <w:t>c</w:t>
      </w:r>
      <w:r w:rsidRPr="00EB7BFD">
        <w:rPr>
          <w:color w:val="202024"/>
          <w:w w:val="119"/>
          <w:sz w:val="24"/>
          <w:szCs w:val="24"/>
        </w:rPr>
        <w:t>e</w:t>
      </w:r>
    </w:p>
    <w:p w14:paraId="0B66047C" w14:textId="77777777" w:rsidR="00BD3C4A" w:rsidRPr="00EB7BFD" w:rsidRDefault="00BD3C4A" w:rsidP="00BD3C4A">
      <w:pPr>
        <w:spacing w:before="7" w:line="100" w:lineRule="exact"/>
        <w:rPr>
          <w:sz w:val="24"/>
          <w:szCs w:val="24"/>
        </w:rPr>
      </w:pPr>
    </w:p>
    <w:p w14:paraId="63C6BF98" w14:textId="3F993B6E" w:rsidR="00BD3C4A" w:rsidRPr="00EB7BFD" w:rsidRDefault="00BD3C4A" w:rsidP="00BD3C4A">
      <w:pPr>
        <w:ind w:left="1888"/>
        <w:rPr>
          <w:sz w:val="24"/>
          <w:szCs w:val="24"/>
        </w:rPr>
      </w:pPr>
      <w:r w:rsidRPr="00EB7BFD">
        <w:rPr>
          <w:noProof/>
          <w:sz w:val="24"/>
          <w:szCs w:val="24"/>
        </w:rPr>
        <mc:AlternateContent>
          <mc:Choice Requires="wpg">
            <w:drawing>
              <wp:anchor distT="0" distB="0" distL="114300" distR="114300" simplePos="0" relativeHeight="251701248" behindDoc="1" locked="0" layoutInCell="1" allowOverlap="1" wp14:anchorId="7C39D7F3" wp14:editId="75F06D2E">
                <wp:simplePos x="0" y="0"/>
                <wp:positionH relativeFrom="page">
                  <wp:posOffset>1249680</wp:posOffset>
                </wp:positionH>
                <wp:positionV relativeFrom="paragraph">
                  <wp:posOffset>-7620</wp:posOffset>
                </wp:positionV>
                <wp:extent cx="161925" cy="161925"/>
                <wp:effectExtent l="11430" t="11430" r="7620" b="7620"/>
                <wp:wrapNone/>
                <wp:docPr id="474678888" name="Group 474678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61925"/>
                          <a:chOff x="1967" y="-12"/>
                          <a:chExt cx="255" cy="255"/>
                        </a:xfrm>
                      </wpg:grpSpPr>
                      <wps:wsp>
                        <wps:cNvPr id="474678889" name="Freeform 241"/>
                        <wps:cNvSpPr>
                          <a:spLocks/>
                        </wps:cNvSpPr>
                        <wps:spPr bwMode="auto">
                          <a:xfrm>
                            <a:off x="1967" y="-12"/>
                            <a:ext cx="255" cy="255"/>
                          </a:xfrm>
                          <a:custGeom>
                            <a:avLst/>
                            <a:gdLst>
                              <a:gd name="T0" fmla="+- 0 1967 1967"/>
                              <a:gd name="T1" fmla="*/ T0 w 255"/>
                              <a:gd name="T2" fmla="+- 0 -12 -12"/>
                              <a:gd name="T3" fmla="*/ -12 h 255"/>
                              <a:gd name="T4" fmla="+- 0 2222 1967"/>
                              <a:gd name="T5" fmla="*/ T4 w 255"/>
                              <a:gd name="T6" fmla="+- 0 -12 -12"/>
                              <a:gd name="T7" fmla="*/ -12 h 255"/>
                              <a:gd name="T8" fmla="+- 0 2222 1967"/>
                              <a:gd name="T9" fmla="*/ T8 w 255"/>
                              <a:gd name="T10" fmla="+- 0 243 -12"/>
                              <a:gd name="T11" fmla="*/ 243 h 255"/>
                              <a:gd name="T12" fmla="+- 0 1967 1967"/>
                              <a:gd name="T13" fmla="*/ T12 w 255"/>
                              <a:gd name="T14" fmla="+- 0 243 -12"/>
                              <a:gd name="T15" fmla="*/ 243 h 255"/>
                              <a:gd name="T16" fmla="+- 0 1967 1967"/>
                              <a:gd name="T17" fmla="*/ T16 w 255"/>
                              <a:gd name="T18" fmla="+- 0 -12 -12"/>
                              <a:gd name="T19" fmla="*/ -12 h 255"/>
                            </a:gdLst>
                            <a:ahLst/>
                            <a:cxnLst>
                              <a:cxn ang="0">
                                <a:pos x="T1" y="T3"/>
                              </a:cxn>
                              <a:cxn ang="0">
                                <a:pos x="T5" y="T7"/>
                              </a:cxn>
                              <a:cxn ang="0">
                                <a:pos x="T9" y="T11"/>
                              </a:cxn>
                              <a:cxn ang="0">
                                <a:pos x="T13" y="T15"/>
                              </a:cxn>
                              <a:cxn ang="0">
                                <a:pos x="T17" y="T19"/>
                              </a:cxn>
                            </a:cxnLst>
                            <a:rect l="0" t="0" r="r" b="b"/>
                            <a:pathLst>
                              <a:path w="255" h="255">
                                <a:moveTo>
                                  <a:pt x="0" y="0"/>
                                </a:moveTo>
                                <a:lnTo>
                                  <a:pt x="255" y="0"/>
                                </a:lnTo>
                                <a:lnTo>
                                  <a:pt x="255" y="255"/>
                                </a:lnTo>
                                <a:lnTo>
                                  <a:pt x="0" y="255"/>
                                </a:lnTo>
                                <a:lnTo>
                                  <a:pt x="0" y="0"/>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31FF8F" id="Group 474678888" o:spid="_x0000_s1026" style="position:absolute;margin-left:98.4pt;margin-top:-.6pt;width:12.75pt;height:12.75pt;z-index:-251615232;mso-position-horizontal-relative:page" coordorigin="1967,-12" coordsize="25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">
                <v:shape id="Freeform 241" o:spid="_x0000_s1027" style="position:absolute;left:1967;top:-12;width:255;height:255;visibility:visible;mso-wrap-style:square;v-text-anchor:top" coordsize="25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" path="m,l255,r,255l,255,,xe" filled="f" strokecolor="#99a0a6">
                  <v:path arrowok="t" o:connecttype="custom" o:connectlocs="0,-12;255,-12;255,243;0,243;0,-12" o:connectangles="0,0,0,0,0"/>
                </v:shape>
                <w10:wrap anchorx="page"/>
              </v:group>
            </w:pict>
          </mc:Fallback>
        </mc:AlternateContent>
      </w:r>
      <w:r w:rsidRPr="00EB7BFD">
        <w:rPr>
          <w:color w:val="202024"/>
          <w:sz w:val="24"/>
          <w:szCs w:val="24"/>
        </w:rPr>
        <w:t>Finding</w:t>
      </w:r>
      <w:r w:rsidRPr="00EB7BFD">
        <w:rPr>
          <w:color w:val="202024"/>
          <w:spacing w:val="30"/>
          <w:sz w:val="24"/>
          <w:szCs w:val="24"/>
        </w:rPr>
        <w:t xml:space="preserve"> </w:t>
      </w:r>
      <w:r w:rsidR="00F9375E" w:rsidRPr="00EB7BFD">
        <w:rPr>
          <w:color w:val="202024"/>
          <w:sz w:val="24"/>
          <w:szCs w:val="24"/>
        </w:rPr>
        <w:t>a</w:t>
      </w:r>
      <w:r w:rsidR="00F9375E" w:rsidRPr="00EB7BFD">
        <w:rPr>
          <w:color w:val="202024"/>
          <w:spacing w:val="-2"/>
          <w:sz w:val="24"/>
          <w:szCs w:val="24"/>
        </w:rPr>
        <w:t>r</w:t>
      </w:r>
      <w:r w:rsidR="00F9375E" w:rsidRPr="00EB7BFD">
        <w:rPr>
          <w:color w:val="202024"/>
          <w:sz w:val="24"/>
          <w:szCs w:val="24"/>
        </w:rPr>
        <w:t xml:space="preserve">ea </w:t>
      </w:r>
      <w:r w:rsidR="00F9375E" w:rsidRPr="00EB7BFD">
        <w:rPr>
          <w:color w:val="202024"/>
          <w:spacing w:val="6"/>
          <w:sz w:val="24"/>
          <w:szCs w:val="24"/>
        </w:rPr>
        <w:t>of</w:t>
      </w:r>
      <w:r w:rsidRPr="00EB7BFD">
        <w:rPr>
          <w:color w:val="202024"/>
          <w:spacing w:val="17"/>
          <w:sz w:val="24"/>
          <w:szCs w:val="24"/>
        </w:rPr>
        <w:t xml:space="preserve"> </w:t>
      </w:r>
      <w:r w:rsidRPr="00EB7BFD">
        <w:rPr>
          <w:color w:val="202024"/>
          <w:w w:val="87"/>
          <w:sz w:val="24"/>
          <w:szCs w:val="24"/>
        </w:rPr>
        <w:t>i</w:t>
      </w:r>
      <w:r w:rsidRPr="00EB7BFD">
        <w:rPr>
          <w:color w:val="202024"/>
          <w:w w:val="110"/>
          <w:sz w:val="24"/>
          <w:szCs w:val="24"/>
        </w:rPr>
        <w:t>n</w:t>
      </w:r>
      <w:r w:rsidRPr="00EB7BFD">
        <w:rPr>
          <w:color w:val="202024"/>
          <w:w w:val="117"/>
          <w:sz w:val="24"/>
          <w:szCs w:val="24"/>
        </w:rPr>
        <w:t>t</w:t>
      </w:r>
      <w:r w:rsidRPr="00EB7BFD">
        <w:rPr>
          <w:color w:val="202024"/>
          <w:w w:val="119"/>
          <w:sz w:val="24"/>
          <w:szCs w:val="24"/>
        </w:rPr>
        <w:t>e</w:t>
      </w:r>
      <w:r w:rsidRPr="00EB7BFD">
        <w:rPr>
          <w:color w:val="202024"/>
          <w:spacing w:val="-2"/>
          <w:w w:val="101"/>
          <w:sz w:val="24"/>
          <w:szCs w:val="24"/>
        </w:rPr>
        <w:t>r</w:t>
      </w:r>
      <w:r w:rsidRPr="00EB7BFD">
        <w:rPr>
          <w:color w:val="202024"/>
          <w:w w:val="119"/>
          <w:sz w:val="24"/>
          <w:szCs w:val="24"/>
        </w:rPr>
        <w:t>e</w:t>
      </w:r>
      <w:r w:rsidRPr="00EB7BFD">
        <w:rPr>
          <w:color w:val="202024"/>
          <w:w w:val="132"/>
          <w:sz w:val="24"/>
          <w:szCs w:val="24"/>
        </w:rPr>
        <w:t>s</w:t>
      </w:r>
      <w:r w:rsidRPr="00EB7BFD">
        <w:rPr>
          <w:color w:val="202024"/>
          <w:w w:val="117"/>
          <w:sz w:val="24"/>
          <w:szCs w:val="24"/>
        </w:rPr>
        <w:t>t</w:t>
      </w:r>
      <w:r w:rsidRPr="00EB7BFD">
        <w:rPr>
          <w:color w:val="202024"/>
          <w:spacing w:val="-1"/>
          <w:sz w:val="24"/>
          <w:szCs w:val="24"/>
        </w:rPr>
        <w:t xml:space="preserve"> </w:t>
      </w:r>
      <w:r w:rsidRPr="00EB7BFD">
        <w:rPr>
          <w:color w:val="202024"/>
          <w:w w:val="126"/>
          <w:sz w:val="24"/>
          <w:szCs w:val="24"/>
        </w:rPr>
        <w:t>as</w:t>
      </w:r>
      <w:r w:rsidRPr="00EB7BFD">
        <w:rPr>
          <w:color w:val="202024"/>
          <w:spacing w:val="-14"/>
          <w:w w:val="126"/>
          <w:sz w:val="24"/>
          <w:szCs w:val="24"/>
        </w:rPr>
        <w:t xml:space="preserve"> </w:t>
      </w:r>
      <w:r w:rsidRPr="00EB7BFD">
        <w:rPr>
          <w:color w:val="202024"/>
          <w:sz w:val="24"/>
          <w:szCs w:val="24"/>
        </w:rPr>
        <w:t>per</w:t>
      </w:r>
      <w:r w:rsidRPr="00EB7BFD">
        <w:rPr>
          <w:color w:val="202024"/>
          <w:spacing w:val="31"/>
          <w:sz w:val="24"/>
          <w:szCs w:val="24"/>
        </w:rPr>
        <w:t xml:space="preserve"> </w:t>
      </w:r>
      <w:r w:rsidRPr="00EB7BFD">
        <w:rPr>
          <w:color w:val="202024"/>
          <w:w w:val="118"/>
          <w:sz w:val="24"/>
          <w:szCs w:val="24"/>
        </w:rPr>
        <w:t>c</w:t>
      </w:r>
      <w:r w:rsidRPr="00EB7BFD">
        <w:rPr>
          <w:color w:val="202024"/>
          <w:w w:val="114"/>
          <w:sz w:val="24"/>
          <w:szCs w:val="24"/>
        </w:rPr>
        <w:t>o</w:t>
      </w:r>
      <w:r w:rsidRPr="00EB7BFD">
        <w:rPr>
          <w:color w:val="202024"/>
          <w:w w:val="110"/>
          <w:sz w:val="24"/>
          <w:szCs w:val="24"/>
        </w:rPr>
        <w:t>u</w:t>
      </w:r>
      <w:r w:rsidRPr="00EB7BFD">
        <w:rPr>
          <w:color w:val="202024"/>
          <w:w w:val="101"/>
          <w:sz w:val="24"/>
          <w:szCs w:val="24"/>
        </w:rPr>
        <w:t>r</w:t>
      </w:r>
      <w:r w:rsidRPr="00EB7BFD">
        <w:rPr>
          <w:color w:val="202024"/>
          <w:w w:val="132"/>
          <w:sz w:val="24"/>
          <w:szCs w:val="24"/>
        </w:rPr>
        <w:t>s</w:t>
      </w:r>
      <w:r w:rsidRPr="00EB7BFD">
        <w:rPr>
          <w:color w:val="202024"/>
          <w:w w:val="119"/>
          <w:sz w:val="24"/>
          <w:szCs w:val="24"/>
        </w:rPr>
        <w:t>e</w:t>
      </w:r>
    </w:p>
    <w:p w14:paraId="5AB10D0C" w14:textId="3F6C5F71" w:rsidR="00BD3C4A" w:rsidRPr="00EB7BFD" w:rsidRDefault="00BD3C4A" w:rsidP="00BD3C4A">
      <w:pPr>
        <w:spacing w:before="24" w:line="360" w:lineRule="exact"/>
        <w:ind w:left="1888" w:right="6199"/>
        <w:rPr>
          <w:sz w:val="24"/>
          <w:szCs w:val="24"/>
        </w:rPr>
      </w:pPr>
      <w:r w:rsidRPr="00EB7BFD">
        <w:rPr>
          <w:noProof/>
          <w:sz w:val="24"/>
          <w:szCs w:val="24"/>
        </w:rPr>
        <mc:AlternateContent>
          <mc:Choice Requires="wpg">
            <w:drawing>
              <wp:anchor distT="0" distB="0" distL="114300" distR="114300" simplePos="0" relativeHeight="251702272" behindDoc="1" locked="0" layoutInCell="1" allowOverlap="1" wp14:anchorId="521E730C" wp14:editId="622D8910">
                <wp:simplePos x="0" y="0"/>
                <wp:positionH relativeFrom="page">
                  <wp:posOffset>1249680</wp:posOffset>
                </wp:positionH>
                <wp:positionV relativeFrom="paragraph">
                  <wp:posOffset>60325</wp:posOffset>
                </wp:positionV>
                <wp:extent cx="161925" cy="161925"/>
                <wp:effectExtent l="11430" t="12700" r="7620" b="6350"/>
                <wp:wrapNone/>
                <wp:docPr id="474678886" name="Group 474678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61925"/>
                          <a:chOff x="1967" y="95"/>
                          <a:chExt cx="255" cy="255"/>
                        </a:xfrm>
                      </wpg:grpSpPr>
                      <wps:wsp>
                        <wps:cNvPr id="474678887" name="Freeform 243"/>
                        <wps:cNvSpPr>
                          <a:spLocks/>
                        </wps:cNvSpPr>
                        <wps:spPr bwMode="auto">
                          <a:xfrm>
                            <a:off x="1967" y="95"/>
                            <a:ext cx="255" cy="255"/>
                          </a:xfrm>
                          <a:custGeom>
                            <a:avLst/>
                            <a:gdLst>
                              <a:gd name="T0" fmla="+- 0 1967 1967"/>
                              <a:gd name="T1" fmla="*/ T0 w 255"/>
                              <a:gd name="T2" fmla="+- 0 95 95"/>
                              <a:gd name="T3" fmla="*/ 95 h 255"/>
                              <a:gd name="T4" fmla="+- 0 2222 1967"/>
                              <a:gd name="T5" fmla="*/ T4 w 255"/>
                              <a:gd name="T6" fmla="+- 0 95 95"/>
                              <a:gd name="T7" fmla="*/ 95 h 255"/>
                              <a:gd name="T8" fmla="+- 0 2222 1967"/>
                              <a:gd name="T9" fmla="*/ T8 w 255"/>
                              <a:gd name="T10" fmla="+- 0 349 95"/>
                              <a:gd name="T11" fmla="*/ 349 h 255"/>
                              <a:gd name="T12" fmla="+- 0 1967 1967"/>
                              <a:gd name="T13" fmla="*/ T12 w 255"/>
                              <a:gd name="T14" fmla="+- 0 349 95"/>
                              <a:gd name="T15" fmla="*/ 349 h 255"/>
                              <a:gd name="T16" fmla="+- 0 1967 1967"/>
                              <a:gd name="T17" fmla="*/ T16 w 255"/>
                              <a:gd name="T18" fmla="+- 0 95 95"/>
                              <a:gd name="T19" fmla="*/ 95 h 255"/>
                            </a:gdLst>
                            <a:ahLst/>
                            <a:cxnLst>
                              <a:cxn ang="0">
                                <a:pos x="T1" y="T3"/>
                              </a:cxn>
                              <a:cxn ang="0">
                                <a:pos x="T5" y="T7"/>
                              </a:cxn>
                              <a:cxn ang="0">
                                <a:pos x="T9" y="T11"/>
                              </a:cxn>
                              <a:cxn ang="0">
                                <a:pos x="T13" y="T15"/>
                              </a:cxn>
                              <a:cxn ang="0">
                                <a:pos x="T17" y="T19"/>
                              </a:cxn>
                            </a:cxnLst>
                            <a:rect l="0" t="0" r="r" b="b"/>
                            <a:pathLst>
                              <a:path w="255" h="255">
                                <a:moveTo>
                                  <a:pt x="0" y="0"/>
                                </a:moveTo>
                                <a:lnTo>
                                  <a:pt x="255" y="0"/>
                                </a:lnTo>
                                <a:lnTo>
                                  <a:pt x="255" y="254"/>
                                </a:lnTo>
                                <a:lnTo>
                                  <a:pt x="0" y="254"/>
                                </a:lnTo>
                                <a:lnTo>
                                  <a:pt x="0" y="0"/>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005736" id="Group 474678886" o:spid="_x0000_s1026" style="position:absolute;margin-left:98.4pt;margin-top:4.75pt;width:12.75pt;height:12.75pt;z-index:-251614208;mso-position-horizontal-relative:page" coordorigin="1967,95" coordsize="25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">
                <v:shape id="Freeform 243" o:spid="_x0000_s1027" style="position:absolute;left:1967;top:95;width:255;height:255;visibility:visible;mso-wrap-style:square;v-text-anchor:top" coordsize="25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" path="m,l255,r,254l,254,,xe" filled="f" strokecolor="#99a0a6">
                  <v:path arrowok="t" o:connecttype="custom" o:connectlocs="0,95;255,95;255,349;0,349;0,95" o:connectangles="0,0,0,0,0"/>
                </v:shape>
                <w10:wrap anchorx="page"/>
              </v:group>
            </w:pict>
          </mc:Fallback>
        </mc:AlternateContent>
      </w:r>
      <w:r w:rsidRPr="00EB7BFD">
        <w:rPr>
          <w:noProof/>
          <w:sz w:val="24"/>
          <w:szCs w:val="24"/>
        </w:rPr>
        <mc:AlternateContent>
          <mc:Choice Requires="wpg">
            <w:drawing>
              <wp:anchor distT="0" distB="0" distL="114300" distR="114300" simplePos="0" relativeHeight="251703296" behindDoc="1" locked="0" layoutInCell="1" allowOverlap="1" wp14:anchorId="7530713E" wp14:editId="55316461">
                <wp:simplePos x="0" y="0"/>
                <wp:positionH relativeFrom="page">
                  <wp:posOffset>1249680</wp:posOffset>
                </wp:positionH>
                <wp:positionV relativeFrom="paragraph">
                  <wp:posOffset>288925</wp:posOffset>
                </wp:positionV>
                <wp:extent cx="161925" cy="161925"/>
                <wp:effectExtent l="11430" t="12700" r="7620" b="6350"/>
                <wp:wrapNone/>
                <wp:docPr id="474678884" name="Group 4746788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61925"/>
                          <a:chOff x="1967" y="454"/>
                          <a:chExt cx="255" cy="255"/>
                        </a:xfrm>
                      </wpg:grpSpPr>
                      <wps:wsp>
                        <wps:cNvPr id="474678885" name="Freeform 245"/>
                        <wps:cNvSpPr>
                          <a:spLocks/>
                        </wps:cNvSpPr>
                        <wps:spPr bwMode="auto">
                          <a:xfrm>
                            <a:off x="1967" y="454"/>
                            <a:ext cx="255" cy="255"/>
                          </a:xfrm>
                          <a:custGeom>
                            <a:avLst/>
                            <a:gdLst>
                              <a:gd name="T0" fmla="+- 0 1967 1967"/>
                              <a:gd name="T1" fmla="*/ T0 w 255"/>
                              <a:gd name="T2" fmla="+- 0 454 454"/>
                              <a:gd name="T3" fmla="*/ 454 h 255"/>
                              <a:gd name="T4" fmla="+- 0 2222 1967"/>
                              <a:gd name="T5" fmla="*/ T4 w 255"/>
                              <a:gd name="T6" fmla="+- 0 454 454"/>
                              <a:gd name="T7" fmla="*/ 454 h 255"/>
                              <a:gd name="T8" fmla="+- 0 2222 1967"/>
                              <a:gd name="T9" fmla="*/ T8 w 255"/>
                              <a:gd name="T10" fmla="+- 0 709 454"/>
                              <a:gd name="T11" fmla="*/ 709 h 255"/>
                              <a:gd name="T12" fmla="+- 0 1967 1967"/>
                              <a:gd name="T13" fmla="*/ T12 w 255"/>
                              <a:gd name="T14" fmla="+- 0 709 454"/>
                              <a:gd name="T15" fmla="*/ 709 h 255"/>
                              <a:gd name="T16" fmla="+- 0 1967 1967"/>
                              <a:gd name="T17" fmla="*/ T16 w 255"/>
                              <a:gd name="T18" fmla="+- 0 454 454"/>
                              <a:gd name="T19" fmla="*/ 454 h 255"/>
                            </a:gdLst>
                            <a:ahLst/>
                            <a:cxnLst>
                              <a:cxn ang="0">
                                <a:pos x="T1" y="T3"/>
                              </a:cxn>
                              <a:cxn ang="0">
                                <a:pos x="T5" y="T7"/>
                              </a:cxn>
                              <a:cxn ang="0">
                                <a:pos x="T9" y="T11"/>
                              </a:cxn>
                              <a:cxn ang="0">
                                <a:pos x="T13" y="T15"/>
                              </a:cxn>
                              <a:cxn ang="0">
                                <a:pos x="T17" y="T19"/>
                              </a:cxn>
                            </a:cxnLst>
                            <a:rect l="0" t="0" r="r" b="b"/>
                            <a:pathLst>
                              <a:path w="255" h="255">
                                <a:moveTo>
                                  <a:pt x="0" y="0"/>
                                </a:moveTo>
                                <a:lnTo>
                                  <a:pt x="255" y="0"/>
                                </a:lnTo>
                                <a:lnTo>
                                  <a:pt x="255" y="255"/>
                                </a:lnTo>
                                <a:lnTo>
                                  <a:pt x="0" y="255"/>
                                </a:lnTo>
                                <a:lnTo>
                                  <a:pt x="0" y="0"/>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D32C91" id="Group 474678884" o:spid="_x0000_s1026" style="position:absolute;margin-left:98.4pt;margin-top:22.75pt;width:12.75pt;height:12.75pt;z-index:-251613184;mso-position-horizontal-relative:page" coordorigin="1967,454" coordsize="25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">
                <v:shape id="Freeform 245" o:spid="_x0000_s1027" style="position:absolute;left:1967;top:454;width:255;height:255;visibility:visible;mso-wrap-style:square;v-text-anchor:top" coordsize="25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" path="m,l255,r,255l,255,,xe" filled="f" strokecolor="#99a0a6">
                  <v:path arrowok="t" o:connecttype="custom" o:connectlocs="0,454;255,454;255,709;0,709;0,454" o:connectangles="0,0,0,0,0"/>
                </v:shape>
                <w10:wrap anchorx="page"/>
              </v:group>
            </w:pict>
          </mc:Fallback>
        </mc:AlternateContent>
      </w:r>
      <w:r w:rsidRPr="00EB7BFD">
        <w:rPr>
          <w:noProof/>
          <w:sz w:val="24"/>
          <w:szCs w:val="24"/>
        </w:rPr>
        <mc:AlternateContent>
          <mc:Choice Requires="wpg">
            <w:drawing>
              <wp:anchor distT="0" distB="0" distL="114300" distR="114300" simplePos="0" relativeHeight="251704320" behindDoc="1" locked="0" layoutInCell="1" allowOverlap="1" wp14:anchorId="5E754837" wp14:editId="40A38142">
                <wp:simplePos x="0" y="0"/>
                <wp:positionH relativeFrom="page">
                  <wp:posOffset>1249680</wp:posOffset>
                </wp:positionH>
                <wp:positionV relativeFrom="paragraph">
                  <wp:posOffset>517525</wp:posOffset>
                </wp:positionV>
                <wp:extent cx="161925" cy="161925"/>
                <wp:effectExtent l="11430" t="12700" r="7620" b="6350"/>
                <wp:wrapNone/>
                <wp:docPr id="474678882" name="Group 4746788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61925"/>
                          <a:chOff x="1967" y="814"/>
                          <a:chExt cx="255" cy="255"/>
                        </a:xfrm>
                      </wpg:grpSpPr>
                      <wps:wsp>
                        <wps:cNvPr id="474678883" name="Freeform 247"/>
                        <wps:cNvSpPr>
                          <a:spLocks/>
                        </wps:cNvSpPr>
                        <wps:spPr bwMode="auto">
                          <a:xfrm>
                            <a:off x="1967" y="814"/>
                            <a:ext cx="255" cy="255"/>
                          </a:xfrm>
                          <a:custGeom>
                            <a:avLst/>
                            <a:gdLst>
                              <a:gd name="T0" fmla="+- 0 1967 1967"/>
                              <a:gd name="T1" fmla="*/ T0 w 255"/>
                              <a:gd name="T2" fmla="+- 0 814 814"/>
                              <a:gd name="T3" fmla="*/ 814 h 255"/>
                              <a:gd name="T4" fmla="+- 0 2222 1967"/>
                              <a:gd name="T5" fmla="*/ T4 w 255"/>
                              <a:gd name="T6" fmla="+- 0 814 814"/>
                              <a:gd name="T7" fmla="*/ 814 h 255"/>
                              <a:gd name="T8" fmla="+- 0 2222 1967"/>
                              <a:gd name="T9" fmla="*/ T8 w 255"/>
                              <a:gd name="T10" fmla="+- 0 1069 814"/>
                              <a:gd name="T11" fmla="*/ 1069 h 255"/>
                              <a:gd name="T12" fmla="+- 0 1967 1967"/>
                              <a:gd name="T13" fmla="*/ T12 w 255"/>
                              <a:gd name="T14" fmla="+- 0 1069 814"/>
                              <a:gd name="T15" fmla="*/ 1069 h 255"/>
                              <a:gd name="T16" fmla="+- 0 1967 1967"/>
                              <a:gd name="T17" fmla="*/ T16 w 255"/>
                              <a:gd name="T18" fmla="+- 0 814 814"/>
                              <a:gd name="T19" fmla="*/ 814 h 255"/>
                            </a:gdLst>
                            <a:ahLst/>
                            <a:cxnLst>
                              <a:cxn ang="0">
                                <a:pos x="T1" y="T3"/>
                              </a:cxn>
                              <a:cxn ang="0">
                                <a:pos x="T5" y="T7"/>
                              </a:cxn>
                              <a:cxn ang="0">
                                <a:pos x="T9" y="T11"/>
                              </a:cxn>
                              <a:cxn ang="0">
                                <a:pos x="T13" y="T15"/>
                              </a:cxn>
                              <a:cxn ang="0">
                                <a:pos x="T17" y="T19"/>
                              </a:cxn>
                            </a:cxnLst>
                            <a:rect l="0" t="0" r="r" b="b"/>
                            <a:pathLst>
                              <a:path w="255" h="255">
                                <a:moveTo>
                                  <a:pt x="0" y="0"/>
                                </a:moveTo>
                                <a:lnTo>
                                  <a:pt x="255" y="0"/>
                                </a:lnTo>
                                <a:lnTo>
                                  <a:pt x="255" y="255"/>
                                </a:lnTo>
                                <a:lnTo>
                                  <a:pt x="0" y="255"/>
                                </a:lnTo>
                                <a:lnTo>
                                  <a:pt x="0" y="0"/>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63F370" id="Group 474678882" o:spid="_x0000_s1026" style="position:absolute;margin-left:98.4pt;margin-top:40.75pt;width:12.75pt;height:12.75pt;z-index:-251612160;mso-position-horizontal-relative:page" coordorigin="1967,814" coordsize="25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">
                <v:shape id="Freeform 247" o:spid="_x0000_s1027" style="position:absolute;left:1967;top:814;width:255;height:255;visibility:visible;mso-wrap-style:square;v-text-anchor:top" coordsize="25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" path="m,l255,r,255l,255,,xe" filled="f" strokecolor="#99a0a6">
                  <v:path arrowok="t" o:connecttype="custom" o:connectlocs="0,814;255,814;255,1069;0,1069;0,814" o:connectangles="0,0,0,0,0"/>
                </v:shape>
                <w10:wrap anchorx="page"/>
              </v:group>
            </w:pict>
          </mc:Fallback>
        </mc:AlternateContent>
      </w:r>
      <w:r w:rsidRPr="00EB7BFD">
        <w:rPr>
          <w:color w:val="202024"/>
          <w:sz w:val="24"/>
          <w:szCs w:val="24"/>
        </w:rPr>
        <w:t>Unclear</w:t>
      </w:r>
      <w:r w:rsidRPr="00EB7BFD">
        <w:rPr>
          <w:color w:val="202024"/>
          <w:spacing w:val="43"/>
          <w:sz w:val="24"/>
          <w:szCs w:val="24"/>
        </w:rPr>
        <w:t xml:space="preserve"> </w:t>
      </w:r>
      <w:r w:rsidR="00F9375E" w:rsidRPr="00EB7BFD">
        <w:rPr>
          <w:color w:val="202024"/>
          <w:sz w:val="24"/>
          <w:szCs w:val="24"/>
        </w:rPr>
        <w:t xml:space="preserve">Application </w:t>
      </w:r>
      <w:r w:rsidR="00F9375E" w:rsidRPr="00EB7BFD">
        <w:rPr>
          <w:color w:val="202024"/>
          <w:spacing w:val="6"/>
          <w:sz w:val="24"/>
          <w:szCs w:val="24"/>
        </w:rPr>
        <w:t>Processes</w:t>
      </w:r>
      <w:r w:rsidRPr="00EB7BFD">
        <w:rPr>
          <w:color w:val="202024"/>
          <w:w w:val="132"/>
          <w:sz w:val="24"/>
          <w:szCs w:val="24"/>
        </w:rPr>
        <w:t xml:space="preserve"> </w:t>
      </w:r>
      <w:r w:rsidR="00F9375E" w:rsidRPr="00EB7BFD">
        <w:rPr>
          <w:color w:val="202024"/>
          <w:spacing w:val="23"/>
          <w:sz w:val="24"/>
          <w:szCs w:val="24"/>
        </w:rPr>
        <w:t>Lack</w:t>
      </w:r>
      <w:r w:rsidR="00F9375E" w:rsidRPr="00EB7BFD">
        <w:rPr>
          <w:color w:val="202024"/>
          <w:sz w:val="24"/>
          <w:szCs w:val="24"/>
        </w:rPr>
        <w:t xml:space="preserve"> of</w:t>
      </w:r>
      <w:r w:rsidRPr="00EB7BFD">
        <w:rPr>
          <w:color w:val="202024"/>
          <w:spacing w:val="17"/>
          <w:sz w:val="24"/>
          <w:szCs w:val="24"/>
        </w:rPr>
        <w:t xml:space="preserve"> </w:t>
      </w:r>
      <w:r w:rsidR="00F9375E" w:rsidRPr="00EB7BFD">
        <w:rPr>
          <w:color w:val="202024"/>
          <w:sz w:val="24"/>
          <w:szCs w:val="24"/>
        </w:rPr>
        <w:t xml:space="preserve">Networking </w:t>
      </w:r>
      <w:r w:rsidR="00F9375E" w:rsidRPr="00EB7BFD">
        <w:rPr>
          <w:color w:val="202024"/>
          <w:spacing w:val="10"/>
          <w:sz w:val="24"/>
          <w:szCs w:val="24"/>
        </w:rPr>
        <w:t>Opportunities</w:t>
      </w:r>
      <w:r w:rsidRPr="00EB7BFD">
        <w:rPr>
          <w:color w:val="202024"/>
          <w:w w:val="132"/>
          <w:sz w:val="24"/>
          <w:szCs w:val="24"/>
        </w:rPr>
        <w:t xml:space="preserve"> </w:t>
      </w:r>
      <w:r w:rsidRPr="00EB7BFD">
        <w:rPr>
          <w:color w:val="202024"/>
          <w:w w:val="94"/>
          <w:sz w:val="24"/>
          <w:szCs w:val="24"/>
        </w:rPr>
        <w:t>G</w:t>
      </w:r>
      <w:r w:rsidRPr="00EB7BFD">
        <w:rPr>
          <w:color w:val="202024"/>
          <w:w w:val="119"/>
          <w:sz w:val="24"/>
          <w:szCs w:val="24"/>
        </w:rPr>
        <w:t>e</w:t>
      </w:r>
      <w:r w:rsidRPr="00EB7BFD">
        <w:rPr>
          <w:color w:val="202024"/>
          <w:w w:val="114"/>
          <w:sz w:val="24"/>
          <w:szCs w:val="24"/>
        </w:rPr>
        <w:t>o</w:t>
      </w:r>
      <w:r w:rsidRPr="00EB7BFD">
        <w:rPr>
          <w:color w:val="202024"/>
          <w:w w:val="112"/>
          <w:sz w:val="24"/>
          <w:szCs w:val="24"/>
        </w:rPr>
        <w:t>g</w:t>
      </w:r>
      <w:r w:rsidRPr="00EB7BFD">
        <w:rPr>
          <w:color w:val="202024"/>
          <w:spacing w:val="-4"/>
          <w:w w:val="101"/>
          <w:sz w:val="24"/>
          <w:szCs w:val="24"/>
        </w:rPr>
        <w:t>r</w:t>
      </w:r>
      <w:r w:rsidRPr="00EB7BFD">
        <w:rPr>
          <w:color w:val="202024"/>
          <w:w w:val="122"/>
          <w:sz w:val="24"/>
          <w:szCs w:val="24"/>
        </w:rPr>
        <w:t>a</w:t>
      </w:r>
      <w:r w:rsidRPr="00EB7BFD">
        <w:rPr>
          <w:color w:val="202024"/>
          <w:w w:val="112"/>
          <w:sz w:val="24"/>
          <w:szCs w:val="24"/>
        </w:rPr>
        <w:t>p</w:t>
      </w:r>
      <w:r w:rsidRPr="00EB7BFD">
        <w:rPr>
          <w:color w:val="202024"/>
          <w:w w:val="110"/>
          <w:sz w:val="24"/>
          <w:szCs w:val="24"/>
        </w:rPr>
        <w:t>h</w:t>
      </w:r>
      <w:r w:rsidRPr="00EB7BFD">
        <w:rPr>
          <w:color w:val="202024"/>
          <w:w w:val="87"/>
          <w:sz w:val="24"/>
          <w:szCs w:val="24"/>
        </w:rPr>
        <w:t>i</w:t>
      </w:r>
      <w:r w:rsidRPr="00EB7BFD">
        <w:rPr>
          <w:color w:val="202024"/>
          <w:w w:val="118"/>
          <w:sz w:val="24"/>
          <w:szCs w:val="24"/>
        </w:rPr>
        <w:t>c</w:t>
      </w:r>
      <w:r w:rsidRPr="00EB7BFD">
        <w:rPr>
          <w:color w:val="202024"/>
          <w:spacing w:val="-1"/>
          <w:sz w:val="24"/>
          <w:szCs w:val="24"/>
        </w:rPr>
        <w:t xml:space="preserve"> </w:t>
      </w:r>
      <w:r w:rsidRPr="00EB7BFD">
        <w:rPr>
          <w:color w:val="202024"/>
          <w:w w:val="97"/>
          <w:sz w:val="24"/>
          <w:szCs w:val="24"/>
        </w:rPr>
        <w:t>C</w:t>
      </w:r>
      <w:r w:rsidRPr="00EB7BFD">
        <w:rPr>
          <w:color w:val="202024"/>
          <w:w w:val="114"/>
          <w:sz w:val="24"/>
          <w:szCs w:val="24"/>
        </w:rPr>
        <w:t>o</w:t>
      </w:r>
      <w:r w:rsidRPr="00EB7BFD">
        <w:rPr>
          <w:color w:val="202024"/>
          <w:w w:val="110"/>
          <w:sz w:val="24"/>
          <w:szCs w:val="24"/>
        </w:rPr>
        <w:t>n</w:t>
      </w:r>
      <w:r w:rsidRPr="00EB7BFD">
        <w:rPr>
          <w:color w:val="202024"/>
          <w:w w:val="132"/>
          <w:sz w:val="24"/>
          <w:szCs w:val="24"/>
        </w:rPr>
        <w:t>s</w:t>
      </w:r>
      <w:r w:rsidRPr="00EB7BFD">
        <w:rPr>
          <w:color w:val="202024"/>
          <w:w w:val="117"/>
          <w:sz w:val="24"/>
          <w:szCs w:val="24"/>
        </w:rPr>
        <w:t>t</w:t>
      </w:r>
      <w:r w:rsidRPr="00EB7BFD">
        <w:rPr>
          <w:color w:val="202024"/>
          <w:spacing w:val="-4"/>
          <w:w w:val="101"/>
          <w:sz w:val="24"/>
          <w:szCs w:val="24"/>
        </w:rPr>
        <w:t>r</w:t>
      </w:r>
      <w:r w:rsidRPr="00EB7BFD">
        <w:rPr>
          <w:color w:val="202024"/>
          <w:w w:val="122"/>
          <w:sz w:val="24"/>
          <w:szCs w:val="24"/>
        </w:rPr>
        <w:t>a</w:t>
      </w:r>
      <w:r w:rsidRPr="00EB7BFD">
        <w:rPr>
          <w:color w:val="202024"/>
          <w:w w:val="87"/>
          <w:sz w:val="24"/>
          <w:szCs w:val="24"/>
        </w:rPr>
        <w:t>i</w:t>
      </w:r>
      <w:r w:rsidRPr="00EB7BFD">
        <w:rPr>
          <w:color w:val="202024"/>
          <w:w w:val="110"/>
          <w:sz w:val="24"/>
          <w:szCs w:val="24"/>
        </w:rPr>
        <w:t>n</w:t>
      </w:r>
      <w:r w:rsidRPr="00EB7BFD">
        <w:rPr>
          <w:color w:val="202024"/>
          <w:w w:val="117"/>
          <w:sz w:val="24"/>
          <w:szCs w:val="24"/>
        </w:rPr>
        <w:t>t</w:t>
      </w:r>
      <w:r w:rsidRPr="00EB7BFD">
        <w:rPr>
          <w:color w:val="202024"/>
          <w:w w:val="132"/>
          <w:sz w:val="24"/>
          <w:szCs w:val="24"/>
        </w:rPr>
        <w:t>s</w:t>
      </w:r>
    </w:p>
    <w:p w14:paraId="554E759A" w14:textId="77777777" w:rsidR="00BD3C4A" w:rsidRPr="00EB7BFD" w:rsidRDefault="00BD3C4A" w:rsidP="00BD3C4A">
      <w:pPr>
        <w:spacing w:before="7" w:line="160" w:lineRule="exact"/>
        <w:rPr>
          <w:sz w:val="24"/>
          <w:szCs w:val="24"/>
        </w:rPr>
      </w:pPr>
    </w:p>
    <w:p w14:paraId="3E027288" w14:textId="36412429" w:rsidR="00BD3C4A" w:rsidRPr="00EB7BFD" w:rsidRDefault="00BD3C4A" w:rsidP="00BD3C4A">
      <w:pPr>
        <w:spacing w:before="30"/>
        <w:ind w:left="1888"/>
        <w:rPr>
          <w:color w:val="202024"/>
          <w:w w:val="87"/>
          <w:sz w:val="24"/>
          <w:szCs w:val="24"/>
        </w:rPr>
      </w:pPr>
      <w:r w:rsidRPr="00EB7BFD">
        <w:rPr>
          <w:noProof/>
          <w:sz w:val="24"/>
          <w:szCs w:val="24"/>
        </w:rPr>
        <mc:AlternateContent>
          <mc:Choice Requires="wpg">
            <w:drawing>
              <wp:anchor distT="0" distB="0" distL="114300" distR="114300" simplePos="0" relativeHeight="251689984" behindDoc="1" locked="0" layoutInCell="1" allowOverlap="1" wp14:anchorId="54604703" wp14:editId="7D08A3E2">
                <wp:simplePos x="0" y="0"/>
                <wp:positionH relativeFrom="page">
                  <wp:posOffset>1930400</wp:posOffset>
                </wp:positionH>
                <wp:positionV relativeFrom="paragraph">
                  <wp:posOffset>196215</wp:posOffset>
                </wp:positionV>
                <wp:extent cx="2857500" cy="0"/>
                <wp:effectExtent l="6350" t="5715" r="12700" b="13335"/>
                <wp:wrapNone/>
                <wp:docPr id="474678880" name="Group 4746788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00" cy="0"/>
                          <a:chOff x="3040" y="309"/>
                          <a:chExt cx="4500" cy="0"/>
                        </a:xfrm>
                      </wpg:grpSpPr>
                      <wps:wsp>
                        <wps:cNvPr id="474678881" name="Freeform 219"/>
                        <wps:cNvSpPr>
                          <a:spLocks/>
                        </wps:cNvSpPr>
                        <wps:spPr bwMode="auto">
                          <a:xfrm>
                            <a:off x="3040" y="309"/>
                            <a:ext cx="4500" cy="0"/>
                          </a:xfrm>
                          <a:custGeom>
                            <a:avLst/>
                            <a:gdLst>
                              <a:gd name="T0" fmla="+- 0 3040 3040"/>
                              <a:gd name="T1" fmla="*/ T0 w 4500"/>
                              <a:gd name="T2" fmla="+- 0 7540 3040"/>
                              <a:gd name="T3" fmla="*/ T2 w 4500"/>
                            </a:gdLst>
                            <a:ahLst/>
                            <a:cxnLst>
                              <a:cxn ang="0">
                                <a:pos x="T1" y="0"/>
                              </a:cxn>
                              <a:cxn ang="0">
                                <a:pos x="T3" y="0"/>
                              </a:cxn>
                            </a:cxnLst>
                            <a:rect l="0" t="0" r="r" b="b"/>
                            <a:pathLst>
                              <a:path w="4500">
                                <a:moveTo>
                                  <a:pt x="0" y="0"/>
                                </a:moveTo>
                                <a:lnTo>
                                  <a:pt x="450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69392A" id="Group 474678880" o:spid="_x0000_s1026" style="position:absolute;margin-left:152pt;margin-top:15.45pt;width:225pt;height:0;z-index:-251626496;mso-position-horizontal-relative:page" coordorigin="3040,309" coordsize="45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">
                <v:shape id="Freeform 219" o:spid="_x0000_s1027" style="position:absolute;left:3040;top:309;width:4500;height:0;visibility:visible;mso-wrap-style:square;v-text-anchor:top" coordsize="4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" path="m,l4500,e" filled="f" strokecolor="#bdc1c6" strokeweight=".85pt">
                  <v:path arrowok="t" o:connecttype="custom" o:connectlocs="0,0;4500,0" o:connectangles="0,0"/>
                </v:shape>
                <w10:wrap anchorx="page"/>
              </v:group>
            </w:pict>
          </mc:Fallback>
        </mc:AlternateContent>
      </w:r>
      <w:r w:rsidRPr="00EB7BFD">
        <w:rPr>
          <w:noProof/>
          <w:sz w:val="24"/>
          <w:szCs w:val="24"/>
        </w:rPr>
        <mc:AlternateContent>
          <mc:Choice Requires="wpg">
            <w:drawing>
              <wp:anchor distT="0" distB="0" distL="114300" distR="114300" simplePos="0" relativeHeight="251705344" behindDoc="1" locked="0" layoutInCell="1" allowOverlap="1" wp14:anchorId="0C91208D" wp14:editId="029BA5DF">
                <wp:simplePos x="0" y="0"/>
                <wp:positionH relativeFrom="page">
                  <wp:posOffset>1249680</wp:posOffset>
                </wp:positionH>
                <wp:positionV relativeFrom="paragraph">
                  <wp:posOffset>15240</wp:posOffset>
                </wp:positionV>
                <wp:extent cx="161925" cy="161925"/>
                <wp:effectExtent l="11430" t="5715" r="7620" b="13335"/>
                <wp:wrapNone/>
                <wp:docPr id="474678877" name="Group 4746788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61925"/>
                          <a:chOff x="1967" y="24"/>
                          <a:chExt cx="255" cy="255"/>
                        </a:xfrm>
                      </wpg:grpSpPr>
                      <wps:wsp>
                        <wps:cNvPr id="474678879" name="Freeform 249"/>
                        <wps:cNvSpPr>
                          <a:spLocks/>
                        </wps:cNvSpPr>
                        <wps:spPr bwMode="auto">
                          <a:xfrm>
                            <a:off x="1967" y="24"/>
                            <a:ext cx="255" cy="255"/>
                          </a:xfrm>
                          <a:custGeom>
                            <a:avLst/>
                            <a:gdLst>
                              <a:gd name="T0" fmla="+- 0 1967 1967"/>
                              <a:gd name="T1" fmla="*/ T0 w 255"/>
                              <a:gd name="T2" fmla="+- 0 24 24"/>
                              <a:gd name="T3" fmla="*/ 24 h 255"/>
                              <a:gd name="T4" fmla="+- 0 2222 1967"/>
                              <a:gd name="T5" fmla="*/ T4 w 255"/>
                              <a:gd name="T6" fmla="+- 0 24 24"/>
                              <a:gd name="T7" fmla="*/ 24 h 255"/>
                              <a:gd name="T8" fmla="+- 0 2222 1967"/>
                              <a:gd name="T9" fmla="*/ T8 w 255"/>
                              <a:gd name="T10" fmla="+- 0 279 24"/>
                              <a:gd name="T11" fmla="*/ 279 h 255"/>
                              <a:gd name="T12" fmla="+- 0 1967 1967"/>
                              <a:gd name="T13" fmla="*/ T12 w 255"/>
                              <a:gd name="T14" fmla="+- 0 279 24"/>
                              <a:gd name="T15" fmla="*/ 279 h 255"/>
                              <a:gd name="T16" fmla="+- 0 1967 1967"/>
                              <a:gd name="T17" fmla="*/ T16 w 255"/>
                              <a:gd name="T18" fmla="+- 0 24 24"/>
                              <a:gd name="T19" fmla="*/ 24 h 255"/>
                            </a:gdLst>
                            <a:ahLst/>
                            <a:cxnLst>
                              <a:cxn ang="0">
                                <a:pos x="T1" y="T3"/>
                              </a:cxn>
                              <a:cxn ang="0">
                                <a:pos x="T5" y="T7"/>
                              </a:cxn>
                              <a:cxn ang="0">
                                <a:pos x="T9" y="T11"/>
                              </a:cxn>
                              <a:cxn ang="0">
                                <a:pos x="T13" y="T15"/>
                              </a:cxn>
                              <a:cxn ang="0">
                                <a:pos x="T17" y="T19"/>
                              </a:cxn>
                            </a:cxnLst>
                            <a:rect l="0" t="0" r="r" b="b"/>
                            <a:pathLst>
                              <a:path w="255" h="255">
                                <a:moveTo>
                                  <a:pt x="0" y="0"/>
                                </a:moveTo>
                                <a:lnTo>
                                  <a:pt x="255" y="0"/>
                                </a:lnTo>
                                <a:lnTo>
                                  <a:pt x="255" y="255"/>
                                </a:lnTo>
                                <a:lnTo>
                                  <a:pt x="0" y="255"/>
                                </a:lnTo>
                                <a:lnTo>
                                  <a:pt x="0" y="0"/>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535282" id="Group 474678877" o:spid="_x0000_s1026" style="position:absolute;margin-left:98.4pt;margin-top:1.2pt;width:12.75pt;height:12.75pt;z-index:-251611136;mso-position-horizontal-relative:page" coordorigin="1967,24" coordsize="25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">
                <v:shape id="Freeform 249" o:spid="_x0000_s1027" style="position:absolute;left:1967;top:24;width:255;height:255;visibility:visible;mso-wrap-style:square;v-text-anchor:top" coordsize="25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" path="m,l255,r,255l,255,,xe" filled="f" strokecolor="#99a0a6">
                  <v:path arrowok="t" o:connecttype="custom" o:connectlocs="0,24;255,24;255,279;0,279;0,24" o:connectangles="0,0,0,0,0"/>
                </v:shape>
                <w10:wrap anchorx="page"/>
              </v:group>
            </w:pict>
          </mc:Fallback>
        </mc:AlternateContent>
      </w:r>
      <w:r w:rsidRPr="00EB7BFD">
        <w:rPr>
          <w:color w:val="202024"/>
          <w:spacing w:val="3"/>
          <w:w w:val="95"/>
          <w:sz w:val="24"/>
          <w:szCs w:val="24"/>
        </w:rPr>
        <w:t>O</w:t>
      </w:r>
      <w:r w:rsidRPr="00EB7BFD">
        <w:rPr>
          <w:color w:val="202024"/>
          <w:spacing w:val="3"/>
          <w:w w:val="117"/>
          <w:sz w:val="24"/>
          <w:szCs w:val="24"/>
        </w:rPr>
        <w:t>t</w:t>
      </w:r>
      <w:r w:rsidRPr="00EB7BFD">
        <w:rPr>
          <w:color w:val="202024"/>
          <w:spacing w:val="3"/>
          <w:w w:val="110"/>
          <w:sz w:val="24"/>
          <w:szCs w:val="24"/>
        </w:rPr>
        <w:t>h</w:t>
      </w:r>
      <w:r w:rsidRPr="00EB7BFD">
        <w:rPr>
          <w:color w:val="202024"/>
          <w:spacing w:val="3"/>
          <w:w w:val="119"/>
          <w:sz w:val="24"/>
          <w:szCs w:val="24"/>
        </w:rPr>
        <w:t>e</w:t>
      </w:r>
      <w:r w:rsidRPr="00EB7BFD">
        <w:rPr>
          <w:color w:val="202024"/>
          <w:spacing w:val="3"/>
          <w:w w:val="101"/>
          <w:sz w:val="24"/>
          <w:szCs w:val="24"/>
        </w:rPr>
        <w:t>r</w:t>
      </w:r>
      <w:r w:rsidRPr="00EB7BFD">
        <w:rPr>
          <w:color w:val="202024"/>
          <w:w w:val="87"/>
          <w:sz w:val="24"/>
          <w:szCs w:val="24"/>
        </w:rPr>
        <w:t>:</w:t>
      </w:r>
    </w:p>
    <w:p w14:paraId="47528B33" w14:textId="4916862F" w:rsidR="00BD3C4A" w:rsidRPr="00EB7BFD" w:rsidRDefault="00BD3C4A" w:rsidP="00C121C4">
      <w:pPr>
        <w:spacing w:before="30"/>
        <w:rPr>
          <w:color w:val="202024"/>
          <w:w w:val="87"/>
          <w:sz w:val="24"/>
          <w:szCs w:val="24"/>
        </w:rPr>
      </w:pPr>
    </w:p>
    <w:p w14:paraId="6CD94DA1" w14:textId="23B94B99" w:rsidR="00BD3C4A" w:rsidRPr="00EB7BFD" w:rsidRDefault="00C121C4" w:rsidP="00BD3C4A">
      <w:pPr>
        <w:spacing w:before="29" w:line="260" w:lineRule="exact"/>
        <w:ind w:left="970"/>
        <w:rPr>
          <w:rFonts w:eastAsia="Arial"/>
          <w:sz w:val="24"/>
          <w:szCs w:val="24"/>
        </w:rPr>
      </w:pPr>
      <w:r w:rsidRPr="00EB7BFD">
        <w:rPr>
          <w:color w:val="202024"/>
          <w:position w:val="-1"/>
          <w:sz w:val="24"/>
          <w:szCs w:val="24"/>
        </w:rPr>
        <w:t>9</w:t>
      </w:r>
      <w:r w:rsidR="00BD3C4A" w:rsidRPr="00EB7BFD">
        <w:rPr>
          <w:color w:val="202024"/>
          <w:position w:val="-1"/>
          <w:sz w:val="24"/>
          <w:szCs w:val="24"/>
        </w:rPr>
        <w:t xml:space="preserve">.      </w:t>
      </w:r>
      <w:r w:rsidR="00BD3C4A" w:rsidRPr="00EB7BFD">
        <w:rPr>
          <w:color w:val="202024"/>
          <w:spacing w:val="29"/>
          <w:position w:val="-1"/>
          <w:sz w:val="24"/>
          <w:szCs w:val="24"/>
        </w:rPr>
        <w:t xml:space="preserve"> </w:t>
      </w:r>
      <w:r w:rsidR="00BD3C4A" w:rsidRPr="00EB7BFD">
        <w:rPr>
          <w:rFonts w:eastAsia="Arial"/>
          <w:b/>
          <w:color w:val="202024"/>
          <w:position w:val="-1"/>
          <w:sz w:val="24"/>
          <w:szCs w:val="24"/>
        </w:rPr>
        <w:t>Challenges Faced During Internship</w:t>
      </w:r>
    </w:p>
    <w:p w14:paraId="67840EE6" w14:textId="77777777" w:rsidR="00BD3C4A" w:rsidRPr="00EB7BFD" w:rsidRDefault="00BD3C4A" w:rsidP="00BD3C4A">
      <w:pPr>
        <w:spacing w:before="19" w:line="260" w:lineRule="exact"/>
        <w:rPr>
          <w:sz w:val="24"/>
          <w:szCs w:val="24"/>
        </w:rPr>
      </w:pPr>
    </w:p>
    <w:p w14:paraId="503C7FAB" w14:textId="77777777" w:rsidR="00BD3C4A" w:rsidRPr="00EB7BFD" w:rsidRDefault="00BD3C4A" w:rsidP="00BD3C4A">
      <w:pPr>
        <w:spacing w:before="30"/>
        <w:ind w:left="1468"/>
        <w:rPr>
          <w:sz w:val="24"/>
          <w:szCs w:val="24"/>
        </w:rPr>
      </w:pPr>
      <w:r w:rsidRPr="00EB7BFD">
        <w:rPr>
          <w:spacing w:val="3"/>
          <w:sz w:val="24"/>
          <w:szCs w:val="24"/>
        </w:rPr>
        <w:t>Tic</w:t>
      </w:r>
      <w:r w:rsidRPr="00EB7BFD">
        <w:rPr>
          <w:sz w:val="24"/>
          <w:szCs w:val="24"/>
        </w:rPr>
        <w:t>k</w:t>
      </w:r>
      <w:r w:rsidRPr="00EB7BFD">
        <w:rPr>
          <w:spacing w:val="27"/>
          <w:sz w:val="24"/>
          <w:szCs w:val="24"/>
        </w:rPr>
        <w:t xml:space="preserve"> </w:t>
      </w:r>
      <w:r w:rsidRPr="00EB7BFD">
        <w:rPr>
          <w:spacing w:val="3"/>
          <w:sz w:val="24"/>
          <w:szCs w:val="24"/>
        </w:rPr>
        <w:t>al</w:t>
      </w:r>
      <w:r w:rsidRPr="00EB7BFD">
        <w:rPr>
          <w:sz w:val="24"/>
          <w:szCs w:val="24"/>
        </w:rPr>
        <w:t>l</w:t>
      </w:r>
      <w:r w:rsidRPr="00EB7BFD">
        <w:rPr>
          <w:spacing w:val="-5"/>
          <w:sz w:val="24"/>
          <w:szCs w:val="24"/>
        </w:rPr>
        <w:t xml:space="preserve"> </w:t>
      </w:r>
      <w:r w:rsidRPr="00EB7BFD">
        <w:rPr>
          <w:spacing w:val="3"/>
          <w:sz w:val="24"/>
          <w:szCs w:val="24"/>
        </w:rPr>
        <w:t>tha</w:t>
      </w:r>
      <w:r w:rsidRPr="00EB7BFD">
        <w:rPr>
          <w:sz w:val="24"/>
          <w:szCs w:val="24"/>
        </w:rPr>
        <w:t>t</w:t>
      </w:r>
      <w:r w:rsidRPr="00EB7BFD">
        <w:rPr>
          <w:spacing w:val="37"/>
          <w:sz w:val="24"/>
          <w:szCs w:val="24"/>
        </w:rPr>
        <w:t xml:space="preserve"> </w:t>
      </w:r>
      <w:r w:rsidRPr="00EB7BFD">
        <w:rPr>
          <w:spacing w:val="3"/>
          <w:w w:val="106"/>
          <w:sz w:val="24"/>
          <w:szCs w:val="24"/>
        </w:rPr>
        <w:t>a</w:t>
      </w:r>
      <w:r w:rsidRPr="00EB7BFD">
        <w:rPr>
          <w:spacing w:val="3"/>
          <w:w w:val="109"/>
          <w:sz w:val="24"/>
          <w:szCs w:val="24"/>
        </w:rPr>
        <w:t>pp</w:t>
      </w:r>
      <w:r w:rsidRPr="00EB7BFD">
        <w:rPr>
          <w:spacing w:val="3"/>
          <w:w w:val="86"/>
          <w:sz w:val="24"/>
          <w:szCs w:val="24"/>
        </w:rPr>
        <w:t>l</w:t>
      </w:r>
      <w:r w:rsidRPr="00EB7BFD">
        <w:rPr>
          <w:spacing w:val="-8"/>
          <w:w w:val="104"/>
          <w:sz w:val="24"/>
          <w:szCs w:val="24"/>
        </w:rPr>
        <w:t>y</w:t>
      </w:r>
      <w:r w:rsidRPr="00EB7BFD">
        <w:rPr>
          <w:w w:val="104"/>
          <w:sz w:val="24"/>
          <w:szCs w:val="24"/>
        </w:rPr>
        <w:t>.</w:t>
      </w:r>
    </w:p>
    <w:p w14:paraId="3BFAB576" w14:textId="77777777" w:rsidR="00BD3C4A" w:rsidRPr="00EB7BFD" w:rsidRDefault="00BD3C4A" w:rsidP="00BD3C4A">
      <w:pPr>
        <w:spacing w:before="4" w:line="240" w:lineRule="exact"/>
        <w:rPr>
          <w:sz w:val="24"/>
          <w:szCs w:val="24"/>
        </w:rPr>
      </w:pPr>
    </w:p>
    <w:p w14:paraId="1C1050C1" w14:textId="5ED8EA4C" w:rsidR="00BD3C4A" w:rsidRPr="00EB7BFD" w:rsidRDefault="00BD3C4A" w:rsidP="00BD3C4A">
      <w:pPr>
        <w:ind w:left="1888"/>
        <w:rPr>
          <w:sz w:val="24"/>
          <w:szCs w:val="24"/>
        </w:rPr>
      </w:pPr>
      <w:r w:rsidRPr="00EB7BFD">
        <w:rPr>
          <w:noProof/>
          <w:sz w:val="24"/>
          <w:szCs w:val="24"/>
        </w:rPr>
        <mc:AlternateContent>
          <mc:Choice Requires="wpg">
            <w:drawing>
              <wp:anchor distT="0" distB="0" distL="114300" distR="114300" simplePos="0" relativeHeight="251717632" behindDoc="1" locked="0" layoutInCell="1" allowOverlap="1" wp14:anchorId="71903CBF" wp14:editId="73EA731E">
                <wp:simplePos x="0" y="0"/>
                <wp:positionH relativeFrom="page">
                  <wp:posOffset>1249680</wp:posOffset>
                </wp:positionH>
                <wp:positionV relativeFrom="paragraph">
                  <wp:posOffset>-7620</wp:posOffset>
                </wp:positionV>
                <wp:extent cx="161925" cy="161925"/>
                <wp:effectExtent l="11430" t="11430" r="7620" b="7620"/>
                <wp:wrapNone/>
                <wp:docPr id="783186394" name="Group 783186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61925"/>
                          <a:chOff x="1967" y="-12"/>
                          <a:chExt cx="255" cy="255"/>
                        </a:xfrm>
                      </wpg:grpSpPr>
                      <wps:wsp>
                        <wps:cNvPr id="783186395" name="Freeform 271"/>
                        <wps:cNvSpPr>
                          <a:spLocks/>
                        </wps:cNvSpPr>
                        <wps:spPr bwMode="auto">
                          <a:xfrm>
                            <a:off x="1967" y="-12"/>
                            <a:ext cx="255" cy="255"/>
                          </a:xfrm>
                          <a:custGeom>
                            <a:avLst/>
                            <a:gdLst>
                              <a:gd name="T0" fmla="+- 0 1967 1967"/>
                              <a:gd name="T1" fmla="*/ T0 w 255"/>
                              <a:gd name="T2" fmla="+- 0 -12 -12"/>
                              <a:gd name="T3" fmla="*/ -12 h 255"/>
                              <a:gd name="T4" fmla="+- 0 2222 1967"/>
                              <a:gd name="T5" fmla="*/ T4 w 255"/>
                              <a:gd name="T6" fmla="+- 0 -12 -12"/>
                              <a:gd name="T7" fmla="*/ -12 h 255"/>
                              <a:gd name="T8" fmla="+- 0 2222 1967"/>
                              <a:gd name="T9" fmla="*/ T8 w 255"/>
                              <a:gd name="T10" fmla="+- 0 243 -12"/>
                              <a:gd name="T11" fmla="*/ 243 h 255"/>
                              <a:gd name="T12" fmla="+- 0 1967 1967"/>
                              <a:gd name="T13" fmla="*/ T12 w 255"/>
                              <a:gd name="T14" fmla="+- 0 243 -12"/>
                              <a:gd name="T15" fmla="*/ 243 h 255"/>
                              <a:gd name="T16" fmla="+- 0 1967 1967"/>
                              <a:gd name="T17" fmla="*/ T16 w 255"/>
                              <a:gd name="T18" fmla="+- 0 -12 -12"/>
                              <a:gd name="T19" fmla="*/ -12 h 255"/>
                            </a:gdLst>
                            <a:ahLst/>
                            <a:cxnLst>
                              <a:cxn ang="0">
                                <a:pos x="T1" y="T3"/>
                              </a:cxn>
                              <a:cxn ang="0">
                                <a:pos x="T5" y="T7"/>
                              </a:cxn>
                              <a:cxn ang="0">
                                <a:pos x="T9" y="T11"/>
                              </a:cxn>
                              <a:cxn ang="0">
                                <a:pos x="T13" y="T15"/>
                              </a:cxn>
                              <a:cxn ang="0">
                                <a:pos x="T17" y="T19"/>
                              </a:cxn>
                            </a:cxnLst>
                            <a:rect l="0" t="0" r="r" b="b"/>
                            <a:pathLst>
                              <a:path w="255" h="255">
                                <a:moveTo>
                                  <a:pt x="0" y="0"/>
                                </a:moveTo>
                                <a:lnTo>
                                  <a:pt x="255" y="0"/>
                                </a:lnTo>
                                <a:lnTo>
                                  <a:pt x="255" y="255"/>
                                </a:lnTo>
                                <a:lnTo>
                                  <a:pt x="0" y="255"/>
                                </a:lnTo>
                                <a:lnTo>
                                  <a:pt x="0" y="0"/>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B9B31B" id="Group 783186394" o:spid="_x0000_s1026" style="position:absolute;margin-left:98.4pt;margin-top:-.6pt;width:12.75pt;height:12.75pt;z-index:-251598848;mso-position-horizontal-relative:page" coordorigin="1967,-12" coordsize="25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">
                <v:shape id="Freeform 271" o:spid="_x0000_s1027" style="position:absolute;left:1967;top:-12;width:255;height:255;visibility:visible;mso-wrap-style:square;v-text-anchor:top" coordsize="25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" path="m,l255,r,255l,255,,xe" filled="f" strokecolor="#99a0a6">
                  <v:path arrowok="t" o:connecttype="custom" o:connectlocs="0,-12;255,-12;255,243;0,243;0,-12" o:connectangles="0,0,0,0,0"/>
                </v:shape>
                <w10:wrap anchorx="page"/>
              </v:group>
            </w:pict>
          </mc:Fallback>
        </mc:AlternateContent>
      </w:r>
      <w:r w:rsidR="00C121C4" w:rsidRPr="00EB7BFD">
        <w:rPr>
          <w:color w:val="202024"/>
          <w:sz w:val="24"/>
          <w:szCs w:val="24"/>
        </w:rPr>
        <w:t xml:space="preserve">Adapting </w:t>
      </w:r>
      <w:r w:rsidR="00C121C4" w:rsidRPr="00EB7BFD">
        <w:rPr>
          <w:color w:val="202024"/>
          <w:spacing w:val="3"/>
          <w:sz w:val="24"/>
          <w:szCs w:val="24"/>
        </w:rPr>
        <w:t>to</w:t>
      </w:r>
      <w:r w:rsidRPr="00EB7BFD">
        <w:rPr>
          <w:color w:val="202024"/>
          <w:spacing w:val="25"/>
          <w:sz w:val="24"/>
          <w:szCs w:val="24"/>
        </w:rPr>
        <w:t xml:space="preserve"> </w:t>
      </w:r>
      <w:r w:rsidRPr="00EB7BFD">
        <w:rPr>
          <w:color w:val="202024"/>
          <w:sz w:val="24"/>
          <w:szCs w:val="24"/>
        </w:rPr>
        <w:t>a</w:t>
      </w:r>
      <w:r w:rsidRPr="00EB7BFD">
        <w:rPr>
          <w:color w:val="202024"/>
          <w:spacing w:val="20"/>
          <w:sz w:val="24"/>
          <w:szCs w:val="24"/>
        </w:rPr>
        <w:t xml:space="preserve"> </w:t>
      </w:r>
      <w:r w:rsidRPr="00EB7BFD">
        <w:rPr>
          <w:color w:val="202024"/>
          <w:sz w:val="24"/>
          <w:szCs w:val="24"/>
        </w:rPr>
        <w:t>New</w:t>
      </w:r>
      <w:r w:rsidRPr="00EB7BFD">
        <w:rPr>
          <w:color w:val="202024"/>
          <w:spacing w:val="21"/>
          <w:sz w:val="24"/>
          <w:szCs w:val="24"/>
        </w:rPr>
        <w:t xml:space="preserve"> </w:t>
      </w:r>
      <w:r w:rsidRPr="00EB7BFD">
        <w:rPr>
          <w:color w:val="202024"/>
          <w:w w:val="93"/>
          <w:sz w:val="24"/>
          <w:szCs w:val="24"/>
        </w:rPr>
        <w:t>E</w:t>
      </w:r>
      <w:r w:rsidRPr="00EB7BFD">
        <w:rPr>
          <w:color w:val="202024"/>
          <w:w w:val="110"/>
          <w:sz w:val="24"/>
          <w:szCs w:val="24"/>
        </w:rPr>
        <w:t>n</w:t>
      </w:r>
      <w:r w:rsidRPr="00EB7BFD">
        <w:rPr>
          <w:color w:val="202024"/>
          <w:w w:val="96"/>
          <w:sz w:val="24"/>
          <w:szCs w:val="24"/>
        </w:rPr>
        <w:t>v</w:t>
      </w:r>
      <w:r w:rsidRPr="00EB7BFD">
        <w:rPr>
          <w:color w:val="202024"/>
          <w:w w:val="87"/>
          <w:sz w:val="24"/>
          <w:szCs w:val="24"/>
        </w:rPr>
        <w:t>i</w:t>
      </w:r>
      <w:r w:rsidRPr="00EB7BFD">
        <w:rPr>
          <w:color w:val="202024"/>
          <w:spacing w:val="-2"/>
          <w:w w:val="101"/>
          <w:sz w:val="24"/>
          <w:szCs w:val="24"/>
        </w:rPr>
        <w:t>r</w:t>
      </w:r>
      <w:r w:rsidRPr="00EB7BFD">
        <w:rPr>
          <w:color w:val="202024"/>
          <w:w w:val="114"/>
          <w:sz w:val="24"/>
          <w:szCs w:val="24"/>
        </w:rPr>
        <w:t>o</w:t>
      </w:r>
      <w:r w:rsidRPr="00EB7BFD">
        <w:rPr>
          <w:color w:val="202024"/>
          <w:w w:val="110"/>
          <w:sz w:val="24"/>
          <w:szCs w:val="24"/>
        </w:rPr>
        <w:t>n</w:t>
      </w:r>
      <w:r w:rsidRPr="00EB7BFD">
        <w:rPr>
          <w:color w:val="202024"/>
          <w:w w:val="112"/>
          <w:sz w:val="24"/>
          <w:szCs w:val="24"/>
        </w:rPr>
        <w:t>m</w:t>
      </w:r>
      <w:r w:rsidRPr="00EB7BFD">
        <w:rPr>
          <w:color w:val="202024"/>
          <w:w w:val="119"/>
          <w:sz w:val="24"/>
          <w:szCs w:val="24"/>
        </w:rPr>
        <w:t>e</w:t>
      </w:r>
      <w:r w:rsidRPr="00EB7BFD">
        <w:rPr>
          <w:color w:val="202024"/>
          <w:w w:val="110"/>
          <w:sz w:val="24"/>
          <w:szCs w:val="24"/>
        </w:rPr>
        <w:t>n</w:t>
      </w:r>
      <w:r w:rsidRPr="00EB7BFD">
        <w:rPr>
          <w:color w:val="202024"/>
          <w:w w:val="117"/>
          <w:sz w:val="24"/>
          <w:szCs w:val="24"/>
        </w:rPr>
        <w:t>t</w:t>
      </w:r>
    </w:p>
    <w:p w14:paraId="38F6AA45" w14:textId="77777777" w:rsidR="00BD3C4A" w:rsidRPr="00EB7BFD" w:rsidRDefault="00BD3C4A" w:rsidP="00BD3C4A">
      <w:pPr>
        <w:spacing w:before="7" w:line="100" w:lineRule="exact"/>
        <w:rPr>
          <w:sz w:val="24"/>
          <w:szCs w:val="24"/>
        </w:rPr>
      </w:pPr>
    </w:p>
    <w:p w14:paraId="69EEEEB5" w14:textId="46D420C6" w:rsidR="00BD3C4A" w:rsidRPr="00EB7BFD" w:rsidRDefault="00BD3C4A" w:rsidP="00BD3C4A">
      <w:pPr>
        <w:ind w:left="1888"/>
        <w:rPr>
          <w:sz w:val="24"/>
          <w:szCs w:val="24"/>
        </w:rPr>
      </w:pPr>
      <w:r w:rsidRPr="00EB7BFD">
        <w:rPr>
          <w:noProof/>
          <w:sz w:val="24"/>
          <w:szCs w:val="24"/>
        </w:rPr>
        <mc:AlternateContent>
          <mc:Choice Requires="wpg">
            <w:drawing>
              <wp:anchor distT="0" distB="0" distL="114300" distR="114300" simplePos="0" relativeHeight="251718656" behindDoc="1" locked="0" layoutInCell="1" allowOverlap="1" wp14:anchorId="45776D8A" wp14:editId="38E1BB1D">
                <wp:simplePos x="0" y="0"/>
                <wp:positionH relativeFrom="page">
                  <wp:posOffset>1249680</wp:posOffset>
                </wp:positionH>
                <wp:positionV relativeFrom="paragraph">
                  <wp:posOffset>-7620</wp:posOffset>
                </wp:positionV>
                <wp:extent cx="161925" cy="161925"/>
                <wp:effectExtent l="11430" t="11430" r="7620" b="7620"/>
                <wp:wrapNone/>
                <wp:docPr id="783186392" name="Group 7831863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61925"/>
                          <a:chOff x="1967" y="-12"/>
                          <a:chExt cx="255" cy="255"/>
                        </a:xfrm>
                      </wpg:grpSpPr>
                      <wps:wsp>
                        <wps:cNvPr id="783186393" name="Freeform 273"/>
                        <wps:cNvSpPr>
                          <a:spLocks/>
                        </wps:cNvSpPr>
                        <wps:spPr bwMode="auto">
                          <a:xfrm>
                            <a:off x="1967" y="-12"/>
                            <a:ext cx="255" cy="255"/>
                          </a:xfrm>
                          <a:custGeom>
                            <a:avLst/>
                            <a:gdLst>
                              <a:gd name="T0" fmla="+- 0 1967 1967"/>
                              <a:gd name="T1" fmla="*/ T0 w 255"/>
                              <a:gd name="T2" fmla="+- 0 -12 -12"/>
                              <a:gd name="T3" fmla="*/ -12 h 255"/>
                              <a:gd name="T4" fmla="+- 0 2222 1967"/>
                              <a:gd name="T5" fmla="*/ T4 w 255"/>
                              <a:gd name="T6" fmla="+- 0 -12 -12"/>
                              <a:gd name="T7" fmla="*/ -12 h 255"/>
                              <a:gd name="T8" fmla="+- 0 2222 1967"/>
                              <a:gd name="T9" fmla="*/ T8 w 255"/>
                              <a:gd name="T10" fmla="+- 0 243 -12"/>
                              <a:gd name="T11" fmla="*/ 243 h 255"/>
                              <a:gd name="T12" fmla="+- 0 1967 1967"/>
                              <a:gd name="T13" fmla="*/ T12 w 255"/>
                              <a:gd name="T14" fmla="+- 0 243 -12"/>
                              <a:gd name="T15" fmla="*/ 243 h 255"/>
                              <a:gd name="T16" fmla="+- 0 1967 1967"/>
                              <a:gd name="T17" fmla="*/ T16 w 255"/>
                              <a:gd name="T18" fmla="+- 0 -12 -12"/>
                              <a:gd name="T19" fmla="*/ -12 h 255"/>
                            </a:gdLst>
                            <a:ahLst/>
                            <a:cxnLst>
                              <a:cxn ang="0">
                                <a:pos x="T1" y="T3"/>
                              </a:cxn>
                              <a:cxn ang="0">
                                <a:pos x="T5" y="T7"/>
                              </a:cxn>
                              <a:cxn ang="0">
                                <a:pos x="T9" y="T11"/>
                              </a:cxn>
                              <a:cxn ang="0">
                                <a:pos x="T13" y="T15"/>
                              </a:cxn>
                              <a:cxn ang="0">
                                <a:pos x="T17" y="T19"/>
                              </a:cxn>
                            </a:cxnLst>
                            <a:rect l="0" t="0" r="r" b="b"/>
                            <a:pathLst>
                              <a:path w="255" h="255">
                                <a:moveTo>
                                  <a:pt x="0" y="0"/>
                                </a:moveTo>
                                <a:lnTo>
                                  <a:pt x="255" y="0"/>
                                </a:lnTo>
                                <a:lnTo>
                                  <a:pt x="255" y="255"/>
                                </a:lnTo>
                                <a:lnTo>
                                  <a:pt x="0" y="255"/>
                                </a:lnTo>
                                <a:lnTo>
                                  <a:pt x="0" y="0"/>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4E33B9" id="Group 783186392" o:spid="_x0000_s1026" style="position:absolute;margin-left:98.4pt;margin-top:-.6pt;width:12.75pt;height:12.75pt;z-index:-251597824;mso-position-horizontal-relative:page" coordorigin="1967,-12" coordsize="25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">
                <v:shape id="Freeform 273" o:spid="_x0000_s1027" style="position:absolute;left:1967;top:-12;width:255;height:255;visibility:visible;mso-wrap-style:square;v-text-anchor:top" coordsize="25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" path="m,l255,r,255l,255,,xe" filled="f" strokecolor="#99a0a6">
                  <v:path arrowok="t" o:connecttype="custom" o:connectlocs="0,-12;255,-12;255,243;0,243;0,-12" o:connectangles="0,0,0,0,0"/>
                </v:shape>
                <w10:wrap anchorx="page"/>
              </v:group>
            </w:pict>
          </mc:Fallback>
        </mc:AlternateContent>
      </w:r>
      <w:r w:rsidRPr="00EB7BFD">
        <w:rPr>
          <w:color w:val="202024"/>
          <w:sz w:val="24"/>
          <w:szCs w:val="24"/>
        </w:rPr>
        <w:t>Lack</w:t>
      </w:r>
      <w:r w:rsidRPr="00EB7BFD">
        <w:rPr>
          <w:color w:val="202024"/>
          <w:spacing w:val="23"/>
          <w:sz w:val="24"/>
          <w:szCs w:val="24"/>
        </w:rPr>
        <w:t xml:space="preserve"> </w:t>
      </w:r>
      <w:r w:rsidRPr="00EB7BFD">
        <w:rPr>
          <w:color w:val="202024"/>
          <w:sz w:val="24"/>
          <w:szCs w:val="24"/>
        </w:rPr>
        <w:t>of</w:t>
      </w:r>
      <w:r w:rsidRPr="00EB7BFD">
        <w:rPr>
          <w:color w:val="202024"/>
          <w:spacing w:val="17"/>
          <w:sz w:val="24"/>
          <w:szCs w:val="24"/>
        </w:rPr>
        <w:t xml:space="preserve"> </w:t>
      </w:r>
      <w:r w:rsidRPr="00EB7BFD">
        <w:rPr>
          <w:color w:val="202024"/>
          <w:w w:val="94"/>
          <w:sz w:val="24"/>
          <w:szCs w:val="24"/>
        </w:rPr>
        <w:t>G</w:t>
      </w:r>
      <w:r w:rsidRPr="00EB7BFD">
        <w:rPr>
          <w:color w:val="202024"/>
          <w:w w:val="110"/>
          <w:sz w:val="24"/>
          <w:szCs w:val="24"/>
        </w:rPr>
        <w:t>u</w:t>
      </w:r>
      <w:r w:rsidRPr="00EB7BFD">
        <w:rPr>
          <w:color w:val="202024"/>
          <w:w w:val="87"/>
          <w:sz w:val="24"/>
          <w:szCs w:val="24"/>
        </w:rPr>
        <w:t>i</w:t>
      </w:r>
      <w:r w:rsidRPr="00EB7BFD">
        <w:rPr>
          <w:color w:val="202024"/>
          <w:w w:val="112"/>
          <w:sz w:val="24"/>
          <w:szCs w:val="24"/>
        </w:rPr>
        <w:t>d</w:t>
      </w:r>
      <w:r w:rsidRPr="00EB7BFD">
        <w:rPr>
          <w:color w:val="202024"/>
          <w:w w:val="122"/>
          <w:sz w:val="24"/>
          <w:szCs w:val="24"/>
        </w:rPr>
        <w:t>a</w:t>
      </w:r>
      <w:r w:rsidRPr="00EB7BFD">
        <w:rPr>
          <w:color w:val="202024"/>
          <w:w w:val="110"/>
          <w:sz w:val="24"/>
          <w:szCs w:val="24"/>
        </w:rPr>
        <w:t>n</w:t>
      </w:r>
      <w:r w:rsidRPr="00EB7BFD">
        <w:rPr>
          <w:color w:val="202024"/>
          <w:w w:val="118"/>
          <w:sz w:val="24"/>
          <w:szCs w:val="24"/>
        </w:rPr>
        <w:t>c</w:t>
      </w:r>
      <w:r w:rsidRPr="00EB7BFD">
        <w:rPr>
          <w:color w:val="202024"/>
          <w:w w:val="119"/>
          <w:sz w:val="24"/>
          <w:szCs w:val="24"/>
        </w:rPr>
        <w:t>e</w:t>
      </w:r>
    </w:p>
    <w:p w14:paraId="0E488733" w14:textId="77777777" w:rsidR="00BD3C4A" w:rsidRPr="00EB7BFD" w:rsidRDefault="00BD3C4A" w:rsidP="00BD3C4A">
      <w:pPr>
        <w:spacing w:before="7" w:line="100" w:lineRule="exact"/>
        <w:rPr>
          <w:sz w:val="24"/>
          <w:szCs w:val="24"/>
        </w:rPr>
      </w:pPr>
    </w:p>
    <w:p w14:paraId="0F776328" w14:textId="2676EFDC" w:rsidR="00BD3C4A" w:rsidRPr="00EB7BFD" w:rsidRDefault="00BD3C4A" w:rsidP="00BD3C4A">
      <w:pPr>
        <w:ind w:left="1888"/>
        <w:rPr>
          <w:sz w:val="24"/>
          <w:szCs w:val="24"/>
        </w:rPr>
      </w:pPr>
      <w:r w:rsidRPr="00EB7BFD">
        <w:rPr>
          <w:noProof/>
          <w:sz w:val="24"/>
          <w:szCs w:val="24"/>
        </w:rPr>
        <mc:AlternateContent>
          <mc:Choice Requires="wpg">
            <w:drawing>
              <wp:anchor distT="0" distB="0" distL="114300" distR="114300" simplePos="0" relativeHeight="251719680" behindDoc="1" locked="0" layoutInCell="1" allowOverlap="1" wp14:anchorId="11B20E3E" wp14:editId="6BBF56EF">
                <wp:simplePos x="0" y="0"/>
                <wp:positionH relativeFrom="page">
                  <wp:posOffset>1249680</wp:posOffset>
                </wp:positionH>
                <wp:positionV relativeFrom="paragraph">
                  <wp:posOffset>-7620</wp:posOffset>
                </wp:positionV>
                <wp:extent cx="161925" cy="161925"/>
                <wp:effectExtent l="11430" t="11430" r="7620" b="7620"/>
                <wp:wrapNone/>
                <wp:docPr id="783186390" name="Group 783186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61925"/>
                          <a:chOff x="1967" y="-12"/>
                          <a:chExt cx="255" cy="255"/>
                        </a:xfrm>
                      </wpg:grpSpPr>
                      <wps:wsp>
                        <wps:cNvPr id="783186391" name="Freeform 275"/>
                        <wps:cNvSpPr>
                          <a:spLocks/>
                        </wps:cNvSpPr>
                        <wps:spPr bwMode="auto">
                          <a:xfrm>
                            <a:off x="1967" y="-12"/>
                            <a:ext cx="255" cy="255"/>
                          </a:xfrm>
                          <a:custGeom>
                            <a:avLst/>
                            <a:gdLst>
                              <a:gd name="T0" fmla="+- 0 1967 1967"/>
                              <a:gd name="T1" fmla="*/ T0 w 255"/>
                              <a:gd name="T2" fmla="+- 0 -12 -12"/>
                              <a:gd name="T3" fmla="*/ -12 h 255"/>
                              <a:gd name="T4" fmla="+- 0 2222 1967"/>
                              <a:gd name="T5" fmla="*/ T4 w 255"/>
                              <a:gd name="T6" fmla="+- 0 -12 -12"/>
                              <a:gd name="T7" fmla="*/ -12 h 255"/>
                              <a:gd name="T8" fmla="+- 0 2222 1967"/>
                              <a:gd name="T9" fmla="*/ T8 w 255"/>
                              <a:gd name="T10" fmla="+- 0 243 -12"/>
                              <a:gd name="T11" fmla="*/ 243 h 255"/>
                              <a:gd name="T12" fmla="+- 0 1967 1967"/>
                              <a:gd name="T13" fmla="*/ T12 w 255"/>
                              <a:gd name="T14" fmla="+- 0 243 -12"/>
                              <a:gd name="T15" fmla="*/ 243 h 255"/>
                              <a:gd name="T16" fmla="+- 0 1967 1967"/>
                              <a:gd name="T17" fmla="*/ T16 w 255"/>
                              <a:gd name="T18" fmla="+- 0 -12 -12"/>
                              <a:gd name="T19" fmla="*/ -12 h 255"/>
                            </a:gdLst>
                            <a:ahLst/>
                            <a:cxnLst>
                              <a:cxn ang="0">
                                <a:pos x="T1" y="T3"/>
                              </a:cxn>
                              <a:cxn ang="0">
                                <a:pos x="T5" y="T7"/>
                              </a:cxn>
                              <a:cxn ang="0">
                                <a:pos x="T9" y="T11"/>
                              </a:cxn>
                              <a:cxn ang="0">
                                <a:pos x="T13" y="T15"/>
                              </a:cxn>
                              <a:cxn ang="0">
                                <a:pos x="T17" y="T19"/>
                              </a:cxn>
                            </a:cxnLst>
                            <a:rect l="0" t="0" r="r" b="b"/>
                            <a:pathLst>
                              <a:path w="255" h="255">
                                <a:moveTo>
                                  <a:pt x="0" y="0"/>
                                </a:moveTo>
                                <a:lnTo>
                                  <a:pt x="255" y="0"/>
                                </a:lnTo>
                                <a:lnTo>
                                  <a:pt x="255" y="255"/>
                                </a:lnTo>
                                <a:lnTo>
                                  <a:pt x="0" y="255"/>
                                </a:lnTo>
                                <a:lnTo>
                                  <a:pt x="0" y="0"/>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9511FA" id="Group 783186390" o:spid="_x0000_s1026" style="position:absolute;margin-left:98.4pt;margin-top:-.6pt;width:12.75pt;height:12.75pt;z-index:-251596800;mso-position-horizontal-relative:page" coordorigin="1967,-12" coordsize="25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">
                <v:shape id="Freeform 275" o:spid="_x0000_s1027" style="position:absolute;left:1967;top:-12;width:255;height:255;visibility:visible;mso-wrap-style:square;v-text-anchor:top" coordsize="25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" path="m,l255,r,255l,255,,xe" filled="f" strokecolor="#99a0a6">
                  <v:path arrowok="t" o:connecttype="custom" o:connectlocs="0,-12;255,-12;255,243;0,243;0,-12" o:connectangles="0,0,0,0,0"/>
                </v:shape>
                <w10:wrap anchorx="page"/>
              </v:group>
            </w:pict>
          </mc:Fallback>
        </mc:AlternateContent>
      </w:r>
      <w:r w:rsidRPr="00EB7BFD">
        <w:rPr>
          <w:color w:val="202024"/>
          <w:w w:val="81"/>
          <w:sz w:val="24"/>
          <w:szCs w:val="24"/>
        </w:rPr>
        <w:t>I</w:t>
      </w:r>
      <w:r w:rsidRPr="00EB7BFD">
        <w:rPr>
          <w:color w:val="202024"/>
          <w:w w:val="110"/>
          <w:sz w:val="24"/>
          <w:szCs w:val="24"/>
        </w:rPr>
        <w:t>n</w:t>
      </w:r>
      <w:r w:rsidRPr="00EB7BFD">
        <w:rPr>
          <w:color w:val="202024"/>
          <w:w w:val="117"/>
          <w:sz w:val="24"/>
          <w:szCs w:val="24"/>
        </w:rPr>
        <w:t>t</w:t>
      </w:r>
      <w:r w:rsidRPr="00EB7BFD">
        <w:rPr>
          <w:color w:val="202024"/>
          <w:w w:val="119"/>
          <w:sz w:val="24"/>
          <w:szCs w:val="24"/>
        </w:rPr>
        <w:t>e</w:t>
      </w:r>
      <w:r w:rsidRPr="00EB7BFD">
        <w:rPr>
          <w:color w:val="202024"/>
          <w:w w:val="112"/>
          <w:sz w:val="24"/>
          <w:szCs w:val="24"/>
        </w:rPr>
        <w:t>g</w:t>
      </w:r>
      <w:r w:rsidRPr="00EB7BFD">
        <w:rPr>
          <w:color w:val="202024"/>
          <w:spacing w:val="-4"/>
          <w:w w:val="101"/>
          <w:sz w:val="24"/>
          <w:szCs w:val="24"/>
        </w:rPr>
        <w:t>r</w:t>
      </w:r>
      <w:r w:rsidRPr="00EB7BFD">
        <w:rPr>
          <w:color w:val="202024"/>
          <w:w w:val="122"/>
          <w:sz w:val="24"/>
          <w:szCs w:val="24"/>
        </w:rPr>
        <w:t>a</w:t>
      </w:r>
      <w:r w:rsidRPr="00EB7BFD">
        <w:rPr>
          <w:color w:val="202024"/>
          <w:w w:val="117"/>
          <w:sz w:val="24"/>
          <w:szCs w:val="24"/>
        </w:rPr>
        <w:t>t</w:t>
      </w:r>
      <w:r w:rsidRPr="00EB7BFD">
        <w:rPr>
          <w:color w:val="202024"/>
          <w:w w:val="87"/>
          <w:sz w:val="24"/>
          <w:szCs w:val="24"/>
        </w:rPr>
        <w:t>i</w:t>
      </w:r>
      <w:r w:rsidRPr="00EB7BFD">
        <w:rPr>
          <w:color w:val="202024"/>
          <w:w w:val="110"/>
          <w:sz w:val="24"/>
          <w:szCs w:val="24"/>
        </w:rPr>
        <w:t>n</w:t>
      </w:r>
      <w:r w:rsidRPr="00EB7BFD">
        <w:rPr>
          <w:color w:val="202024"/>
          <w:w w:val="112"/>
          <w:sz w:val="24"/>
          <w:szCs w:val="24"/>
        </w:rPr>
        <w:t>g</w:t>
      </w:r>
      <w:r w:rsidRPr="00EB7BFD">
        <w:rPr>
          <w:color w:val="202024"/>
          <w:spacing w:val="-5"/>
          <w:sz w:val="24"/>
          <w:szCs w:val="24"/>
        </w:rPr>
        <w:t xml:space="preserve"> </w:t>
      </w:r>
      <w:r w:rsidRPr="00EB7BFD">
        <w:rPr>
          <w:color w:val="202024"/>
          <w:sz w:val="24"/>
          <w:szCs w:val="24"/>
        </w:rPr>
        <w:t>Theo</w:t>
      </w:r>
      <w:r w:rsidRPr="00EB7BFD">
        <w:rPr>
          <w:color w:val="202024"/>
          <w:spacing w:val="2"/>
          <w:sz w:val="24"/>
          <w:szCs w:val="24"/>
        </w:rPr>
        <w:t>r</w:t>
      </w:r>
      <w:r w:rsidRPr="00EB7BFD">
        <w:rPr>
          <w:color w:val="202024"/>
          <w:sz w:val="24"/>
          <w:szCs w:val="24"/>
        </w:rPr>
        <w:t>y</w:t>
      </w:r>
      <w:r w:rsidRPr="00EB7BFD">
        <w:rPr>
          <w:color w:val="202024"/>
          <w:spacing w:val="34"/>
          <w:sz w:val="24"/>
          <w:szCs w:val="24"/>
        </w:rPr>
        <w:t xml:space="preserve"> </w:t>
      </w:r>
      <w:r w:rsidRPr="00EB7BFD">
        <w:rPr>
          <w:color w:val="202024"/>
          <w:sz w:val="24"/>
          <w:szCs w:val="24"/>
        </w:rPr>
        <w:t>and</w:t>
      </w:r>
      <w:r w:rsidRPr="00EB7BFD">
        <w:rPr>
          <w:color w:val="202024"/>
          <w:spacing w:val="45"/>
          <w:sz w:val="24"/>
          <w:szCs w:val="24"/>
        </w:rPr>
        <w:t xml:space="preserve"> </w:t>
      </w:r>
      <w:r w:rsidRPr="00EB7BFD">
        <w:rPr>
          <w:color w:val="202024"/>
          <w:w w:val="113"/>
          <w:sz w:val="24"/>
          <w:szCs w:val="24"/>
        </w:rPr>
        <w:t>P</w:t>
      </w:r>
      <w:r w:rsidRPr="00EB7BFD">
        <w:rPr>
          <w:color w:val="202024"/>
          <w:spacing w:val="-4"/>
          <w:w w:val="101"/>
          <w:sz w:val="24"/>
          <w:szCs w:val="24"/>
        </w:rPr>
        <w:t>r</w:t>
      </w:r>
      <w:r w:rsidRPr="00EB7BFD">
        <w:rPr>
          <w:color w:val="202024"/>
          <w:w w:val="122"/>
          <w:sz w:val="24"/>
          <w:szCs w:val="24"/>
        </w:rPr>
        <w:t>a</w:t>
      </w:r>
      <w:r w:rsidRPr="00EB7BFD">
        <w:rPr>
          <w:color w:val="202024"/>
          <w:w w:val="118"/>
          <w:sz w:val="24"/>
          <w:szCs w:val="24"/>
        </w:rPr>
        <w:t>c</w:t>
      </w:r>
      <w:r w:rsidRPr="00EB7BFD">
        <w:rPr>
          <w:color w:val="202024"/>
          <w:w w:val="117"/>
          <w:sz w:val="24"/>
          <w:szCs w:val="24"/>
        </w:rPr>
        <w:t>t</w:t>
      </w:r>
      <w:r w:rsidRPr="00EB7BFD">
        <w:rPr>
          <w:color w:val="202024"/>
          <w:w w:val="87"/>
          <w:sz w:val="24"/>
          <w:szCs w:val="24"/>
        </w:rPr>
        <w:t>i</w:t>
      </w:r>
      <w:r w:rsidRPr="00EB7BFD">
        <w:rPr>
          <w:color w:val="202024"/>
          <w:w w:val="118"/>
          <w:sz w:val="24"/>
          <w:szCs w:val="24"/>
        </w:rPr>
        <w:t>c</w:t>
      </w:r>
      <w:r w:rsidRPr="00EB7BFD">
        <w:rPr>
          <w:color w:val="202024"/>
          <w:w w:val="119"/>
          <w:sz w:val="24"/>
          <w:szCs w:val="24"/>
        </w:rPr>
        <w:t>e</w:t>
      </w:r>
    </w:p>
    <w:p w14:paraId="7223AEC6" w14:textId="77777777" w:rsidR="00BD3C4A" w:rsidRPr="00EB7BFD" w:rsidRDefault="00BD3C4A" w:rsidP="00BD3C4A">
      <w:pPr>
        <w:spacing w:before="7" w:line="100" w:lineRule="exact"/>
        <w:rPr>
          <w:sz w:val="24"/>
          <w:szCs w:val="24"/>
        </w:rPr>
      </w:pPr>
    </w:p>
    <w:p w14:paraId="5DF4D970" w14:textId="011E9C47" w:rsidR="00BD3C4A" w:rsidRPr="00EB7BFD" w:rsidRDefault="00BD3C4A" w:rsidP="00BD3C4A">
      <w:pPr>
        <w:ind w:left="1888"/>
        <w:rPr>
          <w:sz w:val="24"/>
          <w:szCs w:val="24"/>
        </w:rPr>
      </w:pPr>
      <w:r w:rsidRPr="00EB7BFD">
        <w:rPr>
          <w:noProof/>
          <w:sz w:val="24"/>
          <w:szCs w:val="24"/>
        </w:rPr>
        <mc:AlternateContent>
          <mc:Choice Requires="wpg">
            <w:drawing>
              <wp:anchor distT="0" distB="0" distL="114300" distR="114300" simplePos="0" relativeHeight="251711488" behindDoc="1" locked="0" layoutInCell="1" allowOverlap="1" wp14:anchorId="76D92275" wp14:editId="2EE422FA">
                <wp:simplePos x="0" y="0"/>
                <wp:positionH relativeFrom="page">
                  <wp:posOffset>1282700</wp:posOffset>
                </wp:positionH>
                <wp:positionV relativeFrom="paragraph">
                  <wp:posOffset>2735580</wp:posOffset>
                </wp:positionV>
                <wp:extent cx="5638800" cy="0"/>
                <wp:effectExtent l="6350" t="11430" r="12700" b="7620"/>
                <wp:wrapNone/>
                <wp:docPr id="783186388" name="Group 783186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4308"/>
                          <a:chExt cx="8880" cy="0"/>
                        </a:xfrm>
                      </wpg:grpSpPr>
                      <wps:wsp>
                        <wps:cNvPr id="783186389" name="Freeform 259"/>
                        <wps:cNvSpPr>
                          <a:spLocks/>
                        </wps:cNvSpPr>
                        <wps:spPr bwMode="auto">
                          <a:xfrm>
                            <a:off x="2020" y="4308"/>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F7FB73" id="Group 783186388" o:spid="_x0000_s1026" style="position:absolute;margin-left:101pt;margin-top:215.4pt;width:444pt;height:0;z-index:-251604992;mso-position-horizontal-relative:page" coordorigin="2020,4308"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">
                <v:shape id="Freeform 259" o:spid="_x0000_s1027" style="position:absolute;left:2020;top:4308;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" path="m,l8880,e" filled="f" strokecolor="#bdc1c6" strokeweight=".85pt">
                  <v:path arrowok="t" o:connecttype="custom" o:connectlocs="0,0;8880,0" o:connectangles="0,0"/>
                </v:shape>
                <w10:wrap anchorx="page"/>
              </v:group>
            </w:pict>
          </mc:Fallback>
        </mc:AlternateContent>
      </w:r>
      <w:r w:rsidRPr="00EB7BFD">
        <w:rPr>
          <w:noProof/>
          <w:sz w:val="24"/>
          <w:szCs w:val="24"/>
        </w:rPr>
        <mc:AlternateContent>
          <mc:Choice Requires="wpg">
            <w:drawing>
              <wp:anchor distT="0" distB="0" distL="114300" distR="114300" simplePos="0" relativeHeight="251720704" behindDoc="1" locked="0" layoutInCell="1" allowOverlap="1" wp14:anchorId="030BDCB7" wp14:editId="239879BD">
                <wp:simplePos x="0" y="0"/>
                <wp:positionH relativeFrom="page">
                  <wp:posOffset>1249680</wp:posOffset>
                </wp:positionH>
                <wp:positionV relativeFrom="paragraph">
                  <wp:posOffset>-7620</wp:posOffset>
                </wp:positionV>
                <wp:extent cx="161925" cy="161925"/>
                <wp:effectExtent l="11430" t="11430" r="7620" b="7620"/>
                <wp:wrapNone/>
                <wp:docPr id="783186386" name="Group 783186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61925"/>
                          <a:chOff x="1967" y="-12"/>
                          <a:chExt cx="255" cy="255"/>
                        </a:xfrm>
                      </wpg:grpSpPr>
                      <wps:wsp>
                        <wps:cNvPr id="783186387" name="Freeform 277"/>
                        <wps:cNvSpPr>
                          <a:spLocks/>
                        </wps:cNvSpPr>
                        <wps:spPr bwMode="auto">
                          <a:xfrm>
                            <a:off x="1967" y="-12"/>
                            <a:ext cx="255" cy="255"/>
                          </a:xfrm>
                          <a:custGeom>
                            <a:avLst/>
                            <a:gdLst>
                              <a:gd name="T0" fmla="+- 0 1967 1967"/>
                              <a:gd name="T1" fmla="*/ T0 w 255"/>
                              <a:gd name="T2" fmla="+- 0 -12 -12"/>
                              <a:gd name="T3" fmla="*/ -12 h 255"/>
                              <a:gd name="T4" fmla="+- 0 2222 1967"/>
                              <a:gd name="T5" fmla="*/ T4 w 255"/>
                              <a:gd name="T6" fmla="+- 0 -12 -12"/>
                              <a:gd name="T7" fmla="*/ -12 h 255"/>
                              <a:gd name="T8" fmla="+- 0 2222 1967"/>
                              <a:gd name="T9" fmla="*/ T8 w 255"/>
                              <a:gd name="T10" fmla="+- 0 243 -12"/>
                              <a:gd name="T11" fmla="*/ 243 h 255"/>
                              <a:gd name="T12" fmla="+- 0 1967 1967"/>
                              <a:gd name="T13" fmla="*/ T12 w 255"/>
                              <a:gd name="T14" fmla="+- 0 243 -12"/>
                              <a:gd name="T15" fmla="*/ 243 h 255"/>
                              <a:gd name="T16" fmla="+- 0 1967 1967"/>
                              <a:gd name="T17" fmla="*/ T16 w 255"/>
                              <a:gd name="T18" fmla="+- 0 -12 -12"/>
                              <a:gd name="T19" fmla="*/ -12 h 255"/>
                            </a:gdLst>
                            <a:ahLst/>
                            <a:cxnLst>
                              <a:cxn ang="0">
                                <a:pos x="T1" y="T3"/>
                              </a:cxn>
                              <a:cxn ang="0">
                                <a:pos x="T5" y="T7"/>
                              </a:cxn>
                              <a:cxn ang="0">
                                <a:pos x="T9" y="T11"/>
                              </a:cxn>
                              <a:cxn ang="0">
                                <a:pos x="T13" y="T15"/>
                              </a:cxn>
                              <a:cxn ang="0">
                                <a:pos x="T17" y="T19"/>
                              </a:cxn>
                            </a:cxnLst>
                            <a:rect l="0" t="0" r="r" b="b"/>
                            <a:pathLst>
                              <a:path w="255" h="255">
                                <a:moveTo>
                                  <a:pt x="0" y="0"/>
                                </a:moveTo>
                                <a:lnTo>
                                  <a:pt x="255" y="0"/>
                                </a:lnTo>
                                <a:lnTo>
                                  <a:pt x="255" y="255"/>
                                </a:lnTo>
                                <a:lnTo>
                                  <a:pt x="0" y="255"/>
                                </a:lnTo>
                                <a:lnTo>
                                  <a:pt x="0" y="0"/>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31C268" id="Group 783186386" o:spid="_x0000_s1026" style="position:absolute;margin-left:98.4pt;margin-top:-.6pt;width:12.75pt;height:12.75pt;z-index:-251595776;mso-position-horizontal-relative:page" coordorigin="1967,-12" coordsize="25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">
                <v:shape id="Freeform 277" o:spid="_x0000_s1027" style="position:absolute;left:1967;top:-12;width:255;height:255;visibility:visible;mso-wrap-style:square;v-text-anchor:top" coordsize="25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" path="m,l255,r,255l,255,,xe" filled="f" strokecolor="#99a0a6">
                  <v:path arrowok="t" o:connecttype="custom" o:connectlocs="0,-12;255,-12;255,243;0,243;0,-12" o:connectangles="0,0,0,0,0"/>
                </v:shape>
                <w10:wrap anchorx="page"/>
              </v:group>
            </w:pict>
          </mc:Fallback>
        </mc:AlternateContent>
      </w:r>
      <w:r w:rsidRPr="00EB7BFD">
        <w:rPr>
          <w:color w:val="202024"/>
          <w:sz w:val="24"/>
          <w:szCs w:val="24"/>
        </w:rPr>
        <w:t>Limited</w:t>
      </w:r>
      <w:r w:rsidRPr="00EB7BFD">
        <w:rPr>
          <w:color w:val="202024"/>
          <w:spacing w:val="30"/>
          <w:sz w:val="24"/>
          <w:szCs w:val="24"/>
        </w:rPr>
        <w:t xml:space="preserve"> </w:t>
      </w:r>
      <w:r w:rsidRPr="00EB7BFD">
        <w:rPr>
          <w:color w:val="202024"/>
          <w:spacing w:val="-1"/>
          <w:w w:val="90"/>
          <w:sz w:val="24"/>
          <w:szCs w:val="24"/>
        </w:rPr>
        <w:t>A</w:t>
      </w:r>
      <w:r w:rsidRPr="00EB7BFD">
        <w:rPr>
          <w:color w:val="202024"/>
          <w:w w:val="110"/>
          <w:sz w:val="24"/>
          <w:szCs w:val="24"/>
        </w:rPr>
        <w:t>u</w:t>
      </w:r>
      <w:r w:rsidRPr="00EB7BFD">
        <w:rPr>
          <w:color w:val="202024"/>
          <w:spacing w:val="-2"/>
          <w:w w:val="117"/>
          <w:sz w:val="24"/>
          <w:szCs w:val="24"/>
        </w:rPr>
        <w:t>t</w:t>
      </w:r>
      <w:r w:rsidRPr="00EB7BFD">
        <w:rPr>
          <w:color w:val="202024"/>
          <w:w w:val="114"/>
          <w:sz w:val="24"/>
          <w:szCs w:val="24"/>
        </w:rPr>
        <w:t>o</w:t>
      </w:r>
      <w:r w:rsidRPr="00EB7BFD">
        <w:rPr>
          <w:color w:val="202024"/>
          <w:w w:val="110"/>
          <w:sz w:val="24"/>
          <w:szCs w:val="24"/>
        </w:rPr>
        <w:t>n</w:t>
      </w:r>
      <w:r w:rsidRPr="00EB7BFD">
        <w:rPr>
          <w:color w:val="202024"/>
          <w:w w:val="114"/>
          <w:sz w:val="24"/>
          <w:szCs w:val="24"/>
        </w:rPr>
        <w:t>o</w:t>
      </w:r>
      <w:r w:rsidRPr="00EB7BFD">
        <w:rPr>
          <w:color w:val="202024"/>
          <w:w w:val="112"/>
          <w:sz w:val="24"/>
          <w:szCs w:val="24"/>
        </w:rPr>
        <w:t>m</w:t>
      </w:r>
      <w:r w:rsidRPr="00EB7BFD">
        <w:rPr>
          <w:color w:val="202024"/>
          <w:w w:val="94"/>
          <w:sz w:val="24"/>
          <w:szCs w:val="24"/>
        </w:rPr>
        <w:t>y</w:t>
      </w:r>
    </w:p>
    <w:p w14:paraId="1546931A" w14:textId="77777777" w:rsidR="00BD3C4A" w:rsidRPr="00EB7BFD" w:rsidRDefault="00BD3C4A" w:rsidP="00BD3C4A">
      <w:pPr>
        <w:spacing w:before="7" w:line="100" w:lineRule="exact"/>
        <w:rPr>
          <w:sz w:val="24"/>
          <w:szCs w:val="24"/>
        </w:rPr>
      </w:pPr>
    </w:p>
    <w:p w14:paraId="3C88CCB4" w14:textId="75694889" w:rsidR="00BD3C4A" w:rsidRPr="00EB7BFD" w:rsidRDefault="00BD3C4A" w:rsidP="00BF14F2">
      <w:pPr>
        <w:spacing w:line="240" w:lineRule="exact"/>
        <w:ind w:left="1888"/>
        <w:rPr>
          <w:sz w:val="24"/>
          <w:szCs w:val="24"/>
        </w:rPr>
      </w:pPr>
      <w:r w:rsidRPr="00EB7BFD">
        <w:rPr>
          <w:noProof/>
          <w:sz w:val="24"/>
          <w:szCs w:val="24"/>
        </w:rPr>
        <mc:AlternateContent>
          <mc:Choice Requires="wpg">
            <w:drawing>
              <wp:anchor distT="0" distB="0" distL="114300" distR="114300" simplePos="0" relativeHeight="251721728" behindDoc="1" locked="0" layoutInCell="1" allowOverlap="1" wp14:anchorId="791F15D8" wp14:editId="6DBE1A9F">
                <wp:simplePos x="0" y="0"/>
                <wp:positionH relativeFrom="page">
                  <wp:posOffset>1249680</wp:posOffset>
                </wp:positionH>
                <wp:positionV relativeFrom="paragraph">
                  <wp:posOffset>-7620</wp:posOffset>
                </wp:positionV>
                <wp:extent cx="161925" cy="161925"/>
                <wp:effectExtent l="11430" t="11430" r="7620" b="7620"/>
                <wp:wrapNone/>
                <wp:docPr id="783186384" name="Group 783186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 cy="161925"/>
                          <a:chOff x="1967" y="-12"/>
                          <a:chExt cx="255" cy="255"/>
                        </a:xfrm>
                      </wpg:grpSpPr>
                      <wps:wsp>
                        <wps:cNvPr id="783186385" name="Freeform 279"/>
                        <wps:cNvSpPr>
                          <a:spLocks/>
                        </wps:cNvSpPr>
                        <wps:spPr bwMode="auto">
                          <a:xfrm>
                            <a:off x="1967" y="-12"/>
                            <a:ext cx="255" cy="255"/>
                          </a:xfrm>
                          <a:custGeom>
                            <a:avLst/>
                            <a:gdLst>
                              <a:gd name="T0" fmla="+- 0 1967 1967"/>
                              <a:gd name="T1" fmla="*/ T0 w 255"/>
                              <a:gd name="T2" fmla="+- 0 -12 -12"/>
                              <a:gd name="T3" fmla="*/ -12 h 255"/>
                              <a:gd name="T4" fmla="+- 0 2222 1967"/>
                              <a:gd name="T5" fmla="*/ T4 w 255"/>
                              <a:gd name="T6" fmla="+- 0 -12 -12"/>
                              <a:gd name="T7" fmla="*/ -12 h 255"/>
                              <a:gd name="T8" fmla="+- 0 2222 1967"/>
                              <a:gd name="T9" fmla="*/ T8 w 255"/>
                              <a:gd name="T10" fmla="+- 0 243 -12"/>
                              <a:gd name="T11" fmla="*/ 243 h 255"/>
                              <a:gd name="T12" fmla="+- 0 1967 1967"/>
                              <a:gd name="T13" fmla="*/ T12 w 255"/>
                              <a:gd name="T14" fmla="+- 0 243 -12"/>
                              <a:gd name="T15" fmla="*/ 243 h 255"/>
                              <a:gd name="T16" fmla="+- 0 1967 1967"/>
                              <a:gd name="T17" fmla="*/ T16 w 255"/>
                              <a:gd name="T18" fmla="+- 0 -12 -12"/>
                              <a:gd name="T19" fmla="*/ -12 h 255"/>
                            </a:gdLst>
                            <a:ahLst/>
                            <a:cxnLst>
                              <a:cxn ang="0">
                                <a:pos x="T1" y="T3"/>
                              </a:cxn>
                              <a:cxn ang="0">
                                <a:pos x="T5" y="T7"/>
                              </a:cxn>
                              <a:cxn ang="0">
                                <a:pos x="T9" y="T11"/>
                              </a:cxn>
                              <a:cxn ang="0">
                                <a:pos x="T13" y="T15"/>
                              </a:cxn>
                              <a:cxn ang="0">
                                <a:pos x="T17" y="T19"/>
                              </a:cxn>
                            </a:cxnLst>
                            <a:rect l="0" t="0" r="r" b="b"/>
                            <a:pathLst>
                              <a:path w="255" h="255">
                                <a:moveTo>
                                  <a:pt x="0" y="0"/>
                                </a:moveTo>
                                <a:lnTo>
                                  <a:pt x="255" y="0"/>
                                </a:lnTo>
                                <a:lnTo>
                                  <a:pt x="255" y="255"/>
                                </a:lnTo>
                                <a:lnTo>
                                  <a:pt x="0" y="255"/>
                                </a:lnTo>
                                <a:lnTo>
                                  <a:pt x="0" y="0"/>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A0D757" id="Group 783186384" o:spid="_x0000_s1026" style="position:absolute;margin-left:98.4pt;margin-top:-.6pt;width:12.75pt;height:12.75pt;z-index:-251594752;mso-position-horizontal-relative:page" coordorigin="1967,-12" coordsize="25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">
                <v:shape id="Freeform 279" o:spid="_x0000_s1027" style="position:absolute;left:1967;top:-12;width:255;height:255;visibility:visible;mso-wrap-style:square;v-text-anchor:top" coordsize="25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" path="m,l255,r,255l,255,,xe" filled="f" strokecolor="#99a0a6">
                  <v:path arrowok="t" o:connecttype="custom" o:connectlocs="0,-12;255,-12;255,243;0,243;0,-12" o:connectangles="0,0,0,0,0"/>
                </v:shape>
                <w10:wrap anchorx="page"/>
              </v:group>
            </w:pict>
          </mc:Fallback>
        </mc:AlternateContent>
      </w:r>
      <w:r w:rsidRPr="00EB7BFD">
        <w:rPr>
          <w:color w:val="202024"/>
          <w:sz w:val="24"/>
          <w:szCs w:val="24"/>
        </w:rPr>
        <w:t>Unclear</w:t>
      </w:r>
      <w:r w:rsidRPr="00EB7BFD">
        <w:rPr>
          <w:color w:val="202024"/>
          <w:spacing w:val="43"/>
          <w:sz w:val="24"/>
          <w:szCs w:val="24"/>
        </w:rPr>
        <w:t xml:space="preserve"> </w:t>
      </w:r>
      <w:r w:rsidRPr="00EB7BFD">
        <w:rPr>
          <w:color w:val="202024"/>
          <w:sz w:val="24"/>
          <w:szCs w:val="24"/>
        </w:rPr>
        <w:t>Ca</w:t>
      </w:r>
      <w:r w:rsidRPr="00EB7BFD">
        <w:rPr>
          <w:color w:val="202024"/>
          <w:spacing w:val="-2"/>
          <w:sz w:val="24"/>
          <w:szCs w:val="24"/>
        </w:rPr>
        <w:t>r</w:t>
      </w:r>
      <w:r w:rsidRPr="00EB7BFD">
        <w:rPr>
          <w:color w:val="202024"/>
          <w:sz w:val="24"/>
          <w:szCs w:val="24"/>
        </w:rPr>
        <w:t>eer</w:t>
      </w:r>
      <w:r w:rsidRPr="00EB7BFD">
        <w:rPr>
          <w:color w:val="202024"/>
          <w:spacing w:val="55"/>
          <w:sz w:val="24"/>
          <w:szCs w:val="24"/>
        </w:rPr>
        <w:t xml:space="preserve"> </w:t>
      </w:r>
      <w:r w:rsidRPr="00EB7BFD">
        <w:rPr>
          <w:color w:val="202024"/>
          <w:spacing w:val="-1"/>
          <w:w w:val="113"/>
          <w:sz w:val="24"/>
          <w:szCs w:val="24"/>
        </w:rPr>
        <w:t>P</w:t>
      </w:r>
      <w:r w:rsidRPr="00EB7BFD">
        <w:rPr>
          <w:color w:val="202024"/>
          <w:w w:val="122"/>
          <w:sz w:val="24"/>
          <w:szCs w:val="24"/>
        </w:rPr>
        <w:t>a</w:t>
      </w:r>
      <w:r w:rsidRPr="00EB7BFD">
        <w:rPr>
          <w:color w:val="202024"/>
          <w:w w:val="117"/>
          <w:sz w:val="24"/>
          <w:szCs w:val="24"/>
        </w:rPr>
        <w:t>t</w:t>
      </w:r>
      <w:r w:rsidRPr="00EB7BFD">
        <w:rPr>
          <w:color w:val="202024"/>
          <w:w w:val="110"/>
          <w:sz w:val="24"/>
          <w:szCs w:val="24"/>
        </w:rPr>
        <w:t>h</w:t>
      </w:r>
      <w:r w:rsidRPr="00EB7BFD">
        <w:rPr>
          <w:color w:val="202024"/>
          <w:w w:val="87"/>
          <w:sz w:val="24"/>
          <w:szCs w:val="24"/>
        </w:rPr>
        <w:t>:</w:t>
      </w:r>
    </w:p>
    <w:p w14:paraId="6721EE8E" w14:textId="77777777" w:rsidR="00BD3C4A" w:rsidRPr="00EB7BFD" w:rsidRDefault="00BD3C4A" w:rsidP="00BD3C4A">
      <w:pPr>
        <w:spacing w:line="200" w:lineRule="exact"/>
        <w:rPr>
          <w:sz w:val="24"/>
          <w:szCs w:val="24"/>
        </w:rPr>
      </w:pPr>
    </w:p>
    <w:p w14:paraId="1BC99D46" w14:textId="77777777" w:rsidR="00BD3C4A" w:rsidRPr="00EB7BFD" w:rsidRDefault="00BD3C4A" w:rsidP="00BD3C4A">
      <w:pPr>
        <w:spacing w:line="200" w:lineRule="exact"/>
        <w:rPr>
          <w:sz w:val="24"/>
          <w:szCs w:val="24"/>
        </w:rPr>
        <w:sectPr w:rsidR="00BD3C4A" w:rsidRPr="00EB7BFD">
          <w:headerReference w:type="default" r:id="rId28"/>
          <w:pgSz w:w="12240" w:h="15840"/>
          <w:pgMar w:top="460" w:right="420" w:bottom="280" w:left="420" w:header="270" w:footer="270" w:gutter="0"/>
          <w:cols w:space="720"/>
        </w:sectPr>
      </w:pPr>
    </w:p>
    <w:p w14:paraId="20A3382F" w14:textId="0F6016D1" w:rsidR="00BD3C4A" w:rsidRPr="00EB7BFD" w:rsidRDefault="00BD3C4A" w:rsidP="00BD3C4A">
      <w:pPr>
        <w:spacing w:before="30"/>
        <w:jc w:val="right"/>
        <w:rPr>
          <w:sz w:val="24"/>
          <w:szCs w:val="24"/>
        </w:rPr>
      </w:pPr>
      <w:r w:rsidRPr="00EB7BFD">
        <w:rPr>
          <w:noProof/>
          <w:sz w:val="24"/>
          <w:szCs w:val="24"/>
        </w:rPr>
        <mc:AlternateContent>
          <mc:Choice Requires="wpg">
            <w:drawing>
              <wp:anchor distT="0" distB="0" distL="114300" distR="114300" simplePos="0" relativeHeight="251707392" behindDoc="1" locked="0" layoutInCell="1" allowOverlap="1" wp14:anchorId="3895F69C" wp14:editId="03953D5F">
                <wp:simplePos x="0" y="0"/>
                <wp:positionH relativeFrom="page">
                  <wp:posOffset>1282700</wp:posOffset>
                </wp:positionH>
                <wp:positionV relativeFrom="paragraph">
                  <wp:posOffset>652145</wp:posOffset>
                </wp:positionV>
                <wp:extent cx="5638800" cy="0"/>
                <wp:effectExtent l="6350" t="13970" r="12700" b="14605"/>
                <wp:wrapNone/>
                <wp:docPr id="783186382" name="Group 783186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1027"/>
                          <a:chExt cx="8880" cy="0"/>
                        </a:xfrm>
                      </wpg:grpSpPr>
                      <wps:wsp>
                        <wps:cNvPr id="783186383" name="Freeform 251"/>
                        <wps:cNvSpPr>
                          <a:spLocks/>
                        </wps:cNvSpPr>
                        <wps:spPr bwMode="auto">
                          <a:xfrm>
                            <a:off x="2020" y="1027"/>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1B28F1" id="Group 783186382" o:spid="_x0000_s1026" style="position:absolute;margin-left:101pt;margin-top:51.35pt;width:444pt;height:0;z-index:-251609088;mso-position-horizontal-relative:page" coordorigin="2020,1027"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">
                <v:shape id="Freeform 251" o:spid="_x0000_s1027" style="position:absolute;left:2020;top:1027;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" path="m,l8880,e" filled="f" strokecolor="#bdc1c6" strokeweight=".85pt">
                  <v:path arrowok="t" o:connecttype="custom" o:connectlocs="0,0;8880,0" o:connectangles="0,0"/>
                </v:shape>
                <w10:wrap anchorx="page"/>
              </v:group>
            </w:pict>
          </mc:Fallback>
        </mc:AlternateContent>
      </w:r>
      <w:r w:rsidRPr="00EB7BFD">
        <w:rPr>
          <w:noProof/>
          <w:sz w:val="24"/>
          <w:szCs w:val="24"/>
        </w:rPr>
        <mc:AlternateContent>
          <mc:Choice Requires="wpg">
            <w:drawing>
              <wp:anchor distT="0" distB="0" distL="114300" distR="114300" simplePos="0" relativeHeight="251708416" behindDoc="1" locked="0" layoutInCell="1" allowOverlap="1" wp14:anchorId="6C2281E1" wp14:editId="31BC4F7A">
                <wp:simplePos x="0" y="0"/>
                <wp:positionH relativeFrom="page">
                  <wp:posOffset>1282700</wp:posOffset>
                </wp:positionH>
                <wp:positionV relativeFrom="paragraph">
                  <wp:posOffset>928370</wp:posOffset>
                </wp:positionV>
                <wp:extent cx="5638800" cy="0"/>
                <wp:effectExtent l="6350" t="13970" r="12700" b="14605"/>
                <wp:wrapNone/>
                <wp:docPr id="783186380" name="Group 783186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1462"/>
                          <a:chExt cx="8880" cy="0"/>
                        </a:xfrm>
                      </wpg:grpSpPr>
                      <wps:wsp>
                        <wps:cNvPr id="783186381" name="Freeform 253"/>
                        <wps:cNvSpPr>
                          <a:spLocks/>
                        </wps:cNvSpPr>
                        <wps:spPr bwMode="auto">
                          <a:xfrm>
                            <a:off x="2020" y="1462"/>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04F7C9" id="Group 783186380" o:spid="_x0000_s1026" style="position:absolute;margin-left:101pt;margin-top:73.1pt;width:444pt;height:0;z-index:-251608064;mso-position-horizontal-relative:page" coordorigin="2020,1462"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">
                <v:shape id="Freeform 253" o:spid="_x0000_s1027" style="position:absolute;left:2020;top:1462;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" path="m,l8880,e" filled="f" strokecolor="#bdc1c6" strokeweight=".85pt">
                  <v:path arrowok="t" o:connecttype="custom" o:connectlocs="0,0;8880,0" o:connectangles="0,0"/>
                </v:shape>
                <w10:wrap anchorx="page"/>
              </v:group>
            </w:pict>
          </mc:Fallback>
        </mc:AlternateContent>
      </w:r>
      <w:r w:rsidRPr="00EB7BFD">
        <w:rPr>
          <w:color w:val="202024"/>
          <w:w w:val="110"/>
          <w:sz w:val="24"/>
          <w:szCs w:val="24"/>
        </w:rPr>
        <w:t>10.</w:t>
      </w:r>
    </w:p>
    <w:p w14:paraId="30AF2DEE" w14:textId="77777777" w:rsidR="00BD3C4A" w:rsidRPr="00EB7BFD" w:rsidRDefault="00BD3C4A" w:rsidP="00BD3C4A">
      <w:pPr>
        <w:spacing w:before="9" w:line="140" w:lineRule="exact"/>
        <w:rPr>
          <w:sz w:val="24"/>
          <w:szCs w:val="24"/>
        </w:rPr>
      </w:pPr>
    </w:p>
    <w:p w14:paraId="4B81C88B" w14:textId="77777777" w:rsidR="00BD3C4A" w:rsidRPr="00EB7BFD" w:rsidRDefault="00BD3C4A" w:rsidP="00BD3C4A">
      <w:pPr>
        <w:spacing w:line="200" w:lineRule="exact"/>
        <w:rPr>
          <w:sz w:val="24"/>
          <w:szCs w:val="24"/>
        </w:rPr>
      </w:pPr>
    </w:p>
    <w:p w14:paraId="4CF76878" w14:textId="77777777" w:rsidR="00BD3C4A" w:rsidRPr="00EB7BFD" w:rsidRDefault="00BD3C4A" w:rsidP="00BD3C4A">
      <w:pPr>
        <w:spacing w:line="200" w:lineRule="exact"/>
        <w:rPr>
          <w:sz w:val="24"/>
          <w:szCs w:val="24"/>
        </w:rPr>
      </w:pPr>
    </w:p>
    <w:p w14:paraId="4A6F939E" w14:textId="77777777" w:rsidR="00BD3C4A" w:rsidRPr="00EB7BFD" w:rsidRDefault="00BD3C4A" w:rsidP="00BD3C4A">
      <w:pPr>
        <w:spacing w:line="200" w:lineRule="exact"/>
        <w:rPr>
          <w:sz w:val="24"/>
          <w:szCs w:val="24"/>
        </w:rPr>
      </w:pPr>
    </w:p>
    <w:p w14:paraId="357EEDF0" w14:textId="77777777" w:rsidR="00BD3C4A" w:rsidRPr="00EB7BFD" w:rsidRDefault="00BD3C4A" w:rsidP="00BD3C4A">
      <w:pPr>
        <w:spacing w:line="200" w:lineRule="exact"/>
        <w:rPr>
          <w:sz w:val="24"/>
          <w:szCs w:val="24"/>
        </w:rPr>
      </w:pPr>
    </w:p>
    <w:p w14:paraId="617AEC59" w14:textId="77777777" w:rsidR="00BD3C4A" w:rsidRPr="00EB7BFD" w:rsidRDefault="00BD3C4A" w:rsidP="00BD3C4A">
      <w:pPr>
        <w:spacing w:line="200" w:lineRule="exact"/>
        <w:rPr>
          <w:sz w:val="24"/>
          <w:szCs w:val="24"/>
        </w:rPr>
      </w:pPr>
    </w:p>
    <w:p w14:paraId="43C9FC35" w14:textId="77777777" w:rsidR="00BD3C4A" w:rsidRPr="00EB7BFD" w:rsidRDefault="00BD3C4A" w:rsidP="00BD3C4A">
      <w:pPr>
        <w:spacing w:line="200" w:lineRule="exact"/>
        <w:rPr>
          <w:sz w:val="24"/>
          <w:szCs w:val="24"/>
        </w:rPr>
      </w:pPr>
    </w:p>
    <w:p w14:paraId="36DD49FB" w14:textId="77777777" w:rsidR="00BD3C4A" w:rsidRPr="00EB7BFD" w:rsidRDefault="00BD3C4A" w:rsidP="00BD3C4A">
      <w:pPr>
        <w:spacing w:line="200" w:lineRule="exact"/>
        <w:rPr>
          <w:sz w:val="24"/>
          <w:szCs w:val="24"/>
        </w:rPr>
      </w:pPr>
    </w:p>
    <w:p w14:paraId="626BFC05" w14:textId="77777777" w:rsidR="00BD3C4A" w:rsidRPr="00EB7BFD" w:rsidRDefault="00BD3C4A" w:rsidP="00BD3C4A">
      <w:pPr>
        <w:spacing w:line="200" w:lineRule="exact"/>
        <w:rPr>
          <w:sz w:val="24"/>
          <w:szCs w:val="24"/>
        </w:rPr>
      </w:pPr>
    </w:p>
    <w:p w14:paraId="63B043DA" w14:textId="77777777" w:rsidR="00BD3C4A" w:rsidRPr="00EB7BFD" w:rsidRDefault="00BD3C4A" w:rsidP="00BD3C4A">
      <w:pPr>
        <w:spacing w:line="200" w:lineRule="exact"/>
        <w:rPr>
          <w:sz w:val="24"/>
          <w:szCs w:val="24"/>
        </w:rPr>
      </w:pPr>
    </w:p>
    <w:p w14:paraId="7C27DB95" w14:textId="77777777" w:rsidR="00BD3C4A" w:rsidRPr="00EB7BFD" w:rsidRDefault="00BD3C4A" w:rsidP="00BD3C4A">
      <w:pPr>
        <w:spacing w:line="200" w:lineRule="exact"/>
        <w:rPr>
          <w:sz w:val="24"/>
          <w:szCs w:val="24"/>
        </w:rPr>
      </w:pPr>
    </w:p>
    <w:p w14:paraId="201FD7B8" w14:textId="77777777" w:rsidR="00BD3C4A" w:rsidRPr="00EB7BFD" w:rsidRDefault="00BD3C4A" w:rsidP="00BD3C4A">
      <w:pPr>
        <w:spacing w:line="200" w:lineRule="exact"/>
        <w:rPr>
          <w:sz w:val="24"/>
          <w:szCs w:val="24"/>
        </w:rPr>
      </w:pPr>
    </w:p>
    <w:p w14:paraId="00A3799A" w14:textId="77777777" w:rsidR="00BD3C4A" w:rsidRPr="00EB7BFD" w:rsidRDefault="00BD3C4A" w:rsidP="00BD3C4A">
      <w:pPr>
        <w:spacing w:line="200" w:lineRule="exact"/>
        <w:rPr>
          <w:sz w:val="24"/>
          <w:szCs w:val="24"/>
        </w:rPr>
      </w:pPr>
    </w:p>
    <w:p w14:paraId="1A7CAE90" w14:textId="77777777" w:rsidR="00BD3C4A" w:rsidRPr="00EB7BFD" w:rsidRDefault="00BD3C4A" w:rsidP="00BD3C4A">
      <w:pPr>
        <w:spacing w:line="200" w:lineRule="exact"/>
        <w:rPr>
          <w:sz w:val="24"/>
          <w:szCs w:val="24"/>
        </w:rPr>
      </w:pPr>
    </w:p>
    <w:p w14:paraId="3C4184D5" w14:textId="77777777" w:rsidR="00BD3C4A" w:rsidRPr="00EB7BFD" w:rsidRDefault="00BD3C4A" w:rsidP="00BD3C4A">
      <w:pPr>
        <w:spacing w:line="200" w:lineRule="exact"/>
        <w:rPr>
          <w:sz w:val="24"/>
          <w:szCs w:val="24"/>
        </w:rPr>
      </w:pPr>
    </w:p>
    <w:p w14:paraId="3891BF66" w14:textId="77777777" w:rsidR="00BD3C4A" w:rsidRPr="00EB7BFD" w:rsidRDefault="00BD3C4A" w:rsidP="00BD3C4A">
      <w:pPr>
        <w:spacing w:line="200" w:lineRule="exact"/>
        <w:rPr>
          <w:sz w:val="24"/>
          <w:szCs w:val="24"/>
        </w:rPr>
      </w:pPr>
    </w:p>
    <w:p w14:paraId="4A68904F" w14:textId="308207CC" w:rsidR="00BD3C4A" w:rsidRPr="00EB7BFD" w:rsidRDefault="00BD3C4A" w:rsidP="00BD3C4A">
      <w:pPr>
        <w:jc w:val="right"/>
        <w:rPr>
          <w:sz w:val="24"/>
          <w:szCs w:val="24"/>
        </w:rPr>
      </w:pPr>
      <w:r w:rsidRPr="00EB7BFD">
        <w:rPr>
          <w:noProof/>
          <w:sz w:val="24"/>
          <w:szCs w:val="24"/>
        </w:rPr>
        <mc:AlternateContent>
          <mc:Choice Requires="wpg">
            <w:drawing>
              <wp:anchor distT="0" distB="0" distL="114300" distR="114300" simplePos="0" relativeHeight="251710464" behindDoc="1" locked="0" layoutInCell="1" allowOverlap="1" wp14:anchorId="02DD9252" wp14:editId="01157DA6">
                <wp:simplePos x="0" y="0"/>
                <wp:positionH relativeFrom="page">
                  <wp:posOffset>1282700</wp:posOffset>
                </wp:positionH>
                <wp:positionV relativeFrom="paragraph">
                  <wp:posOffset>-719455</wp:posOffset>
                </wp:positionV>
                <wp:extent cx="5638800" cy="0"/>
                <wp:effectExtent l="6350" t="13970" r="12700" b="14605"/>
                <wp:wrapNone/>
                <wp:docPr id="783186378" name="Group 783186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1133"/>
                          <a:chExt cx="8880" cy="0"/>
                        </a:xfrm>
                      </wpg:grpSpPr>
                      <wps:wsp>
                        <wps:cNvPr id="783186379" name="Freeform 257"/>
                        <wps:cNvSpPr>
                          <a:spLocks/>
                        </wps:cNvSpPr>
                        <wps:spPr bwMode="auto">
                          <a:xfrm>
                            <a:off x="2020" y="-1133"/>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BF1B67" id="Group 783186378" o:spid="_x0000_s1026" style="position:absolute;margin-left:101pt;margin-top:-56.65pt;width:444pt;height:0;z-index:-251606016;mso-position-horizontal-relative:page" coordorigin="2020,-1133"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">
                <v:shape id="Freeform 257" o:spid="_x0000_s1027" style="position:absolute;left:2020;top:-1133;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" path="m,l8880,e" filled="f" strokecolor="#bdc1c6" strokeweight=".85pt">
                  <v:path arrowok="t" o:connecttype="custom" o:connectlocs="0,0;8880,0" o:connectangles="0,0"/>
                </v:shape>
                <w10:wrap anchorx="page"/>
              </v:group>
            </w:pict>
          </mc:Fallback>
        </mc:AlternateContent>
      </w:r>
      <w:r w:rsidRPr="00EB7BFD">
        <w:rPr>
          <w:color w:val="202024"/>
          <w:w w:val="110"/>
          <w:sz w:val="24"/>
          <w:szCs w:val="24"/>
        </w:rPr>
        <w:t>11.</w:t>
      </w:r>
    </w:p>
    <w:p w14:paraId="287501E4" w14:textId="77777777" w:rsidR="00BD3C4A" w:rsidRPr="00EB7BFD" w:rsidRDefault="00BD3C4A" w:rsidP="00BD3C4A">
      <w:pPr>
        <w:spacing w:before="29"/>
        <w:rPr>
          <w:sz w:val="24"/>
          <w:szCs w:val="24"/>
        </w:rPr>
      </w:pPr>
      <w:r w:rsidRPr="00EB7BFD">
        <w:rPr>
          <w:sz w:val="24"/>
          <w:szCs w:val="24"/>
        </w:rPr>
        <w:br w:type="column"/>
      </w:r>
      <w:r w:rsidRPr="00EB7BFD">
        <w:rPr>
          <w:rFonts w:eastAsia="Arial"/>
          <w:b/>
          <w:color w:val="202024"/>
          <w:sz w:val="24"/>
          <w:szCs w:val="24"/>
        </w:rPr>
        <w:t>What should be done to solve the above challenges?</w:t>
      </w:r>
      <w:r w:rsidRPr="00EB7BFD">
        <w:rPr>
          <w:rFonts w:eastAsia="Arial"/>
          <w:b/>
          <w:color w:val="202024"/>
          <w:spacing w:val="-6"/>
          <w:sz w:val="24"/>
          <w:szCs w:val="24"/>
        </w:rPr>
        <w:t xml:space="preserve"> </w:t>
      </w:r>
      <w:r w:rsidRPr="00EB7BFD">
        <w:rPr>
          <w:color w:val="D92F25"/>
          <w:sz w:val="24"/>
          <w:szCs w:val="24"/>
        </w:rPr>
        <w:t>*</w:t>
      </w:r>
    </w:p>
    <w:p w14:paraId="2BD63D7A" w14:textId="77777777" w:rsidR="00BD3C4A" w:rsidRPr="00EB7BFD" w:rsidRDefault="00BD3C4A" w:rsidP="00BD3C4A">
      <w:pPr>
        <w:spacing w:before="8" w:line="140" w:lineRule="exact"/>
        <w:rPr>
          <w:sz w:val="24"/>
          <w:szCs w:val="24"/>
        </w:rPr>
      </w:pPr>
    </w:p>
    <w:p w14:paraId="55014D42" w14:textId="77777777" w:rsidR="00BD3C4A" w:rsidRPr="00EB7BFD" w:rsidRDefault="00BD3C4A" w:rsidP="00BD3C4A">
      <w:pPr>
        <w:spacing w:line="200" w:lineRule="exact"/>
        <w:rPr>
          <w:sz w:val="24"/>
          <w:szCs w:val="24"/>
        </w:rPr>
      </w:pPr>
    </w:p>
    <w:p w14:paraId="2DFDB1F2" w14:textId="77777777" w:rsidR="00BD3C4A" w:rsidRPr="00EB7BFD" w:rsidRDefault="00BD3C4A" w:rsidP="00BD3C4A">
      <w:pPr>
        <w:spacing w:line="200" w:lineRule="exact"/>
        <w:rPr>
          <w:sz w:val="24"/>
          <w:szCs w:val="24"/>
        </w:rPr>
      </w:pPr>
    </w:p>
    <w:p w14:paraId="78A06A00" w14:textId="77777777" w:rsidR="00BD3C4A" w:rsidRPr="00EB7BFD" w:rsidRDefault="00BD3C4A" w:rsidP="00BD3C4A">
      <w:pPr>
        <w:spacing w:line="200" w:lineRule="exact"/>
        <w:rPr>
          <w:sz w:val="24"/>
          <w:szCs w:val="24"/>
        </w:rPr>
      </w:pPr>
    </w:p>
    <w:p w14:paraId="3D0F8114" w14:textId="77777777" w:rsidR="00BD3C4A" w:rsidRPr="00EB7BFD" w:rsidRDefault="00BD3C4A" w:rsidP="00BD3C4A">
      <w:pPr>
        <w:spacing w:line="200" w:lineRule="exact"/>
        <w:rPr>
          <w:sz w:val="24"/>
          <w:szCs w:val="24"/>
        </w:rPr>
      </w:pPr>
    </w:p>
    <w:p w14:paraId="16D7B881" w14:textId="77777777" w:rsidR="00BD3C4A" w:rsidRPr="00EB7BFD" w:rsidRDefault="00BD3C4A" w:rsidP="00BD3C4A">
      <w:pPr>
        <w:spacing w:line="200" w:lineRule="exact"/>
        <w:rPr>
          <w:sz w:val="24"/>
          <w:szCs w:val="24"/>
        </w:rPr>
      </w:pPr>
    </w:p>
    <w:p w14:paraId="6CCDF757" w14:textId="77777777" w:rsidR="00BD3C4A" w:rsidRPr="00EB7BFD" w:rsidRDefault="00BD3C4A" w:rsidP="00BD3C4A">
      <w:pPr>
        <w:spacing w:line="200" w:lineRule="exact"/>
        <w:rPr>
          <w:sz w:val="24"/>
          <w:szCs w:val="24"/>
        </w:rPr>
      </w:pPr>
    </w:p>
    <w:p w14:paraId="3496B393" w14:textId="77777777" w:rsidR="00BD3C4A" w:rsidRPr="00EB7BFD" w:rsidRDefault="00BD3C4A" w:rsidP="00BD3C4A">
      <w:pPr>
        <w:spacing w:line="200" w:lineRule="exact"/>
        <w:rPr>
          <w:sz w:val="24"/>
          <w:szCs w:val="24"/>
        </w:rPr>
      </w:pPr>
    </w:p>
    <w:p w14:paraId="1473E8B2" w14:textId="77777777" w:rsidR="00BD3C4A" w:rsidRPr="00EB7BFD" w:rsidRDefault="00BD3C4A" w:rsidP="00BD3C4A">
      <w:pPr>
        <w:spacing w:line="200" w:lineRule="exact"/>
        <w:rPr>
          <w:sz w:val="24"/>
          <w:szCs w:val="24"/>
        </w:rPr>
      </w:pPr>
    </w:p>
    <w:p w14:paraId="3DB2A36B" w14:textId="77777777" w:rsidR="00BD3C4A" w:rsidRPr="00EB7BFD" w:rsidRDefault="00BD3C4A" w:rsidP="00BD3C4A">
      <w:pPr>
        <w:spacing w:line="200" w:lineRule="exact"/>
        <w:rPr>
          <w:sz w:val="24"/>
          <w:szCs w:val="24"/>
        </w:rPr>
      </w:pPr>
    </w:p>
    <w:p w14:paraId="093426E7" w14:textId="77777777" w:rsidR="00BD3C4A" w:rsidRPr="00EB7BFD" w:rsidRDefault="00BD3C4A" w:rsidP="00BD3C4A">
      <w:pPr>
        <w:spacing w:line="200" w:lineRule="exact"/>
        <w:rPr>
          <w:sz w:val="24"/>
          <w:szCs w:val="24"/>
        </w:rPr>
      </w:pPr>
    </w:p>
    <w:p w14:paraId="30C51607" w14:textId="77777777" w:rsidR="00BD3C4A" w:rsidRPr="00EB7BFD" w:rsidRDefault="00BD3C4A" w:rsidP="00BD3C4A">
      <w:pPr>
        <w:spacing w:line="200" w:lineRule="exact"/>
        <w:rPr>
          <w:sz w:val="24"/>
          <w:szCs w:val="24"/>
        </w:rPr>
      </w:pPr>
    </w:p>
    <w:p w14:paraId="13EAE788" w14:textId="77777777" w:rsidR="00BD3C4A" w:rsidRPr="00EB7BFD" w:rsidRDefault="00BD3C4A" w:rsidP="00BD3C4A">
      <w:pPr>
        <w:spacing w:line="200" w:lineRule="exact"/>
        <w:rPr>
          <w:sz w:val="24"/>
          <w:szCs w:val="24"/>
        </w:rPr>
      </w:pPr>
    </w:p>
    <w:p w14:paraId="35C10FD8" w14:textId="77777777" w:rsidR="00BD3C4A" w:rsidRPr="00EB7BFD" w:rsidRDefault="00BD3C4A" w:rsidP="00BD3C4A">
      <w:pPr>
        <w:spacing w:line="200" w:lineRule="exact"/>
        <w:rPr>
          <w:sz w:val="24"/>
          <w:szCs w:val="24"/>
        </w:rPr>
      </w:pPr>
    </w:p>
    <w:p w14:paraId="4A89973A" w14:textId="77777777" w:rsidR="00BD3C4A" w:rsidRPr="00EB7BFD" w:rsidRDefault="00BD3C4A" w:rsidP="00BD3C4A">
      <w:pPr>
        <w:spacing w:line="200" w:lineRule="exact"/>
        <w:rPr>
          <w:sz w:val="24"/>
          <w:szCs w:val="24"/>
        </w:rPr>
      </w:pPr>
    </w:p>
    <w:p w14:paraId="1B7B6A08" w14:textId="77777777" w:rsidR="00BD3C4A" w:rsidRPr="00EB7BFD" w:rsidRDefault="00BD3C4A" w:rsidP="00BD3C4A">
      <w:pPr>
        <w:spacing w:line="200" w:lineRule="exact"/>
        <w:rPr>
          <w:sz w:val="24"/>
          <w:szCs w:val="24"/>
        </w:rPr>
      </w:pPr>
    </w:p>
    <w:p w14:paraId="689F8634" w14:textId="5A52B4F7" w:rsidR="00BD3C4A" w:rsidRPr="00EB7BFD" w:rsidRDefault="00BD3C4A" w:rsidP="00BD3C4A">
      <w:pPr>
        <w:ind w:left="133"/>
        <w:rPr>
          <w:sz w:val="24"/>
          <w:szCs w:val="24"/>
        </w:rPr>
      </w:pPr>
      <w:r w:rsidRPr="00EB7BFD">
        <w:rPr>
          <w:noProof/>
          <w:sz w:val="24"/>
          <w:szCs w:val="24"/>
        </w:rPr>
        <mc:AlternateContent>
          <mc:Choice Requires="wpg">
            <w:drawing>
              <wp:anchor distT="0" distB="0" distL="114300" distR="114300" simplePos="0" relativeHeight="251709440" behindDoc="1" locked="0" layoutInCell="1" allowOverlap="1" wp14:anchorId="094317C1" wp14:editId="3806074C">
                <wp:simplePos x="0" y="0"/>
                <wp:positionH relativeFrom="page">
                  <wp:posOffset>1282700</wp:posOffset>
                </wp:positionH>
                <wp:positionV relativeFrom="paragraph">
                  <wp:posOffset>-995045</wp:posOffset>
                </wp:positionV>
                <wp:extent cx="5638800" cy="0"/>
                <wp:effectExtent l="6350" t="14605" r="12700" b="13970"/>
                <wp:wrapNone/>
                <wp:docPr id="783186376" name="Group 783186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1567"/>
                          <a:chExt cx="8880" cy="0"/>
                        </a:xfrm>
                      </wpg:grpSpPr>
                      <wps:wsp>
                        <wps:cNvPr id="783186377" name="Freeform 255"/>
                        <wps:cNvSpPr>
                          <a:spLocks/>
                        </wps:cNvSpPr>
                        <wps:spPr bwMode="auto">
                          <a:xfrm>
                            <a:off x="2020" y="-1567"/>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89BC70" id="Group 783186376" o:spid="_x0000_s1026" style="position:absolute;margin-left:101pt;margin-top:-78.35pt;width:444pt;height:0;z-index:-251607040;mso-position-horizontal-relative:page" coordorigin="2020,-1567"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">
                <v:shape id="Freeform 255" o:spid="_x0000_s1027" style="position:absolute;left:2020;top:-1567;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" path="m,l8880,e" filled="f" strokecolor="#bdc1c6" strokeweight=".85pt">
                  <v:path arrowok="t" o:connecttype="custom" o:connectlocs="0,0;8880,0" o:connectangles="0,0"/>
                </v:shape>
                <w10:wrap anchorx="page"/>
              </v:group>
            </w:pict>
          </mc:Fallback>
        </mc:AlternateContent>
      </w:r>
      <w:r w:rsidRPr="00EB7BFD">
        <w:rPr>
          <w:rFonts w:eastAsia="Arial"/>
          <w:b/>
          <w:color w:val="202024"/>
          <w:sz w:val="24"/>
          <w:szCs w:val="24"/>
        </w:rPr>
        <w:t xml:space="preserve">what features should an internship management system have to help          </w:t>
      </w:r>
      <w:r w:rsidRPr="00EB7BFD">
        <w:rPr>
          <w:rFonts w:eastAsia="Arial"/>
          <w:b/>
          <w:color w:val="202024"/>
          <w:spacing w:val="24"/>
          <w:sz w:val="24"/>
          <w:szCs w:val="24"/>
        </w:rPr>
        <w:t xml:space="preserve"> </w:t>
      </w:r>
      <w:r w:rsidRPr="00EB7BFD">
        <w:rPr>
          <w:color w:val="D92F25"/>
          <w:sz w:val="24"/>
          <w:szCs w:val="24"/>
        </w:rPr>
        <w:t>*</w:t>
      </w:r>
    </w:p>
    <w:p w14:paraId="4AEC55CD" w14:textId="443F42C0" w:rsidR="00BD3C4A" w:rsidRPr="00EB7BFD" w:rsidRDefault="00BD3C4A" w:rsidP="00BD3C4A">
      <w:pPr>
        <w:spacing w:before="83" w:line="260" w:lineRule="exact"/>
        <w:rPr>
          <w:rFonts w:eastAsia="Arial"/>
          <w:b/>
          <w:color w:val="202024"/>
          <w:position w:val="-1"/>
          <w:sz w:val="24"/>
          <w:szCs w:val="24"/>
        </w:rPr>
      </w:pPr>
      <w:r w:rsidRPr="00EB7BFD">
        <w:rPr>
          <w:noProof/>
          <w:sz w:val="24"/>
          <w:szCs w:val="24"/>
        </w:rPr>
        <mc:AlternateContent>
          <mc:Choice Requires="wpg">
            <w:drawing>
              <wp:anchor distT="0" distB="0" distL="114300" distR="114300" simplePos="0" relativeHeight="251712512" behindDoc="1" locked="0" layoutInCell="1" allowOverlap="1" wp14:anchorId="6DF2F0EC" wp14:editId="1C0C7697">
                <wp:simplePos x="0" y="0"/>
                <wp:positionH relativeFrom="page">
                  <wp:posOffset>1282700</wp:posOffset>
                </wp:positionH>
                <wp:positionV relativeFrom="paragraph">
                  <wp:posOffset>686435</wp:posOffset>
                </wp:positionV>
                <wp:extent cx="5638800" cy="0"/>
                <wp:effectExtent l="6350" t="10160" r="12700" b="8890"/>
                <wp:wrapNone/>
                <wp:docPr id="783186374" name="Group 783186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1081"/>
                          <a:chExt cx="8880" cy="0"/>
                        </a:xfrm>
                      </wpg:grpSpPr>
                      <wps:wsp>
                        <wps:cNvPr id="783186375" name="Freeform 261"/>
                        <wps:cNvSpPr>
                          <a:spLocks/>
                        </wps:cNvSpPr>
                        <wps:spPr bwMode="auto">
                          <a:xfrm>
                            <a:off x="2020" y="1081"/>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99FD91" id="Group 783186374" o:spid="_x0000_s1026" style="position:absolute;margin-left:101pt;margin-top:54.05pt;width:444pt;height:0;z-index:-251603968;mso-position-horizontal-relative:page" coordorigin="2020,1081"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">
                <v:shape id="Freeform 261" o:spid="_x0000_s1027" style="position:absolute;left:2020;top:1081;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" path="m,l8880,e" filled="f" strokecolor="#bdc1c6" strokeweight=".85pt">
                  <v:path arrowok="t" o:connecttype="custom" o:connectlocs="0,0;8880,0" o:connectangles="0,0"/>
                </v:shape>
                <w10:wrap anchorx="page"/>
              </v:group>
            </w:pict>
          </mc:Fallback>
        </mc:AlternateContent>
      </w:r>
      <w:r w:rsidRPr="00EB7BFD">
        <w:rPr>
          <w:noProof/>
          <w:sz w:val="24"/>
          <w:szCs w:val="24"/>
        </w:rPr>
        <mc:AlternateContent>
          <mc:Choice Requires="wpg">
            <w:drawing>
              <wp:anchor distT="0" distB="0" distL="114300" distR="114300" simplePos="0" relativeHeight="251713536" behindDoc="1" locked="0" layoutInCell="1" allowOverlap="1" wp14:anchorId="1C118C35" wp14:editId="6ABDF52B">
                <wp:simplePos x="0" y="0"/>
                <wp:positionH relativeFrom="page">
                  <wp:posOffset>1282700</wp:posOffset>
                </wp:positionH>
                <wp:positionV relativeFrom="paragraph">
                  <wp:posOffset>962660</wp:posOffset>
                </wp:positionV>
                <wp:extent cx="5638800" cy="0"/>
                <wp:effectExtent l="6350" t="10160" r="12700" b="8890"/>
                <wp:wrapNone/>
                <wp:docPr id="783186372" name="Group 783186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1516"/>
                          <a:chExt cx="8880" cy="0"/>
                        </a:xfrm>
                      </wpg:grpSpPr>
                      <wps:wsp>
                        <wps:cNvPr id="783186373" name="Freeform 263"/>
                        <wps:cNvSpPr>
                          <a:spLocks/>
                        </wps:cNvSpPr>
                        <wps:spPr bwMode="auto">
                          <a:xfrm>
                            <a:off x="2020" y="1516"/>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DBF724" id="Group 783186372" o:spid="_x0000_s1026" style="position:absolute;margin-left:101pt;margin-top:75.8pt;width:444pt;height:0;z-index:-251602944;mso-position-horizontal-relative:page" coordorigin="2020,1516"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">
                <v:shape id="Freeform 263" o:spid="_x0000_s1027" style="position:absolute;left:2020;top:1516;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" path="m,l8880,e" filled="f" strokecolor="#bdc1c6" strokeweight=".85pt">
                  <v:path arrowok="t" o:connecttype="custom" o:connectlocs="0,0;8880,0" o:connectangles="0,0"/>
                </v:shape>
                <w10:wrap anchorx="page"/>
              </v:group>
            </w:pict>
          </mc:Fallback>
        </mc:AlternateContent>
      </w:r>
      <w:r w:rsidRPr="00EB7BFD">
        <w:rPr>
          <w:noProof/>
          <w:sz w:val="24"/>
          <w:szCs w:val="24"/>
        </w:rPr>
        <mc:AlternateContent>
          <mc:Choice Requires="wpg">
            <w:drawing>
              <wp:anchor distT="0" distB="0" distL="114300" distR="114300" simplePos="0" relativeHeight="251714560" behindDoc="1" locked="0" layoutInCell="1" allowOverlap="1" wp14:anchorId="683C88F8" wp14:editId="2A21CD19">
                <wp:simplePos x="0" y="0"/>
                <wp:positionH relativeFrom="page">
                  <wp:posOffset>1282700</wp:posOffset>
                </wp:positionH>
                <wp:positionV relativeFrom="paragraph">
                  <wp:posOffset>1238885</wp:posOffset>
                </wp:positionV>
                <wp:extent cx="5638800" cy="0"/>
                <wp:effectExtent l="6350" t="10160" r="12700" b="8890"/>
                <wp:wrapNone/>
                <wp:docPr id="783186370" name="Group 783186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1951"/>
                          <a:chExt cx="8880" cy="0"/>
                        </a:xfrm>
                      </wpg:grpSpPr>
                      <wps:wsp>
                        <wps:cNvPr id="783186371" name="Freeform 265"/>
                        <wps:cNvSpPr>
                          <a:spLocks/>
                        </wps:cNvSpPr>
                        <wps:spPr bwMode="auto">
                          <a:xfrm>
                            <a:off x="2020" y="1951"/>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09ADA3" id="Group 783186370" o:spid="_x0000_s1026" style="position:absolute;margin-left:101pt;margin-top:97.55pt;width:444pt;height:0;z-index:-251601920;mso-position-horizontal-relative:page" coordorigin="2020,1951"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">
                <v:shape id="Freeform 265" o:spid="_x0000_s1027" style="position:absolute;left:2020;top:1951;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" path="m,l8880,e" filled="f" strokecolor="#bdc1c6" strokeweight=".85pt">
                  <v:path arrowok="t" o:connecttype="custom" o:connectlocs="0,0;8880,0" o:connectangles="0,0"/>
                </v:shape>
                <w10:wrap anchorx="page"/>
              </v:group>
            </w:pict>
          </mc:Fallback>
        </mc:AlternateContent>
      </w:r>
      <w:r w:rsidRPr="00EB7BFD">
        <w:rPr>
          <w:noProof/>
          <w:sz w:val="24"/>
          <w:szCs w:val="24"/>
        </w:rPr>
        <mc:AlternateContent>
          <mc:Choice Requires="wpg">
            <w:drawing>
              <wp:anchor distT="0" distB="0" distL="114300" distR="114300" simplePos="0" relativeHeight="251715584" behindDoc="1" locked="0" layoutInCell="1" allowOverlap="1" wp14:anchorId="755F8960" wp14:editId="50A7C5DD">
                <wp:simplePos x="0" y="0"/>
                <wp:positionH relativeFrom="page">
                  <wp:posOffset>1282700</wp:posOffset>
                </wp:positionH>
                <wp:positionV relativeFrom="paragraph">
                  <wp:posOffset>1515110</wp:posOffset>
                </wp:positionV>
                <wp:extent cx="5638800" cy="0"/>
                <wp:effectExtent l="6350" t="10160" r="12700" b="8890"/>
                <wp:wrapNone/>
                <wp:docPr id="783186368" name="Group 783186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2386"/>
                          <a:chExt cx="8880" cy="0"/>
                        </a:xfrm>
                      </wpg:grpSpPr>
                      <wps:wsp>
                        <wps:cNvPr id="783186369" name="Freeform 267"/>
                        <wps:cNvSpPr>
                          <a:spLocks/>
                        </wps:cNvSpPr>
                        <wps:spPr bwMode="auto">
                          <a:xfrm>
                            <a:off x="2020" y="2386"/>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60F146" id="Group 783186368" o:spid="_x0000_s1026" style="position:absolute;margin-left:101pt;margin-top:119.3pt;width:444pt;height:0;z-index:-251600896;mso-position-horizontal-relative:page" coordorigin="2020,2386"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">
                <v:shape id="Freeform 267" o:spid="_x0000_s1027" style="position:absolute;left:2020;top:2386;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" path="m,l8880,e" filled="f" strokecolor="#bdc1c6" strokeweight=".85pt">
                  <v:path arrowok="t" o:connecttype="custom" o:connectlocs="0,0;8880,0" o:connectangles="0,0"/>
                </v:shape>
                <w10:wrap anchorx="page"/>
              </v:group>
            </w:pict>
          </mc:Fallback>
        </mc:AlternateContent>
      </w:r>
      <w:r w:rsidRPr="00EB7BFD">
        <w:rPr>
          <w:noProof/>
          <w:sz w:val="24"/>
          <w:szCs w:val="24"/>
        </w:rPr>
        <mc:AlternateContent>
          <mc:Choice Requires="wpg">
            <w:drawing>
              <wp:anchor distT="0" distB="0" distL="114300" distR="114300" simplePos="0" relativeHeight="251716608" behindDoc="1" locked="0" layoutInCell="1" allowOverlap="1" wp14:anchorId="6D262EAB" wp14:editId="3A81B9D9">
                <wp:simplePos x="0" y="0"/>
                <wp:positionH relativeFrom="page">
                  <wp:posOffset>1282700</wp:posOffset>
                </wp:positionH>
                <wp:positionV relativeFrom="paragraph">
                  <wp:posOffset>1791335</wp:posOffset>
                </wp:positionV>
                <wp:extent cx="5638800" cy="0"/>
                <wp:effectExtent l="6350" t="10160" r="12700" b="8890"/>
                <wp:wrapNone/>
                <wp:docPr id="474678910" name="Group 4746789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2821"/>
                          <a:chExt cx="8880" cy="0"/>
                        </a:xfrm>
                      </wpg:grpSpPr>
                      <wps:wsp>
                        <wps:cNvPr id="474678911" name="Freeform 269"/>
                        <wps:cNvSpPr>
                          <a:spLocks/>
                        </wps:cNvSpPr>
                        <wps:spPr bwMode="auto">
                          <a:xfrm>
                            <a:off x="2020" y="2821"/>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A99E93" id="Group 474678910" o:spid="_x0000_s1026" style="position:absolute;margin-left:101pt;margin-top:141.05pt;width:444pt;height:0;z-index:-251599872;mso-position-horizontal-relative:page" coordorigin="2020,2821"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">
                <v:shape id="Freeform 269" o:spid="_x0000_s1027" style="position:absolute;left:2020;top:2821;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" path="m,l8880,e" filled="f" strokecolor="#bdc1c6" strokeweight=".85pt">
                  <v:path arrowok="t" o:connecttype="custom" o:connectlocs="0,0;8880,0" o:connectangles="0,0"/>
                </v:shape>
                <w10:wrap anchorx="page"/>
              </v:group>
            </w:pict>
          </mc:Fallback>
        </mc:AlternateContent>
      </w:r>
      <w:r w:rsidRPr="00EB7BFD">
        <w:rPr>
          <w:rFonts w:eastAsia="Arial"/>
          <w:b/>
          <w:color w:val="202024"/>
          <w:position w:val="-1"/>
          <w:sz w:val="24"/>
          <w:szCs w:val="24"/>
        </w:rPr>
        <w:t>address these challenges?</w:t>
      </w:r>
    </w:p>
    <w:p w14:paraId="49F08BA7" w14:textId="732AA3B9" w:rsidR="00BD3C4A" w:rsidRPr="00EB7BFD" w:rsidRDefault="00BD3C4A" w:rsidP="00BD3C4A">
      <w:pPr>
        <w:spacing w:before="83" w:line="260" w:lineRule="exact"/>
        <w:rPr>
          <w:rFonts w:eastAsia="Arial"/>
          <w:b/>
          <w:color w:val="202024"/>
          <w:position w:val="-1"/>
          <w:sz w:val="24"/>
          <w:szCs w:val="24"/>
        </w:rPr>
      </w:pPr>
    </w:p>
    <w:p w14:paraId="45D7E625" w14:textId="6D117D63" w:rsidR="00BD3C4A" w:rsidRPr="00EB7BFD" w:rsidRDefault="00BD3C4A" w:rsidP="00BD3C4A">
      <w:pPr>
        <w:spacing w:before="83" w:line="260" w:lineRule="exact"/>
        <w:rPr>
          <w:rFonts w:eastAsia="Arial"/>
          <w:b/>
          <w:color w:val="202024"/>
          <w:position w:val="-1"/>
          <w:sz w:val="24"/>
          <w:szCs w:val="24"/>
        </w:rPr>
      </w:pPr>
    </w:p>
    <w:p w14:paraId="53043640" w14:textId="32D4016A" w:rsidR="00BD3C4A" w:rsidRPr="00EB7BFD" w:rsidRDefault="00BD3C4A" w:rsidP="00BD3C4A">
      <w:pPr>
        <w:spacing w:before="83" w:line="260" w:lineRule="exact"/>
        <w:rPr>
          <w:rFonts w:eastAsia="Arial"/>
          <w:b/>
          <w:color w:val="202024"/>
          <w:position w:val="-1"/>
          <w:sz w:val="24"/>
          <w:szCs w:val="24"/>
        </w:rPr>
      </w:pPr>
    </w:p>
    <w:p w14:paraId="62F65C01" w14:textId="6EE9440B" w:rsidR="00BD3C4A" w:rsidRPr="00EB7BFD" w:rsidRDefault="00BD3C4A" w:rsidP="00BD3C4A">
      <w:pPr>
        <w:spacing w:before="83" w:line="260" w:lineRule="exact"/>
        <w:rPr>
          <w:rFonts w:eastAsia="Arial"/>
          <w:sz w:val="24"/>
          <w:szCs w:val="24"/>
        </w:rPr>
        <w:sectPr w:rsidR="00BD3C4A" w:rsidRPr="00EB7BFD">
          <w:type w:val="continuous"/>
          <w:pgSz w:w="12240" w:h="15840"/>
          <w:pgMar w:top="460" w:right="420" w:bottom="280" w:left="420" w:header="720" w:footer="720" w:gutter="0"/>
          <w:cols w:num="2" w:space="720" w:equalWidth="0">
            <w:col w:w="1303" w:space="300"/>
            <w:col w:w="9797"/>
          </w:cols>
        </w:sectPr>
      </w:pPr>
    </w:p>
    <w:p w14:paraId="67A47C4D" w14:textId="77777777" w:rsidR="00BD3C4A" w:rsidRPr="00EB7BFD" w:rsidRDefault="00BD3C4A" w:rsidP="00BD3C4A">
      <w:pPr>
        <w:spacing w:line="200" w:lineRule="exact"/>
        <w:rPr>
          <w:sz w:val="24"/>
          <w:szCs w:val="24"/>
        </w:rPr>
      </w:pPr>
    </w:p>
    <w:p w14:paraId="039EE3D6" w14:textId="7D7C1267" w:rsidR="00FB3208" w:rsidRPr="00EB7BFD" w:rsidRDefault="00FB3208" w:rsidP="00FB3208">
      <w:pPr>
        <w:spacing w:before="29"/>
        <w:ind w:left="1620"/>
        <w:rPr>
          <w:rFonts w:eastAsia="Arial"/>
          <w:b/>
          <w:sz w:val="24"/>
          <w:szCs w:val="24"/>
        </w:rPr>
      </w:pPr>
      <w:proofErr w:type="spellStart"/>
      <w:r w:rsidRPr="00EB7BFD">
        <w:rPr>
          <w:b/>
          <w:sz w:val="24"/>
          <w:szCs w:val="24"/>
        </w:rPr>
        <w:t>Ap</w:t>
      </w:r>
      <w:r w:rsidRPr="00EB7BFD">
        <w:rPr>
          <w:b/>
          <w:sz w:val="24"/>
          <w:szCs w:val="24"/>
        </w:rPr>
        <w:t>A</w:t>
      </w:r>
      <w:r w:rsidR="007839CE">
        <w:rPr>
          <w:b/>
          <w:sz w:val="24"/>
          <w:szCs w:val="24"/>
        </w:rPr>
        <w:t>p</w:t>
      </w:r>
      <w:r w:rsidRPr="00EB7BFD">
        <w:rPr>
          <w:b/>
          <w:sz w:val="24"/>
          <w:szCs w:val="24"/>
        </w:rPr>
        <w:t>pendix</w:t>
      </w:r>
      <w:proofErr w:type="spellEnd"/>
      <w:r w:rsidRPr="00EB7BFD">
        <w:rPr>
          <w:b/>
          <w:spacing w:val="-4"/>
          <w:sz w:val="24"/>
          <w:szCs w:val="24"/>
        </w:rPr>
        <w:t xml:space="preserve"> </w:t>
      </w:r>
      <w:r w:rsidRPr="00EB7BFD">
        <w:rPr>
          <w:b/>
          <w:sz w:val="24"/>
          <w:szCs w:val="24"/>
        </w:rPr>
        <w:t>B:</w:t>
      </w:r>
      <w:r w:rsidRPr="00EB7BFD">
        <w:rPr>
          <w:b/>
          <w:spacing w:val="-7"/>
          <w:sz w:val="24"/>
          <w:szCs w:val="24"/>
        </w:rPr>
        <w:t xml:space="preserve"> </w:t>
      </w:r>
      <w:r w:rsidRPr="00EB7BFD">
        <w:rPr>
          <w:b/>
          <w:sz w:val="24"/>
          <w:szCs w:val="24"/>
        </w:rPr>
        <w:t>Sample</w:t>
      </w:r>
      <w:r w:rsidRPr="00EB7BFD">
        <w:rPr>
          <w:b/>
          <w:spacing w:val="-9"/>
          <w:sz w:val="24"/>
          <w:szCs w:val="24"/>
        </w:rPr>
        <w:t xml:space="preserve"> </w:t>
      </w:r>
      <w:r w:rsidRPr="00EB7BFD">
        <w:rPr>
          <w:b/>
          <w:sz w:val="24"/>
          <w:szCs w:val="24"/>
        </w:rPr>
        <w:t>Interview</w:t>
      </w:r>
      <w:r w:rsidRPr="00EB7BFD">
        <w:rPr>
          <w:b/>
          <w:spacing w:val="-5"/>
          <w:sz w:val="24"/>
          <w:szCs w:val="24"/>
        </w:rPr>
        <w:t xml:space="preserve"> </w:t>
      </w:r>
      <w:r w:rsidRPr="00EB7BFD">
        <w:rPr>
          <w:b/>
          <w:sz w:val="24"/>
          <w:szCs w:val="24"/>
        </w:rPr>
        <w:t>Guide</w:t>
      </w:r>
      <w:r w:rsidRPr="00EB7BFD">
        <w:rPr>
          <w:b/>
          <w:spacing w:val="-9"/>
          <w:sz w:val="24"/>
          <w:szCs w:val="24"/>
        </w:rPr>
        <w:t xml:space="preserve"> </w:t>
      </w:r>
      <w:r w:rsidRPr="00EB7BFD">
        <w:rPr>
          <w:b/>
          <w:sz w:val="24"/>
          <w:szCs w:val="24"/>
        </w:rPr>
        <w:t>to</w:t>
      </w:r>
      <w:r w:rsidRPr="00EB7BFD">
        <w:rPr>
          <w:b/>
          <w:spacing w:val="-7"/>
          <w:sz w:val="24"/>
          <w:szCs w:val="24"/>
        </w:rPr>
        <w:t xml:space="preserve"> </w:t>
      </w:r>
      <w:r w:rsidRPr="00EB7BFD">
        <w:rPr>
          <w:b/>
          <w:sz w:val="24"/>
          <w:szCs w:val="24"/>
        </w:rPr>
        <w:t>the</w:t>
      </w:r>
      <w:r w:rsidRPr="00EB7BFD">
        <w:rPr>
          <w:b/>
          <w:spacing w:val="-4"/>
          <w:sz w:val="24"/>
          <w:szCs w:val="24"/>
        </w:rPr>
        <w:t xml:space="preserve"> </w:t>
      </w:r>
      <w:r w:rsidRPr="00EB7BFD">
        <w:rPr>
          <w:rFonts w:eastAsia="Arial"/>
          <w:b/>
          <w:sz w:val="24"/>
          <w:szCs w:val="24"/>
        </w:rPr>
        <w:t>University Supervisor Section</w:t>
      </w:r>
    </w:p>
    <w:p w14:paraId="34B22A93" w14:textId="77777777" w:rsidR="00FB3208" w:rsidRPr="00EB7BFD" w:rsidRDefault="00FB3208" w:rsidP="00FB3208">
      <w:pPr>
        <w:spacing w:before="29"/>
        <w:ind w:left="1630"/>
        <w:rPr>
          <w:rFonts w:eastAsia="Arial"/>
          <w:b/>
          <w:sz w:val="24"/>
          <w:szCs w:val="24"/>
        </w:rPr>
      </w:pPr>
    </w:p>
    <w:p w14:paraId="07BBE9D1" w14:textId="7CDC90F6" w:rsidR="00FB3208" w:rsidRPr="00EB7BFD" w:rsidRDefault="00FB3208" w:rsidP="00FB3208">
      <w:pPr>
        <w:spacing w:before="29"/>
        <w:ind w:left="-2154" w:firstLine="2080"/>
        <w:rPr>
          <w:rFonts w:eastAsia="Arial"/>
          <w:b/>
          <w:sz w:val="24"/>
          <w:szCs w:val="24"/>
        </w:rPr>
        <w:sectPr w:rsidR="00FB3208" w:rsidRPr="00EB7BFD" w:rsidSect="00FB3208">
          <w:pgSz w:w="12240" w:h="15840"/>
          <w:pgMar w:top="460" w:right="420" w:bottom="280" w:left="420" w:header="720" w:footer="720" w:gutter="0"/>
          <w:cols w:num="2" w:space="720" w:equalWidth="0">
            <w:col w:w="1303" w:space="433"/>
            <w:col w:w="9664"/>
          </w:cols>
        </w:sectPr>
      </w:pPr>
      <w:r w:rsidRPr="00EB7BFD">
        <w:rPr>
          <w:rFonts w:eastAsia="Arial"/>
          <w:b/>
          <w:color w:val="202024"/>
          <w:position w:val="-1"/>
          <w:sz w:val="24"/>
          <w:szCs w:val="24"/>
        </w:rPr>
        <w:t xml:space="preserve">12.How long have you been supervising interns? </w:t>
      </w:r>
      <w:r w:rsidRPr="00EB7BFD">
        <w:rPr>
          <w:rFonts w:eastAsia="Arial"/>
          <w:b/>
          <w:color w:val="202024"/>
          <w:spacing w:val="60"/>
          <w:position w:val="-1"/>
          <w:sz w:val="24"/>
          <w:szCs w:val="24"/>
        </w:rPr>
        <w:t xml:space="preserve"> </w:t>
      </w:r>
      <w:r w:rsidRPr="00EB7BFD">
        <w:rPr>
          <w:color w:val="D92F25"/>
          <w:position w:val="-1"/>
          <w:sz w:val="24"/>
          <w:szCs w:val="24"/>
        </w:rPr>
        <w:t>*</w:t>
      </w:r>
    </w:p>
    <w:p w14:paraId="4F059DBD" w14:textId="77777777" w:rsidR="00FB3208" w:rsidRPr="00EB7BFD" w:rsidRDefault="00FB3208" w:rsidP="00FB3208">
      <w:pPr>
        <w:spacing w:before="10" w:line="260" w:lineRule="exact"/>
        <w:rPr>
          <w:sz w:val="24"/>
          <w:szCs w:val="24"/>
        </w:rPr>
      </w:pPr>
    </w:p>
    <w:p w14:paraId="258138F3" w14:textId="77777777" w:rsidR="00FB3208" w:rsidRPr="00EB7BFD" w:rsidRDefault="00FB3208" w:rsidP="00FB3208">
      <w:pPr>
        <w:spacing w:before="26"/>
        <w:ind w:left="1565" w:right="7739"/>
        <w:jc w:val="center"/>
        <w:rPr>
          <w:sz w:val="24"/>
          <w:szCs w:val="24"/>
        </w:rPr>
      </w:pPr>
      <w:r w:rsidRPr="00EB7BFD">
        <w:rPr>
          <w:sz w:val="24"/>
          <w:szCs w:val="24"/>
        </w:rPr>
        <w:t>Mark</w:t>
      </w:r>
      <w:r w:rsidRPr="00EB7BFD">
        <w:rPr>
          <w:spacing w:val="9"/>
          <w:sz w:val="24"/>
          <w:szCs w:val="24"/>
        </w:rPr>
        <w:t xml:space="preserve"> </w:t>
      </w:r>
      <w:r w:rsidRPr="00EB7BFD">
        <w:rPr>
          <w:sz w:val="24"/>
          <w:szCs w:val="24"/>
        </w:rPr>
        <w:t>only</w:t>
      </w:r>
      <w:r w:rsidRPr="00EB7BFD">
        <w:rPr>
          <w:spacing w:val="16"/>
          <w:sz w:val="24"/>
          <w:szCs w:val="24"/>
        </w:rPr>
        <w:t xml:space="preserve"> </w:t>
      </w:r>
      <w:r w:rsidRPr="00EB7BFD">
        <w:rPr>
          <w:sz w:val="24"/>
          <w:szCs w:val="24"/>
        </w:rPr>
        <w:t>one</w:t>
      </w:r>
      <w:r w:rsidRPr="00EB7BFD">
        <w:rPr>
          <w:spacing w:val="41"/>
          <w:sz w:val="24"/>
          <w:szCs w:val="24"/>
        </w:rPr>
        <w:t xml:space="preserve"> </w:t>
      </w:r>
      <w:r w:rsidRPr="00EB7BFD">
        <w:rPr>
          <w:spacing w:val="-2"/>
          <w:w w:val="111"/>
          <w:sz w:val="24"/>
          <w:szCs w:val="24"/>
        </w:rPr>
        <w:t>o</w:t>
      </w:r>
      <w:r w:rsidRPr="00EB7BFD">
        <w:rPr>
          <w:spacing w:val="-2"/>
          <w:w w:val="107"/>
          <w:sz w:val="24"/>
          <w:szCs w:val="24"/>
        </w:rPr>
        <w:t>v</w:t>
      </w:r>
      <w:r w:rsidRPr="00EB7BFD">
        <w:rPr>
          <w:sz w:val="24"/>
          <w:szCs w:val="24"/>
        </w:rPr>
        <w:t>al.</w:t>
      </w:r>
    </w:p>
    <w:p w14:paraId="69727B38" w14:textId="77777777" w:rsidR="00FB3208" w:rsidRPr="00EB7BFD" w:rsidRDefault="00FB3208" w:rsidP="00FB3208">
      <w:pPr>
        <w:spacing w:before="8" w:line="140" w:lineRule="exact"/>
        <w:rPr>
          <w:sz w:val="24"/>
          <w:szCs w:val="24"/>
        </w:rPr>
      </w:pPr>
    </w:p>
    <w:p w14:paraId="67EE1558" w14:textId="77777777" w:rsidR="00FB3208" w:rsidRPr="00EB7BFD" w:rsidRDefault="00FB3208" w:rsidP="00FB3208">
      <w:pPr>
        <w:spacing w:line="200" w:lineRule="exact"/>
        <w:rPr>
          <w:sz w:val="24"/>
          <w:szCs w:val="24"/>
        </w:rPr>
      </w:pPr>
    </w:p>
    <w:p w14:paraId="33B5B06E" w14:textId="62CB558C" w:rsidR="00FB3208" w:rsidRPr="00EB7BFD" w:rsidRDefault="00FB3208" w:rsidP="00FB3208">
      <w:pPr>
        <w:ind w:left="2226"/>
        <w:rPr>
          <w:sz w:val="24"/>
          <w:szCs w:val="24"/>
        </w:rPr>
      </w:pPr>
      <w:r w:rsidRPr="00EB7BFD">
        <w:rPr>
          <w:noProof/>
          <w:sz w:val="24"/>
          <w:szCs w:val="24"/>
        </w:rPr>
        <mc:AlternateContent>
          <mc:Choice Requires="wpg">
            <w:drawing>
              <wp:anchor distT="0" distB="0" distL="114300" distR="114300" simplePos="0" relativeHeight="251728896" behindDoc="1" locked="0" layoutInCell="1" allowOverlap="1" wp14:anchorId="3017AC2C" wp14:editId="0FA5B2DC">
                <wp:simplePos x="0" y="0"/>
                <wp:positionH relativeFrom="page">
                  <wp:posOffset>1335405</wp:posOffset>
                </wp:positionH>
                <wp:positionV relativeFrom="paragraph">
                  <wp:posOffset>-7620</wp:posOffset>
                </wp:positionV>
                <wp:extent cx="295275" cy="161925"/>
                <wp:effectExtent l="11430" t="11430" r="7620" b="7620"/>
                <wp:wrapNone/>
                <wp:docPr id="957603222" name="Group 957603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161925"/>
                          <a:chOff x="2102" y="-12"/>
                          <a:chExt cx="465" cy="255"/>
                        </a:xfrm>
                      </wpg:grpSpPr>
                      <wps:wsp>
                        <wps:cNvPr id="957603223" name="Freeform 415"/>
                        <wps:cNvSpPr>
                          <a:spLocks/>
                        </wps:cNvSpPr>
                        <wps:spPr bwMode="auto">
                          <a:xfrm>
                            <a:off x="2102" y="-12"/>
                            <a:ext cx="465" cy="255"/>
                          </a:xfrm>
                          <a:custGeom>
                            <a:avLst/>
                            <a:gdLst>
                              <a:gd name="T0" fmla="+- 0 2102 2102"/>
                              <a:gd name="T1" fmla="*/ T0 w 465"/>
                              <a:gd name="T2" fmla="+- 0 107 -12"/>
                              <a:gd name="T3" fmla="*/ 107 h 255"/>
                              <a:gd name="T4" fmla="+- 0 2105 2102"/>
                              <a:gd name="T5" fmla="*/ T4 w 465"/>
                              <a:gd name="T6" fmla="+- 0 91 -12"/>
                              <a:gd name="T7" fmla="*/ 91 h 255"/>
                              <a:gd name="T8" fmla="+- 0 2109 2102"/>
                              <a:gd name="T9" fmla="*/ T8 w 465"/>
                              <a:gd name="T10" fmla="+- 0 74 -12"/>
                              <a:gd name="T11" fmla="*/ 74 h 255"/>
                              <a:gd name="T12" fmla="+- 0 2115 2102"/>
                              <a:gd name="T13" fmla="*/ T12 w 465"/>
                              <a:gd name="T14" fmla="+- 0 59 -12"/>
                              <a:gd name="T15" fmla="*/ 59 h 255"/>
                              <a:gd name="T16" fmla="+- 0 2124 2102"/>
                              <a:gd name="T17" fmla="*/ T16 w 465"/>
                              <a:gd name="T18" fmla="+- 0 45 -12"/>
                              <a:gd name="T19" fmla="*/ 45 h 255"/>
                              <a:gd name="T20" fmla="+- 0 2134 2102"/>
                              <a:gd name="T21" fmla="*/ T20 w 465"/>
                              <a:gd name="T22" fmla="+- 0 31 -12"/>
                              <a:gd name="T23" fmla="*/ 31 h 255"/>
                              <a:gd name="T24" fmla="+- 0 2146 2102"/>
                              <a:gd name="T25" fmla="*/ T24 w 465"/>
                              <a:gd name="T26" fmla="+- 0 19 -12"/>
                              <a:gd name="T27" fmla="*/ 19 h 255"/>
                              <a:gd name="T28" fmla="+- 0 2173 2102"/>
                              <a:gd name="T29" fmla="*/ T28 w 465"/>
                              <a:gd name="T30" fmla="+- 0 1 -12"/>
                              <a:gd name="T31" fmla="*/ 1 h 255"/>
                              <a:gd name="T32" fmla="+- 0 2205 2102"/>
                              <a:gd name="T33" fmla="*/ T32 w 465"/>
                              <a:gd name="T34" fmla="+- 0 -10 -12"/>
                              <a:gd name="T35" fmla="*/ -10 h 255"/>
                              <a:gd name="T36" fmla="+- 0 2230 2102"/>
                              <a:gd name="T37" fmla="*/ T36 w 465"/>
                              <a:gd name="T38" fmla="+- 0 -12 -12"/>
                              <a:gd name="T39" fmla="*/ -12 h 255"/>
                              <a:gd name="T40" fmla="+- 0 2457 2102"/>
                              <a:gd name="T41" fmla="*/ T40 w 465"/>
                              <a:gd name="T42" fmla="+- 0 -11 -12"/>
                              <a:gd name="T43" fmla="*/ -11 h 255"/>
                              <a:gd name="T44" fmla="+- 0 2489 2102"/>
                              <a:gd name="T45" fmla="*/ T44 w 465"/>
                              <a:gd name="T46" fmla="+- 0 -2 -12"/>
                              <a:gd name="T47" fmla="*/ -2 h 255"/>
                              <a:gd name="T48" fmla="+- 0 2518 2102"/>
                              <a:gd name="T49" fmla="*/ T48 w 465"/>
                              <a:gd name="T50" fmla="+- 0 14 -12"/>
                              <a:gd name="T51" fmla="*/ 14 h 255"/>
                              <a:gd name="T52" fmla="+- 0 2536 2102"/>
                              <a:gd name="T53" fmla="*/ T52 w 465"/>
                              <a:gd name="T54" fmla="+- 0 31 -12"/>
                              <a:gd name="T55" fmla="*/ 31 h 255"/>
                              <a:gd name="T56" fmla="+- 0 2546 2102"/>
                              <a:gd name="T57" fmla="*/ T56 w 465"/>
                              <a:gd name="T58" fmla="+- 0 45 -12"/>
                              <a:gd name="T59" fmla="*/ 45 h 255"/>
                              <a:gd name="T60" fmla="+- 0 2555 2102"/>
                              <a:gd name="T61" fmla="*/ T60 w 465"/>
                              <a:gd name="T62" fmla="+- 0 59 -12"/>
                              <a:gd name="T63" fmla="*/ 59 h 255"/>
                              <a:gd name="T64" fmla="+- 0 2561 2102"/>
                              <a:gd name="T65" fmla="*/ T64 w 465"/>
                              <a:gd name="T66" fmla="+- 0 74 -12"/>
                              <a:gd name="T67" fmla="*/ 74 h 255"/>
                              <a:gd name="T68" fmla="+- 0 2565 2102"/>
                              <a:gd name="T69" fmla="*/ T68 w 465"/>
                              <a:gd name="T70" fmla="+- 0 91 -12"/>
                              <a:gd name="T71" fmla="*/ 91 h 255"/>
                              <a:gd name="T72" fmla="+- 0 2567 2102"/>
                              <a:gd name="T73" fmla="*/ T72 w 465"/>
                              <a:gd name="T74" fmla="+- 0 107 -12"/>
                              <a:gd name="T75" fmla="*/ 107 h 255"/>
                              <a:gd name="T76" fmla="+- 0 2567 2102"/>
                              <a:gd name="T77" fmla="*/ T76 w 465"/>
                              <a:gd name="T78" fmla="+- 0 124 -12"/>
                              <a:gd name="T79" fmla="*/ 124 h 255"/>
                              <a:gd name="T80" fmla="+- 0 2565 2102"/>
                              <a:gd name="T81" fmla="*/ T80 w 465"/>
                              <a:gd name="T82" fmla="+- 0 140 -12"/>
                              <a:gd name="T83" fmla="*/ 140 h 255"/>
                              <a:gd name="T84" fmla="+- 0 2561 2102"/>
                              <a:gd name="T85" fmla="*/ T84 w 465"/>
                              <a:gd name="T86" fmla="+- 0 156 -12"/>
                              <a:gd name="T87" fmla="*/ 156 h 255"/>
                              <a:gd name="T88" fmla="+- 0 2555 2102"/>
                              <a:gd name="T89" fmla="*/ T88 w 465"/>
                              <a:gd name="T90" fmla="+- 0 172 -12"/>
                              <a:gd name="T91" fmla="*/ 172 h 255"/>
                              <a:gd name="T92" fmla="+- 0 2546 2102"/>
                              <a:gd name="T93" fmla="*/ T92 w 465"/>
                              <a:gd name="T94" fmla="+- 0 186 -12"/>
                              <a:gd name="T95" fmla="*/ 186 h 255"/>
                              <a:gd name="T96" fmla="+- 0 2536 2102"/>
                              <a:gd name="T97" fmla="*/ T96 w 465"/>
                              <a:gd name="T98" fmla="+- 0 200 -12"/>
                              <a:gd name="T99" fmla="*/ 200 h 255"/>
                              <a:gd name="T100" fmla="+- 0 2524 2102"/>
                              <a:gd name="T101" fmla="*/ T100 w 465"/>
                              <a:gd name="T102" fmla="+- 0 211 -12"/>
                              <a:gd name="T103" fmla="*/ 211 h 255"/>
                              <a:gd name="T104" fmla="+- 0 2511 2102"/>
                              <a:gd name="T105" fmla="*/ T104 w 465"/>
                              <a:gd name="T106" fmla="+- 0 221 -12"/>
                              <a:gd name="T107" fmla="*/ 221 h 255"/>
                              <a:gd name="T108" fmla="+- 0 2497 2102"/>
                              <a:gd name="T109" fmla="*/ T108 w 465"/>
                              <a:gd name="T110" fmla="+- 0 230 -12"/>
                              <a:gd name="T111" fmla="*/ 230 h 255"/>
                              <a:gd name="T112" fmla="+- 0 2481 2102"/>
                              <a:gd name="T113" fmla="*/ T112 w 465"/>
                              <a:gd name="T114" fmla="+- 0 236 -12"/>
                              <a:gd name="T115" fmla="*/ 236 h 255"/>
                              <a:gd name="T116" fmla="+- 0 2448 2102"/>
                              <a:gd name="T117" fmla="*/ T116 w 465"/>
                              <a:gd name="T118" fmla="+- 0 243 -12"/>
                              <a:gd name="T119" fmla="*/ 243 h 255"/>
                              <a:gd name="T120" fmla="+- 0 2230 2102"/>
                              <a:gd name="T121" fmla="*/ T120 w 465"/>
                              <a:gd name="T122" fmla="+- 0 243 -12"/>
                              <a:gd name="T123" fmla="*/ 243 h 255"/>
                              <a:gd name="T124" fmla="+- 0 2197 2102"/>
                              <a:gd name="T125" fmla="*/ T124 w 465"/>
                              <a:gd name="T126" fmla="+- 0 239 -12"/>
                              <a:gd name="T127" fmla="*/ 239 h 255"/>
                              <a:gd name="T128" fmla="+- 0 2173 2102"/>
                              <a:gd name="T129" fmla="*/ T128 w 465"/>
                              <a:gd name="T130" fmla="+- 0 230 -12"/>
                              <a:gd name="T131" fmla="*/ 230 h 255"/>
                              <a:gd name="T132" fmla="+- 0 2159 2102"/>
                              <a:gd name="T133" fmla="*/ T132 w 465"/>
                              <a:gd name="T134" fmla="+- 0 221 -12"/>
                              <a:gd name="T135" fmla="*/ 221 h 255"/>
                              <a:gd name="T136" fmla="+- 0 2146 2102"/>
                              <a:gd name="T137" fmla="*/ T136 w 465"/>
                              <a:gd name="T138" fmla="+- 0 211 -12"/>
                              <a:gd name="T139" fmla="*/ 211 h 255"/>
                              <a:gd name="T140" fmla="+- 0 2134 2102"/>
                              <a:gd name="T141" fmla="*/ T140 w 465"/>
                              <a:gd name="T142" fmla="+- 0 200 -12"/>
                              <a:gd name="T143" fmla="*/ 200 h 255"/>
                              <a:gd name="T144" fmla="+- 0 2124 2102"/>
                              <a:gd name="T145" fmla="*/ T144 w 465"/>
                              <a:gd name="T146" fmla="+- 0 186 -12"/>
                              <a:gd name="T147" fmla="*/ 186 h 255"/>
                              <a:gd name="T148" fmla="+- 0 2115 2102"/>
                              <a:gd name="T149" fmla="*/ T148 w 465"/>
                              <a:gd name="T150" fmla="+- 0 172 -12"/>
                              <a:gd name="T151" fmla="*/ 172 h 255"/>
                              <a:gd name="T152" fmla="+- 0 2109 2102"/>
                              <a:gd name="T153" fmla="*/ T152 w 465"/>
                              <a:gd name="T154" fmla="+- 0 156 -12"/>
                              <a:gd name="T155" fmla="*/ 156 h 255"/>
                              <a:gd name="T156" fmla="+- 0 2105 2102"/>
                              <a:gd name="T157" fmla="*/ T156 w 465"/>
                              <a:gd name="T158" fmla="+- 0 140 -12"/>
                              <a:gd name="T159" fmla="*/ 140 h 255"/>
                              <a:gd name="T160" fmla="+- 0 2102 2102"/>
                              <a:gd name="T161" fmla="*/ T160 w 465"/>
                              <a:gd name="T162" fmla="+- 0 124 -12"/>
                              <a:gd name="T163" fmla="*/ 124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6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7" y="21"/>
                                </a:lnTo>
                                <a:lnTo>
                                  <a:pt x="71" y="13"/>
                                </a:lnTo>
                                <a:lnTo>
                                  <a:pt x="87" y="6"/>
                                </a:lnTo>
                                <a:lnTo>
                                  <a:pt x="103" y="2"/>
                                </a:lnTo>
                                <a:lnTo>
                                  <a:pt x="120" y="0"/>
                                </a:lnTo>
                                <a:lnTo>
                                  <a:pt x="128" y="0"/>
                                </a:lnTo>
                                <a:lnTo>
                                  <a:pt x="338" y="0"/>
                                </a:lnTo>
                                <a:lnTo>
                                  <a:pt x="355" y="1"/>
                                </a:lnTo>
                                <a:lnTo>
                                  <a:pt x="371" y="4"/>
                                </a:lnTo>
                                <a:lnTo>
                                  <a:pt x="387" y="10"/>
                                </a:lnTo>
                                <a:lnTo>
                                  <a:pt x="402" y="17"/>
                                </a:lnTo>
                                <a:lnTo>
                                  <a:pt x="416" y="26"/>
                                </a:lnTo>
                                <a:lnTo>
                                  <a:pt x="428" y="37"/>
                                </a:lnTo>
                                <a:lnTo>
                                  <a:pt x="434" y="43"/>
                                </a:lnTo>
                                <a:lnTo>
                                  <a:pt x="439" y="50"/>
                                </a:lnTo>
                                <a:lnTo>
                                  <a:pt x="444" y="57"/>
                                </a:lnTo>
                                <a:lnTo>
                                  <a:pt x="449" y="64"/>
                                </a:lnTo>
                                <a:lnTo>
                                  <a:pt x="453" y="71"/>
                                </a:lnTo>
                                <a:lnTo>
                                  <a:pt x="456" y="79"/>
                                </a:lnTo>
                                <a:lnTo>
                                  <a:pt x="459" y="86"/>
                                </a:lnTo>
                                <a:lnTo>
                                  <a:pt x="461" y="94"/>
                                </a:lnTo>
                                <a:lnTo>
                                  <a:pt x="463" y="103"/>
                                </a:lnTo>
                                <a:lnTo>
                                  <a:pt x="465" y="111"/>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434" y="212"/>
                                </a:lnTo>
                                <a:lnTo>
                                  <a:pt x="428" y="218"/>
                                </a:lnTo>
                                <a:lnTo>
                                  <a:pt x="422" y="223"/>
                                </a:lnTo>
                                <a:lnTo>
                                  <a:pt x="416" y="229"/>
                                </a:lnTo>
                                <a:lnTo>
                                  <a:pt x="409" y="233"/>
                                </a:lnTo>
                                <a:lnTo>
                                  <a:pt x="402" y="238"/>
                                </a:lnTo>
                                <a:lnTo>
                                  <a:pt x="395" y="242"/>
                                </a:lnTo>
                                <a:lnTo>
                                  <a:pt x="387" y="245"/>
                                </a:lnTo>
                                <a:lnTo>
                                  <a:pt x="379" y="248"/>
                                </a:lnTo>
                                <a:lnTo>
                                  <a:pt x="363" y="252"/>
                                </a:lnTo>
                                <a:lnTo>
                                  <a:pt x="346" y="255"/>
                                </a:lnTo>
                                <a:lnTo>
                                  <a:pt x="338" y="255"/>
                                </a:lnTo>
                                <a:lnTo>
                                  <a:pt x="128" y="255"/>
                                </a:lnTo>
                                <a:lnTo>
                                  <a:pt x="111" y="254"/>
                                </a:lnTo>
                                <a:lnTo>
                                  <a:pt x="95" y="251"/>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0C5E6F" id="Group 957603222" o:spid="_x0000_s1026" style="position:absolute;margin-left:105.15pt;margin-top:-.6pt;width:23.25pt;height:12.75pt;z-index:-251587584;mso-position-horizontal-relative:page" coordorigin="2102,-12"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">
                <v:shape id="Freeform 415" o:spid="_x0000_s1027" style="position:absolute;left:2102;top:-12;width:465;height:255;visibility:visible;mso-wrap-style:square;v-text-anchor:top" coordsize="46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" path="m,127r,-8l1,111r2,-8l5,94,7,86r3,-7l13,71r4,-7l22,57r5,-7l32,43r6,-6l44,31,57,21,71,13,87,6,103,2,120,r8,l338,r17,1l371,4r16,6l402,17r14,9l428,37r6,6l439,50r5,7l449,64r4,7l456,79r3,7l461,94r2,9l465,111r,8l465,127r,9l465,144r-2,8l461,160r-2,8l456,176r-3,8l449,191r-5,7l439,205r-5,7l428,218r-6,5l416,229r-7,4l402,238r-7,4l387,245r-8,3l363,252r-17,3l338,255r-210,l111,254,95,251,79,245r-8,-3l64,238r-7,-5l50,229r-6,-6l38,218r-6,-6l27,205r-5,-7l17,191r-4,-7l10,176,7,168,5,160,3,152,1,144,,136r,-9xe" filled="f" strokecolor="#99a0a6">
                  <v:path arrowok="t" o:connecttype="custom" o:connectlocs="0,107;3,91;7,74;13,59;22,45;32,31;44,19;71,1;103,-10;128,-12;355,-11;387,-2;416,14;434,31;444,45;453,59;459,74;463,91;465,107;465,124;463,140;459,156;453,172;444,186;434,200;422,211;409,221;395,230;379,236;346,243;128,243;95,239;71,230;57,221;44,211;32,200;22,186;13,172;7,156;3,140;0,124" o:connectangles="0,0,0,0,0,0,0,0,0,0,0,0,0,0,0,0,0,0,0,0,0,0,0,0,0,0,0,0,0,0,0,0,0,0,0,0,0,0,0,0,0"/>
                </v:shape>
                <w10:wrap anchorx="page"/>
              </v:group>
            </w:pict>
          </mc:Fallback>
        </mc:AlternateContent>
      </w:r>
      <w:r w:rsidRPr="00EB7BFD">
        <w:rPr>
          <w:color w:val="202024"/>
          <w:w w:val="103"/>
          <w:sz w:val="24"/>
          <w:szCs w:val="24"/>
        </w:rPr>
        <w:t>1</w:t>
      </w:r>
      <w:r w:rsidRPr="00EB7BFD">
        <w:rPr>
          <w:color w:val="202024"/>
          <w:spacing w:val="-1"/>
          <w:w w:val="103"/>
          <w:sz w:val="24"/>
          <w:szCs w:val="24"/>
        </w:rPr>
        <w:t>y</w:t>
      </w:r>
      <w:r w:rsidRPr="00EB7BFD">
        <w:rPr>
          <w:color w:val="202024"/>
          <w:w w:val="119"/>
          <w:sz w:val="24"/>
          <w:szCs w:val="24"/>
        </w:rPr>
        <w:t>e</w:t>
      </w:r>
      <w:r w:rsidRPr="00EB7BFD">
        <w:rPr>
          <w:color w:val="202024"/>
          <w:w w:val="122"/>
          <w:sz w:val="24"/>
          <w:szCs w:val="24"/>
        </w:rPr>
        <w:t>a</w:t>
      </w:r>
      <w:r w:rsidRPr="00EB7BFD">
        <w:rPr>
          <w:color w:val="202024"/>
          <w:w w:val="101"/>
          <w:sz w:val="24"/>
          <w:szCs w:val="24"/>
        </w:rPr>
        <w:t>r</w:t>
      </w:r>
    </w:p>
    <w:p w14:paraId="5C3E2F2C" w14:textId="77777777" w:rsidR="00FB3208" w:rsidRPr="00EB7BFD" w:rsidRDefault="00FB3208" w:rsidP="00FB3208">
      <w:pPr>
        <w:spacing w:before="7" w:line="180" w:lineRule="exact"/>
        <w:rPr>
          <w:sz w:val="24"/>
          <w:szCs w:val="24"/>
        </w:rPr>
      </w:pPr>
    </w:p>
    <w:p w14:paraId="58A48233" w14:textId="259B89D0" w:rsidR="00FB3208" w:rsidRPr="00EB7BFD" w:rsidRDefault="00FB3208" w:rsidP="00FB3208">
      <w:pPr>
        <w:ind w:left="2226"/>
        <w:rPr>
          <w:sz w:val="24"/>
          <w:szCs w:val="24"/>
        </w:rPr>
      </w:pPr>
      <w:r w:rsidRPr="00EB7BFD">
        <w:rPr>
          <w:noProof/>
          <w:sz w:val="24"/>
          <w:szCs w:val="24"/>
        </w:rPr>
        <mc:AlternateContent>
          <mc:Choice Requires="wpg">
            <w:drawing>
              <wp:anchor distT="0" distB="0" distL="114300" distR="114300" simplePos="0" relativeHeight="251729920" behindDoc="1" locked="0" layoutInCell="1" allowOverlap="1" wp14:anchorId="1734E822" wp14:editId="3BB18DD9">
                <wp:simplePos x="0" y="0"/>
                <wp:positionH relativeFrom="page">
                  <wp:posOffset>1335405</wp:posOffset>
                </wp:positionH>
                <wp:positionV relativeFrom="paragraph">
                  <wp:posOffset>-7620</wp:posOffset>
                </wp:positionV>
                <wp:extent cx="295275" cy="161925"/>
                <wp:effectExtent l="11430" t="11430" r="7620" b="7620"/>
                <wp:wrapNone/>
                <wp:docPr id="957603220" name="Group 957603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161925"/>
                          <a:chOff x="2102" y="-12"/>
                          <a:chExt cx="465" cy="255"/>
                        </a:xfrm>
                      </wpg:grpSpPr>
                      <wps:wsp>
                        <wps:cNvPr id="957603221" name="Freeform 417"/>
                        <wps:cNvSpPr>
                          <a:spLocks/>
                        </wps:cNvSpPr>
                        <wps:spPr bwMode="auto">
                          <a:xfrm>
                            <a:off x="2102" y="-12"/>
                            <a:ext cx="465" cy="255"/>
                          </a:xfrm>
                          <a:custGeom>
                            <a:avLst/>
                            <a:gdLst>
                              <a:gd name="T0" fmla="+- 0 2102 2102"/>
                              <a:gd name="T1" fmla="*/ T0 w 465"/>
                              <a:gd name="T2" fmla="+- 0 107 -12"/>
                              <a:gd name="T3" fmla="*/ 107 h 255"/>
                              <a:gd name="T4" fmla="+- 0 2105 2102"/>
                              <a:gd name="T5" fmla="*/ T4 w 465"/>
                              <a:gd name="T6" fmla="+- 0 91 -12"/>
                              <a:gd name="T7" fmla="*/ 91 h 255"/>
                              <a:gd name="T8" fmla="+- 0 2109 2102"/>
                              <a:gd name="T9" fmla="*/ T8 w 465"/>
                              <a:gd name="T10" fmla="+- 0 74 -12"/>
                              <a:gd name="T11" fmla="*/ 74 h 255"/>
                              <a:gd name="T12" fmla="+- 0 2115 2102"/>
                              <a:gd name="T13" fmla="*/ T12 w 465"/>
                              <a:gd name="T14" fmla="+- 0 59 -12"/>
                              <a:gd name="T15" fmla="*/ 59 h 255"/>
                              <a:gd name="T16" fmla="+- 0 2124 2102"/>
                              <a:gd name="T17" fmla="*/ T16 w 465"/>
                              <a:gd name="T18" fmla="+- 0 45 -12"/>
                              <a:gd name="T19" fmla="*/ 45 h 255"/>
                              <a:gd name="T20" fmla="+- 0 2134 2102"/>
                              <a:gd name="T21" fmla="*/ T20 w 465"/>
                              <a:gd name="T22" fmla="+- 0 31 -12"/>
                              <a:gd name="T23" fmla="*/ 31 h 255"/>
                              <a:gd name="T24" fmla="+- 0 2146 2102"/>
                              <a:gd name="T25" fmla="*/ T24 w 465"/>
                              <a:gd name="T26" fmla="+- 0 19 -12"/>
                              <a:gd name="T27" fmla="*/ 19 h 255"/>
                              <a:gd name="T28" fmla="+- 0 2159 2102"/>
                              <a:gd name="T29" fmla="*/ T28 w 465"/>
                              <a:gd name="T30" fmla="+- 0 9 -12"/>
                              <a:gd name="T31" fmla="*/ 9 h 255"/>
                              <a:gd name="T32" fmla="+- 0 2173 2102"/>
                              <a:gd name="T33" fmla="*/ T32 w 465"/>
                              <a:gd name="T34" fmla="+- 0 1 -12"/>
                              <a:gd name="T35" fmla="*/ 1 h 255"/>
                              <a:gd name="T36" fmla="+- 0 2189 2102"/>
                              <a:gd name="T37" fmla="*/ T36 w 465"/>
                              <a:gd name="T38" fmla="+- 0 -6 -12"/>
                              <a:gd name="T39" fmla="*/ -6 h 255"/>
                              <a:gd name="T40" fmla="+- 0 2205 2102"/>
                              <a:gd name="T41" fmla="*/ T40 w 465"/>
                              <a:gd name="T42" fmla="+- 0 -10 -12"/>
                              <a:gd name="T43" fmla="*/ -10 h 255"/>
                              <a:gd name="T44" fmla="+- 0 2222 2102"/>
                              <a:gd name="T45" fmla="*/ T44 w 465"/>
                              <a:gd name="T46" fmla="+- 0 -12 -12"/>
                              <a:gd name="T47" fmla="*/ -12 h 255"/>
                              <a:gd name="T48" fmla="+- 0 2440 2102"/>
                              <a:gd name="T49" fmla="*/ T48 w 465"/>
                              <a:gd name="T50" fmla="+- 0 -12 -12"/>
                              <a:gd name="T51" fmla="*/ -12 h 255"/>
                              <a:gd name="T52" fmla="+- 0 2457 2102"/>
                              <a:gd name="T53" fmla="*/ T52 w 465"/>
                              <a:gd name="T54" fmla="+- 0 -11 -12"/>
                              <a:gd name="T55" fmla="*/ -11 h 255"/>
                              <a:gd name="T56" fmla="+- 0 2473 2102"/>
                              <a:gd name="T57" fmla="*/ T56 w 465"/>
                              <a:gd name="T58" fmla="+- 0 -8 -12"/>
                              <a:gd name="T59" fmla="*/ -8 h 255"/>
                              <a:gd name="T60" fmla="+- 0 2489 2102"/>
                              <a:gd name="T61" fmla="*/ T60 w 465"/>
                              <a:gd name="T62" fmla="+- 0 -2 -12"/>
                              <a:gd name="T63" fmla="*/ -2 h 255"/>
                              <a:gd name="T64" fmla="+- 0 2504 2102"/>
                              <a:gd name="T65" fmla="*/ T64 w 465"/>
                              <a:gd name="T66" fmla="+- 0 5 -12"/>
                              <a:gd name="T67" fmla="*/ 5 h 255"/>
                              <a:gd name="T68" fmla="+- 0 2518 2102"/>
                              <a:gd name="T69" fmla="*/ T68 w 465"/>
                              <a:gd name="T70" fmla="+- 0 14 -12"/>
                              <a:gd name="T71" fmla="*/ 14 h 255"/>
                              <a:gd name="T72" fmla="+- 0 2530 2102"/>
                              <a:gd name="T73" fmla="*/ T72 w 465"/>
                              <a:gd name="T74" fmla="+- 0 25 -12"/>
                              <a:gd name="T75" fmla="*/ 25 h 255"/>
                              <a:gd name="T76" fmla="+- 0 2541 2102"/>
                              <a:gd name="T77" fmla="*/ T76 w 465"/>
                              <a:gd name="T78" fmla="+- 0 38 -12"/>
                              <a:gd name="T79" fmla="*/ 38 h 255"/>
                              <a:gd name="T80" fmla="+- 0 2551 2102"/>
                              <a:gd name="T81" fmla="*/ T80 w 465"/>
                              <a:gd name="T82" fmla="+- 0 52 -12"/>
                              <a:gd name="T83" fmla="*/ 52 h 255"/>
                              <a:gd name="T84" fmla="+- 0 2558 2102"/>
                              <a:gd name="T85" fmla="*/ T84 w 465"/>
                              <a:gd name="T86" fmla="+- 0 67 -12"/>
                              <a:gd name="T87" fmla="*/ 67 h 255"/>
                              <a:gd name="T88" fmla="+- 0 2563 2102"/>
                              <a:gd name="T89" fmla="*/ T88 w 465"/>
                              <a:gd name="T90" fmla="+- 0 82 -12"/>
                              <a:gd name="T91" fmla="*/ 82 h 255"/>
                              <a:gd name="T92" fmla="+- 0 2567 2102"/>
                              <a:gd name="T93" fmla="*/ T92 w 465"/>
                              <a:gd name="T94" fmla="+- 0 99 -12"/>
                              <a:gd name="T95" fmla="*/ 99 h 255"/>
                              <a:gd name="T96" fmla="+- 0 2567 2102"/>
                              <a:gd name="T97" fmla="*/ T96 w 465"/>
                              <a:gd name="T98" fmla="+- 0 115 -12"/>
                              <a:gd name="T99" fmla="*/ 115 h 255"/>
                              <a:gd name="T100" fmla="+- 0 2567 2102"/>
                              <a:gd name="T101" fmla="*/ T100 w 465"/>
                              <a:gd name="T102" fmla="+- 0 132 -12"/>
                              <a:gd name="T103" fmla="*/ 132 h 255"/>
                              <a:gd name="T104" fmla="+- 0 2563 2102"/>
                              <a:gd name="T105" fmla="*/ T104 w 465"/>
                              <a:gd name="T106" fmla="+- 0 148 -12"/>
                              <a:gd name="T107" fmla="*/ 148 h 255"/>
                              <a:gd name="T108" fmla="+- 0 2558 2102"/>
                              <a:gd name="T109" fmla="*/ T108 w 465"/>
                              <a:gd name="T110" fmla="+- 0 164 -12"/>
                              <a:gd name="T111" fmla="*/ 164 h 255"/>
                              <a:gd name="T112" fmla="+- 0 2551 2102"/>
                              <a:gd name="T113" fmla="*/ T112 w 465"/>
                              <a:gd name="T114" fmla="+- 0 179 -12"/>
                              <a:gd name="T115" fmla="*/ 179 h 255"/>
                              <a:gd name="T116" fmla="+- 0 2541 2102"/>
                              <a:gd name="T117" fmla="*/ T116 w 465"/>
                              <a:gd name="T118" fmla="+- 0 193 -12"/>
                              <a:gd name="T119" fmla="*/ 193 h 255"/>
                              <a:gd name="T120" fmla="+- 0 2530 2102"/>
                              <a:gd name="T121" fmla="*/ T120 w 465"/>
                              <a:gd name="T122" fmla="+- 0 206 -12"/>
                              <a:gd name="T123" fmla="*/ 206 h 255"/>
                              <a:gd name="T124" fmla="+- 0 2518 2102"/>
                              <a:gd name="T125" fmla="*/ T124 w 465"/>
                              <a:gd name="T126" fmla="+- 0 217 -12"/>
                              <a:gd name="T127" fmla="*/ 217 h 255"/>
                              <a:gd name="T128" fmla="+- 0 2504 2102"/>
                              <a:gd name="T129" fmla="*/ T128 w 465"/>
                              <a:gd name="T130" fmla="+- 0 226 -12"/>
                              <a:gd name="T131" fmla="*/ 226 h 255"/>
                              <a:gd name="T132" fmla="+- 0 2489 2102"/>
                              <a:gd name="T133" fmla="*/ T132 w 465"/>
                              <a:gd name="T134" fmla="+- 0 233 -12"/>
                              <a:gd name="T135" fmla="*/ 233 h 255"/>
                              <a:gd name="T136" fmla="+- 0 2473 2102"/>
                              <a:gd name="T137" fmla="*/ T136 w 465"/>
                              <a:gd name="T138" fmla="+- 0 239 -12"/>
                              <a:gd name="T139" fmla="*/ 239 h 255"/>
                              <a:gd name="T140" fmla="+- 0 2457 2102"/>
                              <a:gd name="T141" fmla="*/ T140 w 465"/>
                              <a:gd name="T142" fmla="+- 0 242 -12"/>
                              <a:gd name="T143" fmla="*/ 242 h 255"/>
                              <a:gd name="T144" fmla="+- 0 2440 2102"/>
                              <a:gd name="T145" fmla="*/ T144 w 465"/>
                              <a:gd name="T146" fmla="+- 0 243 -12"/>
                              <a:gd name="T147" fmla="*/ 243 h 255"/>
                              <a:gd name="T148" fmla="+- 0 2222 2102"/>
                              <a:gd name="T149" fmla="*/ T148 w 465"/>
                              <a:gd name="T150" fmla="+- 0 243 -12"/>
                              <a:gd name="T151" fmla="*/ 243 h 255"/>
                              <a:gd name="T152" fmla="+- 0 2205 2102"/>
                              <a:gd name="T153" fmla="*/ T152 w 465"/>
                              <a:gd name="T154" fmla="+- 0 240 -12"/>
                              <a:gd name="T155" fmla="*/ 240 h 255"/>
                              <a:gd name="T156" fmla="+- 0 2189 2102"/>
                              <a:gd name="T157" fmla="*/ T156 w 465"/>
                              <a:gd name="T158" fmla="+- 0 236 -12"/>
                              <a:gd name="T159" fmla="*/ 236 h 255"/>
                              <a:gd name="T160" fmla="+- 0 2173 2102"/>
                              <a:gd name="T161" fmla="*/ T160 w 465"/>
                              <a:gd name="T162" fmla="+- 0 230 -12"/>
                              <a:gd name="T163" fmla="*/ 230 h 255"/>
                              <a:gd name="T164" fmla="+- 0 2159 2102"/>
                              <a:gd name="T165" fmla="*/ T164 w 465"/>
                              <a:gd name="T166" fmla="+- 0 221 -12"/>
                              <a:gd name="T167" fmla="*/ 221 h 255"/>
                              <a:gd name="T168" fmla="+- 0 2146 2102"/>
                              <a:gd name="T169" fmla="*/ T168 w 465"/>
                              <a:gd name="T170" fmla="+- 0 211 -12"/>
                              <a:gd name="T171" fmla="*/ 211 h 255"/>
                              <a:gd name="T172" fmla="+- 0 2134 2102"/>
                              <a:gd name="T173" fmla="*/ T172 w 465"/>
                              <a:gd name="T174" fmla="+- 0 200 -12"/>
                              <a:gd name="T175" fmla="*/ 200 h 255"/>
                              <a:gd name="T176" fmla="+- 0 2124 2102"/>
                              <a:gd name="T177" fmla="*/ T176 w 465"/>
                              <a:gd name="T178" fmla="+- 0 186 -12"/>
                              <a:gd name="T179" fmla="*/ 186 h 255"/>
                              <a:gd name="T180" fmla="+- 0 2115 2102"/>
                              <a:gd name="T181" fmla="*/ T180 w 465"/>
                              <a:gd name="T182" fmla="+- 0 172 -12"/>
                              <a:gd name="T183" fmla="*/ 172 h 255"/>
                              <a:gd name="T184" fmla="+- 0 2109 2102"/>
                              <a:gd name="T185" fmla="*/ T184 w 465"/>
                              <a:gd name="T186" fmla="+- 0 156 -12"/>
                              <a:gd name="T187" fmla="*/ 156 h 255"/>
                              <a:gd name="T188" fmla="+- 0 2105 2102"/>
                              <a:gd name="T189" fmla="*/ T188 w 465"/>
                              <a:gd name="T190" fmla="+- 0 140 -12"/>
                              <a:gd name="T191" fmla="*/ 140 h 255"/>
                              <a:gd name="T192" fmla="+- 0 2102 2102"/>
                              <a:gd name="T193" fmla="*/ T192 w 465"/>
                              <a:gd name="T194" fmla="+- 0 124 -12"/>
                              <a:gd name="T195" fmla="*/ 124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6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338" y="0"/>
                                </a:lnTo>
                                <a:lnTo>
                                  <a:pt x="346" y="0"/>
                                </a:lnTo>
                                <a:lnTo>
                                  <a:pt x="355" y="1"/>
                                </a:lnTo>
                                <a:lnTo>
                                  <a:pt x="363" y="2"/>
                                </a:lnTo>
                                <a:lnTo>
                                  <a:pt x="371" y="4"/>
                                </a:lnTo>
                                <a:lnTo>
                                  <a:pt x="379" y="6"/>
                                </a:lnTo>
                                <a:lnTo>
                                  <a:pt x="387" y="10"/>
                                </a:lnTo>
                                <a:lnTo>
                                  <a:pt x="395" y="13"/>
                                </a:lnTo>
                                <a:lnTo>
                                  <a:pt x="402" y="17"/>
                                </a:lnTo>
                                <a:lnTo>
                                  <a:pt x="409" y="21"/>
                                </a:lnTo>
                                <a:lnTo>
                                  <a:pt x="416" y="26"/>
                                </a:lnTo>
                                <a:lnTo>
                                  <a:pt x="422" y="31"/>
                                </a:lnTo>
                                <a:lnTo>
                                  <a:pt x="428" y="37"/>
                                </a:lnTo>
                                <a:lnTo>
                                  <a:pt x="434" y="43"/>
                                </a:lnTo>
                                <a:lnTo>
                                  <a:pt x="439" y="50"/>
                                </a:lnTo>
                                <a:lnTo>
                                  <a:pt x="444" y="57"/>
                                </a:lnTo>
                                <a:lnTo>
                                  <a:pt x="449" y="64"/>
                                </a:lnTo>
                                <a:lnTo>
                                  <a:pt x="453" y="71"/>
                                </a:lnTo>
                                <a:lnTo>
                                  <a:pt x="456" y="79"/>
                                </a:lnTo>
                                <a:lnTo>
                                  <a:pt x="459" y="86"/>
                                </a:lnTo>
                                <a:lnTo>
                                  <a:pt x="461" y="94"/>
                                </a:lnTo>
                                <a:lnTo>
                                  <a:pt x="463" y="103"/>
                                </a:lnTo>
                                <a:lnTo>
                                  <a:pt x="465" y="111"/>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434" y="212"/>
                                </a:lnTo>
                                <a:lnTo>
                                  <a:pt x="428" y="218"/>
                                </a:lnTo>
                                <a:lnTo>
                                  <a:pt x="422" y="223"/>
                                </a:lnTo>
                                <a:lnTo>
                                  <a:pt x="416" y="229"/>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76D553" id="Group 957603220" o:spid="_x0000_s1026" style="position:absolute;margin-left:105.15pt;margin-top:-.6pt;width:23.25pt;height:12.75pt;z-index:-251586560;mso-position-horizontal-relative:page" coordorigin="2102,-12"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">
                <v:shape id="Freeform 417" o:spid="_x0000_s1027" style="position:absolute;left:2102;top:-12;width:465;height:255;visibility:visible;mso-wrap-style:square;v-text-anchor:top" coordsize="46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" path="m,127r,-8l1,111r2,-8l5,94,7,86r3,-7l13,71r4,-7l22,57r5,-7l32,43r6,-6l44,31r6,-5l57,21r7,-4l71,13r8,-3l87,6,95,4r8,-2l111,1,120,r8,l338,r8,l355,1r8,1l371,4r8,2l387,10r8,3l402,17r7,4l416,26r6,5l428,37r6,6l439,50r5,7l449,64r4,7l456,79r3,7l461,94r2,9l465,111r,8l465,127r,9l465,144r-2,8l461,160r-2,8l456,176r-3,8l449,191r-5,7l439,205r-5,7l428,218r-6,5l416,229r-7,4l402,238r-7,4l387,245r-8,3l371,251r-8,1l355,254r-9,1l338,255r-210,l120,255r-9,-1l103,252r-8,-1l87,248r-8,-3l71,242r-7,-4l57,233r-7,-4l44,223r-6,-5l32,212r-5,-7l22,198r-5,-7l13,184r-3,-8l7,168,5,160,3,152,1,144,,136r,-9xe" filled="f" strokecolor="#99a0a6">
                  <v:path arrowok="t" o:connecttype="custom" o:connectlocs="0,107;3,91;7,74;13,59;22,45;32,31;44,19;57,9;71,1;87,-6;103,-10;120,-12;338,-12;355,-11;371,-8;387,-2;402,5;416,14;428,25;439,38;449,52;456,67;461,82;465,99;465,115;465,132;461,148;456,164;449,179;439,193;428,206;416,217;402,226;387,233;371,239;355,242;338,243;120,243;103,240;87,236;71,230;57,221;44,211;32,200;22,186;13,172;7,156;3,140;0,124" o:connectangles="0,0,0,0,0,0,0,0,0,0,0,0,0,0,0,0,0,0,0,0,0,0,0,0,0,0,0,0,0,0,0,0,0,0,0,0,0,0,0,0,0,0,0,0,0,0,0,0,0"/>
                </v:shape>
                <w10:wrap anchorx="page"/>
              </v:group>
            </w:pict>
          </mc:Fallback>
        </mc:AlternateContent>
      </w:r>
      <w:r w:rsidRPr="00EB7BFD">
        <w:rPr>
          <w:color w:val="202024"/>
          <w:sz w:val="24"/>
          <w:szCs w:val="24"/>
        </w:rPr>
        <w:t>1-2</w:t>
      </w:r>
      <w:r w:rsidRPr="00EB7BFD">
        <w:rPr>
          <w:color w:val="202024"/>
          <w:spacing w:val="12"/>
          <w:sz w:val="24"/>
          <w:szCs w:val="24"/>
        </w:rPr>
        <w:t xml:space="preserve"> </w:t>
      </w:r>
      <w:r w:rsidRPr="00EB7BFD">
        <w:rPr>
          <w:color w:val="202024"/>
          <w:spacing w:val="-1"/>
          <w:w w:val="94"/>
          <w:sz w:val="24"/>
          <w:szCs w:val="24"/>
        </w:rPr>
        <w:t>y</w:t>
      </w:r>
      <w:r w:rsidRPr="00EB7BFD">
        <w:rPr>
          <w:color w:val="202024"/>
          <w:w w:val="119"/>
          <w:sz w:val="24"/>
          <w:szCs w:val="24"/>
        </w:rPr>
        <w:t>e</w:t>
      </w:r>
      <w:r w:rsidRPr="00EB7BFD">
        <w:rPr>
          <w:color w:val="202024"/>
          <w:w w:val="122"/>
          <w:sz w:val="24"/>
          <w:szCs w:val="24"/>
        </w:rPr>
        <w:t>a</w:t>
      </w:r>
      <w:r w:rsidRPr="00EB7BFD">
        <w:rPr>
          <w:color w:val="202024"/>
          <w:w w:val="101"/>
          <w:sz w:val="24"/>
          <w:szCs w:val="24"/>
        </w:rPr>
        <w:t>r</w:t>
      </w:r>
      <w:r w:rsidRPr="00EB7BFD">
        <w:rPr>
          <w:color w:val="202024"/>
          <w:w w:val="132"/>
          <w:sz w:val="24"/>
          <w:szCs w:val="24"/>
        </w:rPr>
        <w:t>s</w:t>
      </w:r>
    </w:p>
    <w:p w14:paraId="3A23C8DA" w14:textId="77777777" w:rsidR="00FB3208" w:rsidRPr="00EB7BFD" w:rsidRDefault="00FB3208" w:rsidP="00FB3208">
      <w:pPr>
        <w:spacing w:before="7" w:line="180" w:lineRule="exact"/>
        <w:rPr>
          <w:sz w:val="24"/>
          <w:szCs w:val="24"/>
        </w:rPr>
      </w:pPr>
    </w:p>
    <w:p w14:paraId="09DD235F" w14:textId="21461C46" w:rsidR="00FB3208" w:rsidRPr="00EB7BFD" w:rsidRDefault="00FB3208" w:rsidP="00FB3208">
      <w:pPr>
        <w:ind w:left="2226"/>
        <w:rPr>
          <w:sz w:val="24"/>
          <w:szCs w:val="24"/>
        </w:rPr>
      </w:pPr>
      <w:r w:rsidRPr="00EB7BFD">
        <w:rPr>
          <w:noProof/>
          <w:sz w:val="24"/>
          <w:szCs w:val="24"/>
        </w:rPr>
        <mc:AlternateContent>
          <mc:Choice Requires="wpg">
            <w:drawing>
              <wp:anchor distT="0" distB="0" distL="114300" distR="114300" simplePos="0" relativeHeight="251730944" behindDoc="1" locked="0" layoutInCell="1" allowOverlap="1" wp14:anchorId="63BA1327" wp14:editId="3FA46867">
                <wp:simplePos x="0" y="0"/>
                <wp:positionH relativeFrom="page">
                  <wp:posOffset>1335405</wp:posOffset>
                </wp:positionH>
                <wp:positionV relativeFrom="paragraph">
                  <wp:posOffset>-7620</wp:posOffset>
                </wp:positionV>
                <wp:extent cx="295275" cy="161925"/>
                <wp:effectExtent l="11430" t="11430" r="7620" b="7620"/>
                <wp:wrapNone/>
                <wp:docPr id="957603218" name="Group 957603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161925"/>
                          <a:chOff x="2102" y="-12"/>
                          <a:chExt cx="465" cy="255"/>
                        </a:xfrm>
                      </wpg:grpSpPr>
                      <wps:wsp>
                        <wps:cNvPr id="957603219" name="Freeform 419"/>
                        <wps:cNvSpPr>
                          <a:spLocks/>
                        </wps:cNvSpPr>
                        <wps:spPr bwMode="auto">
                          <a:xfrm>
                            <a:off x="2102" y="-12"/>
                            <a:ext cx="465" cy="255"/>
                          </a:xfrm>
                          <a:custGeom>
                            <a:avLst/>
                            <a:gdLst>
                              <a:gd name="T0" fmla="+- 0 2102 2102"/>
                              <a:gd name="T1" fmla="*/ T0 w 465"/>
                              <a:gd name="T2" fmla="+- 0 107 -12"/>
                              <a:gd name="T3" fmla="*/ 107 h 255"/>
                              <a:gd name="T4" fmla="+- 0 2105 2102"/>
                              <a:gd name="T5" fmla="*/ T4 w 465"/>
                              <a:gd name="T6" fmla="+- 0 91 -12"/>
                              <a:gd name="T7" fmla="*/ 91 h 255"/>
                              <a:gd name="T8" fmla="+- 0 2109 2102"/>
                              <a:gd name="T9" fmla="*/ T8 w 465"/>
                              <a:gd name="T10" fmla="+- 0 74 -12"/>
                              <a:gd name="T11" fmla="*/ 74 h 255"/>
                              <a:gd name="T12" fmla="+- 0 2115 2102"/>
                              <a:gd name="T13" fmla="*/ T12 w 465"/>
                              <a:gd name="T14" fmla="+- 0 59 -12"/>
                              <a:gd name="T15" fmla="*/ 59 h 255"/>
                              <a:gd name="T16" fmla="+- 0 2124 2102"/>
                              <a:gd name="T17" fmla="*/ T16 w 465"/>
                              <a:gd name="T18" fmla="+- 0 45 -12"/>
                              <a:gd name="T19" fmla="*/ 45 h 255"/>
                              <a:gd name="T20" fmla="+- 0 2134 2102"/>
                              <a:gd name="T21" fmla="*/ T20 w 465"/>
                              <a:gd name="T22" fmla="+- 0 31 -12"/>
                              <a:gd name="T23" fmla="*/ 31 h 255"/>
                              <a:gd name="T24" fmla="+- 0 2146 2102"/>
                              <a:gd name="T25" fmla="*/ T24 w 465"/>
                              <a:gd name="T26" fmla="+- 0 19 -12"/>
                              <a:gd name="T27" fmla="*/ 19 h 255"/>
                              <a:gd name="T28" fmla="+- 0 2159 2102"/>
                              <a:gd name="T29" fmla="*/ T28 w 465"/>
                              <a:gd name="T30" fmla="+- 0 9 -12"/>
                              <a:gd name="T31" fmla="*/ 9 h 255"/>
                              <a:gd name="T32" fmla="+- 0 2173 2102"/>
                              <a:gd name="T33" fmla="*/ T32 w 465"/>
                              <a:gd name="T34" fmla="+- 0 1 -12"/>
                              <a:gd name="T35" fmla="*/ 1 h 255"/>
                              <a:gd name="T36" fmla="+- 0 2189 2102"/>
                              <a:gd name="T37" fmla="*/ T36 w 465"/>
                              <a:gd name="T38" fmla="+- 0 -6 -12"/>
                              <a:gd name="T39" fmla="*/ -6 h 255"/>
                              <a:gd name="T40" fmla="+- 0 2205 2102"/>
                              <a:gd name="T41" fmla="*/ T40 w 465"/>
                              <a:gd name="T42" fmla="+- 0 -10 -12"/>
                              <a:gd name="T43" fmla="*/ -10 h 255"/>
                              <a:gd name="T44" fmla="+- 0 2222 2102"/>
                              <a:gd name="T45" fmla="*/ T44 w 465"/>
                              <a:gd name="T46" fmla="+- 0 -12 -12"/>
                              <a:gd name="T47" fmla="*/ -12 h 255"/>
                              <a:gd name="T48" fmla="+- 0 2440 2102"/>
                              <a:gd name="T49" fmla="*/ T48 w 465"/>
                              <a:gd name="T50" fmla="+- 0 -12 -12"/>
                              <a:gd name="T51" fmla="*/ -12 h 255"/>
                              <a:gd name="T52" fmla="+- 0 2457 2102"/>
                              <a:gd name="T53" fmla="*/ T52 w 465"/>
                              <a:gd name="T54" fmla="+- 0 -11 -12"/>
                              <a:gd name="T55" fmla="*/ -11 h 255"/>
                              <a:gd name="T56" fmla="+- 0 2473 2102"/>
                              <a:gd name="T57" fmla="*/ T56 w 465"/>
                              <a:gd name="T58" fmla="+- 0 -8 -12"/>
                              <a:gd name="T59" fmla="*/ -8 h 255"/>
                              <a:gd name="T60" fmla="+- 0 2489 2102"/>
                              <a:gd name="T61" fmla="*/ T60 w 465"/>
                              <a:gd name="T62" fmla="+- 0 -2 -12"/>
                              <a:gd name="T63" fmla="*/ -2 h 255"/>
                              <a:gd name="T64" fmla="+- 0 2504 2102"/>
                              <a:gd name="T65" fmla="*/ T64 w 465"/>
                              <a:gd name="T66" fmla="+- 0 5 -12"/>
                              <a:gd name="T67" fmla="*/ 5 h 255"/>
                              <a:gd name="T68" fmla="+- 0 2518 2102"/>
                              <a:gd name="T69" fmla="*/ T68 w 465"/>
                              <a:gd name="T70" fmla="+- 0 14 -12"/>
                              <a:gd name="T71" fmla="*/ 14 h 255"/>
                              <a:gd name="T72" fmla="+- 0 2530 2102"/>
                              <a:gd name="T73" fmla="*/ T72 w 465"/>
                              <a:gd name="T74" fmla="+- 0 25 -12"/>
                              <a:gd name="T75" fmla="*/ 25 h 255"/>
                              <a:gd name="T76" fmla="+- 0 2541 2102"/>
                              <a:gd name="T77" fmla="*/ T76 w 465"/>
                              <a:gd name="T78" fmla="+- 0 38 -12"/>
                              <a:gd name="T79" fmla="*/ 38 h 255"/>
                              <a:gd name="T80" fmla="+- 0 2551 2102"/>
                              <a:gd name="T81" fmla="*/ T80 w 465"/>
                              <a:gd name="T82" fmla="+- 0 52 -12"/>
                              <a:gd name="T83" fmla="*/ 52 h 255"/>
                              <a:gd name="T84" fmla="+- 0 2558 2102"/>
                              <a:gd name="T85" fmla="*/ T84 w 465"/>
                              <a:gd name="T86" fmla="+- 0 67 -12"/>
                              <a:gd name="T87" fmla="*/ 67 h 255"/>
                              <a:gd name="T88" fmla="+- 0 2563 2102"/>
                              <a:gd name="T89" fmla="*/ T88 w 465"/>
                              <a:gd name="T90" fmla="+- 0 82 -12"/>
                              <a:gd name="T91" fmla="*/ 82 h 255"/>
                              <a:gd name="T92" fmla="+- 0 2567 2102"/>
                              <a:gd name="T93" fmla="*/ T92 w 465"/>
                              <a:gd name="T94" fmla="+- 0 99 -12"/>
                              <a:gd name="T95" fmla="*/ 99 h 255"/>
                              <a:gd name="T96" fmla="+- 0 2567 2102"/>
                              <a:gd name="T97" fmla="*/ T96 w 465"/>
                              <a:gd name="T98" fmla="+- 0 115 -12"/>
                              <a:gd name="T99" fmla="*/ 115 h 255"/>
                              <a:gd name="T100" fmla="+- 0 2567 2102"/>
                              <a:gd name="T101" fmla="*/ T100 w 465"/>
                              <a:gd name="T102" fmla="+- 0 132 -12"/>
                              <a:gd name="T103" fmla="*/ 132 h 255"/>
                              <a:gd name="T104" fmla="+- 0 2563 2102"/>
                              <a:gd name="T105" fmla="*/ T104 w 465"/>
                              <a:gd name="T106" fmla="+- 0 148 -12"/>
                              <a:gd name="T107" fmla="*/ 148 h 255"/>
                              <a:gd name="T108" fmla="+- 0 2558 2102"/>
                              <a:gd name="T109" fmla="*/ T108 w 465"/>
                              <a:gd name="T110" fmla="+- 0 164 -12"/>
                              <a:gd name="T111" fmla="*/ 164 h 255"/>
                              <a:gd name="T112" fmla="+- 0 2551 2102"/>
                              <a:gd name="T113" fmla="*/ T112 w 465"/>
                              <a:gd name="T114" fmla="+- 0 179 -12"/>
                              <a:gd name="T115" fmla="*/ 179 h 255"/>
                              <a:gd name="T116" fmla="+- 0 2541 2102"/>
                              <a:gd name="T117" fmla="*/ T116 w 465"/>
                              <a:gd name="T118" fmla="+- 0 193 -12"/>
                              <a:gd name="T119" fmla="*/ 193 h 255"/>
                              <a:gd name="T120" fmla="+- 0 2530 2102"/>
                              <a:gd name="T121" fmla="*/ T120 w 465"/>
                              <a:gd name="T122" fmla="+- 0 206 -12"/>
                              <a:gd name="T123" fmla="*/ 206 h 255"/>
                              <a:gd name="T124" fmla="+- 0 2518 2102"/>
                              <a:gd name="T125" fmla="*/ T124 w 465"/>
                              <a:gd name="T126" fmla="+- 0 217 -12"/>
                              <a:gd name="T127" fmla="*/ 217 h 255"/>
                              <a:gd name="T128" fmla="+- 0 2504 2102"/>
                              <a:gd name="T129" fmla="*/ T128 w 465"/>
                              <a:gd name="T130" fmla="+- 0 226 -12"/>
                              <a:gd name="T131" fmla="*/ 226 h 255"/>
                              <a:gd name="T132" fmla="+- 0 2489 2102"/>
                              <a:gd name="T133" fmla="*/ T132 w 465"/>
                              <a:gd name="T134" fmla="+- 0 233 -12"/>
                              <a:gd name="T135" fmla="*/ 233 h 255"/>
                              <a:gd name="T136" fmla="+- 0 2473 2102"/>
                              <a:gd name="T137" fmla="*/ T136 w 465"/>
                              <a:gd name="T138" fmla="+- 0 239 -12"/>
                              <a:gd name="T139" fmla="*/ 239 h 255"/>
                              <a:gd name="T140" fmla="+- 0 2457 2102"/>
                              <a:gd name="T141" fmla="*/ T140 w 465"/>
                              <a:gd name="T142" fmla="+- 0 242 -12"/>
                              <a:gd name="T143" fmla="*/ 242 h 255"/>
                              <a:gd name="T144" fmla="+- 0 2440 2102"/>
                              <a:gd name="T145" fmla="*/ T144 w 465"/>
                              <a:gd name="T146" fmla="+- 0 243 -12"/>
                              <a:gd name="T147" fmla="*/ 243 h 255"/>
                              <a:gd name="T148" fmla="+- 0 2222 2102"/>
                              <a:gd name="T149" fmla="*/ T148 w 465"/>
                              <a:gd name="T150" fmla="+- 0 243 -12"/>
                              <a:gd name="T151" fmla="*/ 243 h 255"/>
                              <a:gd name="T152" fmla="+- 0 2205 2102"/>
                              <a:gd name="T153" fmla="*/ T152 w 465"/>
                              <a:gd name="T154" fmla="+- 0 240 -12"/>
                              <a:gd name="T155" fmla="*/ 240 h 255"/>
                              <a:gd name="T156" fmla="+- 0 2189 2102"/>
                              <a:gd name="T157" fmla="*/ T156 w 465"/>
                              <a:gd name="T158" fmla="+- 0 236 -12"/>
                              <a:gd name="T159" fmla="*/ 236 h 255"/>
                              <a:gd name="T160" fmla="+- 0 2173 2102"/>
                              <a:gd name="T161" fmla="*/ T160 w 465"/>
                              <a:gd name="T162" fmla="+- 0 230 -12"/>
                              <a:gd name="T163" fmla="*/ 230 h 255"/>
                              <a:gd name="T164" fmla="+- 0 2159 2102"/>
                              <a:gd name="T165" fmla="*/ T164 w 465"/>
                              <a:gd name="T166" fmla="+- 0 221 -12"/>
                              <a:gd name="T167" fmla="*/ 221 h 255"/>
                              <a:gd name="T168" fmla="+- 0 2146 2102"/>
                              <a:gd name="T169" fmla="*/ T168 w 465"/>
                              <a:gd name="T170" fmla="+- 0 211 -12"/>
                              <a:gd name="T171" fmla="*/ 211 h 255"/>
                              <a:gd name="T172" fmla="+- 0 2134 2102"/>
                              <a:gd name="T173" fmla="*/ T172 w 465"/>
                              <a:gd name="T174" fmla="+- 0 200 -12"/>
                              <a:gd name="T175" fmla="*/ 200 h 255"/>
                              <a:gd name="T176" fmla="+- 0 2124 2102"/>
                              <a:gd name="T177" fmla="*/ T176 w 465"/>
                              <a:gd name="T178" fmla="+- 0 186 -12"/>
                              <a:gd name="T179" fmla="*/ 186 h 255"/>
                              <a:gd name="T180" fmla="+- 0 2115 2102"/>
                              <a:gd name="T181" fmla="*/ T180 w 465"/>
                              <a:gd name="T182" fmla="+- 0 172 -12"/>
                              <a:gd name="T183" fmla="*/ 172 h 255"/>
                              <a:gd name="T184" fmla="+- 0 2109 2102"/>
                              <a:gd name="T185" fmla="*/ T184 w 465"/>
                              <a:gd name="T186" fmla="+- 0 156 -12"/>
                              <a:gd name="T187" fmla="*/ 156 h 255"/>
                              <a:gd name="T188" fmla="+- 0 2105 2102"/>
                              <a:gd name="T189" fmla="*/ T188 w 465"/>
                              <a:gd name="T190" fmla="+- 0 140 -12"/>
                              <a:gd name="T191" fmla="*/ 140 h 255"/>
                              <a:gd name="T192" fmla="+- 0 2102 2102"/>
                              <a:gd name="T193" fmla="*/ T192 w 465"/>
                              <a:gd name="T194" fmla="+- 0 124 -12"/>
                              <a:gd name="T195" fmla="*/ 124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6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338" y="0"/>
                                </a:lnTo>
                                <a:lnTo>
                                  <a:pt x="346" y="0"/>
                                </a:lnTo>
                                <a:lnTo>
                                  <a:pt x="355" y="1"/>
                                </a:lnTo>
                                <a:lnTo>
                                  <a:pt x="363" y="2"/>
                                </a:lnTo>
                                <a:lnTo>
                                  <a:pt x="371" y="4"/>
                                </a:lnTo>
                                <a:lnTo>
                                  <a:pt x="379" y="6"/>
                                </a:lnTo>
                                <a:lnTo>
                                  <a:pt x="387" y="10"/>
                                </a:lnTo>
                                <a:lnTo>
                                  <a:pt x="395" y="13"/>
                                </a:lnTo>
                                <a:lnTo>
                                  <a:pt x="402" y="17"/>
                                </a:lnTo>
                                <a:lnTo>
                                  <a:pt x="409" y="21"/>
                                </a:lnTo>
                                <a:lnTo>
                                  <a:pt x="416" y="26"/>
                                </a:lnTo>
                                <a:lnTo>
                                  <a:pt x="422" y="31"/>
                                </a:lnTo>
                                <a:lnTo>
                                  <a:pt x="428" y="37"/>
                                </a:lnTo>
                                <a:lnTo>
                                  <a:pt x="434" y="43"/>
                                </a:lnTo>
                                <a:lnTo>
                                  <a:pt x="439" y="50"/>
                                </a:lnTo>
                                <a:lnTo>
                                  <a:pt x="444" y="57"/>
                                </a:lnTo>
                                <a:lnTo>
                                  <a:pt x="449" y="64"/>
                                </a:lnTo>
                                <a:lnTo>
                                  <a:pt x="453" y="71"/>
                                </a:lnTo>
                                <a:lnTo>
                                  <a:pt x="456" y="79"/>
                                </a:lnTo>
                                <a:lnTo>
                                  <a:pt x="459" y="86"/>
                                </a:lnTo>
                                <a:lnTo>
                                  <a:pt x="461" y="94"/>
                                </a:lnTo>
                                <a:lnTo>
                                  <a:pt x="463" y="103"/>
                                </a:lnTo>
                                <a:lnTo>
                                  <a:pt x="465" y="111"/>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434" y="212"/>
                                </a:lnTo>
                                <a:lnTo>
                                  <a:pt x="428" y="218"/>
                                </a:lnTo>
                                <a:lnTo>
                                  <a:pt x="422" y="223"/>
                                </a:lnTo>
                                <a:lnTo>
                                  <a:pt x="416" y="229"/>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67D0F0" id="Group 957603218" o:spid="_x0000_s1026" style="position:absolute;margin-left:105.15pt;margin-top:-.6pt;width:23.25pt;height:12.75pt;z-index:-251585536;mso-position-horizontal-relative:page" coordorigin="2102,-12"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">
                <v:shape id="Freeform 419" o:spid="_x0000_s1027" style="position:absolute;left:2102;top:-12;width:465;height:255;visibility:visible;mso-wrap-style:square;v-text-anchor:top" coordsize="46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" path="m,127r,-8l1,111r2,-8l5,94,7,86r3,-7l13,71r4,-7l22,57r5,-7l32,43r6,-6l44,31r6,-5l57,21r7,-4l71,13r8,-3l87,6,95,4r8,-2l111,1,120,r8,l338,r8,l355,1r8,1l371,4r8,2l387,10r8,3l402,17r7,4l416,26r6,5l428,37r6,6l439,50r5,7l449,64r4,7l456,79r3,7l461,94r2,9l465,111r,8l465,127r,9l465,144r-2,8l461,160r-2,8l456,176r-3,8l449,191r-5,7l439,205r-5,7l428,218r-6,5l416,229r-7,4l402,238r-7,4l387,245r-8,3l371,251r-8,1l355,254r-9,1l338,255r-210,l120,255r-9,-1l103,252r-8,-1l87,248r-8,-3l71,242r-7,-4l57,233r-7,-4l44,223r-6,-5l32,212r-5,-7l22,198r-5,-7l13,184r-3,-8l7,168,5,160,3,152,1,144,,136r,-9xe" filled="f" strokecolor="#99a0a6">
                  <v:path arrowok="t" o:connecttype="custom" o:connectlocs="0,107;3,91;7,74;13,59;22,45;32,31;44,19;57,9;71,1;87,-6;103,-10;120,-12;338,-12;355,-11;371,-8;387,-2;402,5;416,14;428,25;439,38;449,52;456,67;461,82;465,99;465,115;465,132;461,148;456,164;449,179;439,193;428,206;416,217;402,226;387,233;371,239;355,242;338,243;120,243;103,240;87,236;71,230;57,221;44,211;32,200;22,186;13,172;7,156;3,140;0,124" o:connectangles="0,0,0,0,0,0,0,0,0,0,0,0,0,0,0,0,0,0,0,0,0,0,0,0,0,0,0,0,0,0,0,0,0,0,0,0,0,0,0,0,0,0,0,0,0,0,0,0,0"/>
                </v:shape>
                <w10:wrap anchorx="page"/>
              </v:group>
            </w:pict>
          </mc:Fallback>
        </mc:AlternateContent>
      </w:r>
      <w:r w:rsidRPr="00EB7BFD">
        <w:rPr>
          <w:color w:val="202024"/>
          <w:sz w:val="24"/>
          <w:szCs w:val="24"/>
        </w:rPr>
        <w:t>2-4</w:t>
      </w:r>
      <w:r w:rsidRPr="00EB7BFD">
        <w:rPr>
          <w:color w:val="202024"/>
          <w:spacing w:val="12"/>
          <w:sz w:val="24"/>
          <w:szCs w:val="24"/>
        </w:rPr>
        <w:t xml:space="preserve"> </w:t>
      </w:r>
      <w:r w:rsidRPr="00EB7BFD">
        <w:rPr>
          <w:color w:val="202024"/>
          <w:spacing w:val="-1"/>
          <w:w w:val="94"/>
          <w:sz w:val="24"/>
          <w:szCs w:val="24"/>
        </w:rPr>
        <w:t>y</w:t>
      </w:r>
      <w:r w:rsidRPr="00EB7BFD">
        <w:rPr>
          <w:color w:val="202024"/>
          <w:w w:val="119"/>
          <w:sz w:val="24"/>
          <w:szCs w:val="24"/>
        </w:rPr>
        <w:t>e</w:t>
      </w:r>
      <w:r w:rsidRPr="00EB7BFD">
        <w:rPr>
          <w:color w:val="202024"/>
          <w:w w:val="122"/>
          <w:sz w:val="24"/>
          <w:szCs w:val="24"/>
        </w:rPr>
        <w:t>a</w:t>
      </w:r>
      <w:r w:rsidRPr="00EB7BFD">
        <w:rPr>
          <w:color w:val="202024"/>
          <w:w w:val="101"/>
          <w:sz w:val="24"/>
          <w:szCs w:val="24"/>
        </w:rPr>
        <w:t>r</w:t>
      </w:r>
      <w:r w:rsidRPr="00EB7BFD">
        <w:rPr>
          <w:color w:val="202024"/>
          <w:w w:val="132"/>
          <w:sz w:val="24"/>
          <w:szCs w:val="24"/>
        </w:rPr>
        <w:t>s</w:t>
      </w:r>
    </w:p>
    <w:p w14:paraId="03A2B4A1" w14:textId="77777777" w:rsidR="00FB3208" w:rsidRPr="00EB7BFD" w:rsidRDefault="00FB3208" w:rsidP="00FB3208">
      <w:pPr>
        <w:spacing w:before="7" w:line="180" w:lineRule="exact"/>
        <w:rPr>
          <w:sz w:val="24"/>
          <w:szCs w:val="24"/>
        </w:rPr>
      </w:pPr>
    </w:p>
    <w:p w14:paraId="13F8320C" w14:textId="0E3B061A" w:rsidR="00FB3208" w:rsidRPr="00EB7BFD" w:rsidRDefault="00FB3208" w:rsidP="00FB3208">
      <w:pPr>
        <w:ind w:left="2226"/>
        <w:rPr>
          <w:sz w:val="24"/>
          <w:szCs w:val="24"/>
        </w:rPr>
      </w:pPr>
      <w:r w:rsidRPr="00EB7BFD">
        <w:rPr>
          <w:noProof/>
          <w:sz w:val="24"/>
          <w:szCs w:val="24"/>
        </w:rPr>
        <mc:AlternateContent>
          <mc:Choice Requires="wpg">
            <w:drawing>
              <wp:anchor distT="0" distB="0" distL="114300" distR="114300" simplePos="0" relativeHeight="251731968" behindDoc="1" locked="0" layoutInCell="1" allowOverlap="1" wp14:anchorId="747D9ED9" wp14:editId="484806D5">
                <wp:simplePos x="0" y="0"/>
                <wp:positionH relativeFrom="page">
                  <wp:posOffset>1335405</wp:posOffset>
                </wp:positionH>
                <wp:positionV relativeFrom="paragraph">
                  <wp:posOffset>-7620</wp:posOffset>
                </wp:positionV>
                <wp:extent cx="295275" cy="161925"/>
                <wp:effectExtent l="11430" t="11430" r="7620" b="7620"/>
                <wp:wrapNone/>
                <wp:docPr id="957603216" name="Group 957603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161925"/>
                          <a:chOff x="2102" y="-12"/>
                          <a:chExt cx="465" cy="255"/>
                        </a:xfrm>
                      </wpg:grpSpPr>
                      <wps:wsp>
                        <wps:cNvPr id="957603217" name="Freeform 421"/>
                        <wps:cNvSpPr>
                          <a:spLocks/>
                        </wps:cNvSpPr>
                        <wps:spPr bwMode="auto">
                          <a:xfrm>
                            <a:off x="2102" y="-12"/>
                            <a:ext cx="465" cy="255"/>
                          </a:xfrm>
                          <a:custGeom>
                            <a:avLst/>
                            <a:gdLst>
                              <a:gd name="T0" fmla="+- 0 2102 2102"/>
                              <a:gd name="T1" fmla="*/ T0 w 465"/>
                              <a:gd name="T2" fmla="+- 0 107 -12"/>
                              <a:gd name="T3" fmla="*/ 107 h 255"/>
                              <a:gd name="T4" fmla="+- 0 2105 2102"/>
                              <a:gd name="T5" fmla="*/ T4 w 465"/>
                              <a:gd name="T6" fmla="+- 0 91 -12"/>
                              <a:gd name="T7" fmla="*/ 91 h 255"/>
                              <a:gd name="T8" fmla="+- 0 2109 2102"/>
                              <a:gd name="T9" fmla="*/ T8 w 465"/>
                              <a:gd name="T10" fmla="+- 0 74 -12"/>
                              <a:gd name="T11" fmla="*/ 74 h 255"/>
                              <a:gd name="T12" fmla="+- 0 2115 2102"/>
                              <a:gd name="T13" fmla="*/ T12 w 465"/>
                              <a:gd name="T14" fmla="+- 0 59 -12"/>
                              <a:gd name="T15" fmla="*/ 59 h 255"/>
                              <a:gd name="T16" fmla="+- 0 2124 2102"/>
                              <a:gd name="T17" fmla="*/ T16 w 465"/>
                              <a:gd name="T18" fmla="+- 0 45 -12"/>
                              <a:gd name="T19" fmla="*/ 45 h 255"/>
                              <a:gd name="T20" fmla="+- 0 2134 2102"/>
                              <a:gd name="T21" fmla="*/ T20 w 465"/>
                              <a:gd name="T22" fmla="+- 0 31 -12"/>
                              <a:gd name="T23" fmla="*/ 31 h 255"/>
                              <a:gd name="T24" fmla="+- 0 2146 2102"/>
                              <a:gd name="T25" fmla="*/ T24 w 465"/>
                              <a:gd name="T26" fmla="+- 0 19 -12"/>
                              <a:gd name="T27" fmla="*/ 19 h 255"/>
                              <a:gd name="T28" fmla="+- 0 2159 2102"/>
                              <a:gd name="T29" fmla="*/ T28 w 465"/>
                              <a:gd name="T30" fmla="+- 0 9 -12"/>
                              <a:gd name="T31" fmla="*/ 9 h 255"/>
                              <a:gd name="T32" fmla="+- 0 2173 2102"/>
                              <a:gd name="T33" fmla="*/ T32 w 465"/>
                              <a:gd name="T34" fmla="+- 0 1 -12"/>
                              <a:gd name="T35" fmla="*/ 1 h 255"/>
                              <a:gd name="T36" fmla="+- 0 2189 2102"/>
                              <a:gd name="T37" fmla="*/ T36 w 465"/>
                              <a:gd name="T38" fmla="+- 0 -6 -12"/>
                              <a:gd name="T39" fmla="*/ -6 h 255"/>
                              <a:gd name="T40" fmla="+- 0 2205 2102"/>
                              <a:gd name="T41" fmla="*/ T40 w 465"/>
                              <a:gd name="T42" fmla="+- 0 -10 -12"/>
                              <a:gd name="T43" fmla="*/ -10 h 255"/>
                              <a:gd name="T44" fmla="+- 0 2222 2102"/>
                              <a:gd name="T45" fmla="*/ T44 w 465"/>
                              <a:gd name="T46" fmla="+- 0 -12 -12"/>
                              <a:gd name="T47" fmla="*/ -12 h 255"/>
                              <a:gd name="T48" fmla="+- 0 2440 2102"/>
                              <a:gd name="T49" fmla="*/ T48 w 465"/>
                              <a:gd name="T50" fmla="+- 0 -12 -12"/>
                              <a:gd name="T51" fmla="*/ -12 h 255"/>
                              <a:gd name="T52" fmla="+- 0 2457 2102"/>
                              <a:gd name="T53" fmla="*/ T52 w 465"/>
                              <a:gd name="T54" fmla="+- 0 -11 -12"/>
                              <a:gd name="T55" fmla="*/ -11 h 255"/>
                              <a:gd name="T56" fmla="+- 0 2473 2102"/>
                              <a:gd name="T57" fmla="*/ T56 w 465"/>
                              <a:gd name="T58" fmla="+- 0 -8 -12"/>
                              <a:gd name="T59" fmla="*/ -8 h 255"/>
                              <a:gd name="T60" fmla="+- 0 2489 2102"/>
                              <a:gd name="T61" fmla="*/ T60 w 465"/>
                              <a:gd name="T62" fmla="+- 0 -2 -12"/>
                              <a:gd name="T63" fmla="*/ -2 h 255"/>
                              <a:gd name="T64" fmla="+- 0 2504 2102"/>
                              <a:gd name="T65" fmla="*/ T64 w 465"/>
                              <a:gd name="T66" fmla="+- 0 5 -12"/>
                              <a:gd name="T67" fmla="*/ 5 h 255"/>
                              <a:gd name="T68" fmla="+- 0 2518 2102"/>
                              <a:gd name="T69" fmla="*/ T68 w 465"/>
                              <a:gd name="T70" fmla="+- 0 14 -12"/>
                              <a:gd name="T71" fmla="*/ 14 h 255"/>
                              <a:gd name="T72" fmla="+- 0 2530 2102"/>
                              <a:gd name="T73" fmla="*/ T72 w 465"/>
                              <a:gd name="T74" fmla="+- 0 25 -12"/>
                              <a:gd name="T75" fmla="*/ 25 h 255"/>
                              <a:gd name="T76" fmla="+- 0 2541 2102"/>
                              <a:gd name="T77" fmla="*/ T76 w 465"/>
                              <a:gd name="T78" fmla="+- 0 38 -12"/>
                              <a:gd name="T79" fmla="*/ 38 h 255"/>
                              <a:gd name="T80" fmla="+- 0 2551 2102"/>
                              <a:gd name="T81" fmla="*/ T80 w 465"/>
                              <a:gd name="T82" fmla="+- 0 52 -12"/>
                              <a:gd name="T83" fmla="*/ 52 h 255"/>
                              <a:gd name="T84" fmla="+- 0 2558 2102"/>
                              <a:gd name="T85" fmla="*/ T84 w 465"/>
                              <a:gd name="T86" fmla="+- 0 67 -12"/>
                              <a:gd name="T87" fmla="*/ 67 h 255"/>
                              <a:gd name="T88" fmla="+- 0 2563 2102"/>
                              <a:gd name="T89" fmla="*/ T88 w 465"/>
                              <a:gd name="T90" fmla="+- 0 82 -12"/>
                              <a:gd name="T91" fmla="*/ 82 h 255"/>
                              <a:gd name="T92" fmla="+- 0 2567 2102"/>
                              <a:gd name="T93" fmla="*/ T92 w 465"/>
                              <a:gd name="T94" fmla="+- 0 99 -12"/>
                              <a:gd name="T95" fmla="*/ 99 h 255"/>
                              <a:gd name="T96" fmla="+- 0 2567 2102"/>
                              <a:gd name="T97" fmla="*/ T96 w 465"/>
                              <a:gd name="T98" fmla="+- 0 115 -12"/>
                              <a:gd name="T99" fmla="*/ 115 h 255"/>
                              <a:gd name="T100" fmla="+- 0 2567 2102"/>
                              <a:gd name="T101" fmla="*/ T100 w 465"/>
                              <a:gd name="T102" fmla="+- 0 132 -12"/>
                              <a:gd name="T103" fmla="*/ 132 h 255"/>
                              <a:gd name="T104" fmla="+- 0 2563 2102"/>
                              <a:gd name="T105" fmla="*/ T104 w 465"/>
                              <a:gd name="T106" fmla="+- 0 148 -12"/>
                              <a:gd name="T107" fmla="*/ 148 h 255"/>
                              <a:gd name="T108" fmla="+- 0 2558 2102"/>
                              <a:gd name="T109" fmla="*/ T108 w 465"/>
                              <a:gd name="T110" fmla="+- 0 164 -12"/>
                              <a:gd name="T111" fmla="*/ 164 h 255"/>
                              <a:gd name="T112" fmla="+- 0 2551 2102"/>
                              <a:gd name="T113" fmla="*/ T112 w 465"/>
                              <a:gd name="T114" fmla="+- 0 179 -12"/>
                              <a:gd name="T115" fmla="*/ 179 h 255"/>
                              <a:gd name="T116" fmla="+- 0 2541 2102"/>
                              <a:gd name="T117" fmla="*/ T116 w 465"/>
                              <a:gd name="T118" fmla="+- 0 193 -12"/>
                              <a:gd name="T119" fmla="*/ 193 h 255"/>
                              <a:gd name="T120" fmla="+- 0 2530 2102"/>
                              <a:gd name="T121" fmla="*/ T120 w 465"/>
                              <a:gd name="T122" fmla="+- 0 206 -12"/>
                              <a:gd name="T123" fmla="*/ 206 h 255"/>
                              <a:gd name="T124" fmla="+- 0 2518 2102"/>
                              <a:gd name="T125" fmla="*/ T124 w 465"/>
                              <a:gd name="T126" fmla="+- 0 217 -12"/>
                              <a:gd name="T127" fmla="*/ 217 h 255"/>
                              <a:gd name="T128" fmla="+- 0 2504 2102"/>
                              <a:gd name="T129" fmla="*/ T128 w 465"/>
                              <a:gd name="T130" fmla="+- 0 226 -12"/>
                              <a:gd name="T131" fmla="*/ 226 h 255"/>
                              <a:gd name="T132" fmla="+- 0 2489 2102"/>
                              <a:gd name="T133" fmla="*/ T132 w 465"/>
                              <a:gd name="T134" fmla="+- 0 233 -12"/>
                              <a:gd name="T135" fmla="*/ 233 h 255"/>
                              <a:gd name="T136" fmla="+- 0 2473 2102"/>
                              <a:gd name="T137" fmla="*/ T136 w 465"/>
                              <a:gd name="T138" fmla="+- 0 239 -12"/>
                              <a:gd name="T139" fmla="*/ 239 h 255"/>
                              <a:gd name="T140" fmla="+- 0 2457 2102"/>
                              <a:gd name="T141" fmla="*/ T140 w 465"/>
                              <a:gd name="T142" fmla="+- 0 242 -12"/>
                              <a:gd name="T143" fmla="*/ 242 h 255"/>
                              <a:gd name="T144" fmla="+- 0 2440 2102"/>
                              <a:gd name="T145" fmla="*/ T144 w 465"/>
                              <a:gd name="T146" fmla="+- 0 243 -12"/>
                              <a:gd name="T147" fmla="*/ 243 h 255"/>
                              <a:gd name="T148" fmla="+- 0 2222 2102"/>
                              <a:gd name="T149" fmla="*/ T148 w 465"/>
                              <a:gd name="T150" fmla="+- 0 243 -12"/>
                              <a:gd name="T151" fmla="*/ 243 h 255"/>
                              <a:gd name="T152" fmla="+- 0 2205 2102"/>
                              <a:gd name="T153" fmla="*/ T152 w 465"/>
                              <a:gd name="T154" fmla="+- 0 240 -12"/>
                              <a:gd name="T155" fmla="*/ 240 h 255"/>
                              <a:gd name="T156" fmla="+- 0 2189 2102"/>
                              <a:gd name="T157" fmla="*/ T156 w 465"/>
                              <a:gd name="T158" fmla="+- 0 236 -12"/>
                              <a:gd name="T159" fmla="*/ 236 h 255"/>
                              <a:gd name="T160" fmla="+- 0 2173 2102"/>
                              <a:gd name="T161" fmla="*/ T160 w 465"/>
                              <a:gd name="T162" fmla="+- 0 230 -12"/>
                              <a:gd name="T163" fmla="*/ 230 h 255"/>
                              <a:gd name="T164" fmla="+- 0 2159 2102"/>
                              <a:gd name="T165" fmla="*/ T164 w 465"/>
                              <a:gd name="T166" fmla="+- 0 221 -12"/>
                              <a:gd name="T167" fmla="*/ 221 h 255"/>
                              <a:gd name="T168" fmla="+- 0 2146 2102"/>
                              <a:gd name="T169" fmla="*/ T168 w 465"/>
                              <a:gd name="T170" fmla="+- 0 211 -12"/>
                              <a:gd name="T171" fmla="*/ 211 h 255"/>
                              <a:gd name="T172" fmla="+- 0 2134 2102"/>
                              <a:gd name="T173" fmla="*/ T172 w 465"/>
                              <a:gd name="T174" fmla="+- 0 200 -12"/>
                              <a:gd name="T175" fmla="*/ 200 h 255"/>
                              <a:gd name="T176" fmla="+- 0 2124 2102"/>
                              <a:gd name="T177" fmla="*/ T176 w 465"/>
                              <a:gd name="T178" fmla="+- 0 186 -12"/>
                              <a:gd name="T179" fmla="*/ 186 h 255"/>
                              <a:gd name="T180" fmla="+- 0 2115 2102"/>
                              <a:gd name="T181" fmla="*/ T180 w 465"/>
                              <a:gd name="T182" fmla="+- 0 172 -12"/>
                              <a:gd name="T183" fmla="*/ 172 h 255"/>
                              <a:gd name="T184" fmla="+- 0 2109 2102"/>
                              <a:gd name="T185" fmla="*/ T184 w 465"/>
                              <a:gd name="T186" fmla="+- 0 156 -12"/>
                              <a:gd name="T187" fmla="*/ 156 h 255"/>
                              <a:gd name="T188" fmla="+- 0 2105 2102"/>
                              <a:gd name="T189" fmla="*/ T188 w 465"/>
                              <a:gd name="T190" fmla="+- 0 140 -12"/>
                              <a:gd name="T191" fmla="*/ 140 h 255"/>
                              <a:gd name="T192" fmla="+- 0 2102 2102"/>
                              <a:gd name="T193" fmla="*/ T192 w 465"/>
                              <a:gd name="T194" fmla="+- 0 124 -12"/>
                              <a:gd name="T195" fmla="*/ 124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6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338" y="0"/>
                                </a:lnTo>
                                <a:lnTo>
                                  <a:pt x="346" y="0"/>
                                </a:lnTo>
                                <a:lnTo>
                                  <a:pt x="355" y="1"/>
                                </a:lnTo>
                                <a:lnTo>
                                  <a:pt x="363" y="2"/>
                                </a:lnTo>
                                <a:lnTo>
                                  <a:pt x="371" y="4"/>
                                </a:lnTo>
                                <a:lnTo>
                                  <a:pt x="379" y="6"/>
                                </a:lnTo>
                                <a:lnTo>
                                  <a:pt x="387" y="10"/>
                                </a:lnTo>
                                <a:lnTo>
                                  <a:pt x="395" y="13"/>
                                </a:lnTo>
                                <a:lnTo>
                                  <a:pt x="402" y="17"/>
                                </a:lnTo>
                                <a:lnTo>
                                  <a:pt x="409" y="21"/>
                                </a:lnTo>
                                <a:lnTo>
                                  <a:pt x="416" y="26"/>
                                </a:lnTo>
                                <a:lnTo>
                                  <a:pt x="422" y="31"/>
                                </a:lnTo>
                                <a:lnTo>
                                  <a:pt x="428" y="37"/>
                                </a:lnTo>
                                <a:lnTo>
                                  <a:pt x="434" y="43"/>
                                </a:lnTo>
                                <a:lnTo>
                                  <a:pt x="439" y="50"/>
                                </a:lnTo>
                                <a:lnTo>
                                  <a:pt x="444" y="57"/>
                                </a:lnTo>
                                <a:lnTo>
                                  <a:pt x="449" y="64"/>
                                </a:lnTo>
                                <a:lnTo>
                                  <a:pt x="453" y="71"/>
                                </a:lnTo>
                                <a:lnTo>
                                  <a:pt x="456" y="79"/>
                                </a:lnTo>
                                <a:lnTo>
                                  <a:pt x="459" y="86"/>
                                </a:lnTo>
                                <a:lnTo>
                                  <a:pt x="461" y="94"/>
                                </a:lnTo>
                                <a:lnTo>
                                  <a:pt x="463" y="103"/>
                                </a:lnTo>
                                <a:lnTo>
                                  <a:pt x="465" y="111"/>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434" y="212"/>
                                </a:lnTo>
                                <a:lnTo>
                                  <a:pt x="428" y="218"/>
                                </a:lnTo>
                                <a:lnTo>
                                  <a:pt x="422" y="223"/>
                                </a:lnTo>
                                <a:lnTo>
                                  <a:pt x="416" y="229"/>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3FAF59" id="Group 957603216" o:spid="_x0000_s1026" style="position:absolute;margin-left:105.15pt;margin-top:-.6pt;width:23.25pt;height:12.75pt;z-index:-251584512;mso-position-horizontal-relative:page" coordorigin="2102,-12"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">
                <v:shape id="Freeform 421" o:spid="_x0000_s1027" style="position:absolute;left:2102;top:-12;width:465;height:255;visibility:visible;mso-wrap-style:square;v-text-anchor:top" coordsize="46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" path="m,127r,-8l1,111r2,-8l5,94,7,86r3,-7l13,71r4,-7l22,57r5,-7l32,43r6,-6l44,31r6,-5l57,21r7,-4l71,13r8,-3l87,6,95,4r8,-2l111,1,120,r8,l338,r8,l355,1r8,1l371,4r8,2l387,10r8,3l402,17r7,4l416,26r6,5l428,37r6,6l439,50r5,7l449,64r4,7l456,79r3,7l461,94r2,9l465,111r,8l465,127r,9l465,144r-2,8l461,160r-2,8l456,176r-3,8l449,191r-5,7l439,205r-5,7l428,218r-6,5l416,229r-7,4l402,238r-7,4l387,245r-8,3l371,251r-8,1l355,254r-9,1l338,255r-210,l120,255r-9,-1l103,252r-8,-1l87,248r-8,-3l71,242r-7,-4l57,233r-7,-4l44,223r-6,-5l32,212r-5,-7l22,198r-5,-7l13,184r-3,-8l7,168,5,160,3,152,1,144,,136r,-9xe" filled="f" strokecolor="#99a0a6">
                  <v:path arrowok="t" o:connecttype="custom" o:connectlocs="0,107;3,91;7,74;13,59;22,45;32,31;44,19;57,9;71,1;87,-6;103,-10;120,-12;338,-12;355,-11;371,-8;387,-2;402,5;416,14;428,25;439,38;449,52;456,67;461,82;465,99;465,115;465,132;461,148;456,164;449,179;439,193;428,206;416,217;402,226;387,233;371,239;355,242;338,243;120,243;103,240;87,236;71,230;57,221;44,211;32,200;22,186;13,172;7,156;3,140;0,124" o:connectangles="0,0,0,0,0,0,0,0,0,0,0,0,0,0,0,0,0,0,0,0,0,0,0,0,0,0,0,0,0,0,0,0,0,0,0,0,0,0,0,0,0,0,0,0,0,0,0,0,0"/>
                </v:shape>
                <w10:wrap anchorx="page"/>
              </v:group>
            </w:pict>
          </mc:Fallback>
        </mc:AlternateContent>
      </w:r>
      <w:r w:rsidRPr="00EB7BFD">
        <w:rPr>
          <w:color w:val="202024"/>
          <w:sz w:val="24"/>
          <w:szCs w:val="24"/>
        </w:rPr>
        <w:t>5</w:t>
      </w:r>
      <w:r w:rsidRPr="00EB7BFD">
        <w:rPr>
          <w:color w:val="202024"/>
          <w:spacing w:val="12"/>
          <w:sz w:val="24"/>
          <w:szCs w:val="24"/>
        </w:rPr>
        <w:t xml:space="preserve"> </w:t>
      </w:r>
      <w:r w:rsidRPr="00EB7BFD">
        <w:rPr>
          <w:color w:val="202024"/>
          <w:spacing w:val="-1"/>
          <w:w w:val="94"/>
          <w:sz w:val="24"/>
          <w:szCs w:val="24"/>
        </w:rPr>
        <w:t>y</w:t>
      </w:r>
      <w:r w:rsidRPr="00EB7BFD">
        <w:rPr>
          <w:color w:val="202024"/>
          <w:w w:val="119"/>
          <w:sz w:val="24"/>
          <w:szCs w:val="24"/>
        </w:rPr>
        <w:t>e</w:t>
      </w:r>
      <w:r w:rsidRPr="00EB7BFD">
        <w:rPr>
          <w:color w:val="202024"/>
          <w:w w:val="122"/>
          <w:sz w:val="24"/>
          <w:szCs w:val="24"/>
        </w:rPr>
        <w:t>a</w:t>
      </w:r>
      <w:r w:rsidRPr="00EB7BFD">
        <w:rPr>
          <w:color w:val="202024"/>
          <w:w w:val="101"/>
          <w:sz w:val="24"/>
          <w:szCs w:val="24"/>
        </w:rPr>
        <w:t>r</w:t>
      </w:r>
      <w:r w:rsidRPr="00EB7BFD">
        <w:rPr>
          <w:color w:val="202024"/>
          <w:w w:val="132"/>
          <w:sz w:val="24"/>
          <w:szCs w:val="24"/>
        </w:rPr>
        <w:t>s</w:t>
      </w:r>
      <w:r w:rsidRPr="00EB7BFD">
        <w:rPr>
          <w:color w:val="202024"/>
          <w:spacing w:val="-1"/>
          <w:sz w:val="24"/>
          <w:szCs w:val="24"/>
        </w:rPr>
        <w:t xml:space="preserve"> </w:t>
      </w:r>
      <w:r w:rsidRPr="00EB7BFD">
        <w:rPr>
          <w:color w:val="202024"/>
          <w:sz w:val="24"/>
          <w:szCs w:val="24"/>
        </w:rPr>
        <w:t>and</w:t>
      </w:r>
      <w:r w:rsidRPr="00EB7BFD">
        <w:rPr>
          <w:color w:val="202024"/>
          <w:spacing w:val="45"/>
          <w:sz w:val="24"/>
          <w:szCs w:val="24"/>
        </w:rPr>
        <w:t xml:space="preserve"> </w:t>
      </w:r>
      <w:r w:rsidRPr="00EB7BFD">
        <w:rPr>
          <w:color w:val="202024"/>
          <w:w w:val="90"/>
          <w:sz w:val="24"/>
          <w:szCs w:val="24"/>
        </w:rPr>
        <w:t>A</w:t>
      </w:r>
      <w:r w:rsidRPr="00EB7BFD">
        <w:rPr>
          <w:color w:val="202024"/>
          <w:w w:val="112"/>
          <w:sz w:val="24"/>
          <w:szCs w:val="24"/>
        </w:rPr>
        <w:t>b</w:t>
      </w:r>
      <w:r w:rsidRPr="00EB7BFD">
        <w:rPr>
          <w:color w:val="202024"/>
          <w:spacing w:val="-2"/>
          <w:w w:val="114"/>
          <w:sz w:val="24"/>
          <w:szCs w:val="24"/>
        </w:rPr>
        <w:t>o</w:t>
      </w:r>
      <w:r w:rsidRPr="00EB7BFD">
        <w:rPr>
          <w:color w:val="202024"/>
          <w:spacing w:val="-1"/>
          <w:w w:val="96"/>
          <w:sz w:val="24"/>
          <w:szCs w:val="24"/>
        </w:rPr>
        <w:t>v</w:t>
      </w:r>
      <w:r w:rsidRPr="00EB7BFD">
        <w:rPr>
          <w:color w:val="202024"/>
          <w:w w:val="119"/>
          <w:sz w:val="24"/>
          <w:szCs w:val="24"/>
        </w:rPr>
        <w:t>e</w:t>
      </w:r>
    </w:p>
    <w:p w14:paraId="33A4BA9F" w14:textId="77777777" w:rsidR="00FB3208" w:rsidRPr="00EB7BFD" w:rsidRDefault="00FB3208" w:rsidP="00FB3208">
      <w:pPr>
        <w:spacing w:before="7" w:line="180" w:lineRule="exact"/>
        <w:rPr>
          <w:sz w:val="24"/>
          <w:szCs w:val="24"/>
        </w:rPr>
      </w:pPr>
    </w:p>
    <w:p w14:paraId="0C948311" w14:textId="6BFEB217" w:rsidR="00FB3208" w:rsidRPr="00EB7BFD" w:rsidRDefault="00FB3208" w:rsidP="00BF14F2">
      <w:pPr>
        <w:spacing w:line="240" w:lineRule="exact"/>
        <w:ind w:left="2226"/>
        <w:rPr>
          <w:sz w:val="24"/>
          <w:szCs w:val="24"/>
        </w:rPr>
      </w:pPr>
      <w:r w:rsidRPr="00EB7BFD">
        <w:rPr>
          <w:noProof/>
          <w:sz w:val="24"/>
          <w:szCs w:val="24"/>
        </w:rPr>
        <mc:AlternateContent>
          <mc:Choice Requires="wpg">
            <w:drawing>
              <wp:anchor distT="0" distB="0" distL="114300" distR="114300" simplePos="0" relativeHeight="251732992" behindDoc="1" locked="0" layoutInCell="1" allowOverlap="1" wp14:anchorId="1243E950" wp14:editId="21E85AC2">
                <wp:simplePos x="0" y="0"/>
                <wp:positionH relativeFrom="page">
                  <wp:posOffset>1335405</wp:posOffset>
                </wp:positionH>
                <wp:positionV relativeFrom="paragraph">
                  <wp:posOffset>-7620</wp:posOffset>
                </wp:positionV>
                <wp:extent cx="295275" cy="161925"/>
                <wp:effectExtent l="11430" t="11430" r="7620" b="7620"/>
                <wp:wrapNone/>
                <wp:docPr id="957603214" name="Group 957603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161925"/>
                          <a:chOff x="2102" y="-12"/>
                          <a:chExt cx="465" cy="255"/>
                        </a:xfrm>
                      </wpg:grpSpPr>
                      <wps:wsp>
                        <wps:cNvPr id="957603215" name="Freeform 423"/>
                        <wps:cNvSpPr>
                          <a:spLocks/>
                        </wps:cNvSpPr>
                        <wps:spPr bwMode="auto">
                          <a:xfrm>
                            <a:off x="2102" y="-12"/>
                            <a:ext cx="465" cy="255"/>
                          </a:xfrm>
                          <a:custGeom>
                            <a:avLst/>
                            <a:gdLst>
                              <a:gd name="T0" fmla="+- 0 2102 2102"/>
                              <a:gd name="T1" fmla="*/ T0 w 465"/>
                              <a:gd name="T2" fmla="+- 0 107 -12"/>
                              <a:gd name="T3" fmla="*/ 107 h 255"/>
                              <a:gd name="T4" fmla="+- 0 2105 2102"/>
                              <a:gd name="T5" fmla="*/ T4 w 465"/>
                              <a:gd name="T6" fmla="+- 0 91 -12"/>
                              <a:gd name="T7" fmla="*/ 91 h 255"/>
                              <a:gd name="T8" fmla="+- 0 2109 2102"/>
                              <a:gd name="T9" fmla="*/ T8 w 465"/>
                              <a:gd name="T10" fmla="+- 0 74 -12"/>
                              <a:gd name="T11" fmla="*/ 74 h 255"/>
                              <a:gd name="T12" fmla="+- 0 2115 2102"/>
                              <a:gd name="T13" fmla="*/ T12 w 465"/>
                              <a:gd name="T14" fmla="+- 0 59 -12"/>
                              <a:gd name="T15" fmla="*/ 59 h 255"/>
                              <a:gd name="T16" fmla="+- 0 2124 2102"/>
                              <a:gd name="T17" fmla="*/ T16 w 465"/>
                              <a:gd name="T18" fmla="+- 0 45 -12"/>
                              <a:gd name="T19" fmla="*/ 45 h 255"/>
                              <a:gd name="T20" fmla="+- 0 2134 2102"/>
                              <a:gd name="T21" fmla="*/ T20 w 465"/>
                              <a:gd name="T22" fmla="+- 0 31 -12"/>
                              <a:gd name="T23" fmla="*/ 31 h 255"/>
                              <a:gd name="T24" fmla="+- 0 2146 2102"/>
                              <a:gd name="T25" fmla="*/ T24 w 465"/>
                              <a:gd name="T26" fmla="+- 0 19 -12"/>
                              <a:gd name="T27" fmla="*/ 19 h 255"/>
                              <a:gd name="T28" fmla="+- 0 2159 2102"/>
                              <a:gd name="T29" fmla="*/ T28 w 465"/>
                              <a:gd name="T30" fmla="+- 0 9 -12"/>
                              <a:gd name="T31" fmla="*/ 9 h 255"/>
                              <a:gd name="T32" fmla="+- 0 2173 2102"/>
                              <a:gd name="T33" fmla="*/ T32 w 465"/>
                              <a:gd name="T34" fmla="+- 0 1 -12"/>
                              <a:gd name="T35" fmla="*/ 1 h 255"/>
                              <a:gd name="T36" fmla="+- 0 2189 2102"/>
                              <a:gd name="T37" fmla="*/ T36 w 465"/>
                              <a:gd name="T38" fmla="+- 0 -6 -12"/>
                              <a:gd name="T39" fmla="*/ -6 h 255"/>
                              <a:gd name="T40" fmla="+- 0 2205 2102"/>
                              <a:gd name="T41" fmla="*/ T40 w 465"/>
                              <a:gd name="T42" fmla="+- 0 -10 -12"/>
                              <a:gd name="T43" fmla="*/ -10 h 255"/>
                              <a:gd name="T44" fmla="+- 0 2222 2102"/>
                              <a:gd name="T45" fmla="*/ T44 w 465"/>
                              <a:gd name="T46" fmla="+- 0 -12 -12"/>
                              <a:gd name="T47" fmla="*/ -12 h 255"/>
                              <a:gd name="T48" fmla="+- 0 2440 2102"/>
                              <a:gd name="T49" fmla="*/ T48 w 465"/>
                              <a:gd name="T50" fmla="+- 0 -12 -12"/>
                              <a:gd name="T51" fmla="*/ -12 h 255"/>
                              <a:gd name="T52" fmla="+- 0 2457 2102"/>
                              <a:gd name="T53" fmla="*/ T52 w 465"/>
                              <a:gd name="T54" fmla="+- 0 -11 -12"/>
                              <a:gd name="T55" fmla="*/ -11 h 255"/>
                              <a:gd name="T56" fmla="+- 0 2473 2102"/>
                              <a:gd name="T57" fmla="*/ T56 w 465"/>
                              <a:gd name="T58" fmla="+- 0 -8 -12"/>
                              <a:gd name="T59" fmla="*/ -8 h 255"/>
                              <a:gd name="T60" fmla="+- 0 2489 2102"/>
                              <a:gd name="T61" fmla="*/ T60 w 465"/>
                              <a:gd name="T62" fmla="+- 0 -2 -12"/>
                              <a:gd name="T63" fmla="*/ -2 h 255"/>
                              <a:gd name="T64" fmla="+- 0 2504 2102"/>
                              <a:gd name="T65" fmla="*/ T64 w 465"/>
                              <a:gd name="T66" fmla="+- 0 5 -12"/>
                              <a:gd name="T67" fmla="*/ 5 h 255"/>
                              <a:gd name="T68" fmla="+- 0 2518 2102"/>
                              <a:gd name="T69" fmla="*/ T68 w 465"/>
                              <a:gd name="T70" fmla="+- 0 14 -12"/>
                              <a:gd name="T71" fmla="*/ 14 h 255"/>
                              <a:gd name="T72" fmla="+- 0 2530 2102"/>
                              <a:gd name="T73" fmla="*/ T72 w 465"/>
                              <a:gd name="T74" fmla="+- 0 25 -12"/>
                              <a:gd name="T75" fmla="*/ 25 h 255"/>
                              <a:gd name="T76" fmla="+- 0 2541 2102"/>
                              <a:gd name="T77" fmla="*/ T76 w 465"/>
                              <a:gd name="T78" fmla="+- 0 38 -12"/>
                              <a:gd name="T79" fmla="*/ 38 h 255"/>
                              <a:gd name="T80" fmla="+- 0 2551 2102"/>
                              <a:gd name="T81" fmla="*/ T80 w 465"/>
                              <a:gd name="T82" fmla="+- 0 52 -12"/>
                              <a:gd name="T83" fmla="*/ 52 h 255"/>
                              <a:gd name="T84" fmla="+- 0 2558 2102"/>
                              <a:gd name="T85" fmla="*/ T84 w 465"/>
                              <a:gd name="T86" fmla="+- 0 67 -12"/>
                              <a:gd name="T87" fmla="*/ 67 h 255"/>
                              <a:gd name="T88" fmla="+- 0 2563 2102"/>
                              <a:gd name="T89" fmla="*/ T88 w 465"/>
                              <a:gd name="T90" fmla="+- 0 82 -12"/>
                              <a:gd name="T91" fmla="*/ 82 h 255"/>
                              <a:gd name="T92" fmla="+- 0 2567 2102"/>
                              <a:gd name="T93" fmla="*/ T92 w 465"/>
                              <a:gd name="T94" fmla="+- 0 99 -12"/>
                              <a:gd name="T95" fmla="*/ 99 h 255"/>
                              <a:gd name="T96" fmla="+- 0 2567 2102"/>
                              <a:gd name="T97" fmla="*/ T96 w 465"/>
                              <a:gd name="T98" fmla="+- 0 115 -12"/>
                              <a:gd name="T99" fmla="*/ 115 h 255"/>
                              <a:gd name="T100" fmla="+- 0 2567 2102"/>
                              <a:gd name="T101" fmla="*/ T100 w 465"/>
                              <a:gd name="T102" fmla="+- 0 132 -12"/>
                              <a:gd name="T103" fmla="*/ 132 h 255"/>
                              <a:gd name="T104" fmla="+- 0 2563 2102"/>
                              <a:gd name="T105" fmla="*/ T104 w 465"/>
                              <a:gd name="T106" fmla="+- 0 148 -12"/>
                              <a:gd name="T107" fmla="*/ 148 h 255"/>
                              <a:gd name="T108" fmla="+- 0 2558 2102"/>
                              <a:gd name="T109" fmla="*/ T108 w 465"/>
                              <a:gd name="T110" fmla="+- 0 164 -12"/>
                              <a:gd name="T111" fmla="*/ 164 h 255"/>
                              <a:gd name="T112" fmla="+- 0 2551 2102"/>
                              <a:gd name="T113" fmla="*/ T112 w 465"/>
                              <a:gd name="T114" fmla="+- 0 179 -12"/>
                              <a:gd name="T115" fmla="*/ 179 h 255"/>
                              <a:gd name="T116" fmla="+- 0 2541 2102"/>
                              <a:gd name="T117" fmla="*/ T116 w 465"/>
                              <a:gd name="T118" fmla="+- 0 193 -12"/>
                              <a:gd name="T119" fmla="*/ 193 h 255"/>
                              <a:gd name="T120" fmla="+- 0 2530 2102"/>
                              <a:gd name="T121" fmla="*/ T120 w 465"/>
                              <a:gd name="T122" fmla="+- 0 206 -12"/>
                              <a:gd name="T123" fmla="*/ 206 h 255"/>
                              <a:gd name="T124" fmla="+- 0 2518 2102"/>
                              <a:gd name="T125" fmla="*/ T124 w 465"/>
                              <a:gd name="T126" fmla="+- 0 217 -12"/>
                              <a:gd name="T127" fmla="*/ 217 h 255"/>
                              <a:gd name="T128" fmla="+- 0 2504 2102"/>
                              <a:gd name="T129" fmla="*/ T128 w 465"/>
                              <a:gd name="T130" fmla="+- 0 226 -12"/>
                              <a:gd name="T131" fmla="*/ 226 h 255"/>
                              <a:gd name="T132" fmla="+- 0 2489 2102"/>
                              <a:gd name="T133" fmla="*/ T132 w 465"/>
                              <a:gd name="T134" fmla="+- 0 233 -12"/>
                              <a:gd name="T135" fmla="*/ 233 h 255"/>
                              <a:gd name="T136" fmla="+- 0 2473 2102"/>
                              <a:gd name="T137" fmla="*/ T136 w 465"/>
                              <a:gd name="T138" fmla="+- 0 239 -12"/>
                              <a:gd name="T139" fmla="*/ 239 h 255"/>
                              <a:gd name="T140" fmla="+- 0 2457 2102"/>
                              <a:gd name="T141" fmla="*/ T140 w 465"/>
                              <a:gd name="T142" fmla="+- 0 242 -12"/>
                              <a:gd name="T143" fmla="*/ 242 h 255"/>
                              <a:gd name="T144" fmla="+- 0 2440 2102"/>
                              <a:gd name="T145" fmla="*/ T144 w 465"/>
                              <a:gd name="T146" fmla="+- 0 243 -12"/>
                              <a:gd name="T147" fmla="*/ 243 h 255"/>
                              <a:gd name="T148" fmla="+- 0 2222 2102"/>
                              <a:gd name="T149" fmla="*/ T148 w 465"/>
                              <a:gd name="T150" fmla="+- 0 243 -12"/>
                              <a:gd name="T151" fmla="*/ 243 h 255"/>
                              <a:gd name="T152" fmla="+- 0 2205 2102"/>
                              <a:gd name="T153" fmla="*/ T152 w 465"/>
                              <a:gd name="T154" fmla="+- 0 240 -12"/>
                              <a:gd name="T155" fmla="*/ 240 h 255"/>
                              <a:gd name="T156" fmla="+- 0 2189 2102"/>
                              <a:gd name="T157" fmla="*/ T156 w 465"/>
                              <a:gd name="T158" fmla="+- 0 236 -12"/>
                              <a:gd name="T159" fmla="*/ 236 h 255"/>
                              <a:gd name="T160" fmla="+- 0 2173 2102"/>
                              <a:gd name="T161" fmla="*/ T160 w 465"/>
                              <a:gd name="T162" fmla="+- 0 230 -12"/>
                              <a:gd name="T163" fmla="*/ 230 h 255"/>
                              <a:gd name="T164" fmla="+- 0 2159 2102"/>
                              <a:gd name="T165" fmla="*/ T164 w 465"/>
                              <a:gd name="T166" fmla="+- 0 221 -12"/>
                              <a:gd name="T167" fmla="*/ 221 h 255"/>
                              <a:gd name="T168" fmla="+- 0 2146 2102"/>
                              <a:gd name="T169" fmla="*/ T168 w 465"/>
                              <a:gd name="T170" fmla="+- 0 211 -12"/>
                              <a:gd name="T171" fmla="*/ 211 h 255"/>
                              <a:gd name="T172" fmla="+- 0 2134 2102"/>
                              <a:gd name="T173" fmla="*/ T172 w 465"/>
                              <a:gd name="T174" fmla="+- 0 200 -12"/>
                              <a:gd name="T175" fmla="*/ 200 h 255"/>
                              <a:gd name="T176" fmla="+- 0 2124 2102"/>
                              <a:gd name="T177" fmla="*/ T176 w 465"/>
                              <a:gd name="T178" fmla="+- 0 186 -12"/>
                              <a:gd name="T179" fmla="*/ 186 h 255"/>
                              <a:gd name="T180" fmla="+- 0 2115 2102"/>
                              <a:gd name="T181" fmla="*/ T180 w 465"/>
                              <a:gd name="T182" fmla="+- 0 172 -12"/>
                              <a:gd name="T183" fmla="*/ 172 h 255"/>
                              <a:gd name="T184" fmla="+- 0 2109 2102"/>
                              <a:gd name="T185" fmla="*/ T184 w 465"/>
                              <a:gd name="T186" fmla="+- 0 156 -12"/>
                              <a:gd name="T187" fmla="*/ 156 h 255"/>
                              <a:gd name="T188" fmla="+- 0 2105 2102"/>
                              <a:gd name="T189" fmla="*/ T188 w 465"/>
                              <a:gd name="T190" fmla="+- 0 140 -12"/>
                              <a:gd name="T191" fmla="*/ 140 h 255"/>
                              <a:gd name="T192" fmla="+- 0 2102 2102"/>
                              <a:gd name="T193" fmla="*/ T192 w 465"/>
                              <a:gd name="T194" fmla="+- 0 124 -12"/>
                              <a:gd name="T195" fmla="*/ 124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6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338" y="0"/>
                                </a:lnTo>
                                <a:lnTo>
                                  <a:pt x="346" y="0"/>
                                </a:lnTo>
                                <a:lnTo>
                                  <a:pt x="355" y="1"/>
                                </a:lnTo>
                                <a:lnTo>
                                  <a:pt x="363" y="2"/>
                                </a:lnTo>
                                <a:lnTo>
                                  <a:pt x="371" y="4"/>
                                </a:lnTo>
                                <a:lnTo>
                                  <a:pt x="379" y="6"/>
                                </a:lnTo>
                                <a:lnTo>
                                  <a:pt x="387" y="10"/>
                                </a:lnTo>
                                <a:lnTo>
                                  <a:pt x="395" y="13"/>
                                </a:lnTo>
                                <a:lnTo>
                                  <a:pt x="402" y="17"/>
                                </a:lnTo>
                                <a:lnTo>
                                  <a:pt x="409" y="21"/>
                                </a:lnTo>
                                <a:lnTo>
                                  <a:pt x="416" y="26"/>
                                </a:lnTo>
                                <a:lnTo>
                                  <a:pt x="422" y="31"/>
                                </a:lnTo>
                                <a:lnTo>
                                  <a:pt x="428" y="37"/>
                                </a:lnTo>
                                <a:lnTo>
                                  <a:pt x="434" y="43"/>
                                </a:lnTo>
                                <a:lnTo>
                                  <a:pt x="439" y="50"/>
                                </a:lnTo>
                                <a:lnTo>
                                  <a:pt x="444" y="57"/>
                                </a:lnTo>
                                <a:lnTo>
                                  <a:pt x="449" y="64"/>
                                </a:lnTo>
                                <a:lnTo>
                                  <a:pt x="453" y="71"/>
                                </a:lnTo>
                                <a:lnTo>
                                  <a:pt x="456" y="79"/>
                                </a:lnTo>
                                <a:lnTo>
                                  <a:pt x="459" y="86"/>
                                </a:lnTo>
                                <a:lnTo>
                                  <a:pt x="461" y="94"/>
                                </a:lnTo>
                                <a:lnTo>
                                  <a:pt x="463" y="103"/>
                                </a:lnTo>
                                <a:lnTo>
                                  <a:pt x="465" y="111"/>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434" y="212"/>
                                </a:lnTo>
                                <a:lnTo>
                                  <a:pt x="428" y="218"/>
                                </a:lnTo>
                                <a:lnTo>
                                  <a:pt x="422" y="223"/>
                                </a:lnTo>
                                <a:lnTo>
                                  <a:pt x="416" y="229"/>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73DBB3" id="Group 957603214" o:spid="_x0000_s1026" style="position:absolute;margin-left:105.15pt;margin-top:-.6pt;width:23.25pt;height:12.75pt;z-index:-251583488;mso-position-horizontal-relative:page" coordorigin="2102,-12"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">
                <v:shape id="Freeform 423" o:spid="_x0000_s1027" style="position:absolute;left:2102;top:-12;width:465;height:255;visibility:visible;mso-wrap-style:square;v-text-anchor:top" coordsize="46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" path="m,127r,-8l1,111r2,-8l5,94,7,86r3,-7l13,71r4,-7l22,57r5,-7l32,43r6,-6l44,31r6,-5l57,21r7,-4l71,13r8,-3l87,6,95,4r8,-2l111,1,120,r8,l338,r8,l355,1r8,1l371,4r8,2l387,10r8,3l402,17r7,4l416,26r6,5l428,37r6,6l439,50r5,7l449,64r4,7l456,79r3,7l461,94r2,9l465,111r,8l465,127r,9l465,144r-2,8l461,160r-2,8l456,176r-3,8l449,191r-5,7l439,205r-5,7l428,218r-6,5l416,229r-7,4l402,238r-7,4l387,245r-8,3l371,251r-8,1l355,254r-9,1l338,255r-210,l120,255r-9,-1l103,252r-8,-1l87,248r-8,-3l71,242r-7,-4l57,233r-7,-4l44,223r-6,-5l32,212r-5,-7l22,198r-5,-7l13,184r-3,-8l7,168,5,160,3,152,1,144,,136r,-9xe" filled="f" strokecolor="#99a0a6">
                  <v:path arrowok="t" o:connecttype="custom" o:connectlocs="0,107;3,91;7,74;13,59;22,45;32,31;44,19;57,9;71,1;87,-6;103,-10;120,-12;338,-12;355,-11;371,-8;387,-2;402,5;416,14;428,25;439,38;449,52;456,67;461,82;465,99;465,115;465,132;461,148;456,164;449,179;439,193;428,206;416,217;402,226;387,233;371,239;355,242;338,243;120,243;103,240;87,236;71,230;57,221;44,211;32,200;22,186;13,172;7,156;3,140;0,124" o:connectangles="0,0,0,0,0,0,0,0,0,0,0,0,0,0,0,0,0,0,0,0,0,0,0,0,0,0,0,0,0,0,0,0,0,0,0,0,0,0,0,0,0,0,0,0,0,0,0,0,0"/>
                </v:shape>
                <w10:wrap anchorx="page"/>
              </v:group>
            </w:pict>
          </mc:Fallback>
        </mc:AlternateContent>
      </w:r>
      <w:r w:rsidRPr="00EB7BFD">
        <w:rPr>
          <w:color w:val="202024"/>
          <w:sz w:val="24"/>
          <w:szCs w:val="24"/>
        </w:rPr>
        <w:t>6</w:t>
      </w:r>
      <w:r w:rsidRPr="00EB7BFD">
        <w:rPr>
          <w:color w:val="202024"/>
          <w:spacing w:val="12"/>
          <w:sz w:val="24"/>
          <w:szCs w:val="24"/>
        </w:rPr>
        <w:t xml:space="preserve"> </w:t>
      </w:r>
      <w:r w:rsidRPr="00EB7BFD">
        <w:rPr>
          <w:color w:val="202024"/>
          <w:w w:val="112"/>
          <w:sz w:val="24"/>
          <w:szCs w:val="24"/>
        </w:rPr>
        <w:t>m</w:t>
      </w:r>
      <w:r w:rsidRPr="00EB7BFD">
        <w:rPr>
          <w:color w:val="202024"/>
          <w:w w:val="114"/>
          <w:sz w:val="24"/>
          <w:szCs w:val="24"/>
        </w:rPr>
        <w:t>o</w:t>
      </w:r>
      <w:r w:rsidRPr="00EB7BFD">
        <w:rPr>
          <w:color w:val="202024"/>
          <w:w w:val="110"/>
          <w:sz w:val="24"/>
          <w:szCs w:val="24"/>
        </w:rPr>
        <w:t>n</w:t>
      </w:r>
      <w:r w:rsidRPr="00EB7BFD">
        <w:rPr>
          <w:color w:val="202024"/>
          <w:w w:val="117"/>
          <w:sz w:val="24"/>
          <w:szCs w:val="24"/>
        </w:rPr>
        <w:t>t</w:t>
      </w:r>
      <w:r w:rsidRPr="00EB7BFD">
        <w:rPr>
          <w:color w:val="202024"/>
          <w:w w:val="110"/>
          <w:sz w:val="24"/>
          <w:szCs w:val="24"/>
        </w:rPr>
        <w:t>h</w:t>
      </w:r>
    </w:p>
    <w:p w14:paraId="3874E32A" w14:textId="77777777" w:rsidR="00FB3208" w:rsidRPr="00EB7BFD" w:rsidRDefault="00FB3208" w:rsidP="00FB3208">
      <w:pPr>
        <w:spacing w:line="200" w:lineRule="exact"/>
        <w:rPr>
          <w:sz w:val="24"/>
          <w:szCs w:val="24"/>
        </w:rPr>
      </w:pPr>
    </w:p>
    <w:p w14:paraId="773BA0BD" w14:textId="77777777" w:rsidR="00FB3208" w:rsidRPr="00EB7BFD" w:rsidRDefault="00FB3208" w:rsidP="00FB3208">
      <w:pPr>
        <w:spacing w:before="20" w:line="200" w:lineRule="exact"/>
        <w:rPr>
          <w:sz w:val="24"/>
          <w:szCs w:val="24"/>
        </w:rPr>
        <w:sectPr w:rsidR="00FB3208" w:rsidRPr="00EB7BFD">
          <w:type w:val="continuous"/>
          <w:pgSz w:w="12240" w:h="15840"/>
          <w:pgMar w:top="460" w:right="420" w:bottom="280" w:left="420" w:header="720" w:footer="720" w:gutter="0"/>
          <w:cols w:space="720"/>
        </w:sectPr>
      </w:pPr>
    </w:p>
    <w:p w14:paraId="459274BC" w14:textId="77777777" w:rsidR="00FB3208" w:rsidRPr="00EB7BFD" w:rsidRDefault="00FB3208" w:rsidP="00FB3208">
      <w:pPr>
        <w:spacing w:before="30"/>
        <w:jc w:val="right"/>
        <w:rPr>
          <w:sz w:val="24"/>
          <w:szCs w:val="24"/>
        </w:rPr>
      </w:pPr>
      <w:r w:rsidRPr="00EB7BFD">
        <w:rPr>
          <w:color w:val="202024"/>
          <w:w w:val="110"/>
          <w:sz w:val="24"/>
          <w:szCs w:val="24"/>
        </w:rPr>
        <w:t>13.</w:t>
      </w:r>
    </w:p>
    <w:p w14:paraId="1E9536BA" w14:textId="33A81296" w:rsidR="00FB3208" w:rsidRPr="00EB7BFD" w:rsidRDefault="00FB3208" w:rsidP="00FB3208">
      <w:pPr>
        <w:spacing w:before="29"/>
        <w:ind w:left="133"/>
        <w:rPr>
          <w:sz w:val="24"/>
          <w:szCs w:val="24"/>
        </w:rPr>
      </w:pPr>
      <w:r w:rsidRPr="00EB7BFD">
        <w:rPr>
          <w:sz w:val="24"/>
          <w:szCs w:val="24"/>
        </w:rPr>
        <w:br w:type="column"/>
      </w:r>
      <w:r w:rsidRPr="00EB7BFD">
        <w:rPr>
          <w:rFonts w:eastAsia="Arial"/>
          <w:b/>
          <w:color w:val="202024"/>
          <w:sz w:val="24"/>
          <w:szCs w:val="24"/>
        </w:rPr>
        <w:t>How would you rate the current internshi</w:t>
      </w:r>
      <w:r w:rsidR="00C121C4" w:rsidRPr="00EB7BFD">
        <w:rPr>
          <w:rFonts w:eastAsia="Arial"/>
          <w:b/>
          <w:color w:val="202024"/>
          <w:sz w:val="24"/>
          <w:szCs w:val="24"/>
        </w:rPr>
        <w:t>p management process in terms</w:t>
      </w:r>
    </w:p>
    <w:p w14:paraId="5D613CA9" w14:textId="77777777" w:rsidR="00FB3208" w:rsidRPr="00EB7BFD" w:rsidRDefault="00FB3208" w:rsidP="00FB3208">
      <w:pPr>
        <w:spacing w:before="83" w:line="260" w:lineRule="exact"/>
        <w:rPr>
          <w:rFonts w:eastAsia="Arial"/>
          <w:sz w:val="24"/>
          <w:szCs w:val="24"/>
        </w:rPr>
        <w:sectPr w:rsidR="00FB3208" w:rsidRPr="00EB7BFD">
          <w:type w:val="continuous"/>
          <w:pgSz w:w="12240" w:h="15840"/>
          <w:pgMar w:top="460" w:right="420" w:bottom="280" w:left="420" w:header="720" w:footer="720" w:gutter="0"/>
          <w:cols w:num="2" w:space="720" w:equalWidth="0">
            <w:col w:w="1303" w:space="300"/>
            <w:col w:w="9797"/>
          </w:cols>
        </w:sectPr>
      </w:pPr>
      <w:r w:rsidRPr="00EB7BFD">
        <w:rPr>
          <w:rFonts w:eastAsia="Arial"/>
          <w:b/>
          <w:color w:val="202024"/>
          <w:position w:val="-1"/>
          <w:sz w:val="24"/>
          <w:szCs w:val="24"/>
        </w:rPr>
        <w:t>of its effectiveness</w:t>
      </w:r>
    </w:p>
    <w:p w14:paraId="7660F6FC" w14:textId="77777777" w:rsidR="00FB3208" w:rsidRPr="00EB7BFD" w:rsidRDefault="00FB3208" w:rsidP="00FB3208">
      <w:pPr>
        <w:spacing w:before="3" w:line="280" w:lineRule="exact"/>
        <w:rPr>
          <w:sz w:val="24"/>
          <w:szCs w:val="24"/>
        </w:rPr>
      </w:pPr>
    </w:p>
    <w:p w14:paraId="00F0085A" w14:textId="77777777" w:rsidR="00FB3208" w:rsidRPr="00EB7BFD" w:rsidRDefault="00FB3208" w:rsidP="00FB3208">
      <w:pPr>
        <w:spacing w:before="30" w:line="240" w:lineRule="exact"/>
        <w:ind w:left="1603"/>
        <w:rPr>
          <w:sz w:val="24"/>
          <w:szCs w:val="24"/>
        </w:rPr>
      </w:pPr>
      <w:r w:rsidRPr="00EB7BFD">
        <w:rPr>
          <w:spacing w:val="3"/>
          <w:sz w:val="24"/>
          <w:szCs w:val="24"/>
        </w:rPr>
        <w:t>Mar</w:t>
      </w:r>
      <w:r w:rsidRPr="00EB7BFD">
        <w:rPr>
          <w:sz w:val="24"/>
          <w:szCs w:val="24"/>
        </w:rPr>
        <w:t>k</w:t>
      </w:r>
      <w:r w:rsidRPr="00EB7BFD">
        <w:rPr>
          <w:spacing w:val="14"/>
          <w:sz w:val="24"/>
          <w:szCs w:val="24"/>
        </w:rPr>
        <w:t xml:space="preserve"> </w:t>
      </w:r>
      <w:r w:rsidRPr="00EB7BFD">
        <w:rPr>
          <w:spacing w:val="3"/>
          <w:sz w:val="24"/>
          <w:szCs w:val="24"/>
        </w:rPr>
        <w:t>onl</w:t>
      </w:r>
      <w:r w:rsidRPr="00EB7BFD">
        <w:rPr>
          <w:sz w:val="24"/>
          <w:szCs w:val="24"/>
        </w:rPr>
        <w:t>y</w:t>
      </w:r>
      <w:r w:rsidRPr="00EB7BFD">
        <w:rPr>
          <w:spacing w:val="21"/>
          <w:sz w:val="24"/>
          <w:szCs w:val="24"/>
        </w:rPr>
        <w:t xml:space="preserve"> </w:t>
      </w:r>
      <w:r w:rsidRPr="00EB7BFD">
        <w:rPr>
          <w:spacing w:val="3"/>
          <w:sz w:val="24"/>
          <w:szCs w:val="24"/>
        </w:rPr>
        <w:t>on</w:t>
      </w:r>
      <w:r w:rsidRPr="00EB7BFD">
        <w:rPr>
          <w:sz w:val="24"/>
          <w:szCs w:val="24"/>
        </w:rPr>
        <w:t>e</w:t>
      </w:r>
      <w:r w:rsidRPr="00EB7BFD">
        <w:rPr>
          <w:spacing w:val="41"/>
          <w:sz w:val="24"/>
          <w:szCs w:val="24"/>
        </w:rPr>
        <w:t xml:space="preserve"> </w:t>
      </w:r>
      <w:r w:rsidRPr="00EB7BFD">
        <w:rPr>
          <w:spacing w:val="1"/>
          <w:sz w:val="24"/>
          <w:szCs w:val="24"/>
        </w:rPr>
        <w:t>ov</w:t>
      </w:r>
      <w:r w:rsidRPr="00EB7BFD">
        <w:rPr>
          <w:spacing w:val="3"/>
          <w:sz w:val="24"/>
          <w:szCs w:val="24"/>
        </w:rPr>
        <w:t>a</w:t>
      </w:r>
      <w:r w:rsidRPr="00EB7BFD">
        <w:rPr>
          <w:sz w:val="24"/>
          <w:szCs w:val="24"/>
        </w:rPr>
        <w:t>l</w:t>
      </w:r>
      <w:r w:rsidRPr="00EB7BFD">
        <w:rPr>
          <w:spacing w:val="21"/>
          <w:sz w:val="24"/>
          <w:szCs w:val="24"/>
        </w:rPr>
        <w:t xml:space="preserve"> </w:t>
      </w:r>
      <w:r w:rsidRPr="00EB7BFD">
        <w:rPr>
          <w:spacing w:val="3"/>
          <w:sz w:val="24"/>
          <w:szCs w:val="24"/>
        </w:rPr>
        <w:t>pe</w:t>
      </w:r>
      <w:r w:rsidRPr="00EB7BFD">
        <w:rPr>
          <w:sz w:val="24"/>
          <w:szCs w:val="24"/>
        </w:rPr>
        <w:t>r</w:t>
      </w:r>
      <w:r w:rsidRPr="00EB7BFD">
        <w:rPr>
          <w:spacing w:val="18"/>
          <w:sz w:val="24"/>
          <w:szCs w:val="24"/>
        </w:rPr>
        <w:t xml:space="preserve"> </w:t>
      </w:r>
      <w:r w:rsidRPr="00EB7BFD">
        <w:rPr>
          <w:spacing w:val="1"/>
          <w:w w:val="85"/>
          <w:sz w:val="24"/>
          <w:szCs w:val="24"/>
        </w:rPr>
        <w:t>r</w:t>
      </w:r>
      <w:r w:rsidRPr="00EB7BFD">
        <w:rPr>
          <w:spacing w:val="3"/>
          <w:w w:val="111"/>
          <w:sz w:val="24"/>
          <w:szCs w:val="24"/>
        </w:rPr>
        <w:t>o</w:t>
      </w:r>
      <w:r w:rsidRPr="00EB7BFD">
        <w:rPr>
          <w:spacing w:val="-10"/>
          <w:w w:val="110"/>
          <w:sz w:val="24"/>
          <w:szCs w:val="24"/>
        </w:rPr>
        <w:t>w</w:t>
      </w:r>
      <w:r w:rsidRPr="00EB7BFD">
        <w:rPr>
          <w:i/>
          <w:w w:val="104"/>
          <w:sz w:val="24"/>
          <w:szCs w:val="24"/>
        </w:rPr>
        <w:t>.</w:t>
      </w:r>
    </w:p>
    <w:p w14:paraId="137D2044" w14:textId="77777777" w:rsidR="00FB3208" w:rsidRPr="00EB7BFD" w:rsidRDefault="00FB3208" w:rsidP="00FB3208">
      <w:pPr>
        <w:spacing w:before="17" w:line="260" w:lineRule="exact"/>
        <w:rPr>
          <w:sz w:val="24"/>
          <w:szCs w:val="24"/>
        </w:rPr>
        <w:sectPr w:rsidR="00FB3208" w:rsidRPr="00EB7BFD">
          <w:type w:val="continuous"/>
          <w:pgSz w:w="12240" w:h="15840"/>
          <w:pgMar w:top="460" w:right="420" w:bottom="280" w:left="420" w:header="720" w:footer="720" w:gutter="0"/>
          <w:cols w:space="720"/>
        </w:sectPr>
      </w:pPr>
    </w:p>
    <w:p w14:paraId="424B93B1" w14:textId="77777777" w:rsidR="00FB3208" w:rsidRPr="00EB7BFD" w:rsidRDefault="00FB3208" w:rsidP="00FB3208">
      <w:pPr>
        <w:spacing w:before="9" w:line="120" w:lineRule="exact"/>
        <w:rPr>
          <w:sz w:val="24"/>
          <w:szCs w:val="24"/>
        </w:rPr>
      </w:pPr>
    </w:p>
    <w:p w14:paraId="686DBB1D" w14:textId="77777777" w:rsidR="00FB3208" w:rsidRPr="00EB7BFD" w:rsidRDefault="00FB3208" w:rsidP="00FB3208">
      <w:pPr>
        <w:spacing w:line="200" w:lineRule="exact"/>
        <w:rPr>
          <w:sz w:val="24"/>
          <w:szCs w:val="24"/>
        </w:rPr>
      </w:pPr>
    </w:p>
    <w:p w14:paraId="54B0268B" w14:textId="77777777" w:rsidR="00FB3208" w:rsidRPr="00EB7BFD" w:rsidRDefault="00FB3208" w:rsidP="00BF14F2">
      <w:pPr>
        <w:ind w:left="2160" w:right="-53" w:firstLine="720"/>
        <w:rPr>
          <w:sz w:val="24"/>
          <w:szCs w:val="24"/>
        </w:rPr>
      </w:pPr>
      <w:r w:rsidRPr="00EB7BFD">
        <w:rPr>
          <w:color w:val="202024"/>
          <w:w w:val="97"/>
          <w:sz w:val="24"/>
          <w:szCs w:val="24"/>
        </w:rPr>
        <w:t>C</w:t>
      </w:r>
      <w:r w:rsidRPr="00EB7BFD">
        <w:rPr>
          <w:color w:val="202024"/>
          <w:w w:val="114"/>
          <w:sz w:val="24"/>
          <w:szCs w:val="24"/>
        </w:rPr>
        <w:t>o</w:t>
      </w:r>
      <w:r w:rsidRPr="00EB7BFD">
        <w:rPr>
          <w:color w:val="202024"/>
          <w:w w:val="112"/>
          <w:sz w:val="24"/>
          <w:szCs w:val="24"/>
        </w:rPr>
        <w:t>mm</w:t>
      </w:r>
      <w:r w:rsidRPr="00EB7BFD">
        <w:rPr>
          <w:color w:val="202024"/>
          <w:w w:val="110"/>
          <w:sz w:val="24"/>
          <w:szCs w:val="24"/>
        </w:rPr>
        <w:t>un</w:t>
      </w:r>
      <w:r w:rsidRPr="00EB7BFD">
        <w:rPr>
          <w:color w:val="202024"/>
          <w:w w:val="87"/>
          <w:sz w:val="24"/>
          <w:szCs w:val="24"/>
        </w:rPr>
        <w:t>i</w:t>
      </w:r>
      <w:r w:rsidRPr="00EB7BFD">
        <w:rPr>
          <w:color w:val="202024"/>
          <w:w w:val="118"/>
          <w:sz w:val="24"/>
          <w:szCs w:val="24"/>
        </w:rPr>
        <w:t>c</w:t>
      </w:r>
      <w:r w:rsidRPr="00EB7BFD">
        <w:rPr>
          <w:color w:val="202024"/>
          <w:w w:val="122"/>
          <w:sz w:val="24"/>
          <w:szCs w:val="24"/>
        </w:rPr>
        <w:t>a</w:t>
      </w:r>
      <w:r w:rsidRPr="00EB7BFD">
        <w:rPr>
          <w:color w:val="202024"/>
          <w:w w:val="117"/>
          <w:sz w:val="24"/>
          <w:szCs w:val="24"/>
        </w:rPr>
        <w:t>t</w:t>
      </w:r>
      <w:r w:rsidRPr="00EB7BFD">
        <w:rPr>
          <w:color w:val="202024"/>
          <w:w w:val="87"/>
          <w:sz w:val="24"/>
          <w:szCs w:val="24"/>
        </w:rPr>
        <w:t>i</w:t>
      </w:r>
      <w:r w:rsidRPr="00EB7BFD">
        <w:rPr>
          <w:color w:val="202024"/>
          <w:w w:val="114"/>
          <w:sz w:val="24"/>
          <w:szCs w:val="24"/>
        </w:rPr>
        <w:t>o</w:t>
      </w:r>
      <w:r w:rsidRPr="00EB7BFD">
        <w:rPr>
          <w:color w:val="202024"/>
          <w:w w:val="110"/>
          <w:sz w:val="24"/>
          <w:szCs w:val="24"/>
        </w:rPr>
        <w:t>n</w:t>
      </w:r>
    </w:p>
    <w:p w14:paraId="04C388A1" w14:textId="77777777" w:rsidR="00FB3208" w:rsidRPr="00EB7BFD" w:rsidRDefault="00FB3208" w:rsidP="00FB3208">
      <w:pPr>
        <w:spacing w:before="28" w:line="284" w:lineRule="auto"/>
        <w:ind w:left="-19" w:right="-19"/>
        <w:jc w:val="center"/>
        <w:rPr>
          <w:sz w:val="24"/>
          <w:szCs w:val="24"/>
        </w:rPr>
      </w:pPr>
      <w:r w:rsidRPr="00EB7BFD">
        <w:rPr>
          <w:sz w:val="24"/>
          <w:szCs w:val="24"/>
        </w:rPr>
        <w:br w:type="column"/>
      </w:r>
      <w:r w:rsidRPr="00EB7BFD">
        <w:rPr>
          <w:color w:val="202024"/>
          <w:w w:val="98"/>
          <w:sz w:val="24"/>
          <w:szCs w:val="24"/>
        </w:rPr>
        <w:t>M</w:t>
      </w:r>
      <w:r w:rsidRPr="00EB7BFD">
        <w:rPr>
          <w:color w:val="202024"/>
          <w:w w:val="119"/>
          <w:sz w:val="24"/>
          <w:szCs w:val="24"/>
        </w:rPr>
        <w:t>e</w:t>
      </w:r>
      <w:r w:rsidRPr="00EB7BFD">
        <w:rPr>
          <w:color w:val="202024"/>
          <w:w w:val="110"/>
          <w:sz w:val="24"/>
          <w:szCs w:val="24"/>
        </w:rPr>
        <w:t>n</w:t>
      </w:r>
      <w:r w:rsidRPr="00EB7BFD">
        <w:rPr>
          <w:color w:val="202024"/>
          <w:spacing w:val="-2"/>
          <w:w w:val="117"/>
          <w:sz w:val="24"/>
          <w:szCs w:val="24"/>
        </w:rPr>
        <w:t>t</w:t>
      </w:r>
      <w:r w:rsidRPr="00EB7BFD">
        <w:rPr>
          <w:color w:val="202024"/>
          <w:w w:val="114"/>
          <w:sz w:val="24"/>
          <w:szCs w:val="24"/>
        </w:rPr>
        <w:t>o</w:t>
      </w:r>
      <w:r w:rsidRPr="00EB7BFD">
        <w:rPr>
          <w:color w:val="202024"/>
          <w:w w:val="101"/>
          <w:sz w:val="24"/>
          <w:szCs w:val="24"/>
        </w:rPr>
        <w:t>r</w:t>
      </w:r>
      <w:r w:rsidRPr="00EB7BFD">
        <w:rPr>
          <w:color w:val="202024"/>
          <w:w w:val="132"/>
          <w:sz w:val="24"/>
          <w:szCs w:val="24"/>
        </w:rPr>
        <w:t>s</w:t>
      </w:r>
      <w:r w:rsidRPr="00EB7BFD">
        <w:rPr>
          <w:color w:val="202024"/>
          <w:w w:val="110"/>
          <w:sz w:val="24"/>
          <w:szCs w:val="24"/>
        </w:rPr>
        <w:t>h</w:t>
      </w:r>
      <w:r w:rsidRPr="00EB7BFD">
        <w:rPr>
          <w:color w:val="202024"/>
          <w:w w:val="87"/>
          <w:sz w:val="24"/>
          <w:szCs w:val="24"/>
        </w:rPr>
        <w:t>i</w:t>
      </w:r>
      <w:r w:rsidRPr="00EB7BFD">
        <w:rPr>
          <w:color w:val="202024"/>
          <w:w w:val="112"/>
          <w:sz w:val="24"/>
          <w:szCs w:val="24"/>
        </w:rPr>
        <w:t xml:space="preserve">p </w:t>
      </w:r>
      <w:r w:rsidRPr="00EB7BFD">
        <w:rPr>
          <w:color w:val="202024"/>
          <w:w w:val="122"/>
          <w:sz w:val="24"/>
          <w:szCs w:val="24"/>
        </w:rPr>
        <w:t>a</w:t>
      </w:r>
      <w:r w:rsidRPr="00EB7BFD">
        <w:rPr>
          <w:color w:val="202024"/>
          <w:w w:val="110"/>
          <w:sz w:val="24"/>
          <w:szCs w:val="24"/>
        </w:rPr>
        <w:t>n</w:t>
      </w:r>
      <w:r w:rsidRPr="00EB7BFD">
        <w:rPr>
          <w:color w:val="202024"/>
          <w:w w:val="112"/>
          <w:sz w:val="24"/>
          <w:szCs w:val="24"/>
        </w:rPr>
        <w:t>d</w:t>
      </w:r>
    </w:p>
    <w:p w14:paraId="5C5D2BB4" w14:textId="3D3CEF74" w:rsidR="00FB3208" w:rsidRPr="00EB7BFD" w:rsidRDefault="00FB3208" w:rsidP="00FB3208">
      <w:pPr>
        <w:spacing w:before="1" w:line="240" w:lineRule="exact"/>
        <w:ind w:left="58" w:right="58"/>
        <w:jc w:val="center"/>
        <w:rPr>
          <w:sz w:val="24"/>
          <w:szCs w:val="24"/>
        </w:rPr>
      </w:pPr>
      <w:r w:rsidRPr="00EB7BFD">
        <w:rPr>
          <w:noProof/>
          <w:sz w:val="24"/>
          <w:szCs w:val="24"/>
        </w:rPr>
        <mc:AlternateContent>
          <mc:Choice Requires="wpg">
            <w:drawing>
              <wp:anchor distT="0" distB="0" distL="114300" distR="114300" simplePos="0" relativeHeight="251750400" behindDoc="1" locked="0" layoutInCell="1" allowOverlap="1" wp14:anchorId="028476A3" wp14:editId="4D5CFE83">
                <wp:simplePos x="0" y="0"/>
                <wp:positionH relativeFrom="page">
                  <wp:posOffset>1277620</wp:posOffset>
                </wp:positionH>
                <wp:positionV relativeFrom="paragraph">
                  <wp:posOffset>-435610</wp:posOffset>
                </wp:positionV>
                <wp:extent cx="4820920" cy="657225"/>
                <wp:effectExtent l="1270" t="2540" r="6985" b="0"/>
                <wp:wrapNone/>
                <wp:docPr id="2038266682" name="Group 2038266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0920" cy="657225"/>
                          <a:chOff x="2011" y="-686"/>
                          <a:chExt cx="7592" cy="1035"/>
                        </a:xfrm>
                      </wpg:grpSpPr>
                      <wps:wsp>
                        <wps:cNvPr id="2038266683" name="Freeform 457"/>
                        <wps:cNvSpPr>
                          <a:spLocks/>
                        </wps:cNvSpPr>
                        <wps:spPr bwMode="auto">
                          <a:xfrm>
                            <a:off x="2020" y="334"/>
                            <a:ext cx="1365" cy="0"/>
                          </a:xfrm>
                          <a:custGeom>
                            <a:avLst/>
                            <a:gdLst>
                              <a:gd name="T0" fmla="+- 0 3385 2020"/>
                              <a:gd name="T1" fmla="*/ T0 w 1365"/>
                              <a:gd name="T2" fmla="+- 0 2020 2020"/>
                              <a:gd name="T3" fmla="*/ T2 w 1365"/>
                            </a:gdLst>
                            <a:ahLst/>
                            <a:cxnLst>
                              <a:cxn ang="0">
                                <a:pos x="T1" y="0"/>
                              </a:cxn>
                              <a:cxn ang="0">
                                <a:pos x="T3" y="0"/>
                              </a:cxn>
                            </a:cxnLst>
                            <a:rect l="0" t="0" r="r" b="b"/>
                            <a:pathLst>
                              <a:path w="1365">
                                <a:moveTo>
                                  <a:pt x="1365" y="0"/>
                                </a:moveTo>
                                <a:lnTo>
                                  <a:pt x="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266684" name="Freeform 458"/>
                        <wps:cNvSpPr>
                          <a:spLocks/>
                        </wps:cNvSpPr>
                        <wps:spPr bwMode="auto">
                          <a:xfrm>
                            <a:off x="2020" y="334"/>
                            <a:ext cx="1365" cy="0"/>
                          </a:xfrm>
                          <a:custGeom>
                            <a:avLst/>
                            <a:gdLst>
                              <a:gd name="T0" fmla="+- 0 2020 2020"/>
                              <a:gd name="T1" fmla="*/ T0 w 1365"/>
                              <a:gd name="T2" fmla="+- 0 3385 2020"/>
                              <a:gd name="T3" fmla="*/ T2 w 1365"/>
                            </a:gdLst>
                            <a:ahLst/>
                            <a:cxnLst>
                              <a:cxn ang="0">
                                <a:pos x="T1" y="0"/>
                              </a:cxn>
                              <a:cxn ang="0">
                                <a:pos x="T3" y="0"/>
                              </a:cxn>
                            </a:cxnLst>
                            <a:rect l="0" t="0" r="r" b="b"/>
                            <a:pathLst>
                              <a:path w="1365">
                                <a:moveTo>
                                  <a:pt x="0" y="0"/>
                                </a:moveTo>
                                <a:lnTo>
                                  <a:pt x="136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266685" name="Freeform 459"/>
                        <wps:cNvSpPr>
                          <a:spLocks/>
                        </wps:cNvSpPr>
                        <wps:spPr bwMode="auto">
                          <a:xfrm>
                            <a:off x="3385" y="334"/>
                            <a:ext cx="1830" cy="0"/>
                          </a:xfrm>
                          <a:custGeom>
                            <a:avLst/>
                            <a:gdLst>
                              <a:gd name="T0" fmla="+- 0 3385 3385"/>
                              <a:gd name="T1" fmla="*/ T0 w 1830"/>
                              <a:gd name="T2" fmla="+- 0 5215 3385"/>
                              <a:gd name="T3" fmla="*/ T2 w 1830"/>
                            </a:gdLst>
                            <a:ahLst/>
                            <a:cxnLst>
                              <a:cxn ang="0">
                                <a:pos x="T1" y="0"/>
                              </a:cxn>
                              <a:cxn ang="0">
                                <a:pos x="T3" y="0"/>
                              </a:cxn>
                            </a:cxnLst>
                            <a:rect l="0" t="0" r="r" b="b"/>
                            <a:pathLst>
                              <a:path w="1830">
                                <a:moveTo>
                                  <a:pt x="0" y="0"/>
                                </a:moveTo>
                                <a:lnTo>
                                  <a:pt x="183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266686" name="Freeform 460"/>
                        <wps:cNvSpPr>
                          <a:spLocks/>
                        </wps:cNvSpPr>
                        <wps:spPr bwMode="auto">
                          <a:xfrm>
                            <a:off x="5215" y="334"/>
                            <a:ext cx="1395" cy="0"/>
                          </a:xfrm>
                          <a:custGeom>
                            <a:avLst/>
                            <a:gdLst>
                              <a:gd name="T0" fmla="+- 0 5215 5215"/>
                              <a:gd name="T1" fmla="*/ T0 w 1395"/>
                              <a:gd name="T2" fmla="+- 0 6610 5215"/>
                              <a:gd name="T3" fmla="*/ T2 w 1395"/>
                            </a:gdLst>
                            <a:ahLst/>
                            <a:cxnLst>
                              <a:cxn ang="0">
                                <a:pos x="T1" y="0"/>
                              </a:cxn>
                              <a:cxn ang="0">
                                <a:pos x="T3" y="0"/>
                              </a:cxn>
                            </a:cxnLst>
                            <a:rect l="0" t="0" r="r" b="b"/>
                            <a:pathLst>
                              <a:path w="1395">
                                <a:moveTo>
                                  <a:pt x="0" y="0"/>
                                </a:moveTo>
                                <a:lnTo>
                                  <a:pt x="139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266687" name="Freeform 461"/>
                        <wps:cNvSpPr>
                          <a:spLocks/>
                        </wps:cNvSpPr>
                        <wps:spPr bwMode="auto">
                          <a:xfrm>
                            <a:off x="6610" y="334"/>
                            <a:ext cx="1440" cy="0"/>
                          </a:xfrm>
                          <a:custGeom>
                            <a:avLst/>
                            <a:gdLst>
                              <a:gd name="T0" fmla="+- 0 6610 6610"/>
                              <a:gd name="T1" fmla="*/ T0 w 1440"/>
                              <a:gd name="T2" fmla="+- 0 8050 6610"/>
                              <a:gd name="T3" fmla="*/ T2 w 1440"/>
                            </a:gdLst>
                            <a:ahLst/>
                            <a:cxnLst>
                              <a:cxn ang="0">
                                <a:pos x="T1" y="0"/>
                              </a:cxn>
                              <a:cxn ang="0">
                                <a:pos x="T3" y="0"/>
                              </a:cxn>
                            </a:cxnLst>
                            <a:rect l="0" t="0" r="r" b="b"/>
                            <a:pathLst>
                              <a:path w="1440">
                                <a:moveTo>
                                  <a:pt x="0" y="0"/>
                                </a:moveTo>
                                <a:lnTo>
                                  <a:pt x="144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7603200" name="Freeform 462"/>
                        <wps:cNvSpPr>
                          <a:spLocks/>
                        </wps:cNvSpPr>
                        <wps:spPr bwMode="auto">
                          <a:xfrm>
                            <a:off x="8050" y="334"/>
                            <a:ext cx="1545" cy="0"/>
                          </a:xfrm>
                          <a:custGeom>
                            <a:avLst/>
                            <a:gdLst>
                              <a:gd name="T0" fmla="+- 0 8050 8050"/>
                              <a:gd name="T1" fmla="*/ T0 w 1545"/>
                              <a:gd name="T2" fmla="+- 0 9595 8050"/>
                              <a:gd name="T3" fmla="*/ T2 w 1545"/>
                            </a:gdLst>
                            <a:ahLst/>
                            <a:cxnLst>
                              <a:cxn ang="0">
                                <a:pos x="T1" y="0"/>
                              </a:cxn>
                              <a:cxn ang="0">
                                <a:pos x="T3" y="0"/>
                              </a:cxn>
                            </a:cxnLst>
                            <a:rect l="0" t="0" r="r" b="b"/>
                            <a:pathLst>
                              <a:path w="1545">
                                <a:moveTo>
                                  <a:pt x="0" y="0"/>
                                </a:moveTo>
                                <a:lnTo>
                                  <a:pt x="154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7603201" name="Freeform 463"/>
                        <wps:cNvSpPr>
                          <a:spLocks/>
                        </wps:cNvSpPr>
                        <wps:spPr bwMode="auto">
                          <a:xfrm>
                            <a:off x="2005" y="-679"/>
                            <a:ext cx="1365" cy="1020"/>
                          </a:xfrm>
                          <a:custGeom>
                            <a:avLst/>
                            <a:gdLst>
                              <a:gd name="T0" fmla="+- 0 3370 2005"/>
                              <a:gd name="T1" fmla="*/ T0 w 1365"/>
                              <a:gd name="T2" fmla="+- 0 -679 -679"/>
                              <a:gd name="T3" fmla="*/ -679 h 1020"/>
                              <a:gd name="T4" fmla="+- 0 2057 2005"/>
                              <a:gd name="T5" fmla="*/ T4 w 1365"/>
                              <a:gd name="T6" fmla="+- 0 -679 -679"/>
                              <a:gd name="T7" fmla="*/ -679 h 1020"/>
                              <a:gd name="T8" fmla="+- 0 2049 2005"/>
                              <a:gd name="T9" fmla="*/ T8 w 1365"/>
                              <a:gd name="T10" fmla="+- 0 -677 -679"/>
                              <a:gd name="T11" fmla="*/ -677 h 1020"/>
                              <a:gd name="T12" fmla="+- 0 2042 2005"/>
                              <a:gd name="T13" fmla="*/ T12 w 1365"/>
                              <a:gd name="T14" fmla="+- 0 -674 -679"/>
                              <a:gd name="T15" fmla="*/ -674 h 1020"/>
                              <a:gd name="T16" fmla="+- 0 2035 2005"/>
                              <a:gd name="T17" fmla="*/ T16 w 1365"/>
                              <a:gd name="T18" fmla="+- 0 -671 -679"/>
                              <a:gd name="T19" fmla="*/ -671 h 1020"/>
                              <a:gd name="T20" fmla="+- 0 2028 2005"/>
                              <a:gd name="T21" fmla="*/ T20 w 1365"/>
                              <a:gd name="T22" fmla="+- 0 -667 -679"/>
                              <a:gd name="T23" fmla="*/ -667 h 1020"/>
                              <a:gd name="T24" fmla="+- 0 2023 2005"/>
                              <a:gd name="T25" fmla="*/ T24 w 1365"/>
                              <a:gd name="T26" fmla="+- 0 -661 -679"/>
                              <a:gd name="T27" fmla="*/ -661 h 1020"/>
                              <a:gd name="T28" fmla="+- 0 2020 2005"/>
                              <a:gd name="T29" fmla="*/ T28 w 1365"/>
                              <a:gd name="T30" fmla="+- 0 -658 -679"/>
                              <a:gd name="T31" fmla="*/ -658 h 1020"/>
                              <a:gd name="T32" fmla="+- 0 2020 2005"/>
                              <a:gd name="T33" fmla="*/ T32 w 1365"/>
                              <a:gd name="T34" fmla="+- 0 321 -679"/>
                              <a:gd name="T35" fmla="*/ 321 h 1020"/>
                              <a:gd name="T36" fmla="+- 0 2023 2005"/>
                              <a:gd name="T37" fmla="*/ T36 w 1365"/>
                              <a:gd name="T38" fmla="+- 0 324 -679"/>
                              <a:gd name="T39" fmla="*/ 324 h 1020"/>
                              <a:gd name="T40" fmla="+- 0 2028 2005"/>
                              <a:gd name="T41" fmla="*/ T40 w 1365"/>
                              <a:gd name="T42" fmla="+- 0 329 -679"/>
                              <a:gd name="T43" fmla="*/ 329 h 1020"/>
                              <a:gd name="T44" fmla="+- 0 2035 2005"/>
                              <a:gd name="T45" fmla="*/ T44 w 1365"/>
                              <a:gd name="T46" fmla="+- 0 334 -679"/>
                              <a:gd name="T47" fmla="*/ 334 h 1020"/>
                              <a:gd name="T48" fmla="+- 0 2042 2005"/>
                              <a:gd name="T49" fmla="*/ T48 w 1365"/>
                              <a:gd name="T50" fmla="+- 0 337 -679"/>
                              <a:gd name="T51" fmla="*/ 337 h 1020"/>
                              <a:gd name="T52" fmla="+- 0 2049 2005"/>
                              <a:gd name="T53" fmla="*/ T52 w 1365"/>
                              <a:gd name="T54" fmla="+- 0 340 -679"/>
                              <a:gd name="T55" fmla="*/ 340 h 1020"/>
                              <a:gd name="T56" fmla="+- 0 2057 2005"/>
                              <a:gd name="T57" fmla="*/ T56 w 1365"/>
                              <a:gd name="T58" fmla="+- 0 341 -679"/>
                              <a:gd name="T59" fmla="*/ 341 h 1020"/>
                              <a:gd name="T60" fmla="+- 0 3370 2005"/>
                              <a:gd name="T61" fmla="*/ T60 w 1365"/>
                              <a:gd name="T62" fmla="+- 0 341 -679"/>
                              <a:gd name="T63" fmla="*/ 341 h 1020"/>
                              <a:gd name="T64" fmla="+- 0 3370 2005"/>
                              <a:gd name="T65" fmla="*/ T64 w 1365"/>
                              <a:gd name="T66" fmla="+- 0 -679 -679"/>
                              <a:gd name="T67" fmla="*/ -679 h 1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65" h="1020">
                                <a:moveTo>
                                  <a:pt x="1365" y="0"/>
                                </a:moveTo>
                                <a:lnTo>
                                  <a:pt x="52" y="0"/>
                                </a:lnTo>
                                <a:lnTo>
                                  <a:pt x="44" y="2"/>
                                </a:lnTo>
                                <a:lnTo>
                                  <a:pt x="37" y="5"/>
                                </a:lnTo>
                                <a:lnTo>
                                  <a:pt x="30" y="8"/>
                                </a:lnTo>
                                <a:lnTo>
                                  <a:pt x="23" y="12"/>
                                </a:lnTo>
                                <a:lnTo>
                                  <a:pt x="18" y="18"/>
                                </a:lnTo>
                                <a:lnTo>
                                  <a:pt x="15" y="21"/>
                                </a:lnTo>
                                <a:lnTo>
                                  <a:pt x="15" y="1000"/>
                                </a:lnTo>
                                <a:lnTo>
                                  <a:pt x="18" y="1003"/>
                                </a:lnTo>
                                <a:lnTo>
                                  <a:pt x="23" y="1008"/>
                                </a:lnTo>
                                <a:lnTo>
                                  <a:pt x="30" y="1013"/>
                                </a:lnTo>
                                <a:lnTo>
                                  <a:pt x="37" y="1016"/>
                                </a:lnTo>
                                <a:lnTo>
                                  <a:pt x="44" y="1019"/>
                                </a:lnTo>
                                <a:lnTo>
                                  <a:pt x="52" y="1020"/>
                                </a:lnTo>
                                <a:lnTo>
                                  <a:pt x="1365" y="1020"/>
                                </a:lnTo>
                                <a:lnTo>
                                  <a:pt x="136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7603202" name="Freeform 464"/>
                        <wps:cNvSpPr>
                          <a:spLocks/>
                        </wps:cNvSpPr>
                        <wps:spPr bwMode="auto">
                          <a:xfrm>
                            <a:off x="2005" y="334"/>
                            <a:ext cx="1365" cy="0"/>
                          </a:xfrm>
                          <a:custGeom>
                            <a:avLst/>
                            <a:gdLst>
                              <a:gd name="T0" fmla="+- 0 3370 2005"/>
                              <a:gd name="T1" fmla="*/ T0 w 1365"/>
                              <a:gd name="T2" fmla="+- 0 2020 2005"/>
                              <a:gd name="T3" fmla="*/ T2 w 1365"/>
                            </a:gdLst>
                            <a:ahLst/>
                            <a:cxnLst>
                              <a:cxn ang="0">
                                <a:pos x="T1" y="0"/>
                              </a:cxn>
                              <a:cxn ang="0">
                                <a:pos x="T3" y="0"/>
                              </a:cxn>
                            </a:cxnLst>
                            <a:rect l="0" t="0" r="r" b="b"/>
                            <a:pathLst>
                              <a:path w="1365">
                                <a:moveTo>
                                  <a:pt x="1365" y="0"/>
                                </a:moveTo>
                                <a:lnTo>
                                  <a:pt x="1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7603203" name="Freeform 465"/>
                        <wps:cNvSpPr>
                          <a:spLocks/>
                        </wps:cNvSpPr>
                        <wps:spPr bwMode="auto">
                          <a:xfrm>
                            <a:off x="2005" y="334"/>
                            <a:ext cx="1365" cy="0"/>
                          </a:xfrm>
                          <a:custGeom>
                            <a:avLst/>
                            <a:gdLst>
                              <a:gd name="T0" fmla="+- 0 2020 2005"/>
                              <a:gd name="T1" fmla="*/ T0 w 1365"/>
                              <a:gd name="T2" fmla="+- 0 3370 2005"/>
                              <a:gd name="T3" fmla="*/ T2 w 1365"/>
                            </a:gdLst>
                            <a:ahLst/>
                            <a:cxnLst>
                              <a:cxn ang="0">
                                <a:pos x="T1" y="0"/>
                              </a:cxn>
                              <a:cxn ang="0">
                                <a:pos x="T3" y="0"/>
                              </a:cxn>
                            </a:cxnLst>
                            <a:rect l="0" t="0" r="r" b="b"/>
                            <a:pathLst>
                              <a:path w="1365">
                                <a:moveTo>
                                  <a:pt x="15" y="0"/>
                                </a:moveTo>
                                <a:lnTo>
                                  <a:pt x="136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7603204" name="Freeform 466"/>
                        <wps:cNvSpPr>
                          <a:spLocks/>
                        </wps:cNvSpPr>
                        <wps:spPr bwMode="auto">
                          <a:xfrm>
                            <a:off x="3370" y="334"/>
                            <a:ext cx="1830" cy="0"/>
                          </a:xfrm>
                          <a:custGeom>
                            <a:avLst/>
                            <a:gdLst>
                              <a:gd name="T0" fmla="+- 0 3370 3370"/>
                              <a:gd name="T1" fmla="*/ T0 w 1830"/>
                              <a:gd name="T2" fmla="+- 0 5200 3370"/>
                              <a:gd name="T3" fmla="*/ T2 w 1830"/>
                            </a:gdLst>
                            <a:ahLst/>
                            <a:cxnLst>
                              <a:cxn ang="0">
                                <a:pos x="T1" y="0"/>
                              </a:cxn>
                              <a:cxn ang="0">
                                <a:pos x="T3" y="0"/>
                              </a:cxn>
                            </a:cxnLst>
                            <a:rect l="0" t="0" r="r" b="b"/>
                            <a:pathLst>
                              <a:path w="1830">
                                <a:moveTo>
                                  <a:pt x="0" y="0"/>
                                </a:moveTo>
                                <a:lnTo>
                                  <a:pt x="183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7603205" name="Freeform 467"/>
                        <wps:cNvSpPr>
                          <a:spLocks/>
                        </wps:cNvSpPr>
                        <wps:spPr bwMode="auto">
                          <a:xfrm>
                            <a:off x="5200" y="334"/>
                            <a:ext cx="1395" cy="0"/>
                          </a:xfrm>
                          <a:custGeom>
                            <a:avLst/>
                            <a:gdLst>
                              <a:gd name="T0" fmla="+- 0 5200 5200"/>
                              <a:gd name="T1" fmla="*/ T0 w 1395"/>
                              <a:gd name="T2" fmla="+- 0 6595 5200"/>
                              <a:gd name="T3" fmla="*/ T2 w 1395"/>
                            </a:gdLst>
                            <a:ahLst/>
                            <a:cxnLst>
                              <a:cxn ang="0">
                                <a:pos x="T1" y="0"/>
                              </a:cxn>
                              <a:cxn ang="0">
                                <a:pos x="T3" y="0"/>
                              </a:cxn>
                            </a:cxnLst>
                            <a:rect l="0" t="0" r="r" b="b"/>
                            <a:pathLst>
                              <a:path w="1395">
                                <a:moveTo>
                                  <a:pt x="0" y="0"/>
                                </a:moveTo>
                                <a:lnTo>
                                  <a:pt x="139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7603206" name="Freeform 468"/>
                        <wps:cNvSpPr>
                          <a:spLocks/>
                        </wps:cNvSpPr>
                        <wps:spPr bwMode="auto">
                          <a:xfrm>
                            <a:off x="6595" y="334"/>
                            <a:ext cx="1440" cy="0"/>
                          </a:xfrm>
                          <a:custGeom>
                            <a:avLst/>
                            <a:gdLst>
                              <a:gd name="T0" fmla="+- 0 6595 6595"/>
                              <a:gd name="T1" fmla="*/ T0 w 1440"/>
                              <a:gd name="T2" fmla="+- 0 8035 6595"/>
                              <a:gd name="T3" fmla="*/ T2 w 1440"/>
                            </a:gdLst>
                            <a:ahLst/>
                            <a:cxnLst>
                              <a:cxn ang="0">
                                <a:pos x="T1" y="0"/>
                              </a:cxn>
                              <a:cxn ang="0">
                                <a:pos x="T3" y="0"/>
                              </a:cxn>
                            </a:cxnLst>
                            <a:rect l="0" t="0" r="r" b="b"/>
                            <a:pathLst>
                              <a:path w="1440">
                                <a:moveTo>
                                  <a:pt x="0" y="0"/>
                                </a:moveTo>
                                <a:lnTo>
                                  <a:pt x="144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7603207" name="Freeform 469"/>
                        <wps:cNvSpPr>
                          <a:spLocks/>
                        </wps:cNvSpPr>
                        <wps:spPr bwMode="auto">
                          <a:xfrm>
                            <a:off x="8035" y="334"/>
                            <a:ext cx="1545" cy="0"/>
                          </a:xfrm>
                          <a:custGeom>
                            <a:avLst/>
                            <a:gdLst>
                              <a:gd name="T0" fmla="+- 0 8035 8035"/>
                              <a:gd name="T1" fmla="*/ T0 w 1545"/>
                              <a:gd name="T2" fmla="+- 0 9580 8035"/>
                              <a:gd name="T3" fmla="*/ T2 w 1545"/>
                            </a:gdLst>
                            <a:ahLst/>
                            <a:cxnLst>
                              <a:cxn ang="0">
                                <a:pos x="T1" y="0"/>
                              </a:cxn>
                              <a:cxn ang="0">
                                <a:pos x="T3" y="0"/>
                              </a:cxn>
                            </a:cxnLst>
                            <a:rect l="0" t="0" r="r" b="b"/>
                            <a:pathLst>
                              <a:path w="1545">
                                <a:moveTo>
                                  <a:pt x="0" y="0"/>
                                </a:moveTo>
                                <a:lnTo>
                                  <a:pt x="154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8670D8" id="Group 2038266682" o:spid="_x0000_s1026" style="position:absolute;margin-left:100.6pt;margin-top:-34.3pt;width:379.6pt;height:51.75pt;z-index:-251566080;mso-position-horizontal-relative:page" coordorigin="2011,-686" coordsize="7592,1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">
                <v:shape id="Freeform 457" o:spid="_x0000_s1027" style="position:absolute;left:2020;top:334;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" path="m1365,l,e" filled="f" strokecolor="#99a0a6" strokeweight=".85pt">
                  <v:path arrowok="t" o:connecttype="custom" o:connectlocs="1365,0;0,0" o:connectangles="0,0"/>
                </v:shape>
                <v:shape id="Freeform 458" o:spid="_x0000_s1028" style="position:absolute;left:2020;top:334;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" path="m,l1365,e" filled="f" strokecolor="#99a0a6" strokeweight=".85pt">
                  <v:path arrowok="t" o:connecttype="custom" o:connectlocs="0,0;1365,0" o:connectangles="0,0"/>
                </v:shape>
                <v:shape id="Freeform 459" o:spid="_x0000_s1029" style="position:absolute;left:3385;top:334;width:1830;height:0;visibility:visible;mso-wrap-style:square;v-text-anchor:top" coordsize="1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" path="m,l1830,e" filled="f" strokecolor="#99a0a6" strokeweight=".85pt">
                  <v:path arrowok="t" o:connecttype="custom" o:connectlocs="0,0;1830,0" o:connectangles="0,0"/>
                </v:shape>
                <v:shape id="Freeform 460" o:spid="_x0000_s1030" style="position:absolute;left:5215;top:334;width:1395;height:0;visibility:visible;mso-wrap-style:square;v-text-anchor:top" coordsize="1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" path="m,l1395,e" filled="f" strokecolor="#99a0a6" strokeweight=".85pt">
                  <v:path arrowok="t" o:connecttype="custom" o:connectlocs="0,0;1395,0" o:connectangles="0,0"/>
                </v:shape>
                <v:shape id="Freeform 461" o:spid="_x0000_s1031" style="position:absolute;left:6610;top:334;width:1440;height:0;visibility:visible;mso-wrap-style:square;v-text-anchor:top" coordsize="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" path="m,l1440,e" filled="f" strokecolor="#99a0a6" strokeweight=".85pt">
                  <v:path arrowok="t" o:connecttype="custom" o:connectlocs="0,0;1440,0" o:connectangles="0,0"/>
                </v:shape>
                <v:shape id="Freeform 462" o:spid="_x0000_s1032" style="position:absolute;left:8050;top:334;width:1545;height:0;visibility:visible;mso-wrap-style:square;v-text-anchor:top" coordsize="1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" path="m,l1545,e" filled="f" strokecolor="#99a0a6" strokeweight=".85pt">
                  <v:path arrowok="t" o:connecttype="custom" o:connectlocs="0,0;1545,0" o:connectangles="0,0"/>
                </v:shape>
                <v:shape id="Freeform 463" o:spid="_x0000_s1033" style="position:absolute;left:2005;top:-679;width:1365;height:1020;visibility:visible;mso-wrap-style:square;v-text-anchor:top" coordsize="1365,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" path="m1365,l52,,44,2,37,5,30,8r-7,4l18,18r-3,3l15,1000r3,3l23,1008r7,5l37,1016r7,3l52,1020r1313,l1365,xe" stroked="f">
                  <v:path arrowok="t" o:connecttype="custom" o:connectlocs="1365,-679;52,-679;44,-677;37,-674;30,-671;23,-667;18,-661;15,-658;15,321;18,324;23,329;30,334;37,337;44,340;52,341;1365,341;1365,-679" o:connectangles="0,0,0,0,0,0,0,0,0,0,0,0,0,0,0,0,0"/>
                </v:shape>
                <v:shape id="Freeform 464" o:spid="_x0000_s1034" style="position:absolute;left:2005;top:334;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" path="m1365,l15,e" filled="f" strokecolor="#99a0a6" strokeweight=".85pt">
                  <v:path arrowok="t" o:connecttype="custom" o:connectlocs="1365,0;15,0" o:connectangles="0,0"/>
                </v:shape>
                <v:shape id="Freeform 465" o:spid="_x0000_s1035" style="position:absolute;left:2005;top:334;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" path="m15,l1365,e" filled="f" strokecolor="#99a0a6" strokeweight=".85pt">
                  <v:path arrowok="t" o:connecttype="custom" o:connectlocs="15,0;1365,0" o:connectangles="0,0"/>
                </v:shape>
                <v:shape id="Freeform 466" o:spid="_x0000_s1036" style="position:absolute;left:3370;top:334;width:1830;height:0;visibility:visible;mso-wrap-style:square;v-text-anchor:top" coordsize="1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" path="m,l1830,e" filled="f" strokecolor="#99a0a6" strokeweight=".85pt">
                  <v:path arrowok="t" o:connecttype="custom" o:connectlocs="0,0;1830,0" o:connectangles="0,0"/>
                </v:shape>
                <v:shape id="Freeform 467" o:spid="_x0000_s1037" style="position:absolute;left:5200;top:334;width:1395;height:0;visibility:visible;mso-wrap-style:square;v-text-anchor:top" coordsize="1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" path="m,l1395,e" filled="f" strokecolor="#99a0a6" strokeweight=".85pt">
                  <v:path arrowok="t" o:connecttype="custom" o:connectlocs="0,0;1395,0" o:connectangles="0,0"/>
                </v:shape>
                <v:shape id="Freeform 468" o:spid="_x0000_s1038" style="position:absolute;left:6595;top:334;width:1440;height:0;visibility:visible;mso-wrap-style:square;v-text-anchor:top" coordsize="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" path="m,l1440,e" filled="f" strokecolor="#99a0a6" strokeweight=".85pt">
                  <v:path arrowok="t" o:connecttype="custom" o:connectlocs="0,0;1440,0" o:connectangles="0,0"/>
                </v:shape>
                <v:shape id="Freeform 469" o:spid="_x0000_s1039" style="position:absolute;left:8035;top:334;width:1545;height:0;visibility:visible;mso-wrap-style:square;v-text-anchor:top" coordsize="1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" path="m,l1545,e" filled="f" strokecolor="#99a0a6" strokeweight=".85pt">
                  <v:path arrowok="t" o:connecttype="custom" o:connectlocs="0,0;1545,0" o:connectangles="0,0"/>
                </v:shape>
                <w10:wrap anchorx="page"/>
              </v:group>
            </w:pict>
          </mc:Fallback>
        </mc:AlternateContent>
      </w:r>
      <w:r w:rsidRPr="00EB7BFD">
        <w:rPr>
          <w:color w:val="202024"/>
          <w:w w:val="94"/>
          <w:sz w:val="24"/>
          <w:szCs w:val="24"/>
        </w:rPr>
        <w:t>G</w:t>
      </w:r>
      <w:r w:rsidRPr="00EB7BFD">
        <w:rPr>
          <w:color w:val="202024"/>
          <w:w w:val="110"/>
          <w:sz w:val="24"/>
          <w:szCs w:val="24"/>
        </w:rPr>
        <w:t>u</w:t>
      </w:r>
      <w:r w:rsidRPr="00EB7BFD">
        <w:rPr>
          <w:color w:val="202024"/>
          <w:w w:val="87"/>
          <w:sz w:val="24"/>
          <w:szCs w:val="24"/>
        </w:rPr>
        <w:t>i</w:t>
      </w:r>
      <w:r w:rsidRPr="00EB7BFD">
        <w:rPr>
          <w:color w:val="202024"/>
          <w:w w:val="112"/>
          <w:sz w:val="24"/>
          <w:szCs w:val="24"/>
        </w:rPr>
        <w:t>d</w:t>
      </w:r>
      <w:r w:rsidRPr="00EB7BFD">
        <w:rPr>
          <w:color w:val="202024"/>
          <w:w w:val="122"/>
          <w:sz w:val="24"/>
          <w:szCs w:val="24"/>
        </w:rPr>
        <w:t>a</w:t>
      </w:r>
      <w:r w:rsidRPr="00EB7BFD">
        <w:rPr>
          <w:color w:val="202024"/>
          <w:w w:val="110"/>
          <w:sz w:val="24"/>
          <w:szCs w:val="24"/>
        </w:rPr>
        <w:t>n</w:t>
      </w:r>
      <w:r w:rsidRPr="00EB7BFD">
        <w:rPr>
          <w:color w:val="202024"/>
          <w:w w:val="118"/>
          <w:sz w:val="24"/>
          <w:szCs w:val="24"/>
        </w:rPr>
        <w:t>c</w:t>
      </w:r>
      <w:r w:rsidRPr="00EB7BFD">
        <w:rPr>
          <w:color w:val="202024"/>
          <w:w w:val="119"/>
          <w:sz w:val="24"/>
          <w:szCs w:val="24"/>
        </w:rPr>
        <w:t>e</w:t>
      </w:r>
    </w:p>
    <w:p w14:paraId="7D628076" w14:textId="77777777" w:rsidR="00FB3208" w:rsidRPr="00EB7BFD" w:rsidRDefault="00FB3208" w:rsidP="00FB3208">
      <w:pPr>
        <w:spacing w:before="9" w:line="160" w:lineRule="exact"/>
        <w:rPr>
          <w:sz w:val="24"/>
          <w:szCs w:val="24"/>
        </w:rPr>
      </w:pPr>
      <w:r w:rsidRPr="00EB7BFD">
        <w:rPr>
          <w:sz w:val="24"/>
          <w:szCs w:val="24"/>
        </w:rPr>
        <w:br w:type="column"/>
      </w:r>
    </w:p>
    <w:p w14:paraId="46E73A89" w14:textId="77777777" w:rsidR="00FB3208" w:rsidRPr="00EB7BFD" w:rsidRDefault="00FB3208" w:rsidP="00FB3208">
      <w:pPr>
        <w:ind w:left="314" w:right="315"/>
        <w:jc w:val="center"/>
        <w:rPr>
          <w:sz w:val="24"/>
          <w:szCs w:val="24"/>
        </w:rPr>
      </w:pPr>
      <w:r w:rsidRPr="00EB7BFD">
        <w:rPr>
          <w:color w:val="202024"/>
          <w:spacing w:val="-12"/>
          <w:w w:val="97"/>
          <w:sz w:val="24"/>
          <w:szCs w:val="24"/>
        </w:rPr>
        <w:t>T</w:t>
      </w:r>
      <w:r w:rsidRPr="00EB7BFD">
        <w:rPr>
          <w:color w:val="202024"/>
          <w:w w:val="122"/>
          <w:sz w:val="24"/>
          <w:szCs w:val="24"/>
        </w:rPr>
        <w:t>a</w:t>
      </w:r>
      <w:r w:rsidRPr="00EB7BFD">
        <w:rPr>
          <w:color w:val="202024"/>
          <w:w w:val="132"/>
          <w:sz w:val="24"/>
          <w:szCs w:val="24"/>
        </w:rPr>
        <w:t>s</w:t>
      </w:r>
      <w:r w:rsidRPr="00EB7BFD">
        <w:rPr>
          <w:color w:val="202024"/>
          <w:w w:val="101"/>
          <w:sz w:val="24"/>
          <w:szCs w:val="24"/>
        </w:rPr>
        <w:t>k</w:t>
      </w:r>
    </w:p>
    <w:p w14:paraId="2FBD636D" w14:textId="7BE76553" w:rsidR="00FB3208" w:rsidRPr="00EB7BFD" w:rsidRDefault="00FB3208" w:rsidP="00FB3208">
      <w:pPr>
        <w:spacing w:before="47"/>
        <w:ind w:left="-36" w:right="-36"/>
        <w:jc w:val="center"/>
        <w:rPr>
          <w:sz w:val="24"/>
          <w:szCs w:val="24"/>
        </w:rPr>
      </w:pPr>
      <w:r w:rsidRPr="00EB7BFD">
        <w:rPr>
          <w:color w:val="202024"/>
          <w:w w:val="90"/>
          <w:sz w:val="24"/>
          <w:szCs w:val="24"/>
        </w:rPr>
        <w:t>A</w:t>
      </w:r>
      <w:r w:rsidRPr="00EB7BFD">
        <w:rPr>
          <w:color w:val="202024"/>
          <w:w w:val="132"/>
          <w:sz w:val="24"/>
          <w:szCs w:val="24"/>
        </w:rPr>
        <w:t>ss</w:t>
      </w:r>
      <w:r w:rsidRPr="00EB7BFD">
        <w:rPr>
          <w:color w:val="202024"/>
          <w:w w:val="87"/>
          <w:sz w:val="24"/>
          <w:szCs w:val="24"/>
        </w:rPr>
        <w:t>i</w:t>
      </w:r>
      <w:r w:rsidRPr="00EB7BFD">
        <w:rPr>
          <w:color w:val="202024"/>
          <w:w w:val="112"/>
          <w:sz w:val="24"/>
          <w:szCs w:val="24"/>
        </w:rPr>
        <w:t>g</w:t>
      </w:r>
      <w:r w:rsidRPr="00EB7BFD">
        <w:rPr>
          <w:color w:val="202024"/>
          <w:w w:val="110"/>
          <w:sz w:val="24"/>
          <w:szCs w:val="24"/>
        </w:rPr>
        <w:t>n</w:t>
      </w:r>
      <w:r w:rsidRPr="00EB7BFD">
        <w:rPr>
          <w:color w:val="202024"/>
          <w:w w:val="112"/>
          <w:sz w:val="24"/>
          <w:szCs w:val="24"/>
        </w:rPr>
        <w:t>m</w:t>
      </w:r>
      <w:r w:rsidRPr="00EB7BFD">
        <w:rPr>
          <w:color w:val="202024"/>
          <w:w w:val="119"/>
          <w:sz w:val="24"/>
          <w:szCs w:val="24"/>
        </w:rPr>
        <w:t>e</w:t>
      </w:r>
      <w:r w:rsidRPr="00EB7BFD">
        <w:rPr>
          <w:color w:val="202024"/>
          <w:w w:val="110"/>
          <w:sz w:val="24"/>
          <w:szCs w:val="24"/>
        </w:rPr>
        <w:t>n</w:t>
      </w:r>
      <w:r w:rsidRPr="00EB7BFD">
        <w:rPr>
          <w:color w:val="202024"/>
          <w:w w:val="117"/>
          <w:sz w:val="24"/>
          <w:szCs w:val="24"/>
        </w:rPr>
        <w:t>t</w:t>
      </w:r>
    </w:p>
    <w:p w14:paraId="0F9C1548" w14:textId="77777777" w:rsidR="00FB3208" w:rsidRPr="00EB7BFD" w:rsidRDefault="00FB3208" w:rsidP="00FB3208">
      <w:pPr>
        <w:spacing w:before="9" w:line="160" w:lineRule="exact"/>
        <w:rPr>
          <w:sz w:val="24"/>
          <w:szCs w:val="24"/>
        </w:rPr>
      </w:pPr>
      <w:r w:rsidRPr="00EB7BFD">
        <w:rPr>
          <w:sz w:val="24"/>
          <w:szCs w:val="24"/>
        </w:rPr>
        <w:br w:type="column"/>
      </w:r>
    </w:p>
    <w:p w14:paraId="71E925F9" w14:textId="77777777" w:rsidR="00FB3208" w:rsidRPr="00EB7BFD" w:rsidRDefault="00FB3208" w:rsidP="00FB3208">
      <w:pPr>
        <w:ind w:left="-39" w:right="2404"/>
        <w:jc w:val="center"/>
        <w:rPr>
          <w:sz w:val="24"/>
          <w:szCs w:val="24"/>
        </w:rPr>
      </w:pPr>
      <w:r w:rsidRPr="00EB7BFD">
        <w:rPr>
          <w:color w:val="202024"/>
          <w:spacing w:val="-1"/>
          <w:w w:val="113"/>
          <w:sz w:val="24"/>
          <w:szCs w:val="24"/>
        </w:rPr>
        <w:t>P</w:t>
      </w:r>
      <w:r w:rsidRPr="00EB7BFD">
        <w:rPr>
          <w:color w:val="202024"/>
          <w:w w:val="119"/>
          <w:sz w:val="24"/>
          <w:szCs w:val="24"/>
        </w:rPr>
        <w:t>e</w:t>
      </w:r>
      <w:r w:rsidRPr="00EB7BFD">
        <w:rPr>
          <w:color w:val="202024"/>
          <w:spacing w:val="2"/>
          <w:w w:val="101"/>
          <w:sz w:val="24"/>
          <w:szCs w:val="24"/>
        </w:rPr>
        <w:t>r</w:t>
      </w:r>
      <w:r w:rsidRPr="00EB7BFD">
        <w:rPr>
          <w:color w:val="202024"/>
          <w:w w:val="104"/>
          <w:sz w:val="24"/>
          <w:szCs w:val="24"/>
        </w:rPr>
        <w:t>f</w:t>
      </w:r>
      <w:r w:rsidRPr="00EB7BFD">
        <w:rPr>
          <w:color w:val="202024"/>
          <w:w w:val="114"/>
          <w:sz w:val="24"/>
          <w:szCs w:val="24"/>
        </w:rPr>
        <w:t>o</w:t>
      </w:r>
      <w:r w:rsidRPr="00EB7BFD">
        <w:rPr>
          <w:color w:val="202024"/>
          <w:w w:val="101"/>
          <w:sz w:val="24"/>
          <w:szCs w:val="24"/>
        </w:rPr>
        <w:t>r</w:t>
      </w:r>
      <w:r w:rsidRPr="00EB7BFD">
        <w:rPr>
          <w:color w:val="202024"/>
          <w:w w:val="112"/>
          <w:sz w:val="24"/>
          <w:szCs w:val="24"/>
        </w:rPr>
        <w:t>m</w:t>
      </w:r>
      <w:r w:rsidRPr="00EB7BFD">
        <w:rPr>
          <w:color w:val="202024"/>
          <w:w w:val="122"/>
          <w:sz w:val="24"/>
          <w:szCs w:val="24"/>
        </w:rPr>
        <w:t>a</w:t>
      </w:r>
      <w:r w:rsidRPr="00EB7BFD">
        <w:rPr>
          <w:color w:val="202024"/>
          <w:w w:val="110"/>
          <w:sz w:val="24"/>
          <w:szCs w:val="24"/>
        </w:rPr>
        <w:t>n</w:t>
      </w:r>
      <w:r w:rsidRPr="00EB7BFD">
        <w:rPr>
          <w:color w:val="202024"/>
          <w:w w:val="118"/>
          <w:sz w:val="24"/>
          <w:szCs w:val="24"/>
        </w:rPr>
        <w:t>c</w:t>
      </w:r>
      <w:r w:rsidRPr="00EB7BFD">
        <w:rPr>
          <w:color w:val="202024"/>
          <w:w w:val="119"/>
          <w:sz w:val="24"/>
          <w:szCs w:val="24"/>
        </w:rPr>
        <w:t>e</w:t>
      </w:r>
    </w:p>
    <w:p w14:paraId="1862B1DA" w14:textId="25C38C07" w:rsidR="00FB3208" w:rsidRPr="00EB7BFD" w:rsidRDefault="00FB3208" w:rsidP="00FB3208">
      <w:pPr>
        <w:spacing w:before="47"/>
        <w:ind w:left="93" w:right="2536"/>
        <w:jc w:val="center"/>
        <w:rPr>
          <w:sz w:val="24"/>
          <w:szCs w:val="24"/>
        </w:rPr>
        <w:sectPr w:rsidR="00FB3208" w:rsidRPr="00EB7BFD">
          <w:type w:val="continuous"/>
          <w:pgSz w:w="12240" w:h="15840"/>
          <w:pgMar w:top="460" w:right="420" w:bottom="280" w:left="420" w:header="720" w:footer="720" w:gutter="0"/>
          <w:cols w:num="4" w:space="720" w:equalWidth="0">
            <w:col w:w="4581" w:space="274"/>
            <w:col w:w="1111" w:space="274"/>
            <w:col w:w="1171" w:space="274"/>
            <w:col w:w="3715"/>
          </w:cols>
        </w:sectPr>
      </w:pPr>
      <w:r w:rsidRPr="00EB7BFD">
        <w:rPr>
          <w:color w:val="202024"/>
          <w:spacing w:val="-3"/>
          <w:w w:val="93"/>
          <w:sz w:val="24"/>
          <w:szCs w:val="24"/>
        </w:rPr>
        <w:t>E</w:t>
      </w:r>
      <w:r w:rsidRPr="00EB7BFD">
        <w:rPr>
          <w:color w:val="202024"/>
          <w:spacing w:val="-2"/>
          <w:w w:val="96"/>
          <w:sz w:val="24"/>
          <w:szCs w:val="24"/>
        </w:rPr>
        <w:t>v</w:t>
      </w:r>
      <w:r w:rsidRPr="00EB7BFD">
        <w:rPr>
          <w:color w:val="202024"/>
          <w:w w:val="122"/>
          <w:sz w:val="24"/>
          <w:szCs w:val="24"/>
        </w:rPr>
        <w:t>a</w:t>
      </w:r>
      <w:r w:rsidRPr="00EB7BFD">
        <w:rPr>
          <w:color w:val="202024"/>
          <w:w w:val="87"/>
          <w:sz w:val="24"/>
          <w:szCs w:val="24"/>
        </w:rPr>
        <w:t>l</w:t>
      </w:r>
      <w:r w:rsidRPr="00EB7BFD">
        <w:rPr>
          <w:color w:val="202024"/>
          <w:w w:val="110"/>
          <w:sz w:val="24"/>
          <w:szCs w:val="24"/>
        </w:rPr>
        <w:t>u</w:t>
      </w:r>
      <w:r w:rsidRPr="00EB7BFD">
        <w:rPr>
          <w:color w:val="202024"/>
          <w:w w:val="122"/>
          <w:sz w:val="24"/>
          <w:szCs w:val="24"/>
        </w:rPr>
        <w:t>a</w:t>
      </w:r>
      <w:r w:rsidRPr="00EB7BFD">
        <w:rPr>
          <w:color w:val="202024"/>
          <w:w w:val="117"/>
          <w:sz w:val="24"/>
          <w:szCs w:val="24"/>
        </w:rPr>
        <w:t>t</w:t>
      </w:r>
      <w:r w:rsidRPr="00EB7BFD">
        <w:rPr>
          <w:color w:val="202024"/>
          <w:w w:val="87"/>
          <w:sz w:val="24"/>
          <w:szCs w:val="24"/>
        </w:rPr>
        <w:t>i</w:t>
      </w:r>
      <w:r w:rsidRPr="00EB7BFD">
        <w:rPr>
          <w:color w:val="202024"/>
          <w:w w:val="114"/>
          <w:sz w:val="24"/>
          <w:szCs w:val="24"/>
        </w:rPr>
        <w:t>o</w:t>
      </w:r>
      <w:r w:rsidRPr="00EB7BFD">
        <w:rPr>
          <w:color w:val="202024"/>
          <w:w w:val="110"/>
          <w:sz w:val="24"/>
          <w:szCs w:val="24"/>
        </w:rPr>
        <w:t>n</w:t>
      </w:r>
    </w:p>
    <w:p w14:paraId="1D4DBD5B" w14:textId="36617411" w:rsidR="00FB3208" w:rsidRPr="00EB7BFD" w:rsidRDefault="00FB3208" w:rsidP="00FB3208">
      <w:pPr>
        <w:spacing w:line="200" w:lineRule="exact"/>
        <w:rPr>
          <w:sz w:val="24"/>
          <w:szCs w:val="24"/>
        </w:rPr>
      </w:pPr>
    </w:p>
    <w:p w14:paraId="4A6618A3" w14:textId="0119E38A" w:rsidR="00FB3208" w:rsidRPr="00EB7BFD" w:rsidRDefault="005512E8" w:rsidP="00FB3208">
      <w:pPr>
        <w:spacing w:before="28"/>
        <w:ind w:left="1708"/>
        <w:rPr>
          <w:sz w:val="24"/>
          <w:szCs w:val="24"/>
        </w:rPr>
      </w:pPr>
      <w:r w:rsidRPr="00EB7BFD">
        <w:rPr>
          <w:noProof/>
          <w:sz w:val="24"/>
          <w:szCs w:val="24"/>
        </w:rPr>
        <mc:AlternateContent>
          <mc:Choice Requires="wpg">
            <w:drawing>
              <wp:anchor distT="0" distB="0" distL="114300" distR="114300" simplePos="0" relativeHeight="251737088" behindDoc="1" locked="0" layoutInCell="1" allowOverlap="1" wp14:anchorId="1C10507A" wp14:editId="13849BA7">
                <wp:simplePos x="0" y="0"/>
                <wp:positionH relativeFrom="page">
                  <wp:posOffset>5402580</wp:posOffset>
                </wp:positionH>
                <wp:positionV relativeFrom="paragraph">
                  <wp:posOffset>94615</wp:posOffset>
                </wp:positionV>
                <wp:extent cx="266700" cy="161925"/>
                <wp:effectExtent l="11430" t="12700" r="7620" b="6350"/>
                <wp:wrapNone/>
                <wp:docPr id="2038266672" name="Group 2038266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161925"/>
                          <a:chOff x="8537" y="830"/>
                          <a:chExt cx="420" cy="255"/>
                        </a:xfrm>
                      </wpg:grpSpPr>
                      <wps:wsp>
                        <wps:cNvPr id="2038266673" name="Freeform 431"/>
                        <wps:cNvSpPr>
                          <a:spLocks/>
                        </wps:cNvSpPr>
                        <wps:spPr bwMode="auto">
                          <a:xfrm>
                            <a:off x="8537" y="830"/>
                            <a:ext cx="420" cy="255"/>
                          </a:xfrm>
                          <a:custGeom>
                            <a:avLst/>
                            <a:gdLst>
                              <a:gd name="T0" fmla="+- 0 8537 8537"/>
                              <a:gd name="T1" fmla="*/ T0 w 420"/>
                              <a:gd name="T2" fmla="+- 0 949 830"/>
                              <a:gd name="T3" fmla="*/ 949 h 255"/>
                              <a:gd name="T4" fmla="+- 0 8540 8537"/>
                              <a:gd name="T5" fmla="*/ T4 w 420"/>
                              <a:gd name="T6" fmla="+- 0 933 830"/>
                              <a:gd name="T7" fmla="*/ 933 h 255"/>
                              <a:gd name="T8" fmla="+- 0 8544 8537"/>
                              <a:gd name="T9" fmla="*/ T8 w 420"/>
                              <a:gd name="T10" fmla="+- 0 916 830"/>
                              <a:gd name="T11" fmla="*/ 916 h 255"/>
                              <a:gd name="T12" fmla="+- 0 8550 8537"/>
                              <a:gd name="T13" fmla="*/ T12 w 420"/>
                              <a:gd name="T14" fmla="+- 0 901 830"/>
                              <a:gd name="T15" fmla="*/ 901 h 255"/>
                              <a:gd name="T16" fmla="+- 0 8559 8537"/>
                              <a:gd name="T17" fmla="*/ T16 w 420"/>
                              <a:gd name="T18" fmla="+- 0 887 830"/>
                              <a:gd name="T19" fmla="*/ 887 h 255"/>
                              <a:gd name="T20" fmla="+- 0 8569 8537"/>
                              <a:gd name="T21" fmla="*/ T20 w 420"/>
                              <a:gd name="T22" fmla="+- 0 873 830"/>
                              <a:gd name="T23" fmla="*/ 873 h 255"/>
                              <a:gd name="T24" fmla="+- 0 8581 8537"/>
                              <a:gd name="T25" fmla="*/ T24 w 420"/>
                              <a:gd name="T26" fmla="+- 0 861 830"/>
                              <a:gd name="T27" fmla="*/ 861 h 255"/>
                              <a:gd name="T28" fmla="+- 0 8594 8537"/>
                              <a:gd name="T29" fmla="*/ T28 w 420"/>
                              <a:gd name="T30" fmla="+- 0 851 830"/>
                              <a:gd name="T31" fmla="*/ 851 h 255"/>
                              <a:gd name="T32" fmla="+- 0 8608 8537"/>
                              <a:gd name="T33" fmla="*/ T32 w 420"/>
                              <a:gd name="T34" fmla="+- 0 843 830"/>
                              <a:gd name="T35" fmla="*/ 843 h 255"/>
                              <a:gd name="T36" fmla="+- 0 8624 8537"/>
                              <a:gd name="T37" fmla="*/ T36 w 420"/>
                              <a:gd name="T38" fmla="+- 0 836 830"/>
                              <a:gd name="T39" fmla="*/ 836 h 255"/>
                              <a:gd name="T40" fmla="+- 0 8640 8537"/>
                              <a:gd name="T41" fmla="*/ T40 w 420"/>
                              <a:gd name="T42" fmla="+- 0 832 830"/>
                              <a:gd name="T43" fmla="*/ 832 h 255"/>
                              <a:gd name="T44" fmla="+- 0 8657 8537"/>
                              <a:gd name="T45" fmla="*/ T44 w 420"/>
                              <a:gd name="T46" fmla="+- 0 830 830"/>
                              <a:gd name="T47" fmla="*/ 830 h 255"/>
                              <a:gd name="T48" fmla="+- 0 8830 8537"/>
                              <a:gd name="T49" fmla="*/ T48 w 420"/>
                              <a:gd name="T50" fmla="+- 0 830 830"/>
                              <a:gd name="T51" fmla="*/ 830 h 255"/>
                              <a:gd name="T52" fmla="+- 0 8847 8537"/>
                              <a:gd name="T53" fmla="*/ T52 w 420"/>
                              <a:gd name="T54" fmla="+- 0 831 830"/>
                              <a:gd name="T55" fmla="*/ 831 h 255"/>
                              <a:gd name="T56" fmla="+- 0 8863 8537"/>
                              <a:gd name="T57" fmla="*/ T56 w 420"/>
                              <a:gd name="T58" fmla="+- 0 834 830"/>
                              <a:gd name="T59" fmla="*/ 834 h 255"/>
                              <a:gd name="T60" fmla="+- 0 8879 8537"/>
                              <a:gd name="T61" fmla="*/ T60 w 420"/>
                              <a:gd name="T62" fmla="+- 0 840 830"/>
                              <a:gd name="T63" fmla="*/ 840 h 255"/>
                              <a:gd name="T64" fmla="+- 0 8894 8537"/>
                              <a:gd name="T65" fmla="*/ T64 w 420"/>
                              <a:gd name="T66" fmla="+- 0 847 830"/>
                              <a:gd name="T67" fmla="*/ 847 h 255"/>
                              <a:gd name="T68" fmla="+- 0 8908 8537"/>
                              <a:gd name="T69" fmla="*/ T68 w 420"/>
                              <a:gd name="T70" fmla="+- 0 856 830"/>
                              <a:gd name="T71" fmla="*/ 856 h 255"/>
                              <a:gd name="T72" fmla="+- 0 8920 8537"/>
                              <a:gd name="T73" fmla="*/ T72 w 420"/>
                              <a:gd name="T74" fmla="+- 0 867 830"/>
                              <a:gd name="T75" fmla="*/ 867 h 255"/>
                              <a:gd name="T76" fmla="+- 0 8931 8537"/>
                              <a:gd name="T77" fmla="*/ T76 w 420"/>
                              <a:gd name="T78" fmla="+- 0 880 830"/>
                              <a:gd name="T79" fmla="*/ 880 h 255"/>
                              <a:gd name="T80" fmla="+- 0 8941 8537"/>
                              <a:gd name="T81" fmla="*/ T80 w 420"/>
                              <a:gd name="T82" fmla="+- 0 894 830"/>
                              <a:gd name="T83" fmla="*/ 894 h 255"/>
                              <a:gd name="T84" fmla="+- 0 8948 8537"/>
                              <a:gd name="T85" fmla="*/ T84 w 420"/>
                              <a:gd name="T86" fmla="+- 0 909 830"/>
                              <a:gd name="T87" fmla="*/ 909 h 255"/>
                              <a:gd name="T88" fmla="+- 0 8953 8537"/>
                              <a:gd name="T89" fmla="*/ T88 w 420"/>
                              <a:gd name="T90" fmla="+- 0 924 830"/>
                              <a:gd name="T91" fmla="*/ 924 h 255"/>
                              <a:gd name="T92" fmla="+- 0 8957 8537"/>
                              <a:gd name="T93" fmla="*/ T92 w 420"/>
                              <a:gd name="T94" fmla="+- 0 941 830"/>
                              <a:gd name="T95" fmla="*/ 941 h 255"/>
                              <a:gd name="T96" fmla="+- 0 8957 8537"/>
                              <a:gd name="T97" fmla="*/ T96 w 420"/>
                              <a:gd name="T98" fmla="+- 0 957 830"/>
                              <a:gd name="T99" fmla="*/ 957 h 255"/>
                              <a:gd name="T100" fmla="+- 0 8957 8537"/>
                              <a:gd name="T101" fmla="*/ T100 w 420"/>
                              <a:gd name="T102" fmla="+- 0 974 830"/>
                              <a:gd name="T103" fmla="*/ 974 h 255"/>
                              <a:gd name="T104" fmla="+- 0 8953 8537"/>
                              <a:gd name="T105" fmla="*/ T104 w 420"/>
                              <a:gd name="T106" fmla="+- 0 990 830"/>
                              <a:gd name="T107" fmla="*/ 990 h 255"/>
                              <a:gd name="T108" fmla="+- 0 8948 8537"/>
                              <a:gd name="T109" fmla="*/ T108 w 420"/>
                              <a:gd name="T110" fmla="+- 0 1006 830"/>
                              <a:gd name="T111" fmla="*/ 1006 h 255"/>
                              <a:gd name="T112" fmla="+- 0 8941 8537"/>
                              <a:gd name="T113" fmla="*/ T112 w 420"/>
                              <a:gd name="T114" fmla="+- 0 1021 830"/>
                              <a:gd name="T115" fmla="*/ 1021 h 255"/>
                              <a:gd name="T116" fmla="+- 0 8931 8537"/>
                              <a:gd name="T117" fmla="*/ T116 w 420"/>
                              <a:gd name="T118" fmla="+- 0 1035 830"/>
                              <a:gd name="T119" fmla="*/ 1035 h 255"/>
                              <a:gd name="T120" fmla="+- 0 8920 8537"/>
                              <a:gd name="T121" fmla="*/ T120 w 420"/>
                              <a:gd name="T122" fmla="+- 0 1048 830"/>
                              <a:gd name="T123" fmla="*/ 1048 h 255"/>
                              <a:gd name="T124" fmla="+- 0 8908 8537"/>
                              <a:gd name="T125" fmla="*/ T124 w 420"/>
                              <a:gd name="T126" fmla="+- 0 1059 830"/>
                              <a:gd name="T127" fmla="*/ 1059 h 255"/>
                              <a:gd name="T128" fmla="+- 0 8894 8537"/>
                              <a:gd name="T129" fmla="*/ T128 w 420"/>
                              <a:gd name="T130" fmla="+- 0 1068 830"/>
                              <a:gd name="T131" fmla="*/ 1068 h 255"/>
                              <a:gd name="T132" fmla="+- 0 8879 8537"/>
                              <a:gd name="T133" fmla="*/ T132 w 420"/>
                              <a:gd name="T134" fmla="+- 0 1075 830"/>
                              <a:gd name="T135" fmla="*/ 1075 h 255"/>
                              <a:gd name="T136" fmla="+- 0 8863 8537"/>
                              <a:gd name="T137" fmla="*/ T136 w 420"/>
                              <a:gd name="T138" fmla="+- 0 1081 830"/>
                              <a:gd name="T139" fmla="*/ 1081 h 255"/>
                              <a:gd name="T140" fmla="+- 0 8847 8537"/>
                              <a:gd name="T141" fmla="*/ T140 w 420"/>
                              <a:gd name="T142" fmla="+- 0 1084 830"/>
                              <a:gd name="T143" fmla="*/ 1084 h 255"/>
                              <a:gd name="T144" fmla="+- 0 8830 8537"/>
                              <a:gd name="T145" fmla="*/ T144 w 420"/>
                              <a:gd name="T146" fmla="+- 0 1085 830"/>
                              <a:gd name="T147" fmla="*/ 1085 h 255"/>
                              <a:gd name="T148" fmla="+- 0 8657 8537"/>
                              <a:gd name="T149" fmla="*/ T148 w 420"/>
                              <a:gd name="T150" fmla="+- 0 1085 830"/>
                              <a:gd name="T151" fmla="*/ 1085 h 255"/>
                              <a:gd name="T152" fmla="+- 0 8640 8537"/>
                              <a:gd name="T153" fmla="*/ T152 w 420"/>
                              <a:gd name="T154" fmla="+- 0 1082 830"/>
                              <a:gd name="T155" fmla="*/ 1082 h 255"/>
                              <a:gd name="T156" fmla="+- 0 8624 8537"/>
                              <a:gd name="T157" fmla="*/ T156 w 420"/>
                              <a:gd name="T158" fmla="+- 0 1078 830"/>
                              <a:gd name="T159" fmla="*/ 1078 h 255"/>
                              <a:gd name="T160" fmla="+- 0 8608 8537"/>
                              <a:gd name="T161" fmla="*/ T160 w 420"/>
                              <a:gd name="T162" fmla="+- 0 1072 830"/>
                              <a:gd name="T163" fmla="*/ 1072 h 255"/>
                              <a:gd name="T164" fmla="+- 0 8594 8537"/>
                              <a:gd name="T165" fmla="*/ T164 w 420"/>
                              <a:gd name="T166" fmla="+- 0 1063 830"/>
                              <a:gd name="T167" fmla="*/ 1063 h 255"/>
                              <a:gd name="T168" fmla="+- 0 8581 8537"/>
                              <a:gd name="T169" fmla="*/ T168 w 420"/>
                              <a:gd name="T170" fmla="+- 0 1053 830"/>
                              <a:gd name="T171" fmla="*/ 1053 h 255"/>
                              <a:gd name="T172" fmla="+- 0 8569 8537"/>
                              <a:gd name="T173" fmla="*/ T172 w 420"/>
                              <a:gd name="T174" fmla="+- 0 1042 830"/>
                              <a:gd name="T175" fmla="*/ 1042 h 255"/>
                              <a:gd name="T176" fmla="+- 0 8559 8537"/>
                              <a:gd name="T177" fmla="*/ T176 w 420"/>
                              <a:gd name="T178" fmla="+- 0 1028 830"/>
                              <a:gd name="T179" fmla="*/ 1028 h 255"/>
                              <a:gd name="T180" fmla="+- 0 8550 8537"/>
                              <a:gd name="T181" fmla="*/ T180 w 420"/>
                              <a:gd name="T182" fmla="+- 0 1014 830"/>
                              <a:gd name="T183" fmla="*/ 1014 h 255"/>
                              <a:gd name="T184" fmla="+- 0 8544 8537"/>
                              <a:gd name="T185" fmla="*/ T184 w 420"/>
                              <a:gd name="T186" fmla="+- 0 998 830"/>
                              <a:gd name="T187" fmla="*/ 998 h 255"/>
                              <a:gd name="T188" fmla="+- 0 8540 8537"/>
                              <a:gd name="T189" fmla="*/ T188 w 420"/>
                              <a:gd name="T190" fmla="+- 0 982 830"/>
                              <a:gd name="T191" fmla="*/ 982 h 255"/>
                              <a:gd name="T192" fmla="+- 0 8537 8537"/>
                              <a:gd name="T193" fmla="*/ T192 w 420"/>
                              <a:gd name="T194" fmla="+- 0 966 830"/>
                              <a:gd name="T195" fmla="*/ 966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20"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293" y="0"/>
                                </a:lnTo>
                                <a:lnTo>
                                  <a:pt x="301" y="0"/>
                                </a:lnTo>
                                <a:lnTo>
                                  <a:pt x="310" y="1"/>
                                </a:lnTo>
                                <a:lnTo>
                                  <a:pt x="318" y="2"/>
                                </a:lnTo>
                                <a:lnTo>
                                  <a:pt x="326" y="4"/>
                                </a:lnTo>
                                <a:lnTo>
                                  <a:pt x="334" y="6"/>
                                </a:lnTo>
                                <a:lnTo>
                                  <a:pt x="342" y="10"/>
                                </a:lnTo>
                                <a:lnTo>
                                  <a:pt x="350" y="13"/>
                                </a:lnTo>
                                <a:lnTo>
                                  <a:pt x="357" y="17"/>
                                </a:lnTo>
                                <a:lnTo>
                                  <a:pt x="364" y="21"/>
                                </a:lnTo>
                                <a:lnTo>
                                  <a:pt x="371" y="26"/>
                                </a:lnTo>
                                <a:lnTo>
                                  <a:pt x="377" y="31"/>
                                </a:lnTo>
                                <a:lnTo>
                                  <a:pt x="383" y="37"/>
                                </a:lnTo>
                                <a:lnTo>
                                  <a:pt x="389" y="43"/>
                                </a:lnTo>
                                <a:lnTo>
                                  <a:pt x="394" y="50"/>
                                </a:lnTo>
                                <a:lnTo>
                                  <a:pt x="399" y="57"/>
                                </a:lnTo>
                                <a:lnTo>
                                  <a:pt x="404" y="64"/>
                                </a:lnTo>
                                <a:lnTo>
                                  <a:pt x="408" y="71"/>
                                </a:lnTo>
                                <a:lnTo>
                                  <a:pt x="411" y="79"/>
                                </a:lnTo>
                                <a:lnTo>
                                  <a:pt x="414" y="86"/>
                                </a:lnTo>
                                <a:lnTo>
                                  <a:pt x="416" y="94"/>
                                </a:lnTo>
                                <a:lnTo>
                                  <a:pt x="418" y="103"/>
                                </a:lnTo>
                                <a:lnTo>
                                  <a:pt x="420" y="111"/>
                                </a:lnTo>
                                <a:lnTo>
                                  <a:pt x="420" y="119"/>
                                </a:lnTo>
                                <a:lnTo>
                                  <a:pt x="420" y="127"/>
                                </a:lnTo>
                                <a:lnTo>
                                  <a:pt x="420" y="136"/>
                                </a:lnTo>
                                <a:lnTo>
                                  <a:pt x="420" y="144"/>
                                </a:lnTo>
                                <a:lnTo>
                                  <a:pt x="418" y="152"/>
                                </a:lnTo>
                                <a:lnTo>
                                  <a:pt x="416" y="160"/>
                                </a:lnTo>
                                <a:lnTo>
                                  <a:pt x="414" y="168"/>
                                </a:lnTo>
                                <a:lnTo>
                                  <a:pt x="411" y="176"/>
                                </a:lnTo>
                                <a:lnTo>
                                  <a:pt x="408" y="184"/>
                                </a:lnTo>
                                <a:lnTo>
                                  <a:pt x="404" y="191"/>
                                </a:lnTo>
                                <a:lnTo>
                                  <a:pt x="399" y="198"/>
                                </a:lnTo>
                                <a:lnTo>
                                  <a:pt x="394" y="205"/>
                                </a:lnTo>
                                <a:lnTo>
                                  <a:pt x="389" y="212"/>
                                </a:lnTo>
                                <a:lnTo>
                                  <a:pt x="383" y="218"/>
                                </a:lnTo>
                                <a:lnTo>
                                  <a:pt x="377" y="223"/>
                                </a:lnTo>
                                <a:lnTo>
                                  <a:pt x="371" y="229"/>
                                </a:lnTo>
                                <a:lnTo>
                                  <a:pt x="364" y="233"/>
                                </a:lnTo>
                                <a:lnTo>
                                  <a:pt x="357" y="238"/>
                                </a:lnTo>
                                <a:lnTo>
                                  <a:pt x="350" y="242"/>
                                </a:lnTo>
                                <a:lnTo>
                                  <a:pt x="342" y="245"/>
                                </a:lnTo>
                                <a:lnTo>
                                  <a:pt x="334" y="248"/>
                                </a:lnTo>
                                <a:lnTo>
                                  <a:pt x="326" y="251"/>
                                </a:lnTo>
                                <a:lnTo>
                                  <a:pt x="318" y="252"/>
                                </a:lnTo>
                                <a:lnTo>
                                  <a:pt x="310" y="254"/>
                                </a:lnTo>
                                <a:lnTo>
                                  <a:pt x="301" y="255"/>
                                </a:lnTo>
                                <a:lnTo>
                                  <a:pt x="29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6DFBC1" id="Group 2038266672" o:spid="_x0000_s1026" style="position:absolute;margin-left:425.4pt;margin-top:7.45pt;width:21pt;height:12.75pt;z-index:-251579392;mso-position-horizontal-relative:page" coordorigin="8537,830" coordsize="42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">
                <v:shape id="Freeform 431" o:spid="_x0000_s1027" style="position:absolute;left:8537;top:830;width:420;height:255;visibility:visible;mso-wrap-style:square;v-text-anchor:top" coordsize="42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" path="m,127r,-8l1,111r2,-8l5,94,7,86r3,-7l13,71r4,-7l22,57r5,-7l32,43r6,-6l44,31r6,-5l57,21r7,-4l71,13r8,-3l87,6,95,4r8,-2l111,1,120,r8,l293,r8,l310,1r8,1l326,4r8,2l342,10r8,3l357,17r7,4l371,26r6,5l383,37r6,6l394,50r5,7l404,64r4,7l411,79r3,7l416,94r2,9l420,111r,8l420,127r,9l420,144r-2,8l416,160r-2,8l411,176r-3,8l404,191r-5,7l394,205r-5,7l383,218r-6,5l371,229r-7,4l357,238r-7,4l342,245r-8,3l326,251r-8,1l310,254r-9,1l293,255r-165,l120,255r-9,-1l103,252r-8,-1l87,248r-8,-3l71,242r-7,-4l57,233r-7,-4l44,223r-6,-5l32,212r-5,-7l22,198r-5,-7l13,184r-3,-8l7,168,5,160,3,152,1,144,,136r,-9xe" filled="f" strokecolor="#99a0a6">
                  <v:path arrowok="t" o:connecttype="custom" o:connectlocs="0,949;3,933;7,916;13,901;22,887;32,873;44,861;57,851;71,843;87,836;103,832;120,830;293,830;310,831;326,834;342,840;357,847;371,856;383,867;394,880;404,894;411,909;416,924;420,941;420,957;420,974;416,990;411,1006;404,1021;394,1035;383,1048;371,1059;357,1068;342,1075;326,1081;310,1084;293,1085;120,1085;103,1082;87,1078;71,1072;57,1063;44,1053;32,1042;22,1028;13,1014;7,998;3,982;0,966" o:connectangles="0,0,0,0,0,0,0,0,0,0,0,0,0,0,0,0,0,0,0,0,0,0,0,0,0,0,0,0,0,0,0,0,0,0,0,0,0,0,0,0,0,0,0,0,0,0,0,0,0"/>
                </v:shape>
                <w10:wrap anchorx="page"/>
              </v:group>
            </w:pict>
          </mc:Fallback>
        </mc:AlternateContent>
      </w:r>
      <w:r w:rsidRPr="00EB7BFD">
        <w:rPr>
          <w:noProof/>
          <w:sz w:val="24"/>
          <w:szCs w:val="24"/>
        </w:rPr>
        <mc:AlternateContent>
          <mc:Choice Requires="wpg">
            <w:drawing>
              <wp:anchor distT="0" distB="0" distL="114300" distR="114300" simplePos="0" relativeHeight="251736064" behindDoc="1" locked="0" layoutInCell="1" allowOverlap="1" wp14:anchorId="2EC8055C" wp14:editId="687BACF1">
                <wp:simplePos x="0" y="0"/>
                <wp:positionH relativeFrom="page">
                  <wp:posOffset>4488180</wp:posOffset>
                </wp:positionH>
                <wp:positionV relativeFrom="paragraph">
                  <wp:posOffset>119380</wp:posOffset>
                </wp:positionV>
                <wp:extent cx="266700" cy="161925"/>
                <wp:effectExtent l="11430" t="12700" r="7620" b="6350"/>
                <wp:wrapNone/>
                <wp:docPr id="2038266680" name="Group 2038266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161925"/>
                          <a:chOff x="7037" y="830"/>
                          <a:chExt cx="420" cy="255"/>
                        </a:xfrm>
                      </wpg:grpSpPr>
                      <wps:wsp>
                        <wps:cNvPr id="2038266681" name="Freeform 429"/>
                        <wps:cNvSpPr>
                          <a:spLocks/>
                        </wps:cNvSpPr>
                        <wps:spPr bwMode="auto">
                          <a:xfrm>
                            <a:off x="7037" y="830"/>
                            <a:ext cx="420" cy="255"/>
                          </a:xfrm>
                          <a:custGeom>
                            <a:avLst/>
                            <a:gdLst>
                              <a:gd name="T0" fmla="+- 0 7037 7037"/>
                              <a:gd name="T1" fmla="*/ T0 w 420"/>
                              <a:gd name="T2" fmla="+- 0 949 830"/>
                              <a:gd name="T3" fmla="*/ 949 h 255"/>
                              <a:gd name="T4" fmla="+- 0 7040 7037"/>
                              <a:gd name="T5" fmla="*/ T4 w 420"/>
                              <a:gd name="T6" fmla="+- 0 933 830"/>
                              <a:gd name="T7" fmla="*/ 933 h 255"/>
                              <a:gd name="T8" fmla="+- 0 7044 7037"/>
                              <a:gd name="T9" fmla="*/ T8 w 420"/>
                              <a:gd name="T10" fmla="+- 0 916 830"/>
                              <a:gd name="T11" fmla="*/ 916 h 255"/>
                              <a:gd name="T12" fmla="+- 0 7050 7037"/>
                              <a:gd name="T13" fmla="*/ T12 w 420"/>
                              <a:gd name="T14" fmla="+- 0 901 830"/>
                              <a:gd name="T15" fmla="*/ 901 h 255"/>
                              <a:gd name="T16" fmla="+- 0 7059 7037"/>
                              <a:gd name="T17" fmla="*/ T16 w 420"/>
                              <a:gd name="T18" fmla="+- 0 887 830"/>
                              <a:gd name="T19" fmla="*/ 887 h 255"/>
                              <a:gd name="T20" fmla="+- 0 7069 7037"/>
                              <a:gd name="T21" fmla="*/ T20 w 420"/>
                              <a:gd name="T22" fmla="+- 0 873 830"/>
                              <a:gd name="T23" fmla="*/ 873 h 255"/>
                              <a:gd name="T24" fmla="+- 0 7081 7037"/>
                              <a:gd name="T25" fmla="*/ T24 w 420"/>
                              <a:gd name="T26" fmla="+- 0 861 830"/>
                              <a:gd name="T27" fmla="*/ 861 h 255"/>
                              <a:gd name="T28" fmla="+- 0 7094 7037"/>
                              <a:gd name="T29" fmla="*/ T28 w 420"/>
                              <a:gd name="T30" fmla="+- 0 851 830"/>
                              <a:gd name="T31" fmla="*/ 851 h 255"/>
                              <a:gd name="T32" fmla="+- 0 7108 7037"/>
                              <a:gd name="T33" fmla="*/ T32 w 420"/>
                              <a:gd name="T34" fmla="+- 0 843 830"/>
                              <a:gd name="T35" fmla="*/ 843 h 255"/>
                              <a:gd name="T36" fmla="+- 0 7124 7037"/>
                              <a:gd name="T37" fmla="*/ T36 w 420"/>
                              <a:gd name="T38" fmla="+- 0 836 830"/>
                              <a:gd name="T39" fmla="*/ 836 h 255"/>
                              <a:gd name="T40" fmla="+- 0 7140 7037"/>
                              <a:gd name="T41" fmla="*/ T40 w 420"/>
                              <a:gd name="T42" fmla="+- 0 832 830"/>
                              <a:gd name="T43" fmla="*/ 832 h 255"/>
                              <a:gd name="T44" fmla="+- 0 7157 7037"/>
                              <a:gd name="T45" fmla="*/ T44 w 420"/>
                              <a:gd name="T46" fmla="+- 0 830 830"/>
                              <a:gd name="T47" fmla="*/ 830 h 255"/>
                              <a:gd name="T48" fmla="+- 0 7330 7037"/>
                              <a:gd name="T49" fmla="*/ T48 w 420"/>
                              <a:gd name="T50" fmla="+- 0 830 830"/>
                              <a:gd name="T51" fmla="*/ 830 h 255"/>
                              <a:gd name="T52" fmla="+- 0 7347 7037"/>
                              <a:gd name="T53" fmla="*/ T52 w 420"/>
                              <a:gd name="T54" fmla="+- 0 831 830"/>
                              <a:gd name="T55" fmla="*/ 831 h 255"/>
                              <a:gd name="T56" fmla="+- 0 7363 7037"/>
                              <a:gd name="T57" fmla="*/ T56 w 420"/>
                              <a:gd name="T58" fmla="+- 0 834 830"/>
                              <a:gd name="T59" fmla="*/ 834 h 255"/>
                              <a:gd name="T60" fmla="+- 0 7379 7037"/>
                              <a:gd name="T61" fmla="*/ T60 w 420"/>
                              <a:gd name="T62" fmla="+- 0 840 830"/>
                              <a:gd name="T63" fmla="*/ 840 h 255"/>
                              <a:gd name="T64" fmla="+- 0 7394 7037"/>
                              <a:gd name="T65" fmla="*/ T64 w 420"/>
                              <a:gd name="T66" fmla="+- 0 847 830"/>
                              <a:gd name="T67" fmla="*/ 847 h 255"/>
                              <a:gd name="T68" fmla="+- 0 7408 7037"/>
                              <a:gd name="T69" fmla="*/ T68 w 420"/>
                              <a:gd name="T70" fmla="+- 0 856 830"/>
                              <a:gd name="T71" fmla="*/ 856 h 255"/>
                              <a:gd name="T72" fmla="+- 0 7420 7037"/>
                              <a:gd name="T73" fmla="*/ T72 w 420"/>
                              <a:gd name="T74" fmla="+- 0 867 830"/>
                              <a:gd name="T75" fmla="*/ 867 h 255"/>
                              <a:gd name="T76" fmla="+- 0 7431 7037"/>
                              <a:gd name="T77" fmla="*/ T76 w 420"/>
                              <a:gd name="T78" fmla="+- 0 880 830"/>
                              <a:gd name="T79" fmla="*/ 880 h 255"/>
                              <a:gd name="T80" fmla="+- 0 7441 7037"/>
                              <a:gd name="T81" fmla="*/ T80 w 420"/>
                              <a:gd name="T82" fmla="+- 0 894 830"/>
                              <a:gd name="T83" fmla="*/ 894 h 255"/>
                              <a:gd name="T84" fmla="+- 0 7448 7037"/>
                              <a:gd name="T85" fmla="*/ T84 w 420"/>
                              <a:gd name="T86" fmla="+- 0 909 830"/>
                              <a:gd name="T87" fmla="*/ 909 h 255"/>
                              <a:gd name="T88" fmla="+- 0 7453 7037"/>
                              <a:gd name="T89" fmla="*/ T88 w 420"/>
                              <a:gd name="T90" fmla="+- 0 924 830"/>
                              <a:gd name="T91" fmla="*/ 924 h 255"/>
                              <a:gd name="T92" fmla="+- 0 7457 7037"/>
                              <a:gd name="T93" fmla="*/ T92 w 420"/>
                              <a:gd name="T94" fmla="+- 0 941 830"/>
                              <a:gd name="T95" fmla="*/ 941 h 255"/>
                              <a:gd name="T96" fmla="+- 0 7457 7037"/>
                              <a:gd name="T97" fmla="*/ T96 w 420"/>
                              <a:gd name="T98" fmla="+- 0 957 830"/>
                              <a:gd name="T99" fmla="*/ 957 h 255"/>
                              <a:gd name="T100" fmla="+- 0 7457 7037"/>
                              <a:gd name="T101" fmla="*/ T100 w 420"/>
                              <a:gd name="T102" fmla="+- 0 974 830"/>
                              <a:gd name="T103" fmla="*/ 974 h 255"/>
                              <a:gd name="T104" fmla="+- 0 7453 7037"/>
                              <a:gd name="T105" fmla="*/ T104 w 420"/>
                              <a:gd name="T106" fmla="+- 0 990 830"/>
                              <a:gd name="T107" fmla="*/ 990 h 255"/>
                              <a:gd name="T108" fmla="+- 0 7448 7037"/>
                              <a:gd name="T109" fmla="*/ T108 w 420"/>
                              <a:gd name="T110" fmla="+- 0 1006 830"/>
                              <a:gd name="T111" fmla="*/ 1006 h 255"/>
                              <a:gd name="T112" fmla="+- 0 7441 7037"/>
                              <a:gd name="T113" fmla="*/ T112 w 420"/>
                              <a:gd name="T114" fmla="+- 0 1021 830"/>
                              <a:gd name="T115" fmla="*/ 1021 h 255"/>
                              <a:gd name="T116" fmla="+- 0 7431 7037"/>
                              <a:gd name="T117" fmla="*/ T116 w 420"/>
                              <a:gd name="T118" fmla="+- 0 1035 830"/>
                              <a:gd name="T119" fmla="*/ 1035 h 255"/>
                              <a:gd name="T120" fmla="+- 0 7420 7037"/>
                              <a:gd name="T121" fmla="*/ T120 w 420"/>
                              <a:gd name="T122" fmla="+- 0 1048 830"/>
                              <a:gd name="T123" fmla="*/ 1048 h 255"/>
                              <a:gd name="T124" fmla="+- 0 7408 7037"/>
                              <a:gd name="T125" fmla="*/ T124 w 420"/>
                              <a:gd name="T126" fmla="+- 0 1059 830"/>
                              <a:gd name="T127" fmla="*/ 1059 h 255"/>
                              <a:gd name="T128" fmla="+- 0 7394 7037"/>
                              <a:gd name="T129" fmla="*/ T128 w 420"/>
                              <a:gd name="T130" fmla="+- 0 1068 830"/>
                              <a:gd name="T131" fmla="*/ 1068 h 255"/>
                              <a:gd name="T132" fmla="+- 0 7379 7037"/>
                              <a:gd name="T133" fmla="*/ T132 w 420"/>
                              <a:gd name="T134" fmla="+- 0 1075 830"/>
                              <a:gd name="T135" fmla="*/ 1075 h 255"/>
                              <a:gd name="T136" fmla="+- 0 7363 7037"/>
                              <a:gd name="T137" fmla="*/ T136 w 420"/>
                              <a:gd name="T138" fmla="+- 0 1081 830"/>
                              <a:gd name="T139" fmla="*/ 1081 h 255"/>
                              <a:gd name="T140" fmla="+- 0 7347 7037"/>
                              <a:gd name="T141" fmla="*/ T140 w 420"/>
                              <a:gd name="T142" fmla="+- 0 1084 830"/>
                              <a:gd name="T143" fmla="*/ 1084 h 255"/>
                              <a:gd name="T144" fmla="+- 0 7330 7037"/>
                              <a:gd name="T145" fmla="*/ T144 w 420"/>
                              <a:gd name="T146" fmla="+- 0 1085 830"/>
                              <a:gd name="T147" fmla="*/ 1085 h 255"/>
                              <a:gd name="T148" fmla="+- 0 7157 7037"/>
                              <a:gd name="T149" fmla="*/ T148 w 420"/>
                              <a:gd name="T150" fmla="+- 0 1085 830"/>
                              <a:gd name="T151" fmla="*/ 1085 h 255"/>
                              <a:gd name="T152" fmla="+- 0 7140 7037"/>
                              <a:gd name="T153" fmla="*/ T152 w 420"/>
                              <a:gd name="T154" fmla="+- 0 1082 830"/>
                              <a:gd name="T155" fmla="*/ 1082 h 255"/>
                              <a:gd name="T156" fmla="+- 0 7124 7037"/>
                              <a:gd name="T157" fmla="*/ T156 w 420"/>
                              <a:gd name="T158" fmla="+- 0 1078 830"/>
                              <a:gd name="T159" fmla="*/ 1078 h 255"/>
                              <a:gd name="T160" fmla="+- 0 7108 7037"/>
                              <a:gd name="T161" fmla="*/ T160 w 420"/>
                              <a:gd name="T162" fmla="+- 0 1072 830"/>
                              <a:gd name="T163" fmla="*/ 1072 h 255"/>
                              <a:gd name="T164" fmla="+- 0 7094 7037"/>
                              <a:gd name="T165" fmla="*/ T164 w 420"/>
                              <a:gd name="T166" fmla="+- 0 1063 830"/>
                              <a:gd name="T167" fmla="*/ 1063 h 255"/>
                              <a:gd name="T168" fmla="+- 0 7081 7037"/>
                              <a:gd name="T169" fmla="*/ T168 w 420"/>
                              <a:gd name="T170" fmla="+- 0 1053 830"/>
                              <a:gd name="T171" fmla="*/ 1053 h 255"/>
                              <a:gd name="T172" fmla="+- 0 7069 7037"/>
                              <a:gd name="T173" fmla="*/ T172 w 420"/>
                              <a:gd name="T174" fmla="+- 0 1042 830"/>
                              <a:gd name="T175" fmla="*/ 1042 h 255"/>
                              <a:gd name="T176" fmla="+- 0 7059 7037"/>
                              <a:gd name="T177" fmla="*/ T176 w 420"/>
                              <a:gd name="T178" fmla="+- 0 1028 830"/>
                              <a:gd name="T179" fmla="*/ 1028 h 255"/>
                              <a:gd name="T180" fmla="+- 0 7050 7037"/>
                              <a:gd name="T181" fmla="*/ T180 w 420"/>
                              <a:gd name="T182" fmla="+- 0 1014 830"/>
                              <a:gd name="T183" fmla="*/ 1014 h 255"/>
                              <a:gd name="T184" fmla="+- 0 7044 7037"/>
                              <a:gd name="T185" fmla="*/ T184 w 420"/>
                              <a:gd name="T186" fmla="+- 0 998 830"/>
                              <a:gd name="T187" fmla="*/ 998 h 255"/>
                              <a:gd name="T188" fmla="+- 0 7040 7037"/>
                              <a:gd name="T189" fmla="*/ T188 w 420"/>
                              <a:gd name="T190" fmla="+- 0 982 830"/>
                              <a:gd name="T191" fmla="*/ 982 h 255"/>
                              <a:gd name="T192" fmla="+- 0 7037 7037"/>
                              <a:gd name="T193" fmla="*/ T192 w 420"/>
                              <a:gd name="T194" fmla="+- 0 966 830"/>
                              <a:gd name="T195" fmla="*/ 966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20"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293" y="0"/>
                                </a:lnTo>
                                <a:lnTo>
                                  <a:pt x="301" y="0"/>
                                </a:lnTo>
                                <a:lnTo>
                                  <a:pt x="310" y="1"/>
                                </a:lnTo>
                                <a:lnTo>
                                  <a:pt x="318" y="2"/>
                                </a:lnTo>
                                <a:lnTo>
                                  <a:pt x="326" y="4"/>
                                </a:lnTo>
                                <a:lnTo>
                                  <a:pt x="334" y="6"/>
                                </a:lnTo>
                                <a:lnTo>
                                  <a:pt x="342" y="10"/>
                                </a:lnTo>
                                <a:lnTo>
                                  <a:pt x="350" y="13"/>
                                </a:lnTo>
                                <a:lnTo>
                                  <a:pt x="357" y="17"/>
                                </a:lnTo>
                                <a:lnTo>
                                  <a:pt x="364" y="21"/>
                                </a:lnTo>
                                <a:lnTo>
                                  <a:pt x="371" y="26"/>
                                </a:lnTo>
                                <a:lnTo>
                                  <a:pt x="377" y="31"/>
                                </a:lnTo>
                                <a:lnTo>
                                  <a:pt x="383" y="37"/>
                                </a:lnTo>
                                <a:lnTo>
                                  <a:pt x="389" y="43"/>
                                </a:lnTo>
                                <a:lnTo>
                                  <a:pt x="394" y="50"/>
                                </a:lnTo>
                                <a:lnTo>
                                  <a:pt x="399" y="57"/>
                                </a:lnTo>
                                <a:lnTo>
                                  <a:pt x="404" y="64"/>
                                </a:lnTo>
                                <a:lnTo>
                                  <a:pt x="408" y="71"/>
                                </a:lnTo>
                                <a:lnTo>
                                  <a:pt x="411" y="79"/>
                                </a:lnTo>
                                <a:lnTo>
                                  <a:pt x="414" y="86"/>
                                </a:lnTo>
                                <a:lnTo>
                                  <a:pt x="416" y="94"/>
                                </a:lnTo>
                                <a:lnTo>
                                  <a:pt x="418" y="103"/>
                                </a:lnTo>
                                <a:lnTo>
                                  <a:pt x="420" y="111"/>
                                </a:lnTo>
                                <a:lnTo>
                                  <a:pt x="420" y="119"/>
                                </a:lnTo>
                                <a:lnTo>
                                  <a:pt x="420" y="127"/>
                                </a:lnTo>
                                <a:lnTo>
                                  <a:pt x="420" y="136"/>
                                </a:lnTo>
                                <a:lnTo>
                                  <a:pt x="420" y="144"/>
                                </a:lnTo>
                                <a:lnTo>
                                  <a:pt x="418" y="152"/>
                                </a:lnTo>
                                <a:lnTo>
                                  <a:pt x="416" y="160"/>
                                </a:lnTo>
                                <a:lnTo>
                                  <a:pt x="414" y="168"/>
                                </a:lnTo>
                                <a:lnTo>
                                  <a:pt x="411" y="176"/>
                                </a:lnTo>
                                <a:lnTo>
                                  <a:pt x="408" y="184"/>
                                </a:lnTo>
                                <a:lnTo>
                                  <a:pt x="404" y="191"/>
                                </a:lnTo>
                                <a:lnTo>
                                  <a:pt x="399" y="198"/>
                                </a:lnTo>
                                <a:lnTo>
                                  <a:pt x="394" y="205"/>
                                </a:lnTo>
                                <a:lnTo>
                                  <a:pt x="389" y="212"/>
                                </a:lnTo>
                                <a:lnTo>
                                  <a:pt x="383" y="218"/>
                                </a:lnTo>
                                <a:lnTo>
                                  <a:pt x="377" y="223"/>
                                </a:lnTo>
                                <a:lnTo>
                                  <a:pt x="371" y="229"/>
                                </a:lnTo>
                                <a:lnTo>
                                  <a:pt x="364" y="233"/>
                                </a:lnTo>
                                <a:lnTo>
                                  <a:pt x="357" y="238"/>
                                </a:lnTo>
                                <a:lnTo>
                                  <a:pt x="350" y="242"/>
                                </a:lnTo>
                                <a:lnTo>
                                  <a:pt x="342" y="245"/>
                                </a:lnTo>
                                <a:lnTo>
                                  <a:pt x="334" y="248"/>
                                </a:lnTo>
                                <a:lnTo>
                                  <a:pt x="326" y="251"/>
                                </a:lnTo>
                                <a:lnTo>
                                  <a:pt x="318" y="252"/>
                                </a:lnTo>
                                <a:lnTo>
                                  <a:pt x="310" y="254"/>
                                </a:lnTo>
                                <a:lnTo>
                                  <a:pt x="301" y="255"/>
                                </a:lnTo>
                                <a:lnTo>
                                  <a:pt x="29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5C52CF" id="Group 2038266680" o:spid="_x0000_s1026" style="position:absolute;margin-left:353.4pt;margin-top:9.4pt;width:21pt;height:12.75pt;z-index:-251580416;mso-position-horizontal-relative:page" coordorigin="7037,830" coordsize="42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">
                <v:shape id="Freeform 429" o:spid="_x0000_s1027" style="position:absolute;left:7037;top:830;width:420;height:255;visibility:visible;mso-wrap-style:square;v-text-anchor:top" coordsize="42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" path="m,127r,-8l1,111r2,-8l5,94,7,86r3,-7l13,71r4,-7l22,57r5,-7l32,43r6,-6l44,31r6,-5l57,21r7,-4l71,13r8,-3l87,6,95,4r8,-2l111,1,120,r8,l293,r8,l310,1r8,1l326,4r8,2l342,10r8,3l357,17r7,4l371,26r6,5l383,37r6,6l394,50r5,7l404,64r4,7l411,79r3,7l416,94r2,9l420,111r,8l420,127r,9l420,144r-2,8l416,160r-2,8l411,176r-3,8l404,191r-5,7l394,205r-5,7l383,218r-6,5l371,229r-7,4l357,238r-7,4l342,245r-8,3l326,251r-8,1l310,254r-9,1l293,255r-165,l120,255r-9,-1l103,252r-8,-1l87,248r-8,-3l71,242r-7,-4l57,233r-7,-4l44,223r-6,-5l32,212r-5,-7l22,198r-5,-7l13,184r-3,-8l7,168,5,160,3,152,1,144,,136r,-9xe" filled="f" strokecolor="#99a0a6">
                  <v:path arrowok="t" o:connecttype="custom" o:connectlocs="0,949;3,933;7,916;13,901;22,887;32,873;44,861;57,851;71,843;87,836;103,832;120,830;293,830;310,831;326,834;342,840;357,847;371,856;383,867;394,880;404,894;411,909;416,924;420,941;420,957;420,974;416,990;411,1006;404,1021;394,1035;383,1048;371,1059;357,1068;342,1075;326,1081;310,1084;293,1085;120,1085;103,1082;87,1078;71,1072;57,1063;44,1053;32,1042;22,1028;13,1014;7,998;3,982;0,966" o:connectangles="0,0,0,0,0,0,0,0,0,0,0,0,0,0,0,0,0,0,0,0,0,0,0,0,0,0,0,0,0,0,0,0,0,0,0,0,0,0,0,0,0,0,0,0,0,0,0,0,0"/>
                </v:shape>
                <w10:wrap anchorx="page"/>
              </v:group>
            </w:pict>
          </mc:Fallback>
        </mc:AlternateContent>
      </w:r>
      <w:r w:rsidRPr="00EB7BFD">
        <w:rPr>
          <w:noProof/>
          <w:sz w:val="24"/>
          <w:szCs w:val="24"/>
        </w:rPr>
        <mc:AlternateContent>
          <mc:Choice Requires="wpg">
            <w:drawing>
              <wp:anchor distT="0" distB="0" distL="114300" distR="114300" simplePos="0" relativeHeight="251735040" behindDoc="1" locked="0" layoutInCell="1" allowOverlap="1" wp14:anchorId="525A6CEA" wp14:editId="49958332">
                <wp:simplePos x="0" y="0"/>
                <wp:positionH relativeFrom="page">
                  <wp:posOffset>3478530</wp:posOffset>
                </wp:positionH>
                <wp:positionV relativeFrom="paragraph">
                  <wp:posOffset>125730</wp:posOffset>
                </wp:positionV>
                <wp:extent cx="257175" cy="161925"/>
                <wp:effectExtent l="11430" t="12065" r="7620" b="6985"/>
                <wp:wrapNone/>
                <wp:docPr id="957603212" name="Group 957603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175" cy="161925"/>
                          <a:chOff x="5627" y="634"/>
                          <a:chExt cx="405" cy="255"/>
                        </a:xfrm>
                      </wpg:grpSpPr>
                      <wps:wsp>
                        <wps:cNvPr id="957603213" name="Freeform 427"/>
                        <wps:cNvSpPr>
                          <a:spLocks/>
                        </wps:cNvSpPr>
                        <wps:spPr bwMode="auto">
                          <a:xfrm>
                            <a:off x="5627" y="634"/>
                            <a:ext cx="405" cy="255"/>
                          </a:xfrm>
                          <a:custGeom>
                            <a:avLst/>
                            <a:gdLst>
                              <a:gd name="T0" fmla="+- 0 5627 5627"/>
                              <a:gd name="T1" fmla="*/ T0 w 405"/>
                              <a:gd name="T2" fmla="+- 0 753 634"/>
                              <a:gd name="T3" fmla="*/ 753 h 255"/>
                              <a:gd name="T4" fmla="+- 0 5630 5627"/>
                              <a:gd name="T5" fmla="*/ T4 w 405"/>
                              <a:gd name="T6" fmla="+- 0 737 634"/>
                              <a:gd name="T7" fmla="*/ 737 h 255"/>
                              <a:gd name="T8" fmla="+- 0 5634 5627"/>
                              <a:gd name="T9" fmla="*/ T8 w 405"/>
                              <a:gd name="T10" fmla="+- 0 720 634"/>
                              <a:gd name="T11" fmla="*/ 720 h 255"/>
                              <a:gd name="T12" fmla="+- 0 5640 5627"/>
                              <a:gd name="T13" fmla="*/ T12 w 405"/>
                              <a:gd name="T14" fmla="+- 0 705 634"/>
                              <a:gd name="T15" fmla="*/ 705 h 255"/>
                              <a:gd name="T16" fmla="+- 0 5649 5627"/>
                              <a:gd name="T17" fmla="*/ T16 w 405"/>
                              <a:gd name="T18" fmla="+- 0 691 634"/>
                              <a:gd name="T19" fmla="*/ 691 h 255"/>
                              <a:gd name="T20" fmla="+- 0 5659 5627"/>
                              <a:gd name="T21" fmla="*/ T20 w 405"/>
                              <a:gd name="T22" fmla="+- 0 677 634"/>
                              <a:gd name="T23" fmla="*/ 677 h 255"/>
                              <a:gd name="T24" fmla="+- 0 5671 5627"/>
                              <a:gd name="T25" fmla="*/ T24 w 405"/>
                              <a:gd name="T26" fmla="+- 0 665 634"/>
                              <a:gd name="T27" fmla="*/ 665 h 255"/>
                              <a:gd name="T28" fmla="+- 0 5684 5627"/>
                              <a:gd name="T29" fmla="*/ T28 w 405"/>
                              <a:gd name="T30" fmla="+- 0 655 634"/>
                              <a:gd name="T31" fmla="*/ 655 h 255"/>
                              <a:gd name="T32" fmla="+- 0 5698 5627"/>
                              <a:gd name="T33" fmla="*/ T32 w 405"/>
                              <a:gd name="T34" fmla="+- 0 647 634"/>
                              <a:gd name="T35" fmla="*/ 647 h 255"/>
                              <a:gd name="T36" fmla="+- 0 5714 5627"/>
                              <a:gd name="T37" fmla="*/ T36 w 405"/>
                              <a:gd name="T38" fmla="+- 0 640 634"/>
                              <a:gd name="T39" fmla="*/ 640 h 255"/>
                              <a:gd name="T40" fmla="+- 0 5730 5627"/>
                              <a:gd name="T41" fmla="*/ T40 w 405"/>
                              <a:gd name="T42" fmla="+- 0 636 634"/>
                              <a:gd name="T43" fmla="*/ 636 h 255"/>
                              <a:gd name="T44" fmla="+- 0 5747 5627"/>
                              <a:gd name="T45" fmla="*/ T44 w 405"/>
                              <a:gd name="T46" fmla="+- 0 634 634"/>
                              <a:gd name="T47" fmla="*/ 634 h 255"/>
                              <a:gd name="T48" fmla="+- 0 5905 5627"/>
                              <a:gd name="T49" fmla="*/ T48 w 405"/>
                              <a:gd name="T50" fmla="+- 0 634 634"/>
                              <a:gd name="T51" fmla="*/ 634 h 255"/>
                              <a:gd name="T52" fmla="+- 0 5922 5627"/>
                              <a:gd name="T53" fmla="*/ T52 w 405"/>
                              <a:gd name="T54" fmla="+- 0 635 634"/>
                              <a:gd name="T55" fmla="*/ 635 h 255"/>
                              <a:gd name="T56" fmla="+- 0 5938 5627"/>
                              <a:gd name="T57" fmla="*/ T56 w 405"/>
                              <a:gd name="T58" fmla="+- 0 638 634"/>
                              <a:gd name="T59" fmla="*/ 638 h 255"/>
                              <a:gd name="T60" fmla="+- 0 5954 5627"/>
                              <a:gd name="T61" fmla="*/ T60 w 405"/>
                              <a:gd name="T62" fmla="+- 0 644 634"/>
                              <a:gd name="T63" fmla="*/ 644 h 255"/>
                              <a:gd name="T64" fmla="+- 0 5969 5627"/>
                              <a:gd name="T65" fmla="*/ T64 w 405"/>
                              <a:gd name="T66" fmla="+- 0 651 634"/>
                              <a:gd name="T67" fmla="*/ 651 h 255"/>
                              <a:gd name="T68" fmla="+- 0 5983 5627"/>
                              <a:gd name="T69" fmla="*/ T68 w 405"/>
                              <a:gd name="T70" fmla="+- 0 660 634"/>
                              <a:gd name="T71" fmla="*/ 660 h 255"/>
                              <a:gd name="T72" fmla="+- 0 5995 5627"/>
                              <a:gd name="T73" fmla="*/ T72 w 405"/>
                              <a:gd name="T74" fmla="+- 0 671 634"/>
                              <a:gd name="T75" fmla="*/ 671 h 255"/>
                              <a:gd name="T76" fmla="+- 0 6006 5627"/>
                              <a:gd name="T77" fmla="*/ T76 w 405"/>
                              <a:gd name="T78" fmla="+- 0 684 634"/>
                              <a:gd name="T79" fmla="*/ 684 h 255"/>
                              <a:gd name="T80" fmla="+- 0 6016 5627"/>
                              <a:gd name="T81" fmla="*/ T80 w 405"/>
                              <a:gd name="T82" fmla="+- 0 698 634"/>
                              <a:gd name="T83" fmla="*/ 698 h 255"/>
                              <a:gd name="T84" fmla="+- 0 6023 5627"/>
                              <a:gd name="T85" fmla="*/ T84 w 405"/>
                              <a:gd name="T86" fmla="+- 0 713 634"/>
                              <a:gd name="T87" fmla="*/ 713 h 255"/>
                              <a:gd name="T88" fmla="+- 0 6028 5627"/>
                              <a:gd name="T89" fmla="*/ T88 w 405"/>
                              <a:gd name="T90" fmla="+- 0 728 634"/>
                              <a:gd name="T91" fmla="*/ 728 h 255"/>
                              <a:gd name="T92" fmla="+- 0 6032 5627"/>
                              <a:gd name="T93" fmla="*/ T92 w 405"/>
                              <a:gd name="T94" fmla="+- 0 745 634"/>
                              <a:gd name="T95" fmla="*/ 745 h 255"/>
                              <a:gd name="T96" fmla="+- 0 6032 5627"/>
                              <a:gd name="T97" fmla="*/ T96 w 405"/>
                              <a:gd name="T98" fmla="+- 0 761 634"/>
                              <a:gd name="T99" fmla="*/ 761 h 255"/>
                              <a:gd name="T100" fmla="+- 0 6032 5627"/>
                              <a:gd name="T101" fmla="*/ T100 w 405"/>
                              <a:gd name="T102" fmla="+- 0 778 634"/>
                              <a:gd name="T103" fmla="*/ 778 h 255"/>
                              <a:gd name="T104" fmla="+- 0 6028 5627"/>
                              <a:gd name="T105" fmla="*/ T104 w 405"/>
                              <a:gd name="T106" fmla="+- 0 794 634"/>
                              <a:gd name="T107" fmla="*/ 794 h 255"/>
                              <a:gd name="T108" fmla="+- 0 6023 5627"/>
                              <a:gd name="T109" fmla="*/ T108 w 405"/>
                              <a:gd name="T110" fmla="+- 0 810 634"/>
                              <a:gd name="T111" fmla="*/ 810 h 255"/>
                              <a:gd name="T112" fmla="+- 0 6016 5627"/>
                              <a:gd name="T113" fmla="*/ T112 w 405"/>
                              <a:gd name="T114" fmla="+- 0 825 634"/>
                              <a:gd name="T115" fmla="*/ 825 h 255"/>
                              <a:gd name="T116" fmla="+- 0 6006 5627"/>
                              <a:gd name="T117" fmla="*/ T116 w 405"/>
                              <a:gd name="T118" fmla="+- 0 839 634"/>
                              <a:gd name="T119" fmla="*/ 839 h 255"/>
                              <a:gd name="T120" fmla="+- 0 5995 5627"/>
                              <a:gd name="T121" fmla="*/ T120 w 405"/>
                              <a:gd name="T122" fmla="+- 0 852 634"/>
                              <a:gd name="T123" fmla="*/ 852 h 255"/>
                              <a:gd name="T124" fmla="+- 0 5983 5627"/>
                              <a:gd name="T125" fmla="*/ T124 w 405"/>
                              <a:gd name="T126" fmla="+- 0 863 634"/>
                              <a:gd name="T127" fmla="*/ 863 h 255"/>
                              <a:gd name="T128" fmla="+- 0 5969 5627"/>
                              <a:gd name="T129" fmla="*/ T128 w 405"/>
                              <a:gd name="T130" fmla="+- 0 872 634"/>
                              <a:gd name="T131" fmla="*/ 872 h 255"/>
                              <a:gd name="T132" fmla="+- 0 5954 5627"/>
                              <a:gd name="T133" fmla="*/ T132 w 405"/>
                              <a:gd name="T134" fmla="+- 0 879 634"/>
                              <a:gd name="T135" fmla="*/ 879 h 255"/>
                              <a:gd name="T136" fmla="+- 0 5938 5627"/>
                              <a:gd name="T137" fmla="*/ T136 w 405"/>
                              <a:gd name="T138" fmla="+- 0 885 634"/>
                              <a:gd name="T139" fmla="*/ 885 h 255"/>
                              <a:gd name="T140" fmla="+- 0 5922 5627"/>
                              <a:gd name="T141" fmla="*/ T140 w 405"/>
                              <a:gd name="T142" fmla="+- 0 888 634"/>
                              <a:gd name="T143" fmla="*/ 888 h 255"/>
                              <a:gd name="T144" fmla="+- 0 5905 5627"/>
                              <a:gd name="T145" fmla="*/ T144 w 405"/>
                              <a:gd name="T146" fmla="+- 0 889 634"/>
                              <a:gd name="T147" fmla="*/ 889 h 255"/>
                              <a:gd name="T148" fmla="+- 0 5747 5627"/>
                              <a:gd name="T149" fmla="*/ T148 w 405"/>
                              <a:gd name="T150" fmla="+- 0 889 634"/>
                              <a:gd name="T151" fmla="*/ 889 h 255"/>
                              <a:gd name="T152" fmla="+- 0 5730 5627"/>
                              <a:gd name="T153" fmla="*/ T152 w 405"/>
                              <a:gd name="T154" fmla="+- 0 886 634"/>
                              <a:gd name="T155" fmla="*/ 886 h 255"/>
                              <a:gd name="T156" fmla="+- 0 5714 5627"/>
                              <a:gd name="T157" fmla="*/ T156 w 405"/>
                              <a:gd name="T158" fmla="+- 0 882 634"/>
                              <a:gd name="T159" fmla="*/ 882 h 255"/>
                              <a:gd name="T160" fmla="+- 0 5698 5627"/>
                              <a:gd name="T161" fmla="*/ T160 w 405"/>
                              <a:gd name="T162" fmla="+- 0 876 634"/>
                              <a:gd name="T163" fmla="*/ 876 h 255"/>
                              <a:gd name="T164" fmla="+- 0 5684 5627"/>
                              <a:gd name="T165" fmla="*/ T164 w 405"/>
                              <a:gd name="T166" fmla="+- 0 867 634"/>
                              <a:gd name="T167" fmla="*/ 867 h 255"/>
                              <a:gd name="T168" fmla="+- 0 5671 5627"/>
                              <a:gd name="T169" fmla="*/ T168 w 405"/>
                              <a:gd name="T170" fmla="+- 0 857 634"/>
                              <a:gd name="T171" fmla="*/ 857 h 255"/>
                              <a:gd name="T172" fmla="+- 0 5659 5627"/>
                              <a:gd name="T173" fmla="*/ T172 w 405"/>
                              <a:gd name="T174" fmla="+- 0 846 634"/>
                              <a:gd name="T175" fmla="*/ 846 h 255"/>
                              <a:gd name="T176" fmla="+- 0 5649 5627"/>
                              <a:gd name="T177" fmla="*/ T176 w 405"/>
                              <a:gd name="T178" fmla="+- 0 832 634"/>
                              <a:gd name="T179" fmla="*/ 832 h 255"/>
                              <a:gd name="T180" fmla="+- 0 5640 5627"/>
                              <a:gd name="T181" fmla="*/ T180 w 405"/>
                              <a:gd name="T182" fmla="+- 0 818 634"/>
                              <a:gd name="T183" fmla="*/ 818 h 255"/>
                              <a:gd name="T184" fmla="+- 0 5634 5627"/>
                              <a:gd name="T185" fmla="*/ T184 w 405"/>
                              <a:gd name="T186" fmla="+- 0 802 634"/>
                              <a:gd name="T187" fmla="*/ 802 h 255"/>
                              <a:gd name="T188" fmla="+- 0 5630 5627"/>
                              <a:gd name="T189" fmla="*/ T188 w 405"/>
                              <a:gd name="T190" fmla="+- 0 786 634"/>
                              <a:gd name="T191" fmla="*/ 786 h 255"/>
                              <a:gd name="T192" fmla="+- 0 5627 5627"/>
                              <a:gd name="T193" fmla="*/ T192 w 405"/>
                              <a:gd name="T194" fmla="+- 0 770 634"/>
                              <a:gd name="T195" fmla="*/ 7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0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278" y="0"/>
                                </a:lnTo>
                                <a:lnTo>
                                  <a:pt x="286" y="0"/>
                                </a:lnTo>
                                <a:lnTo>
                                  <a:pt x="295" y="1"/>
                                </a:lnTo>
                                <a:lnTo>
                                  <a:pt x="303" y="2"/>
                                </a:lnTo>
                                <a:lnTo>
                                  <a:pt x="311" y="4"/>
                                </a:lnTo>
                                <a:lnTo>
                                  <a:pt x="319" y="6"/>
                                </a:lnTo>
                                <a:lnTo>
                                  <a:pt x="327" y="10"/>
                                </a:lnTo>
                                <a:lnTo>
                                  <a:pt x="335" y="13"/>
                                </a:lnTo>
                                <a:lnTo>
                                  <a:pt x="342" y="17"/>
                                </a:lnTo>
                                <a:lnTo>
                                  <a:pt x="349" y="21"/>
                                </a:lnTo>
                                <a:lnTo>
                                  <a:pt x="356" y="26"/>
                                </a:lnTo>
                                <a:lnTo>
                                  <a:pt x="362" y="31"/>
                                </a:lnTo>
                                <a:lnTo>
                                  <a:pt x="368" y="37"/>
                                </a:lnTo>
                                <a:lnTo>
                                  <a:pt x="374" y="43"/>
                                </a:lnTo>
                                <a:lnTo>
                                  <a:pt x="379" y="50"/>
                                </a:lnTo>
                                <a:lnTo>
                                  <a:pt x="384" y="57"/>
                                </a:lnTo>
                                <a:lnTo>
                                  <a:pt x="389" y="64"/>
                                </a:lnTo>
                                <a:lnTo>
                                  <a:pt x="393" y="71"/>
                                </a:lnTo>
                                <a:lnTo>
                                  <a:pt x="396" y="79"/>
                                </a:lnTo>
                                <a:lnTo>
                                  <a:pt x="399" y="86"/>
                                </a:lnTo>
                                <a:lnTo>
                                  <a:pt x="401" y="94"/>
                                </a:lnTo>
                                <a:lnTo>
                                  <a:pt x="403" y="103"/>
                                </a:lnTo>
                                <a:lnTo>
                                  <a:pt x="405" y="111"/>
                                </a:lnTo>
                                <a:lnTo>
                                  <a:pt x="405" y="119"/>
                                </a:lnTo>
                                <a:lnTo>
                                  <a:pt x="405" y="127"/>
                                </a:lnTo>
                                <a:lnTo>
                                  <a:pt x="405" y="136"/>
                                </a:lnTo>
                                <a:lnTo>
                                  <a:pt x="405" y="144"/>
                                </a:lnTo>
                                <a:lnTo>
                                  <a:pt x="403" y="152"/>
                                </a:lnTo>
                                <a:lnTo>
                                  <a:pt x="401" y="160"/>
                                </a:lnTo>
                                <a:lnTo>
                                  <a:pt x="399" y="168"/>
                                </a:lnTo>
                                <a:lnTo>
                                  <a:pt x="396" y="176"/>
                                </a:lnTo>
                                <a:lnTo>
                                  <a:pt x="393" y="184"/>
                                </a:lnTo>
                                <a:lnTo>
                                  <a:pt x="389" y="191"/>
                                </a:lnTo>
                                <a:lnTo>
                                  <a:pt x="384" y="198"/>
                                </a:lnTo>
                                <a:lnTo>
                                  <a:pt x="379" y="205"/>
                                </a:lnTo>
                                <a:lnTo>
                                  <a:pt x="374" y="212"/>
                                </a:lnTo>
                                <a:lnTo>
                                  <a:pt x="368" y="218"/>
                                </a:lnTo>
                                <a:lnTo>
                                  <a:pt x="362" y="223"/>
                                </a:lnTo>
                                <a:lnTo>
                                  <a:pt x="356" y="229"/>
                                </a:lnTo>
                                <a:lnTo>
                                  <a:pt x="349" y="233"/>
                                </a:lnTo>
                                <a:lnTo>
                                  <a:pt x="342" y="238"/>
                                </a:lnTo>
                                <a:lnTo>
                                  <a:pt x="335" y="242"/>
                                </a:lnTo>
                                <a:lnTo>
                                  <a:pt x="327" y="245"/>
                                </a:lnTo>
                                <a:lnTo>
                                  <a:pt x="319" y="248"/>
                                </a:lnTo>
                                <a:lnTo>
                                  <a:pt x="311" y="251"/>
                                </a:lnTo>
                                <a:lnTo>
                                  <a:pt x="303" y="252"/>
                                </a:lnTo>
                                <a:lnTo>
                                  <a:pt x="295" y="254"/>
                                </a:lnTo>
                                <a:lnTo>
                                  <a:pt x="286" y="255"/>
                                </a:lnTo>
                                <a:lnTo>
                                  <a:pt x="27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DB5460" id="Group 957603212" o:spid="_x0000_s1026" style="position:absolute;margin-left:273.9pt;margin-top:9.9pt;width:20.25pt;height:12.75pt;z-index:-251581440;mso-position-horizontal-relative:page" coordorigin="5627,634" coordsize="40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">
                <v:shape id="Freeform 427" o:spid="_x0000_s1027" style="position:absolute;left:5627;top:634;width:405;height:255;visibility:visible;mso-wrap-style:square;v-text-anchor:top" coordsize="40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" path="m,127r,-8l1,111r2,-8l5,94,7,86r3,-7l13,71r4,-7l22,57r5,-7l32,43r6,-6l44,31r6,-5l57,21r7,-4l71,13r8,-3l87,6,95,4r8,-2l111,1,120,r8,l278,r8,l295,1r8,1l311,4r8,2l327,10r8,3l342,17r7,4l356,26r6,5l368,37r6,6l379,50r5,7l389,64r4,7l396,79r3,7l401,94r2,9l405,111r,8l405,127r,9l405,144r-2,8l401,160r-2,8l396,176r-3,8l389,191r-5,7l379,205r-5,7l368,218r-6,5l356,229r-7,4l342,238r-7,4l327,245r-8,3l311,251r-8,1l295,254r-9,1l278,255r-150,l120,255r-9,-1l103,252r-8,-1l87,248r-8,-3l71,242r-7,-4l57,233r-7,-4l44,223r-6,-5l32,212r-5,-7l22,198r-5,-7l13,184r-3,-8l7,168,5,160,3,152,1,144,,136r,-9xe" filled="f" strokecolor="#99a0a6">
                  <v:path arrowok="t" o:connecttype="custom" o:connectlocs="0,753;3,737;7,720;13,705;22,691;32,677;44,665;57,655;71,647;87,640;103,636;120,634;278,634;295,635;311,638;327,644;342,651;356,660;368,671;379,684;389,698;396,713;401,728;405,745;405,761;405,778;401,794;396,810;389,825;379,839;368,852;356,863;342,872;327,879;311,885;295,888;278,889;120,889;103,886;87,882;71,876;57,867;44,857;32,846;22,832;13,818;7,802;3,786;0,770" o:connectangles="0,0,0,0,0,0,0,0,0,0,0,0,0,0,0,0,0,0,0,0,0,0,0,0,0,0,0,0,0,0,0,0,0,0,0,0,0,0,0,0,0,0,0,0,0,0,0,0,0"/>
                </v:shape>
                <w10:wrap anchorx="page"/>
              </v:group>
            </w:pict>
          </mc:Fallback>
        </mc:AlternateContent>
      </w:r>
      <w:proofErr w:type="spellStart"/>
      <w:r w:rsidR="00FB3208" w:rsidRPr="00EB7BFD">
        <w:rPr>
          <w:color w:val="202024"/>
          <w:w w:val="106"/>
          <w:sz w:val="24"/>
          <w:szCs w:val="24"/>
        </w:rPr>
        <w:t>S</w:t>
      </w:r>
      <w:r w:rsidR="00FB3208" w:rsidRPr="00EB7BFD">
        <w:rPr>
          <w:color w:val="202024"/>
          <w:spacing w:val="-57"/>
          <w:w w:val="117"/>
          <w:sz w:val="24"/>
          <w:szCs w:val="24"/>
        </w:rPr>
        <w:t>t</w:t>
      </w:r>
      <w:r w:rsidR="00FB3208" w:rsidRPr="00EB7BFD">
        <w:rPr>
          <w:color w:val="202024"/>
          <w:spacing w:val="-15"/>
          <w:w w:val="117"/>
          <w:sz w:val="24"/>
          <w:szCs w:val="24"/>
        </w:rPr>
        <w:t>t</w:t>
      </w:r>
      <w:r w:rsidR="00FB3208" w:rsidRPr="00EB7BFD">
        <w:rPr>
          <w:color w:val="202024"/>
          <w:spacing w:val="-59"/>
          <w:w w:val="101"/>
          <w:sz w:val="24"/>
          <w:szCs w:val="24"/>
        </w:rPr>
        <w:t>r</w:t>
      </w:r>
      <w:r w:rsidR="00FB3208" w:rsidRPr="00EB7BFD">
        <w:rPr>
          <w:color w:val="202024"/>
          <w:spacing w:val="-17"/>
          <w:w w:val="101"/>
          <w:sz w:val="24"/>
          <w:szCs w:val="24"/>
        </w:rPr>
        <w:t>r</w:t>
      </w:r>
      <w:r w:rsidR="00FB3208" w:rsidRPr="00EB7BFD">
        <w:rPr>
          <w:color w:val="202024"/>
          <w:w w:val="114"/>
          <w:sz w:val="24"/>
          <w:szCs w:val="24"/>
        </w:rPr>
        <w:t>o</w:t>
      </w:r>
      <w:r w:rsidR="00FB3208" w:rsidRPr="00EB7BFD">
        <w:rPr>
          <w:color w:val="202024"/>
          <w:w w:val="110"/>
          <w:sz w:val="24"/>
          <w:szCs w:val="24"/>
        </w:rPr>
        <w:t>n</w:t>
      </w:r>
      <w:r w:rsidR="00FB3208" w:rsidRPr="00EB7BFD">
        <w:rPr>
          <w:color w:val="202024"/>
          <w:w w:val="112"/>
          <w:sz w:val="24"/>
          <w:szCs w:val="24"/>
        </w:rPr>
        <w:t>g</w:t>
      </w:r>
      <w:r w:rsidR="00FB3208" w:rsidRPr="00EB7BFD">
        <w:rPr>
          <w:color w:val="202024"/>
          <w:spacing w:val="-38"/>
          <w:w w:val="87"/>
          <w:sz w:val="24"/>
          <w:szCs w:val="24"/>
        </w:rPr>
        <w:t>l</w:t>
      </w:r>
      <w:r w:rsidR="00FB3208" w:rsidRPr="00EB7BFD">
        <w:rPr>
          <w:color w:val="202024"/>
          <w:spacing w:val="-15"/>
          <w:w w:val="87"/>
          <w:sz w:val="24"/>
          <w:szCs w:val="24"/>
        </w:rPr>
        <w:t>l</w:t>
      </w:r>
      <w:r w:rsidR="00FB3208" w:rsidRPr="00EB7BFD">
        <w:rPr>
          <w:color w:val="202024"/>
          <w:w w:val="94"/>
          <w:sz w:val="24"/>
          <w:szCs w:val="24"/>
        </w:rPr>
        <w:t>y</w:t>
      </w:r>
      <w:proofErr w:type="spellEnd"/>
    </w:p>
    <w:p w14:paraId="49CBF11E" w14:textId="06EE5AB1" w:rsidR="00FB3208" w:rsidRPr="00EB7BFD" w:rsidRDefault="00FB3208" w:rsidP="00FB3208">
      <w:pPr>
        <w:spacing w:before="47"/>
        <w:ind w:left="1708"/>
        <w:rPr>
          <w:sz w:val="24"/>
          <w:szCs w:val="24"/>
        </w:rPr>
      </w:pPr>
      <w:r w:rsidRPr="00EB7BFD">
        <w:rPr>
          <w:noProof/>
          <w:sz w:val="24"/>
          <w:szCs w:val="24"/>
        </w:rPr>
        <mc:AlternateContent>
          <mc:Choice Requires="wpg">
            <w:drawing>
              <wp:anchor distT="0" distB="0" distL="114300" distR="114300" simplePos="0" relativeHeight="251734016" behindDoc="1" locked="0" layoutInCell="1" allowOverlap="1" wp14:anchorId="256E9D2B" wp14:editId="7EF58FC9">
                <wp:simplePos x="0" y="0"/>
                <wp:positionH relativeFrom="page">
                  <wp:posOffset>2554605</wp:posOffset>
                </wp:positionH>
                <wp:positionV relativeFrom="paragraph">
                  <wp:posOffset>-63500</wp:posOffset>
                </wp:positionV>
                <wp:extent cx="257175" cy="161925"/>
                <wp:effectExtent l="11430" t="12700" r="7620" b="6350"/>
                <wp:wrapNone/>
                <wp:docPr id="2038266664" name="Group 20382666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175" cy="161925"/>
                          <a:chOff x="4022" y="-100"/>
                          <a:chExt cx="405" cy="255"/>
                        </a:xfrm>
                      </wpg:grpSpPr>
                      <wps:wsp>
                        <wps:cNvPr id="2038266665" name="Freeform 425"/>
                        <wps:cNvSpPr>
                          <a:spLocks/>
                        </wps:cNvSpPr>
                        <wps:spPr bwMode="auto">
                          <a:xfrm>
                            <a:off x="4022" y="-100"/>
                            <a:ext cx="405" cy="255"/>
                          </a:xfrm>
                          <a:custGeom>
                            <a:avLst/>
                            <a:gdLst>
                              <a:gd name="T0" fmla="+- 0 4022 4022"/>
                              <a:gd name="T1" fmla="*/ T0 w 405"/>
                              <a:gd name="T2" fmla="+- 0 19 -100"/>
                              <a:gd name="T3" fmla="*/ 19 h 255"/>
                              <a:gd name="T4" fmla="+- 0 4025 4022"/>
                              <a:gd name="T5" fmla="*/ T4 w 405"/>
                              <a:gd name="T6" fmla="+- 0 3 -100"/>
                              <a:gd name="T7" fmla="*/ 3 h 255"/>
                              <a:gd name="T8" fmla="+- 0 4029 4022"/>
                              <a:gd name="T9" fmla="*/ T8 w 405"/>
                              <a:gd name="T10" fmla="+- 0 -14 -100"/>
                              <a:gd name="T11" fmla="*/ -14 h 255"/>
                              <a:gd name="T12" fmla="+- 0 4035 4022"/>
                              <a:gd name="T13" fmla="*/ T12 w 405"/>
                              <a:gd name="T14" fmla="+- 0 -29 -100"/>
                              <a:gd name="T15" fmla="*/ -29 h 255"/>
                              <a:gd name="T16" fmla="+- 0 4044 4022"/>
                              <a:gd name="T17" fmla="*/ T16 w 405"/>
                              <a:gd name="T18" fmla="+- 0 -43 -100"/>
                              <a:gd name="T19" fmla="*/ -43 h 255"/>
                              <a:gd name="T20" fmla="+- 0 4054 4022"/>
                              <a:gd name="T21" fmla="*/ T20 w 405"/>
                              <a:gd name="T22" fmla="+- 0 -57 -100"/>
                              <a:gd name="T23" fmla="*/ -57 h 255"/>
                              <a:gd name="T24" fmla="+- 0 4066 4022"/>
                              <a:gd name="T25" fmla="*/ T24 w 405"/>
                              <a:gd name="T26" fmla="+- 0 -69 -100"/>
                              <a:gd name="T27" fmla="*/ -69 h 255"/>
                              <a:gd name="T28" fmla="+- 0 4079 4022"/>
                              <a:gd name="T29" fmla="*/ T28 w 405"/>
                              <a:gd name="T30" fmla="+- 0 -79 -100"/>
                              <a:gd name="T31" fmla="*/ -79 h 255"/>
                              <a:gd name="T32" fmla="+- 0 4093 4022"/>
                              <a:gd name="T33" fmla="*/ T32 w 405"/>
                              <a:gd name="T34" fmla="+- 0 -87 -100"/>
                              <a:gd name="T35" fmla="*/ -87 h 255"/>
                              <a:gd name="T36" fmla="+- 0 4109 4022"/>
                              <a:gd name="T37" fmla="*/ T36 w 405"/>
                              <a:gd name="T38" fmla="+- 0 -94 -100"/>
                              <a:gd name="T39" fmla="*/ -94 h 255"/>
                              <a:gd name="T40" fmla="+- 0 4125 4022"/>
                              <a:gd name="T41" fmla="*/ T40 w 405"/>
                              <a:gd name="T42" fmla="+- 0 -98 -100"/>
                              <a:gd name="T43" fmla="*/ -98 h 255"/>
                              <a:gd name="T44" fmla="+- 0 4142 4022"/>
                              <a:gd name="T45" fmla="*/ T44 w 405"/>
                              <a:gd name="T46" fmla="+- 0 -100 -100"/>
                              <a:gd name="T47" fmla="*/ -100 h 255"/>
                              <a:gd name="T48" fmla="+- 0 4300 4022"/>
                              <a:gd name="T49" fmla="*/ T48 w 405"/>
                              <a:gd name="T50" fmla="+- 0 -100 -100"/>
                              <a:gd name="T51" fmla="*/ -100 h 255"/>
                              <a:gd name="T52" fmla="+- 0 4317 4022"/>
                              <a:gd name="T53" fmla="*/ T52 w 405"/>
                              <a:gd name="T54" fmla="+- 0 -99 -100"/>
                              <a:gd name="T55" fmla="*/ -99 h 255"/>
                              <a:gd name="T56" fmla="+- 0 4333 4022"/>
                              <a:gd name="T57" fmla="*/ T56 w 405"/>
                              <a:gd name="T58" fmla="+- 0 -96 -100"/>
                              <a:gd name="T59" fmla="*/ -96 h 255"/>
                              <a:gd name="T60" fmla="+- 0 4349 4022"/>
                              <a:gd name="T61" fmla="*/ T60 w 405"/>
                              <a:gd name="T62" fmla="+- 0 -90 -100"/>
                              <a:gd name="T63" fmla="*/ -90 h 255"/>
                              <a:gd name="T64" fmla="+- 0 4364 4022"/>
                              <a:gd name="T65" fmla="*/ T64 w 405"/>
                              <a:gd name="T66" fmla="+- 0 -83 -100"/>
                              <a:gd name="T67" fmla="*/ -83 h 255"/>
                              <a:gd name="T68" fmla="+- 0 4378 4022"/>
                              <a:gd name="T69" fmla="*/ T68 w 405"/>
                              <a:gd name="T70" fmla="+- 0 -74 -100"/>
                              <a:gd name="T71" fmla="*/ -74 h 255"/>
                              <a:gd name="T72" fmla="+- 0 4390 4022"/>
                              <a:gd name="T73" fmla="*/ T72 w 405"/>
                              <a:gd name="T74" fmla="+- 0 -63 -100"/>
                              <a:gd name="T75" fmla="*/ -63 h 255"/>
                              <a:gd name="T76" fmla="+- 0 4401 4022"/>
                              <a:gd name="T77" fmla="*/ T76 w 405"/>
                              <a:gd name="T78" fmla="+- 0 -50 -100"/>
                              <a:gd name="T79" fmla="*/ -50 h 255"/>
                              <a:gd name="T80" fmla="+- 0 4411 4022"/>
                              <a:gd name="T81" fmla="*/ T80 w 405"/>
                              <a:gd name="T82" fmla="+- 0 -36 -100"/>
                              <a:gd name="T83" fmla="*/ -36 h 255"/>
                              <a:gd name="T84" fmla="+- 0 4418 4022"/>
                              <a:gd name="T85" fmla="*/ T84 w 405"/>
                              <a:gd name="T86" fmla="+- 0 -21 -100"/>
                              <a:gd name="T87" fmla="*/ -21 h 255"/>
                              <a:gd name="T88" fmla="+- 0 4423 4022"/>
                              <a:gd name="T89" fmla="*/ T88 w 405"/>
                              <a:gd name="T90" fmla="+- 0 -6 -100"/>
                              <a:gd name="T91" fmla="*/ -6 h 255"/>
                              <a:gd name="T92" fmla="+- 0 4427 4022"/>
                              <a:gd name="T93" fmla="*/ T92 w 405"/>
                              <a:gd name="T94" fmla="+- 0 11 -100"/>
                              <a:gd name="T95" fmla="*/ 11 h 255"/>
                              <a:gd name="T96" fmla="+- 0 4427 4022"/>
                              <a:gd name="T97" fmla="*/ T96 w 405"/>
                              <a:gd name="T98" fmla="+- 0 27 -100"/>
                              <a:gd name="T99" fmla="*/ 27 h 255"/>
                              <a:gd name="T100" fmla="+- 0 4427 4022"/>
                              <a:gd name="T101" fmla="*/ T100 w 405"/>
                              <a:gd name="T102" fmla="+- 0 44 -100"/>
                              <a:gd name="T103" fmla="*/ 44 h 255"/>
                              <a:gd name="T104" fmla="+- 0 4423 4022"/>
                              <a:gd name="T105" fmla="*/ T104 w 405"/>
                              <a:gd name="T106" fmla="+- 0 60 -100"/>
                              <a:gd name="T107" fmla="*/ 60 h 255"/>
                              <a:gd name="T108" fmla="+- 0 4418 4022"/>
                              <a:gd name="T109" fmla="*/ T108 w 405"/>
                              <a:gd name="T110" fmla="+- 0 76 -100"/>
                              <a:gd name="T111" fmla="*/ 76 h 255"/>
                              <a:gd name="T112" fmla="+- 0 4411 4022"/>
                              <a:gd name="T113" fmla="*/ T112 w 405"/>
                              <a:gd name="T114" fmla="+- 0 91 -100"/>
                              <a:gd name="T115" fmla="*/ 91 h 255"/>
                              <a:gd name="T116" fmla="+- 0 4401 4022"/>
                              <a:gd name="T117" fmla="*/ T116 w 405"/>
                              <a:gd name="T118" fmla="+- 0 105 -100"/>
                              <a:gd name="T119" fmla="*/ 105 h 255"/>
                              <a:gd name="T120" fmla="+- 0 4390 4022"/>
                              <a:gd name="T121" fmla="*/ T120 w 405"/>
                              <a:gd name="T122" fmla="+- 0 118 -100"/>
                              <a:gd name="T123" fmla="*/ 118 h 255"/>
                              <a:gd name="T124" fmla="+- 0 4378 4022"/>
                              <a:gd name="T125" fmla="*/ T124 w 405"/>
                              <a:gd name="T126" fmla="+- 0 129 -100"/>
                              <a:gd name="T127" fmla="*/ 129 h 255"/>
                              <a:gd name="T128" fmla="+- 0 4364 4022"/>
                              <a:gd name="T129" fmla="*/ T128 w 405"/>
                              <a:gd name="T130" fmla="+- 0 138 -100"/>
                              <a:gd name="T131" fmla="*/ 138 h 255"/>
                              <a:gd name="T132" fmla="+- 0 4349 4022"/>
                              <a:gd name="T133" fmla="*/ T132 w 405"/>
                              <a:gd name="T134" fmla="+- 0 145 -100"/>
                              <a:gd name="T135" fmla="*/ 145 h 255"/>
                              <a:gd name="T136" fmla="+- 0 4333 4022"/>
                              <a:gd name="T137" fmla="*/ T136 w 405"/>
                              <a:gd name="T138" fmla="+- 0 151 -100"/>
                              <a:gd name="T139" fmla="*/ 151 h 255"/>
                              <a:gd name="T140" fmla="+- 0 4317 4022"/>
                              <a:gd name="T141" fmla="*/ T140 w 405"/>
                              <a:gd name="T142" fmla="+- 0 154 -100"/>
                              <a:gd name="T143" fmla="*/ 154 h 255"/>
                              <a:gd name="T144" fmla="+- 0 4300 4022"/>
                              <a:gd name="T145" fmla="*/ T144 w 405"/>
                              <a:gd name="T146" fmla="+- 0 155 -100"/>
                              <a:gd name="T147" fmla="*/ 155 h 255"/>
                              <a:gd name="T148" fmla="+- 0 4142 4022"/>
                              <a:gd name="T149" fmla="*/ T148 w 405"/>
                              <a:gd name="T150" fmla="+- 0 155 -100"/>
                              <a:gd name="T151" fmla="*/ 155 h 255"/>
                              <a:gd name="T152" fmla="+- 0 4125 4022"/>
                              <a:gd name="T153" fmla="*/ T152 w 405"/>
                              <a:gd name="T154" fmla="+- 0 152 -100"/>
                              <a:gd name="T155" fmla="*/ 152 h 255"/>
                              <a:gd name="T156" fmla="+- 0 4109 4022"/>
                              <a:gd name="T157" fmla="*/ T156 w 405"/>
                              <a:gd name="T158" fmla="+- 0 148 -100"/>
                              <a:gd name="T159" fmla="*/ 148 h 255"/>
                              <a:gd name="T160" fmla="+- 0 4093 4022"/>
                              <a:gd name="T161" fmla="*/ T160 w 405"/>
                              <a:gd name="T162" fmla="+- 0 142 -100"/>
                              <a:gd name="T163" fmla="*/ 142 h 255"/>
                              <a:gd name="T164" fmla="+- 0 4079 4022"/>
                              <a:gd name="T165" fmla="*/ T164 w 405"/>
                              <a:gd name="T166" fmla="+- 0 133 -100"/>
                              <a:gd name="T167" fmla="*/ 133 h 255"/>
                              <a:gd name="T168" fmla="+- 0 4066 4022"/>
                              <a:gd name="T169" fmla="*/ T168 w 405"/>
                              <a:gd name="T170" fmla="+- 0 123 -100"/>
                              <a:gd name="T171" fmla="*/ 123 h 255"/>
                              <a:gd name="T172" fmla="+- 0 4054 4022"/>
                              <a:gd name="T173" fmla="*/ T172 w 405"/>
                              <a:gd name="T174" fmla="+- 0 112 -100"/>
                              <a:gd name="T175" fmla="*/ 112 h 255"/>
                              <a:gd name="T176" fmla="+- 0 4044 4022"/>
                              <a:gd name="T177" fmla="*/ T176 w 405"/>
                              <a:gd name="T178" fmla="+- 0 98 -100"/>
                              <a:gd name="T179" fmla="*/ 98 h 255"/>
                              <a:gd name="T180" fmla="+- 0 4035 4022"/>
                              <a:gd name="T181" fmla="*/ T180 w 405"/>
                              <a:gd name="T182" fmla="+- 0 84 -100"/>
                              <a:gd name="T183" fmla="*/ 84 h 255"/>
                              <a:gd name="T184" fmla="+- 0 4029 4022"/>
                              <a:gd name="T185" fmla="*/ T184 w 405"/>
                              <a:gd name="T186" fmla="+- 0 68 -100"/>
                              <a:gd name="T187" fmla="*/ 68 h 255"/>
                              <a:gd name="T188" fmla="+- 0 4025 4022"/>
                              <a:gd name="T189" fmla="*/ T188 w 405"/>
                              <a:gd name="T190" fmla="+- 0 52 -100"/>
                              <a:gd name="T191" fmla="*/ 52 h 255"/>
                              <a:gd name="T192" fmla="+- 0 4022 4022"/>
                              <a:gd name="T193" fmla="*/ T192 w 405"/>
                              <a:gd name="T194" fmla="+- 0 36 -100"/>
                              <a:gd name="T195" fmla="*/ 36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0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278" y="0"/>
                                </a:lnTo>
                                <a:lnTo>
                                  <a:pt x="286" y="0"/>
                                </a:lnTo>
                                <a:lnTo>
                                  <a:pt x="295" y="1"/>
                                </a:lnTo>
                                <a:lnTo>
                                  <a:pt x="303" y="2"/>
                                </a:lnTo>
                                <a:lnTo>
                                  <a:pt x="311" y="4"/>
                                </a:lnTo>
                                <a:lnTo>
                                  <a:pt x="319" y="6"/>
                                </a:lnTo>
                                <a:lnTo>
                                  <a:pt x="327" y="10"/>
                                </a:lnTo>
                                <a:lnTo>
                                  <a:pt x="335" y="13"/>
                                </a:lnTo>
                                <a:lnTo>
                                  <a:pt x="342" y="17"/>
                                </a:lnTo>
                                <a:lnTo>
                                  <a:pt x="349" y="21"/>
                                </a:lnTo>
                                <a:lnTo>
                                  <a:pt x="356" y="26"/>
                                </a:lnTo>
                                <a:lnTo>
                                  <a:pt x="362" y="31"/>
                                </a:lnTo>
                                <a:lnTo>
                                  <a:pt x="368" y="37"/>
                                </a:lnTo>
                                <a:lnTo>
                                  <a:pt x="374" y="43"/>
                                </a:lnTo>
                                <a:lnTo>
                                  <a:pt x="379" y="50"/>
                                </a:lnTo>
                                <a:lnTo>
                                  <a:pt x="384" y="57"/>
                                </a:lnTo>
                                <a:lnTo>
                                  <a:pt x="389" y="64"/>
                                </a:lnTo>
                                <a:lnTo>
                                  <a:pt x="393" y="71"/>
                                </a:lnTo>
                                <a:lnTo>
                                  <a:pt x="396" y="79"/>
                                </a:lnTo>
                                <a:lnTo>
                                  <a:pt x="399" y="86"/>
                                </a:lnTo>
                                <a:lnTo>
                                  <a:pt x="401" y="94"/>
                                </a:lnTo>
                                <a:lnTo>
                                  <a:pt x="403" y="103"/>
                                </a:lnTo>
                                <a:lnTo>
                                  <a:pt x="405" y="111"/>
                                </a:lnTo>
                                <a:lnTo>
                                  <a:pt x="405" y="119"/>
                                </a:lnTo>
                                <a:lnTo>
                                  <a:pt x="405" y="127"/>
                                </a:lnTo>
                                <a:lnTo>
                                  <a:pt x="405" y="136"/>
                                </a:lnTo>
                                <a:lnTo>
                                  <a:pt x="405" y="144"/>
                                </a:lnTo>
                                <a:lnTo>
                                  <a:pt x="403" y="152"/>
                                </a:lnTo>
                                <a:lnTo>
                                  <a:pt x="401" y="160"/>
                                </a:lnTo>
                                <a:lnTo>
                                  <a:pt x="399" y="168"/>
                                </a:lnTo>
                                <a:lnTo>
                                  <a:pt x="396" y="176"/>
                                </a:lnTo>
                                <a:lnTo>
                                  <a:pt x="393" y="184"/>
                                </a:lnTo>
                                <a:lnTo>
                                  <a:pt x="389" y="191"/>
                                </a:lnTo>
                                <a:lnTo>
                                  <a:pt x="384" y="198"/>
                                </a:lnTo>
                                <a:lnTo>
                                  <a:pt x="379" y="205"/>
                                </a:lnTo>
                                <a:lnTo>
                                  <a:pt x="374" y="212"/>
                                </a:lnTo>
                                <a:lnTo>
                                  <a:pt x="368" y="218"/>
                                </a:lnTo>
                                <a:lnTo>
                                  <a:pt x="362" y="223"/>
                                </a:lnTo>
                                <a:lnTo>
                                  <a:pt x="356" y="229"/>
                                </a:lnTo>
                                <a:lnTo>
                                  <a:pt x="349" y="233"/>
                                </a:lnTo>
                                <a:lnTo>
                                  <a:pt x="342" y="238"/>
                                </a:lnTo>
                                <a:lnTo>
                                  <a:pt x="335" y="242"/>
                                </a:lnTo>
                                <a:lnTo>
                                  <a:pt x="327" y="245"/>
                                </a:lnTo>
                                <a:lnTo>
                                  <a:pt x="319" y="248"/>
                                </a:lnTo>
                                <a:lnTo>
                                  <a:pt x="311" y="251"/>
                                </a:lnTo>
                                <a:lnTo>
                                  <a:pt x="303" y="252"/>
                                </a:lnTo>
                                <a:lnTo>
                                  <a:pt x="295" y="254"/>
                                </a:lnTo>
                                <a:lnTo>
                                  <a:pt x="286" y="255"/>
                                </a:lnTo>
                                <a:lnTo>
                                  <a:pt x="27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4497D4" id="Group 2038266664" o:spid="_x0000_s1026" style="position:absolute;margin-left:201.15pt;margin-top:-5pt;width:20.25pt;height:12.75pt;z-index:-251582464;mso-position-horizontal-relative:page" coordorigin="4022,-100" coordsize="40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">
                <v:shape id="Freeform 425" o:spid="_x0000_s1027" style="position:absolute;left:4022;top:-100;width:405;height:255;visibility:visible;mso-wrap-style:square;v-text-anchor:top" coordsize="40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" path="m,127r,-8l1,111r2,-8l5,94,7,86r3,-7l13,71r4,-7l22,57r5,-7l32,43r6,-6l44,31r6,-5l57,21r7,-4l71,13r8,-3l87,6,95,4r8,-2l111,1,120,r8,l278,r8,l295,1r8,1l311,4r8,2l327,10r8,3l342,17r7,4l356,26r6,5l368,37r6,6l379,50r5,7l389,64r4,7l396,79r3,7l401,94r2,9l405,111r,8l405,127r,9l405,144r-2,8l401,160r-2,8l396,176r-3,8l389,191r-5,7l379,205r-5,7l368,218r-6,5l356,229r-7,4l342,238r-7,4l327,245r-8,3l311,251r-8,1l295,254r-9,1l278,255r-150,l120,255r-9,-1l103,252r-8,-1l87,248r-8,-3l71,242r-7,-4l57,233r-7,-4l44,223r-6,-5l32,212r-5,-7l22,198r-5,-7l13,184r-3,-8l7,168,5,160,3,152,1,144,,136r,-9xe" filled="f" strokecolor="#99a0a6">
                  <v:path arrowok="t" o:connecttype="custom" o:connectlocs="0,19;3,3;7,-14;13,-29;22,-43;32,-57;44,-69;57,-79;71,-87;87,-94;103,-98;120,-100;278,-100;295,-99;311,-96;327,-90;342,-83;356,-74;368,-63;379,-50;389,-36;396,-21;401,-6;405,11;405,27;405,44;401,60;396,76;389,91;379,105;368,118;356,129;342,138;327,145;311,151;295,154;278,155;120,155;103,152;87,148;71,142;57,133;44,123;32,112;22,98;13,84;7,68;3,52;0,36" o:connectangles="0,0,0,0,0,0,0,0,0,0,0,0,0,0,0,0,0,0,0,0,0,0,0,0,0,0,0,0,0,0,0,0,0,0,0,0,0,0,0,0,0,0,0,0,0,0,0,0,0"/>
                </v:shape>
                <w10:wrap anchorx="page"/>
              </v:group>
            </w:pict>
          </mc:Fallback>
        </mc:AlternateContent>
      </w:r>
      <w:proofErr w:type="spellStart"/>
      <w:r w:rsidRPr="00EB7BFD">
        <w:rPr>
          <w:color w:val="202024"/>
          <w:spacing w:val="-45"/>
          <w:w w:val="81"/>
          <w:sz w:val="24"/>
          <w:szCs w:val="24"/>
        </w:rPr>
        <w:t>I</w:t>
      </w:r>
      <w:r w:rsidRPr="00EB7BFD">
        <w:rPr>
          <w:color w:val="202024"/>
          <w:spacing w:val="-15"/>
          <w:w w:val="81"/>
          <w:sz w:val="24"/>
          <w:szCs w:val="24"/>
        </w:rPr>
        <w:t>I</w:t>
      </w:r>
      <w:r w:rsidRPr="00EB7BFD">
        <w:rPr>
          <w:color w:val="202024"/>
          <w:w w:val="110"/>
          <w:sz w:val="24"/>
          <w:szCs w:val="24"/>
        </w:rPr>
        <w:t>n</w:t>
      </w:r>
      <w:r w:rsidRPr="00EB7BFD">
        <w:rPr>
          <w:color w:val="202024"/>
          <w:w w:val="119"/>
          <w:sz w:val="24"/>
          <w:szCs w:val="24"/>
        </w:rPr>
        <w:t>e</w:t>
      </w:r>
      <w:r w:rsidRPr="00EB7BFD">
        <w:rPr>
          <w:color w:val="202024"/>
          <w:w w:val="104"/>
          <w:sz w:val="24"/>
          <w:szCs w:val="24"/>
        </w:rPr>
        <w:t>f</w:t>
      </w:r>
      <w:r w:rsidRPr="00EB7BFD">
        <w:rPr>
          <w:color w:val="202024"/>
          <w:spacing w:val="-3"/>
          <w:w w:val="104"/>
          <w:sz w:val="24"/>
          <w:szCs w:val="24"/>
        </w:rPr>
        <w:t>f</w:t>
      </w:r>
      <w:r w:rsidRPr="00EB7BFD">
        <w:rPr>
          <w:color w:val="202024"/>
          <w:w w:val="119"/>
          <w:sz w:val="24"/>
          <w:szCs w:val="24"/>
        </w:rPr>
        <w:t>e</w:t>
      </w:r>
      <w:r w:rsidRPr="00EB7BFD">
        <w:rPr>
          <w:color w:val="202024"/>
          <w:w w:val="118"/>
          <w:sz w:val="24"/>
          <w:szCs w:val="24"/>
        </w:rPr>
        <w:t>c</w:t>
      </w:r>
      <w:r w:rsidRPr="00EB7BFD">
        <w:rPr>
          <w:color w:val="202024"/>
          <w:spacing w:val="-57"/>
          <w:w w:val="117"/>
          <w:sz w:val="24"/>
          <w:szCs w:val="24"/>
        </w:rPr>
        <w:t>t</w:t>
      </w:r>
      <w:r w:rsidRPr="00EB7BFD">
        <w:rPr>
          <w:color w:val="202024"/>
          <w:spacing w:val="-15"/>
          <w:w w:val="117"/>
          <w:sz w:val="24"/>
          <w:szCs w:val="24"/>
        </w:rPr>
        <w:t>t</w:t>
      </w:r>
      <w:r w:rsidRPr="00EB7BFD">
        <w:rPr>
          <w:color w:val="202024"/>
          <w:spacing w:val="-38"/>
          <w:w w:val="87"/>
          <w:sz w:val="24"/>
          <w:szCs w:val="24"/>
        </w:rPr>
        <w:t>i</w:t>
      </w:r>
      <w:r w:rsidRPr="00EB7BFD">
        <w:rPr>
          <w:color w:val="202024"/>
          <w:spacing w:val="-15"/>
          <w:w w:val="87"/>
          <w:sz w:val="24"/>
          <w:szCs w:val="24"/>
        </w:rPr>
        <w:t>i</w:t>
      </w:r>
      <w:r w:rsidRPr="00EB7BFD">
        <w:rPr>
          <w:color w:val="202024"/>
          <w:spacing w:val="-1"/>
          <w:w w:val="96"/>
          <w:sz w:val="24"/>
          <w:szCs w:val="24"/>
        </w:rPr>
        <w:t>v</w:t>
      </w:r>
      <w:r w:rsidRPr="00EB7BFD">
        <w:rPr>
          <w:color w:val="202024"/>
          <w:w w:val="119"/>
          <w:sz w:val="24"/>
          <w:szCs w:val="24"/>
        </w:rPr>
        <w:t>e</w:t>
      </w:r>
      <w:proofErr w:type="spellEnd"/>
    </w:p>
    <w:p w14:paraId="2FEDE5D0" w14:textId="79BB1D50" w:rsidR="00FB3208" w:rsidRPr="00EB7BFD" w:rsidRDefault="00FB3208" w:rsidP="00FB3208">
      <w:pPr>
        <w:spacing w:before="2" w:line="160" w:lineRule="exact"/>
        <w:rPr>
          <w:sz w:val="24"/>
          <w:szCs w:val="24"/>
        </w:rPr>
      </w:pPr>
    </w:p>
    <w:p w14:paraId="54963534" w14:textId="6D037320" w:rsidR="00FB3208" w:rsidRPr="00EB7BFD" w:rsidRDefault="00FB3208" w:rsidP="00FB3208">
      <w:pPr>
        <w:spacing w:line="200" w:lineRule="exact"/>
        <w:rPr>
          <w:sz w:val="24"/>
          <w:szCs w:val="24"/>
        </w:rPr>
      </w:pPr>
    </w:p>
    <w:p w14:paraId="2183E129" w14:textId="425DE218" w:rsidR="00FB3208" w:rsidRPr="00EB7BFD" w:rsidRDefault="005512E8" w:rsidP="00FB3208">
      <w:pPr>
        <w:ind w:left="1708"/>
        <w:rPr>
          <w:sz w:val="24"/>
          <w:szCs w:val="24"/>
        </w:rPr>
      </w:pPr>
      <w:r w:rsidRPr="00EB7BFD">
        <w:rPr>
          <w:noProof/>
          <w:sz w:val="24"/>
          <w:szCs w:val="24"/>
        </w:rPr>
        <mc:AlternateContent>
          <mc:Choice Requires="wpg">
            <w:drawing>
              <wp:anchor distT="0" distB="0" distL="114300" distR="114300" simplePos="0" relativeHeight="251741184" behindDoc="1" locked="0" layoutInCell="1" allowOverlap="1" wp14:anchorId="38EC2BCB" wp14:editId="61D8B14F">
                <wp:simplePos x="0" y="0"/>
                <wp:positionH relativeFrom="page">
                  <wp:posOffset>5412105</wp:posOffset>
                </wp:positionH>
                <wp:positionV relativeFrom="paragraph">
                  <wp:posOffset>19050</wp:posOffset>
                </wp:positionV>
                <wp:extent cx="266700" cy="161925"/>
                <wp:effectExtent l="11430" t="12700" r="7620" b="6350"/>
                <wp:wrapNone/>
                <wp:docPr id="2038266670" name="Group 2038266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161925"/>
                          <a:chOff x="8537" y="1595"/>
                          <a:chExt cx="420" cy="255"/>
                        </a:xfrm>
                      </wpg:grpSpPr>
                      <wps:wsp>
                        <wps:cNvPr id="2038266671" name="Freeform 439"/>
                        <wps:cNvSpPr>
                          <a:spLocks/>
                        </wps:cNvSpPr>
                        <wps:spPr bwMode="auto">
                          <a:xfrm>
                            <a:off x="8537" y="1595"/>
                            <a:ext cx="420" cy="255"/>
                          </a:xfrm>
                          <a:custGeom>
                            <a:avLst/>
                            <a:gdLst>
                              <a:gd name="T0" fmla="+- 0 8537 8537"/>
                              <a:gd name="T1" fmla="*/ T0 w 420"/>
                              <a:gd name="T2" fmla="+- 0 1714 1595"/>
                              <a:gd name="T3" fmla="*/ 1714 h 255"/>
                              <a:gd name="T4" fmla="+- 0 8540 8537"/>
                              <a:gd name="T5" fmla="*/ T4 w 420"/>
                              <a:gd name="T6" fmla="+- 0 1698 1595"/>
                              <a:gd name="T7" fmla="*/ 1698 h 255"/>
                              <a:gd name="T8" fmla="+- 0 8544 8537"/>
                              <a:gd name="T9" fmla="*/ T8 w 420"/>
                              <a:gd name="T10" fmla="+- 0 1681 1595"/>
                              <a:gd name="T11" fmla="*/ 1681 h 255"/>
                              <a:gd name="T12" fmla="+- 0 8550 8537"/>
                              <a:gd name="T13" fmla="*/ T12 w 420"/>
                              <a:gd name="T14" fmla="+- 0 1666 1595"/>
                              <a:gd name="T15" fmla="*/ 1666 h 255"/>
                              <a:gd name="T16" fmla="+- 0 8559 8537"/>
                              <a:gd name="T17" fmla="*/ T16 w 420"/>
                              <a:gd name="T18" fmla="+- 0 1652 1595"/>
                              <a:gd name="T19" fmla="*/ 1652 h 255"/>
                              <a:gd name="T20" fmla="+- 0 8569 8537"/>
                              <a:gd name="T21" fmla="*/ T20 w 420"/>
                              <a:gd name="T22" fmla="+- 0 1638 1595"/>
                              <a:gd name="T23" fmla="*/ 1638 h 255"/>
                              <a:gd name="T24" fmla="+- 0 8581 8537"/>
                              <a:gd name="T25" fmla="*/ T24 w 420"/>
                              <a:gd name="T26" fmla="+- 0 1626 1595"/>
                              <a:gd name="T27" fmla="*/ 1626 h 255"/>
                              <a:gd name="T28" fmla="+- 0 8594 8537"/>
                              <a:gd name="T29" fmla="*/ T28 w 420"/>
                              <a:gd name="T30" fmla="+- 0 1616 1595"/>
                              <a:gd name="T31" fmla="*/ 1616 h 255"/>
                              <a:gd name="T32" fmla="+- 0 8608 8537"/>
                              <a:gd name="T33" fmla="*/ T32 w 420"/>
                              <a:gd name="T34" fmla="+- 0 1608 1595"/>
                              <a:gd name="T35" fmla="*/ 1608 h 255"/>
                              <a:gd name="T36" fmla="+- 0 8624 8537"/>
                              <a:gd name="T37" fmla="*/ T36 w 420"/>
                              <a:gd name="T38" fmla="+- 0 1601 1595"/>
                              <a:gd name="T39" fmla="*/ 1601 h 255"/>
                              <a:gd name="T40" fmla="+- 0 8640 8537"/>
                              <a:gd name="T41" fmla="*/ T40 w 420"/>
                              <a:gd name="T42" fmla="+- 0 1597 1595"/>
                              <a:gd name="T43" fmla="*/ 1597 h 255"/>
                              <a:gd name="T44" fmla="+- 0 8657 8537"/>
                              <a:gd name="T45" fmla="*/ T44 w 420"/>
                              <a:gd name="T46" fmla="+- 0 1595 1595"/>
                              <a:gd name="T47" fmla="*/ 1595 h 255"/>
                              <a:gd name="T48" fmla="+- 0 8830 8537"/>
                              <a:gd name="T49" fmla="*/ T48 w 420"/>
                              <a:gd name="T50" fmla="+- 0 1595 1595"/>
                              <a:gd name="T51" fmla="*/ 1595 h 255"/>
                              <a:gd name="T52" fmla="+- 0 8847 8537"/>
                              <a:gd name="T53" fmla="*/ T52 w 420"/>
                              <a:gd name="T54" fmla="+- 0 1596 1595"/>
                              <a:gd name="T55" fmla="*/ 1596 h 255"/>
                              <a:gd name="T56" fmla="+- 0 8863 8537"/>
                              <a:gd name="T57" fmla="*/ T56 w 420"/>
                              <a:gd name="T58" fmla="+- 0 1599 1595"/>
                              <a:gd name="T59" fmla="*/ 1599 h 255"/>
                              <a:gd name="T60" fmla="+- 0 8879 8537"/>
                              <a:gd name="T61" fmla="*/ T60 w 420"/>
                              <a:gd name="T62" fmla="+- 0 1605 1595"/>
                              <a:gd name="T63" fmla="*/ 1605 h 255"/>
                              <a:gd name="T64" fmla="+- 0 8894 8537"/>
                              <a:gd name="T65" fmla="*/ T64 w 420"/>
                              <a:gd name="T66" fmla="+- 0 1612 1595"/>
                              <a:gd name="T67" fmla="*/ 1612 h 255"/>
                              <a:gd name="T68" fmla="+- 0 8908 8537"/>
                              <a:gd name="T69" fmla="*/ T68 w 420"/>
                              <a:gd name="T70" fmla="+- 0 1621 1595"/>
                              <a:gd name="T71" fmla="*/ 1621 h 255"/>
                              <a:gd name="T72" fmla="+- 0 8920 8537"/>
                              <a:gd name="T73" fmla="*/ T72 w 420"/>
                              <a:gd name="T74" fmla="+- 0 1632 1595"/>
                              <a:gd name="T75" fmla="*/ 1632 h 255"/>
                              <a:gd name="T76" fmla="+- 0 8931 8537"/>
                              <a:gd name="T77" fmla="*/ T76 w 420"/>
                              <a:gd name="T78" fmla="+- 0 1645 1595"/>
                              <a:gd name="T79" fmla="*/ 1645 h 255"/>
                              <a:gd name="T80" fmla="+- 0 8941 8537"/>
                              <a:gd name="T81" fmla="*/ T80 w 420"/>
                              <a:gd name="T82" fmla="+- 0 1659 1595"/>
                              <a:gd name="T83" fmla="*/ 1659 h 255"/>
                              <a:gd name="T84" fmla="+- 0 8948 8537"/>
                              <a:gd name="T85" fmla="*/ T84 w 420"/>
                              <a:gd name="T86" fmla="+- 0 1674 1595"/>
                              <a:gd name="T87" fmla="*/ 1674 h 255"/>
                              <a:gd name="T88" fmla="+- 0 8953 8537"/>
                              <a:gd name="T89" fmla="*/ T88 w 420"/>
                              <a:gd name="T90" fmla="+- 0 1689 1595"/>
                              <a:gd name="T91" fmla="*/ 1689 h 255"/>
                              <a:gd name="T92" fmla="+- 0 8957 8537"/>
                              <a:gd name="T93" fmla="*/ T92 w 420"/>
                              <a:gd name="T94" fmla="+- 0 1706 1595"/>
                              <a:gd name="T95" fmla="*/ 1706 h 255"/>
                              <a:gd name="T96" fmla="+- 0 8957 8537"/>
                              <a:gd name="T97" fmla="*/ T96 w 420"/>
                              <a:gd name="T98" fmla="+- 0 1722 1595"/>
                              <a:gd name="T99" fmla="*/ 1722 h 255"/>
                              <a:gd name="T100" fmla="+- 0 8957 8537"/>
                              <a:gd name="T101" fmla="*/ T100 w 420"/>
                              <a:gd name="T102" fmla="+- 0 1739 1595"/>
                              <a:gd name="T103" fmla="*/ 1739 h 255"/>
                              <a:gd name="T104" fmla="+- 0 8953 8537"/>
                              <a:gd name="T105" fmla="*/ T104 w 420"/>
                              <a:gd name="T106" fmla="+- 0 1755 1595"/>
                              <a:gd name="T107" fmla="*/ 1755 h 255"/>
                              <a:gd name="T108" fmla="+- 0 8948 8537"/>
                              <a:gd name="T109" fmla="*/ T108 w 420"/>
                              <a:gd name="T110" fmla="+- 0 1771 1595"/>
                              <a:gd name="T111" fmla="*/ 1771 h 255"/>
                              <a:gd name="T112" fmla="+- 0 8941 8537"/>
                              <a:gd name="T113" fmla="*/ T112 w 420"/>
                              <a:gd name="T114" fmla="+- 0 1786 1595"/>
                              <a:gd name="T115" fmla="*/ 1786 h 255"/>
                              <a:gd name="T116" fmla="+- 0 8931 8537"/>
                              <a:gd name="T117" fmla="*/ T116 w 420"/>
                              <a:gd name="T118" fmla="+- 0 1800 1595"/>
                              <a:gd name="T119" fmla="*/ 1800 h 255"/>
                              <a:gd name="T120" fmla="+- 0 8920 8537"/>
                              <a:gd name="T121" fmla="*/ T120 w 420"/>
                              <a:gd name="T122" fmla="+- 0 1813 1595"/>
                              <a:gd name="T123" fmla="*/ 1813 h 255"/>
                              <a:gd name="T124" fmla="+- 0 8908 8537"/>
                              <a:gd name="T125" fmla="*/ T124 w 420"/>
                              <a:gd name="T126" fmla="+- 0 1824 1595"/>
                              <a:gd name="T127" fmla="*/ 1824 h 255"/>
                              <a:gd name="T128" fmla="+- 0 8894 8537"/>
                              <a:gd name="T129" fmla="*/ T128 w 420"/>
                              <a:gd name="T130" fmla="+- 0 1833 1595"/>
                              <a:gd name="T131" fmla="*/ 1833 h 255"/>
                              <a:gd name="T132" fmla="+- 0 8879 8537"/>
                              <a:gd name="T133" fmla="*/ T132 w 420"/>
                              <a:gd name="T134" fmla="+- 0 1840 1595"/>
                              <a:gd name="T135" fmla="*/ 1840 h 255"/>
                              <a:gd name="T136" fmla="+- 0 8863 8537"/>
                              <a:gd name="T137" fmla="*/ T136 w 420"/>
                              <a:gd name="T138" fmla="+- 0 1846 1595"/>
                              <a:gd name="T139" fmla="*/ 1846 h 255"/>
                              <a:gd name="T140" fmla="+- 0 8847 8537"/>
                              <a:gd name="T141" fmla="*/ T140 w 420"/>
                              <a:gd name="T142" fmla="+- 0 1849 1595"/>
                              <a:gd name="T143" fmla="*/ 1849 h 255"/>
                              <a:gd name="T144" fmla="+- 0 8830 8537"/>
                              <a:gd name="T145" fmla="*/ T144 w 420"/>
                              <a:gd name="T146" fmla="+- 0 1850 1595"/>
                              <a:gd name="T147" fmla="*/ 1850 h 255"/>
                              <a:gd name="T148" fmla="+- 0 8657 8537"/>
                              <a:gd name="T149" fmla="*/ T148 w 420"/>
                              <a:gd name="T150" fmla="+- 0 1850 1595"/>
                              <a:gd name="T151" fmla="*/ 1850 h 255"/>
                              <a:gd name="T152" fmla="+- 0 8640 8537"/>
                              <a:gd name="T153" fmla="*/ T152 w 420"/>
                              <a:gd name="T154" fmla="+- 0 1847 1595"/>
                              <a:gd name="T155" fmla="*/ 1847 h 255"/>
                              <a:gd name="T156" fmla="+- 0 8624 8537"/>
                              <a:gd name="T157" fmla="*/ T156 w 420"/>
                              <a:gd name="T158" fmla="+- 0 1843 1595"/>
                              <a:gd name="T159" fmla="*/ 1843 h 255"/>
                              <a:gd name="T160" fmla="+- 0 8608 8537"/>
                              <a:gd name="T161" fmla="*/ T160 w 420"/>
                              <a:gd name="T162" fmla="+- 0 1837 1595"/>
                              <a:gd name="T163" fmla="*/ 1837 h 255"/>
                              <a:gd name="T164" fmla="+- 0 8594 8537"/>
                              <a:gd name="T165" fmla="*/ T164 w 420"/>
                              <a:gd name="T166" fmla="+- 0 1828 1595"/>
                              <a:gd name="T167" fmla="*/ 1828 h 255"/>
                              <a:gd name="T168" fmla="+- 0 8581 8537"/>
                              <a:gd name="T169" fmla="*/ T168 w 420"/>
                              <a:gd name="T170" fmla="+- 0 1818 1595"/>
                              <a:gd name="T171" fmla="*/ 1818 h 255"/>
                              <a:gd name="T172" fmla="+- 0 8569 8537"/>
                              <a:gd name="T173" fmla="*/ T172 w 420"/>
                              <a:gd name="T174" fmla="+- 0 1807 1595"/>
                              <a:gd name="T175" fmla="*/ 1807 h 255"/>
                              <a:gd name="T176" fmla="+- 0 8559 8537"/>
                              <a:gd name="T177" fmla="*/ T176 w 420"/>
                              <a:gd name="T178" fmla="+- 0 1793 1595"/>
                              <a:gd name="T179" fmla="*/ 1793 h 255"/>
                              <a:gd name="T180" fmla="+- 0 8550 8537"/>
                              <a:gd name="T181" fmla="*/ T180 w 420"/>
                              <a:gd name="T182" fmla="+- 0 1779 1595"/>
                              <a:gd name="T183" fmla="*/ 1779 h 255"/>
                              <a:gd name="T184" fmla="+- 0 8544 8537"/>
                              <a:gd name="T185" fmla="*/ T184 w 420"/>
                              <a:gd name="T186" fmla="+- 0 1763 1595"/>
                              <a:gd name="T187" fmla="*/ 1763 h 255"/>
                              <a:gd name="T188" fmla="+- 0 8540 8537"/>
                              <a:gd name="T189" fmla="*/ T188 w 420"/>
                              <a:gd name="T190" fmla="+- 0 1747 1595"/>
                              <a:gd name="T191" fmla="*/ 1747 h 255"/>
                              <a:gd name="T192" fmla="+- 0 8537 8537"/>
                              <a:gd name="T193" fmla="*/ T192 w 420"/>
                              <a:gd name="T194" fmla="+- 0 1731 1595"/>
                              <a:gd name="T195" fmla="*/ 173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20"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293" y="0"/>
                                </a:lnTo>
                                <a:lnTo>
                                  <a:pt x="301" y="0"/>
                                </a:lnTo>
                                <a:lnTo>
                                  <a:pt x="310" y="1"/>
                                </a:lnTo>
                                <a:lnTo>
                                  <a:pt x="318" y="2"/>
                                </a:lnTo>
                                <a:lnTo>
                                  <a:pt x="326" y="4"/>
                                </a:lnTo>
                                <a:lnTo>
                                  <a:pt x="334" y="6"/>
                                </a:lnTo>
                                <a:lnTo>
                                  <a:pt x="342" y="10"/>
                                </a:lnTo>
                                <a:lnTo>
                                  <a:pt x="350" y="13"/>
                                </a:lnTo>
                                <a:lnTo>
                                  <a:pt x="357" y="17"/>
                                </a:lnTo>
                                <a:lnTo>
                                  <a:pt x="364" y="21"/>
                                </a:lnTo>
                                <a:lnTo>
                                  <a:pt x="371" y="26"/>
                                </a:lnTo>
                                <a:lnTo>
                                  <a:pt x="377" y="31"/>
                                </a:lnTo>
                                <a:lnTo>
                                  <a:pt x="383" y="37"/>
                                </a:lnTo>
                                <a:lnTo>
                                  <a:pt x="389" y="43"/>
                                </a:lnTo>
                                <a:lnTo>
                                  <a:pt x="394" y="50"/>
                                </a:lnTo>
                                <a:lnTo>
                                  <a:pt x="399" y="57"/>
                                </a:lnTo>
                                <a:lnTo>
                                  <a:pt x="404" y="64"/>
                                </a:lnTo>
                                <a:lnTo>
                                  <a:pt x="408" y="71"/>
                                </a:lnTo>
                                <a:lnTo>
                                  <a:pt x="411" y="79"/>
                                </a:lnTo>
                                <a:lnTo>
                                  <a:pt x="414" y="86"/>
                                </a:lnTo>
                                <a:lnTo>
                                  <a:pt x="416" y="94"/>
                                </a:lnTo>
                                <a:lnTo>
                                  <a:pt x="418" y="103"/>
                                </a:lnTo>
                                <a:lnTo>
                                  <a:pt x="420" y="111"/>
                                </a:lnTo>
                                <a:lnTo>
                                  <a:pt x="420" y="119"/>
                                </a:lnTo>
                                <a:lnTo>
                                  <a:pt x="420" y="127"/>
                                </a:lnTo>
                                <a:lnTo>
                                  <a:pt x="420" y="136"/>
                                </a:lnTo>
                                <a:lnTo>
                                  <a:pt x="420" y="144"/>
                                </a:lnTo>
                                <a:lnTo>
                                  <a:pt x="418" y="152"/>
                                </a:lnTo>
                                <a:lnTo>
                                  <a:pt x="416" y="160"/>
                                </a:lnTo>
                                <a:lnTo>
                                  <a:pt x="414" y="168"/>
                                </a:lnTo>
                                <a:lnTo>
                                  <a:pt x="411" y="176"/>
                                </a:lnTo>
                                <a:lnTo>
                                  <a:pt x="408" y="184"/>
                                </a:lnTo>
                                <a:lnTo>
                                  <a:pt x="404" y="191"/>
                                </a:lnTo>
                                <a:lnTo>
                                  <a:pt x="399" y="198"/>
                                </a:lnTo>
                                <a:lnTo>
                                  <a:pt x="394" y="205"/>
                                </a:lnTo>
                                <a:lnTo>
                                  <a:pt x="389" y="212"/>
                                </a:lnTo>
                                <a:lnTo>
                                  <a:pt x="383" y="218"/>
                                </a:lnTo>
                                <a:lnTo>
                                  <a:pt x="377" y="223"/>
                                </a:lnTo>
                                <a:lnTo>
                                  <a:pt x="371" y="229"/>
                                </a:lnTo>
                                <a:lnTo>
                                  <a:pt x="364" y="233"/>
                                </a:lnTo>
                                <a:lnTo>
                                  <a:pt x="357" y="238"/>
                                </a:lnTo>
                                <a:lnTo>
                                  <a:pt x="350" y="242"/>
                                </a:lnTo>
                                <a:lnTo>
                                  <a:pt x="342" y="245"/>
                                </a:lnTo>
                                <a:lnTo>
                                  <a:pt x="334" y="248"/>
                                </a:lnTo>
                                <a:lnTo>
                                  <a:pt x="326" y="251"/>
                                </a:lnTo>
                                <a:lnTo>
                                  <a:pt x="318" y="252"/>
                                </a:lnTo>
                                <a:lnTo>
                                  <a:pt x="310" y="254"/>
                                </a:lnTo>
                                <a:lnTo>
                                  <a:pt x="301" y="255"/>
                                </a:lnTo>
                                <a:lnTo>
                                  <a:pt x="29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1A80AD" id="Group 2038266670" o:spid="_x0000_s1026" style="position:absolute;margin-left:426.15pt;margin-top:1.5pt;width:21pt;height:12.75pt;z-index:-251575296;mso-position-horizontal-relative:page" coordorigin="8537,1595" coordsize="42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">
                <v:shape id="Freeform 439" o:spid="_x0000_s1027" style="position:absolute;left:8537;top:1595;width:420;height:255;visibility:visible;mso-wrap-style:square;v-text-anchor:top" coordsize="42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" path="m,127r,-8l1,111r2,-8l5,94,7,86r3,-7l13,71r4,-7l22,57r5,-7l32,43r6,-6l44,31r6,-5l57,21r7,-4l71,13r8,-3l87,6,95,4r8,-2l111,1,120,r8,l293,r8,l310,1r8,1l326,4r8,2l342,10r8,3l357,17r7,4l371,26r6,5l383,37r6,6l394,50r5,7l404,64r4,7l411,79r3,7l416,94r2,9l420,111r,8l420,127r,9l420,144r-2,8l416,160r-2,8l411,176r-3,8l404,191r-5,7l394,205r-5,7l383,218r-6,5l371,229r-7,4l357,238r-7,4l342,245r-8,3l326,251r-8,1l310,254r-9,1l293,255r-165,l120,255r-9,-1l103,252r-8,-1l87,248r-8,-3l71,242r-7,-4l57,233r-7,-4l44,223r-6,-5l32,212r-5,-7l22,198r-5,-7l13,184r-3,-8l7,168,5,160,3,152,1,144,,136r,-9xe" filled="f" strokecolor="#99a0a6">
                  <v:path arrowok="t" o:connecttype="custom" o:connectlocs="0,1714;3,1698;7,1681;13,1666;22,1652;32,1638;44,1626;57,1616;71,1608;87,1601;103,1597;120,1595;293,1595;310,1596;326,1599;342,1605;357,1612;371,1621;383,1632;394,1645;404,1659;411,1674;416,1689;420,1706;420,1722;420,1739;416,1755;411,1771;404,1786;394,1800;383,1813;371,1824;357,1833;342,1840;326,1846;310,1849;293,1850;120,1850;103,1847;87,1843;71,1837;57,1828;44,1818;32,1807;22,1793;13,1779;7,1763;3,1747;0,1731" o:connectangles="0,0,0,0,0,0,0,0,0,0,0,0,0,0,0,0,0,0,0,0,0,0,0,0,0,0,0,0,0,0,0,0,0,0,0,0,0,0,0,0,0,0,0,0,0,0,0,0,0"/>
                </v:shape>
                <w10:wrap anchorx="page"/>
              </v:group>
            </w:pict>
          </mc:Fallback>
        </mc:AlternateContent>
      </w:r>
      <w:r w:rsidRPr="00EB7BFD">
        <w:rPr>
          <w:noProof/>
          <w:sz w:val="24"/>
          <w:szCs w:val="24"/>
        </w:rPr>
        <mc:AlternateContent>
          <mc:Choice Requires="wpg">
            <w:drawing>
              <wp:anchor distT="0" distB="0" distL="114300" distR="114300" simplePos="0" relativeHeight="251740160" behindDoc="1" locked="0" layoutInCell="1" allowOverlap="1" wp14:anchorId="4A827277" wp14:editId="7EA578CE">
                <wp:simplePos x="0" y="0"/>
                <wp:positionH relativeFrom="page">
                  <wp:posOffset>4469130</wp:posOffset>
                </wp:positionH>
                <wp:positionV relativeFrom="paragraph">
                  <wp:posOffset>24765</wp:posOffset>
                </wp:positionV>
                <wp:extent cx="266700" cy="161925"/>
                <wp:effectExtent l="11430" t="12700" r="7620" b="6350"/>
                <wp:wrapNone/>
                <wp:docPr id="2038266678" name="Group 2038266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161925"/>
                          <a:chOff x="7037" y="1595"/>
                          <a:chExt cx="420" cy="255"/>
                        </a:xfrm>
                      </wpg:grpSpPr>
                      <wps:wsp>
                        <wps:cNvPr id="2038266679" name="Freeform 437"/>
                        <wps:cNvSpPr>
                          <a:spLocks/>
                        </wps:cNvSpPr>
                        <wps:spPr bwMode="auto">
                          <a:xfrm>
                            <a:off x="7037" y="1595"/>
                            <a:ext cx="420" cy="255"/>
                          </a:xfrm>
                          <a:custGeom>
                            <a:avLst/>
                            <a:gdLst>
                              <a:gd name="T0" fmla="+- 0 7037 7037"/>
                              <a:gd name="T1" fmla="*/ T0 w 420"/>
                              <a:gd name="T2" fmla="+- 0 1714 1595"/>
                              <a:gd name="T3" fmla="*/ 1714 h 255"/>
                              <a:gd name="T4" fmla="+- 0 7040 7037"/>
                              <a:gd name="T5" fmla="*/ T4 w 420"/>
                              <a:gd name="T6" fmla="+- 0 1698 1595"/>
                              <a:gd name="T7" fmla="*/ 1698 h 255"/>
                              <a:gd name="T8" fmla="+- 0 7044 7037"/>
                              <a:gd name="T9" fmla="*/ T8 w 420"/>
                              <a:gd name="T10" fmla="+- 0 1681 1595"/>
                              <a:gd name="T11" fmla="*/ 1681 h 255"/>
                              <a:gd name="T12" fmla="+- 0 7050 7037"/>
                              <a:gd name="T13" fmla="*/ T12 w 420"/>
                              <a:gd name="T14" fmla="+- 0 1666 1595"/>
                              <a:gd name="T15" fmla="*/ 1666 h 255"/>
                              <a:gd name="T16" fmla="+- 0 7059 7037"/>
                              <a:gd name="T17" fmla="*/ T16 w 420"/>
                              <a:gd name="T18" fmla="+- 0 1652 1595"/>
                              <a:gd name="T19" fmla="*/ 1652 h 255"/>
                              <a:gd name="T20" fmla="+- 0 7069 7037"/>
                              <a:gd name="T21" fmla="*/ T20 w 420"/>
                              <a:gd name="T22" fmla="+- 0 1638 1595"/>
                              <a:gd name="T23" fmla="*/ 1638 h 255"/>
                              <a:gd name="T24" fmla="+- 0 7081 7037"/>
                              <a:gd name="T25" fmla="*/ T24 w 420"/>
                              <a:gd name="T26" fmla="+- 0 1626 1595"/>
                              <a:gd name="T27" fmla="*/ 1626 h 255"/>
                              <a:gd name="T28" fmla="+- 0 7094 7037"/>
                              <a:gd name="T29" fmla="*/ T28 w 420"/>
                              <a:gd name="T30" fmla="+- 0 1616 1595"/>
                              <a:gd name="T31" fmla="*/ 1616 h 255"/>
                              <a:gd name="T32" fmla="+- 0 7108 7037"/>
                              <a:gd name="T33" fmla="*/ T32 w 420"/>
                              <a:gd name="T34" fmla="+- 0 1608 1595"/>
                              <a:gd name="T35" fmla="*/ 1608 h 255"/>
                              <a:gd name="T36" fmla="+- 0 7124 7037"/>
                              <a:gd name="T37" fmla="*/ T36 w 420"/>
                              <a:gd name="T38" fmla="+- 0 1601 1595"/>
                              <a:gd name="T39" fmla="*/ 1601 h 255"/>
                              <a:gd name="T40" fmla="+- 0 7140 7037"/>
                              <a:gd name="T41" fmla="*/ T40 w 420"/>
                              <a:gd name="T42" fmla="+- 0 1597 1595"/>
                              <a:gd name="T43" fmla="*/ 1597 h 255"/>
                              <a:gd name="T44" fmla="+- 0 7157 7037"/>
                              <a:gd name="T45" fmla="*/ T44 w 420"/>
                              <a:gd name="T46" fmla="+- 0 1595 1595"/>
                              <a:gd name="T47" fmla="*/ 1595 h 255"/>
                              <a:gd name="T48" fmla="+- 0 7330 7037"/>
                              <a:gd name="T49" fmla="*/ T48 w 420"/>
                              <a:gd name="T50" fmla="+- 0 1595 1595"/>
                              <a:gd name="T51" fmla="*/ 1595 h 255"/>
                              <a:gd name="T52" fmla="+- 0 7347 7037"/>
                              <a:gd name="T53" fmla="*/ T52 w 420"/>
                              <a:gd name="T54" fmla="+- 0 1596 1595"/>
                              <a:gd name="T55" fmla="*/ 1596 h 255"/>
                              <a:gd name="T56" fmla="+- 0 7363 7037"/>
                              <a:gd name="T57" fmla="*/ T56 w 420"/>
                              <a:gd name="T58" fmla="+- 0 1599 1595"/>
                              <a:gd name="T59" fmla="*/ 1599 h 255"/>
                              <a:gd name="T60" fmla="+- 0 7379 7037"/>
                              <a:gd name="T61" fmla="*/ T60 w 420"/>
                              <a:gd name="T62" fmla="+- 0 1605 1595"/>
                              <a:gd name="T63" fmla="*/ 1605 h 255"/>
                              <a:gd name="T64" fmla="+- 0 7394 7037"/>
                              <a:gd name="T65" fmla="*/ T64 w 420"/>
                              <a:gd name="T66" fmla="+- 0 1612 1595"/>
                              <a:gd name="T67" fmla="*/ 1612 h 255"/>
                              <a:gd name="T68" fmla="+- 0 7408 7037"/>
                              <a:gd name="T69" fmla="*/ T68 w 420"/>
                              <a:gd name="T70" fmla="+- 0 1621 1595"/>
                              <a:gd name="T71" fmla="*/ 1621 h 255"/>
                              <a:gd name="T72" fmla="+- 0 7420 7037"/>
                              <a:gd name="T73" fmla="*/ T72 w 420"/>
                              <a:gd name="T74" fmla="+- 0 1632 1595"/>
                              <a:gd name="T75" fmla="*/ 1632 h 255"/>
                              <a:gd name="T76" fmla="+- 0 7431 7037"/>
                              <a:gd name="T77" fmla="*/ T76 w 420"/>
                              <a:gd name="T78" fmla="+- 0 1645 1595"/>
                              <a:gd name="T79" fmla="*/ 1645 h 255"/>
                              <a:gd name="T80" fmla="+- 0 7441 7037"/>
                              <a:gd name="T81" fmla="*/ T80 w 420"/>
                              <a:gd name="T82" fmla="+- 0 1659 1595"/>
                              <a:gd name="T83" fmla="*/ 1659 h 255"/>
                              <a:gd name="T84" fmla="+- 0 7448 7037"/>
                              <a:gd name="T85" fmla="*/ T84 w 420"/>
                              <a:gd name="T86" fmla="+- 0 1674 1595"/>
                              <a:gd name="T87" fmla="*/ 1674 h 255"/>
                              <a:gd name="T88" fmla="+- 0 7453 7037"/>
                              <a:gd name="T89" fmla="*/ T88 w 420"/>
                              <a:gd name="T90" fmla="+- 0 1689 1595"/>
                              <a:gd name="T91" fmla="*/ 1689 h 255"/>
                              <a:gd name="T92" fmla="+- 0 7457 7037"/>
                              <a:gd name="T93" fmla="*/ T92 w 420"/>
                              <a:gd name="T94" fmla="+- 0 1706 1595"/>
                              <a:gd name="T95" fmla="*/ 1706 h 255"/>
                              <a:gd name="T96" fmla="+- 0 7457 7037"/>
                              <a:gd name="T97" fmla="*/ T96 w 420"/>
                              <a:gd name="T98" fmla="+- 0 1722 1595"/>
                              <a:gd name="T99" fmla="*/ 1722 h 255"/>
                              <a:gd name="T100" fmla="+- 0 7457 7037"/>
                              <a:gd name="T101" fmla="*/ T100 w 420"/>
                              <a:gd name="T102" fmla="+- 0 1739 1595"/>
                              <a:gd name="T103" fmla="*/ 1739 h 255"/>
                              <a:gd name="T104" fmla="+- 0 7453 7037"/>
                              <a:gd name="T105" fmla="*/ T104 w 420"/>
                              <a:gd name="T106" fmla="+- 0 1755 1595"/>
                              <a:gd name="T107" fmla="*/ 1755 h 255"/>
                              <a:gd name="T108" fmla="+- 0 7448 7037"/>
                              <a:gd name="T109" fmla="*/ T108 w 420"/>
                              <a:gd name="T110" fmla="+- 0 1771 1595"/>
                              <a:gd name="T111" fmla="*/ 1771 h 255"/>
                              <a:gd name="T112" fmla="+- 0 7441 7037"/>
                              <a:gd name="T113" fmla="*/ T112 w 420"/>
                              <a:gd name="T114" fmla="+- 0 1786 1595"/>
                              <a:gd name="T115" fmla="*/ 1786 h 255"/>
                              <a:gd name="T116" fmla="+- 0 7431 7037"/>
                              <a:gd name="T117" fmla="*/ T116 w 420"/>
                              <a:gd name="T118" fmla="+- 0 1800 1595"/>
                              <a:gd name="T119" fmla="*/ 1800 h 255"/>
                              <a:gd name="T120" fmla="+- 0 7420 7037"/>
                              <a:gd name="T121" fmla="*/ T120 w 420"/>
                              <a:gd name="T122" fmla="+- 0 1813 1595"/>
                              <a:gd name="T123" fmla="*/ 1813 h 255"/>
                              <a:gd name="T124" fmla="+- 0 7408 7037"/>
                              <a:gd name="T125" fmla="*/ T124 w 420"/>
                              <a:gd name="T126" fmla="+- 0 1824 1595"/>
                              <a:gd name="T127" fmla="*/ 1824 h 255"/>
                              <a:gd name="T128" fmla="+- 0 7394 7037"/>
                              <a:gd name="T129" fmla="*/ T128 w 420"/>
                              <a:gd name="T130" fmla="+- 0 1833 1595"/>
                              <a:gd name="T131" fmla="*/ 1833 h 255"/>
                              <a:gd name="T132" fmla="+- 0 7379 7037"/>
                              <a:gd name="T133" fmla="*/ T132 w 420"/>
                              <a:gd name="T134" fmla="+- 0 1840 1595"/>
                              <a:gd name="T135" fmla="*/ 1840 h 255"/>
                              <a:gd name="T136" fmla="+- 0 7363 7037"/>
                              <a:gd name="T137" fmla="*/ T136 w 420"/>
                              <a:gd name="T138" fmla="+- 0 1846 1595"/>
                              <a:gd name="T139" fmla="*/ 1846 h 255"/>
                              <a:gd name="T140" fmla="+- 0 7347 7037"/>
                              <a:gd name="T141" fmla="*/ T140 w 420"/>
                              <a:gd name="T142" fmla="+- 0 1849 1595"/>
                              <a:gd name="T143" fmla="*/ 1849 h 255"/>
                              <a:gd name="T144" fmla="+- 0 7330 7037"/>
                              <a:gd name="T145" fmla="*/ T144 w 420"/>
                              <a:gd name="T146" fmla="+- 0 1850 1595"/>
                              <a:gd name="T147" fmla="*/ 1850 h 255"/>
                              <a:gd name="T148" fmla="+- 0 7157 7037"/>
                              <a:gd name="T149" fmla="*/ T148 w 420"/>
                              <a:gd name="T150" fmla="+- 0 1850 1595"/>
                              <a:gd name="T151" fmla="*/ 1850 h 255"/>
                              <a:gd name="T152" fmla="+- 0 7140 7037"/>
                              <a:gd name="T153" fmla="*/ T152 w 420"/>
                              <a:gd name="T154" fmla="+- 0 1847 1595"/>
                              <a:gd name="T155" fmla="*/ 1847 h 255"/>
                              <a:gd name="T156" fmla="+- 0 7124 7037"/>
                              <a:gd name="T157" fmla="*/ T156 w 420"/>
                              <a:gd name="T158" fmla="+- 0 1843 1595"/>
                              <a:gd name="T159" fmla="*/ 1843 h 255"/>
                              <a:gd name="T160" fmla="+- 0 7108 7037"/>
                              <a:gd name="T161" fmla="*/ T160 w 420"/>
                              <a:gd name="T162" fmla="+- 0 1837 1595"/>
                              <a:gd name="T163" fmla="*/ 1837 h 255"/>
                              <a:gd name="T164" fmla="+- 0 7094 7037"/>
                              <a:gd name="T165" fmla="*/ T164 w 420"/>
                              <a:gd name="T166" fmla="+- 0 1828 1595"/>
                              <a:gd name="T167" fmla="*/ 1828 h 255"/>
                              <a:gd name="T168" fmla="+- 0 7081 7037"/>
                              <a:gd name="T169" fmla="*/ T168 w 420"/>
                              <a:gd name="T170" fmla="+- 0 1818 1595"/>
                              <a:gd name="T171" fmla="*/ 1818 h 255"/>
                              <a:gd name="T172" fmla="+- 0 7069 7037"/>
                              <a:gd name="T173" fmla="*/ T172 w 420"/>
                              <a:gd name="T174" fmla="+- 0 1807 1595"/>
                              <a:gd name="T175" fmla="*/ 1807 h 255"/>
                              <a:gd name="T176" fmla="+- 0 7059 7037"/>
                              <a:gd name="T177" fmla="*/ T176 w 420"/>
                              <a:gd name="T178" fmla="+- 0 1793 1595"/>
                              <a:gd name="T179" fmla="*/ 1793 h 255"/>
                              <a:gd name="T180" fmla="+- 0 7050 7037"/>
                              <a:gd name="T181" fmla="*/ T180 w 420"/>
                              <a:gd name="T182" fmla="+- 0 1779 1595"/>
                              <a:gd name="T183" fmla="*/ 1779 h 255"/>
                              <a:gd name="T184" fmla="+- 0 7044 7037"/>
                              <a:gd name="T185" fmla="*/ T184 w 420"/>
                              <a:gd name="T186" fmla="+- 0 1763 1595"/>
                              <a:gd name="T187" fmla="*/ 1763 h 255"/>
                              <a:gd name="T188" fmla="+- 0 7040 7037"/>
                              <a:gd name="T189" fmla="*/ T188 w 420"/>
                              <a:gd name="T190" fmla="+- 0 1747 1595"/>
                              <a:gd name="T191" fmla="*/ 1747 h 255"/>
                              <a:gd name="T192" fmla="+- 0 7037 7037"/>
                              <a:gd name="T193" fmla="*/ T192 w 420"/>
                              <a:gd name="T194" fmla="+- 0 1731 1595"/>
                              <a:gd name="T195" fmla="*/ 173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20"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293" y="0"/>
                                </a:lnTo>
                                <a:lnTo>
                                  <a:pt x="301" y="0"/>
                                </a:lnTo>
                                <a:lnTo>
                                  <a:pt x="310" y="1"/>
                                </a:lnTo>
                                <a:lnTo>
                                  <a:pt x="318" y="2"/>
                                </a:lnTo>
                                <a:lnTo>
                                  <a:pt x="326" y="4"/>
                                </a:lnTo>
                                <a:lnTo>
                                  <a:pt x="334" y="6"/>
                                </a:lnTo>
                                <a:lnTo>
                                  <a:pt x="342" y="10"/>
                                </a:lnTo>
                                <a:lnTo>
                                  <a:pt x="350" y="13"/>
                                </a:lnTo>
                                <a:lnTo>
                                  <a:pt x="357" y="17"/>
                                </a:lnTo>
                                <a:lnTo>
                                  <a:pt x="364" y="21"/>
                                </a:lnTo>
                                <a:lnTo>
                                  <a:pt x="371" y="26"/>
                                </a:lnTo>
                                <a:lnTo>
                                  <a:pt x="377" y="31"/>
                                </a:lnTo>
                                <a:lnTo>
                                  <a:pt x="383" y="37"/>
                                </a:lnTo>
                                <a:lnTo>
                                  <a:pt x="389" y="43"/>
                                </a:lnTo>
                                <a:lnTo>
                                  <a:pt x="394" y="50"/>
                                </a:lnTo>
                                <a:lnTo>
                                  <a:pt x="399" y="57"/>
                                </a:lnTo>
                                <a:lnTo>
                                  <a:pt x="404" y="64"/>
                                </a:lnTo>
                                <a:lnTo>
                                  <a:pt x="408" y="71"/>
                                </a:lnTo>
                                <a:lnTo>
                                  <a:pt x="411" y="79"/>
                                </a:lnTo>
                                <a:lnTo>
                                  <a:pt x="414" y="86"/>
                                </a:lnTo>
                                <a:lnTo>
                                  <a:pt x="416" y="94"/>
                                </a:lnTo>
                                <a:lnTo>
                                  <a:pt x="418" y="103"/>
                                </a:lnTo>
                                <a:lnTo>
                                  <a:pt x="420" y="111"/>
                                </a:lnTo>
                                <a:lnTo>
                                  <a:pt x="420" y="119"/>
                                </a:lnTo>
                                <a:lnTo>
                                  <a:pt x="420" y="127"/>
                                </a:lnTo>
                                <a:lnTo>
                                  <a:pt x="420" y="136"/>
                                </a:lnTo>
                                <a:lnTo>
                                  <a:pt x="420" y="144"/>
                                </a:lnTo>
                                <a:lnTo>
                                  <a:pt x="418" y="152"/>
                                </a:lnTo>
                                <a:lnTo>
                                  <a:pt x="416" y="160"/>
                                </a:lnTo>
                                <a:lnTo>
                                  <a:pt x="414" y="168"/>
                                </a:lnTo>
                                <a:lnTo>
                                  <a:pt x="411" y="176"/>
                                </a:lnTo>
                                <a:lnTo>
                                  <a:pt x="408" y="184"/>
                                </a:lnTo>
                                <a:lnTo>
                                  <a:pt x="404" y="191"/>
                                </a:lnTo>
                                <a:lnTo>
                                  <a:pt x="399" y="198"/>
                                </a:lnTo>
                                <a:lnTo>
                                  <a:pt x="394" y="205"/>
                                </a:lnTo>
                                <a:lnTo>
                                  <a:pt x="389" y="212"/>
                                </a:lnTo>
                                <a:lnTo>
                                  <a:pt x="383" y="218"/>
                                </a:lnTo>
                                <a:lnTo>
                                  <a:pt x="377" y="223"/>
                                </a:lnTo>
                                <a:lnTo>
                                  <a:pt x="371" y="229"/>
                                </a:lnTo>
                                <a:lnTo>
                                  <a:pt x="364" y="233"/>
                                </a:lnTo>
                                <a:lnTo>
                                  <a:pt x="357" y="238"/>
                                </a:lnTo>
                                <a:lnTo>
                                  <a:pt x="350" y="242"/>
                                </a:lnTo>
                                <a:lnTo>
                                  <a:pt x="342" y="245"/>
                                </a:lnTo>
                                <a:lnTo>
                                  <a:pt x="334" y="248"/>
                                </a:lnTo>
                                <a:lnTo>
                                  <a:pt x="326" y="251"/>
                                </a:lnTo>
                                <a:lnTo>
                                  <a:pt x="318" y="252"/>
                                </a:lnTo>
                                <a:lnTo>
                                  <a:pt x="310" y="254"/>
                                </a:lnTo>
                                <a:lnTo>
                                  <a:pt x="301" y="255"/>
                                </a:lnTo>
                                <a:lnTo>
                                  <a:pt x="29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95E97A" id="Group 2038266678" o:spid="_x0000_s1026" style="position:absolute;margin-left:351.9pt;margin-top:1.95pt;width:21pt;height:12.75pt;z-index:-251576320;mso-position-horizontal-relative:page" coordorigin="7037,1595" coordsize="42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">
                <v:shape id="Freeform 437" o:spid="_x0000_s1027" style="position:absolute;left:7037;top:1595;width:420;height:255;visibility:visible;mso-wrap-style:square;v-text-anchor:top" coordsize="42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" path="m,127r,-8l1,111r2,-8l5,94,7,86r3,-7l13,71r4,-7l22,57r5,-7l32,43r6,-6l44,31r6,-5l57,21r7,-4l71,13r8,-3l87,6,95,4r8,-2l111,1,120,r8,l293,r8,l310,1r8,1l326,4r8,2l342,10r8,3l357,17r7,4l371,26r6,5l383,37r6,6l394,50r5,7l404,64r4,7l411,79r3,7l416,94r2,9l420,111r,8l420,127r,9l420,144r-2,8l416,160r-2,8l411,176r-3,8l404,191r-5,7l394,205r-5,7l383,218r-6,5l371,229r-7,4l357,238r-7,4l342,245r-8,3l326,251r-8,1l310,254r-9,1l293,255r-165,l120,255r-9,-1l103,252r-8,-1l87,248r-8,-3l71,242r-7,-4l57,233r-7,-4l44,223r-6,-5l32,212r-5,-7l22,198r-5,-7l13,184r-3,-8l7,168,5,160,3,152,1,144,,136r,-9xe" filled="f" strokecolor="#99a0a6">
                  <v:path arrowok="t" o:connecttype="custom" o:connectlocs="0,1714;3,1698;7,1681;13,1666;22,1652;32,1638;44,1626;57,1616;71,1608;87,1601;103,1597;120,1595;293,1595;310,1596;326,1599;342,1605;357,1612;371,1621;383,1632;394,1645;404,1659;411,1674;416,1689;420,1706;420,1722;420,1739;416,1755;411,1771;404,1786;394,1800;383,1813;371,1824;357,1833;342,1840;326,1846;310,1849;293,1850;120,1850;103,1847;87,1843;71,1837;57,1828;44,1818;32,1807;22,1793;13,1779;7,1763;3,1747;0,1731" o:connectangles="0,0,0,0,0,0,0,0,0,0,0,0,0,0,0,0,0,0,0,0,0,0,0,0,0,0,0,0,0,0,0,0,0,0,0,0,0,0,0,0,0,0,0,0,0,0,0,0,0"/>
                </v:shape>
                <w10:wrap anchorx="page"/>
              </v:group>
            </w:pict>
          </mc:Fallback>
        </mc:AlternateContent>
      </w:r>
      <w:r w:rsidRPr="00EB7BFD">
        <w:rPr>
          <w:noProof/>
          <w:sz w:val="24"/>
          <w:szCs w:val="24"/>
        </w:rPr>
        <mc:AlternateContent>
          <mc:Choice Requires="wpg">
            <w:drawing>
              <wp:anchor distT="0" distB="0" distL="114300" distR="114300" simplePos="0" relativeHeight="251739136" behindDoc="1" locked="0" layoutInCell="1" allowOverlap="1" wp14:anchorId="72113874" wp14:editId="0B1814E5">
                <wp:simplePos x="0" y="0"/>
                <wp:positionH relativeFrom="page">
                  <wp:posOffset>3583305</wp:posOffset>
                </wp:positionH>
                <wp:positionV relativeFrom="paragraph">
                  <wp:posOffset>21590</wp:posOffset>
                </wp:positionV>
                <wp:extent cx="257175" cy="161925"/>
                <wp:effectExtent l="11430" t="12065" r="7620" b="6985"/>
                <wp:wrapNone/>
                <wp:docPr id="957603210" name="Group 957603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175" cy="161925"/>
                          <a:chOff x="5627" y="1399"/>
                          <a:chExt cx="405" cy="255"/>
                        </a:xfrm>
                      </wpg:grpSpPr>
                      <wps:wsp>
                        <wps:cNvPr id="957603211" name="Freeform 435"/>
                        <wps:cNvSpPr>
                          <a:spLocks/>
                        </wps:cNvSpPr>
                        <wps:spPr bwMode="auto">
                          <a:xfrm>
                            <a:off x="5627" y="1399"/>
                            <a:ext cx="405" cy="255"/>
                          </a:xfrm>
                          <a:custGeom>
                            <a:avLst/>
                            <a:gdLst>
                              <a:gd name="T0" fmla="+- 0 5627 5627"/>
                              <a:gd name="T1" fmla="*/ T0 w 405"/>
                              <a:gd name="T2" fmla="+- 0 1518 1399"/>
                              <a:gd name="T3" fmla="*/ 1518 h 255"/>
                              <a:gd name="T4" fmla="+- 0 5630 5627"/>
                              <a:gd name="T5" fmla="*/ T4 w 405"/>
                              <a:gd name="T6" fmla="+- 0 1502 1399"/>
                              <a:gd name="T7" fmla="*/ 1502 h 255"/>
                              <a:gd name="T8" fmla="+- 0 5634 5627"/>
                              <a:gd name="T9" fmla="*/ T8 w 405"/>
                              <a:gd name="T10" fmla="+- 0 1485 1399"/>
                              <a:gd name="T11" fmla="*/ 1485 h 255"/>
                              <a:gd name="T12" fmla="+- 0 5640 5627"/>
                              <a:gd name="T13" fmla="*/ T12 w 405"/>
                              <a:gd name="T14" fmla="+- 0 1470 1399"/>
                              <a:gd name="T15" fmla="*/ 1470 h 255"/>
                              <a:gd name="T16" fmla="+- 0 5649 5627"/>
                              <a:gd name="T17" fmla="*/ T16 w 405"/>
                              <a:gd name="T18" fmla="+- 0 1456 1399"/>
                              <a:gd name="T19" fmla="*/ 1456 h 255"/>
                              <a:gd name="T20" fmla="+- 0 5659 5627"/>
                              <a:gd name="T21" fmla="*/ T20 w 405"/>
                              <a:gd name="T22" fmla="+- 0 1442 1399"/>
                              <a:gd name="T23" fmla="*/ 1442 h 255"/>
                              <a:gd name="T24" fmla="+- 0 5671 5627"/>
                              <a:gd name="T25" fmla="*/ T24 w 405"/>
                              <a:gd name="T26" fmla="+- 0 1430 1399"/>
                              <a:gd name="T27" fmla="*/ 1430 h 255"/>
                              <a:gd name="T28" fmla="+- 0 5684 5627"/>
                              <a:gd name="T29" fmla="*/ T28 w 405"/>
                              <a:gd name="T30" fmla="+- 0 1420 1399"/>
                              <a:gd name="T31" fmla="*/ 1420 h 255"/>
                              <a:gd name="T32" fmla="+- 0 5698 5627"/>
                              <a:gd name="T33" fmla="*/ T32 w 405"/>
                              <a:gd name="T34" fmla="+- 0 1412 1399"/>
                              <a:gd name="T35" fmla="*/ 1412 h 255"/>
                              <a:gd name="T36" fmla="+- 0 5714 5627"/>
                              <a:gd name="T37" fmla="*/ T36 w 405"/>
                              <a:gd name="T38" fmla="+- 0 1405 1399"/>
                              <a:gd name="T39" fmla="*/ 1405 h 255"/>
                              <a:gd name="T40" fmla="+- 0 5730 5627"/>
                              <a:gd name="T41" fmla="*/ T40 w 405"/>
                              <a:gd name="T42" fmla="+- 0 1401 1399"/>
                              <a:gd name="T43" fmla="*/ 1401 h 255"/>
                              <a:gd name="T44" fmla="+- 0 5747 5627"/>
                              <a:gd name="T45" fmla="*/ T44 w 405"/>
                              <a:gd name="T46" fmla="+- 0 1399 1399"/>
                              <a:gd name="T47" fmla="*/ 1399 h 255"/>
                              <a:gd name="T48" fmla="+- 0 5905 5627"/>
                              <a:gd name="T49" fmla="*/ T48 w 405"/>
                              <a:gd name="T50" fmla="+- 0 1399 1399"/>
                              <a:gd name="T51" fmla="*/ 1399 h 255"/>
                              <a:gd name="T52" fmla="+- 0 5922 5627"/>
                              <a:gd name="T53" fmla="*/ T52 w 405"/>
                              <a:gd name="T54" fmla="+- 0 1400 1399"/>
                              <a:gd name="T55" fmla="*/ 1400 h 255"/>
                              <a:gd name="T56" fmla="+- 0 5938 5627"/>
                              <a:gd name="T57" fmla="*/ T56 w 405"/>
                              <a:gd name="T58" fmla="+- 0 1403 1399"/>
                              <a:gd name="T59" fmla="*/ 1403 h 255"/>
                              <a:gd name="T60" fmla="+- 0 5954 5627"/>
                              <a:gd name="T61" fmla="*/ T60 w 405"/>
                              <a:gd name="T62" fmla="+- 0 1409 1399"/>
                              <a:gd name="T63" fmla="*/ 1409 h 255"/>
                              <a:gd name="T64" fmla="+- 0 5969 5627"/>
                              <a:gd name="T65" fmla="*/ T64 w 405"/>
                              <a:gd name="T66" fmla="+- 0 1416 1399"/>
                              <a:gd name="T67" fmla="*/ 1416 h 255"/>
                              <a:gd name="T68" fmla="+- 0 5983 5627"/>
                              <a:gd name="T69" fmla="*/ T68 w 405"/>
                              <a:gd name="T70" fmla="+- 0 1425 1399"/>
                              <a:gd name="T71" fmla="*/ 1425 h 255"/>
                              <a:gd name="T72" fmla="+- 0 5995 5627"/>
                              <a:gd name="T73" fmla="*/ T72 w 405"/>
                              <a:gd name="T74" fmla="+- 0 1436 1399"/>
                              <a:gd name="T75" fmla="*/ 1436 h 255"/>
                              <a:gd name="T76" fmla="+- 0 6006 5627"/>
                              <a:gd name="T77" fmla="*/ T76 w 405"/>
                              <a:gd name="T78" fmla="+- 0 1449 1399"/>
                              <a:gd name="T79" fmla="*/ 1449 h 255"/>
                              <a:gd name="T80" fmla="+- 0 6016 5627"/>
                              <a:gd name="T81" fmla="*/ T80 w 405"/>
                              <a:gd name="T82" fmla="+- 0 1463 1399"/>
                              <a:gd name="T83" fmla="*/ 1463 h 255"/>
                              <a:gd name="T84" fmla="+- 0 6023 5627"/>
                              <a:gd name="T85" fmla="*/ T84 w 405"/>
                              <a:gd name="T86" fmla="+- 0 1478 1399"/>
                              <a:gd name="T87" fmla="*/ 1478 h 255"/>
                              <a:gd name="T88" fmla="+- 0 6028 5627"/>
                              <a:gd name="T89" fmla="*/ T88 w 405"/>
                              <a:gd name="T90" fmla="+- 0 1493 1399"/>
                              <a:gd name="T91" fmla="*/ 1493 h 255"/>
                              <a:gd name="T92" fmla="+- 0 6032 5627"/>
                              <a:gd name="T93" fmla="*/ T92 w 405"/>
                              <a:gd name="T94" fmla="+- 0 1510 1399"/>
                              <a:gd name="T95" fmla="*/ 1510 h 255"/>
                              <a:gd name="T96" fmla="+- 0 6032 5627"/>
                              <a:gd name="T97" fmla="*/ T96 w 405"/>
                              <a:gd name="T98" fmla="+- 0 1526 1399"/>
                              <a:gd name="T99" fmla="*/ 1526 h 255"/>
                              <a:gd name="T100" fmla="+- 0 6032 5627"/>
                              <a:gd name="T101" fmla="*/ T100 w 405"/>
                              <a:gd name="T102" fmla="+- 0 1543 1399"/>
                              <a:gd name="T103" fmla="*/ 1543 h 255"/>
                              <a:gd name="T104" fmla="+- 0 6028 5627"/>
                              <a:gd name="T105" fmla="*/ T104 w 405"/>
                              <a:gd name="T106" fmla="+- 0 1559 1399"/>
                              <a:gd name="T107" fmla="*/ 1559 h 255"/>
                              <a:gd name="T108" fmla="+- 0 6023 5627"/>
                              <a:gd name="T109" fmla="*/ T108 w 405"/>
                              <a:gd name="T110" fmla="+- 0 1575 1399"/>
                              <a:gd name="T111" fmla="*/ 1575 h 255"/>
                              <a:gd name="T112" fmla="+- 0 6016 5627"/>
                              <a:gd name="T113" fmla="*/ T112 w 405"/>
                              <a:gd name="T114" fmla="+- 0 1590 1399"/>
                              <a:gd name="T115" fmla="*/ 1590 h 255"/>
                              <a:gd name="T116" fmla="+- 0 6006 5627"/>
                              <a:gd name="T117" fmla="*/ T116 w 405"/>
                              <a:gd name="T118" fmla="+- 0 1604 1399"/>
                              <a:gd name="T119" fmla="*/ 1604 h 255"/>
                              <a:gd name="T120" fmla="+- 0 5995 5627"/>
                              <a:gd name="T121" fmla="*/ T120 w 405"/>
                              <a:gd name="T122" fmla="+- 0 1617 1399"/>
                              <a:gd name="T123" fmla="*/ 1617 h 255"/>
                              <a:gd name="T124" fmla="+- 0 5983 5627"/>
                              <a:gd name="T125" fmla="*/ T124 w 405"/>
                              <a:gd name="T126" fmla="+- 0 1628 1399"/>
                              <a:gd name="T127" fmla="*/ 1628 h 255"/>
                              <a:gd name="T128" fmla="+- 0 5969 5627"/>
                              <a:gd name="T129" fmla="*/ T128 w 405"/>
                              <a:gd name="T130" fmla="+- 0 1637 1399"/>
                              <a:gd name="T131" fmla="*/ 1637 h 255"/>
                              <a:gd name="T132" fmla="+- 0 5954 5627"/>
                              <a:gd name="T133" fmla="*/ T132 w 405"/>
                              <a:gd name="T134" fmla="+- 0 1644 1399"/>
                              <a:gd name="T135" fmla="*/ 1644 h 255"/>
                              <a:gd name="T136" fmla="+- 0 5938 5627"/>
                              <a:gd name="T137" fmla="*/ T136 w 405"/>
                              <a:gd name="T138" fmla="+- 0 1650 1399"/>
                              <a:gd name="T139" fmla="*/ 1650 h 255"/>
                              <a:gd name="T140" fmla="+- 0 5922 5627"/>
                              <a:gd name="T141" fmla="*/ T140 w 405"/>
                              <a:gd name="T142" fmla="+- 0 1653 1399"/>
                              <a:gd name="T143" fmla="*/ 1653 h 255"/>
                              <a:gd name="T144" fmla="+- 0 5905 5627"/>
                              <a:gd name="T145" fmla="*/ T144 w 405"/>
                              <a:gd name="T146" fmla="+- 0 1654 1399"/>
                              <a:gd name="T147" fmla="*/ 1654 h 255"/>
                              <a:gd name="T148" fmla="+- 0 5747 5627"/>
                              <a:gd name="T149" fmla="*/ T148 w 405"/>
                              <a:gd name="T150" fmla="+- 0 1654 1399"/>
                              <a:gd name="T151" fmla="*/ 1654 h 255"/>
                              <a:gd name="T152" fmla="+- 0 5730 5627"/>
                              <a:gd name="T153" fmla="*/ T152 w 405"/>
                              <a:gd name="T154" fmla="+- 0 1651 1399"/>
                              <a:gd name="T155" fmla="*/ 1651 h 255"/>
                              <a:gd name="T156" fmla="+- 0 5714 5627"/>
                              <a:gd name="T157" fmla="*/ T156 w 405"/>
                              <a:gd name="T158" fmla="+- 0 1647 1399"/>
                              <a:gd name="T159" fmla="*/ 1647 h 255"/>
                              <a:gd name="T160" fmla="+- 0 5698 5627"/>
                              <a:gd name="T161" fmla="*/ T160 w 405"/>
                              <a:gd name="T162" fmla="+- 0 1641 1399"/>
                              <a:gd name="T163" fmla="*/ 1641 h 255"/>
                              <a:gd name="T164" fmla="+- 0 5684 5627"/>
                              <a:gd name="T165" fmla="*/ T164 w 405"/>
                              <a:gd name="T166" fmla="+- 0 1632 1399"/>
                              <a:gd name="T167" fmla="*/ 1632 h 255"/>
                              <a:gd name="T168" fmla="+- 0 5671 5627"/>
                              <a:gd name="T169" fmla="*/ T168 w 405"/>
                              <a:gd name="T170" fmla="+- 0 1622 1399"/>
                              <a:gd name="T171" fmla="*/ 1622 h 255"/>
                              <a:gd name="T172" fmla="+- 0 5659 5627"/>
                              <a:gd name="T173" fmla="*/ T172 w 405"/>
                              <a:gd name="T174" fmla="+- 0 1611 1399"/>
                              <a:gd name="T175" fmla="*/ 1611 h 255"/>
                              <a:gd name="T176" fmla="+- 0 5649 5627"/>
                              <a:gd name="T177" fmla="*/ T176 w 405"/>
                              <a:gd name="T178" fmla="+- 0 1597 1399"/>
                              <a:gd name="T179" fmla="*/ 1597 h 255"/>
                              <a:gd name="T180" fmla="+- 0 5640 5627"/>
                              <a:gd name="T181" fmla="*/ T180 w 405"/>
                              <a:gd name="T182" fmla="+- 0 1583 1399"/>
                              <a:gd name="T183" fmla="*/ 1583 h 255"/>
                              <a:gd name="T184" fmla="+- 0 5634 5627"/>
                              <a:gd name="T185" fmla="*/ T184 w 405"/>
                              <a:gd name="T186" fmla="+- 0 1567 1399"/>
                              <a:gd name="T187" fmla="*/ 1567 h 255"/>
                              <a:gd name="T188" fmla="+- 0 5630 5627"/>
                              <a:gd name="T189" fmla="*/ T188 w 405"/>
                              <a:gd name="T190" fmla="+- 0 1551 1399"/>
                              <a:gd name="T191" fmla="*/ 1551 h 255"/>
                              <a:gd name="T192" fmla="+- 0 5627 5627"/>
                              <a:gd name="T193" fmla="*/ T192 w 405"/>
                              <a:gd name="T194" fmla="+- 0 1535 1399"/>
                              <a:gd name="T195" fmla="*/ 153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0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278" y="0"/>
                                </a:lnTo>
                                <a:lnTo>
                                  <a:pt x="286" y="0"/>
                                </a:lnTo>
                                <a:lnTo>
                                  <a:pt x="295" y="1"/>
                                </a:lnTo>
                                <a:lnTo>
                                  <a:pt x="303" y="2"/>
                                </a:lnTo>
                                <a:lnTo>
                                  <a:pt x="311" y="4"/>
                                </a:lnTo>
                                <a:lnTo>
                                  <a:pt x="319" y="6"/>
                                </a:lnTo>
                                <a:lnTo>
                                  <a:pt x="327" y="10"/>
                                </a:lnTo>
                                <a:lnTo>
                                  <a:pt x="335" y="13"/>
                                </a:lnTo>
                                <a:lnTo>
                                  <a:pt x="342" y="17"/>
                                </a:lnTo>
                                <a:lnTo>
                                  <a:pt x="349" y="21"/>
                                </a:lnTo>
                                <a:lnTo>
                                  <a:pt x="356" y="26"/>
                                </a:lnTo>
                                <a:lnTo>
                                  <a:pt x="362" y="31"/>
                                </a:lnTo>
                                <a:lnTo>
                                  <a:pt x="368" y="37"/>
                                </a:lnTo>
                                <a:lnTo>
                                  <a:pt x="374" y="43"/>
                                </a:lnTo>
                                <a:lnTo>
                                  <a:pt x="379" y="50"/>
                                </a:lnTo>
                                <a:lnTo>
                                  <a:pt x="384" y="57"/>
                                </a:lnTo>
                                <a:lnTo>
                                  <a:pt x="389" y="64"/>
                                </a:lnTo>
                                <a:lnTo>
                                  <a:pt x="393" y="71"/>
                                </a:lnTo>
                                <a:lnTo>
                                  <a:pt x="396" y="79"/>
                                </a:lnTo>
                                <a:lnTo>
                                  <a:pt x="399" y="86"/>
                                </a:lnTo>
                                <a:lnTo>
                                  <a:pt x="401" y="94"/>
                                </a:lnTo>
                                <a:lnTo>
                                  <a:pt x="403" y="103"/>
                                </a:lnTo>
                                <a:lnTo>
                                  <a:pt x="405" y="111"/>
                                </a:lnTo>
                                <a:lnTo>
                                  <a:pt x="405" y="119"/>
                                </a:lnTo>
                                <a:lnTo>
                                  <a:pt x="405" y="127"/>
                                </a:lnTo>
                                <a:lnTo>
                                  <a:pt x="405" y="136"/>
                                </a:lnTo>
                                <a:lnTo>
                                  <a:pt x="405" y="144"/>
                                </a:lnTo>
                                <a:lnTo>
                                  <a:pt x="403" y="152"/>
                                </a:lnTo>
                                <a:lnTo>
                                  <a:pt x="401" y="160"/>
                                </a:lnTo>
                                <a:lnTo>
                                  <a:pt x="399" y="168"/>
                                </a:lnTo>
                                <a:lnTo>
                                  <a:pt x="396" y="176"/>
                                </a:lnTo>
                                <a:lnTo>
                                  <a:pt x="393" y="184"/>
                                </a:lnTo>
                                <a:lnTo>
                                  <a:pt x="389" y="191"/>
                                </a:lnTo>
                                <a:lnTo>
                                  <a:pt x="384" y="198"/>
                                </a:lnTo>
                                <a:lnTo>
                                  <a:pt x="379" y="205"/>
                                </a:lnTo>
                                <a:lnTo>
                                  <a:pt x="374" y="212"/>
                                </a:lnTo>
                                <a:lnTo>
                                  <a:pt x="368" y="218"/>
                                </a:lnTo>
                                <a:lnTo>
                                  <a:pt x="362" y="223"/>
                                </a:lnTo>
                                <a:lnTo>
                                  <a:pt x="356" y="229"/>
                                </a:lnTo>
                                <a:lnTo>
                                  <a:pt x="349" y="233"/>
                                </a:lnTo>
                                <a:lnTo>
                                  <a:pt x="342" y="238"/>
                                </a:lnTo>
                                <a:lnTo>
                                  <a:pt x="335" y="242"/>
                                </a:lnTo>
                                <a:lnTo>
                                  <a:pt x="327" y="245"/>
                                </a:lnTo>
                                <a:lnTo>
                                  <a:pt x="319" y="248"/>
                                </a:lnTo>
                                <a:lnTo>
                                  <a:pt x="311" y="251"/>
                                </a:lnTo>
                                <a:lnTo>
                                  <a:pt x="303" y="252"/>
                                </a:lnTo>
                                <a:lnTo>
                                  <a:pt x="295" y="254"/>
                                </a:lnTo>
                                <a:lnTo>
                                  <a:pt x="286" y="255"/>
                                </a:lnTo>
                                <a:lnTo>
                                  <a:pt x="27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9DE5AF" id="Group 957603210" o:spid="_x0000_s1026" style="position:absolute;margin-left:282.15pt;margin-top:1.7pt;width:20.25pt;height:12.75pt;z-index:-251577344;mso-position-horizontal-relative:page" coordorigin="5627,1399" coordsize="40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">
                <v:shape id="Freeform 435" o:spid="_x0000_s1027" style="position:absolute;left:5627;top:1399;width:405;height:255;visibility:visible;mso-wrap-style:square;v-text-anchor:top" coordsize="40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" path="m,127r,-8l1,111r2,-8l5,94,7,86r3,-7l13,71r4,-7l22,57r5,-7l32,43r6,-6l44,31r6,-5l57,21r7,-4l71,13r8,-3l87,6,95,4r8,-2l111,1,120,r8,l278,r8,l295,1r8,1l311,4r8,2l327,10r8,3l342,17r7,4l356,26r6,5l368,37r6,6l379,50r5,7l389,64r4,7l396,79r3,7l401,94r2,9l405,111r,8l405,127r,9l405,144r-2,8l401,160r-2,8l396,176r-3,8l389,191r-5,7l379,205r-5,7l368,218r-6,5l356,229r-7,4l342,238r-7,4l327,245r-8,3l311,251r-8,1l295,254r-9,1l278,255r-150,l120,255r-9,-1l103,252r-8,-1l87,248r-8,-3l71,242r-7,-4l57,233r-7,-4l44,223r-6,-5l32,212r-5,-7l22,198r-5,-7l13,184r-3,-8l7,168,5,160,3,152,1,144,,136r,-9xe" filled="f" strokecolor="#99a0a6">
                  <v:path arrowok="t" o:connecttype="custom" o:connectlocs="0,1518;3,1502;7,1485;13,1470;22,1456;32,1442;44,1430;57,1420;71,1412;87,1405;103,1401;120,1399;278,1399;295,1400;311,1403;327,1409;342,1416;356,1425;368,1436;379,1449;389,1463;396,1478;401,1493;405,1510;405,1526;405,1543;401,1559;396,1575;389,1590;379,1604;368,1617;356,1628;342,1637;327,1644;311,1650;295,1653;278,1654;120,1654;103,1651;87,1647;71,1641;57,1632;44,1622;32,1611;22,1597;13,1583;7,1567;3,1551;0,1535" o:connectangles="0,0,0,0,0,0,0,0,0,0,0,0,0,0,0,0,0,0,0,0,0,0,0,0,0,0,0,0,0,0,0,0,0,0,0,0,0,0,0,0,0,0,0,0,0,0,0,0,0"/>
                </v:shape>
                <w10:wrap anchorx="page"/>
              </v:group>
            </w:pict>
          </mc:Fallback>
        </mc:AlternateContent>
      </w:r>
      <w:r w:rsidRPr="00EB7BFD">
        <w:rPr>
          <w:noProof/>
          <w:sz w:val="24"/>
          <w:szCs w:val="24"/>
        </w:rPr>
        <mc:AlternateContent>
          <mc:Choice Requires="wpg">
            <w:drawing>
              <wp:anchor distT="0" distB="0" distL="114300" distR="114300" simplePos="0" relativeHeight="251751424" behindDoc="1" locked="0" layoutInCell="1" allowOverlap="1" wp14:anchorId="1F903ECF" wp14:editId="0C2A3433">
                <wp:simplePos x="0" y="0"/>
                <wp:positionH relativeFrom="page">
                  <wp:posOffset>1273810</wp:posOffset>
                </wp:positionH>
                <wp:positionV relativeFrom="paragraph">
                  <wp:posOffset>27940</wp:posOffset>
                </wp:positionV>
                <wp:extent cx="4820920" cy="10795"/>
                <wp:effectExtent l="1270" t="6985" r="6985" b="1270"/>
                <wp:wrapNone/>
                <wp:docPr id="2038266650" name="Group 20382666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0920" cy="10795"/>
                          <a:chOff x="2011" y="446"/>
                          <a:chExt cx="7592" cy="17"/>
                        </a:xfrm>
                      </wpg:grpSpPr>
                      <wps:wsp>
                        <wps:cNvPr id="2038266651" name="Freeform 471"/>
                        <wps:cNvSpPr>
                          <a:spLocks/>
                        </wps:cNvSpPr>
                        <wps:spPr bwMode="auto">
                          <a:xfrm>
                            <a:off x="2020" y="455"/>
                            <a:ext cx="1365" cy="0"/>
                          </a:xfrm>
                          <a:custGeom>
                            <a:avLst/>
                            <a:gdLst>
                              <a:gd name="T0" fmla="+- 0 3385 2020"/>
                              <a:gd name="T1" fmla="*/ T0 w 1365"/>
                              <a:gd name="T2" fmla="+- 0 2020 2020"/>
                              <a:gd name="T3" fmla="*/ T2 w 1365"/>
                            </a:gdLst>
                            <a:ahLst/>
                            <a:cxnLst>
                              <a:cxn ang="0">
                                <a:pos x="T1" y="0"/>
                              </a:cxn>
                              <a:cxn ang="0">
                                <a:pos x="T3" y="0"/>
                              </a:cxn>
                            </a:cxnLst>
                            <a:rect l="0" t="0" r="r" b="b"/>
                            <a:pathLst>
                              <a:path w="1365">
                                <a:moveTo>
                                  <a:pt x="1365" y="0"/>
                                </a:moveTo>
                                <a:lnTo>
                                  <a:pt x="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266652" name="Freeform 472"/>
                        <wps:cNvSpPr>
                          <a:spLocks/>
                        </wps:cNvSpPr>
                        <wps:spPr bwMode="auto">
                          <a:xfrm>
                            <a:off x="2020" y="455"/>
                            <a:ext cx="1365" cy="0"/>
                          </a:xfrm>
                          <a:custGeom>
                            <a:avLst/>
                            <a:gdLst>
                              <a:gd name="T0" fmla="+- 0 2020 2020"/>
                              <a:gd name="T1" fmla="*/ T0 w 1365"/>
                              <a:gd name="T2" fmla="+- 0 3385 2020"/>
                              <a:gd name="T3" fmla="*/ T2 w 1365"/>
                            </a:gdLst>
                            <a:ahLst/>
                            <a:cxnLst>
                              <a:cxn ang="0">
                                <a:pos x="T1" y="0"/>
                              </a:cxn>
                              <a:cxn ang="0">
                                <a:pos x="T3" y="0"/>
                              </a:cxn>
                            </a:cxnLst>
                            <a:rect l="0" t="0" r="r" b="b"/>
                            <a:pathLst>
                              <a:path w="1365">
                                <a:moveTo>
                                  <a:pt x="0" y="0"/>
                                </a:moveTo>
                                <a:lnTo>
                                  <a:pt x="136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266653" name="Freeform 473"/>
                        <wps:cNvSpPr>
                          <a:spLocks/>
                        </wps:cNvSpPr>
                        <wps:spPr bwMode="auto">
                          <a:xfrm>
                            <a:off x="3385" y="455"/>
                            <a:ext cx="1830" cy="0"/>
                          </a:xfrm>
                          <a:custGeom>
                            <a:avLst/>
                            <a:gdLst>
                              <a:gd name="T0" fmla="+- 0 3385 3385"/>
                              <a:gd name="T1" fmla="*/ T0 w 1830"/>
                              <a:gd name="T2" fmla="+- 0 5215 3385"/>
                              <a:gd name="T3" fmla="*/ T2 w 1830"/>
                            </a:gdLst>
                            <a:ahLst/>
                            <a:cxnLst>
                              <a:cxn ang="0">
                                <a:pos x="T1" y="0"/>
                              </a:cxn>
                              <a:cxn ang="0">
                                <a:pos x="T3" y="0"/>
                              </a:cxn>
                            </a:cxnLst>
                            <a:rect l="0" t="0" r="r" b="b"/>
                            <a:pathLst>
                              <a:path w="1830">
                                <a:moveTo>
                                  <a:pt x="0" y="0"/>
                                </a:moveTo>
                                <a:lnTo>
                                  <a:pt x="183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266654" name="Freeform 474"/>
                        <wps:cNvSpPr>
                          <a:spLocks/>
                        </wps:cNvSpPr>
                        <wps:spPr bwMode="auto">
                          <a:xfrm>
                            <a:off x="5215" y="455"/>
                            <a:ext cx="1395" cy="0"/>
                          </a:xfrm>
                          <a:custGeom>
                            <a:avLst/>
                            <a:gdLst>
                              <a:gd name="T0" fmla="+- 0 5215 5215"/>
                              <a:gd name="T1" fmla="*/ T0 w 1395"/>
                              <a:gd name="T2" fmla="+- 0 6610 5215"/>
                              <a:gd name="T3" fmla="*/ T2 w 1395"/>
                            </a:gdLst>
                            <a:ahLst/>
                            <a:cxnLst>
                              <a:cxn ang="0">
                                <a:pos x="T1" y="0"/>
                              </a:cxn>
                              <a:cxn ang="0">
                                <a:pos x="T3" y="0"/>
                              </a:cxn>
                            </a:cxnLst>
                            <a:rect l="0" t="0" r="r" b="b"/>
                            <a:pathLst>
                              <a:path w="1395">
                                <a:moveTo>
                                  <a:pt x="0" y="0"/>
                                </a:moveTo>
                                <a:lnTo>
                                  <a:pt x="139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266655" name="Freeform 475"/>
                        <wps:cNvSpPr>
                          <a:spLocks/>
                        </wps:cNvSpPr>
                        <wps:spPr bwMode="auto">
                          <a:xfrm>
                            <a:off x="6610" y="455"/>
                            <a:ext cx="1440" cy="0"/>
                          </a:xfrm>
                          <a:custGeom>
                            <a:avLst/>
                            <a:gdLst>
                              <a:gd name="T0" fmla="+- 0 6610 6610"/>
                              <a:gd name="T1" fmla="*/ T0 w 1440"/>
                              <a:gd name="T2" fmla="+- 0 8050 6610"/>
                              <a:gd name="T3" fmla="*/ T2 w 1440"/>
                            </a:gdLst>
                            <a:ahLst/>
                            <a:cxnLst>
                              <a:cxn ang="0">
                                <a:pos x="T1" y="0"/>
                              </a:cxn>
                              <a:cxn ang="0">
                                <a:pos x="T3" y="0"/>
                              </a:cxn>
                            </a:cxnLst>
                            <a:rect l="0" t="0" r="r" b="b"/>
                            <a:pathLst>
                              <a:path w="1440">
                                <a:moveTo>
                                  <a:pt x="0" y="0"/>
                                </a:moveTo>
                                <a:lnTo>
                                  <a:pt x="144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266656" name="Freeform 476"/>
                        <wps:cNvSpPr>
                          <a:spLocks/>
                        </wps:cNvSpPr>
                        <wps:spPr bwMode="auto">
                          <a:xfrm>
                            <a:off x="8050" y="455"/>
                            <a:ext cx="1545" cy="0"/>
                          </a:xfrm>
                          <a:custGeom>
                            <a:avLst/>
                            <a:gdLst>
                              <a:gd name="T0" fmla="+- 0 8050 8050"/>
                              <a:gd name="T1" fmla="*/ T0 w 1545"/>
                              <a:gd name="T2" fmla="+- 0 9595 8050"/>
                              <a:gd name="T3" fmla="*/ T2 w 1545"/>
                            </a:gdLst>
                            <a:ahLst/>
                            <a:cxnLst>
                              <a:cxn ang="0">
                                <a:pos x="T1" y="0"/>
                              </a:cxn>
                              <a:cxn ang="0">
                                <a:pos x="T3" y="0"/>
                              </a:cxn>
                            </a:cxnLst>
                            <a:rect l="0" t="0" r="r" b="b"/>
                            <a:pathLst>
                              <a:path w="1545">
                                <a:moveTo>
                                  <a:pt x="0" y="0"/>
                                </a:moveTo>
                                <a:lnTo>
                                  <a:pt x="154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266657" name="Freeform 477"/>
                        <wps:cNvSpPr>
                          <a:spLocks/>
                        </wps:cNvSpPr>
                        <wps:spPr bwMode="auto">
                          <a:xfrm>
                            <a:off x="2005" y="455"/>
                            <a:ext cx="1365" cy="0"/>
                          </a:xfrm>
                          <a:custGeom>
                            <a:avLst/>
                            <a:gdLst>
                              <a:gd name="T0" fmla="+- 0 3370 2005"/>
                              <a:gd name="T1" fmla="*/ T0 w 1365"/>
                              <a:gd name="T2" fmla="+- 0 2020 2005"/>
                              <a:gd name="T3" fmla="*/ T2 w 1365"/>
                            </a:gdLst>
                            <a:ahLst/>
                            <a:cxnLst>
                              <a:cxn ang="0">
                                <a:pos x="T1" y="0"/>
                              </a:cxn>
                              <a:cxn ang="0">
                                <a:pos x="T3" y="0"/>
                              </a:cxn>
                            </a:cxnLst>
                            <a:rect l="0" t="0" r="r" b="b"/>
                            <a:pathLst>
                              <a:path w="1365">
                                <a:moveTo>
                                  <a:pt x="1365" y="0"/>
                                </a:moveTo>
                                <a:lnTo>
                                  <a:pt x="1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266658" name="Freeform 478"/>
                        <wps:cNvSpPr>
                          <a:spLocks/>
                        </wps:cNvSpPr>
                        <wps:spPr bwMode="auto">
                          <a:xfrm>
                            <a:off x="2005" y="455"/>
                            <a:ext cx="1365" cy="0"/>
                          </a:xfrm>
                          <a:custGeom>
                            <a:avLst/>
                            <a:gdLst>
                              <a:gd name="T0" fmla="+- 0 2020 2005"/>
                              <a:gd name="T1" fmla="*/ T0 w 1365"/>
                              <a:gd name="T2" fmla="+- 0 3370 2005"/>
                              <a:gd name="T3" fmla="*/ T2 w 1365"/>
                            </a:gdLst>
                            <a:ahLst/>
                            <a:cxnLst>
                              <a:cxn ang="0">
                                <a:pos x="T1" y="0"/>
                              </a:cxn>
                              <a:cxn ang="0">
                                <a:pos x="T3" y="0"/>
                              </a:cxn>
                            </a:cxnLst>
                            <a:rect l="0" t="0" r="r" b="b"/>
                            <a:pathLst>
                              <a:path w="1365">
                                <a:moveTo>
                                  <a:pt x="15" y="0"/>
                                </a:moveTo>
                                <a:lnTo>
                                  <a:pt x="136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266660" name="Freeform 479"/>
                        <wps:cNvSpPr>
                          <a:spLocks/>
                        </wps:cNvSpPr>
                        <wps:spPr bwMode="auto">
                          <a:xfrm>
                            <a:off x="3370" y="455"/>
                            <a:ext cx="1830" cy="0"/>
                          </a:xfrm>
                          <a:custGeom>
                            <a:avLst/>
                            <a:gdLst>
                              <a:gd name="T0" fmla="+- 0 3370 3370"/>
                              <a:gd name="T1" fmla="*/ T0 w 1830"/>
                              <a:gd name="T2" fmla="+- 0 5200 3370"/>
                              <a:gd name="T3" fmla="*/ T2 w 1830"/>
                            </a:gdLst>
                            <a:ahLst/>
                            <a:cxnLst>
                              <a:cxn ang="0">
                                <a:pos x="T1" y="0"/>
                              </a:cxn>
                              <a:cxn ang="0">
                                <a:pos x="T3" y="0"/>
                              </a:cxn>
                            </a:cxnLst>
                            <a:rect l="0" t="0" r="r" b="b"/>
                            <a:pathLst>
                              <a:path w="1830">
                                <a:moveTo>
                                  <a:pt x="0" y="0"/>
                                </a:moveTo>
                                <a:lnTo>
                                  <a:pt x="183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266661" name="Freeform 480"/>
                        <wps:cNvSpPr>
                          <a:spLocks/>
                        </wps:cNvSpPr>
                        <wps:spPr bwMode="auto">
                          <a:xfrm>
                            <a:off x="5200" y="455"/>
                            <a:ext cx="1395" cy="0"/>
                          </a:xfrm>
                          <a:custGeom>
                            <a:avLst/>
                            <a:gdLst>
                              <a:gd name="T0" fmla="+- 0 5200 5200"/>
                              <a:gd name="T1" fmla="*/ T0 w 1395"/>
                              <a:gd name="T2" fmla="+- 0 6595 5200"/>
                              <a:gd name="T3" fmla="*/ T2 w 1395"/>
                            </a:gdLst>
                            <a:ahLst/>
                            <a:cxnLst>
                              <a:cxn ang="0">
                                <a:pos x="T1" y="0"/>
                              </a:cxn>
                              <a:cxn ang="0">
                                <a:pos x="T3" y="0"/>
                              </a:cxn>
                            </a:cxnLst>
                            <a:rect l="0" t="0" r="r" b="b"/>
                            <a:pathLst>
                              <a:path w="1395">
                                <a:moveTo>
                                  <a:pt x="0" y="0"/>
                                </a:moveTo>
                                <a:lnTo>
                                  <a:pt x="139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266662" name="Freeform 481"/>
                        <wps:cNvSpPr>
                          <a:spLocks/>
                        </wps:cNvSpPr>
                        <wps:spPr bwMode="auto">
                          <a:xfrm>
                            <a:off x="6595" y="455"/>
                            <a:ext cx="1440" cy="0"/>
                          </a:xfrm>
                          <a:custGeom>
                            <a:avLst/>
                            <a:gdLst>
                              <a:gd name="T0" fmla="+- 0 6595 6595"/>
                              <a:gd name="T1" fmla="*/ T0 w 1440"/>
                              <a:gd name="T2" fmla="+- 0 8035 6595"/>
                              <a:gd name="T3" fmla="*/ T2 w 1440"/>
                            </a:gdLst>
                            <a:ahLst/>
                            <a:cxnLst>
                              <a:cxn ang="0">
                                <a:pos x="T1" y="0"/>
                              </a:cxn>
                              <a:cxn ang="0">
                                <a:pos x="T3" y="0"/>
                              </a:cxn>
                            </a:cxnLst>
                            <a:rect l="0" t="0" r="r" b="b"/>
                            <a:pathLst>
                              <a:path w="1440">
                                <a:moveTo>
                                  <a:pt x="0" y="0"/>
                                </a:moveTo>
                                <a:lnTo>
                                  <a:pt x="144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266663" name="Freeform 482"/>
                        <wps:cNvSpPr>
                          <a:spLocks/>
                        </wps:cNvSpPr>
                        <wps:spPr bwMode="auto">
                          <a:xfrm>
                            <a:off x="8035" y="455"/>
                            <a:ext cx="1545" cy="0"/>
                          </a:xfrm>
                          <a:custGeom>
                            <a:avLst/>
                            <a:gdLst>
                              <a:gd name="T0" fmla="+- 0 8035 8035"/>
                              <a:gd name="T1" fmla="*/ T0 w 1545"/>
                              <a:gd name="T2" fmla="+- 0 9580 8035"/>
                              <a:gd name="T3" fmla="*/ T2 w 1545"/>
                            </a:gdLst>
                            <a:ahLst/>
                            <a:cxnLst>
                              <a:cxn ang="0">
                                <a:pos x="T1" y="0"/>
                              </a:cxn>
                              <a:cxn ang="0">
                                <a:pos x="T3" y="0"/>
                              </a:cxn>
                            </a:cxnLst>
                            <a:rect l="0" t="0" r="r" b="b"/>
                            <a:pathLst>
                              <a:path w="1545">
                                <a:moveTo>
                                  <a:pt x="0" y="0"/>
                                </a:moveTo>
                                <a:lnTo>
                                  <a:pt x="154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AEC27F" id="Group 2038266650" o:spid="_x0000_s1026" style="position:absolute;margin-left:100.3pt;margin-top:2.2pt;width:379.6pt;height:.85pt;z-index:-251565056;mso-position-horizontal-relative:page" coordorigin="2011,446" coordsize="759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">
                <v:shape id="Freeform 471" o:spid="_x0000_s1027" style="position:absolute;left:2020;top:455;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" path="m1365,l,e" filled="f" strokecolor="#99a0a6" strokeweight=".85pt">
                  <v:path arrowok="t" o:connecttype="custom" o:connectlocs="1365,0;0,0" o:connectangles="0,0"/>
                </v:shape>
                <v:shape id="Freeform 472" o:spid="_x0000_s1028" style="position:absolute;left:2020;top:455;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" path="m,l1365,e" filled="f" strokecolor="#99a0a6" strokeweight=".85pt">
                  <v:path arrowok="t" o:connecttype="custom" o:connectlocs="0,0;1365,0" o:connectangles="0,0"/>
                </v:shape>
                <v:shape id="Freeform 473" o:spid="_x0000_s1029" style="position:absolute;left:3385;top:455;width:1830;height:0;visibility:visible;mso-wrap-style:square;v-text-anchor:top" coordsize="1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" path="m,l1830,e" filled="f" strokecolor="#99a0a6" strokeweight=".85pt">
                  <v:path arrowok="t" o:connecttype="custom" o:connectlocs="0,0;1830,0" o:connectangles="0,0"/>
                </v:shape>
                <v:shape id="Freeform 474" o:spid="_x0000_s1030" style="position:absolute;left:5215;top:455;width:1395;height:0;visibility:visible;mso-wrap-style:square;v-text-anchor:top" coordsize="1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" path="m,l1395,e" filled="f" strokecolor="#99a0a6" strokeweight=".85pt">
                  <v:path arrowok="t" o:connecttype="custom" o:connectlocs="0,0;1395,0" o:connectangles="0,0"/>
                </v:shape>
                <v:shape id="Freeform 475" o:spid="_x0000_s1031" style="position:absolute;left:6610;top:455;width:1440;height:0;visibility:visible;mso-wrap-style:square;v-text-anchor:top" coordsize="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" path="m,l1440,e" filled="f" strokecolor="#99a0a6" strokeweight=".85pt">
                  <v:path arrowok="t" o:connecttype="custom" o:connectlocs="0,0;1440,0" o:connectangles="0,0"/>
                </v:shape>
                <v:shape id="Freeform 476" o:spid="_x0000_s1032" style="position:absolute;left:8050;top:455;width:1545;height:0;visibility:visible;mso-wrap-style:square;v-text-anchor:top" coordsize="1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" path="m,l1545,e" filled="f" strokecolor="#99a0a6" strokeweight=".85pt">
                  <v:path arrowok="t" o:connecttype="custom" o:connectlocs="0,0;1545,0" o:connectangles="0,0"/>
                </v:shape>
                <v:shape id="Freeform 477" o:spid="_x0000_s1033" style="position:absolute;left:2005;top:455;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" path="m1365,l15,e" filled="f" strokecolor="#99a0a6" strokeweight=".85pt">
                  <v:path arrowok="t" o:connecttype="custom" o:connectlocs="1365,0;15,0" o:connectangles="0,0"/>
                </v:shape>
                <v:shape id="Freeform 478" o:spid="_x0000_s1034" style="position:absolute;left:2005;top:455;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" path="m15,l1365,e" filled="f" strokecolor="#99a0a6" strokeweight=".85pt">
                  <v:path arrowok="t" o:connecttype="custom" o:connectlocs="15,0;1365,0" o:connectangles="0,0"/>
                </v:shape>
                <v:shape id="Freeform 479" o:spid="_x0000_s1035" style="position:absolute;left:3370;top:455;width:1830;height:0;visibility:visible;mso-wrap-style:square;v-text-anchor:top" coordsize="1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" path="m,l1830,e" filled="f" strokecolor="#99a0a6" strokeweight=".85pt">
                  <v:path arrowok="t" o:connecttype="custom" o:connectlocs="0,0;1830,0" o:connectangles="0,0"/>
                </v:shape>
                <v:shape id="Freeform 480" o:spid="_x0000_s1036" style="position:absolute;left:5200;top:455;width:1395;height:0;visibility:visible;mso-wrap-style:square;v-text-anchor:top" coordsize="1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" path="m,l1395,e" filled="f" strokecolor="#99a0a6" strokeweight=".85pt">
                  <v:path arrowok="t" o:connecttype="custom" o:connectlocs="0,0;1395,0" o:connectangles="0,0"/>
                </v:shape>
                <v:shape id="Freeform 481" o:spid="_x0000_s1037" style="position:absolute;left:6595;top:455;width:1440;height:0;visibility:visible;mso-wrap-style:square;v-text-anchor:top" coordsize="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" path="m,l1440,e" filled="f" strokecolor="#99a0a6" strokeweight=".85pt">
                  <v:path arrowok="t" o:connecttype="custom" o:connectlocs="0,0;1440,0" o:connectangles="0,0"/>
                </v:shape>
                <v:shape id="Freeform 482" o:spid="_x0000_s1038" style="position:absolute;left:8035;top:455;width:1545;height:0;visibility:visible;mso-wrap-style:square;v-text-anchor:top" coordsize="1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" path="m,l1545,e" filled="f" strokecolor="#99a0a6" strokeweight=".85pt">
                  <v:path arrowok="t" o:connecttype="custom" o:connectlocs="0,0;1545,0" o:connectangles="0,0"/>
                </v:shape>
                <w10:wrap anchorx="page"/>
              </v:group>
            </w:pict>
          </mc:Fallback>
        </mc:AlternateContent>
      </w:r>
      <w:r w:rsidR="00FB3208" w:rsidRPr="00EB7BFD">
        <w:rPr>
          <w:noProof/>
          <w:sz w:val="24"/>
          <w:szCs w:val="24"/>
        </w:rPr>
        <mc:AlternateContent>
          <mc:Choice Requires="wpg">
            <w:drawing>
              <wp:anchor distT="0" distB="0" distL="114300" distR="114300" simplePos="0" relativeHeight="251738112" behindDoc="1" locked="0" layoutInCell="1" allowOverlap="1" wp14:anchorId="7BC649E9" wp14:editId="7DE8A8B4">
                <wp:simplePos x="0" y="0"/>
                <wp:positionH relativeFrom="page">
                  <wp:posOffset>2554605</wp:posOffset>
                </wp:positionH>
                <wp:positionV relativeFrom="paragraph">
                  <wp:posOffset>1905</wp:posOffset>
                </wp:positionV>
                <wp:extent cx="257175" cy="161925"/>
                <wp:effectExtent l="11430" t="11430" r="7620" b="7620"/>
                <wp:wrapNone/>
                <wp:docPr id="2038266648" name="Group 2038266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175" cy="161925"/>
                          <a:chOff x="4022" y="3"/>
                          <a:chExt cx="405" cy="255"/>
                        </a:xfrm>
                      </wpg:grpSpPr>
                      <wps:wsp>
                        <wps:cNvPr id="2038266649" name="Freeform 433"/>
                        <wps:cNvSpPr>
                          <a:spLocks/>
                        </wps:cNvSpPr>
                        <wps:spPr bwMode="auto">
                          <a:xfrm>
                            <a:off x="4022" y="3"/>
                            <a:ext cx="405" cy="255"/>
                          </a:xfrm>
                          <a:custGeom>
                            <a:avLst/>
                            <a:gdLst>
                              <a:gd name="T0" fmla="+- 0 4022 4022"/>
                              <a:gd name="T1" fmla="*/ T0 w 405"/>
                              <a:gd name="T2" fmla="+- 0 122 3"/>
                              <a:gd name="T3" fmla="*/ 122 h 255"/>
                              <a:gd name="T4" fmla="+- 0 4025 4022"/>
                              <a:gd name="T5" fmla="*/ T4 w 405"/>
                              <a:gd name="T6" fmla="+- 0 106 3"/>
                              <a:gd name="T7" fmla="*/ 106 h 255"/>
                              <a:gd name="T8" fmla="+- 0 4029 4022"/>
                              <a:gd name="T9" fmla="*/ T8 w 405"/>
                              <a:gd name="T10" fmla="+- 0 89 3"/>
                              <a:gd name="T11" fmla="*/ 89 h 255"/>
                              <a:gd name="T12" fmla="+- 0 4035 4022"/>
                              <a:gd name="T13" fmla="*/ T12 w 405"/>
                              <a:gd name="T14" fmla="+- 0 74 3"/>
                              <a:gd name="T15" fmla="*/ 74 h 255"/>
                              <a:gd name="T16" fmla="+- 0 4044 4022"/>
                              <a:gd name="T17" fmla="*/ T16 w 405"/>
                              <a:gd name="T18" fmla="+- 0 60 3"/>
                              <a:gd name="T19" fmla="*/ 60 h 255"/>
                              <a:gd name="T20" fmla="+- 0 4054 4022"/>
                              <a:gd name="T21" fmla="*/ T20 w 405"/>
                              <a:gd name="T22" fmla="+- 0 46 3"/>
                              <a:gd name="T23" fmla="*/ 46 h 255"/>
                              <a:gd name="T24" fmla="+- 0 4066 4022"/>
                              <a:gd name="T25" fmla="*/ T24 w 405"/>
                              <a:gd name="T26" fmla="+- 0 34 3"/>
                              <a:gd name="T27" fmla="*/ 34 h 255"/>
                              <a:gd name="T28" fmla="+- 0 4079 4022"/>
                              <a:gd name="T29" fmla="*/ T28 w 405"/>
                              <a:gd name="T30" fmla="+- 0 24 3"/>
                              <a:gd name="T31" fmla="*/ 24 h 255"/>
                              <a:gd name="T32" fmla="+- 0 4093 4022"/>
                              <a:gd name="T33" fmla="*/ T32 w 405"/>
                              <a:gd name="T34" fmla="+- 0 16 3"/>
                              <a:gd name="T35" fmla="*/ 16 h 255"/>
                              <a:gd name="T36" fmla="+- 0 4109 4022"/>
                              <a:gd name="T37" fmla="*/ T36 w 405"/>
                              <a:gd name="T38" fmla="+- 0 9 3"/>
                              <a:gd name="T39" fmla="*/ 9 h 255"/>
                              <a:gd name="T40" fmla="+- 0 4125 4022"/>
                              <a:gd name="T41" fmla="*/ T40 w 405"/>
                              <a:gd name="T42" fmla="+- 0 5 3"/>
                              <a:gd name="T43" fmla="*/ 5 h 255"/>
                              <a:gd name="T44" fmla="+- 0 4142 4022"/>
                              <a:gd name="T45" fmla="*/ T44 w 405"/>
                              <a:gd name="T46" fmla="+- 0 3 3"/>
                              <a:gd name="T47" fmla="*/ 3 h 255"/>
                              <a:gd name="T48" fmla="+- 0 4300 4022"/>
                              <a:gd name="T49" fmla="*/ T48 w 405"/>
                              <a:gd name="T50" fmla="+- 0 3 3"/>
                              <a:gd name="T51" fmla="*/ 3 h 255"/>
                              <a:gd name="T52" fmla="+- 0 4317 4022"/>
                              <a:gd name="T53" fmla="*/ T52 w 405"/>
                              <a:gd name="T54" fmla="+- 0 4 3"/>
                              <a:gd name="T55" fmla="*/ 4 h 255"/>
                              <a:gd name="T56" fmla="+- 0 4333 4022"/>
                              <a:gd name="T57" fmla="*/ T56 w 405"/>
                              <a:gd name="T58" fmla="+- 0 7 3"/>
                              <a:gd name="T59" fmla="*/ 7 h 255"/>
                              <a:gd name="T60" fmla="+- 0 4349 4022"/>
                              <a:gd name="T61" fmla="*/ T60 w 405"/>
                              <a:gd name="T62" fmla="+- 0 13 3"/>
                              <a:gd name="T63" fmla="*/ 13 h 255"/>
                              <a:gd name="T64" fmla="+- 0 4364 4022"/>
                              <a:gd name="T65" fmla="*/ T64 w 405"/>
                              <a:gd name="T66" fmla="+- 0 20 3"/>
                              <a:gd name="T67" fmla="*/ 20 h 255"/>
                              <a:gd name="T68" fmla="+- 0 4378 4022"/>
                              <a:gd name="T69" fmla="*/ T68 w 405"/>
                              <a:gd name="T70" fmla="+- 0 29 3"/>
                              <a:gd name="T71" fmla="*/ 29 h 255"/>
                              <a:gd name="T72" fmla="+- 0 4390 4022"/>
                              <a:gd name="T73" fmla="*/ T72 w 405"/>
                              <a:gd name="T74" fmla="+- 0 40 3"/>
                              <a:gd name="T75" fmla="*/ 40 h 255"/>
                              <a:gd name="T76" fmla="+- 0 4401 4022"/>
                              <a:gd name="T77" fmla="*/ T76 w 405"/>
                              <a:gd name="T78" fmla="+- 0 53 3"/>
                              <a:gd name="T79" fmla="*/ 53 h 255"/>
                              <a:gd name="T80" fmla="+- 0 4411 4022"/>
                              <a:gd name="T81" fmla="*/ T80 w 405"/>
                              <a:gd name="T82" fmla="+- 0 67 3"/>
                              <a:gd name="T83" fmla="*/ 67 h 255"/>
                              <a:gd name="T84" fmla="+- 0 4418 4022"/>
                              <a:gd name="T85" fmla="*/ T84 w 405"/>
                              <a:gd name="T86" fmla="+- 0 82 3"/>
                              <a:gd name="T87" fmla="*/ 82 h 255"/>
                              <a:gd name="T88" fmla="+- 0 4423 4022"/>
                              <a:gd name="T89" fmla="*/ T88 w 405"/>
                              <a:gd name="T90" fmla="+- 0 97 3"/>
                              <a:gd name="T91" fmla="*/ 97 h 255"/>
                              <a:gd name="T92" fmla="+- 0 4427 4022"/>
                              <a:gd name="T93" fmla="*/ T92 w 405"/>
                              <a:gd name="T94" fmla="+- 0 114 3"/>
                              <a:gd name="T95" fmla="*/ 114 h 255"/>
                              <a:gd name="T96" fmla="+- 0 4427 4022"/>
                              <a:gd name="T97" fmla="*/ T96 w 405"/>
                              <a:gd name="T98" fmla="+- 0 130 3"/>
                              <a:gd name="T99" fmla="*/ 130 h 255"/>
                              <a:gd name="T100" fmla="+- 0 4427 4022"/>
                              <a:gd name="T101" fmla="*/ T100 w 405"/>
                              <a:gd name="T102" fmla="+- 0 147 3"/>
                              <a:gd name="T103" fmla="*/ 147 h 255"/>
                              <a:gd name="T104" fmla="+- 0 4423 4022"/>
                              <a:gd name="T105" fmla="*/ T104 w 405"/>
                              <a:gd name="T106" fmla="+- 0 163 3"/>
                              <a:gd name="T107" fmla="*/ 163 h 255"/>
                              <a:gd name="T108" fmla="+- 0 4418 4022"/>
                              <a:gd name="T109" fmla="*/ T108 w 405"/>
                              <a:gd name="T110" fmla="+- 0 179 3"/>
                              <a:gd name="T111" fmla="*/ 179 h 255"/>
                              <a:gd name="T112" fmla="+- 0 4411 4022"/>
                              <a:gd name="T113" fmla="*/ T112 w 405"/>
                              <a:gd name="T114" fmla="+- 0 194 3"/>
                              <a:gd name="T115" fmla="*/ 194 h 255"/>
                              <a:gd name="T116" fmla="+- 0 4401 4022"/>
                              <a:gd name="T117" fmla="*/ T116 w 405"/>
                              <a:gd name="T118" fmla="+- 0 208 3"/>
                              <a:gd name="T119" fmla="*/ 208 h 255"/>
                              <a:gd name="T120" fmla="+- 0 4390 4022"/>
                              <a:gd name="T121" fmla="*/ T120 w 405"/>
                              <a:gd name="T122" fmla="+- 0 221 3"/>
                              <a:gd name="T123" fmla="*/ 221 h 255"/>
                              <a:gd name="T124" fmla="+- 0 4378 4022"/>
                              <a:gd name="T125" fmla="*/ T124 w 405"/>
                              <a:gd name="T126" fmla="+- 0 232 3"/>
                              <a:gd name="T127" fmla="*/ 232 h 255"/>
                              <a:gd name="T128" fmla="+- 0 4364 4022"/>
                              <a:gd name="T129" fmla="*/ T128 w 405"/>
                              <a:gd name="T130" fmla="+- 0 241 3"/>
                              <a:gd name="T131" fmla="*/ 241 h 255"/>
                              <a:gd name="T132" fmla="+- 0 4349 4022"/>
                              <a:gd name="T133" fmla="*/ T132 w 405"/>
                              <a:gd name="T134" fmla="+- 0 248 3"/>
                              <a:gd name="T135" fmla="*/ 248 h 255"/>
                              <a:gd name="T136" fmla="+- 0 4333 4022"/>
                              <a:gd name="T137" fmla="*/ T136 w 405"/>
                              <a:gd name="T138" fmla="+- 0 254 3"/>
                              <a:gd name="T139" fmla="*/ 254 h 255"/>
                              <a:gd name="T140" fmla="+- 0 4317 4022"/>
                              <a:gd name="T141" fmla="*/ T140 w 405"/>
                              <a:gd name="T142" fmla="+- 0 257 3"/>
                              <a:gd name="T143" fmla="*/ 257 h 255"/>
                              <a:gd name="T144" fmla="+- 0 4300 4022"/>
                              <a:gd name="T145" fmla="*/ T144 w 405"/>
                              <a:gd name="T146" fmla="+- 0 258 3"/>
                              <a:gd name="T147" fmla="*/ 258 h 255"/>
                              <a:gd name="T148" fmla="+- 0 4142 4022"/>
                              <a:gd name="T149" fmla="*/ T148 w 405"/>
                              <a:gd name="T150" fmla="+- 0 258 3"/>
                              <a:gd name="T151" fmla="*/ 258 h 255"/>
                              <a:gd name="T152" fmla="+- 0 4125 4022"/>
                              <a:gd name="T153" fmla="*/ T152 w 405"/>
                              <a:gd name="T154" fmla="+- 0 255 3"/>
                              <a:gd name="T155" fmla="*/ 255 h 255"/>
                              <a:gd name="T156" fmla="+- 0 4109 4022"/>
                              <a:gd name="T157" fmla="*/ T156 w 405"/>
                              <a:gd name="T158" fmla="+- 0 251 3"/>
                              <a:gd name="T159" fmla="*/ 251 h 255"/>
                              <a:gd name="T160" fmla="+- 0 4093 4022"/>
                              <a:gd name="T161" fmla="*/ T160 w 405"/>
                              <a:gd name="T162" fmla="+- 0 245 3"/>
                              <a:gd name="T163" fmla="*/ 245 h 255"/>
                              <a:gd name="T164" fmla="+- 0 4079 4022"/>
                              <a:gd name="T165" fmla="*/ T164 w 405"/>
                              <a:gd name="T166" fmla="+- 0 236 3"/>
                              <a:gd name="T167" fmla="*/ 236 h 255"/>
                              <a:gd name="T168" fmla="+- 0 4066 4022"/>
                              <a:gd name="T169" fmla="*/ T168 w 405"/>
                              <a:gd name="T170" fmla="+- 0 226 3"/>
                              <a:gd name="T171" fmla="*/ 226 h 255"/>
                              <a:gd name="T172" fmla="+- 0 4054 4022"/>
                              <a:gd name="T173" fmla="*/ T172 w 405"/>
                              <a:gd name="T174" fmla="+- 0 215 3"/>
                              <a:gd name="T175" fmla="*/ 215 h 255"/>
                              <a:gd name="T176" fmla="+- 0 4044 4022"/>
                              <a:gd name="T177" fmla="*/ T176 w 405"/>
                              <a:gd name="T178" fmla="+- 0 201 3"/>
                              <a:gd name="T179" fmla="*/ 201 h 255"/>
                              <a:gd name="T180" fmla="+- 0 4035 4022"/>
                              <a:gd name="T181" fmla="*/ T180 w 405"/>
                              <a:gd name="T182" fmla="+- 0 187 3"/>
                              <a:gd name="T183" fmla="*/ 187 h 255"/>
                              <a:gd name="T184" fmla="+- 0 4029 4022"/>
                              <a:gd name="T185" fmla="*/ T184 w 405"/>
                              <a:gd name="T186" fmla="+- 0 171 3"/>
                              <a:gd name="T187" fmla="*/ 171 h 255"/>
                              <a:gd name="T188" fmla="+- 0 4025 4022"/>
                              <a:gd name="T189" fmla="*/ T188 w 405"/>
                              <a:gd name="T190" fmla="+- 0 155 3"/>
                              <a:gd name="T191" fmla="*/ 155 h 255"/>
                              <a:gd name="T192" fmla="+- 0 4022 4022"/>
                              <a:gd name="T193" fmla="*/ T192 w 405"/>
                              <a:gd name="T194" fmla="+- 0 139 3"/>
                              <a:gd name="T195" fmla="*/ 139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0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278" y="0"/>
                                </a:lnTo>
                                <a:lnTo>
                                  <a:pt x="286" y="0"/>
                                </a:lnTo>
                                <a:lnTo>
                                  <a:pt x="295" y="1"/>
                                </a:lnTo>
                                <a:lnTo>
                                  <a:pt x="303" y="2"/>
                                </a:lnTo>
                                <a:lnTo>
                                  <a:pt x="311" y="4"/>
                                </a:lnTo>
                                <a:lnTo>
                                  <a:pt x="319" y="6"/>
                                </a:lnTo>
                                <a:lnTo>
                                  <a:pt x="327" y="10"/>
                                </a:lnTo>
                                <a:lnTo>
                                  <a:pt x="335" y="13"/>
                                </a:lnTo>
                                <a:lnTo>
                                  <a:pt x="342" y="17"/>
                                </a:lnTo>
                                <a:lnTo>
                                  <a:pt x="349" y="21"/>
                                </a:lnTo>
                                <a:lnTo>
                                  <a:pt x="356" y="26"/>
                                </a:lnTo>
                                <a:lnTo>
                                  <a:pt x="362" y="31"/>
                                </a:lnTo>
                                <a:lnTo>
                                  <a:pt x="368" y="37"/>
                                </a:lnTo>
                                <a:lnTo>
                                  <a:pt x="374" y="43"/>
                                </a:lnTo>
                                <a:lnTo>
                                  <a:pt x="379" y="50"/>
                                </a:lnTo>
                                <a:lnTo>
                                  <a:pt x="384" y="57"/>
                                </a:lnTo>
                                <a:lnTo>
                                  <a:pt x="389" y="64"/>
                                </a:lnTo>
                                <a:lnTo>
                                  <a:pt x="393" y="71"/>
                                </a:lnTo>
                                <a:lnTo>
                                  <a:pt x="396" y="79"/>
                                </a:lnTo>
                                <a:lnTo>
                                  <a:pt x="399" y="86"/>
                                </a:lnTo>
                                <a:lnTo>
                                  <a:pt x="401" y="94"/>
                                </a:lnTo>
                                <a:lnTo>
                                  <a:pt x="403" y="103"/>
                                </a:lnTo>
                                <a:lnTo>
                                  <a:pt x="405" y="111"/>
                                </a:lnTo>
                                <a:lnTo>
                                  <a:pt x="405" y="119"/>
                                </a:lnTo>
                                <a:lnTo>
                                  <a:pt x="405" y="127"/>
                                </a:lnTo>
                                <a:lnTo>
                                  <a:pt x="405" y="136"/>
                                </a:lnTo>
                                <a:lnTo>
                                  <a:pt x="405" y="144"/>
                                </a:lnTo>
                                <a:lnTo>
                                  <a:pt x="403" y="152"/>
                                </a:lnTo>
                                <a:lnTo>
                                  <a:pt x="401" y="160"/>
                                </a:lnTo>
                                <a:lnTo>
                                  <a:pt x="399" y="168"/>
                                </a:lnTo>
                                <a:lnTo>
                                  <a:pt x="396" y="176"/>
                                </a:lnTo>
                                <a:lnTo>
                                  <a:pt x="393" y="184"/>
                                </a:lnTo>
                                <a:lnTo>
                                  <a:pt x="389" y="191"/>
                                </a:lnTo>
                                <a:lnTo>
                                  <a:pt x="384" y="198"/>
                                </a:lnTo>
                                <a:lnTo>
                                  <a:pt x="379" y="205"/>
                                </a:lnTo>
                                <a:lnTo>
                                  <a:pt x="374" y="212"/>
                                </a:lnTo>
                                <a:lnTo>
                                  <a:pt x="368" y="218"/>
                                </a:lnTo>
                                <a:lnTo>
                                  <a:pt x="362" y="223"/>
                                </a:lnTo>
                                <a:lnTo>
                                  <a:pt x="356" y="229"/>
                                </a:lnTo>
                                <a:lnTo>
                                  <a:pt x="349" y="233"/>
                                </a:lnTo>
                                <a:lnTo>
                                  <a:pt x="342" y="238"/>
                                </a:lnTo>
                                <a:lnTo>
                                  <a:pt x="335" y="242"/>
                                </a:lnTo>
                                <a:lnTo>
                                  <a:pt x="327" y="245"/>
                                </a:lnTo>
                                <a:lnTo>
                                  <a:pt x="319" y="248"/>
                                </a:lnTo>
                                <a:lnTo>
                                  <a:pt x="311" y="251"/>
                                </a:lnTo>
                                <a:lnTo>
                                  <a:pt x="303" y="252"/>
                                </a:lnTo>
                                <a:lnTo>
                                  <a:pt x="295" y="254"/>
                                </a:lnTo>
                                <a:lnTo>
                                  <a:pt x="286" y="255"/>
                                </a:lnTo>
                                <a:lnTo>
                                  <a:pt x="27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DCA568" id="Group 2038266648" o:spid="_x0000_s1026" style="position:absolute;margin-left:201.15pt;margin-top:.15pt;width:20.25pt;height:12.75pt;z-index:-251578368;mso-position-horizontal-relative:page" coordorigin="4022,3" coordsize="40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">
                <v:shape id="Freeform 433" o:spid="_x0000_s1027" style="position:absolute;left:4022;top:3;width:405;height:255;visibility:visible;mso-wrap-style:square;v-text-anchor:top" coordsize="40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" path="m,127r,-8l1,111r2,-8l5,94,7,86r3,-7l13,71r4,-7l22,57r5,-7l32,43r6,-6l44,31r6,-5l57,21r7,-4l71,13r8,-3l87,6,95,4r8,-2l111,1,120,r8,l278,r8,l295,1r8,1l311,4r8,2l327,10r8,3l342,17r7,4l356,26r6,5l368,37r6,6l379,50r5,7l389,64r4,7l396,79r3,7l401,94r2,9l405,111r,8l405,127r,9l405,144r-2,8l401,160r-2,8l396,176r-3,8l389,191r-5,7l379,205r-5,7l368,218r-6,5l356,229r-7,4l342,238r-7,4l327,245r-8,3l311,251r-8,1l295,254r-9,1l278,255r-150,l120,255r-9,-1l103,252r-8,-1l87,248r-8,-3l71,242r-7,-4l57,233r-7,-4l44,223r-6,-5l32,212r-5,-7l22,198r-5,-7l13,184r-3,-8l7,168,5,160,3,152,1,144,,136r,-9xe" filled="f" strokecolor="#99a0a6">
                  <v:path arrowok="t" o:connecttype="custom" o:connectlocs="0,122;3,106;7,89;13,74;22,60;32,46;44,34;57,24;71,16;87,9;103,5;120,3;278,3;295,4;311,7;327,13;342,20;356,29;368,40;379,53;389,67;396,82;401,97;405,114;405,130;405,147;401,163;396,179;389,194;379,208;368,221;356,232;342,241;327,248;311,254;295,257;278,258;120,258;103,255;87,251;71,245;57,236;44,226;32,215;22,201;13,187;7,171;3,155;0,139" o:connectangles="0,0,0,0,0,0,0,0,0,0,0,0,0,0,0,0,0,0,0,0,0,0,0,0,0,0,0,0,0,0,0,0,0,0,0,0,0,0,0,0,0,0,0,0,0,0,0,0,0"/>
                </v:shape>
                <w10:wrap anchorx="page"/>
              </v:group>
            </w:pict>
          </mc:Fallback>
        </mc:AlternateContent>
      </w:r>
      <w:r w:rsidR="00FB3208" w:rsidRPr="00EB7BFD">
        <w:rPr>
          <w:noProof/>
          <w:sz w:val="24"/>
          <w:szCs w:val="24"/>
        </w:rPr>
        <mc:AlternateContent>
          <mc:Choice Requires="wpg">
            <w:drawing>
              <wp:anchor distT="0" distB="0" distL="114300" distR="114300" simplePos="0" relativeHeight="251752448" behindDoc="1" locked="0" layoutInCell="1" allowOverlap="1" wp14:anchorId="010E7120" wp14:editId="371FD7D0">
                <wp:simplePos x="0" y="0"/>
                <wp:positionH relativeFrom="page">
                  <wp:posOffset>1277620</wp:posOffset>
                </wp:positionH>
                <wp:positionV relativeFrom="paragraph">
                  <wp:posOffset>253365</wp:posOffset>
                </wp:positionV>
                <wp:extent cx="4820920" cy="10795"/>
                <wp:effectExtent l="1270" t="5715" r="6985" b="2540"/>
                <wp:wrapNone/>
                <wp:docPr id="2038266635" name="Group 2038266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0920" cy="10795"/>
                          <a:chOff x="2011" y="399"/>
                          <a:chExt cx="7592" cy="17"/>
                        </a:xfrm>
                      </wpg:grpSpPr>
                      <wps:wsp>
                        <wps:cNvPr id="2038266636" name="Freeform 484"/>
                        <wps:cNvSpPr>
                          <a:spLocks/>
                        </wps:cNvSpPr>
                        <wps:spPr bwMode="auto">
                          <a:xfrm>
                            <a:off x="2020" y="408"/>
                            <a:ext cx="1365" cy="0"/>
                          </a:xfrm>
                          <a:custGeom>
                            <a:avLst/>
                            <a:gdLst>
                              <a:gd name="T0" fmla="+- 0 3385 2020"/>
                              <a:gd name="T1" fmla="*/ T0 w 1365"/>
                              <a:gd name="T2" fmla="+- 0 2020 2020"/>
                              <a:gd name="T3" fmla="*/ T2 w 1365"/>
                            </a:gdLst>
                            <a:ahLst/>
                            <a:cxnLst>
                              <a:cxn ang="0">
                                <a:pos x="T1" y="0"/>
                              </a:cxn>
                              <a:cxn ang="0">
                                <a:pos x="T3" y="0"/>
                              </a:cxn>
                            </a:cxnLst>
                            <a:rect l="0" t="0" r="r" b="b"/>
                            <a:pathLst>
                              <a:path w="1365">
                                <a:moveTo>
                                  <a:pt x="1365" y="0"/>
                                </a:moveTo>
                                <a:lnTo>
                                  <a:pt x="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266637" name="Freeform 485"/>
                        <wps:cNvSpPr>
                          <a:spLocks/>
                        </wps:cNvSpPr>
                        <wps:spPr bwMode="auto">
                          <a:xfrm>
                            <a:off x="2020" y="408"/>
                            <a:ext cx="1365" cy="0"/>
                          </a:xfrm>
                          <a:custGeom>
                            <a:avLst/>
                            <a:gdLst>
                              <a:gd name="T0" fmla="+- 0 2020 2020"/>
                              <a:gd name="T1" fmla="*/ T0 w 1365"/>
                              <a:gd name="T2" fmla="+- 0 3385 2020"/>
                              <a:gd name="T3" fmla="*/ T2 w 1365"/>
                            </a:gdLst>
                            <a:ahLst/>
                            <a:cxnLst>
                              <a:cxn ang="0">
                                <a:pos x="T1" y="0"/>
                              </a:cxn>
                              <a:cxn ang="0">
                                <a:pos x="T3" y="0"/>
                              </a:cxn>
                            </a:cxnLst>
                            <a:rect l="0" t="0" r="r" b="b"/>
                            <a:pathLst>
                              <a:path w="1365">
                                <a:moveTo>
                                  <a:pt x="0" y="0"/>
                                </a:moveTo>
                                <a:lnTo>
                                  <a:pt x="136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266638" name="Freeform 486"/>
                        <wps:cNvSpPr>
                          <a:spLocks/>
                        </wps:cNvSpPr>
                        <wps:spPr bwMode="auto">
                          <a:xfrm>
                            <a:off x="3385" y="408"/>
                            <a:ext cx="1830" cy="0"/>
                          </a:xfrm>
                          <a:custGeom>
                            <a:avLst/>
                            <a:gdLst>
                              <a:gd name="T0" fmla="+- 0 3385 3385"/>
                              <a:gd name="T1" fmla="*/ T0 w 1830"/>
                              <a:gd name="T2" fmla="+- 0 5215 3385"/>
                              <a:gd name="T3" fmla="*/ T2 w 1830"/>
                            </a:gdLst>
                            <a:ahLst/>
                            <a:cxnLst>
                              <a:cxn ang="0">
                                <a:pos x="T1" y="0"/>
                              </a:cxn>
                              <a:cxn ang="0">
                                <a:pos x="T3" y="0"/>
                              </a:cxn>
                            </a:cxnLst>
                            <a:rect l="0" t="0" r="r" b="b"/>
                            <a:pathLst>
                              <a:path w="1830">
                                <a:moveTo>
                                  <a:pt x="0" y="0"/>
                                </a:moveTo>
                                <a:lnTo>
                                  <a:pt x="183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266639" name="Freeform 487"/>
                        <wps:cNvSpPr>
                          <a:spLocks/>
                        </wps:cNvSpPr>
                        <wps:spPr bwMode="auto">
                          <a:xfrm>
                            <a:off x="5215" y="408"/>
                            <a:ext cx="1395" cy="0"/>
                          </a:xfrm>
                          <a:custGeom>
                            <a:avLst/>
                            <a:gdLst>
                              <a:gd name="T0" fmla="+- 0 5215 5215"/>
                              <a:gd name="T1" fmla="*/ T0 w 1395"/>
                              <a:gd name="T2" fmla="+- 0 6610 5215"/>
                              <a:gd name="T3" fmla="*/ T2 w 1395"/>
                            </a:gdLst>
                            <a:ahLst/>
                            <a:cxnLst>
                              <a:cxn ang="0">
                                <a:pos x="T1" y="0"/>
                              </a:cxn>
                              <a:cxn ang="0">
                                <a:pos x="T3" y="0"/>
                              </a:cxn>
                            </a:cxnLst>
                            <a:rect l="0" t="0" r="r" b="b"/>
                            <a:pathLst>
                              <a:path w="1395">
                                <a:moveTo>
                                  <a:pt x="0" y="0"/>
                                </a:moveTo>
                                <a:lnTo>
                                  <a:pt x="139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266640" name="Freeform 488"/>
                        <wps:cNvSpPr>
                          <a:spLocks/>
                        </wps:cNvSpPr>
                        <wps:spPr bwMode="auto">
                          <a:xfrm>
                            <a:off x="6610" y="408"/>
                            <a:ext cx="1440" cy="0"/>
                          </a:xfrm>
                          <a:custGeom>
                            <a:avLst/>
                            <a:gdLst>
                              <a:gd name="T0" fmla="+- 0 6610 6610"/>
                              <a:gd name="T1" fmla="*/ T0 w 1440"/>
                              <a:gd name="T2" fmla="+- 0 8050 6610"/>
                              <a:gd name="T3" fmla="*/ T2 w 1440"/>
                            </a:gdLst>
                            <a:ahLst/>
                            <a:cxnLst>
                              <a:cxn ang="0">
                                <a:pos x="T1" y="0"/>
                              </a:cxn>
                              <a:cxn ang="0">
                                <a:pos x="T3" y="0"/>
                              </a:cxn>
                            </a:cxnLst>
                            <a:rect l="0" t="0" r="r" b="b"/>
                            <a:pathLst>
                              <a:path w="1440">
                                <a:moveTo>
                                  <a:pt x="0" y="0"/>
                                </a:moveTo>
                                <a:lnTo>
                                  <a:pt x="144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266641" name="Freeform 489"/>
                        <wps:cNvSpPr>
                          <a:spLocks/>
                        </wps:cNvSpPr>
                        <wps:spPr bwMode="auto">
                          <a:xfrm>
                            <a:off x="8050" y="408"/>
                            <a:ext cx="1545" cy="0"/>
                          </a:xfrm>
                          <a:custGeom>
                            <a:avLst/>
                            <a:gdLst>
                              <a:gd name="T0" fmla="+- 0 8050 8050"/>
                              <a:gd name="T1" fmla="*/ T0 w 1545"/>
                              <a:gd name="T2" fmla="+- 0 9595 8050"/>
                              <a:gd name="T3" fmla="*/ T2 w 1545"/>
                            </a:gdLst>
                            <a:ahLst/>
                            <a:cxnLst>
                              <a:cxn ang="0">
                                <a:pos x="T1" y="0"/>
                              </a:cxn>
                              <a:cxn ang="0">
                                <a:pos x="T3" y="0"/>
                              </a:cxn>
                            </a:cxnLst>
                            <a:rect l="0" t="0" r="r" b="b"/>
                            <a:pathLst>
                              <a:path w="1545">
                                <a:moveTo>
                                  <a:pt x="0" y="0"/>
                                </a:moveTo>
                                <a:lnTo>
                                  <a:pt x="154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266642" name="Freeform 490"/>
                        <wps:cNvSpPr>
                          <a:spLocks/>
                        </wps:cNvSpPr>
                        <wps:spPr bwMode="auto">
                          <a:xfrm>
                            <a:off x="2005" y="408"/>
                            <a:ext cx="1365" cy="0"/>
                          </a:xfrm>
                          <a:custGeom>
                            <a:avLst/>
                            <a:gdLst>
                              <a:gd name="T0" fmla="+- 0 3370 2005"/>
                              <a:gd name="T1" fmla="*/ T0 w 1365"/>
                              <a:gd name="T2" fmla="+- 0 2020 2005"/>
                              <a:gd name="T3" fmla="*/ T2 w 1365"/>
                            </a:gdLst>
                            <a:ahLst/>
                            <a:cxnLst>
                              <a:cxn ang="0">
                                <a:pos x="T1" y="0"/>
                              </a:cxn>
                              <a:cxn ang="0">
                                <a:pos x="T3" y="0"/>
                              </a:cxn>
                            </a:cxnLst>
                            <a:rect l="0" t="0" r="r" b="b"/>
                            <a:pathLst>
                              <a:path w="1365">
                                <a:moveTo>
                                  <a:pt x="1365" y="0"/>
                                </a:moveTo>
                                <a:lnTo>
                                  <a:pt x="1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266643" name="Freeform 491"/>
                        <wps:cNvSpPr>
                          <a:spLocks/>
                        </wps:cNvSpPr>
                        <wps:spPr bwMode="auto">
                          <a:xfrm>
                            <a:off x="2005" y="408"/>
                            <a:ext cx="1365" cy="0"/>
                          </a:xfrm>
                          <a:custGeom>
                            <a:avLst/>
                            <a:gdLst>
                              <a:gd name="T0" fmla="+- 0 2020 2005"/>
                              <a:gd name="T1" fmla="*/ T0 w 1365"/>
                              <a:gd name="T2" fmla="+- 0 3370 2005"/>
                              <a:gd name="T3" fmla="*/ T2 w 1365"/>
                            </a:gdLst>
                            <a:ahLst/>
                            <a:cxnLst>
                              <a:cxn ang="0">
                                <a:pos x="T1" y="0"/>
                              </a:cxn>
                              <a:cxn ang="0">
                                <a:pos x="T3" y="0"/>
                              </a:cxn>
                            </a:cxnLst>
                            <a:rect l="0" t="0" r="r" b="b"/>
                            <a:pathLst>
                              <a:path w="1365">
                                <a:moveTo>
                                  <a:pt x="15" y="0"/>
                                </a:moveTo>
                                <a:lnTo>
                                  <a:pt x="136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266644" name="Freeform 492"/>
                        <wps:cNvSpPr>
                          <a:spLocks/>
                        </wps:cNvSpPr>
                        <wps:spPr bwMode="auto">
                          <a:xfrm>
                            <a:off x="3370" y="408"/>
                            <a:ext cx="1830" cy="0"/>
                          </a:xfrm>
                          <a:custGeom>
                            <a:avLst/>
                            <a:gdLst>
                              <a:gd name="T0" fmla="+- 0 3370 3370"/>
                              <a:gd name="T1" fmla="*/ T0 w 1830"/>
                              <a:gd name="T2" fmla="+- 0 5200 3370"/>
                              <a:gd name="T3" fmla="*/ T2 w 1830"/>
                            </a:gdLst>
                            <a:ahLst/>
                            <a:cxnLst>
                              <a:cxn ang="0">
                                <a:pos x="T1" y="0"/>
                              </a:cxn>
                              <a:cxn ang="0">
                                <a:pos x="T3" y="0"/>
                              </a:cxn>
                            </a:cxnLst>
                            <a:rect l="0" t="0" r="r" b="b"/>
                            <a:pathLst>
                              <a:path w="1830">
                                <a:moveTo>
                                  <a:pt x="0" y="0"/>
                                </a:moveTo>
                                <a:lnTo>
                                  <a:pt x="183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266645" name="Freeform 493"/>
                        <wps:cNvSpPr>
                          <a:spLocks/>
                        </wps:cNvSpPr>
                        <wps:spPr bwMode="auto">
                          <a:xfrm>
                            <a:off x="5200" y="408"/>
                            <a:ext cx="1395" cy="0"/>
                          </a:xfrm>
                          <a:custGeom>
                            <a:avLst/>
                            <a:gdLst>
                              <a:gd name="T0" fmla="+- 0 5200 5200"/>
                              <a:gd name="T1" fmla="*/ T0 w 1395"/>
                              <a:gd name="T2" fmla="+- 0 6595 5200"/>
                              <a:gd name="T3" fmla="*/ T2 w 1395"/>
                            </a:gdLst>
                            <a:ahLst/>
                            <a:cxnLst>
                              <a:cxn ang="0">
                                <a:pos x="T1" y="0"/>
                              </a:cxn>
                              <a:cxn ang="0">
                                <a:pos x="T3" y="0"/>
                              </a:cxn>
                            </a:cxnLst>
                            <a:rect l="0" t="0" r="r" b="b"/>
                            <a:pathLst>
                              <a:path w="1395">
                                <a:moveTo>
                                  <a:pt x="0" y="0"/>
                                </a:moveTo>
                                <a:lnTo>
                                  <a:pt x="139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266646" name="Freeform 494"/>
                        <wps:cNvSpPr>
                          <a:spLocks/>
                        </wps:cNvSpPr>
                        <wps:spPr bwMode="auto">
                          <a:xfrm>
                            <a:off x="6595" y="408"/>
                            <a:ext cx="1440" cy="0"/>
                          </a:xfrm>
                          <a:custGeom>
                            <a:avLst/>
                            <a:gdLst>
                              <a:gd name="T0" fmla="+- 0 6595 6595"/>
                              <a:gd name="T1" fmla="*/ T0 w 1440"/>
                              <a:gd name="T2" fmla="+- 0 8035 6595"/>
                              <a:gd name="T3" fmla="*/ T2 w 1440"/>
                            </a:gdLst>
                            <a:ahLst/>
                            <a:cxnLst>
                              <a:cxn ang="0">
                                <a:pos x="T1" y="0"/>
                              </a:cxn>
                              <a:cxn ang="0">
                                <a:pos x="T3" y="0"/>
                              </a:cxn>
                            </a:cxnLst>
                            <a:rect l="0" t="0" r="r" b="b"/>
                            <a:pathLst>
                              <a:path w="1440">
                                <a:moveTo>
                                  <a:pt x="0" y="0"/>
                                </a:moveTo>
                                <a:lnTo>
                                  <a:pt x="144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266647" name="Freeform 495"/>
                        <wps:cNvSpPr>
                          <a:spLocks/>
                        </wps:cNvSpPr>
                        <wps:spPr bwMode="auto">
                          <a:xfrm>
                            <a:off x="8035" y="408"/>
                            <a:ext cx="1545" cy="0"/>
                          </a:xfrm>
                          <a:custGeom>
                            <a:avLst/>
                            <a:gdLst>
                              <a:gd name="T0" fmla="+- 0 8035 8035"/>
                              <a:gd name="T1" fmla="*/ T0 w 1545"/>
                              <a:gd name="T2" fmla="+- 0 9580 8035"/>
                              <a:gd name="T3" fmla="*/ T2 w 1545"/>
                            </a:gdLst>
                            <a:ahLst/>
                            <a:cxnLst>
                              <a:cxn ang="0">
                                <a:pos x="T1" y="0"/>
                              </a:cxn>
                              <a:cxn ang="0">
                                <a:pos x="T3" y="0"/>
                              </a:cxn>
                            </a:cxnLst>
                            <a:rect l="0" t="0" r="r" b="b"/>
                            <a:pathLst>
                              <a:path w="1545">
                                <a:moveTo>
                                  <a:pt x="0" y="0"/>
                                </a:moveTo>
                                <a:lnTo>
                                  <a:pt x="154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33A2BF" id="Group 2038266635" o:spid="_x0000_s1026" style="position:absolute;margin-left:100.6pt;margin-top:19.95pt;width:379.6pt;height:.85pt;z-index:-251564032;mso-position-horizontal-relative:page" coordorigin="2011,399" coordsize="759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">
                <v:shape id="Freeform 484" o:spid="_x0000_s1027" style="position:absolute;left:2020;top:408;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" path="m1365,l,e" filled="f" strokecolor="#99a0a6" strokeweight=".85pt">
                  <v:path arrowok="t" o:connecttype="custom" o:connectlocs="1365,0;0,0" o:connectangles="0,0"/>
                </v:shape>
                <v:shape id="Freeform 485" o:spid="_x0000_s1028" style="position:absolute;left:2020;top:408;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" path="m,l1365,e" filled="f" strokecolor="#99a0a6" strokeweight=".85pt">
                  <v:path arrowok="t" o:connecttype="custom" o:connectlocs="0,0;1365,0" o:connectangles="0,0"/>
                </v:shape>
                <v:shape id="Freeform 486" o:spid="_x0000_s1029" style="position:absolute;left:3385;top:408;width:1830;height:0;visibility:visible;mso-wrap-style:square;v-text-anchor:top" coordsize="1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" path="m,l1830,e" filled="f" strokecolor="#99a0a6" strokeweight=".85pt">
                  <v:path arrowok="t" o:connecttype="custom" o:connectlocs="0,0;1830,0" o:connectangles="0,0"/>
                </v:shape>
                <v:shape id="Freeform 487" o:spid="_x0000_s1030" style="position:absolute;left:5215;top:408;width:1395;height:0;visibility:visible;mso-wrap-style:square;v-text-anchor:top" coordsize="1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" path="m,l1395,e" filled="f" strokecolor="#99a0a6" strokeweight=".85pt">
                  <v:path arrowok="t" o:connecttype="custom" o:connectlocs="0,0;1395,0" o:connectangles="0,0"/>
                </v:shape>
                <v:shape id="Freeform 488" o:spid="_x0000_s1031" style="position:absolute;left:6610;top:408;width:1440;height:0;visibility:visible;mso-wrap-style:square;v-text-anchor:top" coordsize="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" path="m,l1440,e" filled="f" strokecolor="#99a0a6" strokeweight=".85pt">
                  <v:path arrowok="t" o:connecttype="custom" o:connectlocs="0,0;1440,0" o:connectangles="0,0"/>
                </v:shape>
                <v:shape id="Freeform 489" o:spid="_x0000_s1032" style="position:absolute;left:8050;top:408;width:1545;height:0;visibility:visible;mso-wrap-style:square;v-text-anchor:top" coordsize="1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" path="m,l1545,e" filled="f" strokecolor="#99a0a6" strokeweight=".85pt">
                  <v:path arrowok="t" o:connecttype="custom" o:connectlocs="0,0;1545,0" o:connectangles="0,0"/>
                </v:shape>
                <v:shape id="Freeform 490" o:spid="_x0000_s1033" style="position:absolute;left:2005;top:408;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" path="m1365,l15,e" filled="f" strokecolor="#99a0a6" strokeweight=".85pt">
                  <v:path arrowok="t" o:connecttype="custom" o:connectlocs="1365,0;15,0" o:connectangles="0,0"/>
                </v:shape>
                <v:shape id="Freeform 491" o:spid="_x0000_s1034" style="position:absolute;left:2005;top:408;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" path="m15,l1365,e" filled="f" strokecolor="#99a0a6" strokeweight=".85pt">
                  <v:path arrowok="t" o:connecttype="custom" o:connectlocs="15,0;1365,0" o:connectangles="0,0"/>
                </v:shape>
                <v:shape id="Freeform 492" o:spid="_x0000_s1035" style="position:absolute;left:3370;top:408;width:1830;height:0;visibility:visible;mso-wrap-style:square;v-text-anchor:top" coordsize="1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" path="m,l1830,e" filled="f" strokecolor="#99a0a6" strokeweight=".85pt">
                  <v:path arrowok="t" o:connecttype="custom" o:connectlocs="0,0;1830,0" o:connectangles="0,0"/>
                </v:shape>
                <v:shape id="Freeform 493" o:spid="_x0000_s1036" style="position:absolute;left:5200;top:408;width:1395;height:0;visibility:visible;mso-wrap-style:square;v-text-anchor:top" coordsize="1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" path="m,l1395,e" filled="f" strokecolor="#99a0a6" strokeweight=".85pt">
                  <v:path arrowok="t" o:connecttype="custom" o:connectlocs="0,0;1395,0" o:connectangles="0,0"/>
                </v:shape>
                <v:shape id="Freeform 494" o:spid="_x0000_s1037" style="position:absolute;left:6595;top:408;width:1440;height:0;visibility:visible;mso-wrap-style:square;v-text-anchor:top" coordsize="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" path="m,l1440,e" filled="f" strokecolor="#99a0a6" strokeweight=".85pt">
                  <v:path arrowok="t" o:connecttype="custom" o:connectlocs="0,0;1440,0" o:connectangles="0,0"/>
                </v:shape>
                <v:shape id="Freeform 495" o:spid="_x0000_s1038" style="position:absolute;left:8035;top:408;width:1545;height:0;visibility:visible;mso-wrap-style:square;v-text-anchor:top" coordsize="1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" path="m,l1545,e" filled="f" strokecolor="#99a0a6" strokeweight=".85pt">
                  <v:path arrowok="t" o:connecttype="custom" o:connectlocs="0,0;1545,0" o:connectangles="0,0"/>
                </v:shape>
                <w10:wrap anchorx="page"/>
              </v:group>
            </w:pict>
          </mc:Fallback>
        </mc:AlternateContent>
      </w:r>
      <w:proofErr w:type="spellStart"/>
      <w:r w:rsidR="00FB3208" w:rsidRPr="00EB7BFD">
        <w:rPr>
          <w:color w:val="202024"/>
          <w:spacing w:val="-45"/>
          <w:w w:val="81"/>
          <w:sz w:val="24"/>
          <w:szCs w:val="24"/>
        </w:rPr>
        <w:t>I</w:t>
      </w:r>
      <w:r w:rsidR="00FB3208" w:rsidRPr="00EB7BFD">
        <w:rPr>
          <w:color w:val="202024"/>
          <w:spacing w:val="-15"/>
          <w:w w:val="81"/>
          <w:sz w:val="24"/>
          <w:szCs w:val="24"/>
        </w:rPr>
        <w:t>I</w:t>
      </w:r>
      <w:r w:rsidR="00FB3208" w:rsidRPr="00EB7BFD">
        <w:rPr>
          <w:color w:val="202024"/>
          <w:w w:val="110"/>
          <w:sz w:val="24"/>
          <w:szCs w:val="24"/>
        </w:rPr>
        <w:t>n</w:t>
      </w:r>
      <w:r w:rsidR="00FB3208" w:rsidRPr="00EB7BFD">
        <w:rPr>
          <w:color w:val="202024"/>
          <w:w w:val="119"/>
          <w:sz w:val="24"/>
          <w:szCs w:val="24"/>
        </w:rPr>
        <w:t>e</w:t>
      </w:r>
      <w:r w:rsidR="00FB3208" w:rsidRPr="00EB7BFD">
        <w:rPr>
          <w:color w:val="202024"/>
          <w:w w:val="104"/>
          <w:sz w:val="24"/>
          <w:szCs w:val="24"/>
        </w:rPr>
        <w:t>f</w:t>
      </w:r>
      <w:r w:rsidR="00FB3208" w:rsidRPr="00EB7BFD">
        <w:rPr>
          <w:color w:val="202024"/>
          <w:spacing w:val="-3"/>
          <w:w w:val="104"/>
          <w:sz w:val="24"/>
          <w:szCs w:val="24"/>
        </w:rPr>
        <w:t>f</w:t>
      </w:r>
      <w:r w:rsidR="00FB3208" w:rsidRPr="00EB7BFD">
        <w:rPr>
          <w:color w:val="202024"/>
          <w:w w:val="119"/>
          <w:sz w:val="24"/>
          <w:szCs w:val="24"/>
        </w:rPr>
        <w:t>e</w:t>
      </w:r>
      <w:r w:rsidR="00FB3208" w:rsidRPr="00EB7BFD">
        <w:rPr>
          <w:color w:val="202024"/>
          <w:w w:val="118"/>
          <w:sz w:val="24"/>
          <w:szCs w:val="24"/>
        </w:rPr>
        <w:t>c</w:t>
      </w:r>
      <w:r w:rsidR="00FB3208" w:rsidRPr="00EB7BFD">
        <w:rPr>
          <w:color w:val="202024"/>
          <w:spacing w:val="-57"/>
          <w:w w:val="117"/>
          <w:sz w:val="24"/>
          <w:szCs w:val="24"/>
        </w:rPr>
        <w:t>t</w:t>
      </w:r>
      <w:r w:rsidR="00FB3208" w:rsidRPr="00EB7BFD">
        <w:rPr>
          <w:color w:val="202024"/>
          <w:spacing w:val="-15"/>
          <w:w w:val="117"/>
          <w:sz w:val="24"/>
          <w:szCs w:val="24"/>
        </w:rPr>
        <w:t>t</w:t>
      </w:r>
      <w:r w:rsidR="00FB3208" w:rsidRPr="00EB7BFD">
        <w:rPr>
          <w:color w:val="202024"/>
          <w:spacing w:val="-38"/>
          <w:w w:val="87"/>
          <w:sz w:val="24"/>
          <w:szCs w:val="24"/>
        </w:rPr>
        <w:t>i</w:t>
      </w:r>
      <w:r w:rsidR="00FB3208" w:rsidRPr="00EB7BFD">
        <w:rPr>
          <w:color w:val="202024"/>
          <w:spacing w:val="-15"/>
          <w:w w:val="87"/>
          <w:sz w:val="24"/>
          <w:szCs w:val="24"/>
        </w:rPr>
        <w:t>i</w:t>
      </w:r>
      <w:r w:rsidR="00FB3208" w:rsidRPr="00EB7BFD">
        <w:rPr>
          <w:color w:val="202024"/>
          <w:spacing w:val="-1"/>
          <w:w w:val="96"/>
          <w:sz w:val="24"/>
          <w:szCs w:val="24"/>
        </w:rPr>
        <w:t>v</w:t>
      </w:r>
      <w:r w:rsidR="00FB3208" w:rsidRPr="00EB7BFD">
        <w:rPr>
          <w:color w:val="202024"/>
          <w:w w:val="119"/>
          <w:sz w:val="24"/>
          <w:szCs w:val="24"/>
        </w:rPr>
        <w:t>e</w:t>
      </w:r>
      <w:proofErr w:type="spellEnd"/>
    </w:p>
    <w:p w14:paraId="5B61B07E" w14:textId="44E7ADFA" w:rsidR="00FB3208" w:rsidRPr="00EB7BFD" w:rsidRDefault="00FB3208" w:rsidP="00FB3208">
      <w:pPr>
        <w:spacing w:before="2" w:line="160" w:lineRule="exact"/>
        <w:rPr>
          <w:sz w:val="24"/>
          <w:szCs w:val="24"/>
        </w:rPr>
      </w:pPr>
    </w:p>
    <w:p w14:paraId="4DBCC05E" w14:textId="3902EF77" w:rsidR="00FB3208" w:rsidRPr="00EB7BFD" w:rsidRDefault="00FB3208" w:rsidP="00FB3208">
      <w:pPr>
        <w:spacing w:line="200" w:lineRule="exact"/>
        <w:rPr>
          <w:sz w:val="24"/>
          <w:szCs w:val="24"/>
        </w:rPr>
      </w:pPr>
    </w:p>
    <w:p w14:paraId="5D2CB3E2" w14:textId="28469E42" w:rsidR="00FB3208" w:rsidRPr="00EB7BFD" w:rsidRDefault="005512E8" w:rsidP="00FB3208">
      <w:pPr>
        <w:ind w:left="1708"/>
        <w:rPr>
          <w:sz w:val="24"/>
          <w:szCs w:val="24"/>
        </w:rPr>
      </w:pPr>
      <w:r w:rsidRPr="00EB7BFD">
        <w:rPr>
          <w:noProof/>
          <w:sz w:val="24"/>
          <w:szCs w:val="24"/>
        </w:rPr>
        <mc:AlternateContent>
          <mc:Choice Requires="wpg">
            <w:drawing>
              <wp:anchor distT="0" distB="0" distL="114300" distR="114300" simplePos="0" relativeHeight="251743232" behindDoc="1" locked="0" layoutInCell="1" allowOverlap="1" wp14:anchorId="19AFA61D" wp14:editId="28801D1C">
                <wp:simplePos x="0" y="0"/>
                <wp:positionH relativeFrom="page">
                  <wp:posOffset>3516630</wp:posOffset>
                </wp:positionH>
                <wp:positionV relativeFrom="paragraph">
                  <wp:posOffset>83185</wp:posOffset>
                </wp:positionV>
                <wp:extent cx="257175" cy="161925"/>
                <wp:effectExtent l="11430" t="12065" r="7620" b="6985"/>
                <wp:wrapNone/>
                <wp:docPr id="957603208" name="Group 957603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175" cy="161925"/>
                          <a:chOff x="5627" y="2164"/>
                          <a:chExt cx="405" cy="255"/>
                        </a:xfrm>
                      </wpg:grpSpPr>
                      <wps:wsp>
                        <wps:cNvPr id="957603209" name="Freeform 443"/>
                        <wps:cNvSpPr>
                          <a:spLocks/>
                        </wps:cNvSpPr>
                        <wps:spPr bwMode="auto">
                          <a:xfrm>
                            <a:off x="5627" y="2164"/>
                            <a:ext cx="405" cy="255"/>
                          </a:xfrm>
                          <a:custGeom>
                            <a:avLst/>
                            <a:gdLst>
                              <a:gd name="T0" fmla="+- 0 5627 5627"/>
                              <a:gd name="T1" fmla="*/ T0 w 405"/>
                              <a:gd name="T2" fmla="+- 0 2283 2164"/>
                              <a:gd name="T3" fmla="*/ 2283 h 255"/>
                              <a:gd name="T4" fmla="+- 0 5630 5627"/>
                              <a:gd name="T5" fmla="*/ T4 w 405"/>
                              <a:gd name="T6" fmla="+- 0 2267 2164"/>
                              <a:gd name="T7" fmla="*/ 2267 h 255"/>
                              <a:gd name="T8" fmla="+- 0 5634 5627"/>
                              <a:gd name="T9" fmla="*/ T8 w 405"/>
                              <a:gd name="T10" fmla="+- 0 2250 2164"/>
                              <a:gd name="T11" fmla="*/ 2250 h 255"/>
                              <a:gd name="T12" fmla="+- 0 5640 5627"/>
                              <a:gd name="T13" fmla="*/ T12 w 405"/>
                              <a:gd name="T14" fmla="+- 0 2235 2164"/>
                              <a:gd name="T15" fmla="*/ 2235 h 255"/>
                              <a:gd name="T16" fmla="+- 0 5649 5627"/>
                              <a:gd name="T17" fmla="*/ T16 w 405"/>
                              <a:gd name="T18" fmla="+- 0 2221 2164"/>
                              <a:gd name="T19" fmla="*/ 2221 h 255"/>
                              <a:gd name="T20" fmla="+- 0 5659 5627"/>
                              <a:gd name="T21" fmla="*/ T20 w 405"/>
                              <a:gd name="T22" fmla="+- 0 2207 2164"/>
                              <a:gd name="T23" fmla="*/ 2207 h 255"/>
                              <a:gd name="T24" fmla="+- 0 5671 5627"/>
                              <a:gd name="T25" fmla="*/ T24 w 405"/>
                              <a:gd name="T26" fmla="+- 0 2195 2164"/>
                              <a:gd name="T27" fmla="*/ 2195 h 255"/>
                              <a:gd name="T28" fmla="+- 0 5684 5627"/>
                              <a:gd name="T29" fmla="*/ T28 w 405"/>
                              <a:gd name="T30" fmla="+- 0 2185 2164"/>
                              <a:gd name="T31" fmla="*/ 2185 h 255"/>
                              <a:gd name="T32" fmla="+- 0 5698 5627"/>
                              <a:gd name="T33" fmla="*/ T32 w 405"/>
                              <a:gd name="T34" fmla="+- 0 2177 2164"/>
                              <a:gd name="T35" fmla="*/ 2177 h 255"/>
                              <a:gd name="T36" fmla="+- 0 5714 5627"/>
                              <a:gd name="T37" fmla="*/ T36 w 405"/>
                              <a:gd name="T38" fmla="+- 0 2170 2164"/>
                              <a:gd name="T39" fmla="*/ 2170 h 255"/>
                              <a:gd name="T40" fmla="+- 0 5730 5627"/>
                              <a:gd name="T41" fmla="*/ T40 w 405"/>
                              <a:gd name="T42" fmla="+- 0 2166 2164"/>
                              <a:gd name="T43" fmla="*/ 2166 h 255"/>
                              <a:gd name="T44" fmla="+- 0 5747 5627"/>
                              <a:gd name="T45" fmla="*/ T44 w 405"/>
                              <a:gd name="T46" fmla="+- 0 2164 2164"/>
                              <a:gd name="T47" fmla="*/ 2164 h 255"/>
                              <a:gd name="T48" fmla="+- 0 5905 5627"/>
                              <a:gd name="T49" fmla="*/ T48 w 405"/>
                              <a:gd name="T50" fmla="+- 0 2164 2164"/>
                              <a:gd name="T51" fmla="*/ 2164 h 255"/>
                              <a:gd name="T52" fmla="+- 0 5922 5627"/>
                              <a:gd name="T53" fmla="*/ T52 w 405"/>
                              <a:gd name="T54" fmla="+- 0 2165 2164"/>
                              <a:gd name="T55" fmla="*/ 2165 h 255"/>
                              <a:gd name="T56" fmla="+- 0 5938 5627"/>
                              <a:gd name="T57" fmla="*/ T56 w 405"/>
                              <a:gd name="T58" fmla="+- 0 2168 2164"/>
                              <a:gd name="T59" fmla="*/ 2168 h 255"/>
                              <a:gd name="T60" fmla="+- 0 5954 5627"/>
                              <a:gd name="T61" fmla="*/ T60 w 405"/>
                              <a:gd name="T62" fmla="+- 0 2174 2164"/>
                              <a:gd name="T63" fmla="*/ 2174 h 255"/>
                              <a:gd name="T64" fmla="+- 0 5969 5627"/>
                              <a:gd name="T65" fmla="*/ T64 w 405"/>
                              <a:gd name="T66" fmla="+- 0 2181 2164"/>
                              <a:gd name="T67" fmla="*/ 2181 h 255"/>
                              <a:gd name="T68" fmla="+- 0 5983 5627"/>
                              <a:gd name="T69" fmla="*/ T68 w 405"/>
                              <a:gd name="T70" fmla="+- 0 2190 2164"/>
                              <a:gd name="T71" fmla="*/ 2190 h 255"/>
                              <a:gd name="T72" fmla="+- 0 5995 5627"/>
                              <a:gd name="T73" fmla="*/ T72 w 405"/>
                              <a:gd name="T74" fmla="+- 0 2201 2164"/>
                              <a:gd name="T75" fmla="*/ 2201 h 255"/>
                              <a:gd name="T76" fmla="+- 0 6006 5627"/>
                              <a:gd name="T77" fmla="*/ T76 w 405"/>
                              <a:gd name="T78" fmla="+- 0 2214 2164"/>
                              <a:gd name="T79" fmla="*/ 2214 h 255"/>
                              <a:gd name="T80" fmla="+- 0 6016 5627"/>
                              <a:gd name="T81" fmla="*/ T80 w 405"/>
                              <a:gd name="T82" fmla="+- 0 2228 2164"/>
                              <a:gd name="T83" fmla="*/ 2228 h 255"/>
                              <a:gd name="T84" fmla="+- 0 6023 5627"/>
                              <a:gd name="T85" fmla="*/ T84 w 405"/>
                              <a:gd name="T86" fmla="+- 0 2243 2164"/>
                              <a:gd name="T87" fmla="*/ 2243 h 255"/>
                              <a:gd name="T88" fmla="+- 0 6028 5627"/>
                              <a:gd name="T89" fmla="*/ T88 w 405"/>
                              <a:gd name="T90" fmla="+- 0 2258 2164"/>
                              <a:gd name="T91" fmla="*/ 2258 h 255"/>
                              <a:gd name="T92" fmla="+- 0 6032 5627"/>
                              <a:gd name="T93" fmla="*/ T92 w 405"/>
                              <a:gd name="T94" fmla="+- 0 2275 2164"/>
                              <a:gd name="T95" fmla="*/ 2275 h 255"/>
                              <a:gd name="T96" fmla="+- 0 6032 5627"/>
                              <a:gd name="T97" fmla="*/ T96 w 405"/>
                              <a:gd name="T98" fmla="+- 0 2291 2164"/>
                              <a:gd name="T99" fmla="*/ 2291 h 255"/>
                              <a:gd name="T100" fmla="+- 0 6032 5627"/>
                              <a:gd name="T101" fmla="*/ T100 w 405"/>
                              <a:gd name="T102" fmla="+- 0 2308 2164"/>
                              <a:gd name="T103" fmla="*/ 2308 h 255"/>
                              <a:gd name="T104" fmla="+- 0 6028 5627"/>
                              <a:gd name="T105" fmla="*/ T104 w 405"/>
                              <a:gd name="T106" fmla="+- 0 2324 2164"/>
                              <a:gd name="T107" fmla="*/ 2324 h 255"/>
                              <a:gd name="T108" fmla="+- 0 6023 5627"/>
                              <a:gd name="T109" fmla="*/ T108 w 405"/>
                              <a:gd name="T110" fmla="+- 0 2340 2164"/>
                              <a:gd name="T111" fmla="*/ 2340 h 255"/>
                              <a:gd name="T112" fmla="+- 0 6016 5627"/>
                              <a:gd name="T113" fmla="*/ T112 w 405"/>
                              <a:gd name="T114" fmla="+- 0 2355 2164"/>
                              <a:gd name="T115" fmla="*/ 2355 h 255"/>
                              <a:gd name="T116" fmla="+- 0 6006 5627"/>
                              <a:gd name="T117" fmla="*/ T116 w 405"/>
                              <a:gd name="T118" fmla="+- 0 2369 2164"/>
                              <a:gd name="T119" fmla="*/ 2369 h 255"/>
                              <a:gd name="T120" fmla="+- 0 5995 5627"/>
                              <a:gd name="T121" fmla="*/ T120 w 405"/>
                              <a:gd name="T122" fmla="+- 0 2382 2164"/>
                              <a:gd name="T123" fmla="*/ 2382 h 255"/>
                              <a:gd name="T124" fmla="+- 0 5983 5627"/>
                              <a:gd name="T125" fmla="*/ T124 w 405"/>
                              <a:gd name="T126" fmla="+- 0 2393 2164"/>
                              <a:gd name="T127" fmla="*/ 2393 h 255"/>
                              <a:gd name="T128" fmla="+- 0 5969 5627"/>
                              <a:gd name="T129" fmla="*/ T128 w 405"/>
                              <a:gd name="T130" fmla="+- 0 2402 2164"/>
                              <a:gd name="T131" fmla="*/ 2402 h 255"/>
                              <a:gd name="T132" fmla="+- 0 5954 5627"/>
                              <a:gd name="T133" fmla="*/ T132 w 405"/>
                              <a:gd name="T134" fmla="+- 0 2409 2164"/>
                              <a:gd name="T135" fmla="*/ 2409 h 255"/>
                              <a:gd name="T136" fmla="+- 0 5938 5627"/>
                              <a:gd name="T137" fmla="*/ T136 w 405"/>
                              <a:gd name="T138" fmla="+- 0 2415 2164"/>
                              <a:gd name="T139" fmla="*/ 2415 h 255"/>
                              <a:gd name="T140" fmla="+- 0 5922 5627"/>
                              <a:gd name="T141" fmla="*/ T140 w 405"/>
                              <a:gd name="T142" fmla="+- 0 2418 2164"/>
                              <a:gd name="T143" fmla="*/ 2418 h 255"/>
                              <a:gd name="T144" fmla="+- 0 5905 5627"/>
                              <a:gd name="T145" fmla="*/ T144 w 405"/>
                              <a:gd name="T146" fmla="+- 0 2419 2164"/>
                              <a:gd name="T147" fmla="*/ 2419 h 255"/>
                              <a:gd name="T148" fmla="+- 0 5747 5627"/>
                              <a:gd name="T149" fmla="*/ T148 w 405"/>
                              <a:gd name="T150" fmla="+- 0 2419 2164"/>
                              <a:gd name="T151" fmla="*/ 2419 h 255"/>
                              <a:gd name="T152" fmla="+- 0 5730 5627"/>
                              <a:gd name="T153" fmla="*/ T152 w 405"/>
                              <a:gd name="T154" fmla="+- 0 2416 2164"/>
                              <a:gd name="T155" fmla="*/ 2416 h 255"/>
                              <a:gd name="T156" fmla="+- 0 5714 5627"/>
                              <a:gd name="T157" fmla="*/ T156 w 405"/>
                              <a:gd name="T158" fmla="+- 0 2412 2164"/>
                              <a:gd name="T159" fmla="*/ 2412 h 255"/>
                              <a:gd name="T160" fmla="+- 0 5698 5627"/>
                              <a:gd name="T161" fmla="*/ T160 w 405"/>
                              <a:gd name="T162" fmla="+- 0 2406 2164"/>
                              <a:gd name="T163" fmla="*/ 2406 h 255"/>
                              <a:gd name="T164" fmla="+- 0 5684 5627"/>
                              <a:gd name="T165" fmla="*/ T164 w 405"/>
                              <a:gd name="T166" fmla="+- 0 2397 2164"/>
                              <a:gd name="T167" fmla="*/ 2397 h 255"/>
                              <a:gd name="T168" fmla="+- 0 5671 5627"/>
                              <a:gd name="T169" fmla="*/ T168 w 405"/>
                              <a:gd name="T170" fmla="+- 0 2387 2164"/>
                              <a:gd name="T171" fmla="*/ 2387 h 255"/>
                              <a:gd name="T172" fmla="+- 0 5659 5627"/>
                              <a:gd name="T173" fmla="*/ T172 w 405"/>
                              <a:gd name="T174" fmla="+- 0 2376 2164"/>
                              <a:gd name="T175" fmla="*/ 2376 h 255"/>
                              <a:gd name="T176" fmla="+- 0 5649 5627"/>
                              <a:gd name="T177" fmla="*/ T176 w 405"/>
                              <a:gd name="T178" fmla="+- 0 2362 2164"/>
                              <a:gd name="T179" fmla="*/ 2362 h 255"/>
                              <a:gd name="T180" fmla="+- 0 5640 5627"/>
                              <a:gd name="T181" fmla="*/ T180 w 405"/>
                              <a:gd name="T182" fmla="+- 0 2348 2164"/>
                              <a:gd name="T183" fmla="*/ 2348 h 255"/>
                              <a:gd name="T184" fmla="+- 0 5634 5627"/>
                              <a:gd name="T185" fmla="*/ T184 w 405"/>
                              <a:gd name="T186" fmla="+- 0 2332 2164"/>
                              <a:gd name="T187" fmla="*/ 2332 h 255"/>
                              <a:gd name="T188" fmla="+- 0 5630 5627"/>
                              <a:gd name="T189" fmla="*/ T188 w 405"/>
                              <a:gd name="T190" fmla="+- 0 2316 2164"/>
                              <a:gd name="T191" fmla="*/ 2316 h 255"/>
                              <a:gd name="T192" fmla="+- 0 5627 5627"/>
                              <a:gd name="T193" fmla="*/ T192 w 405"/>
                              <a:gd name="T194" fmla="+- 0 2300 2164"/>
                              <a:gd name="T195" fmla="*/ 230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0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278" y="0"/>
                                </a:lnTo>
                                <a:lnTo>
                                  <a:pt x="286" y="0"/>
                                </a:lnTo>
                                <a:lnTo>
                                  <a:pt x="295" y="1"/>
                                </a:lnTo>
                                <a:lnTo>
                                  <a:pt x="303" y="2"/>
                                </a:lnTo>
                                <a:lnTo>
                                  <a:pt x="311" y="4"/>
                                </a:lnTo>
                                <a:lnTo>
                                  <a:pt x="319" y="6"/>
                                </a:lnTo>
                                <a:lnTo>
                                  <a:pt x="327" y="10"/>
                                </a:lnTo>
                                <a:lnTo>
                                  <a:pt x="335" y="13"/>
                                </a:lnTo>
                                <a:lnTo>
                                  <a:pt x="342" y="17"/>
                                </a:lnTo>
                                <a:lnTo>
                                  <a:pt x="349" y="21"/>
                                </a:lnTo>
                                <a:lnTo>
                                  <a:pt x="356" y="26"/>
                                </a:lnTo>
                                <a:lnTo>
                                  <a:pt x="362" y="31"/>
                                </a:lnTo>
                                <a:lnTo>
                                  <a:pt x="368" y="37"/>
                                </a:lnTo>
                                <a:lnTo>
                                  <a:pt x="374" y="43"/>
                                </a:lnTo>
                                <a:lnTo>
                                  <a:pt x="379" y="50"/>
                                </a:lnTo>
                                <a:lnTo>
                                  <a:pt x="384" y="57"/>
                                </a:lnTo>
                                <a:lnTo>
                                  <a:pt x="389" y="64"/>
                                </a:lnTo>
                                <a:lnTo>
                                  <a:pt x="393" y="71"/>
                                </a:lnTo>
                                <a:lnTo>
                                  <a:pt x="396" y="79"/>
                                </a:lnTo>
                                <a:lnTo>
                                  <a:pt x="399" y="86"/>
                                </a:lnTo>
                                <a:lnTo>
                                  <a:pt x="401" y="94"/>
                                </a:lnTo>
                                <a:lnTo>
                                  <a:pt x="403" y="103"/>
                                </a:lnTo>
                                <a:lnTo>
                                  <a:pt x="405" y="111"/>
                                </a:lnTo>
                                <a:lnTo>
                                  <a:pt x="405" y="119"/>
                                </a:lnTo>
                                <a:lnTo>
                                  <a:pt x="405" y="127"/>
                                </a:lnTo>
                                <a:lnTo>
                                  <a:pt x="405" y="136"/>
                                </a:lnTo>
                                <a:lnTo>
                                  <a:pt x="405" y="144"/>
                                </a:lnTo>
                                <a:lnTo>
                                  <a:pt x="403" y="152"/>
                                </a:lnTo>
                                <a:lnTo>
                                  <a:pt x="401" y="160"/>
                                </a:lnTo>
                                <a:lnTo>
                                  <a:pt x="399" y="168"/>
                                </a:lnTo>
                                <a:lnTo>
                                  <a:pt x="396" y="176"/>
                                </a:lnTo>
                                <a:lnTo>
                                  <a:pt x="393" y="184"/>
                                </a:lnTo>
                                <a:lnTo>
                                  <a:pt x="389" y="191"/>
                                </a:lnTo>
                                <a:lnTo>
                                  <a:pt x="384" y="198"/>
                                </a:lnTo>
                                <a:lnTo>
                                  <a:pt x="379" y="205"/>
                                </a:lnTo>
                                <a:lnTo>
                                  <a:pt x="374" y="212"/>
                                </a:lnTo>
                                <a:lnTo>
                                  <a:pt x="368" y="218"/>
                                </a:lnTo>
                                <a:lnTo>
                                  <a:pt x="362" y="223"/>
                                </a:lnTo>
                                <a:lnTo>
                                  <a:pt x="356" y="229"/>
                                </a:lnTo>
                                <a:lnTo>
                                  <a:pt x="349" y="233"/>
                                </a:lnTo>
                                <a:lnTo>
                                  <a:pt x="342" y="238"/>
                                </a:lnTo>
                                <a:lnTo>
                                  <a:pt x="335" y="242"/>
                                </a:lnTo>
                                <a:lnTo>
                                  <a:pt x="327" y="245"/>
                                </a:lnTo>
                                <a:lnTo>
                                  <a:pt x="319" y="248"/>
                                </a:lnTo>
                                <a:lnTo>
                                  <a:pt x="311" y="251"/>
                                </a:lnTo>
                                <a:lnTo>
                                  <a:pt x="303" y="252"/>
                                </a:lnTo>
                                <a:lnTo>
                                  <a:pt x="295" y="254"/>
                                </a:lnTo>
                                <a:lnTo>
                                  <a:pt x="286" y="255"/>
                                </a:lnTo>
                                <a:lnTo>
                                  <a:pt x="27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6F2BA8" id="Group 957603208" o:spid="_x0000_s1026" style="position:absolute;margin-left:276.9pt;margin-top:6.55pt;width:20.25pt;height:12.75pt;z-index:-251573248;mso-position-horizontal-relative:page" coordorigin="5627,2164" coordsize="40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">
                <v:shape id="Freeform 443" o:spid="_x0000_s1027" style="position:absolute;left:5627;top:2164;width:405;height:255;visibility:visible;mso-wrap-style:square;v-text-anchor:top" coordsize="40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" path="m,127r,-8l1,111r2,-8l5,94,7,86r3,-7l13,71r4,-7l22,57r5,-7l32,43r6,-6l44,31r6,-5l57,21r7,-4l71,13r8,-3l87,6,95,4r8,-2l111,1,120,r8,l278,r8,l295,1r8,1l311,4r8,2l327,10r8,3l342,17r7,4l356,26r6,5l368,37r6,6l379,50r5,7l389,64r4,7l396,79r3,7l401,94r2,9l405,111r,8l405,127r,9l405,144r-2,8l401,160r-2,8l396,176r-3,8l389,191r-5,7l379,205r-5,7l368,218r-6,5l356,229r-7,4l342,238r-7,4l327,245r-8,3l311,251r-8,1l295,254r-9,1l278,255r-150,l120,255r-9,-1l103,252r-8,-1l87,248r-8,-3l71,242r-7,-4l57,233r-7,-4l44,223r-6,-5l32,212r-5,-7l22,198r-5,-7l13,184r-3,-8l7,168,5,160,3,152,1,144,,136r,-9xe" filled="f" strokecolor="#99a0a6">
                  <v:path arrowok="t" o:connecttype="custom" o:connectlocs="0,2283;3,2267;7,2250;13,2235;22,2221;32,2207;44,2195;57,2185;71,2177;87,2170;103,2166;120,2164;278,2164;295,2165;311,2168;327,2174;342,2181;356,2190;368,2201;379,2214;389,2228;396,2243;401,2258;405,2275;405,2291;405,2308;401,2324;396,2340;389,2355;379,2369;368,2382;356,2393;342,2402;327,2409;311,2415;295,2418;278,2419;120,2419;103,2416;87,2412;71,2406;57,2397;44,2387;32,2376;22,2362;13,2348;7,2332;3,2316;0,2300" o:connectangles="0,0,0,0,0,0,0,0,0,0,0,0,0,0,0,0,0,0,0,0,0,0,0,0,0,0,0,0,0,0,0,0,0,0,0,0,0,0,0,0,0,0,0,0,0,0,0,0,0"/>
                </v:shape>
                <w10:wrap anchorx="page"/>
              </v:group>
            </w:pict>
          </mc:Fallback>
        </mc:AlternateContent>
      </w:r>
      <w:r w:rsidRPr="00EB7BFD">
        <w:rPr>
          <w:noProof/>
          <w:sz w:val="24"/>
          <w:szCs w:val="24"/>
        </w:rPr>
        <mc:AlternateContent>
          <mc:Choice Requires="wpg">
            <w:drawing>
              <wp:anchor distT="0" distB="0" distL="114300" distR="114300" simplePos="0" relativeHeight="251745280" behindDoc="1" locked="0" layoutInCell="1" allowOverlap="1" wp14:anchorId="5758CB8F" wp14:editId="63D533DB">
                <wp:simplePos x="0" y="0"/>
                <wp:positionH relativeFrom="page">
                  <wp:posOffset>5440680</wp:posOffset>
                </wp:positionH>
                <wp:positionV relativeFrom="paragraph">
                  <wp:posOffset>23495</wp:posOffset>
                </wp:positionV>
                <wp:extent cx="266700" cy="161925"/>
                <wp:effectExtent l="11430" t="12700" r="7620" b="6350"/>
                <wp:wrapNone/>
                <wp:docPr id="2038266668" name="Group 20382666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161925"/>
                          <a:chOff x="8537" y="2360"/>
                          <a:chExt cx="420" cy="255"/>
                        </a:xfrm>
                      </wpg:grpSpPr>
                      <wps:wsp>
                        <wps:cNvPr id="2038266669" name="Freeform 447"/>
                        <wps:cNvSpPr>
                          <a:spLocks/>
                        </wps:cNvSpPr>
                        <wps:spPr bwMode="auto">
                          <a:xfrm>
                            <a:off x="8537" y="2360"/>
                            <a:ext cx="420" cy="255"/>
                          </a:xfrm>
                          <a:custGeom>
                            <a:avLst/>
                            <a:gdLst>
                              <a:gd name="T0" fmla="+- 0 8537 8537"/>
                              <a:gd name="T1" fmla="*/ T0 w 420"/>
                              <a:gd name="T2" fmla="+- 0 2479 2360"/>
                              <a:gd name="T3" fmla="*/ 2479 h 255"/>
                              <a:gd name="T4" fmla="+- 0 8540 8537"/>
                              <a:gd name="T5" fmla="*/ T4 w 420"/>
                              <a:gd name="T6" fmla="+- 0 2463 2360"/>
                              <a:gd name="T7" fmla="*/ 2463 h 255"/>
                              <a:gd name="T8" fmla="+- 0 8544 8537"/>
                              <a:gd name="T9" fmla="*/ T8 w 420"/>
                              <a:gd name="T10" fmla="+- 0 2446 2360"/>
                              <a:gd name="T11" fmla="*/ 2446 h 255"/>
                              <a:gd name="T12" fmla="+- 0 8550 8537"/>
                              <a:gd name="T13" fmla="*/ T12 w 420"/>
                              <a:gd name="T14" fmla="+- 0 2431 2360"/>
                              <a:gd name="T15" fmla="*/ 2431 h 255"/>
                              <a:gd name="T16" fmla="+- 0 8559 8537"/>
                              <a:gd name="T17" fmla="*/ T16 w 420"/>
                              <a:gd name="T18" fmla="+- 0 2417 2360"/>
                              <a:gd name="T19" fmla="*/ 2417 h 255"/>
                              <a:gd name="T20" fmla="+- 0 8569 8537"/>
                              <a:gd name="T21" fmla="*/ T20 w 420"/>
                              <a:gd name="T22" fmla="+- 0 2403 2360"/>
                              <a:gd name="T23" fmla="*/ 2403 h 255"/>
                              <a:gd name="T24" fmla="+- 0 8581 8537"/>
                              <a:gd name="T25" fmla="*/ T24 w 420"/>
                              <a:gd name="T26" fmla="+- 0 2391 2360"/>
                              <a:gd name="T27" fmla="*/ 2391 h 255"/>
                              <a:gd name="T28" fmla="+- 0 8594 8537"/>
                              <a:gd name="T29" fmla="*/ T28 w 420"/>
                              <a:gd name="T30" fmla="+- 0 2381 2360"/>
                              <a:gd name="T31" fmla="*/ 2381 h 255"/>
                              <a:gd name="T32" fmla="+- 0 8608 8537"/>
                              <a:gd name="T33" fmla="*/ T32 w 420"/>
                              <a:gd name="T34" fmla="+- 0 2373 2360"/>
                              <a:gd name="T35" fmla="*/ 2373 h 255"/>
                              <a:gd name="T36" fmla="+- 0 8624 8537"/>
                              <a:gd name="T37" fmla="*/ T36 w 420"/>
                              <a:gd name="T38" fmla="+- 0 2366 2360"/>
                              <a:gd name="T39" fmla="*/ 2366 h 255"/>
                              <a:gd name="T40" fmla="+- 0 8640 8537"/>
                              <a:gd name="T41" fmla="*/ T40 w 420"/>
                              <a:gd name="T42" fmla="+- 0 2362 2360"/>
                              <a:gd name="T43" fmla="*/ 2362 h 255"/>
                              <a:gd name="T44" fmla="+- 0 8657 8537"/>
                              <a:gd name="T45" fmla="*/ T44 w 420"/>
                              <a:gd name="T46" fmla="+- 0 2360 2360"/>
                              <a:gd name="T47" fmla="*/ 2360 h 255"/>
                              <a:gd name="T48" fmla="+- 0 8830 8537"/>
                              <a:gd name="T49" fmla="*/ T48 w 420"/>
                              <a:gd name="T50" fmla="+- 0 2360 2360"/>
                              <a:gd name="T51" fmla="*/ 2360 h 255"/>
                              <a:gd name="T52" fmla="+- 0 8847 8537"/>
                              <a:gd name="T53" fmla="*/ T52 w 420"/>
                              <a:gd name="T54" fmla="+- 0 2361 2360"/>
                              <a:gd name="T55" fmla="*/ 2361 h 255"/>
                              <a:gd name="T56" fmla="+- 0 8863 8537"/>
                              <a:gd name="T57" fmla="*/ T56 w 420"/>
                              <a:gd name="T58" fmla="+- 0 2364 2360"/>
                              <a:gd name="T59" fmla="*/ 2364 h 255"/>
                              <a:gd name="T60" fmla="+- 0 8879 8537"/>
                              <a:gd name="T61" fmla="*/ T60 w 420"/>
                              <a:gd name="T62" fmla="+- 0 2370 2360"/>
                              <a:gd name="T63" fmla="*/ 2370 h 255"/>
                              <a:gd name="T64" fmla="+- 0 8894 8537"/>
                              <a:gd name="T65" fmla="*/ T64 w 420"/>
                              <a:gd name="T66" fmla="+- 0 2377 2360"/>
                              <a:gd name="T67" fmla="*/ 2377 h 255"/>
                              <a:gd name="T68" fmla="+- 0 8908 8537"/>
                              <a:gd name="T69" fmla="*/ T68 w 420"/>
                              <a:gd name="T70" fmla="+- 0 2386 2360"/>
                              <a:gd name="T71" fmla="*/ 2386 h 255"/>
                              <a:gd name="T72" fmla="+- 0 8920 8537"/>
                              <a:gd name="T73" fmla="*/ T72 w 420"/>
                              <a:gd name="T74" fmla="+- 0 2397 2360"/>
                              <a:gd name="T75" fmla="*/ 2397 h 255"/>
                              <a:gd name="T76" fmla="+- 0 8931 8537"/>
                              <a:gd name="T77" fmla="*/ T76 w 420"/>
                              <a:gd name="T78" fmla="+- 0 2410 2360"/>
                              <a:gd name="T79" fmla="*/ 2410 h 255"/>
                              <a:gd name="T80" fmla="+- 0 8941 8537"/>
                              <a:gd name="T81" fmla="*/ T80 w 420"/>
                              <a:gd name="T82" fmla="+- 0 2424 2360"/>
                              <a:gd name="T83" fmla="*/ 2424 h 255"/>
                              <a:gd name="T84" fmla="+- 0 8948 8537"/>
                              <a:gd name="T85" fmla="*/ T84 w 420"/>
                              <a:gd name="T86" fmla="+- 0 2439 2360"/>
                              <a:gd name="T87" fmla="*/ 2439 h 255"/>
                              <a:gd name="T88" fmla="+- 0 8953 8537"/>
                              <a:gd name="T89" fmla="*/ T88 w 420"/>
                              <a:gd name="T90" fmla="+- 0 2454 2360"/>
                              <a:gd name="T91" fmla="*/ 2454 h 255"/>
                              <a:gd name="T92" fmla="+- 0 8957 8537"/>
                              <a:gd name="T93" fmla="*/ T92 w 420"/>
                              <a:gd name="T94" fmla="+- 0 2471 2360"/>
                              <a:gd name="T95" fmla="*/ 2471 h 255"/>
                              <a:gd name="T96" fmla="+- 0 8957 8537"/>
                              <a:gd name="T97" fmla="*/ T96 w 420"/>
                              <a:gd name="T98" fmla="+- 0 2487 2360"/>
                              <a:gd name="T99" fmla="*/ 2487 h 255"/>
                              <a:gd name="T100" fmla="+- 0 8957 8537"/>
                              <a:gd name="T101" fmla="*/ T100 w 420"/>
                              <a:gd name="T102" fmla="+- 0 2504 2360"/>
                              <a:gd name="T103" fmla="*/ 2504 h 255"/>
                              <a:gd name="T104" fmla="+- 0 8953 8537"/>
                              <a:gd name="T105" fmla="*/ T104 w 420"/>
                              <a:gd name="T106" fmla="+- 0 2520 2360"/>
                              <a:gd name="T107" fmla="*/ 2520 h 255"/>
                              <a:gd name="T108" fmla="+- 0 8948 8537"/>
                              <a:gd name="T109" fmla="*/ T108 w 420"/>
                              <a:gd name="T110" fmla="+- 0 2536 2360"/>
                              <a:gd name="T111" fmla="*/ 2536 h 255"/>
                              <a:gd name="T112" fmla="+- 0 8941 8537"/>
                              <a:gd name="T113" fmla="*/ T112 w 420"/>
                              <a:gd name="T114" fmla="+- 0 2551 2360"/>
                              <a:gd name="T115" fmla="*/ 2551 h 255"/>
                              <a:gd name="T116" fmla="+- 0 8931 8537"/>
                              <a:gd name="T117" fmla="*/ T116 w 420"/>
                              <a:gd name="T118" fmla="+- 0 2565 2360"/>
                              <a:gd name="T119" fmla="*/ 2565 h 255"/>
                              <a:gd name="T120" fmla="+- 0 8920 8537"/>
                              <a:gd name="T121" fmla="*/ T120 w 420"/>
                              <a:gd name="T122" fmla="+- 0 2578 2360"/>
                              <a:gd name="T123" fmla="*/ 2578 h 255"/>
                              <a:gd name="T124" fmla="+- 0 8908 8537"/>
                              <a:gd name="T125" fmla="*/ T124 w 420"/>
                              <a:gd name="T126" fmla="+- 0 2589 2360"/>
                              <a:gd name="T127" fmla="*/ 2589 h 255"/>
                              <a:gd name="T128" fmla="+- 0 8894 8537"/>
                              <a:gd name="T129" fmla="*/ T128 w 420"/>
                              <a:gd name="T130" fmla="+- 0 2598 2360"/>
                              <a:gd name="T131" fmla="*/ 2598 h 255"/>
                              <a:gd name="T132" fmla="+- 0 8879 8537"/>
                              <a:gd name="T133" fmla="*/ T132 w 420"/>
                              <a:gd name="T134" fmla="+- 0 2605 2360"/>
                              <a:gd name="T135" fmla="*/ 2605 h 255"/>
                              <a:gd name="T136" fmla="+- 0 8863 8537"/>
                              <a:gd name="T137" fmla="*/ T136 w 420"/>
                              <a:gd name="T138" fmla="+- 0 2611 2360"/>
                              <a:gd name="T139" fmla="*/ 2611 h 255"/>
                              <a:gd name="T140" fmla="+- 0 8847 8537"/>
                              <a:gd name="T141" fmla="*/ T140 w 420"/>
                              <a:gd name="T142" fmla="+- 0 2614 2360"/>
                              <a:gd name="T143" fmla="*/ 2614 h 255"/>
                              <a:gd name="T144" fmla="+- 0 8830 8537"/>
                              <a:gd name="T145" fmla="*/ T144 w 420"/>
                              <a:gd name="T146" fmla="+- 0 2615 2360"/>
                              <a:gd name="T147" fmla="*/ 2615 h 255"/>
                              <a:gd name="T148" fmla="+- 0 8657 8537"/>
                              <a:gd name="T149" fmla="*/ T148 w 420"/>
                              <a:gd name="T150" fmla="+- 0 2615 2360"/>
                              <a:gd name="T151" fmla="*/ 2615 h 255"/>
                              <a:gd name="T152" fmla="+- 0 8640 8537"/>
                              <a:gd name="T153" fmla="*/ T152 w 420"/>
                              <a:gd name="T154" fmla="+- 0 2612 2360"/>
                              <a:gd name="T155" fmla="*/ 2612 h 255"/>
                              <a:gd name="T156" fmla="+- 0 8624 8537"/>
                              <a:gd name="T157" fmla="*/ T156 w 420"/>
                              <a:gd name="T158" fmla="+- 0 2608 2360"/>
                              <a:gd name="T159" fmla="*/ 2608 h 255"/>
                              <a:gd name="T160" fmla="+- 0 8608 8537"/>
                              <a:gd name="T161" fmla="*/ T160 w 420"/>
                              <a:gd name="T162" fmla="+- 0 2602 2360"/>
                              <a:gd name="T163" fmla="*/ 2602 h 255"/>
                              <a:gd name="T164" fmla="+- 0 8594 8537"/>
                              <a:gd name="T165" fmla="*/ T164 w 420"/>
                              <a:gd name="T166" fmla="+- 0 2593 2360"/>
                              <a:gd name="T167" fmla="*/ 2593 h 255"/>
                              <a:gd name="T168" fmla="+- 0 8581 8537"/>
                              <a:gd name="T169" fmla="*/ T168 w 420"/>
                              <a:gd name="T170" fmla="+- 0 2583 2360"/>
                              <a:gd name="T171" fmla="*/ 2583 h 255"/>
                              <a:gd name="T172" fmla="+- 0 8569 8537"/>
                              <a:gd name="T173" fmla="*/ T172 w 420"/>
                              <a:gd name="T174" fmla="+- 0 2572 2360"/>
                              <a:gd name="T175" fmla="*/ 2572 h 255"/>
                              <a:gd name="T176" fmla="+- 0 8559 8537"/>
                              <a:gd name="T177" fmla="*/ T176 w 420"/>
                              <a:gd name="T178" fmla="+- 0 2558 2360"/>
                              <a:gd name="T179" fmla="*/ 2558 h 255"/>
                              <a:gd name="T180" fmla="+- 0 8550 8537"/>
                              <a:gd name="T181" fmla="*/ T180 w 420"/>
                              <a:gd name="T182" fmla="+- 0 2544 2360"/>
                              <a:gd name="T183" fmla="*/ 2544 h 255"/>
                              <a:gd name="T184" fmla="+- 0 8544 8537"/>
                              <a:gd name="T185" fmla="*/ T184 w 420"/>
                              <a:gd name="T186" fmla="+- 0 2528 2360"/>
                              <a:gd name="T187" fmla="*/ 2528 h 255"/>
                              <a:gd name="T188" fmla="+- 0 8540 8537"/>
                              <a:gd name="T189" fmla="*/ T188 w 420"/>
                              <a:gd name="T190" fmla="+- 0 2512 2360"/>
                              <a:gd name="T191" fmla="*/ 2512 h 255"/>
                              <a:gd name="T192" fmla="+- 0 8537 8537"/>
                              <a:gd name="T193" fmla="*/ T192 w 420"/>
                              <a:gd name="T194" fmla="+- 0 2496 2360"/>
                              <a:gd name="T195" fmla="*/ 2496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20"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293" y="0"/>
                                </a:lnTo>
                                <a:lnTo>
                                  <a:pt x="301" y="0"/>
                                </a:lnTo>
                                <a:lnTo>
                                  <a:pt x="310" y="1"/>
                                </a:lnTo>
                                <a:lnTo>
                                  <a:pt x="318" y="2"/>
                                </a:lnTo>
                                <a:lnTo>
                                  <a:pt x="326" y="4"/>
                                </a:lnTo>
                                <a:lnTo>
                                  <a:pt x="334" y="6"/>
                                </a:lnTo>
                                <a:lnTo>
                                  <a:pt x="342" y="10"/>
                                </a:lnTo>
                                <a:lnTo>
                                  <a:pt x="350" y="13"/>
                                </a:lnTo>
                                <a:lnTo>
                                  <a:pt x="357" y="17"/>
                                </a:lnTo>
                                <a:lnTo>
                                  <a:pt x="364" y="21"/>
                                </a:lnTo>
                                <a:lnTo>
                                  <a:pt x="371" y="26"/>
                                </a:lnTo>
                                <a:lnTo>
                                  <a:pt x="377" y="31"/>
                                </a:lnTo>
                                <a:lnTo>
                                  <a:pt x="383" y="37"/>
                                </a:lnTo>
                                <a:lnTo>
                                  <a:pt x="389" y="43"/>
                                </a:lnTo>
                                <a:lnTo>
                                  <a:pt x="394" y="50"/>
                                </a:lnTo>
                                <a:lnTo>
                                  <a:pt x="399" y="57"/>
                                </a:lnTo>
                                <a:lnTo>
                                  <a:pt x="404" y="64"/>
                                </a:lnTo>
                                <a:lnTo>
                                  <a:pt x="408" y="71"/>
                                </a:lnTo>
                                <a:lnTo>
                                  <a:pt x="411" y="79"/>
                                </a:lnTo>
                                <a:lnTo>
                                  <a:pt x="414" y="86"/>
                                </a:lnTo>
                                <a:lnTo>
                                  <a:pt x="416" y="94"/>
                                </a:lnTo>
                                <a:lnTo>
                                  <a:pt x="418" y="103"/>
                                </a:lnTo>
                                <a:lnTo>
                                  <a:pt x="420" y="111"/>
                                </a:lnTo>
                                <a:lnTo>
                                  <a:pt x="420" y="119"/>
                                </a:lnTo>
                                <a:lnTo>
                                  <a:pt x="420" y="127"/>
                                </a:lnTo>
                                <a:lnTo>
                                  <a:pt x="420" y="136"/>
                                </a:lnTo>
                                <a:lnTo>
                                  <a:pt x="420" y="144"/>
                                </a:lnTo>
                                <a:lnTo>
                                  <a:pt x="418" y="152"/>
                                </a:lnTo>
                                <a:lnTo>
                                  <a:pt x="416" y="160"/>
                                </a:lnTo>
                                <a:lnTo>
                                  <a:pt x="414" y="168"/>
                                </a:lnTo>
                                <a:lnTo>
                                  <a:pt x="411" y="176"/>
                                </a:lnTo>
                                <a:lnTo>
                                  <a:pt x="408" y="184"/>
                                </a:lnTo>
                                <a:lnTo>
                                  <a:pt x="404" y="191"/>
                                </a:lnTo>
                                <a:lnTo>
                                  <a:pt x="399" y="198"/>
                                </a:lnTo>
                                <a:lnTo>
                                  <a:pt x="394" y="205"/>
                                </a:lnTo>
                                <a:lnTo>
                                  <a:pt x="389" y="212"/>
                                </a:lnTo>
                                <a:lnTo>
                                  <a:pt x="383" y="218"/>
                                </a:lnTo>
                                <a:lnTo>
                                  <a:pt x="377" y="223"/>
                                </a:lnTo>
                                <a:lnTo>
                                  <a:pt x="371" y="229"/>
                                </a:lnTo>
                                <a:lnTo>
                                  <a:pt x="364" y="233"/>
                                </a:lnTo>
                                <a:lnTo>
                                  <a:pt x="357" y="238"/>
                                </a:lnTo>
                                <a:lnTo>
                                  <a:pt x="350" y="242"/>
                                </a:lnTo>
                                <a:lnTo>
                                  <a:pt x="342" y="245"/>
                                </a:lnTo>
                                <a:lnTo>
                                  <a:pt x="334" y="248"/>
                                </a:lnTo>
                                <a:lnTo>
                                  <a:pt x="326" y="251"/>
                                </a:lnTo>
                                <a:lnTo>
                                  <a:pt x="318" y="252"/>
                                </a:lnTo>
                                <a:lnTo>
                                  <a:pt x="310" y="254"/>
                                </a:lnTo>
                                <a:lnTo>
                                  <a:pt x="301" y="255"/>
                                </a:lnTo>
                                <a:lnTo>
                                  <a:pt x="29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FC5494" id="Group 2038266668" o:spid="_x0000_s1026" style="position:absolute;margin-left:428.4pt;margin-top:1.85pt;width:21pt;height:12.75pt;z-index:-251571200;mso-position-horizontal-relative:page" coordorigin="8537,2360" coordsize="42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">
                <v:shape id="Freeform 447" o:spid="_x0000_s1027" style="position:absolute;left:8537;top:2360;width:420;height:255;visibility:visible;mso-wrap-style:square;v-text-anchor:top" coordsize="42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" path="m,127r,-8l1,111r2,-8l5,94,7,86r3,-7l13,71r4,-7l22,57r5,-7l32,43r6,-6l44,31r6,-5l57,21r7,-4l71,13r8,-3l87,6,95,4r8,-2l111,1,120,r8,l293,r8,l310,1r8,1l326,4r8,2l342,10r8,3l357,17r7,4l371,26r6,5l383,37r6,6l394,50r5,7l404,64r4,7l411,79r3,7l416,94r2,9l420,111r,8l420,127r,9l420,144r-2,8l416,160r-2,8l411,176r-3,8l404,191r-5,7l394,205r-5,7l383,218r-6,5l371,229r-7,4l357,238r-7,4l342,245r-8,3l326,251r-8,1l310,254r-9,1l293,255r-165,l120,255r-9,-1l103,252r-8,-1l87,248r-8,-3l71,242r-7,-4l57,233r-7,-4l44,223r-6,-5l32,212r-5,-7l22,198r-5,-7l13,184r-3,-8l7,168,5,160,3,152,1,144,,136r,-9xe" filled="f" strokecolor="#99a0a6">
                  <v:path arrowok="t" o:connecttype="custom" o:connectlocs="0,2479;3,2463;7,2446;13,2431;22,2417;32,2403;44,2391;57,2381;71,2373;87,2366;103,2362;120,2360;293,2360;310,2361;326,2364;342,2370;357,2377;371,2386;383,2397;394,2410;404,2424;411,2439;416,2454;420,2471;420,2487;420,2504;416,2520;411,2536;404,2551;394,2565;383,2578;371,2589;357,2598;342,2605;326,2611;310,2614;293,2615;120,2615;103,2612;87,2608;71,2602;57,2593;44,2583;32,2572;22,2558;13,2544;7,2528;3,2512;0,2496" o:connectangles="0,0,0,0,0,0,0,0,0,0,0,0,0,0,0,0,0,0,0,0,0,0,0,0,0,0,0,0,0,0,0,0,0,0,0,0,0,0,0,0,0,0,0,0,0,0,0,0,0"/>
                </v:shape>
                <w10:wrap anchorx="page"/>
              </v:group>
            </w:pict>
          </mc:Fallback>
        </mc:AlternateContent>
      </w:r>
      <w:r w:rsidRPr="00EB7BFD">
        <w:rPr>
          <w:noProof/>
          <w:sz w:val="24"/>
          <w:szCs w:val="24"/>
        </w:rPr>
        <mc:AlternateContent>
          <mc:Choice Requires="wpg">
            <w:drawing>
              <wp:anchor distT="0" distB="0" distL="114300" distR="114300" simplePos="0" relativeHeight="251744256" behindDoc="1" locked="0" layoutInCell="1" allowOverlap="1" wp14:anchorId="096E1A1F" wp14:editId="661D6A95">
                <wp:simplePos x="0" y="0"/>
                <wp:positionH relativeFrom="page">
                  <wp:posOffset>4516755</wp:posOffset>
                </wp:positionH>
                <wp:positionV relativeFrom="paragraph">
                  <wp:posOffset>67310</wp:posOffset>
                </wp:positionV>
                <wp:extent cx="266700" cy="161925"/>
                <wp:effectExtent l="11430" t="12700" r="7620" b="6350"/>
                <wp:wrapNone/>
                <wp:docPr id="2038266676" name="Group 20382666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161925"/>
                          <a:chOff x="7037" y="2360"/>
                          <a:chExt cx="420" cy="255"/>
                        </a:xfrm>
                      </wpg:grpSpPr>
                      <wps:wsp>
                        <wps:cNvPr id="2038266677" name="Freeform 445"/>
                        <wps:cNvSpPr>
                          <a:spLocks/>
                        </wps:cNvSpPr>
                        <wps:spPr bwMode="auto">
                          <a:xfrm>
                            <a:off x="7037" y="2360"/>
                            <a:ext cx="420" cy="255"/>
                          </a:xfrm>
                          <a:custGeom>
                            <a:avLst/>
                            <a:gdLst>
                              <a:gd name="T0" fmla="+- 0 7037 7037"/>
                              <a:gd name="T1" fmla="*/ T0 w 420"/>
                              <a:gd name="T2" fmla="+- 0 2479 2360"/>
                              <a:gd name="T3" fmla="*/ 2479 h 255"/>
                              <a:gd name="T4" fmla="+- 0 7040 7037"/>
                              <a:gd name="T5" fmla="*/ T4 w 420"/>
                              <a:gd name="T6" fmla="+- 0 2463 2360"/>
                              <a:gd name="T7" fmla="*/ 2463 h 255"/>
                              <a:gd name="T8" fmla="+- 0 7044 7037"/>
                              <a:gd name="T9" fmla="*/ T8 w 420"/>
                              <a:gd name="T10" fmla="+- 0 2446 2360"/>
                              <a:gd name="T11" fmla="*/ 2446 h 255"/>
                              <a:gd name="T12" fmla="+- 0 7050 7037"/>
                              <a:gd name="T13" fmla="*/ T12 w 420"/>
                              <a:gd name="T14" fmla="+- 0 2431 2360"/>
                              <a:gd name="T15" fmla="*/ 2431 h 255"/>
                              <a:gd name="T16" fmla="+- 0 7059 7037"/>
                              <a:gd name="T17" fmla="*/ T16 w 420"/>
                              <a:gd name="T18" fmla="+- 0 2417 2360"/>
                              <a:gd name="T19" fmla="*/ 2417 h 255"/>
                              <a:gd name="T20" fmla="+- 0 7069 7037"/>
                              <a:gd name="T21" fmla="*/ T20 w 420"/>
                              <a:gd name="T22" fmla="+- 0 2403 2360"/>
                              <a:gd name="T23" fmla="*/ 2403 h 255"/>
                              <a:gd name="T24" fmla="+- 0 7081 7037"/>
                              <a:gd name="T25" fmla="*/ T24 w 420"/>
                              <a:gd name="T26" fmla="+- 0 2391 2360"/>
                              <a:gd name="T27" fmla="*/ 2391 h 255"/>
                              <a:gd name="T28" fmla="+- 0 7094 7037"/>
                              <a:gd name="T29" fmla="*/ T28 w 420"/>
                              <a:gd name="T30" fmla="+- 0 2381 2360"/>
                              <a:gd name="T31" fmla="*/ 2381 h 255"/>
                              <a:gd name="T32" fmla="+- 0 7108 7037"/>
                              <a:gd name="T33" fmla="*/ T32 w 420"/>
                              <a:gd name="T34" fmla="+- 0 2373 2360"/>
                              <a:gd name="T35" fmla="*/ 2373 h 255"/>
                              <a:gd name="T36" fmla="+- 0 7124 7037"/>
                              <a:gd name="T37" fmla="*/ T36 w 420"/>
                              <a:gd name="T38" fmla="+- 0 2366 2360"/>
                              <a:gd name="T39" fmla="*/ 2366 h 255"/>
                              <a:gd name="T40" fmla="+- 0 7140 7037"/>
                              <a:gd name="T41" fmla="*/ T40 w 420"/>
                              <a:gd name="T42" fmla="+- 0 2362 2360"/>
                              <a:gd name="T43" fmla="*/ 2362 h 255"/>
                              <a:gd name="T44" fmla="+- 0 7157 7037"/>
                              <a:gd name="T45" fmla="*/ T44 w 420"/>
                              <a:gd name="T46" fmla="+- 0 2360 2360"/>
                              <a:gd name="T47" fmla="*/ 2360 h 255"/>
                              <a:gd name="T48" fmla="+- 0 7330 7037"/>
                              <a:gd name="T49" fmla="*/ T48 w 420"/>
                              <a:gd name="T50" fmla="+- 0 2360 2360"/>
                              <a:gd name="T51" fmla="*/ 2360 h 255"/>
                              <a:gd name="T52" fmla="+- 0 7347 7037"/>
                              <a:gd name="T53" fmla="*/ T52 w 420"/>
                              <a:gd name="T54" fmla="+- 0 2361 2360"/>
                              <a:gd name="T55" fmla="*/ 2361 h 255"/>
                              <a:gd name="T56" fmla="+- 0 7363 7037"/>
                              <a:gd name="T57" fmla="*/ T56 w 420"/>
                              <a:gd name="T58" fmla="+- 0 2364 2360"/>
                              <a:gd name="T59" fmla="*/ 2364 h 255"/>
                              <a:gd name="T60" fmla="+- 0 7379 7037"/>
                              <a:gd name="T61" fmla="*/ T60 w 420"/>
                              <a:gd name="T62" fmla="+- 0 2370 2360"/>
                              <a:gd name="T63" fmla="*/ 2370 h 255"/>
                              <a:gd name="T64" fmla="+- 0 7394 7037"/>
                              <a:gd name="T65" fmla="*/ T64 w 420"/>
                              <a:gd name="T66" fmla="+- 0 2377 2360"/>
                              <a:gd name="T67" fmla="*/ 2377 h 255"/>
                              <a:gd name="T68" fmla="+- 0 7408 7037"/>
                              <a:gd name="T69" fmla="*/ T68 w 420"/>
                              <a:gd name="T70" fmla="+- 0 2386 2360"/>
                              <a:gd name="T71" fmla="*/ 2386 h 255"/>
                              <a:gd name="T72" fmla="+- 0 7420 7037"/>
                              <a:gd name="T73" fmla="*/ T72 w 420"/>
                              <a:gd name="T74" fmla="+- 0 2397 2360"/>
                              <a:gd name="T75" fmla="*/ 2397 h 255"/>
                              <a:gd name="T76" fmla="+- 0 7431 7037"/>
                              <a:gd name="T77" fmla="*/ T76 w 420"/>
                              <a:gd name="T78" fmla="+- 0 2410 2360"/>
                              <a:gd name="T79" fmla="*/ 2410 h 255"/>
                              <a:gd name="T80" fmla="+- 0 7441 7037"/>
                              <a:gd name="T81" fmla="*/ T80 w 420"/>
                              <a:gd name="T82" fmla="+- 0 2424 2360"/>
                              <a:gd name="T83" fmla="*/ 2424 h 255"/>
                              <a:gd name="T84" fmla="+- 0 7448 7037"/>
                              <a:gd name="T85" fmla="*/ T84 w 420"/>
                              <a:gd name="T86" fmla="+- 0 2439 2360"/>
                              <a:gd name="T87" fmla="*/ 2439 h 255"/>
                              <a:gd name="T88" fmla="+- 0 7453 7037"/>
                              <a:gd name="T89" fmla="*/ T88 w 420"/>
                              <a:gd name="T90" fmla="+- 0 2454 2360"/>
                              <a:gd name="T91" fmla="*/ 2454 h 255"/>
                              <a:gd name="T92" fmla="+- 0 7457 7037"/>
                              <a:gd name="T93" fmla="*/ T92 w 420"/>
                              <a:gd name="T94" fmla="+- 0 2471 2360"/>
                              <a:gd name="T95" fmla="*/ 2471 h 255"/>
                              <a:gd name="T96" fmla="+- 0 7457 7037"/>
                              <a:gd name="T97" fmla="*/ T96 w 420"/>
                              <a:gd name="T98" fmla="+- 0 2487 2360"/>
                              <a:gd name="T99" fmla="*/ 2487 h 255"/>
                              <a:gd name="T100" fmla="+- 0 7457 7037"/>
                              <a:gd name="T101" fmla="*/ T100 w 420"/>
                              <a:gd name="T102" fmla="+- 0 2504 2360"/>
                              <a:gd name="T103" fmla="*/ 2504 h 255"/>
                              <a:gd name="T104" fmla="+- 0 7453 7037"/>
                              <a:gd name="T105" fmla="*/ T104 w 420"/>
                              <a:gd name="T106" fmla="+- 0 2520 2360"/>
                              <a:gd name="T107" fmla="*/ 2520 h 255"/>
                              <a:gd name="T108" fmla="+- 0 7448 7037"/>
                              <a:gd name="T109" fmla="*/ T108 w 420"/>
                              <a:gd name="T110" fmla="+- 0 2536 2360"/>
                              <a:gd name="T111" fmla="*/ 2536 h 255"/>
                              <a:gd name="T112" fmla="+- 0 7441 7037"/>
                              <a:gd name="T113" fmla="*/ T112 w 420"/>
                              <a:gd name="T114" fmla="+- 0 2551 2360"/>
                              <a:gd name="T115" fmla="*/ 2551 h 255"/>
                              <a:gd name="T116" fmla="+- 0 7431 7037"/>
                              <a:gd name="T117" fmla="*/ T116 w 420"/>
                              <a:gd name="T118" fmla="+- 0 2565 2360"/>
                              <a:gd name="T119" fmla="*/ 2565 h 255"/>
                              <a:gd name="T120" fmla="+- 0 7420 7037"/>
                              <a:gd name="T121" fmla="*/ T120 w 420"/>
                              <a:gd name="T122" fmla="+- 0 2578 2360"/>
                              <a:gd name="T123" fmla="*/ 2578 h 255"/>
                              <a:gd name="T124" fmla="+- 0 7408 7037"/>
                              <a:gd name="T125" fmla="*/ T124 w 420"/>
                              <a:gd name="T126" fmla="+- 0 2589 2360"/>
                              <a:gd name="T127" fmla="*/ 2589 h 255"/>
                              <a:gd name="T128" fmla="+- 0 7394 7037"/>
                              <a:gd name="T129" fmla="*/ T128 w 420"/>
                              <a:gd name="T130" fmla="+- 0 2598 2360"/>
                              <a:gd name="T131" fmla="*/ 2598 h 255"/>
                              <a:gd name="T132" fmla="+- 0 7379 7037"/>
                              <a:gd name="T133" fmla="*/ T132 w 420"/>
                              <a:gd name="T134" fmla="+- 0 2605 2360"/>
                              <a:gd name="T135" fmla="*/ 2605 h 255"/>
                              <a:gd name="T136" fmla="+- 0 7363 7037"/>
                              <a:gd name="T137" fmla="*/ T136 w 420"/>
                              <a:gd name="T138" fmla="+- 0 2611 2360"/>
                              <a:gd name="T139" fmla="*/ 2611 h 255"/>
                              <a:gd name="T140" fmla="+- 0 7347 7037"/>
                              <a:gd name="T141" fmla="*/ T140 w 420"/>
                              <a:gd name="T142" fmla="+- 0 2614 2360"/>
                              <a:gd name="T143" fmla="*/ 2614 h 255"/>
                              <a:gd name="T144" fmla="+- 0 7330 7037"/>
                              <a:gd name="T145" fmla="*/ T144 w 420"/>
                              <a:gd name="T146" fmla="+- 0 2615 2360"/>
                              <a:gd name="T147" fmla="*/ 2615 h 255"/>
                              <a:gd name="T148" fmla="+- 0 7157 7037"/>
                              <a:gd name="T149" fmla="*/ T148 w 420"/>
                              <a:gd name="T150" fmla="+- 0 2615 2360"/>
                              <a:gd name="T151" fmla="*/ 2615 h 255"/>
                              <a:gd name="T152" fmla="+- 0 7140 7037"/>
                              <a:gd name="T153" fmla="*/ T152 w 420"/>
                              <a:gd name="T154" fmla="+- 0 2612 2360"/>
                              <a:gd name="T155" fmla="*/ 2612 h 255"/>
                              <a:gd name="T156" fmla="+- 0 7124 7037"/>
                              <a:gd name="T157" fmla="*/ T156 w 420"/>
                              <a:gd name="T158" fmla="+- 0 2608 2360"/>
                              <a:gd name="T159" fmla="*/ 2608 h 255"/>
                              <a:gd name="T160" fmla="+- 0 7108 7037"/>
                              <a:gd name="T161" fmla="*/ T160 w 420"/>
                              <a:gd name="T162" fmla="+- 0 2602 2360"/>
                              <a:gd name="T163" fmla="*/ 2602 h 255"/>
                              <a:gd name="T164" fmla="+- 0 7094 7037"/>
                              <a:gd name="T165" fmla="*/ T164 w 420"/>
                              <a:gd name="T166" fmla="+- 0 2593 2360"/>
                              <a:gd name="T167" fmla="*/ 2593 h 255"/>
                              <a:gd name="T168" fmla="+- 0 7081 7037"/>
                              <a:gd name="T169" fmla="*/ T168 w 420"/>
                              <a:gd name="T170" fmla="+- 0 2583 2360"/>
                              <a:gd name="T171" fmla="*/ 2583 h 255"/>
                              <a:gd name="T172" fmla="+- 0 7069 7037"/>
                              <a:gd name="T173" fmla="*/ T172 w 420"/>
                              <a:gd name="T174" fmla="+- 0 2572 2360"/>
                              <a:gd name="T175" fmla="*/ 2572 h 255"/>
                              <a:gd name="T176" fmla="+- 0 7059 7037"/>
                              <a:gd name="T177" fmla="*/ T176 w 420"/>
                              <a:gd name="T178" fmla="+- 0 2558 2360"/>
                              <a:gd name="T179" fmla="*/ 2558 h 255"/>
                              <a:gd name="T180" fmla="+- 0 7050 7037"/>
                              <a:gd name="T181" fmla="*/ T180 w 420"/>
                              <a:gd name="T182" fmla="+- 0 2544 2360"/>
                              <a:gd name="T183" fmla="*/ 2544 h 255"/>
                              <a:gd name="T184" fmla="+- 0 7044 7037"/>
                              <a:gd name="T185" fmla="*/ T184 w 420"/>
                              <a:gd name="T186" fmla="+- 0 2528 2360"/>
                              <a:gd name="T187" fmla="*/ 2528 h 255"/>
                              <a:gd name="T188" fmla="+- 0 7040 7037"/>
                              <a:gd name="T189" fmla="*/ T188 w 420"/>
                              <a:gd name="T190" fmla="+- 0 2512 2360"/>
                              <a:gd name="T191" fmla="*/ 2512 h 255"/>
                              <a:gd name="T192" fmla="+- 0 7037 7037"/>
                              <a:gd name="T193" fmla="*/ T192 w 420"/>
                              <a:gd name="T194" fmla="+- 0 2496 2360"/>
                              <a:gd name="T195" fmla="*/ 2496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20"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293" y="0"/>
                                </a:lnTo>
                                <a:lnTo>
                                  <a:pt x="301" y="0"/>
                                </a:lnTo>
                                <a:lnTo>
                                  <a:pt x="310" y="1"/>
                                </a:lnTo>
                                <a:lnTo>
                                  <a:pt x="318" y="2"/>
                                </a:lnTo>
                                <a:lnTo>
                                  <a:pt x="326" y="4"/>
                                </a:lnTo>
                                <a:lnTo>
                                  <a:pt x="334" y="6"/>
                                </a:lnTo>
                                <a:lnTo>
                                  <a:pt x="342" y="10"/>
                                </a:lnTo>
                                <a:lnTo>
                                  <a:pt x="350" y="13"/>
                                </a:lnTo>
                                <a:lnTo>
                                  <a:pt x="357" y="17"/>
                                </a:lnTo>
                                <a:lnTo>
                                  <a:pt x="364" y="21"/>
                                </a:lnTo>
                                <a:lnTo>
                                  <a:pt x="371" y="26"/>
                                </a:lnTo>
                                <a:lnTo>
                                  <a:pt x="377" y="31"/>
                                </a:lnTo>
                                <a:lnTo>
                                  <a:pt x="383" y="37"/>
                                </a:lnTo>
                                <a:lnTo>
                                  <a:pt x="389" y="43"/>
                                </a:lnTo>
                                <a:lnTo>
                                  <a:pt x="394" y="50"/>
                                </a:lnTo>
                                <a:lnTo>
                                  <a:pt x="399" y="57"/>
                                </a:lnTo>
                                <a:lnTo>
                                  <a:pt x="404" y="64"/>
                                </a:lnTo>
                                <a:lnTo>
                                  <a:pt x="408" y="71"/>
                                </a:lnTo>
                                <a:lnTo>
                                  <a:pt x="411" y="79"/>
                                </a:lnTo>
                                <a:lnTo>
                                  <a:pt x="414" y="86"/>
                                </a:lnTo>
                                <a:lnTo>
                                  <a:pt x="416" y="94"/>
                                </a:lnTo>
                                <a:lnTo>
                                  <a:pt x="418" y="103"/>
                                </a:lnTo>
                                <a:lnTo>
                                  <a:pt x="420" y="111"/>
                                </a:lnTo>
                                <a:lnTo>
                                  <a:pt x="420" y="119"/>
                                </a:lnTo>
                                <a:lnTo>
                                  <a:pt x="420" y="127"/>
                                </a:lnTo>
                                <a:lnTo>
                                  <a:pt x="420" y="136"/>
                                </a:lnTo>
                                <a:lnTo>
                                  <a:pt x="420" y="144"/>
                                </a:lnTo>
                                <a:lnTo>
                                  <a:pt x="418" y="152"/>
                                </a:lnTo>
                                <a:lnTo>
                                  <a:pt x="416" y="160"/>
                                </a:lnTo>
                                <a:lnTo>
                                  <a:pt x="414" y="168"/>
                                </a:lnTo>
                                <a:lnTo>
                                  <a:pt x="411" y="176"/>
                                </a:lnTo>
                                <a:lnTo>
                                  <a:pt x="408" y="184"/>
                                </a:lnTo>
                                <a:lnTo>
                                  <a:pt x="404" y="191"/>
                                </a:lnTo>
                                <a:lnTo>
                                  <a:pt x="399" y="198"/>
                                </a:lnTo>
                                <a:lnTo>
                                  <a:pt x="394" y="205"/>
                                </a:lnTo>
                                <a:lnTo>
                                  <a:pt x="389" y="212"/>
                                </a:lnTo>
                                <a:lnTo>
                                  <a:pt x="383" y="218"/>
                                </a:lnTo>
                                <a:lnTo>
                                  <a:pt x="377" y="223"/>
                                </a:lnTo>
                                <a:lnTo>
                                  <a:pt x="371" y="229"/>
                                </a:lnTo>
                                <a:lnTo>
                                  <a:pt x="364" y="233"/>
                                </a:lnTo>
                                <a:lnTo>
                                  <a:pt x="357" y="238"/>
                                </a:lnTo>
                                <a:lnTo>
                                  <a:pt x="350" y="242"/>
                                </a:lnTo>
                                <a:lnTo>
                                  <a:pt x="342" y="245"/>
                                </a:lnTo>
                                <a:lnTo>
                                  <a:pt x="334" y="248"/>
                                </a:lnTo>
                                <a:lnTo>
                                  <a:pt x="326" y="251"/>
                                </a:lnTo>
                                <a:lnTo>
                                  <a:pt x="318" y="252"/>
                                </a:lnTo>
                                <a:lnTo>
                                  <a:pt x="310" y="254"/>
                                </a:lnTo>
                                <a:lnTo>
                                  <a:pt x="301" y="255"/>
                                </a:lnTo>
                                <a:lnTo>
                                  <a:pt x="29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D665BC" id="Group 2038266676" o:spid="_x0000_s1026" style="position:absolute;margin-left:355.65pt;margin-top:5.3pt;width:21pt;height:12.75pt;z-index:-251572224;mso-position-horizontal-relative:page" coordorigin="7037,2360" coordsize="42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">
                <v:shape id="Freeform 445" o:spid="_x0000_s1027" style="position:absolute;left:7037;top:2360;width:420;height:255;visibility:visible;mso-wrap-style:square;v-text-anchor:top" coordsize="42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" path="m,127r,-8l1,111r2,-8l5,94,7,86r3,-7l13,71r4,-7l22,57r5,-7l32,43r6,-6l44,31r6,-5l57,21r7,-4l71,13r8,-3l87,6,95,4r8,-2l111,1,120,r8,l293,r8,l310,1r8,1l326,4r8,2l342,10r8,3l357,17r7,4l371,26r6,5l383,37r6,6l394,50r5,7l404,64r4,7l411,79r3,7l416,94r2,9l420,111r,8l420,127r,9l420,144r-2,8l416,160r-2,8l411,176r-3,8l404,191r-5,7l394,205r-5,7l383,218r-6,5l371,229r-7,4l357,238r-7,4l342,245r-8,3l326,251r-8,1l310,254r-9,1l293,255r-165,l120,255r-9,-1l103,252r-8,-1l87,248r-8,-3l71,242r-7,-4l57,233r-7,-4l44,223r-6,-5l32,212r-5,-7l22,198r-5,-7l13,184r-3,-8l7,168,5,160,3,152,1,144,,136r,-9xe" filled="f" strokecolor="#99a0a6">
                  <v:path arrowok="t" o:connecttype="custom" o:connectlocs="0,2479;3,2463;7,2446;13,2431;22,2417;32,2403;44,2391;57,2381;71,2373;87,2366;103,2362;120,2360;293,2360;310,2361;326,2364;342,2370;357,2377;371,2386;383,2397;394,2410;404,2424;411,2439;416,2454;420,2471;420,2487;420,2504;416,2520;411,2536;404,2551;394,2565;383,2578;371,2589;357,2598;342,2605;326,2611;310,2614;293,2615;120,2615;103,2612;87,2608;71,2602;57,2593;44,2583;32,2572;22,2558;13,2544;7,2528;3,2512;0,2496" o:connectangles="0,0,0,0,0,0,0,0,0,0,0,0,0,0,0,0,0,0,0,0,0,0,0,0,0,0,0,0,0,0,0,0,0,0,0,0,0,0,0,0,0,0,0,0,0,0,0,0,0"/>
                </v:shape>
                <w10:wrap anchorx="page"/>
              </v:group>
            </w:pict>
          </mc:Fallback>
        </mc:AlternateContent>
      </w:r>
      <w:r w:rsidR="00FB3208" w:rsidRPr="00EB7BFD">
        <w:rPr>
          <w:noProof/>
          <w:sz w:val="24"/>
          <w:szCs w:val="24"/>
        </w:rPr>
        <mc:AlternateContent>
          <mc:Choice Requires="wpg">
            <w:drawing>
              <wp:anchor distT="0" distB="0" distL="114300" distR="114300" simplePos="0" relativeHeight="251742208" behindDoc="1" locked="0" layoutInCell="1" allowOverlap="1" wp14:anchorId="2216874F" wp14:editId="7B75061E">
                <wp:simplePos x="0" y="0"/>
                <wp:positionH relativeFrom="page">
                  <wp:posOffset>2554605</wp:posOffset>
                </wp:positionH>
                <wp:positionV relativeFrom="paragraph">
                  <wp:posOffset>97155</wp:posOffset>
                </wp:positionV>
                <wp:extent cx="257175" cy="161925"/>
                <wp:effectExtent l="11430" t="11430" r="7620" b="7620"/>
                <wp:wrapNone/>
                <wp:docPr id="2038266633" name="Group 20382666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175" cy="161925"/>
                          <a:chOff x="4022" y="153"/>
                          <a:chExt cx="405" cy="255"/>
                        </a:xfrm>
                      </wpg:grpSpPr>
                      <wps:wsp>
                        <wps:cNvPr id="2038266634" name="Freeform 441"/>
                        <wps:cNvSpPr>
                          <a:spLocks/>
                        </wps:cNvSpPr>
                        <wps:spPr bwMode="auto">
                          <a:xfrm>
                            <a:off x="4022" y="153"/>
                            <a:ext cx="405" cy="255"/>
                          </a:xfrm>
                          <a:custGeom>
                            <a:avLst/>
                            <a:gdLst>
                              <a:gd name="T0" fmla="+- 0 4022 4022"/>
                              <a:gd name="T1" fmla="*/ T0 w 405"/>
                              <a:gd name="T2" fmla="+- 0 272 153"/>
                              <a:gd name="T3" fmla="*/ 272 h 255"/>
                              <a:gd name="T4" fmla="+- 0 4025 4022"/>
                              <a:gd name="T5" fmla="*/ T4 w 405"/>
                              <a:gd name="T6" fmla="+- 0 256 153"/>
                              <a:gd name="T7" fmla="*/ 256 h 255"/>
                              <a:gd name="T8" fmla="+- 0 4029 4022"/>
                              <a:gd name="T9" fmla="*/ T8 w 405"/>
                              <a:gd name="T10" fmla="+- 0 239 153"/>
                              <a:gd name="T11" fmla="*/ 239 h 255"/>
                              <a:gd name="T12" fmla="+- 0 4035 4022"/>
                              <a:gd name="T13" fmla="*/ T12 w 405"/>
                              <a:gd name="T14" fmla="+- 0 224 153"/>
                              <a:gd name="T15" fmla="*/ 224 h 255"/>
                              <a:gd name="T16" fmla="+- 0 4044 4022"/>
                              <a:gd name="T17" fmla="*/ T16 w 405"/>
                              <a:gd name="T18" fmla="+- 0 210 153"/>
                              <a:gd name="T19" fmla="*/ 210 h 255"/>
                              <a:gd name="T20" fmla="+- 0 4054 4022"/>
                              <a:gd name="T21" fmla="*/ T20 w 405"/>
                              <a:gd name="T22" fmla="+- 0 196 153"/>
                              <a:gd name="T23" fmla="*/ 196 h 255"/>
                              <a:gd name="T24" fmla="+- 0 4066 4022"/>
                              <a:gd name="T25" fmla="*/ T24 w 405"/>
                              <a:gd name="T26" fmla="+- 0 184 153"/>
                              <a:gd name="T27" fmla="*/ 184 h 255"/>
                              <a:gd name="T28" fmla="+- 0 4079 4022"/>
                              <a:gd name="T29" fmla="*/ T28 w 405"/>
                              <a:gd name="T30" fmla="+- 0 174 153"/>
                              <a:gd name="T31" fmla="*/ 174 h 255"/>
                              <a:gd name="T32" fmla="+- 0 4093 4022"/>
                              <a:gd name="T33" fmla="*/ T32 w 405"/>
                              <a:gd name="T34" fmla="+- 0 166 153"/>
                              <a:gd name="T35" fmla="*/ 166 h 255"/>
                              <a:gd name="T36" fmla="+- 0 4109 4022"/>
                              <a:gd name="T37" fmla="*/ T36 w 405"/>
                              <a:gd name="T38" fmla="+- 0 159 153"/>
                              <a:gd name="T39" fmla="*/ 159 h 255"/>
                              <a:gd name="T40" fmla="+- 0 4125 4022"/>
                              <a:gd name="T41" fmla="*/ T40 w 405"/>
                              <a:gd name="T42" fmla="+- 0 155 153"/>
                              <a:gd name="T43" fmla="*/ 155 h 255"/>
                              <a:gd name="T44" fmla="+- 0 4142 4022"/>
                              <a:gd name="T45" fmla="*/ T44 w 405"/>
                              <a:gd name="T46" fmla="+- 0 153 153"/>
                              <a:gd name="T47" fmla="*/ 153 h 255"/>
                              <a:gd name="T48" fmla="+- 0 4300 4022"/>
                              <a:gd name="T49" fmla="*/ T48 w 405"/>
                              <a:gd name="T50" fmla="+- 0 153 153"/>
                              <a:gd name="T51" fmla="*/ 153 h 255"/>
                              <a:gd name="T52" fmla="+- 0 4317 4022"/>
                              <a:gd name="T53" fmla="*/ T52 w 405"/>
                              <a:gd name="T54" fmla="+- 0 154 153"/>
                              <a:gd name="T55" fmla="*/ 154 h 255"/>
                              <a:gd name="T56" fmla="+- 0 4333 4022"/>
                              <a:gd name="T57" fmla="*/ T56 w 405"/>
                              <a:gd name="T58" fmla="+- 0 157 153"/>
                              <a:gd name="T59" fmla="*/ 157 h 255"/>
                              <a:gd name="T60" fmla="+- 0 4349 4022"/>
                              <a:gd name="T61" fmla="*/ T60 w 405"/>
                              <a:gd name="T62" fmla="+- 0 163 153"/>
                              <a:gd name="T63" fmla="*/ 163 h 255"/>
                              <a:gd name="T64" fmla="+- 0 4364 4022"/>
                              <a:gd name="T65" fmla="*/ T64 w 405"/>
                              <a:gd name="T66" fmla="+- 0 170 153"/>
                              <a:gd name="T67" fmla="*/ 170 h 255"/>
                              <a:gd name="T68" fmla="+- 0 4378 4022"/>
                              <a:gd name="T69" fmla="*/ T68 w 405"/>
                              <a:gd name="T70" fmla="+- 0 179 153"/>
                              <a:gd name="T71" fmla="*/ 179 h 255"/>
                              <a:gd name="T72" fmla="+- 0 4390 4022"/>
                              <a:gd name="T73" fmla="*/ T72 w 405"/>
                              <a:gd name="T74" fmla="+- 0 190 153"/>
                              <a:gd name="T75" fmla="*/ 190 h 255"/>
                              <a:gd name="T76" fmla="+- 0 4401 4022"/>
                              <a:gd name="T77" fmla="*/ T76 w 405"/>
                              <a:gd name="T78" fmla="+- 0 203 153"/>
                              <a:gd name="T79" fmla="*/ 203 h 255"/>
                              <a:gd name="T80" fmla="+- 0 4411 4022"/>
                              <a:gd name="T81" fmla="*/ T80 w 405"/>
                              <a:gd name="T82" fmla="+- 0 217 153"/>
                              <a:gd name="T83" fmla="*/ 217 h 255"/>
                              <a:gd name="T84" fmla="+- 0 4418 4022"/>
                              <a:gd name="T85" fmla="*/ T84 w 405"/>
                              <a:gd name="T86" fmla="+- 0 232 153"/>
                              <a:gd name="T87" fmla="*/ 232 h 255"/>
                              <a:gd name="T88" fmla="+- 0 4423 4022"/>
                              <a:gd name="T89" fmla="*/ T88 w 405"/>
                              <a:gd name="T90" fmla="+- 0 247 153"/>
                              <a:gd name="T91" fmla="*/ 247 h 255"/>
                              <a:gd name="T92" fmla="+- 0 4427 4022"/>
                              <a:gd name="T93" fmla="*/ T92 w 405"/>
                              <a:gd name="T94" fmla="+- 0 264 153"/>
                              <a:gd name="T95" fmla="*/ 264 h 255"/>
                              <a:gd name="T96" fmla="+- 0 4427 4022"/>
                              <a:gd name="T97" fmla="*/ T96 w 405"/>
                              <a:gd name="T98" fmla="+- 0 280 153"/>
                              <a:gd name="T99" fmla="*/ 280 h 255"/>
                              <a:gd name="T100" fmla="+- 0 4427 4022"/>
                              <a:gd name="T101" fmla="*/ T100 w 405"/>
                              <a:gd name="T102" fmla="+- 0 297 153"/>
                              <a:gd name="T103" fmla="*/ 297 h 255"/>
                              <a:gd name="T104" fmla="+- 0 4423 4022"/>
                              <a:gd name="T105" fmla="*/ T104 w 405"/>
                              <a:gd name="T106" fmla="+- 0 313 153"/>
                              <a:gd name="T107" fmla="*/ 313 h 255"/>
                              <a:gd name="T108" fmla="+- 0 4418 4022"/>
                              <a:gd name="T109" fmla="*/ T108 w 405"/>
                              <a:gd name="T110" fmla="+- 0 329 153"/>
                              <a:gd name="T111" fmla="*/ 329 h 255"/>
                              <a:gd name="T112" fmla="+- 0 4411 4022"/>
                              <a:gd name="T113" fmla="*/ T112 w 405"/>
                              <a:gd name="T114" fmla="+- 0 344 153"/>
                              <a:gd name="T115" fmla="*/ 344 h 255"/>
                              <a:gd name="T116" fmla="+- 0 4401 4022"/>
                              <a:gd name="T117" fmla="*/ T116 w 405"/>
                              <a:gd name="T118" fmla="+- 0 358 153"/>
                              <a:gd name="T119" fmla="*/ 358 h 255"/>
                              <a:gd name="T120" fmla="+- 0 4390 4022"/>
                              <a:gd name="T121" fmla="*/ T120 w 405"/>
                              <a:gd name="T122" fmla="+- 0 371 153"/>
                              <a:gd name="T123" fmla="*/ 371 h 255"/>
                              <a:gd name="T124" fmla="+- 0 4378 4022"/>
                              <a:gd name="T125" fmla="*/ T124 w 405"/>
                              <a:gd name="T126" fmla="+- 0 382 153"/>
                              <a:gd name="T127" fmla="*/ 382 h 255"/>
                              <a:gd name="T128" fmla="+- 0 4364 4022"/>
                              <a:gd name="T129" fmla="*/ T128 w 405"/>
                              <a:gd name="T130" fmla="+- 0 391 153"/>
                              <a:gd name="T131" fmla="*/ 391 h 255"/>
                              <a:gd name="T132" fmla="+- 0 4349 4022"/>
                              <a:gd name="T133" fmla="*/ T132 w 405"/>
                              <a:gd name="T134" fmla="+- 0 398 153"/>
                              <a:gd name="T135" fmla="*/ 398 h 255"/>
                              <a:gd name="T136" fmla="+- 0 4333 4022"/>
                              <a:gd name="T137" fmla="*/ T136 w 405"/>
                              <a:gd name="T138" fmla="+- 0 404 153"/>
                              <a:gd name="T139" fmla="*/ 404 h 255"/>
                              <a:gd name="T140" fmla="+- 0 4317 4022"/>
                              <a:gd name="T141" fmla="*/ T140 w 405"/>
                              <a:gd name="T142" fmla="+- 0 407 153"/>
                              <a:gd name="T143" fmla="*/ 407 h 255"/>
                              <a:gd name="T144" fmla="+- 0 4300 4022"/>
                              <a:gd name="T145" fmla="*/ T144 w 405"/>
                              <a:gd name="T146" fmla="+- 0 408 153"/>
                              <a:gd name="T147" fmla="*/ 408 h 255"/>
                              <a:gd name="T148" fmla="+- 0 4142 4022"/>
                              <a:gd name="T149" fmla="*/ T148 w 405"/>
                              <a:gd name="T150" fmla="+- 0 408 153"/>
                              <a:gd name="T151" fmla="*/ 408 h 255"/>
                              <a:gd name="T152" fmla="+- 0 4125 4022"/>
                              <a:gd name="T153" fmla="*/ T152 w 405"/>
                              <a:gd name="T154" fmla="+- 0 405 153"/>
                              <a:gd name="T155" fmla="*/ 405 h 255"/>
                              <a:gd name="T156" fmla="+- 0 4109 4022"/>
                              <a:gd name="T157" fmla="*/ T156 w 405"/>
                              <a:gd name="T158" fmla="+- 0 401 153"/>
                              <a:gd name="T159" fmla="*/ 401 h 255"/>
                              <a:gd name="T160" fmla="+- 0 4093 4022"/>
                              <a:gd name="T161" fmla="*/ T160 w 405"/>
                              <a:gd name="T162" fmla="+- 0 395 153"/>
                              <a:gd name="T163" fmla="*/ 395 h 255"/>
                              <a:gd name="T164" fmla="+- 0 4079 4022"/>
                              <a:gd name="T165" fmla="*/ T164 w 405"/>
                              <a:gd name="T166" fmla="+- 0 386 153"/>
                              <a:gd name="T167" fmla="*/ 386 h 255"/>
                              <a:gd name="T168" fmla="+- 0 4066 4022"/>
                              <a:gd name="T169" fmla="*/ T168 w 405"/>
                              <a:gd name="T170" fmla="+- 0 376 153"/>
                              <a:gd name="T171" fmla="*/ 376 h 255"/>
                              <a:gd name="T172" fmla="+- 0 4054 4022"/>
                              <a:gd name="T173" fmla="*/ T172 w 405"/>
                              <a:gd name="T174" fmla="+- 0 365 153"/>
                              <a:gd name="T175" fmla="*/ 365 h 255"/>
                              <a:gd name="T176" fmla="+- 0 4044 4022"/>
                              <a:gd name="T177" fmla="*/ T176 w 405"/>
                              <a:gd name="T178" fmla="+- 0 351 153"/>
                              <a:gd name="T179" fmla="*/ 351 h 255"/>
                              <a:gd name="T180" fmla="+- 0 4035 4022"/>
                              <a:gd name="T181" fmla="*/ T180 w 405"/>
                              <a:gd name="T182" fmla="+- 0 337 153"/>
                              <a:gd name="T183" fmla="*/ 337 h 255"/>
                              <a:gd name="T184" fmla="+- 0 4029 4022"/>
                              <a:gd name="T185" fmla="*/ T184 w 405"/>
                              <a:gd name="T186" fmla="+- 0 321 153"/>
                              <a:gd name="T187" fmla="*/ 321 h 255"/>
                              <a:gd name="T188" fmla="+- 0 4025 4022"/>
                              <a:gd name="T189" fmla="*/ T188 w 405"/>
                              <a:gd name="T190" fmla="+- 0 305 153"/>
                              <a:gd name="T191" fmla="*/ 305 h 255"/>
                              <a:gd name="T192" fmla="+- 0 4022 4022"/>
                              <a:gd name="T193" fmla="*/ T192 w 405"/>
                              <a:gd name="T194" fmla="+- 0 289 153"/>
                              <a:gd name="T195" fmla="*/ 289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0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278" y="0"/>
                                </a:lnTo>
                                <a:lnTo>
                                  <a:pt x="286" y="0"/>
                                </a:lnTo>
                                <a:lnTo>
                                  <a:pt x="295" y="1"/>
                                </a:lnTo>
                                <a:lnTo>
                                  <a:pt x="303" y="2"/>
                                </a:lnTo>
                                <a:lnTo>
                                  <a:pt x="311" y="4"/>
                                </a:lnTo>
                                <a:lnTo>
                                  <a:pt x="319" y="6"/>
                                </a:lnTo>
                                <a:lnTo>
                                  <a:pt x="327" y="10"/>
                                </a:lnTo>
                                <a:lnTo>
                                  <a:pt x="335" y="13"/>
                                </a:lnTo>
                                <a:lnTo>
                                  <a:pt x="342" y="17"/>
                                </a:lnTo>
                                <a:lnTo>
                                  <a:pt x="349" y="21"/>
                                </a:lnTo>
                                <a:lnTo>
                                  <a:pt x="356" y="26"/>
                                </a:lnTo>
                                <a:lnTo>
                                  <a:pt x="362" y="31"/>
                                </a:lnTo>
                                <a:lnTo>
                                  <a:pt x="368" y="37"/>
                                </a:lnTo>
                                <a:lnTo>
                                  <a:pt x="374" y="43"/>
                                </a:lnTo>
                                <a:lnTo>
                                  <a:pt x="379" y="50"/>
                                </a:lnTo>
                                <a:lnTo>
                                  <a:pt x="384" y="57"/>
                                </a:lnTo>
                                <a:lnTo>
                                  <a:pt x="389" y="64"/>
                                </a:lnTo>
                                <a:lnTo>
                                  <a:pt x="393" y="71"/>
                                </a:lnTo>
                                <a:lnTo>
                                  <a:pt x="396" y="79"/>
                                </a:lnTo>
                                <a:lnTo>
                                  <a:pt x="399" y="86"/>
                                </a:lnTo>
                                <a:lnTo>
                                  <a:pt x="401" y="94"/>
                                </a:lnTo>
                                <a:lnTo>
                                  <a:pt x="403" y="103"/>
                                </a:lnTo>
                                <a:lnTo>
                                  <a:pt x="405" y="111"/>
                                </a:lnTo>
                                <a:lnTo>
                                  <a:pt x="405" y="119"/>
                                </a:lnTo>
                                <a:lnTo>
                                  <a:pt x="405" y="127"/>
                                </a:lnTo>
                                <a:lnTo>
                                  <a:pt x="405" y="136"/>
                                </a:lnTo>
                                <a:lnTo>
                                  <a:pt x="405" y="144"/>
                                </a:lnTo>
                                <a:lnTo>
                                  <a:pt x="403" y="152"/>
                                </a:lnTo>
                                <a:lnTo>
                                  <a:pt x="401" y="160"/>
                                </a:lnTo>
                                <a:lnTo>
                                  <a:pt x="399" y="168"/>
                                </a:lnTo>
                                <a:lnTo>
                                  <a:pt x="396" y="176"/>
                                </a:lnTo>
                                <a:lnTo>
                                  <a:pt x="393" y="184"/>
                                </a:lnTo>
                                <a:lnTo>
                                  <a:pt x="389" y="191"/>
                                </a:lnTo>
                                <a:lnTo>
                                  <a:pt x="384" y="198"/>
                                </a:lnTo>
                                <a:lnTo>
                                  <a:pt x="379" y="205"/>
                                </a:lnTo>
                                <a:lnTo>
                                  <a:pt x="374" y="212"/>
                                </a:lnTo>
                                <a:lnTo>
                                  <a:pt x="368" y="218"/>
                                </a:lnTo>
                                <a:lnTo>
                                  <a:pt x="362" y="223"/>
                                </a:lnTo>
                                <a:lnTo>
                                  <a:pt x="356" y="229"/>
                                </a:lnTo>
                                <a:lnTo>
                                  <a:pt x="349" y="233"/>
                                </a:lnTo>
                                <a:lnTo>
                                  <a:pt x="342" y="238"/>
                                </a:lnTo>
                                <a:lnTo>
                                  <a:pt x="335" y="242"/>
                                </a:lnTo>
                                <a:lnTo>
                                  <a:pt x="327" y="245"/>
                                </a:lnTo>
                                <a:lnTo>
                                  <a:pt x="319" y="248"/>
                                </a:lnTo>
                                <a:lnTo>
                                  <a:pt x="311" y="251"/>
                                </a:lnTo>
                                <a:lnTo>
                                  <a:pt x="303" y="252"/>
                                </a:lnTo>
                                <a:lnTo>
                                  <a:pt x="295" y="254"/>
                                </a:lnTo>
                                <a:lnTo>
                                  <a:pt x="286" y="255"/>
                                </a:lnTo>
                                <a:lnTo>
                                  <a:pt x="27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35FF26" id="Group 2038266633" o:spid="_x0000_s1026" style="position:absolute;margin-left:201.15pt;margin-top:7.65pt;width:20.25pt;height:12.75pt;z-index:-251574272;mso-position-horizontal-relative:page" coordorigin="4022,153" coordsize="40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">
                <v:shape id="Freeform 441" o:spid="_x0000_s1027" style="position:absolute;left:4022;top:153;width:405;height:255;visibility:visible;mso-wrap-style:square;v-text-anchor:top" coordsize="40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" path="m,127r,-8l1,111r2,-8l5,94,7,86r3,-7l13,71r4,-7l22,57r5,-7l32,43r6,-6l44,31r6,-5l57,21r7,-4l71,13r8,-3l87,6,95,4r8,-2l111,1,120,r8,l278,r8,l295,1r8,1l311,4r8,2l327,10r8,3l342,17r7,4l356,26r6,5l368,37r6,6l379,50r5,7l389,64r4,7l396,79r3,7l401,94r2,9l405,111r,8l405,127r,9l405,144r-2,8l401,160r-2,8l396,176r-3,8l389,191r-5,7l379,205r-5,7l368,218r-6,5l356,229r-7,4l342,238r-7,4l327,245r-8,3l311,251r-8,1l295,254r-9,1l278,255r-150,l120,255r-9,-1l103,252r-8,-1l87,248r-8,-3l71,242r-7,-4l57,233r-7,-4l44,223r-6,-5l32,212r-5,-7l22,198r-5,-7l13,184r-3,-8l7,168,5,160,3,152,1,144,,136r,-9xe" filled="f" strokecolor="#99a0a6">
                  <v:path arrowok="t" o:connecttype="custom" o:connectlocs="0,272;3,256;7,239;13,224;22,210;32,196;44,184;57,174;71,166;87,159;103,155;120,153;278,153;295,154;311,157;327,163;342,170;356,179;368,190;379,203;389,217;396,232;401,247;405,264;405,280;405,297;401,313;396,329;389,344;379,358;368,371;356,382;342,391;327,398;311,404;295,407;278,408;120,408;103,405;87,401;71,395;57,386;44,376;32,365;22,351;13,337;7,321;3,305;0,289" o:connectangles="0,0,0,0,0,0,0,0,0,0,0,0,0,0,0,0,0,0,0,0,0,0,0,0,0,0,0,0,0,0,0,0,0,0,0,0,0,0,0,0,0,0,0,0,0,0,0,0,0"/>
                </v:shape>
                <w10:wrap anchorx="page"/>
              </v:group>
            </w:pict>
          </mc:Fallback>
        </mc:AlternateContent>
      </w:r>
      <w:proofErr w:type="spellStart"/>
      <w:r w:rsidR="00FB3208" w:rsidRPr="00EB7BFD">
        <w:rPr>
          <w:color w:val="202024"/>
          <w:sz w:val="24"/>
          <w:szCs w:val="24"/>
        </w:rPr>
        <w:t>H</w:t>
      </w:r>
      <w:r w:rsidR="00FB3208" w:rsidRPr="00EB7BFD">
        <w:rPr>
          <w:color w:val="202024"/>
          <w:spacing w:val="-38"/>
          <w:sz w:val="24"/>
          <w:szCs w:val="24"/>
        </w:rPr>
        <w:t>i</w:t>
      </w:r>
      <w:r w:rsidR="00FB3208" w:rsidRPr="00EB7BFD">
        <w:rPr>
          <w:color w:val="202024"/>
          <w:spacing w:val="-15"/>
          <w:sz w:val="24"/>
          <w:szCs w:val="24"/>
        </w:rPr>
        <w:t>i</w:t>
      </w:r>
      <w:r w:rsidR="00FB3208" w:rsidRPr="00EB7BFD">
        <w:rPr>
          <w:color w:val="202024"/>
          <w:sz w:val="24"/>
          <w:szCs w:val="24"/>
        </w:rPr>
        <w:t>gh</w:t>
      </w:r>
      <w:r w:rsidR="00FB3208" w:rsidRPr="00EB7BFD">
        <w:rPr>
          <w:color w:val="202024"/>
          <w:spacing w:val="-38"/>
          <w:sz w:val="24"/>
          <w:szCs w:val="24"/>
        </w:rPr>
        <w:t>l</w:t>
      </w:r>
      <w:r w:rsidR="00FB3208" w:rsidRPr="00EB7BFD">
        <w:rPr>
          <w:color w:val="202024"/>
          <w:spacing w:val="-15"/>
          <w:sz w:val="24"/>
          <w:szCs w:val="24"/>
        </w:rPr>
        <w:t>l</w:t>
      </w:r>
      <w:r w:rsidR="00FB3208" w:rsidRPr="00EB7BFD">
        <w:rPr>
          <w:color w:val="202024"/>
          <w:sz w:val="24"/>
          <w:szCs w:val="24"/>
        </w:rPr>
        <w:t>y</w:t>
      </w:r>
      <w:proofErr w:type="spellEnd"/>
    </w:p>
    <w:p w14:paraId="16FDC7DC" w14:textId="572B1935" w:rsidR="00FB3208" w:rsidRPr="00EB7BFD" w:rsidRDefault="00FB3208" w:rsidP="00FB3208">
      <w:pPr>
        <w:spacing w:before="47"/>
        <w:ind w:left="1708"/>
        <w:rPr>
          <w:sz w:val="24"/>
          <w:szCs w:val="24"/>
        </w:rPr>
      </w:pPr>
      <w:r w:rsidRPr="00EB7BFD">
        <w:rPr>
          <w:noProof/>
          <w:sz w:val="24"/>
          <w:szCs w:val="24"/>
        </w:rPr>
        <mc:AlternateContent>
          <mc:Choice Requires="wpg">
            <w:drawing>
              <wp:anchor distT="0" distB="0" distL="114300" distR="114300" simplePos="0" relativeHeight="251753472" behindDoc="1" locked="0" layoutInCell="1" allowOverlap="1" wp14:anchorId="55519B65" wp14:editId="158E04D1">
                <wp:simplePos x="0" y="0"/>
                <wp:positionH relativeFrom="page">
                  <wp:posOffset>1277620</wp:posOffset>
                </wp:positionH>
                <wp:positionV relativeFrom="paragraph">
                  <wp:posOffset>283210</wp:posOffset>
                </wp:positionV>
                <wp:extent cx="4820920" cy="10795"/>
                <wp:effectExtent l="1270" t="6985" r="6985" b="1270"/>
                <wp:wrapNone/>
                <wp:docPr id="1126515260" name="Group 1126515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0920" cy="10795"/>
                          <a:chOff x="2011" y="446"/>
                          <a:chExt cx="7592" cy="17"/>
                        </a:xfrm>
                      </wpg:grpSpPr>
                      <wps:wsp>
                        <wps:cNvPr id="1126515261" name="Freeform 497"/>
                        <wps:cNvSpPr>
                          <a:spLocks/>
                        </wps:cNvSpPr>
                        <wps:spPr bwMode="auto">
                          <a:xfrm>
                            <a:off x="2020" y="455"/>
                            <a:ext cx="1365" cy="0"/>
                          </a:xfrm>
                          <a:custGeom>
                            <a:avLst/>
                            <a:gdLst>
                              <a:gd name="T0" fmla="+- 0 3385 2020"/>
                              <a:gd name="T1" fmla="*/ T0 w 1365"/>
                              <a:gd name="T2" fmla="+- 0 2020 2020"/>
                              <a:gd name="T3" fmla="*/ T2 w 1365"/>
                            </a:gdLst>
                            <a:ahLst/>
                            <a:cxnLst>
                              <a:cxn ang="0">
                                <a:pos x="T1" y="0"/>
                              </a:cxn>
                              <a:cxn ang="0">
                                <a:pos x="T3" y="0"/>
                              </a:cxn>
                            </a:cxnLst>
                            <a:rect l="0" t="0" r="r" b="b"/>
                            <a:pathLst>
                              <a:path w="1365">
                                <a:moveTo>
                                  <a:pt x="1365" y="0"/>
                                </a:moveTo>
                                <a:lnTo>
                                  <a:pt x="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515262" name="Freeform 498"/>
                        <wps:cNvSpPr>
                          <a:spLocks/>
                        </wps:cNvSpPr>
                        <wps:spPr bwMode="auto">
                          <a:xfrm>
                            <a:off x="2020" y="455"/>
                            <a:ext cx="1365" cy="0"/>
                          </a:xfrm>
                          <a:custGeom>
                            <a:avLst/>
                            <a:gdLst>
                              <a:gd name="T0" fmla="+- 0 2020 2020"/>
                              <a:gd name="T1" fmla="*/ T0 w 1365"/>
                              <a:gd name="T2" fmla="+- 0 3385 2020"/>
                              <a:gd name="T3" fmla="*/ T2 w 1365"/>
                            </a:gdLst>
                            <a:ahLst/>
                            <a:cxnLst>
                              <a:cxn ang="0">
                                <a:pos x="T1" y="0"/>
                              </a:cxn>
                              <a:cxn ang="0">
                                <a:pos x="T3" y="0"/>
                              </a:cxn>
                            </a:cxnLst>
                            <a:rect l="0" t="0" r="r" b="b"/>
                            <a:pathLst>
                              <a:path w="1365">
                                <a:moveTo>
                                  <a:pt x="0" y="0"/>
                                </a:moveTo>
                                <a:lnTo>
                                  <a:pt x="136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515263" name="Freeform 499"/>
                        <wps:cNvSpPr>
                          <a:spLocks/>
                        </wps:cNvSpPr>
                        <wps:spPr bwMode="auto">
                          <a:xfrm>
                            <a:off x="3385" y="455"/>
                            <a:ext cx="1830" cy="0"/>
                          </a:xfrm>
                          <a:custGeom>
                            <a:avLst/>
                            <a:gdLst>
                              <a:gd name="T0" fmla="+- 0 3385 3385"/>
                              <a:gd name="T1" fmla="*/ T0 w 1830"/>
                              <a:gd name="T2" fmla="+- 0 5215 3385"/>
                              <a:gd name="T3" fmla="*/ T2 w 1830"/>
                            </a:gdLst>
                            <a:ahLst/>
                            <a:cxnLst>
                              <a:cxn ang="0">
                                <a:pos x="T1" y="0"/>
                              </a:cxn>
                              <a:cxn ang="0">
                                <a:pos x="T3" y="0"/>
                              </a:cxn>
                            </a:cxnLst>
                            <a:rect l="0" t="0" r="r" b="b"/>
                            <a:pathLst>
                              <a:path w="1830">
                                <a:moveTo>
                                  <a:pt x="0" y="0"/>
                                </a:moveTo>
                                <a:lnTo>
                                  <a:pt x="183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266624" name="Freeform 500"/>
                        <wps:cNvSpPr>
                          <a:spLocks/>
                        </wps:cNvSpPr>
                        <wps:spPr bwMode="auto">
                          <a:xfrm>
                            <a:off x="5215" y="455"/>
                            <a:ext cx="1395" cy="0"/>
                          </a:xfrm>
                          <a:custGeom>
                            <a:avLst/>
                            <a:gdLst>
                              <a:gd name="T0" fmla="+- 0 5215 5215"/>
                              <a:gd name="T1" fmla="*/ T0 w 1395"/>
                              <a:gd name="T2" fmla="+- 0 6610 5215"/>
                              <a:gd name="T3" fmla="*/ T2 w 1395"/>
                            </a:gdLst>
                            <a:ahLst/>
                            <a:cxnLst>
                              <a:cxn ang="0">
                                <a:pos x="T1" y="0"/>
                              </a:cxn>
                              <a:cxn ang="0">
                                <a:pos x="T3" y="0"/>
                              </a:cxn>
                            </a:cxnLst>
                            <a:rect l="0" t="0" r="r" b="b"/>
                            <a:pathLst>
                              <a:path w="1395">
                                <a:moveTo>
                                  <a:pt x="0" y="0"/>
                                </a:moveTo>
                                <a:lnTo>
                                  <a:pt x="139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266625" name="Freeform 501"/>
                        <wps:cNvSpPr>
                          <a:spLocks/>
                        </wps:cNvSpPr>
                        <wps:spPr bwMode="auto">
                          <a:xfrm>
                            <a:off x="6610" y="455"/>
                            <a:ext cx="1440" cy="0"/>
                          </a:xfrm>
                          <a:custGeom>
                            <a:avLst/>
                            <a:gdLst>
                              <a:gd name="T0" fmla="+- 0 6610 6610"/>
                              <a:gd name="T1" fmla="*/ T0 w 1440"/>
                              <a:gd name="T2" fmla="+- 0 8050 6610"/>
                              <a:gd name="T3" fmla="*/ T2 w 1440"/>
                            </a:gdLst>
                            <a:ahLst/>
                            <a:cxnLst>
                              <a:cxn ang="0">
                                <a:pos x="T1" y="0"/>
                              </a:cxn>
                              <a:cxn ang="0">
                                <a:pos x="T3" y="0"/>
                              </a:cxn>
                            </a:cxnLst>
                            <a:rect l="0" t="0" r="r" b="b"/>
                            <a:pathLst>
                              <a:path w="1440">
                                <a:moveTo>
                                  <a:pt x="0" y="0"/>
                                </a:moveTo>
                                <a:lnTo>
                                  <a:pt x="144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266626" name="Freeform 502"/>
                        <wps:cNvSpPr>
                          <a:spLocks/>
                        </wps:cNvSpPr>
                        <wps:spPr bwMode="auto">
                          <a:xfrm>
                            <a:off x="8050" y="455"/>
                            <a:ext cx="1545" cy="0"/>
                          </a:xfrm>
                          <a:custGeom>
                            <a:avLst/>
                            <a:gdLst>
                              <a:gd name="T0" fmla="+- 0 8050 8050"/>
                              <a:gd name="T1" fmla="*/ T0 w 1545"/>
                              <a:gd name="T2" fmla="+- 0 9595 8050"/>
                              <a:gd name="T3" fmla="*/ T2 w 1545"/>
                            </a:gdLst>
                            <a:ahLst/>
                            <a:cxnLst>
                              <a:cxn ang="0">
                                <a:pos x="T1" y="0"/>
                              </a:cxn>
                              <a:cxn ang="0">
                                <a:pos x="T3" y="0"/>
                              </a:cxn>
                            </a:cxnLst>
                            <a:rect l="0" t="0" r="r" b="b"/>
                            <a:pathLst>
                              <a:path w="1545">
                                <a:moveTo>
                                  <a:pt x="0" y="0"/>
                                </a:moveTo>
                                <a:lnTo>
                                  <a:pt x="154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266627" name="Freeform 503"/>
                        <wps:cNvSpPr>
                          <a:spLocks/>
                        </wps:cNvSpPr>
                        <wps:spPr bwMode="auto">
                          <a:xfrm>
                            <a:off x="2005" y="455"/>
                            <a:ext cx="1365" cy="0"/>
                          </a:xfrm>
                          <a:custGeom>
                            <a:avLst/>
                            <a:gdLst>
                              <a:gd name="T0" fmla="+- 0 3370 2005"/>
                              <a:gd name="T1" fmla="*/ T0 w 1365"/>
                              <a:gd name="T2" fmla="+- 0 2020 2005"/>
                              <a:gd name="T3" fmla="*/ T2 w 1365"/>
                            </a:gdLst>
                            <a:ahLst/>
                            <a:cxnLst>
                              <a:cxn ang="0">
                                <a:pos x="T1" y="0"/>
                              </a:cxn>
                              <a:cxn ang="0">
                                <a:pos x="T3" y="0"/>
                              </a:cxn>
                            </a:cxnLst>
                            <a:rect l="0" t="0" r="r" b="b"/>
                            <a:pathLst>
                              <a:path w="1365">
                                <a:moveTo>
                                  <a:pt x="1365" y="0"/>
                                </a:moveTo>
                                <a:lnTo>
                                  <a:pt x="1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266628" name="Freeform 504"/>
                        <wps:cNvSpPr>
                          <a:spLocks/>
                        </wps:cNvSpPr>
                        <wps:spPr bwMode="auto">
                          <a:xfrm>
                            <a:off x="2005" y="455"/>
                            <a:ext cx="1365" cy="0"/>
                          </a:xfrm>
                          <a:custGeom>
                            <a:avLst/>
                            <a:gdLst>
                              <a:gd name="T0" fmla="+- 0 2020 2005"/>
                              <a:gd name="T1" fmla="*/ T0 w 1365"/>
                              <a:gd name="T2" fmla="+- 0 3370 2005"/>
                              <a:gd name="T3" fmla="*/ T2 w 1365"/>
                            </a:gdLst>
                            <a:ahLst/>
                            <a:cxnLst>
                              <a:cxn ang="0">
                                <a:pos x="T1" y="0"/>
                              </a:cxn>
                              <a:cxn ang="0">
                                <a:pos x="T3" y="0"/>
                              </a:cxn>
                            </a:cxnLst>
                            <a:rect l="0" t="0" r="r" b="b"/>
                            <a:pathLst>
                              <a:path w="1365">
                                <a:moveTo>
                                  <a:pt x="15" y="0"/>
                                </a:moveTo>
                                <a:lnTo>
                                  <a:pt x="136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266629" name="Freeform 505"/>
                        <wps:cNvSpPr>
                          <a:spLocks/>
                        </wps:cNvSpPr>
                        <wps:spPr bwMode="auto">
                          <a:xfrm>
                            <a:off x="3370" y="455"/>
                            <a:ext cx="1830" cy="0"/>
                          </a:xfrm>
                          <a:custGeom>
                            <a:avLst/>
                            <a:gdLst>
                              <a:gd name="T0" fmla="+- 0 3370 3370"/>
                              <a:gd name="T1" fmla="*/ T0 w 1830"/>
                              <a:gd name="T2" fmla="+- 0 5200 3370"/>
                              <a:gd name="T3" fmla="*/ T2 w 1830"/>
                            </a:gdLst>
                            <a:ahLst/>
                            <a:cxnLst>
                              <a:cxn ang="0">
                                <a:pos x="T1" y="0"/>
                              </a:cxn>
                              <a:cxn ang="0">
                                <a:pos x="T3" y="0"/>
                              </a:cxn>
                            </a:cxnLst>
                            <a:rect l="0" t="0" r="r" b="b"/>
                            <a:pathLst>
                              <a:path w="1830">
                                <a:moveTo>
                                  <a:pt x="0" y="0"/>
                                </a:moveTo>
                                <a:lnTo>
                                  <a:pt x="183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266630" name="Freeform 506"/>
                        <wps:cNvSpPr>
                          <a:spLocks/>
                        </wps:cNvSpPr>
                        <wps:spPr bwMode="auto">
                          <a:xfrm>
                            <a:off x="5200" y="455"/>
                            <a:ext cx="1395" cy="0"/>
                          </a:xfrm>
                          <a:custGeom>
                            <a:avLst/>
                            <a:gdLst>
                              <a:gd name="T0" fmla="+- 0 5200 5200"/>
                              <a:gd name="T1" fmla="*/ T0 w 1395"/>
                              <a:gd name="T2" fmla="+- 0 6595 5200"/>
                              <a:gd name="T3" fmla="*/ T2 w 1395"/>
                            </a:gdLst>
                            <a:ahLst/>
                            <a:cxnLst>
                              <a:cxn ang="0">
                                <a:pos x="T1" y="0"/>
                              </a:cxn>
                              <a:cxn ang="0">
                                <a:pos x="T3" y="0"/>
                              </a:cxn>
                            </a:cxnLst>
                            <a:rect l="0" t="0" r="r" b="b"/>
                            <a:pathLst>
                              <a:path w="1395">
                                <a:moveTo>
                                  <a:pt x="0" y="0"/>
                                </a:moveTo>
                                <a:lnTo>
                                  <a:pt x="139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266631" name="Freeform 507"/>
                        <wps:cNvSpPr>
                          <a:spLocks/>
                        </wps:cNvSpPr>
                        <wps:spPr bwMode="auto">
                          <a:xfrm>
                            <a:off x="6595" y="455"/>
                            <a:ext cx="1440" cy="0"/>
                          </a:xfrm>
                          <a:custGeom>
                            <a:avLst/>
                            <a:gdLst>
                              <a:gd name="T0" fmla="+- 0 6595 6595"/>
                              <a:gd name="T1" fmla="*/ T0 w 1440"/>
                              <a:gd name="T2" fmla="+- 0 8035 6595"/>
                              <a:gd name="T3" fmla="*/ T2 w 1440"/>
                            </a:gdLst>
                            <a:ahLst/>
                            <a:cxnLst>
                              <a:cxn ang="0">
                                <a:pos x="T1" y="0"/>
                              </a:cxn>
                              <a:cxn ang="0">
                                <a:pos x="T3" y="0"/>
                              </a:cxn>
                            </a:cxnLst>
                            <a:rect l="0" t="0" r="r" b="b"/>
                            <a:pathLst>
                              <a:path w="1440">
                                <a:moveTo>
                                  <a:pt x="0" y="0"/>
                                </a:moveTo>
                                <a:lnTo>
                                  <a:pt x="144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8266632" name="Freeform 508"/>
                        <wps:cNvSpPr>
                          <a:spLocks/>
                        </wps:cNvSpPr>
                        <wps:spPr bwMode="auto">
                          <a:xfrm>
                            <a:off x="8035" y="455"/>
                            <a:ext cx="1545" cy="0"/>
                          </a:xfrm>
                          <a:custGeom>
                            <a:avLst/>
                            <a:gdLst>
                              <a:gd name="T0" fmla="+- 0 8035 8035"/>
                              <a:gd name="T1" fmla="*/ T0 w 1545"/>
                              <a:gd name="T2" fmla="+- 0 9580 8035"/>
                              <a:gd name="T3" fmla="*/ T2 w 1545"/>
                            </a:gdLst>
                            <a:ahLst/>
                            <a:cxnLst>
                              <a:cxn ang="0">
                                <a:pos x="T1" y="0"/>
                              </a:cxn>
                              <a:cxn ang="0">
                                <a:pos x="T3" y="0"/>
                              </a:cxn>
                            </a:cxnLst>
                            <a:rect l="0" t="0" r="r" b="b"/>
                            <a:pathLst>
                              <a:path w="1545">
                                <a:moveTo>
                                  <a:pt x="0" y="0"/>
                                </a:moveTo>
                                <a:lnTo>
                                  <a:pt x="154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98FDDF" id="Group 1126515260" o:spid="_x0000_s1026" style="position:absolute;margin-left:100.6pt;margin-top:22.3pt;width:379.6pt;height:.85pt;z-index:-251563008;mso-position-horizontal-relative:page" coordorigin="2011,446" coordsize="759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">
                <v:shape id="Freeform 497" o:spid="_x0000_s1027" style="position:absolute;left:2020;top:455;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" path="m1365,l,e" filled="f" strokecolor="#99a0a6" strokeweight=".85pt">
                  <v:path arrowok="t" o:connecttype="custom" o:connectlocs="1365,0;0,0" o:connectangles="0,0"/>
                </v:shape>
                <v:shape id="Freeform 498" o:spid="_x0000_s1028" style="position:absolute;left:2020;top:455;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" path="m,l1365,e" filled="f" strokecolor="#99a0a6" strokeweight=".85pt">
                  <v:path arrowok="t" o:connecttype="custom" o:connectlocs="0,0;1365,0" o:connectangles="0,0"/>
                </v:shape>
                <v:shape id="Freeform 499" o:spid="_x0000_s1029" style="position:absolute;left:3385;top:455;width:1830;height:0;visibility:visible;mso-wrap-style:square;v-text-anchor:top" coordsize="1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" path="m,l1830,e" filled="f" strokecolor="#99a0a6" strokeweight=".85pt">
                  <v:path arrowok="t" o:connecttype="custom" o:connectlocs="0,0;1830,0" o:connectangles="0,0"/>
                </v:shape>
                <v:shape id="Freeform 500" o:spid="_x0000_s1030" style="position:absolute;left:5215;top:455;width:1395;height:0;visibility:visible;mso-wrap-style:square;v-text-anchor:top" coordsize="1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" path="m,l1395,e" filled="f" strokecolor="#99a0a6" strokeweight=".85pt">
                  <v:path arrowok="t" o:connecttype="custom" o:connectlocs="0,0;1395,0" o:connectangles="0,0"/>
                </v:shape>
                <v:shape id="Freeform 501" o:spid="_x0000_s1031" style="position:absolute;left:6610;top:455;width:1440;height:0;visibility:visible;mso-wrap-style:square;v-text-anchor:top" coordsize="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" path="m,l1440,e" filled="f" strokecolor="#99a0a6" strokeweight=".85pt">
                  <v:path arrowok="t" o:connecttype="custom" o:connectlocs="0,0;1440,0" o:connectangles="0,0"/>
                </v:shape>
                <v:shape id="Freeform 502" o:spid="_x0000_s1032" style="position:absolute;left:8050;top:455;width:1545;height:0;visibility:visible;mso-wrap-style:square;v-text-anchor:top" coordsize="1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" path="m,l1545,e" filled="f" strokecolor="#99a0a6" strokeweight=".85pt">
                  <v:path arrowok="t" o:connecttype="custom" o:connectlocs="0,0;1545,0" o:connectangles="0,0"/>
                </v:shape>
                <v:shape id="Freeform 503" o:spid="_x0000_s1033" style="position:absolute;left:2005;top:455;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" path="m1365,l15,e" filled="f" strokecolor="#99a0a6" strokeweight=".85pt">
                  <v:path arrowok="t" o:connecttype="custom" o:connectlocs="1365,0;15,0" o:connectangles="0,0"/>
                </v:shape>
                <v:shape id="Freeform 504" o:spid="_x0000_s1034" style="position:absolute;left:2005;top:455;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" path="m15,l1365,e" filled="f" strokecolor="#99a0a6" strokeweight=".85pt">
                  <v:path arrowok="t" o:connecttype="custom" o:connectlocs="15,0;1365,0" o:connectangles="0,0"/>
                </v:shape>
                <v:shape id="Freeform 505" o:spid="_x0000_s1035" style="position:absolute;left:3370;top:455;width:1830;height:0;visibility:visible;mso-wrap-style:square;v-text-anchor:top" coordsize="1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" path="m,l1830,e" filled="f" strokecolor="#99a0a6" strokeweight=".85pt">
                  <v:path arrowok="t" o:connecttype="custom" o:connectlocs="0,0;1830,0" o:connectangles="0,0"/>
                </v:shape>
                <v:shape id="Freeform 506" o:spid="_x0000_s1036" style="position:absolute;left:5200;top:455;width:1395;height:0;visibility:visible;mso-wrap-style:square;v-text-anchor:top" coordsize="1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" path="m,l1395,e" filled="f" strokecolor="#99a0a6" strokeweight=".85pt">
                  <v:path arrowok="t" o:connecttype="custom" o:connectlocs="0,0;1395,0" o:connectangles="0,0"/>
                </v:shape>
                <v:shape id="Freeform 507" o:spid="_x0000_s1037" style="position:absolute;left:6595;top:455;width:1440;height:0;visibility:visible;mso-wrap-style:square;v-text-anchor:top" coordsize="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" path="m,l1440,e" filled="f" strokecolor="#99a0a6" strokeweight=".85pt">
                  <v:path arrowok="t" o:connecttype="custom" o:connectlocs="0,0;1440,0" o:connectangles="0,0"/>
                </v:shape>
                <v:shape id="Freeform 508" o:spid="_x0000_s1038" style="position:absolute;left:8035;top:455;width:1545;height:0;visibility:visible;mso-wrap-style:square;v-text-anchor:top" coordsize="1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" path="m,l1545,e" filled="f" strokecolor="#99a0a6" strokeweight=".85pt">
                  <v:path arrowok="t" o:connecttype="custom" o:connectlocs="0,0;1545,0" o:connectangles="0,0"/>
                </v:shape>
                <w10:wrap anchorx="page"/>
              </v:group>
            </w:pict>
          </mc:Fallback>
        </mc:AlternateContent>
      </w:r>
      <w:proofErr w:type="spellStart"/>
      <w:r w:rsidRPr="00EB7BFD">
        <w:rPr>
          <w:color w:val="202024"/>
          <w:spacing w:val="-2"/>
          <w:w w:val="93"/>
          <w:sz w:val="24"/>
          <w:szCs w:val="24"/>
        </w:rPr>
        <w:t>E</w:t>
      </w:r>
      <w:r w:rsidRPr="00EB7BFD">
        <w:rPr>
          <w:color w:val="202024"/>
          <w:w w:val="104"/>
          <w:sz w:val="24"/>
          <w:szCs w:val="24"/>
        </w:rPr>
        <w:t>f</w:t>
      </w:r>
      <w:r w:rsidRPr="00EB7BFD">
        <w:rPr>
          <w:color w:val="202024"/>
          <w:spacing w:val="-3"/>
          <w:w w:val="104"/>
          <w:sz w:val="24"/>
          <w:szCs w:val="24"/>
        </w:rPr>
        <w:t>f</w:t>
      </w:r>
      <w:r w:rsidRPr="00EB7BFD">
        <w:rPr>
          <w:color w:val="202024"/>
          <w:w w:val="119"/>
          <w:sz w:val="24"/>
          <w:szCs w:val="24"/>
        </w:rPr>
        <w:t>e</w:t>
      </w:r>
      <w:r w:rsidRPr="00EB7BFD">
        <w:rPr>
          <w:color w:val="202024"/>
          <w:w w:val="118"/>
          <w:sz w:val="24"/>
          <w:szCs w:val="24"/>
        </w:rPr>
        <w:t>c</w:t>
      </w:r>
      <w:r w:rsidRPr="00EB7BFD">
        <w:rPr>
          <w:color w:val="202024"/>
          <w:spacing w:val="-57"/>
          <w:w w:val="117"/>
          <w:sz w:val="24"/>
          <w:szCs w:val="24"/>
        </w:rPr>
        <w:t>t</w:t>
      </w:r>
      <w:r w:rsidRPr="00EB7BFD">
        <w:rPr>
          <w:color w:val="202024"/>
          <w:spacing w:val="-15"/>
          <w:w w:val="117"/>
          <w:sz w:val="24"/>
          <w:szCs w:val="24"/>
        </w:rPr>
        <w:t>t</w:t>
      </w:r>
      <w:r w:rsidRPr="00EB7BFD">
        <w:rPr>
          <w:color w:val="202024"/>
          <w:spacing w:val="-38"/>
          <w:w w:val="87"/>
          <w:sz w:val="24"/>
          <w:szCs w:val="24"/>
        </w:rPr>
        <w:t>i</w:t>
      </w:r>
      <w:r w:rsidRPr="00EB7BFD">
        <w:rPr>
          <w:color w:val="202024"/>
          <w:spacing w:val="-15"/>
          <w:w w:val="87"/>
          <w:sz w:val="24"/>
          <w:szCs w:val="24"/>
        </w:rPr>
        <w:t>i</w:t>
      </w:r>
      <w:r w:rsidRPr="00EB7BFD">
        <w:rPr>
          <w:color w:val="202024"/>
          <w:spacing w:val="-1"/>
          <w:w w:val="96"/>
          <w:sz w:val="24"/>
          <w:szCs w:val="24"/>
        </w:rPr>
        <w:t>v</w:t>
      </w:r>
      <w:r w:rsidRPr="00EB7BFD">
        <w:rPr>
          <w:color w:val="202024"/>
          <w:w w:val="119"/>
          <w:sz w:val="24"/>
          <w:szCs w:val="24"/>
        </w:rPr>
        <w:t>e</w:t>
      </w:r>
      <w:proofErr w:type="spellEnd"/>
    </w:p>
    <w:p w14:paraId="20E905D6" w14:textId="0E2E696D" w:rsidR="00FB3208" w:rsidRPr="00EB7BFD" w:rsidRDefault="00FB3208" w:rsidP="00FB3208">
      <w:pPr>
        <w:spacing w:before="2" w:line="160" w:lineRule="exact"/>
        <w:rPr>
          <w:sz w:val="24"/>
          <w:szCs w:val="24"/>
        </w:rPr>
      </w:pPr>
    </w:p>
    <w:p w14:paraId="26919E16" w14:textId="29F54BD1" w:rsidR="00FB3208" w:rsidRPr="00EB7BFD" w:rsidRDefault="00FB3208" w:rsidP="00FB3208">
      <w:pPr>
        <w:spacing w:line="200" w:lineRule="exact"/>
        <w:rPr>
          <w:sz w:val="24"/>
          <w:szCs w:val="24"/>
        </w:rPr>
      </w:pPr>
    </w:p>
    <w:p w14:paraId="3B6A8670" w14:textId="4A6EB754" w:rsidR="00FB3208" w:rsidRPr="00EB7BFD" w:rsidRDefault="005512E8" w:rsidP="00FB3208">
      <w:pPr>
        <w:spacing w:line="240" w:lineRule="exact"/>
        <w:ind w:left="1708"/>
        <w:rPr>
          <w:sz w:val="24"/>
          <w:szCs w:val="24"/>
        </w:rPr>
      </w:pPr>
      <w:r w:rsidRPr="00EB7BFD">
        <w:rPr>
          <w:noProof/>
          <w:sz w:val="24"/>
          <w:szCs w:val="24"/>
        </w:rPr>
        <mc:AlternateContent>
          <mc:Choice Requires="wpg">
            <w:drawing>
              <wp:anchor distT="0" distB="0" distL="114300" distR="114300" simplePos="0" relativeHeight="251749376" behindDoc="1" locked="0" layoutInCell="1" allowOverlap="1" wp14:anchorId="04860B5D" wp14:editId="6106F8EB">
                <wp:simplePos x="0" y="0"/>
                <wp:positionH relativeFrom="page">
                  <wp:posOffset>5469255</wp:posOffset>
                </wp:positionH>
                <wp:positionV relativeFrom="paragraph">
                  <wp:posOffset>22860</wp:posOffset>
                </wp:positionV>
                <wp:extent cx="266700" cy="161925"/>
                <wp:effectExtent l="11430" t="12700" r="7620" b="6350"/>
                <wp:wrapNone/>
                <wp:docPr id="2038266666" name="Group 2038266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161925"/>
                          <a:chOff x="8537" y="3125"/>
                          <a:chExt cx="420" cy="255"/>
                        </a:xfrm>
                      </wpg:grpSpPr>
                      <wps:wsp>
                        <wps:cNvPr id="2038266667" name="Freeform 455"/>
                        <wps:cNvSpPr>
                          <a:spLocks/>
                        </wps:cNvSpPr>
                        <wps:spPr bwMode="auto">
                          <a:xfrm>
                            <a:off x="8537" y="3125"/>
                            <a:ext cx="420" cy="255"/>
                          </a:xfrm>
                          <a:custGeom>
                            <a:avLst/>
                            <a:gdLst>
                              <a:gd name="T0" fmla="+- 0 8537 8537"/>
                              <a:gd name="T1" fmla="*/ T0 w 420"/>
                              <a:gd name="T2" fmla="+- 0 3244 3125"/>
                              <a:gd name="T3" fmla="*/ 3244 h 255"/>
                              <a:gd name="T4" fmla="+- 0 8540 8537"/>
                              <a:gd name="T5" fmla="*/ T4 w 420"/>
                              <a:gd name="T6" fmla="+- 0 3228 3125"/>
                              <a:gd name="T7" fmla="*/ 3228 h 255"/>
                              <a:gd name="T8" fmla="+- 0 8544 8537"/>
                              <a:gd name="T9" fmla="*/ T8 w 420"/>
                              <a:gd name="T10" fmla="+- 0 3211 3125"/>
                              <a:gd name="T11" fmla="*/ 3211 h 255"/>
                              <a:gd name="T12" fmla="+- 0 8550 8537"/>
                              <a:gd name="T13" fmla="*/ T12 w 420"/>
                              <a:gd name="T14" fmla="+- 0 3196 3125"/>
                              <a:gd name="T15" fmla="*/ 3196 h 255"/>
                              <a:gd name="T16" fmla="+- 0 8559 8537"/>
                              <a:gd name="T17" fmla="*/ T16 w 420"/>
                              <a:gd name="T18" fmla="+- 0 3182 3125"/>
                              <a:gd name="T19" fmla="*/ 3182 h 255"/>
                              <a:gd name="T20" fmla="+- 0 8569 8537"/>
                              <a:gd name="T21" fmla="*/ T20 w 420"/>
                              <a:gd name="T22" fmla="+- 0 3168 3125"/>
                              <a:gd name="T23" fmla="*/ 3168 h 255"/>
                              <a:gd name="T24" fmla="+- 0 8581 8537"/>
                              <a:gd name="T25" fmla="*/ T24 w 420"/>
                              <a:gd name="T26" fmla="+- 0 3156 3125"/>
                              <a:gd name="T27" fmla="*/ 3156 h 255"/>
                              <a:gd name="T28" fmla="+- 0 8608 8537"/>
                              <a:gd name="T29" fmla="*/ T28 w 420"/>
                              <a:gd name="T30" fmla="+- 0 3138 3125"/>
                              <a:gd name="T31" fmla="*/ 3138 h 255"/>
                              <a:gd name="T32" fmla="+- 0 8640 8537"/>
                              <a:gd name="T33" fmla="*/ T32 w 420"/>
                              <a:gd name="T34" fmla="+- 0 3127 3125"/>
                              <a:gd name="T35" fmla="*/ 3127 h 255"/>
                              <a:gd name="T36" fmla="+- 0 8665 8537"/>
                              <a:gd name="T37" fmla="*/ T36 w 420"/>
                              <a:gd name="T38" fmla="+- 0 3125 3125"/>
                              <a:gd name="T39" fmla="*/ 3125 h 255"/>
                              <a:gd name="T40" fmla="+- 0 8847 8537"/>
                              <a:gd name="T41" fmla="*/ T40 w 420"/>
                              <a:gd name="T42" fmla="+- 0 3126 3125"/>
                              <a:gd name="T43" fmla="*/ 3126 h 255"/>
                              <a:gd name="T44" fmla="+- 0 8879 8537"/>
                              <a:gd name="T45" fmla="*/ T44 w 420"/>
                              <a:gd name="T46" fmla="+- 0 3135 3125"/>
                              <a:gd name="T47" fmla="*/ 3135 h 255"/>
                              <a:gd name="T48" fmla="+- 0 8908 8537"/>
                              <a:gd name="T49" fmla="*/ T48 w 420"/>
                              <a:gd name="T50" fmla="+- 0 3151 3125"/>
                              <a:gd name="T51" fmla="*/ 3151 h 255"/>
                              <a:gd name="T52" fmla="+- 0 8926 8537"/>
                              <a:gd name="T53" fmla="*/ T52 w 420"/>
                              <a:gd name="T54" fmla="+- 0 3168 3125"/>
                              <a:gd name="T55" fmla="*/ 3168 h 255"/>
                              <a:gd name="T56" fmla="+- 0 8936 8537"/>
                              <a:gd name="T57" fmla="*/ T56 w 420"/>
                              <a:gd name="T58" fmla="+- 0 3182 3125"/>
                              <a:gd name="T59" fmla="*/ 3182 h 255"/>
                              <a:gd name="T60" fmla="+- 0 8945 8537"/>
                              <a:gd name="T61" fmla="*/ T60 w 420"/>
                              <a:gd name="T62" fmla="+- 0 3196 3125"/>
                              <a:gd name="T63" fmla="*/ 3196 h 255"/>
                              <a:gd name="T64" fmla="+- 0 8951 8537"/>
                              <a:gd name="T65" fmla="*/ T64 w 420"/>
                              <a:gd name="T66" fmla="+- 0 3211 3125"/>
                              <a:gd name="T67" fmla="*/ 3211 h 255"/>
                              <a:gd name="T68" fmla="+- 0 8955 8537"/>
                              <a:gd name="T69" fmla="*/ T68 w 420"/>
                              <a:gd name="T70" fmla="+- 0 3228 3125"/>
                              <a:gd name="T71" fmla="*/ 3228 h 255"/>
                              <a:gd name="T72" fmla="+- 0 8957 8537"/>
                              <a:gd name="T73" fmla="*/ T72 w 420"/>
                              <a:gd name="T74" fmla="+- 0 3244 3125"/>
                              <a:gd name="T75" fmla="*/ 3244 h 255"/>
                              <a:gd name="T76" fmla="+- 0 8957 8537"/>
                              <a:gd name="T77" fmla="*/ T76 w 420"/>
                              <a:gd name="T78" fmla="+- 0 3261 3125"/>
                              <a:gd name="T79" fmla="*/ 3261 h 255"/>
                              <a:gd name="T80" fmla="+- 0 8955 8537"/>
                              <a:gd name="T81" fmla="*/ T80 w 420"/>
                              <a:gd name="T82" fmla="+- 0 3277 3125"/>
                              <a:gd name="T83" fmla="*/ 3277 h 255"/>
                              <a:gd name="T84" fmla="+- 0 8951 8537"/>
                              <a:gd name="T85" fmla="*/ T84 w 420"/>
                              <a:gd name="T86" fmla="+- 0 3293 3125"/>
                              <a:gd name="T87" fmla="*/ 3293 h 255"/>
                              <a:gd name="T88" fmla="+- 0 8945 8537"/>
                              <a:gd name="T89" fmla="*/ T88 w 420"/>
                              <a:gd name="T90" fmla="+- 0 3309 3125"/>
                              <a:gd name="T91" fmla="*/ 3309 h 255"/>
                              <a:gd name="T92" fmla="+- 0 8936 8537"/>
                              <a:gd name="T93" fmla="*/ T92 w 420"/>
                              <a:gd name="T94" fmla="+- 0 3323 3125"/>
                              <a:gd name="T95" fmla="*/ 3323 h 255"/>
                              <a:gd name="T96" fmla="+- 0 8926 8537"/>
                              <a:gd name="T97" fmla="*/ T96 w 420"/>
                              <a:gd name="T98" fmla="+- 0 3337 3125"/>
                              <a:gd name="T99" fmla="*/ 3337 h 255"/>
                              <a:gd name="T100" fmla="+- 0 8914 8537"/>
                              <a:gd name="T101" fmla="*/ T100 w 420"/>
                              <a:gd name="T102" fmla="+- 0 3348 3125"/>
                              <a:gd name="T103" fmla="*/ 3348 h 255"/>
                              <a:gd name="T104" fmla="+- 0 8901 8537"/>
                              <a:gd name="T105" fmla="*/ T104 w 420"/>
                              <a:gd name="T106" fmla="+- 0 3358 3125"/>
                              <a:gd name="T107" fmla="*/ 3358 h 255"/>
                              <a:gd name="T108" fmla="+- 0 8887 8537"/>
                              <a:gd name="T109" fmla="*/ T108 w 420"/>
                              <a:gd name="T110" fmla="+- 0 3367 3125"/>
                              <a:gd name="T111" fmla="*/ 3367 h 255"/>
                              <a:gd name="T112" fmla="+- 0 8871 8537"/>
                              <a:gd name="T113" fmla="*/ T112 w 420"/>
                              <a:gd name="T114" fmla="+- 0 3373 3125"/>
                              <a:gd name="T115" fmla="*/ 3373 h 255"/>
                              <a:gd name="T116" fmla="+- 0 8838 8537"/>
                              <a:gd name="T117" fmla="*/ T116 w 420"/>
                              <a:gd name="T118" fmla="+- 0 3380 3125"/>
                              <a:gd name="T119" fmla="*/ 3380 h 255"/>
                              <a:gd name="T120" fmla="+- 0 8665 8537"/>
                              <a:gd name="T121" fmla="*/ T120 w 420"/>
                              <a:gd name="T122" fmla="+- 0 3380 3125"/>
                              <a:gd name="T123" fmla="*/ 3380 h 255"/>
                              <a:gd name="T124" fmla="+- 0 8632 8537"/>
                              <a:gd name="T125" fmla="*/ T124 w 420"/>
                              <a:gd name="T126" fmla="+- 0 3376 3125"/>
                              <a:gd name="T127" fmla="*/ 3376 h 255"/>
                              <a:gd name="T128" fmla="+- 0 8608 8537"/>
                              <a:gd name="T129" fmla="*/ T128 w 420"/>
                              <a:gd name="T130" fmla="+- 0 3367 3125"/>
                              <a:gd name="T131" fmla="*/ 3367 h 255"/>
                              <a:gd name="T132" fmla="+- 0 8594 8537"/>
                              <a:gd name="T133" fmla="*/ T132 w 420"/>
                              <a:gd name="T134" fmla="+- 0 3358 3125"/>
                              <a:gd name="T135" fmla="*/ 3358 h 255"/>
                              <a:gd name="T136" fmla="+- 0 8581 8537"/>
                              <a:gd name="T137" fmla="*/ T136 w 420"/>
                              <a:gd name="T138" fmla="+- 0 3348 3125"/>
                              <a:gd name="T139" fmla="*/ 3348 h 255"/>
                              <a:gd name="T140" fmla="+- 0 8569 8537"/>
                              <a:gd name="T141" fmla="*/ T140 w 420"/>
                              <a:gd name="T142" fmla="+- 0 3337 3125"/>
                              <a:gd name="T143" fmla="*/ 3337 h 255"/>
                              <a:gd name="T144" fmla="+- 0 8559 8537"/>
                              <a:gd name="T145" fmla="*/ T144 w 420"/>
                              <a:gd name="T146" fmla="+- 0 3323 3125"/>
                              <a:gd name="T147" fmla="*/ 3323 h 255"/>
                              <a:gd name="T148" fmla="+- 0 8550 8537"/>
                              <a:gd name="T149" fmla="*/ T148 w 420"/>
                              <a:gd name="T150" fmla="+- 0 3309 3125"/>
                              <a:gd name="T151" fmla="*/ 3309 h 255"/>
                              <a:gd name="T152" fmla="+- 0 8544 8537"/>
                              <a:gd name="T153" fmla="*/ T152 w 420"/>
                              <a:gd name="T154" fmla="+- 0 3293 3125"/>
                              <a:gd name="T155" fmla="*/ 3293 h 255"/>
                              <a:gd name="T156" fmla="+- 0 8540 8537"/>
                              <a:gd name="T157" fmla="*/ T156 w 420"/>
                              <a:gd name="T158" fmla="+- 0 3277 3125"/>
                              <a:gd name="T159" fmla="*/ 3277 h 255"/>
                              <a:gd name="T160" fmla="+- 0 8537 8537"/>
                              <a:gd name="T161" fmla="*/ T160 w 420"/>
                              <a:gd name="T162" fmla="+- 0 3261 3125"/>
                              <a:gd name="T163" fmla="*/ 326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20"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7" y="21"/>
                                </a:lnTo>
                                <a:lnTo>
                                  <a:pt x="71" y="13"/>
                                </a:lnTo>
                                <a:lnTo>
                                  <a:pt x="87" y="6"/>
                                </a:lnTo>
                                <a:lnTo>
                                  <a:pt x="103" y="2"/>
                                </a:lnTo>
                                <a:lnTo>
                                  <a:pt x="120" y="0"/>
                                </a:lnTo>
                                <a:lnTo>
                                  <a:pt x="128" y="0"/>
                                </a:lnTo>
                                <a:lnTo>
                                  <a:pt x="293" y="0"/>
                                </a:lnTo>
                                <a:lnTo>
                                  <a:pt x="310" y="1"/>
                                </a:lnTo>
                                <a:lnTo>
                                  <a:pt x="326" y="4"/>
                                </a:lnTo>
                                <a:lnTo>
                                  <a:pt x="342" y="10"/>
                                </a:lnTo>
                                <a:lnTo>
                                  <a:pt x="357" y="17"/>
                                </a:lnTo>
                                <a:lnTo>
                                  <a:pt x="371" y="26"/>
                                </a:lnTo>
                                <a:lnTo>
                                  <a:pt x="383" y="37"/>
                                </a:lnTo>
                                <a:lnTo>
                                  <a:pt x="389" y="43"/>
                                </a:lnTo>
                                <a:lnTo>
                                  <a:pt x="394" y="50"/>
                                </a:lnTo>
                                <a:lnTo>
                                  <a:pt x="399" y="57"/>
                                </a:lnTo>
                                <a:lnTo>
                                  <a:pt x="404" y="64"/>
                                </a:lnTo>
                                <a:lnTo>
                                  <a:pt x="408" y="71"/>
                                </a:lnTo>
                                <a:lnTo>
                                  <a:pt x="411" y="79"/>
                                </a:lnTo>
                                <a:lnTo>
                                  <a:pt x="414" y="86"/>
                                </a:lnTo>
                                <a:lnTo>
                                  <a:pt x="416" y="94"/>
                                </a:lnTo>
                                <a:lnTo>
                                  <a:pt x="418" y="103"/>
                                </a:lnTo>
                                <a:lnTo>
                                  <a:pt x="420" y="111"/>
                                </a:lnTo>
                                <a:lnTo>
                                  <a:pt x="420" y="119"/>
                                </a:lnTo>
                                <a:lnTo>
                                  <a:pt x="420" y="127"/>
                                </a:lnTo>
                                <a:lnTo>
                                  <a:pt x="420" y="136"/>
                                </a:lnTo>
                                <a:lnTo>
                                  <a:pt x="420" y="144"/>
                                </a:lnTo>
                                <a:lnTo>
                                  <a:pt x="418" y="152"/>
                                </a:lnTo>
                                <a:lnTo>
                                  <a:pt x="416" y="160"/>
                                </a:lnTo>
                                <a:lnTo>
                                  <a:pt x="414" y="168"/>
                                </a:lnTo>
                                <a:lnTo>
                                  <a:pt x="411" y="176"/>
                                </a:lnTo>
                                <a:lnTo>
                                  <a:pt x="408" y="184"/>
                                </a:lnTo>
                                <a:lnTo>
                                  <a:pt x="404" y="191"/>
                                </a:lnTo>
                                <a:lnTo>
                                  <a:pt x="399" y="198"/>
                                </a:lnTo>
                                <a:lnTo>
                                  <a:pt x="394" y="205"/>
                                </a:lnTo>
                                <a:lnTo>
                                  <a:pt x="389" y="212"/>
                                </a:lnTo>
                                <a:lnTo>
                                  <a:pt x="383" y="218"/>
                                </a:lnTo>
                                <a:lnTo>
                                  <a:pt x="377" y="223"/>
                                </a:lnTo>
                                <a:lnTo>
                                  <a:pt x="371" y="229"/>
                                </a:lnTo>
                                <a:lnTo>
                                  <a:pt x="364" y="233"/>
                                </a:lnTo>
                                <a:lnTo>
                                  <a:pt x="357" y="238"/>
                                </a:lnTo>
                                <a:lnTo>
                                  <a:pt x="350" y="242"/>
                                </a:lnTo>
                                <a:lnTo>
                                  <a:pt x="342" y="245"/>
                                </a:lnTo>
                                <a:lnTo>
                                  <a:pt x="334" y="248"/>
                                </a:lnTo>
                                <a:lnTo>
                                  <a:pt x="318" y="252"/>
                                </a:lnTo>
                                <a:lnTo>
                                  <a:pt x="301" y="255"/>
                                </a:lnTo>
                                <a:lnTo>
                                  <a:pt x="293" y="255"/>
                                </a:lnTo>
                                <a:lnTo>
                                  <a:pt x="128" y="255"/>
                                </a:lnTo>
                                <a:lnTo>
                                  <a:pt x="111" y="254"/>
                                </a:lnTo>
                                <a:lnTo>
                                  <a:pt x="95" y="251"/>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2D0991" id="Group 2038266666" o:spid="_x0000_s1026" style="position:absolute;margin-left:430.65pt;margin-top:1.8pt;width:21pt;height:12.75pt;z-index:-251567104;mso-position-horizontal-relative:page" coordorigin="8537,3125" coordsize="42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">
                <v:shape id="Freeform 455" o:spid="_x0000_s1027" style="position:absolute;left:8537;top:3125;width:420;height:255;visibility:visible;mso-wrap-style:square;v-text-anchor:top" coordsize="42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" path="m,127r,-8l1,111r2,-8l5,94,7,86r3,-7l13,71r4,-7l22,57r5,-7l32,43r6,-6l44,31,57,21,71,13,87,6,103,2,120,r8,l293,r17,1l326,4r16,6l357,17r14,9l383,37r6,6l394,50r5,7l404,64r4,7l411,79r3,7l416,94r2,9l420,111r,8l420,127r,9l420,144r-2,8l416,160r-2,8l411,176r-3,8l404,191r-5,7l394,205r-5,7l383,218r-6,5l371,229r-7,4l357,238r-7,4l342,245r-8,3l318,252r-17,3l293,255r-165,l111,254,95,251,79,245r-8,-3l64,238r-7,-5l50,229r-6,-6l38,218r-6,-6l27,205r-5,-7l17,191r-4,-7l10,176,7,168,5,160,3,152,1,144,,136r,-9xe" filled="f" strokecolor="#99a0a6">
                  <v:path arrowok="t" o:connecttype="custom" o:connectlocs="0,3244;3,3228;7,3211;13,3196;22,3182;32,3168;44,3156;71,3138;103,3127;128,3125;310,3126;342,3135;371,3151;389,3168;399,3182;408,3196;414,3211;418,3228;420,3244;420,3261;418,3277;414,3293;408,3309;399,3323;389,3337;377,3348;364,3358;350,3367;334,3373;301,3380;128,3380;95,3376;71,3367;57,3358;44,3348;32,3337;22,3323;13,3309;7,3293;3,3277;0,3261" o:connectangles="0,0,0,0,0,0,0,0,0,0,0,0,0,0,0,0,0,0,0,0,0,0,0,0,0,0,0,0,0,0,0,0,0,0,0,0,0,0,0,0,0"/>
                </v:shape>
                <w10:wrap anchorx="page"/>
              </v:group>
            </w:pict>
          </mc:Fallback>
        </mc:AlternateContent>
      </w:r>
      <w:r w:rsidRPr="00EB7BFD">
        <w:rPr>
          <w:noProof/>
          <w:sz w:val="24"/>
          <w:szCs w:val="24"/>
        </w:rPr>
        <mc:AlternateContent>
          <mc:Choice Requires="wpg">
            <w:drawing>
              <wp:anchor distT="0" distB="0" distL="114300" distR="114300" simplePos="0" relativeHeight="251748352" behindDoc="1" locked="0" layoutInCell="1" allowOverlap="1" wp14:anchorId="5FECD766" wp14:editId="48643538">
                <wp:simplePos x="0" y="0"/>
                <wp:positionH relativeFrom="page">
                  <wp:posOffset>4507230</wp:posOffset>
                </wp:positionH>
                <wp:positionV relativeFrom="paragraph">
                  <wp:posOffset>28575</wp:posOffset>
                </wp:positionV>
                <wp:extent cx="266700" cy="161925"/>
                <wp:effectExtent l="11430" t="12700" r="7620" b="6350"/>
                <wp:wrapNone/>
                <wp:docPr id="2038266674" name="Group 2038266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161925"/>
                          <a:chOff x="7037" y="3125"/>
                          <a:chExt cx="420" cy="255"/>
                        </a:xfrm>
                      </wpg:grpSpPr>
                      <wps:wsp>
                        <wps:cNvPr id="2038266675" name="Freeform 453"/>
                        <wps:cNvSpPr>
                          <a:spLocks/>
                        </wps:cNvSpPr>
                        <wps:spPr bwMode="auto">
                          <a:xfrm>
                            <a:off x="7037" y="3125"/>
                            <a:ext cx="420" cy="255"/>
                          </a:xfrm>
                          <a:custGeom>
                            <a:avLst/>
                            <a:gdLst>
                              <a:gd name="T0" fmla="+- 0 7037 7037"/>
                              <a:gd name="T1" fmla="*/ T0 w 420"/>
                              <a:gd name="T2" fmla="+- 0 3244 3125"/>
                              <a:gd name="T3" fmla="*/ 3244 h 255"/>
                              <a:gd name="T4" fmla="+- 0 7040 7037"/>
                              <a:gd name="T5" fmla="*/ T4 w 420"/>
                              <a:gd name="T6" fmla="+- 0 3228 3125"/>
                              <a:gd name="T7" fmla="*/ 3228 h 255"/>
                              <a:gd name="T8" fmla="+- 0 7044 7037"/>
                              <a:gd name="T9" fmla="*/ T8 w 420"/>
                              <a:gd name="T10" fmla="+- 0 3211 3125"/>
                              <a:gd name="T11" fmla="*/ 3211 h 255"/>
                              <a:gd name="T12" fmla="+- 0 7050 7037"/>
                              <a:gd name="T13" fmla="*/ T12 w 420"/>
                              <a:gd name="T14" fmla="+- 0 3196 3125"/>
                              <a:gd name="T15" fmla="*/ 3196 h 255"/>
                              <a:gd name="T16" fmla="+- 0 7059 7037"/>
                              <a:gd name="T17" fmla="*/ T16 w 420"/>
                              <a:gd name="T18" fmla="+- 0 3182 3125"/>
                              <a:gd name="T19" fmla="*/ 3182 h 255"/>
                              <a:gd name="T20" fmla="+- 0 7069 7037"/>
                              <a:gd name="T21" fmla="*/ T20 w 420"/>
                              <a:gd name="T22" fmla="+- 0 3168 3125"/>
                              <a:gd name="T23" fmla="*/ 3168 h 255"/>
                              <a:gd name="T24" fmla="+- 0 7081 7037"/>
                              <a:gd name="T25" fmla="*/ T24 w 420"/>
                              <a:gd name="T26" fmla="+- 0 3156 3125"/>
                              <a:gd name="T27" fmla="*/ 3156 h 255"/>
                              <a:gd name="T28" fmla="+- 0 7108 7037"/>
                              <a:gd name="T29" fmla="*/ T28 w 420"/>
                              <a:gd name="T30" fmla="+- 0 3138 3125"/>
                              <a:gd name="T31" fmla="*/ 3138 h 255"/>
                              <a:gd name="T32" fmla="+- 0 7140 7037"/>
                              <a:gd name="T33" fmla="*/ T32 w 420"/>
                              <a:gd name="T34" fmla="+- 0 3127 3125"/>
                              <a:gd name="T35" fmla="*/ 3127 h 255"/>
                              <a:gd name="T36" fmla="+- 0 7165 7037"/>
                              <a:gd name="T37" fmla="*/ T36 w 420"/>
                              <a:gd name="T38" fmla="+- 0 3125 3125"/>
                              <a:gd name="T39" fmla="*/ 3125 h 255"/>
                              <a:gd name="T40" fmla="+- 0 7347 7037"/>
                              <a:gd name="T41" fmla="*/ T40 w 420"/>
                              <a:gd name="T42" fmla="+- 0 3126 3125"/>
                              <a:gd name="T43" fmla="*/ 3126 h 255"/>
                              <a:gd name="T44" fmla="+- 0 7379 7037"/>
                              <a:gd name="T45" fmla="*/ T44 w 420"/>
                              <a:gd name="T46" fmla="+- 0 3135 3125"/>
                              <a:gd name="T47" fmla="*/ 3135 h 255"/>
                              <a:gd name="T48" fmla="+- 0 7394 7037"/>
                              <a:gd name="T49" fmla="*/ T48 w 420"/>
                              <a:gd name="T50" fmla="+- 0 3142 3125"/>
                              <a:gd name="T51" fmla="*/ 3142 h 255"/>
                              <a:gd name="T52" fmla="+- 0 7408 7037"/>
                              <a:gd name="T53" fmla="*/ T52 w 420"/>
                              <a:gd name="T54" fmla="+- 0 3151 3125"/>
                              <a:gd name="T55" fmla="*/ 3151 h 255"/>
                              <a:gd name="T56" fmla="+- 0 7420 7037"/>
                              <a:gd name="T57" fmla="*/ T56 w 420"/>
                              <a:gd name="T58" fmla="+- 0 3162 3125"/>
                              <a:gd name="T59" fmla="*/ 3162 h 255"/>
                              <a:gd name="T60" fmla="+- 0 7431 7037"/>
                              <a:gd name="T61" fmla="*/ T60 w 420"/>
                              <a:gd name="T62" fmla="+- 0 3175 3125"/>
                              <a:gd name="T63" fmla="*/ 3175 h 255"/>
                              <a:gd name="T64" fmla="+- 0 7441 7037"/>
                              <a:gd name="T65" fmla="*/ T64 w 420"/>
                              <a:gd name="T66" fmla="+- 0 3189 3125"/>
                              <a:gd name="T67" fmla="*/ 3189 h 255"/>
                              <a:gd name="T68" fmla="+- 0 7448 7037"/>
                              <a:gd name="T69" fmla="*/ T68 w 420"/>
                              <a:gd name="T70" fmla="+- 0 3204 3125"/>
                              <a:gd name="T71" fmla="*/ 3204 h 255"/>
                              <a:gd name="T72" fmla="+- 0 7453 7037"/>
                              <a:gd name="T73" fmla="*/ T72 w 420"/>
                              <a:gd name="T74" fmla="+- 0 3219 3125"/>
                              <a:gd name="T75" fmla="*/ 3219 h 255"/>
                              <a:gd name="T76" fmla="+- 0 7457 7037"/>
                              <a:gd name="T77" fmla="*/ T76 w 420"/>
                              <a:gd name="T78" fmla="+- 0 3236 3125"/>
                              <a:gd name="T79" fmla="*/ 3236 h 255"/>
                              <a:gd name="T80" fmla="+- 0 7457 7037"/>
                              <a:gd name="T81" fmla="*/ T80 w 420"/>
                              <a:gd name="T82" fmla="+- 0 3252 3125"/>
                              <a:gd name="T83" fmla="*/ 3252 h 255"/>
                              <a:gd name="T84" fmla="+- 0 7457 7037"/>
                              <a:gd name="T85" fmla="*/ T84 w 420"/>
                              <a:gd name="T86" fmla="+- 0 3269 3125"/>
                              <a:gd name="T87" fmla="*/ 3269 h 255"/>
                              <a:gd name="T88" fmla="+- 0 7453 7037"/>
                              <a:gd name="T89" fmla="*/ T88 w 420"/>
                              <a:gd name="T90" fmla="+- 0 3285 3125"/>
                              <a:gd name="T91" fmla="*/ 3285 h 255"/>
                              <a:gd name="T92" fmla="+- 0 7448 7037"/>
                              <a:gd name="T93" fmla="*/ T92 w 420"/>
                              <a:gd name="T94" fmla="+- 0 3301 3125"/>
                              <a:gd name="T95" fmla="*/ 3301 h 255"/>
                              <a:gd name="T96" fmla="+- 0 7441 7037"/>
                              <a:gd name="T97" fmla="*/ T96 w 420"/>
                              <a:gd name="T98" fmla="+- 0 3316 3125"/>
                              <a:gd name="T99" fmla="*/ 3316 h 255"/>
                              <a:gd name="T100" fmla="+- 0 7431 7037"/>
                              <a:gd name="T101" fmla="*/ T100 w 420"/>
                              <a:gd name="T102" fmla="+- 0 3330 3125"/>
                              <a:gd name="T103" fmla="*/ 3330 h 255"/>
                              <a:gd name="T104" fmla="+- 0 7420 7037"/>
                              <a:gd name="T105" fmla="*/ T104 w 420"/>
                              <a:gd name="T106" fmla="+- 0 3343 3125"/>
                              <a:gd name="T107" fmla="*/ 3343 h 255"/>
                              <a:gd name="T108" fmla="+- 0 7408 7037"/>
                              <a:gd name="T109" fmla="*/ T108 w 420"/>
                              <a:gd name="T110" fmla="+- 0 3354 3125"/>
                              <a:gd name="T111" fmla="*/ 3354 h 255"/>
                              <a:gd name="T112" fmla="+- 0 7394 7037"/>
                              <a:gd name="T113" fmla="*/ T112 w 420"/>
                              <a:gd name="T114" fmla="+- 0 3363 3125"/>
                              <a:gd name="T115" fmla="*/ 3363 h 255"/>
                              <a:gd name="T116" fmla="+- 0 7379 7037"/>
                              <a:gd name="T117" fmla="*/ T116 w 420"/>
                              <a:gd name="T118" fmla="+- 0 3370 3125"/>
                              <a:gd name="T119" fmla="*/ 3370 h 255"/>
                              <a:gd name="T120" fmla="+- 0 7363 7037"/>
                              <a:gd name="T121" fmla="*/ T120 w 420"/>
                              <a:gd name="T122" fmla="+- 0 3376 3125"/>
                              <a:gd name="T123" fmla="*/ 3376 h 255"/>
                              <a:gd name="T124" fmla="+- 0 7347 7037"/>
                              <a:gd name="T125" fmla="*/ T124 w 420"/>
                              <a:gd name="T126" fmla="+- 0 3379 3125"/>
                              <a:gd name="T127" fmla="*/ 3379 h 255"/>
                              <a:gd name="T128" fmla="+- 0 7330 7037"/>
                              <a:gd name="T129" fmla="*/ T128 w 420"/>
                              <a:gd name="T130" fmla="+- 0 3380 3125"/>
                              <a:gd name="T131" fmla="*/ 3380 h 255"/>
                              <a:gd name="T132" fmla="+- 0 7157 7037"/>
                              <a:gd name="T133" fmla="*/ T132 w 420"/>
                              <a:gd name="T134" fmla="+- 0 3380 3125"/>
                              <a:gd name="T135" fmla="*/ 3380 h 255"/>
                              <a:gd name="T136" fmla="+- 0 7140 7037"/>
                              <a:gd name="T137" fmla="*/ T136 w 420"/>
                              <a:gd name="T138" fmla="+- 0 3377 3125"/>
                              <a:gd name="T139" fmla="*/ 3377 h 255"/>
                              <a:gd name="T140" fmla="+- 0 7124 7037"/>
                              <a:gd name="T141" fmla="*/ T140 w 420"/>
                              <a:gd name="T142" fmla="+- 0 3373 3125"/>
                              <a:gd name="T143" fmla="*/ 3373 h 255"/>
                              <a:gd name="T144" fmla="+- 0 7108 7037"/>
                              <a:gd name="T145" fmla="*/ T144 w 420"/>
                              <a:gd name="T146" fmla="+- 0 3367 3125"/>
                              <a:gd name="T147" fmla="*/ 3367 h 255"/>
                              <a:gd name="T148" fmla="+- 0 7094 7037"/>
                              <a:gd name="T149" fmla="*/ T148 w 420"/>
                              <a:gd name="T150" fmla="+- 0 3358 3125"/>
                              <a:gd name="T151" fmla="*/ 3358 h 255"/>
                              <a:gd name="T152" fmla="+- 0 7081 7037"/>
                              <a:gd name="T153" fmla="*/ T152 w 420"/>
                              <a:gd name="T154" fmla="+- 0 3348 3125"/>
                              <a:gd name="T155" fmla="*/ 3348 h 255"/>
                              <a:gd name="T156" fmla="+- 0 7069 7037"/>
                              <a:gd name="T157" fmla="*/ T156 w 420"/>
                              <a:gd name="T158" fmla="+- 0 3337 3125"/>
                              <a:gd name="T159" fmla="*/ 3337 h 255"/>
                              <a:gd name="T160" fmla="+- 0 7059 7037"/>
                              <a:gd name="T161" fmla="*/ T160 w 420"/>
                              <a:gd name="T162" fmla="+- 0 3323 3125"/>
                              <a:gd name="T163" fmla="*/ 3323 h 255"/>
                              <a:gd name="T164" fmla="+- 0 7050 7037"/>
                              <a:gd name="T165" fmla="*/ T164 w 420"/>
                              <a:gd name="T166" fmla="+- 0 3309 3125"/>
                              <a:gd name="T167" fmla="*/ 3309 h 255"/>
                              <a:gd name="T168" fmla="+- 0 7044 7037"/>
                              <a:gd name="T169" fmla="*/ T168 w 420"/>
                              <a:gd name="T170" fmla="+- 0 3293 3125"/>
                              <a:gd name="T171" fmla="*/ 3293 h 255"/>
                              <a:gd name="T172" fmla="+- 0 7040 7037"/>
                              <a:gd name="T173" fmla="*/ T172 w 420"/>
                              <a:gd name="T174" fmla="+- 0 3277 3125"/>
                              <a:gd name="T175" fmla="*/ 3277 h 255"/>
                              <a:gd name="T176" fmla="+- 0 7037 7037"/>
                              <a:gd name="T177" fmla="*/ T176 w 420"/>
                              <a:gd name="T178" fmla="+- 0 3261 3125"/>
                              <a:gd name="T179" fmla="*/ 326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20"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7" y="21"/>
                                </a:lnTo>
                                <a:lnTo>
                                  <a:pt x="71" y="13"/>
                                </a:lnTo>
                                <a:lnTo>
                                  <a:pt x="87" y="6"/>
                                </a:lnTo>
                                <a:lnTo>
                                  <a:pt x="103" y="2"/>
                                </a:lnTo>
                                <a:lnTo>
                                  <a:pt x="120" y="0"/>
                                </a:lnTo>
                                <a:lnTo>
                                  <a:pt x="128" y="0"/>
                                </a:lnTo>
                                <a:lnTo>
                                  <a:pt x="293" y="0"/>
                                </a:lnTo>
                                <a:lnTo>
                                  <a:pt x="310" y="1"/>
                                </a:lnTo>
                                <a:lnTo>
                                  <a:pt x="326" y="4"/>
                                </a:lnTo>
                                <a:lnTo>
                                  <a:pt x="342" y="10"/>
                                </a:lnTo>
                                <a:lnTo>
                                  <a:pt x="350" y="13"/>
                                </a:lnTo>
                                <a:lnTo>
                                  <a:pt x="357" y="17"/>
                                </a:lnTo>
                                <a:lnTo>
                                  <a:pt x="364" y="21"/>
                                </a:lnTo>
                                <a:lnTo>
                                  <a:pt x="371" y="26"/>
                                </a:lnTo>
                                <a:lnTo>
                                  <a:pt x="377" y="31"/>
                                </a:lnTo>
                                <a:lnTo>
                                  <a:pt x="383" y="37"/>
                                </a:lnTo>
                                <a:lnTo>
                                  <a:pt x="389" y="43"/>
                                </a:lnTo>
                                <a:lnTo>
                                  <a:pt x="394" y="50"/>
                                </a:lnTo>
                                <a:lnTo>
                                  <a:pt x="399" y="57"/>
                                </a:lnTo>
                                <a:lnTo>
                                  <a:pt x="404" y="64"/>
                                </a:lnTo>
                                <a:lnTo>
                                  <a:pt x="408" y="71"/>
                                </a:lnTo>
                                <a:lnTo>
                                  <a:pt x="411" y="79"/>
                                </a:lnTo>
                                <a:lnTo>
                                  <a:pt x="414" y="86"/>
                                </a:lnTo>
                                <a:lnTo>
                                  <a:pt x="416" y="94"/>
                                </a:lnTo>
                                <a:lnTo>
                                  <a:pt x="418" y="103"/>
                                </a:lnTo>
                                <a:lnTo>
                                  <a:pt x="420" y="111"/>
                                </a:lnTo>
                                <a:lnTo>
                                  <a:pt x="420" y="119"/>
                                </a:lnTo>
                                <a:lnTo>
                                  <a:pt x="420" y="127"/>
                                </a:lnTo>
                                <a:lnTo>
                                  <a:pt x="420" y="136"/>
                                </a:lnTo>
                                <a:lnTo>
                                  <a:pt x="420" y="144"/>
                                </a:lnTo>
                                <a:lnTo>
                                  <a:pt x="418" y="152"/>
                                </a:lnTo>
                                <a:lnTo>
                                  <a:pt x="416" y="160"/>
                                </a:lnTo>
                                <a:lnTo>
                                  <a:pt x="414" y="168"/>
                                </a:lnTo>
                                <a:lnTo>
                                  <a:pt x="411" y="176"/>
                                </a:lnTo>
                                <a:lnTo>
                                  <a:pt x="408" y="184"/>
                                </a:lnTo>
                                <a:lnTo>
                                  <a:pt x="404" y="191"/>
                                </a:lnTo>
                                <a:lnTo>
                                  <a:pt x="399" y="198"/>
                                </a:lnTo>
                                <a:lnTo>
                                  <a:pt x="394" y="205"/>
                                </a:lnTo>
                                <a:lnTo>
                                  <a:pt x="389" y="212"/>
                                </a:lnTo>
                                <a:lnTo>
                                  <a:pt x="383" y="218"/>
                                </a:lnTo>
                                <a:lnTo>
                                  <a:pt x="377" y="223"/>
                                </a:lnTo>
                                <a:lnTo>
                                  <a:pt x="371" y="229"/>
                                </a:lnTo>
                                <a:lnTo>
                                  <a:pt x="364" y="233"/>
                                </a:lnTo>
                                <a:lnTo>
                                  <a:pt x="357" y="238"/>
                                </a:lnTo>
                                <a:lnTo>
                                  <a:pt x="350" y="242"/>
                                </a:lnTo>
                                <a:lnTo>
                                  <a:pt x="342" y="245"/>
                                </a:lnTo>
                                <a:lnTo>
                                  <a:pt x="334" y="248"/>
                                </a:lnTo>
                                <a:lnTo>
                                  <a:pt x="326" y="251"/>
                                </a:lnTo>
                                <a:lnTo>
                                  <a:pt x="318" y="252"/>
                                </a:lnTo>
                                <a:lnTo>
                                  <a:pt x="310" y="254"/>
                                </a:lnTo>
                                <a:lnTo>
                                  <a:pt x="301" y="255"/>
                                </a:lnTo>
                                <a:lnTo>
                                  <a:pt x="29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477F29" id="Group 2038266674" o:spid="_x0000_s1026" style="position:absolute;margin-left:354.9pt;margin-top:2.25pt;width:21pt;height:12.75pt;z-index:-251568128;mso-position-horizontal-relative:page" coordorigin="7037,3125" coordsize="42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">
                <v:shape id="Freeform 453" o:spid="_x0000_s1027" style="position:absolute;left:7037;top:3125;width:420;height:255;visibility:visible;mso-wrap-style:square;v-text-anchor:top" coordsize="42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" path="m,127r,-8l1,111r2,-8l5,94,7,86r3,-7l13,71r4,-7l22,57r5,-7l32,43r6,-6l44,31,57,21,71,13,87,6,103,2,120,r8,l293,r17,1l326,4r16,6l350,13r7,4l364,21r7,5l377,31r6,6l389,43r5,7l399,57r5,7l408,71r3,8l414,86r2,8l418,103r2,8l420,119r,8l420,136r,8l418,152r-2,8l414,168r-3,8l408,184r-4,7l399,198r-5,7l389,212r-6,6l377,223r-6,6l364,233r-7,5l350,242r-8,3l334,248r-8,3l318,252r-8,2l301,255r-8,l128,255r-8,l111,254r-8,-2l95,251r-8,-3l79,245r-8,-3l64,238r-7,-5l50,229r-6,-6l38,218r-6,-6l27,205r-5,-7l17,191r-4,-7l10,176,7,168,5,160,3,152,1,144,,136r,-9xe" filled="f" strokecolor="#99a0a6">
                  <v:path arrowok="t" o:connecttype="custom" o:connectlocs="0,3244;3,3228;7,3211;13,3196;22,3182;32,3168;44,3156;71,3138;103,3127;128,3125;310,3126;342,3135;357,3142;371,3151;383,3162;394,3175;404,3189;411,3204;416,3219;420,3236;420,3252;420,3269;416,3285;411,3301;404,3316;394,3330;383,3343;371,3354;357,3363;342,3370;326,3376;310,3379;293,3380;120,3380;103,3377;87,3373;71,3367;57,3358;44,3348;32,3337;22,3323;13,3309;7,3293;3,3277;0,3261" o:connectangles="0,0,0,0,0,0,0,0,0,0,0,0,0,0,0,0,0,0,0,0,0,0,0,0,0,0,0,0,0,0,0,0,0,0,0,0,0,0,0,0,0,0,0,0,0"/>
                </v:shape>
                <w10:wrap anchorx="page"/>
              </v:group>
            </w:pict>
          </mc:Fallback>
        </mc:AlternateContent>
      </w:r>
      <w:r w:rsidR="00FB3208" w:rsidRPr="00EB7BFD">
        <w:rPr>
          <w:noProof/>
          <w:sz w:val="24"/>
          <w:szCs w:val="24"/>
        </w:rPr>
        <mc:AlternateContent>
          <mc:Choice Requires="wpg">
            <w:drawing>
              <wp:anchor distT="0" distB="0" distL="114300" distR="114300" simplePos="0" relativeHeight="251746304" behindDoc="1" locked="0" layoutInCell="1" allowOverlap="1" wp14:anchorId="36C351CA" wp14:editId="26CBAE43">
                <wp:simplePos x="0" y="0"/>
                <wp:positionH relativeFrom="page">
                  <wp:posOffset>2554605</wp:posOffset>
                </wp:positionH>
                <wp:positionV relativeFrom="paragraph">
                  <wp:posOffset>1905</wp:posOffset>
                </wp:positionV>
                <wp:extent cx="257175" cy="161925"/>
                <wp:effectExtent l="11430" t="11430" r="7620" b="7620"/>
                <wp:wrapNone/>
                <wp:docPr id="1126515258" name="Group 1126515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175" cy="161925"/>
                          <a:chOff x="4022" y="3"/>
                          <a:chExt cx="405" cy="255"/>
                        </a:xfrm>
                      </wpg:grpSpPr>
                      <wps:wsp>
                        <wps:cNvPr id="1126515259" name="Freeform 449"/>
                        <wps:cNvSpPr>
                          <a:spLocks/>
                        </wps:cNvSpPr>
                        <wps:spPr bwMode="auto">
                          <a:xfrm>
                            <a:off x="4022" y="3"/>
                            <a:ext cx="405" cy="255"/>
                          </a:xfrm>
                          <a:custGeom>
                            <a:avLst/>
                            <a:gdLst>
                              <a:gd name="T0" fmla="+- 0 4022 4022"/>
                              <a:gd name="T1" fmla="*/ T0 w 405"/>
                              <a:gd name="T2" fmla="+- 0 122 3"/>
                              <a:gd name="T3" fmla="*/ 122 h 255"/>
                              <a:gd name="T4" fmla="+- 0 4025 4022"/>
                              <a:gd name="T5" fmla="*/ T4 w 405"/>
                              <a:gd name="T6" fmla="+- 0 106 3"/>
                              <a:gd name="T7" fmla="*/ 106 h 255"/>
                              <a:gd name="T8" fmla="+- 0 4029 4022"/>
                              <a:gd name="T9" fmla="*/ T8 w 405"/>
                              <a:gd name="T10" fmla="+- 0 89 3"/>
                              <a:gd name="T11" fmla="*/ 89 h 255"/>
                              <a:gd name="T12" fmla="+- 0 4035 4022"/>
                              <a:gd name="T13" fmla="*/ T12 w 405"/>
                              <a:gd name="T14" fmla="+- 0 74 3"/>
                              <a:gd name="T15" fmla="*/ 74 h 255"/>
                              <a:gd name="T16" fmla="+- 0 4044 4022"/>
                              <a:gd name="T17" fmla="*/ T16 w 405"/>
                              <a:gd name="T18" fmla="+- 0 60 3"/>
                              <a:gd name="T19" fmla="*/ 60 h 255"/>
                              <a:gd name="T20" fmla="+- 0 4054 4022"/>
                              <a:gd name="T21" fmla="*/ T20 w 405"/>
                              <a:gd name="T22" fmla="+- 0 46 3"/>
                              <a:gd name="T23" fmla="*/ 46 h 255"/>
                              <a:gd name="T24" fmla="+- 0 4066 4022"/>
                              <a:gd name="T25" fmla="*/ T24 w 405"/>
                              <a:gd name="T26" fmla="+- 0 34 3"/>
                              <a:gd name="T27" fmla="*/ 34 h 255"/>
                              <a:gd name="T28" fmla="+- 0 4079 4022"/>
                              <a:gd name="T29" fmla="*/ T28 w 405"/>
                              <a:gd name="T30" fmla="+- 0 24 3"/>
                              <a:gd name="T31" fmla="*/ 24 h 255"/>
                              <a:gd name="T32" fmla="+- 0 4093 4022"/>
                              <a:gd name="T33" fmla="*/ T32 w 405"/>
                              <a:gd name="T34" fmla="+- 0 16 3"/>
                              <a:gd name="T35" fmla="*/ 16 h 255"/>
                              <a:gd name="T36" fmla="+- 0 4109 4022"/>
                              <a:gd name="T37" fmla="*/ T36 w 405"/>
                              <a:gd name="T38" fmla="+- 0 9 3"/>
                              <a:gd name="T39" fmla="*/ 9 h 255"/>
                              <a:gd name="T40" fmla="+- 0 4142 4022"/>
                              <a:gd name="T41" fmla="*/ T40 w 405"/>
                              <a:gd name="T42" fmla="+- 0 3 3"/>
                              <a:gd name="T43" fmla="*/ 3 h 255"/>
                              <a:gd name="T44" fmla="+- 0 4300 4022"/>
                              <a:gd name="T45" fmla="*/ T44 w 405"/>
                              <a:gd name="T46" fmla="+- 0 3 3"/>
                              <a:gd name="T47" fmla="*/ 3 h 255"/>
                              <a:gd name="T48" fmla="+- 0 4333 4022"/>
                              <a:gd name="T49" fmla="*/ T48 w 405"/>
                              <a:gd name="T50" fmla="+- 0 7 3"/>
                              <a:gd name="T51" fmla="*/ 7 h 255"/>
                              <a:gd name="T52" fmla="+- 0 4364 4022"/>
                              <a:gd name="T53" fmla="*/ T52 w 405"/>
                              <a:gd name="T54" fmla="+- 0 20 3"/>
                              <a:gd name="T55" fmla="*/ 20 h 255"/>
                              <a:gd name="T56" fmla="+- 0 4390 4022"/>
                              <a:gd name="T57" fmla="*/ T56 w 405"/>
                              <a:gd name="T58" fmla="+- 0 40 3"/>
                              <a:gd name="T59" fmla="*/ 40 h 255"/>
                              <a:gd name="T60" fmla="+- 0 4401 4022"/>
                              <a:gd name="T61" fmla="*/ T60 w 405"/>
                              <a:gd name="T62" fmla="+- 0 53 3"/>
                              <a:gd name="T63" fmla="*/ 53 h 255"/>
                              <a:gd name="T64" fmla="+- 0 4411 4022"/>
                              <a:gd name="T65" fmla="*/ T64 w 405"/>
                              <a:gd name="T66" fmla="+- 0 67 3"/>
                              <a:gd name="T67" fmla="*/ 67 h 255"/>
                              <a:gd name="T68" fmla="+- 0 4418 4022"/>
                              <a:gd name="T69" fmla="*/ T68 w 405"/>
                              <a:gd name="T70" fmla="+- 0 82 3"/>
                              <a:gd name="T71" fmla="*/ 82 h 255"/>
                              <a:gd name="T72" fmla="+- 0 4423 4022"/>
                              <a:gd name="T73" fmla="*/ T72 w 405"/>
                              <a:gd name="T74" fmla="+- 0 97 3"/>
                              <a:gd name="T75" fmla="*/ 97 h 255"/>
                              <a:gd name="T76" fmla="+- 0 4427 4022"/>
                              <a:gd name="T77" fmla="*/ T76 w 405"/>
                              <a:gd name="T78" fmla="+- 0 114 3"/>
                              <a:gd name="T79" fmla="*/ 114 h 255"/>
                              <a:gd name="T80" fmla="+- 0 4427 4022"/>
                              <a:gd name="T81" fmla="*/ T80 w 405"/>
                              <a:gd name="T82" fmla="+- 0 130 3"/>
                              <a:gd name="T83" fmla="*/ 130 h 255"/>
                              <a:gd name="T84" fmla="+- 0 4427 4022"/>
                              <a:gd name="T85" fmla="*/ T84 w 405"/>
                              <a:gd name="T86" fmla="+- 0 147 3"/>
                              <a:gd name="T87" fmla="*/ 147 h 255"/>
                              <a:gd name="T88" fmla="+- 0 4423 4022"/>
                              <a:gd name="T89" fmla="*/ T88 w 405"/>
                              <a:gd name="T90" fmla="+- 0 163 3"/>
                              <a:gd name="T91" fmla="*/ 163 h 255"/>
                              <a:gd name="T92" fmla="+- 0 4418 4022"/>
                              <a:gd name="T93" fmla="*/ T92 w 405"/>
                              <a:gd name="T94" fmla="+- 0 179 3"/>
                              <a:gd name="T95" fmla="*/ 179 h 255"/>
                              <a:gd name="T96" fmla="+- 0 4411 4022"/>
                              <a:gd name="T97" fmla="*/ T96 w 405"/>
                              <a:gd name="T98" fmla="+- 0 194 3"/>
                              <a:gd name="T99" fmla="*/ 194 h 255"/>
                              <a:gd name="T100" fmla="+- 0 4401 4022"/>
                              <a:gd name="T101" fmla="*/ T100 w 405"/>
                              <a:gd name="T102" fmla="+- 0 208 3"/>
                              <a:gd name="T103" fmla="*/ 208 h 255"/>
                              <a:gd name="T104" fmla="+- 0 4390 4022"/>
                              <a:gd name="T105" fmla="*/ T104 w 405"/>
                              <a:gd name="T106" fmla="+- 0 221 3"/>
                              <a:gd name="T107" fmla="*/ 221 h 255"/>
                              <a:gd name="T108" fmla="+- 0 4378 4022"/>
                              <a:gd name="T109" fmla="*/ T108 w 405"/>
                              <a:gd name="T110" fmla="+- 0 232 3"/>
                              <a:gd name="T111" fmla="*/ 232 h 255"/>
                              <a:gd name="T112" fmla="+- 0 4364 4022"/>
                              <a:gd name="T113" fmla="*/ T112 w 405"/>
                              <a:gd name="T114" fmla="+- 0 241 3"/>
                              <a:gd name="T115" fmla="*/ 241 h 255"/>
                              <a:gd name="T116" fmla="+- 0 4349 4022"/>
                              <a:gd name="T117" fmla="*/ T116 w 405"/>
                              <a:gd name="T118" fmla="+- 0 248 3"/>
                              <a:gd name="T119" fmla="*/ 248 h 255"/>
                              <a:gd name="T120" fmla="+- 0 4333 4022"/>
                              <a:gd name="T121" fmla="*/ T120 w 405"/>
                              <a:gd name="T122" fmla="+- 0 254 3"/>
                              <a:gd name="T123" fmla="*/ 254 h 255"/>
                              <a:gd name="T124" fmla="+- 0 4317 4022"/>
                              <a:gd name="T125" fmla="*/ T124 w 405"/>
                              <a:gd name="T126" fmla="+- 0 257 3"/>
                              <a:gd name="T127" fmla="*/ 257 h 255"/>
                              <a:gd name="T128" fmla="+- 0 4300 4022"/>
                              <a:gd name="T129" fmla="*/ T128 w 405"/>
                              <a:gd name="T130" fmla="+- 0 258 3"/>
                              <a:gd name="T131" fmla="*/ 258 h 255"/>
                              <a:gd name="T132" fmla="+- 0 4142 4022"/>
                              <a:gd name="T133" fmla="*/ T132 w 405"/>
                              <a:gd name="T134" fmla="+- 0 258 3"/>
                              <a:gd name="T135" fmla="*/ 258 h 255"/>
                              <a:gd name="T136" fmla="+- 0 4125 4022"/>
                              <a:gd name="T137" fmla="*/ T136 w 405"/>
                              <a:gd name="T138" fmla="+- 0 255 3"/>
                              <a:gd name="T139" fmla="*/ 255 h 255"/>
                              <a:gd name="T140" fmla="+- 0 4109 4022"/>
                              <a:gd name="T141" fmla="*/ T140 w 405"/>
                              <a:gd name="T142" fmla="+- 0 251 3"/>
                              <a:gd name="T143" fmla="*/ 251 h 255"/>
                              <a:gd name="T144" fmla="+- 0 4093 4022"/>
                              <a:gd name="T145" fmla="*/ T144 w 405"/>
                              <a:gd name="T146" fmla="+- 0 245 3"/>
                              <a:gd name="T147" fmla="*/ 245 h 255"/>
                              <a:gd name="T148" fmla="+- 0 4079 4022"/>
                              <a:gd name="T149" fmla="*/ T148 w 405"/>
                              <a:gd name="T150" fmla="+- 0 236 3"/>
                              <a:gd name="T151" fmla="*/ 236 h 255"/>
                              <a:gd name="T152" fmla="+- 0 4066 4022"/>
                              <a:gd name="T153" fmla="*/ T152 w 405"/>
                              <a:gd name="T154" fmla="+- 0 226 3"/>
                              <a:gd name="T155" fmla="*/ 226 h 255"/>
                              <a:gd name="T156" fmla="+- 0 4054 4022"/>
                              <a:gd name="T157" fmla="*/ T156 w 405"/>
                              <a:gd name="T158" fmla="+- 0 215 3"/>
                              <a:gd name="T159" fmla="*/ 215 h 255"/>
                              <a:gd name="T160" fmla="+- 0 4044 4022"/>
                              <a:gd name="T161" fmla="*/ T160 w 405"/>
                              <a:gd name="T162" fmla="+- 0 201 3"/>
                              <a:gd name="T163" fmla="*/ 201 h 255"/>
                              <a:gd name="T164" fmla="+- 0 4035 4022"/>
                              <a:gd name="T165" fmla="*/ T164 w 405"/>
                              <a:gd name="T166" fmla="+- 0 187 3"/>
                              <a:gd name="T167" fmla="*/ 187 h 255"/>
                              <a:gd name="T168" fmla="+- 0 4029 4022"/>
                              <a:gd name="T169" fmla="*/ T168 w 405"/>
                              <a:gd name="T170" fmla="+- 0 171 3"/>
                              <a:gd name="T171" fmla="*/ 171 h 255"/>
                              <a:gd name="T172" fmla="+- 0 4025 4022"/>
                              <a:gd name="T173" fmla="*/ T172 w 405"/>
                              <a:gd name="T174" fmla="+- 0 155 3"/>
                              <a:gd name="T175" fmla="*/ 155 h 255"/>
                              <a:gd name="T176" fmla="+- 0 4022 4022"/>
                              <a:gd name="T177" fmla="*/ T176 w 405"/>
                              <a:gd name="T178" fmla="+- 0 139 3"/>
                              <a:gd name="T179" fmla="*/ 139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0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103" y="2"/>
                                </a:lnTo>
                                <a:lnTo>
                                  <a:pt x="120" y="0"/>
                                </a:lnTo>
                                <a:lnTo>
                                  <a:pt x="128" y="0"/>
                                </a:lnTo>
                                <a:lnTo>
                                  <a:pt x="278" y="0"/>
                                </a:lnTo>
                                <a:lnTo>
                                  <a:pt x="295" y="1"/>
                                </a:lnTo>
                                <a:lnTo>
                                  <a:pt x="311" y="4"/>
                                </a:lnTo>
                                <a:lnTo>
                                  <a:pt x="327" y="10"/>
                                </a:lnTo>
                                <a:lnTo>
                                  <a:pt x="342" y="17"/>
                                </a:lnTo>
                                <a:lnTo>
                                  <a:pt x="356" y="26"/>
                                </a:lnTo>
                                <a:lnTo>
                                  <a:pt x="368" y="37"/>
                                </a:lnTo>
                                <a:lnTo>
                                  <a:pt x="374" y="43"/>
                                </a:lnTo>
                                <a:lnTo>
                                  <a:pt x="379" y="50"/>
                                </a:lnTo>
                                <a:lnTo>
                                  <a:pt x="384" y="57"/>
                                </a:lnTo>
                                <a:lnTo>
                                  <a:pt x="389" y="64"/>
                                </a:lnTo>
                                <a:lnTo>
                                  <a:pt x="393" y="71"/>
                                </a:lnTo>
                                <a:lnTo>
                                  <a:pt x="396" y="79"/>
                                </a:lnTo>
                                <a:lnTo>
                                  <a:pt x="399" y="86"/>
                                </a:lnTo>
                                <a:lnTo>
                                  <a:pt x="401" y="94"/>
                                </a:lnTo>
                                <a:lnTo>
                                  <a:pt x="403" y="103"/>
                                </a:lnTo>
                                <a:lnTo>
                                  <a:pt x="405" y="111"/>
                                </a:lnTo>
                                <a:lnTo>
                                  <a:pt x="405" y="119"/>
                                </a:lnTo>
                                <a:lnTo>
                                  <a:pt x="405" y="127"/>
                                </a:lnTo>
                                <a:lnTo>
                                  <a:pt x="405" y="136"/>
                                </a:lnTo>
                                <a:lnTo>
                                  <a:pt x="405" y="144"/>
                                </a:lnTo>
                                <a:lnTo>
                                  <a:pt x="403" y="152"/>
                                </a:lnTo>
                                <a:lnTo>
                                  <a:pt x="401" y="160"/>
                                </a:lnTo>
                                <a:lnTo>
                                  <a:pt x="399" y="168"/>
                                </a:lnTo>
                                <a:lnTo>
                                  <a:pt x="396" y="176"/>
                                </a:lnTo>
                                <a:lnTo>
                                  <a:pt x="393" y="184"/>
                                </a:lnTo>
                                <a:lnTo>
                                  <a:pt x="389" y="191"/>
                                </a:lnTo>
                                <a:lnTo>
                                  <a:pt x="384" y="198"/>
                                </a:lnTo>
                                <a:lnTo>
                                  <a:pt x="379" y="205"/>
                                </a:lnTo>
                                <a:lnTo>
                                  <a:pt x="374" y="212"/>
                                </a:lnTo>
                                <a:lnTo>
                                  <a:pt x="368" y="218"/>
                                </a:lnTo>
                                <a:lnTo>
                                  <a:pt x="362" y="223"/>
                                </a:lnTo>
                                <a:lnTo>
                                  <a:pt x="356" y="229"/>
                                </a:lnTo>
                                <a:lnTo>
                                  <a:pt x="349" y="233"/>
                                </a:lnTo>
                                <a:lnTo>
                                  <a:pt x="342" y="238"/>
                                </a:lnTo>
                                <a:lnTo>
                                  <a:pt x="335" y="242"/>
                                </a:lnTo>
                                <a:lnTo>
                                  <a:pt x="327" y="245"/>
                                </a:lnTo>
                                <a:lnTo>
                                  <a:pt x="319" y="248"/>
                                </a:lnTo>
                                <a:lnTo>
                                  <a:pt x="311" y="251"/>
                                </a:lnTo>
                                <a:lnTo>
                                  <a:pt x="303" y="252"/>
                                </a:lnTo>
                                <a:lnTo>
                                  <a:pt x="295" y="254"/>
                                </a:lnTo>
                                <a:lnTo>
                                  <a:pt x="286" y="255"/>
                                </a:lnTo>
                                <a:lnTo>
                                  <a:pt x="27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3C8086" id="Group 1126515258" o:spid="_x0000_s1026" style="position:absolute;margin-left:201.15pt;margin-top:.15pt;width:20.25pt;height:12.75pt;z-index:-251570176;mso-position-horizontal-relative:page" coordorigin="4022,3" coordsize="40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">
                <v:shape id="Freeform 449" o:spid="_x0000_s1027" style="position:absolute;left:4022;top:3;width:405;height:255;visibility:visible;mso-wrap-style:square;v-text-anchor:top" coordsize="40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" path="m,127r,-8l1,111r2,-8l5,94,7,86r3,-7l13,71r4,-7l22,57r5,-7l32,43r6,-6l44,31r6,-5l57,21r7,-4l71,13r8,-3l87,6,103,2,120,r8,l278,r17,1l311,4r16,6l342,17r14,9l368,37r6,6l379,50r5,7l389,64r4,7l396,79r3,7l401,94r2,9l405,111r,8l405,127r,9l405,144r-2,8l401,160r-2,8l396,176r-3,8l389,191r-5,7l379,205r-5,7l368,218r-6,5l356,229r-7,4l342,238r-7,4l327,245r-8,3l311,251r-8,1l295,254r-9,1l278,255r-150,l120,255r-9,-1l103,252r-8,-1l87,248r-8,-3l71,242r-7,-4l57,233r-7,-4l44,223r-6,-5l32,212r-5,-7l22,198r-5,-7l13,184r-3,-8l7,168,5,160,3,152,1,144,,136r,-9xe" filled="f" strokecolor="#99a0a6">
                  <v:path arrowok="t" o:connecttype="custom" o:connectlocs="0,122;3,106;7,89;13,74;22,60;32,46;44,34;57,24;71,16;87,9;120,3;278,3;311,7;342,20;368,40;379,53;389,67;396,82;401,97;405,114;405,130;405,147;401,163;396,179;389,194;379,208;368,221;356,232;342,241;327,248;311,254;295,257;278,258;120,258;103,255;87,251;71,245;57,236;44,226;32,215;22,201;13,187;7,171;3,155;0,139" o:connectangles="0,0,0,0,0,0,0,0,0,0,0,0,0,0,0,0,0,0,0,0,0,0,0,0,0,0,0,0,0,0,0,0,0,0,0,0,0,0,0,0,0,0,0,0,0"/>
                </v:shape>
                <w10:wrap anchorx="page"/>
              </v:group>
            </w:pict>
          </mc:Fallback>
        </mc:AlternateContent>
      </w:r>
      <w:r w:rsidR="00FB3208" w:rsidRPr="00EB7BFD">
        <w:rPr>
          <w:noProof/>
          <w:sz w:val="24"/>
          <w:szCs w:val="24"/>
        </w:rPr>
        <mc:AlternateContent>
          <mc:Choice Requires="wpg">
            <w:drawing>
              <wp:anchor distT="0" distB="0" distL="114300" distR="114300" simplePos="0" relativeHeight="251747328" behindDoc="1" locked="0" layoutInCell="1" allowOverlap="1" wp14:anchorId="7E257750" wp14:editId="16DB6967">
                <wp:simplePos x="0" y="0"/>
                <wp:positionH relativeFrom="page">
                  <wp:posOffset>3573780</wp:posOffset>
                </wp:positionH>
                <wp:positionV relativeFrom="paragraph">
                  <wp:posOffset>1905</wp:posOffset>
                </wp:positionV>
                <wp:extent cx="257175" cy="161925"/>
                <wp:effectExtent l="11430" t="11430" r="7620" b="7620"/>
                <wp:wrapNone/>
                <wp:docPr id="1126515256" name="Group 1126515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175" cy="161925"/>
                          <a:chOff x="5627" y="3"/>
                          <a:chExt cx="405" cy="255"/>
                        </a:xfrm>
                      </wpg:grpSpPr>
                      <wps:wsp>
                        <wps:cNvPr id="1126515257" name="Freeform 451"/>
                        <wps:cNvSpPr>
                          <a:spLocks/>
                        </wps:cNvSpPr>
                        <wps:spPr bwMode="auto">
                          <a:xfrm>
                            <a:off x="5627" y="3"/>
                            <a:ext cx="405" cy="255"/>
                          </a:xfrm>
                          <a:custGeom>
                            <a:avLst/>
                            <a:gdLst>
                              <a:gd name="T0" fmla="+- 0 5627 5627"/>
                              <a:gd name="T1" fmla="*/ T0 w 405"/>
                              <a:gd name="T2" fmla="+- 0 122 3"/>
                              <a:gd name="T3" fmla="*/ 122 h 255"/>
                              <a:gd name="T4" fmla="+- 0 5630 5627"/>
                              <a:gd name="T5" fmla="*/ T4 w 405"/>
                              <a:gd name="T6" fmla="+- 0 106 3"/>
                              <a:gd name="T7" fmla="*/ 106 h 255"/>
                              <a:gd name="T8" fmla="+- 0 5634 5627"/>
                              <a:gd name="T9" fmla="*/ T8 w 405"/>
                              <a:gd name="T10" fmla="+- 0 89 3"/>
                              <a:gd name="T11" fmla="*/ 89 h 255"/>
                              <a:gd name="T12" fmla="+- 0 5640 5627"/>
                              <a:gd name="T13" fmla="*/ T12 w 405"/>
                              <a:gd name="T14" fmla="+- 0 74 3"/>
                              <a:gd name="T15" fmla="*/ 74 h 255"/>
                              <a:gd name="T16" fmla="+- 0 5649 5627"/>
                              <a:gd name="T17" fmla="*/ T16 w 405"/>
                              <a:gd name="T18" fmla="+- 0 60 3"/>
                              <a:gd name="T19" fmla="*/ 60 h 255"/>
                              <a:gd name="T20" fmla="+- 0 5659 5627"/>
                              <a:gd name="T21" fmla="*/ T20 w 405"/>
                              <a:gd name="T22" fmla="+- 0 46 3"/>
                              <a:gd name="T23" fmla="*/ 46 h 255"/>
                              <a:gd name="T24" fmla="+- 0 5671 5627"/>
                              <a:gd name="T25" fmla="*/ T24 w 405"/>
                              <a:gd name="T26" fmla="+- 0 34 3"/>
                              <a:gd name="T27" fmla="*/ 34 h 255"/>
                              <a:gd name="T28" fmla="+- 0 5698 5627"/>
                              <a:gd name="T29" fmla="*/ T28 w 405"/>
                              <a:gd name="T30" fmla="+- 0 16 3"/>
                              <a:gd name="T31" fmla="*/ 16 h 255"/>
                              <a:gd name="T32" fmla="+- 0 5730 5627"/>
                              <a:gd name="T33" fmla="*/ T32 w 405"/>
                              <a:gd name="T34" fmla="+- 0 5 3"/>
                              <a:gd name="T35" fmla="*/ 5 h 255"/>
                              <a:gd name="T36" fmla="+- 0 5755 5627"/>
                              <a:gd name="T37" fmla="*/ T36 w 405"/>
                              <a:gd name="T38" fmla="+- 0 3 3"/>
                              <a:gd name="T39" fmla="*/ 3 h 255"/>
                              <a:gd name="T40" fmla="+- 0 5922 5627"/>
                              <a:gd name="T41" fmla="*/ T40 w 405"/>
                              <a:gd name="T42" fmla="+- 0 4 3"/>
                              <a:gd name="T43" fmla="*/ 4 h 255"/>
                              <a:gd name="T44" fmla="+- 0 5954 5627"/>
                              <a:gd name="T45" fmla="*/ T44 w 405"/>
                              <a:gd name="T46" fmla="+- 0 13 3"/>
                              <a:gd name="T47" fmla="*/ 13 h 255"/>
                              <a:gd name="T48" fmla="+- 0 5969 5627"/>
                              <a:gd name="T49" fmla="*/ T48 w 405"/>
                              <a:gd name="T50" fmla="+- 0 20 3"/>
                              <a:gd name="T51" fmla="*/ 20 h 255"/>
                              <a:gd name="T52" fmla="+- 0 5983 5627"/>
                              <a:gd name="T53" fmla="*/ T52 w 405"/>
                              <a:gd name="T54" fmla="+- 0 29 3"/>
                              <a:gd name="T55" fmla="*/ 29 h 255"/>
                              <a:gd name="T56" fmla="+- 0 5995 5627"/>
                              <a:gd name="T57" fmla="*/ T56 w 405"/>
                              <a:gd name="T58" fmla="+- 0 40 3"/>
                              <a:gd name="T59" fmla="*/ 40 h 255"/>
                              <a:gd name="T60" fmla="+- 0 6006 5627"/>
                              <a:gd name="T61" fmla="*/ T60 w 405"/>
                              <a:gd name="T62" fmla="+- 0 53 3"/>
                              <a:gd name="T63" fmla="*/ 53 h 255"/>
                              <a:gd name="T64" fmla="+- 0 6016 5627"/>
                              <a:gd name="T65" fmla="*/ T64 w 405"/>
                              <a:gd name="T66" fmla="+- 0 67 3"/>
                              <a:gd name="T67" fmla="*/ 67 h 255"/>
                              <a:gd name="T68" fmla="+- 0 6023 5627"/>
                              <a:gd name="T69" fmla="*/ T68 w 405"/>
                              <a:gd name="T70" fmla="+- 0 82 3"/>
                              <a:gd name="T71" fmla="*/ 82 h 255"/>
                              <a:gd name="T72" fmla="+- 0 6028 5627"/>
                              <a:gd name="T73" fmla="*/ T72 w 405"/>
                              <a:gd name="T74" fmla="+- 0 97 3"/>
                              <a:gd name="T75" fmla="*/ 97 h 255"/>
                              <a:gd name="T76" fmla="+- 0 6032 5627"/>
                              <a:gd name="T77" fmla="*/ T76 w 405"/>
                              <a:gd name="T78" fmla="+- 0 114 3"/>
                              <a:gd name="T79" fmla="*/ 114 h 255"/>
                              <a:gd name="T80" fmla="+- 0 6032 5627"/>
                              <a:gd name="T81" fmla="*/ T80 w 405"/>
                              <a:gd name="T82" fmla="+- 0 130 3"/>
                              <a:gd name="T83" fmla="*/ 130 h 255"/>
                              <a:gd name="T84" fmla="+- 0 6032 5627"/>
                              <a:gd name="T85" fmla="*/ T84 w 405"/>
                              <a:gd name="T86" fmla="+- 0 147 3"/>
                              <a:gd name="T87" fmla="*/ 147 h 255"/>
                              <a:gd name="T88" fmla="+- 0 6028 5627"/>
                              <a:gd name="T89" fmla="*/ T88 w 405"/>
                              <a:gd name="T90" fmla="+- 0 163 3"/>
                              <a:gd name="T91" fmla="*/ 163 h 255"/>
                              <a:gd name="T92" fmla="+- 0 6023 5627"/>
                              <a:gd name="T93" fmla="*/ T92 w 405"/>
                              <a:gd name="T94" fmla="+- 0 179 3"/>
                              <a:gd name="T95" fmla="*/ 179 h 255"/>
                              <a:gd name="T96" fmla="+- 0 6016 5627"/>
                              <a:gd name="T97" fmla="*/ T96 w 405"/>
                              <a:gd name="T98" fmla="+- 0 194 3"/>
                              <a:gd name="T99" fmla="*/ 194 h 255"/>
                              <a:gd name="T100" fmla="+- 0 6006 5627"/>
                              <a:gd name="T101" fmla="*/ T100 w 405"/>
                              <a:gd name="T102" fmla="+- 0 208 3"/>
                              <a:gd name="T103" fmla="*/ 208 h 255"/>
                              <a:gd name="T104" fmla="+- 0 5995 5627"/>
                              <a:gd name="T105" fmla="*/ T104 w 405"/>
                              <a:gd name="T106" fmla="+- 0 221 3"/>
                              <a:gd name="T107" fmla="*/ 221 h 255"/>
                              <a:gd name="T108" fmla="+- 0 5983 5627"/>
                              <a:gd name="T109" fmla="*/ T108 w 405"/>
                              <a:gd name="T110" fmla="+- 0 232 3"/>
                              <a:gd name="T111" fmla="*/ 232 h 255"/>
                              <a:gd name="T112" fmla="+- 0 5969 5627"/>
                              <a:gd name="T113" fmla="*/ T112 w 405"/>
                              <a:gd name="T114" fmla="+- 0 241 3"/>
                              <a:gd name="T115" fmla="*/ 241 h 255"/>
                              <a:gd name="T116" fmla="+- 0 5954 5627"/>
                              <a:gd name="T117" fmla="*/ T116 w 405"/>
                              <a:gd name="T118" fmla="+- 0 248 3"/>
                              <a:gd name="T119" fmla="*/ 248 h 255"/>
                              <a:gd name="T120" fmla="+- 0 5938 5627"/>
                              <a:gd name="T121" fmla="*/ T120 w 405"/>
                              <a:gd name="T122" fmla="+- 0 254 3"/>
                              <a:gd name="T123" fmla="*/ 254 h 255"/>
                              <a:gd name="T124" fmla="+- 0 5922 5627"/>
                              <a:gd name="T125" fmla="*/ T124 w 405"/>
                              <a:gd name="T126" fmla="+- 0 257 3"/>
                              <a:gd name="T127" fmla="*/ 257 h 255"/>
                              <a:gd name="T128" fmla="+- 0 5905 5627"/>
                              <a:gd name="T129" fmla="*/ T128 w 405"/>
                              <a:gd name="T130" fmla="+- 0 258 3"/>
                              <a:gd name="T131" fmla="*/ 258 h 255"/>
                              <a:gd name="T132" fmla="+- 0 5747 5627"/>
                              <a:gd name="T133" fmla="*/ T132 w 405"/>
                              <a:gd name="T134" fmla="+- 0 258 3"/>
                              <a:gd name="T135" fmla="*/ 258 h 255"/>
                              <a:gd name="T136" fmla="+- 0 5730 5627"/>
                              <a:gd name="T137" fmla="*/ T136 w 405"/>
                              <a:gd name="T138" fmla="+- 0 255 3"/>
                              <a:gd name="T139" fmla="*/ 255 h 255"/>
                              <a:gd name="T140" fmla="+- 0 5714 5627"/>
                              <a:gd name="T141" fmla="*/ T140 w 405"/>
                              <a:gd name="T142" fmla="+- 0 251 3"/>
                              <a:gd name="T143" fmla="*/ 251 h 255"/>
                              <a:gd name="T144" fmla="+- 0 5698 5627"/>
                              <a:gd name="T145" fmla="*/ T144 w 405"/>
                              <a:gd name="T146" fmla="+- 0 245 3"/>
                              <a:gd name="T147" fmla="*/ 245 h 255"/>
                              <a:gd name="T148" fmla="+- 0 5684 5627"/>
                              <a:gd name="T149" fmla="*/ T148 w 405"/>
                              <a:gd name="T150" fmla="+- 0 236 3"/>
                              <a:gd name="T151" fmla="*/ 236 h 255"/>
                              <a:gd name="T152" fmla="+- 0 5671 5627"/>
                              <a:gd name="T153" fmla="*/ T152 w 405"/>
                              <a:gd name="T154" fmla="+- 0 226 3"/>
                              <a:gd name="T155" fmla="*/ 226 h 255"/>
                              <a:gd name="T156" fmla="+- 0 5659 5627"/>
                              <a:gd name="T157" fmla="*/ T156 w 405"/>
                              <a:gd name="T158" fmla="+- 0 215 3"/>
                              <a:gd name="T159" fmla="*/ 215 h 255"/>
                              <a:gd name="T160" fmla="+- 0 5649 5627"/>
                              <a:gd name="T161" fmla="*/ T160 w 405"/>
                              <a:gd name="T162" fmla="+- 0 201 3"/>
                              <a:gd name="T163" fmla="*/ 201 h 255"/>
                              <a:gd name="T164" fmla="+- 0 5640 5627"/>
                              <a:gd name="T165" fmla="*/ T164 w 405"/>
                              <a:gd name="T166" fmla="+- 0 187 3"/>
                              <a:gd name="T167" fmla="*/ 187 h 255"/>
                              <a:gd name="T168" fmla="+- 0 5634 5627"/>
                              <a:gd name="T169" fmla="*/ T168 w 405"/>
                              <a:gd name="T170" fmla="+- 0 171 3"/>
                              <a:gd name="T171" fmla="*/ 171 h 255"/>
                              <a:gd name="T172" fmla="+- 0 5630 5627"/>
                              <a:gd name="T173" fmla="*/ T172 w 405"/>
                              <a:gd name="T174" fmla="+- 0 155 3"/>
                              <a:gd name="T175" fmla="*/ 155 h 255"/>
                              <a:gd name="T176" fmla="+- 0 5627 5627"/>
                              <a:gd name="T177" fmla="*/ T176 w 405"/>
                              <a:gd name="T178" fmla="+- 0 139 3"/>
                              <a:gd name="T179" fmla="*/ 139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0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7" y="21"/>
                                </a:lnTo>
                                <a:lnTo>
                                  <a:pt x="71" y="13"/>
                                </a:lnTo>
                                <a:lnTo>
                                  <a:pt x="87" y="6"/>
                                </a:lnTo>
                                <a:lnTo>
                                  <a:pt x="103" y="2"/>
                                </a:lnTo>
                                <a:lnTo>
                                  <a:pt x="120" y="0"/>
                                </a:lnTo>
                                <a:lnTo>
                                  <a:pt x="128" y="0"/>
                                </a:lnTo>
                                <a:lnTo>
                                  <a:pt x="278" y="0"/>
                                </a:lnTo>
                                <a:lnTo>
                                  <a:pt x="295" y="1"/>
                                </a:lnTo>
                                <a:lnTo>
                                  <a:pt x="311" y="4"/>
                                </a:lnTo>
                                <a:lnTo>
                                  <a:pt x="327" y="10"/>
                                </a:lnTo>
                                <a:lnTo>
                                  <a:pt x="335" y="13"/>
                                </a:lnTo>
                                <a:lnTo>
                                  <a:pt x="342" y="17"/>
                                </a:lnTo>
                                <a:lnTo>
                                  <a:pt x="349" y="21"/>
                                </a:lnTo>
                                <a:lnTo>
                                  <a:pt x="356" y="26"/>
                                </a:lnTo>
                                <a:lnTo>
                                  <a:pt x="362" y="31"/>
                                </a:lnTo>
                                <a:lnTo>
                                  <a:pt x="368" y="37"/>
                                </a:lnTo>
                                <a:lnTo>
                                  <a:pt x="374" y="43"/>
                                </a:lnTo>
                                <a:lnTo>
                                  <a:pt x="379" y="50"/>
                                </a:lnTo>
                                <a:lnTo>
                                  <a:pt x="384" y="57"/>
                                </a:lnTo>
                                <a:lnTo>
                                  <a:pt x="389" y="64"/>
                                </a:lnTo>
                                <a:lnTo>
                                  <a:pt x="393" y="71"/>
                                </a:lnTo>
                                <a:lnTo>
                                  <a:pt x="396" y="79"/>
                                </a:lnTo>
                                <a:lnTo>
                                  <a:pt x="399" y="86"/>
                                </a:lnTo>
                                <a:lnTo>
                                  <a:pt x="401" y="94"/>
                                </a:lnTo>
                                <a:lnTo>
                                  <a:pt x="403" y="103"/>
                                </a:lnTo>
                                <a:lnTo>
                                  <a:pt x="405" y="111"/>
                                </a:lnTo>
                                <a:lnTo>
                                  <a:pt x="405" y="119"/>
                                </a:lnTo>
                                <a:lnTo>
                                  <a:pt x="405" y="127"/>
                                </a:lnTo>
                                <a:lnTo>
                                  <a:pt x="405" y="136"/>
                                </a:lnTo>
                                <a:lnTo>
                                  <a:pt x="405" y="144"/>
                                </a:lnTo>
                                <a:lnTo>
                                  <a:pt x="403" y="152"/>
                                </a:lnTo>
                                <a:lnTo>
                                  <a:pt x="401" y="160"/>
                                </a:lnTo>
                                <a:lnTo>
                                  <a:pt x="399" y="168"/>
                                </a:lnTo>
                                <a:lnTo>
                                  <a:pt x="396" y="176"/>
                                </a:lnTo>
                                <a:lnTo>
                                  <a:pt x="393" y="184"/>
                                </a:lnTo>
                                <a:lnTo>
                                  <a:pt x="389" y="191"/>
                                </a:lnTo>
                                <a:lnTo>
                                  <a:pt x="384" y="198"/>
                                </a:lnTo>
                                <a:lnTo>
                                  <a:pt x="379" y="205"/>
                                </a:lnTo>
                                <a:lnTo>
                                  <a:pt x="374" y="212"/>
                                </a:lnTo>
                                <a:lnTo>
                                  <a:pt x="368" y="218"/>
                                </a:lnTo>
                                <a:lnTo>
                                  <a:pt x="362" y="223"/>
                                </a:lnTo>
                                <a:lnTo>
                                  <a:pt x="356" y="229"/>
                                </a:lnTo>
                                <a:lnTo>
                                  <a:pt x="349" y="233"/>
                                </a:lnTo>
                                <a:lnTo>
                                  <a:pt x="342" y="238"/>
                                </a:lnTo>
                                <a:lnTo>
                                  <a:pt x="335" y="242"/>
                                </a:lnTo>
                                <a:lnTo>
                                  <a:pt x="327" y="245"/>
                                </a:lnTo>
                                <a:lnTo>
                                  <a:pt x="319" y="248"/>
                                </a:lnTo>
                                <a:lnTo>
                                  <a:pt x="311" y="251"/>
                                </a:lnTo>
                                <a:lnTo>
                                  <a:pt x="303" y="252"/>
                                </a:lnTo>
                                <a:lnTo>
                                  <a:pt x="295" y="254"/>
                                </a:lnTo>
                                <a:lnTo>
                                  <a:pt x="286" y="255"/>
                                </a:lnTo>
                                <a:lnTo>
                                  <a:pt x="27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79E443" id="Group 1126515256" o:spid="_x0000_s1026" style="position:absolute;margin-left:281.4pt;margin-top:.15pt;width:20.25pt;height:12.75pt;z-index:-251569152;mso-position-horizontal-relative:page" coordorigin="5627,3" coordsize="40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">
                <v:shape id="Freeform 451" o:spid="_x0000_s1027" style="position:absolute;left:5627;top:3;width:405;height:255;visibility:visible;mso-wrap-style:square;v-text-anchor:top" coordsize="40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" path="m,127r,-8l1,111r2,-8l5,94,7,86r3,-7l13,71r4,-7l22,57r5,-7l32,43r6,-6l44,31,57,21,71,13,87,6,103,2,120,r8,l278,r17,1l311,4r16,6l335,13r7,4l349,21r7,5l362,31r6,6l374,43r5,7l384,57r5,7l393,71r3,8l399,86r2,8l403,103r2,8l405,119r,8l405,136r,8l403,152r-2,8l399,168r-3,8l393,184r-4,7l384,198r-5,7l374,212r-6,6l362,223r-6,6l349,233r-7,5l335,242r-8,3l319,248r-8,3l303,252r-8,2l286,255r-8,l128,255r-8,l111,254r-8,-2l95,251r-8,-3l79,245r-8,-3l64,238r-7,-5l50,229r-6,-6l38,218r-6,-6l27,205r-5,-7l17,191r-4,-7l10,176,7,168,5,160,3,152,1,144,,136r,-9xe" filled="f" strokecolor="#99a0a6">
                  <v:path arrowok="t" o:connecttype="custom" o:connectlocs="0,122;3,106;7,89;13,74;22,60;32,46;44,34;71,16;103,5;128,3;295,4;327,13;342,20;356,29;368,40;379,53;389,67;396,82;401,97;405,114;405,130;405,147;401,163;396,179;389,194;379,208;368,221;356,232;342,241;327,248;311,254;295,257;278,258;120,258;103,255;87,251;71,245;57,236;44,226;32,215;22,201;13,187;7,171;3,155;0,139" o:connectangles="0,0,0,0,0,0,0,0,0,0,0,0,0,0,0,0,0,0,0,0,0,0,0,0,0,0,0,0,0,0,0,0,0,0,0,0,0,0,0,0,0,0,0,0,0"/>
                </v:shape>
                <w10:wrap anchorx="page"/>
              </v:group>
            </w:pict>
          </mc:Fallback>
        </mc:AlternateContent>
      </w:r>
      <w:r w:rsidR="00FB3208" w:rsidRPr="00EB7BFD">
        <w:rPr>
          <w:noProof/>
          <w:sz w:val="24"/>
          <w:szCs w:val="24"/>
        </w:rPr>
        <mc:AlternateContent>
          <mc:Choice Requires="wpg">
            <w:drawing>
              <wp:anchor distT="0" distB="0" distL="114300" distR="114300" simplePos="0" relativeHeight="251754496" behindDoc="1" locked="0" layoutInCell="1" allowOverlap="1" wp14:anchorId="7E5F3C75" wp14:editId="23E37153">
                <wp:simplePos x="0" y="0"/>
                <wp:positionH relativeFrom="page">
                  <wp:posOffset>1277620</wp:posOffset>
                </wp:positionH>
                <wp:positionV relativeFrom="paragraph">
                  <wp:posOffset>253365</wp:posOffset>
                </wp:positionV>
                <wp:extent cx="4820920" cy="10795"/>
                <wp:effectExtent l="1270" t="5715" r="6985" b="2540"/>
                <wp:wrapNone/>
                <wp:docPr id="1126515236" name="Group 1126515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0920" cy="10795"/>
                          <a:chOff x="2011" y="399"/>
                          <a:chExt cx="7592" cy="17"/>
                        </a:xfrm>
                      </wpg:grpSpPr>
                      <wps:wsp>
                        <wps:cNvPr id="1126515237" name="Freeform 510"/>
                        <wps:cNvSpPr>
                          <a:spLocks/>
                        </wps:cNvSpPr>
                        <wps:spPr bwMode="auto">
                          <a:xfrm>
                            <a:off x="2020" y="408"/>
                            <a:ext cx="1365" cy="0"/>
                          </a:xfrm>
                          <a:custGeom>
                            <a:avLst/>
                            <a:gdLst>
                              <a:gd name="T0" fmla="+- 0 3385 2020"/>
                              <a:gd name="T1" fmla="*/ T0 w 1365"/>
                              <a:gd name="T2" fmla="+- 0 2020 2020"/>
                              <a:gd name="T3" fmla="*/ T2 w 1365"/>
                            </a:gdLst>
                            <a:ahLst/>
                            <a:cxnLst>
                              <a:cxn ang="0">
                                <a:pos x="T1" y="0"/>
                              </a:cxn>
                              <a:cxn ang="0">
                                <a:pos x="T3" y="0"/>
                              </a:cxn>
                            </a:cxnLst>
                            <a:rect l="0" t="0" r="r" b="b"/>
                            <a:pathLst>
                              <a:path w="1365">
                                <a:moveTo>
                                  <a:pt x="1365" y="0"/>
                                </a:moveTo>
                                <a:lnTo>
                                  <a:pt x="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515238" name="Freeform 511"/>
                        <wps:cNvSpPr>
                          <a:spLocks/>
                        </wps:cNvSpPr>
                        <wps:spPr bwMode="auto">
                          <a:xfrm>
                            <a:off x="2020" y="408"/>
                            <a:ext cx="1365" cy="0"/>
                          </a:xfrm>
                          <a:custGeom>
                            <a:avLst/>
                            <a:gdLst>
                              <a:gd name="T0" fmla="+- 0 2020 2020"/>
                              <a:gd name="T1" fmla="*/ T0 w 1365"/>
                              <a:gd name="T2" fmla="+- 0 3385 2020"/>
                              <a:gd name="T3" fmla="*/ T2 w 1365"/>
                            </a:gdLst>
                            <a:ahLst/>
                            <a:cxnLst>
                              <a:cxn ang="0">
                                <a:pos x="T1" y="0"/>
                              </a:cxn>
                              <a:cxn ang="0">
                                <a:pos x="T3" y="0"/>
                              </a:cxn>
                            </a:cxnLst>
                            <a:rect l="0" t="0" r="r" b="b"/>
                            <a:pathLst>
                              <a:path w="1365">
                                <a:moveTo>
                                  <a:pt x="0" y="0"/>
                                </a:moveTo>
                                <a:lnTo>
                                  <a:pt x="136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515239" name="Freeform 512"/>
                        <wps:cNvSpPr>
                          <a:spLocks/>
                        </wps:cNvSpPr>
                        <wps:spPr bwMode="auto">
                          <a:xfrm>
                            <a:off x="3385" y="408"/>
                            <a:ext cx="1830" cy="0"/>
                          </a:xfrm>
                          <a:custGeom>
                            <a:avLst/>
                            <a:gdLst>
                              <a:gd name="T0" fmla="+- 0 3385 3385"/>
                              <a:gd name="T1" fmla="*/ T0 w 1830"/>
                              <a:gd name="T2" fmla="+- 0 5215 3385"/>
                              <a:gd name="T3" fmla="*/ T2 w 1830"/>
                            </a:gdLst>
                            <a:ahLst/>
                            <a:cxnLst>
                              <a:cxn ang="0">
                                <a:pos x="T1" y="0"/>
                              </a:cxn>
                              <a:cxn ang="0">
                                <a:pos x="T3" y="0"/>
                              </a:cxn>
                            </a:cxnLst>
                            <a:rect l="0" t="0" r="r" b="b"/>
                            <a:pathLst>
                              <a:path w="1830">
                                <a:moveTo>
                                  <a:pt x="0" y="0"/>
                                </a:moveTo>
                                <a:lnTo>
                                  <a:pt x="183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515240" name="Freeform 513"/>
                        <wps:cNvSpPr>
                          <a:spLocks/>
                        </wps:cNvSpPr>
                        <wps:spPr bwMode="auto">
                          <a:xfrm>
                            <a:off x="5215" y="408"/>
                            <a:ext cx="1395" cy="0"/>
                          </a:xfrm>
                          <a:custGeom>
                            <a:avLst/>
                            <a:gdLst>
                              <a:gd name="T0" fmla="+- 0 5215 5215"/>
                              <a:gd name="T1" fmla="*/ T0 w 1395"/>
                              <a:gd name="T2" fmla="+- 0 6610 5215"/>
                              <a:gd name="T3" fmla="*/ T2 w 1395"/>
                            </a:gdLst>
                            <a:ahLst/>
                            <a:cxnLst>
                              <a:cxn ang="0">
                                <a:pos x="T1" y="0"/>
                              </a:cxn>
                              <a:cxn ang="0">
                                <a:pos x="T3" y="0"/>
                              </a:cxn>
                            </a:cxnLst>
                            <a:rect l="0" t="0" r="r" b="b"/>
                            <a:pathLst>
                              <a:path w="1395">
                                <a:moveTo>
                                  <a:pt x="0" y="0"/>
                                </a:moveTo>
                                <a:lnTo>
                                  <a:pt x="139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515241" name="Freeform 514"/>
                        <wps:cNvSpPr>
                          <a:spLocks/>
                        </wps:cNvSpPr>
                        <wps:spPr bwMode="auto">
                          <a:xfrm>
                            <a:off x="6610" y="408"/>
                            <a:ext cx="1440" cy="0"/>
                          </a:xfrm>
                          <a:custGeom>
                            <a:avLst/>
                            <a:gdLst>
                              <a:gd name="T0" fmla="+- 0 6610 6610"/>
                              <a:gd name="T1" fmla="*/ T0 w 1440"/>
                              <a:gd name="T2" fmla="+- 0 8050 6610"/>
                              <a:gd name="T3" fmla="*/ T2 w 1440"/>
                            </a:gdLst>
                            <a:ahLst/>
                            <a:cxnLst>
                              <a:cxn ang="0">
                                <a:pos x="T1" y="0"/>
                              </a:cxn>
                              <a:cxn ang="0">
                                <a:pos x="T3" y="0"/>
                              </a:cxn>
                            </a:cxnLst>
                            <a:rect l="0" t="0" r="r" b="b"/>
                            <a:pathLst>
                              <a:path w="1440">
                                <a:moveTo>
                                  <a:pt x="0" y="0"/>
                                </a:moveTo>
                                <a:lnTo>
                                  <a:pt x="144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515242" name="Freeform 515"/>
                        <wps:cNvSpPr>
                          <a:spLocks/>
                        </wps:cNvSpPr>
                        <wps:spPr bwMode="auto">
                          <a:xfrm>
                            <a:off x="8050" y="408"/>
                            <a:ext cx="1545" cy="0"/>
                          </a:xfrm>
                          <a:custGeom>
                            <a:avLst/>
                            <a:gdLst>
                              <a:gd name="T0" fmla="+- 0 8050 8050"/>
                              <a:gd name="T1" fmla="*/ T0 w 1545"/>
                              <a:gd name="T2" fmla="+- 0 9595 8050"/>
                              <a:gd name="T3" fmla="*/ T2 w 1545"/>
                            </a:gdLst>
                            <a:ahLst/>
                            <a:cxnLst>
                              <a:cxn ang="0">
                                <a:pos x="T1" y="0"/>
                              </a:cxn>
                              <a:cxn ang="0">
                                <a:pos x="T3" y="0"/>
                              </a:cxn>
                            </a:cxnLst>
                            <a:rect l="0" t="0" r="r" b="b"/>
                            <a:pathLst>
                              <a:path w="1545">
                                <a:moveTo>
                                  <a:pt x="0" y="0"/>
                                </a:moveTo>
                                <a:lnTo>
                                  <a:pt x="154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515244" name="Freeform 516"/>
                        <wps:cNvSpPr>
                          <a:spLocks/>
                        </wps:cNvSpPr>
                        <wps:spPr bwMode="auto">
                          <a:xfrm>
                            <a:off x="2020" y="408"/>
                            <a:ext cx="1365" cy="0"/>
                          </a:xfrm>
                          <a:custGeom>
                            <a:avLst/>
                            <a:gdLst>
                              <a:gd name="T0" fmla="+- 0 3385 2020"/>
                              <a:gd name="T1" fmla="*/ T0 w 1365"/>
                              <a:gd name="T2" fmla="+- 0 2020 2020"/>
                              <a:gd name="T3" fmla="*/ T2 w 1365"/>
                            </a:gdLst>
                            <a:ahLst/>
                            <a:cxnLst>
                              <a:cxn ang="0">
                                <a:pos x="T1" y="0"/>
                              </a:cxn>
                              <a:cxn ang="0">
                                <a:pos x="T3" y="0"/>
                              </a:cxn>
                            </a:cxnLst>
                            <a:rect l="0" t="0" r="r" b="b"/>
                            <a:pathLst>
                              <a:path w="1365">
                                <a:moveTo>
                                  <a:pt x="1365" y="0"/>
                                </a:moveTo>
                                <a:lnTo>
                                  <a:pt x="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515245" name="Freeform 517"/>
                        <wps:cNvSpPr>
                          <a:spLocks/>
                        </wps:cNvSpPr>
                        <wps:spPr bwMode="auto">
                          <a:xfrm>
                            <a:off x="2020" y="408"/>
                            <a:ext cx="1365" cy="0"/>
                          </a:xfrm>
                          <a:custGeom>
                            <a:avLst/>
                            <a:gdLst>
                              <a:gd name="T0" fmla="+- 0 2020 2020"/>
                              <a:gd name="T1" fmla="*/ T0 w 1365"/>
                              <a:gd name="T2" fmla="+- 0 3385 2020"/>
                              <a:gd name="T3" fmla="*/ T2 w 1365"/>
                            </a:gdLst>
                            <a:ahLst/>
                            <a:cxnLst>
                              <a:cxn ang="0">
                                <a:pos x="T1" y="0"/>
                              </a:cxn>
                              <a:cxn ang="0">
                                <a:pos x="T3" y="0"/>
                              </a:cxn>
                            </a:cxnLst>
                            <a:rect l="0" t="0" r="r" b="b"/>
                            <a:pathLst>
                              <a:path w="1365">
                                <a:moveTo>
                                  <a:pt x="0" y="0"/>
                                </a:moveTo>
                                <a:lnTo>
                                  <a:pt x="136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515246" name="Freeform 518"/>
                        <wps:cNvSpPr>
                          <a:spLocks/>
                        </wps:cNvSpPr>
                        <wps:spPr bwMode="auto">
                          <a:xfrm>
                            <a:off x="3385" y="408"/>
                            <a:ext cx="1830" cy="0"/>
                          </a:xfrm>
                          <a:custGeom>
                            <a:avLst/>
                            <a:gdLst>
                              <a:gd name="T0" fmla="+- 0 3385 3385"/>
                              <a:gd name="T1" fmla="*/ T0 w 1830"/>
                              <a:gd name="T2" fmla="+- 0 5215 3385"/>
                              <a:gd name="T3" fmla="*/ T2 w 1830"/>
                            </a:gdLst>
                            <a:ahLst/>
                            <a:cxnLst>
                              <a:cxn ang="0">
                                <a:pos x="T1" y="0"/>
                              </a:cxn>
                              <a:cxn ang="0">
                                <a:pos x="T3" y="0"/>
                              </a:cxn>
                            </a:cxnLst>
                            <a:rect l="0" t="0" r="r" b="b"/>
                            <a:pathLst>
                              <a:path w="1830">
                                <a:moveTo>
                                  <a:pt x="0" y="0"/>
                                </a:moveTo>
                                <a:lnTo>
                                  <a:pt x="183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515247" name="Freeform 519"/>
                        <wps:cNvSpPr>
                          <a:spLocks/>
                        </wps:cNvSpPr>
                        <wps:spPr bwMode="auto">
                          <a:xfrm>
                            <a:off x="5215" y="408"/>
                            <a:ext cx="1395" cy="0"/>
                          </a:xfrm>
                          <a:custGeom>
                            <a:avLst/>
                            <a:gdLst>
                              <a:gd name="T0" fmla="+- 0 5215 5215"/>
                              <a:gd name="T1" fmla="*/ T0 w 1395"/>
                              <a:gd name="T2" fmla="+- 0 6610 5215"/>
                              <a:gd name="T3" fmla="*/ T2 w 1395"/>
                            </a:gdLst>
                            <a:ahLst/>
                            <a:cxnLst>
                              <a:cxn ang="0">
                                <a:pos x="T1" y="0"/>
                              </a:cxn>
                              <a:cxn ang="0">
                                <a:pos x="T3" y="0"/>
                              </a:cxn>
                            </a:cxnLst>
                            <a:rect l="0" t="0" r="r" b="b"/>
                            <a:pathLst>
                              <a:path w="1395">
                                <a:moveTo>
                                  <a:pt x="0" y="0"/>
                                </a:moveTo>
                                <a:lnTo>
                                  <a:pt x="139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515248" name="Freeform 520"/>
                        <wps:cNvSpPr>
                          <a:spLocks/>
                        </wps:cNvSpPr>
                        <wps:spPr bwMode="auto">
                          <a:xfrm>
                            <a:off x="6610" y="408"/>
                            <a:ext cx="1440" cy="0"/>
                          </a:xfrm>
                          <a:custGeom>
                            <a:avLst/>
                            <a:gdLst>
                              <a:gd name="T0" fmla="+- 0 6610 6610"/>
                              <a:gd name="T1" fmla="*/ T0 w 1440"/>
                              <a:gd name="T2" fmla="+- 0 8050 6610"/>
                              <a:gd name="T3" fmla="*/ T2 w 1440"/>
                            </a:gdLst>
                            <a:ahLst/>
                            <a:cxnLst>
                              <a:cxn ang="0">
                                <a:pos x="T1" y="0"/>
                              </a:cxn>
                              <a:cxn ang="0">
                                <a:pos x="T3" y="0"/>
                              </a:cxn>
                            </a:cxnLst>
                            <a:rect l="0" t="0" r="r" b="b"/>
                            <a:pathLst>
                              <a:path w="1440">
                                <a:moveTo>
                                  <a:pt x="0" y="0"/>
                                </a:moveTo>
                                <a:lnTo>
                                  <a:pt x="144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515249" name="Freeform 521"/>
                        <wps:cNvSpPr>
                          <a:spLocks/>
                        </wps:cNvSpPr>
                        <wps:spPr bwMode="auto">
                          <a:xfrm>
                            <a:off x="8050" y="408"/>
                            <a:ext cx="1545" cy="0"/>
                          </a:xfrm>
                          <a:custGeom>
                            <a:avLst/>
                            <a:gdLst>
                              <a:gd name="T0" fmla="+- 0 8050 8050"/>
                              <a:gd name="T1" fmla="*/ T0 w 1545"/>
                              <a:gd name="T2" fmla="+- 0 9595 8050"/>
                              <a:gd name="T3" fmla="*/ T2 w 1545"/>
                            </a:gdLst>
                            <a:ahLst/>
                            <a:cxnLst>
                              <a:cxn ang="0">
                                <a:pos x="T1" y="0"/>
                              </a:cxn>
                              <a:cxn ang="0">
                                <a:pos x="T3" y="0"/>
                              </a:cxn>
                            </a:cxnLst>
                            <a:rect l="0" t="0" r="r" b="b"/>
                            <a:pathLst>
                              <a:path w="1545">
                                <a:moveTo>
                                  <a:pt x="0" y="0"/>
                                </a:moveTo>
                                <a:lnTo>
                                  <a:pt x="154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515250" name="Freeform 522"/>
                        <wps:cNvSpPr>
                          <a:spLocks/>
                        </wps:cNvSpPr>
                        <wps:spPr bwMode="auto">
                          <a:xfrm>
                            <a:off x="2005" y="408"/>
                            <a:ext cx="1365" cy="0"/>
                          </a:xfrm>
                          <a:custGeom>
                            <a:avLst/>
                            <a:gdLst>
                              <a:gd name="T0" fmla="+- 0 3370 2005"/>
                              <a:gd name="T1" fmla="*/ T0 w 1365"/>
                              <a:gd name="T2" fmla="+- 0 2020 2005"/>
                              <a:gd name="T3" fmla="*/ T2 w 1365"/>
                            </a:gdLst>
                            <a:ahLst/>
                            <a:cxnLst>
                              <a:cxn ang="0">
                                <a:pos x="T1" y="0"/>
                              </a:cxn>
                              <a:cxn ang="0">
                                <a:pos x="T3" y="0"/>
                              </a:cxn>
                            </a:cxnLst>
                            <a:rect l="0" t="0" r="r" b="b"/>
                            <a:pathLst>
                              <a:path w="1365">
                                <a:moveTo>
                                  <a:pt x="1365" y="0"/>
                                </a:moveTo>
                                <a:lnTo>
                                  <a:pt x="1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515251" name="Freeform 523"/>
                        <wps:cNvSpPr>
                          <a:spLocks/>
                        </wps:cNvSpPr>
                        <wps:spPr bwMode="auto">
                          <a:xfrm>
                            <a:off x="2005" y="408"/>
                            <a:ext cx="1365" cy="0"/>
                          </a:xfrm>
                          <a:custGeom>
                            <a:avLst/>
                            <a:gdLst>
                              <a:gd name="T0" fmla="+- 0 2020 2005"/>
                              <a:gd name="T1" fmla="*/ T0 w 1365"/>
                              <a:gd name="T2" fmla="+- 0 3370 2005"/>
                              <a:gd name="T3" fmla="*/ T2 w 1365"/>
                            </a:gdLst>
                            <a:ahLst/>
                            <a:cxnLst>
                              <a:cxn ang="0">
                                <a:pos x="T1" y="0"/>
                              </a:cxn>
                              <a:cxn ang="0">
                                <a:pos x="T3" y="0"/>
                              </a:cxn>
                            </a:cxnLst>
                            <a:rect l="0" t="0" r="r" b="b"/>
                            <a:pathLst>
                              <a:path w="1365">
                                <a:moveTo>
                                  <a:pt x="15" y="0"/>
                                </a:moveTo>
                                <a:lnTo>
                                  <a:pt x="136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515252" name="Freeform 524"/>
                        <wps:cNvSpPr>
                          <a:spLocks/>
                        </wps:cNvSpPr>
                        <wps:spPr bwMode="auto">
                          <a:xfrm>
                            <a:off x="3370" y="408"/>
                            <a:ext cx="1830" cy="0"/>
                          </a:xfrm>
                          <a:custGeom>
                            <a:avLst/>
                            <a:gdLst>
                              <a:gd name="T0" fmla="+- 0 3370 3370"/>
                              <a:gd name="T1" fmla="*/ T0 w 1830"/>
                              <a:gd name="T2" fmla="+- 0 5200 3370"/>
                              <a:gd name="T3" fmla="*/ T2 w 1830"/>
                            </a:gdLst>
                            <a:ahLst/>
                            <a:cxnLst>
                              <a:cxn ang="0">
                                <a:pos x="T1" y="0"/>
                              </a:cxn>
                              <a:cxn ang="0">
                                <a:pos x="T3" y="0"/>
                              </a:cxn>
                            </a:cxnLst>
                            <a:rect l="0" t="0" r="r" b="b"/>
                            <a:pathLst>
                              <a:path w="1830">
                                <a:moveTo>
                                  <a:pt x="0" y="0"/>
                                </a:moveTo>
                                <a:lnTo>
                                  <a:pt x="183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515253" name="Freeform 525"/>
                        <wps:cNvSpPr>
                          <a:spLocks/>
                        </wps:cNvSpPr>
                        <wps:spPr bwMode="auto">
                          <a:xfrm>
                            <a:off x="5200" y="408"/>
                            <a:ext cx="1395" cy="0"/>
                          </a:xfrm>
                          <a:custGeom>
                            <a:avLst/>
                            <a:gdLst>
                              <a:gd name="T0" fmla="+- 0 5200 5200"/>
                              <a:gd name="T1" fmla="*/ T0 w 1395"/>
                              <a:gd name="T2" fmla="+- 0 6595 5200"/>
                              <a:gd name="T3" fmla="*/ T2 w 1395"/>
                            </a:gdLst>
                            <a:ahLst/>
                            <a:cxnLst>
                              <a:cxn ang="0">
                                <a:pos x="T1" y="0"/>
                              </a:cxn>
                              <a:cxn ang="0">
                                <a:pos x="T3" y="0"/>
                              </a:cxn>
                            </a:cxnLst>
                            <a:rect l="0" t="0" r="r" b="b"/>
                            <a:pathLst>
                              <a:path w="1395">
                                <a:moveTo>
                                  <a:pt x="0" y="0"/>
                                </a:moveTo>
                                <a:lnTo>
                                  <a:pt x="139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515254" name="Freeform 526"/>
                        <wps:cNvSpPr>
                          <a:spLocks/>
                        </wps:cNvSpPr>
                        <wps:spPr bwMode="auto">
                          <a:xfrm>
                            <a:off x="6595" y="408"/>
                            <a:ext cx="1440" cy="0"/>
                          </a:xfrm>
                          <a:custGeom>
                            <a:avLst/>
                            <a:gdLst>
                              <a:gd name="T0" fmla="+- 0 6595 6595"/>
                              <a:gd name="T1" fmla="*/ T0 w 1440"/>
                              <a:gd name="T2" fmla="+- 0 8035 6595"/>
                              <a:gd name="T3" fmla="*/ T2 w 1440"/>
                            </a:gdLst>
                            <a:ahLst/>
                            <a:cxnLst>
                              <a:cxn ang="0">
                                <a:pos x="T1" y="0"/>
                              </a:cxn>
                              <a:cxn ang="0">
                                <a:pos x="T3" y="0"/>
                              </a:cxn>
                            </a:cxnLst>
                            <a:rect l="0" t="0" r="r" b="b"/>
                            <a:pathLst>
                              <a:path w="1440">
                                <a:moveTo>
                                  <a:pt x="0" y="0"/>
                                </a:moveTo>
                                <a:lnTo>
                                  <a:pt x="144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515255" name="Freeform 527"/>
                        <wps:cNvSpPr>
                          <a:spLocks/>
                        </wps:cNvSpPr>
                        <wps:spPr bwMode="auto">
                          <a:xfrm>
                            <a:off x="8035" y="408"/>
                            <a:ext cx="1545" cy="0"/>
                          </a:xfrm>
                          <a:custGeom>
                            <a:avLst/>
                            <a:gdLst>
                              <a:gd name="T0" fmla="+- 0 8035 8035"/>
                              <a:gd name="T1" fmla="*/ T0 w 1545"/>
                              <a:gd name="T2" fmla="+- 0 9580 8035"/>
                              <a:gd name="T3" fmla="*/ T2 w 1545"/>
                            </a:gdLst>
                            <a:ahLst/>
                            <a:cxnLst>
                              <a:cxn ang="0">
                                <a:pos x="T1" y="0"/>
                              </a:cxn>
                              <a:cxn ang="0">
                                <a:pos x="T3" y="0"/>
                              </a:cxn>
                            </a:cxnLst>
                            <a:rect l="0" t="0" r="r" b="b"/>
                            <a:pathLst>
                              <a:path w="1545">
                                <a:moveTo>
                                  <a:pt x="0" y="0"/>
                                </a:moveTo>
                                <a:lnTo>
                                  <a:pt x="154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C4CC3E" id="Group 1126515236" o:spid="_x0000_s1026" style="position:absolute;margin-left:100.6pt;margin-top:19.95pt;width:379.6pt;height:.85pt;z-index:-251561984;mso-position-horizontal-relative:page" coordorigin="2011,399" coordsize="759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">
                <v:shape id="Freeform 510" o:spid="_x0000_s1027" style="position:absolute;left:2020;top:408;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" path="m1365,l,e" filled="f" strokecolor="#99a0a6" strokeweight=".85pt">
                  <v:path arrowok="t" o:connecttype="custom" o:connectlocs="1365,0;0,0" o:connectangles="0,0"/>
                </v:shape>
                <v:shape id="Freeform 511" o:spid="_x0000_s1028" style="position:absolute;left:2020;top:408;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" path="m,l1365,e" filled="f" strokecolor="#99a0a6" strokeweight=".85pt">
                  <v:path arrowok="t" o:connecttype="custom" o:connectlocs="0,0;1365,0" o:connectangles="0,0"/>
                </v:shape>
                <v:shape id="Freeform 512" o:spid="_x0000_s1029" style="position:absolute;left:3385;top:408;width:1830;height:0;visibility:visible;mso-wrap-style:square;v-text-anchor:top" coordsize="1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" path="m,l1830,e" filled="f" strokecolor="#99a0a6" strokeweight=".85pt">
                  <v:path arrowok="t" o:connecttype="custom" o:connectlocs="0,0;1830,0" o:connectangles="0,0"/>
                </v:shape>
                <v:shape id="Freeform 513" o:spid="_x0000_s1030" style="position:absolute;left:5215;top:408;width:1395;height:0;visibility:visible;mso-wrap-style:square;v-text-anchor:top" coordsize="1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" path="m,l1395,e" filled="f" strokecolor="#99a0a6" strokeweight=".85pt">
                  <v:path arrowok="t" o:connecttype="custom" o:connectlocs="0,0;1395,0" o:connectangles="0,0"/>
                </v:shape>
                <v:shape id="Freeform 514" o:spid="_x0000_s1031" style="position:absolute;left:6610;top:408;width:1440;height:0;visibility:visible;mso-wrap-style:square;v-text-anchor:top" coordsize="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" path="m,l1440,e" filled="f" strokecolor="#99a0a6" strokeweight=".85pt">
                  <v:path arrowok="t" o:connecttype="custom" o:connectlocs="0,0;1440,0" o:connectangles="0,0"/>
                </v:shape>
                <v:shape id="Freeform 515" o:spid="_x0000_s1032" style="position:absolute;left:8050;top:408;width:1545;height:0;visibility:visible;mso-wrap-style:square;v-text-anchor:top" coordsize="1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" path="m,l1545,e" filled="f" strokecolor="#99a0a6" strokeweight=".85pt">
                  <v:path arrowok="t" o:connecttype="custom" o:connectlocs="0,0;1545,0" o:connectangles="0,0"/>
                </v:shape>
                <v:shape id="Freeform 516" o:spid="_x0000_s1033" style="position:absolute;left:2020;top:408;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" path="m1365,l,e" filled="f" strokecolor="#99a0a6" strokeweight=".85pt">
                  <v:path arrowok="t" o:connecttype="custom" o:connectlocs="1365,0;0,0" o:connectangles="0,0"/>
                </v:shape>
                <v:shape id="Freeform 517" o:spid="_x0000_s1034" style="position:absolute;left:2020;top:408;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" path="m,l1365,e" filled="f" strokecolor="#99a0a6" strokeweight=".85pt">
                  <v:path arrowok="t" o:connecttype="custom" o:connectlocs="0,0;1365,0" o:connectangles="0,0"/>
                </v:shape>
                <v:shape id="Freeform 518" o:spid="_x0000_s1035" style="position:absolute;left:3385;top:408;width:1830;height:0;visibility:visible;mso-wrap-style:square;v-text-anchor:top" coordsize="1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" path="m,l1830,e" filled="f" strokecolor="#99a0a6" strokeweight=".85pt">
                  <v:path arrowok="t" o:connecttype="custom" o:connectlocs="0,0;1830,0" o:connectangles="0,0"/>
                </v:shape>
                <v:shape id="Freeform 519" o:spid="_x0000_s1036" style="position:absolute;left:5215;top:408;width:1395;height:0;visibility:visible;mso-wrap-style:square;v-text-anchor:top" coordsize="1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" path="m,l1395,e" filled="f" strokecolor="#99a0a6" strokeweight=".85pt">
                  <v:path arrowok="t" o:connecttype="custom" o:connectlocs="0,0;1395,0" o:connectangles="0,0"/>
                </v:shape>
                <v:shape id="Freeform 520" o:spid="_x0000_s1037" style="position:absolute;left:6610;top:408;width:1440;height:0;visibility:visible;mso-wrap-style:square;v-text-anchor:top" coordsize="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" path="m,l1440,e" filled="f" strokecolor="#99a0a6" strokeweight=".85pt">
                  <v:path arrowok="t" o:connecttype="custom" o:connectlocs="0,0;1440,0" o:connectangles="0,0"/>
                </v:shape>
                <v:shape id="Freeform 521" o:spid="_x0000_s1038" style="position:absolute;left:8050;top:408;width:1545;height:0;visibility:visible;mso-wrap-style:square;v-text-anchor:top" coordsize="1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" path="m,l1545,e" filled="f" strokecolor="#99a0a6" strokeweight=".85pt">
                  <v:path arrowok="t" o:connecttype="custom" o:connectlocs="0,0;1545,0" o:connectangles="0,0"/>
                </v:shape>
                <v:shape id="Freeform 522" o:spid="_x0000_s1039" style="position:absolute;left:2005;top:408;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" path="m1365,l15,e" filled="f" strokecolor="#99a0a6" strokeweight=".85pt">
                  <v:path arrowok="t" o:connecttype="custom" o:connectlocs="1365,0;15,0" o:connectangles="0,0"/>
                </v:shape>
                <v:shape id="Freeform 523" o:spid="_x0000_s1040" style="position:absolute;left:2005;top:408;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" path="m15,l1365,e" filled="f" strokecolor="#99a0a6" strokeweight=".85pt">
                  <v:path arrowok="t" o:connecttype="custom" o:connectlocs="15,0;1365,0" o:connectangles="0,0"/>
                </v:shape>
                <v:shape id="Freeform 524" o:spid="_x0000_s1041" style="position:absolute;left:3370;top:408;width:1830;height:0;visibility:visible;mso-wrap-style:square;v-text-anchor:top" coordsize="1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" path="m,l1830,e" filled="f" strokecolor="#99a0a6" strokeweight=".85pt">
                  <v:path arrowok="t" o:connecttype="custom" o:connectlocs="0,0;1830,0" o:connectangles="0,0"/>
                </v:shape>
                <v:shape id="Freeform 525" o:spid="_x0000_s1042" style="position:absolute;left:5200;top:408;width:1395;height:0;visibility:visible;mso-wrap-style:square;v-text-anchor:top" coordsize="1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" path="m,l1395,e" filled="f" strokecolor="#99a0a6" strokeweight=".85pt">
                  <v:path arrowok="t" o:connecttype="custom" o:connectlocs="0,0;1395,0" o:connectangles="0,0"/>
                </v:shape>
                <v:shape id="Freeform 526" o:spid="_x0000_s1043" style="position:absolute;left:6595;top:408;width:1440;height:0;visibility:visible;mso-wrap-style:square;v-text-anchor:top" coordsize="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" path="m,l1440,e" filled="f" strokecolor="#99a0a6" strokeweight=".85pt">
                  <v:path arrowok="t" o:connecttype="custom" o:connectlocs="0,0;1440,0" o:connectangles="0,0"/>
                </v:shape>
                <v:shape id="Freeform 527" o:spid="_x0000_s1044" style="position:absolute;left:8035;top:408;width:1545;height:0;visibility:visible;mso-wrap-style:square;v-text-anchor:top" coordsize="1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" path="m,l1545,e" filled="f" strokecolor="#99a0a6" strokeweight=".85pt">
                  <v:path arrowok="t" o:connecttype="custom" o:connectlocs="0,0;1545,0" o:connectangles="0,0"/>
                </v:shape>
                <w10:wrap anchorx="page"/>
              </v:group>
            </w:pict>
          </mc:Fallback>
        </mc:AlternateContent>
      </w:r>
      <w:proofErr w:type="spellStart"/>
      <w:r w:rsidR="00FB3208" w:rsidRPr="00EB7BFD">
        <w:rPr>
          <w:color w:val="202024"/>
          <w:spacing w:val="-2"/>
          <w:w w:val="93"/>
          <w:sz w:val="24"/>
          <w:szCs w:val="24"/>
        </w:rPr>
        <w:t>E</w:t>
      </w:r>
      <w:r w:rsidR="00FB3208" w:rsidRPr="00EB7BFD">
        <w:rPr>
          <w:color w:val="202024"/>
          <w:w w:val="104"/>
          <w:sz w:val="24"/>
          <w:szCs w:val="24"/>
        </w:rPr>
        <w:t>f</w:t>
      </w:r>
      <w:r w:rsidR="00FB3208" w:rsidRPr="00EB7BFD">
        <w:rPr>
          <w:color w:val="202024"/>
          <w:spacing w:val="-3"/>
          <w:w w:val="104"/>
          <w:sz w:val="24"/>
          <w:szCs w:val="24"/>
        </w:rPr>
        <w:t>f</w:t>
      </w:r>
      <w:r w:rsidR="00FB3208" w:rsidRPr="00EB7BFD">
        <w:rPr>
          <w:color w:val="202024"/>
          <w:w w:val="119"/>
          <w:sz w:val="24"/>
          <w:szCs w:val="24"/>
        </w:rPr>
        <w:t>e</w:t>
      </w:r>
      <w:r w:rsidR="00FB3208" w:rsidRPr="00EB7BFD">
        <w:rPr>
          <w:color w:val="202024"/>
          <w:w w:val="118"/>
          <w:sz w:val="24"/>
          <w:szCs w:val="24"/>
        </w:rPr>
        <w:t>c</w:t>
      </w:r>
      <w:r w:rsidR="00FB3208" w:rsidRPr="00EB7BFD">
        <w:rPr>
          <w:color w:val="202024"/>
          <w:spacing w:val="-57"/>
          <w:w w:val="117"/>
          <w:sz w:val="24"/>
          <w:szCs w:val="24"/>
        </w:rPr>
        <w:t>t</w:t>
      </w:r>
      <w:r w:rsidR="00FB3208" w:rsidRPr="00EB7BFD">
        <w:rPr>
          <w:color w:val="202024"/>
          <w:spacing w:val="-15"/>
          <w:w w:val="117"/>
          <w:sz w:val="24"/>
          <w:szCs w:val="24"/>
        </w:rPr>
        <w:t>t</w:t>
      </w:r>
      <w:r w:rsidR="00FB3208" w:rsidRPr="00EB7BFD">
        <w:rPr>
          <w:color w:val="202024"/>
          <w:spacing w:val="-38"/>
          <w:w w:val="87"/>
          <w:sz w:val="24"/>
          <w:szCs w:val="24"/>
        </w:rPr>
        <w:t>i</w:t>
      </w:r>
      <w:r w:rsidR="00FB3208" w:rsidRPr="00EB7BFD">
        <w:rPr>
          <w:color w:val="202024"/>
          <w:spacing w:val="-15"/>
          <w:w w:val="87"/>
          <w:sz w:val="24"/>
          <w:szCs w:val="24"/>
        </w:rPr>
        <w:t>i</w:t>
      </w:r>
      <w:r w:rsidR="00FB3208" w:rsidRPr="00EB7BFD">
        <w:rPr>
          <w:color w:val="202024"/>
          <w:spacing w:val="-1"/>
          <w:w w:val="96"/>
          <w:sz w:val="24"/>
          <w:szCs w:val="24"/>
        </w:rPr>
        <w:t>v</w:t>
      </w:r>
      <w:r w:rsidR="00FB3208" w:rsidRPr="00EB7BFD">
        <w:rPr>
          <w:color w:val="202024"/>
          <w:w w:val="119"/>
          <w:sz w:val="24"/>
          <w:szCs w:val="24"/>
        </w:rPr>
        <w:t>e</w:t>
      </w:r>
      <w:proofErr w:type="spellEnd"/>
    </w:p>
    <w:p w14:paraId="00B4455E" w14:textId="32A6BF7E" w:rsidR="00FB3208" w:rsidRPr="00EB7BFD" w:rsidRDefault="00FB3208" w:rsidP="00FB3208">
      <w:pPr>
        <w:spacing w:line="200" w:lineRule="exact"/>
        <w:rPr>
          <w:sz w:val="24"/>
          <w:szCs w:val="24"/>
        </w:rPr>
      </w:pPr>
    </w:p>
    <w:p w14:paraId="1ED5CFFD" w14:textId="77777777" w:rsidR="00FB3208" w:rsidRPr="00EB7BFD" w:rsidRDefault="00FB3208" w:rsidP="00FB3208">
      <w:pPr>
        <w:spacing w:line="200" w:lineRule="exact"/>
        <w:rPr>
          <w:sz w:val="24"/>
          <w:szCs w:val="24"/>
        </w:rPr>
      </w:pPr>
    </w:p>
    <w:p w14:paraId="0B98D02A" w14:textId="77777777" w:rsidR="00FB3208" w:rsidRPr="00EB7BFD" w:rsidRDefault="00FB3208" w:rsidP="00FB3208">
      <w:pPr>
        <w:spacing w:line="200" w:lineRule="exact"/>
        <w:rPr>
          <w:sz w:val="24"/>
          <w:szCs w:val="24"/>
        </w:rPr>
      </w:pPr>
    </w:p>
    <w:p w14:paraId="0076A388" w14:textId="77777777" w:rsidR="00FB3208" w:rsidRPr="00EB7BFD" w:rsidRDefault="00FB3208" w:rsidP="00FB3208">
      <w:pPr>
        <w:spacing w:line="200" w:lineRule="exact"/>
        <w:rPr>
          <w:sz w:val="24"/>
          <w:szCs w:val="24"/>
        </w:rPr>
      </w:pPr>
    </w:p>
    <w:p w14:paraId="626C4014" w14:textId="77777777" w:rsidR="00FB3208" w:rsidRPr="00EB7BFD" w:rsidRDefault="00FB3208" w:rsidP="00FB3208">
      <w:pPr>
        <w:spacing w:before="15" w:line="220" w:lineRule="exact"/>
        <w:rPr>
          <w:sz w:val="24"/>
          <w:szCs w:val="24"/>
        </w:rPr>
        <w:sectPr w:rsidR="00FB3208" w:rsidRPr="00EB7BFD">
          <w:type w:val="continuous"/>
          <w:pgSz w:w="12240" w:h="15840"/>
          <w:pgMar w:top="460" w:right="420" w:bottom="280" w:left="420" w:header="720" w:footer="720" w:gutter="0"/>
          <w:cols w:space="720"/>
        </w:sectPr>
      </w:pPr>
    </w:p>
    <w:p w14:paraId="383184F0" w14:textId="77777777" w:rsidR="00FB3208" w:rsidRPr="00EB7BFD" w:rsidRDefault="00FB3208" w:rsidP="00FB3208">
      <w:pPr>
        <w:spacing w:before="29"/>
        <w:rPr>
          <w:sz w:val="24"/>
          <w:szCs w:val="24"/>
        </w:rPr>
      </w:pPr>
      <w:r w:rsidRPr="00EB7BFD">
        <w:rPr>
          <w:noProof/>
          <w:sz w:val="24"/>
          <w:szCs w:val="24"/>
        </w:rPr>
        <w:lastRenderedPageBreak/>
        <mc:AlternateContent>
          <mc:Choice Requires="wpg">
            <w:drawing>
              <wp:anchor distT="0" distB="0" distL="114300" distR="114300" simplePos="0" relativeHeight="251723776" behindDoc="1" locked="0" layoutInCell="1" allowOverlap="1" wp14:anchorId="269F5336" wp14:editId="65774E16">
                <wp:simplePos x="0" y="0"/>
                <wp:positionH relativeFrom="page">
                  <wp:posOffset>1282700</wp:posOffset>
                </wp:positionH>
                <wp:positionV relativeFrom="paragraph">
                  <wp:posOffset>652145</wp:posOffset>
                </wp:positionV>
                <wp:extent cx="5638800" cy="0"/>
                <wp:effectExtent l="6350" t="13970" r="12700" b="14605"/>
                <wp:wrapNone/>
                <wp:docPr id="1126515234" name="Group 1126515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1027"/>
                          <a:chExt cx="8880" cy="0"/>
                        </a:xfrm>
                      </wpg:grpSpPr>
                      <wps:wsp>
                        <wps:cNvPr id="1126515235" name="Freeform 405"/>
                        <wps:cNvSpPr>
                          <a:spLocks/>
                        </wps:cNvSpPr>
                        <wps:spPr bwMode="auto">
                          <a:xfrm>
                            <a:off x="2020" y="1027"/>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1D27F0" id="Group 1126515234" o:spid="_x0000_s1026" style="position:absolute;margin-left:101pt;margin-top:51.35pt;width:444pt;height:0;z-index:-251592704;mso-position-horizontal-relative:page" coordorigin="2020,1027"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">
                <v:shape id="Freeform 405" o:spid="_x0000_s1027" style="position:absolute;left:2020;top:1027;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" path="m,l8880,e" filled="f" strokecolor="#bdc1c6" strokeweight=".85pt">
                  <v:path arrowok="t" o:connecttype="custom" o:connectlocs="0,0;8880,0" o:connectangles="0,0"/>
                </v:shape>
                <w10:wrap anchorx="page"/>
              </v:group>
            </w:pict>
          </mc:Fallback>
        </mc:AlternateContent>
      </w:r>
      <w:r w:rsidRPr="00EB7BFD">
        <w:rPr>
          <w:noProof/>
          <w:sz w:val="24"/>
          <w:szCs w:val="24"/>
        </w:rPr>
        <mc:AlternateContent>
          <mc:Choice Requires="wpg">
            <w:drawing>
              <wp:anchor distT="0" distB="0" distL="114300" distR="114300" simplePos="0" relativeHeight="251724800" behindDoc="1" locked="0" layoutInCell="1" allowOverlap="1" wp14:anchorId="4947F816" wp14:editId="2E6159BF">
                <wp:simplePos x="0" y="0"/>
                <wp:positionH relativeFrom="page">
                  <wp:posOffset>1282700</wp:posOffset>
                </wp:positionH>
                <wp:positionV relativeFrom="paragraph">
                  <wp:posOffset>928370</wp:posOffset>
                </wp:positionV>
                <wp:extent cx="5638800" cy="0"/>
                <wp:effectExtent l="6350" t="13970" r="12700" b="14605"/>
                <wp:wrapNone/>
                <wp:docPr id="1126515232" name="Group 1126515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1462"/>
                          <a:chExt cx="8880" cy="0"/>
                        </a:xfrm>
                      </wpg:grpSpPr>
                      <wps:wsp>
                        <wps:cNvPr id="1126515233" name="Freeform 407"/>
                        <wps:cNvSpPr>
                          <a:spLocks/>
                        </wps:cNvSpPr>
                        <wps:spPr bwMode="auto">
                          <a:xfrm>
                            <a:off x="2020" y="1462"/>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E0101A" id="Group 1126515232" o:spid="_x0000_s1026" style="position:absolute;margin-left:101pt;margin-top:73.1pt;width:444pt;height:0;z-index:-251591680;mso-position-horizontal-relative:page" coordorigin="2020,1462"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">
                <v:shape id="Freeform 407" o:spid="_x0000_s1027" style="position:absolute;left:2020;top:1462;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" path="m,l8880,e" filled="f" strokecolor="#bdc1c6" strokeweight=".85pt">
                  <v:path arrowok="t" o:connecttype="custom" o:connectlocs="0,0;8880,0" o:connectangles="0,0"/>
                </v:shape>
                <w10:wrap anchorx="page"/>
              </v:group>
            </w:pict>
          </mc:Fallback>
        </mc:AlternateContent>
      </w:r>
      <w:r w:rsidRPr="00EB7BFD">
        <w:rPr>
          <w:noProof/>
          <w:sz w:val="24"/>
          <w:szCs w:val="24"/>
        </w:rPr>
        <mc:AlternateContent>
          <mc:Choice Requires="wpg">
            <w:drawing>
              <wp:anchor distT="0" distB="0" distL="114300" distR="114300" simplePos="0" relativeHeight="251725824" behindDoc="1" locked="0" layoutInCell="1" allowOverlap="1" wp14:anchorId="69054A0B" wp14:editId="31580947">
                <wp:simplePos x="0" y="0"/>
                <wp:positionH relativeFrom="page">
                  <wp:posOffset>1282700</wp:posOffset>
                </wp:positionH>
                <wp:positionV relativeFrom="paragraph">
                  <wp:posOffset>1204595</wp:posOffset>
                </wp:positionV>
                <wp:extent cx="5638800" cy="0"/>
                <wp:effectExtent l="6350" t="13970" r="12700" b="14605"/>
                <wp:wrapNone/>
                <wp:docPr id="1126515230" name="Group 1126515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1897"/>
                          <a:chExt cx="8880" cy="0"/>
                        </a:xfrm>
                      </wpg:grpSpPr>
                      <wps:wsp>
                        <wps:cNvPr id="1126515231" name="Freeform 409"/>
                        <wps:cNvSpPr>
                          <a:spLocks/>
                        </wps:cNvSpPr>
                        <wps:spPr bwMode="auto">
                          <a:xfrm>
                            <a:off x="2020" y="1897"/>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E0A490" id="Group 1126515230" o:spid="_x0000_s1026" style="position:absolute;margin-left:101pt;margin-top:94.85pt;width:444pt;height:0;z-index:-251590656;mso-position-horizontal-relative:page" coordorigin="2020,1897"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">
                <v:shape id="Freeform 409" o:spid="_x0000_s1027" style="position:absolute;left:2020;top:1897;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" path="m,l8880,e" filled="f" strokecolor="#bdc1c6" strokeweight=".85pt">
                  <v:path arrowok="t" o:connecttype="custom" o:connectlocs="0,0;8880,0" o:connectangles="0,0"/>
                </v:shape>
                <w10:wrap anchorx="page"/>
              </v:group>
            </w:pict>
          </mc:Fallback>
        </mc:AlternateContent>
      </w:r>
      <w:r w:rsidRPr="00EB7BFD">
        <w:rPr>
          <w:noProof/>
          <w:sz w:val="24"/>
          <w:szCs w:val="24"/>
        </w:rPr>
        <mc:AlternateContent>
          <mc:Choice Requires="wpg">
            <w:drawing>
              <wp:anchor distT="0" distB="0" distL="114300" distR="114300" simplePos="0" relativeHeight="251726848" behindDoc="1" locked="0" layoutInCell="1" allowOverlap="1" wp14:anchorId="0AF670F9" wp14:editId="43808A78">
                <wp:simplePos x="0" y="0"/>
                <wp:positionH relativeFrom="page">
                  <wp:posOffset>1282700</wp:posOffset>
                </wp:positionH>
                <wp:positionV relativeFrom="paragraph">
                  <wp:posOffset>1480820</wp:posOffset>
                </wp:positionV>
                <wp:extent cx="5638800" cy="0"/>
                <wp:effectExtent l="6350" t="13970" r="12700" b="14605"/>
                <wp:wrapNone/>
                <wp:docPr id="1126515228" name="Group 1126515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2332"/>
                          <a:chExt cx="8880" cy="0"/>
                        </a:xfrm>
                      </wpg:grpSpPr>
                      <wps:wsp>
                        <wps:cNvPr id="1126515229" name="Freeform 411"/>
                        <wps:cNvSpPr>
                          <a:spLocks/>
                        </wps:cNvSpPr>
                        <wps:spPr bwMode="auto">
                          <a:xfrm>
                            <a:off x="2020" y="2332"/>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D1C8AE" id="Group 1126515228" o:spid="_x0000_s1026" style="position:absolute;margin-left:101pt;margin-top:116.6pt;width:444pt;height:0;z-index:-251589632;mso-position-horizontal-relative:page" coordorigin="2020,2332"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">
                <v:shape id="Freeform 411" o:spid="_x0000_s1027" style="position:absolute;left:2020;top:2332;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" path="m,l8880,e" filled="f" strokecolor="#bdc1c6" strokeweight=".85pt">
                  <v:path arrowok="t" o:connecttype="custom" o:connectlocs="0,0;8880,0" o:connectangles="0,0"/>
                </v:shape>
                <w10:wrap anchorx="page"/>
              </v:group>
            </w:pict>
          </mc:Fallback>
        </mc:AlternateContent>
      </w:r>
      <w:r w:rsidRPr="00EB7BFD">
        <w:rPr>
          <w:noProof/>
          <w:sz w:val="24"/>
          <w:szCs w:val="24"/>
        </w:rPr>
        <mc:AlternateContent>
          <mc:Choice Requires="wpg">
            <w:drawing>
              <wp:anchor distT="0" distB="0" distL="114300" distR="114300" simplePos="0" relativeHeight="251727872" behindDoc="1" locked="0" layoutInCell="1" allowOverlap="1" wp14:anchorId="2B58C64B" wp14:editId="0DF14C56">
                <wp:simplePos x="0" y="0"/>
                <wp:positionH relativeFrom="page">
                  <wp:posOffset>1282700</wp:posOffset>
                </wp:positionH>
                <wp:positionV relativeFrom="page">
                  <wp:posOffset>8955405</wp:posOffset>
                </wp:positionV>
                <wp:extent cx="5638800" cy="0"/>
                <wp:effectExtent l="6350" t="11430" r="12700" b="7620"/>
                <wp:wrapNone/>
                <wp:docPr id="1126515226" name="Group 1126515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14102"/>
                          <a:chExt cx="8880" cy="0"/>
                        </a:xfrm>
                      </wpg:grpSpPr>
                      <wps:wsp>
                        <wps:cNvPr id="1126515227" name="Freeform 413"/>
                        <wps:cNvSpPr>
                          <a:spLocks/>
                        </wps:cNvSpPr>
                        <wps:spPr bwMode="auto">
                          <a:xfrm>
                            <a:off x="2020" y="14102"/>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143846" id="Group 1126515226" o:spid="_x0000_s1026" style="position:absolute;margin-left:101pt;margin-top:705.15pt;width:444pt;height:0;z-index:-251588608;mso-position-horizontal-relative:page;mso-position-vertical-relative:page" coordorigin="2020,14102"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">
                <v:shape id="Freeform 413" o:spid="_x0000_s1027" style="position:absolute;left:2020;top:14102;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" path="m,l8880,e" filled="f" strokecolor="#bdc1c6" strokeweight=".85pt">
                  <v:path arrowok="t" o:connecttype="custom" o:connectlocs="0,0;8880,0" o:connectangles="0,0"/>
                </v:shape>
                <w10:wrap anchorx="page" anchory="page"/>
              </v:group>
            </w:pict>
          </mc:Fallback>
        </mc:AlternateContent>
      </w:r>
      <w:r w:rsidRPr="00EB7BFD">
        <w:rPr>
          <w:color w:val="202024"/>
          <w:w w:val="110"/>
          <w:sz w:val="24"/>
          <w:szCs w:val="24"/>
        </w:rPr>
        <w:t xml:space="preserve">              14.</w:t>
      </w:r>
      <w:r w:rsidRPr="00EB7BFD">
        <w:rPr>
          <w:sz w:val="24"/>
          <w:szCs w:val="24"/>
        </w:rPr>
        <w:t xml:space="preserve"> </w:t>
      </w:r>
    </w:p>
    <w:p w14:paraId="03993D78" w14:textId="77777777" w:rsidR="00FB3208" w:rsidRPr="00EB7BFD" w:rsidRDefault="00FB3208" w:rsidP="00FB3208">
      <w:pPr>
        <w:spacing w:before="29"/>
        <w:rPr>
          <w:sz w:val="24"/>
          <w:szCs w:val="24"/>
        </w:rPr>
      </w:pPr>
    </w:p>
    <w:p w14:paraId="3EB3818B" w14:textId="560B6185" w:rsidR="00FB3208" w:rsidRPr="00EB7BFD" w:rsidRDefault="00FB3208" w:rsidP="00FB3208">
      <w:pPr>
        <w:spacing w:before="30"/>
        <w:jc w:val="right"/>
        <w:rPr>
          <w:sz w:val="24"/>
          <w:szCs w:val="24"/>
        </w:rPr>
      </w:pPr>
    </w:p>
    <w:p w14:paraId="4D77F0BD" w14:textId="62C09E82" w:rsidR="00FB3208" w:rsidRPr="00EB7BFD" w:rsidRDefault="00FB3208" w:rsidP="00FB3208">
      <w:pPr>
        <w:spacing w:before="83" w:line="260" w:lineRule="exact"/>
        <w:rPr>
          <w:rFonts w:eastAsia="Arial"/>
          <w:sz w:val="24"/>
          <w:szCs w:val="24"/>
        </w:rPr>
        <w:sectPr w:rsidR="00FB3208" w:rsidRPr="00EB7BFD" w:rsidSect="00FB3208">
          <w:pgSz w:w="12240" w:h="15840"/>
          <w:pgMar w:top="460" w:right="420" w:bottom="280" w:left="420" w:header="720" w:footer="720" w:gutter="0"/>
          <w:cols w:num="2" w:space="720" w:equalWidth="0">
            <w:col w:w="1303" w:space="300"/>
            <w:col w:w="9797"/>
          </w:cols>
        </w:sectPr>
      </w:pPr>
      <w:r w:rsidRPr="00EB7BFD">
        <w:rPr>
          <w:sz w:val="24"/>
          <w:szCs w:val="24"/>
        </w:rPr>
        <w:br w:type="column"/>
      </w:r>
      <w:r w:rsidRPr="00EB7BFD">
        <w:rPr>
          <w:rFonts w:eastAsia="Arial"/>
          <w:b/>
          <w:color w:val="202024"/>
          <w:sz w:val="24"/>
          <w:szCs w:val="24"/>
        </w:rPr>
        <w:t xml:space="preserve">What do you think are the requirements for an effective internship </w:t>
      </w:r>
      <w:r w:rsidRPr="00EB7BFD">
        <w:rPr>
          <w:noProof/>
          <w:sz w:val="24"/>
          <w:szCs w:val="24"/>
        </w:rPr>
        <mc:AlternateContent>
          <mc:Choice Requires="wpg">
            <w:drawing>
              <wp:anchor distT="0" distB="0" distL="114300" distR="114300" simplePos="0" relativeHeight="251756544" behindDoc="1" locked="0" layoutInCell="1" allowOverlap="1" wp14:anchorId="0D5B6E1C" wp14:editId="079BEDC9">
                <wp:simplePos x="0" y="0"/>
                <wp:positionH relativeFrom="page">
                  <wp:posOffset>1282700</wp:posOffset>
                </wp:positionH>
                <wp:positionV relativeFrom="paragraph">
                  <wp:posOffset>686435</wp:posOffset>
                </wp:positionV>
                <wp:extent cx="5638800" cy="0"/>
                <wp:effectExtent l="6350" t="10160" r="12700" b="8890"/>
                <wp:wrapNone/>
                <wp:docPr id="957603228" name="Group 957603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1081"/>
                          <a:chExt cx="8880" cy="0"/>
                        </a:xfrm>
                      </wpg:grpSpPr>
                      <wps:wsp>
                        <wps:cNvPr id="957603229" name="Freeform 529"/>
                        <wps:cNvSpPr>
                          <a:spLocks/>
                        </wps:cNvSpPr>
                        <wps:spPr bwMode="auto">
                          <a:xfrm>
                            <a:off x="2020" y="1081"/>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DE3FC" id="Group 957603228" o:spid="_x0000_s1026" style="position:absolute;margin-left:101pt;margin-top:54.05pt;width:444pt;height:0;z-index:-251559936;mso-position-horizontal-relative:page" coordorigin="2020,1081"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">
                <v:shape id="Freeform 529" o:spid="_x0000_s1027" style="position:absolute;left:2020;top:1081;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" path="m,l8880,e" filled="f" strokecolor="#bdc1c6" strokeweight=".85pt">
                  <v:path arrowok="t" o:connecttype="custom" o:connectlocs="0,0;8880,0" o:connectangles="0,0"/>
                </v:shape>
                <w10:wrap anchorx="page"/>
              </v:group>
            </w:pict>
          </mc:Fallback>
        </mc:AlternateContent>
      </w:r>
      <w:r w:rsidRPr="00EB7BFD">
        <w:rPr>
          <w:noProof/>
          <w:sz w:val="24"/>
          <w:szCs w:val="24"/>
        </w:rPr>
        <mc:AlternateContent>
          <mc:Choice Requires="wpg">
            <w:drawing>
              <wp:anchor distT="0" distB="0" distL="114300" distR="114300" simplePos="0" relativeHeight="251757568" behindDoc="1" locked="0" layoutInCell="1" allowOverlap="1" wp14:anchorId="03FDE1AF" wp14:editId="3DC7A9C0">
                <wp:simplePos x="0" y="0"/>
                <wp:positionH relativeFrom="page">
                  <wp:posOffset>1282700</wp:posOffset>
                </wp:positionH>
                <wp:positionV relativeFrom="paragraph">
                  <wp:posOffset>962660</wp:posOffset>
                </wp:positionV>
                <wp:extent cx="5638800" cy="0"/>
                <wp:effectExtent l="6350" t="10160" r="12700" b="8890"/>
                <wp:wrapNone/>
                <wp:docPr id="957603226" name="Group 957603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1516"/>
                          <a:chExt cx="8880" cy="0"/>
                        </a:xfrm>
                      </wpg:grpSpPr>
                      <wps:wsp>
                        <wps:cNvPr id="957603227" name="Freeform 531"/>
                        <wps:cNvSpPr>
                          <a:spLocks/>
                        </wps:cNvSpPr>
                        <wps:spPr bwMode="auto">
                          <a:xfrm>
                            <a:off x="2020" y="1516"/>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1C0495" id="Group 957603226" o:spid="_x0000_s1026" style="position:absolute;margin-left:101pt;margin-top:75.8pt;width:444pt;height:0;z-index:-251558912;mso-position-horizontal-relative:page" coordorigin="2020,1516"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">
                <v:shape id="Freeform 531" o:spid="_x0000_s1027" style="position:absolute;left:2020;top:1516;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" path="m,l8880,e" filled="f" strokecolor="#bdc1c6" strokeweight=".85pt">
                  <v:path arrowok="t" o:connecttype="custom" o:connectlocs="0,0;8880,0" o:connectangles="0,0"/>
                </v:shape>
                <w10:wrap anchorx="page"/>
              </v:group>
            </w:pict>
          </mc:Fallback>
        </mc:AlternateContent>
      </w:r>
      <w:r w:rsidRPr="00EB7BFD">
        <w:rPr>
          <w:noProof/>
          <w:sz w:val="24"/>
          <w:szCs w:val="24"/>
        </w:rPr>
        <mc:AlternateContent>
          <mc:Choice Requires="wpg">
            <w:drawing>
              <wp:anchor distT="0" distB="0" distL="114300" distR="114300" simplePos="0" relativeHeight="251758592" behindDoc="1" locked="0" layoutInCell="1" allowOverlap="1" wp14:anchorId="2FC806EA" wp14:editId="27BE0285">
                <wp:simplePos x="0" y="0"/>
                <wp:positionH relativeFrom="page">
                  <wp:posOffset>1282700</wp:posOffset>
                </wp:positionH>
                <wp:positionV relativeFrom="paragraph">
                  <wp:posOffset>1238885</wp:posOffset>
                </wp:positionV>
                <wp:extent cx="5638800" cy="0"/>
                <wp:effectExtent l="6350" t="10160" r="12700" b="8890"/>
                <wp:wrapNone/>
                <wp:docPr id="957603224" name="Group 957603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1951"/>
                          <a:chExt cx="8880" cy="0"/>
                        </a:xfrm>
                      </wpg:grpSpPr>
                      <wps:wsp>
                        <wps:cNvPr id="957603225" name="Freeform 533"/>
                        <wps:cNvSpPr>
                          <a:spLocks/>
                        </wps:cNvSpPr>
                        <wps:spPr bwMode="auto">
                          <a:xfrm>
                            <a:off x="2020" y="1951"/>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929E60" id="Group 957603224" o:spid="_x0000_s1026" style="position:absolute;margin-left:101pt;margin-top:97.55pt;width:444pt;height:0;z-index:-251557888;mso-position-horizontal-relative:page" coordorigin="2020,1951"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">
                <v:shape id="Freeform 533" o:spid="_x0000_s1027" style="position:absolute;left:2020;top:1951;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" path="m,l8880,e" filled="f" strokecolor="#bdc1c6" strokeweight=".85pt">
                  <v:path arrowok="t" o:connecttype="custom" o:connectlocs="0,0;8880,0" o:connectangles="0,0"/>
                </v:shape>
                <w10:wrap anchorx="page"/>
              </v:group>
            </w:pict>
          </mc:Fallback>
        </mc:AlternateContent>
      </w:r>
      <w:r w:rsidRPr="00EB7BFD">
        <w:rPr>
          <w:rFonts w:eastAsia="Arial"/>
          <w:b/>
          <w:color w:val="202024"/>
          <w:position w:val="-1"/>
          <w:sz w:val="24"/>
          <w:szCs w:val="24"/>
        </w:rPr>
        <w:t>management system?</w:t>
      </w:r>
    </w:p>
    <w:p w14:paraId="077D8D83" w14:textId="43E55A1B" w:rsidR="00FB3208" w:rsidRPr="00EB7BFD" w:rsidRDefault="00FB3208" w:rsidP="00FB3208">
      <w:pPr>
        <w:spacing w:before="29"/>
        <w:ind w:left="133"/>
        <w:rPr>
          <w:sz w:val="24"/>
          <w:szCs w:val="24"/>
        </w:rPr>
      </w:pPr>
      <w:r w:rsidRPr="00EB7BFD">
        <w:rPr>
          <w:rFonts w:eastAsia="Arial"/>
          <w:b/>
          <w:sz w:val="24"/>
          <w:szCs w:val="24"/>
        </w:rPr>
        <w:lastRenderedPageBreak/>
        <w:t xml:space="preserve">           </w:t>
      </w:r>
      <w:r w:rsidRPr="00EB7BFD">
        <w:rPr>
          <w:rFonts w:eastAsia="Arial"/>
          <w:b/>
          <w:spacing w:val="52"/>
          <w:sz w:val="24"/>
          <w:szCs w:val="24"/>
        </w:rPr>
        <w:t xml:space="preserve"> </w:t>
      </w:r>
      <w:r w:rsidR="00DA3ACD" w:rsidRPr="00EB7BFD">
        <w:rPr>
          <w:sz w:val="24"/>
          <w:szCs w:val="24"/>
        </w:rPr>
        <w:t>15.</w:t>
      </w:r>
    </w:p>
    <w:p w14:paraId="0869703B" w14:textId="77777777" w:rsidR="00FB3208" w:rsidRPr="00EB7BFD" w:rsidRDefault="00FB3208" w:rsidP="00FB3208">
      <w:pPr>
        <w:spacing w:line="200" w:lineRule="exact"/>
        <w:rPr>
          <w:sz w:val="24"/>
          <w:szCs w:val="24"/>
        </w:rPr>
      </w:pPr>
    </w:p>
    <w:p w14:paraId="50033A4F" w14:textId="77777777" w:rsidR="00FB3208" w:rsidRPr="00EB7BFD" w:rsidRDefault="00FB3208" w:rsidP="00FB3208">
      <w:pPr>
        <w:spacing w:line="200" w:lineRule="exact"/>
        <w:rPr>
          <w:sz w:val="24"/>
          <w:szCs w:val="24"/>
        </w:rPr>
      </w:pPr>
    </w:p>
    <w:p w14:paraId="26E0CF5A" w14:textId="77777777" w:rsidR="00FB3208" w:rsidRPr="00EB7BFD" w:rsidRDefault="00FB3208" w:rsidP="00FB3208">
      <w:pPr>
        <w:spacing w:line="200" w:lineRule="exact"/>
        <w:rPr>
          <w:sz w:val="24"/>
          <w:szCs w:val="24"/>
        </w:rPr>
      </w:pPr>
    </w:p>
    <w:p w14:paraId="197F83B1" w14:textId="77777777" w:rsidR="00FB3208" w:rsidRPr="00EB7BFD" w:rsidRDefault="00FB3208" w:rsidP="00FB3208">
      <w:pPr>
        <w:spacing w:line="200" w:lineRule="exact"/>
        <w:rPr>
          <w:sz w:val="24"/>
          <w:szCs w:val="24"/>
        </w:rPr>
      </w:pPr>
    </w:p>
    <w:p w14:paraId="4BEBE887" w14:textId="77777777" w:rsidR="00FB3208" w:rsidRPr="00EB7BFD" w:rsidRDefault="00FB3208" w:rsidP="00FB3208">
      <w:pPr>
        <w:spacing w:line="200" w:lineRule="exact"/>
        <w:rPr>
          <w:sz w:val="24"/>
          <w:szCs w:val="24"/>
        </w:rPr>
      </w:pPr>
    </w:p>
    <w:p w14:paraId="34446AF8" w14:textId="77777777" w:rsidR="00FB3208" w:rsidRPr="00EB7BFD" w:rsidRDefault="00FB3208" w:rsidP="00FB3208">
      <w:pPr>
        <w:spacing w:line="200" w:lineRule="exact"/>
        <w:rPr>
          <w:sz w:val="24"/>
          <w:szCs w:val="24"/>
        </w:rPr>
      </w:pPr>
    </w:p>
    <w:p w14:paraId="3FC88376" w14:textId="77777777" w:rsidR="00FB3208" w:rsidRPr="00EB7BFD" w:rsidRDefault="00FB3208" w:rsidP="00FB3208">
      <w:pPr>
        <w:spacing w:line="200" w:lineRule="exact"/>
        <w:rPr>
          <w:sz w:val="24"/>
          <w:szCs w:val="24"/>
        </w:rPr>
      </w:pPr>
    </w:p>
    <w:p w14:paraId="0A6817C4" w14:textId="77777777" w:rsidR="00FB3208" w:rsidRPr="00EB7BFD" w:rsidRDefault="00FB3208" w:rsidP="00FB3208">
      <w:pPr>
        <w:pStyle w:val="Heading6"/>
        <w:rPr>
          <w:sz w:val="24"/>
          <w:szCs w:val="24"/>
        </w:rPr>
      </w:pPr>
    </w:p>
    <w:p w14:paraId="56648222" w14:textId="77777777" w:rsidR="00FB3208" w:rsidRPr="00EB7BFD" w:rsidRDefault="00FB3208" w:rsidP="00FB3208">
      <w:pPr>
        <w:spacing w:line="200" w:lineRule="exact"/>
        <w:rPr>
          <w:sz w:val="24"/>
          <w:szCs w:val="24"/>
        </w:rPr>
      </w:pPr>
    </w:p>
    <w:p w14:paraId="44D6B364" w14:textId="366076A4" w:rsidR="00DA3ACD" w:rsidRPr="00EB7BFD" w:rsidRDefault="00FB3208" w:rsidP="00FB3208">
      <w:pPr>
        <w:spacing w:before="29"/>
        <w:rPr>
          <w:rFonts w:eastAsia="Arial"/>
          <w:b/>
          <w:color w:val="202024"/>
          <w:sz w:val="24"/>
          <w:szCs w:val="24"/>
        </w:rPr>
      </w:pPr>
      <w:r w:rsidRPr="00EB7BFD">
        <w:rPr>
          <w:sz w:val="24"/>
          <w:szCs w:val="24"/>
        </w:rPr>
        <w:br w:type="column"/>
      </w:r>
      <w:r w:rsidRPr="00EB7BFD">
        <w:rPr>
          <w:rFonts w:eastAsia="Arial"/>
          <w:b/>
          <w:color w:val="202024"/>
          <w:sz w:val="24"/>
          <w:szCs w:val="24"/>
        </w:rPr>
        <w:t xml:space="preserve">What are the Challenges faced during </w:t>
      </w:r>
      <w:r w:rsidR="008E73BD" w:rsidRPr="00EB7BFD">
        <w:rPr>
          <w:rFonts w:eastAsia="Arial"/>
          <w:b/>
          <w:color w:val="202024"/>
          <w:sz w:val="24"/>
          <w:szCs w:val="24"/>
        </w:rPr>
        <w:t>supervision?</w:t>
      </w:r>
    </w:p>
    <w:p w14:paraId="119FD08C" w14:textId="05FAB054" w:rsidR="00DA3ACD" w:rsidRPr="00EB7BFD" w:rsidRDefault="00DA3ACD" w:rsidP="00FB3208">
      <w:pPr>
        <w:spacing w:before="29"/>
        <w:rPr>
          <w:rFonts w:eastAsia="Arial"/>
          <w:b/>
          <w:color w:val="202024"/>
          <w:sz w:val="24"/>
          <w:szCs w:val="24"/>
        </w:rPr>
      </w:pPr>
    </w:p>
    <w:p w14:paraId="7D4B2D1A" w14:textId="3DFA22BB" w:rsidR="00DA3ACD" w:rsidRPr="00EB7BFD" w:rsidRDefault="00DA3ACD" w:rsidP="00FB3208">
      <w:pPr>
        <w:spacing w:before="29"/>
        <w:rPr>
          <w:rFonts w:eastAsia="Arial"/>
          <w:b/>
          <w:color w:val="202024"/>
          <w:sz w:val="24"/>
          <w:szCs w:val="24"/>
        </w:rPr>
      </w:pPr>
      <w:r w:rsidRPr="00EB7BFD">
        <w:rPr>
          <w:rFonts w:eastAsia="Arial"/>
          <w:b/>
          <w:color w:val="202024"/>
          <w:sz w:val="24"/>
          <w:szCs w:val="24"/>
        </w:rPr>
        <w:t>----------------------------------------------------------------------</w:t>
      </w:r>
      <w:r w:rsidR="00031DC2" w:rsidRPr="00EB7BFD">
        <w:rPr>
          <w:rFonts w:eastAsia="Arial"/>
          <w:b/>
          <w:color w:val="202024"/>
          <w:sz w:val="24"/>
          <w:szCs w:val="24"/>
        </w:rPr>
        <w:t>--------------------------------------</w:t>
      </w:r>
    </w:p>
    <w:p w14:paraId="01E6FA1E" w14:textId="23BE4D14" w:rsidR="00DA3ACD" w:rsidRPr="00EB7BFD" w:rsidRDefault="00DA3ACD" w:rsidP="00FB3208">
      <w:pPr>
        <w:spacing w:before="29"/>
        <w:rPr>
          <w:rFonts w:eastAsia="Arial"/>
          <w:b/>
          <w:color w:val="202024"/>
          <w:sz w:val="24"/>
          <w:szCs w:val="24"/>
        </w:rPr>
      </w:pPr>
    </w:p>
    <w:p w14:paraId="569FAF43" w14:textId="33E87E91" w:rsidR="00DA3ACD" w:rsidRPr="00EB7BFD" w:rsidRDefault="00DA3ACD" w:rsidP="00FB3208">
      <w:pPr>
        <w:spacing w:before="29"/>
        <w:rPr>
          <w:rFonts w:eastAsia="Arial"/>
          <w:b/>
          <w:color w:val="202024"/>
          <w:sz w:val="24"/>
          <w:szCs w:val="24"/>
        </w:rPr>
      </w:pPr>
      <w:r w:rsidRPr="00EB7BFD">
        <w:rPr>
          <w:rFonts w:eastAsia="Arial"/>
          <w:b/>
          <w:color w:val="202024"/>
          <w:sz w:val="24"/>
          <w:szCs w:val="24"/>
        </w:rPr>
        <w:t>-----------------------------------------------------------------------</w:t>
      </w:r>
      <w:r w:rsidR="00031DC2" w:rsidRPr="00EB7BFD">
        <w:rPr>
          <w:rFonts w:eastAsia="Arial"/>
          <w:b/>
          <w:color w:val="202024"/>
          <w:sz w:val="24"/>
          <w:szCs w:val="24"/>
        </w:rPr>
        <w:t>-----------------------------------</w:t>
      </w:r>
      <w:r w:rsidRPr="00EB7BFD">
        <w:rPr>
          <w:rFonts w:eastAsia="Arial"/>
          <w:b/>
          <w:color w:val="202024"/>
          <w:sz w:val="24"/>
          <w:szCs w:val="24"/>
        </w:rPr>
        <w:t>-</w:t>
      </w:r>
    </w:p>
    <w:p w14:paraId="144E694A" w14:textId="0D75DFE0" w:rsidR="00DA3ACD" w:rsidRPr="00EB7BFD" w:rsidRDefault="00DA3ACD" w:rsidP="00FB3208">
      <w:pPr>
        <w:spacing w:before="29"/>
        <w:rPr>
          <w:rFonts w:eastAsia="Arial"/>
          <w:b/>
          <w:color w:val="202024"/>
          <w:sz w:val="24"/>
          <w:szCs w:val="24"/>
        </w:rPr>
      </w:pPr>
    </w:p>
    <w:p w14:paraId="7E1A4380" w14:textId="466555CB" w:rsidR="00DA3ACD" w:rsidRPr="00EB7BFD" w:rsidRDefault="00DA3ACD" w:rsidP="00FB3208">
      <w:pPr>
        <w:spacing w:before="29"/>
        <w:rPr>
          <w:rFonts w:eastAsia="Arial"/>
          <w:b/>
          <w:color w:val="202024"/>
          <w:sz w:val="24"/>
          <w:szCs w:val="24"/>
        </w:rPr>
      </w:pPr>
      <w:r w:rsidRPr="00EB7BFD">
        <w:rPr>
          <w:rFonts w:eastAsia="Arial"/>
          <w:b/>
          <w:color w:val="202024"/>
          <w:sz w:val="24"/>
          <w:szCs w:val="24"/>
        </w:rPr>
        <w:t>--------------------------------------------------------------------------</w:t>
      </w:r>
      <w:r w:rsidR="00031DC2" w:rsidRPr="00EB7BFD">
        <w:rPr>
          <w:rFonts w:eastAsia="Arial"/>
          <w:b/>
          <w:color w:val="202024"/>
          <w:sz w:val="24"/>
          <w:szCs w:val="24"/>
        </w:rPr>
        <w:t>---------------------------------</w:t>
      </w:r>
    </w:p>
    <w:p w14:paraId="2E9794D0" w14:textId="2B033395" w:rsidR="00DA3ACD" w:rsidRPr="00EB7BFD" w:rsidRDefault="00DA3ACD" w:rsidP="00FB3208">
      <w:pPr>
        <w:spacing w:before="29"/>
        <w:rPr>
          <w:rFonts w:eastAsia="Arial"/>
          <w:b/>
          <w:color w:val="202024"/>
          <w:sz w:val="24"/>
          <w:szCs w:val="24"/>
        </w:rPr>
      </w:pPr>
    </w:p>
    <w:p w14:paraId="34DEB1D2" w14:textId="657E663D" w:rsidR="00DA3ACD" w:rsidRPr="00EB7BFD" w:rsidRDefault="00DA3ACD" w:rsidP="00FB3208">
      <w:pPr>
        <w:spacing w:before="29"/>
        <w:rPr>
          <w:rFonts w:eastAsia="Arial"/>
          <w:b/>
          <w:color w:val="202024"/>
          <w:sz w:val="24"/>
          <w:szCs w:val="24"/>
        </w:rPr>
      </w:pPr>
      <w:r w:rsidRPr="00EB7BFD">
        <w:rPr>
          <w:rFonts w:eastAsia="Arial"/>
          <w:b/>
          <w:color w:val="202024"/>
          <w:sz w:val="24"/>
          <w:szCs w:val="24"/>
        </w:rPr>
        <w:t>------------------------------------------------------------------------</w:t>
      </w:r>
      <w:r w:rsidR="00031DC2" w:rsidRPr="00EB7BFD">
        <w:rPr>
          <w:rFonts w:eastAsia="Arial"/>
          <w:b/>
          <w:color w:val="202024"/>
          <w:sz w:val="24"/>
          <w:szCs w:val="24"/>
        </w:rPr>
        <w:t>----------------------------------</w:t>
      </w:r>
      <w:r w:rsidRPr="00EB7BFD">
        <w:rPr>
          <w:rFonts w:eastAsia="Arial"/>
          <w:b/>
          <w:color w:val="202024"/>
          <w:sz w:val="24"/>
          <w:szCs w:val="24"/>
        </w:rPr>
        <w:t>-</w:t>
      </w:r>
    </w:p>
    <w:p w14:paraId="7E74392D" w14:textId="7DBB1B8C" w:rsidR="00DA3ACD" w:rsidRPr="00EB7BFD" w:rsidRDefault="00DA3ACD" w:rsidP="00FB3208">
      <w:pPr>
        <w:spacing w:before="29"/>
        <w:rPr>
          <w:rFonts w:eastAsia="Arial"/>
          <w:b/>
          <w:color w:val="202024"/>
          <w:sz w:val="24"/>
          <w:szCs w:val="24"/>
        </w:rPr>
      </w:pPr>
    </w:p>
    <w:p w14:paraId="0E1CBDDA" w14:textId="0E85DB07" w:rsidR="00DA3ACD" w:rsidRPr="00EB7BFD" w:rsidRDefault="00DA3ACD" w:rsidP="00FB3208">
      <w:pPr>
        <w:spacing w:before="29"/>
        <w:rPr>
          <w:rFonts w:eastAsia="Arial"/>
          <w:b/>
          <w:color w:val="202024"/>
          <w:sz w:val="24"/>
          <w:szCs w:val="24"/>
        </w:rPr>
      </w:pPr>
    </w:p>
    <w:p w14:paraId="3249B1C0" w14:textId="3AB64924" w:rsidR="00DA3ACD" w:rsidRPr="00EB7BFD" w:rsidRDefault="00FC5B0E" w:rsidP="00DA3ACD">
      <w:pPr>
        <w:spacing w:before="29" w:line="260" w:lineRule="exact"/>
        <w:rPr>
          <w:rFonts w:eastAsia="Arial"/>
          <w:b/>
          <w:position w:val="-1"/>
          <w:sz w:val="24"/>
          <w:szCs w:val="24"/>
        </w:rPr>
      </w:pPr>
      <w:r w:rsidRPr="00EB7BFD">
        <w:rPr>
          <w:b/>
          <w:sz w:val="24"/>
          <w:szCs w:val="24"/>
        </w:rPr>
        <w:t>Appendix</w:t>
      </w:r>
      <w:r w:rsidRPr="00EB7BFD">
        <w:rPr>
          <w:b/>
          <w:spacing w:val="-4"/>
          <w:sz w:val="24"/>
          <w:szCs w:val="24"/>
        </w:rPr>
        <w:t xml:space="preserve"> </w:t>
      </w:r>
      <w:r w:rsidRPr="00EB7BFD">
        <w:rPr>
          <w:b/>
          <w:sz w:val="24"/>
          <w:szCs w:val="24"/>
        </w:rPr>
        <w:t>C:</w:t>
      </w:r>
      <w:r w:rsidRPr="00EB7BFD">
        <w:rPr>
          <w:b/>
          <w:spacing w:val="-7"/>
          <w:sz w:val="24"/>
          <w:szCs w:val="24"/>
        </w:rPr>
        <w:t xml:space="preserve"> </w:t>
      </w:r>
      <w:r w:rsidRPr="00EB7BFD">
        <w:rPr>
          <w:b/>
          <w:sz w:val="24"/>
          <w:szCs w:val="24"/>
        </w:rPr>
        <w:t>Sample</w:t>
      </w:r>
      <w:r w:rsidRPr="00EB7BFD">
        <w:rPr>
          <w:b/>
          <w:spacing w:val="-9"/>
          <w:sz w:val="24"/>
          <w:szCs w:val="24"/>
        </w:rPr>
        <w:t xml:space="preserve"> </w:t>
      </w:r>
      <w:r w:rsidRPr="00EB7BFD">
        <w:rPr>
          <w:b/>
          <w:sz w:val="24"/>
          <w:szCs w:val="24"/>
        </w:rPr>
        <w:t>Interview</w:t>
      </w:r>
      <w:r w:rsidRPr="00EB7BFD">
        <w:rPr>
          <w:b/>
          <w:spacing w:val="-5"/>
          <w:sz w:val="24"/>
          <w:szCs w:val="24"/>
        </w:rPr>
        <w:t xml:space="preserve"> </w:t>
      </w:r>
      <w:r w:rsidRPr="00EB7BFD">
        <w:rPr>
          <w:b/>
          <w:sz w:val="24"/>
          <w:szCs w:val="24"/>
        </w:rPr>
        <w:t>Guide</w:t>
      </w:r>
      <w:r w:rsidRPr="00EB7BFD">
        <w:rPr>
          <w:b/>
          <w:spacing w:val="-9"/>
          <w:sz w:val="24"/>
          <w:szCs w:val="24"/>
        </w:rPr>
        <w:t xml:space="preserve"> </w:t>
      </w:r>
      <w:r w:rsidRPr="00EB7BFD">
        <w:rPr>
          <w:b/>
          <w:sz w:val="24"/>
          <w:szCs w:val="24"/>
        </w:rPr>
        <w:t>to</w:t>
      </w:r>
      <w:r w:rsidRPr="00EB7BFD">
        <w:rPr>
          <w:b/>
          <w:spacing w:val="-7"/>
          <w:sz w:val="24"/>
          <w:szCs w:val="24"/>
        </w:rPr>
        <w:t xml:space="preserve"> </w:t>
      </w:r>
      <w:r w:rsidRPr="00EB7BFD">
        <w:rPr>
          <w:b/>
          <w:sz w:val="24"/>
          <w:szCs w:val="24"/>
        </w:rPr>
        <w:t>the</w:t>
      </w:r>
      <w:r w:rsidRPr="00EB7BFD">
        <w:rPr>
          <w:rFonts w:eastAsia="Arial"/>
          <w:b/>
          <w:position w:val="-1"/>
          <w:sz w:val="24"/>
          <w:szCs w:val="24"/>
        </w:rPr>
        <w:t xml:space="preserve"> </w:t>
      </w:r>
      <w:r w:rsidR="00DA3ACD" w:rsidRPr="00EB7BFD">
        <w:rPr>
          <w:rFonts w:eastAsia="Arial"/>
          <w:b/>
          <w:position w:val="-1"/>
          <w:sz w:val="24"/>
          <w:szCs w:val="24"/>
        </w:rPr>
        <w:t>Faculty Coordinator Section/Dean</w:t>
      </w:r>
    </w:p>
    <w:p w14:paraId="1A2A5BB5" w14:textId="783AABF3" w:rsidR="00E75D9A" w:rsidRPr="00EB7BFD" w:rsidRDefault="00E75D9A" w:rsidP="00DA3ACD">
      <w:pPr>
        <w:spacing w:before="29" w:line="260" w:lineRule="exact"/>
        <w:rPr>
          <w:rFonts w:eastAsia="Arial"/>
          <w:b/>
          <w:position w:val="-1"/>
          <w:sz w:val="24"/>
          <w:szCs w:val="24"/>
        </w:rPr>
      </w:pPr>
    </w:p>
    <w:p w14:paraId="0708EC31" w14:textId="7E1527D0" w:rsidR="00DA3ACD" w:rsidRPr="00EB7BFD" w:rsidRDefault="00DA3ACD" w:rsidP="00DA3ACD">
      <w:pPr>
        <w:spacing w:before="29" w:line="260" w:lineRule="exact"/>
        <w:rPr>
          <w:rFonts w:eastAsia="Arial"/>
          <w:sz w:val="24"/>
          <w:szCs w:val="24"/>
        </w:rPr>
        <w:sectPr w:rsidR="00DA3ACD" w:rsidRPr="00EB7BFD" w:rsidSect="00DA3ACD">
          <w:pgSz w:w="12240" w:h="15840"/>
          <w:pgMar w:top="460" w:right="420" w:bottom="280" w:left="420" w:header="720" w:footer="720" w:gutter="0"/>
          <w:cols w:num="2" w:space="720" w:equalWidth="0">
            <w:col w:w="1303" w:space="433"/>
            <w:col w:w="9664"/>
          </w:cols>
        </w:sectPr>
      </w:pPr>
      <w:r w:rsidRPr="00EB7BFD">
        <w:rPr>
          <w:rFonts w:eastAsia="Arial"/>
          <w:sz w:val="24"/>
          <w:szCs w:val="24"/>
        </w:rPr>
        <w:t>16.</w:t>
      </w:r>
      <w:r w:rsidRPr="00EB7BFD">
        <w:rPr>
          <w:rFonts w:eastAsia="Arial"/>
          <w:b/>
          <w:color w:val="202024"/>
          <w:position w:val="-1"/>
          <w:sz w:val="24"/>
          <w:szCs w:val="24"/>
        </w:rPr>
        <w:t xml:space="preserve">How long have you been coordinating internship </w:t>
      </w:r>
      <w:r w:rsidR="008E73BD" w:rsidRPr="00EB7BFD">
        <w:rPr>
          <w:rFonts w:eastAsia="Arial"/>
          <w:b/>
          <w:color w:val="202024"/>
          <w:position w:val="-1"/>
          <w:sz w:val="24"/>
          <w:szCs w:val="24"/>
        </w:rPr>
        <w:t>exercise?</w:t>
      </w:r>
      <w:r w:rsidRPr="00EB7BFD">
        <w:rPr>
          <w:rFonts w:eastAsia="Arial"/>
          <w:b/>
          <w:color w:val="202024"/>
          <w:position w:val="-1"/>
          <w:sz w:val="24"/>
          <w:szCs w:val="24"/>
        </w:rPr>
        <w:t xml:space="preserve"> </w:t>
      </w:r>
      <w:r w:rsidRPr="00EB7BFD">
        <w:rPr>
          <w:rFonts w:eastAsia="Arial"/>
          <w:b/>
          <w:color w:val="202024"/>
          <w:spacing w:val="60"/>
          <w:position w:val="-1"/>
          <w:sz w:val="24"/>
          <w:szCs w:val="24"/>
        </w:rPr>
        <w:t xml:space="preserve"> </w:t>
      </w:r>
      <w:r w:rsidRPr="00EB7BFD">
        <w:rPr>
          <w:color w:val="D92F25"/>
          <w:position w:val="-1"/>
          <w:sz w:val="24"/>
          <w:szCs w:val="24"/>
        </w:rPr>
        <w:t>*</w:t>
      </w:r>
    </w:p>
    <w:p w14:paraId="7C59CFF7" w14:textId="77777777" w:rsidR="00DA3ACD" w:rsidRPr="00EB7BFD" w:rsidRDefault="00DA3ACD" w:rsidP="00DA3ACD">
      <w:pPr>
        <w:spacing w:before="10" w:line="260" w:lineRule="exact"/>
        <w:rPr>
          <w:sz w:val="24"/>
          <w:szCs w:val="24"/>
        </w:rPr>
      </w:pPr>
    </w:p>
    <w:p w14:paraId="1C8C3177" w14:textId="77777777" w:rsidR="00DA3ACD" w:rsidRPr="00EB7BFD" w:rsidRDefault="00DA3ACD" w:rsidP="00DA3ACD">
      <w:pPr>
        <w:spacing w:before="26"/>
        <w:ind w:left="1565" w:right="7739"/>
        <w:jc w:val="center"/>
        <w:rPr>
          <w:sz w:val="24"/>
          <w:szCs w:val="24"/>
        </w:rPr>
      </w:pPr>
      <w:r w:rsidRPr="00EB7BFD">
        <w:rPr>
          <w:sz w:val="24"/>
          <w:szCs w:val="24"/>
        </w:rPr>
        <w:t>Mark</w:t>
      </w:r>
      <w:r w:rsidRPr="00EB7BFD">
        <w:rPr>
          <w:spacing w:val="9"/>
          <w:sz w:val="24"/>
          <w:szCs w:val="24"/>
        </w:rPr>
        <w:t xml:space="preserve"> </w:t>
      </w:r>
      <w:r w:rsidRPr="00EB7BFD">
        <w:rPr>
          <w:sz w:val="24"/>
          <w:szCs w:val="24"/>
        </w:rPr>
        <w:t>only</w:t>
      </w:r>
      <w:r w:rsidRPr="00EB7BFD">
        <w:rPr>
          <w:spacing w:val="16"/>
          <w:sz w:val="24"/>
          <w:szCs w:val="24"/>
        </w:rPr>
        <w:t xml:space="preserve"> </w:t>
      </w:r>
      <w:r w:rsidRPr="00EB7BFD">
        <w:rPr>
          <w:sz w:val="24"/>
          <w:szCs w:val="24"/>
        </w:rPr>
        <w:t>one</w:t>
      </w:r>
      <w:r w:rsidRPr="00EB7BFD">
        <w:rPr>
          <w:spacing w:val="41"/>
          <w:sz w:val="24"/>
          <w:szCs w:val="24"/>
        </w:rPr>
        <w:t xml:space="preserve"> </w:t>
      </w:r>
      <w:r w:rsidRPr="00EB7BFD">
        <w:rPr>
          <w:spacing w:val="-2"/>
          <w:w w:val="111"/>
          <w:sz w:val="24"/>
          <w:szCs w:val="24"/>
        </w:rPr>
        <w:t>o</w:t>
      </w:r>
      <w:r w:rsidRPr="00EB7BFD">
        <w:rPr>
          <w:spacing w:val="-2"/>
          <w:w w:val="107"/>
          <w:sz w:val="24"/>
          <w:szCs w:val="24"/>
        </w:rPr>
        <w:t>v</w:t>
      </w:r>
      <w:r w:rsidRPr="00EB7BFD">
        <w:rPr>
          <w:sz w:val="24"/>
          <w:szCs w:val="24"/>
        </w:rPr>
        <w:t>al.</w:t>
      </w:r>
    </w:p>
    <w:p w14:paraId="49526A16" w14:textId="77777777" w:rsidR="00DA3ACD" w:rsidRPr="00EB7BFD" w:rsidRDefault="00DA3ACD" w:rsidP="00DA3ACD">
      <w:pPr>
        <w:spacing w:before="8" w:line="140" w:lineRule="exact"/>
        <w:rPr>
          <w:sz w:val="24"/>
          <w:szCs w:val="24"/>
        </w:rPr>
      </w:pPr>
    </w:p>
    <w:p w14:paraId="79BCAF3F" w14:textId="77777777" w:rsidR="00DA3ACD" w:rsidRPr="00EB7BFD" w:rsidRDefault="00DA3ACD" w:rsidP="00DA3ACD">
      <w:pPr>
        <w:spacing w:line="200" w:lineRule="exact"/>
        <w:rPr>
          <w:sz w:val="24"/>
          <w:szCs w:val="24"/>
        </w:rPr>
      </w:pPr>
    </w:p>
    <w:p w14:paraId="569BFB3F" w14:textId="6456946B" w:rsidR="00DA3ACD" w:rsidRPr="00EB7BFD" w:rsidRDefault="00DA3ACD" w:rsidP="00DA3ACD">
      <w:pPr>
        <w:ind w:left="2226"/>
        <w:rPr>
          <w:sz w:val="24"/>
          <w:szCs w:val="24"/>
        </w:rPr>
      </w:pPr>
      <w:r w:rsidRPr="00EB7BFD">
        <w:rPr>
          <w:noProof/>
          <w:sz w:val="24"/>
          <w:szCs w:val="24"/>
        </w:rPr>
        <mc:AlternateContent>
          <mc:Choice Requires="wpg">
            <w:drawing>
              <wp:anchor distT="0" distB="0" distL="114300" distR="114300" simplePos="0" relativeHeight="251765760" behindDoc="1" locked="0" layoutInCell="1" allowOverlap="1" wp14:anchorId="14DEEBE5" wp14:editId="377D7DF9">
                <wp:simplePos x="0" y="0"/>
                <wp:positionH relativeFrom="page">
                  <wp:posOffset>1335405</wp:posOffset>
                </wp:positionH>
                <wp:positionV relativeFrom="paragraph">
                  <wp:posOffset>-7620</wp:posOffset>
                </wp:positionV>
                <wp:extent cx="295275" cy="161925"/>
                <wp:effectExtent l="11430" t="11430" r="7620" b="7620"/>
                <wp:wrapNone/>
                <wp:docPr id="957603257" name="Group 957603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161925"/>
                          <a:chOff x="2102" y="-12"/>
                          <a:chExt cx="465" cy="255"/>
                        </a:xfrm>
                      </wpg:grpSpPr>
                      <wps:wsp>
                        <wps:cNvPr id="957603258" name="Freeform 553"/>
                        <wps:cNvSpPr>
                          <a:spLocks/>
                        </wps:cNvSpPr>
                        <wps:spPr bwMode="auto">
                          <a:xfrm>
                            <a:off x="2102" y="-12"/>
                            <a:ext cx="465" cy="255"/>
                          </a:xfrm>
                          <a:custGeom>
                            <a:avLst/>
                            <a:gdLst>
                              <a:gd name="T0" fmla="+- 0 2102 2102"/>
                              <a:gd name="T1" fmla="*/ T0 w 465"/>
                              <a:gd name="T2" fmla="+- 0 107 -12"/>
                              <a:gd name="T3" fmla="*/ 107 h 255"/>
                              <a:gd name="T4" fmla="+- 0 2105 2102"/>
                              <a:gd name="T5" fmla="*/ T4 w 465"/>
                              <a:gd name="T6" fmla="+- 0 91 -12"/>
                              <a:gd name="T7" fmla="*/ 91 h 255"/>
                              <a:gd name="T8" fmla="+- 0 2109 2102"/>
                              <a:gd name="T9" fmla="*/ T8 w 465"/>
                              <a:gd name="T10" fmla="+- 0 74 -12"/>
                              <a:gd name="T11" fmla="*/ 74 h 255"/>
                              <a:gd name="T12" fmla="+- 0 2115 2102"/>
                              <a:gd name="T13" fmla="*/ T12 w 465"/>
                              <a:gd name="T14" fmla="+- 0 59 -12"/>
                              <a:gd name="T15" fmla="*/ 59 h 255"/>
                              <a:gd name="T16" fmla="+- 0 2124 2102"/>
                              <a:gd name="T17" fmla="*/ T16 w 465"/>
                              <a:gd name="T18" fmla="+- 0 45 -12"/>
                              <a:gd name="T19" fmla="*/ 45 h 255"/>
                              <a:gd name="T20" fmla="+- 0 2134 2102"/>
                              <a:gd name="T21" fmla="*/ T20 w 465"/>
                              <a:gd name="T22" fmla="+- 0 31 -12"/>
                              <a:gd name="T23" fmla="*/ 31 h 255"/>
                              <a:gd name="T24" fmla="+- 0 2146 2102"/>
                              <a:gd name="T25" fmla="*/ T24 w 465"/>
                              <a:gd name="T26" fmla="+- 0 19 -12"/>
                              <a:gd name="T27" fmla="*/ 19 h 255"/>
                              <a:gd name="T28" fmla="+- 0 2159 2102"/>
                              <a:gd name="T29" fmla="*/ T28 w 465"/>
                              <a:gd name="T30" fmla="+- 0 9 -12"/>
                              <a:gd name="T31" fmla="*/ 9 h 255"/>
                              <a:gd name="T32" fmla="+- 0 2173 2102"/>
                              <a:gd name="T33" fmla="*/ T32 w 465"/>
                              <a:gd name="T34" fmla="+- 0 1 -12"/>
                              <a:gd name="T35" fmla="*/ 1 h 255"/>
                              <a:gd name="T36" fmla="+- 0 2189 2102"/>
                              <a:gd name="T37" fmla="*/ T36 w 465"/>
                              <a:gd name="T38" fmla="+- 0 -6 -12"/>
                              <a:gd name="T39" fmla="*/ -6 h 255"/>
                              <a:gd name="T40" fmla="+- 0 2205 2102"/>
                              <a:gd name="T41" fmla="*/ T40 w 465"/>
                              <a:gd name="T42" fmla="+- 0 -10 -12"/>
                              <a:gd name="T43" fmla="*/ -10 h 255"/>
                              <a:gd name="T44" fmla="+- 0 2222 2102"/>
                              <a:gd name="T45" fmla="*/ T44 w 465"/>
                              <a:gd name="T46" fmla="+- 0 -12 -12"/>
                              <a:gd name="T47" fmla="*/ -12 h 255"/>
                              <a:gd name="T48" fmla="+- 0 2440 2102"/>
                              <a:gd name="T49" fmla="*/ T48 w 465"/>
                              <a:gd name="T50" fmla="+- 0 -12 -12"/>
                              <a:gd name="T51" fmla="*/ -12 h 255"/>
                              <a:gd name="T52" fmla="+- 0 2457 2102"/>
                              <a:gd name="T53" fmla="*/ T52 w 465"/>
                              <a:gd name="T54" fmla="+- 0 -11 -12"/>
                              <a:gd name="T55" fmla="*/ -11 h 255"/>
                              <a:gd name="T56" fmla="+- 0 2473 2102"/>
                              <a:gd name="T57" fmla="*/ T56 w 465"/>
                              <a:gd name="T58" fmla="+- 0 -8 -12"/>
                              <a:gd name="T59" fmla="*/ -8 h 255"/>
                              <a:gd name="T60" fmla="+- 0 2489 2102"/>
                              <a:gd name="T61" fmla="*/ T60 w 465"/>
                              <a:gd name="T62" fmla="+- 0 -2 -12"/>
                              <a:gd name="T63" fmla="*/ -2 h 255"/>
                              <a:gd name="T64" fmla="+- 0 2504 2102"/>
                              <a:gd name="T65" fmla="*/ T64 w 465"/>
                              <a:gd name="T66" fmla="+- 0 5 -12"/>
                              <a:gd name="T67" fmla="*/ 5 h 255"/>
                              <a:gd name="T68" fmla="+- 0 2518 2102"/>
                              <a:gd name="T69" fmla="*/ T68 w 465"/>
                              <a:gd name="T70" fmla="+- 0 14 -12"/>
                              <a:gd name="T71" fmla="*/ 14 h 255"/>
                              <a:gd name="T72" fmla="+- 0 2530 2102"/>
                              <a:gd name="T73" fmla="*/ T72 w 465"/>
                              <a:gd name="T74" fmla="+- 0 25 -12"/>
                              <a:gd name="T75" fmla="*/ 25 h 255"/>
                              <a:gd name="T76" fmla="+- 0 2541 2102"/>
                              <a:gd name="T77" fmla="*/ T76 w 465"/>
                              <a:gd name="T78" fmla="+- 0 38 -12"/>
                              <a:gd name="T79" fmla="*/ 38 h 255"/>
                              <a:gd name="T80" fmla="+- 0 2551 2102"/>
                              <a:gd name="T81" fmla="*/ T80 w 465"/>
                              <a:gd name="T82" fmla="+- 0 52 -12"/>
                              <a:gd name="T83" fmla="*/ 52 h 255"/>
                              <a:gd name="T84" fmla="+- 0 2558 2102"/>
                              <a:gd name="T85" fmla="*/ T84 w 465"/>
                              <a:gd name="T86" fmla="+- 0 67 -12"/>
                              <a:gd name="T87" fmla="*/ 67 h 255"/>
                              <a:gd name="T88" fmla="+- 0 2563 2102"/>
                              <a:gd name="T89" fmla="*/ T88 w 465"/>
                              <a:gd name="T90" fmla="+- 0 82 -12"/>
                              <a:gd name="T91" fmla="*/ 82 h 255"/>
                              <a:gd name="T92" fmla="+- 0 2567 2102"/>
                              <a:gd name="T93" fmla="*/ T92 w 465"/>
                              <a:gd name="T94" fmla="+- 0 99 -12"/>
                              <a:gd name="T95" fmla="*/ 99 h 255"/>
                              <a:gd name="T96" fmla="+- 0 2567 2102"/>
                              <a:gd name="T97" fmla="*/ T96 w 465"/>
                              <a:gd name="T98" fmla="+- 0 115 -12"/>
                              <a:gd name="T99" fmla="*/ 115 h 255"/>
                              <a:gd name="T100" fmla="+- 0 2567 2102"/>
                              <a:gd name="T101" fmla="*/ T100 w 465"/>
                              <a:gd name="T102" fmla="+- 0 132 -12"/>
                              <a:gd name="T103" fmla="*/ 132 h 255"/>
                              <a:gd name="T104" fmla="+- 0 2563 2102"/>
                              <a:gd name="T105" fmla="*/ T104 w 465"/>
                              <a:gd name="T106" fmla="+- 0 148 -12"/>
                              <a:gd name="T107" fmla="*/ 148 h 255"/>
                              <a:gd name="T108" fmla="+- 0 2558 2102"/>
                              <a:gd name="T109" fmla="*/ T108 w 465"/>
                              <a:gd name="T110" fmla="+- 0 164 -12"/>
                              <a:gd name="T111" fmla="*/ 164 h 255"/>
                              <a:gd name="T112" fmla="+- 0 2551 2102"/>
                              <a:gd name="T113" fmla="*/ T112 w 465"/>
                              <a:gd name="T114" fmla="+- 0 179 -12"/>
                              <a:gd name="T115" fmla="*/ 179 h 255"/>
                              <a:gd name="T116" fmla="+- 0 2541 2102"/>
                              <a:gd name="T117" fmla="*/ T116 w 465"/>
                              <a:gd name="T118" fmla="+- 0 193 -12"/>
                              <a:gd name="T119" fmla="*/ 193 h 255"/>
                              <a:gd name="T120" fmla="+- 0 2530 2102"/>
                              <a:gd name="T121" fmla="*/ T120 w 465"/>
                              <a:gd name="T122" fmla="+- 0 206 -12"/>
                              <a:gd name="T123" fmla="*/ 206 h 255"/>
                              <a:gd name="T124" fmla="+- 0 2518 2102"/>
                              <a:gd name="T125" fmla="*/ T124 w 465"/>
                              <a:gd name="T126" fmla="+- 0 217 -12"/>
                              <a:gd name="T127" fmla="*/ 217 h 255"/>
                              <a:gd name="T128" fmla="+- 0 2504 2102"/>
                              <a:gd name="T129" fmla="*/ T128 w 465"/>
                              <a:gd name="T130" fmla="+- 0 226 -12"/>
                              <a:gd name="T131" fmla="*/ 226 h 255"/>
                              <a:gd name="T132" fmla="+- 0 2489 2102"/>
                              <a:gd name="T133" fmla="*/ T132 w 465"/>
                              <a:gd name="T134" fmla="+- 0 233 -12"/>
                              <a:gd name="T135" fmla="*/ 233 h 255"/>
                              <a:gd name="T136" fmla="+- 0 2473 2102"/>
                              <a:gd name="T137" fmla="*/ T136 w 465"/>
                              <a:gd name="T138" fmla="+- 0 239 -12"/>
                              <a:gd name="T139" fmla="*/ 239 h 255"/>
                              <a:gd name="T140" fmla="+- 0 2457 2102"/>
                              <a:gd name="T141" fmla="*/ T140 w 465"/>
                              <a:gd name="T142" fmla="+- 0 242 -12"/>
                              <a:gd name="T143" fmla="*/ 242 h 255"/>
                              <a:gd name="T144" fmla="+- 0 2440 2102"/>
                              <a:gd name="T145" fmla="*/ T144 w 465"/>
                              <a:gd name="T146" fmla="+- 0 243 -12"/>
                              <a:gd name="T147" fmla="*/ 243 h 255"/>
                              <a:gd name="T148" fmla="+- 0 2222 2102"/>
                              <a:gd name="T149" fmla="*/ T148 w 465"/>
                              <a:gd name="T150" fmla="+- 0 243 -12"/>
                              <a:gd name="T151" fmla="*/ 243 h 255"/>
                              <a:gd name="T152" fmla="+- 0 2205 2102"/>
                              <a:gd name="T153" fmla="*/ T152 w 465"/>
                              <a:gd name="T154" fmla="+- 0 240 -12"/>
                              <a:gd name="T155" fmla="*/ 240 h 255"/>
                              <a:gd name="T156" fmla="+- 0 2189 2102"/>
                              <a:gd name="T157" fmla="*/ T156 w 465"/>
                              <a:gd name="T158" fmla="+- 0 236 -12"/>
                              <a:gd name="T159" fmla="*/ 236 h 255"/>
                              <a:gd name="T160" fmla="+- 0 2173 2102"/>
                              <a:gd name="T161" fmla="*/ T160 w 465"/>
                              <a:gd name="T162" fmla="+- 0 230 -12"/>
                              <a:gd name="T163" fmla="*/ 230 h 255"/>
                              <a:gd name="T164" fmla="+- 0 2159 2102"/>
                              <a:gd name="T165" fmla="*/ T164 w 465"/>
                              <a:gd name="T166" fmla="+- 0 221 -12"/>
                              <a:gd name="T167" fmla="*/ 221 h 255"/>
                              <a:gd name="T168" fmla="+- 0 2146 2102"/>
                              <a:gd name="T169" fmla="*/ T168 w 465"/>
                              <a:gd name="T170" fmla="+- 0 211 -12"/>
                              <a:gd name="T171" fmla="*/ 211 h 255"/>
                              <a:gd name="T172" fmla="+- 0 2134 2102"/>
                              <a:gd name="T173" fmla="*/ T172 w 465"/>
                              <a:gd name="T174" fmla="+- 0 200 -12"/>
                              <a:gd name="T175" fmla="*/ 200 h 255"/>
                              <a:gd name="T176" fmla="+- 0 2124 2102"/>
                              <a:gd name="T177" fmla="*/ T176 w 465"/>
                              <a:gd name="T178" fmla="+- 0 186 -12"/>
                              <a:gd name="T179" fmla="*/ 186 h 255"/>
                              <a:gd name="T180" fmla="+- 0 2115 2102"/>
                              <a:gd name="T181" fmla="*/ T180 w 465"/>
                              <a:gd name="T182" fmla="+- 0 172 -12"/>
                              <a:gd name="T183" fmla="*/ 172 h 255"/>
                              <a:gd name="T184" fmla="+- 0 2109 2102"/>
                              <a:gd name="T185" fmla="*/ T184 w 465"/>
                              <a:gd name="T186" fmla="+- 0 156 -12"/>
                              <a:gd name="T187" fmla="*/ 156 h 255"/>
                              <a:gd name="T188" fmla="+- 0 2105 2102"/>
                              <a:gd name="T189" fmla="*/ T188 w 465"/>
                              <a:gd name="T190" fmla="+- 0 140 -12"/>
                              <a:gd name="T191" fmla="*/ 140 h 255"/>
                              <a:gd name="T192" fmla="+- 0 2102 2102"/>
                              <a:gd name="T193" fmla="*/ T192 w 465"/>
                              <a:gd name="T194" fmla="+- 0 124 -12"/>
                              <a:gd name="T195" fmla="*/ 124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6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338" y="0"/>
                                </a:lnTo>
                                <a:lnTo>
                                  <a:pt x="346" y="0"/>
                                </a:lnTo>
                                <a:lnTo>
                                  <a:pt x="355" y="1"/>
                                </a:lnTo>
                                <a:lnTo>
                                  <a:pt x="363" y="2"/>
                                </a:lnTo>
                                <a:lnTo>
                                  <a:pt x="371" y="4"/>
                                </a:lnTo>
                                <a:lnTo>
                                  <a:pt x="379" y="6"/>
                                </a:lnTo>
                                <a:lnTo>
                                  <a:pt x="387" y="10"/>
                                </a:lnTo>
                                <a:lnTo>
                                  <a:pt x="395" y="13"/>
                                </a:lnTo>
                                <a:lnTo>
                                  <a:pt x="402" y="17"/>
                                </a:lnTo>
                                <a:lnTo>
                                  <a:pt x="409" y="21"/>
                                </a:lnTo>
                                <a:lnTo>
                                  <a:pt x="416" y="26"/>
                                </a:lnTo>
                                <a:lnTo>
                                  <a:pt x="422" y="31"/>
                                </a:lnTo>
                                <a:lnTo>
                                  <a:pt x="428" y="37"/>
                                </a:lnTo>
                                <a:lnTo>
                                  <a:pt x="434" y="43"/>
                                </a:lnTo>
                                <a:lnTo>
                                  <a:pt x="439" y="50"/>
                                </a:lnTo>
                                <a:lnTo>
                                  <a:pt x="444" y="57"/>
                                </a:lnTo>
                                <a:lnTo>
                                  <a:pt x="449" y="64"/>
                                </a:lnTo>
                                <a:lnTo>
                                  <a:pt x="453" y="71"/>
                                </a:lnTo>
                                <a:lnTo>
                                  <a:pt x="456" y="79"/>
                                </a:lnTo>
                                <a:lnTo>
                                  <a:pt x="459" y="86"/>
                                </a:lnTo>
                                <a:lnTo>
                                  <a:pt x="461" y="94"/>
                                </a:lnTo>
                                <a:lnTo>
                                  <a:pt x="463" y="103"/>
                                </a:lnTo>
                                <a:lnTo>
                                  <a:pt x="465" y="111"/>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434" y="212"/>
                                </a:lnTo>
                                <a:lnTo>
                                  <a:pt x="428" y="218"/>
                                </a:lnTo>
                                <a:lnTo>
                                  <a:pt x="422" y="223"/>
                                </a:lnTo>
                                <a:lnTo>
                                  <a:pt x="416" y="229"/>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C3D270" id="Group 957603257" o:spid="_x0000_s1026" style="position:absolute;margin-left:105.15pt;margin-top:-.6pt;width:23.25pt;height:12.75pt;z-index:-251550720;mso-position-horizontal-relative:page" coordorigin="2102,-12"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">
                <v:shape id="Freeform 553" o:spid="_x0000_s1027" style="position:absolute;left:2102;top:-12;width:465;height:255;visibility:visible;mso-wrap-style:square;v-text-anchor:top" coordsize="46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" path="m,127r,-8l1,111r2,-8l5,94,7,86r3,-7l13,71r4,-7l22,57r5,-7l32,43r6,-6l44,31r6,-5l57,21r7,-4l71,13r8,-3l87,6,95,4r8,-2l111,1,120,r8,l338,r8,l355,1r8,1l371,4r8,2l387,10r8,3l402,17r7,4l416,26r6,5l428,37r6,6l439,50r5,7l449,64r4,7l456,79r3,7l461,94r2,9l465,111r,8l465,127r,9l465,144r-2,8l461,160r-2,8l456,176r-3,8l449,191r-5,7l439,205r-5,7l428,218r-6,5l416,229r-7,4l402,238r-7,4l387,245r-8,3l371,251r-8,1l355,254r-9,1l338,255r-210,l120,255r-9,-1l103,252r-8,-1l87,248r-8,-3l71,242r-7,-4l57,233r-7,-4l44,223r-6,-5l32,212r-5,-7l22,198r-5,-7l13,184r-3,-8l7,168,5,160,3,152,1,144,,136r,-9xe" filled="f" strokecolor="#99a0a6">
                  <v:path arrowok="t" o:connecttype="custom" o:connectlocs="0,107;3,91;7,74;13,59;22,45;32,31;44,19;57,9;71,1;87,-6;103,-10;120,-12;338,-12;355,-11;371,-8;387,-2;402,5;416,14;428,25;439,38;449,52;456,67;461,82;465,99;465,115;465,132;461,148;456,164;449,179;439,193;428,206;416,217;402,226;387,233;371,239;355,242;338,243;120,243;103,240;87,236;71,230;57,221;44,211;32,200;22,186;13,172;7,156;3,140;0,124" o:connectangles="0,0,0,0,0,0,0,0,0,0,0,0,0,0,0,0,0,0,0,0,0,0,0,0,0,0,0,0,0,0,0,0,0,0,0,0,0,0,0,0,0,0,0,0,0,0,0,0,0"/>
                </v:shape>
                <w10:wrap anchorx="page"/>
              </v:group>
            </w:pict>
          </mc:Fallback>
        </mc:AlternateContent>
      </w:r>
      <w:r w:rsidRPr="00EB7BFD">
        <w:rPr>
          <w:color w:val="202024"/>
          <w:sz w:val="24"/>
          <w:szCs w:val="24"/>
        </w:rPr>
        <w:t>6</w:t>
      </w:r>
      <w:r w:rsidRPr="00EB7BFD">
        <w:rPr>
          <w:color w:val="202024"/>
          <w:spacing w:val="12"/>
          <w:sz w:val="24"/>
          <w:szCs w:val="24"/>
        </w:rPr>
        <w:t xml:space="preserve"> </w:t>
      </w:r>
      <w:r w:rsidRPr="00EB7BFD">
        <w:rPr>
          <w:color w:val="202024"/>
          <w:w w:val="112"/>
          <w:sz w:val="24"/>
          <w:szCs w:val="24"/>
        </w:rPr>
        <w:t>m</w:t>
      </w:r>
      <w:r w:rsidRPr="00EB7BFD">
        <w:rPr>
          <w:color w:val="202024"/>
          <w:w w:val="114"/>
          <w:sz w:val="24"/>
          <w:szCs w:val="24"/>
        </w:rPr>
        <w:t>o</w:t>
      </w:r>
      <w:r w:rsidRPr="00EB7BFD">
        <w:rPr>
          <w:color w:val="202024"/>
          <w:w w:val="110"/>
          <w:sz w:val="24"/>
          <w:szCs w:val="24"/>
        </w:rPr>
        <w:t>n</w:t>
      </w:r>
      <w:r w:rsidRPr="00EB7BFD">
        <w:rPr>
          <w:color w:val="202024"/>
          <w:w w:val="117"/>
          <w:sz w:val="24"/>
          <w:szCs w:val="24"/>
        </w:rPr>
        <w:t>t</w:t>
      </w:r>
      <w:r w:rsidRPr="00EB7BFD">
        <w:rPr>
          <w:color w:val="202024"/>
          <w:w w:val="110"/>
          <w:sz w:val="24"/>
          <w:szCs w:val="24"/>
        </w:rPr>
        <w:t>h</w:t>
      </w:r>
      <w:r w:rsidRPr="00EB7BFD">
        <w:rPr>
          <w:color w:val="202024"/>
          <w:w w:val="132"/>
          <w:sz w:val="24"/>
          <w:szCs w:val="24"/>
        </w:rPr>
        <w:t>s</w:t>
      </w:r>
    </w:p>
    <w:p w14:paraId="3902875D" w14:textId="77777777" w:rsidR="00DA3ACD" w:rsidRPr="00EB7BFD" w:rsidRDefault="00DA3ACD" w:rsidP="00DA3ACD">
      <w:pPr>
        <w:spacing w:before="7" w:line="180" w:lineRule="exact"/>
        <w:rPr>
          <w:sz w:val="24"/>
          <w:szCs w:val="24"/>
        </w:rPr>
      </w:pPr>
    </w:p>
    <w:p w14:paraId="310FCEB5" w14:textId="6BE48D2D" w:rsidR="00DA3ACD" w:rsidRPr="00EB7BFD" w:rsidRDefault="00DA3ACD" w:rsidP="00DA3ACD">
      <w:pPr>
        <w:ind w:left="2226"/>
        <w:rPr>
          <w:sz w:val="24"/>
          <w:szCs w:val="24"/>
        </w:rPr>
      </w:pPr>
      <w:r w:rsidRPr="00EB7BFD">
        <w:rPr>
          <w:noProof/>
          <w:sz w:val="24"/>
          <w:szCs w:val="24"/>
        </w:rPr>
        <mc:AlternateContent>
          <mc:Choice Requires="wpg">
            <w:drawing>
              <wp:anchor distT="0" distB="0" distL="114300" distR="114300" simplePos="0" relativeHeight="251766784" behindDoc="1" locked="0" layoutInCell="1" allowOverlap="1" wp14:anchorId="470C6FCE" wp14:editId="4F50DABE">
                <wp:simplePos x="0" y="0"/>
                <wp:positionH relativeFrom="page">
                  <wp:posOffset>1335405</wp:posOffset>
                </wp:positionH>
                <wp:positionV relativeFrom="paragraph">
                  <wp:posOffset>-7620</wp:posOffset>
                </wp:positionV>
                <wp:extent cx="295275" cy="161925"/>
                <wp:effectExtent l="11430" t="11430" r="7620" b="7620"/>
                <wp:wrapNone/>
                <wp:docPr id="957603255" name="Group 957603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161925"/>
                          <a:chOff x="2102" y="-12"/>
                          <a:chExt cx="465" cy="255"/>
                        </a:xfrm>
                      </wpg:grpSpPr>
                      <wps:wsp>
                        <wps:cNvPr id="957603256" name="Freeform 555"/>
                        <wps:cNvSpPr>
                          <a:spLocks/>
                        </wps:cNvSpPr>
                        <wps:spPr bwMode="auto">
                          <a:xfrm>
                            <a:off x="2102" y="-12"/>
                            <a:ext cx="465" cy="255"/>
                          </a:xfrm>
                          <a:custGeom>
                            <a:avLst/>
                            <a:gdLst>
                              <a:gd name="T0" fmla="+- 0 2102 2102"/>
                              <a:gd name="T1" fmla="*/ T0 w 465"/>
                              <a:gd name="T2" fmla="+- 0 107 -12"/>
                              <a:gd name="T3" fmla="*/ 107 h 255"/>
                              <a:gd name="T4" fmla="+- 0 2105 2102"/>
                              <a:gd name="T5" fmla="*/ T4 w 465"/>
                              <a:gd name="T6" fmla="+- 0 91 -12"/>
                              <a:gd name="T7" fmla="*/ 91 h 255"/>
                              <a:gd name="T8" fmla="+- 0 2109 2102"/>
                              <a:gd name="T9" fmla="*/ T8 w 465"/>
                              <a:gd name="T10" fmla="+- 0 74 -12"/>
                              <a:gd name="T11" fmla="*/ 74 h 255"/>
                              <a:gd name="T12" fmla="+- 0 2115 2102"/>
                              <a:gd name="T13" fmla="*/ T12 w 465"/>
                              <a:gd name="T14" fmla="+- 0 59 -12"/>
                              <a:gd name="T15" fmla="*/ 59 h 255"/>
                              <a:gd name="T16" fmla="+- 0 2124 2102"/>
                              <a:gd name="T17" fmla="*/ T16 w 465"/>
                              <a:gd name="T18" fmla="+- 0 45 -12"/>
                              <a:gd name="T19" fmla="*/ 45 h 255"/>
                              <a:gd name="T20" fmla="+- 0 2134 2102"/>
                              <a:gd name="T21" fmla="*/ T20 w 465"/>
                              <a:gd name="T22" fmla="+- 0 31 -12"/>
                              <a:gd name="T23" fmla="*/ 31 h 255"/>
                              <a:gd name="T24" fmla="+- 0 2146 2102"/>
                              <a:gd name="T25" fmla="*/ T24 w 465"/>
                              <a:gd name="T26" fmla="+- 0 19 -12"/>
                              <a:gd name="T27" fmla="*/ 19 h 255"/>
                              <a:gd name="T28" fmla="+- 0 2159 2102"/>
                              <a:gd name="T29" fmla="*/ T28 w 465"/>
                              <a:gd name="T30" fmla="+- 0 9 -12"/>
                              <a:gd name="T31" fmla="*/ 9 h 255"/>
                              <a:gd name="T32" fmla="+- 0 2173 2102"/>
                              <a:gd name="T33" fmla="*/ T32 w 465"/>
                              <a:gd name="T34" fmla="+- 0 1 -12"/>
                              <a:gd name="T35" fmla="*/ 1 h 255"/>
                              <a:gd name="T36" fmla="+- 0 2189 2102"/>
                              <a:gd name="T37" fmla="*/ T36 w 465"/>
                              <a:gd name="T38" fmla="+- 0 -6 -12"/>
                              <a:gd name="T39" fmla="*/ -6 h 255"/>
                              <a:gd name="T40" fmla="+- 0 2205 2102"/>
                              <a:gd name="T41" fmla="*/ T40 w 465"/>
                              <a:gd name="T42" fmla="+- 0 -10 -12"/>
                              <a:gd name="T43" fmla="*/ -10 h 255"/>
                              <a:gd name="T44" fmla="+- 0 2222 2102"/>
                              <a:gd name="T45" fmla="*/ T44 w 465"/>
                              <a:gd name="T46" fmla="+- 0 -12 -12"/>
                              <a:gd name="T47" fmla="*/ -12 h 255"/>
                              <a:gd name="T48" fmla="+- 0 2440 2102"/>
                              <a:gd name="T49" fmla="*/ T48 w 465"/>
                              <a:gd name="T50" fmla="+- 0 -12 -12"/>
                              <a:gd name="T51" fmla="*/ -12 h 255"/>
                              <a:gd name="T52" fmla="+- 0 2457 2102"/>
                              <a:gd name="T53" fmla="*/ T52 w 465"/>
                              <a:gd name="T54" fmla="+- 0 -11 -12"/>
                              <a:gd name="T55" fmla="*/ -11 h 255"/>
                              <a:gd name="T56" fmla="+- 0 2473 2102"/>
                              <a:gd name="T57" fmla="*/ T56 w 465"/>
                              <a:gd name="T58" fmla="+- 0 -8 -12"/>
                              <a:gd name="T59" fmla="*/ -8 h 255"/>
                              <a:gd name="T60" fmla="+- 0 2489 2102"/>
                              <a:gd name="T61" fmla="*/ T60 w 465"/>
                              <a:gd name="T62" fmla="+- 0 -2 -12"/>
                              <a:gd name="T63" fmla="*/ -2 h 255"/>
                              <a:gd name="T64" fmla="+- 0 2504 2102"/>
                              <a:gd name="T65" fmla="*/ T64 w 465"/>
                              <a:gd name="T66" fmla="+- 0 5 -12"/>
                              <a:gd name="T67" fmla="*/ 5 h 255"/>
                              <a:gd name="T68" fmla="+- 0 2518 2102"/>
                              <a:gd name="T69" fmla="*/ T68 w 465"/>
                              <a:gd name="T70" fmla="+- 0 14 -12"/>
                              <a:gd name="T71" fmla="*/ 14 h 255"/>
                              <a:gd name="T72" fmla="+- 0 2530 2102"/>
                              <a:gd name="T73" fmla="*/ T72 w 465"/>
                              <a:gd name="T74" fmla="+- 0 25 -12"/>
                              <a:gd name="T75" fmla="*/ 25 h 255"/>
                              <a:gd name="T76" fmla="+- 0 2541 2102"/>
                              <a:gd name="T77" fmla="*/ T76 w 465"/>
                              <a:gd name="T78" fmla="+- 0 38 -12"/>
                              <a:gd name="T79" fmla="*/ 38 h 255"/>
                              <a:gd name="T80" fmla="+- 0 2551 2102"/>
                              <a:gd name="T81" fmla="*/ T80 w 465"/>
                              <a:gd name="T82" fmla="+- 0 52 -12"/>
                              <a:gd name="T83" fmla="*/ 52 h 255"/>
                              <a:gd name="T84" fmla="+- 0 2558 2102"/>
                              <a:gd name="T85" fmla="*/ T84 w 465"/>
                              <a:gd name="T86" fmla="+- 0 67 -12"/>
                              <a:gd name="T87" fmla="*/ 67 h 255"/>
                              <a:gd name="T88" fmla="+- 0 2563 2102"/>
                              <a:gd name="T89" fmla="*/ T88 w 465"/>
                              <a:gd name="T90" fmla="+- 0 82 -12"/>
                              <a:gd name="T91" fmla="*/ 82 h 255"/>
                              <a:gd name="T92" fmla="+- 0 2567 2102"/>
                              <a:gd name="T93" fmla="*/ T92 w 465"/>
                              <a:gd name="T94" fmla="+- 0 99 -12"/>
                              <a:gd name="T95" fmla="*/ 99 h 255"/>
                              <a:gd name="T96" fmla="+- 0 2567 2102"/>
                              <a:gd name="T97" fmla="*/ T96 w 465"/>
                              <a:gd name="T98" fmla="+- 0 115 -12"/>
                              <a:gd name="T99" fmla="*/ 115 h 255"/>
                              <a:gd name="T100" fmla="+- 0 2567 2102"/>
                              <a:gd name="T101" fmla="*/ T100 w 465"/>
                              <a:gd name="T102" fmla="+- 0 132 -12"/>
                              <a:gd name="T103" fmla="*/ 132 h 255"/>
                              <a:gd name="T104" fmla="+- 0 2563 2102"/>
                              <a:gd name="T105" fmla="*/ T104 w 465"/>
                              <a:gd name="T106" fmla="+- 0 148 -12"/>
                              <a:gd name="T107" fmla="*/ 148 h 255"/>
                              <a:gd name="T108" fmla="+- 0 2558 2102"/>
                              <a:gd name="T109" fmla="*/ T108 w 465"/>
                              <a:gd name="T110" fmla="+- 0 164 -12"/>
                              <a:gd name="T111" fmla="*/ 164 h 255"/>
                              <a:gd name="T112" fmla="+- 0 2551 2102"/>
                              <a:gd name="T113" fmla="*/ T112 w 465"/>
                              <a:gd name="T114" fmla="+- 0 179 -12"/>
                              <a:gd name="T115" fmla="*/ 179 h 255"/>
                              <a:gd name="T116" fmla="+- 0 2541 2102"/>
                              <a:gd name="T117" fmla="*/ T116 w 465"/>
                              <a:gd name="T118" fmla="+- 0 193 -12"/>
                              <a:gd name="T119" fmla="*/ 193 h 255"/>
                              <a:gd name="T120" fmla="+- 0 2530 2102"/>
                              <a:gd name="T121" fmla="*/ T120 w 465"/>
                              <a:gd name="T122" fmla="+- 0 206 -12"/>
                              <a:gd name="T123" fmla="*/ 206 h 255"/>
                              <a:gd name="T124" fmla="+- 0 2518 2102"/>
                              <a:gd name="T125" fmla="*/ T124 w 465"/>
                              <a:gd name="T126" fmla="+- 0 217 -12"/>
                              <a:gd name="T127" fmla="*/ 217 h 255"/>
                              <a:gd name="T128" fmla="+- 0 2504 2102"/>
                              <a:gd name="T129" fmla="*/ T128 w 465"/>
                              <a:gd name="T130" fmla="+- 0 226 -12"/>
                              <a:gd name="T131" fmla="*/ 226 h 255"/>
                              <a:gd name="T132" fmla="+- 0 2489 2102"/>
                              <a:gd name="T133" fmla="*/ T132 w 465"/>
                              <a:gd name="T134" fmla="+- 0 233 -12"/>
                              <a:gd name="T135" fmla="*/ 233 h 255"/>
                              <a:gd name="T136" fmla="+- 0 2473 2102"/>
                              <a:gd name="T137" fmla="*/ T136 w 465"/>
                              <a:gd name="T138" fmla="+- 0 239 -12"/>
                              <a:gd name="T139" fmla="*/ 239 h 255"/>
                              <a:gd name="T140" fmla="+- 0 2457 2102"/>
                              <a:gd name="T141" fmla="*/ T140 w 465"/>
                              <a:gd name="T142" fmla="+- 0 242 -12"/>
                              <a:gd name="T143" fmla="*/ 242 h 255"/>
                              <a:gd name="T144" fmla="+- 0 2440 2102"/>
                              <a:gd name="T145" fmla="*/ T144 w 465"/>
                              <a:gd name="T146" fmla="+- 0 243 -12"/>
                              <a:gd name="T147" fmla="*/ 243 h 255"/>
                              <a:gd name="T148" fmla="+- 0 2222 2102"/>
                              <a:gd name="T149" fmla="*/ T148 w 465"/>
                              <a:gd name="T150" fmla="+- 0 243 -12"/>
                              <a:gd name="T151" fmla="*/ 243 h 255"/>
                              <a:gd name="T152" fmla="+- 0 2205 2102"/>
                              <a:gd name="T153" fmla="*/ T152 w 465"/>
                              <a:gd name="T154" fmla="+- 0 240 -12"/>
                              <a:gd name="T155" fmla="*/ 240 h 255"/>
                              <a:gd name="T156" fmla="+- 0 2189 2102"/>
                              <a:gd name="T157" fmla="*/ T156 w 465"/>
                              <a:gd name="T158" fmla="+- 0 236 -12"/>
                              <a:gd name="T159" fmla="*/ 236 h 255"/>
                              <a:gd name="T160" fmla="+- 0 2173 2102"/>
                              <a:gd name="T161" fmla="*/ T160 w 465"/>
                              <a:gd name="T162" fmla="+- 0 230 -12"/>
                              <a:gd name="T163" fmla="*/ 230 h 255"/>
                              <a:gd name="T164" fmla="+- 0 2159 2102"/>
                              <a:gd name="T165" fmla="*/ T164 w 465"/>
                              <a:gd name="T166" fmla="+- 0 221 -12"/>
                              <a:gd name="T167" fmla="*/ 221 h 255"/>
                              <a:gd name="T168" fmla="+- 0 2146 2102"/>
                              <a:gd name="T169" fmla="*/ T168 w 465"/>
                              <a:gd name="T170" fmla="+- 0 211 -12"/>
                              <a:gd name="T171" fmla="*/ 211 h 255"/>
                              <a:gd name="T172" fmla="+- 0 2134 2102"/>
                              <a:gd name="T173" fmla="*/ T172 w 465"/>
                              <a:gd name="T174" fmla="+- 0 200 -12"/>
                              <a:gd name="T175" fmla="*/ 200 h 255"/>
                              <a:gd name="T176" fmla="+- 0 2124 2102"/>
                              <a:gd name="T177" fmla="*/ T176 w 465"/>
                              <a:gd name="T178" fmla="+- 0 186 -12"/>
                              <a:gd name="T179" fmla="*/ 186 h 255"/>
                              <a:gd name="T180" fmla="+- 0 2115 2102"/>
                              <a:gd name="T181" fmla="*/ T180 w 465"/>
                              <a:gd name="T182" fmla="+- 0 172 -12"/>
                              <a:gd name="T183" fmla="*/ 172 h 255"/>
                              <a:gd name="T184" fmla="+- 0 2109 2102"/>
                              <a:gd name="T185" fmla="*/ T184 w 465"/>
                              <a:gd name="T186" fmla="+- 0 156 -12"/>
                              <a:gd name="T187" fmla="*/ 156 h 255"/>
                              <a:gd name="T188" fmla="+- 0 2105 2102"/>
                              <a:gd name="T189" fmla="*/ T188 w 465"/>
                              <a:gd name="T190" fmla="+- 0 140 -12"/>
                              <a:gd name="T191" fmla="*/ 140 h 255"/>
                              <a:gd name="T192" fmla="+- 0 2102 2102"/>
                              <a:gd name="T193" fmla="*/ T192 w 465"/>
                              <a:gd name="T194" fmla="+- 0 124 -12"/>
                              <a:gd name="T195" fmla="*/ 124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6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338" y="0"/>
                                </a:lnTo>
                                <a:lnTo>
                                  <a:pt x="346" y="0"/>
                                </a:lnTo>
                                <a:lnTo>
                                  <a:pt x="355" y="1"/>
                                </a:lnTo>
                                <a:lnTo>
                                  <a:pt x="363" y="2"/>
                                </a:lnTo>
                                <a:lnTo>
                                  <a:pt x="371" y="4"/>
                                </a:lnTo>
                                <a:lnTo>
                                  <a:pt x="379" y="6"/>
                                </a:lnTo>
                                <a:lnTo>
                                  <a:pt x="387" y="10"/>
                                </a:lnTo>
                                <a:lnTo>
                                  <a:pt x="395" y="13"/>
                                </a:lnTo>
                                <a:lnTo>
                                  <a:pt x="402" y="17"/>
                                </a:lnTo>
                                <a:lnTo>
                                  <a:pt x="409" y="21"/>
                                </a:lnTo>
                                <a:lnTo>
                                  <a:pt x="416" y="26"/>
                                </a:lnTo>
                                <a:lnTo>
                                  <a:pt x="422" y="31"/>
                                </a:lnTo>
                                <a:lnTo>
                                  <a:pt x="428" y="37"/>
                                </a:lnTo>
                                <a:lnTo>
                                  <a:pt x="434" y="43"/>
                                </a:lnTo>
                                <a:lnTo>
                                  <a:pt x="439" y="50"/>
                                </a:lnTo>
                                <a:lnTo>
                                  <a:pt x="444" y="57"/>
                                </a:lnTo>
                                <a:lnTo>
                                  <a:pt x="449" y="64"/>
                                </a:lnTo>
                                <a:lnTo>
                                  <a:pt x="453" y="71"/>
                                </a:lnTo>
                                <a:lnTo>
                                  <a:pt x="456" y="79"/>
                                </a:lnTo>
                                <a:lnTo>
                                  <a:pt x="459" y="86"/>
                                </a:lnTo>
                                <a:lnTo>
                                  <a:pt x="461" y="94"/>
                                </a:lnTo>
                                <a:lnTo>
                                  <a:pt x="463" y="103"/>
                                </a:lnTo>
                                <a:lnTo>
                                  <a:pt x="465" y="111"/>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434" y="212"/>
                                </a:lnTo>
                                <a:lnTo>
                                  <a:pt x="428" y="218"/>
                                </a:lnTo>
                                <a:lnTo>
                                  <a:pt x="422" y="223"/>
                                </a:lnTo>
                                <a:lnTo>
                                  <a:pt x="416" y="229"/>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FF83FA" id="Group 957603255" o:spid="_x0000_s1026" style="position:absolute;margin-left:105.15pt;margin-top:-.6pt;width:23.25pt;height:12.75pt;z-index:-251549696;mso-position-horizontal-relative:page" coordorigin="2102,-12"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">
                <v:shape id="Freeform 555" o:spid="_x0000_s1027" style="position:absolute;left:2102;top:-12;width:465;height:255;visibility:visible;mso-wrap-style:square;v-text-anchor:top" coordsize="46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" path="m,127r,-8l1,111r2,-8l5,94,7,86r3,-7l13,71r4,-7l22,57r5,-7l32,43r6,-6l44,31r6,-5l57,21r7,-4l71,13r8,-3l87,6,95,4r8,-2l111,1,120,r8,l338,r8,l355,1r8,1l371,4r8,2l387,10r8,3l402,17r7,4l416,26r6,5l428,37r6,6l439,50r5,7l449,64r4,7l456,79r3,7l461,94r2,9l465,111r,8l465,127r,9l465,144r-2,8l461,160r-2,8l456,176r-3,8l449,191r-5,7l439,205r-5,7l428,218r-6,5l416,229r-7,4l402,238r-7,4l387,245r-8,3l371,251r-8,1l355,254r-9,1l338,255r-210,l120,255r-9,-1l103,252r-8,-1l87,248r-8,-3l71,242r-7,-4l57,233r-7,-4l44,223r-6,-5l32,212r-5,-7l22,198r-5,-7l13,184r-3,-8l7,168,5,160,3,152,1,144,,136r,-9xe" filled="f" strokecolor="#99a0a6">
                  <v:path arrowok="t" o:connecttype="custom" o:connectlocs="0,107;3,91;7,74;13,59;22,45;32,31;44,19;57,9;71,1;87,-6;103,-10;120,-12;338,-12;355,-11;371,-8;387,-2;402,5;416,14;428,25;439,38;449,52;456,67;461,82;465,99;465,115;465,132;461,148;456,164;449,179;439,193;428,206;416,217;402,226;387,233;371,239;355,242;338,243;120,243;103,240;87,236;71,230;57,221;44,211;32,200;22,186;13,172;7,156;3,140;0,124" o:connectangles="0,0,0,0,0,0,0,0,0,0,0,0,0,0,0,0,0,0,0,0,0,0,0,0,0,0,0,0,0,0,0,0,0,0,0,0,0,0,0,0,0,0,0,0,0,0,0,0,0"/>
                </v:shape>
                <w10:wrap anchorx="page"/>
              </v:group>
            </w:pict>
          </mc:Fallback>
        </mc:AlternateContent>
      </w:r>
      <w:r w:rsidRPr="00EB7BFD">
        <w:rPr>
          <w:color w:val="202024"/>
          <w:sz w:val="24"/>
          <w:szCs w:val="24"/>
        </w:rPr>
        <w:t>1</w:t>
      </w:r>
      <w:r w:rsidRPr="00EB7BFD">
        <w:rPr>
          <w:color w:val="202024"/>
          <w:spacing w:val="12"/>
          <w:sz w:val="24"/>
          <w:szCs w:val="24"/>
        </w:rPr>
        <w:t xml:space="preserve"> </w:t>
      </w:r>
      <w:r w:rsidRPr="00EB7BFD">
        <w:rPr>
          <w:color w:val="202024"/>
          <w:spacing w:val="-1"/>
          <w:w w:val="94"/>
          <w:sz w:val="24"/>
          <w:szCs w:val="24"/>
        </w:rPr>
        <w:t>y</w:t>
      </w:r>
      <w:r w:rsidRPr="00EB7BFD">
        <w:rPr>
          <w:color w:val="202024"/>
          <w:w w:val="119"/>
          <w:sz w:val="24"/>
          <w:szCs w:val="24"/>
        </w:rPr>
        <w:t>e</w:t>
      </w:r>
      <w:r w:rsidRPr="00EB7BFD">
        <w:rPr>
          <w:color w:val="202024"/>
          <w:w w:val="122"/>
          <w:sz w:val="24"/>
          <w:szCs w:val="24"/>
        </w:rPr>
        <w:t>a</w:t>
      </w:r>
      <w:r w:rsidRPr="00EB7BFD">
        <w:rPr>
          <w:color w:val="202024"/>
          <w:w w:val="101"/>
          <w:sz w:val="24"/>
          <w:szCs w:val="24"/>
        </w:rPr>
        <w:t>r</w:t>
      </w:r>
    </w:p>
    <w:p w14:paraId="4679BA03" w14:textId="77777777" w:rsidR="00DA3ACD" w:rsidRPr="00EB7BFD" w:rsidRDefault="00DA3ACD" w:rsidP="00DA3ACD">
      <w:pPr>
        <w:spacing w:before="7" w:line="180" w:lineRule="exact"/>
        <w:rPr>
          <w:sz w:val="24"/>
          <w:szCs w:val="24"/>
        </w:rPr>
      </w:pPr>
    </w:p>
    <w:p w14:paraId="46E1F123" w14:textId="0A5D340C" w:rsidR="00DA3ACD" w:rsidRPr="00EB7BFD" w:rsidRDefault="00DA3ACD" w:rsidP="00DA3ACD">
      <w:pPr>
        <w:ind w:left="2226"/>
        <w:rPr>
          <w:sz w:val="24"/>
          <w:szCs w:val="24"/>
        </w:rPr>
      </w:pPr>
      <w:r w:rsidRPr="00EB7BFD">
        <w:rPr>
          <w:noProof/>
          <w:sz w:val="24"/>
          <w:szCs w:val="24"/>
        </w:rPr>
        <mc:AlternateContent>
          <mc:Choice Requires="wpg">
            <w:drawing>
              <wp:anchor distT="0" distB="0" distL="114300" distR="114300" simplePos="0" relativeHeight="251767808" behindDoc="1" locked="0" layoutInCell="1" allowOverlap="1" wp14:anchorId="432A13D8" wp14:editId="1CFF5499">
                <wp:simplePos x="0" y="0"/>
                <wp:positionH relativeFrom="page">
                  <wp:posOffset>1335405</wp:posOffset>
                </wp:positionH>
                <wp:positionV relativeFrom="paragraph">
                  <wp:posOffset>-7620</wp:posOffset>
                </wp:positionV>
                <wp:extent cx="295275" cy="161925"/>
                <wp:effectExtent l="11430" t="11430" r="7620" b="7620"/>
                <wp:wrapNone/>
                <wp:docPr id="957603253" name="Group 957603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161925"/>
                          <a:chOff x="2102" y="-12"/>
                          <a:chExt cx="465" cy="255"/>
                        </a:xfrm>
                      </wpg:grpSpPr>
                      <wps:wsp>
                        <wps:cNvPr id="957603254" name="Freeform 557"/>
                        <wps:cNvSpPr>
                          <a:spLocks/>
                        </wps:cNvSpPr>
                        <wps:spPr bwMode="auto">
                          <a:xfrm>
                            <a:off x="2102" y="-12"/>
                            <a:ext cx="465" cy="255"/>
                          </a:xfrm>
                          <a:custGeom>
                            <a:avLst/>
                            <a:gdLst>
                              <a:gd name="T0" fmla="+- 0 2102 2102"/>
                              <a:gd name="T1" fmla="*/ T0 w 465"/>
                              <a:gd name="T2" fmla="+- 0 107 -12"/>
                              <a:gd name="T3" fmla="*/ 107 h 255"/>
                              <a:gd name="T4" fmla="+- 0 2105 2102"/>
                              <a:gd name="T5" fmla="*/ T4 w 465"/>
                              <a:gd name="T6" fmla="+- 0 91 -12"/>
                              <a:gd name="T7" fmla="*/ 91 h 255"/>
                              <a:gd name="T8" fmla="+- 0 2109 2102"/>
                              <a:gd name="T9" fmla="*/ T8 w 465"/>
                              <a:gd name="T10" fmla="+- 0 74 -12"/>
                              <a:gd name="T11" fmla="*/ 74 h 255"/>
                              <a:gd name="T12" fmla="+- 0 2115 2102"/>
                              <a:gd name="T13" fmla="*/ T12 w 465"/>
                              <a:gd name="T14" fmla="+- 0 59 -12"/>
                              <a:gd name="T15" fmla="*/ 59 h 255"/>
                              <a:gd name="T16" fmla="+- 0 2124 2102"/>
                              <a:gd name="T17" fmla="*/ T16 w 465"/>
                              <a:gd name="T18" fmla="+- 0 45 -12"/>
                              <a:gd name="T19" fmla="*/ 45 h 255"/>
                              <a:gd name="T20" fmla="+- 0 2134 2102"/>
                              <a:gd name="T21" fmla="*/ T20 w 465"/>
                              <a:gd name="T22" fmla="+- 0 31 -12"/>
                              <a:gd name="T23" fmla="*/ 31 h 255"/>
                              <a:gd name="T24" fmla="+- 0 2146 2102"/>
                              <a:gd name="T25" fmla="*/ T24 w 465"/>
                              <a:gd name="T26" fmla="+- 0 19 -12"/>
                              <a:gd name="T27" fmla="*/ 19 h 255"/>
                              <a:gd name="T28" fmla="+- 0 2159 2102"/>
                              <a:gd name="T29" fmla="*/ T28 w 465"/>
                              <a:gd name="T30" fmla="+- 0 9 -12"/>
                              <a:gd name="T31" fmla="*/ 9 h 255"/>
                              <a:gd name="T32" fmla="+- 0 2173 2102"/>
                              <a:gd name="T33" fmla="*/ T32 w 465"/>
                              <a:gd name="T34" fmla="+- 0 1 -12"/>
                              <a:gd name="T35" fmla="*/ 1 h 255"/>
                              <a:gd name="T36" fmla="+- 0 2189 2102"/>
                              <a:gd name="T37" fmla="*/ T36 w 465"/>
                              <a:gd name="T38" fmla="+- 0 -6 -12"/>
                              <a:gd name="T39" fmla="*/ -6 h 255"/>
                              <a:gd name="T40" fmla="+- 0 2205 2102"/>
                              <a:gd name="T41" fmla="*/ T40 w 465"/>
                              <a:gd name="T42" fmla="+- 0 -10 -12"/>
                              <a:gd name="T43" fmla="*/ -10 h 255"/>
                              <a:gd name="T44" fmla="+- 0 2222 2102"/>
                              <a:gd name="T45" fmla="*/ T44 w 465"/>
                              <a:gd name="T46" fmla="+- 0 -12 -12"/>
                              <a:gd name="T47" fmla="*/ -12 h 255"/>
                              <a:gd name="T48" fmla="+- 0 2440 2102"/>
                              <a:gd name="T49" fmla="*/ T48 w 465"/>
                              <a:gd name="T50" fmla="+- 0 -12 -12"/>
                              <a:gd name="T51" fmla="*/ -12 h 255"/>
                              <a:gd name="T52" fmla="+- 0 2457 2102"/>
                              <a:gd name="T53" fmla="*/ T52 w 465"/>
                              <a:gd name="T54" fmla="+- 0 -11 -12"/>
                              <a:gd name="T55" fmla="*/ -11 h 255"/>
                              <a:gd name="T56" fmla="+- 0 2473 2102"/>
                              <a:gd name="T57" fmla="*/ T56 w 465"/>
                              <a:gd name="T58" fmla="+- 0 -8 -12"/>
                              <a:gd name="T59" fmla="*/ -8 h 255"/>
                              <a:gd name="T60" fmla="+- 0 2489 2102"/>
                              <a:gd name="T61" fmla="*/ T60 w 465"/>
                              <a:gd name="T62" fmla="+- 0 -2 -12"/>
                              <a:gd name="T63" fmla="*/ -2 h 255"/>
                              <a:gd name="T64" fmla="+- 0 2504 2102"/>
                              <a:gd name="T65" fmla="*/ T64 w 465"/>
                              <a:gd name="T66" fmla="+- 0 5 -12"/>
                              <a:gd name="T67" fmla="*/ 5 h 255"/>
                              <a:gd name="T68" fmla="+- 0 2518 2102"/>
                              <a:gd name="T69" fmla="*/ T68 w 465"/>
                              <a:gd name="T70" fmla="+- 0 14 -12"/>
                              <a:gd name="T71" fmla="*/ 14 h 255"/>
                              <a:gd name="T72" fmla="+- 0 2530 2102"/>
                              <a:gd name="T73" fmla="*/ T72 w 465"/>
                              <a:gd name="T74" fmla="+- 0 25 -12"/>
                              <a:gd name="T75" fmla="*/ 25 h 255"/>
                              <a:gd name="T76" fmla="+- 0 2541 2102"/>
                              <a:gd name="T77" fmla="*/ T76 w 465"/>
                              <a:gd name="T78" fmla="+- 0 38 -12"/>
                              <a:gd name="T79" fmla="*/ 38 h 255"/>
                              <a:gd name="T80" fmla="+- 0 2551 2102"/>
                              <a:gd name="T81" fmla="*/ T80 w 465"/>
                              <a:gd name="T82" fmla="+- 0 52 -12"/>
                              <a:gd name="T83" fmla="*/ 52 h 255"/>
                              <a:gd name="T84" fmla="+- 0 2558 2102"/>
                              <a:gd name="T85" fmla="*/ T84 w 465"/>
                              <a:gd name="T86" fmla="+- 0 67 -12"/>
                              <a:gd name="T87" fmla="*/ 67 h 255"/>
                              <a:gd name="T88" fmla="+- 0 2563 2102"/>
                              <a:gd name="T89" fmla="*/ T88 w 465"/>
                              <a:gd name="T90" fmla="+- 0 82 -12"/>
                              <a:gd name="T91" fmla="*/ 82 h 255"/>
                              <a:gd name="T92" fmla="+- 0 2567 2102"/>
                              <a:gd name="T93" fmla="*/ T92 w 465"/>
                              <a:gd name="T94" fmla="+- 0 99 -12"/>
                              <a:gd name="T95" fmla="*/ 99 h 255"/>
                              <a:gd name="T96" fmla="+- 0 2567 2102"/>
                              <a:gd name="T97" fmla="*/ T96 w 465"/>
                              <a:gd name="T98" fmla="+- 0 115 -12"/>
                              <a:gd name="T99" fmla="*/ 115 h 255"/>
                              <a:gd name="T100" fmla="+- 0 2567 2102"/>
                              <a:gd name="T101" fmla="*/ T100 w 465"/>
                              <a:gd name="T102" fmla="+- 0 132 -12"/>
                              <a:gd name="T103" fmla="*/ 132 h 255"/>
                              <a:gd name="T104" fmla="+- 0 2563 2102"/>
                              <a:gd name="T105" fmla="*/ T104 w 465"/>
                              <a:gd name="T106" fmla="+- 0 148 -12"/>
                              <a:gd name="T107" fmla="*/ 148 h 255"/>
                              <a:gd name="T108" fmla="+- 0 2558 2102"/>
                              <a:gd name="T109" fmla="*/ T108 w 465"/>
                              <a:gd name="T110" fmla="+- 0 164 -12"/>
                              <a:gd name="T111" fmla="*/ 164 h 255"/>
                              <a:gd name="T112" fmla="+- 0 2551 2102"/>
                              <a:gd name="T113" fmla="*/ T112 w 465"/>
                              <a:gd name="T114" fmla="+- 0 179 -12"/>
                              <a:gd name="T115" fmla="*/ 179 h 255"/>
                              <a:gd name="T116" fmla="+- 0 2541 2102"/>
                              <a:gd name="T117" fmla="*/ T116 w 465"/>
                              <a:gd name="T118" fmla="+- 0 193 -12"/>
                              <a:gd name="T119" fmla="*/ 193 h 255"/>
                              <a:gd name="T120" fmla="+- 0 2530 2102"/>
                              <a:gd name="T121" fmla="*/ T120 w 465"/>
                              <a:gd name="T122" fmla="+- 0 206 -12"/>
                              <a:gd name="T123" fmla="*/ 206 h 255"/>
                              <a:gd name="T124" fmla="+- 0 2518 2102"/>
                              <a:gd name="T125" fmla="*/ T124 w 465"/>
                              <a:gd name="T126" fmla="+- 0 217 -12"/>
                              <a:gd name="T127" fmla="*/ 217 h 255"/>
                              <a:gd name="T128" fmla="+- 0 2504 2102"/>
                              <a:gd name="T129" fmla="*/ T128 w 465"/>
                              <a:gd name="T130" fmla="+- 0 226 -12"/>
                              <a:gd name="T131" fmla="*/ 226 h 255"/>
                              <a:gd name="T132" fmla="+- 0 2489 2102"/>
                              <a:gd name="T133" fmla="*/ T132 w 465"/>
                              <a:gd name="T134" fmla="+- 0 233 -12"/>
                              <a:gd name="T135" fmla="*/ 233 h 255"/>
                              <a:gd name="T136" fmla="+- 0 2473 2102"/>
                              <a:gd name="T137" fmla="*/ T136 w 465"/>
                              <a:gd name="T138" fmla="+- 0 239 -12"/>
                              <a:gd name="T139" fmla="*/ 239 h 255"/>
                              <a:gd name="T140" fmla="+- 0 2457 2102"/>
                              <a:gd name="T141" fmla="*/ T140 w 465"/>
                              <a:gd name="T142" fmla="+- 0 242 -12"/>
                              <a:gd name="T143" fmla="*/ 242 h 255"/>
                              <a:gd name="T144" fmla="+- 0 2440 2102"/>
                              <a:gd name="T145" fmla="*/ T144 w 465"/>
                              <a:gd name="T146" fmla="+- 0 243 -12"/>
                              <a:gd name="T147" fmla="*/ 243 h 255"/>
                              <a:gd name="T148" fmla="+- 0 2222 2102"/>
                              <a:gd name="T149" fmla="*/ T148 w 465"/>
                              <a:gd name="T150" fmla="+- 0 243 -12"/>
                              <a:gd name="T151" fmla="*/ 243 h 255"/>
                              <a:gd name="T152" fmla="+- 0 2205 2102"/>
                              <a:gd name="T153" fmla="*/ T152 w 465"/>
                              <a:gd name="T154" fmla="+- 0 240 -12"/>
                              <a:gd name="T155" fmla="*/ 240 h 255"/>
                              <a:gd name="T156" fmla="+- 0 2189 2102"/>
                              <a:gd name="T157" fmla="*/ T156 w 465"/>
                              <a:gd name="T158" fmla="+- 0 236 -12"/>
                              <a:gd name="T159" fmla="*/ 236 h 255"/>
                              <a:gd name="T160" fmla="+- 0 2173 2102"/>
                              <a:gd name="T161" fmla="*/ T160 w 465"/>
                              <a:gd name="T162" fmla="+- 0 230 -12"/>
                              <a:gd name="T163" fmla="*/ 230 h 255"/>
                              <a:gd name="T164" fmla="+- 0 2159 2102"/>
                              <a:gd name="T165" fmla="*/ T164 w 465"/>
                              <a:gd name="T166" fmla="+- 0 221 -12"/>
                              <a:gd name="T167" fmla="*/ 221 h 255"/>
                              <a:gd name="T168" fmla="+- 0 2146 2102"/>
                              <a:gd name="T169" fmla="*/ T168 w 465"/>
                              <a:gd name="T170" fmla="+- 0 211 -12"/>
                              <a:gd name="T171" fmla="*/ 211 h 255"/>
                              <a:gd name="T172" fmla="+- 0 2134 2102"/>
                              <a:gd name="T173" fmla="*/ T172 w 465"/>
                              <a:gd name="T174" fmla="+- 0 200 -12"/>
                              <a:gd name="T175" fmla="*/ 200 h 255"/>
                              <a:gd name="T176" fmla="+- 0 2124 2102"/>
                              <a:gd name="T177" fmla="*/ T176 w 465"/>
                              <a:gd name="T178" fmla="+- 0 186 -12"/>
                              <a:gd name="T179" fmla="*/ 186 h 255"/>
                              <a:gd name="T180" fmla="+- 0 2115 2102"/>
                              <a:gd name="T181" fmla="*/ T180 w 465"/>
                              <a:gd name="T182" fmla="+- 0 172 -12"/>
                              <a:gd name="T183" fmla="*/ 172 h 255"/>
                              <a:gd name="T184" fmla="+- 0 2109 2102"/>
                              <a:gd name="T185" fmla="*/ T184 w 465"/>
                              <a:gd name="T186" fmla="+- 0 156 -12"/>
                              <a:gd name="T187" fmla="*/ 156 h 255"/>
                              <a:gd name="T188" fmla="+- 0 2105 2102"/>
                              <a:gd name="T189" fmla="*/ T188 w 465"/>
                              <a:gd name="T190" fmla="+- 0 140 -12"/>
                              <a:gd name="T191" fmla="*/ 140 h 255"/>
                              <a:gd name="T192" fmla="+- 0 2102 2102"/>
                              <a:gd name="T193" fmla="*/ T192 w 465"/>
                              <a:gd name="T194" fmla="+- 0 124 -12"/>
                              <a:gd name="T195" fmla="*/ 124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6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338" y="0"/>
                                </a:lnTo>
                                <a:lnTo>
                                  <a:pt x="346" y="0"/>
                                </a:lnTo>
                                <a:lnTo>
                                  <a:pt x="355" y="1"/>
                                </a:lnTo>
                                <a:lnTo>
                                  <a:pt x="363" y="2"/>
                                </a:lnTo>
                                <a:lnTo>
                                  <a:pt x="371" y="4"/>
                                </a:lnTo>
                                <a:lnTo>
                                  <a:pt x="379" y="6"/>
                                </a:lnTo>
                                <a:lnTo>
                                  <a:pt x="387" y="10"/>
                                </a:lnTo>
                                <a:lnTo>
                                  <a:pt x="395" y="13"/>
                                </a:lnTo>
                                <a:lnTo>
                                  <a:pt x="402" y="17"/>
                                </a:lnTo>
                                <a:lnTo>
                                  <a:pt x="409" y="21"/>
                                </a:lnTo>
                                <a:lnTo>
                                  <a:pt x="416" y="26"/>
                                </a:lnTo>
                                <a:lnTo>
                                  <a:pt x="422" y="31"/>
                                </a:lnTo>
                                <a:lnTo>
                                  <a:pt x="428" y="37"/>
                                </a:lnTo>
                                <a:lnTo>
                                  <a:pt x="434" y="43"/>
                                </a:lnTo>
                                <a:lnTo>
                                  <a:pt x="439" y="50"/>
                                </a:lnTo>
                                <a:lnTo>
                                  <a:pt x="444" y="57"/>
                                </a:lnTo>
                                <a:lnTo>
                                  <a:pt x="449" y="64"/>
                                </a:lnTo>
                                <a:lnTo>
                                  <a:pt x="453" y="71"/>
                                </a:lnTo>
                                <a:lnTo>
                                  <a:pt x="456" y="79"/>
                                </a:lnTo>
                                <a:lnTo>
                                  <a:pt x="459" y="86"/>
                                </a:lnTo>
                                <a:lnTo>
                                  <a:pt x="461" y="94"/>
                                </a:lnTo>
                                <a:lnTo>
                                  <a:pt x="463" y="103"/>
                                </a:lnTo>
                                <a:lnTo>
                                  <a:pt x="465" y="111"/>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434" y="212"/>
                                </a:lnTo>
                                <a:lnTo>
                                  <a:pt x="428" y="218"/>
                                </a:lnTo>
                                <a:lnTo>
                                  <a:pt x="422" y="223"/>
                                </a:lnTo>
                                <a:lnTo>
                                  <a:pt x="416" y="229"/>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9D041D" id="Group 957603253" o:spid="_x0000_s1026" style="position:absolute;margin-left:105.15pt;margin-top:-.6pt;width:23.25pt;height:12.75pt;z-index:-251548672;mso-position-horizontal-relative:page" coordorigin="2102,-12"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">
                <v:shape id="Freeform 557" o:spid="_x0000_s1027" style="position:absolute;left:2102;top:-12;width:465;height:255;visibility:visible;mso-wrap-style:square;v-text-anchor:top" coordsize="46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" path="m,127r,-8l1,111r2,-8l5,94,7,86r3,-7l13,71r4,-7l22,57r5,-7l32,43r6,-6l44,31r6,-5l57,21r7,-4l71,13r8,-3l87,6,95,4r8,-2l111,1,120,r8,l338,r8,l355,1r8,1l371,4r8,2l387,10r8,3l402,17r7,4l416,26r6,5l428,37r6,6l439,50r5,7l449,64r4,7l456,79r3,7l461,94r2,9l465,111r,8l465,127r,9l465,144r-2,8l461,160r-2,8l456,176r-3,8l449,191r-5,7l439,205r-5,7l428,218r-6,5l416,229r-7,4l402,238r-7,4l387,245r-8,3l371,251r-8,1l355,254r-9,1l338,255r-210,l120,255r-9,-1l103,252r-8,-1l87,248r-8,-3l71,242r-7,-4l57,233r-7,-4l44,223r-6,-5l32,212r-5,-7l22,198r-5,-7l13,184r-3,-8l7,168,5,160,3,152,1,144,,136r,-9xe" filled="f" strokecolor="#99a0a6">
                  <v:path arrowok="t" o:connecttype="custom" o:connectlocs="0,107;3,91;7,74;13,59;22,45;32,31;44,19;57,9;71,1;87,-6;103,-10;120,-12;338,-12;355,-11;371,-8;387,-2;402,5;416,14;428,25;439,38;449,52;456,67;461,82;465,99;465,115;465,132;461,148;456,164;449,179;439,193;428,206;416,217;402,226;387,233;371,239;355,242;338,243;120,243;103,240;87,236;71,230;57,221;44,211;32,200;22,186;13,172;7,156;3,140;0,124" o:connectangles="0,0,0,0,0,0,0,0,0,0,0,0,0,0,0,0,0,0,0,0,0,0,0,0,0,0,0,0,0,0,0,0,0,0,0,0,0,0,0,0,0,0,0,0,0,0,0,0,0"/>
                </v:shape>
                <w10:wrap anchorx="page"/>
              </v:group>
            </w:pict>
          </mc:Fallback>
        </mc:AlternateContent>
      </w:r>
      <w:r w:rsidRPr="00EB7BFD">
        <w:rPr>
          <w:color w:val="202024"/>
          <w:sz w:val="24"/>
          <w:szCs w:val="24"/>
        </w:rPr>
        <w:t>1-2</w:t>
      </w:r>
      <w:r w:rsidRPr="00EB7BFD">
        <w:rPr>
          <w:color w:val="202024"/>
          <w:spacing w:val="12"/>
          <w:sz w:val="24"/>
          <w:szCs w:val="24"/>
        </w:rPr>
        <w:t xml:space="preserve"> </w:t>
      </w:r>
      <w:r w:rsidRPr="00EB7BFD">
        <w:rPr>
          <w:color w:val="202024"/>
          <w:spacing w:val="-1"/>
          <w:w w:val="94"/>
          <w:sz w:val="24"/>
          <w:szCs w:val="24"/>
        </w:rPr>
        <w:t>y</w:t>
      </w:r>
      <w:r w:rsidRPr="00EB7BFD">
        <w:rPr>
          <w:color w:val="202024"/>
          <w:w w:val="119"/>
          <w:sz w:val="24"/>
          <w:szCs w:val="24"/>
        </w:rPr>
        <w:t>e</w:t>
      </w:r>
      <w:r w:rsidRPr="00EB7BFD">
        <w:rPr>
          <w:color w:val="202024"/>
          <w:w w:val="122"/>
          <w:sz w:val="24"/>
          <w:szCs w:val="24"/>
        </w:rPr>
        <w:t>a</w:t>
      </w:r>
      <w:r w:rsidRPr="00EB7BFD">
        <w:rPr>
          <w:color w:val="202024"/>
          <w:w w:val="101"/>
          <w:sz w:val="24"/>
          <w:szCs w:val="24"/>
        </w:rPr>
        <w:t>r</w:t>
      </w:r>
      <w:r w:rsidRPr="00EB7BFD">
        <w:rPr>
          <w:color w:val="202024"/>
          <w:w w:val="132"/>
          <w:sz w:val="24"/>
          <w:szCs w:val="24"/>
        </w:rPr>
        <w:t>s</w:t>
      </w:r>
    </w:p>
    <w:p w14:paraId="64ECA2B4" w14:textId="77777777" w:rsidR="00DA3ACD" w:rsidRPr="00EB7BFD" w:rsidRDefault="00DA3ACD" w:rsidP="00DA3ACD">
      <w:pPr>
        <w:spacing w:before="7" w:line="180" w:lineRule="exact"/>
        <w:rPr>
          <w:sz w:val="24"/>
          <w:szCs w:val="24"/>
        </w:rPr>
      </w:pPr>
    </w:p>
    <w:p w14:paraId="652ACF2C" w14:textId="1D8B9463" w:rsidR="00DA3ACD" w:rsidRPr="00EB7BFD" w:rsidRDefault="00DA3ACD" w:rsidP="00DA3ACD">
      <w:pPr>
        <w:ind w:left="2226"/>
        <w:rPr>
          <w:sz w:val="24"/>
          <w:szCs w:val="24"/>
        </w:rPr>
      </w:pPr>
      <w:r w:rsidRPr="00EB7BFD">
        <w:rPr>
          <w:noProof/>
          <w:sz w:val="24"/>
          <w:szCs w:val="24"/>
        </w:rPr>
        <mc:AlternateContent>
          <mc:Choice Requires="wpg">
            <w:drawing>
              <wp:anchor distT="0" distB="0" distL="114300" distR="114300" simplePos="0" relativeHeight="251768832" behindDoc="1" locked="0" layoutInCell="1" allowOverlap="1" wp14:anchorId="40480F6C" wp14:editId="1F7D1B43">
                <wp:simplePos x="0" y="0"/>
                <wp:positionH relativeFrom="page">
                  <wp:posOffset>1335405</wp:posOffset>
                </wp:positionH>
                <wp:positionV relativeFrom="paragraph">
                  <wp:posOffset>-7620</wp:posOffset>
                </wp:positionV>
                <wp:extent cx="295275" cy="161925"/>
                <wp:effectExtent l="11430" t="11430" r="7620" b="7620"/>
                <wp:wrapNone/>
                <wp:docPr id="957603251" name="Group 957603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161925"/>
                          <a:chOff x="2102" y="-12"/>
                          <a:chExt cx="465" cy="255"/>
                        </a:xfrm>
                      </wpg:grpSpPr>
                      <wps:wsp>
                        <wps:cNvPr id="957603252" name="Freeform 559"/>
                        <wps:cNvSpPr>
                          <a:spLocks/>
                        </wps:cNvSpPr>
                        <wps:spPr bwMode="auto">
                          <a:xfrm>
                            <a:off x="2102" y="-12"/>
                            <a:ext cx="465" cy="255"/>
                          </a:xfrm>
                          <a:custGeom>
                            <a:avLst/>
                            <a:gdLst>
                              <a:gd name="T0" fmla="+- 0 2102 2102"/>
                              <a:gd name="T1" fmla="*/ T0 w 465"/>
                              <a:gd name="T2" fmla="+- 0 107 -12"/>
                              <a:gd name="T3" fmla="*/ 107 h 255"/>
                              <a:gd name="T4" fmla="+- 0 2105 2102"/>
                              <a:gd name="T5" fmla="*/ T4 w 465"/>
                              <a:gd name="T6" fmla="+- 0 91 -12"/>
                              <a:gd name="T7" fmla="*/ 91 h 255"/>
                              <a:gd name="T8" fmla="+- 0 2109 2102"/>
                              <a:gd name="T9" fmla="*/ T8 w 465"/>
                              <a:gd name="T10" fmla="+- 0 74 -12"/>
                              <a:gd name="T11" fmla="*/ 74 h 255"/>
                              <a:gd name="T12" fmla="+- 0 2115 2102"/>
                              <a:gd name="T13" fmla="*/ T12 w 465"/>
                              <a:gd name="T14" fmla="+- 0 59 -12"/>
                              <a:gd name="T15" fmla="*/ 59 h 255"/>
                              <a:gd name="T16" fmla="+- 0 2124 2102"/>
                              <a:gd name="T17" fmla="*/ T16 w 465"/>
                              <a:gd name="T18" fmla="+- 0 45 -12"/>
                              <a:gd name="T19" fmla="*/ 45 h 255"/>
                              <a:gd name="T20" fmla="+- 0 2134 2102"/>
                              <a:gd name="T21" fmla="*/ T20 w 465"/>
                              <a:gd name="T22" fmla="+- 0 31 -12"/>
                              <a:gd name="T23" fmla="*/ 31 h 255"/>
                              <a:gd name="T24" fmla="+- 0 2146 2102"/>
                              <a:gd name="T25" fmla="*/ T24 w 465"/>
                              <a:gd name="T26" fmla="+- 0 19 -12"/>
                              <a:gd name="T27" fmla="*/ 19 h 255"/>
                              <a:gd name="T28" fmla="+- 0 2159 2102"/>
                              <a:gd name="T29" fmla="*/ T28 w 465"/>
                              <a:gd name="T30" fmla="+- 0 9 -12"/>
                              <a:gd name="T31" fmla="*/ 9 h 255"/>
                              <a:gd name="T32" fmla="+- 0 2173 2102"/>
                              <a:gd name="T33" fmla="*/ T32 w 465"/>
                              <a:gd name="T34" fmla="+- 0 1 -12"/>
                              <a:gd name="T35" fmla="*/ 1 h 255"/>
                              <a:gd name="T36" fmla="+- 0 2189 2102"/>
                              <a:gd name="T37" fmla="*/ T36 w 465"/>
                              <a:gd name="T38" fmla="+- 0 -6 -12"/>
                              <a:gd name="T39" fmla="*/ -6 h 255"/>
                              <a:gd name="T40" fmla="+- 0 2205 2102"/>
                              <a:gd name="T41" fmla="*/ T40 w 465"/>
                              <a:gd name="T42" fmla="+- 0 -10 -12"/>
                              <a:gd name="T43" fmla="*/ -10 h 255"/>
                              <a:gd name="T44" fmla="+- 0 2222 2102"/>
                              <a:gd name="T45" fmla="*/ T44 w 465"/>
                              <a:gd name="T46" fmla="+- 0 -12 -12"/>
                              <a:gd name="T47" fmla="*/ -12 h 255"/>
                              <a:gd name="T48" fmla="+- 0 2440 2102"/>
                              <a:gd name="T49" fmla="*/ T48 w 465"/>
                              <a:gd name="T50" fmla="+- 0 -12 -12"/>
                              <a:gd name="T51" fmla="*/ -12 h 255"/>
                              <a:gd name="T52" fmla="+- 0 2457 2102"/>
                              <a:gd name="T53" fmla="*/ T52 w 465"/>
                              <a:gd name="T54" fmla="+- 0 -11 -12"/>
                              <a:gd name="T55" fmla="*/ -11 h 255"/>
                              <a:gd name="T56" fmla="+- 0 2473 2102"/>
                              <a:gd name="T57" fmla="*/ T56 w 465"/>
                              <a:gd name="T58" fmla="+- 0 -8 -12"/>
                              <a:gd name="T59" fmla="*/ -8 h 255"/>
                              <a:gd name="T60" fmla="+- 0 2489 2102"/>
                              <a:gd name="T61" fmla="*/ T60 w 465"/>
                              <a:gd name="T62" fmla="+- 0 -2 -12"/>
                              <a:gd name="T63" fmla="*/ -2 h 255"/>
                              <a:gd name="T64" fmla="+- 0 2504 2102"/>
                              <a:gd name="T65" fmla="*/ T64 w 465"/>
                              <a:gd name="T66" fmla="+- 0 5 -12"/>
                              <a:gd name="T67" fmla="*/ 5 h 255"/>
                              <a:gd name="T68" fmla="+- 0 2518 2102"/>
                              <a:gd name="T69" fmla="*/ T68 w 465"/>
                              <a:gd name="T70" fmla="+- 0 14 -12"/>
                              <a:gd name="T71" fmla="*/ 14 h 255"/>
                              <a:gd name="T72" fmla="+- 0 2530 2102"/>
                              <a:gd name="T73" fmla="*/ T72 w 465"/>
                              <a:gd name="T74" fmla="+- 0 25 -12"/>
                              <a:gd name="T75" fmla="*/ 25 h 255"/>
                              <a:gd name="T76" fmla="+- 0 2541 2102"/>
                              <a:gd name="T77" fmla="*/ T76 w 465"/>
                              <a:gd name="T78" fmla="+- 0 38 -12"/>
                              <a:gd name="T79" fmla="*/ 38 h 255"/>
                              <a:gd name="T80" fmla="+- 0 2551 2102"/>
                              <a:gd name="T81" fmla="*/ T80 w 465"/>
                              <a:gd name="T82" fmla="+- 0 52 -12"/>
                              <a:gd name="T83" fmla="*/ 52 h 255"/>
                              <a:gd name="T84" fmla="+- 0 2558 2102"/>
                              <a:gd name="T85" fmla="*/ T84 w 465"/>
                              <a:gd name="T86" fmla="+- 0 67 -12"/>
                              <a:gd name="T87" fmla="*/ 67 h 255"/>
                              <a:gd name="T88" fmla="+- 0 2563 2102"/>
                              <a:gd name="T89" fmla="*/ T88 w 465"/>
                              <a:gd name="T90" fmla="+- 0 82 -12"/>
                              <a:gd name="T91" fmla="*/ 82 h 255"/>
                              <a:gd name="T92" fmla="+- 0 2567 2102"/>
                              <a:gd name="T93" fmla="*/ T92 w 465"/>
                              <a:gd name="T94" fmla="+- 0 99 -12"/>
                              <a:gd name="T95" fmla="*/ 99 h 255"/>
                              <a:gd name="T96" fmla="+- 0 2567 2102"/>
                              <a:gd name="T97" fmla="*/ T96 w 465"/>
                              <a:gd name="T98" fmla="+- 0 115 -12"/>
                              <a:gd name="T99" fmla="*/ 115 h 255"/>
                              <a:gd name="T100" fmla="+- 0 2567 2102"/>
                              <a:gd name="T101" fmla="*/ T100 w 465"/>
                              <a:gd name="T102" fmla="+- 0 132 -12"/>
                              <a:gd name="T103" fmla="*/ 132 h 255"/>
                              <a:gd name="T104" fmla="+- 0 2563 2102"/>
                              <a:gd name="T105" fmla="*/ T104 w 465"/>
                              <a:gd name="T106" fmla="+- 0 148 -12"/>
                              <a:gd name="T107" fmla="*/ 148 h 255"/>
                              <a:gd name="T108" fmla="+- 0 2558 2102"/>
                              <a:gd name="T109" fmla="*/ T108 w 465"/>
                              <a:gd name="T110" fmla="+- 0 164 -12"/>
                              <a:gd name="T111" fmla="*/ 164 h 255"/>
                              <a:gd name="T112" fmla="+- 0 2551 2102"/>
                              <a:gd name="T113" fmla="*/ T112 w 465"/>
                              <a:gd name="T114" fmla="+- 0 179 -12"/>
                              <a:gd name="T115" fmla="*/ 179 h 255"/>
                              <a:gd name="T116" fmla="+- 0 2541 2102"/>
                              <a:gd name="T117" fmla="*/ T116 w 465"/>
                              <a:gd name="T118" fmla="+- 0 193 -12"/>
                              <a:gd name="T119" fmla="*/ 193 h 255"/>
                              <a:gd name="T120" fmla="+- 0 2530 2102"/>
                              <a:gd name="T121" fmla="*/ T120 w 465"/>
                              <a:gd name="T122" fmla="+- 0 206 -12"/>
                              <a:gd name="T123" fmla="*/ 206 h 255"/>
                              <a:gd name="T124" fmla="+- 0 2518 2102"/>
                              <a:gd name="T125" fmla="*/ T124 w 465"/>
                              <a:gd name="T126" fmla="+- 0 217 -12"/>
                              <a:gd name="T127" fmla="*/ 217 h 255"/>
                              <a:gd name="T128" fmla="+- 0 2504 2102"/>
                              <a:gd name="T129" fmla="*/ T128 w 465"/>
                              <a:gd name="T130" fmla="+- 0 226 -12"/>
                              <a:gd name="T131" fmla="*/ 226 h 255"/>
                              <a:gd name="T132" fmla="+- 0 2489 2102"/>
                              <a:gd name="T133" fmla="*/ T132 w 465"/>
                              <a:gd name="T134" fmla="+- 0 233 -12"/>
                              <a:gd name="T135" fmla="*/ 233 h 255"/>
                              <a:gd name="T136" fmla="+- 0 2473 2102"/>
                              <a:gd name="T137" fmla="*/ T136 w 465"/>
                              <a:gd name="T138" fmla="+- 0 239 -12"/>
                              <a:gd name="T139" fmla="*/ 239 h 255"/>
                              <a:gd name="T140" fmla="+- 0 2457 2102"/>
                              <a:gd name="T141" fmla="*/ T140 w 465"/>
                              <a:gd name="T142" fmla="+- 0 242 -12"/>
                              <a:gd name="T143" fmla="*/ 242 h 255"/>
                              <a:gd name="T144" fmla="+- 0 2440 2102"/>
                              <a:gd name="T145" fmla="*/ T144 w 465"/>
                              <a:gd name="T146" fmla="+- 0 243 -12"/>
                              <a:gd name="T147" fmla="*/ 243 h 255"/>
                              <a:gd name="T148" fmla="+- 0 2222 2102"/>
                              <a:gd name="T149" fmla="*/ T148 w 465"/>
                              <a:gd name="T150" fmla="+- 0 243 -12"/>
                              <a:gd name="T151" fmla="*/ 243 h 255"/>
                              <a:gd name="T152" fmla="+- 0 2205 2102"/>
                              <a:gd name="T153" fmla="*/ T152 w 465"/>
                              <a:gd name="T154" fmla="+- 0 240 -12"/>
                              <a:gd name="T155" fmla="*/ 240 h 255"/>
                              <a:gd name="T156" fmla="+- 0 2189 2102"/>
                              <a:gd name="T157" fmla="*/ T156 w 465"/>
                              <a:gd name="T158" fmla="+- 0 236 -12"/>
                              <a:gd name="T159" fmla="*/ 236 h 255"/>
                              <a:gd name="T160" fmla="+- 0 2173 2102"/>
                              <a:gd name="T161" fmla="*/ T160 w 465"/>
                              <a:gd name="T162" fmla="+- 0 230 -12"/>
                              <a:gd name="T163" fmla="*/ 230 h 255"/>
                              <a:gd name="T164" fmla="+- 0 2159 2102"/>
                              <a:gd name="T165" fmla="*/ T164 w 465"/>
                              <a:gd name="T166" fmla="+- 0 221 -12"/>
                              <a:gd name="T167" fmla="*/ 221 h 255"/>
                              <a:gd name="T168" fmla="+- 0 2146 2102"/>
                              <a:gd name="T169" fmla="*/ T168 w 465"/>
                              <a:gd name="T170" fmla="+- 0 211 -12"/>
                              <a:gd name="T171" fmla="*/ 211 h 255"/>
                              <a:gd name="T172" fmla="+- 0 2134 2102"/>
                              <a:gd name="T173" fmla="*/ T172 w 465"/>
                              <a:gd name="T174" fmla="+- 0 200 -12"/>
                              <a:gd name="T175" fmla="*/ 200 h 255"/>
                              <a:gd name="T176" fmla="+- 0 2124 2102"/>
                              <a:gd name="T177" fmla="*/ T176 w 465"/>
                              <a:gd name="T178" fmla="+- 0 186 -12"/>
                              <a:gd name="T179" fmla="*/ 186 h 255"/>
                              <a:gd name="T180" fmla="+- 0 2115 2102"/>
                              <a:gd name="T181" fmla="*/ T180 w 465"/>
                              <a:gd name="T182" fmla="+- 0 172 -12"/>
                              <a:gd name="T183" fmla="*/ 172 h 255"/>
                              <a:gd name="T184" fmla="+- 0 2109 2102"/>
                              <a:gd name="T185" fmla="*/ T184 w 465"/>
                              <a:gd name="T186" fmla="+- 0 156 -12"/>
                              <a:gd name="T187" fmla="*/ 156 h 255"/>
                              <a:gd name="T188" fmla="+- 0 2105 2102"/>
                              <a:gd name="T189" fmla="*/ T188 w 465"/>
                              <a:gd name="T190" fmla="+- 0 140 -12"/>
                              <a:gd name="T191" fmla="*/ 140 h 255"/>
                              <a:gd name="T192" fmla="+- 0 2102 2102"/>
                              <a:gd name="T193" fmla="*/ T192 w 465"/>
                              <a:gd name="T194" fmla="+- 0 124 -12"/>
                              <a:gd name="T195" fmla="*/ 124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6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338" y="0"/>
                                </a:lnTo>
                                <a:lnTo>
                                  <a:pt x="346" y="0"/>
                                </a:lnTo>
                                <a:lnTo>
                                  <a:pt x="355" y="1"/>
                                </a:lnTo>
                                <a:lnTo>
                                  <a:pt x="363" y="2"/>
                                </a:lnTo>
                                <a:lnTo>
                                  <a:pt x="371" y="4"/>
                                </a:lnTo>
                                <a:lnTo>
                                  <a:pt x="379" y="6"/>
                                </a:lnTo>
                                <a:lnTo>
                                  <a:pt x="387" y="10"/>
                                </a:lnTo>
                                <a:lnTo>
                                  <a:pt x="395" y="13"/>
                                </a:lnTo>
                                <a:lnTo>
                                  <a:pt x="402" y="17"/>
                                </a:lnTo>
                                <a:lnTo>
                                  <a:pt x="409" y="21"/>
                                </a:lnTo>
                                <a:lnTo>
                                  <a:pt x="416" y="26"/>
                                </a:lnTo>
                                <a:lnTo>
                                  <a:pt x="422" y="31"/>
                                </a:lnTo>
                                <a:lnTo>
                                  <a:pt x="428" y="37"/>
                                </a:lnTo>
                                <a:lnTo>
                                  <a:pt x="434" y="43"/>
                                </a:lnTo>
                                <a:lnTo>
                                  <a:pt x="439" y="50"/>
                                </a:lnTo>
                                <a:lnTo>
                                  <a:pt x="444" y="57"/>
                                </a:lnTo>
                                <a:lnTo>
                                  <a:pt x="449" y="64"/>
                                </a:lnTo>
                                <a:lnTo>
                                  <a:pt x="453" y="71"/>
                                </a:lnTo>
                                <a:lnTo>
                                  <a:pt x="456" y="79"/>
                                </a:lnTo>
                                <a:lnTo>
                                  <a:pt x="459" y="86"/>
                                </a:lnTo>
                                <a:lnTo>
                                  <a:pt x="461" y="94"/>
                                </a:lnTo>
                                <a:lnTo>
                                  <a:pt x="463" y="103"/>
                                </a:lnTo>
                                <a:lnTo>
                                  <a:pt x="465" y="111"/>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434" y="212"/>
                                </a:lnTo>
                                <a:lnTo>
                                  <a:pt x="428" y="218"/>
                                </a:lnTo>
                                <a:lnTo>
                                  <a:pt x="422" y="223"/>
                                </a:lnTo>
                                <a:lnTo>
                                  <a:pt x="416" y="229"/>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723671" id="Group 957603251" o:spid="_x0000_s1026" style="position:absolute;margin-left:105.15pt;margin-top:-.6pt;width:23.25pt;height:12.75pt;z-index:-251547648;mso-position-horizontal-relative:page" coordorigin="2102,-12"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">
                <v:shape id="Freeform 559" o:spid="_x0000_s1027" style="position:absolute;left:2102;top:-12;width:465;height:255;visibility:visible;mso-wrap-style:square;v-text-anchor:top" coordsize="46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" path="m,127r,-8l1,111r2,-8l5,94,7,86r3,-7l13,71r4,-7l22,57r5,-7l32,43r6,-6l44,31r6,-5l57,21r7,-4l71,13r8,-3l87,6,95,4r8,-2l111,1,120,r8,l338,r8,l355,1r8,1l371,4r8,2l387,10r8,3l402,17r7,4l416,26r6,5l428,37r6,6l439,50r5,7l449,64r4,7l456,79r3,7l461,94r2,9l465,111r,8l465,127r,9l465,144r-2,8l461,160r-2,8l456,176r-3,8l449,191r-5,7l439,205r-5,7l428,218r-6,5l416,229r-7,4l402,238r-7,4l387,245r-8,3l371,251r-8,1l355,254r-9,1l338,255r-210,l120,255r-9,-1l103,252r-8,-1l87,248r-8,-3l71,242r-7,-4l57,233r-7,-4l44,223r-6,-5l32,212r-5,-7l22,198r-5,-7l13,184r-3,-8l7,168,5,160,3,152,1,144,,136r,-9xe" filled="f" strokecolor="#99a0a6">
                  <v:path arrowok="t" o:connecttype="custom" o:connectlocs="0,107;3,91;7,74;13,59;22,45;32,31;44,19;57,9;71,1;87,-6;103,-10;120,-12;338,-12;355,-11;371,-8;387,-2;402,5;416,14;428,25;439,38;449,52;456,67;461,82;465,99;465,115;465,132;461,148;456,164;449,179;439,193;428,206;416,217;402,226;387,233;371,239;355,242;338,243;120,243;103,240;87,236;71,230;57,221;44,211;32,200;22,186;13,172;7,156;3,140;0,124" o:connectangles="0,0,0,0,0,0,0,0,0,0,0,0,0,0,0,0,0,0,0,0,0,0,0,0,0,0,0,0,0,0,0,0,0,0,0,0,0,0,0,0,0,0,0,0,0,0,0,0,0"/>
                </v:shape>
                <w10:wrap anchorx="page"/>
              </v:group>
            </w:pict>
          </mc:Fallback>
        </mc:AlternateContent>
      </w:r>
      <w:r w:rsidRPr="00EB7BFD">
        <w:rPr>
          <w:color w:val="202024"/>
          <w:sz w:val="24"/>
          <w:szCs w:val="24"/>
        </w:rPr>
        <w:t>2-4</w:t>
      </w:r>
      <w:r w:rsidRPr="00EB7BFD">
        <w:rPr>
          <w:color w:val="202024"/>
          <w:spacing w:val="12"/>
          <w:sz w:val="24"/>
          <w:szCs w:val="24"/>
        </w:rPr>
        <w:t xml:space="preserve"> </w:t>
      </w:r>
      <w:r w:rsidRPr="00EB7BFD">
        <w:rPr>
          <w:color w:val="202024"/>
          <w:spacing w:val="-1"/>
          <w:w w:val="94"/>
          <w:sz w:val="24"/>
          <w:szCs w:val="24"/>
        </w:rPr>
        <w:t>y</w:t>
      </w:r>
      <w:r w:rsidRPr="00EB7BFD">
        <w:rPr>
          <w:color w:val="202024"/>
          <w:w w:val="119"/>
          <w:sz w:val="24"/>
          <w:szCs w:val="24"/>
        </w:rPr>
        <w:t>e</w:t>
      </w:r>
      <w:r w:rsidRPr="00EB7BFD">
        <w:rPr>
          <w:color w:val="202024"/>
          <w:w w:val="122"/>
          <w:sz w:val="24"/>
          <w:szCs w:val="24"/>
        </w:rPr>
        <w:t>a</w:t>
      </w:r>
      <w:r w:rsidRPr="00EB7BFD">
        <w:rPr>
          <w:color w:val="202024"/>
          <w:w w:val="101"/>
          <w:sz w:val="24"/>
          <w:szCs w:val="24"/>
        </w:rPr>
        <w:t>r</w:t>
      </w:r>
      <w:r w:rsidRPr="00EB7BFD">
        <w:rPr>
          <w:color w:val="202024"/>
          <w:w w:val="132"/>
          <w:sz w:val="24"/>
          <w:szCs w:val="24"/>
        </w:rPr>
        <w:t>s</w:t>
      </w:r>
    </w:p>
    <w:p w14:paraId="365AA786" w14:textId="77777777" w:rsidR="00DA3ACD" w:rsidRPr="00EB7BFD" w:rsidRDefault="00DA3ACD" w:rsidP="00DA3ACD">
      <w:pPr>
        <w:spacing w:before="7" w:line="180" w:lineRule="exact"/>
        <w:rPr>
          <w:sz w:val="24"/>
          <w:szCs w:val="24"/>
        </w:rPr>
      </w:pPr>
    </w:p>
    <w:p w14:paraId="091CE90E" w14:textId="79952433" w:rsidR="00DA3ACD" w:rsidRPr="00EB7BFD" w:rsidRDefault="00DA3ACD" w:rsidP="00DA3ACD">
      <w:pPr>
        <w:spacing w:line="240" w:lineRule="exact"/>
        <w:ind w:left="2226"/>
        <w:rPr>
          <w:sz w:val="24"/>
          <w:szCs w:val="24"/>
        </w:rPr>
      </w:pPr>
      <w:r w:rsidRPr="00EB7BFD">
        <w:rPr>
          <w:noProof/>
          <w:sz w:val="24"/>
          <w:szCs w:val="24"/>
        </w:rPr>
        <mc:AlternateContent>
          <mc:Choice Requires="wpg">
            <w:drawing>
              <wp:anchor distT="0" distB="0" distL="114300" distR="114300" simplePos="0" relativeHeight="251769856" behindDoc="1" locked="0" layoutInCell="1" allowOverlap="1" wp14:anchorId="278486CA" wp14:editId="1B0361A9">
                <wp:simplePos x="0" y="0"/>
                <wp:positionH relativeFrom="page">
                  <wp:posOffset>1335405</wp:posOffset>
                </wp:positionH>
                <wp:positionV relativeFrom="paragraph">
                  <wp:posOffset>-7620</wp:posOffset>
                </wp:positionV>
                <wp:extent cx="295275" cy="161925"/>
                <wp:effectExtent l="11430" t="11430" r="7620" b="7620"/>
                <wp:wrapNone/>
                <wp:docPr id="957603249" name="Group 957603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 cy="161925"/>
                          <a:chOff x="2102" y="-12"/>
                          <a:chExt cx="465" cy="255"/>
                        </a:xfrm>
                      </wpg:grpSpPr>
                      <wps:wsp>
                        <wps:cNvPr id="957603250" name="Freeform 561"/>
                        <wps:cNvSpPr>
                          <a:spLocks/>
                        </wps:cNvSpPr>
                        <wps:spPr bwMode="auto">
                          <a:xfrm>
                            <a:off x="2102" y="-12"/>
                            <a:ext cx="465" cy="255"/>
                          </a:xfrm>
                          <a:custGeom>
                            <a:avLst/>
                            <a:gdLst>
                              <a:gd name="T0" fmla="+- 0 2102 2102"/>
                              <a:gd name="T1" fmla="*/ T0 w 465"/>
                              <a:gd name="T2" fmla="+- 0 107 -12"/>
                              <a:gd name="T3" fmla="*/ 107 h 255"/>
                              <a:gd name="T4" fmla="+- 0 2105 2102"/>
                              <a:gd name="T5" fmla="*/ T4 w 465"/>
                              <a:gd name="T6" fmla="+- 0 91 -12"/>
                              <a:gd name="T7" fmla="*/ 91 h 255"/>
                              <a:gd name="T8" fmla="+- 0 2109 2102"/>
                              <a:gd name="T9" fmla="*/ T8 w 465"/>
                              <a:gd name="T10" fmla="+- 0 74 -12"/>
                              <a:gd name="T11" fmla="*/ 74 h 255"/>
                              <a:gd name="T12" fmla="+- 0 2115 2102"/>
                              <a:gd name="T13" fmla="*/ T12 w 465"/>
                              <a:gd name="T14" fmla="+- 0 59 -12"/>
                              <a:gd name="T15" fmla="*/ 59 h 255"/>
                              <a:gd name="T16" fmla="+- 0 2124 2102"/>
                              <a:gd name="T17" fmla="*/ T16 w 465"/>
                              <a:gd name="T18" fmla="+- 0 45 -12"/>
                              <a:gd name="T19" fmla="*/ 45 h 255"/>
                              <a:gd name="T20" fmla="+- 0 2134 2102"/>
                              <a:gd name="T21" fmla="*/ T20 w 465"/>
                              <a:gd name="T22" fmla="+- 0 31 -12"/>
                              <a:gd name="T23" fmla="*/ 31 h 255"/>
                              <a:gd name="T24" fmla="+- 0 2146 2102"/>
                              <a:gd name="T25" fmla="*/ T24 w 465"/>
                              <a:gd name="T26" fmla="+- 0 19 -12"/>
                              <a:gd name="T27" fmla="*/ 19 h 255"/>
                              <a:gd name="T28" fmla="+- 0 2159 2102"/>
                              <a:gd name="T29" fmla="*/ T28 w 465"/>
                              <a:gd name="T30" fmla="+- 0 9 -12"/>
                              <a:gd name="T31" fmla="*/ 9 h 255"/>
                              <a:gd name="T32" fmla="+- 0 2173 2102"/>
                              <a:gd name="T33" fmla="*/ T32 w 465"/>
                              <a:gd name="T34" fmla="+- 0 1 -12"/>
                              <a:gd name="T35" fmla="*/ 1 h 255"/>
                              <a:gd name="T36" fmla="+- 0 2189 2102"/>
                              <a:gd name="T37" fmla="*/ T36 w 465"/>
                              <a:gd name="T38" fmla="+- 0 -6 -12"/>
                              <a:gd name="T39" fmla="*/ -6 h 255"/>
                              <a:gd name="T40" fmla="+- 0 2205 2102"/>
                              <a:gd name="T41" fmla="*/ T40 w 465"/>
                              <a:gd name="T42" fmla="+- 0 -10 -12"/>
                              <a:gd name="T43" fmla="*/ -10 h 255"/>
                              <a:gd name="T44" fmla="+- 0 2222 2102"/>
                              <a:gd name="T45" fmla="*/ T44 w 465"/>
                              <a:gd name="T46" fmla="+- 0 -12 -12"/>
                              <a:gd name="T47" fmla="*/ -12 h 255"/>
                              <a:gd name="T48" fmla="+- 0 2440 2102"/>
                              <a:gd name="T49" fmla="*/ T48 w 465"/>
                              <a:gd name="T50" fmla="+- 0 -12 -12"/>
                              <a:gd name="T51" fmla="*/ -12 h 255"/>
                              <a:gd name="T52" fmla="+- 0 2457 2102"/>
                              <a:gd name="T53" fmla="*/ T52 w 465"/>
                              <a:gd name="T54" fmla="+- 0 -11 -12"/>
                              <a:gd name="T55" fmla="*/ -11 h 255"/>
                              <a:gd name="T56" fmla="+- 0 2473 2102"/>
                              <a:gd name="T57" fmla="*/ T56 w 465"/>
                              <a:gd name="T58" fmla="+- 0 -8 -12"/>
                              <a:gd name="T59" fmla="*/ -8 h 255"/>
                              <a:gd name="T60" fmla="+- 0 2489 2102"/>
                              <a:gd name="T61" fmla="*/ T60 w 465"/>
                              <a:gd name="T62" fmla="+- 0 -2 -12"/>
                              <a:gd name="T63" fmla="*/ -2 h 255"/>
                              <a:gd name="T64" fmla="+- 0 2504 2102"/>
                              <a:gd name="T65" fmla="*/ T64 w 465"/>
                              <a:gd name="T66" fmla="+- 0 5 -12"/>
                              <a:gd name="T67" fmla="*/ 5 h 255"/>
                              <a:gd name="T68" fmla="+- 0 2518 2102"/>
                              <a:gd name="T69" fmla="*/ T68 w 465"/>
                              <a:gd name="T70" fmla="+- 0 14 -12"/>
                              <a:gd name="T71" fmla="*/ 14 h 255"/>
                              <a:gd name="T72" fmla="+- 0 2530 2102"/>
                              <a:gd name="T73" fmla="*/ T72 w 465"/>
                              <a:gd name="T74" fmla="+- 0 25 -12"/>
                              <a:gd name="T75" fmla="*/ 25 h 255"/>
                              <a:gd name="T76" fmla="+- 0 2541 2102"/>
                              <a:gd name="T77" fmla="*/ T76 w 465"/>
                              <a:gd name="T78" fmla="+- 0 38 -12"/>
                              <a:gd name="T79" fmla="*/ 38 h 255"/>
                              <a:gd name="T80" fmla="+- 0 2551 2102"/>
                              <a:gd name="T81" fmla="*/ T80 w 465"/>
                              <a:gd name="T82" fmla="+- 0 52 -12"/>
                              <a:gd name="T83" fmla="*/ 52 h 255"/>
                              <a:gd name="T84" fmla="+- 0 2558 2102"/>
                              <a:gd name="T85" fmla="*/ T84 w 465"/>
                              <a:gd name="T86" fmla="+- 0 67 -12"/>
                              <a:gd name="T87" fmla="*/ 67 h 255"/>
                              <a:gd name="T88" fmla="+- 0 2563 2102"/>
                              <a:gd name="T89" fmla="*/ T88 w 465"/>
                              <a:gd name="T90" fmla="+- 0 82 -12"/>
                              <a:gd name="T91" fmla="*/ 82 h 255"/>
                              <a:gd name="T92" fmla="+- 0 2567 2102"/>
                              <a:gd name="T93" fmla="*/ T92 w 465"/>
                              <a:gd name="T94" fmla="+- 0 99 -12"/>
                              <a:gd name="T95" fmla="*/ 99 h 255"/>
                              <a:gd name="T96" fmla="+- 0 2567 2102"/>
                              <a:gd name="T97" fmla="*/ T96 w 465"/>
                              <a:gd name="T98" fmla="+- 0 115 -12"/>
                              <a:gd name="T99" fmla="*/ 115 h 255"/>
                              <a:gd name="T100" fmla="+- 0 2567 2102"/>
                              <a:gd name="T101" fmla="*/ T100 w 465"/>
                              <a:gd name="T102" fmla="+- 0 132 -12"/>
                              <a:gd name="T103" fmla="*/ 132 h 255"/>
                              <a:gd name="T104" fmla="+- 0 2563 2102"/>
                              <a:gd name="T105" fmla="*/ T104 w 465"/>
                              <a:gd name="T106" fmla="+- 0 148 -12"/>
                              <a:gd name="T107" fmla="*/ 148 h 255"/>
                              <a:gd name="T108" fmla="+- 0 2558 2102"/>
                              <a:gd name="T109" fmla="*/ T108 w 465"/>
                              <a:gd name="T110" fmla="+- 0 164 -12"/>
                              <a:gd name="T111" fmla="*/ 164 h 255"/>
                              <a:gd name="T112" fmla="+- 0 2551 2102"/>
                              <a:gd name="T113" fmla="*/ T112 w 465"/>
                              <a:gd name="T114" fmla="+- 0 179 -12"/>
                              <a:gd name="T115" fmla="*/ 179 h 255"/>
                              <a:gd name="T116" fmla="+- 0 2541 2102"/>
                              <a:gd name="T117" fmla="*/ T116 w 465"/>
                              <a:gd name="T118" fmla="+- 0 193 -12"/>
                              <a:gd name="T119" fmla="*/ 193 h 255"/>
                              <a:gd name="T120" fmla="+- 0 2530 2102"/>
                              <a:gd name="T121" fmla="*/ T120 w 465"/>
                              <a:gd name="T122" fmla="+- 0 206 -12"/>
                              <a:gd name="T123" fmla="*/ 206 h 255"/>
                              <a:gd name="T124" fmla="+- 0 2518 2102"/>
                              <a:gd name="T125" fmla="*/ T124 w 465"/>
                              <a:gd name="T126" fmla="+- 0 217 -12"/>
                              <a:gd name="T127" fmla="*/ 217 h 255"/>
                              <a:gd name="T128" fmla="+- 0 2504 2102"/>
                              <a:gd name="T129" fmla="*/ T128 w 465"/>
                              <a:gd name="T130" fmla="+- 0 226 -12"/>
                              <a:gd name="T131" fmla="*/ 226 h 255"/>
                              <a:gd name="T132" fmla="+- 0 2489 2102"/>
                              <a:gd name="T133" fmla="*/ T132 w 465"/>
                              <a:gd name="T134" fmla="+- 0 233 -12"/>
                              <a:gd name="T135" fmla="*/ 233 h 255"/>
                              <a:gd name="T136" fmla="+- 0 2473 2102"/>
                              <a:gd name="T137" fmla="*/ T136 w 465"/>
                              <a:gd name="T138" fmla="+- 0 239 -12"/>
                              <a:gd name="T139" fmla="*/ 239 h 255"/>
                              <a:gd name="T140" fmla="+- 0 2457 2102"/>
                              <a:gd name="T141" fmla="*/ T140 w 465"/>
                              <a:gd name="T142" fmla="+- 0 242 -12"/>
                              <a:gd name="T143" fmla="*/ 242 h 255"/>
                              <a:gd name="T144" fmla="+- 0 2440 2102"/>
                              <a:gd name="T145" fmla="*/ T144 w 465"/>
                              <a:gd name="T146" fmla="+- 0 243 -12"/>
                              <a:gd name="T147" fmla="*/ 243 h 255"/>
                              <a:gd name="T148" fmla="+- 0 2222 2102"/>
                              <a:gd name="T149" fmla="*/ T148 w 465"/>
                              <a:gd name="T150" fmla="+- 0 243 -12"/>
                              <a:gd name="T151" fmla="*/ 243 h 255"/>
                              <a:gd name="T152" fmla="+- 0 2205 2102"/>
                              <a:gd name="T153" fmla="*/ T152 w 465"/>
                              <a:gd name="T154" fmla="+- 0 240 -12"/>
                              <a:gd name="T155" fmla="*/ 240 h 255"/>
                              <a:gd name="T156" fmla="+- 0 2189 2102"/>
                              <a:gd name="T157" fmla="*/ T156 w 465"/>
                              <a:gd name="T158" fmla="+- 0 236 -12"/>
                              <a:gd name="T159" fmla="*/ 236 h 255"/>
                              <a:gd name="T160" fmla="+- 0 2173 2102"/>
                              <a:gd name="T161" fmla="*/ T160 w 465"/>
                              <a:gd name="T162" fmla="+- 0 230 -12"/>
                              <a:gd name="T163" fmla="*/ 230 h 255"/>
                              <a:gd name="T164" fmla="+- 0 2159 2102"/>
                              <a:gd name="T165" fmla="*/ T164 w 465"/>
                              <a:gd name="T166" fmla="+- 0 221 -12"/>
                              <a:gd name="T167" fmla="*/ 221 h 255"/>
                              <a:gd name="T168" fmla="+- 0 2146 2102"/>
                              <a:gd name="T169" fmla="*/ T168 w 465"/>
                              <a:gd name="T170" fmla="+- 0 211 -12"/>
                              <a:gd name="T171" fmla="*/ 211 h 255"/>
                              <a:gd name="T172" fmla="+- 0 2134 2102"/>
                              <a:gd name="T173" fmla="*/ T172 w 465"/>
                              <a:gd name="T174" fmla="+- 0 200 -12"/>
                              <a:gd name="T175" fmla="*/ 200 h 255"/>
                              <a:gd name="T176" fmla="+- 0 2124 2102"/>
                              <a:gd name="T177" fmla="*/ T176 w 465"/>
                              <a:gd name="T178" fmla="+- 0 186 -12"/>
                              <a:gd name="T179" fmla="*/ 186 h 255"/>
                              <a:gd name="T180" fmla="+- 0 2115 2102"/>
                              <a:gd name="T181" fmla="*/ T180 w 465"/>
                              <a:gd name="T182" fmla="+- 0 172 -12"/>
                              <a:gd name="T183" fmla="*/ 172 h 255"/>
                              <a:gd name="T184" fmla="+- 0 2109 2102"/>
                              <a:gd name="T185" fmla="*/ T184 w 465"/>
                              <a:gd name="T186" fmla="+- 0 156 -12"/>
                              <a:gd name="T187" fmla="*/ 156 h 255"/>
                              <a:gd name="T188" fmla="+- 0 2105 2102"/>
                              <a:gd name="T189" fmla="*/ T188 w 465"/>
                              <a:gd name="T190" fmla="+- 0 140 -12"/>
                              <a:gd name="T191" fmla="*/ 140 h 255"/>
                              <a:gd name="T192" fmla="+- 0 2102 2102"/>
                              <a:gd name="T193" fmla="*/ T192 w 465"/>
                              <a:gd name="T194" fmla="+- 0 124 -12"/>
                              <a:gd name="T195" fmla="*/ 124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6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338" y="0"/>
                                </a:lnTo>
                                <a:lnTo>
                                  <a:pt x="346" y="0"/>
                                </a:lnTo>
                                <a:lnTo>
                                  <a:pt x="355" y="1"/>
                                </a:lnTo>
                                <a:lnTo>
                                  <a:pt x="363" y="2"/>
                                </a:lnTo>
                                <a:lnTo>
                                  <a:pt x="371" y="4"/>
                                </a:lnTo>
                                <a:lnTo>
                                  <a:pt x="379" y="6"/>
                                </a:lnTo>
                                <a:lnTo>
                                  <a:pt x="387" y="10"/>
                                </a:lnTo>
                                <a:lnTo>
                                  <a:pt x="395" y="13"/>
                                </a:lnTo>
                                <a:lnTo>
                                  <a:pt x="402" y="17"/>
                                </a:lnTo>
                                <a:lnTo>
                                  <a:pt x="409" y="21"/>
                                </a:lnTo>
                                <a:lnTo>
                                  <a:pt x="416" y="26"/>
                                </a:lnTo>
                                <a:lnTo>
                                  <a:pt x="422" y="31"/>
                                </a:lnTo>
                                <a:lnTo>
                                  <a:pt x="428" y="37"/>
                                </a:lnTo>
                                <a:lnTo>
                                  <a:pt x="434" y="43"/>
                                </a:lnTo>
                                <a:lnTo>
                                  <a:pt x="439" y="50"/>
                                </a:lnTo>
                                <a:lnTo>
                                  <a:pt x="444" y="57"/>
                                </a:lnTo>
                                <a:lnTo>
                                  <a:pt x="449" y="64"/>
                                </a:lnTo>
                                <a:lnTo>
                                  <a:pt x="453" y="71"/>
                                </a:lnTo>
                                <a:lnTo>
                                  <a:pt x="456" y="79"/>
                                </a:lnTo>
                                <a:lnTo>
                                  <a:pt x="459" y="86"/>
                                </a:lnTo>
                                <a:lnTo>
                                  <a:pt x="461" y="94"/>
                                </a:lnTo>
                                <a:lnTo>
                                  <a:pt x="463" y="103"/>
                                </a:lnTo>
                                <a:lnTo>
                                  <a:pt x="465" y="111"/>
                                </a:lnTo>
                                <a:lnTo>
                                  <a:pt x="465" y="119"/>
                                </a:lnTo>
                                <a:lnTo>
                                  <a:pt x="465" y="127"/>
                                </a:lnTo>
                                <a:lnTo>
                                  <a:pt x="465" y="136"/>
                                </a:lnTo>
                                <a:lnTo>
                                  <a:pt x="465" y="144"/>
                                </a:lnTo>
                                <a:lnTo>
                                  <a:pt x="463" y="152"/>
                                </a:lnTo>
                                <a:lnTo>
                                  <a:pt x="461" y="160"/>
                                </a:lnTo>
                                <a:lnTo>
                                  <a:pt x="459" y="168"/>
                                </a:lnTo>
                                <a:lnTo>
                                  <a:pt x="456" y="176"/>
                                </a:lnTo>
                                <a:lnTo>
                                  <a:pt x="453" y="184"/>
                                </a:lnTo>
                                <a:lnTo>
                                  <a:pt x="449" y="191"/>
                                </a:lnTo>
                                <a:lnTo>
                                  <a:pt x="444" y="198"/>
                                </a:lnTo>
                                <a:lnTo>
                                  <a:pt x="439" y="205"/>
                                </a:lnTo>
                                <a:lnTo>
                                  <a:pt x="434" y="212"/>
                                </a:lnTo>
                                <a:lnTo>
                                  <a:pt x="428" y="218"/>
                                </a:lnTo>
                                <a:lnTo>
                                  <a:pt x="422" y="223"/>
                                </a:lnTo>
                                <a:lnTo>
                                  <a:pt x="416" y="229"/>
                                </a:lnTo>
                                <a:lnTo>
                                  <a:pt x="409" y="233"/>
                                </a:lnTo>
                                <a:lnTo>
                                  <a:pt x="402" y="238"/>
                                </a:lnTo>
                                <a:lnTo>
                                  <a:pt x="395" y="242"/>
                                </a:lnTo>
                                <a:lnTo>
                                  <a:pt x="387" y="245"/>
                                </a:lnTo>
                                <a:lnTo>
                                  <a:pt x="379" y="248"/>
                                </a:lnTo>
                                <a:lnTo>
                                  <a:pt x="371" y="251"/>
                                </a:lnTo>
                                <a:lnTo>
                                  <a:pt x="363" y="252"/>
                                </a:lnTo>
                                <a:lnTo>
                                  <a:pt x="355" y="254"/>
                                </a:lnTo>
                                <a:lnTo>
                                  <a:pt x="346" y="255"/>
                                </a:lnTo>
                                <a:lnTo>
                                  <a:pt x="33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0B46C8" id="Group 957603249" o:spid="_x0000_s1026" style="position:absolute;margin-left:105.15pt;margin-top:-.6pt;width:23.25pt;height:12.75pt;z-index:-251546624;mso-position-horizontal-relative:page" coordorigin="2102,-12" coordsize="46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">
                <v:shape id="Freeform 561" o:spid="_x0000_s1027" style="position:absolute;left:2102;top:-12;width:465;height:255;visibility:visible;mso-wrap-style:square;v-text-anchor:top" coordsize="46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" path="m,127r,-8l1,111r2,-8l5,94,7,86r3,-7l13,71r4,-7l22,57r5,-7l32,43r6,-6l44,31r6,-5l57,21r7,-4l71,13r8,-3l87,6,95,4r8,-2l111,1,120,r8,l338,r8,l355,1r8,1l371,4r8,2l387,10r8,3l402,17r7,4l416,26r6,5l428,37r6,6l439,50r5,7l449,64r4,7l456,79r3,7l461,94r2,9l465,111r,8l465,127r,9l465,144r-2,8l461,160r-2,8l456,176r-3,8l449,191r-5,7l439,205r-5,7l428,218r-6,5l416,229r-7,4l402,238r-7,4l387,245r-8,3l371,251r-8,1l355,254r-9,1l338,255r-210,l120,255r-9,-1l103,252r-8,-1l87,248r-8,-3l71,242r-7,-4l57,233r-7,-4l44,223r-6,-5l32,212r-5,-7l22,198r-5,-7l13,184r-3,-8l7,168,5,160,3,152,1,144,,136r,-9xe" filled="f" strokecolor="#99a0a6">
                  <v:path arrowok="t" o:connecttype="custom" o:connectlocs="0,107;3,91;7,74;13,59;22,45;32,31;44,19;57,9;71,1;87,-6;103,-10;120,-12;338,-12;355,-11;371,-8;387,-2;402,5;416,14;428,25;439,38;449,52;456,67;461,82;465,99;465,115;465,132;461,148;456,164;449,179;439,193;428,206;416,217;402,226;387,233;371,239;355,242;338,243;120,243;103,240;87,236;71,230;57,221;44,211;32,200;22,186;13,172;7,156;3,140;0,124" o:connectangles="0,0,0,0,0,0,0,0,0,0,0,0,0,0,0,0,0,0,0,0,0,0,0,0,0,0,0,0,0,0,0,0,0,0,0,0,0,0,0,0,0,0,0,0,0,0,0,0,0"/>
                </v:shape>
                <w10:wrap anchorx="page"/>
              </v:group>
            </w:pict>
          </mc:Fallback>
        </mc:AlternateContent>
      </w:r>
      <w:r w:rsidRPr="00EB7BFD">
        <w:rPr>
          <w:color w:val="202024"/>
          <w:w w:val="113"/>
          <w:sz w:val="24"/>
          <w:szCs w:val="24"/>
        </w:rPr>
        <w:t>5</w:t>
      </w:r>
      <w:r w:rsidRPr="00EB7BFD">
        <w:rPr>
          <w:color w:val="202024"/>
          <w:spacing w:val="-1"/>
          <w:w w:val="113"/>
          <w:sz w:val="24"/>
          <w:szCs w:val="24"/>
        </w:rPr>
        <w:t>y</w:t>
      </w:r>
      <w:r w:rsidRPr="00EB7BFD">
        <w:rPr>
          <w:color w:val="202024"/>
          <w:w w:val="113"/>
          <w:sz w:val="24"/>
          <w:szCs w:val="24"/>
        </w:rPr>
        <w:t>ears</w:t>
      </w:r>
      <w:r w:rsidRPr="00EB7BFD">
        <w:rPr>
          <w:color w:val="202024"/>
          <w:spacing w:val="-8"/>
          <w:w w:val="113"/>
          <w:sz w:val="24"/>
          <w:szCs w:val="24"/>
        </w:rPr>
        <w:t xml:space="preserve"> </w:t>
      </w:r>
      <w:r w:rsidRPr="00EB7BFD">
        <w:rPr>
          <w:color w:val="202024"/>
          <w:sz w:val="24"/>
          <w:szCs w:val="24"/>
        </w:rPr>
        <w:t>and</w:t>
      </w:r>
      <w:r w:rsidRPr="00EB7BFD">
        <w:rPr>
          <w:color w:val="202024"/>
          <w:spacing w:val="45"/>
          <w:sz w:val="24"/>
          <w:szCs w:val="24"/>
        </w:rPr>
        <w:t xml:space="preserve"> </w:t>
      </w:r>
      <w:r w:rsidRPr="00EB7BFD">
        <w:rPr>
          <w:color w:val="202024"/>
          <w:w w:val="90"/>
          <w:sz w:val="24"/>
          <w:szCs w:val="24"/>
        </w:rPr>
        <w:t>A</w:t>
      </w:r>
      <w:r w:rsidRPr="00EB7BFD">
        <w:rPr>
          <w:color w:val="202024"/>
          <w:w w:val="112"/>
          <w:sz w:val="24"/>
          <w:szCs w:val="24"/>
        </w:rPr>
        <w:t>b</w:t>
      </w:r>
      <w:r w:rsidRPr="00EB7BFD">
        <w:rPr>
          <w:color w:val="202024"/>
          <w:spacing w:val="-2"/>
          <w:w w:val="114"/>
          <w:sz w:val="24"/>
          <w:szCs w:val="24"/>
        </w:rPr>
        <w:t>o</w:t>
      </w:r>
      <w:r w:rsidRPr="00EB7BFD">
        <w:rPr>
          <w:color w:val="202024"/>
          <w:spacing w:val="-1"/>
          <w:w w:val="96"/>
          <w:sz w:val="24"/>
          <w:szCs w:val="24"/>
        </w:rPr>
        <w:t>v</w:t>
      </w:r>
      <w:r w:rsidRPr="00EB7BFD">
        <w:rPr>
          <w:color w:val="202024"/>
          <w:w w:val="119"/>
          <w:sz w:val="24"/>
          <w:szCs w:val="24"/>
        </w:rPr>
        <w:t>e</w:t>
      </w:r>
    </w:p>
    <w:p w14:paraId="1C923D9F" w14:textId="77777777" w:rsidR="00DA3ACD" w:rsidRPr="00EB7BFD" w:rsidRDefault="00DA3ACD" w:rsidP="00DA3ACD">
      <w:pPr>
        <w:spacing w:line="200" w:lineRule="exact"/>
        <w:rPr>
          <w:sz w:val="24"/>
          <w:szCs w:val="24"/>
        </w:rPr>
      </w:pPr>
    </w:p>
    <w:p w14:paraId="3152AAFE" w14:textId="77777777" w:rsidR="00DA3ACD" w:rsidRPr="00EB7BFD" w:rsidRDefault="00DA3ACD" w:rsidP="00DA3ACD">
      <w:pPr>
        <w:spacing w:line="200" w:lineRule="exact"/>
        <w:rPr>
          <w:sz w:val="24"/>
          <w:szCs w:val="24"/>
        </w:rPr>
      </w:pPr>
    </w:p>
    <w:p w14:paraId="4B76AEE2" w14:textId="77777777" w:rsidR="00DA3ACD" w:rsidRPr="00EB7BFD" w:rsidRDefault="00DA3ACD" w:rsidP="00DA3ACD">
      <w:pPr>
        <w:spacing w:before="20" w:line="200" w:lineRule="exact"/>
        <w:rPr>
          <w:sz w:val="24"/>
          <w:szCs w:val="24"/>
        </w:rPr>
        <w:sectPr w:rsidR="00DA3ACD" w:rsidRPr="00EB7BFD">
          <w:type w:val="continuous"/>
          <w:pgSz w:w="12240" w:h="15840"/>
          <w:pgMar w:top="460" w:right="420" w:bottom="280" w:left="420" w:header="720" w:footer="720" w:gutter="0"/>
          <w:cols w:space="720"/>
        </w:sectPr>
      </w:pPr>
    </w:p>
    <w:p w14:paraId="2320016D" w14:textId="7CE6C60E" w:rsidR="00DA3ACD" w:rsidRPr="00EB7BFD" w:rsidRDefault="00DA3ACD" w:rsidP="00DA3ACD">
      <w:pPr>
        <w:spacing w:before="30"/>
        <w:jc w:val="right"/>
        <w:rPr>
          <w:sz w:val="24"/>
          <w:szCs w:val="24"/>
        </w:rPr>
      </w:pPr>
      <w:r w:rsidRPr="00EB7BFD">
        <w:rPr>
          <w:noProof/>
          <w:sz w:val="24"/>
          <w:szCs w:val="24"/>
        </w:rPr>
        <mc:AlternateContent>
          <mc:Choice Requires="wpg">
            <w:drawing>
              <wp:anchor distT="0" distB="0" distL="114300" distR="114300" simplePos="0" relativeHeight="251809792" behindDoc="1" locked="0" layoutInCell="1" allowOverlap="1" wp14:anchorId="332CBA28" wp14:editId="0CDFB31B">
                <wp:simplePos x="0" y="0"/>
                <wp:positionH relativeFrom="page">
                  <wp:posOffset>1282700</wp:posOffset>
                </wp:positionH>
                <wp:positionV relativeFrom="paragraph">
                  <wp:posOffset>652145</wp:posOffset>
                </wp:positionV>
                <wp:extent cx="5638800" cy="0"/>
                <wp:effectExtent l="6350" t="13970" r="12700" b="14605"/>
                <wp:wrapNone/>
                <wp:docPr id="997815755" name="Group 99781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1027"/>
                          <a:chExt cx="8880" cy="0"/>
                        </a:xfrm>
                      </wpg:grpSpPr>
                      <wps:wsp>
                        <wps:cNvPr id="997815756" name="Freeform 697"/>
                        <wps:cNvSpPr>
                          <a:spLocks/>
                        </wps:cNvSpPr>
                        <wps:spPr bwMode="auto">
                          <a:xfrm>
                            <a:off x="2020" y="1027"/>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020BE4" id="Group 997815755" o:spid="_x0000_s1026" style="position:absolute;margin-left:101pt;margin-top:51.35pt;width:444pt;height:0;z-index:-251506688;mso-position-horizontal-relative:page" coordorigin="2020,1027"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">
                <v:shape id="Freeform 697" o:spid="_x0000_s1027" style="position:absolute;left:2020;top:1027;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" path="m,l8880,e" filled="f" strokecolor="#bdc1c6" strokeweight=".85pt">
                  <v:path arrowok="t" o:connecttype="custom" o:connectlocs="0,0;8880,0" o:connectangles="0,0"/>
                </v:shape>
                <w10:wrap anchorx="page"/>
              </v:group>
            </w:pict>
          </mc:Fallback>
        </mc:AlternateContent>
      </w:r>
      <w:r w:rsidRPr="00EB7BFD">
        <w:rPr>
          <w:noProof/>
          <w:sz w:val="24"/>
          <w:szCs w:val="24"/>
        </w:rPr>
        <mc:AlternateContent>
          <mc:Choice Requires="wpg">
            <w:drawing>
              <wp:anchor distT="0" distB="0" distL="114300" distR="114300" simplePos="0" relativeHeight="251810816" behindDoc="1" locked="0" layoutInCell="1" allowOverlap="1" wp14:anchorId="55EE54B7" wp14:editId="2E68643C">
                <wp:simplePos x="0" y="0"/>
                <wp:positionH relativeFrom="page">
                  <wp:posOffset>1282700</wp:posOffset>
                </wp:positionH>
                <wp:positionV relativeFrom="paragraph">
                  <wp:posOffset>928370</wp:posOffset>
                </wp:positionV>
                <wp:extent cx="5638800" cy="0"/>
                <wp:effectExtent l="6350" t="13970" r="12700" b="14605"/>
                <wp:wrapNone/>
                <wp:docPr id="997815753" name="Group 9978157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1462"/>
                          <a:chExt cx="8880" cy="0"/>
                        </a:xfrm>
                      </wpg:grpSpPr>
                      <wps:wsp>
                        <wps:cNvPr id="997815754" name="Freeform 699"/>
                        <wps:cNvSpPr>
                          <a:spLocks/>
                        </wps:cNvSpPr>
                        <wps:spPr bwMode="auto">
                          <a:xfrm>
                            <a:off x="2020" y="1462"/>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024DAB" id="Group 997815753" o:spid="_x0000_s1026" style="position:absolute;margin-left:101pt;margin-top:73.1pt;width:444pt;height:0;z-index:-251505664;mso-position-horizontal-relative:page" coordorigin="2020,1462"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">
                <v:shape id="Freeform 699" o:spid="_x0000_s1027" style="position:absolute;left:2020;top:1462;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" path="m,l8880,e" filled="f" strokecolor="#bdc1c6" strokeweight=".85pt">
                  <v:path arrowok="t" o:connecttype="custom" o:connectlocs="0,0;8880,0" o:connectangles="0,0"/>
                </v:shape>
                <w10:wrap anchorx="page"/>
              </v:group>
            </w:pict>
          </mc:Fallback>
        </mc:AlternateContent>
      </w:r>
      <w:r w:rsidRPr="00EB7BFD">
        <w:rPr>
          <w:noProof/>
          <w:sz w:val="24"/>
          <w:szCs w:val="24"/>
        </w:rPr>
        <mc:AlternateContent>
          <mc:Choice Requires="wpg">
            <w:drawing>
              <wp:anchor distT="0" distB="0" distL="114300" distR="114300" simplePos="0" relativeHeight="251811840" behindDoc="1" locked="0" layoutInCell="1" allowOverlap="1" wp14:anchorId="3334D58F" wp14:editId="68BEE571">
                <wp:simplePos x="0" y="0"/>
                <wp:positionH relativeFrom="page">
                  <wp:posOffset>1282700</wp:posOffset>
                </wp:positionH>
                <wp:positionV relativeFrom="paragraph">
                  <wp:posOffset>1204595</wp:posOffset>
                </wp:positionV>
                <wp:extent cx="5638800" cy="0"/>
                <wp:effectExtent l="6350" t="13970" r="12700" b="14605"/>
                <wp:wrapNone/>
                <wp:docPr id="997815751" name="Group 9978157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1897"/>
                          <a:chExt cx="8880" cy="0"/>
                        </a:xfrm>
                      </wpg:grpSpPr>
                      <wps:wsp>
                        <wps:cNvPr id="997815752" name="Freeform 701"/>
                        <wps:cNvSpPr>
                          <a:spLocks/>
                        </wps:cNvSpPr>
                        <wps:spPr bwMode="auto">
                          <a:xfrm>
                            <a:off x="2020" y="1897"/>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FE9C4C" id="Group 997815751" o:spid="_x0000_s1026" style="position:absolute;margin-left:101pt;margin-top:94.85pt;width:444pt;height:0;z-index:-251504640;mso-position-horizontal-relative:page" coordorigin="2020,1897"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">
                <v:shape id="Freeform 701" o:spid="_x0000_s1027" style="position:absolute;left:2020;top:1897;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" path="m,l8880,e" filled="f" strokecolor="#bdc1c6" strokeweight=".85pt">
                  <v:path arrowok="t" o:connecttype="custom" o:connectlocs="0,0;8880,0" o:connectangles="0,0"/>
                </v:shape>
                <w10:wrap anchorx="page"/>
              </v:group>
            </w:pict>
          </mc:Fallback>
        </mc:AlternateContent>
      </w:r>
      <w:r w:rsidRPr="00EB7BFD">
        <w:rPr>
          <w:noProof/>
          <w:sz w:val="24"/>
          <w:szCs w:val="24"/>
        </w:rPr>
        <mc:AlternateContent>
          <mc:Choice Requires="wpg">
            <w:drawing>
              <wp:anchor distT="0" distB="0" distL="114300" distR="114300" simplePos="0" relativeHeight="251812864" behindDoc="1" locked="0" layoutInCell="1" allowOverlap="1" wp14:anchorId="0CF1AA11" wp14:editId="71D60B47">
                <wp:simplePos x="0" y="0"/>
                <wp:positionH relativeFrom="page">
                  <wp:posOffset>1282700</wp:posOffset>
                </wp:positionH>
                <wp:positionV relativeFrom="paragraph">
                  <wp:posOffset>1480820</wp:posOffset>
                </wp:positionV>
                <wp:extent cx="5638800" cy="0"/>
                <wp:effectExtent l="6350" t="13970" r="12700" b="14605"/>
                <wp:wrapNone/>
                <wp:docPr id="997815749" name="Group 9978157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2332"/>
                          <a:chExt cx="8880" cy="0"/>
                        </a:xfrm>
                      </wpg:grpSpPr>
                      <wps:wsp>
                        <wps:cNvPr id="997815750" name="Freeform 703"/>
                        <wps:cNvSpPr>
                          <a:spLocks/>
                        </wps:cNvSpPr>
                        <wps:spPr bwMode="auto">
                          <a:xfrm>
                            <a:off x="2020" y="2332"/>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A28F8D" id="Group 997815749" o:spid="_x0000_s1026" style="position:absolute;margin-left:101pt;margin-top:116.6pt;width:444pt;height:0;z-index:-251503616;mso-position-horizontal-relative:page" coordorigin="2020,2332"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">
                <v:shape id="Freeform 703" o:spid="_x0000_s1027" style="position:absolute;left:2020;top:2332;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" path="m,l8880,e" filled="f" strokecolor="#bdc1c6" strokeweight=".85pt">
                  <v:path arrowok="t" o:connecttype="custom" o:connectlocs="0,0;8880,0" o:connectangles="0,0"/>
                </v:shape>
                <w10:wrap anchorx="page"/>
              </v:group>
            </w:pict>
          </mc:Fallback>
        </mc:AlternateContent>
      </w:r>
      <w:r w:rsidRPr="00EB7BFD">
        <w:rPr>
          <w:noProof/>
          <w:sz w:val="24"/>
          <w:szCs w:val="24"/>
        </w:rPr>
        <mc:AlternateContent>
          <mc:Choice Requires="wpg">
            <w:drawing>
              <wp:anchor distT="0" distB="0" distL="114300" distR="114300" simplePos="0" relativeHeight="251813888" behindDoc="1" locked="0" layoutInCell="1" allowOverlap="1" wp14:anchorId="2E15FCDC" wp14:editId="47522CCB">
                <wp:simplePos x="0" y="0"/>
                <wp:positionH relativeFrom="page">
                  <wp:posOffset>1282700</wp:posOffset>
                </wp:positionH>
                <wp:positionV relativeFrom="paragraph">
                  <wp:posOffset>1757045</wp:posOffset>
                </wp:positionV>
                <wp:extent cx="5638800" cy="0"/>
                <wp:effectExtent l="6350" t="13970" r="12700" b="14605"/>
                <wp:wrapNone/>
                <wp:docPr id="997815747" name="Group 99781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2767"/>
                          <a:chExt cx="8880" cy="0"/>
                        </a:xfrm>
                      </wpg:grpSpPr>
                      <wps:wsp>
                        <wps:cNvPr id="997815748" name="Freeform 705"/>
                        <wps:cNvSpPr>
                          <a:spLocks/>
                        </wps:cNvSpPr>
                        <wps:spPr bwMode="auto">
                          <a:xfrm>
                            <a:off x="2020" y="2767"/>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1E5CFC" id="Group 997815747" o:spid="_x0000_s1026" style="position:absolute;margin-left:101pt;margin-top:138.35pt;width:444pt;height:0;z-index:-251502592;mso-position-horizontal-relative:page" coordorigin="2020,2767"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">
                <v:shape id="Freeform 705" o:spid="_x0000_s1027" style="position:absolute;left:2020;top:2767;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" path="m,l8880,e" filled="f" strokecolor="#bdc1c6" strokeweight=".85pt">
                  <v:path arrowok="t" o:connecttype="custom" o:connectlocs="0,0;8880,0" o:connectangles="0,0"/>
                </v:shape>
                <w10:wrap anchorx="page"/>
              </v:group>
            </w:pict>
          </mc:Fallback>
        </mc:AlternateContent>
      </w:r>
      <w:r w:rsidRPr="00EB7BFD">
        <w:rPr>
          <w:color w:val="202024"/>
          <w:w w:val="110"/>
          <w:sz w:val="24"/>
          <w:szCs w:val="24"/>
        </w:rPr>
        <w:t>17.</w:t>
      </w:r>
    </w:p>
    <w:p w14:paraId="1DE3669A" w14:textId="77777777" w:rsidR="00DA3ACD" w:rsidRPr="00EB7BFD" w:rsidRDefault="00DA3ACD" w:rsidP="00DA3ACD">
      <w:pPr>
        <w:spacing w:before="29"/>
        <w:rPr>
          <w:rFonts w:eastAsia="Arial"/>
          <w:sz w:val="24"/>
          <w:szCs w:val="24"/>
        </w:rPr>
        <w:sectPr w:rsidR="00DA3ACD" w:rsidRPr="00EB7BFD">
          <w:type w:val="continuous"/>
          <w:pgSz w:w="12240" w:h="15840"/>
          <w:pgMar w:top="460" w:right="420" w:bottom="280" w:left="420" w:header="720" w:footer="720" w:gutter="0"/>
          <w:cols w:num="2" w:space="720" w:equalWidth="0">
            <w:col w:w="1303" w:space="433"/>
            <w:col w:w="9664"/>
          </w:cols>
        </w:sectPr>
      </w:pPr>
      <w:r w:rsidRPr="00EB7BFD">
        <w:rPr>
          <w:sz w:val="24"/>
          <w:szCs w:val="24"/>
        </w:rPr>
        <w:br w:type="column"/>
      </w:r>
      <w:r w:rsidRPr="00EB7BFD">
        <w:rPr>
          <w:rFonts w:eastAsia="Arial"/>
          <w:b/>
          <w:color w:val="202024"/>
          <w:sz w:val="24"/>
          <w:szCs w:val="24"/>
        </w:rPr>
        <w:t>What challenges do you face when coordinating internship exercise?</w:t>
      </w:r>
    </w:p>
    <w:p w14:paraId="35257648" w14:textId="77777777" w:rsidR="00DA3ACD" w:rsidRPr="00EB7BFD" w:rsidRDefault="00DA3ACD" w:rsidP="00DA3ACD">
      <w:pPr>
        <w:spacing w:before="20" w:line="200" w:lineRule="exact"/>
        <w:rPr>
          <w:sz w:val="24"/>
          <w:szCs w:val="24"/>
        </w:rPr>
        <w:sectPr w:rsidR="00DA3ACD" w:rsidRPr="00EB7BFD">
          <w:type w:val="continuous"/>
          <w:pgSz w:w="12240" w:h="15840"/>
          <w:pgMar w:top="460" w:right="420" w:bottom="280" w:left="420" w:header="720" w:footer="720" w:gutter="0"/>
          <w:cols w:space="720"/>
        </w:sectPr>
      </w:pPr>
    </w:p>
    <w:p w14:paraId="33F833BC" w14:textId="77777777" w:rsidR="00DA3ACD" w:rsidRPr="00EB7BFD" w:rsidRDefault="00DA3ACD" w:rsidP="00DA3ACD">
      <w:pPr>
        <w:spacing w:before="10" w:line="220" w:lineRule="exact"/>
        <w:rPr>
          <w:sz w:val="24"/>
          <w:szCs w:val="24"/>
        </w:rPr>
        <w:sectPr w:rsidR="00DA3ACD" w:rsidRPr="00EB7BFD">
          <w:pgSz w:w="12240" w:h="15840"/>
          <w:pgMar w:top="460" w:right="420" w:bottom="280" w:left="420" w:header="270" w:footer="270" w:gutter="0"/>
          <w:cols w:space="720"/>
        </w:sectPr>
      </w:pPr>
    </w:p>
    <w:p w14:paraId="53E58BB6" w14:textId="688DFEC8" w:rsidR="00DA3ACD" w:rsidRPr="00EB7BFD" w:rsidRDefault="00DA3ACD" w:rsidP="00DA3ACD">
      <w:pPr>
        <w:spacing w:before="30"/>
        <w:jc w:val="right"/>
        <w:rPr>
          <w:sz w:val="24"/>
          <w:szCs w:val="24"/>
        </w:rPr>
      </w:pPr>
      <w:r w:rsidRPr="00EB7BFD">
        <w:rPr>
          <w:noProof/>
          <w:sz w:val="24"/>
          <w:szCs w:val="24"/>
        </w:rPr>
        <mc:AlternateContent>
          <mc:Choice Requires="wpg">
            <w:drawing>
              <wp:anchor distT="0" distB="0" distL="114300" distR="114300" simplePos="0" relativeHeight="251771904" behindDoc="1" locked="0" layoutInCell="1" allowOverlap="1" wp14:anchorId="7A2F749A" wp14:editId="35D5DD0D">
                <wp:simplePos x="0" y="0"/>
                <wp:positionH relativeFrom="page">
                  <wp:posOffset>1282700</wp:posOffset>
                </wp:positionH>
                <wp:positionV relativeFrom="paragraph">
                  <wp:posOffset>652145</wp:posOffset>
                </wp:positionV>
                <wp:extent cx="5638800" cy="0"/>
                <wp:effectExtent l="6350" t="13970" r="12700" b="14605"/>
                <wp:wrapNone/>
                <wp:docPr id="574814065" name="Group 5748140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1027"/>
                          <a:chExt cx="8880" cy="0"/>
                        </a:xfrm>
                      </wpg:grpSpPr>
                      <wps:wsp>
                        <wps:cNvPr id="574814066" name="Freeform 565"/>
                        <wps:cNvSpPr>
                          <a:spLocks/>
                        </wps:cNvSpPr>
                        <wps:spPr bwMode="auto">
                          <a:xfrm>
                            <a:off x="2020" y="1027"/>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C7C728" id="Group 574814065" o:spid="_x0000_s1026" style="position:absolute;margin-left:101pt;margin-top:51.35pt;width:444pt;height:0;z-index:-251544576;mso-position-horizontal-relative:page" coordorigin="2020,1027"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">
                <v:shape id="Freeform 565" o:spid="_x0000_s1027" style="position:absolute;left:2020;top:1027;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" path="m,l8880,e" filled="f" strokecolor="#bdc1c6" strokeweight=".85pt">
                  <v:path arrowok="t" o:connecttype="custom" o:connectlocs="0,0;8880,0" o:connectangles="0,0"/>
                </v:shape>
                <w10:wrap anchorx="page"/>
              </v:group>
            </w:pict>
          </mc:Fallback>
        </mc:AlternateContent>
      </w:r>
      <w:r w:rsidRPr="00EB7BFD">
        <w:rPr>
          <w:noProof/>
          <w:sz w:val="24"/>
          <w:szCs w:val="24"/>
        </w:rPr>
        <mc:AlternateContent>
          <mc:Choice Requires="wpg">
            <w:drawing>
              <wp:anchor distT="0" distB="0" distL="114300" distR="114300" simplePos="0" relativeHeight="251772928" behindDoc="1" locked="0" layoutInCell="1" allowOverlap="1" wp14:anchorId="09992532" wp14:editId="49262A09">
                <wp:simplePos x="0" y="0"/>
                <wp:positionH relativeFrom="page">
                  <wp:posOffset>1282700</wp:posOffset>
                </wp:positionH>
                <wp:positionV relativeFrom="paragraph">
                  <wp:posOffset>928370</wp:posOffset>
                </wp:positionV>
                <wp:extent cx="5638800" cy="0"/>
                <wp:effectExtent l="6350" t="13970" r="12700" b="14605"/>
                <wp:wrapNone/>
                <wp:docPr id="574814062" name="Group 5748140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1462"/>
                          <a:chExt cx="8880" cy="0"/>
                        </a:xfrm>
                      </wpg:grpSpPr>
                      <wps:wsp>
                        <wps:cNvPr id="574814063" name="Freeform 567"/>
                        <wps:cNvSpPr>
                          <a:spLocks/>
                        </wps:cNvSpPr>
                        <wps:spPr bwMode="auto">
                          <a:xfrm>
                            <a:off x="2020" y="1462"/>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3CD71C" id="Group 574814062" o:spid="_x0000_s1026" style="position:absolute;margin-left:101pt;margin-top:73.1pt;width:444pt;height:0;z-index:-251543552;mso-position-horizontal-relative:page" coordorigin="2020,1462"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">
                <v:shape id="Freeform 567" o:spid="_x0000_s1027" style="position:absolute;left:2020;top:1462;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" path="m,l8880,e" filled="f" strokecolor="#bdc1c6" strokeweight=".85pt">
                  <v:path arrowok="t" o:connecttype="custom" o:connectlocs="0,0;8880,0" o:connectangles="0,0"/>
                </v:shape>
                <w10:wrap anchorx="page"/>
              </v:group>
            </w:pict>
          </mc:Fallback>
        </mc:AlternateContent>
      </w:r>
      <w:r w:rsidRPr="00EB7BFD">
        <w:rPr>
          <w:color w:val="202024"/>
          <w:w w:val="110"/>
          <w:sz w:val="24"/>
          <w:szCs w:val="24"/>
        </w:rPr>
        <w:t>18.</w:t>
      </w:r>
    </w:p>
    <w:p w14:paraId="282DABD8" w14:textId="77777777" w:rsidR="00DA3ACD" w:rsidRPr="00EB7BFD" w:rsidRDefault="00DA3ACD" w:rsidP="00DA3ACD">
      <w:pPr>
        <w:spacing w:before="9" w:line="140" w:lineRule="exact"/>
        <w:rPr>
          <w:sz w:val="24"/>
          <w:szCs w:val="24"/>
        </w:rPr>
      </w:pPr>
    </w:p>
    <w:p w14:paraId="7B26586E" w14:textId="77777777" w:rsidR="00DA3ACD" w:rsidRPr="00EB7BFD" w:rsidRDefault="00DA3ACD" w:rsidP="00DA3ACD">
      <w:pPr>
        <w:spacing w:line="200" w:lineRule="exact"/>
        <w:rPr>
          <w:sz w:val="24"/>
          <w:szCs w:val="24"/>
        </w:rPr>
      </w:pPr>
    </w:p>
    <w:p w14:paraId="091B616F" w14:textId="77777777" w:rsidR="00DA3ACD" w:rsidRPr="00EB7BFD" w:rsidRDefault="00DA3ACD" w:rsidP="00DA3ACD">
      <w:pPr>
        <w:spacing w:line="200" w:lineRule="exact"/>
        <w:rPr>
          <w:sz w:val="24"/>
          <w:szCs w:val="24"/>
        </w:rPr>
      </w:pPr>
    </w:p>
    <w:p w14:paraId="7A75A155" w14:textId="77777777" w:rsidR="00DA3ACD" w:rsidRPr="00EB7BFD" w:rsidRDefault="00DA3ACD" w:rsidP="00DA3ACD">
      <w:pPr>
        <w:spacing w:line="200" w:lineRule="exact"/>
        <w:rPr>
          <w:sz w:val="24"/>
          <w:szCs w:val="24"/>
        </w:rPr>
      </w:pPr>
    </w:p>
    <w:p w14:paraId="0DBB3B0F" w14:textId="77777777" w:rsidR="00DA3ACD" w:rsidRPr="00EB7BFD" w:rsidRDefault="00DA3ACD" w:rsidP="00DA3ACD">
      <w:pPr>
        <w:spacing w:line="200" w:lineRule="exact"/>
        <w:rPr>
          <w:sz w:val="24"/>
          <w:szCs w:val="24"/>
        </w:rPr>
      </w:pPr>
    </w:p>
    <w:p w14:paraId="62D5679E" w14:textId="77777777" w:rsidR="00DA3ACD" w:rsidRPr="00EB7BFD" w:rsidRDefault="00DA3ACD" w:rsidP="00DA3ACD">
      <w:pPr>
        <w:spacing w:line="200" w:lineRule="exact"/>
        <w:rPr>
          <w:sz w:val="24"/>
          <w:szCs w:val="24"/>
        </w:rPr>
      </w:pPr>
    </w:p>
    <w:p w14:paraId="2FF508F1" w14:textId="77777777" w:rsidR="00DA3ACD" w:rsidRPr="00EB7BFD" w:rsidRDefault="00DA3ACD" w:rsidP="00DA3ACD">
      <w:pPr>
        <w:spacing w:line="200" w:lineRule="exact"/>
        <w:rPr>
          <w:sz w:val="24"/>
          <w:szCs w:val="24"/>
        </w:rPr>
      </w:pPr>
    </w:p>
    <w:p w14:paraId="6664D8A5" w14:textId="77777777" w:rsidR="00DA3ACD" w:rsidRPr="00EB7BFD" w:rsidRDefault="00DA3ACD" w:rsidP="00DA3ACD">
      <w:pPr>
        <w:spacing w:line="200" w:lineRule="exact"/>
        <w:rPr>
          <w:sz w:val="24"/>
          <w:szCs w:val="24"/>
        </w:rPr>
      </w:pPr>
    </w:p>
    <w:p w14:paraId="45D81CA4" w14:textId="77777777" w:rsidR="00DA3ACD" w:rsidRPr="00EB7BFD" w:rsidRDefault="00DA3ACD" w:rsidP="00DA3ACD">
      <w:pPr>
        <w:spacing w:line="200" w:lineRule="exact"/>
        <w:rPr>
          <w:sz w:val="24"/>
          <w:szCs w:val="24"/>
        </w:rPr>
      </w:pPr>
    </w:p>
    <w:p w14:paraId="0ECF8C3C" w14:textId="77777777" w:rsidR="00DA3ACD" w:rsidRPr="00EB7BFD" w:rsidRDefault="00DA3ACD" w:rsidP="00DA3ACD">
      <w:pPr>
        <w:spacing w:line="200" w:lineRule="exact"/>
        <w:rPr>
          <w:sz w:val="24"/>
          <w:szCs w:val="24"/>
        </w:rPr>
      </w:pPr>
    </w:p>
    <w:p w14:paraId="4B43864E" w14:textId="77777777" w:rsidR="00DA3ACD" w:rsidRPr="00EB7BFD" w:rsidRDefault="00DA3ACD" w:rsidP="00DA3ACD">
      <w:pPr>
        <w:spacing w:line="200" w:lineRule="exact"/>
        <w:rPr>
          <w:sz w:val="24"/>
          <w:szCs w:val="24"/>
        </w:rPr>
      </w:pPr>
    </w:p>
    <w:p w14:paraId="78843420" w14:textId="77777777" w:rsidR="00DA3ACD" w:rsidRPr="00EB7BFD" w:rsidRDefault="00DA3ACD" w:rsidP="00DA3ACD">
      <w:pPr>
        <w:spacing w:line="200" w:lineRule="exact"/>
        <w:rPr>
          <w:sz w:val="24"/>
          <w:szCs w:val="24"/>
        </w:rPr>
      </w:pPr>
    </w:p>
    <w:p w14:paraId="02D0AF02" w14:textId="77777777" w:rsidR="00DA3ACD" w:rsidRPr="00EB7BFD" w:rsidRDefault="00DA3ACD" w:rsidP="00DA3ACD">
      <w:pPr>
        <w:spacing w:line="200" w:lineRule="exact"/>
        <w:rPr>
          <w:sz w:val="24"/>
          <w:szCs w:val="24"/>
        </w:rPr>
      </w:pPr>
    </w:p>
    <w:p w14:paraId="1AD68B1D" w14:textId="77777777" w:rsidR="00DA3ACD" w:rsidRPr="00EB7BFD" w:rsidRDefault="00DA3ACD" w:rsidP="00DA3ACD">
      <w:pPr>
        <w:spacing w:line="200" w:lineRule="exact"/>
        <w:rPr>
          <w:sz w:val="24"/>
          <w:szCs w:val="24"/>
        </w:rPr>
      </w:pPr>
    </w:p>
    <w:p w14:paraId="33A39188" w14:textId="77777777" w:rsidR="00DA3ACD" w:rsidRPr="00EB7BFD" w:rsidRDefault="00DA3ACD" w:rsidP="00DA3ACD">
      <w:pPr>
        <w:spacing w:line="200" w:lineRule="exact"/>
        <w:rPr>
          <w:sz w:val="24"/>
          <w:szCs w:val="24"/>
        </w:rPr>
      </w:pPr>
    </w:p>
    <w:p w14:paraId="2512EF84" w14:textId="77777777" w:rsidR="00DA3ACD" w:rsidRPr="00EB7BFD" w:rsidRDefault="00DA3ACD" w:rsidP="00DA3ACD">
      <w:pPr>
        <w:spacing w:line="200" w:lineRule="exact"/>
        <w:rPr>
          <w:sz w:val="24"/>
          <w:szCs w:val="24"/>
        </w:rPr>
      </w:pPr>
    </w:p>
    <w:p w14:paraId="627B5E03" w14:textId="77777777" w:rsidR="00DA3ACD" w:rsidRPr="00EB7BFD" w:rsidRDefault="00DA3ACD" w:rsidP="00DA3ACD">
      <w:pPr>
        <w:jc w:val="right"/>
        <w:rPr>
          <w:sz w:val="24"/>
          <w:szCs w:val="24"/>
        </w:rPr>
      </w:pPr>
      <w:r w:rsidRPr="00EB7BFD">
        <w:rPr>
          <w:color w:val="202024"/>
          <w:w w:val="110"/>
          <w:sz w:val="24"/>
          <w:szCs w:val="24"/>
        </w:rPr>
        <w:t>19.</w:t>
      </w:r>
    </w:p>
    <w:p w14:paraId="31D288BC" w14:textId="77777777" w:rsidR="00DA3ACD" w:rsidRPr="00EB7BFD" w:rsidRDefault="00DA3ACD" w:rsidP="00DA3ACD">
      <w:pPr>
        <w:spacing w:before="29"/>
        <w:ind w:left="133"/>
        <w:rPr>
          <w:sz w:val="24"/>
          <w:szCs w:val="24"/>
        </w:rPr>
      </w:pPr>
      <w:r w:rsidRPr="00EB7BFD">
        <w:rPr>
          <w:sz w:val="24"/>
          <w:szCs w:val="24"/>
        </w:rPr>
        <w:br w:type="column"/>
      </w:r>
      <w:r w:rsidRPr="00EB7BFD">
        <w:rPr>
          <w:rFonts w:eastAsia="Arial"/>
          <w:b/>
          <w:color w:val="202024"/>
          <w:sz w:val="24"/>
          <w:szCs w:val="24"/>
        </w:rPr>
        <w:t xml:space="preserve">How can these challenges be effectively addressed? </w:t>
      </w:r>
      <w:r w:rsidRPr="00EB7BFD">
        <w:rPr>
          <w:rFonts w:eastAsia="Arial"/>
          <w:b/>
          <w:color w:val="202024"/>
          <w:spacing w:val="60"/>
          <w:sz w:val="24"/>
          <w:szCs w:val="24"/>
        </w:rPr>
        <w:t xml:space="preserve"> </w:t>
      </w:r>
      <w:r w:rsidRPr="00EB7BFD">
        <w:rPr>
          <w:color w:val="D92F25"/>
          <w:sz w:val="24"/>
          <w:szCs w:val="24"/>
        </w:rPr>
        <w:t>*</w:t>
      </w:r>
    </w:p>
    <w:p w14:paraId="74D4607F" w14:textId="77777777" w:rsidR="00DA3ACD" w:rsidRPr="00EB7BFD" w:rsidRDefault="00DA3ACD" w:rsidP="00DA3ACD">
      <w:pPr>
        <w:spacing w:before="8" w:line="140" w:lineRule="exact"/>
        <w:rPr>
          <w:sz w:val="24"/>
          <w:szCs w:val="24"/>
        </w:rPr>
      </w:pPr>
    </w:p>
    <w:p w14:paraId="1286DDED" w14:textId="77777777" w:rsidR="00DA3ACD" w:rsidRPr="00EB7BFD" w:rsidRDefault="00DA3ACD" w:rsidP="00DA3ACD">
      <w:pPr>
        <w:spacing w:line="200" w:lineRule="exact"/>
        <w:rPr>
          <w:sz w:val="24"/>
          <w:szCs w:val="24"/>
        </w:rPr>
      </w:pPr>
    </w:p>
    <w:p w14:paraId="5AFC9541" w14:textId="77777777" w:rsidR="00DA3ACD" w:rsidRPr="00EB7BFD" w:rsidRDefault="00DA3ACD" w:rsidP="00DA3ACD">
      <w:pPr>
        <w:spacing w:line="200" w:lineRule="exact"/>
        <w:rPr>
          <w:sz w:val="24"/>
          <w:szCs w:val="24"/>
        </w:rPr>
      </w:pPr>
    </w:p>
    <w:p w14:paraId="26F6B562" w14:textId="77777777" w:rsidR="00DA3ACD" w:rsidRPr="00EB7BFD" w:rsidRDefault="00DA3ACD" w:rsidP="00DA3ACD">
      <w:pPr>
        <w:spacing w:line="200" w:lineRule="exact"/>
        <w:rPr>
          <w:sz w:val="24"/>
          <w:szCs w:val="24"/>
        </w:rPr>
      </w:pPr>
    </w:p>
    <w:p w14:paraId="6199311D" w14:textId="77777777" w:rsidR="00DA3ACD" w:rsidRPr="00EB7BFD" w:rsidRDefault="00DA3ACD" w:rsidP="00DA3ACD">
      <w:pPr>
        <w:spacing w:line="200" w:lineRule="exact"/>
        <w:rPr>
          <w:sz w:val="24"/>
          <w:szCs w:val="24"/>
        </w:rPr>
      </w:pPr>
    </w:p>
    <w:p w14:paraId="4CFE0E6F" w14:textId="77777777" w:rsidR="00DA3ACD" w:rsidRPr="00EB7BFD" w:rsidRDefault="00DA3ACD" w:rsidP="00DA3ACD">
      <w:pPr>
        <w:spacing w:line="200" w:lineRule="exact"/>
        <w:rPr>
          <w:sz w:val="24"/>
          <w:szCs w:val="24"/>
        </w:rPr>
      </w:pPr>
    </w:p>
    <w:p w14:paraId="497C9D8D" w14:textId="77777777" w:rsidR="00DA3ACD" w:rsidRPr="00EB7BFD" w:rsidRDefault="00DA3ACD" w:rsidP="00DA3ACD">
      <w:pPr>
        <w:spacing w:line="200" w:lineRule="exact"/>
        <w:rPr>
          <w:sz w:val="24"/>
          <w:szCs w:val="24"/>
        </w:rPr>
      </w:pPr>
    </w:p>
    <w:p w14:paraId="4CB51346" w14:textId="77777777" w:rsidR="00DA3ACD" w:rsidRPr="00EB7BFD" w:rsidRDefault="00DA3ACD" w:rsidP="00DA3ACD">
      <w:pPr>
        <w:spacing w:line="200" w:lineRule="exact"/>
        <w:rPr>
          <w:sz w:val="24"/>
          <w:szCs w:val="24"/>
        </w:rPr>
      </w:pPr>
    </w:p>
    <w:p w14:paraId="59B1313B" w14:textId="77777777" w:rsidR="00DA3ACD" w:rsidRPr="00EB7BFD" w:rsidRDefault="00DA3ACD" w:rsidP="00DA3ACD">
      <w:pPr>
        <w:spacing w:line="200" w:lineRule="exact"/>
        <w:rPr>
          <w:sz w:val="24"/>
          <w:szCs w:val="24"/>
        </w:rPr>
      </w:pPr>
    </w:p>
    <w:p w14:paraId="7DBA853D" w14:textId="77777777" w:rsidR="00DA3ACD" w:rsidRPr="00EB7BFD" w:rsidRDefault="00DA3ACD" w:rsidP="00DA3ACD">
      <w:pPr>
        <w:spacing w:line="200" w:lineRule="exact"/>
        <w:rPr>
          <w:sz w:val="24"/>
          <w:szCs w:val="24"/>
        </w:rPr>
      </w:pPr>
    </w:p>
    <w:p w14:paraId="77966912" w14:textId="77777777" w:rsidR="00DA3ACD" w:rsidRPr="00EB7BFD" w:rsidRDefault="00DA3ACD" w:rsidP="00DA3ACD">
      <w:pPr>
        <w:spacing w:line="200" w:lineRule="exact"/>
        <w:rPr>
          <w:sz w:val="24"/>
          <w:szCs w:val="24"/>
        </w:rPr>
      </w:pPr>
    </w:p>
    <w:p w14:paraId="6049D7BD" w14:textId="77777777" w:rsidR="00DA3ACD" w:rsidRPr="00EB7BFD" w:rsidRDefault="00DA3ACD" w:rsidP="00DA3ACD">
      <w:pPr>
        <w:spacing w:line="200" w:lineRule="exact"/>
        <w:rPr>
          <w:sz w:val="24"/>
          <w:szCs w:val="24"/>
        </w:rPr>
      </w:pPr>
    </w:p>
    <w:p w14:paraId="0BE665C6" w14:textId="77777777" w:rsidR="00DA3ACD" w:rsidRPr="00EB7BFD" w:rsidRDefault="00DA3ACD" w:rsidP="00DA3ACD">
      <w:pPr>
        <w:spacing w:line="200" w:lineRule="exact"/>
        <w:rPr>
          <w:sz w:val="24"/>
          <w:szCs w:val="24"/>
        </w:rPr>
      </w:pPr>
    </w:p>
    <w:p w14:paraId="20DB16ED" w14:textId="77777777" w:rsidR="00DA3ACD" w:rsidRPr="00EB7BFD" w:rsidRDefault="00DA3ACD" w:rsidP="00DA3ACD">
      <w:pPr>
        <w:spacing w:line="200" w:lineRule="exact"/>
        <w:rPr>
          <w:sz w:val="24"/>
          <w:szCs w:val="24"/>
        </w:rPr>
      </w:pPr>
    </w:p>
    <w:p w14:paraId="100B4C34" w14:textId="77777777" w:rsidR="00DA3ACD" w:rsidRPr="00EB7BFD" w:rsidRDefault="00DA3ACD" w:rsidP="00DA3ACD">
      <w:pPr>
        <w:spacing w:line="200" w:lineRule="exact"/>
        <w:rPr>
          <w:sz w:val="24"/>
          <w:szCs w:val="24"/>
        </w:rPr>
      </w:pPr>
    </w:p>
    <w:p w14:paraId="1C773305" w14:textId="77777777" w:rsidR="00DA3ACD" w:rsidRPr="00EB7BFD" w:rsidRDefault="00DA3ACD" w:rsidP="00DA3ACD">
      <w:pPr>
        <w:spacing w:line="200" w:lineRule="exact"/>
        <w:rPr>
          <w:sz w:val="24"/>
          <w:szCs w:val="24"/>
        </w:rPr>
      </w:pPr>
    </w:p>
    <w:p w14:paraId="23ED0F46" w14:textId="770E7166" w:rsidR="00DA3ACD" w:rsidRPr="00EB7BFD" w:rsidRDefault="00DA3ACD" w:rsidP="00DA3ACD">
      <w:pPr>
        <w:rPr>
          <w:sz w:val="24"/>
          <w:szCs w:val="24"/>
        </w:rPr>
      </w:pPr>
      <w:r w:rsidRPr="00EB7BFD">
        <w:rPr>
          <w:noProof/>
          <w:sz w:val="24"/>
          <w:szCs w:val="24"/>
        </w:rPr>
        <mc:AlternateContent>
          <mc:Choice Requires="wpg">
            <w:drawing>
              <wp:anchor distT="0" distB="0" distL="114300" distR="114300" simplePos="0" relativeHeight="251773952" behindDoc="1" locked="0" layoutInCell="1" allowOverlap="1" wp14:anchorId="53349C58" wp14:editId="4BE1B462">
                <wp:simplePos x="0" y="0"/>
                <wp:positionH relativeFrom="page">
                  <wp:posOffset>1282700</wp:posOffset>
                </wp:positionH>
                <wp:positionV relativeFrom="paragraph">
                  <wp:posOffset>-995045</wp:posOffset>
                </wp:positionV>
                <wp:extent cx="5638800" cy="0"/>
                <wp:effectExtent l="6350" t="14605" r="12700" b="13970"/>
                <wp:wrapNone/>
                <wp:docPr id="574814060" name="Group 574814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1567"/>
                          <a:chExt cx="8880" cy="0"/>
                        </a:xfrm>
                      </wpg:grpSpPr>
                      <wps:wsp>
                        <wps:cNvPr id="574814061" name="Freeform 569"/>
                        <wps:cNvSpPr>
                          <a:spLocks/>
                        </wps:cNvSpPr>
                        <wps:spPr bwMode="auto">
                          <a:xfrm>
                            <a:off x="2020" y="-1567"/>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F25F3F" id="Group 574814060" o:spid="_x0000_s1026" style="position:absolute;margin-left:101pt;margin-top:-78.35pt;width:444pt;height:0;z-index:-251542528;mso-position-horizontal-relative:page" coordorigin="2020,-1567"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">
                <v:shape id="Freeform 569" o:spid="_x0000_s1027" style="position:absolute;left:2020;top:-1567;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" path="m,l8880,e" filled="f" strokecolor="#bdc1c6" strokeweight=".85pt">
                  <v:path arrowok="t" o:connecttype="custom" o:connectlocs="0,0;8880,0" o:connectangles="0,0"/>
                </v:shape>
                <w10:wrap anchorx="page"/>
              </v:group>
            </w:pict>
          </mc:Fallback>
        </mc:AlternateContent>
      </w:r>
      <w:r w:rsidRPr="00EB7BFD">
        <w:rPr>
          <w:noProof/>
          <w:sz w:val="24"/>
          <w:szCs w:val="24"/>
        </w:rPr>
        <mc:AlternateContent>
          <mc:Choice Requires="wpg">
            <w:drawing>
              <wp:anchor distT="0" distB="0" distL="114300" distR="114300" simplePos="0" relativeHeight="251774976" behindDoc="1" locked="0" layoutInCell="1" allowOverlap="1" wp14:anchorId="245ECA1E" wp14:editId="7652D415">
                <wp:simplePos x="0" y="0"/>
                <wp:positionH relativeFrom="page">
                  <wp:posOffset>1282700</wp:posOffset>
                </wp:positionH>
                <wp:positionV relativeFrom="paragraph">
                  <wp:posOffset>-718820</wp:posOffset>
                </wp:positionV>
                <wp:extent cx="5638800" cy="0"/>
                <wp:effectExtent l="6350" t="14605" r="12700" b="13970"/>
                <wp:wrapNone/>
                <wp:docPr id="574814058" name="Group 5748140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1132"/>
                          <a:chExt cx="8880" cy="0"/>
                        </a:xfrm>
                      </wpg:grpSpPr>
                      <wps:wsp>
                        <wps:cNvPr id="574814059" name="Freeform 571"/>
                        <wps:cNvSpPr>
                          <a:spLocks/>
                        </wps:cNvSpPr>
                        <wps:spPr bwMode="auto">
                          <a:xfrm>
                            <a:off x="2020" y="-1132"/>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5C3DFB" id="Group 574814058" o:spid="_x0000_s1026" style="position:absolute;margin-left:101pt;margin-top:-56.6pt;width:444pt;height:0;z-index:-251541504;mso-position-horizontal-relative:page" coordorigin="2020,-1132"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">
                <v:shape id="Freeform 571" o:spid="_x0000_s1027" style="position:absolute;left:2020;top:-1132;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" path="m,l8880,e" filled="f" strokecolor="#bdc1c6" strokeweight=".85pt">
                  <v:path arrowok="t" o:connecttype="custom" o:connectlocs="0,0;8880,0" o:connectangles="0,0"/>
                </v:shape>
                <w10:wrap anchorx="page"/>
              </v:group>
            </w:pict>
          </mc:Fallback>
        </mc:AlternateContent>
      </w:r>
      <w:r w:rsidRPr="00EB7BFD">
        <w:rPr>
          <w:noProof/>
          <w:sz w:val="24"/>
          <w:szCs w:val="24"/>
        </w:rPr>
        <mc:AlternateContent>
          <mc:Choice Requires="wpg">
            <w:drawing>
              <wp:anchor distT="0" distB="0" distL="114300" distR="114300" simplePos="0" relativeHeight="251776000" behindDoc="1" locked="0" layoutInCell="1" allowOverlap="1" wp14:anchorId="637C94D2" wp14:editId="2C412C03">
                <wp:simplePos x="0" y="0"/>
                <wp:positionH relativeFrom="page">
                  <wp:posOffset>1282700</wp:posOffset>
                </wp:positionH>
                <wp:positionV relativeFrom="paragraph">
                  <wp:posOffset>-442595</wp:posOffset>
                </wp:positionV>
                <wp:extent cx="5638800" cy="0"/>
                <wp:effectExtent l="6350" t="14605" r="12700" b="13970"/>
                <wp:wrapNone/>
                <wp:docPr id="574814056" name="Group 5748140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697"/>
                          <a:chExt cx="8880" cy="0"/>
                        </a:xfrm>
                      </wpg:grpSpPr>
                      <wps:wsp>
                        <wps:cNvPr id="574814057" name="Freeform 573"/>
                        <wps:cNvSpPr>
                          <a:spLocks/>
                        </wps:cNvSpPr>
                        <wps:spPr bwMode="auto">
                          <a:xfrm>
                            <a:off x="2020" y="-697"/>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5150E6" id="Group 574814056" o:spid="_x0000_s1026" style="position:absolute;margin-left:101pt;margin-top:-34.85pt;width:444pt;height:0;z-index:-251540480;mso-position-horizontal-relative:page" coordorigin="2020,-697"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">
                <v:shape id="Freeform 573" o:spid="_x0000_s1027" style="position:absolute;left:2020;top:-697;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" path="m,l8880,e" filled="f" strokecolor="#bdc1c6" strokeweight=".85pt">
                  <v:path arrowok="t" o:connecttype="custom" o:connectlocs="0,0;8880,0" o:connectangles="0,0"/>
                </v:shape>
                <w10:wrap anchorx="page"/>
              </v:group>
            </w:pict>
          </mc:Fallback>
        </mc:AlternateContent>
      </w:r>
      <w:r w:rsidRPr="00EB7BFD">
        <w:rPr>
          <w:rFonts w:eastAsia="Arial"/>
          <w:b/>
          <w:color w:val="202024"/>
          <w:sz w:val="24"/>
          <w:szCs w:val="24"/>
        </w:rPr>
        <w:t>How would you rate the current internship management process in terms of</w:t>
      </w:r>
      <w:r w:rsidRPr="00EB7BFD">
        <w:rPr>
          <w:color w:val="D92F25"/>
          <w:sz w:val="24"/>
          <w:szCs w:val="24"/>
        </w:rPr>
        <w:t>*</w:t>
      </w:r>
    </w:p>
    <w:p w14:paraId="586FBCB5" w14:textId="77777777" w:rsidR="00DA3ACD" w:rsidRPr="00EB7BFD" w:rsidRDefault="00DA3ACD" w:rsidP="00DA3ACD">
      <w:pPr>
        <w:spacing w:before="83" w:line="260" w:lineRule="exact"/>
        <w:rPr>
          <w:rFonts w:eastAsia="Arial"/>
          <w:sz w:val="24"/>
          <w:szCs w:val="24"/>
        </w:rPr>
        <w:sectPr w:rsidR="00DA3ACD" w:rsidRPr="00EB7BFD">
          <w:type w:val="continuous"/>
          <w:pgSz w:w="12240" w:h="15840"/>
          <w:pgMar w:top="460" w:right="420" w:bottom="280" w:left="420" w:header="720" w:footer="720" w:gutter="0"/>
          <w:cols w:num="2" w:space="720" w:equalWidth="0">
            <w:col w:w="1303" w:space="300"/>
            <w:col w:w="9797"/>
          </w:cols>
        </w:sectPr>
      </w:pPr>
      <w:r w:rsidRPr="00EB7BFD">
        <w:rPr>
          <w:rFonts w:eastAsia="Arial"/>
          <w:b/>
          <w:color w:val="202024"/>
          <w:position w:val="-1"/>
          <w:sz w:val="24"/>
          <w:szCs w:val="24"/>
        </w:rPr>
        <w:t>its effectiveness</w:t>
      </w:r>
    </w:p>
    <w:p w14:paraId="51A74225" w14:textId="77777777" w:rsidR="00DA3ACD" w:rsidRPr="00EB7BFD" w:rsidRDefault="00DA3ACD" w:rsidP="00DA3ACD">
      <w:pPr>
        <w:spacing w:before="3" w:line="280" w:lineRule="exact"/>
        <w:rPr>
          <w:sz w:val="24"/>
          <w:szCs w:val="24"/>
        </w:rPr>
      </w:pPr>
    </w:p>
    <w:p w14:paraId="18A16FD8" w14:textId="77777777" w:rsidR="00DA3ACD" w:rsidRPr="00EB7BFD" w:rsidRDefault="00DA3ACD" w:rsidP="00DA3ACD">
      <w:pPr>
        <w:spacing w:before="30" w:line="240" w:lineRule="exact"/>
        <w:ind w:left="1603"/>
        <w:rPr>
          <w:sz w:val="24"/>
          <w:szCs w:val="24"/>
        </w:rPr>
      </w:pPr>
      <w:r w:rsidRPr="00EB7BFD">
        <w:rPr>
          <w:spacing w:val="3"/>
          <w:sz w:val="24"/>
          <w:szCs w:val="24"/>
        </w:rPr>
        <w:t>Mar</w:t>
      </w:r>
      <w:r w:rsidRPr="00EB7BFD">
        <w:rPr>
          <w:sz w:val="24"/>
          <w:szCs w:val="24"/>
        </w:rPr>
        <w:t>k</w:t>
      </w:r>
      <w:r w:rsidRPr="00EB7BFD">
        <w:rPr>
          <w:spacing w:val="14"/>
          <w:sz w:val="24"/>
          <w:szCs w:val="24"/>
        </w:rPr>
        <w:t xml:space="preserve"> </w:t>
      </w:r>
      <w:r w:rsidRPr="00EB7BFD">
        <w:rPr>
          <w:spacing w:val="3"/>
          <w:sz w:val="24"/>
          <w:szCs w:val="24"/>
        </w:rPr>
        <w:t>onl</w:t>
      </w:r>
      <w:r w:rsidRPr="00EB7BFD">
        <w:rPr>
          <w:sz w:val="24"/>
          <w:szCs w:val="24"/>
        </w:rPr>
        <w:t>y</w:t>
      </w:r>
      <w:r w:rsidRPr="00EB7BFD">
        <w:rPr>
          <w:spacing w:val="21"/>
          <w:sz w:val="24"/>
          <w:szCs w:val="24"/>
        </w:rPr>
        <w:t xml:space="preserve"> </w:t>
      </w:r>
      <w:r w:rsidRPr="00EB7BFD">
        <w:rPr>
          <w:spacing w:val="3"/>
          <w:sz w:val="24"/>
          <w:szCs w:val="24"/>
        </w:rPr>
        <w:t>on</w:t>
      </w:r>
      <w:r w:rsidRPr="00EB7BFD">
        <w:rPr>
          <w:sz w:val="24"/>
          <w:szCs w:val="24"/>
        </w:rPr>
        <w:t>e</w:t>
      </w:r>
      <w:r w:rsidRPr="00EB7BFD">
        <w:rPr>
          <w:spacing w:val="41"/>
          <w:sz w:val="24"/>
          <w:szCs w:val="24"/>
        </w:rPr>
        <w:t xml:space="preserve"> </w:t>
      </w:r>
      <w:r w:rsidRPr="00EB7BFD">
        <w:rPr>
          <w:spacing w:val="1"/>
          <w:sz w:val="24"/>
          <w:szCs w:val="24"/>
        </w:rPr>
        <w:t>ov</w:t>
      </w:r>
      <w:r w:rsidRPr="00EB7BFD">
        <w:rPr>
          <w:spacing w:val="3"/>
          <w:sz w:val="24"/>
          <w:szCs w:val="24"/>
        </w:rPr>
        <w:t>a</w:t>
      </w:r>
      <w:r w:rsidRPr="00EB7BFD">
        <w:rPr>
          <w:sz w:val="24"/>
          <w:szCs w:val="24"/>
        </w:rPr>
        <w:t>l</w:t>
      </w:r>
      <w:r w:rsidRPr="00EB7BFD">
        <w:rPr>
          <w:spacing w:val="21"/>
          <w:sz w:val="24"/>
          <w:szCs w:val="24"/>
        </w:rPr>
        <w:t xml:space="preserve"> </w:t>
      </w:r>
      <w:r w:rsidRPr="00EB7BFD">
        <w:rPr>
          <w:spacing w:val="3"/>
          <w:sz w:val="24"/>
          <w:szCs w:val="24"/>
        </w:rPr>
        <w:t>pe</w:t>
      </w:r>
      <w:r w:rsidRPr="00EB7BFD">
        <w:rPr>
          <w:sz w:val="24"/>
          <w:szCs w:val="24"/>
        </w:rPr>
        <w:t>r</w:t>
      </w:r>
      <w:r w:rsidRPr="00EB7BFD">
        <w:rPr>
          <w:spacing w:val="18"/>
          <w:sz w:val="24"/>
          <w:szCs w:val="24"/>
        </w:rPr>
        <w:t xml:space="preserve"> </w:t>
      </w:r>
      <w:r w:rsidRPr="00EB7BFD">
        <w:rPr>
          <w:spacing w:val="1"/>
          <w:w w:val="85"/>
          <w:sz w:val="24"/>
          <w:szCs w:val="24"/>
        </w:rPr>
        <w:t>r</w:t>
      </w:r>
      <w:r w:rsidRPr="00EB7BFD">
        <w:rPr>
          <w:spacing w:val="3"/>
          <w:w w:val="111"/>
          <w:sz w:val="24"/>
          <w:szCs w:val="24"/>
        </w:rPr>
        <w:t>o</w:t>
      </w:r>
      <w:r w:rsidRPr="00EB7BFD">
        <w:rPr>
          <w:spacing w:val="-10"/>
          <w:w w:val="110"/>
          <w:sz w:val="24"/>
          <w:szCs w:val="24"/>
        </w:rPr>
        <w:t>w</w:t>
      </w:r>
      <w:r w:rsidRPr="00EB7BFD">
        <w:rPr>
          <w:w w:val="104"/>
          <w:sz w:val="24"/>
          <w:szCs w:val="24"/>
        </w:rPr>
        <w:t>.</w:t>
      </w:r>
    </w:p>
    <w:p w14:paraId="044C6240" w14:textId="77777777" w:rsidR="00DA3ACD" w:rsidRPr="00EB7BFD" w:rsidRDefault="00DA3ACD" w:rsidP="00DA3ACD">
      <w:pPr>
        <w:spacing w:before="17" w:line="260" w:lineRule="exact"/>
        <w:rPr>
          <w:sz w:val="24"/>
          <w:szCs w:val="24"/>
        </w:rPr>
        <w:sectPr w:rsidR="00DA3ACD" w:rsidRPr="00EB7BFD">
          <w:type w:val="continuous"/>
          <w:pgSz w:w="12240" w:h="15840"/>
          <w:pgMar w:top="460" w:right="420" w:bottom="280" w:left="420" w:header="720" w:footer="720" w:gutter="0"/>
          <w:cols w:space="720"/>
        </w:sectPr>
      </w:pPr>
    </w:p>
    <w:p w14:paraId="0161EE3F" w14:textId="77777777" w:rsidR="00DA3ACD" w:rsidRPr="00EB7BFD" w:rsidRDefault="00DA3ACD" w:rsidP="00DA3ACD">
      <w:pPr>
        <w:spacing w:before="9" w:line="120" w:lineRule="exact"/>
        <w:rPr>
          <w:sz w:val="24"/>
          <w:szCs w:val="24"/>
        </w:rPr>
      </w:pPr>
    </w:p>
    <w:p w14:paraId="24FD94D2" w14:textId="77777777" w:rsidR="00DA3ACD" w:rsidRPr="00EB7BFD" w:rsidRDefault="00DA3ACD" w:rsidP="00DA3ACD">
      <w:pPr>
        <w:spacing w:line="200" w:lineRule="exact"/>
        <w:rPr>
          <w:sz w:val="24"/>
          <w:szCs w:val="24"/>
        </w:rPr>
      </w:pPr>
    </w:p>
    <w:p w14:paraId="2F42FD08" w14:textId="4FC3306B" w:rsidR="00DA3ACD" w:rsidRPr="00EB7BFD" w:rsidRDefault="00DA3ACD" w:rsidP="00DA3ACD">
      <w:pPr>
        <w:ind w:left="3024" w:right="-53"/>
        <w:rPr>
          <w:sz w:val="24"/>
          <w:szCs w:val="24"/>
        </w:rPr>
      </w:pPr>
      <w:r w:rsidRPr="00EB7BFD">
        <w:rPr>
          <w:noProof/>
          <w:sz w:val="24"/>
          <w:szCs w:val="24"/>
        </w:rPr>
        <mc:AlternateContent>
          <mc:Choice Requires="wpg">
            <w:drawing>
              <wp:anchor distT="0" distB="0" distL="114300" distR="114300" simplePos="0" relativeHeight="251778048" behindDoc="1" locked="0" layoutInCell="1" allowOverlap="1" wp14:anchorId="3D6637C5" wp14:editId="2E6ABC36">
                <wp:simplePos x="0" y="0"/>
                <wp:positionH relativeFrom="page">
                  <wp:posOffset>2554605</wp:posOffset>
                </wp:positionH>
                <wp:positionV relativeFrom="paragraph">
                  <wp:posOffset>592455</wp:posOffset>
                </wp:positionV>
                <wp:extent cx="257175" cy="161925"/>
                <wp:effectExtent l="11430" t="11430" r="7620" b="7620"/>
                <wp:wrapNone/>
                <wp:docPr id="574814054" name="Group 5748140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175" cy="161925"/>
                          <a:chOff x="4022" y="933"/>
                          <a:chExt cx="405" cy="255"/>
                        </a:xfrm>
                      </wpg:grpSpPr>
                      <wps:wsp>
                        <wps:cNvPr id="574814055" name="Freeform 577"/>
                        <wps:cNvSpPr>
                          <a:spLocks/>
                        </wps:cNvSpPr>
                        <wps:spPr bwMode="auto">
                          <a:xfrm>
                            <a:off x="4022" y="933"/>
                            <a:ext cx="405" cy="255"/>
                          </a:xfrm>
                          <a:custGeom>
                            <a:avLst/>
                            <a:gdLst>
                              <a:gd name="T0" fmla="+- 0 4022 4022"/>
                              <a:gd name="T1" fmla="*/ T0 w 405"/>
                              <a:gd name="T2" fmla="+- 0 1052 933"/>
                              <a:gd name="T3" fmla="*/ 1052 h 255"/>
                              <a:gd name="T4" fmla="+- 0 4025 4022"/>
                              <a:gd name="T5" fmla="*/ T4 w 405"/>
                              <a:gd name="T6" fmla="+- 0 1036 933"/>
                              <a:gd name="T7" fmla="*/ 1036 h 255"/>
                              <a:gd name="T8" fmla="+- 0 4029 4022"/>
                              <a:gd name="T9" fmla="*/ T8 w 405"/>
                              <a:gd name="T10" fmla="+- 0 1019 933"/>
                              <a:gd name="T11" fmla="*/ 1019 h 255"/>
                              <a:gd name="T12" fmla="+- 0 4035 4022"/>
                              <a:gd name="T13" fmla="*/ T12 w 405"/>
                              <a:gd name="T14" fmla="+- 0 1004 933"/>
                              <a:gd name="T15" fmla="*/ 1004 h 255"/>
                              <a:gd name="T16" fmla="+- 0 4044 4022"/>
                              <a:gd name="T17" fmla="*/ T16 w 405"/>
                              <a:gd name="T18" fmla="+- 0 990 933"/>
                              <a:gd name="T19" fmla="*/ 990 h 255"/>
                              <a:gd name="T20" fmla="+- 0 4054 4022"/>
                              <a:gd name="T21" fmla="*/ T20 w 405"/>
                              <a:gd name="T22" fmla="+- 0 976 933"/>
                              <a:gd name="T23" fmla="*/ 976 h 255"/>
                              <a:gd name="T24" fmla="+- 0 4066 4022"/>
                              <a:gd name="T25" fmla="*/ T24 w 405"/>
                              <a:gd name="T26" fmla="+- 0 964 933"/>
                              <a:gd name="T27" fmla="*/ 964 h 255"/>
                              <a:gd name="T28" fmla="+- 0 4079 4022"/>
                              <a:gd name="T29" fmla="*/ T28 w 405"/>
                              <a:gd name="T30" fmla="+- 0 954 933"/>
                              <a:gd name="T31" fmla="*/ 954 h 255"/>
                              <a:gd name="T32" fmla="+- 0 4093 4022"/>
                              <a:gd name="T33" fmla="*/ T32 w 405"/>
                              <a:gd name="T34" fmla="+- 0 946 933"/>
                              <a:gd name="T35" fmla="*/ 946 h 255"/>
                              <a:gd name="T36" fmla="+- 0 4109 4022"/>
                              <a:gd name="T37" fmla="*/ T36 w 405"/>
                              <a:gd name="T38" fmla="+- 0 939 933"/>
                              <a:gd name="T39" fmla="*/ 939 h 255"/>
                              <a:gd name="T40" fmla="+- 0 4125 4022"/>
                              <a:gd name="T41" fmla="*/ T40 w 405"/>
                              <a:gd name="T42" fmla="+- 0 935 933"/>
                              <a:gd name="T43" fmla="*/ 935 h 255"/>
                              <a:gd name="T44" fmla="+- 0 4142 4022"/>
                              <a:gd name="T45" fmla="*/ T44 w 405"/>
                              <a:gd name="T46" fmla="+- 0 933 933"/>
                              <a:gd name="T47" fmla="*/ 933 h 255"/>
                              <a:gd name="T48" fmla="+- 0 4300 4022"/>
                              <a:gd name="T49" fmla="*/ T48 w 405"/>
                              <a:gd name="T50" fmla="+- 0 933 933"/>
                              <a:gd name="T51" fmla="*/ 933 h 255"/>
                              <a:gd name="T52" fmla="+- 0 4317 4022"/>
                              <a:gd name="T53" fmla="*/ T52 w 405"/>
                              <a:gd name="T54" fmla="+- 0 934 933"/>
                              <a:gd name="T55" fmla="*/ 934 h 255"/>
                              <a:gd name="T56" fmla="+- 0 4333 4022"/>
                              <a:gd name="T57" fmla="*/ T56 w 405"/>
                              <a:gd name="T58" fmla="+- 0 937 933"/>
                              <a:gd name="T59" fmla="*/ 937 h 255"/>
                              <a:gd name="T60" fmla="+- 0 4349 4022"/>
                              <a:gd name="T61" fmla="*/ T60 w 405"/>
                              <a:gd name="T62" fmla="+- 0 943 933"/>
                              <a:gd name="T63" fmla="*/ 943 h 255"/>
                              <a:gd name="T64" fmla="+- 0 4364 4022"/>
                              <a:gd name="T65" fmla="*/ T64 w 405"/>
                              <a:gd name="T66" fmla="+- 0 950 933"/>
                              <a:gd name="T67" fmla="*/ 950 h 255"/>
                              <a:gd name="T68" fmla="+- 0 4378 4022"/>
                              <a:gd name="T69" fmla="*/ T68 w 405"/>
                              <a:gd name="T70" fmla="+- 0 959 933"/>
                              <a:gd name="T71" fmla="*/ 959 h 255"/>
                              <a:gd name="T72" fmla="+- 0 4390 4022"/>
                              <a:gd name="T73" fmla="*/ T72 w 405"/>
                              <a:gd name="T74" fmla="+- 0 970 933"/>
                              <a:gd name="T75" fmla="*/ 970 h 255"/>
                              <a:gd name="T76" fmla="+- 0 4401 4022"/>
                              <a:gd name="T77" fmla="*/ T76 w 405"/>
                              <a:gd name="T78" fmla="+- 0 983 933"/>
                              <a:gd name="T79" fmla="*/ 983 h 255"/>
                              <a:gd name="T80" fmla="+- 0 4411 4022"/>
                              <a:gd name="T81" fmla="*/ T80 w 405"/>
                              <a:gd name="T82" fmla="+- 0 997 933"/>
                              <a:gd name="T83" fmla="*/ 997 h 255"/>
                              <a:gd name="T84" fmla="+- 0 4418 4022"/>
                              <a:gd name="T85" fmla="*/ T84 w 405"/>
                              <a:gd name="T86" fmla="+- 0 1012 933"/>
                              <a:gd name="T87" fmla="*/ 1012 h 255"/>
                              <a:gd name="T88" fmla="+- 0 4423 4022"/>
                              <a:gd name="T89" fmla="*/ T88 w 405"/>
                              <a:gd name="T90" fmla="+- 0 1027 933"/>
                              <a:gd name="T91" fmla="*/ 1027 h 255"/>
                              <a:gd name="T92" fmla="+- 0 4427 4022"/>
                              <a:gd name="T93" fmla="*/ T92 w 405"/>
                              <a:gd name="T94" fmla="+- 0 1044 933"/>
                              <a:gd name="T95" fmla="*/ 1044 h 255"/>
                              <a:gd name="T96" fmla="+- 0 4427 4022"/>
                              <a:gd name="T97" fmla="*/ T96 w 405"/>
                              <a:gd name="T98" fmla="+- 0 1060 933"/>
                              <a:gd name="T99" fmla="*/ 1060 h 255"/>
                              <a:gd name="T100" fmla="+- 0 4427 4022"/>
                              <a:gd name="T101" fmla="*/ T100 w 405"/>
                              <a:gd name="T102" fmla="+- 0 1077 933"/>
                              <a:gd name="T103" fmla="*/ 1077 h 255"/>
                              <a:gd name="T104" fmla="+- 0 4423 4022"/>
                              <a:gd name="T105" fmla="*/ T104 w 405"/>
                              <a:gd name="T106" fmla="+- 0 1093 933"/>
                              <a:gd name="T107" fmla="*/ 1093 h 255"/>
                              <a:gd name="T108" fmla="+- 0 4418 4022"/>
                              <a:gd name="T109" fmla="*/ T108 w 405"/>
                              <a:gd name="T110" fmla="+- 0 1109 933"/>
                              <a:gd name="T111" fmla="*/ 1109 h 255"/>
                              <a:gd name="T112" fmla="+- 0 4411 4022"/>
                              <a:gd name="T113" fmla="*/ T112 w 405"/>
                              <a:gd name="T114" fmla="+- 0 1124 933"/>
                              <a:gd name="T115" fmla="*/ 1124 h 255"/>
                              <a:gd name="T116" fmla="+- 0 4401 4022"/>
                              <a:gd name="T117" fmla="*/ T116 w 405"/>
                              <a:gd name="T118" fmla="+- 0 1138 933"/>
                              <a:gd name="T119" fmla="*/ 1138 h 255"/>
                              <a:gd name="T120" fmla="+- 0 4390 4022"/>
                              <a:gd name="T121" fmla="*/ T120 w 405"/>
                              <a:gd name="T122" fmla="+- 0 1151 933"/>
                              <a:gd name="T123" fmla="*/ 1151 h 255"/>
                              <a:gd name="T124" fmla="+- 0 4378 4022"/>
                              <a:gd name="T125" fmla="*/ T124 w 405"/>
                              <a:gd name="T126" fmla="+- 0 1162 933"/>
                              <a:gd name="T127" fmla="*/ 1162 h 255"/>
                              <a:gd name="T128" fmla="+- 0 4364 4022"/>
                              <a:gd name="T129" fmla="*/ T128 w 405"/>
                              <a:gd name="T130" fmla="+- 0 1171 933"/>
                              <a:gd name="T131" fmla="*/ 1171 h 255"/>
                              <a:gd name="T132" fmla="+- 0 4349 4022"/>
                              <a:gd name="T133" fmla="*/ T132 w 405"/>
                              <a:gd name="T134" fmla="+- 0 1178 933"/>
                              <a:gd name="T135" fmla="*/ 1178 h 255"/>
                              <a:gd name="T136" fmla="+- 0 4333 4022"/>
                              <a:gd name="T137" fmla="*/ T136 w 405"/>
                              <a:gd name="T138" fmla="+- 0 1184 933"/>
                              <a:gd name="T139" fmla="*/ 1184 h 255"/>
                              <a:gd name="T140" fmla="+- 0 4317 4022"/>
                              <a:gd name="T141" fmla="*/ T140 w 405"/>
                              <a:gd name="T142" fmla="+- 0 1187 933"/>
                              <a:gd name="T143" fmla="*/ 1187 h 255"/>
                              <a:gd name="T144" fmla="+- 0 4300 4022"/>
                              <a:gd name="T145" fmla="*/ T144 w 405"/>
                              <a:gd name="T146" fmla="+- 0 1188 933"/>
                              <a:gd name="T147" fmla="*/ 1188 h 255"/>
                              <a:gd name="T148" fmla="+- 0 4142 4022"/>
                              <a:gd name="T149" fmla="*/ T148 w 405"/>
                              <a:gd name="T150" fmla="+- 0 1188 933"/>
                              <a:gd name="T151" fmla="*/ 1188 h 255"/>
                              <a:gd name="T152" fmla="+- 0 4125 4022"/>
                              <a:gd name="T153" fmla="*/ T152 w 405"/>
                              <a:gd name="T154" fmla="+- 0 1185 933"/>
                              <a:gd name="T155" fmla="*/ 1185 h 255"/>
                              <a:gd name="T156" fmla="+- 0 4109 4022"/>
                              <a:gd name="T157" fmla="*/ T156 w 405"/>
                              <a:gd name="T158" fmla="+- 0 1181 933"/>
                              <a:gd name="T159" fmla="*/ 1181 h 255"/>
                              <a:gd name="T160" fmla="+- 0 4093 4022"/>
                              <a:gd name="T161" fmla="*/ T160 w 405"/>
                              <a:gd name="T162" fmla="+- 0 1175 933"/>
                              <a:gd name="T163" fmla="*/ 1175 h 255"/>
                              <a:gd name="T164" fmla="+- 0 4079 4022"/>
                              <a:gd name="T165" fmla="*/ T164 w 405"/>
                              <a:gd name="T166" fmla="+- 0 1166 933"/>
                              <a:gd name="T167" fmla="*/ 1166 h 255"/>
                              <a:gd name="T168" fmla="+- 0 4066 4022"/>
                              <a:gd name="T169" fmla="*/ T168 w 405"/>
                              <a:gd name="T170" fmla="+- 0 1156 933"/>
                              <a:gd name="T171" fmla="*/ 1156 h 255"/>
                              <a:gd name="T172" fmla="+- 0 4054 4022"/>
                              <a:gd name="T173" fmla="*/ T172 w 405"/>
                              <a:gd name="T174" fmla="+- 0 1145 933"/>
                              <a:gd name="T175" fmla="*/ 1145 h 255"/>
                              <a:gd name="T176" fmla="+- 0 4044 4022"/>
                              <a:gd name="T177" fmla="*/ T176 w 405"/>
                              <a:gd name="T178" fmla="+- 0 1131 933"/>
                              <a:gd name="T179" fmla="*/ 1131 h 255"/>
                              <a:gd name="T180" fmla="+- 0 4035 4022"/>
                              <a:gd name="T181" fmla="*/ T180 w 405"/>
                              <a:gd name="T182" fmla="+- 0 1117 933"/>
                              <a:gd name="T183" fmla="*/ 1117 h 255"/>
                              <a:gd name="T184" fmla="+- 0 4029 4022"/>
                              <a:gd name="T185" fmla="*/ T184 w 405"/>
                              <a:gd name="T186" fmla="+- 0 1101 933"/>
                              <a:gd name="T187" fmla="*/ 1101 h 255"/>
                              <a:gd name="T188" fmla="+- 0 4025 4022"/>
                              <a:gd name="T189" fmla="*/ T188 w 405"/>
                              <a:gd name="T190" fmla="+- 0 1085 933"/>
                              <a:gd name="T191" fmla="*/ 1085 h 255"/>
                              <a:gd name="T192" fmla="+- 0 4022 4022"/>
                              <a:gd name="T193" fmla="*/ T192 w 405"/>
                              <a:gd name="T194" fmla="+- 0 1069 933"/>
                              <a:gd name="T195" fmla="*/ 1069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0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278" y="0"/>
                                </a:lnTo>
                                <a:lnTo>
                                  <a:pt x="286" y="0"/>
                                </a:lnTo>
                                <a:lnTo>
                                  <a:pt x="295" y="1"/>
                                </a:lnTo>
                                <a:lnTo>
                                  <a:pt x="303" y="2"/>
                                </a:lnTo>
                                <a:lnTo>
                                  <a:pt x="311" y="4"/>
                                </a:lnTo>
                                <a:lnTo>
                                  <a:pt x="319" y="6"/>
                                </a:lnTo>
                                <a:lnTo>
                                  <a:pt x="327" y="10"/>
                                </a:lnTo>
                                <a:lnTo>
                                  <a:pt x="335" y="13"/>
                                </a:lnTo>
                                <a:lnTo>
                                  <a:pt x="342" y="17"/>
                                </a:lnTo>
                                <a:lnTo>
                                  <a:pt x="349" y="21"/>
                                </a:lnTo>
                                <a:lnTo>
                                  <a:pt x="356" y="26"/>
                                </a:lnTo>
                                <a:lnTo>
                                  <a:pt x="362" y="31"/>
                                </a:lnTo>
                                <a:lnTo>
                                  <a:pt x="368" y="37"/>
                                </a:lnTo>
                                <a:lnTo>
                                  <a:pt x="374" y="43"/>
                                </a:lnTo>
                                <a:lnTo>
                                  <a:pt x="379" y="50"/>
                                </a:lnTo>
                                <a:lnTo>
                                  <a:pt x="384" y="57"/>
                                </a:lnTo>
                                <a:lnTo>
                                  <a:pt x="389" y="64"/>
                                </a:lnTo>
                                <a:lnTo>
                                  <a:pt x="393" y="71"/>
                                </a:lnTo>
                                <a:lnTo>
                                  <a:pt x="396" y="79"/>
                                </a:lnTo>
                                <a:lnTo>
                                  <a:pt x="399" y="86"/>
                                </a:lnTo>
                                <a:lnTo>
                                  <a:pt x="401" y="94"/>
                                </a:lnTo>
                                <a:lnTo>
                                  <a:pt x="403" y="103"/>
                                </a:lnTo>
                                <a:lnTo>
                                  <a:pt x="405" y="111"/>
                                </a:lnTo>
                                <a:lnTo>
                                  <a:pt x="405" y="119"/>
                                </a:lnTo>
                                <a:lnTo>
                                  <a:pt x="405" y="127"/>
                                </a:lnTo>
                                <a:lnTo>
                                  <a:pt x="405" y="136"/>
                                </a:lnTo>
                                <a:lnTo>
                                  <a:pt x="405" y="144"/>
                                </a:lnTo>
                                <a:lnTo>
                                  <a:pt x="403" y="152"/>
                                </a:lnTo>
                                <a:lnTo>
                                  <a:pt x="401" y="160"/>
                                </a:lnTo>
                                <a:lnTo>
                                  <a:pt x="399" y="168"/>
                                </a:lnTo>
                                <a:lnTo>
                                  <a:pt x="396" y="176"/>
                                </a:lnTo>
                                <a:lnTo>
                                  <a:pt x="393" y="184"/>
                                </a:lnTo>
                                <a:lnTo>
                                  <a:pt x="389" y="191"/>
                                </a:lnTo>
                                <a:lnTo>
                                  <a:pt x="384" y="198"/>
                                </a:lnTo>
                                <a:lnTo>
                                  <a:pt x="379" y="205"/>
                                </a:lnTo>
                                <a:lnTo>
                                  <a:pt x="374" y="212"/>
                                </a:lnTo>
                                <a:lnTo>
                                  <a:pt x="368" y="218"/>
                                </a:lnTo>
                                <a:lnTo>
                                  <a:pt x="362" y="223"/>
                                </a:lnTo>
                                <a:lnTo>
                                  <a:pt x="356" y="229"/>
                                </a:lnTo>
                                <a:lnTo>
                                  <a:pt x="349" y="233"/>
                                </a:lnTo>
                                <a:lnTo>
                                  <a:pt x="342" y="238"/>
                                </a:lnTo>
                                <a:lnTo>
                                  <a:pt x="335" y="242"/>
                                </a:lnTo>
                                <a:lnTo>
                                  <a:pt x="327" y="245"/>
                                </a:lnTo>
                                <a:lnTo>
                                  <a:pt x="319" y="248"/>
                                </a:lnTo>
                                <a:lnTo>
                                  <a:pt x="311" y="251"/>
                                </a:lnTo>
                                <a:lnTo>
                                  <a:pt x="303" y="252"/>
                                </a:lnTo>
                                <a:lnTo>
                                  <a:pt x="295" y="254"/>
                                </a:lnTo>
                                <a:lnTo>
                                  <a:pt x="286" y="255"/>
                                </a:lnTo>
                                <a:lnTo>
                                  <a:pt x="27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89CC67" id="Group 574814054" o:spid="_x0000_s1026" style="position:absolute;margin-left:201.15pt;margin-top:46.65pt;width:20.25pt;height:12.75pt;z-index:-251538432;mso-position-horizontal-relative:page" coordorigin="4022,933" coordsize="40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">
                <v:shape id="Freeform 577" o:spid="_x0000_s1027" style="position:absolute;left:4022;top:933;width:405;height:255;visibility:visible;mso-wrap-style:square;v-text-anchor:top" coordsize="40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" path="m,127r,-8l1,111r2,-8l5,94,7,86r3,-7l13,71r4,-7l22,57r5,-7l32,43r6,-6l44,31r6,-5l57,21r7,-4l71,13r8,-3l87,6,95,4r8,-2l111,1,120,r8,l278,r8,l295,1r8,1l311,4r8,2l327,10r8,3l342,17r7,4l356,26r6,5l368,37r6,6l379,50r5,7l389,64r4,7l396,79r3,7l401,94r2,9l405,111r,8l405,127r,9l405,144r-2,8l401,160r-2,8l396,176r-3,8l389,191r-5,7l379,205r-5,7l368,218r-6,5l356,229r-7,4l342,238r-7,4l327,245r-8,3l311,251r-8,1l295,254r-9,1l278,255r-150,l120,255r-9,-1l103,252r-8,-1l87,248r-8,-3l71,242r-7,-4l57,233r-7,-4l44,223r-6,-5l32,212r-5,-7l22,198r-5,-7l13,184r-3,-8l7,168,5,160,3,152,1,144,,136r,-9xe" filled="f" strokecolor="#99a0a6">
                  <v:path arrowok="t" o:connecttype="custom" o:connectlocs="0,1052;3,1036;7,1019;13,1004;22,990;32,976;44,964;57,954;71,946;87,939;103,935;120,933;278,933;295,934;311,937;327,943;342,950;356,959;368,970;379,983;389,997;396,1012;401,1027;405,1044;405,1060;405,1077;401,1093;396,1109;389,1124;379,1138;368,1151;356,1162;342,1171;327,1178;311,1184;295,1187;278,1188;120,1188;103,1185;87,1181;71,1175;57,1166;44,1156;32,1145;22,1131;13,1117;7,1101;3,1085;0,1069" o:connectangles="0,0,0,0,0,0,0,0,0,0,0,0,0,0,0,0,0,0,0,0,0,0,0,0,0,0,0,0,0,0,0,0,0,0,0,0,0,0,0,0,0,0,0,0,0,0,0,0,0"/>
                </v:shape>
                <w10:wrap anchorx="page"/>
              </v:group>
            </w:pict>
          </mc:Fallback>
        </mc:AlternateContent>
      </w:r>
      <w:r w:rsidRPr="00EB7BFD">
        <w:rPr>
          <w:color w:val="202024"/>
          <w:w w:val="97"/>
          <w:sz w:val="24"/>
          <w:szCs w:val="24"/>
        </w:rPr>
        <w:t>C</w:t>
      </w:r>
      <w:r w:rsidRPr="00EB7BFD">
        <w:rPr>
          <w:color w:val="202024"/>
          <w:w w:val="114"/>
          <w:sz w:val="24"/>
          <w:szCs w:val="24"/>
        </w:rPr>
        <w:t>o</w:t>
      </w:r>
      <w:r w:rsidRPr="00EB7BFD">
        <w:rPr>
          <w:color w:val="202024"/>
          <w:w w:val="112"/>
          <w:sz w:val="24"/>
          <w:szCs w:val="24"/>
        </w:rPr>
        <w:t>mm</w:t>
      </w:r>
      <w:r w:rsidRPr="00EB7BFD">
        <w:rPr>
          <w:color w:val="202024"/>
          <w:w w:val="110"/>
          <w:sz w:val="24"/>
          <w:szCs w:val="24"/>
        </w:rPr>
        <w:t>un</w:t>
      </w:r>
      <w:r w:rsidRPr="00EB7BFD">
        <w:rPr>
          <w:color w:val="202024"/>
          <w:w w:val="87"/>
          <w:sz w:val="24"/>
          <w:szCs w:val="24"/>
        </w:rPr>
        <w:t>i</w:t>
      </w:r>
      <w:r w:rsidRPr="00EB7BFD">
        <w:rPr>
          <w:color w:val="202024"/>
          <w:w w:val="118"/>
          <w:sz w:val="24"/>
          <w:szCs w:val="24"/>
        </w:rPr>
        <w:t>c</w:t>
      </w:r>
      <w:r w:rsidRPr="00EB7BFD">
        <w:rPr>
          <w:color w:val="202024"/>
          <w:w w:val="122"/>
          <w:sz w:val="24"/>
          <w:szCs w:val="24"/>
        </w:rPr>
        <w:t>a</w:t>
      </w:r>
      <w:r w:rsidRPr="00EB7BFD">
        <w:rPr>
          <w:color w:val="202024"/>
          <w:w w:val="117"/>
          <w:sz w:val="24"/>
          <w:szCs w:val="24"/>
        </w:rPr>
        <w:t>t</w:t>
      </w:r>
      <w:r w:rsidRPr="00EB7BFD">
        <w:rPr>
          <w:color w:val="202024"/>
          <w:w w:val="87"/>
          <w:sz w:val="24"/>
          <w:szCs w:val="24"/>
        </w:rPr>
        <w:t>i</w:t>
      </w:r>
      <w:r w:rsidRPr="00EB7BFD">
        <w:rPr>
          <w:color w:val="202024"/>
          <w:w w:val="114"/>
          <w:sz w:val="24"/>
          <w:szCs w:val="24"/>
        </w:rPr>
        <w:t>o</w:t>
      </w:r>
      <w:r w:rsidRPr="00EB7BFD">
        <w:rPr>
          <w:color w:val="202024"/>
          <w:w w:val="110"/>
          <w:sz w:val="24"/>
          <w:szCs w:val="24"/>
        </w:rPr>
        <w:t>n</w:t>
      </w:r>
    </w:p>
    <w:p w14:paraId="37F1D87D" w14:textId="77777777" w:rsidR="00DA3ACD" w:rsidRPr="00EB7BFD" w:rsidRDefault="00DA3ACD" w:rsidP="00DA3ACD">
      <w:pPr>
        <w:spacing w:before="28" w:line="284" w:lineRule="auto"/>
        <w:ind w:left="-19" w:right="-19"/>
        <w:jc w:val="center"/>
        <w:rPr>
          <w:sz w:val="24"/>
          <w:szCs w:val="24"/>
        </w:rPr>
      </w:pPr>
      <w:r w:rsidRPr="00EB7BFD">
        <w:rPr>
          <w:sz w:val="24"/>
          <w:szCs w:val="24"/>
        </w:rPr>
        <w:br w:type="column"/>
      </w:r>
      <w:r w:rsidRPr="00EB7BFD">
        <w:rPr>
          <w:color w:val="202024"/>
          <w:w w:val="98"/>
          <w:sz w:val="24"/>
          <w:szCs w:val="24"/>
        </w:rPr>
        <w:t>M</w:t>
      </w:r>
      <w:r w:rsidRPr="00EB7BFD">
        <w:rPr>
          <w:color w:val="202024"/>
          <w:w w:val="119"/>
          <w:sz w:val="24"/>
          <w:szCs w:val="24"/>
        </w:rPr>
        <w:t>e</w:t>
      </w:r>
      <w:r w:rsidRPr="00EB7BFD">
        <w:rPr>
          <w:color w:val="202024"/>
          <w:w w:val="110"/>
          <w:sz w:val="24"/>
          <w:szCs w:val="24"/>
        </w:rPr>
        <w:t>n</w:t>
      </w:r>
      <w:r w:rsidRPr="00EB7BFD">
        <w:rPr>
          <w:color w:val="202024"/>
          <w:spacing w:val="-2"/>
          <w:w w:val="117"/>
          <w:sz w:val="24"/>
          <w:szCs w:val="24"/>
        </w:rPr>
        <w:t>t</w:t>
      </w:r>
      <w:r w:rsidRPr="00EB7BFD">
        <w:rPr>
          <w:color w:val="202024"/>
          <w:w w:val="114"/>
          <w:sz w:val="24"/>
          <w:szCs w:val="24"/>
        </w:rPr>
        <w:t>o</w:t>
      </w:r>
      <w:r w:rsidRPr="00EB7BFD">
        <w:rPr>
          <w:color w:val="202024"/>
          <w:w w:val="101"/>
          <w:sz w:val="24"/>
          <w:szCs w:val="24"/>
        </w:rPr>
        <w:t>r</w:t>
      </w:r>
      <w:r w:rsidRPr="00EB7BFD">
        <w:rPr>
          <w:color w:val="202024"/>
          <w:w w:val="132"/>
          <w:sz w:val="24"/>
          <w:szCs w:val="24"/>
        </w:rPr>
        <w:t>s</w:t>
      </w:r>
      <w:r w:rsidRPr="00EB7BFD">
        <w:rPr>
          <w:color w:val="202024"/>
          <w:w w:val="110"/>
          <w:sz w:val="24"/>
          <w:szCs w:val="24"/>
        </w:rPr>
        <w:t>h</w:t>
      </w:r>
      <w:r w:rsidRPr="00EB7BFD">
        <w:rPr>
          <w:color w:val="202024"/>
          <w:w w:val="87"/>
          <w:sz w:val="24"/>
          <w:szCs w:val="24"/>
        </w:rPr>
        <w:t>i</w:t>
      </w:r>
      <w:r w:rsidRPr="00EB7BFD">
        <w:rPr>
          <w:color w:val="202024"/>
          <w:w w:val="112"/>
          <w:sz w:val="24"/>
          <w:szCs w:val="24"/>
        </w:rPr>
        <w:t xml:space="preserve">p </w:t>
      </w:r>
      <w:r w:rsidRPr="00EB7BFD">
        <w:rPr>
          <w:color w:val="202024"/>
          <w:w w:val="122"/>
          <w:sz w:val="24"/>
          <w:szCs w:val="24"/>
        </w:rPr>
        <w:t>a</w:t>
      </w:r>
      <w:r w:rsidRPr="00EB7BFD">
        <w:rPr>
          <w:color w:val="202024"/>
          <w:w w:val="110"/>
          <w:sz w:val="24"/>
          <w:szCs w:val="24"/>
        </w:rPr>
        <w:t>n</w:t>
      </w:r>
      <w:r w:rsidRPr="00EB7BFD">
        <w:rPr>
          <w:color w:val="202024"/>
          <w:w w:val="112"/>
          <w:sz w:val="24"/>
          <w:szCs w:val="24"/>
        </w:rPr>
        <w:t>d</w:t>
      </w:r>
    </w:p>
    <w:p w14:paraId="540AF48F" w14:textId="3FFFFB51" w:rsidR="00DA3ACD" w:rsidRPr="00EB7BFD" w:rsidRDefault="00DA3ACD" w:rsidP="00DA3ACD">
      <w:pPr>
        <w:spacing w:before="1" w:line="240" w:lineRule="exact"/>
        <w:ind w:left="58" w:right="58"/>
        <w:jc w:val="center"/>
        <w:rPr>
          <w:sz w:val="24"/>
          <w:szCs w:val="24"/>
        </w:rPr>
      </w:pPr>
      <w:r w:rsidRPr="00EB7BFD">
        <w:rPr>
          <w:noProof/>
          <w:sz w:val="24"/>
          <w:szCs w:val="24"/>
        </w:rPr>
        <mc:AlternateContent>
          <mc:Choice Requires="wpg">
            <w:drawing>
              <wp:anchor distT="0" distB="0" distL="114300" distR="114300" simplePos="0" relativeHeight="251779072" behindDoc="1" locked="0" layoutInCell="1" allowOverlap="1" wp14:anchorId="15766799" wp14:editId="1A2CB3F2">
                <wp:simplePos x="0" y="0"/>
                <wp:positionH relativeFrom="page">
                  <wp:posOffset>3573780</wp:posOffset>
                </wp:positionH>
                <wp:positionV relativeFrom="paragraph">
                  <wp:posOffset>402590</wp:posOffset>
                </wp:positionV>
                <wp:extent cx="257175" cy="161925"/>
                <wp:effectExtent l="11430" t="12065" r="7620" b="6985"/>
                <wp:wrapNone/>
                <wp:docPr id="574814052" name="Group 5748140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175" cy="161925"/>
                          <a:chOff x="5627" y="634"/>
                          <a:chExt cx="405" cy="255"/>
                        </a:xfrm>
                      </wpg:grpSpPr>
                      <wps:wsp>
                        <wps:cNvPr id="574814053" name="Freeform 579"/>
                        <wps:cNvSpPr>
                          <a:spLocks/>
                        </wps:cNvSpPr>
                        <wps:spPr bwMode="auto">
                          <a:xfrm>
                            <a:off x="5627" y="634"/>
                            <a:ext cx="405" cy="255"/>
                          </a:xfrm>
                          <a:custGeom>
                            <a:avLst/>
                            <a:gdLst>
                              <a:gd name="T0" fmla="+- 0 5627 5627"/>
                              <a:gd name="T1" fmla="*/ T0 w 405"/>
                              <a:gd name="T2" fmla="+- 0 753 634"/>
                              <a:gd name="T3" fmla="*/ 753 h 255"/>
                              <a:gd name="T4" fmla="+- 0 5630 5627"/>
                              <a:gd name="T5" fmla="*/ T4 w 405"/>
                              <a:gd name="T6" fmla="+- 0 737 634"/>
                              <a:gd name="T7" fmla="*/ 737 h 255"/>
                              <a:gd name="T8" fmla="+- 0 5634 5627"/>
                              <a:gd name="T9" fmla="*/ T8 w 405"/>
                              <a:gd name="T10" fmla="+- 0 720 634"/>
                              <a:gd name="T11" fmla="*/ 720 h 255"/>
                              <a:gd name="T12" fmla="+- 0 5640 5627"/>
                              <a:gd name="T13" fmla="*/ T12 w 405"/>
                              <a:gd name="T14" fmla="+- 0 705 634"/>
                              <a:gd name="T15" fmla="*/ 705 h 255"/>
                              <a:gd name="T16" fmla="+- 0 5649 5627"/>
                              <a:gd name="T17" fmla="*/ T16 w 405"/>
                              <a:gd name="T18" fmla="+- 0 691 634"/>
                              <a:gd name="T19" fmla="*/ 691 h 255"/>
                              <a:gd name="T20" fmla="+- 0 5659 5627"/>
                              <a:gd name="T21" fmla="*/ T20 w 405"/>
                              <a:gd name="T22" fmla="+- 0 677 634"/>
                              <a:gd name="T23" fmla="*/ 677 h 255"/>
                              <a:gd name="T24" fmla="+- 0 5671 5627"/>
                              <a:gd name="T25" fmla="*/ T24 w 405"/>
                              <a:gd name="T26" fmla="+- 0 665 634"/>
                              <a:gd name="T27" fmla="*/ 665 h 255"/>
                              <a:gd name="T28" fmla="+- 0 5684 5627"/>
                              <a:gd name="T29" fmla="*/ T28 w 405"/>
                              <a:gd name="T30" fmla="+- 0 655 634"/>
                              <a:gd name="T31" fmla="*/ 655 h 255"/>
                              <a:gd name="T32" fmla="+- 0 5698 5627"/>
                              <a:gd name="T33" fmla="*/ T32 w 405"/>
                              <a:gd name="T34" fmla="+- 0 647 634"/>
                              <a:gd name="T35" fmla="*/ 647 h 255"/>
                              <a:gd name="T36" fmla="+- 0 5714 5627"/>
                              <a:gd name="T37" fmla="*/ T36 w 405"/>
                              <a:gd name="T38" fmla="+- 0 640 634"/>
                              <a:gd name="T39" fmla="*/ 640 h 255"/>
                              <a:gd name="T40" fmla="+- 0 5730 5627"/>
                              <a:gd name="T41" fmla="*/ T40 w 405"/>
                              <a:gd name="T42" fmla="+- 0 636 634"/>
                              <a:gd name="T43" fmla="*/ 636 h 255"/>
                              <a:gd name="T44" fmla="+- 0 5747 5627"/>
                              <a:gd name="T45" fmla="*/ T44 w 405"/>
                              <a:gd name="T46" fmla="+- 0 634 634"/>
                              <a:gd name="T47" fmla="*/ 634 h 255"/>
                              <a:gd name="T48" fmla="+- 0 5905 5627"/>
                              <a:gd name="T49" fmla="*/ T48 w 405"/>
                              <a:gd name="T50" fmla="+- 0 634 634"/>
                              <a:gd name="T51" fmla="*/ 634 h 255"/>
                              <a:gd name="T52" fmla="+- 0 5922 5627"/>
                              <a:gd name="T53" fmla="*/ T52 w 405"/>
                              <a:gd name="T54" fmla="+- 0 635 634"/>
                              <a:gd name="T55" fmla="*/ 635 h 255"/>
                              <a:gd name="T56" fmla="+- 0 5938 5627"/>
                              <a:gd name="T57" fmla="*/ T56 w 405"/>
                              <a:gd name="T58" fmla="+- 0 638 634"/>
                              <a:gd name="T59" fmla="*/ 638 h 255"/>
                              <a:gd name="T60" fmla="+- 0 5954 5627"/>
                              <a:gd name="T61" fmla="*/ T60 w 405"/>
                              <a:gd name="T62" fmla="+- 0 644 634"/>
                              <a:gd name="T63" fmla="*/ 644 h 255"/>
                              <a:gd name="T64" fmla="+- 0 5969 5627"/>
                              <a:gd name="T65" fmla="*/ T64 w 405"/>
                              <a:gd name="T66" fmla="+- 0 651 634"/>
                              <a:gd name="T67" fmla="*/ 651 h 255"/>
                              <a:gd name="T68" fmla="+- 0 5983 5627"/>
                              <a:gd name="T69" fmla="*/ T68 w 405"/>
                              <a:gd name="T70" fmla="+- 0 660 634"/>
                              <a:gd name="T71" fmla="*/ 660 h 255"/>
                              <a:gd name="T72" fmla="+- 0 5995 5627"/>
                              <a:gd name="T73" fmla="*/ T72 w 405"/>
                              <a:gd name="T74" fmla="+- 0 671 634"/>
                              <a:gd name="T75" fmla="*/ 671 h 255"/>
                              <a:gd name="T76" fmla="+- 0 6006 5627"/>
                              <a:gd name="T77" fmla="*/ T76 w 405"/>
                              <a:gd name="T78" fmla="+- 0 684 634"/>
                              <a:gd name="T79" fmla="*/ 684 h 255"/>
                              <a:gd name="T80" fmla="+- 0 6016 5627"/>
                              <a:gd name="T81" fmla="*/ T80 w 405"/>
                              <a:gd name="T82" fmla="+- 0 698 634"/>
                              <a:gd name="T83" fmla="*/ 698 h 255"/>
                              <a:gd name="T84" fmla="+- 0 6023 5627"/>
                              <a:gd name="T85" fmla="*/ T84 w 405"/>
                              <a:gd name="T86" fmla="+- 0 713 634"/>
                              <a:gd name="T87" fmla="*/ 713 h 255"/>
                              <a:gd name="T88" fmla="+- 0 6028 5627"/>
                              <a:gd name="T89" fmla="*/ T88 w 405"/>
                              <a:gd name="T90" fmla="+- 0 728 634"/>
                              <a:gd name="T91" fmla="*/ 728 h 255"/>
                              <a:gd name="T92" fmla="+- 0 6032 5627"/>
                              <a:gd name="T93" fmla="*/ T92 w 405"/>
                              <a:gd name="T94" fmla="+- 0 745 634"/>
                              <a:gd name="T95" fmla="*/ 745 h 255"/>
                              <a:gd name="T96" fmla="+- 0 6032 5627"/>
                              <a:gd name="T97" fmla="*/ T96 w 405"/>
                              <a:gd name="T98" fmla="+- 0 761 634"/>
                              <a:gd name="T99" fmla="*/ 761 h 255"/>
                              <a:gd name="T100" fmla="+- 0 6032 5627"/>
                              <a:gd name="T101" fmla="*/ T100 w 405"/>
                              <a:gd name="T102" fmla="+- 0 778 634"/>
                              <a:gd name="T103" fmla="*/ 778 h 255"/>
                              <a:gd name="T104" fmla="+- 0 6028 5627"/>
                              <a:gd name="T105" fmla="*/ T104 w 405"/>
                              <a:gd name="T106" fmla="+- 0 794 634"/>
                              <a:gd name="T107" fmla="*/ 794 h 255"/>
                              <a:gd name="T108" fmla="+- 0 6023 5627"/>
                              <a:gd name="T109" fmla="*/ T108 w 405"/>
                              <a:gd name="T110" fmla="+- 0 810 634"/>
                              <a:gd name="T111" fmla="*/ 810 h 255"/>
                              <a:gd name="T112" fmla="+- 0 6016 5627"/>
                              <a:gd name="T113" fmla="*/ T112 w 405"/>
                              <a:gd name="T114" fmla="+- 0 825 634"/>
                              <a:gd name="T115" fmla="*/ 825 h 255"/>
                              <a:gd name="T116" fmla="+- 0 6006 5627"/>
                              <a:gd name="T117" fmla="*/ T116 w 405"/>
                              <a:gd name="T118" fmla="+- 0 839 634"/>
                              <a:gd name="T119" fmla="*/ 839 h 255"/>
                              <a:gd name="T120" fmla="+- 0 5995 5627"/>
                              <a:gd name="T121" fmla="*/ T120 w 405"/>
                              <a:gd name="T122" fmla="+- 0 852 634"/>
                              <a:gd name="T123" fmla="*/ 852 h 255"/>
                              <a:gd name="T124" fmla="+- 0 5983 5627"/>
                              <a:gd name="T125" fmla="*/ T124 w 405"/>
                              <a:gd name="T126" fmla="+- 0 863 634"/>
                              <a:gd name="T127" fmla="*/ 863 h 255"/>
                              <a:gd name="T128" fmla="+- 0 5969 5627"/>
                              <a:gd name="T129" fmla="*/ T128 w 405"/>
                              <a:gd name="T130" fmla="+- 0 872 634"/>
                              <a:gd name="T131" fmla="*/ 872 h 255"/>
                              <a:gd name="T132" fmla="+- 0 5954 5627"/>
                              <a:gd name="T133" fmla="*/ T132 w 405"/>
                              <a:gd name="T134" fmla="+- 0 879 634"/>
                              <a:gd name="T135" fmla="*/ 879 h 255"/>
                              <a:gd name="T136" fmla="+- 0 5938 5627"/>
                              <a:gd name="T137" fmla="*/ T136 w 405"/>
                              <a:gd name="T138" fmla="+- 0 885 634"/>
                              <a:gd name="T139" fmla="*/ 885 h 255"/>
                              <a:gd name="T140" fmla="+- 0 5922 5627"/>
                              <a:gd name="T141" fmla="*/ T140 w 405"/>
                              <a:gd name="T142" fmla="+- 0 888 634"/>
                              <a:gd name="T143" fmla="*/ 888 h 255"/>
                              <a:gd name="T144" fmla="+- 0 5905 5627"/>
                              <a:gd name="T145" fmla="*/ T144 w 405"/>
                              <a:gd name="T146" fmla="+- 0 889 634"/>
                              <a:gd name="T147" fmla="*/ 889 h 255"/>
                              <a:gd name="T148" fmla="+- 0 5747 5627"/>
                              <a:gd name="T149" fmla="*/ T148 w 405"/>
                              <a:gd name="T150" fmla="+- 0 889 634"/>
                              <a:gd name="T151" fmla="*/ 889 h 255"/>
                              <a:gd name="T152" fmla="+- 0 5730 5627"/>
                              <a:gd name="T153" fmla="*/ T152 w 405"/>
                              <a:gd name="T154" fmla="+- 0 886 634"/>
                              <a:gd name="T155" fmla="*/ 886 h 255"/>
                              <a:gd name="T156" fmla="+- 0 5714 5627"/>
                              <a:gd name="T157" fmla="*/ T156 w 405"/>
                              <a:gd name="T158" fmla="+- 0 882 634"/>
                              <a:gd name="T159" fmla="*/ 882 h 255"/>
                              <a:gd name="T160" fmla="+- 0 5698 5627"/>
                              <a:gd name="T161" fmla="*/ T160 w 405"/>
                              <a:gd name="T162" fmla="+- 0 876 634"/>
                              <a:gd name="T163" fmla="*/ 876 h 255"/>
                              <a:gd name="T164" fmla="+- 0 5684 5627"/>
                              <a:gd name="T165" fmla="*/ T164 w 405"/>
                              <a:gd name="T166" fmla="+- 0 867 634"/>
                              <a:gd name="T167" fmla="*/ 867 h 255"/>
                              <a:gd name="T168" fmla="+- 0 5671 5627"/>
                              <a:gd name="T169" fmla="*/ T168 w 405"/>
                              <a:gd name="T170" fmla="+- 0 857 634"/>
                              <a:gd name="T171" fmla="*/ 857 h 255"/>
                              <a:gd name="T172" fmla="+- 0 5659 5627"/>
                              <a:gd name="T173" fmla="*/ T172 w 405"/>
                              <a:gd name="T174" fmla="+- 0 846 634"/>
                              <a:gd name="T175" fmla="*/ 846 h 255"/>
                              <a:gd name="T176" fmla="+- 0 5649 5627"/>
                              <a:gd name="T177" fmla="*/ T176 w 405"/>
                              <a:gd name="T178" fmla="+- 0 832 634"/>
                              <a:gd name="T179" fmla="*/ 832 h 255"/>
                              <a:gd name="T180" fmla="+- 0 5640 5627"/>
                              <a:gd name="T181" fmla="*/ T180 w 405"/>
                              <a:gd name="T182" fmla="+- 0 818 634"/>
                              <a:gd name="T183" fmla="*/ 818 h 255"/>
                              <a:gd name="T184" fmla="+- 0 5634 5627"/>
                              <a:gd name="T185" fmla="*/ T184 w 405"/>
                              <a:gd name="T186" fmla="+- 0 802 634"/>
                              <a:gd name="T187" fmla="*/ 802 h 255"/>
                              <a:gd name="T188" fmla="+- 0 5630 5627"/>
                              <a:gd name="T189" fmla="*/ T188 w 405"/>
                              <a:gd name="T190" fmla="+- 0 786 634"/>
                              <a:gd name="T191" fmla="*/ 786 h 255"/>
                              <a:gd name="T192" fmla="+- 0 5627 5627"/>
                              <a:gd name="T193" fmla="*/ T192 w 405"/>
                              <a:gd name="T194" fmla="+- 0 770 634"/>
                              <a:gd name="T195" fmla="*/ 77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0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278" y="0"/>
                                </a:lnTo>
                                <a:lnTo>
                                  <a:pt x="286" y="0"/>
                                </a:lnTo>
                                <a:lnTo>
                                  <a:pt x="295" y="1"/>
                                </a:lnTo>
                                <a:lnTo>
                                  <a:pt x="303" y="2"/>
                                </a:lnTo>
                                <a:lnTo>
                                  <a:pt x="311" y="4"/>
                                </a:lnTo>
                                <a:lnTo>
                                  <a:pt x="319" y="6"/>
                                </a:lnTo>
                                <a:lnTo>
                                  <a:pt x="327" y="10"/>
                                </a:lnTo>
                                <a:lnTo>
                                  <a:pt x="335" y="13"/>
                                </a:lnTo>
                                <a:lnTo>
                                  <a:pt x="342" y="17"/>
                                </a:lnTo>
                                <a:lnTo>
                                  <a:pt x="349" y="21"/>
                                </a:lnTo>
                                <a:lnTo>
                                  <a:pt x="356" y="26"/>
                                </a:lnTo>
                                <a:lnTo>
                                  <a:pt x="362" y="31"/>
                                </a:lnTo>
                                <a:lnTo>
                                  <a:pt x="368" y="37"/>
                                </a:lnTo>
                                <a:lnTo>
                                  <a:pt x="374" y="43"/>
                                </a:lnTo>
                                <a:lnTo>
                                  <a:pt x="379" y="50"/>
                                </a:lnTo>
                                <a:lnTo>
                                  <a:pt x="384" y="57"/>
                                </a:lnTo>
                                <a:lnTo>
                                  <a:pt x="389" y="64"/>
                                </a:lnTo>
                                <a:lnTo>
                                  <a:pt x="393" y="71"/>
                                </a:lnTo>
                                <a:lnTo>
                                  <a:pt x="396" y="79"/>
                                </a:lnTo>
                                <a:lnTo>
                                  <a:pt x="399" y="86"/>
                                </a:lnTo>
                                <a:lnTo>
                                  <a:pt x="401" y="94"/>
                                </a:lnTo>
                                <a:lnTo>
                                  <a:pt x="403" y="103"/>
                                </a:lnTo>
                                <a:lnTo>
                                  <a:pt x="405" y="111"/>
                                </a:lnTo>
                                <a:lnTo>
                                  <a:pt x="405" y="119"/>
                                </a:lnTo>
                                <a:lnTo>
                                  <a:pt x="405" y="127"/>
                                </a:lnTo>
                                <a:lnTo>
                                  <a:pt x="405" y="136"/>
                                </a:lnTo>
                                <a:lnTo>
                                  <a:pt x="405" y="144"/>
                                </a:lnTo>
                                <a:lnTo>
                                  <a:pt x="403" y="152"/>
                                </a:lnTo>
                                <a:lnTo>
                                  <a:pt x="401" y="160"/>
                                </a:lnTo>
                                <a:lnTo>
                                  <a:pt x="399" y="168"/>
                                </a:lnTo>
                                <a:lnTo>
                                  <a:pt x="396" y="176"/>
                                </a:lnTo>
                                <a:lnTo>
                                  <a:pt x="393" y="184"/>
                                </a:lnTo>
                                <a:lnTo>
                                  <a:pt x="389" y="191"/>
                                </a:lnTo>
                                <a:lnTo>
                                  <a:pt x="384" y="198"/>
                                </a:lnTo>
                                <a:lnTo>
                                  <a:pt x="379" y="205"/>
                                </a:lnTo>
                                <a:lnTo>
                                  <a:pt x="374" y="212"/>
                                </a:lnTo>
                                <a:lnTo>
                                  <a:pt x="368" y="218"/>
                                </a:lnTo>
                                <a:lnTo>
                                  <a:pt x="362" y="223"/>
                                </a:lnTo>
                                <a:lnTo>
                                  <a:pt x="356" y="229"/>
                                </a:lnTo>
                                <a:lnTo>
                                  <a:pt x="349" y="233"/>
                                </a:lnTo>
                                <a:lnTo>
                                  <a:pt x="342" y="238"/>
                                </a:lnTo>
                                <a:lnTo>
                                  <a:pt x="335" y="242"/>
                                </a:lnTo>
                                <a:lnTo>
                                  <a:pt x="327" y="245"/>
                                </a:lnTo>
                                <a:lnTo>
                                  <a:pt x="319" y="248"/>
                                </a:lnTo>
                                <a:lnTo>
                                  <a:pt x="311" y="251"/>
                                </a:lnTo>
                                <a:lnTo>
                                  <a:pt x="303" y="252"/>
                                </a:lnTo>
                                <a:lnTo>
                                  <a:pt x="295" y="254"/>
                                </a:lnTo>
                                <a:lnTo>
                                  <a:pt x="286" y="255"/>
                                </a:lnTo>
                                <a:lnTo>
                                  <a:pt x="27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5ADC1B" id="Group 574814052" o:spid="_x0000_s1026" style="position:absolute;margin-left:281.4pt;margin-top:31.7pt;width:20.25pt;height:12.75pt;z-index:-251537408;mso-position-horizontal-relative:page" coordorigin="5627,634" coordsize="40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">
                <v:shape id="Freeform 579" o:spid="_x0000_s1027" style="position:absolute;left:5627;top:634;width:405;height:255;visibility:visible;mso-wrap-style:square;v-text-anchor:top" coordsize="40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" path="m,127r,-8l1,111r2,-8l5,94,7,86r3,-7l13,71r4,-7l22,57r5,-7l32,43r6,-6l44,31r6,-5l57,21r7,-4l71,13r8,-3l87,6,95,4r8,-2l111,1,120,r8,l278,r8,l295,1r8,1l311,4r8,2l327,10r8,3l342,17r7,4l356,26r6,5l368,37r6,6l379,50r5,7l389,64r4,7l396,79r3,7l401,94r2,9l405,111r,8l405,127r,9l405,144r-2,8l401,160r-2,8l396,176r-3,8l389,191r-5,7l379,205r-5,7l368,218r-6,5l356,229r-7,4l342,238r-7,4l327,245r-8,3l311,251r-8,1l295,254r-9,1l278,255r-150,l120,255r-9,-1l103,252r-8,-1l87,248r-8,-3l71,242r-7,-4l57,233r-7,-4l44,223r-6,-5l32,212r-5,-7l22,198r-5,-7l13,184r-3,-8l7,168,5,160,3,152,1,144,,136r,-9xe" filled="f" strokecolor="#99a0a6">
                  <v:path arrowok="t" o:connecttype="custom" o:connectlocs="0,753;3,737;7,720;13,705;22,691;32,677;44,665;57,655;71,647;87,640;103,636;120,634;278,634;295,635;311,638;327,644;342,651;356,660;368,671;379,684;389,698;396,713;401,728;405,745;405,761;405,778;401,794;396,810;389,825;379,839;368,852;356,863;342,872;327,879;311,885;295,888;278,889;120,889;103,886;87,882;71,876;57,867;44,857;32,846;22,832;13,818;7,802;3,786;0,770" o:connectangles="0,0,0,0,0,0,0,0,0,0,0,0,0,0,0,0,0,0,0,0,0,0,0,0,0,0,0,0,0,0,0,0,0,0,0,0,0,0,0,0,0,0,0,0,0,0,0,0,0"/>
                </v:shape>
                <w10:wrap anchorx="page"/>
              </v:group>
            </w:pict>
          </mc:Fallback>
        </mc:AlternateContent>
      </w:r>
      <w:r w:rsidRPr="00EB7BFD">
        <w:rPr>
          <w:noProof/>
          <w:sz w:val="24"/>
          <w:szCs w:val="24"/>
        </w:rPr>
        <mc:AlternateContent>
          <mc:Choice Requires="wpg">
            <w:drawing>
              <wp:anchor distT="0" distB="0" distL="114300" distR="114300" simplePos="0" relativeHeight="251783168" behindDoc="1" locked="0" layoutInCell="1" allowOverlap="1" wp14:anchorId="7A7102B0" wp14:editId="2A7C71CA">
                <wp:simplePos x="0" y="0"/>
                <wp:positionH relativeFrom="page">
                  <wp:posOffset>3573780</wp:posOffset>
                </wp:positionH>
                <wp:positionV relativeFrom="paragraph">
                  <wp:posOffset>888365</wp:posOffset>
                </wp:positionV>
                <wp:extent cx="257175" cy="161925"/>
                <wp:effectExtent l="11430" t="12065" r="7620" b="6985"/>
                <wp:wrapNone/>
                <wp:docPr id="574814050" name="Group 574814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175" cy="161925"/>
                          <a:chOff x="5627" y="1399"/>
                          <a:chExt cx="405" cy="255"/>
                        </a:xfrm>
                      </wpg:grpSpPr>
                      <wps:wsp>
                        <wps:cNvPr id="574814051" name="Freeform 587"/>
                        <wps:cNvSpPr>
                          <a:spLocks/>
                        </wps:cNvSpPr>
                        <wps:spPr bwMode="auto">
                          <a:xfrm>
                            <a:off x="5627" y="1399"/>
                            <a:ext cx="405" cy="255"/>
                          </a:xfrm>
                          <a:custGeom>
                            <a:avLst/>
                            <a:gdLst>
                              <a:gd name="T0" fmla="+- 0 5627 5627"/>
                              <a:gd name="T1" fmla="*/ T0 w 405"/>
                              <a:gd name="T2" fmla="+- 0 1518 1399"/>
                              <a:gd name="T3" fmla="*/ 1518 h 255"/>
                              <a:gd name="T4" fmla="+- 0 5630 5627"/>
                              <a:gd name="T5" fmla="*/ T4 w 405"/>
                              <a:gd name="T6" fmla="+- 0 1502 1399"/>
                              <a:gd name="T7" fmla="*/ 1502 h 255"/>
                              <a:gd name="T8" fmla="+- 0 5634 5627"/>
                              <a:gd name="T9" fmla="*/ T8 w 405"/>
                              <a:gd name="T10" fmla="+- 0 1485 1399"/>
                              <a:gd name="T11" fmla="*/ 1485 h 255"/>
                              <a:gd name="T12" fmla="+- 0 5640 5627"/>
                              <a:gd name="T13" fmla="*/ T12 w 405"/>
                              <a:gd name="T14" fmla="+- 0 1470 1399"/>
                              <a:gd name="T15" fmla="*/ 1470 h 255"/>
                              <a:gd name="T16" fmla="+- 0 5649 5627"/>
                              <a:gd name="T17" fmla="*/ T16 w 405"/>
                              <a:gd name="T18" fmla="+- 0 1456 1399"/>
                              <a:gd name="T19" fmla="*/ 1456 h 255"/>
                              <a:gd name="T20" fmla="+- 0 5659 5627"/>
                              <a:gd name="T21" fmla="*/ T20 w 405"/>
                              <a:gd name="T22" fmla="+- 0 1442 1399"/>
                              <a:gd name="T23" fmla="*/ 1442 h 255"/>
                              <a:gd name="T24" fmla="+- 0 5671 5627"/>
                              <a:gd name="T25" fmla="*/ T24 w 405"/>
                              <a:gd name="T26" fmla="+- 0 1430 1399"/>
                              <a:gd name="T27" fmla="*/ 1430 h 255"/>
                              <a:gd name="T28" fmla="+- 0 5684 5627"/>
                              <a:gd name="T29" fmla="*/ T28 w 405"/>
                              <a:gd name="T30" fmla="+- 0 1420 1399"/>
                              <a:gd name="T31" fmla="*/ 1420 h 255"/>
                              <a:gd name="T32" fmla="+- 0 5698 5627"/>
                              <a:gd name="T33" fmla="*/ T32 w 405"/>
                              <a:gd name="T34" fmla="+- 0 1412 1399"/>
                              <a:gd name="T35" fmla="*/ 1412 h 255"/>
                              <a:gd name="T36" fmla="+- 0 5714 5627"/>
                              <a:gd name="T37" fmla="*/ T36 w 405"/>
                              <a:gd name="T38" fmla="+- 0 1405 1399"/>
                              <a:gd name="T39" fmla="*/ 1405 h 255"/>
                              <a:gd name="T40" fmla="+- 0 5730 5627"/>
                              <a:gd name="T41" fmla="*/ T40 w 405"/>
                              <a:gd name="T42" fmla="+- 0 1401 1399"/>
                              <a:gd name="T43" fmla="*/ 1401 h 255"/>
                              <a:gd name="T44" fmla="+- 0 5747 5627"/>
                              <a:gd name="T45" fmla="*/ T44 w 405"/>
                              <a:gd name="T46" fmla="+- 0 1399 1399"/>
                              <a:gd name="T47" fmla="*/ 1399 h 255"/>
                              <a:gd name="T48" fmla="+- 0 5905 5627"/>
                              <a:gd name="T49" fmla="*/ T48 w 405"/>
                              <a:gd name="T50" fmla="+- 0 1399 1399"/>
                              <a:gd name="T51" fmla="*/ 1399 h 255"/>
                              <a:gd name="T52" fmla="+- 0 5922 5627"/>
                              <a:gd name="T53" fmla="*/ T52 w 405"/>
                              <a:gd name="T54" fmla="+- 0 1400 1399"/>
                              <a:gd name="T55" fmla="*/ 1400 h 255"/>
                              <a:gd name="T56" fmla="+- 0 5938 5627"/>
                              <a:gd name="T57" fmla="*/ T56 w 405"/>
                              <a:gd name="T58" fmla="+- 0 1403 1399"/>
                              <a:gd name="T59" fmla="*/ 1403 h 255"/>
                              <a:gd name="T60" fmla="+- 0 5954 5627"/>
                              <a:gd name="T61" fmla="*/ T60 w 405"/>
                              <a:gd name="T62" fmla="+- 0 1409 1399"/>
                              <a:gd name="T63" fmla="*/ 1409 h 255"/>
                              <a:gd name="T64" fmla="+- 0 5969 5627"/>
                              <a:gd name="T65" fmla="*/ T64 w 405"/>
                              <a:gd name="T66" fmla="+- 0 1416 1399"/>
                              <a:gd name="T67" fmla="*/ 1416 h 255"/>
                              <a:gd name="T68" fmla="+- 0 5983 5627"/>
                              <a:gd name="T69" fmla="*/ T68 w 405"/>
                              <a:gd name="T70" fmla="+- 0 1425 1399"/>
                              <a:gd name="T71" fmla="*/ 1425 h 255"/>
                              <a:gd name="T72" fmla="+- 0 5995 5627"/>
                              <a:gd name="T73" fmla="*/ T72 w 405"/>
                              <a:gd name="T74" fmla="+- 0 1436 1399"/>
                              <a:gd name="T75" fmla="*/ 1436 h 255"/>
                              <a:gd name="T76" fmla="+- 0 6006 5627"/>
                              <a:gd name="T77" fmla="*/ T76 w 405"/>
                              <a:gd name="T78" fmla="+- 0 1449 1399"/>
                              <a:gd name="T79" fmla="*/ 1449 h 255"/>
                              <a:gd name="T80" fmla="+- 0 6016 5627"/>
                              <a:gd name="T81" fmla="*/ T80 w 405"/>
                              <a:gd name="T82" fmla="+- 0 1463 1399"/>
                              <a:gd name="T83" fmla="*/ 1463 h 255"/>
                              <a:gd name="T84" fmla="+- 0 6023 5627"/>
                              <a:gd name="T85" fmla="*/ T84 w 405"/>
                              <a:gd name="T86" fmla="+- 0 1478 1399"/>
                              <a:gd name="T87" fmla="*/ 1478 h 255"/>
                              <a:gd name="T88" fmla="+- 0 6028 5627"/>
                              <a:gd name="T89" fmla="*/ T88 w 405"/>
                              <a:gd name="T90" fmla="+- 0 1493 1399"/>
                              <a:gd name="T91" fmla="*/ 1493 h 255"/>
                              <a:gd name="T92" fmla="+- 0 6032 5627"/>
                              <a:gd name="T93" fmla="*/ T92 w 405"/>
                              <a:gd name="T94" fmla="+- 0 1510 1399"/>
                              <a:gd name="T95" fmla="*/ 1510 h 255"/>
                              <a:gd name="T96" fmla="+- 0 6032 5627"/>
                              <a:gd name="T97" fmla="*/ T96 w 405"/>
                              <a:gd name="T98" fmla="+- 0 1526 1399"/>
                              <a:gd name="T99" fmla="*/ 1526 h 255"/>
                              <a:gd name="T100" fmla="+- 0 6032 5627"/>
                              <a:gd name="T101" fmla="*/ T100 w 405"/>
                              <a:gd name="T102" fmla="+- 0 1543 1399"/>
                              <a:gd name="T103" fmla="*/ 1543 h 255"/>
                              <a:gd name="T104" fmla="+- 0 6028 5627"/>
                              <a:gd name="T105" fmla="*/ T104 w 405"/>
                              <a:gd name="T106" fmla="+- 0 1559 1399"/>
                              <a:gd name="T107" fmla="*/ 1559 h 255"/>
                              <a:gd name="T108" fmla="+- 0 6023 5627"/>
                              <a:gd name="T109" fmla="*/ T108 w 405"/>
                              <a:gd name="T110" fmla="+- 0 1575 1399"/>
                              <a:gd name="T111" fmla="*/ 1575 h 255"/>
                              <a:gd name="T112" fmla="+- 0 6016 5627"/>
                              <a:gd name="T113" fmla="*/ T112 w 405"/>
                              <a:gd name="T114" fmla="+- 0 1590 1399"/>
                              <a:gd name="T115" fmla="*/ 1590 h 255"/>
                              <a:gd name="T116" fmla="+- 0 6006 5627"/>
                              <a:gd name="T117" fmla="*/ T116 w 405"/>
                              <a:gd name="T118" fmla="+- 0 1604 1399"/>
                              <a:gd name="T119" fmla="*/ 1604 h 255"/>
                              <a:gd name="T120" fmla="+- 0 5995 5627"/>
                              <a:gd name="T121" fmla="*/ T120 w 405"/>
                              <a:gd name="T122" fmla="+- 0 1617 1399"/>
                              <a:gd name="T123" fmla="*/ 1617 h 255"/>
                              <a:gd name="T124" fmla="+- 0 5983 5627"/>
                              <a:gd name="T125" fmla="*/ T124 w 405"/>
                              <a:gd name="T126" fmla="+- 0 1628 1399"/>
                              <a:gd name="T127" fmla="*/ 1628 h 255"/>
                              <a:gd name="T128" fmla="+- 0 5969 5627"/>
                              <a:gd name="T129" fmla="*/ T128 w 405"/>
                              <a:gd name="T130" fmla="+- 0 1637 1399"/>
                              <a:gd name="T131" fmla="*/ 1637 h 255"/>
                              <a:gd name="T132" fmla="+- 0 5954 5627"/>
                              <a:gd name="T133" fmla="*/ T132 w 405"/>
                              <a:gd name="T134" fmla="+- 0 1644 1399"/>
                              <a:gd name="T135" fmla="*/ 1644 h 255"/>
                              <a:gd name="T136" fmla="+- 0 5938 5627"/>
                              <a:gd name="T137" fmla="*/ T136 w 405"/>
                              <a:gd name="T138" fmla="+- 0 1650 1399"/>
                              <a:gd name="T139" fmla="*/ 1650 h 255"/>
                              <a:gd name="T140" fmla="+- 0 5922 5627"/>
                              <a:gd name="T141" fmla="*/ T140 w 405"/>
                              <a:gd name="T142" fmla="+- 0 1653 1399"/>
                              <a:gd name="T143" fmla="*/ 1653 h 255"/>
                              <a:gd name="T144" fmla="+- 0 5905 5627"/>
                              <a:gd name="T145" fmla="*/ T144 w 405"/>
                              <a:gd name="T146" fmla="+- 0 1654 1399"/>
                              <a:gd name="T147" fmla="*/ 1654 h 255"/>
                              <a:gd name="T148" fmla="+- 0 5747 5627"/>
                              <a:gd name="T149" fmla="*/ T148 w 405"/>
                              <a:gd name="T150" fmla="+- 0 1654 1399"/>
                              <a:gd name="T151" fmla="*/ 1654 h 255"/>
                              <a:gd name="T152" fmla="+- 0 5730 5627"/>
                              <a:gd name="T153" fmla="*/ T152 w 405"/>
                              <a:gd name="T154" fmla="+- 0 1651 1399"/>
                              <a:gd name="T155" fmla="*/ 1651 h 255"/>
                              <a:gd name="T156" fmla="+- 0 5714 5627"/>
                              <a:gd name="T157" fmla="*/ T156 w 405"/>
                              <a:gd name="T158" fmla="+- 0 1647 1399"/>
                              <a:gd name="T159" fmla="*/ 1647 h 255"/>
                              <a:gd name="T160" fmla="+- 0 5698 5627"/>
                              <a:gd name="T161" fmla="*/ T160 w 405"/>
                              <a:gd name="T162" fmla="+- 0 1641 1399"/>
                              <a:gd name="T163" fmla="*/ 1641 h 255"/>
                              <a:gd name="T164" fmla="+- 0 5684 5627"/>
                              <a:gd name="T165" fmla="*/ T164 w 405"/>
                              <a:gd name="T166" fmla="+- 0 1632 1399"/>
                              <a:gd name="T167" fmla="*/ 1632 h 255"/>
                              <a:gd name="T168" fmla="+- 0 5671 5627"/>
                              <a:gd name="T169" fmla="*/ T168 w 405"/>
                              <a:gd name="T170" fmla="+- 0 1622 1399"/>
                              <a:gd name="T171" fmla="*/ 1622 h 255"/>
                              <a:gd name="T172" fmla="+- 0 5659 5627"/>
                              <a:gd name="T173" fmla="*/ T172 w 405"/>
                              <a:gd name="T174" fmla="+- 0 1611 1399"/>
                              <a:gd name="T175" fmla="*/ 1611 h 255"/>
                              <a:gd name="T176" fmla="+- 0 5649 5627"/>
                              <a:gd name="T177" fmla="*/ T176 w 405"/>
                              <a:gd name="T178" fmla="+- 0 1597 1399"/>
                              <a:gd name="T179" fmla="*/ 1597 h 255"/>
                              <a:gd name="T180" fmla="+- 0 5640 5627"/>
                              <a:gd name="T181" fmla="*/ T180 w 405"/>
                              <a:gd name="T182" fmla="+- 0 1583 1399"/>
                              <a:gd name="T183" fmla="*/ 1583 h 255"/>
                              <a:gd name="T184" fmla="+- 0 5634 5627"/>
                              <a:gd name="T185" fmla="*/ T184 w 405"/>
                              <a:gd name="T186" fmla="+- 0 1567 1399"/>
                              <a:gd name="T187" fmla="*/ 1567 h 255"/>
                              <a:gd name="T188" fmla="+- 0 5630 5627"/>
                              <a:gd name="T189" fmla="*/ T188 w 405"/>
                              <a:gd name="T190" fmla="+- 0 1551 1399"/>
                              <a:gd name="T191" fmla="*/ 1551 h 255"/>
                              <a:gd name="T192" fmla="+- 0 5627 5627"/>
                              <a:gd name="T193" fmla="*/ T192 w 405"/>
                              <a:gd name="T194" fmla="+- 0 1535 1399"/>
                              <a:gd name="T195" fmla="*/ 1535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0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278" y="0"/>
                                </a:lnTo>
                                <a:lnTo>
                                  <a:pt x="286" y="0"/>
                                </a:lnTo>
                                <a:lnTo>
                                  <a:pt x="295" y="1"/>
                                </a:lnTo>
                                <a:lnTo>
                                  <a:pt x="303" y="2"/>
                                </a:lnTo>
                                <a:lnTo>
                                  <a:pt x="311" y="4"/>
                                </a:lnTo>
                                <a:lnTo>
                                  <a:pt x="319" y="6"/>
                                </a:lnTo>
                                <a:lnTo>
                                  <a:pt x="327" y="10"/>
                                </a:lnTo>
                                <a:lnTo>
                                  <a:pt x="335" y="13"/>
                                </a:lnTo>
                                <a:lnTo>
                                  <a:pt x="342" y="17"/>
                                </a:lnTo>
                                <a:lnTo>
                                  <a:pt x="349" y="21"/>
                                </a:lnTo>
                                <a:lnTo>
                                  <a:pt x="356" y="26"/>
                                </a:lnTo>
                                <a:lnTo>
                                  <a:pt x="362" y="31"/>
                                </a:lnTo>
                                <a:lnTo>
                                  <a:pt x="368" y="37"/>
                                </a:lnTo>
                                <a:lnTo>
                                  <a:pt x="374" y="43"/>
                                </a:lnTo>
                                <a:lnTo>
                                  <a:pt x="379" y="50"/>
                                </a:lnTo>
                                <a:lnTo>
                                  <a:pt x="384" y="57"/>
                                </a:lnTo>
                                <a:lnTo>
                                  <a:pt x="389" y="64"/>
                                </a:lnTo>
                                <a:lnTo>
                                  <a:pt x="393" y="71"/>
                                </a:lnTo>
                                <a:lnTo>
                                  <a:pt x="396" y="79"/>
                                </a:lnTo>
                                <a:lnTo>
                                  <a:pt x="399" y="86"/>
                                </a:lnTo>
                                <a:lnTo>
                                  <a:pt x="401" y="94"/>
                                </a:lnTo>
                                <a:lnTo>
                                  <a:pt x="403" y="103"/>
                                </a:lnTo>
                                <a:lnTo>
                                  <a:pt x="405" y="111"/>
                                </a:lnTo>
                                <a:lnTo>
                                  <a:pt x="405" y="119"/>
                                </a:lnTo>
                                <a:lnTo>
                                  <a:pt x="405" y="127"/>
                                </a:lnTo>
                                <a:lnTo>
                                  <a:pt x="405" y="136"/>
                                </a:lnTo>
                                <a:lnTo>
                                  <a:pt x="405" y="144"/>
                                </a:lnTo>
                                <a:lnTo>
                                  <a:pt x="403" y="152"/>
                                </a:lnTo>
                                <a:lnTo>
                                  <a:pt x="401" y="160"/>
                                </a:lnTo>
                                <a:lnTo>
                                  <a:pt x="399" y="168"/>
                                </a:lnTo>
                                <a:lnTo>
                                  <a:pt x="396" y="176"/>
                                </a:lnTo>
                                <a:lnTo>
                                  <a:pt x="393" y="184"/>
                                </a:lnTo>
                                <a:lnTo>
                                  <a:pt x="389" y="191"/>
                                </a:lnTo>
                                <a:lnTo>
                                  <a:pt x="384" y="198"/>
                                </a:lnTo>
                                <a:lnTo>
                                  <a:pt x="379" y="205"/>
                                </a:lnTo>
                                <a:lnTo>
                                  <a:pt x="374" y="212"/>
                                </a:lnTo>
                                <a:lnTo>
                                  <a:pt x="368" y="218"/>
                                </a:lnTo>
                                <a:lnTo>
                                  <a:pt x="362" y="223"/>
                                </a:lnTo>
                                <a:lnTo>
                                  <a:pt x="356" y="229"/>
                                </a:lnTo>
                                <a:lnTo>
                                  <a:pt x="349" y="233"/>
                                </a:lnTo>
                                <a:lnTo>
                                  <a:pt x="342" y="238"/>
                                </a:lnTo>
                                <a:lnTo>
                                  <a:pt x="335" y="242"/>
                                </a:lnTo>
                                <a:lnTo>
                                  <a:pt x="327" y="245"/>
                                </a:lnTo>
                                <a:lnTo>
                                  <a:pt x="319" y="248"/>
                                </a:lnTo>
                                <a:lnTo>
                                  <a:pt x="311" y="251"/>
                                </a:lnTo>
                                <a:lnTo>
                                  <a:pt x="303" y="252"/>
                                </a:lnTo>
                                <a:lnTo>
                                  <a:pt x="295" y="254"/>
                                </a:lnTo>
                                <a:lnTo>
                                  <a:pt x="286" y="255"/>
                                </a:lnTo>
                                <a:lnTo>
                                  <a:pt x="27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08486D" id="Group 574814050" o:spid="_x0000_s1026" style="position:absolute;margin-left:281.4pt;margin-top:69.95pt;width:20.25pt;height:12.75pt;z-index:-251533312;mso-position-horizontal-relative:page" coordorigin="5627,1399" coordsize="40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">
                <v:shape id="Freeform 587" o:spid="_x0000_s1027" style="position:absolute;left:5627;top:1399;width:405;height:255;visibility:visible;mso-wrap-style:square;v-text-anchor:top" coordsize="40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" path="m,127r,-8l1,111r2,-8l5,94,7,86r3,-7l13,71r4,-7l22,57r5,-7l32,43r6,-6l44,31r6,-5l57,21r7,-4l71,13r8,-3l87,6,95,4r8,-2l111,1,120,r8,l278,r8,l295,1r8,1l311,4r8,2l327,10r8,3l342,17r7,4l356,26r6,5l368,37r6,6l379,50r5,7l389,64r4,7l396,79r3,7l401,94r2,9l405,111r,8l405,127r,9l405,144r-2,8l401,160r-2,8l396,176r-3,8l389,191r-5,7l379,205r-5,7l368,218r-6,5l356,229r-7,4l342,238r-7,4l327,245r-8,3l311,251r-8,1l295,254r-9,1l278,255r-150,l120,255r-9,-1l103,252r-8,-1l87,248r-8,-3l71,242r-7,-4l57,233r-7,-4l44,223r-6,-5l32,212r-5,-7l22,198r-5,-7l13,184r-3,-8l7,168,5,160,3,152,1,144,,136r,-9xe" filled="f" strokecolor="#99a0a6">
                  <v:path arrowok="t" o:connecttype="custom" o:connectlocs="0,1518;3,1502;7,1485;13,1470;22,1456;32,1442;44,1430;57,1420;71,1412;87,1405;103,1401;120,1399;278,1399;295,1400;311,1403;327,1409;342,1416;356,1425;368,1436;379,1449;389,1463;396,1478;401,1493;405,1510;405,1526;405,1543;401,1559;396,1575;389,1590;379,1604;368,1617;356,1628;342,1637;327,1644;311,1650;295,1653;278,1654;120,1654;103,1651;87,1647;71,1641;57,1632;44,1622;32,1611;22,1597;13,1583;7,1567;3,1551;0,1535" o:connectangles="0,0,0,0,0,0,0,0,0,0,0,0,0,0,0,0,0,0,0,0,0,0,0,0,0,0,0,0,0,0,0,0,0,0,0,0,0,0,0,0,0,0,0,0,0,0,0,0,0"/>
                </v:shape>
                <w10:wrap anchorx="page"/>
              </v:group>
            </w:pict>
          </mc:Fallback>
        </mc:AlternateContent>
      </w:r>
      <w:r w:rsidRPr="00EB7BFD">
        <w:rPr>
          <w:noProof/>
          <w:sz w:val="24"/>
          <w:szCs w:val="24"/>
        </w:rPr>
        <mc:AlternateContent>
          <mc:Choice Requires="wpg">
            <w:drawing>
              <wp:anchor distT="0" distB="0" distL="114300" distR="114300" simplePos="0" relativeHeight="251787264" behindDoc="1" locked="0" layoutInCell="1" allowOverlap="1" wp14:anchorId="5C811D49" wp14:editId="41E997A7">
                <wp:simplePos x="0" y="0"/>
                <wp:positionH relativeFrom="page">
                  <wp:posOffset>3573780</wp:posOffset>
                </wp:positionH>
                <wp:positionV relativeFrom="paragraph">
                  <wp:posOffset>1374140</wp:posOffset>
                </wp:positionV>
                <wp:extent cx="257175" cy="161925"/>
                <wp:effectExtent l="11430" t="12065" r="7620" b="6985"/>
                <wp:wrapNone/>
                <wp:docPr id="574814048" name="Group 5748140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175" cy="161925"/>
                          <a:chOff x="5627" y="2164"/>
                          <a:chExt cx="405" cy="255"/>
                        </a:xfrm>
                      </wpg:grpSpPr>
                      <wps:wsp>
                        <wps:cNvPr id="574814049" name="Freeform 595"/>
                        <wps:cNvSpPr>
                          <a:spLocks/>
                        </wps:cNvSpPr>
                        <wps:spPr bwMode="auto">
                          <a:xfrm>
                            <a:off x="5627" y="2164"/>
                            <a:ext cx="405" cy="255"/>
                          </a:xfrm>
                          <a:custGeom>
                            <a:avLst/>
                            <a:gdLst>
                              <a:gd name="T0" fmla="+- 0 5627 5627"/>
                              <a:gd name="T1" fmla="*/ T0 w 405"/>
                              <a:gd name="T2" fmla="+- 0 2283 2164"/>
                              <a:gd name="T3" fmla="*/ 2283 h 255"/>
                              <a:gd name="T4" fmla="+- 0 5630 5627"/>
                              <a:gd name="T5" fmla="*/ T4 w 405"/>
                              <a:gd name="T6" fmla="+- 0 2267 2164"/>
                              <a:gd name="T7" fmla="*/ 2267 h 255"/>
                              <a:gd name="T8" fmla="+- 0 5634 5627"/>
                              <a:gd name="T9" fmla="*/ T8 w 405"/>
                              <a:gd name="T10" fmla="+- 0 2250 2164"/>
                              <a:gd name="T11" fmla="*/ 2250 h 255"/>
                              <a:gd name="T12" fmla="+- 0 5640 5627"/>
                              <a:gd name="T13" fmla="*/ T12 w 405"/>
                              <a:gd name="T14" fmla="+- 0 2235 2164"/>
                              <a:gd name="T15" fmla="*/ 2235 h 255"/>
                              <a:gd name="T16" fmla="+- 0 5649 5627"/>
                              <a:gd name="T17" fmla="*/ T16 w 405"/>
                              <a:gd name="T18" fmla="+- 0 2221 2164"/>
                              <a:gd name="T19" fmla="*/ 2221 h 255"/>
                              <a:gd name="T20" fmla="+- 0 5659 5627"/>
                              <a:gd name="T21" fmla="*/ T20 w 405"/>
                              <a:gd name="T22" fmla="+- 0 2207 2164"/>
                              <a:gd name="T23" fmla="*/ 2207 h 255"/>
                              <a:gd name="T24" fmla="+- 0 5671 5627"/>
                              <a:gd name="T25" fmla="*/ T24 w 405"/>
                              <a:gd name="T26" fmla="+- 0 2195 2164"/>
                              <a:gd name="T27" fmla="*/ 2195 h 255"/>
                              <a:gd name="T28" fmla="+- 0 5698 5627"/>
                              <a:gd name="T29" fmla="*/ T28 w 405"/>
                              <a:gd name="T30" fmla="+- 0 2177 2164"/>
                              <a:gd name="T31" fmla="*/ 2177 h 255"/>
                              <a:gd name="T32" fmla="+- 0 5730 5627"/>
                              <a:gd name="T33" fmla="*/ T32 w 405"/>
                              <a:gd name="T34" fmla="+- 0 2166 2164"/>
                              <a:gd name="T35" fmla="*/ 2166 h 255"/>
                              <a:gd name="T36" fmla="+- 0 5755 5627"/>
                              <a:gd name="T37" fmla="*/ T36 w 405"/>
                              <a:gd name="T38" fmla="+- 0 2164 2164"/>
                              <a:gd name="T39" fmla="*/ 2164 h 255"/>
                              <a:gd name="T40" fmla="+- 0 5913 5627"/>
                              <a:gd name="T41" fmla="*/ T40 w 405"/>
                              <a:gd name="T42" fmla="+- 0 2164 2164"/>
                              <a:gd name="T43" fmla="*/ 2164 h 255"/>
                              <a:gd name="T44" fmla="+- 0 5930 5627"/>
                              <a:gd name="T45" fmla="*/ T44 w 405"/>
                              <a:gd name="T46" fmla="+- 0 2166 2164"/>
                              <a:gd name="T47" fmla="*/ 2166 h 255"/>
                              <a:gd name="T48" fmla="+- 0 5946 5627"/>
                              <a:gd name="T49" fmla="*/ T48 w 405"/>
                              <a:gd name="T50" fmla="+- 0 2170 2164"/>
                              <a:gd name="T51" fmla="*/ 2170 h 255"/>
                              <a:gd name="T52" fmla="+- 0 5962 5627"/>
                              <a:gd name="T53" fmla="*/ T52 w 405"/>
                              <a:gd name="T54" fmla="+- 0 2177 2164"/>
                              <a:gd name="T55" fmla="*/ 2177 h 255"/>
                              <a:gd name="T56" fmla="+- 0 5976 5627"/>
                              <a:gd name="T57" fmla="*/ T56 w 405"/>
                              <a:gd name="T58" fmla="+- 0 2185 2164"/>
                              <a:gd name="T59" fmla="*/ 2185 h 255"/>
                              <a:gd name="T60" fmla="+- 0 5989 5627"/>
                              <a:gd name="T61" fmla="*/ T60 w 405"/>
                              <a:gd name="T62" fmla="+- 0 2195 2164"/>
                              <a:gd name="T63" fmla="*/ 2195 h 255"/>
                              <a:gd name="T64" fmla="+- 0 6001 5627"/>
                              <a:gd name="T65" fmla="*/ T64 w 405"/>
                              <a:gd name="T66" fmla="+- 0 2207 2164"/>
                              <a:gd name="T67" fmla="*/ 2207 h 255"/>
                              <a:gd name="T68" fmla="+- 0 6011 5627"/>
                              <a:gd name="T69" fmla="*/ T68 w 405"/>
                              <a:gd name="T70" fmla="+- 0 2221 2164"/>
                              <a:gd name="T71" fmla="*/ 2221 h 255"/>
                              <a:gd name="T72" fmla="+- 0 6020 5627"/>
                              <a:gd name="T73" fmla="*/ T72 w 405"/>
                              <a:gd name="T74" fmla="+- 0 2235 2164"/>
                              <a:gd name="T75" fmla="*/ 2235 h 255"/>
                              <a:gd name="T76" fmla="+- 0 6026 5627"/>
                              <a:gd name="T77" fmla="*/ T76 w 405"/>
                              <a:gd name="T78" fmla="+- 0 2250 2164"/>
                              <a:gd name="T79" fmla="*/ 2250 h 255"/>
                              <a:gd name="T80" fmla="+- 0 6030 5627"/>
                              <a:gd name="T81" fmla="*/ T80 w 405"/>
                              <a:gd name="T82" fmla="+- 0 2267 2164"/>
                              <a:gd name="T83" fmla="*/ 2267 h 255"/>
                              <a:gd name="T84" fmla="+- 0 6032 5627"/>
                              <a:gd name="T85" fmla="*/ T84 w 405"/>
                              <a:gd name="T86" fmla="+- 0 2283 2164"/>
                              <a:gd name="T87" fmla="*/ 2283 h 255"/>
                              <a:gd name="T88" fmla="+- 0 6032 5627"/>
                              <a:gd name="T89" fmla="*/ T88 w 405"/>
                              <a:gd name="T90" fmla="+- 0 2300 2164"/>
                              <a:gd name="T91" fmla="*/ 2300 h 255"/>
                              <a:gd name="T92" fmla="+- 0 6030 5627"/>
                              <a:gd name="T93" fmla="*/ T92 w 405"/>
                              <a:gd name="T94" fmla="+- 0 2316 2164"/>
                              <a:gd name="T95" fmla="*/ 2316 h 255"/>
                              <a:gd name="T96" fmla="+- 0 6026 5627"/>
                              <a:gd name="T97" fmla="*/ T96 w 405"/>
                              <a:gd name="T98" fmla="+- 0 2332 2164"/>
                              <a:gd name="T99" fmla="*/ 2332 h 255"/>
                              <a:gd name="T100" fmla="+- 0 6020 5627"/>
                              <a:gd name="T101" fmla="*/ T100 w 405"/>
                              <a:gd name="T102" fmla="+- 0 2348 2164"/>
                              <a:gd name="T103" fmla="*/ 2348 h 255"/>
                              <a:gd name="T104" fmla="+- 0 6011 5627"/>
                              <a:gd name="T105" fmla="*/ T104 w 405"/>
                              <a:gd name="T106" fmla="+- 0 2362 2164"/>
                              <a:gd name="T107" fmla="*/ 2362 h 255"/>
                              <a:gd name="T108" fmla="+- 0 6001 5627"/>
                              <a:gd name="T109" fmla="*/ T108 w 405"/>
                              <a:gd name="T110" fmla="+- 0 2376 2164"/>
                              <a:gd name="T111" fmla="*/ 2376 h 255"/>
                              <a:gd name="T112" fmla="+- 0 5989 5627"/>
                              <a:gd name="T113" fmla="*/ T112 w 405"/>
                              <a:gd name="T114" fmla="+- 0 2387 2164"/>
                              <a:gd name="T115" fmla="*/ 2387 h 255"/>
                              <a:gd name="T116" fmla="+- 0 5976 5627"/>
                              <a:gd name="T117" fmla="*/ T116 w 405"/>
                              <a:gd name="T118" fmla="+- 0 2397 2164"/>
                              <a:gd name="T119" fmla="*/ 2397 h 255"/>
                              <a:gd name="T120" fmla="+- 0 5962 5627"/>
                              <a:gd name="T121" fmla="*/ T120 w 405"/>
                              <a:gd name="T122" fmla="+- 0 2406 2164"/>
                              <a:gd name="T123" fmla="*/ 2406 h 255"/>
                              <a:gd name="T124" fmla="+- 0 5946 5627"/>
                              <a:gd name="T125" fmla="*/ T124 w 405"/>
                              <a:gd name="T126" fmla="+- 0 2412 2164"/>
                              <a:gd name="T127" fmla="*/ 2412 h 255"/>
                              <a:gd name="T128" fmla="+- 0 5930 5627"/>
                              <a:gd name="T129" fmla="*/ T128 w 405"/>
                              <a:gd name="T130" fmla="+- 0 2416 2164"/>
                              <a:gd name="T131" fmla="*/ 2416 h 255"/>
                              <a:gd name="T132" fmla="+- 0 5913 5627"/>
                              <a:gd name="T133" fmla="*/ T132 w 405"/>
                              <a:gd name="T134" fmla="+- 0 2419 2164"/>
                              <a:gd name="T135" fmla="*/ 2419 h 255"/>
                              <a:gd name="T136" fmla="+- 0 5755 5627"/>
                              <a:gd name="T137" fmla="*/ T136 w 405"/>
                              <a:gd name="T138" fmla="+- 0 2419 2164"/>
                              <a:gd name="T139" fmla="*/ 2419 h 255"/>
                              <a:gd name="T140" fmla="+- 0 5738 5627"/>
                              <a:gd name="T141" fmla="*/ T140 w 405"/>
                              <a:gd name="T142" fmla="+- 0 2418 2164"/>
                              <a:gd name="T143" fmla="*/ 2418 h 255"/>
                              <a:gd name="T144" fmla="+- 0 5722 5627"/>
                              <a:gd name="T145" fmla="*/ T144 w 405"/>
                              <a:gd name="T146" fmla="+- 0 2415 2164"/>
                              <a:gd name="T147" fmla="*/ 2415 h 255"/>
                              <a:gd name="T148" fmla="+- 0 5706 5627"/>
                              <a:gd name="T149" fmla="*/ T148 w 405"/>
                              <a:gd name="T150" fmla="+- 0 2409 2164"/>
                              <a:gd name="T151" fmla="*/ 2409 h 255"/>
                              <a:gd name="T152" fmla="+- 0 5691 5627"/>
                              <a:gd name="T153" fmla="*/ T152 w 405"/>
                              <a:gd name="T154" fmla="+- 0 2402 2164"/>
                              <a:gd name="T155" fmla="*/ 2402 h 255"/>
                              <a:gd name="T156" fmla="+- 0 5677 5627"/>
                              <a:gd name="T157" fmla="*/ T156 w 405"/>
                              <a:gd name="T158" fmla="+- 0 2393 2164"/>
                              <a:gd name="T159" fmla="*/ 2393 h 255"/>
                              <a:gd name="T160" fmla="+- 0 5665 5627"/>
                              <a:gd name="T161" fmla="*/ T160 w 405"/>
                              <a:gd name="T162" fmla="+- 0 2382 2164"/>
                              <a:gd name="T163" fmla="*/ 2382 h 255"/>
                              <a:gd name="T164" fmla="+- 0 5654 5627"/>
                              <a:gd name="T165" fmla="*/ T164 w 405"/>
                              <a:gd name="T166" fmla="+- 0 2369 2164"/>
                              <a:gd name="T167" fmla="*/ 2369 h 255"/>
                              <a:gd name="T168" fmla="+- 0 5644 5627"/>
                              <a:gd name="T169" fmla="*/ T168 w 405"/>
                              <a:gd name="T170" fmla="+- 0 2355 2164"/>
                              <a:gd name="T171" fmla="*/ 2355 h 255"/>
                              <a:gd name="T172" fmla="+- 0 5637 5627"/>
                              <a:gd name="T173" fmla="*/ T172 w 405"/>
                              <a:gd name="T174" fmla="+- 0 2340 2164"/>
                              <a:gd name="T175" fmla="*/ 2340 h 255"/>
                              <a:gd name="T176" fmla="+- 0 5632 5627"/>
                              <a:gd name="T177" fmla="*/ T176 w 405"/>
                              <a:gd name="T178" fmla="+- 0 2324 2164"/>
                              <a:gd name="T179" fmla="*/ 2324 h 255"/>
                              <a:gd name="T180" fmla="+- 0 5628 5627"/>
                              <a:gd name="T181" fmla="*/ T180 w 405"/>
                              <a:gd name="T182" fmla="+- 0 2308 2164"/>
                              <a:gd name="T183" fmla="*/ 2308 h 255"/>
                              <a:gd name="T184" fmla="+- 0 5627 5627"/>
                              <a:gd name="T185" fmla="*/ T184 w 405"/>
                              <a:gd name="T186" fmla="+- 0 2291 2164"/>
                              <a:gd name="T187" fmla="*/ 229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40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7" y="21"/>
                                </a:lnTo>
                                <a:lnTo>
                                  <a:pt x="71" y="13"/>
                                </a:lnTo>
                                <a:lnTo>
                                  <a:pt x="87" y="6"/>
                                </a:lnTo>
                                <a:lnTo>
                                  <a:pt x="103" y="2"/>
                                </a:lnTo>
                                <a:lnTo>
                                  <a:pt x="120" y="0"/>
                                </a:lnTo>
                                <a:lnTo>
                                  <a:pt x="128" y="0"/>
                                </a:lnTo>
                                <a:lnTo>
                                  <a:pt x="278" y="0"/>
                                </a:lnTo>
                                <a:lnTo>
                                  <a:pt x="286" y="0"/>
                                </a:lnTo>
                                <a:lnTo>
                                  <a:pt x="295" y="1"/>
                                </a:lnTo>
                                <a:lnTo>
                                  <a:pt x="303" y="2"/>
                                </a:lnTo>
                                <a:lnTo>
                                  <a:pt x="311" y="4"/>
                                </a:lnTo>
                                <a:lnTo>
                                  <a:pt x="319" y="6"/>
                                </a:lnTo>
                                <a:lnTo>
                                  <a:pt x="327" y="10"/>
                                </a:lnTo>
                                <a:lnTo>
                                  <a:pt x="335" y="13"/>
                                </a:lnTo>
                                <a:lnTo>
                                  <a:pt x="342" y="17"/>
                                </a:lnTo>
                                <a:lnTo>
                                  <a:pt x="349" y="21"/>
                                </a:lnTo>
                                <a:lnTo>
                                  <a:pt x="356" y="26"/>
                                </a:lnTo>
                                <a:lnTo>
                                  <a:pt x="362" y="31"/>
                                </a:lnTo>
                                <a:lnTo>
                                  <a:pt x="368" y="37"/>
                                </a:lnTo>
                                <a:lnTo>
                                  <a:pt x="374" y="43"/>
                                </a:lnTo>
                                <a:lnTo>
                                  <a:pt x="379" y="50"/>
                                </a:lnTo>
                                <a:lnTo>
                                  <a:pt x="384" y="57"/>
                                </a:lnTo>
                                <a:lnTo>
                                  <a:pt x="389" y="64"/>
                                </a:lnTo>
                                <a:lnTo>
                                  <a:pt x="393" y="71"/>
                                </a:lnTo>
                                <a:lnTo>
                                  <a:pt x="396" y="79"/>
                                </a:lnTo>
                                <a:lnTo>
                                  <a:pt x="399" y="86"/>
                                </a:lnTo>
                                <a:lnTo>
                                  <a:pt x="401" y="94"/>
                                </a:lnTo>
                                <a:lnTo>
                                  <a:pt x="403" y="103"/>
                                </a:lnTo>
                                <a:lnTo>
                                  <a:pt x="405" y="111"/>
                                </a:lnTo>
                                <a:lnTo>
                                  <a:pt x="405" y="119"/>
                                </a:lnTo>
                                <a:lnTo>
                                  <a:pt x="405" y="127"/>
                                </a:lnTo>
                                <a:lnTo>
                                  <a:pt x="405" y="136"/>
                                </a:lnTo>
                                <a:lnTo>
                                  <a:pt x="405" y="144"/>
                                </a:lnTo>
                                <a:lnTo>
                                  <a:pt x="403" y="152"/>
                                </a:lnTo>
                                <a:lnTo>
                                  <a:pt x="401" y="160"/>
                                </a:lnTo>
                                <a:lnTo>
                                  <a:pt x="399" y="168"/>
                                </a:lnTo>
                                <a:lnTo>
                                  <a:pt x="396" y="176"/>
                                </a:lnTo>
                                <a:lnTo>
                                  <a:pt x="393" y="184"/>
                                </a:lnTo>
                                <a:lnTo>
                                  <a:pt x="389" y="191"/>
                                </a:lnTo>
                                <a:lnTo>
                                  <a:pt x="384" y="198"/>
                                </a:lnTo>
                                <a:lnTo>
                                  <a:pt x="379" y="205"/>
                                </a:lnTo>
                                <a:lnTo>
                                  <a:pt x="374" y="212"/>
                                </a:lnTo>
                                <a:lnTo>
                                  <a:pt x="368" y="218"/>
                                </a:lnTo>
                                <a:lnTo>
                                  <a:pt x="362" y="223"/>
                                </a:lnTo>
                                <a:lnTo>
                                  <a:pt x="356" y="229"/>
                                </a:lnTo>
                                <a:lnTo>
                                  <a:pt x="349" y="233"/>
                                </a:lnTo>
                                <a:lnTo>
                                  <a:pt x="342" y="238"/>
                                </a:lnTo>
                                <a:lnTo>
                                  <a:pt x="335" y="242"/>
                                </a:lnTo>
                                <a:lnTo>
                                  <a:pt x="327" y="245"/>
                                </a:lnTo>
                                <a:lnTo>
                                  <a:pt x="319" y="248"/>
                                </a:lnTo>
                                <a:lnTo>
                                  <a:pt x="311" y="251"/>
                                </a:lnTo>
                                <a:lnTo>
                                  <a:pt x="303" y="252"/>
                                </a:lnTo>
                                <a:lnTo>
                                  <a:pt x="295" y="254"/>
                                </a:lnTo>
                                <a:lnTo>
                                  <a:pt x="286" y="255"/>
                                </a:lnTo>
                                <a:lnTo>
                                  <a:pt x="27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4153D5" id="Group 574814048" o:spid="_x0000_s1026" style="position:absolute;margin-left:281.4pt;margin-top:108.2pt;width:20.25pt;height:12.75pt;z-index:-251529216;mso-position-horizontal-relative:page" coordorigin="5627,2164" coordsize="40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">
                <v:shape id="Freeform 595" o:spid="_x0000_s1027" style="position:absolute;left:5627;top:2164;width:405;height:255;visibility:visible;mso-wrap-style:square;v-text-anchor:top" coordsize="40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" path="m,127r,-8l1,111r2,-8l5,94,7,86r3,-7l13,71r4,-7l22,57r5,-7l32,43r6,-6l44,31,57,21,71,13,87,6,103,2,120,r8,l278,r8,l295,1r8,1l311,4r8,2l327,10r8,3l342,17r7,4l356,26r6,5l368,37r6,6l379,50r5,7l389,64r4,7l396,79r3,7l401,94r2,9l405,111r,8l405,127r,9l405,144r-2,8l401,160r-2,8l396,176r-3,8l389,191r-5,7l379,205r-5,7l368,218r-6,5l356,229r-7,4l342,238r-7,4l327,245r-8,3l311,251r-8,1l295,254r-9,1l278,255r-150,l120,255r-9,-1l103,252r-8,-1l87,248r-8,-3l71,242r-7,-4l57,233r-7,-4l44,223r-6,-5l32,212r-5,-7l22,198r-5,-7l13,184r-3,-8l7,168,5,160,3,152,1,144,,136r,-9xe" filled="f" strokecolor="#99a0a6">
                  <v:path arrowok="t" o:connecttype="custom" o:connectlocs="0,2283;3,2267;7,2250;13,2235;22,2221;32,2207;44,2195;71,2177;103,2166;128,2164;286,2164;303,2166;319,2170;335,2177;349,2185;362,2195;374,2207;384,2221;393,2235;399,2250;403,2267;405,2283;405,2300;403,2316;399,2332;393,2348;384,2362;374,2376;362,2387;349,2397;335,2406;319,2412;303,2416;286,2419;128,2419;111,2418;95,2415;79,2409;64,2402;50,2393;38,2382;27,2369;17,2355;10,2340;5,2324;1,2308;0,2291" o:connectangles="0,0,0,0,0,0,0,0,0,0,0,0,0,0,0,0,0,0,0,0,0,0,0,0,0,0,0,0,0,0,0,0,0,0,0,0,0,0,0,0,0,0,0,0,0,0,0"/>
                </v:shape>
                <w10:wrap anchorx="page"/>
              </v:group>
            </w:pict>
          </mc:Fallback>
        </mc:AlternateContent>
      </w:r>
      <w:r w:rsidRPr="00EB7BFD">
        <w:rPr>
          <w:noProof/>
          <w:sz w:val="24"/>
          <w:szCs w:val="24"/>
        </w:rPr>
        <mc:AlternateContent>
          <mc:Choice Requires="wpg">
            <w:drawing>
              <wp:anchor distT="0" distB="0" distL="114300" distR="114300" simplePos="0" relativeHeight="251794432" behindDoc="1" locked="0" layoutInCell="1" allowOverlap="1" wp14:anchorId="604D6364" wp14:editId="7B1E1F97">
                <wp:simplePos x="0" y="0"/>
                <wp:positionH relativeFrom="page">
                  <wp:posOffset>1277620</wp:posOffset>
                </wp:positionH>
                <wp:positionV relativeFrom="paragraph">
                  <wp:posOffset>-435610</wp:posOffset>
                </wp:positionV>
                <wp:extent cx="4820920" cy="657225"/>
                <wp:effectExtent l="1270" t="2540" r="6985" b="0"/>
                <wp:wrapNone/>
                <wp:docPr id="574814034" name="Group 5748140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0920" cy="657225"/>
                          <a:chOff x="2011" y="-686"/>
                          <a:chExt cx="7592" cy="1035"/>
                        </a:xfrm>
                      </wpg:grpSpPr>
                      <wps:wsp>
                        <wps:cNvPr id="574814035" name="Freeform 609"/>
                        <wps:cNvSpPr>
                          <a:spLocks/>
                        </wps:cNvSpPr>
                        <wps:spPr bwMode="auto">
                          <a:xfrm>
                            <a:off x="2020" y="334"/>
                            <a:ext cx="1365" cy="0"/>
                          </a:xfrm>
                          <a:custGeom>
                            <a:avLst/>
                            <a:gdLst>
                              <a:gd name="T0" fmla="+- 0 3385 2020"/>
                              <a:gd name="T1" fmla="*/ T0 w 1365"/>
                              <a:gd name="T2" fmla="+- 0 2020 2020"/>
                              <a:gd name="T3" fmla="*/ T2 w 1365"/>
                            </a:gdLst>
                            <a:ahLst/>
                            <a:cxnLst>
                              <a:cxn ang="0">
                                <a:pos x="T1" y="0"/>
                              </a:cxn>
                              <a:cxn ang="0">
                                <a:pos x="T3" y="0"/>
                              </a:cxn>
                            </a:cxnLst>
                            <a:rect l="0" t="0" r="r" b="b"/>
                            <a:pathLst>
                              <a:path w="1365">
                                <a:moveTo>
                                  <a:pt x="1365" y="0"/>
                                </a:moveTo>
                                <a:lnTo>
                                  <a:pt x="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814036" name="Freeform 610"/>
                        <wps:cNvSpPr>
                          <a:spLocks/>
                        </wps:cNvSpPr>
                        <wps:spPr bwMode="auto">
                          <a:xfrm>
                            <a:off x="2020" y="334"/>
                            <a:ext cx="1365" cy="0"/>
                          </a:xfrm>
                          <a:custGeom>
                            <a:avLst/>
                            <a:gdLst>
                              <a:gd name="T0" fmla="+- 0 2020 2020"/>
                              <a:gd name="T1" fmla="*/ T0 w 1365"/>
                              <a:gd name="T2" fmla="+- 0 3385 2020"/>
                              <a:gd name="T3" fmla="*/ T2 w 1365"/>
                            </a:gdLst>
                            <a:ahLst/>
                            <a:cxnLst>
                              <a:cxn ang="0">
                                <a:pos x="T1" y="0"/>
                              </a:cxn>
                              <a:cxn ang="0">
                                <a:pos x="T3" y="0"/>
                              </a:cxn>
                            </a:cxnLst>
                            <a:rect l="0" t="0" r="r" b="b"/>
                            <a:pathLst>
                              <a:path w="1365">
                                <a:moveTo>
                                  <a:pt x="0" y="0"/>
                                </a:moveTo>
                                <a:lnTo>
                                  <a:pt x="136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814037" name="Freeform 611"/>
                        <wps:cNvSpPr>
                          <a:spLocks/>
                        </wps:cNvSpPr>
                        <wps:spPr bwMode="auto">
                          <a:xfrm>
                            <a:off x="3385" y="334"/>
                            <a:ext cx="1830" cy="0"/>
                          </a:xfrm>
                          <a:custGeom>
                            <a:avLst/>
                            <a:gdLst>
                              <a:gd name="T0" fmla="+- 0 3385 3385"/>
                              <a:gd name="T1" fmla="*/ T0 w 1830"/>
                              <a:gd name="T2" fmla="+- 0 5215 3385"/>
                              <a:gd name="T3" fmla="*/ T2 w 1830"/>
                            </a:gdLst>
                            <a:ahLst/>
                            <a:cxnLst>
                              <a:cxn ang="0">
                                <a:pos x="T1" y="0"/>
                              </a:cxn>
                              <a:cxn ang="0">
                                <a:pos x="T3" y="0"/>
                              </a:cxn>
                            </a:cxnLst>
                            <a:rect l="0" t="0" r="r" b="b"/>
                            <a:pathLst>
                              <a:path w="1830">
                                <a:moveTo>
                                  <a:pt x="0" y="0"/>
                                </a:moveTo>
                                <a:lnTo>
                                  <a:pt x="183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814038" name="Freeform 612"/>
                        <wps:cNvSpPr>
                          <a:spLocks/>
                        </wps:cNvSpPr>
                        <wps:spPr bwMode="auto">
                          <a:xfrm>
                            <a:off x="5215" y="334"/>
                            <a:ext cx="1395" cy="0"/>
                          </a:xfrm>
                          <a:custGeom>
                            <a:avLst/>
                            <a:gdLst>
                              <a:gd name="T0" fmla="+- 0 5215 5215"/>
                              <a:gd name="T1" fmla="*/ T0 w 1395"/>
                              <a:gd name="T2" fmla="+- 0 6610 5215"/>
                              <a:gd name="T3" fmla="*/ T2 w 1395"/>
                            </a:gdLst>
                            <a:ahLst/>
                            <a:cxnLst>
                              <a:cxn ang="0">
                                <a:pos x="T1" y="0"/>
                              </a:cxn>
                              <a:cxn ang="0">
                                <a:pos x="T3" y="0"/>
                              </a:cxn>
                            </a:cxnLst>
                            <a:rect l="0" t="0" r="r" b="b"/>
                            <a:pathLst>
                              <a:path w="1395">
                                <a:moveTo>
                                  <a:pt x="0" y="0"/>
                                </a:moveTo>
                                <a:lnTo>
                                  <a:pt x="139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814039" name="Freeform 613"/>
                        <wps:cNvSpPr>
                          <a:spLocks/>
                        </wps:cNvSpPr>
                        <wps:spPr bwMode="auto">
                          <a:xfrm>
                            <a:off x="6610" y="334"/>
                            <a:ext cx="1440" cy="0"/>
                          </a:xfrm>
                          <a:custGeom>
                            <a:avLst/>
                            <a:gdLst>
                              <a:gd name="T0" fmla="+- 0 6610 6610"/>
                              <a:gd name="T1" fmla="*/ T0 w 1440"/>
                              <a:gd name="T2" fmla="+- 0 8050 6610"/>
                              <a:gd name="T3" fmla="*/ T2 w 1440"/>
                            </a:gdLst>
                            <a:ahLst/>
                            <a:cxnLst>
                              <a:cxn ang="0">
                                <a:pos x="T1" y="0"/>
                              </a:cxn>
                              <a:cxn ang="0">
                                <a:pos x="T3" y="0"/>
                              </a:cxn>
                            </a:cxnLst>
                            <a:rect l="0" t="0" r="r" b="b"/>
                            <a:pathLst>
                              <a:path w="1440">
                                <a:moveTo>
                                  <a:pt x="0" y="0"/>
                                </a:moveTo>
                                <a:lnTo>
                                  <a:pt x="144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814040" name="Freeform 614"/>
                        <wps:cNvSpPr>
                          <a:spLocks/>
                        </wps:cNvSpPr>
                        <wps:spPr bwMode="auto">
                          <a:xfrm>
                            <a:off x="8050" y="334"/>
                            <a:ext cx="1545" cy="0"/>
                          </a:xfrm>
                          <a:custGeom>
                            <a:avLst/>
                            <a:gdLst>
                              <a:gd name="T0" fmla="+- 0 8050 8050"/>
                              <a:gd name="T1" fmla="*/ T0 w 1545"/>
                              <a:gd name="T2" fmla="+- 0 9595 8050"/>
                              <a:gd name="T3" fmla="*/ T2 w 1545"/>
                            </a:gdLst>
                            <a:ahLst/>
                            <a:cxnLst>
                              <a:cxn ang="0">
                                <a:pos x="T1" y="0"/>
                              </a:cxn>
                              <a:cxn ang="0">
                                <a:pos x="T3" y="0"/>
                              </a:cxn>
                            </a:cxnLst>
                            <a:rect l="0" t="0" r="r" b="b"/>
                            <a:pathLst>
                              <a:path w="1545">
                                <a:moveTo>
                                  <a:pt x="0" y="0"/>
                                </a:moveTo>
                                <a:lnTo>
                                  <a:pt x="154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814041" name="Freeform 615"/>
                        <wps:cNvSpPr>
                          <a:spLocks/>
                        </wps:cNvSpPr>
                        <wps:spPr bwMode="auto">
                          <a:xfrm>
                            <a:off x="2005" y="-679"/>
                            <a:ext cx="1365" cy="1020"/>
                          </a:xfrm>
                          <a:custGeom>
                            <a:avLst/>
                            <a:gdLst>
                              <a:gd name="T0" fmla="+- 0 3370 2005"/>
                              <a:gd name="T1" fmla="*/ T0 w 1365"/>
                              <a:gd name="T2" fmla="+- 0 -679 -679"/>
                              <a:gd name="T3" fmla="*/ -679 h 1020"/>
                              <a:gd name="T4" fmla="+- 0 2057 2005"/>
                              <a:gd name="T5" fmla="*/ T4 w 1365"/>
                              <a:gd name="T6" fmla="+- 0 -679 -679"/>
                              <a:gd name="T7" fmla="*/ -679 h 1020"/>
                              <a:gd name="T8" fmla="+- 0 2049 2005"/>
                              <a:gd name="T9" fmla="*/ T8 w 1365"/>
                              <a:gd name="T10" fmla="+- 0 -677 -679"/>
                              <a:gd name="T11" fmla="*/ -677 h 1020"/>
                              <a:gd name="T12" fmla="+- 0 2042 2005"/>
                              <a:gd name="T13" fmla="*/ T12 w 1365"/>
                              <a:gd name="T14" fmla="+- 0 -674 -679"/>
                              <a:gd name="T15" fmla="*/ -674 h 1020"/>
                              <a:gd name="T16" fmla="+- 0 2035 2005"/>
                              <a:gd name="T17" fmla="*/ T16 w 1365"/>
                              <a:gd name="T18" fmla="+- 0 -671 -679"/>
                              <a:gd name="T19" fmla="*/ -671 h 1020"/>
                              <a:gd name="T20" fmla="+- 0 2028 2005"/>
                              <a:gd name="T21" fmla="*/ T20 w 1365"/>
                              <a:gd name="T22" fmla="+- 0 -667 -679"/>
                              <a:gd name="T23" fmla="*/ -667 h 1020"/>
                              <a:gd name="T24" fmla="+- 0 2023 2005"/>
                              <a:gd name="T25" fmla="*/ T24 w 1365"/>
                              <a:gd name="T26" fmla="+- 0 -661 -679"/>
                              <a:gd name="T27" fmla="*/ -661 h 1020"/>
                              <a:gd name="T28" fmla="+- 0 2020 2005"/>
                              <a:gd name="T29" fmla="*/ T28 w 1365"/>
                              <a:gd name="T30" fmla="+- 0 -658 -679"/>
                              <a:gd name="T31" fmla="*/ -658 h 1020"/>
                              <a:gd name="T32" fmla="+- 0 2020 2005"/>
                              <a:gd name="T33" fmla="*/ T32 w 1365"/>
                              <a:gd name="T34" fmla="+- 0 321 -679"/>
                              <a:gd name="T35" fmla="*/ 321 h 1020"/>
                              <a:gd name="T36" fmla="+- 0 2023 2005"/>
                              <a:gd name="T37" fmla="*/ T36 w 1365"/>
                              <a:gd name="T38" fmla="+- 0 324 -679"/>
                              <a:gd name="T39" fmla="*/ 324 h 1020"/>
                              <a:gd name="T40" fmla="+- 0 2028 2005"/>
                              <a:gd name="T41" fmla="*/ T40 w 1365"/>
                              <a:gd name="T42" fmla="+- 0 329 -679"/>
                              <a:gd name="T43" fmla="*/ 329 h 1020"/>
                              <a:gd name="T44" fmla="+- 0 2035 2005"/>
                              <a:gd name="T45" fmla="*/ T44 w 1365"/>
                              <a:gd name="T46" fmla="+- 0 334 -679"/>
                              <a:gd name="T47" fmla="*/ 334 h 1020"/>
                              <a:gd name="T48" fmla="+- 0 2042 2005"/>
                              <a:gd name="T49" fmla="*/ T48 w 1365"/>
                              <a:gd name="T50" fmla="+- 0 337 -679"/>
                              <a:gd name="T51" fmla="*/ 337 h 1020"/>
                              <a:gd name="T52" fmla="+- 0 2049 2005"/>
                              <a:gd name="T53" fmla="*/ T52 w 1365"/>
                              <a:gd name="T54" fmla="+- 0 340 -679"/>
                              <a:gd name="T55" fmla="*/ 340 h 1020"/>
                              <a:gd name="T56" fmla="+- 0 2057 2005"/>
                              <a:gd name="T57" fmla="*/ T56 w 1365"/>
                              <a:gd name="T58" fmla="+- 0 341 -679"/>
                              <a:gd name="T59" fmla="*/ 341 h 1020"/>
                              <a:gd name="T60" fmla="+- 0 3370 2005"/>
                              <a:gd name="T61" fmla="*/ T60 w 1365"/>
                              <a:gd name="T62" fmla="+- 0 341 -679"/>
                              <a:gd name="T63" fmla="*/ 341 h 1020"/>
                              <a:gd name="T64" fmla="+- 0 3370 2005"/>
                              <a:gd name="T65" fmla="*/ T64 w 1365"/>
                              <a:gd name="T66" fmla="+- 0 -679 -679"/>
                              <a:gd name="T67" fmla="*/ -679 h 1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65" h="1020">
                                <a:moveTo>
                                  <a:pt x="1365" y="0"/>
                                </a:moveTo>
                                <a:lnTo>
                                  <a:pt x="52" y="0"/>
                                </a:lnTo>
                                <a:lnTo>
                                  <a:pt x="44" y="2"/>
                                </a:lnTo>
                                <a:lnTo>
                                  <a:pt x="37" y="5"/>
                                </a:lnTo>
                                <a:lnTo>
                                  <a:pt x="30" y="8"/>
                                </a:lnTo>
                                <a:lnTo>
                                  <a:pt x="23" y="12"/>
                                </a:lnTo>
                                <a:lnTo>
                                  <a:pt x="18" y="18"/>
                                </a:lnTo>
                                <a:lnTo>
                                  <a:pt x="15" y="21"/>
                                </a:lnTo>
                                <a:lnTo>
                                  <a:pt x="15" y="1000"/>
                                </a:lnTo>
                                <a:lnTo>
                                  <a:pt x="18" y="1003"/>
                                </a:lnTo>
                                <a:lnTo>
                                  <a:pt x="23" y="1008"/>
                                </a:lnTo>
                                <a:lnTo>
                                  <a:pt x="30" y="1013"/>
                                </a:lnTo>
                                <a:lnTo>
                                  <a:pt x="37" y="1016"/>
                                </a:lnTo>
                                <a:lnTo>
                                  <a:pt x="44" y="1019"/>
                                </a:lnTo>
                                <a:lnTo>
                                  <a:pt x="52" y="1020"/>
                                </a:lnTo>
                                <a:lnTo>
                                  <a:pt x="1365" y="1020"/>
                                </a:lnTo>
                                <a:lnTo>
                                  <a:pt x="136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4814042" name="Freeform 616"/>
                        <wps:cNvSpPr>
                          <a:spLocks/>
                        </wps:cNvSpPr>
                        <wps:spPr bwMode="auto">
                          <a:xfrm>
                            <a:off x="2005" y="334"/>
                            <a:ext cx="1365" cy="0"/>
                          </a:xfrm>
                          <a:custGeom>
                            <a:avLst/>
                            <a:gdLst>
                              <a:gd name="T0" fmla="+- 0 3370 2005"/>
                              <a:gd name="T1" fmla="*/ T0 w 1365"/>
                              <a:gd name="T2" fmla="+- 0 2020 2005"/>
                              <a:gd name="T3" fmla="*/ T2 w 1365"/>
                            </a:gdLst>
                            <a:ahLst/>
                            <a:cxnLst>
                              <a:cxn ang="0">
                                <a:pos x="T1" y="0"/>
                              </a:cxn>
                              <a:cxn ang="0">
                                <a:pos x="T3" y="0"/>
                              </a:cxn>
                            </a:cxnLst>
                            <a:rect l="0" t="0" r="r" b="b"/>
                            <a:pathLst>
                              <a:path w="1365">
                                <a:moveTo>
                                  <a:pt x="1365" y="0"/>
                                </a:moveTo>
                                <a:lnTo>
                                  <a:pt x="1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814043" name="Freeform 617"/>
                        <wps:cNvSpPr>
                          <a:spLocks/>
                        </wps:cNvSpPr>
                        <wps:spPr bwMode="auto">
                          <a:xfrm>
                            <a:off x="2005" y="334"/>
                            <a:ext cx="1365" cy="0"/>
                          </a:xfrm>
                          <a:custGeom>
                            <a:avLst/>
                            <a:gdLst>
                              <a:gd name="T0" fmla="+- 0 2020 2005"/>
                              <a:gd name="T1" fmla="*/ T0 w 1365"/>
                              <a:gd name="T2" fmla="+- 0 3370 2005"/>
                              <a:gd name="T3" fmla="*/ T2 w 1365"/>
                            </a:gdLst>
                            <a:ahLst/>
                            <a:cxnLst>
                              <a:cxn ang="0">
                                <a:pos x="T1" y="0"/>
                              </a:cxn>
                              <a:cxn ang="0">
                                <a:pos x="T3" y="0"/>
                              </a:cxn>
                            </a:cxnLst>
                            <a:rect l="0" t="0" r="r" b="b"/>
                            <a:pathLst>
                              <a:path w="1365">
                                <a:moveTo>
                                  <a:pt x="15" y="0"/>
                                </a:moveTo>
                                <a:lnTo>
                                  <a:pt x="136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814044" name="Freeform 618"/>
                        <wps:cNvSpPr>
                          <a:spLocks/>
                        </wps:cNvSpPr>
                        <wps:spPr bwMode="auto">
                          <a:xfrm>
                            <a:off x="3370" y="334"/>
                            <a:ext cx="1830" cy="0"/>
                          </a:xfrm>
                          <a:custGeom>
                            <a:avLst/>
                            <a:gdLst>
                              <a:gd name="T0" fmla="+- 0 3370 3370"/>
                              <a:gd name="T1" fmla="*/ T0 w 1830"/>
                              <a:gd name="T2" fmla="+- 0 5200 3370"/>
                              <a:gd name="T3" fmla="*/ T2 w 1830"/>
                            </a:gdLst>
                            <a:ahLst/>
                            <a:cxnLst>
                              <a:cxn ang="0">
                                <a:pos x="T1" y="0"/>
                              </a:cxn>
                              <a:cxn ang="0">
                                <a:pos x="T3" y="0"/>
                              </a:cxn>
                            </a:cxnLst>
                            <a:rect l="0" t="0" r="r" b="b"/>
                            <a:pathLst>
                              <a:path w="1830">
                                <a:moveTo>
                                  <a:pt x="0" y="0"/>
                                </a:moveTo>
                                <a:lnTo>
                                  <a:pt x="183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814045" name="Freeform 619"/>
                        <wps:cNvSpPr>
                          <a:spLocks/>
                        </wps:cNvSpPr>
                        <wps:spPr bwMode="auto">
                          <a:xfrm>
                            <a:off x="5200" y="334"/>
                            <a:ext cx="1395" cy="0"/>
                          </a:xfrm>
                          <a:custGeom>
                            <a:avLst/>
                            <a:gdLst>
                              <a:gd name="T0" fmla="+- 0 5200 5200"/>
                              <a:gd name="T1" fmla="*/ T0 w 1395"/>
                              <a:gd name="T2" fmla="+- 0 6595 5200"/>
                              <a:gd name="T3" fmla="*/ T2 w 1395"/>
                            </a:gdLst>
                            <a:ahLst/>
                            <a:cxnLst>
                              <a:cxn ang="0">
                                <a:pos x="T1" y="0"/>
                              </a:cxn>
                              <a:cxn ang="0">
                                <a:pos x="T3" y="0"/>
                              </a:cxn>
                            </a:cxnLst>
                            <a:rect l="0" t="0" r="r" b="b"/>
                            <a:pathLst>
                              <a:path w="1395">
                                <a:moveTo>
                                  <a:pt x="0" y="0"/>
                                </a:moveTo>
                                <a:lnTo>
                                  <a:pt x="139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814046" name="Freeform 620"/>
                        <wps:cNvSpPr>
                          <a:spLocks/>
                        </wps:cNvSpPr>
                        <wps:spPr bwMode="auto">
                          <a:xfrm>
                            <a:off x="6595" y="334"/>
                            <a:ext cx="1440" cy="0"/>
                          </a:xfrm>
                          <a:custGeom>
                            <a:avLst/>
                            <a:gdLst>
                              <a:gd name="T0" fmla="+- 0 6595 6595"/>
                              <a:gd name="T1" fmla="*/ T0 w 1440"/>
                              <a:gd name="T2" fmla="+- 0 8035 6595"/>
                              <a:gd name="T3" fmla="*/ T2 w 1440"/>
                            </a:gdLst>
                            <a:ahLst/>
                            <a:cxnLst>
                              <a:cxn ang="0">
                                <a:pos x="T1" y="0"/>
                              </a:cxn>
                              <a:cxn ang="0">
                                <a:pos x="T3" y="0"/>
                              </a:cxn>
                            </a:cxnLst>
                            <a:rect l="0" t="0" r="r" b="b"/>
                            <a:pathLst>
                              <a:path w="1440">
                                <a:moveTo>
                                  <a:pt x="0" y="0"/>
                                </a:moveTo>
                                <a:lnTo>
                                  <a:pt x="144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814047" name="Freeform 621"/>
                        <wps:cNvSpPr>
                          <a:spLocks/>
                        </wps:cNvSpPr>
                        <wps:spPr bwMode="auto">
                          <a:xfrm>
                            <a:off x="8035" y="334"/>
                            <a:ext cx="1545" cy="0"/>
                          </a:xfrm>
                          <a:custGeom>
                            <a:avLst/>
                            <a:gdLst>
                              <a:gd name="T0" fmla="+- 0 8035 8035"/>
                              <a:gd name="T1" fmla="*/ T0 w 1545"/>
                              <a:gd name="T2" fmla="+- 0 9580 8035"/>
                              <a:gd name="T3" fmla="*/ T2 w 1545"/>
                            </a:gdLst>
                            <a:ahLst/>
                            <a:cxnLst>
                              <a:cxn ang="0">
                                <a:pos x="T1" y="0"/>
                              </a:cxn>
                              <a:cxn ang="0">
                                <a:pos x="T3" y="0"/>
                              </a:cxn>
                            </a:cxnLst>
                            <a:rect l="0" t="0" r="r" b="b"/>
                            <a:pathLst>
                              <a:path w="1545">
                                <a:moveTo>
                                  <a:pt x="0" y="0"/>
                                </a:moveTo>
                                <a:lnTo>
                                  <a:pt x="154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A7DB0A" id="Group 574814034" o:spid="_x0000_s1026" style="position:absolute;margin-left:100.6pt;margin-top:-34.3pt;width:379.6pt;height:51.75pt;z-index:-251522048;mso-position-horizontal-relative:page" coordorigin="2011,-686" coordsize="7592,1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">
                <v:shape id="Freeform 609" o:spid="_x0000_s1027" style="position:absolute;left:2020;top:334;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" path="m1365,l,e" filled="f" strokecolor="#99a0a6" strokeweight=".85pt">
                  <v:path arrowok="t" o:connecttype="custom" o:connectlocs="1365,0;0,0" o:connectangles="0,0"/>
                </v:shape>
                <v:shape id="Freeform 610" o:spid="_x0000_s1028" style="position:absolute;left:2020;top:334;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" path="m,l1365,e" filled="f" strokecolor="#99a0a6" strokeweight=".85pt">
                  <v:path arrowok="t" o:connecttype="custom" o:connectlocs="0,0;1365,0" o:connectangles="0,0"/>
                </v:shape>
                <v:shape id="Freeform 611" o:spid="_x0000_s1029" style="position:absolute;left:3385;top:334;width:1830;height:0;visibility:visible;mso-wrap-style:square;v-text-anchor:top" coordsize="1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" path="m,l1830,e" filled="f" strokecolor="#99a0a6" strokeweight=".85pt">
                  <v:path arrowok="t" o:connecttype="custom" o:connectlocs="0,0;1830,0" o:connectangles="0,0"/>
                </v:shape>
                <v:shape id="Freeform 612" o:spid="_x0000_s1030" style="position:absolute;left:5215;top:334;width:1395;height:0;visibility:visible;mso-wrap-style:square;v-text-anchor:top" coordsize="1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" path="m,l1395,e" filled="f" strokecolor="#99a0a6" strokeweight=".85pt">
                  <v:path arrowok="t" o:connecttype="custom" o:connectlocs="0,0;1395,0" o:connectangles="0,0"/>
                </v:shape>
                <v:shape id="Freeform 613" o:spid="_x0000_s1031" style="position:absolute;left:6610;top:334;width:1440;height:0;visibility:visible;mso-wrap-style:square;v-text-anchor:top" coordsize="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" path="m,l1440,e" filled="f" strokecolor="#99a0a6" strokeweight=".85pt">
                  <v:path arrowok="t" o:connecttype="custom" o:connectlocs="0,0;1440,0" o:connectangles="0,0"/>
                </v:shape>
                <v:shape id="Freeform 614" o:spid="_x0000_s1032" style="position:absolute;left:8050;top:334;width:1545;height:0;visibility:visible;mso-wrap-style:square;v-text-anchor:top" coordsize="1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" path="m,l1545,e" filled="f" strokecolor="#99a0a6" strokeweight=".85pt">
                  <v:path arrowok="t" o:connecttype="custom" o:connectlocs="0,0;1545,0" o:connectangles="0,0"/>
                </v:shape>
                <v:shape id="Freeform 615" o:spid="_x0000_s1033" style="position:absolute;left:2005;top:-679;width:1365;height:1020;visibility:visible;mso-wrap-style:square;v-text-anchor:top" coordsize="1365,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" path="m1365,l52,,44,2,37,5,30,8r-7,4l18,18r-3,3l15,1000r3,3l23,1008r7,5l37,1016r7,3l52,1020r1313,l1365,xe" stroked="f">
                  <v:path arrowok="t" o:connecttype="custom" o:connectlocs="1365,-679;52,-679;44,-677;37,-674;30,-671;23,-667;18,-661;15,-658;15,321;18,324;23,329;30,334;37,337;44,340;52,341;1365,341;1365,-679" o:connectangles="0,0,0,0,0,0,0,0,0,0,0,0,0,0,0,0,0"/>
                </v:shape>
                <v:shape id="Freeform 616" o:spid="_x0000_s1034" style="position:absolute;left:2005;top:334;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" path="m1365,l15,e" filled="f" strokecolor="#99a0a6" strokeweight=".85pt">
                  <v:path arrowok="t" o:connecttype="custom" o:connectlocs="1365,0;15,0" o:connectangles="0,0"/>
                </v:shape>
                <v:shape id="Freeform 617" o:spid="_x0000_s1035" style="position:absolute;left:2005;top:334;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" path="m15,l1365,e" filled="f" strokecolor="#99a0a6" strokeweight=".85pt">
                  <v:path arrowok="t" o:connecttype="custom" o:connectlocs="15,0;1365,0" o:connectangles="0,0"/>
                </v:shape>
                <v:shape id="Freeform 618" o:spid="_x0000_s1036" style="position:absolute;left:3370;top:334;width:1830;height:0;visibility:visible;mso-wrap-style:square;v-text-anchor:top" coordsize="1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" path="m,l1830,e" filled="f" strokecolor="#99a0a6" strokeweight=".85pt">
                  <v:path arrowok="t" o:connecttype="custom" o:connectlocs="0,0;1830,0" o:connectangles="0,0"/>
                </v:shape>
                <v:shape id="Freeform 619" o:spid="_x0000_s1037" style="position:absolute;left:5200;top:334;width:1395;height:0;visibility:visible;mso-wrap-style:square;v-text-anchor:top" coordsize="1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" path="m,l1395,e" filled="f" strokecolor="#99a0a6" strokeweight=".85pt">
                  <v:path arrowok="t" o:connecttype="custom" o:connectlocs="0,0;1395,0" o:connectangles="0,0"/>
                </v:shape>
                <v:shape id="Freeform 620" o:spid="_x0000_s1038" style="position:absolute;left:6595;top:334;width:1440;height:0;visibility:visible;mso-wrap-style:square;v-text-anchor:top" coordsize="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" path="m,l1440,e" filled="f" strokecolor="#99a0a6" strokeweight=".85pt">
                  <v:path arrowok="t" o:connecttype="custom" o:connectlocs="0,0;1440,0" o:connectangles="0,0"/>
                </v:shape>
                <v:shape id="Freeform 621" o:spid="_x0000_s1039" style="position:absolute;left:8035;top:334;width:1545;height:0;visibility:visible;mso-wrap-style:square;v-text-anchor:top" coordsize="1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" path="m,l1545,e" filled="f" strokecolor="#99a0a6" strokeweight=".85pt">
                  <v:path arrowok="t" o:connecttype="custom" o:connectlocs="0,0;1545,0" o:connectangles="0,0"/>
                </v:shape>
                <w10:wrap anchorx="page"/>
              </v:group>
            </w:pict>
          </mc:Fallback>
        </mc:AlternateContent>
      </w:r>
      <w:r w:rsidRPr="00EB7BFD">
        <w:rPr>
          <w:color w:val="202024"/>
          <w:w w:val="94"/>
          <w:sz w:val="24"/>
          <w:szCs w:val="24"/>
        </w:rPr>
        <w:t>G</w:t>
      </w:r>
      <w:r w:rsidRPr="00EB7BFD">
        <w:rPr>
          <w:color w:val="202024"/>
          <w:w w:val="110"/>
          <w:sz w:val="24"/>
          <w:szCs w:val="24"/>
        </w:rPr>
        <w:t>u</w:t>
      </w:r>
      <w:r w:rsidRPr="00EB7BFD">
        <w:rPr>
          <w:color w:val="202024"/>
          <w:w w:val="87"/>
          <w:sz w:val="24"/>
          <w:szCs w:val="24"/>
        </w:rPr>
        <w:t>i</w:t>
      </w:r>
      <w:r w:rsidRPr="00EB7BFD">
        <w:rPr>
          <w:color w:val="202024"/>
          <w:w w:val="112"/>
          <w:sz w:val="24"/>
          <w:szCs w:val="24"/>
        </w:rPr>
        <w:t>d</w:t>
      </w:r>
      <w:r w:rsidRPr="00EB7BFD">
        <w:rPr>
          <w:color w:val="202024"/>
          <w:w w:val="122"/>
          <w:sz w:val="24"/>
          <w:szCs w:val="24"/>
        </w:rPr>
        <w:t>a</w:t>
      </w:r>
      <w:r w:rsidRPr="00EB7BFD">
        <w:rPr>
          <w:color w:val="202024"/>
          <w:w w:val="110"/>
          <w:sz w:val="24"/>
          <w:szCs w:val="24"/>
        </w:rPr>
        <w:t>n</w:t>
      </w:r>
      <w:r w:rsidRPr="00EB7BFD">
        <w:rPr>
          <w:color w:val="202024"/>
          <w:w w:val="118"/>
          <w:sz w:val="24"/>
          <w:szCs w:val="24"/>
        </w:rPr>
        <w:t>c</w:t>
      </w:r>
      <w:r w:rsidRPr="00EB7BFD">
        <w:rPr>
          <w:color w:val="202024"/>
          <w:w w:val="119"/>
          <w:sz w:val="24"/>
          <w:szCs w:val="24"/>
        </w:rPr>
        <w:t>e</w:t>
      </w:r>
    </w:p>
    <w:p w14:paraId="4354FC7F" w14:textId="77777777" w:rsidR="00DA3ACD" w:rsidRPr="00EB7BFD" w:rsidRDefault="00DA3ACD" w:rsidP="00DA3ACD">
      <w:pPr>
        <w:spacing w:before="9" w:line="160" w:lineRule="exact"/>
        <w:rPr>
          <w:sz w:val="24"/>
          <w:szCs w:val="24"/>
        </w:rPr>
      </w:pPr>
      <w:r w:rsidRPr="00EB7BFD">
        <w:rPr>
          <w:sz w:val="24"/>
          <w:szCs w:val="24"/>
        </w:rPr>
        <w:br w:type="column"/>
      </w:r>
    </w:p>
    <w:p w14:paraId="2E677937" w14:textId="77777777" w:rsidR="00DA3ACD" w:rsidRPr="00EB7BFD" w:rsidRDefault="00DA3ACD" w:rsidP="00DA3ACD">
      <w:pPr>
        <w:ind w:left="314" w:right="315"/>
        <w:jc w:val="center"/>
        <w:rPr>
          <w:sz w:val="24"/>
          <w:szCs w:val="24"/>
        </w:rPr>
      </w:pPr>
      <w:r w:rsidRPr="00EB7BFD">
        <w:rPr>
          <w:color w:val="202024"/>
          <w:spacing w:val="-12"/>
          <w:w w:val="97"/>
          <w:sz w:val="24"/>
          <w:szCs w:val="24"/>
        </w:rPr>
        <w:t>T</w:t>
      </w:r>
      <w:r w:rsidRPr="00EB7BFD">
        <w:rPr>
          <w:color w:val="202024"/>
          <w:w w:val="122"/>
          <w:sz w:val="24"/>
          <w:szCs w:val="24"/>
        </w:rPr>
        <w:t>a</w:t>
      </w:r>
      <w:r w:rsidRPr="00EB7BFD">
        <w:rPr>
          <w:color w:val="202024"/>
          <w:w w:val="132"/>
          <w:sz w:val="24"/>
          <w:szCs w:val="24"/>
        </w:rPr>
        <w:t>s</w:t>
      </w:r>
      <w:r w:rsidRPr="00EB7BFD">
        <w:rPr>
          <w:color w:val="202024"/>
          <w:w w:val="101"/>
          <w:sz w:val="24"/>
          <w:szCs w:val="24"/>
        </w:rPr>
        <w:t>k</w:t>
      </w:r>
    </w:p>
    <w:p w14:paraId="52A20E18" w14:textId="6F55CC31" w:rsidR="00DA3ACD" w:rsidRPr="00EB7BFD" w:rsidRDefault="00DA3ACD" w:rsidP="00DA3ACD">
      <w:pPr>
        <w:spacing w:before="47"/>
        <w:ind w:left="-36" w:right="-36"/>
        <w:jc w:val="center"/>
        <w:rPr>
          <w:sz w:val="24"/>
          <w:szCs w:val="24"/>
        </w:rPr>
      </w:pPr>
      <w:r w:rsidRPr="00EB7BFD">
        <w:rPr>
          <w:noProof/>
          <w:sz w:val="24"/>
          <w:szCs w:val="24"/>
        </w:rPr>
        <mc:AlternateContent>
          <mc:Choice Requires="wpg">
            <w:drawing>
              <wp:anchor distT="0" distB="0" distL="114300" distR="114300" simplePos="0" relativeHeight="251780096" behindDoc="1" locked="0" layoutInCell="1" allowOverlap="1" wp14:anchorId="13EAE66C" wp14:editId="7D84EBC4">
                <wp:simplePos x="0" y="0"/>
                <wp:positionH relativeFrom="page">
                  <wp:posOffset>4469130</wp:posOffset>
                </wp:positionH>
                <wp:positionV relativeFrom="paragraph">
                  <wp:posOffset>527050</wp:posOffset>
                </wp:positionV>
                <wp:extent cx="266700" cy="161925"/>
                <wp:effectExtent l="11430" t="12700" r="7620" b="6350"/>
                <wp:wrapNone/>
                <wp:docPr id="574814032" name="Group 5748140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161925"/>
                          <a:chOff x="7037" y="830"/>
                          <a:chExt cx="420" cy="255"/>
                        </a:xfrm>
                      </wpg:grpSpPr>
                      <wps:wsp>
                        <wps:cNvPr id="574814033" name="Freeform 581"/>
                        <wps:cNvSpPr>
                          <a:spLocks/>
                        </wps:cNvSpPr>
                        <wps:spPr bwMode="auto">
                          <a:xfrm>
                            <a:off x="7037" y="830"/>
                            <a:ext cx="420" cy="255"/>
                          </a:xfrm>
                          <a:custGeom>
                            <a:avLst/>
                            <a:gdLst>
                              <a:gd name="T0" fmla="+- 0 7037 7037"/>
                              <a:gd name="T1" fmla="*/ T0 w 420"/>
                              <a:gd name="T2" fmla="+- 0 949 830"/>
                              <a:gd name="T3" fmla="*/ 949 h 255"/>
                              <a:gd name="T4" fmla="+- 0 7040 7037"/>
                              <a:gd name="T5" fmla="*/ T4 w 420"/>
                              <a:gd name="T6" fmla="+- 0 933 830"/>
                              <a:gd name="T7" fmla="*/ 933 h 255"/>
                              <a:gd name="T8" fmla="+- 0 7044 7037"/>
                              <a:gd name="T9" fmla="*/ T8 w 420"/>
                              <a:gd name="T10" fmla="+- 0 916 830"/>
                              <a:gd name="T11" fmla="*/ 916 h 255"/>
                              <a:gd name="T12" fmla="+- 0 7050 7037"/>
                              <a:gd name="T13" fmla="*/ T12 w 420"/>
                              <a:gd name="T14" fmla="+- 0 901 830"/>
                              <a:gd name="T15" fmla="*/ 901 h 255"/>
                              <a:gd name="T16" fmla="+- 0 7059 7037"/>
                              <a:gd name="T17" fmla="*/ T16 w 420"/>
                              <a:gd name="T18" fmla="+- 0 887 830"/>
                              <a:gd name="T19" fmla="*/ 887 h 255"/>
                              <a:gd name="T20" fmla="+- 0 7069 7037"/>
                              <a:gd name="T21" fmla="*/ T20 w 420"/>
                              <a:gd name="T22" fmla="+- 0 873 830"/>
                              <a:gd name="T23" fmla="*/ 873 h 255"/>
                              <a:gd name="T24" fmla="+- 0 7081 7037"/>
                              <a:gd name="T25" fmla="*/ T24 w 420"/>
                              <a:gd name="T26" fmla="+- 0 861 830"/>
                              <a:gd name="T27" fmla="*/ 861 h 255"/>
                              <a:gd name="T28" fmla="+- 0 7094 7037"/>
                              <a:gd name="T29" fmla="*/ T28 w 420"/>
                              <a:gd name="T30" fmla="+- 0 851 830"/>
                              <a:gd name="T31" fmla="*/ 851 h 255"/>
                              <a:gd name="T32" fmla="+- 0 7108 7037"/>
                              <a:gd name="T33" fmla="*/ T32 w 420"/>
                              <a:gd name="T34" fmla="+- 0 843 830"/>
                              <a:gd name="T35" fmla="*/ 843 h 255"/>
                              <a:gd name="T36" fmla="+- 0 7124 7037"/>
                              <a:gd name="T37" fmla="*/ T36 w 420"/>
                              <a:gd name="T38" fmla="+- 0 836 830"/>
                              <a:gd name="T39" fmla="*/ 836 h 255"/>
                              <a:gd name="T40" fmla="+- 0 7140 7037"/>
                              <a:gd name="T41" fmla="*/ T40 w 420"/>
                              <a:gd name="T42" fmla="+- 0 832 830"/>
                              <a:gd name="T43" fmla="*/ 832 h 255"/>
                              <a:gd name="T44" fmla="+- 0 7157 7037"/>
                              <a:gd name="T45" fmla="*/ T44 w 420"/>
                              <a:gd name="T46" fmla="+- 0 830 830"/>
                              <a:gd name="T47" fmla="*/ 830 h 255"/>
                              <a:gd name="T48" fmla="+- 0 7330 7037"/>
                              <a:gd name="T49" fmla="*/ T48 w 420"/>
                              <a:gd name="T50" fmla="+- 0 830 830"/>
                              <a:gd name="T51" fmla="*/ 830 h 255"/>
                              <a:gd name="T52" fmla="+- 0 7347 7037"/>
                              <a:gd name="T53" fmla="*/ T52 w 420"/>
                              <a:gd name="T54" fmla="+- 0 831 830"/>
                              <a:gd name="T55" fmla="*/ 831 h 255"/>
                              <a:gd name="T56" fmla="+- 0 7363 7037"/>
                              <a:gd name="T57" fmla="*/ T56 w 420"/>
                              <a:gd name="T58" fmla="+- 0 834 830"/>
                              <a:gd name="T59" fmla="*/ 834 h 255"/>
                              <a:gd name="T60" fmla="+- 0 7379 7037"/>
                              <a:gd name="T61" fmla="*/ T60 w 420"/>
                              <a:gd name="T62" fmla="+- 0 840 830"/>
                              <a:gd name="T63" fmla="*/ 840 h 255"/>
                              <a:gd name="T64" fmla="+- 0 7394 7037"/>
                              <a:gd name="T65" fmla="*/ T64 w 420"/>
                              <a:gd name="T66" fmla="+- 0 847 830"/>
                              <a:gd name="T67" fmla="*/ 847 h 255"/>
                              <a:gd name="T68" fmla="+- 0 7408 7037"/>
                              <a:gd name="T69" fmla="*/ T68 w 420"/>
                              <a:gd name="T70" fmla="+- 0 856 830"/>
                              <a:gd name="T71" fmla="*/ 856 h 255"/>
                              <a:gd name="T72" fmla="+- 0 7420 7037"/>
                              <a:gd name="T73" fmla="*/ T72 w 420"/>
                              <a:gd name="T74" fmla="+- 0 867 830"/>
                              <a:gd name="T75" fmla="*/ 867 h 255"/>
                              <a:gd name="T76" fmla="+- 0 7431 7037"/>
                              <a:gd name="T77" fmla="*/ T76 w 420"/>
                              <a:gd name="T78" fmla="+- 0 880 830"/>
                              <a:gd name="T79" fmla="*/ 880 h 255"/>
                              <a:gd name="T80" fmla="+- 0 7441 7037"/>
                              <a:gd name="T81" fmla="*/ T80 w 420"/>
                              <a:gd name="T82" fmla="+- 0 894 830"/>
                              <a:gd name="T83" fmla="*/ 894 h 255"/>
                              <a:gd name="T84" fmla="+- 0 7448 7037"/>
                              <a:gd name="T85" fmla="*/ T84 w 420"/>
                              <a:gd name="T86" fmla="+- 0 909 830"/>
                              <a:gd name="T87" fmla="*/ 909 h 255"/>
                              <a:gd name="T88" fmla="+- 0 7453 7037"/>
                              <a:gd name="T89" fmla="*/ T88 w 420"/>
                              <a:gd name="T90" fmla="+- 0 924 830"/>
                              <a:gd name="T91" fmla="*/ 924 h 255"/>
                              <a:gd name="T92" fmla="+- 0 7457 7037"/>
                              <a:gd name="T93" fmla="*/ T92 w 420"/>
                              <a:gd name="T94" fmla="+- 0 941 830"/>
                              <a:gd name="T95" fmla="*/ 941 h 255"/>
                              <a:gd name="T96" fmla="+- 0 7457 7037"/>
                              <a:gd name="T97" fmla="*/ T96 w 420"/>
                              <a:gd name="T98" fmla="+- 0 957 830"/>
                              <a:gd name="T99" fmla="*/ 957 h 255"/>
                              <a:gd name="T100" fmla="+- 0 7457 7037"/>
                              <a:gd name="T101" fmla="*/ T100 w 420"/>
                              <a:gd name="T102" fmla="+- 0 974 830"/>
                              <a:gd name="T103" fmla="*/ 974 h 255"/>
                              <a:gd name="T104" fmla="+- 0 7453 7037"/>
                              <a:gd name="T105" fmla="*/ T104 w 420"/>
                              <a:gd name="T106" fmla="+- 0 990 830"/>
                              <a:gd name="T107" fmla="*/ 990 h 255"/>
                              <a:gd name="T108" fmla="+- 0 7448 7037"/>
                              <a:gd name="T109" fmla="*/ T108 w 420"/>
                              <a:gd name="T110" fmla="+- 0 1006 830"/>
                              <a:gd name="T111" fmla="*/ 1006 h 255"/>
                              <a:gd name="T112" fmla="+- 0 7441 7037"/>
                              <a:gd name="T113" fmla="*/ T112 w 420"/>
                              <a:gd name="T114" fmla="+- 0 1021 830"/>
                              <a:gd name="T115" fmla="*/ 1021 h 255"/>
                              <a:gd name="T116" fmla="+- 0 7431 7037"/>
                              <a:gd name="T117" fmla="*/ T116 w 420"/>
                              <a:gd name="T118" fmla="+- 0 1035 830"/>
                              <a:gd name="T119" fmla="*/ 1035 h 255"/>
                              <a:gd name="T120" fmla="+- 0 7420 7037"/>
                              <a:gd name="T121" fmla="*/ T120 w 420"/>
                              <a:gd name="T122" fmla="+- 0 1048 830"/>
                              <a:gd name="T123" fmla="*/ 1048 h 255"/>
                              <a:gd name="T124" fmla="+- 0 7408 7037"/>
                              <a:gd name="T125" fmla="*/ T124 w 420"/>
                              <a:gd name="T126" fmla="+- 0 1059 830"/>
                              <a:gd name="T127" fmla="*/ 1059 h 255"/>
                              <a:gd name="T128" fmla="+- 0 7394 7037"/>
                              <a:gd name="T129" fmla="*/ T128 w 420"/>
                              <a:gd name="T130" fmla="+- 0 1068 830"/>
                              <a:gd name="T131" fmla="*/ 1068 h 255"/>
                              <a:gd name="T132" fmla="+- 0 7379 7037"/>
                              <a:gd name="T133" fmla="*/ T132 w 420"/>
                              <a:gd name="T134" fmla="+- 0 1075 830"/>
                              <a:gd name="T135" fmla="*/ 1075 h 255"/>
                              <a:gd name="T136" fmla="+- 0 7363 7037"/>
                              <a:gd name="T137" fmla="*/ T136 w 420"/>
                              <a:gd name="T138" fmla="+- 0 1081 830"/>
                              <a:gd name="T139" fmla="*/ 1081 h 255"/>
                              <a:gd name="T140" fmla="+- 0 7347 7037"/>
                              <a:gd name="T141" fmla="*/ T140 w 420"/>
                              <a:gd name="T142" fmla="+- 0 1084 830"/>
                              <a:gd name="T143" fmla="*/ 1084 h 255"/>
                              <a:gd name="T144" fmla="+- 0 7330 7037"/>
                              <a:gd name="T145" fmla="*/ T144 w 420"/>
                              <a:gd name="T146" fmla="+- 0 1085 830"/>
                              <a:gd name="T147" fmla="*/ 1085 h 255"/>
                              <a:gd name="T148" fmla="+- 0 7157 7037"/>
                              <a:gd name="T149" fmla="*/ T148 w 420"/>
                              <a:gd name="T150" fmla="+- 0 1085 830"/>
                              <a:gd name="T151" fmla="*/ 1085 h 255"/>
                              <a:gd name="T152" fmla="+- 0 7140 7037"/>
                              <a:gd name="T153" fmla="*/ T152 w 420"/>
                              <a:gd name="T154" fmla="+- 0 1082 830"/>
                              <a:gd name="T155" fmla="*/ 1082 h 255"/>
                              <a:gd name="T156" fmla="+- 0 7124 7037"/>
                              <a:gd name="T157" fmla="*/ T156 w 420"/>
                              <a:gd name="T158" fmla="+- 0 1078 830"/>
                              <a:gd name="T159" fmla="*/ 1078 h 255"/>
                              <a:gd name="T160" fmla="+- 0 7108 7037"/>
                              <a:gd name="T161" fmla="*/ T160 w 420"/>
                              <a:gd name="T162" fmla="+- 0 1072 830"/>
                              <a:gd name="T163" fmla="*/ 1072 h 255"/>
                              <a:gd name="T164" fmla="+- 0 7094 7037"/>
                              <a:gd name="T165" fmla="*/ T164 w 420"/>
                              <a:gd name="T166" fmla="+- 0 1063 830"/>
                              <a:gd name="T167" fmla="*/ 1063 h 255"/>
                              <a:gd name="T168" fmla="+- 0 7081 7037"/>
                              <a:gd name="T169" fmla="*/ T168 w 420"/>
                              <a:gd name="T170" fmla="+- 0 1053 830"/>
                              <a:gd name="T171" fmla="*/ 1053 h 255"/>
                              <a:gd name="T172" fmla="+- 0 7069 7037"/>
                              <a:gd name="T173" fmla="*/ T172 w 420"/>
                              <a:gd name="T174" fmla="+- 0 1042 830"/>
                              <a:gd name="T175" fmla="*/ 1042 h 255"/>
                              <a:gd name="T176" fmla="+- 0 7059 7037"/>
                              <a:gd name="T177" fmla="*/ T176 w 420"/>
                              <a:gd name="T178" fmla="+- 0 1028 830"/>
                              <a:gd name="T179" fmla="*/ 1028 h 255"/>
                              <a:gd name="T180" fmla="+- 0 7050 7037"/>
                              <a:gd name="T181" fmla="*/ T180 w 420"/>
                              <a:gd name="T182" fmla="+- 0 1014 830"/>
                              <a:gd name="T183" fmla="*/ 1014 h 255"/>
                              <a:gd name="T184" fmla="+- 0 7044 7037"/>
                              <a:gd name="T185" fmla="*/ T184 w 420"/>
                              <a:gd name="T186" fmla="+- 0 998 830"/>
                              <a:gd name="T187" fmla="*/ 998 h 255"/>
                              <a:gd name="T188" fmla="+- 0 7040 7037"/>
                              <a:gd name="T189" fmla="*/ T188 w 420"/>
                              <a:gd name="T190" fmla="+- 0 982 830"/>
                              <a:gd name="T191" fmla="*/ 982 h 255"/>
                              <a:gd name="T192" fmla="+- 0 7037 7037"/>
                              <a:gd name="T193" fmla="*/ T192 w 420"/>
                              <a:gd name="T194" fmla="+- 0 966 830"/>
                              <a:gd name="T195" fmla="*/ 966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20"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293" y="0"/>
                                </a:lnTo>
                                <a:lnTo>
                                  <a:pt x="301" y="0"/>
                                </a:lnTo>
                                <a:lnTo>
                                  <a:pt x="310" y="1"/>
                                </a:lnTo>
                                <a:lnTo>
                                  <a:pt x="318" y="2"/>
                                </a:lnTo>
                                <a:lnTo>
                                  <a:pt x="326" y="4"/>
                                </a:lnTo>
                                <a:lnTo>
                                  <a:pt x="334" y="6"/>
                                </a:lnTo>
                                <a:lnTo>
                                  <a:pt x="342" y="10"/>
                                </a:lnTo>
                                <a:lnTo>
                                  <a:pt x="350" y="13"/>
                                </a:lnTo>
                                <a:lnTo>
                                  <a:pt x="357" y="17"/>
                                </a:lnTo>
                                <a:lnTo>
                                  <a:pt x="364" y="21"/>
                                </a:lnTo>
                                <a:lnTo>
                                  <a:pt x="371" y="26"/>
                                </a:lnTo>
                                <a:lnTo>
                                  <a:pt x="377" y="31"/>
                                </a:lnTo>
                                <a:lnTo>
                                  <a:pt x="383" y="37"/>
                                </a:lnTo>
                                <a:lnTo>
                                  <a:pt x="389" y="43"/>
                                </a:lnTo>
                                <a:lnTo>
                                  <a:pt x="394" y="50"/>
                                </a:lnTo>
                                <a:lnTo>
                                  <a:pt x="399" y="57"/>
                                </a:lnTo>
                                <a:lnTo>
                                  <a:pt x="404" y="64"/>
                                </a:lnTo>
                                <a:lnTo>
                                  <a:pt x="408" y="71"/>
                                </a:lnTo>
                                <a:lnTo>
                                  <a:pt x="411" y="79"/>
                                </a:lnTo>
                                <a:lnTo>
                                  <a:pt x="414" y="86"/>
                                </a:lnTo>
                                <a:lnTo>
                                  <a:pt x="416" y="94"/>
                                </a:lnTo>
                                <a:lnTo>
                                  <a:pt x="418" y="103"/>
                                </a:lnTo>
                                <a:lnTo>
                                  <a:pt x="420" y="111"/>
                                </a:lnTo>
                                <a:lnTo>
                                  <a:pt x="420" y="119"/>
                                </a:lnTo>
                                <a:lnTo>
                                  <a:pt x="420" y="127"/>
                                </a:lnTo>
                                <a:lnTo>
                                  <a:pt x="420" y="136"/>
                                </a:lnTo>
                                <a:lnTo>
                                  <a:pt x="420" y="144"/>
                                </a:lnTo>
                                <a:lnTo>
                                  <a:pt x="418" y="152"/>
                                </a:lnTo>
                                <a:lnTo>
                                  <a:pt x="416" y="160"/>
                                </a:lnTo>
                                <a:lnTo>
                                  <a:pt x="414" y="168"/>
                                </a:lnTo>
                                <a:lnTo>
                                  <a:pt x="411" y="176"/>
                                </a:lnTo>
                                <a:lnTo>
                                  <a:pt x="408" y="184"/>
                                </a:lnTo>
                                <a:lnTo>
                                  <a:pt x="404" y="191"/>
                                </a:lnTo>
                                <a:lnTo>
                                  <a:pt x="399" y="198"/>
                                </a:lnTo>
                                <a:lnTo>
                                  <a:pt x="394" y="205"/>
                                </a:lnTo>
                                <a:lnTo>
                                  <a:pt x="389" y="212"/>
                                </a:lnTo>
                                <a:lnTo>
                                  <a:pt x="383" y="218"/>
                                </a:lnTo>
                                <a:lnTo>
                                  <a:pt x="377" y="223"/>
                                </a:lnTo>
                                <a:lnTo>
                                  <a:pt x="371" y="229"/>
                                </a:lnTo>
                                <a:lnTo>
                                  <a:pt x="364" y="233"/>
                                </a:lnTo>
                                <a:lnTo>
                                  <a:pt x="357" y="238"/>
                                </a:lnTo>
                                <a:lnTo>
                                  <a:pt x="350" y="242"/>
                                </a:lnTo>
                                <a:lnTo>
                                  <a:pt x="342" y="245"/>
                                </a:lnTo>
                                <a:lnTo>
                                  <a:pt x="334" y="248"/>
                                </a:lnTo>
                                <a:lnTo>
                                  <a:pt x="326" y="251"/>
                                </a:lnTo>
                                <a:lnTo>
                                  <a:pt x="318" y="252"/>
                                </a:lnTo>
                                <a:lnTo>
                                  <a:pt x="310" y="254"/>
                                </a:lnTo>
                                <a:lnTo>
                                  <a:pt x="301" y="255"/>
                                </a:lnTo>
                                <a:lnTo>
                                  <a:pt x="29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3D76FD" id="Group 574814032" o:spid="_x0000_s1026" style="position:absolute;margin-left:351.9pt;margin-top:41.5pt;width:21pt;height:12.75pt;z-index:-251536384;mso-position-horizontal-relative:page" coordorigin="7037,830" coordsize="42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">
                <v:shape id="Freeform 581" o:spid="_x0000_s1027" style="position:absolute;left:7037;top:830;width:420;height:255;visibility:visible;mso-wrap-style:square;v-text-anchor:top" coordsize="42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" path="m,127r,-8l1,111r2,-8l5,94,7,86r3,-7l13,71r4,-7l22,57r5,-7l32,43r6,-6l44,31r6,-5l57,21r7,-4l71,13r8,-3l87,6,95,4r8,-2l111,1,120,r8,l293,r8,l310,1r8,1l326,4r8,2l342,10r8,3l357,17r7,4l371,26r6,5l383,37r6,6l394,50r5,7l404,64r4,7l411,79r3,7l416,94r2,9l420,111r,8l420,127r,9l420,144r-2,8l416,160r-2,8l411,176r-3,8l404,191r-5,7l394,205r-5,7l383,218r-6,5l371,229r-7,4l357,238r-7,4l342,245r-8,3l326,251r-8,1l310,254r-9,1l293,255r-165,l120,255r-9,-1l103,252r-8,-1l87,248r-8,-3l71,242r-7,-4l57,233r-7,-4l44,223r-6,-5l32,212r-5,-7l22,198r-5,-7l13,184r-3,-8l7,168,5,160,3,152,1,144,,136r,-9xe" filled="f" strokecolor="#99a0a6">
                  <v:path arrowok="t" o:connecttype="custom" o:connectlocs="0,949;3,933;7,916;13,901;22,887;32,873;44,861;57,851;71,843;87,836;103,832;120,830;293,830;310,831;326,834;342,840;357,847;371,856;383,867;394,880;404,894;411,909;416,924;420,941;420,957;420,974;416,990;411,1006;404,1021;394,1035;383,1048;371,1059;357,1068;342,1075;326,1081;310,1084;293,1085;120,1085;103,1082;87,1078;71,1072;57,1063;44,1053;32,1042;22,1028;13,1014;7,998;3,982;0,966" o:connectangles="0,0,0,0,0,0,0,0,0,0,0,0,0,0,0,0,0,0,0,0,0,0,0,0,0,0,0,0,0,0,0,0,0,0,0,0,0,0,0,0,0,0,0,0,0,0,0,0,0"/>
                </v:shape>
                <w10:wrap anchorx="page"/>
              </v:group>
            </w:pict>
          </mc:Fallback>
        </mc:AlternateContent>
      </w:r>
      <w:r w:rsidRPr="00EB7BFD">
        <w:rPr>
          <w:noProof/>
          <w:sz w:val="24"/>
          <w:szCs w:val="24"/>
        </w:rPr>
        <mc:AlternateContent>
          <mc:Choice Requires="wpg">
            <w:drawing>
              <wp:anchor distT="0" distB="0" distL="114300" distR="114300" simplePos="0" relativeHeight="251784192" behindDoc="1" locked="0" layoutInCell="1" allowOverlap="1" wp14:anchorId="359670B6" wp14:editId="0BC183FC">
                <wp:simplePos x="0" y="0"/>
                <wp:positionH relativeFrom="page">
                  <wp:posOffset>4469130</wp:posOffset>
                </wp:positionH>
                <wp:positionV relativeFrom="paragraph">
                  <wp:posOffset>1012825</wp:posOffset>
                </wp:positionV>
                <wp:extent cx="266700" cy="161925"/>
                <wp:effectExtent l="11430" t="12700" r="7620" b="6350"/>
                <wp:wrapNone/>
                <wp:docPr id="574814030" name="Group 5748140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161925"/>
                          <a:chOff x="7037" y="1595"/>
                          <a:chExt cx="420" cy="255"/>
                        </a:xfrm>
                      </wpg:grpSpPr>
                      <wps:wsp>
                        <wps:cNvPr id="574814031" name="Freeform 589"/>
                        <wps:cNvSpPr>
                          <a:spLocks/>
                        </wps:cNvSpPr>
                        <wps:spPr bwMode="auto">
                          <a:xfrm>
                            <a:off x="7037" y="1595"/>
                            <a:ext cx="420" cy="255"/>
                          </a:xfrm>
                          <a:custGeom>
                            <a:avLst/>
                            <a:gdLst>
                              <a:gd name="T0" fmla="+- 0 7037 7037"/>
                              <a:gd name="T1" fmla="*/ T0 w 420"/>
                              <a:gd name="T2" fmla="+- 0 1714 1595"/>
                              <a:gd name="T3" fmla="*/ 1714 h 255"/>
                              <a:gd name="T4" fmla="+- 0 7040 7037"/>
                              <a:gd name="T5" fmla="*/ T4 w 420"/>
                              <a:gd name="T6" fmla="+- 0 1698 1595"/>
                              <a:gd name="T7" fmla="*/ 1698 h 255"/>
                              <a:gd name="T8" fmla="+- 0 7044 7037"/>
                              <a:gd name="T9" fmla="*/ T8 w 420"/>
                              <a:gd name="T10" fmla="+- 0 1681 1595"/>
                              <a:gd name="T11" fmla="*/ 1681 h 255"/>
                              <a:gd name="T12" fmla="+- 0 7050 7037"/>
                              <a:gd name="T13" fmla="*/ T12 w 420"/>
                              <a:gd name="T14" fmla="+- 0 1666 1595"/>
                              <a:gd name="T15" fmla="*/ 1666 h 255"/>
                              <a:gd name="T16" fmla="+- 0 7059 7037"/>
                              <a:gd name="T17" fmla="*/ T16 w 420"/>
                              <a:gd name="T18" fmla="+- 0 1652 1595"/>
                              <a:gd name="T19" fmla="*/ 1652 h 255"/>
                              <a:gd name="T20" fmla="+- 0 7069 7037"/>
                              <a:gd name="T21" fmla="*/ T20 w 420"/>
                              <a:gd name="T22" fmla="+- 0 1638 1595"/>
                              <a:gd name="T23" fmla="*/ 1638 h 255"/>
                              <a:gd name="T24" fmla="+- 0 7081 7037"/>
                              <a:gd name="T25" fmla="*/ T24 w 420"/>
                              <a:gd name="T26" fmla="+- 0 1626 1595"/>
                              <a:gd name="T27" fmla="*/ 1626 h 255"/>
                              <a:gd name="T28" fmla="+- 0 7094 7037"/>
                              <a:gd name="T29" fmla="*/ T28 w 420"/>
                              <a:gd name="T30" fmla="+- 0 1616 1595"/>
                              <a:gd name="T31" fmla="*/ 1616 h 255"/>
                              <a:gd name="T32" fmla="+- 0 7108 7037"/>
                              <a:gd name="T33" fmla="*/ T32 w 420"/>
                              <a:gd name="T34" fmla="+- 0 1608 1595"/>
                              <a:gd name="T35" fmla="*/ 1608 h 255"/>
                              <a:gd name="T36" fmla="+- 0 7124 7037"/>
                              <a:gd name="T37" fmla="*/ T36 w 420"/>
                              <a:gd name="T38" fmla="+- 0 1601 1595"/>
                              <a:gd name="T39" fmla="*/ 1601 h 255"/>
                              <a:gd name="T40" fmla="+- 0 7140 7037"/>
                              <a:gd name="T41" fmla="*/ T40 w 420"/>
                              <a:gd name="T42" fmla="+- 0 1597 1595"/>
                              <a:gd name="T43" fmla="*/ 1597 h 255"/>
                              <a:gd name="T44" fmla="+- 0 7157 7037"/>
                              <a:gd name="T45" fmla="*/ T44 w 420"/>
                              <a:gd name="T46" fmla="+- 0 1595 1595"/>
                              <a:gd name="T47" fmla="*/ 1595 h 255"/>
                              <a:gd name="T48" fmla="+- 0 7330 7037"/>
                              <a:gd name="T49" fmla="*/ T48 w 420"/>
                              <a:gd name="T50" fmla="+- 0 1595 1595"/>
                              <a:gd name="T51" fmla="*/ 1595 h 255"/>
                              <a:gd name="T52" fmla="+- 0 7347 7037"/>
                              <a:gd name="T53" fmla="*/ T52 w 420"/>
                              <a:gd name="T54" fmla="+- 0 1596 1595"/>
                              <a:gd name="T55" fmla="*/ 1596 h 255"/>
                              <a:gd name="T56" fmla="+- 0 7363 7037"/>
                              <a:gd name="T57" fmla="*/ T56 w 420"/>
                              <a:gd name="T58" fmla="+- 0 1599 1595"/>
                              <a:gd name="T59" fmla="*/ 1599 h 255"/>
                              <a:gd name="T60" fmla="+- 0 7379 7037"/>
                              <a:gd name="T61" fmla="*/ T60 w 420"/>
                              <a:gd name="T62" fmla="+- 0 1605 1595"/>
                              <a:gd name="T63" fmla="*/ 1605 h 255"/>
                              <a:gd name="T64" fmla="+- 0 7394 7037"/>
                              <a:gd name="T65" fmla="*/ T64 w 420"/>
                              <a:gd name="T66" fmla="+- 0 1612 1595"/>
                              <a:gd name="T67" fmla="*/ 1612 h 255"/>
                              <a:gd name="T68" fmla="+- 0 7408 7037"/>
                              <a:gd name="T69" fmla="*/ T68 w 420"/>
                              <a:gd name="T70" fmla="+- 0 1621 1595"/>
                              <a:gd name="T71" fmla="*/ 1621 h 255"/>
                              <a:gd name="T72" fmla="+- 0 7420 7037"/>
                              <a:gd name="T73" fmla="*/ T72 w 420"/>
                              <a:gd name="T74" fmla="+- 0 1632 1595"/>
                              <a:gd name="T75" fmla="*/ 1632 h 255"/>
                              <a:gd name="T76" fmla="+- 0 7431 7037"/>
                              <a:gd name="T77" fmla="*/ T76 w 420"/>
                              <a:gd name="T78" fmla="+- 0 1645 1595"/>
                              <a:gd name="T79" fmla="*/ 1645 h 255"/>
                              <a:gd name="T80" fmla="+- 0 7441 7037"/>
                              <a:gd name="T81" fmla="*/ T80 w 420"/>
                              <a:gd name="T82" fmla="+- 0 1659 1595"/>
                              <a:gd name="T83" fmla="*/ 1659 h 255"/>
                              <a:gd name="T84" fmla="+- 0 7448 7037"/>
                              <a:gd name="T85" fmla="*/ T84 w 420"/>
                              <a:gd name="T86" fmla="+- 0 1674 1595"/>
                              <a:gd name="T87" fmla="*/ 1674 h 255"/>
                              <a:gd name="T88" fmla="+- 0 7453 7037"/>
                              <a:gd name="T89" fmla="*/ T88 w 420"/>
                              <a:gd name="T90" fmla="+- 0 1689 1595"/>
                              <a:gd name="T91" fmla="*/ 1689 h 255"/>
                              <a:gd name="T92" fmla="+- 0 7457 7037"/>
                              <a:gd name="T93" fmla="*/ T92 w 420"/>
                              <a:gd name="T94" fmla="+- 0 1706 1595"/>
                              <a:gd name="T95" fmla="*/ 1706 h 255"/>
                              <a:gd name="T96" fmla="+- 0 7457 7037"/>
                              <a:gd name="T97" fmla="*/ T96 w 420"/>
                              <a:gd name="T98" fmla="+- 0 1722 1595"/>
                              <a:gd name="T99" fmla="*/ 1722 h 255"/>
                              <a:gd name="T100" fmla="+- 0 7457 7037"/>
                              <a:gd name="T101" fmla="*/ T100 w 420"/>
                              <a:gd name="T102" fmla="+- 0 1739 1595"/>
                              <a:gd name="T103" fmla="*/ 1739 h 255"/>
                              <a:gd name="T104" fmla="+- 0 7453 7037"/>
                              <a:gd name="T105" fmla="*/ T104 w 420"/>
                              <a:gd name="T106" fmla="+- 0 1755 1595"/>
                              <a:gd name="T107" fmla="*/ 1755 h 255"/>
                              <a:gd name="T108" fmla="+- 0 7448 7037"/>
                              <a:gd name="T109" fmla="*/ T108 w 420"/>
                              <a:gd name="T110" fmla="+- 0 1771 1595"/>
                              <a:gd name="T111" fmla="*/ 1771 h 255"/>
                              <a:gd name="T112" fmla="+- 0 7441 7037"/>
                              <a:gd name="T113" fmla="*/ T112 w 420"/>
                              <a:gd name="T114" fmla="+- 0 1786 1595"/>
                              <a:gd name="T115" fmla="*/ 1786 h 255"/>
                              <a:gd name="T116" fmla="+- 0 7431 7037"/>
                              <a:gd name="T117" fmla="*/ T116 w 420"/>
                              <a:gd name="T118" fmla="+- 0 1800 1595"/>
                              <a:gd name="T119" fmla="*/ 1800 h 255"/>
                              <a:gd name="T120" fmla="+- 0 7420 7037"/>
                              <a:gd name="T121" fmla="*/ T120 w 420"/>
                              <a:gd name="T122" fmla="+- 0 1813 1595"/>
                              <a:gd name="T123" fmla="*/ 1813 h 255"/>
                              <a:gd name="T124" fmla="+- 0 7408 7037"/>
                              <a:gd name="T125" fmla="*/ T124 w 420"/>
                              <a:gd name="T126" fmla="+- 0 1824 1595"/>
                              <a:gd name="T127" fmla="*/ 1824 h 255"/>
                              <a:gd name="T128" fmla="+- 0 7394 7037"/>
                              <a:gd name="T129" fmla="*/ T128 w 420"/>
                              <a:gd name="T130" fmla="+- 0 1833 1595"/>
                              <a:gd name="T131" fmla="*/ 1833 h 255"/>
                              <a:gd name="T132" fmla="+- 0 7379 7037"/>
                              <a:gd name="T133" fmla="*/ T132 w 420"/>
                              <a:gd name="T134" fmla="+- 0 1840 1595"/>
                              <a:gd name="T135" fmla="*/ 1840 h 255"/>
                              <a:gd name="T136" fmla="+- 0 7363 7037"/>
                              <a:gd name="T137" fmla="*/ T136 w 420"/>
                              <a:gd name="T138" fmla="+- 0 1846 1595"/>
                              <a:gd name="T139" fmla="*/ 1846 h 255"/>
                              <a:gd name="T140" fmla="+- 0 7347 7037"/>
                              <a:gd name="T141" fmla="*/ T140 w 420"/>
                              <a:gd name="T142" fmla="+- 0 1849 1595"/>
                              <a:gd name="T143" fmla="*/ 1849 h 255"/>
                              <a:gd name="T144" fmla="+- 0 7330 7037"/>
                              <a:gd name="T145" fmla="*/ T144 w 420"/>
                              <a:gd name="T146" fmla="+- 0 1850 1595"/>
                              <a:gd name="T147" fmla="*/ 1850 h 255"/>
                              <a:gd name="T148" fmla="+- 0 7157 7037"/>
                              <a:gd name="T149" fmla="*/ T148 w 420"/>
                              <a:gd name="T150" fmla="+- 0 1850 1595"/>
                              <a:gd name="T151" fmla="*/ 1850 h 255"/>
                              <a:gd name="T152" fmla="+- 0 7140 7037"/>
                              <a:gd name="T153" fmla="*/ T152 w 420"/>
                              <a:gd name="T154" fmla="+- 0 1847 1595"/>
                              <a:gd name="T155" fmla="*/ 1847 h 255"/>
                              <a:gd name="T156" fmla="+- 0 7124 7037"/>
                              <a:gd name="T157" fmla="*/ T156 w 420"/>
                              <a:gd name="T158" fmla="+- 0 1843 1595"/>
                              <a:gd name="T159" fmla="*/ 1843 h 255"/>
                              <a:gd name="T160" fmla="+- 0 7108 7037"/>
                              <a:gd name="T161" fmla="*/ T160 w 420"/>
                              <a:gd name="T162" fmla="+- 0 1837 1595"/>
                              <a:gd name="T163" fmla="*/ 1837 h 255"/>
                              <a:gd name="T164" fmla="+- 0 7094 7037"/>
                              <a:gd name="T165" fmla="*/ T164 w 420"/>
                              <a:gd name="T166" fmla="+- 0 1828 1595"/>
                              <a:gd name="T167" fmla="*/ 1828 h 255"/>
                              <a:gd name="T168" fmla="+- 0 7081 7037"/>
                              <a:gd name="T169" fmla="*/ T168 w 420"/>
                              <a:gd name="T170" fmla="+- 0 1818 1595"/>
                              <a:gd name="T171" fmla="*/ 1818 h 255"/>
                              <a:gd name="T172" fmla="+- 0 7069 7037"/>
                              <a:gd name="T173" fmla="*/ T172 w 420"/>
                              <a:gd name="T174" fmla="+- 0 1807 1595"/>
                              <a:gd name="T175" fmla="*/ 1807 h 255"/>
                              <a:gd name="T176" fmla="+- 0 7059 7037"/>
                              <a:gd name="T177" fmla="*/ T176 w 420"/>
                              <a:gd name="T178" fmla="+- 0 1793 1595"/>
                              <a:gd name="T179" fmla="*/ 1793 h 255"/>
                              <a:gd name="T180" fmla="+- 0 7050 7037"/>
                              <a:gd name="T181" fmla="*/ T180 w 420"/>
                              <a:gd name="T182" fmla="+- 0 1779 1595"/>
                              <a:gd name="T183" fmla="*/ 1779 h 255"/>
                              <a:gd name="T184" fmla="+- 0 7044 7037"/>
                              <a:gd name="T185" fmla="*/ T184 w 420"/>
                              <a:gd name="T186" fmla="+- 0 1763 1595"/>
                              <a:gd name="T187" fmla="*/ 1763 h 255"/>
                              <a:gd name="T188" fmla="+- 0 7040 7037"/>
                              <a:gd name="T189" fmla="*/ T188 w 420"/>
                              <a:gd name="T190" fmla="+- 0 1747 1595"/>
                              <a:gd name="T191" fmla="*/ 1747 h 255"/>
                              <a:gd name="T192" fmla="+- 0 7037 7037"/>
                              <a:gd name="T193" fmla="*/ T192 w 420"/>
                              <a:gd name="T194" fmla="+- 0 1731 1595"/>
                              <a:gd name="T195" fmla="*/ 173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20"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293" y="0"/>
                                </a:lnTo>
                                <a:lnTo>
                                  <a:pt x="301" y="0"/>
                                </a:lnTo>
                                <a:lnTo>
                                  <a:pt x="310" y="1"/>
                                </a:lnTo>
                                <a:lnTo>
                                  <a:pt x="318" y="2"/>
                                </a:lnTo>
                                <a:lnTo>
                                  <a:pt x="326" y="4"/>
                                </a:lnTo>
                                <a:lnTo>
                                  <a:pt x="334" y="6"/>
                                </a:lnTo>
                                <a:lnTo>
                                  <a:pt x="342" y="10"/>
                                </a:lnTo>
                                <a:lnTo>
                                  <a:pt x="350" y="13"/>
                                </a:lnTo>
                                <a:lnTo>
                                  <a:pt x="357" y="17"/>
                                </a:lnTo>
                                <a:lnTo>
                                  <a:pt x="364" y="21"/>
                                </a:lnTo>
                                <a:lnTo>
                                  <a:pt x="371" y="26"/>
                                </a:lnTo>
                                <a:lnTo>
                                  <a:pt x="377" y="31"/>
                                </a:lnTo>
                                <a:lnTo>
                                  <a:pt x="383" y="37"/>
                                </a:lnTo>
                                <a:lnTo>
                                  <a:pt x="389" y="43"/>
                                </a:lnTo>
                                <a:lnTo>
                                  <a:pt x="394" y="50"/>
                                </a:lnTo>
                                <a:lnTo>
                                  <a:pt x="399" y="57"/>
                                </a:lnTo>
                                <a:lnTo>
                                  <a:pt x="404" y="64"/>
                                </a:lnTo>
                                <a:lnTo>
                                  <a:pt x="408" y="71"/>
                                </a:lnTo>
                                <a:lnTo>
                                  <a:pt x="411" y="79"/>
                                </a:lnTo>
                                <a:lnTo>
                                  <a:pt x="414" y="86"/>
                                </a:lnTo>
                                <a:lnTo>
                                  <a:pt x="416" y="94"/>
                                </a:lnTo>
                                <a:lnTo>
                                  <a:pt x="418" y="103"/>
                                </a:lnTo>
                                <a:lnTo>
                                  <a:pt x="420" y="111"/>
                                </a:lnTo>
                                <a:lnTo>
                                  <a:pt x="420" y="119"/>
                                </a:lnTo>
                                <a:lnTo>
                                  <a:pt x="420" y="127"/>
                                </a:lnTo>
                                <a:lnTo>
                                  <a:pt x="420" y="136"/>
                                </a:lnTo>
                                <a:lnTo>
                                  <a:pt x="420" y="144"/>
                                </a:lnTo>
                                <a:lnTo>
                                  <a:pt x="418" y="152"/>
                                </a:lnTo>
                                <a:lnTo>
                                  <a:pt x="416" y="160"/>
                                </a:lnTo>
                                <a:lnTo>
                                  <a:pt x="414" y="168"/>
                                </a:lnTo>
                                <a:lnTo>
                                  <a:pt x="411" y="176"/>
                                </a:lnTo>
                                <a:lnTo>
                                  <a:pt x="408" y="184"/>
                                </a:lnTo>
                                <a:lnTo>
                                  <a:pt x="404" y="191"/>
                                </a:lnTo>
                                <a:lnTo>
                                  <a:pt x="399" y="198"/>
                                </a:lnTo>
                                <a:lnTo>
                                  <a:pt x="394" y="205"/>
                                </a:lnTo>
                                <a:lnTo>
                                  <a:pt x="389" y="212"/>
                                </a:lnTo>
                                <a:lnTo>
                                  <a:pt x="383" y="218"/>
                                </a:lnTo>
                                <a:lnTo>
                                  <a:pt x="377" y="223"/>
                                </a:lnTo>
                                <a:lnTo>
                                  <a:pt x="371" y="229"/>
                                </a:lnTo>
                                <a:lnTo>
                                  <a:pt x="364" y="233"/>
                                </a:lnTo>
                                <a:lnTo>
                                  <a:pt x="357" y="238"/>
                                </a:lnTo>
                                <a:lnTo>
                                  <a:pt x="350" y="242"/>
                                </a:lnTo>
                                <a:lnTo>
                                  <a:pt x="342" y="245"/>
                                </a:lnTo>
                                <a:lnTo>
                                  <a:pt x="334" y="248"/>
                                </a:lnTo>
                                <a:lnTo>
                                  <a:pt x="326" y="251"/>
                                </a:lnTo>
                                <a:lnTo>
                                  <a:pt x="318" y="252"/>
                                </a:lnTo>
                                <a:lnTo>
                                  <a:pt x="310" y="254"/>
                                </a:lnTo>
                                <a:lnTo>
                                  <a:pt x="301" y="255"/>
                                </a:lnTo>
                                <a:lnTo>
                                  <a:pt x="29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82986D" id="Group 574814030" o:spid="_x0000_s1026" style="position:absolute;margin-left:351.9pt;margin-top:79.75pt;width:21pt;height:12.75pt;z-index:-251532288;mso-position-horizontal-relative:page" coordorigin="7037,1595" coordsize="42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">
                <v:shape id="Freeform 589" o:spid="_x0000_s1027" style="position:absolute;left:7037;top:1595;width:420;height:255;visibility:visible;mso-wrap-style:square;v-text-anchor:top" coordsize="42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" path="m,127r,-8l1,111r2,-8l5,94,7,86r3,-7l13,71r4,-7l22,57r5,-7l32,43r6,-6l44,31r6,-5l57,21r7,-4l71,13r8,-3l87,6,95,4r8,-2l111,1,120,r8,l293,r8,l310,1r8,1l326,4r8,2l342,10r8,3l357,17r7,4l371,26r6,5l383,37r6,6l394,50r5,7l404,64r4,7l411,79r3,7l416,94r2,9l420,111r,8l420,127r,9l420,144r-2,8l416,160r-2,8l411,176r-3,8l404,191r-5,7l394,205r-5,7l383,218r-6,5l371,229r-7,4l357,238r-7,4l342,245r-8,3l326,251r-8,1l310,254r-9,1l293,255r-165,l120,255r-9,-1l103,252r-8,-1l87,248r-8,-3l71,242r-7,-4l57,233r-7,-4l44,223r-6,-5l32,212r-5,-7l22,198r-5,-7l13,184r-3,-8l7,168,5,160,3,152,1,144,,136r,-9xe" filled="f" strokecolor="#99a0a6">
                  <v:path arrowok="t" o:connecttype="custom" o:connectlocs="0,1714;3,1698;7,1681;13,1666;22,1652;32,1638;44,1626;57,1616;71,1608;87,1601;103,1597;120,1595;293,1595;310,1596;326,1599;342,1605;357,1612;371,1621;383,1632;394,1645;404,1659;411,1674;416,1689;420,1706;420,1722;420,1739;416,1755;411,1771;404,1786;394,1800;383,1813;371,1824;357,1833;342,1840;326,1846;310,1849;293,1850;120,1850;103,1847;87,1843;71,1837;57,1828;44,1818;32,1807;22,1793;13,1779;7,1763;3,1747;0,1731" o:connectangles="0,0,0,0,0,0,0,0,0,0,0,0,0,0,0,0,0,0,0,0,0,0,0,0,0,0,0,0,0,0,0,0,0,0,0,0,0,0,0,0,0,0,0,0,0,0,0,0,0"/>
                </v:shape>
                <w10:wrap anchorx="page"/>
              </v:group>
            </w:pict>
          </mc:Fallback>
        </mc:AlternateContent>
      </w:r>
      <w:r w:rsidRPr="00EB7BFD">
        <w:rPr>
          <w:noProof/>
          <w:sz w:val="24"/>
          <w:szCs w:val="24"/>
        </w:rPr>
        <mc:AlternateContent>
          <mc:Choice Requires="wpg">
            <w:drawing>
              <wp:anchor distT="0" distB="0" distL="114300" distR="114300" simplePos="0" relativeHeight="251788288" behindDoc="1" locked="0" layoutInCell="1" allowOverlap="1" wp14:anchorId="676EC7C9" wp14:editId="2331C300">
                <wp:simplePos x="0" y="0"/>
                <wp:positionH relativeFrom="page">
                  <wp:posOffset>4469130</wp:posOffset>
                </wp:positionH>
                <wp:positionV relativeFrom="paragraph">
                  <wp:posOffset>1498600</wp:posOffset>
                </wp:positionV>
                <wp:extent cx="266700" cy="161925"/>
                <wp:effectExtent l="11430" t="12700" r="7620" b="6350"/>
                <wp:wrapNone/>
                <wp:docPr id="574814028" name="Group 5748140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161925"/>
                          <a:chOff x="7037" y="2360"/>
                          <a:chExt cx="420" cy="255"/>
                        </a:xfrm>
                      </wpg:grpSpPr>
                      <wps:wsp>
                        <wps:cNvPr id="574814029" name="Freeform 597"/>
                        <wps:cNvSpPr>
                          <a:spLocks/>
                        </wps:cNvSpPr>
                        <wps:spPr bwMode="auto">
                          <a:xfrm>
                            <a:off x="7037" y="2360"/>
                            <a:ext cx="420" cy="255"/>
                          </a:xfrm>
                          <a:custGeom>
                            <a:avLst/>
                            <a:gdLst>
                              <a:gd name="T0" fmla="+- 0 7037 7037"/>
                              <a:gd name="T1" fmla="*/ T0 w 420"/>
                              <a:gd name="T2" fmla="+- 0 2479 2360"/>
                              <a:gd name="T3" fmla="*/ 2479 h 255"/>
                              <a:gd name="T4" fmla="+- 0 7040 7037"/>
                              <a:gd name="T5" fmla="*/ T4 w 420"/>
                              <a:gd name="T6" fmla="+- 0 2463 2360"/>
                              <a:gd name="T7" fmla="*/ 2463 h 255"/>
                              <a:gd name="T8" fmla="+- 0 7044 7037"/>
                              <a:gd name="T9" fmla="*/ T8 w 420"/>
                              <a:gd name="T10" fmla="+- 0 2446 2360"/>
                              <a:gd name="T11" fmla="*/ 2446 h 255"/>
                              <a:gd name="T12" fmla="+- 0 7050 7037"/>
                              <a:gd name="T13" fmla="*/ T12 w 420"/>
                              <a:gd name="T14" fmla="+- 0 2431 2360"/>
                              <a:gd name="T15" fmla="*/ 2431 h 255"/>
                              <a:gd name="T16" fmla="+- 0 7059 7037"/>
                              <a:gd name="T17" fmla="*/ T16 w 420"/>
                              <a:gd name="T18" fmla="+- 0 2417 2360"/>
                              <a:gd name="T19" fmla="*/ 2417 h 255"/>
                              <a:gd name="T20" fmla="+- 0 7069 7037"/>
                              <a:gd name="T21" fmla="*/ T20 w 420"/>
                              <a:gd name="T22" fmla="+- 0 2403 2360"/>
                              <a:gd name="T23" fmla="*/ 2403 h 255"/>
                              <a:gd name="T24" fmla="+- 0 7081 7037"/>
                              <a:gd name="T25" fmla="*/ T24 w 420"/>
                              <a:gd name="T26" fmla="+- 0 2391 2360"/>
                              <a:gd name="T27" fmla="*/ 2391 h 255"/>
                              <a:gd name="T28" fmla="+- 0 7108 7037"/>
                              <a:gd name="T29" fmla="*/ T28 w 420"/>
                              <a:gd name="T30" fmla="+- 0 2373 2360"/>
                              <a:gd name="T31" fmla="*/ 2373 h 255"/>
                              <a:gd name="T32" fmla="+- 0 7140 7037"/>
                              <a:gd name="T33" fmla="*/ T32 w 420"/>
                              <a:gd name="T34" fmla="+- 0 2362 2360"/>
                              <a:gd name="T35" fmla="*/ 2362 h 255"/>
                              <a:gd name="T36" fmla="+- 0 7165 7037"/>
                              <a:gd name="T37" fmla="*/ T36 w 420"/>
                              <a:gd name="T38" fmla="+- 0 2360 2360"/>
                              <a:gd name="T39" fmla="*/ 2360 h 255"/>
                              <a:gd name="T40" fmla="+- 0 7338 7037"/>
                              <a:gd name="T41" fmla="*/ T40 w 420"/>
                              <a:gd name="T42" fmla="+- 0 2360 2360"/>
                              <a:gd name="T43" fmla="*/ 2360 h 255"/>
                              <a:gd name="T44" fmla="+- 0 7355 7037"/>
                              <a:gd name="T45" fmla="*/ T44 w 420"/>
                              <a:gd name="T46" fmla="+- 0 2362 2360"/>
                              <a:gd name="T47" fmla="*/ 2362 h 255"/>
                              <a:gd name="T48" fmla="+- 0 7371 7037"/>
                              <a:gd name="T49" fmla="*/ T48 w 420"/>
                              <a:gd name="T50" fmla="+- 0 2366 2360"/>
                              <a:gd name="T51" fmla="*/ 2366 h 255"/>
                              <a:gd name="T52" fmla="+- 0 7387 7037"/>
                              <a:gd name="T53" fmla="*/ T52 w 420"/>
                              <a:gd name="T54" fmla="+- 0 2373 2360"/>
                              <a:gd name="T55" fmla="*/ 2373 h 255"/>
                              <a:gd name="T56" fmla="+- 0 7401 7037"/>
                              <a:gd name="T57" fmla="*/ T56 w 420"/>
                              <a:gd name="T58" fmla="+- 0 2381 2360"/>
                              <a:gd name="T59" fmla="*/ 2381 h 255"/>
                              <a:gd name="T60" fmla="+- 0 7414 7037"/>
                              <a:gd name="T61" fmla="*/ T60 w 420"/>
                              <a:gd name="T62" fmla="+- 0 2391 2360"/>
                              <a:gd name="T63" fmla="*/ 2391 h 255"/>
                              <a:gd name="T64" fmla="+- 0 7426 7037"/>
                              <a:gd name="T65" fmla="*/ T64 w 420"/>
                              <a:gd name="T66" fmla="+- 0 2403 2360"/>
                              <a:gd name="T67" fmla="*/ 2403 h 255"/>
                              <a:gd name="T68" fmla="+- 0 7436 7037"/>
                              <a:gd name="T69" fmla="*/ T68 w 420"/>
                              <a:gd name="T70" fmla="+- 0 2417 2360"/>
                              <a:gd name="T71" fmla="*/ 2417 h 255"/>
                              <a:gd name="T72" fmla="+- 0 7445 7037"/>
                              <a:gd name="T73" fmla="*/ T72 w 420"/>
                              <a:gd name="T74" fmla="+- 0 2431 2360"/>
                              <a:gd name="T75" fmla="*/ 2431 h 255"/>
                              <a:gd name="T76" fmla="+- 0 7451 7037"/>
                              <a:gd name="T77" fmla="*/ T76 w 420"/>
                              <a:gd name="T78" fmla="+- 0 2446 2360"/>
                              <a:gd name="T79" fmla="*/ 2446 h 255"/>
                              <a:gd name="T80" fmla="+- 0 7455 7037"/>
                              <a:gd name="T81" fmla="*/ T80 w 420"/>
                              <a:gd name="T82" fmla="+- 0 2463 2360"/>
                              <a:gd name="T83" fmla="*/ 2463 h 255"/>
                              <a:gd name="T84" fmla="+- 0 7457 7037"/>
                              <a:gd name="T85" fmla="*/ T84 w 420"/>
                              <a:gd name="T86" fmla="+- 0 2479 2360"/>
                              <a:gd name="T87" fmla="*/ 2479 h 255"/>
                              <a:gd name="T88" fmla="+- 0 7457 7037"/>
                              <a:gd name="T89" fmla="*/ T88 w 420"/>
                              <a:gd name="T90" fmla="+- 0 2496 2360"/>
                              <a:gd name="T91" fmla="*/ 2496 h 255"/>
                              <a:gd name="T92" fmla="+- 0 7455 7037"/>
                              <a:gd name="T93" fmla="*/ T92 w 420"/>
                              <a:gd name="T94" fmla="+- 0 2512 2360"/>
                              <a:gd name="T95" fmla="*/ 2512 h 255"/>
                              <a:gd name="T96" fmla="+- 0 7451 7037"/>
                              <a:gd name="T97" fmla="*/ T96 w 420"/>
                              <a:gd name="T98" fmla="+- 0 2528 2360"/>
                              <a:gd name="T99" fmla="*/ 2528 h 255"/>
                              <a:gd name="T100" fmla="+- 0 7445 7037"/>
                              <a:gd name="T101" fmla="*/ T100 w 420"/>
                              <a:gd name="T102" fmla="+- 0 2544 2360"/>
                              <a:gd name="T103" fmla="*/ 2544 h 255"/>
                              <a:gd name="T104" fmla="+- 0 7436 7037"/>
                              <a:gd name="T105" fmla="*/ T104 w 420"/>
                              <a:gd name="T106" fmla="+- 0 2558 2360"/>
                              <a:gd name="T107" fmla="*/ 2558 h 255"/>
                              <a:gd name="T108" fmla="+- 0 7426 7037"/>
                              <a:gd name="T109" fmla="*/ T108 w 420"/>
                              <a:gd name="T110" fmla="+- 0 2572 2360"/>
                              <a:gd name="T111" fmla="*/ 2572 h 255"/>
                              <a:gd name="T112" fmla="+- 0 7414 7037"/>
                              <a:gd name="T113" fmla="*/ T112 w 420"/>
                              <a:gd name="T114" fmla="+- 0 2583 2360"/>
                              <a:gd name="T115" fmla="*/ 2583 h 255"/>
                              <a:gd name="T116" fmla="+- 0 7401 7037"/>
                              <a:gd name="T117" fmla="*/ T116 w 420"/>
                              <a:gd name="T118" fmla="+- 0 2593 2360"/>
                              <a:gd name="T119" fmla="*/ 2593 h 255"/>
                              <a:gd name="T120" fmla="+- 0 7387 7037"/>
                              <a:gd name="T121" fmla="*/ T120 w 420"/>
                              <a:gd name="T122" fmla="+- 0 2602 2360"/>
                              <a:gd name="T123" fmla="*/ 2602 h 255"/>
                              <a:gd name="T124" fmla="+- 0 7371 7037"/>
                              <a:gd name="T125" fmla="*/ T124 w 420"/>
                              <a:gd name="T126" fmla="+- 0 2608 2360"/>
                              <a:gd name="T127" fmla="*/ 2608 h 255"/>
                              <a:gd name="T128" fmla="+- 0 7355 7037"/>
                              <a:gd name="T129" fmla="*/ T128 w 420"/>
                              <a:gd name="T130" fmla="+- 0 2612 2360"/>
                              <a:gd name="T131" fmla="*/ 2612 h 255"/>
                              <a:gd name="T132" fmla="+- 0 7338 7037"/>
                              <a:gd name="T133" fmla="*/ T132 w 420"/>
                              <a:gd name="T134" fmla="+- 0 2615 2360"/>
                              <a:gd name="T135" fmla="*/ 2615 h 255"/>
                              <a:gd name="T136" fmla="+- 0 7165 7037"/>
                              <a:gd name="T137" fmla="*/ T136 w 420"/>
                              <a:gd name="T138" fmla="+- 0 2615 2360"/>
                              <a:gd name="T139" fmla="*/ 2615 h 255"/>
                              <a:gd name="T140" fmla="+- 0 7148 7037"/>
                              <a:gd name="T141" fmla="*/ T140 w 420"/>
                              <a:gd name="T142" fmla="+- 0 2614 2360"/>
                              <a:gd name="T143" fmla="*/ 2614 h 255"/>
                              <a:gd name="T144" fmla="+- 0 7132 7037"/>
                              <a:gd name="T145" fmla="*/ T144 w 420"/>
                              <a:gd name="T146" fmla="+- 0 2611 2360"/>
                              <a:gd name="T147" fmla="*/ 2611 h 255"/>
                              <a:gd name="T148" fmla="+- 0 7116 7037"/>
                              <a:gd name="T149" fmla="*/ T148 w 420"/>
                              <a:gd name="T150" fmla="+- 0 2605 2360"/>
                              <a:gd name="T151" fmla="*/ 2605 h 255"/>
                              <a:gd name="T152" fmla="+- 0 7101 7037"/>
                              <a:gd name="T153" fmla="*/ T152 w 420"/>
                              <a:gd name="T154" fmla="+- 0 2598 2360"/>
                              <a:gd name="T155" fmla="*/ 2598 h 255"/>
                              <a:gd name="T156" fmla="+- 0 7087 7037"/>
                              <a:gd name="T157" fmla="*/ T156 w 420"/>
                              <a:gd name="T158" fmla="+- 0 2589 2360"/>
                              <a:gd name="T159" fmla="*/ 2589 h 255"/>
                              <a:gd name="T160" fmla="+- 0 7075 7037"/>
                              <a:gd name="T161" fmla="*/ T160 w 420"/>
                              <a:gd name="T162" fmla="+- 0 2578 2360"/>
                              <a:gd name="T163" fmla="*/ 2578 h 255"/>
                              <a:gd name="T164" fmla="+- 0 7064 7037"/>
                              <a:gd name="T165" fmla="*/ T164 w 420"/>
                              <a:gd name="T166" fmla="+- 0 2565 2360"/>
                              <a:gd name="T167" fmla="*/ 2565 h 255"/>
                              <a:gd name="T168" fmla="+- 0 7054 7037"/>
                              <a:gd name="T169" fmla="*/ T168 w 420"/>
                              <a:gd name="T170" fmla="+- 0 2551 2360"/>
                              <a:gd name="T171" fmla="*/ 2551 h 255"/>
                              <a:gd name="T172" fmla="+- 0 7047 7037"/>
                              <a:gd name="T173" fmla="*/ T172 w 420"/>
                              <a:gd name="T174" fmla="+- 0 2536 2360"/>
                              <a:gd name="T175" fmla="*/ 2536 h 255"/>
                              <a:gd name="T176" fmla="+- 0 7042 7037"/>
                              <a:gd name="T177" fmla="*/ T176 w 420"/>
                              <a:gd name="T178" fmla="+- 0 2520 2360"/>
                              <a:gd name="T179" fmla="*/ 2520 h 255"/>
                              <a:gd name="T180" fmla="+- 0 7038 7037"/>
                              <a:gd name="T181" fmla="*/ T180 w 420"/>
                              <a:gd name="T182" fmla="+- 0 2504 2360"/>
                              <a:gd name="T183" fmla="*/ 2504 h 255"/>
                              <a:gd name="T184" fmla="+- 0 7037 7037"/>
                              <a:gd name="T185" fmla="*/ T184 w 420"/>
                              <a:gd name="T186" fmla="+- 0 2487 2360"/>
                              <a:gd name="T187" fmla="*/ 2487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420"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7" y="21"/>
                                </a:lnTo>
                                <a:lnTo>
                                  <a:pt x="71" y="13"/>
                                </a:lnTo>
                                <a:lnTo>
                                  <a:pt x="87" y="6"/>
                                </a:lnTo>
                                <a:lnTo>
                                  <a:pt x="103" y="2"/>
                                </a:lnTo>
                                <a:lnTo>
                                  <a:pt x="120" y="0"/>
                                </a:lnTo>
                                <a:lnTo>
                                  <a:pt x="128" y="0"/>
                                </a:lnTo>
                                <a:lnTo>
                                  <a:pt x="293" y="0"/>
                                </a:lnTo>
                                <a:lnTo>
                                  <a:pt x="301" y="0"/>
                                </a:lnTo>
                                <a:lnTo>
                                  <a:pt x="310" y="1"/>
                                </a:lnTo>
                                <a:lnTo>
                                  <a:pt x="318" y="2"/>
                                </a:lnTo>
                                <a:lnTo>
                                  <a:pt x="326" y="4"/>
                                </a:lnTo>
                                <a:lnTo>
                                  <a:pt x="334" y="6"/>
                                </a:lnTo>
                                <a:lnTo>
                                  <a:pt x="342" y="10"/>
                                </a:lnTo>
                                <a:lnTo>
                                  <a:pt x="350" y="13"/>
                                </a:lnTo>
                                <a:lnTo>
                                  <a:pt x="357" y="17"/>
                                </a:lnTo>
                                <a:lnTo>
                                  <a:pt x="364" y="21"/>
                                </a:lnTo>
                                <a:lnTo>
                                  <a:pt x="371" y="26"/>
                                </a:lnTo>
                                <a:lnTo>
                                  <a:pt x="377" y="31"/>
                                </a:lnTo>
                                <a:lnTo>
                                  <a:pt x="383" y="37"/>
                                </a:lnTo>
                                <a:lnTo>
                                  <a:pt x="389" y="43"/>
                                </a:lnTo>
                                <a:lnTo>
                                  <a:pt x="394" y="50"/>
                                </a:lnTo>
                                <a:lnTo>
                                  <a:pt x="399" y="57"/>
                                </a:lnTo>
                                <a:lnTo>
                                  <a:pt x="404" y="64"/>
                                </a:lnTo>
                                <a:lnTo>
                                  <a:pt x="408" y="71"/>
                                </a:lnTo>
                                <a:lnTo>
                                  <a:pt x="411" y="79"/>
                                </a:lnTo>
                                <a:lnTo>
                                  <a:pt x="414" y="86"/>
                                </a:lnTo>
                                <a:lnTo>
                                  <a:pt x="416" y="94"/>
                                </a:lnTo>
                                <a:lnTo>
                                  <a:pt x="418" y="103"/>
                                </a:lnTo>
                                <a:lnTo>
                                  <a:pt x="420" y="111"/>
                                </a:lnTo>
                                <a:lnTo>
                                  <a:pt x="420" y="119"/>
                                </a:lnTo>
                                <a:lnTo>
                                  <a:pt x="420" y="127"/>
                                </a:lnTo>
                                <a:lnTo>
                                  <a:pt x="420" y="136"/>
                                </a:lnTo>
                                <a:lnTo>
                                  <a:pt x="420" y="144"/>
                                </a:lnTo>
                                <a:lnTo>
                                  <a:pt x="418" y="152"/>
                                </a:lnTo>
                                <a:lnTo>
                                  <a:pt x="416" y="160"/>
                                </a:lnTo>
                                <a:lnTo>
                                  <a:pt x="414" y="168"/>
                                </a:lnTo>
                                <a:lnTo>
                                  <a:pt x="411" y="176"/>
                                </a:lnTo>
                                <a:lnTo>
                                  <a:pt x="408" y="184"/>
                                </a:lnTo>
                                <a:lnTo>
                                  <a:pt x="404" y="191"/>
                                </a:lnTo>
                                <a:lnTo>
                                  <a:pt x="399" y="198"/>
                                </a:lnTo>
                                <a:lnTo>
                                  <a:pt x="394" y="205"/>
                                </a:lnTo>
                                <a:lnTo>
                                  <a:pt x="389" y="212"/>
                                </a:lnTo>
                                <a:lnTo>
                                  <a:pt x="383" y="218"/>
                                </a:lnTo>
                                <a:lnTo>
                                  <a:pt x="377" y="223"/>
                                </a:lnTo>
                                <a:lnTo>
                                  <a:pt x="371" y="229"/>
                                </a:lnTo>
                                <a:lnTo>
                                  <a:pt x="364" y="233"/>
                                </a:lnTo>
                                <a:lnTo>
                                  <a:pt x="357" y="238"/>
                                </a:lnTo>
                                <a:lnTo>
                                  <a:pt x="350" y="242"/>
                                </a:lnTo>
                                <a:lnTo>
                                  <a:pt x="342" y="245"/>
                                </a:lnTo>
                                <a:lnTo>
                                  <a:pt x="334" y="248"/>
                                </a:lnTo>
                                <a:lnTo>
                                  <a:pt x="326" y="251"/>
                                </a:lnTo>
                                <a:lnTo>
                                  <a:pt x="318" y="252"/>
                                </a:lnTo>
                                <a:lnTo>
                                  <a:pt x="310" y="254"/>
                                </a:lnTo>
                                <a:lnTo>
                                  <a:pt x="301" y="255"/>
                                </a:lnTo>
                                <a:lnTo>
                                  <a:pt x="29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58B05B" id="Group 574814028" o:spid="_x0000_s1026" style="position:absolute;margin-left:351.9pt;margin-top:118pt;width:21pt;height:12.75pt;z-index:-251528192;mso-position-horizontal-relative:page" coordorigin="7037,2360" coordsize="42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">
                <v:shape id="Freeform 597" o:spid="_x0000_s1027" style="position:absolute;left:7037;top:2360;width:420;height:255;visibility:visible;mso-wrap-style:square;v-text-anchor:top" coordsize="42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" path="m,127r,-8l1,111r2,-8l5,94,7,86r3,-7l13,71r4,-7l22,57r5,-7l32,43r6,-6l44,31,57,21,71,13,87,6,103,2,120,r8,l293,r8,l310,1r8,1l326,4r8,2l342,10r8,3l357,17r7,4l371,26r6,5l383,37r6,6l394,50r5,7l404,64r4,7l411,79r3,7l416,94r2,9l420,111r,8l420,127r,9l420,144r-2,8l416,160r-2,8l411,176r-3,8l404,191r-5,7l394,205r-5,7l383,218r-6,5l371,229r-7,4l357,238r-7,4l342,245r-8,3l326,251r-8,1l310,254r-9,1l293,255r-165,l120,255r-9,-1l103,252r-8,-1l87,248r-8,-3l71,242r-7,-4l57,233r-7,-4l44,223r-6,-5l32,212r-5,-7l22,198r-5,-7l13,184r-3,-8l7,168,5,160,3,152,1,144,,136r,-9xe" filled="f" strokecolor="#99a0a6">
                  <v:path arrowok="t" o:connecttype="custom" o:connectlocs="0,2479;3,2463;7,2446;13,2431;22,2417;32,2403;44,2391;71,2373;103,2362;128,2360;301,2360;318,2362;334,2366;350,2373;364,2381;377,2391;389,2403;399,2417;408,2431;414,2446;418,2463;420,2479;420,2496;418,2512;414,2528;408,2544;399,2558;389,2572;377,2583;364,2593;350,2602;334,2608;318,2612;301,2615;128,2615;111,2614;95,2611;79,2605;64,2598;50,2589;38,2578;27,2565;17,2551;10,2536;5,2520;1,2504;0,2487" o:connectangles="0,0,0,0,0,0,0,0,0,0,0,0,0,0,0,0,0,0,0,0,0,0,0,0,0,0,0,0,0,0,0,0,0,0,0,0,0,0,0,0,0,0,0,0,0,0,0"/>
                </v:shape>
                <w10:wrap anchorx="page"/>
              </v:group>
            </w:pict>
          </mc:Fallback>
        </mc:AlternateContent>
      </w:r>
      <w:r w:rsidRPr="00EB7BFD">
        <w:rPr>
          <w:noProof/>
          <w:sz w:val="24"/>
          <w:szCs w:val="24"/>
        </w:rPr>
        <mc:AlternateContent>
          <mc:Choice Requires="wpg">
            <w:drawing>
              <wp:anchor distT="0" distB="0" distL="114300" distR="114300" simplePos="0" relativeHeight="251792384" behindDoc="1" locked="0" layoutInCell="1" allowOverlap="1" wp14:anchorId="1FF369C6" wp14:editId="4359C086">
                <wp:simplePos x="0" y="0"/>
                <wp:positionH relativeFrom="page">
                  <wp:posOffset>4469130</wp:posOffset>
                </wp:positionH>
                <wp:positionV relativeFrom="paragraph">
                  <wp:posOffset>1984375</wp:posOffset>
                </wp:positionV>
                <wp:extent cx="266700" cy="161925"/>
                <wp:effectExtent l="11430" t="12700" r="7620" b="6350"/>
                <wp:wrapNone/>
                <wp:docPr id="574814026" name="Group 574814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161925"/>
                          <a:chOff x="7037" y="3125"/>
                          <a:chExt cx="420" cy="255"/>
                        </a:xfrm>
                      </wpg:grpSpPr>
                      <wps:wsp>
                        <wps:cNvPr id="574814027" name="Freeform 605"/>
                        <wps:cNvSpPr>
                          <a:spLocks/>
                        </wps:cNvSpPr>
                        <wps:spPr bwMode="auto">
                          <a:xfrm>
                            <a:off x="7037" y="3125"/>
                            <a:ext cx="420" cy="255"/>
                          </a:xfrm>
                          <a:custGeom>
                            <a:avLst/>
                            <a:gdLst>
                              <a:gd name="T0" fmla="+- 0 7037 7037"/>
                              <a:gd name="T1" fmla="*/ T0 w 420"/>
                              <a:gd name="T2" fmla="+- 0 3244 3125"/>
                              <a:gd name="T3" fmla="*/ 3244 h 255"/>
                              <a:gd name="T4" fmla="+- 0 7040 7037"/>
                              <a:gd name="T5" fmla="*/ T4 w 420"/>
                              <a:gd name="T6" fmla="+- 0 3228 3125"/>
                              <a:gd name="T7" fmla="*/ 3228 h 255"/>
                              <a:gd name="T8" fmla="+- 0 7044 7037"/>
                              <a:gd name="T9" fmla="*/ T8 w 420"/>
                              <a:gd name="T10" fmla="+- 0 3211 3125"/>
                              <a:gd name="T11" fmla="*/ 3211 h 255"/>
                              <a:gd name="T12" fmla="+- 0 7050 7037"/>
                              <a:gd name="T13" fmla="*/ T12 w 420"/>
                              <a:gd name="T14" fmla="+- 0 3196 3125"/>
                              <a:gd name="T15" fmla="*/ 3196 h 255"/>
                              <a:gd name="T16" fmla="+- 0 7059 7037"/>
                              <a:gd name="T17" fmla="*/ T16 w 420"/>
                              <a:gd name="T18" fmla="+- 0 3182 3125"/>
                              <a:gd name="T19" fmla="*/ 3182 h 255"/>
                              <a:gd name="T20" fmla="+- 0 7069 7037"/>
                              <a:gd name="T21" fmla="*/ T20 w 420"/>
                              <a:gd name="T22" fmla="+- 0 3168 3125"/>
                              <a:gd name="T23" fmla="*/ 3168 h 255"/>
                              <a:gd name="T24" fmla="+- 0 7081 7037"/>
                              <a:gd name="T25" fmla="*/ T24 w 420"/>
                              <a:gd name="T26" fmla="+- 0 3156 3125"/>
                              <a:gd name="T27" fmla="*/ 3156 h 255"/>
                              <a:gd name="T28" fmla="+- 0 7094 7037"/>
                              <a:gd name="T29" fmla="*/ T28 w 420"/>
                              <a:gd name="T30" fmla="+- 0 3146 3125"/>
                              <a:gd name="T31" fmla="*/ 3146 h 255"/>
                              <a:gd name="T32" fmla="+- 0 7108 7037"/>
                              <a:gd name="T33" fmla="*/ T32 w 420"/>
                              <a:gd name="T34" fmla="+- 0 3138 3125"/>
                              <a:gd name="T35" fmla="*/ 3138 h 255"/>
                              <a:gd name="T36" fmla="+- 0 7124 7037"/>
                              <a:gd name="T37" fmla="*/ T36 w 420"/>
                              <a:gd name="T38" fmla="+- 0 3131 3125"/>
                              <a:gd name="T39" fmla="*/ 3131 h 255"/>
                              <a:gd name="T40" fmla="+- 0 7140 7037"/>
                              <a:gd name="T41" fmla="*/ T40 w 420"/>
                              <a:gd name="T42" fmla="+- 0 3127 3125"/>
                              <a:gd name="T43" fmla="*/ 3127 h 255"/>
                              <a:gd name="T44" fmla="+- 0 7157 7037"/>
                              <a:gd name="T45" fmla="*/ T44 w 420"/>
                              <a:gd name="T46" fmla="+- 0 3125 3125"/>
                              <a:gd name="T47" fmla="*/ 3125 h 255"/>
                              <a:gd name="T48" fmla="+- 0 7330 7037"/>
                              <a:gd name="T49" fmla="*/ T48 w 420"/>
                              <a:gd name="T50" fmla="+- 0 3125 3125"/>
                              <a:gd name="T51" fmla="*/ 3125 h 255"/>
                              <a:gd name="T52" fmla="+- 0 7347 7037"/>
                              <a:gd name="T53" fmla="*/ T52 w 420"/>
                              <a:gd name="T54" fmla="+- 0 3126 3125"/>
                              <a:gd name="T55" fmla="*/ 3126 h 255"/>
                              <a:gd name="T56" fmla="+- 0 7363 7037"/>
                              <a:gd name="T57" fmla="*/ T56 w 420"/>
                              <a:gd name="T58" fmla="+- 0 3129 3125"/>
                              <a:gd name="T59" fmla="*/ 3129 h 255"/>
                              <a:gd name="T60" fmla="+- 0 7379 7037"/>
                              <a:gd name="T61" fmla="*/ T60 w 420"/>
                              <a:gd name="T62" fmla="+- 0 3135 3125"/>
                              <a:gd name="T63" fmla="*/ 3135 h 255"/>
                              <a:gd name="T64" fmla="+- 0 7394 7037"/>
                              <a:gd name="T65" fmla="*/ T64 w 420"/>
                              <a:gd name="T66" fmla="+- 0 3142 3125"/>
                              <a:gd name="T67" fmla="*/ 3142 h 255"/>
                              <a:gd name="T68" fmla="+- 0 7408 7037"/>
                              <a:gd name="T69" fmla="*/ T68 w 420"/>
                              <a:gd name="T70" fmla="+- 0 3151 3125"/>
                              <a:gd name="T71" fmla="*/ 3151 h 255"/>
                              <a:gd name="T72" fmla="+- 0 7420 7037"/>
                              <a:gd name="T73" fmla="*/ T72 w 420"/>
                              <a:gd name="T74" fmla="+- 0 3162 3125"/>
                              <a:gd name="T75" fmla="*/ 3162 h 255"/>
                              <a:gd name="T76" fmla="+- 0 7431 7037"/>
                              <a:gd name="T77" fmla="*/ T76 w 420"/>
                              <a:gd name="T78" fmla="+- 0 3175 3125"/>
                              <a:gd name="T79" fmla="*/ 3175 h 255"/>
                              <a:gd name="T80" fmla="+- 0 7441 7037"/>
                              <a:gd name="T81" fmla="*/ T80 w 420"/>
                              <a:gd name="T82" fmla="+- 0 3189 3125"/>
                              <a:gd name="T83" fmla="*/ 3189 h 255"/>
                              <a:gd name="T84" fmla="+- 0 7448 7037"/>
                              <a:gd name="T85" fmla="*/ T84 w 420"/>
                              <a:gd name="T86" fmla="+- 0 3204 3125"/>
                              <a:gd name="T87" fmla="*/ 3204 h 255"/>
                              <a:gd name="T88" fmla="+- 0 7453 7037"/>
                              <a:gd name="T89" fmla="*/ T88 w 420"/>
                              <a:gd name="T90" fmla="+- 0 3219 3125"/>
                              <a:gd name="T91" fmla="*/ 3219 h 255"/>
                              <a:gd name="T92" fmla="+- 0 7457 7037"/>
                              <a:gd name="T93" fmla="*/ T92 w 420"/>
                              <a:gd name="T94" fmla="+- 0 3236 3125"/>
                              <a:gd name="T95" fmla="*/ 3236 h 255"/>
                              <a:gd name="T96" fmla="+- 0 7457 7037"/>
                              <a:gd name="T97" fmla="*/ T96 w 420"/>
                              <a:gd name="T98" fmla="+- 0 3252 3125"/>
                              <a:gd name="T99" fmla="*/ 3252 h 255"/>
                              <a:gd name="T100" fmla="+- 0 7457 7037"/>
                              <a:gd name="T101" fmla="*/ T100 w 420"/>
                              <a:gd name="T102" fmla="+- 0 3269 3125"/>
                              <a:gd name="T103" fmla="*/ 3269 h 255"/>
                              <a:gd name="T104" fmla="+- 0 7453 7037"/>
                              <a:gd name="T105" fmla="*/ T104 w 420"/>
                              <a:gd name="T106" fmla="+- 0 3285 3125"/>
                              <a:gd name="T107" fmla="*/ 3285 h 255"/>
                              <a:gd name="T108" fmla="+- 0 7448 7037"/>
                              <a:gd name="T109" fmla="*/ T108 w 420"/>
                              <a:gd name="T110" fmla="+- 0 3301 3125"/>
                              <a:gd name="T111" fmla="*/ 3301 h 255"/>
                              <a:gd name="T112" fmla="+- 0 7441 7037"/>
                              <a:gd name="T113" fmla="*/ T112 w 420"/>
                              <a:gd name="T114" fmla="+- 0 3316 3125"/>
                              <a:gd name="T115" fmla="*/ 3316 h 255"/>
                              <a:gd name="T116" fmla="+- 0 7431 7037"/>
                              <a:gd name="T117" fmla="*/ T116 w 420"/>
                              <a:gd name="T118" fmla="+- 0 3330 3125"/>
                              <a:gd name="T119" fmla="*/ 3330 h 255"/>
                              <a:gd name="T120" fmla="+- 0 7420 7037"/>
                              <a:gd name="T121" fmla="*/ T120 w 420"/>
                              <a:gd name="T122" fmla="+- 0 3343 3125"/>
                              <a:gd name="T123" fmla="*/ 3343 h 255"/>
                              <a:gd name="T124" fmla="+- 0 7408 7037"/>
                              <a:gd name="T125" fmla="*/ T124 w 420"/>
                              <a:gd name="T126" fmla="+- 0 3354 3125"/>
                              <a:gd name="T127" fmla="*/ 3354 h 255"/>
                              <a:gd name="T128" fmla="+- 0 7394 7037"/>
                              <a:gd name="T129" fmla="*/ T128 w 420"/>
                              <a:gd name="T130" fmla="+- 0 3363 3125"/>
                              <a:gd name="T131" fmla="*/ 3363 h 255"/>
                              <a:gd name="T132" fmla="+- 0 7379 7037"/>
                              <a:gd name="T133" fmla="*/ T132 w 420"/>
                              <a:gd name="T134" fmla="+- 0 3370 3125"/>
                              <a:gd name="T135" fmla="*/ 3370 h 255"/>
                              <a:gd name="T136" fmla="+- 0 7363 7037"/>
                              <a:gd name="T137" fmla="*/ T136 w 420"/>
                              <a:gd name="T138" fmla="+- 0 3376 3125"/>
                              <a:gd name="T139" fmla="*/ 3376 h 255"/>
                              <a:gd name="T140" fmla="+- 0 7347 7037"/>
                              <a:gd name="T141" fmla="*/ T140 w 420"/>
                              <a:gd name="T142" fmla="+- 0 3379 3125"/>
                              <a:gd name="T143" fmla="*/ 3379 h 255"/>
                              <a:gd name="T144" fmla="+- 0 7330 7037"/>
                              <a:gd name="T145" fmla="*/ T144 w 420"/>
                              <a:gd name="T146" fmla="+- 0 3380 3125"/>
                              <a:gd name="T147" fmla="*/ 3380 h 255"/>
                              <a:gd name="T148" fmla="+- 0 7148 7037"/>
                              <a:gd name="T149" fmla="*/ T148 w 420"/>
                              <a:gd name="T150" fmla="+- 0 3379 3125"/>
                              <a:gd name="T151" fmla="*/ 3379 h 255"/>
                              <a:gd name="T152" fmla="+- 0 7116 7037"/>
                              <a:gd name="T153" fmla="*/ T152 w 420"/>
                              <a:gd name="T154" fmla="+- 0 3370 3125"/>
                              <a:gd name="T155" fmla="*/ 3370 h 255"/>
                              <a:gd name="T156" fmla="+- 0 7087 7037"/>
                              <a:gd name="T157" fmla="*/ T156 w 420"/>
                              <a:gd name="T158" fmla="+- 0 3354 3125"/>
                              <a:gd name="T159" fmla="*/ 3354 h 255"/>
                              <a:gd name="T160" fmla="+- 0 7064 7037"/>
                              <a:gd name="T161" fmla="*/ T160 w 420"/>
                              <a:gd name="T162" fmla="+- 0 3330 3125"/>
                              <a:gd name="T163" fmla="*/ 3330 h 255"/>
                              <a:gd name="T164" fmla="+- 0 7047 7037"/>
                              <a:gd name="T165" fmla="*/ T164 w 420"/>
                              <a:gd name="T166" fmla="+- 0 3301 3125"/>
                              <a:gd name="T167" fmla="*/ 3301 h 255"/>
                              <a:gd name="T168" fmla="+- 0 7040 7037"/>
                              <a:gd name="T169" fmla="*/ T168 w 420"/>
                              <a:gd name="T170" fmla="+- 0 3277 3125"/>
                              <a:gd name="T171" fmla="*/ 3277 h 255"/>
                              <a:gd name="T172" fmla="+- 0 7037 7037"/>
                              <a:gd name="T173" fmla="*/ T172 w 420"/>
                              <a:gd name="T174" fmla="+- 0 3261 3125"/>
                              <a:gd name="T175" fmla="*/ 326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20"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293" y="0"/>
                                </a:lnTo>
                                <a:lnTo>
                                  <a:pt x="301" y="0"/>
                                </a:lnTo>
                                <a:lnTo>
                                  <a:pt x="310" y="1"/>
                                </a:lnTo>
                                <a:lnTo>
                                  <a:pt x="318" y="2"/>
                                </a:lnTo>
                                <a:lnTo>
                                  <a:pt x="326" y="4"/>
                                </a:lnTo>
                                <a:lnTo>
                                  <a:pt x="334" y="6"/>
                                </a:lnTo>
                                <a:lnTo>
                                  <a:pt x="342" y="10"/>
                                </a:lnTo>
                                <a:lnTo>
                                  <a:pt x="350" y="13"/>
                                </a:lnTo>
                                <a:lnTo>
                                  <a:pt x="357" y="17"/>
                                </a:lnTo>
                                <a:lnTo>
                                  <a:pt x="364" y="21"/>
                                </a:lnTo>
                                <a:lnTo>
                                  <a:pt x="371" y="26"/>
                                </a:lnTo>
                                <a:lnTo>
                                  <a:pt x="377" y="31"/>
                                </a:lnTo>
                                <a:lnTo>
                                  <a:pt x="383" y="37"/>
                                </a:lnTo>
                                <a:lnTo>
                                  <a:pt x="389" y="43"/>
                                </a:lnTo>
                                <a:lnTo>
                                  <a:pt x="394" y="50"/>
                                </a:lnTo>
                                <a:lnTo>
                                  <a:pt x="399" y="57"/>
                                </a:lnTo>
                                <a:lnTo>
                                  <a:pt x="404" y="64"/>
                                </a:lnTo>
                                <a:lnTo>
                                  <a:pt x="408" y="71"/>
                                </a:lnTo>
                                <a:lnTo>
                                  <a:pt x="411" y="79"/>
                                </a:lnTo>
                                <a:lnTo>
                                  <a:pt x="414" y="86"/>
                                </a:lnTo>
                                <a:lnTo>
                                  <a:pt x="416" y="94"/>
                                </a:lnTo>
                                <a:lnTo>
                                  <a:pt x="418" y="103"/>
                                </a:lnTo>
                                <a:lnTo>
                                  <a:pt x="420" y="111"/>
                                </a:lnTo>
                                <a:lnTo>
                                  <a:pt x="420" y="119"/>
                                </a:lnTo>
                                <a:lnTo>
                                  <a:pt x="420" y="127"/>
                                </a:lnTo>
                                <a:lnTo>
                                  <a:pt x="420" y="136"/>
                                </a:lnTo>
                                <a:lnTo>
                                  <a:pt x="420" y="144"/>
                                </a:lnTo>
                                <a:lnTo>
                                  <a:pt x="418" y="152"/>
                                </a:lnTo>
                                <a:lnTo>
                                  <a:pt x="416" y="160"/>
                                </a:lnTo>
                                <a:lnTo>
                                  <a:pt x="414" y="168"/>
                                </a:lnTo>
                                <a:lnTo>
                                  <a:pt x="411" y="176"/>
                                </a:lnTo>
                                <a:lnTo>
                                  <a:pt x="408" y="184"/>
                                </a:lnTo>
                                <a:lnTo>
                                  <a:pt x="404" y="191"/>
                                </a:lnTo>
                                <a:lnTo>
                                  <a:pt x="399" y="198"/>
                                </a:lnTo>
                                <a:lnTo>
                                  <a:pt x="394" y="205"/>
                                </a:lnTo>
                                <a:lnTo>
                                  <a:pt x="389" y="212"/>
                                </a:lnTo>
                                <a:lnTo>
                                  <a:pt x="383" y="218"/>
                                </a:lnTo>
                                <a:lnTo>
                                  <a:pt x="377" y="223"/>
                                </a:lnTo>
                                <a:lnTo>
                                  <a:pt x="371" y="229"/>
                                </a:lnTo>
                                <a:lnTo>
                                  <a:pt x="364" y="233"/>
                                </a:lnTo>
                                <a:lnTo>
                                  <a:pt x="357" y="238"/>
                                </a:lnTo>
                                <a:lnTo>
                                  <a:pt x="350" y="242"/>
                                </a:lnTo>
                                <a:lnTo>
                                  <a:pt x="342" y="245"/>
                                </a:lnTo>
                                <a:lnTo>
                                  <a:pt x="334" y="248"/>
                                </a:lnTo>
                                <a:lnTo>
                                  <a:pt x="326" y="251"/>
                                </a:lnTo>
                                <a:lnTo>
                                  <a:pt x="318" y="252"/>
                                </a:lnTo>
                                <a:lnTo>
                                  <a:pt x="310" y="254"/>
                                </a:lnTo>
                                <a:lnTo>
                                  <a:pt x="301" y="255"/>
                                </a:lnTo>
                                <a:lnTo>
                                  <a:pt x="293" y="255"/>
                                </a:lnTo>
                                <a:lnTo>
                                  <a:pt x="128" y="255"/>
                                </a:lnTo>
                                <a:lnTo>
                                  <a:pt x="111" y="254"/>
                                </a:lnTo>
                                <a:lnTo>
                                  <a:pt x="95" y="251"/>
                                </a:lnTo>
                                <a:lnTo>
                                  <a:pt x="79" y="245"/>
                                </a:lnTo>
                                <a:lnTo>
                                  <a:pt x="64" y="238"/>
                                </a:lnTo>
                                <a:lnTo>
                                  <a:pt x="50" y="229"/>
                                </a:lnTo>
                                <a:lnTo>
                                  <a:pt x="38" y="218"/>
                                </a:lnTo>
                                <a:lnTo>
                                  <a:pt x="27" y="205"/>
                                </a:lnTo>
                                <a:lnTo>
                                  <a:pt x="17" y="191"/>
                                </a:lnTo>
                                <a:lnTo>
                                  <a:pt x="10" y="176"/>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F804E6" id="Group 574814026" o:spid="_x0000_s1026" style="position:absolute;margin-left:351.9pt;margin-top:156.25pt;width:21pt;height:12.75pt;z-index:-251524096;mso-position-horizontal-relative:page" coordorigin="7037,3125" coordsize="42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">
                <v:shape id="Freeform 605" o:spid="_x0000_s1027" style="position:absolute;left:7037;top:3125;width:420;height:255;visibility:visible;mso-wrap-style:square;v-text-anchor:top" coordsize="42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" path="m,127r,-8l1,111r2,-8l5,94,7,86r3,-7l13,71r4,-7l22,57r5,-7l32,43r6,-6l44,31r6,-5l57,21r7,-4l71,13r8,-3l87,6,95,4r8,-2l111,1,120,r8,l293,r8,l310,1r8,1l326,4r8,2l342,10r8,3l357,17r7,4l371,26r6,5l383,37r6,6l394,50r5,7l404,64r4,7l411,79r3,7l416,94r2,9l420,111r,8l420,127r,9l420,144r-2,8l416,160r-2,8l411,176r-3,8l404,191r-5,7l394,205r-5,7l383,218r-6,5l371,229r-7,4l357,238r-7,4l342,245r-8,3l326,251r-8,1l310,254r-9,1l293,255r-165,l111,254,95,251,79,245,64,238,50,229,38,218,27,205,17,191,10,176,5,160,3,152,1,144,,136r,-9xe" filled="f" strokecolor="#99a0a6">
                  <v:path arrowok="t" o:connecttype="custom" o:connectlocs="0,3244;3,3228;7,3211;13,3196;22,3182;32,3168;44,3156;57,3146;71,3138;87,3131;103,3127;120,3125;293,3125;310,3126;326,3129;342,3135;357,3142;371,3151;383,3162;394,3175;404,3189;411,3204;416,3219;420,3236;420,3252;420,3269;416,3285;411,3301;404,3316;394,3330;383,3343;371,3354;357,3363;342,3370;326,3376;310,3379;293,3380;111,3379;79,3370;50,3354;27,3330;10,3301;3,3277;0,3261" o:connectangles="0,0,0,0,0,0,0,0,0,0,0,0,0,0,0,0,0,0,0,0,0,0,0,0,0,0,0,0,0,0,0,0,0,0,0,0,0,0,0,0,0,0,0,0"/>
                </v:shape>
                <w10:wrap anchorx="page"/>
              </v:group>
            </w:pict>
          </mc:Fallback>
        </mc:AlternateContent>
      </w:r>
      <w:r w:rsidRPr="00EB7BFD">
        <w:rPr>
          <w:color w:val="202024"/>
          <w:w w:val="90"/>
          <w:sz w:val="24"/>
          <w:szCs w:val="24"/>
        </w:rPr>
        <w:t>A</w:t>
      </w:r>
      <w:r w:rsidRPr="00EB7BFD">
        <w:rPr>
          <w:color w:val="202024"/>
          <w:w w:val="132"/>
          <w:sz w:val="24"/>
          <w:szCs w:val="24"/>
        </w:rPr>
        <w:t>ss</w:t>
      </w:r>
      <w:r w:rsidRPr="00EB7BFD">
        <w:rPr>
          <w:color w:val="202024"/>
          <w:w w:val="87"/>
          <w:sz w:val="24"/>
          <w:szCs w:val="24"/>
        </w:rPr>
        <w:t>i</w:t>
      </w:r>
      <w:r w:rsidRPr="00EB7BFD">
        <w:rPr>
          <w:color w:val="202024"/>
          <w:w w:val="112"/>
          <w:sz w:val="24"/>
          <w:szCs w:val="24"/>
        </w:rPr>
        <w:t>g</w:t>
      </w:r>
      <w:r w:rsidRPr="00EB7BFD">
        <w:rPr>
          <w:color w:val="202024"/>
          <w:w w:val="110"/>
          <w:sz w:val="24"/>
          <w:szCs w:val="24"/>
        </w:rPr>
        <w:t>n</w:t>
      </w:r>
      <w:r w:rsidRPr="00EB7BFD">
        <w:rPr>
          <w:color w:val="202024"/>
          <w:w w:val="112"/>
          <w:sz w:val="24"/>
          <w:szCs w:val="24"/>
        </w:rPr>
        <w:t>m</w:t>
      </w:r>
      <w:r w:rsidRPr="00EB7BFD">
        <w:rPr>
          <w:color w:val="202024"/>
          <w:w w:val="119"/>
          <w:sz w:val="24"/>
          <w:szCs w:val="24"/>
        </w:rPr>
        <w:t>e</w:t>
      </w:r>
      <w:r w:rsidRPr="00EB7BFD">
        <w:rPr>
          <w:color w:val="202024"/>
          <w:w w:val="110"/>
          <w:sz w:val="24"/>
          <w:szCs w:val="24"/>
        </w:rPr>
        <w:t>n</w:t>
      </w:r>
      <w:r w:rsidRPr="00EB7BFD">
        <w:rPr>
          <w:color w:val="202024"/>
          <w:w w:val="117"/>
          <w:sz w:val="24"/>
          <w:szCs w:val="24"/>
        </w:rPr>
        <w:t>t</w:t>
      </w:r>
    </w:p>
    <w:p w14:paraId="2E0383C4" w14:textId="77777777" w:rsidR="00DA3ACD" w:rsidRPr="00EB7BFD" w:rsidRDefault="00DA3ACD" w:rsidP="00DA3ACD">
      <w:pPr>
        <w:spacing w:before="9" w:line="160" w:lineRule="exact"/>
        <w:rPr>
          <w:sz w:val="24"/>
          <w:szCs w:val="24"/>
        </w:rPr>
      </w:pPr>
      <w:r w:rsidRPr="00EB7BFD">
        <w:rPr>
          <w:sz w:val="24"/>
          <w:szCs w:val="24"/>
        </w:rPr>
        <w:br w:type="column"/>
      </w:r>
    </w:p>
    <w:p w14:paraId="57E2AFE6" w14:textId="77777777" w:rsidR="00DA3ACD" w:rsidRPr="00EB7BFD" w:rsidRDefault="00DA3ACD" w:rsidP="00DA3ACD">
      <w:pPr>
        <w:ind w:left="-39" w:right="2404"/>
        <w:jc w:val="center"/>
        <w:rPr>
          <w:sz w:val="24"/>
          <w:szCs w:val="24"/>
        </w:rPr>
      </w:pPr>
      <w:r w:rsidRPr="00EB7BFD">
        <w:rPr>
          <w:color w:val="202024"/>
          <w:spacing w:val="-1"/>
          <w:w w:val="113"/>
          <w:sz w:val="24"/>
          <w:szCs w:val="24"/>
        </w:rPr>
        <w:t>P</w:t>
      </w:r>
      <w:r w:rsidRPr="00EB7BFD">
        <w:rPr>
          <w:color w:val="202024"/>
          <w:w w:val="119"/>
          <w:sz w:val="24"/>
          <w:szCs w:val="24"/>
        </w:rPr>
        <w:t>e</w:t>
      </w:r>
      <w:r w:rsidRPr="00EB7BFD">
        <w:rPr>
          <w:color w:val="202024"/>
          <w:spacing w:val="2"/>
          <w:w w:val="101"/>
          <w:sz w:val="24"/>
          <w:szCs w:val="24"/>
        </w:rPr>
        <w:t>r</w:t>
      </w:r>
      <w:r w:rsidRPr="00EB7BFD">
        <w:rPr>
          <w:color w:val="202024"/>
          <w:w w:val="104"/>
          <w:sz w:val="24"/>
          <w:szCs w:val="24"/>
        </w:rPr>
        <w:t>f</w:t>
      </w:r>
      <w:r w:rsidRPr="00EB7BFD">
        <w:rPr>
          <w:color w:val="202024"/>
          <w:w w:val="114"/>
          <w:sz w:val="24"/>
          <w:szCs w:val="24"/>
        </w:rPr>
        <w:t>o</w:t>
      </w:r>
      <w:r w:rsidRPr="00EB7BFD">
        <w:rPr>
          <w:color w:val="202024"/>
          <w:w w:val="101"/>
          <w:sz w:val="24"/>
          <w:szCs w:val="24"/>
        </w:rPr>
        <w:t>r</w:t>
      </w:r>
      <w:r w:rsidRPr="00EB7BFD">
        <w:rPr>
          <w:color w:val="202024"/>
          <w:w w:val="112"/>
          <w:sz w:val="24"/>
          <w:szCs w:val="24"/>
        </w:rPr>
        <w:t>m</w:t>
      </w:r>
      <w:r w:rsidRPr="00EB7BFD">
        <w:rPr>
          <w:color w:val="202024"/>
          <w:w w:val="122"/>
          <w:sz w:val="24"/>
          <w:szCs w:val="24"/>
        </w:rPr>
        <w:t>a</w:t>
      </w:r>
      <w:r w:rsidRPr="00EB7BFD">
        <w:rPr>
          <w:color w:val="202024"/>
          <w:w w:val="110"/>
          <w:sz w:val="24"/>
          <w:szCs w:val="24"/>
        </w:rPr>
        <w:t>n</w:t>
      </w:r>
      <w:r w:rsidRPr="00EB7BFD">
        <w:rPr>
          <w:color w:val="202024"/>
          <w:w w:val="118"/>
          <w:sz w:val="24"/>
          <w:szCs w:val="24"/>
        </w:rPr>
        <w:t>c</w:t>
      </w:r>
      <w:r w:rsidRPr="00EB7BFD">
        <w:rPr>
          <w:color w:val="202024"/>
          <w:w w:val="119"/>
          <w:sz w:val="24"/>
          <w:szCs w:val="24"/>
        </w:rPr>
        <w:t>e</w:t>
      </w:r>
    </w:p>
    <w:p w14:paraId="2E82DF26" w14:textId="614D133B" w:rsidR="00DA3ACD" w:rsidRPr="00EB7BFD" w:rsidRDefault="00DA3ACD" w:rsidP="00DA3ACD">
      <w:pPr>
        <w:spacing w:before="47"/>
        <w:ind w:left="93" w:right="2536"/>
        <w:jc w:val="center"/>
        <w:rPr>
          <w:sz w:val="24"/>
          <w:szCs w:val="24"/>
        </w:rPr>
        <w:sectPr w:rsidR="00DA3ACD" w:rsidRPr="00EB7BFD">
          <w:type w:val="continuous"/>
          <w:pgSz w:w="12240" w:h="15840"/>
          <w:pgMar w:top="460" w:right="420" w:bottom="280" w:left="420" w:header="720" w:footer="720" w:gutter="0"/>
          <w:cols w:num="4" w:space="720" w:equalWidth="0">
            <w:col w:w="4581" w:space="274"/>
            <w:col w:w="1111" w:space="274"/>
            <w:col w:w="1171" w:space="274"/>
            <w:col w:w="3715"/>
          </w:cols>
        </w:sectPr>
      </w:pPr>
      <w:r w:rsidRPr="00EB7BFD">
        <w:rPr>
          <w:noProof/>
          <w:sz w:val="24"/>
          <w:szCs w:val="24"/>
        </w:rPr>
        <mc:AlternateContent>
          <mc:Choice Requires="wpg">
            <w:drawing>
              <wp:anchor distT="0" distB="0" distL="114300" distR="114300" simplePos="0" relativeHeight="251781120" behindDoc="1" locked="0" layoutInCell="1" allowOverlap="1" wp14:anchorId="582D9F27" wp14:editId="57187BAA">
                <wp:simplePos x="0" y="0"/>
                <wp:positionH relativeFrom="page">
                  <wp:posOffset>5421630</wp:posOffset>
                </wp:positionH>
                <wp:positionV relativeFrom="paragraph">
                  <wp:posOffset>527050</wp:posOffset>
                </wp:positionV>
                <wp:extent cx="266700" cy="161925"/>
                <wp:effectExtent l="11430" t="12700" r="7620" b="6350"/>
                <wp:wrapNone/>
                <wp:docPr id="574814024" name="Group 574814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161925"/>
                          <a:chOff x="8537" y="830"/>
                          <a:chExt cx="420" cy="255"/>
                        </a:xfrm>
                      </wpg:grpSpPr>
                      <wps:wsp>
                        <wps:cNvPr id="574814025" name="Freeform 583"/>
                        <wps:cNvSpPr>
                          <a:spLocks/>
                        </wps:cNvSpPr>
                        <wps:spPr bwMode="auto">
                          <a:xfrm>
                            <a:off x="8537" y="830"/>
                            <a:ext cx="420" cy="255"/>
                          </a:xfrm>
                          <a:custGeom>
                            <a:avLst/>
                            <a:gdLst>
                              <a:gd name="T0" fmla="+- 0 8537 8537"/>
                              <a:gd name="T1" fmla="*/ T0 w 420"/>
                              <a:gd name="T2" fmla="+- 0 949 830"/>
                              <a:gd name="T3" fmla="*/ 949 h 255"/>
                              <a:gd name="T4" fmla="+- 0 8540 8537"/>
                              <a:gd name="T5" fmla="*/ T4 w 420"/>
                              <a:gd name="T6" fmla="+- 0 933 830"/>
                              <a:gd name="T7" fmla="*/ 933 h 255"/>
                              <a:gd name="T8" fmla="+- 0 8544 8537"/>
                              <a:gd name="T9" fmla="*/ T8 w 420"/>
                              <a:gd name="T10" fmla="+- 0 916 830"/>
                              <a:gd name="T11" fmla="*/ 916 h 255"/>
                              <a:gd name="T12" fmla="+- 0 8550 8537"/>
                              <a:gd name="T13" fmla="*/ T12 w 420"/>
                              <a:gd name="T14" fmla="+- 0 901 830"/>
                              <a:gd name="T15" fmla="*/ 901 h 255"/>
                              <a:gd name="T16" fmla="+- 0 8559 8537"/>
                              <a:gd name="T17" fmla="*/ T16 w 420"/>
                              <a:gd name="T18" fmla="+- 0 887 830"/>
                              <a:gd name="T19" fmla="*/ 887 h 255"/>
                              <a:gd name="T20" fmla="+- 0 8569 8537"/>
                              <a:gd name="T21" fmla="*/ T20 w 420"/>
                              <a:gd name="T22" fmla="+- 0 873 830"/>
                              <a:gd name="T23" fmla="*/ 873 h 255"/>
                              <a:gd name="T24" fmla="+- 0 8581 8537"/>
                              <a:gd name="T25" fmla="*/ T24 w 420"/>
                              <a:gd name="T26" fmla="+- 0 861 830"/>
                              <a:gd name="T27" fmla="*/ 861 h 255"/>
                              <a:gd name="T28" fmla="+- 0 8594 8537"/>
                              <a:gd name="T29" fmla="*/ T28 w 420"/>
                              <a:gd name="T30" fmla="+- 0 851 830"/>
                              <a:gd name="T31" fmla="*/ 851 h 255"/>
                              <a:gd name="T32" fmla="+- 0 8608 8537"/>
                              <a:gd name="T33" fmla="*/ T32 w 420"/>
                              <a:gd name="T34" fmla="+- 0 843 830"/>
                              <a:gd name="T35" fmla="*/ 843 h 255"/>
                              <a:gd name="T36" fmla="+- 0 8624 8537"/>
                              <a:gd name="T37" fmla="*/ T36 w 420"/>
                              <a:gd name="T38" fmla="+- 0 836 830"/>
                              <a:gd name="T39" fmla="*/ 836 h 255"/>
                              <a:gd name="T40" fmla="+- 0 8640 8537"/>
                              <a:gd name="T41" fmla="*/ T40 w 420"/>
                              <a:gd name="T42" fmla="+- 0 832 830"/>
                              <a:gd name="T43" fmla="*/ 832 h 255"/>
                              <a:gd name="T44" fmla="+- 0 8657 8537"/>
                              <a:gd name="T45" fmla="*/ T44 w 420"/>
                              <a:gd name="T46" fmla="+- 0 830 830"/>
                              <a:gd name="T47" fmla="*/ 830 h 255"/>
                              <a:gd name="T48" fmla="+- 0 8830 8537"/>
                              <a:gd name="T49" fmla="*/ T48 w 420"/>
                              <a:gd name="T50" fmla="+- 0 830 830"/>
                              <a:gd name="T51" fmla="*/ 830 h 255"/>
                              <a:gd name="T52" fmla="+- 0 8847 8537"/>
                              <a:gd name="T53" fmla="*/ T52 w 420"/>
                              <a:gd name="T54" fmla="+- 0 831 830"/>
                              <a:gd name="T55" fmla="*/ 831 h 255"/>
                              <a:gd name="T56" fmla="+- 0 8863 8537"/>
                              <a:gd name="T57" fmla="*/ T56 w 420"/>
                              <a:gd name="T58" fmla="+- 0 834 830"/>
                              <a:gd name="T59" fmla="*/ 834 h 255"/>
                              <a:gd name="T60" fmla="+- 0 8879 8537"/>
                              <a:gd name="T61" fmla="*/ T60 w 420"/>
                              <a:gd name="T62" fmla="+- 0 840 830"/>
                              <a:gd name="T63" fmla="*/ 840 h 255"/>
                              <a:gd name="T64" fmla="+- 0 8894 8537"/>
                              <a:gd name="T65" fmla="*/ T64 w 420"/>
                              <a:gd name="T66" fmla="+- 0 847 830"/>
                              <a:gd name="T67" fmla="*/ 847 h 255"/>
                              <a:gd name="T68" fmla="+- 0 8908 8537"/>
                              <a:gd name="T69" fmla="*/ T68 w 420"/>
                              <a:gd name="T70" fmla="+- 0 856 830"/>
                              <a:gd name="T71" fmla="*/ 856 h 255"/>
                              <a:gd name="T72" fmla="+- 0 8920 8537"/>
                              <a:gd name="T73" fmla="*/ T72 w 420"/>
                              <a:gd name="T74" fmla="+- 0 867 830"/>
                              <a:gd name="T75" fmla="*/ 867 h 255"/>
                              <a:gd name="T76" fmla="+- 0 8931 8537"/>
                              <a:gd name="T77" fmla="*/ T76 w 420"/>
                              <a:gd name="T78" fmla="+- 0 880 830"/>
                              <a:gd name="T79" fmla="*/ 880 h 255"/>
                              <a:gd name="T80" fmla="+- 0 8941 8537"/>
                              <a:gd name="T81" fmla="*/ T80 w 420"/>
                              <a:gd name="T82" fmla="+- 0 894 830"/>
                              <a:gd name="T83" fmla="*/ 894 h 255"/>
                              <a:gd name="T84" fmla="+- 0 8948 8537"/>
                              <a:gd name="T85" fmla="*/ T84 w 420"/>
                              <a:gd name="T86" fmla="+- 0 909 830"/>
                              <a:gd name="T87" fmla="*/ 909 h 255"/>
                              <a:gd name="T88" fmla="+- 0 8953 8537"/>
                              <a:gd name="T89" fmla="*/ T88 w 420"/>
                              <a:gd name="T90" fmla="+- 0 924 830"/>
                              <a:gd name="T91" fmla="*/ 924 h 255"/>
                              <a:gd name="T92" fmla="+- 0 8957 8537"/>
                              <a:gd name="T93" fmla="*/ T92 w 420"/>
                              <a:gd name="T94" fmla="+- 0 941 830"/>
                              <a:gd name="T95" fmla="*/ 941 h 255"/>
                              <a:gd name="T96" fmla="+- 0 8957 8537"/>
                              <a:gd name="T97" fmla="*/ T96 w 420"/>
                              <a:gd name="T98" fmla="+- 0 957 830"/>
                              <a:gd name="T99" fmla="*/ 957 h 255"/>
                              <a:gd name="T100" fmla="+- 0 8957 8537"/>
                              <a:gd name="T101" fmla="*/ T100 w 420"/>
                              <a:gd name="T102" fmla="+- 0 974 830"/>
                              <a:gd name="T103" fmla="*/ 974 h 255"/>
                              <a:gd name="T104" fmla="+- 0 8953 8537"/>
                              <a:gd name="T105" fmla="*/ T104 w 420"/>
                              <a:gd name="T106" fmla="+- 0 990 830"/>
                              <a:gd name="T107" fmla="*/ 990 h 255"/>
                              <a:gd name="T108" fmla="+- 0 8948 8537"/>
                              <a:gd name="T109" fmla="*/ T108 w 420"/>
                              <a:gd name="T110" fmla="+- 0 1006 830"/>
                              <a:gd name="T111" fmla="*/ 1006 h 255"/>
                              <a:gd name="T112" fmla="+- 0 8941 8537"/>
                              <a:gd name="T113" fmla="*/ T112 w 420"/>
                              <a:gd name="T114" fmla="+- 0 1021 830"/>
                              <a:gd name="T115" fmla="*/ 1021 h 255"/>
                              <a:gd name="T116" fmla="+- 0 8931 8537"/>
                              <a:gd name="T117" fmla="*/ T116 w 420"/>
                              <a:gd name="T118" fmla="+- 0 1035 830"/>
                              <a:gd name="T119" fmla="*/ 1035 h 255"/>
                              <a:gd name="T120" fmla="+- 0 8920 8537"/>
                              <a:gd name="T121" fmla="*/ T120 w 420"/>
                              <a:gd name="T122" fmla="+- 0 1048 830"/>
                              <a:gd name="T123" fmla="*/ 1048 h 255"/>
                              <a:gd name="T124" fmla="+- 0 8908 8537"/>
                              <a:gd name="T125" fmla="*/ T124 w 420"/>
                              <a:gd name="T126" fmla="+- 0 1059 830"/>
                              <a:gd name="T127" fmla="*/ 1059 h 255"/>
                              <a:gd name="T128" fmla="+- 0 8894 8537"/>
                              <a:gd name="T129" fmla="*/ T128 w 420"/>
                              <a:gd name="T130" fmla="+- 0 1068 830"/>
                              <a:gd name="T131" fmla="*/ 1068 h 255"/>
                              <a:gd name="T132" fmla="+- 0 8879 8537"/>
                              <a:gd name="T133" fmla="*/ T132 w 420"/>
                              <a:gd name="T134" fmla="+- 0 1075 830"/>
                              <a:gd name="T135" fmla="*/ 1075 h 255"/>
                              <a:gd name="T136" fmla="+- 0 8863 8537"/>
                              <a:gd name="T137" fmla="*/ T136 w 420"/>
                              <a:gd name="T138" fmla="+- 0 1081 830"/>
                              <a:gd name="T139" fmla="*/ 1081 h 255"/>
                              <a:gd name="T140" fmla="+- 0 8847 8537"/>
                              <a:gd name="T141" fmla="*/ T140 w 420"/>
                              <a:gd name="T142" fmla="+- 0 1084 830"/>
                              <a:gd name="T143" fmla="*/ 1084 h 255"/>
                              <a:gd name="T144" fmla="+- 0 8830 8537"/>
                              <a:gd name="T145" fmla="*/ T144 w 420"/>
                              <a:gd name="T146" fmla="+- 0 1085 830"/>
                              <a:gd name="T147" fmla="*/ 1085 h 255"/>
                              <a:gd name="T148" fmla="+- 0 8657 8537"/>
                              <a:gd name="T149" fmla="*/ T148 w 420"/>
                              <a:gd name="T150" fmla="+- 0 1085 830"/>
                              <a:gd name="T151" fmla="*/ 1085 h 255"/>
                              <a:gd name="T152" fmla="+- 0 8640 8537"/>
                              <a:gd name="T153" fmla="*/ T152 w 420"/>
                              <a:gd name="T154" fmla="+- 0 1082 830"/>
                              <a:gd name="T155" fmla="*/ 1082 h 255"/>
                              <a:gd name="T156" fmla="+- 0 8624 8537"/>
                              <a:gd name="T157" fmla="*/ T156 w 420"/>
                              <a:gd name="T158" fmla="+- 0 1078 830"/>
                              <a:gd name="T159" fmla="*/ 1078 h 255"/>
                              <a:gd name="T160" fmla="+- 0 8608 8537"/>
                              <a:gd name="T161" fmla="*/ T160 w 420"/>
                              <a:gd name="T162" fmla="+- 0 1072 830"/>
                              <a:gd name="T163" fmla="*/ 1072 h 255"/>
                              <a:gd name="T164" fmla="+- 0 8594 8537"/>
                              <a:gd name="T165" fmla="*/ T164 w 420"/>
                              <a:gd name="T166" fmla="+- 0 1063 830"/>
                              <a:gd name="T167" fmla="*/ 1063 h 255"/>
                              <a:gd name="T168" fmla="+- 0 8581 8537"/>
                              <a:gd name="T169" fmla="*/ T168 w 420"/>
                              <a:gd name="T170" fmla="+- 0 1053 830"/>
                              <a:gd name="T171" fmla="*/ 1053 h 255"/>
                              <a:gd name="T172" fmla="+- 0 8569 8537"/>
                              <a:gd name="T173" fmla="*/ T172 w 420"/>
                              <a:gd name="T174" fmla="+- 0 1042 830"/>
                              <a:gd name="T175" fmla="*/ 1042 h 255"/>
                              <a:gd name="T176" fmla="+- 0 8559 8537"/>
                              <a:gd name="T177" fmla="*/ T176 w 420"/>
                              <a:gd name="T178" fmla="+- 0 1028 830"/>
                              <a:gd name="T179" fmla="*/ 1028 h 255"/>
                              <a:gd name="T180" fmla="+- 0 8550 8537"/>
                              <a:gd name="T181" fmla="*/ T180 w 420"/>
                              <a:gd name="T182" fmla="+- 0 1014 830"/>
                              <a:gd name="T183" fmla="*/ 1014 h 255"/>
                              <a:gd name="T184" fmla="+- 0 8544 8537"/>
                              <a:gd name="T185" fmla="*/ T184 w 420"/>
                              <a:gd name="T186" fmla="+- 0 998 830"/>
                              <a:gd name="T187" fmla="*/ 998 h 255"/>
                              <a:gd name="T188" fmla="+- 0 8540 8537"/>
                              <a:gd name="T189" fmla="*/ T188 w 420"/>
                              <a:gd name="T190" fmla="+- 0 982 830"/>
                              <a:gd name="T191" fmla="*/ 982 h 255"/>
                              <a:gd name="T192" fmla="+- 0 8537 8537"/>
                              <a:gd name="T193" fmla="*/ T192 w 420"/>
                              <a:gd name="T194" fmla="+- 0 966 830"/>
                              <a:gd name="T195" fmla="*/ 966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20"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293" y="0"/>
                                </a:lnTo>
                                <a:lnTo>
                                  <a:pt x="301" y="0"/>
                                </a:lnTo>
                                <a:lnTo>
                                  <a:pt x="310" y="1"/>
                                </a:lnTo>
                                <a:lnTo>
                                  <a:pt x="318" y="2"/>
                                </a:lnTo>
                                <a:lnTo>
                                  <a:pt x="326" y="4"/>
                                </a:lnTo>
                                <a:lnTo>
                                  <a:pt x="334" y="6"/>
                                </a:lnTo>
                                <a:lnTo>
                                  <a:pt x="342" y="10"/>
                                </a:lnTo>
                                <a:lnTo>
                                  <a:pt x="350" y="13"/>
                                </a:lnTo>
                                <a:lnTo>
                                  <a:pt x="357" y="17"/>
                                </a:lnTo>
                                <a:lnTo>
                                  <a:pt x="364" y="21"/>
                                </a:lnTo>
                                <a:lnTo>
                                  <a:pt x="371" y="26"/>
                                </a:lnTo>
                                <a:lnTo>
                                  <a:pt x="377" y="31"/>
                                </a:lnTo>
                                <a:lnTo>
                                  <a:pt x="383" y="37"/>
                                </a:lnTo>
                                <a:lnTo>
                                  <a:pt x="389" y="43"/>
                                </a:lnTo>
                                <a:lnTo>
                                  <a:pt x="394" y="50"/>
                                </a:lnTo>
                                <a:lnTo>
                                  <a:pt x="399" y="57"/>
                                </a:lnTo>
                                <a:lnTo>
                                  <a:pt x="404" y="64"/>
                                </a:lnTo>
                                <a:lnTo>
                                  <a:pt x="408" y="71"/>
                                </a:lnTo>
                                <a:lnTo>
                                  <a:pt x="411" y="79"/>
                                </a:lnTo>
                                <a:lnTo>
                                  <a:pt x="414" y="86"/>
                                </a:lnTo>
                                <a:lnTo>
                                  <a:pt x="416" y="94"/>
                                </a:lnTo>
                                <a:lnTo>
                                  <a:pt x="418" y="103"/>
                                </a:lnTo>
                                <a:lnTo>
                                  <a:pt x="420" y="111"/>
                                </a:lnTo>
                                <a:lnTo>
                                  <a:pt x="420" y="119"/>
                                </a:lnTo>
                                <a:lnTo>
                                  <a:pt x="420" y="127"/>
                                </a:lnTo>
                                <a:lnTo>
                                  <a:pt x="420" y="136"/>
                                </a:lnTo>
                                <a:lnTo>
                                  <a:pt x="420" y="144"/>
                                </a:lnTo>
                                <a:lnTo>
                                  <a:pt x="418" y="152"/>
                                </a:lnTo>
                                <a:lnTo>
                                  <a:pt x="416" y="160"/>
                                </a:lnTo>
                                <a:lnTo>
                                  <a:pt x="414" y="168"/>
                                </a:lnTo>
                                <a:lnTo>
                                  <a:pt x="411" y="176"/>
                                </a:lnTo>
                                <a:lnTo>
                                  <a:pt x="408" y="184"/>
                                </a:lnTo>
                                <a:lnTo>
                                  <a:pt x="404" y="191"/>
                                </a:lnTo>
                                <a:lnTo>
                                  <a:pt x="399" y="198"/>
                                </a:lnTo>
                                <a:lnTo>
                                  <a:pt x="394" y="205"/>
                                </a:lnTo>
                                <a:lnTo>
                                  <a:pt x="389" y="212"/>
                                </a:lnTo>
                                <a:lnTo>
                                  <a:pt x="383" y="218"/>
                                </a:lnTo>
                                <a:lnTo>
                                  <a:pt x="377" y="223"/>
                                </a:lnTo>
                                <a:lnTo>
                                  <a:pt x="371" y="229"/>
                                </a:lnTo>
                                <a:lnTo>
                                  <a:pt x="364" y="233"/>
                                </a:lnTo>
                                <a:lnTo>
                                  <a:pt x="357" y="238"/>
                                </a:lnTo>
                                <a:lnTo>
                                  <a:pt x="350" y="242"/>
                                </a:lnTo>
                                <a:lnTo>
                                  <a:pt x="342" y="245"/>
                                </a:lnTo>
                                <a:lnTo>
                                  <a:pt x="334" y="248"/>
                                </a:lnTo>
                                <a:lnTo>
                                  <a:pt x="326" y="251"/>
                                </a:lnTo>
                                <a:lnTo>
                                  <a:pt x="318" y="252"/>
                                </a:lnTo>
                                <a:lnTo>
                                  <a:pt x="310" y="254"/>
                                </a:lnTo>
                                <a:lnTo>
                                  <a:pt x="301" y="255"/>
                                </a:lnTo>
                                <a:lnTo>
                                  <a:pt x="29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F88DCD" id="Group 574814024" o:spid="_x0000_s1026" style="position:absolute;margin-left:426.9pt;margin-top:41.5pt;width:21pt;height:12.75pt;z-index:-251535360;mso-position-horizontal-relative:page" coordorigin="8537,830" coordsize="42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">
                <v:shape id="Freeform 583" o:spid="_x0000_s1027" style="position:absolute;left:8537;top:830;width:420;height:255;visibility:visible;mso-wrap-style:square;v-text-anchor:top" coordsize="42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" path="m,127r,-8l1,111r2,-8l5,94,7,86r3,-7l13,71r4,-7l22,57r5,-7l32,43r6,-6l44,31r6,-5l57,21r7,-4l71,13r8,-3l87,6,95,4r8,-2l111,1,120,r8,l293,r8,l310,1r8,1l326,4r8,2l342,10r8,3l357,17r7,4l371,26r6,5l383,37r6,6l394,50r5,7l404,64r4,7l411,79r3,7l416,94r2,9l420,111r,8l420,127r,9l420,144r-2,8l416,160r-2,8l411,176r-3,8l404,191r-5,7l394,205r-5,7l383,218r-6,5l371,229r-7,4l357,238r-7,4l342,245r-8,3l326,251r-8,1l310,254r-9,1l293,255r-165,l120,255r-9,-1l103,252r-8,-1l87,248r-8,-3l71,242r-7,-4l57,233r-7,-4l44,223r-6,-5l32,212r-5,-7l22,198r-5,-7l13,184r-3,-8l7,168,5,160,3,152,1,144,,136r,-9xe" filled="f" strokecolor="#99a0a6">
                  <v:path arrowok="t" o:connecttype="custom" o:connectlocs="0,949;3,933;7,916;13,901;22,887;32,873;44,861;57,851;71,843;87,836;103,832;120,830;293,830;310,831;326,834;342,840;357,847;371,856;383,867;394,880;404,894;411,909;416,924;420,941;420,957;420,974;416,990;411,1006;404,1021;394,1035;383,1048;371,1059;357,1068;342,1075;326,1081;310,1084;293,1085;120,1085;103,1082;87,1078;71,1072;57,1063;44,1053;32,1042;22,1028;13,1014;7,998;3,982;0,966" o:connectangles="0,0,0,0,0,0,0,0,0,0,0,0,0,0,0,0,0,0,0,0,0,0,0,0,0,0,0,0,0,0,0,0,0,0,0,0,0,0,0,0,0,0,0,0,0,0,0,0,0"/>
                </v:shape>
                <w10:wrap anchorx="page"/>
              </v:group>
            </w:pict>
          </mc:Fallback>
        </mc:AlternateContent>
      </w:r>
      <w:r w:rsidRPr="00EB7BFD">
        <w:rPr>
          <w:noProof/>
          <w:sz w:val="24"/>
          <w:szCs w:val="24"/>
        </w:rPr>
        <mc:AlternateContent>
          <mc:Choice Requires="wpg">
            <w:drawing>
              <wp:anchor distT="0" distB="0" distL="114300" distR="114300" simplePos="0" relativeHeight="251785216" behindDoc="1" locked="0" layoutInCell="1" allowOverlap="1" wp14:anchorId="693F8D48" wp14:editId="71ACC476">
                <wp:simplePos x="0" y="0"/>
                <wp:positionH relativeFrom="page">
                  <wp:posOffset>5421630</wp:posOffset>
                </wp:positionH>
                <wp:positionV relativeFrom="paragraph">
                  <wp:posOffset>1012825</wp:posOffset>
                </wp:positionV>
                <wp:extent cx="266700" cy="161925"/>
                <wp:effectExtent l="11430" t="12700" r="7620" b="6350"/>
                <wp:wrapNone/>
                <wp:docPr id="574814022" name="Group 5748140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161925"/>
                          <a:chOff x="8537" y="1595"/>
                          <a:chExt cx="420" cy="255"/>
                        </a:xfrm>
                      </wpg:grpSpPr>
                      <wps:wsp>
                        <wps:cNvPr id="574814023" name="Freeform 591"/>
                        <wps:cNvSpPr>
                          <a:spLocks/>
                        </wps:cNvSpPr>
                        <wps:spPr bwMode="auto">
                          <a:xfrm>
                            <a:off x="8537" y="1595"/>
                            <a:ext cx="420" cy="255"/>
                          </a:xfrm>
                          <a:custGeom>
                            <a:avLst/>
                            <a:gdLst>
                              <a:gd name="T0" fmla="+- 0 8537 8537"/>
                              <a:gd name="T1" fmla="*/ T0 w 420"/>
                              <a:gd name="T2" fmla="+- 0 1714 1595"/>
                              <a:gd name="T3" fmla="*/ 1714 h 255"/>
                              <a:gd name="T4" fmla="+- 0 8540 8537"/>
                              <a:gd name="T5" fmla="*/ T4 w 420"/>
                              <a:gd name="T6" fmla="+- 0 1698 1595"/>
                              <a:gd name="T7" fmla="*/ 1698 h 255"/>
                              <a:gd name="T8" fmla="+- 0 8544 8537"/>
                              <a:gd name="T9" fmla="*/ T8 w 420"/>
                              <a:gd name="T10" fmla="+- 0 1681 1595"/>
                              <a:gd name="T11" fmla="*/ 1681 h 255"/>
                              <a:gd name="T12" fmla="+- 0 8550 8537"/>
                              <a:gd name="T13" fmla="*/ T12 w 420"/>
                              <a:gd name="T14" fmla="+- 0 1666 1595"/>
                              <a:gd name="T15" fmla="*/ 1666 h 255"/>
                              <a:gd name="T16" fmla="+- 0 8559 8537"/>
                              <a:gd name="T17" fmla="*/ T16 w 420"/>
                              <a:gd name="T18" fmla="+- 0 1652 1595"/>
                              <a:gd name="T19" fmla="*/ 1652 h 255"/>
                              <a:gd name="T20" fmla="+- 0 8569 8537"/>
                              <a:gd name="T21" fmla="*/ T20 w 420"/>
                              <a:gd name="T22" fmla="+- 0 1638 1595"/>
                              <a:gd name="T23" fmla="*/ 1638 h 255"/>
                              <a:gd name="T24" fmla="+- 0 8581 8537"/>
                              <a:gd name="T25" fmla="*/ T24 w 420"/>
                              <a:gd name="T26" fmla="+- 0 1626 1595"/>
                              <a:gd name="T27" fmla="*/ 1626 h 255"/>
                              <a:gd name="T28" fmla="+- 0 8594 8537"/>
                              <a:gd name="T29" fmla="*/ T28 w 420"/>
                              <a:gd name="T30" fmla="+- 0 1616 1595"/>
                              <a:gd name="T31" fmla="*/ 1616 h 255"/>
                              <a:gd name="T32" fmla="+- 0 8608 8537"/>
                              <a:gd name="T33" fmla="*/ T32 w 420"/>
                              <a:gd name="T34" fmla="+- 0 1608 1595"/>
                              <a:gd name="T35" fmla="*/ 1608 h 255"/>
                              <a:gd name="T36" fmla="+- 0 8624 8537"/>
                              <a:gd name="T37" fmla="*/ T36 w 420"/>
                              <a:gd name="T38" fmla="+- 0 1601 1595"/>
                              <a:gd name="T39" fmla="*/ 1601 h 255"/>
                              <a:gd name="T40" fmla="+- 0 8640 8537"/>
                              <a:gd name="T41" fmla="*/ T40 w 420"/>
                              <a:gd name="T42" fmla="+- 0 1597 1595"/>
                              <a:gd name="T43" fmla="*/ 1597 h 255"/>
                              <a:gd name="T44" fmla="+- 0 8657 8537"/>
                              <a:gd name="T45" fmla="*/ T44 w 420"/>
                              <a:gd name="T46" fmla="+- 0 1595 1595"/>
                              <a:gd name="T47" fmla="*/ 1595 h 255"/>
                              <a:gd name="T48" fmla="+- 0 8830 8537"/>
                              <a:gd name="T49" fmla="*/ T48 w 420"/>
                              <a:gd name="T50" fmla="+- 0 1595 1595"/>
                              <a:gd name="T51" fmla="*/ 1595 h 255"/>
                              <a:gd name="T52" fmla="+- 0 8847 8537"/>
                              <a:gd name="T53" fmla="*/ T52 w 420"/>
                              <a:gd name="T54" fmla="+- 0 1596 1595"/>
                              <a:gd name="T55" fmla="*/ 1596 h 255"/>
                              <a:gd name="T56" fmla="+- 0 8863 8537"/>
                              <a:gd name="T57" fmla="*/ T56 w 420"/>
                              <a:gd name="T58" fmla="+- 0 1599 1595"/>
                              <a:gd name="T59" fmla="*/ 1599 h 255"/>
                              <a:gd name="T60" fmla="+- 0 8879 8537"/>
                              <a:gd name="T61" fmla="*/ T60 w 420"/>
                              <a:gd name="T62" fmla="+- 0 1605 1595"/>
                              <a:gd name="T63" fmla="*/ 1605 h 255"/>
                              <a:gd name="T64" fmla="+- 0 8894 8537"/>
                              <a:gd name="T65" fmla="*/ T64 w 420"/>
                              <a:gd name="T66" fmla="+- 0 1612 1595"/>
                              <a:gd name="T67" fmla="*/ 1612 h 255"/>
                              <a:gd name="T68" fmla="+- 0 8908 8537"/>
                              <a:gd name="T69" fmla="*/ T68 w 420"/>
                              <a:gd name="T70" fmla="+- 0 1621 1595"/>
                              <a:gd name="T71" fmla="*/ 1621 h 255"/>
                              <a:gd name="T72" fmla="+- 0 8920 8537"/>
                              <a:gd name="T73" fmla="*/ T72 w 420"/>
                              <a:gd name="T74" fmla="+- 0 1632 1595"/>
                              <a:gd name="T75" fmla="*/ 1632 h 255"/>
                              <a:gd name="T76" fmla="+- 0 8931 8537"/>
                              <a:gd name="T77" fmla="*/ T76 w 420"/>
                              <a:gd name="T78" fmla="+- 0 1645 1595"/>
                              <a:gd name="T79" fmla="*/ 1645 h 255"/>
                              <a:gd name="T80" fmla="+- 0 8941 8537"/>
                              <a:gd name="T81" fmla="*/ T80 w 420"/>
                              <a:gd name="T82" fmla="+- 0 1659 1595"/>
                              <a:gd name="T83" fmla="*/ 1659 h 255"/>
                              <a:gd name="T84" fmla="+- 0 8948 8537"/>
                              <a:gd name="T85" fmla="*/ T84 w 420"/>
                              <a:gd name="T86" fmla="+- 0 1674 1595"/>
                              <a:gd name="T87" fmla="*/ 1674 h 255"/>
                              <a:gd name="T88" fmla="+- 0 8953 8537"/>
                              <a:gd name="T89" fmla="*/ T88 w 420"/>
                              <a:gd name="T90" fmla="+- 0 1689 1595"/>
                              <a:gd name="T91" fmla="*/ 1689 h 255"/>
                              <a:gd name="T92" fmla="+- 0 8957 8537"/>
                              <a:gd name="T93" fmla="*/ T92 w 420"/>
                              <a:gd name="T94" fmla="+- 0 1706 1595"/>
                              <a:gd name="T95" fmla="*/ 1706 h 255"/>
                              <a:gd name="T96" fmla="+- 0 8957 8537"/>
                              <a:gd name="T97" fmla="*/ T96 w 420"/>
                              <a:gd name="T98" fmla="+- 0 1722 1595"/>
                              <a:gd name="T99" fmla="*/ 1722 h 255"/>
                              <a:gd name="T100" fmla="+- 0 8957 8537"/>
                              <a:gd name="T101" fmla="*/ T100 w 420"/>
                              <a:gd name="T102" fmla="+- 0 1739 1595"/>
                              <a:gd name="T103" fmla="*/ 1739 h 255"/>
                              <a:gd name="T104" fmla="+- 0 8953 8537"/>
                              <a:gd name="T105" fmla="*/ T104 w 420"/>
                              <a:gd name="T106" fmla="+- 0 1755 1595"/>
                              <a:gd name="T107" fmla="*/ 1755 h 255"/>
                              <a:gd name="T108" fmla="+- 0 8948 8537"/>
                              <a:gd name="T109" fmla="*/ T108 w 420"/>
                              <a:gd name="T110" fmla="+- 0 1771 1595"/>
                              <a:gd name="T111" fmla="*/ 1771 h 255"/>
                              <a:gd name="T112" fmla="+- 0 8941 8537"/>
                              <a:gd name="T113" fmla="*/ T112 w 420"/>
                              <a:gd name="T114" fmla="+- 0 1786 1595"/>
                              <a:gd name="T115" fmla="*/ 1786 h 255"/>
                              <a:gd name="T116" fmla="+- 0 8931 8537"/>
                              <a:gd name="T117" fmla="*/ T116 w 420"/>
                              <a:gd name="T118" fmla="+- 0 1800 1595"/>
                              <a:gd name="T119" fmla="*/ 1800 h 255"/>
                              <a:gd name="T120" fmla="+- 0 8920 8537"/>
                              <a:gd name="T121" fmla="*/ T120 w 420"/>
                              <a:gd name="T122" fmla="+- 0 1813 1595"/>
                              <a:gd name="T123" fmla="*/ 1813 h 255"/>
                              <a:gd name="T124" fmla="+- 0 8908 8537"/>
                              <a:gd name="T125" fmla="*/ T124 w 420"/>
                              <a:gd name="T126" fmla="+- 0 1824 1595"/>
                              <a:gd name="T127" fmla="*/ 1824 h 255"/>
                              <a:gd name="T128" fmla="+- 0 8894 8537"/>
                              <a:gd name="T129" fmla="*/ T128 w 420"/>
                              <a:gd name="T130" fmla="+- 0 1833 1595"/>
                              <a:gd name="T131" fmla="*/ 1833 h 255"/>
                              <a:gd name="T132" fmla="+- 0 8879 8537"/>
                              <a:gd name="T133" fmla="*/ T132 w 420"/>
                              <a:gd name="T134" fmla="+- 0 1840 1595"/>
                              <a:gd name="T135" fmla="*/ 1840 h 255"/>
                              <a:gd name="T136" fmla="+- 0 8863 8537"/>
                              <a:gd name="T137" fmla="*/ T136 w 420"/>
                              <a:gd name="T138" fmla="+- 0 1846 1595"/>
                              <a:gd name="T139" fmla="*/ 1846 h 255"/>
                              <a:gd name="T140" fmla="+- 0 8847 8537"/>
                              <a:gd name="T141" fmla="*/ T140 w 420"/>
                              <a:gd name="T142" fmla="+- 0 1849 1595"/>
                              <a:gd name="T143" fmla="*/ 1849 h 255"/>
                              <a:gd name="T144" fmla="+- 0 8830 8537"/>
                              <a:gd name="T145" fmla="*/ T144 w 420"/>
                              <a:gd name="T146" fmla="+- 0 1850 1595"/>
                              <a:gd name="T147" fmla="*/ 1850 h 255"/>
                              <a:gd name="T148" fmla="+- 0 8657 8537"/>
                              <a:gd name="T149" fmla="*/ T148 w 420"/>
                              <a:gd name="T150" fmla="+- 0 1850 1595"/>
                              <a:gd name="T151" fmla="*/ 1850 h 255"/>
                              <a:gd name="T152" fmla="+- 0 8640 8537"/>
                              <a:gd name="T153" fmla="*/ T152 w 420"/>
                              <a:gd name="T154" fmla="+- 0 1847 1595"/>
                              <a:gd name="T155" fmla="*/ 1847 h 255"/>
                              <a:gd name="T156" fmla="+- 0 8624 8537"/>
                              <a:gd name="T157" fmla="*/ T156 w 420"/>
                              <a:gd name="T158" fmla="+- 0 1843 1595"/>
                              <a:gd name="T159" fmla="*/ 1843 h 255"/>
                              <a:gd name="T160" fmla="+- 0 8608 8537"/>
                              <a:gd name="T161" fmla="*/ T160 w 420"/>
                              <a:gd name="T162" fmla="+- 0 1837 1595"/>
                              <a:gd name="T163" fmla="*/ 1837 h 255"/>
                              <a:gd name="T164" fmla="+- 0 8594 8537"/>
                              <a:gd name="T165" fmla="*/ T164 w 420"/>
                              <a:gd name="T166" fmla="+- 0 1828 1595"/>
                              <a:gd name="T167" fmla="*/ 1828 h 255"/>
                              <a:gd name="T168" fmla="+- 0 8581 8537"/>
                              <a:gd name="T169" fmla="*/ T168 w 420"/>
                              <a:gd name="T170" fmla="+- 0 1818 1595"/>
                              <a:gd name="T171" fmla="*/ 1818 h 255"/>
                              <a:gd name="T172" fmla="+- 0 8569 8537"/>
                              <a:gd name="T173" fmla="*/ T172 w 420"/>
                              <a:gd name="T174" fmla="+- 0 1807 1595"/>
                              <a:gd name="T175" fmla="*/ 1807 h 255"/>
                              <a:gd name="T176" fmla="+- 0 8559 8537"/>
                              <a:gd name="T177" fmla="*/ T176 w 420"/>
                              <a:gd name="T178" fmla="+- 0 1793 1595"/>
                              <a:gd name="T179" fmla="*/ 1793 h 255"/>
                              <a:gd name="T180" fmla="+- 0 8550 8537"/>
                              <a:gd name="T181" fmla="*/ T180 w 420"/>
                              <a:gd name="T182" fmla="+- 0 1779 1595"/>
                              <a:gd name="T183" fmla="*/ 1779 h 255"/>
                              <a:gd name="T184" fmla="+- 0 8544 8537"/>
                              <a:gd name="T185" fmla="*/ T184 w 420"/>
                              <a:gd name="T186" fmla="+- 0 1763 1595"/>
                              <a:gd name="T187" fmla="*/ 1763 h 255"/>
                              <a:gd name="T188" fmla="+- 0 8540 8537"/>
                              <a:gd name="T189" fmla="*/ T188 w 420"/>
                              <a:gd name="T190" fmla="+- 0 1747 1595"/>
                              <a:gd name="T191" fmla="*/ 1747 h 255"/>
                              <a:gd name="T192" fmla="+- 0 8537 8537"/>
                              <a:gd name="T193" fmla="*/ T192 w 420"/>
                              <a:gd name="T194" fmla="+- 0 1731 1595"/>
                              <a:gd name="T195" fmla="*/ 173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20"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293" y="0"/>
                                </a:lnTo>
                                <a:lnTo>
                                  <a:pt x="301" y="0"/>
                                </a:lnTo>
                                <a:lnTo>
                                  <a:pt x="310" y="1"/>
                                </a:lnTo>
                                <a:lnTo>
                                  <a:pt x="318" y="2"/>
                                </a:lnTo>
                                <a:lnTo>
                                  <a:pt x="326" y="4"/>
                                </a:lnTo>
                                <a:lnTo>
                                  <a:pt x="334" y="6"/>
                                </a:lnTo>
                                <a:lnTo>
                                  <a:pt x="342" y="10"/>
                                </a:lnTo>
                                <a:lnTo>
                                  <a:pt x="350" y="13"/>
                                </a:lnTo>
                                <a:lnTo>
                                  <a:pt x="357" y="17"/>
                                </a:lnTo>
                                <a:lnTo>
                                  <a:pt x="364" y="21"/>
                                </a:lnTo>
                                <a:lnTo>
                                  <a:pt x="371" y="26"/>
                                </a:lnTo>
                                <a:lnTo>
                                  <a:pt x="377" y="31"/>
                                </a:lnTo>
                                <a:lnTo>
                                  <a:pt x="383" y="37"/>
                                </a:lnTo>
                                <a:lnTo>
                                  <a:pt x="389" y="43"/>
                                </a:lnTo>
                                <a:lnTo>
                                  <a:pt x="394" y="50"/>
                                </a:lnTo>
                                <a:lnTo>
                                  <a:pt x="399" y="57"/>
                                </a:lnTo>
                                <a:lnTo>
                                  <a:pt x="404" y="64"/>
                                </a:lnTo>
                                <a:lnTo>
                                  <a:pt x="408" y="71"/>
                                </a:lnTo>
                                <a:lnTo>
                                  <a:pt x="411" y="79"/>
                                </a:lnTo>
                                <a:lnTo>
                                  <a:pt x="414" y="86"/>
                                </a:lnTo>
                                <a:lnTo>
                                  <a:pt x="416" y="94"/>
                                </a:lnTo>
                                <a:lnTo>
                                  <a:pt x="418" y="103"/>
                                </a:lnTo>
                                <a:lnTo>
                                  <a:pt x="420" y="111"/>
                                </a:lnTo>
                                <a:lnTo>
                                  <a:pt x="420" y="119"/>
                                </a:lnTo>
                                <a:lnTo>
                                  <a:pt x="420" y="127"/>
                                </a:lnTo>
                                <a:lnTo>
                                  <a:pt x="420" y="136"/>
                                </a:lnTo>
                                <a:lnTo>
                                  <a:pt x="420" y="144"/>
                                </a:lnTo>
                                <a:lnTo>
                                  <a:pt x="418" y="152"/>
                                </a:lnTo>
                                <a:lnTo>
                                  <a:pt x="416" y="160"/>
                                </a:lnTo>
                                <a:lnTo>
                                  <a:pt x="414" y="168"/>
                                </a:lnTo>
                                <a:lnTo>
                                  <a:pt x="411" y="176"/>
                                </a:lnTo>
                                <a:lnTo>
                                  <a:pt x="408" y="184"/>
                                </a:lnTo>
                                <a:lnTo>
                                  <a:pt x="404" y="191"/>
                                </a:lnTo>
                                <a:lnTo>
                                  <a:pt x="399" y="198"/>
                                </a:lnTo>
                                <a:lnTo>
                                  <a:pt x="394" y="205"/>
                                </a:lnTo>
                                <a:lnTo>
                                  <a:pt x="389" y="212"/>
                                </a:lnTo>
                                <a:lnTo>
                                  <a:pt x="383" y="218"/>
                                </a:lnTo>
                                <a:lnTo>
                                  <a:pt x="377" y="223"/>
                                </a:lnTo>
                                <a:lnTo>
                                  <a:pt x="371" y="229"/>
                                </a:lnTo>
                                <a:lnTo>
                                  <a:pt x="364" y="233"/>
                                </a:lnTo>
                                <a:lnTo>
                                  <a:pt x="357" y="238"/>
                                </a:lnTo>
                                <a:lnTo>
                                  <a:pt x="350" y="242"/>
                                </a:lnTo>
                                <a:lnTo>
                                  <a:pt x="342" y="245"/>
                                </a:lnTo>
                                <a:lnTo>
                                  <a:pt x="334" y="248"/>
                                </a:lnTo>
                                <a:lnTo>
                                  <a:pt x="326" y="251"/>
                                </a:lnTo>
                                <a:lnTo>
                                  <a:pt x="318" y="252"/>
                                </a:lnTo>
                                <a:lnTo>
                                  <a:pt x="310" y="254"/>
                                </a:lnTo>
                                <a:lnTo>
                                  <a:pt x="301" y="255"/>
                                </a:lnTo>
                                <a:lnTo>
                                  <a:pt x="29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279B0D" id="Group 574814022" o:spid="_x0000_s1026" style="position:absolute;margin-left:426.9pt;margin-top:79.75pt;width:21pt;height:12.75pt;z-index:-251531264;mso-position-horizontal-relative:page" coordorigin="8537,1595" coordsize="42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">
                <v:shape id="Freeform 591" o:spid="_x0000_s1027" style="position:absolute;left:8537;top:1595;width:420;height:255;visibility:visible;mso-wrap-style:square;v-text-anchor:top" coordsize="42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" path="m,127r,-8l1,111r2,-8l5,94,7,86r3,-7l13,71r4,-7l22,57r5,-7l32,43r6,-6l44,31r6,-5l57,21r7,-4l71,13r8,-3l87,6,95,4r8,-2l111,1,120,r8,l293,r8,l310,1r8,1l326,4r8,2l342,10r8,3l357,17r7,4l371,26r6,5l383,37r6,6l394,50r5,7l404,64r4,7l411,79r3,7l416,94r2,9l420,111r,8l420,127r,9l420,144r-2,8l416,160r-2,8l411,176r-3,8l404,191r-5,7l394,205r-5,7l383,218r-6,5l371,229r-7,4l357,238r-7,4l342,245r-8,3l326,251r-8,1l310,254r-9,1l293,255r-165,l120,255r-9,-1l103,252r-8,-1l87,248r-8,-3l71,242r-7,-4l57,233r-7,-4l44,223r-6,-5l32,212r-5,-7l22,198r-5,-7l13,184r-3,-8l7,168,5,160,3,152,1,144,,136r,-9xe" filled="f" strokecolor="#99a0a6">
                  <v:path arrowok="t" o:connecttype="custom" o:connectlocs="0,1714;3,1698;7,1681;13,1666;22,1652;32,1638;44,1626;57,1616;71,1608;87,1601;103,1597;120,1595;293,1595;310,1596;326,1599;342,1605;357,1612;371,1621;383,1632;394,1645;404,1659;411,1674;416,1689;420,1706;420,1722;420,1739;416,1755;411,1771;404,1786;394,1800;383,1813;371,1824;357,1833;342,1840;326,1846;310,1849;293,1850;120,1850;103,1847;87,1843;71,1837;57,1828;44,1818;32,1807;22,1793;13,1779;7,1763;3,1747;0,1731" o:connectangles="0,0,0,0,0,0,0,0,0,0,0,0,0,0,0,0,0,0,0,0,0,0,0,0,0,0,0,0,0,0,0,0,0,0,0,0,0,0,0,0,0,0,0,0,0,0,0,0,0"/>
                </v:shape>
                <w10:wrap anchorx="page"/>
              </v:group>
            </w:pict>
          </mc:Fallback>
        </mc:AlternateContent>
      </w:r>
      <w:r w:rsidRPr="00EB7BFD">
        <w:rPr>
          <w:noProof/>
          <w:sz w:val="24"/>
          <w:szCs w:val="24"/>
        </w:rPr>
        <mc:AlternateContent>
          <mc:Choice Requires="wpg">
            <w:drawing>
              <wp:anchor distT="0" distB="0" distL="114300" distR="114300" simplePos="0" relativeHeight="251789312" behindDoc="1" locked="0" layoutInCell="1" allowOverlap="1" wp14:anchorId="461BF57F" wp14:editId="25FED38F">
                <wp:simplePos x="0" y="0"/>
                <wp:positionH relativeFrom="page">
                  <wp:posOffset>5421630</wp:posOffset>
                </wp:positionH>
                <wp:positionV relativeFrom="paragraph">
                  <wp:posOffset>1498600</wp:posOffset>
                </wp:positionV>
                <wp:extent cx="266700" cy="161925"/>
                <wp:effectExtent l="11430" t="12700" r="7620" b="6350"/>
                <wp:wrapNone/>
                <wp:docPr id="574814020" name="Group 574814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161925"/>
                          <a:chOff x="8537" y="2360"/>
                          <a:chExt cx="420" cy="255"/>
                        </a:xfrm>
                      </wpg:grpSpPr>
                      <wps:wsp>
                        <wps:cNvPr id="574814021" name="Freeform 599"/>
                        <wps:cNvSpPr>
                          <a:spLocks/>
                        </wps:cNvSpPr>
                        <wps:spPr bwMode="auto">
                          <a:xfrm>
                            <a:off x="8537" y="2360"/>
                            <a:ext cx="420" cy="255"/>
                          </a:xfrm>
                          <a:custGeom>
                            <a:avLst/>
                            <a:gdLst>
                              <a:gd name="T0" fmla="+- 0 8537 8537"/>
                              <a:gd name="T1" fmla="*/ T0 w 420"/>
                              <a:gd name="T2" fmla="+- 0 2479 2360"/>
                              <a:gd name="T3" fmla="*/ 2479 h 255"/>
                              <a:gd name="T4" fmla="+- 0 8540 8537"/>
                              <a:gd name="T5" fmla="*/ T4 w 420"/>
                              <a:gd name="T6" fmla="+- 0 2463 2360"/>
                              <a:gd name="T7" fmla="*/ 2463 h 255"/>
                              <a:gd name="T8" fmla="+- 0 8544 8537"/>
                              <a:gd name="T9" fmla="*/ T8 w 420"/>
                              <a:gd name="T10" fmla="+- 0 2446 2360"/>
                              <a:gd name="T11" fmla="*/ 2446 h 255"/>
                              <a:gd name="T12" fmla="+- 0 8550 8537"/>
                              <a:gd name="T13" fmla="*/ T12 w 420"/>
                              <a:gd name="T14" fmla="+- 0 2431 2360"/>
                              <a:gd name="T15" fmla="*/ 2431 h 255"/>
                              <a:gd name="T16" fmla="+- 0 8559 8537"/>
                              <a:gd name="T17" fmla="*/ T16 w 420"/>
                              <a:gd name="T18" fmla="+- 0 2417 2360"/>
                              <a:gd name="T19" fmla="*/ 2417 h 255"/>
                              <a:gd name="T20" fmla="+- 0 8569 8537"/>
                              <a:gd name="T21" fmla="*/ T20 w 420"/>
                              <a:gd name="T22" fmla="+- 0 2403 2360"/>
                              <a:gd name="T23" fmla="*/ 2403 h 255"/>
                              <a:gd name="T24" fmla="+- 0 8581 8537"/>
                              <a:gd name="T25" fmla="*/ T24 w 420"/>
                              <a:gd name="T26" fmla="+- 0 2391 2360"/>
                              <a:gd name="T27" fmla="*/ 2391 h 255"/>
                              <a:gd name="T28" fmla="+- 0 8608 8537"/>
                              <a:gd name="T29" fmla="*/ T28 w 420"/>
                              <a:gd name="T30" fmla="+- 0 2373 2360"/>
                              <a:gd name="T31" fmla="*/ 2373 h 255"/>
                              <a:gd name="T32" fmla="+- 0 8640 8537"/>
                              <a:gd name="T33" fmla="*/ T32 w 420"/>
                              <a:gd name="T34" fmla="+- 0 2362 2360"/>
                              <a:gd name="T35" fmla="*/ 2362 h 255"/>
                              <a:gd name="T36" fmla="+- 0 8665 8537"/>
                              <a:gd name="T37" fmla="*/ T36 w 420"/>
                              <a:gd name="T38" fmla="+- 0 2360 2360"/>
                              <a:gd name="T39" fmla="*/ 2360 h 255"/>
                              <a:gd name="T40" fmla="+- 0 8838 8537"/>
                              <a:gd name="T41" fmla="*/ T40 w 420"/>
                              <a:gd name="T42" fmla="+- 0 2360 2360"/>
                              <a:gd name="T43" fmla="*/ 2360 h 255"/>
                              <a:gd name="T44" fmla="+- 0 8855 8537"/>
                              <a:gd name="T45" fmla="*/ T44 w 420"/>
                              <a:gd name="T46" fmla="+- 0 2362 2360"/>
                              <a:gd name="T47" fmla="*/ 2362 h 255"/>
                              <a:gd name="T48" fmla="+- 0 8871 8537"/>
                              <a:gd name="T49" fmla="*/ T48 w 420"/>
                              <a:gd name="T50" fmla="+- 0 2366 2360"/>
                              <a:gd name="T51" fmla="*/ 2366 h 255"/>
                              <a:gd name="T52" fmla="+- 0 8887 8537"/>
                              <a:gd name="T53" fmla="*/ T52 w 420"/>
                              <a:gd name="T54" fmla="+- 0 2373 2360"/>
                              <a:gd name="T55" fmla="*/ 2373 h 255"/>
                              <a:gd name="T56" fmla="+- 0 8901 8537"/>
                              <a:gd name="T57" fmla="*/ T56 w 420"/>
                              <a:gd name="T58" fmla="+- 0 2381 2360"/>
                              <a:gd name="T59" fmla="*/ 2381 h 255"/>
                              <a:gd name="T60" fmla="+- 0 8914 8537"/>
                              <a:gd name="T61" fmla="*/ T60 w 420"/>
                              <a:gd name="T62" fmla="+- 0 2391 2360"/>
                              <a:gd name="T63" fmla="*/ 2391 h 255"/>
                              <a:gd name="T64" fmla="+- 0 8926 8537"/>
                              <a:gd name="T65" fmla="*/ T64 w 420"/>
                              <a:gd name="T66" fmla="+- 0 2403 2360"/>
                              <a:gd name="T67" fmla="*/ 2403 h 255"/>
                              <a:gd name="T68" fmla="+- 0 8936 8537"/>
                              <a:gd name="T69" fmla="*/ T68 w 420"/>
                              <a:gd name="T70" fmla="+- 0 2417 2360"/>
                              <a:gd name="T71" fmla="*/ 2417 h 255"/>
                              <a:gd name="T72" fmla="+- 0 8945 8537"/>
                              <a:gd name="T73" fmla="*/ T72 w 420"/>
                              <a:gd name="T74" fmla="+- 0 2431 2360"/>
                              <a:gd name="T75" fmla="*/ 2431 h 255"/>
                              <a:gd name="T76" fmla="+- 0 8951 8537"/>
                              <a:gd name="T77" fmla="*/ T76 w 420"/>
                              <a:gd name="T78" fmla="+- 0 2446 2360"/>
                              <a:gd name="T79" fmla="*/ 2446 h 255"/>
                              <a:gd name="T80" fmla="+- 0 8955 8537"/>
                              <a:gd name="T81" fmla="*/ T80 w 420"/>
                              <a:gd name="T82" fmla="+- 0 2463 2360"/>
                              <a:gd name="T83" fmla="*/ 2463 h 255"/>
                              <a:gd name="T84" fmla="+- 0 8957 8537"/>
                              <a:gd name="T85" fmla="*/ T84 w 420"/>
                              <a:gd name="T86" fmla="+- 0 2479 2360"/>
                              <a:gd name="T87" fmla="*/ 2479 h 255"/>
                              <a:gd name="T88" fmla="+- 0 8957 8537"/>
                              <a:gd name="T89" fmla="*/ T88 w 420"/>
                              <a:gd name="T90" fmla="+- 0 2496 2360"/>
                              <a:gd name="T91" fmla="*/ 2496 h 255"/>
                              <a:gd name="T92" fmla="+- 0 8955 8537"/>
                              <a:gd name="T93" fmla="*/ T92 w 420"/>
                              <a:gd name="T94" fmla="+- 0 2512 2360"/>
                              <a:gd name="T95" fmla="*/ 2512 h 255"/>
                              <a:gd name="T96" fmla="+- 0 8951 8537"/>
                              <a:gd name="T97" fmla="*/ T96 w 420"/>
                              <a:gd name="T98" fmla="+- 0 2528 2360"/>
                              <a:gd name="T99" fmla="*/ 2528 h 255"/>
                              <a:gd name="T100" fmla="+- 0 8945 8537"/>
                              <a:gd name="T101" fmla="*/ T100 w 420"/>
                              <a:gd name="T102" fmla="+- 0 2544 2360"/>
                              <a:gd name="T103" fmla="*/ 2544 h 255"/>
                              <a:gd name="T104" fmla="+- 0 8936 8537"/>
                              <a:gd name="T105" fmla="*/ T104 w 420"/>
                              <a:gd name="T106" fmla="+- 0 2558 2360"/>
                              <a:gd name="T107" fmla="*/ 2558 h 255"/>
                              <a:gd name="T108" fmla="+- 0 8926 8537"/>
                              <a:gd name="T109" fmla="*/ T108 w 420"/>
                              <a:gd name="T110" fmla="+- 0 2572 2360"/>
                              <a:gd name="T111" fmla="*/ 2572 h 255"/>
                              <a:gd name="T112" fmla="+- 0 8914 8537"/>
                              <a:gd name="T113" fmla="*/ T112 w 420"/>
                              <a:gd name="T114" fmla="+- 0 2583 2360"/>
                              <a:gd name="T115" fmla="*/ 2583 h 255"/>
                              <a:gd name="T116" fmla="+- 0 8901 8537"/>
                              <a:gd name="T117" fmla="*/ T116 w 420"/>
                              <a:gd name="T118" fmla="+- 0 2593 2360"/>
                              <a:gd name="T119" fmla="*/ 2593 h 255"/>
                              <a:gd name="T120" fmla="+- 0 8887 8537"/>
                              <a:gd name="T121" fmla="*/ T120 w 420"/>
                              <a:gd name="T122" fmla="+- 0 2602 2360"/>
                              <a:gd name="T123" fmla="*/ 2602 h 255"/>
                              <a:gd name="T124" fmla="+- 0 8871 8537"/>
                              <a:gd name="T125" fmla="*/ T124 w 420"/>
                              <a:gd name="T126" fmla="+- 0 2608 2360"/>
                              <a:gd name="T127" fmla="*/ 2608 h 255"/>
                              <a:gd name="T128" fmla="+- 0 8855 8537"/>
                              <a:gd name="T129" fmla="*/ T128 w 420"/>
                              <a:gd name="T130" fmla="+- 0 2612 2360"/>
                              <a:gd name="T131" fmla="*/ 2612 h 255"/>
                              <a:gd name="T132" fmla="+- 0 8838 8537"/>
                              <a:gd name="T133" fmla="*/ T132 w 420"/>
                              <a:gd name="T134" fmla="+- 0 2615 2360"/>
                              <a:gd name="T135" fmla="*/ 2615 h 255"/>
                              <a:gd name="T136" fmla="+- 0 8665 8537"/>
                              <a:gd name="T137" fmla="*/ T136 w 420"/>
                              <a:gd name="T138" fmla="+- 0 2615 2360"/>
                              <a:gd name="T139" fmla="*/ 2615 h 255"/>
                              <a:gd name="T140" fmla="+- 0 8648 8537"/>
                              <a:gd name="T141" fmla="*/ T140 w 420"/>
                              <a:gd name="T142" fmla="+- 0 2614 2360"/>
                              <a:gd name="T143" fmla="*/ 2614 h 255"/>
                              <a:gd name="T144" fmla="+- 0 8632 8537"/>
                              <a:gd name="T145" fmla="*/ T144 w 420"/>
                              <a:gd name="T146" fmla="+- 0 2611 2360"/>
                              <a:gd name="T147" fmla="*/ 2611 h 255"/>
                              <a:gd name="T148" fmla="+- 0 8616 8537"/>
                              <a:gd name="T149" fmla="*/ T148 w 420"/>
                              <a:gd name="T150" fmla="+- 0 2605 2360"/>
                              <a:gd name="T151" fmla="*/ 2605 h 255"/>
                              <a:gd name="T152" fmla="+- 0 8601 8537"/>
                              <a:gd name="T153" fmla="*/ T152 w 420"/>
                              <a:gd name="T154" fmla="+- 0 2598 2360"/>
                              <a:gd name="T155" fmla="*/ 2598 h 255"/>
                              <a:gd name="T156" fmla="+- 0 8587 8537"/>
                              <a:gd name="T157" fmla="*/ T156 w 420"/>
                              <a:gd name="T158" fmla="+- 0 2589 2360"/>
                              <a:gd name="T159" fmla="*/ 2589 h 255"/>
                              <a:gd name="T160" fmla="+- 0 8575 8537"/>
                              <a:gd name="T161" fmla="*/ T160 w 420"/>
                              <a:gd name="T162" fmla="+- 0 2578 2360"/>
                              <a:gd name="T163" fmla="*/ 2578 h 255"/>
                              <a:gd name="T164" fmla="+- 0 8564 8537"/>
                              <a:gd name="T165" fmla="*/ T164 w 420"/>
                              <a:gd name="T166" fmla="+- 0 2565 2360"/>
                              <a:gd name="T167" fmla="*/ 2565 h 255"/>
                              <a:gd name="T168" fmla="+- 0 8554 8537"/>
                              <a:gd name="T169" fmla="*/ T168 w 420"/>
                              <a:gd name="T170" fmla="+- 0 2551 2360"/>
                              <a:gd name="T171" fmla="*/ 2551 h 255"/>
                              <a:gd name="T172" fmla="+- 0 8547 8537"/>
                              <a:gd name="T173" fmla="*/ T172 w 420"/>
                              <a:gd name="T174" fmla="+- 0 2536 2360"/>
                              <a:gd name="T175" fmla="*/ 2536 h 255"/>
                              <a:gd name="T176" fmla="+- 0 8542 8537"/>
                              <a:gd name="T177" fmla="*/ T176 w 420"/>
                              <a:gd name="T178" fmla="+- 0 2520 2360"/>
                              <a:gd name="T179" fmla="*/ 2520 h 255"/>
                              <a:gd name="T180" fmla="+- 0 8538 8537"/>
                              <a:gd name="T181" fmla="*/ T180 w 420"/>
                              <a:gd name="T182" fmla="+- 0 2504 2360"/>
                              <a:gd name="T183" fmla="*/ 2504 h 255"/>
                              <a:gd name="T184" fmla="+- 0 8537 8537"/>
                              <a:gd name="T185" fmla="*/ T184 w 420"/>
                              <a:gd name="T186" fmla="+- 0 2487 2360"/>
                              <a:gd name="T187" fmla="*/ 2487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420"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7" y="21"/>
                                </a:lnTo>
                                <a:lnTo>
                                  <a:pt x="71" y="13"/>
                                </a:lnTo>
                                <a:lnTo>
                                  <a:pt x="87" y="6"/>
                                </a:lnTo>
                                <a:lnTo>
                                  <a:pt x="103" y="2"/>
                                </a:lnTo>
                                <a:lnTo>
                                  <a:pt x="120" y="0"/>
                                </a:lnTo>
                                <a:lnTo>
                                  <a:pt x="128" y="0"/>
                                </a:lnTo>
                                <a:lnTo>
                                  <a:pt x="293" y="0"/>
                                </a:lnTo>
                                <a:lnTo>
                                  <a:pt x="301" y="0"/>
                                </a:lnTo>
                                <a:lnTo>
                                  <a:pt x="310" y="1"/>
                                </a:lnTo>
                                <a:lnTo>
                                  <a:pt x="318" y="2"/>
                                </a:lnTo>
                                <a:lnTo>
                                  <a:pt x="326" y="4"/>
                                </a:lnTo>
                                <a:lnTo>
                                  <a:pt x="334" y="6"/>
                                </a:lnTo>
                                <a:lnTo>
                                  <a:pt x="342" y="10"/>
                                </a:lnTo>
                                <a:lnTo>
                                  <a:pt x="350" y="13"/>
                                </a:lnTo>
                                <a:lnTo>
                                  <a:pt x="357" y="17"/>
                                </a:lnTo>
                                <a:lnTo>
                                  <a:pt x="364" y="21"/>
                                </a:lnTo>
                                <a:lnTo>
                                  <a:pt x="371" y="26"/>
                                </a:lnTo>
                                <a:lnTo>
                                  <a:pt x="377" y="31"/>
                                </a:lnTo>
                                <a:lnTo>
                                  <a:pt x="383" y="37"/>
                                </a:lnTo>
                                <a:lnTo>
                                  <a:pt x="389" y="43"/>
                                </a:lnTo>
                                <a:lnTo>
                                  <a:pt x="394" y="50"/>
                                </a:lnTo>
                                <a:lnTo>
                                  <a:pt x="399" y="57"/>
                                </a:lnTo>
                                <a:lnTo>
                                  <a:pt x="404" y="64"/>
                                </a:lnTo>
                                <a:lnTo>
                                  <a:pt x="408" y="71"/>
                                </a:lnTo>
                                <a:lnTo>
                                  <a:pt x="411" y="79"/>
                                </a:lnTo>
                                <a:lnTo>
                                  <a:pt x="414" y="86"/>
                                </a:lnTo>
                                <a:lnTo>
                                  <a:pt x="416" y="94"/>
                                </a:lnTo>
                                <a:lnTo>
                                  <a:pt x="418" y="103"/>
                                </a:lnTo>
                                <a:lnTo>
                                  <a:pt x="420" y="111"/>
                                </a:lnTo>
                                <a:lnTo>
                                  <a:pt x="420" y="119"/>
                                </a:lnTo>
                                <a:lnTo>
                                  <a:pt x="420" y="127"/>
                                </a:lnTo>
                                <a:lnTo>
                                  <a:pt x="420" y="136"/>
                                </a:lnTo>
                                <a:lnTo>
                                  <a:pt x="420" y="144"/>
                                </a:lnTo>
                                <a:lnTo>
                                  <a:pt x="418" y="152"/>
                                </a:lnTo>
                                <a:lnTo>
                                  <a:pt x="416" y="160"/>
                                </a:lnTo>
                                <a:lnTo>
                                  <a:pt x="414" y="168"/>
                                </a:lnTo>
                                <a:lnTo>
                                  <a:pt x="411" y="176"/>
                                </a:lnTo>
                                <a:lnTo>
                                  <a:pt x="408" y="184"/>
                                </a:lnTo>
                                <a:lnTo>
                                  <a:pt x="404" y="191"/>
                                </a:lnTo>
                                <a:lnTo>
                                  <a:pt x="399" y="198"/>
                                </a:lnTo>
                                <a:lnTo>
                                  <a:pt x="394" y="205"/>
                                </a:lnTo>
                                <a:lnTo>
                                  <a:pt x="389" y="212"/>
                                </a:lnTo>
                                <a:lnTo>
                                  <a:pt x="383" y="218"/>
                                </a:lnTo>
                                <a:lnTo>
                                  <a:pt x="377" y="223"/>
                                </a:lnTo>
                                <a:lnTo>
                                  <a:pt x="371" y="229"/>
                                </a:lnTo>
                                <a:lnTo>
                                  <a:pt x="364" y="233"/>
                                </a:lnTo>
                                <a:lnTo>
                                  <a:pt x="357" y="238"/>
                                </a:lnTo>
                                <a:lnTo>
                                  <a:pt x="350" y="242"/>
                                </a:lnTo>
                                <a:lnTo>
                                  <a:pt x="342" y="245"/>
                                </a:lnTo>
                                <a:lnTo>
                                  <a:pt x="334" y="248"/>
                                </a:lnTo>
                                <a:lnTo>
                                  <a:pt x="326" y="251"/>
                                </a:lnTo>
                                <a:lnTo>
                                  <a:pt x="318" y="252"/>
                                </a:lnTo>
                                <a:lnTo>
                                  <a:pt x="310" y="254"/>
                                </a:lnTo>
                                <a:lnTo>
                                  <a:pt x="301" y="255"/>
                                </a:lnTo>
                                <a:lnTo>
                                  <a:pt x="293"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92C7FF" id="Group 574814020" o:spid="_x0000_s1026" style="position:absolute;margin-left:426.9pt;margin-top:118pt;width:21pt;height:12.75pt;z-index:-251527168;mso-position-horizontal-relative:page" coordorigin="8537,2360" coordsize="42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">
                <v:shape id="Freeform 599" o:spid="_x0000_s1027" style="position:absolute;left:8537;top:2360;width:420;height:255;visibility:visible;mso-wrap-style:square;v-text-anchor:top" coordsize="42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" path="m,127r,-8l1,111r2,-8l5,94,7,86r3,-7l13,71r4,-7l22,57r5,-7l32,43r6,-6l44,31,57,21,71,13,87,6,103,2,120,r8,l293,r8,l310,1r8,1l326,4r8,2l342,10r8,3l357,17r7,4l371,26r6,5l383,37r6,6l394,50r5,7l404,64r4,7l411,79r3,7l416,94r2,9l420,111r,8l420,127r,9l420,144r-2,8l416,160r-2,8l411,176r-3,8l404,191r-5,7l394,205r-5,7l383,218r-6,5l371,229r-7,4l357,238r-7,4l342,245r-8,3l326,251r-8,1l310,254r-9,1l293,255r-165,l120,255r-9,-1l103,252r-8,-1l87,248r-8,-3l71,242r-7,-4l57,233r-7,-4l44,223r-6,-5l32,212r-5,-7l22,198r-5,-7l13,184r-3,-8l7,168,5,160,3,152,1,144,,136r,-9xe" filled="f" strokecolor="#99a0a6">
                  <v:path arrowok="t" o:connecttype="custom" o:connectlocs="0,2479;3,2463;7,2446;13,2431;22,2417;32,2403;44,2391;71,2373;103,2362;128,2360;301,2360;318,2362;334,2366;350,2373;364,2381;377,2391;389,2403;399,2417;408,2431;414,2446;418,2463;420,2479;420,2496;418,2512;414,2528;408,2544;399,2558;389,2572;377,2583;364,2593;350,2602;334,2608;318,2612;301,2615;128,2615;111,2614;95,2611;79,2605;64,2598;50,2589;38,2578;27,2565;17,2551;10,2536;5,2520;1,2504;0,2487" o:connectangles="0,0,0,0,0,0,0,0,0,0,0,0,0,0,0,0,0,0,0,0,0,0,0,0,0,0,0,0,0,0,0,0,0,0,0,0,0,0,0,0,0,0,0,0,0,0,0"/>
                </v:shape>
                <w10:wrap anchorx="page"/>
              </v:group>
            </w:pict>
          </mc:Fallback>
        </mc:AlternateContent>
      </w:r>
      <w:r w:rsidRPr="00EB7BFD">
        <w:rPr>
          <w:noProof/>
          <w:sz w:val="24"/>
          <w:szCs w:val="24"/>
        </w:rPr>
        <mc:AlternateContent>
          <mc:Choice Requires="wpg">
            <w:drawing>
              <wp:anchor distT="0" distB="0" distL="114300" distR="114300" simplePos="0" relativeHeight="251793408" behindDoc="1" locked="0" layoutInCell="1" allowOverlap="1" wp14:anchorId="39A5EA05" wp14:editId="424338A5">
                <wp:simplePos x="0" y="0"/>
                <wp:positionH relativeFrom="page">
                  <wp:posOffset>5421630</wp:posOffset>
                </wp:positionH>
                <wp:positionV relativeFrom="paragraph">
                  <wp:posOffset>1984375</wp:posOffset>
                </wp:positionV>
                <wp:extent cx="266700" cy="161925"/>
                <wp:effectExtent l="11430" t="12700" r="7620" b="6350"/>
                <wp:wrapNone/>
                <wp:docPr id="574814018" name="Group 5748140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700" cy="161925"/>
                          <a:chOff x="8537" y="3125"/>
                          <a:chExt cx="420" cy="255"/>
                        </a:xfrm>
                      </wpg:grpSpPr>
                      <wps:wsp>
                        <wps:cNvPr id="574814019" name="Freeform 607"/>
                        <wps:cNvSpPr>
                          <a:spLocks/>
                        </wps:cNvSpPr>
                        <wps:spPr bwMode="auto">
                          <a:xfrm>
                            <a:off x="8537" y="3125"/>
                            <a:ext cx="420" cy="255"/>
                          </a:xfrm>
                          <a:custGeom>
                            <a:avLst/>
                            <a:gdLst>
                              <a:gd name="T0" fmla="+- 0 8537 8537"/>
                              <a:gd name="T1" fmla="*/ T0 w 420"/>
                              <a:gd name="T2" fmla="+- 0 3244 3125"/>
                              <a:gd name="T3" fmla="*/ 3244 h 255"/>
                              <a:gd name="T4" fmla="+- 0 8540 8537"/>
                              <a:gd name="T5" fmla="*/ T4 w 420"/>
                              <a:gd name="T6" fmla="+- 0 3228 3125"/>
                              <a:gd name="T7" fmla="*/ 3228 h 255"/>
                              <a:gd name="T8" fmla="+- 0 8544 8537"/>
                              <a:gd name="T9" fmla="*/ T8 w 420"/>
                              <a:gd name="T10" fmla="+- 0 3211 3125"/>
                              <a:gd name="T11" fmla="*/ 3211 h 255"/>
                              <a:gd name="T12" fmla="+- 0 8550 8537"/>
                              <a:gd name="T13" fmla="*/ T12 w 420"/>
                              <a:gd name="T14" fmla="+- 0 3196 3125"/>
                              <a:gd name="T15" fmla="*/ 3196 h 255"/>
                              <a:gd name="T16" fmla="+- 0 8559 8537"/>
                              <a:gd name="T17" fmla="*/ T16 w 420"/>
                              <a:gd name="T18" fmla="+- 0 3182 3125"/>
                              <a:gd name="T19" fmla="*/ 3182 h 255"/>
                              <a:gd name="T20" fmla="+- 0 8569 8537"/>
                              <a:gd name="T21" fmla="*/ T20 w 420"/>
                              <a:gd name="T22" fmla="+- 0 3168 3125"/>
                              <a:gd name="T23" fmla="*/ 3168 h 255"/>
                              <a:gd name="T24" fmla="+- 0 8581 8537"/>
                              <a:gd name="T25" fmla="*/ T24 w 420"/>
                              <a:gd name="T26" fmla="+- 0 3156 3125"/>
                              <a:gd name="T27" fmla="*/ 3156 h 255"/>
                              <a:gd name="T28" fmla="+- 0 8594 8537"/>
                              <a:gd name="T29" fmla="*/ T28 w 420"/>
                              <a:gd name="T30" fmla="+- 0 3146 3125"/>
                              <a:gd name="T31" fmla="*/ 3146 h 255"/>
                              <a:gd name="T32" fmla="+- 0 8608 8537"/>
                              <a:gd name="T33" fmla="*/ T32 w 420"/>
                              <a:gd name="T34" fmla="+- 0 3138 3125"/>
                              <a:gd name="T35" fmla="*/ 3138 h 255"/>
                              <a:gd name="T36" fmla="+- 0 8624 8537"/>
                              <a:gd name="T37" fmla="*/ T36 w 420"/>
                              <a:gd name="T38" fmla="+- 0 3131 3125"/>
                              <a:gd name="T39" fmla="*/ 3131 h 255"/>
                              <a:gd name="T40" fmla="+- 0 8640 8537"/>
                              <a:gd name="T41" fmla="*/ T40 w 420"/>
                              <a:gd name="T42" fmla="+- 0 3127 3125"/>
                              <a:gd name="T43" fmla="*/ 3127 h 255"/>
                              <a:gd name="T44" fmla="+- 0 8657 8537"/>
                              <a:gd name="T45" fmla="*/ T44 w 420"/>
                              <a:gd name="T46" fmla="+- 0 3125 3125"/>
                              <a:gd name="T47" fmla="*/ 3125 h 255"/>
                              <a:gd name="T48" fmla="+- 0 8830 8537"/>
                              <a:gd name="T49" fmla="*/ T48 w 420"/>
                              <a:gd name="T50" fmla="+- 0 3125 3125"/>
                              <a:gd name="T51" fmla="*/ 3125 h 255"/>
                              <a:gd name="T52" fmla="+- 0 8847 8537"/>
                              <a:gd name="T53" fmla="*/ T52 w 420"/>
                              <a:gd name="T54" fmla="+- 0 3126 3125"/>
                              <a:gd name="T55" fmla="*/ 3126 h 255"/>
                              <a:gd name="T56" fmla="+- 0 8863 8537"/>
                              <a:gd name="T57" fmla="*/ T56 w 420"/>
                              <a:gd name="T58" fmla="+- 0 3129 3125"/>
                              <a:gd name="T59" fmla="*/ 3129 h 255"/>
                              <a:gd name="T60" fmla="+- 0 8879 8537"/>
                              <a:gd name="T61" fmla="*/ T60 w 420"/>
                              <a:gd name="T62" fmla="+- 0 3135 3125"/>
                              <a:gd name="T63" fmla="*/ 3135 h 255"/>
                              <a:gd name="T64" fmla="+- 0 8894 8537"/>
                              <a:gd name="T65" fmla="*/ T64 w 420"/>
                              <a:gd name="T66" fmla="+- 0 3142 3125"/>
                              <a:gd name="T67" fmla="*/ 3142 h 255"/>
                              <a:gd name="T68" fmla="+- 0 8908 8537"/>
                              <a:gd name="T69" fmla="*/ T68 w 420"/>
                              <a:gd name="T70" fmla="+- 0 3151 3125"/>
                              <a:gd name="T71" fmla="*/ 3151 h 255"/>
                              <a:gd name="T72" fmla="+- 0 8920 8537"/>
                              <a:gd name="T73" fmla="*/ T72 w 420"/>
                              <a:gd name="T74" fmla="+- 0 3162 3125"/>
                              <a:gd name="T75" fmla="*/ 3162 h 255"/>
                              <a:gd name="T76" fmla="+- 0 8931 8537"/>
                              <a:gd name="T77" fmla="*/ T76 w 420"/>
                              <a:gd name="T78" fmla="+- 0 3175 3125"/>
                              <a:gd name="T79" fmla="*/ 3175 h 255"/>
                              <a:gd name="T80" fmla="+- 0 8941 8537"/>
                              <a:gd name="T81" fmla="*/ T80 w 420"/>
                              <a:gd name="T82" fmla="+- 0 3189 3125"/>
                              <a:gd name="T83" fmla="*/ 3189 h 255"/>
                              <a:gd name="T84" fmla="+- 0 8948 8537"/>
                              <a:gd name="T85" fmla="*/ T84 w 420"/>
                              <a:gd name="T86" fmla="+- 0 3204 3125"/>
                              <a:gd name="T87" fmla="*/ 3204 h 255"/>
                              <a:gd name="T88" fmla="+- 0 8953 8537"/>
                              <a:gd name="T89" fmla="*/ T88 w 420"/>
                              <a:gd name="T90" fmla="+- 0 3219 3125"/>
                              <a:gd name="T91" fmla="*/ 3219 h 255"/>
                              <a:gd name="T92" fmla="+- 0 8957 8537"/>
                              <a:gd name="T93" fmla="*/ T92 w 420"/>
                              <a:gd name="T94" fmla="+- 0 3236 3125"/>
                              <a:gd name="T95" fmla="*/ 3236 h 255"/>
                              <a:gd name="T96" fmla="+- 0 8957 8537"/>
                              <a:gd name="T97" fmla="*/ T96 w 420"/>
                              <a:gd name="T98" fmla="+- 0 3252 3125"/>
                              <a:gd name="T99" fmla="*/ 3252 h 255"/>
                              <a:gd name="T100" fmla="+- 0 8957 8537"/>
                              <a:gd name="T101" fmla="*/ T100 w 420"/>
                              <a:gd name="T102" fmla="+- 0 3269 3125"/>
                              <a:gd name="T103" fmla="*/ 3269 h 255"/>
                              <a:gd name="T104" fmla="+- 0 8953 8537"/>
                              <a:gd name="T105" fmla="*/ T104 w 420"/>
                              <a:gd name="T106" fmla="+- 0 3285 3125"/>
                              <a:gd name="T107" fmla="*/ 3285 h 255"/>
                              <a:gd name="T108" fmla="+- 0 8948 8537"/>
                              <a:gd name="T109" fmla="*/ T108 w 420"/>
                              <a:gd name="T110" fmla="+- 0 3301 3125"/>
                              <a:gd name="T111" fmla="*/ 3301 h 255"/>
                              <a:gd name="T112" fmla="+- 0 8941 8537"/>
                              <a:gd name="T113" fmla="*/ T112 w 420"/>
                              <a:gd name="T114" fmla="+- 0 3316 3125"/>
                              <a:gd name="T115" fmla="*/ 3316 h 255"/>
                              <a:gd name="T116" fmla="+- 0 8931 8537"/>
                              <a:gd name="T117" fmla="*/ T116 w 420"/>
                              <a:gd name="T118" fmla="+- 0 3330 3125"/>
                              <a:gd name="T119" fmla="*/ 3330 h 255"/>
                              <a:gd name="T120" fmla="+- 0 8920 8537"/>
                              <a:gd name="T121" fmla="*/ T120 w 420"/>
                              <a:gd name="T122" fmla="+- 0 3343 3125"/>
                              <a:gd name="T123" fmla="*/ 3343 h 255"/>
                              <a:gd name="T124" fmla="+- 0 8908 8537"/>
                              <a:gd name="T125" fmla="*/ T124 w 420"/>
                              <a:gd name="T126" fmla="+- 0 3354 3125"/>
                              <a:gd name="T127" fmla="*/ 3354 h 255"/>
                              <a:gd name="T128" fmla="+- 0 8894 8537"/>
                              <a:gd name="T129" fmla="*/ T128 w 420"/>
                              <a:gd name="T130" fmla="+- 0 3363 3125"/>
                              <a:gd name="T131" fmla="*/ 3363 h 255"/>
                              <a:gd name="T132" fmla="+- 0 8879 8537"/>
                              <a:gd name="T133" fmla="*/ T132 w 420"/>
                              <a:gd name="T134" fmla="+- 0 3370 3125"/>
                              <a:gd name="T135" fmla="*/ 3370 h 255"/>
                              <a:gd name="T136" fmla="+- 0 8863 8537"/>
                              <a:gd name="T137" fmla="*/ T136 w 420"/>
                              <a:gd name="T138" fmla="+- 0 3376 3125"/>
                              <a:gd name="T139" fmla="*/ 3376 h 255"/>
                              <a:gd name="T140" fmla="+- 0 8847 8537"/>
                              <a:gd name="T141" fmla="*/ T140 w 420"/>
                              <a:gd name="T142" fmla="+- 0 3379 3125"/>
                              <a:gd name="T143" fmla="*/ 3379 h 255"/>
                              <a:gd name="T144" fmla="+- 0 8830 8537"/>
                              <a:gd name="T145" fmla="*/ T144 w 420"/>
                              <a:gd name="T146" fmla="+- 0 3380 3125"/>
                              <a:gd name="T147" fmla="*/ 3380 h 255"/>
                              <a:gd name="T148" fmla="+- 0 8648 8537"/>
                              <a:gd name="T149" fmla="*/ T148 w 420"/>
                              <a:gd name="T150" fmla="+- 0 3379 3125"/>
                              <a:gd name="T151" fmla="*/ 3379 h 255"/>
                              <a:gd name="T152" fmla="+- 0 8616 8537"/>
                              <a:gd name="T153" fmla="*/ T152 w 420"/>
                              <a:gd name="T154" fmla="+- 0 3370 3125"/>
                              <a:gd name="T155" fmla="*/ 3370 h 255"/>
                              <a:gd name="T156" fmla="+- 0 8594 8537"/>
                              <a:gd name="T157" fmla="*/ T156 w 420"/>
                              <a:gd name="T158" fmla="+- 0 3358 3125"/>
                              <a:gd name="T159" fmla="*/ 3358 h 255"/>
                              <a:gd name="T160" fmla="+- 0 8581 8537"/>
                              <a:gd name="T161" fmla="*/ T160 w 420"/>
                              <a:gd name="T162" fmla="+- 0 3348 3125"/>
                              <a:gd name="T163" fmla="*/ 3348 h 255"/>
                              <a:gd name="T164" fmla="+- 0 8569 8537"/>
                              <a:gd name="T165" fmla="*/ T164 w 420"/>
                              <a:gd name="T166" fmla="+- 0 3337 3125"/>
                              <a:gd name="T167" fmla="*/ 3337 h 255"/>
                              <a:gd name="T168" fmla="+- 0 8559 8537"/>
                              <a:gd name="T169" fmla="*/ T168 w 420"/>
                              <a:gd name="T170" fmla="+- 0 3323 3125"/>
                              <a:gd name="T171" fmla="*/ 3323 h 255"/>
                              <a:gd name="T172" fmla="+- 0 8550 8537"/>
                              <a:gd name="T173" fmla="*/ T172 w 420"/>
                              <a:gd name="T174" fmla="+- 0 3309 3125"/>
                              <a:gd name="T175" fmla="*/ 3309 h 255"/>
                              <a:gd name="T176" fmla="+- 0 8544 8537"/>
                              <a:gd name="T177" fmla="*/ T176 w 420"/>
                              <a:gd name="T178" fmla="+- 0 3293 3125"/>
                              <a:gd name="T179" fmla="*/ 3293 h 255"/>
                              <a:gd name="T180" fmla="+- 0 8540 8537"/>
                              <a:gd name="T181" fmla="*/ T180 w 420"/>
                              <a:gd name="T182" fmla="+- 0 3277 3125"/>
                              <a:gd name="T183" fmla="*/ 3277 h 255"/>
                              <a:gd name="T184" fmla="+- 0 8537 8537"/>
                              <a:gd name="T185" fmla="*/ T184 w 420"/>
                              <a:gd name="T186" fmla="+- 0 3261 3125"/>
                              <a:gd name="T187" fmla="*/ 326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420"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293" y="0"/>
                                </a:lnTo>
                                <a:lnTo>
                                  <a:pt x="301" y="0"/>
                                </a:lnTo>
                                <a:lnTo>
                                  <a:pt x="310" y="1"/>
                                </a:lnTo>
                                <a:lnTo>
                                  <a:pt x="318" y="2"/>
                                </a:lnTo>
                                <a:lnTo>
                                  <a:pt x="326" y="4"/>
                                </a:lnTo>
                                <a:lnTo>
                                  <a:pt x="334" y="6"/>
                                </a:lnTo>
                                <a:lnTo>
                                  <a:pt x="342" y="10"/>
                                </a:lnTo>
                                <a:lnTo>
                                  <a:pt x="350" y="13"/>
                                </a:lnTo>
                                <a:lnTo>
                                  <a:pt x="357" y="17"/>
                                </a:lnTo>
                                <a:lnTo>
                                  <a:pt x="364" y="21"/>
                                </a:lnTo>
                                <a:lnTo>
                                  <a:pt x="371" y="26"/>
                                </a:lnTo>
                                <a:lnTo>
                                  <a:pt x="377" y="31"/>
                                </a:lnTo>
                                <a:lnTo>
                                  <a:pt x="383" y="37"/>
                                </a:lnTo>
                                <a:lnTo>
                                  <a:pt x="389" y="43"/>
                                </a:lnTo>
                                <a:lnTo>
                                  <a:pt x="394" y="50"/>
                                </a:lnTo>
                                <a:lnTo>
                                  <a:pt x="399" y="57"/>
                                </a:lnTo>
                                <a:lnTo>
                                  <a:pt x="404" y="64"/>
                                </a:lnTo>
                                <a:lnTo>
                                  <a:pt x="408" y="71"/>
                                </a:lnTo>
                                <a:lnTo>
                                  <a:pt x="411" y="79"/>
                                </a:lnTo>
                                <a:lnTo>
                                  <a:pt x="414" y="86"/>
                                </a:lnTo>
                                <a:lnTo>
                                  <a:pt x="416" y="94"/>
                                </a:lnTo>
                                <a:lnTo>
                                  <a:pt x="418" y="103"/>
                                </a:lnTo>
                                <a:lnTo>
                                  <a:pt x="420" y="111"/>
                                </a:lnTo>
                                <a:lnTo>
                                  <a:pt x="420" y="119"/>
                                </a:lnTo>
                                <a:lnTo>
                                  <a:pt x="420" y="127"/>
                                </a:lnTo>
                                <a:lnTo>
                                  <a:pt x="420" y="136"/>
                                </a:lnTo>
                                <a:lnTo>
                                  <a:pt x="420" y="144"/>
                                </a:lnTo>
                                <a:lnTo>
                                  <a:pt x="418" y="152"/>
                                </a:lnTo>
                                <a:lnTo>
                                  <a:pt x="416" y="160"/>
                                </a:lnTo>
                                <a:lnTo>
                                  <a:pt x="414" y="168"/>
                                </a:lnTo>
                                <a:lnTo>
                                  <a:pt x="411" y="176"/>
                                </a:lnTo>
                                <a:lnTo>
                                  <a:pt x="408" y="184"/>
                                </a:lnTo>
                                <a:lnTo>
                                  <a:pt x="404" y="191"/>
                                </a:lnTo>
                                <a:lnTo>
                                  <a:pt x="399" y="198"/>
                                </a:lnTo>
                                <a:lnTo>
                                  <a:pt x="394" y="205"/>
                                </a:lnTo>
                                <a:lnTo>
                                  <a:pt x="389" y="212"/>
                                </a:lnTo>
                                <a:lnTo>
                                  <a:pt x="383" y="218"/>
                                </a:lnTo>
                                <a:lnTo>
                                  <a:pt x="377" y="223"/>
                                </a:lnTo>
                                <a:lnTo>
                                  <a:pt x="371" y="229"/>
                                </a:lnTo>
                                <a:lnTo>
                                  <a:pt x="364" y="233"/>
                                </a:lnTo>
                                <a:lnTo>
                                  <a:pt x="357" y="238"/>
                                </a:lnTo>
                                <a:lnTo>
                                  <a:pt x="350" y="242"/>
                                </a:lnTo>
                                <a:lnTo>
                                  <a:pt x="342" y="245"/>
                                </a:lnTo>
                                <a:lnTo>
                                  <a:pt x="334" y="248"/>
                                </a:lnTo>
                                <a:lnTo>
                                  <a:pt x="326" y="251"/>
                                </a:lnTo>
                                <a:lnTo>
                                  <a:pt x="318" y="252"/>
                                </a:lnTo>
                                <a:lnTo>
                                  <a:pt x="310" y="254"/>
                                </a:lnTo>
                                <a:lnTo>
                                  <a:pt x="301" y="255"/>
                                </a:lnTo>
                                <a:lnTo>
                                  <a:pt x="293" y="255"/>
                                </a:lnTo>
                                <a:lnTo>
                                  <a:pt x="128" y="255"/>
                                </a:lnTo>
                                <a:lnTo>
                                  <a:pt x="111" y="254"/>
                                </a:lnTo>
                                <a:lnTo>
                                  <a:pt x="95" y="251"/>
                                </a:lnTo>
                                <a:lnTo>
                                  <a:pt x="79" y="245"/>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0AC270" id="Group 574814018" o:spid="_x0000_s1026" style="position:absolute;margin-left:426.9pt;margin-top:156.25pt;width:21pt;height:12.75pt;z-index:-251523072;mso-position-horizontal-relative:page" coordorigin="8537,3125" coordsize="420,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">
                <v:shape id="Freeform 607" o:spid="_x0000_s1027" style="position:absolute;left:8537;top:3125;width:420;height:255;visibility:visible;mso-wrap-style:square;v-text-anchor:top" coordsize="42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" path="m,127r,-8l1,111r2,-8l5,94,7,86r3,-7l13,71r4,-7l22,57r5,-7l32,43r6,-6l44,31r6,-5l57,21r7,-4l71,13r8,-3l87,6,95,4r8,-2l111,1,120,r8,l293,r8,l310,1r8,1l326,4r8,2l342,10r8,3l357,17r7,4l371,26r6,5l383,37r6,6l394,50r5,7l404,64r4,7l411,79r3,7l416,94r2,9l420,111r,8l420,127r,9l420,144r-2,8l416,160r-2,8l411,176r-3,8l404,191r-5,7l394,205r-5,7l383,218r-6,5l371,229r-7,4l357,238r-7,4l342,245r-8,3l326,251r-8,1l310,254r-9,1l293,255r-165,l111,254,95,251,79,245,64,238r-7,-5l50,229r-6,-6l38,218r-6,-6l27,205r-5,-7l17,191r-4,-7l10,176,7,168,5,160,3,152,1,144,,136r,-9xe" filled="f" strokecolor="#99a0a6">
                  <v:path arrowok="t" o:connecttype="custom" o:connectlocs="0,3244;3,3228;7,3211;13,3196;22,3182;32,3168;44,3156;57,3146;71,3138;87,3131;103,3127;120,3125;293,3125;310,3126;326,3129;342,3135;357,3142;371,3151;383,3162;394,3175;404,3189;411,3204;416,3219;420,3236;420,3252;420,3269;416,3285;411,3301;404,3316;394,3330;383,3343;371,3354;357,3363;342,3370;326,3376;310,3379;293,3380;111,3379;79,3370;57,3358;44,3348;32,3337;22,3323;13,3309;7,3293;3,3277;0,3261" o:connectangles="0,0,0,0,0,0,0,0,0,0,0,0,0,0,0,0,0,0,0,0,0,0,0,0,0,0,0,0,0,0,0,0,0,0,0,0,0,0,0,0,0,0,0,0,0,0,0"/>
                </v:shape>
                <w10:wrap anchorx="page"/>
              </v:group>
            </w:pict>
          </mc:Fallback>
        </mc:AlternateContent>
      </w:r>
      <w:r w:rsidRPr="00EB7BFD">
        <w:rPr>
          <w:color w:val="202024"/>
          <w:spacing w:val="-3"/>
          <w:w w:val="93"/>
          <w:sz w:val="24"/>
          <w:szCs w:val="24"/>
        </w:rPr>
        <w:t>E</w:t>
      </w:r>
      <w:r w:rsidRPr="00EB7BFD">
        <w:rPr>
          <w:color w:val="202024"/>
          <w:spacing w:val="-2"/>
          <w:w w:val="96"/>
          <w:sz w:val="24"/>
          <w:szCs w:val="24"/>
        </w:rPr>
        <w:t>v</w:t>
      </w:r>
      <w:r w:rsidRPr="00EB7BFD">
        <w:rPr>
          <w:color w:val="202024"/>
          <w:w w:val="122"/>
          <w:sz w:val="24"/>
          <w:szCs w:val="24"/>
        </w:rPr>
        <w:t>a</w:t>
      </w:r>
      <w:r w:rsidRPr="00EB7BFD">
        <w:rPr>
          <w:color w:val="202024"/>
          <w:w w:val="87"/>
          <w:sz w:val="24"/>
          <w:szCs w:val="24"/>
        </w:rPr>
        <w:t>l</w:t>
      </w:r>
      <w:r w:rsidRPr="00EB7BFD">
        <w:rPr>
          <w:color w:val="202024"/>
          <w:w w:val="110"/>
          <w:sz w:val="24"/>
          <w:szCs w:val="24"/>
        </w:rPr>
        <w:t>u</w:t>
      </w:r>
      <w:r w:rsidRPr="00EB7BFD">
        <w:rPr>
          <w:color w:val="202024"/>
          <w:w w:val="122"/>
          <w:sz w:val="24"/>
          <w:szCs w:val="24"/>
        </w:rPr>
        <w:t>a</w:t>
      </w:r>
      <w:r w:rsidRPr="00EB7BFD">
        <w:rPr>
          <w:color w:val="202024"/>
          <w:w w:val="117"/>
          <w:sz w:val="24"/>
          <w:szCs w:val="24"/>
        </w:rPr>
        <w:t>t</w:t>
      </w:r>
      <w:r w:rsidRPr="00EB7BFD">
        <w:rPr>
          <w:color w:val="202024"/>
          <w:w w:val="87"/>
          <w:sz w:val="24"/>
          <w:szCs w:val="24"/>
        </w:rPr>
        <w:t>i</w:t>
      </w:r>
      <w:r w:rsidRPr="00EB7BFD">
        <w:rPr>
          <w:color w:val="202024"/>
          <w:w w:val="114"/>
          <w:sz w:val="24"/>
          <w:szCs w:val="24"/>
        </w:rPr>
        <w:t>o</w:t>
      </w:r>
      <w:r w:rsidRPr="00EB7BFD">
        <w:rPr>
          <w:color w:val="202024"/>
          <w:w w:val="110"/>
          <w:sz w:val="24"/>
          <w:szCs w:val="24"/>
        </w:rPr>
        <w:t>n</w:t>
      </w:r>
    </w:p>
    <w:p w14:paraId="6DB7916A" w14:textId="77777777" w:rsidR="00DA3ACD" w:rsidRPr="00EB7BFD" w:rsidRDefault="00DA3ACD" w:rsidP="00DA3ACD">
      <w:pPr>
        <w:spacing w:line="200" w:lineRule="exact"/>
        <w:rPr>
          <w:sz w:val="24"/>
          <w:szCs w:val="24"/>
        </w:rPr>
      </w:pPr>
    </w:p>
    <w:p w14:paraId="36527CD4" w14:textId="77777777" w:rsidR="00DA3ACD" w:rsidRPr="00EB7BFD" w:rsidRDefault="00DA3ACD" w:rsidP="00DA3ACD">
      <w:pPr>
        <w:spacing w:before="28"/>
        <w:ind w:left="1708"/>
        <w:rPr>
          <w:sz w:val="24"/>
          <w:szCs w:val="24"/>
        </w:rPr>
      </w:pPr>
      <w:proofErr w:type="spellStart"/>
      <w:r w:rsidRPr="00EB7BFD">
        <w:rPr>
          <w:color w:val="202024"/>
          <w:w w:val="106"/>
          <w:sz w:val="24"/>
          <w:szCs w:val="24"/>
        </w:rPr>
        <w:t>S</w:t>
      </w:r>
      <w:r w:rsidRPr="00EB7BFD">
        <w:rPr>
          <w:color w:val="202024"/>
          <w:spacing w:val="-57"/>
          <w:w w:val="117"/>
          <w:sz w:val="24"/>
          <w:szCs w:val="24"/>
        </w:rPr>
        <w:t>t</w:t>
      </w:r>
      <w:r w:rsidRPr="00EB7BFD">
        <w:rPr>
          <w:color w:val="202024"/>
          <w:spacing w:val="-15"/>
          <w:w w:val="117"/>
          <w:sz w:val="24"/>
          <w:szCs w:val="24"/>
        </w:rPr>
        <w:t>t</w:t>
      </w:r>
      <w:r w:rsidRPr="00EB7BFD">
        <w:rPr>
          <w:color w:val="202024"/>
          <w:spacing w:val="-59"/>
          <w:w w:val="101"/>
          <w:sz w:val="24"/>
          <w:szCs w:val="24"/>
        </w:rPr>
        <w:t>r</w:t>
      </w:r>
      <w:r w:rsidRPr="00EB7BFD">
        <w:rPr>
          <w:color w:val="202024"/>
          <w:spacing w:val="-17"/>
          <w:w w:val="101"/>
          <w:sz w:val="24"/>
          <w:szCs w:val="24"/>
        </w:rPr>
        <w:t>r</w:t>
      </w:r>
      <w:r w:rsidRPr="00EB7BFD">
        <w:rPr>
          <w:color w:val="202024"/>
          <w:w w:val="114"/>
          <w:sz w:val="24"/>
          <w:szCs w:val="24"/>
        </w:rPr>
        <w:t>o</w:t>
      </w:r>
      <w:r w:rsidRPr="00EB7BFD">
        <w:rPr>
          <w:color w:val="202024"/>
          <w:w w:val="110"/>
          <w:sz w:val="24"/>
          <w:szCs w:val="24"/>
        </w:rPr>
        <w:t>n</w:t>
      </w:r>
      <w:r w:rsidRPr="00EB7BFD">
        <w:rPr>
          <w:color w:val="202024"/>
          <w:w w:val="112"/>
          <w:sz w:val="24"/>
          <w:szCs w:val="24"/>
        </w:rPr>
        <w:t>g</w:t>
      </w:r>
      <w:r w:rsidRPr="00EB7BFD">
        <w:rPr>
          <w:color w:val="202024"/>
          <w:spacing w:val="-38"/>
          <w:w w:val="87"/>
          <w:sz w:val="24"/>
          <w:szCs w:val="24"/>
        </w:rPr>
        <w:t>l</w:t>
      </w:r>
      <w:r w:rsidRPr="00EB7BFD">
        <w:rPr>
          <w:color w:val="202024"/>
          <w:spacing w:val="-15"/>
          <w:w w:val="87"/>
          <w:sz w:val="24"/>
          <w:szCs w:val="24"/>
        </w:rPr>
        <w:t>l</w:t>
      </w:r>
      <w:r w:rsidRPr="00EB7BFD">
        <w:rPr>
          <w:color w:val="202024"/>
          <w:w w:val="94"/>
          <w:sz w:val="24"/>
          <w:szCs w:val="24"/>
        </w:rPr>
        <w:t>y</w:t>
      </w:r>
      <w:proofErr w:type="spellEnd"/>
    </w:p>
    <w:p w14:paraId="158BAB75" w14:textId="01BF7E4D" w:rsidR="00DA3ACD" w:rsidRPr="00EB7BFD" w:rsidRDefault="00DA3ACD" w:rsidP="00DA3ACD">
      <w:pPr>
        <w:spacing w:before="47"/>
        <w:ind w:left="1708"/>
        <w:rPr>
          <w:sz w:val="24"/>
          <w:szCs w:val="24"/>
        </w:rPr>
      </w:pPr>
      <w:r w:rsidRPr="00EB7BFD">
        <w:rPr>
          <w:noProof/>
          <w:sz w:val="24"/>
          <w:szCs w:val="24"/>
        </w:rPr>
        <mc:AlternateContent>
          <mc:Choice Requires="wpg">
            <w:drawing>
              <wp:anchor distT="0" distB="0" distL="114300" distR="114300" simplePos="0" relativeHeight="251795456" behindDoc="1" locked="0" layoutInCell="1" allowOverlap="1" wp14:anchorId="2D0F9656" wp14:editId="73CFB0D3">
                <wp:simplePos x="0" y="0"/>
                <wp:positionH relativeFrom="page">
                  <wp:posOffset>1277620</wp:posOffset>
                </wp:positionH>
                <wp:positionV relativeFrom="paragraph">
                  <wp:posOffset>283210</wp:posOffset>
                </wp:positionV>
                <wp:extent cx="4820920" cy="10795"/>
                <wp:effectExtent l="1270" t="6985" r="6985" b="1270"/>
                <wp:wrapNone/>
                <wp:docPr id="1913353653" name="Group 19133536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0920" cy="10795"/>
                          <a:chOff x="2011" y="446"/>
                          <a:chExt cx="7592" cy="17"/>
                        </a:xfrm>
                      </wpg:grpSpPr>
                      <wps:wsp>
                        <wps:cNvPr id="1913353654" name="Freeform 623"/>
                        <wps:cNvSpPr>
                          <a:spLocks/>
                        </wps:cNvSpPr>
                        <wps:spPr bwMode="auto">
                          <a:xfrm>
                            <a:off x="2020" y="455"/>
                            <a:ext cx="1365" cy="0"/>
                          </a:xfrm>
                          <a:custGeom>
                            <a:avLst/>
                            <a:gdLst>
                              <a:gd name="T0" fmla="+- 0 3385 2020"/>
                              <a:gd name="T1" fmla="*/ T0 w 1365"/>
                              <a:gd name="T2" fmla="+- 0 2020 2020"/>
                              <a:gd name="T3" fmla="*/ T2 w 1365"/>
                            </a:gdLst>
                            <a:ahLst/>
                            <a:cxnLst>
                              <a:cxn ang="0">
                                <a:pos x="T1" y="0"/>
                              </a:cxn>
                              <a:cxn ang="0">
                                <a:pos x="T3" y="0"/>
                              </a:cxn>
                            </a:cxnLst>
                            <a:rect l="0" t="0" r="r" b="b"/>
                            <a:pathLst>
                              <a:path w="1365">
                                <a:moveTo>
                                  <a:pt x="1365" y="0"/>
                                </a:moveTo>
                                <a:lnTo>
                                  <a:pt x="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55" name="Freeform 624"/>
                        <wps:cNvSpPr>
                          <a:spLocks/>
                        </wps:cNvSpPr>
                        <wps:spPr bwMode="auto">
                          <a:xfrm>
                            <a:off x="2020" y="455"/>
                            <a:ext cx="1365" cy="0"/>
                          </a:xfrm>
                          <a:custGeom>
                            <a:avLst/>
                            <a:gdLst>
                              <a:gd name="T0" fmla="+- 0 2020 2020"/>
                              <a:gd name="T1" fmla="*/ T0 w 1365"/>
                              <a:gd name="T2" fmla="+- 0 3385 2020"/>
                              <a:gd name="T3" fmla="*/ T2 w 1365"/>
                            </a:gdLst>
                            <a:ahLst/>
                            <a:cxnLst>
                              <a:cxn ang="0">
                                <a:pos x="T1" y="0"/>
                              </a:cxn>
                              <a:cxn ang="0">
                                <a:pos x="T3" y="0"/>
                              </a:cxn>
                            </a:cxnLst>
                            <a:rect l="0" t="0" r="r" b="b"/>
                            <a:pathLst>
                              <a:path w="1365">
                                <a:moveTo>
                                  <a:pt x="0" y="0"/>
                                </a:moveTo>
                                <a:lnTo>
                                  <a:pt x="136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56" name="Freeform 625"/>
                        <wps:cNvSpPr>
                          <a:spLocks/>
                        </wps:cNvSpPr>
                        <wps:spPr bwMode="auto">
                          <a:xfrm>
                            <a:off x="3385" y="455"/>
                            <a:ext cx="1830" cy="0"/>
                          </a:xfrm>
                          <a:custGeom>
                            <a:avLst/>
                            <a:gdLst>
                              <a:gd name="T0" fmla="+- 0 3385 3385"/>
                              <a:gd name="T1" fmla="*/ T0 w 1830"/>
                              <a:gd name="T2" fmla="+- 0 5215 3385"/>
                              <a:gd name="T3" fmla="*/ T2 w 1830"/>
                            </a:gdLst>
                            <a:ahLst/>
                            <a:cxnLst>
                              <a:cxn ang="0">
                                <a:pos x="T1" y="0"/>
                              </a:cxn>
                              <a:cxn ang="0">
                                <a:pos x="T3" y="0"/>
                              </a:cxn>
                            </a:cxnLst>
                            <a:rect l="0" t="0" r="r" b="b"/>
                            <a:pathLst>
                              <a:path w="1830">
                                <a:moveTo>
                                  <a:pt x="0" y="0"/>
                                </a:moveTo>
                                <a:lnTo>
                                  <a:pt x="183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57" name="Freeform 626"/>
                        <wps:cNvSpPr>
                          <a:spLocks/>
                        </wps:cNvSpPr>
                        <wps:spPr bwMode="auto">
                          <a:xfrm>
                            <a:off x="5215" y="455"/>
                            <a:ext cx="1395" cy="0"/>
                          </a:xfrm>
                          <a:custGeom>
                            <a:avLst/>
                            <a:gdLst>
                              <a:gd name="T0" fmla="+- 0 5215 5215"/>
                              <a:gd name="T1" fmla="*/ T0 w 1395"/>
                              <a:gd name="T2" fmla="+- 0 6610 5215"/>
                              <a:gd name="T3" fmla="*/ T2 w 1395"/>
                            </a:gdLst>
                            <a:ahLst/>
                            <a:cxnLst>
                              <a:cxn ang="0">
                                <a:pos x="T1" y="0"/>
                              </a:cxn>
                              <a:cxn ang="0">
                                <a:pos x="T3" y="0"/>
                              </a:cxn>
                            </a:cxnLst>
                            <a:rect l="0" t="0" r="r" b="b"/>
                            <a:pathLst>
                              <a:path w="1395">
                                <a:moveTo>
                                  <a:pt x="0" y="0"/>
                                </a:moveTo>
                                <a:lnTo>
                                  <a:pt x="139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58" name="Freeform 627"/>
                        <wps:cNvSpPr>
                          <a:spLocks/>
                        </wps:cNvSpPr>
                        <wps:spPr bwMode="auto">
                          <a:xfrm>
                            <a:off x="6610" y="455"/>
                            <a:ext cx="1440" cy="0"/>
                          </a:xfrm>
                          <a:custGeom>
                            <a:avLst/>
                            <a:gdLst>
                              <a:gd name="T0" fmla="+- 0 6610 6610"/>
                              <a:gd name="T1" fmla="*/ T0 w 1440"/>
                              <a:gd name="T2" fmla="+- 0 8050 6610"/>
                              <a:gd name="T3" fmla="*/ T2 w 1440"/>
                            </a:gdLst>
                            <a:ahLst/>
                            <a:cxnLst>
                              <a:cxn ang="0">
                                <a:pos x="T1" y="0"/>
                              </a:cxn>
                              <a:cxn ang="0">
                                <a:pos x="T3" y="0"/>
                              </a:cxn>
                            </a:cxnLst>
                            <a:rect l="0" t="0" r="r" b="b"/>
                            <a:pathLst>
                              <a:path w="1440">
                                <a:moveTo>
                                  <a:pt x="0" y="0"/>
                                </a:moveTo>
                                <a:lnTo>
                                  <a:pt x="144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59" name="Freeform 628"/>
                        <wps:cNvSpPr>
                          <a:spLocks/>
                        </wps:cNvSpPr>
                        <wps:spPr bwMode="auto">
                          <a:xfrm>
                            <a:off x="8050" y="455"/>
                            <a:ext cx="1545" cy="0"/>
                          </a:xfrm>
                          <a:custGeom>
                            <a:avLst/>
                            <a:gdLst>
                              <a:gd name="T0" fmla="+- 0 8050 8050"/>
                              <a:gd name="T1" fmla="*/ T0 w 1545"/>
                              <a:gd name="T2" fmla="+- 0 9595 8050"/>
                              <a:gd name="T3" fmla="*/ T2 w 1545"/>
                            </a:gdLst>
                            <a:ahLst/>
                            <a:cxnLst>
                              <a:cxn ang="0">
                                <a:pos x="T1" y="0"/>
                              </a:cxn>
                              <a:cxn ang="0">
                                <a:pos x="T3" y="0"/>
                              </a:cxn>
                            </a:cxnLst>
                            <a:rect l="0" t="0" r="r" b="b"/>
                            <a:pathLst>
                              <a:path w="1545">
                                <a:moveTo>
                                  <a:pt x="0" y="0"/>
                                </a:moveTo>
                                <a:lnTo>
                                  <a:pt x="154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60" name="Freeform 629"/>
                        <wps:cNvSpPr>
                          <a:spLocks/>
                        </wps:cNvSpPr>
                        <wps:spPr bwMode="auto">
                          <a:xfrm>
                            <a:off x="2005" y="455"/>
                            <a:ext cx="1365" cy="0"/>
                          </a:xfrm>
                          <a:custGeom>
                            <a:avLst/>
                            <a:gdLst>
                              <a:gd name="T0" fmla="+- 0 3370 2005"/>
                              <a:gd name="T1" fmla="*/ T0 w 1365"/>
                              <a:gd name="T2" fmla="+- 0 2020 2005"/>
                              <a:gd name="T3" fmla="*/ T2 w 1365"/>
                            </a:gdLst>
                            <a:ahLst/>
                            <a:cxnLst>
                              <a:cxn ang="0">
                                <a:pos x="T1" y="0"/>
                              </a:cxn>
                              <a:cxn ang="0">
                                <a:pos x="T3" y="0"/>
                              </a:cxn>
                            </a:cxnLst>
                            <a:rect l="0" t="0" r="r" b="b"/>
                            <a:pathLst>
                              <a:path w="1365">
                                <a:moveTo>
                                  <a:pt x="1365" y="0"/>
                                </a:moveTo>
                                <a:lnTo>
                                  <a:pt x="1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61" name="Freeform 630"/>
                        <wps:cNvSpPr>
                          <a:spLocks/>
                        </wps:cNvSpPr>
                        <wps:spPr bwMode="auto">
                          <a:xfrm>
                            <a:off x="2005" y="455"/>
                            <a:ext cx="1365" cy="0"/>
                          </a:xfrm>
                          <a:custGeom>
                            <a:avLst/>
                            <a:gdLst>
                              <a:gd name="T0" fmla="+- 0 2020 2005"/>
                              <a:gd name="T1" fmla="*/ T0 w 1365"/>
                              <a:gd name="T2" fmla="+- 0 3370 2005"/>
                              <a:gd name="T3" fmla="*/ T2 w 1365"/>
                            </a:gdLst>
                            <a:ahLst/>
                            <a:cxnLst>
                              <a:cxn ang="0">
                                <a:pos x="T1" y="0"/>
                              </a:cxn>
                              <a:cxn ang="0">
                                <a:pos x="T3" y="0"/>
                              </a:cxn>
                            </a:cxnLst>
                            <a:rect l="0" t="0" r="r" b="b"/>
                            <a:pathLst>
                              <a:path w="1365">
                                <a:moveTo>
                                  <a:pt x="15" y="0"/>
                                </a:moveTo>
                                <a:lnTo>
                                  <a:pt x="136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62" name="Freeform 631"/>
                        <wps:cNvSpPr>
                          <a:spLocks/>
                        </wps:cNvSpPr>
                        <wps:spPr bwMode="auto">
                          <a:xfrm>
                            <a:off x="3370" y="455"/>
                            <a:ext cx="1830" cy="0"/>
                          </a:xfrm>
                          <a:custGeom>
                            <a:avLst/>
                            <a:gdLst>
                              <a:gd name="T0" fmla="+- 0 3370 3370"/>
                              <a:gd name="T1" fmla="*/ T0 w 1830"/>
                              <a:gd name="T2" fmla="+- 0 5200 3370"/>
                              <a:gd name="T3" fmla="*/ T2 w 1830"/>
                            </a:gdLst>
                            <a:ahLst/>
                            <a:cxnLst>
                              <a:cxn ang="0">
                                <a:pos x="T1" y="0"/>
                              </a:cxn>
                              <a:cxn ang="0">
                                <a:pos x="T3" y="0"/>
                              </a:cxn>
                            </a:cxnLst>
                            <a:rect l="0" t="0" r="r" b="b"/>
                            <a:pathLst>
                              <a:path w="1830">
                                <a:moveTo>
                                  <a:pt x="0" y="0"/>
                                </a:moveTo>
                                <a:lnTo>
                                  <a:pt x="183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63" name="Freeform 632"/>
                        <wps:cNvSpPr>
                          <a:spLocks/>
                        </wps:cNvSpPr>
                        <wps:spPr bwMode="auto">
                          <a:xfrm>
                            <a:off x="5200" y="455"/>
                            <a:ext cx="1395" cy="0"/>
                          </a:xfrm>
                          <a:custGeom>
                            <a:avLst/>
                            <a:gdLst>
                              <a:gd name="T0" fmla="+- 0 5200 5200"/>
                              <a:gd name="T1" fmla="*/ T0 w 1395"/>
                              <a:gd name="T2" fmla="+- 0 6595 5200"/>
                              <a:gd name="T3" fmla="*/ T2 w 1395"/>
                            </a:gdLst>
                            <a:ahLst/>
                            <a:cxnLst>
                              <a:cxn ang="0">
                                <a:pos x="T1" y="0"/>
                              </a:cxn>
                              <a:cxn ang="0">
                                <a:pos x="T3" y="0"/>
                              </a:cxn>
                            </a:cxnLst>
                            <a:rect l="0" t="0" r="r" b="b"/>
                            <a:pathLst>
                              <a:path w="1395">
                                <a:moveTo>
                                  <a:pt x="0" y="0"/>
                                </a:moveTo>
                                <a:lnTo>
                                  <a:pt x="139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814016" name="Freeform 633"/>
                        <wps:cNvSpPr>
                          <a:spLocks/>
                        </wps:cNvSpPr>
                        <wps:spPr bwMode="auto">
                          <a:xfrm>
                            <a:off x="6595" y="455"/>
                            <a:ext cx="1440" cy="0"/>
                          </a:xfrm>
                          <a:custGeom>
                            <a:avLst/>
                            <a:gdLst>
                              <a:gd name="T0" fmla="+- 0 6595 6595"/>
                              <a:gd name="T1" fmla="*/ T0 w 1440"/>
                              <a:gd name="T2" fmla="+- 0 8035 6595"/>
                              <a:gd name="T3" fmla="*/ T2 w 1440"/>
                            </a:gdLst>
                            <a:ahLst/>
                            <a:cxnLst>
                              <a:cxn ang="0">
                                <a:pos x="T1" y="0"/>
                              </a:cxn>
                              <a:cxn ang="0">
                                <a:pos x="T3" y="0"/>
                              </a:cxn>
                            </a:cxnLst>
                            <a:rect l="0" t="0" r="r" b="b"/>
                            <a:pathLst>
                              <a:path w="1440">
                                <a:moveTo>
                                  <a:pt x="0" y="0"/>
                                </a:moveTo>
                                <a:lnTo>
                                  <a:pt x="144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814017" name="Freeform 634"/>
                        <wps:cNvSpPr>
                          <a:spLocks/>
                        </wps:cNvSpPr>
                        <wps:spPr bwMode="auto">
                          <a:xfrm>
                            <a:off x="8035" y="455"/>
                            <a:ext cx="1545" cy="0"/>
                          </a:xfrm>
                          <a:custGeom>
                            <a:avLst/>
                            <a:gdLst>
                              <a:gd name="T0" fmla="+- 0 8035 8035"/>
                              <a:gd name="T1" fmla="*/ T0 w 1545"/>
                              <a:gd name="T2" fmla="+- 0 9580 8035"/>
                              <a:gd name="T3" fmla="*/ T2 w 1545"/>
                            </a:gdLst>
                            <a:ahLst/>
                            <a:cxnLst>
                              <a:cxn ang="0">
                                <a:pos x="T1" y="0"/>
                              </a:cxn>
                              <a:cxn ang="0">
                                <a:pos x="T3" y="0"/>
                              </a:cxn>
                            </a:cxnLst>
                            <a:rect l="0" t="0" r="r" b="b"/>
                            <a:pathLst>
                              <a:path w="1545">
                                <a:moveTo>
                                  <a:pt x="0" y="0"/>
                                </a:moveTo>
                                <a:lnTo>
                                  <a:pt x="154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C24AEC" id="Group 1913353653" o:spid="_x0000_s1026" style="position:absolute;margin-left:100.6pt;margin-top:22.3pt;width:379.6pt;height:.85pt;z-index:-251521024;mso-position-horizontal-relative:page" coordorigin="2011,446" coordsize="759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">
                <v:shape id="Freeform 623" o:spid="_x0000_s1027" style="position:absolute;left:2020;top:455;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" path="m1365,l,e" filled="f" strokecolor="#99a0a6" strokeweight=".85pt">
                  <v:path arrowok="t" o:connecttype="custom" o:connectlocs="1365,0;0,0" o:connectangles="0,0"/>
                </v:shape>
                <v:shape id="Freeform 624" o:spid="_x0000_s1028" style="position:absolute;left:2020;top:455;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" path="m,l1365,e" filled="f" strokecolor="#99a0a6" strokeweight=".85pt">
                  <v:path arrowok="t" o:connecttype="custom" o:connectlocs="0,0;1365,0" o:connectangles="0,0"/>
                </v:shape>
                <v:shape id="Freeform 625" o:spid="_x0000_s1029" style="position:absolute;left:3385;top:455;width:1830;height:0;visibility:visible;mso-wrap-style:square;v-text-anchor:top" coordsize="1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" path="m,l1830,e" filled="f" strokecolor="#99a0a6" strokeweight=".85pt">
                  <v:path arrowok="t" o:connecttype="custom" o:connectlocs="0,0;1830,0" o:connectangles="0,0"/>
                </v:shape>
                <v:shape id="Freeform 626" o:spid="_x0000_s1030" style="position:absolute;left:5215;top:455;width:1395;height:0;visibility:visible;mso-wrap-style:square;v-text-anchor:top" coordsize="1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" path="m,l1395,e" filled="f" strokecolor="#99a0a6" strokeweight=".85pt">
                  <v:path arrowok="t" o:connecttype="custom" o:connectlocs="0,0;1395,0" o:connectangles="0,0"/>
                </v:shape>
                <v:shape id="Freeform 627" o:spid="_x0000_s1031" style="position:absolute;left:6610;top:455;width:1440;height:0;visibility:visible;mso-wrap-style:square;v-text-anchor:top" coordsize="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" path="m,l1440,e" filled="f" strokecolor="#99a0a6" strokeweight=".85pt">
                  <v:path arrowok="t" o:connecttype="custom" o:connectlocs="0,0;1440,0" o:connectangles="0,0"/>
                </v:shape>
                <v:shape id="Freeform 628" o:spid="_x0000_s1032" style="position:absolute;left:8050;top:455;width:1545;height:0;visibility:visible;mso-wrap-style:square;v-text-anchor:top" coordsize="1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" path="m,l1545,e" filled="f" strokecolor="#99a0a6" strokeweight=".85pt">
                  <v:path arrowok="t" o:connecttype="custom" o:connectlocs="0,0;1545,0" o:connectangles="0,0"/>
                </v:shape>
                <v:shape id="Freeform 629" o:spid="_x0000_s1033" style="position:absolute;left:2005;top:455;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" path="m1365,l15,e" filled="f" strokecolor="#99a0a6" strokeweight=".85pt">
                  <v:path arrowok="t" o:connecttype="custom" o:connectlocs="1365,0;15,0" o:connectangles="0,0"/>
                </v:shape>
                <v:shape id="Freeform 630" o:spid="_x0000_s1034" style="position:absolute;left:2005;top:455;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" path="m15,l1365,e" filled="f" strokecolor="#99a0a6" strokeweight=".85pt">
                  <v:path arrowok="t" o:connecttype="custom" o:connectlocs="15,0;1365,0" o:connectangles="0,0"/>
                </v:shape>
                <v:shape id="Freeform 631" o:spid="_x0000_s1035" style="position:absolute;left:3370;top:455;width:1830;height:0;visibility:visible;mso-wrap-style:square;v-text-anchor:top" coordsize="1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" path="m,l1830,e" filled="f" strokecolor="#99a0a6" strokeweight=".85pt">
                  <v:path arrowok="t" o:connecttype="custom" o:connectlocs="0,0;1830,0" o:connectangles="0,0"/>
                </v:shape>
                <v:shape id="Freeform 632" o:spid="_x0000_s1036" style="position:absolute;left:5200;top:455;width:1395;height:0;visibility:visible;mso-wrap-style:square;v-text-anchor:top" coordsize="1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" path="m,l1395,e" filled="f" strokecolor="#99a0a6" strokeweight=".85pt">
                  <v:path arrowok="t" o:connecttype="custom" o:connectlocs="0,0;1395,0" o:connectangles="0,0"/>
                </v:shape>
                <v:shape id="Freeform 633" o:spid="_x0000_s1037" style="position:absolute;left:6595;top:455;width:1440;height:0;visibility:visible;mso-wrap-style:square;v-text-anchor:top" coordsize="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" path="m,l1440,e" filled="f" strokecolor="#99a0a6" strokeweight=".85pt">
                  <v:path arrowok="t" o:connecttype="custom" o:connectlocs="0,0;1440,0" o:connectangles="0,0"/>
                </v:shape>
                <v:shape id="Freeform 634" o:spid="_x0000_s1038" style="position:absolute;left:8035;top:455;width:1545;height:0;visibility:visible;mso-wrap-style:square;v-text-anchor:top" coordsize="1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" path="m,l1545,e" filled="f" strokecolor="#99a0a6" strokeweight=".85pt">
                  <v:path arrowok="t" o:connecttype="custom" o:connectlocs="0,0;1545,0" o:connectangles="0,0"/>
                </v:shape>
                <w10:wrap anchorx="page"/>
              </v:group>
            </w:pict>
          </mc:Fallback>
        </mc:AlternateContent>
      </w:r>
      <w:proofErr w:type="spellStart"/>
      <w:r w:rsidRPr="00EB7BFD">
        <w:rPr>
          <w:color w:val="202024"/>
          <w:spacing w:val="-45"/>
          <w:w w:val="81"/>
          <w:sz w:val="24"/>
          <w:szCs w:val="24"/>
        </w:rPr>
        <w:t>I</w:t>
      </w:r>
      <w:r w:rsidRPr="00EB7BFD">
        <w:rPr>
          <w:color w:val="202024"/>
          <w:spacing w:val="-15"/>
          <w:w w:val="81"/>
          <w:sz w:val="24"/>
          <w:szCs w:val="24"/>
        </w:rPr>
        <w:t>I</w:t>
      </w:r>
      <w:r w:rsidRPr="00EB7BFD">
        <w:rPr>
          <w:color w:val="202024"/>
          <w:w w:val="110"/>
          <w:sz w:val="24"/>
          <w:szCs w:val="24"/>
        </w:rPr>
        <w:t>n</w:t>
      </w:r>
      <w:r w:rsidRPr="00EB7BFD">
        <w:rPr>
          <w:color w:val="202024"/>
          <w:w w:val="119"/>
          <w:sz w:val="24"/>
          <w:szCs w:val="24"/>
        </w:rPr>
        <w:t>e</w:t>
      </w:r>
      <w:r w:rsidRPr="00EB7BFD">
        <w:rPr>
          <w:color w:val="202024"/>
          <w:w w:val="104"/>
          <w:sz w:val="24"/>
          <w:szCs w:val="24"/>
        </w:rPr>
        <w:t>f</w:t>
      </w:r>
      <w:r w:rsidRPr="00EB7BFD">
        <w:rPr>
          <w:color w:val="202024"/>
          <w:spacing w:val="-3"/>
          <w:w w:val="104"/>
          <w:sz w:val="24"/>
          <w:szCs w:val="24"/>
        </w:rPr>
        <w:t>f</w:t>
      </w:r>
      <w:r w:rsidRPr="00EB7BFD">
        <w:rPr>
          <w:color w:val="202024"/>
          <w:w w:val="119"/>
          <w:sz w:val="24"/>
          <w:szCs w:val="24"/>
        </w:rPr>
        <w:t>e</w:t>
      </w:r>
      <w:r w:rsidRPr="00EB7BFD">
        <w:rPr>
          <w:color w:val="202024"/>
          <w:w w:val="118"/>
          <w:sz w:val="24"/>
          <w:szCs w:val="24"/>
        </w:rPr>
        <w:t>c</w:t>
      </w:r>
      <w:r w:rsidRPr="00EB7BFD">
        <w:rPr>
          <w:color w:val="202024"/>
          <w:spacing w:val="-57"/>
          <w:w w:val="117"/>
          <w:sz w:val="24"/>
          <w:szCs w:val="24"/>
        </w:rPr>
        <w:t>t</w:t>
      </w:r>
      <w:r w:rsidRPr="00EB7BFD">
        <w:rPr>
          <w:color w:val="202024"/>
          <w:spacing w:val="-15"/>
          <w:w w:val="117"/>
          <w:sz w:val="24"/>
          <w:szCs w:val="24"/>
        </w:rPr>
        <w:t>t</w:t>
      </w:r>
      <w:r w:rsidRPr="00EB7BFD">
        <w:rPr>
          <w:color w:val="202024"/>
          <w:spacing w:val="-38"/>
          <w:w w:val="87"/>
          <w:sz w:val="24"/>
          <w:szCs w:val="24"/>
        </w:rPr>
        <w:t>i</w:t>
      </w:r>
      <w:r w:rsidRPr="00EB7BFD">
        <w:rPr>
          <w:color w:val="202024"/>
          <w:spacing w:val="-15"/>
          <w:w w:val="87"/>
          <w:sz w:val="24"/>
          <w:szCs w:val="24"/>
        </w:rPr>
        <w:t>i</w:t>
      </w:r>
      <w:r w:rsidRPr="00EB7BFD">
        <w:rPr>
          <w:color w:val="202024"/>
          <w:spacing w:val="-1"/>
          <w:w w:val="96"/>
          <w:sz w:val="24"/>
          <w:szCs w:val="24"/>
        </w:rPr>
        <w:t>v</w:t>
      </w:r>
      <w:r w:rsidRPr="00EB7BFD">
        <w:rPr>
          <w:color w:val="202024"/>
          <w:w w:val="119"/>
          <w:sz w:val="24"/>
          <w:szCs w:val="24"/>
        </w:rPr>
        <w:t>e</w:t>
      </w:r>
      <w:proofErr w:type="spellEnd"/>
    </w:p>
    <w:p w14:paraId="2A3D6433" w14:textId="77777777" w:rsidR="00DA3ACD" w:rsidRPr="00EB7BFD" w:rsidRDefault="00DA3ACD" w:rsidP="00DA3ACD">
      <w:pPr>
        <w:spacing w:before="2" w:line="160" w:lineRule="exact"/>
        <w:rPr>
          <w:sz w:val="24"/>
          <w:szCs w:val="24"/>
        </w:rPr>
      </w:pPr>
    </w:p>
    <w:p w14:paraId="1039B0F4" w14:textId="77777777" w:rsidR="00DA3ACD" w:rsidRPr="00EB7BFD" w:rsidRDefault="00DA3ACD" w:rsidP="00DA3ACD">
      <w:pPr>
        <w:spacing w:line="200" w:lineRule="exact"/>
        <w:rPr>
          <w:sz w:val="24"/>
          <w:szCs w:val="24"/>
        </w:rPr>
      </w:pPr>
    </w:p>
    <w:p w14:paraId="10462B81" w14:textId="6AF4CAE7" w:rsidR="00DA3ACD" w:rsidRPr="00EB7BFD" w:rsidRDefault="00DA3ACD" w:rsidP="00DA3ACD">
      <w:pPr>
        <w:ind w:left="1708"/>
        <w:rPr>
          <w:sz w:val="24"/>
          <w:szCs w:val="24"/>
        </w:rPr>
      </w:pPr>
      <w:r w:rsidRPr="00EB7BFD">
        <w:rPr>
          <w:noProof/>
          <w:sz w:val="24"/>
          <w:szCs w:val="24"/>
        </w:rPr>
        <mc:AlternateContent>
          <mc:Choice Requires="wpg">
            <w:drawing>
              <wp:anchor distT="0" distB="0" distL="114300" distR="114300" simplePos="0" relativeHeight="251782144" behindDoc="1" locked="0" layoutInCell="1" allowOverlap="1" wp14:anchorId="4A0736E3" wp14:editId="4B2F26EA">
                <wp:simplePos x="0" y="0"/>
                <wp:positionH relativeFrom="page">
                  <wp:posOffset>2554605</wp:posOffset>
                </wp:positionH>
                <wp:positionV relativeFrom="paragraph">
                  <wp:posOffset>1905</wp:posOffset>
                </wp:positionV>
                <wp:extent cx="257175" cy="161925"/>
                <wp:effectExtent l="11430" t="11430" r="7620" b="7620"/>
                <wp:wrapNone/>
                <wp:docPr id="1913353651" name="Group 19133536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175" cy="161925"/>
                          <a:chOff x="4022" y="3"/>
                          <a:chExt cx="405" cy="255"/>
                        </a:xfrm>
                      </wpg:grpSpPr>
                      <wps:wsp>
                        <wps:cNvPr id="1913353652" name="Freeform 585"/>
                        <wps:cNvSpPr>
                          <a:spLocks/>
                        </wps:cNvSpPr>
                        <wps:spPr bwMode="auto">
                          <a:xfrm>
                            <a:off x="4022" y="3"/>
                            <a:ext cx="405" cy="255"/>
                          </a:xfrm>
                          <a:custGeom>
                            <a:avLst/>
                            <a:gdLst>
                              <a:gd name="T0" fmla="+- 0 4022 4022"/>
                              <a:gd name="T1" fmla="*/ T0 w 405"/>
                              <a:gd name="T2" fmla="+- 0 122 3"/>
                              <a:gd name="T3" fmla="*/ 122 h 255"/>
                              <a:gd name="T4" fmla="+- 0 4025 4022"/>
                              <a:gd name="T5" fmla="*/ T4 w 405"/>
                              <a:gd name="T6" fmla="+- 0 106 3"/>
                              <a:gd name="T7" fmla="*/ 106 h 255"/>
                              <a:gd name="T8" fmla="+- 0 4029 4022"/>
                              <a:gd name="T9" fmla="*/ T8 w 405"/>
                              <a:gd name="T10" fmla="+- 0 89 3"/>
                              <a:gd name="T11" fmla="*/ 89 h 255"/>
                              <a:gd name="T12" fmla="+- 0 4035 4022"/>
                              <a:gd name="T13" fmla="*/ T12 w 405"/>
                              <a:gd name="T14" fmla="+- 0 74 3"/>
                              <a:gd name="T15" fmla="*/ 74 h 255"/>
                              <a:gd name="T16" fmla="+- 0 4044 4022"/>
                              <a:gd name="T17" fmla="*/ T16 w 405"/>
                              <a:gd name="T18" fmla="+- 0 60 3"/>
                              <a:gd name="T19" fmla="*/ 60 h 255"/>
                              <a:gd name="T20" fmla="+- 0 4054 4022"/>
                              <a:gd name="T21" fmla="*/ T20 w 405"/>
                              <a:gd name="T22" fmla="+- 0 46 3"/>
                              <a:gd name="T23" fmla="*/ 46 h 255"/>
                              <a:gd name="T24" fmla="+- 0 4066 4022"/>
                              <a:gd name="T25" fmla="*/ T24 w 405"/>
                              <a:gd name="T26" fmla="+- 0 34 3"/>
                              <a:gd name="T27" fmla="*/ 34 h 255"/>
                              <a:gd name="T28" fmla="+- 0 4079 4022"/>
                              <a:gd name="T29" fmla="*/ T28 w 405"/>
                              <a:gd name="T30" fmla="+- 0 24 3"/>
                              <a:gd name="T31" fmla="*/ 24 h 255"/>
                              <a:gd name="T32" fmla="+- 0 4093 4022"/>
                              <a:gd name="T33" fmla="*/ T32 w 405"/>
                              <a:gd name="T34" fmla="+- 0 16 3"/>
                              <a:gd name="T35" fmla="*/ 16 h 255"/>
                              <a:gd name="T36" fmla="+- 0 4109 4022"/>
                              <a:gd name="T37" fmla="*/ T36 w 405"/>
                              <a:gd name="T38" fmla="+- 0 9 3"/>
                              <a:gd name="T39" fmla="*/ 9 h 255"/>
                              <a:gd name="T40" fmla="+- 0 4125 4022"/>
                              <a:gd name="T41" fmla="*/ T40 w 405"/>
                              <a:gd name="T42" fmla="+- 0 5 3"/>
                              <a:gd name="T43" fmla="*/ 5 h 255"/>
                              <a:gd name="T44" fmla="+- 0 4142 4022"/>
                              <a:gd name="T45" fmla="*/ T44 w 405"/>
                              <a:gd name="T46" fmla="+- 0 3 3"/>
                              <a:gd name="T47" fmla="*/ 3 h 255"/>
                              <a:gd name="T48" fmla="+- 0 4300 4022"/>
                              <a:gd name="T49" fmla="*/ T48 w 405"/>
                              <a:gd name="T50" fmla="+- 0 3 3"/>
                              <a:gd name="T51" fmla="*/ 3 h 255"/>
                              <a:gd name="T52" fmla="+- 0 4317 4022"/>
                              <a:gd name="T53" fmla="*/ T52 w 405"/>
                              <a:gd name="T54" fmla="+- 0 4 3"/>
                              <a:gd name="T55" fmla="*/ 4 h 255"/>
                              <a:gd name="T56" fmla="+- 0 4333 4022"/>
                              <a:gd name="T57" fmla="*/ T56 w 405"/>
                              <a:gd name="T58" fmla="+- 0 7 3"/>
                              <a:gd name="T59" fmla="*/ 7 h 255"/>
                              <a:gd name="T60" fmla="+- 0 4349 4022"/>
                              <a:gd name="T61" fmla="*/ T60 w 405"/>
                              <a:gd name="T62" fmla="+- 0 13 3"/>
                              <a:gd name="T63" fmla="*/ 13 h 255"/>
                              <a:gd name="T64" fmla="+- 0 4364 4022"/>
                              <a:gd name="T65" fmla="*/ T64 w 405"/>
                              <a:gd name="T66" fmla="+- 0 20 3"/>
                              <a:gd name="T67" fmla="*/ 20 h 255"/>
                              <a:gd name="T68" fmla="+- 0 4378 4022"/>
                              <a:gd name="T69" fmla="*/ T68 w 405"/>
                              <a:gd name="T70" fmla="+- 0 29 3"/>
                              <a:gd name="T71" fmla="*/ 29 h 255"/>
                              <a:gd name="T72" fmla="+- 0 4390 4022"/>
                              <a:gd name="T73" fmla="*/ T72 w 405"/>
                              <a:gd name="T74" fmla="+- 0 40 3"/>
                              <a:gd name="T75" fmla="*/ 40 h 255"/>
                              <a:gd name="T76" fmla="+- 0 4401 4022"/>
                              <a:gd name="T77" fmla="*/ T76 w 405"/>
                              <a:gd name="T78" fmla="+- 0 53 3"/>
                              <a:gd name="T79" fmla="*/ 53 h 255"/>
                              <a:gd name="T80" fmla="+- 0 4411 4022"/>
                              <a:gd name="T81" fmla="*/ T80 w 405"/>
                              <a:gd name="T82" fmla="+- 0 67 3"/>
                              <a:gd name="T83" fmla="*/ 67 h 255"/>
                              <a:gd name="T84" fmla="+- 0 4418 4022"/>
                              <a:gd name="T85" fmla="*/ T84 w 405"/>
                              <a:gd name="T86" fmla="+- 0 82 3"/>
                              <a:gd name="T87" fmla="*/ 82 h 255"/>
                              <a:gd name="T88" fmla="+- 0 4423 4022"/>
                              <a:gd name="T89" fmla="*/ T88 w 405"/>
                              <a:gd name="T90" fmla="+- 0 97 3"/>
                              <a:gd name="T91" fmla="*/ 97 h 255"/>
                              <a:gd name="T92" fmla="+- 0 4427 4022"/>
                              <a:gd name="T93" fmla="*/ T92 w 405"/>
                              <a:gd name="T94" fmla="+- 0 114 3"/>
                              <a:gd name="T95" fmla="*/ 114 h 255"/>
                              <a:gd name="T96" fmla="+- 0 4427 4022"/>
                              <a:gd name="T97" fmla="*/ T96 w 405"/>
                              <a:gd name="T98" fmla="+- 0 130 3"/>
                              <a:gd name="T99" fmla="*/ 130 h 255"/>
                              <a:gd name="T100" fmla="+- 0 4427 4022"/>
                              <a:gd name="T101" fmla="*/ T100 w 405"/>
                              <a:gd name="T102" fmla="+- 0 147 3"/>
                              <a:gd name="T103" fmla="*/ 147 h 255"/>
                              <a:gd name="T104" fmla="+- 0 4423 4022"/>
                              <a:gd name="T105" fmla="*/ T104 w 405"/>
                              <a:gd name="T106" fmla="+- 0 163 3"/>
                              <a:gd name="T107" fmla="*/ 163 h 255"/>
                              <a:gd name="T108" fmla="+- 0 4418 4022"/>
                              <a:gd name="T109" fmla="*/ T108 w 405"/>
                              <a:gd name="T110" fmla="+- 0 179 3"/>
                              <a:gd name="T111" fmla="*/ 179 h 255"/>
                              <a:gd name="T112" fmla="+- 0 4411 4022"/>
                              <a:gd name="T113" fmla="*/ T112 w 405"/>
                              <a:gd name="T114" fmla="+- 0 194 3"/>
                              <a:gd name="T115" fmla="*/ 194 h 255"/>
                              <a:gd name="T116" fmla="+- 0 4401 4022"/>
                              <a:gd name="T117" fmla="*/ T116 w 405"/>
                              <a:gd name="T118" fmla="+- 0 208 3"/>
                              <a:gd name="T119" fmla="*/ 208 h 255"/>
                              <a:gd name="T120" fmla="+- 0 4390 4022"/>
                              <a:gd name="T121" fmla="*/ T120 w 405"/>
                              <a:gd name="T122" fmla="+- 0 221 3"/>
                              <a:gd name="T123" fmla="*/ 221 h 255"/>
                              <a:gd name="T124" fmla="+- 0 4378 4022"/>
                              <a:gd name="T125" fmla="*/ T124 w 405"/>
                              <a:gd name="T126" fmla="+- 0 232 3"/>
                              <a:gd name="T127" fmla="*/ 232 h 255"/>
                              <a:gd name="T128" fmla="+- 0 4364 4022"/>
                              <a:gd name="T129" fmla="*/ T128 w 405"/>
                              <a:gd name="T130" fmla="+- 0 241 3"/>
                              <a:gd name="T131" fmla="*/ 241 h 255"/>
                              <a:gd name="T132" fmla="+- 0 4349 4022"/>
                              <a:gd name="T133" fmla="*/ T132 w 405"/>
                              <a:gd name="T134" fmla="+- 0 248 3"/>
                              <a:gd name="T135" fmla="*/ 248 h 255"/>
                              <a:gd name="T136" fmla="+- 0 4333 4022"/>
                              <a:gd name="T137" fmla="*/ T136 w 405"/>
                              <a:gd name="T138" fmla="+- 0 254 3"/>
                              <a:gd name="T139" fmla="*/ 254 h 255"/>
                              <a:gd name="T140" fmla="+- 0 4317 4022"/>
                              <a:gd name="T141" fmla="*/ T140 w 405"/>
                              <a:gd name="T142" fmla="+- 0 257 3"/>
                              <a:gd name="T143" fmla="*/ 257 h 255"/>
                              <a:gd name="T144" fmla="+- 0 4300 4022"/>
                              <a:gd name="T145" fmla="*/ T144 w 405"/>
                              <a:gd name="T146" fmla="+- 0 258 3"/>
                              <a:gd name="T147" fmla="*/ 258 h 255"/>
                              <a:gd name="T148" fmla="+- 0 4142 4022"/>
                              <a:gd name="T149" fmla="*/ T148 w 405"/>
                              <a:gd name="T150" fmla="+- 0 258 3"/>
                              <a:gd name="T151" fmla="*/ 258 h 255"/>
                              <a:gd name="T152" fmla="+- 0 4125 4022"/>
                              <a:gd name="T153" fmla="*/ T152 w 405"/>
                              <a:gd name="T154" fmla="+- 0 255 3"/>
                              <a:gd name="T155" fmla="*/ 255 h 255"/>
                              <a:gd name="T156" fmla="+- 0 4109 4022"/>
                              <a:gd name="T157" fmla="*/ T156 w 405"/>
                              <a:gd name="T158" fmla="+- 0 251 3"/>
                              <a:gd name="T159" fmla="*/ 251 h 255"/>
                              <a:gd name="T160" fmla="+- 0 4093 4022"/>
                              <a:gd name="T161" fmla="*/ T160 w 405"/>
                              <a:gd name="T162" fmla="+- 0 245 3"/>
                              <a:gd name="T163" fmla="*/ 245 h 255"/>
                              <a:gd name="T164" fmla="+- 0 4079 4022"/>
                              <a:gd name="T165" fmla="*/ T164 w 405"/>
                              <a:gd name="T166" fmla="+- 0 236 3"/>
                              <a:gd name="T167" fmla="*/ 236 h 255"/>
                              <a:gd name="T168" fmla="+- 0 4066 4022"/>
                              <a:gd name="T169" fmla="*/ T168 w 405"/>
                              <a:gd name="T170" fmla="+- 0 226 3"/>
                              <a:gd name="T171" fmla="*/ 226 h 255"/>
                              <a:gd name="T172" fmla="+- 0 4054 4022"/>
                              <a:gd name="T173" fmla="*/ T172 w 405"/>
                              <a:gd name="T174" fmla="+- 0 215 3"/>
                              <a:gd name="T175" fmla="*/ 215 h 255"/>
                              <a:gd name="T176" fmla="+- 0 4044 4022"/>
                              <a:gd name="T177" fmla="*/ T176 w 405"/>
                              <a:gd name="T178" fmla="+- 0 201 3"/>
                              <a:gd name="T179" fmla="*/ 201 h 255"/>
                              <a:gd name="T180" fmla="+- 0 4035 4022"/>
                              <a:gd name="T181" fmla="*/ T180 w 405"/>
                              <a:gd name="T182" fmla="+- 0 187 3"/>
                              <a:gd name="T183" fmla="*/ 187 h 255"/>
                              <a:gd name="T184" fmla="+- 0 4029 4022"/>
                              <a:gd name="T185" fmla="*/ T184 w 405"/>
                              <a:gd name="T186" fmla="+- 0 171 3"/>
                              <a:gd name="T187" fmla="*/ 171 h 255"/>
                              <a:gd name="T188" fmla="+- 0 4025 4022"/>
                              <a:gd name="T189" fmla="*/ T188 w 405"/>
                              <a:gd name="T190" fmla="+- 0 155 3"/>
                              <a:gd name="T191" fmla="*/ 155 h 255"/>
                              <a:gd name="T192" fmla="+- 0 4022 4022"/>
                              <a:gd name="T193" fmla="*/ T192 w 405"/>
                              <a:gd name="T194" fmla="+- 0 139 3"/>
                              <a:gd name="T195" fmla="*/ 139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0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278" y="0"/>
                                </a:lnTo>
                                <a:lnTo>
                                  <a:pt x="286" y="0"/>
                                </a:lnTo>
                                <a:lnTo>
                                  <a:pt x="295" y="1"/>
                                </a:lnTo>
                                <a:lnTo>
                                  <a:pt x="303" y="2"/>
                                </a:lnTo>
                                <a:lnTo>
                                  <a:pt x="311" y="4"/>
                                </a:lnTo>
                                <a:lnTo>
                                  <a:pt x="319" y="6"/>
                                </a:lnTo>
                                <a:lnTo>
                                  <a:pt x="327" y="10"/>
                                </a:lnTo>
                                <a:lnTo>
                                  <a:pt x="335" y="13"/>
                                </a:lnTo>
                                <a:lnTo>
                                  <a:pt x="342" y="17"/>
                                </a:lnTo>
                                <a:lnTo>
                                  <a:pt x="349" y="21"/>
                                </a:lnTo>
                                <a:lnTo>
                                  <a:pt x="356" y="26"/>
                                </a:lnTo>
                                <a:lnTo>
                                  <a:pt x="362" y="31"/>
                                </a:lnTo>
                                <a:lnTo>
                                  <a:pt x="368" y="37"/>
                                </a:lnTo>
                                <a:lnTo>
                                  <a:pt x="374" y="43"/>
                                </a:lnTo>
                                <a:lnTo>
                                  <a:pt x="379" y="50"/>
                                </a:lnTo>
                                <a:lnTo>
                                  <a:pt x="384" y="57"/>
                                </a:lnTo>
                                <a:lnTo>
                                  <a:pt x="389" y="64"/>
                                </a:lnTo>
                                <a:lnTo>
                                  <a:pt x="393" y="71"/>
                                </a:lnTo>
                                <a:lnTo>
                                  <a:pt x="396" y="79"/>
                                </a:lnTo>
                                <a:lnTo>
                                  <a:pt x="399" y="86"/>
                                </a:lnTo>
                                <a:lnTo>
                                  <a:pt x="401" y="94"/>
                                </a:lnTo>
                                <a:lnTo>
                                  <a:pt x="403" y="103"/>
                                </a:lnTo>
                                <a:lnTo>
                                  <a:pt x="405" y="111"/>
                                </a:lnTo>
                                <a:lnTo>
                                  <a:pt x="405" y="119"/>
                                </a:lnTo>
                                <a:lnTo>
                                  <a:pt x="405" y="127"/>
                                </a:lnTo>
                                <a:lnTo>
                                  <a:pt x="405" y="136"/>
                                </a:lnTo>
                                <a:lnTo>
                                  <a:pt x="405" y="144"/>
                                </a:lnTo>
                                <a:lnTo>
                                  <a:pt x="403" y="152"/>
                                </a:lnTo>
                                <a:lnTo>
                                  <a:pt x="401" y="160"/>
                                </a:lnTo>
                                <a:lnTo>
                                  <a:pt x="399" y="168"/>
                                </a:lnTo>
                                <a:lnTo>
                                  <a:pt x="396" y="176"/>
                                </a:lnTo>
                                <a:lnTo>
                                  <a:pt x="393" y="184"/>
                                </a:lnTo>
                                <a:lnTo>
                                  <a:pt x="389" y="191"/>
                                </a:lnTo>
                                <a:lnTo>
                                  <a:pt x="384" y="198"/>
                                </a:lnTo>
                                <a:lnTo>
                                  <a:pt x="379" y="205"/>
                                </a:lnTo>
                                <a:lnTo>
                                  <a:pt x="374" y="212"/>
                                </a:lnTo>
                                <a:lnTo>
                                  <a:pt x="368" y="218"/>
                                </a:lnTo>
                                <a:lnTo>
                                  <a:pt x="362" y="223"/>
                                </a:lnTo>
                                <a:lnTo>
                                  <a:pt x="356" y="229"/>
                                </a:lnTo>
                                <a:lnTo>
                                  <a:pt x="349" y="233"/>
                                </a:lnTo>
                                <a:lnTo>
                                  <a:pt x="342" y="238"/>
                                </a:lnTo>
                                <a:lnTo>
                                  <a:pt x="335" y="242"/>
                                </a:lnTo>
                                <a:lnTo>
                                  <a:pt x="327" y="245"/>
                                </a:lnTo>
                                <a:lnTo>
                                  <a:pt x="319" y="248"/>
                                </a:lnTo>
                                <a:lnTo>
                                  <a:pt x="311" y="251"/>
                                </a:lnTo>
                                <a:lnTo>
                                  <a:pt x="303" y="252"/>
                                </a:lnTo>
                                <a:lnTo>
                                  <a:pt x="295" y="254"/>
                                </a:lnTo>
                                <a:lnTo>
                                  <a:pt x="286" y="255"/>
                                </a:lnTo>
                                <a:lnTo>
                                  <a:pt x="27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0927A8" id="Group 1913353651" o:spid="_x0000_s1026" style="position:absolute;margin-left:201.15pt;margin-top:.15pt;width:20.25pt;height:12.75pt;z-index:-251534336;mso-position-horizontal-relative:page" coordorigin="4022,3" coordsize="40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">
                <v:shape id="Freeform 585" o:spid="_x0000_s1027" style="position:absolute;left:4022;top:3;width:405;height:255;visibility:visible;mso-wrap-style:square;v-text-anchor:top" coordsize="40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" path="m,127r,-8l1,111r2,-8l5,94,7,86r3,-7l13,71r4,-7l22,57r5,-7l32,43r6,-6l44,31r6,-5l57,21r7,-4l71,13r8,-3l87,6,95,4r8,-2l111,1,120,r8,l278,r8,l295,1r8,1l311,4r8,2l327,10r8,3l342,17r7,4l356,26r6,5l368,37r6,6l379,50r5,7l389,64r4,7l396,79r3,7l401,94r2,9l405,111r,8l405,127r,9l405,144r-2,8l401,160r-2,8l396,176r-3,8l389,191r-5,7l379,205r-5,7l368,218r-6,5l356,229r-7,4l342,238r-7,4l327,245r-8,3l311,251r-8,1l295,254r-9,1l278,255r-150,l120,255r-9,-1l103,252r-8,-1l87,248r-8,-3l71,242r-7,-4l57,233r-7,-4l44,223r-6,-5l32,212r-5,-7l22,198r-5,-7l13,184r-3,-8l7,168,5,160,3,152,1,144,,136r,-9xe" filled="f" strokecolor="#99a0a6">
                  <v:path arrowok="t" o:connecttype="custom" o:connectlocs="0,122;3,106;7,89;13,74;22,60;32,46;44,34;57,24;71,16;87,9;103,5;120,3;278,3;295,4;311,7;327,13;342,20;356,29;368,40;379,53;389,67;396,82;401,97;405,114;405,130;405,147;401,163;396,179;389,194;379,208;368,221;356,232;342,241;327,248;311,254;295,257;278,258;120,258;103,255;87,251;71,245;57,236;44,226;32,215;22,201;13,187;7,171;3,155;0,139" o:connectangles="0,0,0,0,0,0,0,0,0,0,0,0,0,0,0,0,0,0,0,0,0,0,0,0,0,0,0,0,0,0,0,0,0,0,0,0,0,0,0,0,0,0,0,0,0,0,0,0,0"/>
                </v:shape>
                <w10:wrap anchorx="page"/>
              </v:group>
            </w:pict>
          </mc:Fallback>
        </mc:AlternateContent>
      </w:r>
      <w:r w:rsidRPr="00EB7BFD">
        <w:rPr>
          <w:noProof/>
          <w:sz w:val="24"/>
          <w:szCs w:val="24"/>
        </w:rPr>
        <mc:AlternateContent>
          <mc:Choice Requires="wpg">
            <w:drawing>
              <wp:anchor distT="0" distB="0" distL="114300" distR="114300" simplePos="0" relativeHeight="251796480" behindDoc="1" locked="0" layoutInCell="1" allowOverlap="1" wp14:anchorId="11D16D8C" wp14:editId="2F1E8B86">
                <wp:simplePos x="0" y="0"/>
                <wp:positionH relativeFrom="page">
                  <wp:posOffset>1277620</wp:posOffset>
                </wp:positionH>
                <wp:positionV relativeFrom="paragraph">
                  <wp:posOffset>253365</wp:posOffset>
                </wp:positionV>
                <wp:extent cx="4820920" cy="10795"/>
                <wp:effectExtent l="1270" t="5715" r="6985" b="2540"/>
                <wp:wrapNone/>
                <wp:docPr id="1913353637" name="Group 1913353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0920" cy="10795"/>
                          <a:chOff x="2011" y="399"/>
                          <a:chExt cx="7592" cy="17"/>
                        </a:xfrm>
                      </wpg:grpSpPr>
                      <wps:wsp>
                        <wps:cNvPr id="1913353638" name="Freeform 636"/>
                        <wps:cNvSpPr>
                          <a:spLocks/>
                        </wps:cNvSpPr>
                        <wps:spPr bwMode="auto">
                          <a:xfrm>
                            <a:off x="2020" y="408"/>
                            <a:ext cx="1365" cy="0"/>
                          </a:xfrm>
                          <a:custGeom>
                            <a:avLst/>
                            <a:gdLst>
                              <a:gd name="T0" fmla="+- 0 3385 2020"/>
                              <a:gd name="T1" fmla="*/ T0 w 1365"/>
                              <a:gd name="T2" fmla="+- 0 2020 2020"/>
                              <a:gd name="T3" fmla="*/ T2 w 1365"/>
                            </a:gdLst>
                            <a:ahLst/>
                            <a:cxnLst>
                              <a:cxn ang="0">
                                <a:pos x="T1" y="0"/>
                              </a:cxn>
                              <a:cxn ang="0">
                                <a:pos x="T3" y="0"/>
                              </a:cxn>
                            </a:cxnLst>
                            <a:rect l="0" t="0" r="r" b="b"/>
                            <a:pathLst>
                              <a:path w="1365">
                                <a:moveTo>
                                  <a:pt x="1365" y="0"/>
                                </a:moveTo>
                                <a:lnTo>
                                  <a:pt x="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39" name="Freeform 637"/>
                        <wps:cNvSpPr>
                          <a:spLocks/>
                        </wps:cNvSpPr>
                        <wps:spPr bwMode="auto">
                          <a:xfrm>
                            <a:off x="2020" y="408"/>
                            <a:ext cx="1365" cy="0"/>
                          </a:xfrm>
                          <a:custGeom>
                            <a:avLst/>
                            <a:gdLst>
                              <a:gd name="T0" fmla="+- 0 2020 2020"/>
                              <a:gd name="T1" fmla="*/ T0 w 1365"/>
                              <a:gd name="T2" fmla="+- 0 3385 2020"/>
                              <a:gd name="T3" fmla="*/ T2 w 1365"/>
                            </a:gdLst>
                            <a:ahLst/>
                            <a:cxnLst>
                              <a:cxn ang="0">
                                <a:pos x="T1" y="0"/>
                              </a:cxn>
                              <a:cxn ang="0">
                                <a:pos x="T3" y="0"/>
                              </a:cxn>
                            </a:cxnLst>
                            <a:rect l="0" t="0" r="r" b="b"/>
                            <a:pathLst>
                              <a:path w="1365">
                                <a:moveTo>
                                  <a:pt x="0" y="0"/>
                                </a:moveTo>
                                <a:lnTo>
                                  <a:pt x="136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40" name="Freeform 638"/>
                        <wps:cNvSpPr>
                          <a:spLocks/>
                        </wps:cNvSpPr>
                        <wps:spPr bwMode="auto">
                          <a:xfrm>
                            <a:off x="3385" y="408"/>
                            <a:ext cx="1830" cy="0"/>
                          </a:xfrm>
                          <a:custGeom>
                            <a:avLst/>
                            <a:gdLst>
                              <a:gd name="T0" fmla="+- 0 3385 3385"/>
                              <a:gd name="T1" fmla="*/ T0 w 1830"/>
                              <a:gd name="T2" fmla="+- 0 5215 3385"/>
                              <a:gd name="T3" fmla="*/ T2 w 1830"/>
                            </a:gdLst>
                            <a:ahLst/>
                            <a:cxnLst>
                              <a:cxn ang="0">
                                <a:pos x="T1" y="0"/>
                              </a:cxn>
                              <a:cxn ang="0">
                                <a:pos x="T3" y="0"/>
                              </a:cxn>
                            </a:cxnLst>
                            <a:rect l="0" t="0" r="r" b="b"/>
                            <a:pathLst>
                              <a:path w="1830">
                                <a:moveTo>
                                  <a:pt x="0" y="0"/>
                                </a:moveTo>
                                <a:lnTo>
                                  <a:pt x="183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41" name="Freeform 639"/>
                        <wps:cNvSpPr>
                          <a:spLocks/>
                        </wps:cNvSpPr>
                        <wps:spPr bwMode="auto">
                          <a:xfrm>
                            <a:off x="5215" y="408"/>
                            <a:ext cx="1395" cy="0"/>
                          </a:xfrm>
                          <a:custGeom>
                            <a:avLst/>
                            <a:gdLst>
                              <a:gd name="T0" fmla="+- 0 5215 5215"/>
                              <a:gd name="T1" fmla="*/ T0 w 1395"/>
                              <a:gd name="T2" fmla="+- 0 6610 5215"/>
                              <a:gd name="T3" fmla="*/ T2 w 1395"/>
                            </a:gdLst>
                            <a:ahLst/>
                            <a:cxnLst>
                              <a:cxn ang="0">
                                <a:pos x="T1" y="0"/>
                              </a:cxn>
                              <a:cxn ang="0">
                                <a:pos x="T3" y="0"/>
                              </a:cxn>
                            </a:cxnLst>
                            <a:rect l="0" t="0" r="r" b="b"/>
                            <a:pathLst>
                              <a:path w="1395">
                                <a:moveTo>
                                  <a:pt x="0" y="0"/>
                                </a:moveTo>
                                <a:lnTo>
                                  <a:pt x="139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42" name="Freeform 640"/>
                        <wps:cNvSpPr>
                          <a:spLocks/>
                        </wps:cNvSpPr>
                        <wps:spPr bwMode="auto">
                          <a:xfrm>
                            <a:off x="6610" y="408"/>
                            <a:ext cx="1440" cy="0"/>
                          </a:xfrm>
                          <a:custGeom>
                            <a:avLst/>
                            <a:gdLst>
                              <a:gd name="T0" fmla="+- 0 6610 6610"/>
                              <a:gd name="T1" fmla="*/ T0 w 1440"/>
                              <a:gd name="T2" fmla="+- 0 8050 6610"/>
                              <a:gd name="T3" fmla="*/ T2 w 1440"/>
                            </a:gdLst>
                            <a:ahLst/>
                            <a:cxnLst>
                              <a:cxn ang="0">
                                <a:pos x="T1" y="0"/>
                              </a:cxn>
                              <a:cxn ang="0">
                                <a:pos x="T3" y="0"/>
                              </a:cxn>
                            </a:cxnLst>
                            <a:rect l="0" t="0" r="r" b="b"/>
                            <a:pathLst>
                              <a:path w="1440">
                                <a:moveTo>
                                  <a:pt x="0" y="0"/>
                                </a:moveTo>
                                <a:lnTo>
                                  <a:pt x="144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44" name="Freeform 641"/>
                        <wps:cNvSpPr>
                          <a:spLocks/>
                        </wps:cNvSpPr>
                        <wps:spPr bwMode="auto">
                          <a:xfrm>
                            <a:off x="8050" y="408"/>
                            <a:ext cx="1545" cy="0"/>
                          </a:xfrm>
                          <a:custGeom>
                            <a:avLst/>
                            <a:gdLst>
                              <a:gd name="T0" fmla="+- 0 8050 8050"/>
                              <a:gd name="T1" fmla="*/ T0 w 1545"/>
                              <a:gd name="T2" fmla="+- 0 9595 8050"/>
                              <a:gd name="T3" fmla="*/ T2 w 1545"/>
                            </a:gdLst>
                            <a:ahLst/>
                            <a:cxnLst>
                              <a:cxn ang="0">
                                <a:pos x="T1" y="0"/>
                              </a:cxn>
                              <a:cxn ang="0">
                                <a:pos x="T3" y="0"/>
                              </a:cxn>
                            </a:cxnLst>
                            <a:rect l="0" t="0" r="r" b="b"/>
                            <a:pathLst>
                              <a:path w="1545">
                                <a:moveTo>
                                  <a:pt x="0" y="0"/>
                                </a:moveTo>
                                <a:lnTo>
                                  <a:pt x="154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45" name="Freeform 642"/>
                        <wps:cNvSpPr>
                          <a:spLocks/>
                        </wps:cNvSpPr>
                        <wps:spPr bwMode="auto">
                          <a:xfrm>
                            <a:off x="2005" y="408"/>
                            <a:ext cx="1365" cy="0"/>
                          </a:xfrm>
                          <a:custGeom>
                            <a:avLst/>
                            <a:gdLst>
                              <a:gd name="T0" fmla="+- 0 3370 2005"/>
                              <a:gd name="T1" fmla="*/ T0 w 1365"/>
                              <a:gd name="T2" fmla="+- 0 2020 2005"/>
                              <a:gd name="T3" fmla="*/ T2 w 1365"/>
                            </a:gdLst>
                            <a:ahLst/>
                            <a:cxnLst>
                              <a:cxn ang="0">
                                <a:pos x="T1" y="0"/>
                              </a:cxn>
                              <a:cxn ang="0">
                                <a:pos x="T3" y="0"/>
                              </a:cxn>
                            </a:cxnLst>
                            <a:rect l="0" t="0" r="r" b="b"/>
                            <a:pathLst>
                              <a:path w="1365">
                                <a:moveTo>
                                  <a:pt x="1365" y="0"/>
                                </a:moveTo>
                                <a:lnTo>
                                  <a:pt x="1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46" name="Freeform 643"/>
                        <wps:cNvSpPr>
                          <a:spLocks/>
                        </wps:cNvSpPr>
                        <wps:spPr bwMode="auto">
                          <a:xfrm>
                            <a:off x="2005" y="408"/>
                            <a:ext cx="1365" cy="0"/>
                          </a:xfrm>
                          <a:custGeom>
                            <a:avLst/>
                            <a:gdLst>
                              <a:gd name="T0" fmla="+- 0 2020 2005"/>
                              <a:gd name="T1" fmla="*/ T0 w 1365"/>
                              <a:gd name="T2" fmla="+- 0 3370 2005"/>
                              <a:gd name="T3" fmla="*/ T2 w 1365"/>
                            </a:gdLst>
                            <a:ahLst/>
                            <a:cxnLst>
                              <a:cxn ang="0">
                                <a:pos x="T1" y="0"/>
                              </a:cxn>
                              <a:cxn ang="0">
                                <a:pos x="T3" y="0"/>
                              </a:cxn>
                            </a:cxnLst>
                            <a:rect l="0" t="0" r="r" b="b"/>
                            <a:pathLst>
                              <a:path w="1365">
                                <a:moveTo>
                                  <a:pt x="15" y="0"/>
                                </a:moveTo>
                                <a:lnTo>
                                  <a:pt x="136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47" name="Freeform 644"/>
                        <wps:cNvSpPr>
                          <a:spLocks/>
                        </wps:cNvSpPr>
                        <wps:spPr bwMode="auto">
                          <a:xfrm>
                            <a:off x="3370" y="408"/>
                            <a:ext cx="1830" cy="0"/>
                          </a:xfrm>
                          <a:custGeom>
                            <a:avLst/>
                            <a:gdLst>
                              <a:gd name="T0" fmla="+- 0 3370 3370"/>
                              <a:gd name="T1" fmla="*/ T0 w 1830"/>
                              <a:gd name="T2" fmla="+- 0 5200 3370"/>
                              <a:gd name="T3" fmla="*/ T2 w 1830"/>
                            </a:gdLst>
                            <a:ahLst/>
                            <a:cxnLst>
                              <a:cxn ang="0">
                                <a:pos x="T1" y="0"/>
                              </a:cxn>
                              <a:cxn ang="0">
                                <a:pos x="T3" y="0"/>
                              </a:cxn>
                            </a:cxnLst>
                            <a:rect l="0" t="0" r="r" b="b"/>
                            <a:pathLst>
                              <a:path w="1830">
                                <a:moveTo>
                                  <a:pt x="0" y="0"/>
                                </a:moveTo>
                                <a:lnTo>
                                  <a:pt x="183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48" name="Freeform 645"/>
                        <wps:cNvSpPr>
                          <a:spLocks/>
                        </wps:cNvSpPr>
                        <wps:spPr bwMode="auto">
                          <a:xfrm>
                            <a:off x="5200" y="408"/>
                            <a:ext cx="1395" cy="0"/>
                          </a:xfrm>
                          <a:custGeom>
                            <a:avLst/>
                            <a:gdLst>
                              <a:gd name="T0" fmla="+- 0 5200 5200"/>
                              <a:gd name="T1" fmla="*/ T0 w 1395"/>
                              <a:gd name="T2" fmla="+- 0 6595 5200"/>
                              <a:gd name="T3" fmla="*/ T2 w 1395"/>
                            </a:gdLst>
                            <a:ahLst/>
                            <a:cxnLst>
                              <a:cxn ang="0">
                                <a:pos x="T1" y="0"/>
                              </a:cxn>
                              <a:cxn ang="0">
                                <a:pos x="T3" y="0"/>
                              </a:cxn>
                            </a:cxnLst>
                            <a:rect l="0" t="0" r="r" b="b"/>
                            <a:pathLst>
                              <a:path w="1395">
                                <a:moveTo>
                                  <a:pt x="0" y="0"/>
                                </a:moveTo>
                                <a:lnTo>
                                  <a:pt x="139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49" name="Freeform 646"/>
                        <wps:cNvSpPr>
                          <a:spLocks/>
                        </wps:cNvSpPr>
                        <wps:spPr bwMode="auto">
                          <a:xfrm>
                            <a:off x="6595" y="408"/>
                            <a:ext cx="1440" cy="0"/>
                          </a:xfrm>
                          <a:custGeom>
                            <a:avLst/>
                            <a:gdLst>
                              <a:gd name="T0" fmla="+- 0 6595 6595"/>
                              <a:gd name="T1" fmla="*/ T0 w 1440"/>
                              <a:gd name="T2" fmla="+- 0 8035 6595"/>
                              <a:gd name="T3" fmla="*/ T2 w 1440"/>
                            </a:gdLst>
                            <a:ahLst/>
                            <a:cxnLst>
                              <a:cxn ang="0">
                                <a:pos x="T1" y="0"/>
                              </a:cxn>
                              <a:cxn ang="0">
                                <a:pos x="T3" y="0"/>
                              </a:cxn>
                            </a:cxnLst>
                            <a:rect l="0" t="0" r="r" b="b"/>
                            <a:pathLst>
                              <a:path w="1440">
                                <a:moveTo>
                                  <a:pt x="0" y="0"/>
                                </a:moveTo>
                                <a:lnTo>
                                  <a:pt x="144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50" name="Freeform 647"/>
                        <wps:cNvSpPr>
                          <a:spLocks/>
                        </wps:cNvSpPr>
                        <wps:spPr bwMode="auto">
                          <a:xfrm>
                            <a:off x="8035" y="408"/>
                            <a:ext cx="1545" cy="0"/>
                          </a:xfrm>
                          <a:custGeom>
                            <a:avLst/>
                            <a:gdLst>
                              <a:gd name="T0" fmla="+- 0 8035 8035"/>
                              <a:gd name="T1" fmla="*/ T0 w 1545"/>
                              <a:gd name="T2" fmla="+- 0 9580 8035"/>
                              <a:gd name="T3" fmla="*/ T2 w 1545"/>
                            </a:gdLst>
                            <a:ahLst/>
                            <a:cxnLst>
                              <a:cxn ang="0">
                                <a:pos x="T1" y="0"/>
                              </a:cxn>
                              <a:cxn ang="0">
                                <a:pos x="T3" y="0"/>
                              </a:cxn>
                            </a:cxnLst>
                            <a:rect l="0" t="0" r="r" b="b"/>
                            <a:pathLst>
                              <a:path w="1545">
                                <a:moveTo>
                                  <a:pt x="0" y="0"/>
                                </a:moveTo>
                                <a:lnTo>
                                  <a:pt x="154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115E6" id="Group 1913353637" o:spid="_x0000_s1026" style="position:absolute;margin-left:100.6pt;margin-top:19.95pt;width:379.6pt;height:.85pt;z-index:-251520000;mso-position-horizontal-relative:page" coordorigin="2011,399" coordsize="759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">
                <v:shape id="Freeform 636" o:spid="_x0000_s1027" style="position:absolute;left:2020;top:408;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" path="m1365,l,e" filled="f" strokecolor="#99a0a6" strokeweight=".85pt">
                  <v:path arrowok="t" o:connecttype="custom" o:connectlocs="1365,0;0,0" o:connectangles="0,0"/>
                </v:shape>
                <v:shape id="Freeform 637" o:spid="_x0000_s1028" style="position:absolute;left:2020;top:408;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" path="m,l1365,e" filled="f" strokecolor="#99a0a6" strokeweight=".85pt">
                  <v:path arrowok="t" o:connecttype="custom" o:connectlocs="0,0;1365,0" o:connectangles="0,0"/>
                </v:shape>
                <v:shape id="Freeform 638" o:spid="_x0000_s1029" style="position:absolute;left:3385;top:408;width:1830;height:0;visibility:visible;mso-wrap-style:square;v-text-anchor:top" coordsize="1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" path="m,l1830,e" filled="f" strokecolor="#99a0a6" strokeweight=".85pt">
                  <v:path arrowok="t" o:connecttype="custom" o:connectlocs="0,0;1830,0" o:connectangles="0,0"/>
                </v:shape>
                <v:shape id="Freeform 639" o:spid="_x0000_s1030" style="position:absolute;left:5215;top:408;width:1395;height:0;visibility:visible;mso-wrap-style:square;v-text-anchor:top" coordsize="1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" path="m,l1395,e" filled="f" strokecolor="#99a0a6" strokeweight=".85pt">
                  <v:path arrowok="t" o:connecttype="custom" o:connectlocs="0,0;1395,0" o:connectangles="0,0"/>
                </v:shape>
                <v:shape id="Freeform 640" o:spid="_x0000_s1031" style="position:absolute;left:6610;top:408;width:1440;height:0;visibility:visible;mso-wrap-style:square;v-text-anchor:top" coordsize="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" path="m,l1440,e" filled="f" strokecolor="#99a0a6" strokeweight=".85pt">
                  <v:path arrowok="t" o:connecttype="custom" o:connectlocs="0,0;1440,0" o:connectangles="0,0"/>
                </v:shape>
                <v:shape id="Freeform 641" o:spid="_x0000_s1032" style="position:absolute;left:8050;top:408;width:1545;height:0;visibility:visible;mso-wrap-style:square;v-text-anchor:top" coordsize="1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" path="m,l1545,e" filled="f" strokecolor="#99a0a6" strokeweight=".85pt">
                  <v:path arrowok="t" o:connecttype="custom" o:connectlocs="0,0;1545,0" o:connectangles="0,0"/>
                </v:shape>
                <v:shape id="Freeform 642" o:spid="_x0000_s1033" style="position:absolute;left:2005;top:408;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" path="m1365,l15,e" filled="f" strokecolor="#99a0a6" strokeweight=".85pt">
                  <v:path arrowok="t" o:connecttype="custom" o:connectlocs="1365,0;15,0" o:connectangles="0,0"/>
                </v:shape>
                <v:shape id="Freeform 643" o:spid="_x0000_s1034" style="position:absolute;left:2005;top:408;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" path="m15,l1365,e" filled="f" strokecolor="#99a0a6" strokeweight=".85pt">
                  <v:path arrowok="t" o:connecttype="custom" o:connectlocs="15,0;1365,0" o:connectangles="0,0"/>
                </v:shape>
                <v:shape id="Freeform 644" o:spid="_x0000_s1035" style="position:absolute;left:3370;top:408;width:1830;height:0;visibility:visible;mso-wrap-style:square;v-text-anchor:top" coordsize="1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" path="m,l1830,e" filled="f" strokecolor="#99a0a6" strokeweight=".85pt">
                  <v:path arrowok="t" o:connecttype="custom" o:connectlocs="0,0;1830,0" o:connectangles="0,0"/>
                </v:shape>
                <v:shape id="Freeform 645" o:spid="_x0000_s1036" style="position:absolute;left:5200;top:408;width:1395;height:0;visibility:visible;mso-wrap-style:square;v-text-anchor:top" coordsize="1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" path="m,l1395,e" filled="f" strokecolor="#99a0a6" strokeweight=".85pt">
                  <v:path arrowok="t" o:connecttype="custom" o:connectlocs="0,0;1395,0" o:connectangles="0,0"/>
                </v:shape>
                <v:shape id="Freeform 646" o:spid="_x0000_s1037" style="position:absolute;left:6595;top:408;width:1440;height:0;visibility:visible;mso-wrap-style:square;v-text-anchor:top" coordsize="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" path="m,l1440,e" filled="f" strokecolor="#99a0a6" strokeweight=".85pt">
                  <v:path arrowok="t" o:connecttype="custom" o:connectlocs="0,0;1440,0" o:connectangles="0,0"/>
                </v:shape>
                <v:shape id="Freeform 647" o:spid="_x0000_s1038" style="position:absolute;left:8035;top:408;width:1545;height:0;visibility:visible;mso-wrap-style:square;v-text-anchor:top" coordsize="1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" path="m,l1545,e" filled="f" strokecolor="#99a0a6" strokeweight=".85pt">
                  <v:path arrowok="t" o:connecttype="custom" o:connectlocs="0,0;1545,0" o:connectangles="0,0"/>
                </v:shape>
                <w10:wrap anchorx="page"/>
              </v:group>
            </w:pict>
          </mc:Fallback>
        </mc:AlternateContent>
      </w:r>
      <w:proofErr w:type="spellStart"/>
      <w:r w:rsidRPr="00EB7BFD">
        <w:rPr>
          <w:color w:val="202024"/>
          <w:spacing w:val="-45"/>
          <w:w w:val="81"/>
          <w:sz w:val="24"/>
          <w:szCs w:val="24"/>
        </w:rPr>
        <w:t>I</w:t>
      </w:r>
      <w:r w:rsidRPr="00EB7BFD">
        <w:rPr>
          <w:color w:val="202024"/>
          <w:spacing w:val="-15"/>
          <w:w w:val="81"/>
          <w:sz w:val="24"/>
          <w:szCs w:val="24"/>
        </w:rPr>
        <w:t>I</w:t>
      </w:r>
      <w:r w:rsidRPr="00EB7BFD">
        <w:rPr>
          <w:color w:val="202024"/>
          <w:w w:val="110"/>
          <w:sz w:val="24"/>
          <w:szCs w:val="24"/>
        </w:rPr>
        <w:t>n</w:t>
      </w:r>
      <w:r w:rsidRPr="00EB7BFD">
        <w:rPr>
          <w:color w:val="202024"/>
          <w:w w:val="119"/>
          <w:sz w:val="24"/>
          <w:szCs w:val="24"/>
        </w:rPr>
        <w:t>e</w:t>
      </w:r>
      <w:r w:rsidRPr="00EB7BFD">
        <w:rPr>
          <w:color w:val="202024"/>
          <w:w w:val="104"/>
          <w:sz w:val="24"/>
          <w:szCs w:val="24"/>
        </w:rPr>
        <w:t>f</w:t>
      </w:r>
      <w:r w:rsidRPr="00EB7BFD">
        <w:rPr>
          <w:color w:val="202024"/>
          <w:spacing w:val="-3"/>
          <w:w w:val="104"/>
          <w:sz w:val="24"/>
          <w:szCs w:val="24"/>
        </w:rPr>
        <w:t>f</w:t>
      </w:r>
      <w:r w:rsidRPr="00EB7BFD">
        <w:rPr>
          <w:color w:val="202024"/>
          <w:w w:val="119"/>
          <w:sz w:val="24"/>
          <w:szCs w:val="24"/>
        </w:rPr>
        <w:t>e</w:t>
      </w:r>
      <w:r w:rsidRPr="00EB7BFD">
        <w:rPr>
          <w:color w:val="202024"/>
          <w:w w:val="118"/>
          <w:sz w:val="24"/>
          <w:szCs w:val="24"/>
        </w:rPr>
        <w:t>c</w:t>
      </w:r>
      <w:r w:rsidRPr="00EB7BFD">
        <w:rPr>
          <w:color w:val="202024"/>
          <w:spacing w:val="-57"/>
          <w:w w:val="117"/>
          <w:sz w:val="24"/>
          <w:szCs w:val="24"/>
        </w:rPr>
        <w:t>t</w:t>
      </w:r>
      <w:r w:rsidRPr="00EB7BFD">
        <w:rPr>
          <w:color w:val="202024"/>
          <w:spacing w:val="-15"/>
          <w:w w:val="117"/>
          <w:sz w:val="24"/>
          <w:szCs w:val="24"/>
        </w:rPr>
        <w:t>t</w:t>
      </w:r>
      <w:r w:rsidRPr="00EB7BFD">
        <w:rPr>
          <w:color w:val="202024"/>
          <w:spacing w:val="-38"/>
          <w:w w:val="87"/>
          <w:sz w:val="24"/>
          <w:szCs w:val="24"/>
        </w:rPr>
        <w:t>i</w:t>
      </w:r>
      <w:r w:rsidRPr="00EB7BFD">
        <w:rPr>
          <w:color w:val="202024"/>
          <w:spacing w:val="-15"/>
          <w:w w:val="87"/>
          <w:sz w:val="24"/>
          <w:szCs w:val="24"/>
        </w:rPr>
        <w:t>i</w:t>
      </w:r>
      <w:r w:rsidRPr="00EB7BFD">
        <w:rPr>
          <w:color w:val="202024"/>
          <w:spacing w:val="-1"/>
          <w:w w:val="96"/>
          <w:sz w:val="24"/>
          <w:szCs w:val="24"/>
        </w:rPr>
        <w:t>v</w:t>
      </w:r>
      <w:r w:rsidRPr="00EB7BFD">
        <w:rPr>
          <w:color w:val="202024"/>
          <w:w w:val="119"/>
          <w:sz w:val="24"/>
          <w:szCs w:val="24"/>
        </w:rPr>
        <w:t>e</w:t>
      </w:r>
      <w:proofErr w:type="spellEnd"/>
    </w:p>
    <w:p w14:paraId="6EFFA371" w14:textId="77777777" w:rsidR="00DA3ACD" w:rsidRPr="00EB7BFD" w:rsidRDefault="00DA3ACD" w:rsidP="00DA3ACD">
      <w:pPr>
        <w:spacing w:before="2" w:line="160" w:lineRule="exact"/>
        <w:rPr>
          <w:sz w:val="24"/>
          <w:szCs w:val="24"/>
        </w:rPr>
      </w:pPr>
    </w:p>
    <w:p w14:paraId="602E0D00" w14:textId="77777777" w:rsidR="00DA3ACD" w:rsidRPr="00EB7BFD" w:rsidRDefault="00DA3ACD" w:rsidP="00DA3ACD">
      <w:pPr>
        <w:spacing w:line="200" w:lineRule="exact"/>
        <w:rPr>
          <w:sz w:val="24"/>
          <w:szCs w:val="24"/>
        </w:rPr>
      </w:pPr>
    </w:p>
    <w:p w14:paraId="61B5A904" w14:textId="20BB66CF" w:rsidR="00DA3ACD" w:rsidRPr="00EB7BFD" w:rsidRDefault="00DA3ACD" w:rsidP="00DA3ACD">
      <w:pPr>
        <w:ind w:left="1708"/>
        <w:rPr>
          <w:sz w:val="24"/>
          <w:szCs w:val="24"/>
        </w:rPr>
      </w:pPr>
      <w:r w:rsidRPr="00EB7BFD">
        <w:rPr>
          <w:noProof/>
          <w:sz w:val="24"/>
          <w:szCs w:val="24"/>
        </w:rPr>
        <mc:AlternateContent>
          <mc:Choice Requires="wpg">
            <w:drawing>
              <wp:anchor distT="0" distB="0" distL="114300" distR="114300" simplePos="0" relativeHeight="251786240" behindDoc="1" locked="0" layoutInCell="1" allowOverlap="1" wp14:anchorId="2A64477D" wp14:editId="5A76F5AA">
                <wp:simplePos x="0" y="0"/>
                <wp:positionH relativeFrom="page">
                  <wp:posOffset>2554605</wp:posOffset>
                </wp:positionH>
                <wp:positionV relativeFrom="paragraph">
                  <wp:posOffset>97155</wp:posOffset>
                </wp:positionV>
                <wp:extent cx="257175" cy="161925"/>
                <wp:effectExtent l="11430" t="11430" r="7620" b="7620"/>
                <wp:wrapNone/>
                <wp:docPr id="1913353635" name="Group 1913353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175" cy="161925"/>
                          <a:chOff x="4022" y="153"/>
                          <a:chExt cx="405" cy="255"/>
                        </a:xfrm>
                      </wpg:grpSpPr>
                      <wps:wsp>
                        <wps:cNvPr id="1913353636" name="Freeform 593"/>
                        <wps:cNvSpPr>
                          <a:spLocks/>
                        </wps:cNvSpPr>
                        <wps:spPr bwMode="auto">
                          <a:xfrm>
                            <a:off x="4022" y="153"/>
                            <a:ext cx="405" cy="255"/>
                          </a:xfrm>
                          <a:custGeom>
                            <a:avLst/>
                            <a:gdLst>
                              <a:gd name="T0" fmla="+- 0 4022 4022"/>
                              <a:gd name="T1" fmla="*/ T0 w 405"/>
                              <a:gd name="T2" fmla="+- 0 272 153"/>
                              <a:gd name="T3" fmla="*/ 272 h 255"/>
                              <a:gd name="T4" fmla="+- 0 4025 4022"/>
                              <a:gd name="T5" fmla="*/ T4 w 405"/>
                              <a:gd name="T6" fmla="+- 0 256 153"/>
                              <a:gd name="T7" fmla="*/ 256 h 255"/>
                              <a:gd name="T8" fmla="+- 0 4029 4022"/>
                              <a:gd name="T9" fmla="*/ T8 w 405"/>
                              <a:gd name="T10" fmla="+- 0 239 153"/>
                              <a:gd name="T11" fmla="*/ 239 h 255"/>
                              <a:gd name="T12" fmla="+- 0 4035 4022"/>
                              <a:gd name="T13" fmla="*/ T12 w 405"/>
                              <a:gd name="T14" fmla="+- 0 224 153"/>
                              <a:gd name="T15" fmla="*/ 224 h 255"/>
                              <a:gd name="T16" fmla="+- 0 4044 4022"/>
                              <a:gd name="T17" fmla="*/ T16 w 405"/>
                              <a:gd name="T18" fmla="+- 0 210 153"/>
                              <a:gd name="T19" fmla="*/ 210 h 255"/>
                              <a:gd name="T20" fmla="+- 0 4054 4022"/>
                              <a:gd name="T21" fmla="*/ T20 w 405"/>
                              <a:gd name="T22" fmla="+- 0 196 153"/>
                              <a:gd name="T23" fmla="*/ 196 h 255"/>
                              <a:gd name="T24" fmla="+- 0 4066 4022"/>
                              <a:gd name="T25" fmla="*/ T24 w 405"/>
                              <a:gd name="T26" fmla="+- 0 184 153"/>
                              <a:gd name="T27" fmla="*/ 184 h 255"/>
                              <a:gd name="T28" fmla="+- 0 4093 4022"/>
                              <a:gd name="T29" fmla="*/ T28 w 405"/>
                              <a:gd name="T30" fmla="+- 0 166 153"/>
                              <a:gd name="T31" fmla="*/ 166 h 255"/>
                              <a:gd name="T32" fmla="+- 0 4125 4022"/>
                              <a:gd name="T33" fmla="*/ T32 w 405"/>
                              <a:gd name="T34" fmla="+- 0 155 153"/>
                              <a:gd name="T35" fmla="*/ 155 h 255"/>
                              <a:gd name="T36" fmla="+- 0 4150 4022"/>
                              <a:gd name="T37" fmla="*/ T36 w 405"/>
                              <a:gd name="T38" fmla="+- 0 153 153"/>
                              <a:gd name="T39" fmla="*/ 153 h 255"/>
                              <a:gd name="T40" fmla="+- 0 4308 4022"/>
                              <a:gd name="T41" fmla="*/ T40 w 405"/>
                              <a:gd name="T42" fmla="+- 0 153 153"/>
                              <a:gd name="T43" fmla="*/ 153 h 255"/>
                              <a:gd name="T44" fmla="+- 0 4325 4022"/>
                              <a:gd name="T45" fmla="*/ T44 w 405"/>
                              <a:gd name="T46" fmla="+- 0 155 153"/>
                              <a:gd name="T47" fmla="*/ 155 h 255"/>
                              <a:gd name="T48" fmla="+- 0 4341 4022"/>
                              <a:gd name="T49" fmla="*/ T48 w 405"/>
                              <a:gd name="T50" fmla="+- 0 159 153"/>
                              <a:gd name="T51" fmla="*/ 159 h 255"/>
                              <a:gd name="T52" fmla="+- 0 4357 4022"/>
                              <a:gd name="T53" fmla="*/ T52 w 405"/>
                              <a:gd name="T54" fmla="+- 0 166 153"/>
                              <a:gd name="T55" fmla="*/ 166 h 255"/>
                              <a:gd name="T56" fmla="+- 0 4371 4022"/>
                              <a:gd name="T57" fmla="*/ T56 w 405"/>
                              <a:gd name="T58" fmla="+- 0 174 153"/>
                              <a:gd name="T59" fmla="*/ 174 h 255"/>
                              <a:gd name="T60" fmla="+- 0 4384 4022"/>
                              <a:gd name="T61" fmla="*/ T60 w 405"/>
                              <a:gd name="T62" fmla="+- 0 184 153"/>
                              <a:gd name="T63" fmla="*/ 184 h 255"/>
                              <a:gd name="T64" fmla="+- 0 4396 4022"/>
                              <a:gd name="T65" fmla="*/ T64 w 405"/>
                              <a:gd name="T66" fmla="+- 0 196 153"/>
                              <a:gd name="T67" fmla="*/ 196 h 255"/>
                              <a:gd name="T68" fmla="+- 0 4406 4022"/>
                              <a:gd name="T69" fmla="*/ T68 w 405"/>
                              <a:gd name="T70" fmla="+- 0 210 153"/>
                              <a:gd name="T71" fmla="*/ 210 h 255"/>
                              <a:gd name="T72" fmla="+- 0 4415 4022"/>
                              <a:gd name="T73" fmla="*/ T72 w 405"/>
                              <a:gd name="T74" fmla="+- 0 224 153"/>
                              <a:gd name="T75" fmla="*/ 224 h 255"/>
                              <a:gd name="T76" fmla="+- 0 4421 4022"/>
                              <a:gd name="T77" fmla="*/ T76 w 405"/>
                              <a:gd name="T78" fmla="+- 0 239 153"/>
                              <a:gd name="T79" fmla="*/ 239 h 255"/>
                              <a:gd name="T80" fmla="+- 0 4425 4022"/>
                              <a:gd name="T81" fmla="*/ T80 w 405"/>
                              <a:gd name="T82" fmla="+- 0 256 153"/>
                              <a:gd name="T83" fmla="*/ 256 h 255"/>
                              <a:gd name="T84" fmla="+- 0 4427 4022"/>
                              <a:gd name="T85" fmla="*/ T84 w 405"/>
                              <a:gd name="T86" fmla="+- 0 272 153"/>
                              <a:gd name="T87" fmla="*/ 272 h 255"/>
                              <a:gd name="T88" fmla="+- 0 4427 4022"/>
                              <a:gd name="T89" fmla="*/ T88 w 405"/>
                              <a:gd name="T90" fmla="+- 0 289 153"/>
                              <a:gd name="T91" fmla="*/ 289 h 255"/>
                              <a:gd name="T92" fmla="+- 0 4425 4022"/>
                              <a:gd name="T93" fmla="*/ T92 w 405"/>
                              <a:gd name="T94" fmla="+- 0 305 153"/>
                              <a:gd name="T95" fmla="*/ 305 h 255"/>
                              <a:gd name="T96" fmla="+- 0 4421 4022"/>
                              <a:gd name="T97" fmla="*/ T96 w 405"/>
                              <a:gd name="T98" fmla="+- 0 321 153"/>
                              <a:gd name="T99" fmla="*/ 321 h 255"/>
                              <a:gd name="T100" fmla="+- 0 4415 4022"/>
                              <a:gd name="T101" fmla="*/ T100 w 405"/>
                              <a:gd name="T102" fmla="+- 0 337 153"/>
                              <a:gd name="T103" fmla="*/ 337 h 255"/>
                              <a:gd name="T104" fmla="+- 0 4406 4022"/>
                              <a:gd name="T105" fmla="*/ T104 w 405"/>
                              <a:gd name="T106" fmla="+- 0 351 153"/>
                              <a:gd name="T107" fmla="*/ 351 h 255"/>
                              <a:gd name="T108" fmla="+- 0 4396 4022"/>
                              <a:gd name="T109" fmla="*/ T108 w 405"/>
                              <a:gd name="T110" fmla="+- 0 365 153"/>
                              <a:gd name="T111" fmla="*/ 365 h 255"/>
                              <a:gd name="T112" fmla="+- 0 4384 4022"/>
                              <a:gd name="T113" fmla="*/ T112 w 405"/>
                              <a:gd name="T114" fmla="+- 0 376 153"/>
                              <a:gd name="T115" fmla="*/ 376 h 255"/>
                              <a:gd name="T116" fmla="+- 0 4371 4022"/>
                              <a:gd name="T117" fmla="*/ T116 w 405"/>
                              <a:gd name="T118" fmla="+- 0 386 153"/>
                              <a:gd name="T119" fmla="*/ 386 h 255"/>
                              <a:gd name="T120" fmla="+- 0 4357 4022"/>
                              <a:gd name="T121" fmla="*/ T120 w 405"/>
                              <a:gd name="T122" fmla="+- 0 395 153"/>
                              <a:gd name="T123" fmla="*/ 395 h 255"/>
                              <a:gd name="T124" fmla="+- 0 4341 4022"/>
                              <a:gd name="T125" fmla="*/ T124 w 405"/>
                              <a:gd name="T126" fmla="+- 0 401 153"/>
                              <a:gd name="T127" fmla="*/ 401 h 255"/>
                              <a:gd name="T128" fmla="+- 0 4325 4022"/>
                              <a:gd name="T129" fmla="*/ T128 w 405"/>
                              <a:gd name="T130" fmla="+- 0 405 153"/>
                              <a:gd name="T131" fmla="*/ 405 h 255"/>
                              <a:gd name="T132" fmla="+- 0 4308 4022"/>
                              <a:gd name="T133" fmla="*/ T132 w 405"/>
                              <a:gd name="T134" fmla="+- 0 408 153"/>
                              <a:gd name="T135" fmla="*/ 408 h 255"/>
                              <a:gd name="T136" fmla="+- 0 4150 4022"/>
                              <a:gd name="T137" fmla="*/ T136 w 405"/>
                              <a:gd name="T138" fmla="+- 0 408 153"/>
                              <a:gd name="T139" fmla="*/ 408 h 255"/>
                              <a:gd name="T140" fmla="+- 0 4133 4022"/>
                              <a:gd name="T141" fmla="*/ T140 w 405"/>
                              <a:gd name="T142" fmla="+- 0 407 153"/>
                              <a:gd name="T143" fmla="*/ 407 h 255"/>
                              <a:gd name="T144" fmla="+- 0 4117 4022"/>
                              <a:gd name="T145" fmla="*/ T144 w 405"/>
                              <a:gd name="T146" fmla="+- 0 404 153"/>
                              <a:gd name="T147" fmla="*/ 404 h 255"/>
                              <a:gd name="T148" fmla="+- 0 4101 4022"/>
                              <a:gd name="T149" fmla="*/ T148 w 405"/>
                              <a:gd name="T150" fmla="+- 0 398 153"/>
                              <a:gd name="T151" fmla="*/ 398 h 255"/>
                              <a:gd name="T152" fmla="+- 0 4086 4022"/>
                              <a:gd name="T153" fmla="*/ T152 w 405"/>
                              <a:gd name="T154" fmla="+- 0 391 153"/>
                              <a:gd name="T155" fmla="*/ 391 h 255"/>
                              <a:gd name="T156" fmla="+- 0 4072 4022"/>
                              <a:gd name="T157" fmla="*/ T156 w 405"/>
                              <a:gd name="T158" fmla="+- 0 382 153"/>
                              <a:gd name="T159" fmla="*/ 382 h 255"/>
                              <a:gd name="T160" fmla="+- 0 4060 4022"/>
                              <a:gd name="T161" fmla="*/ T160 w 405"/>
                              <a:gd name="T162" fmla="+- 0 371 153"/>
                              <a:gd name="T163" fmla="*/ 371 h 255"/>
                              <a:gd name="T164" fmla="+- 0 4049 4022"/>
                              <a:gd name="T165" fmla="*/ T164 w 405"/>
                              <a:gd name="T166" fmla="+- 0 358 153"/>
                              <a:gd name="T167" fmla="*/ 358 h 255"/>
                              <a:gd name="T168" fmla="+- 0 4039 4022"/>
                              <a:gd name="T169" fmla="*/ T168 w 405"/>
                              <a:gd name="T170" fmla="+- 0 344 153"/>
                              <a:gd name="T171" fmla="*/ 344 h 255"/>
                              <a:gd name="T172" fmla="+- 0 4032 4022"/>
                              <a:gd name="T173" fmla="*/ T172 w 405"/>
                              <a:gd name="T174" fmla="+- 0 329 153"/>
                              <a:gd name="T175" fmla="*/ 329 h 255"/>
                              <a:gd name="T176" fmla="+- 0 4027 4022"/>
                              <a:gd name="T177" fmla="*/ T176 w 405"/>
                              <a:gd name="T178" fmla="+- 0 313 153"/>
                              <a:gd name="T179" fmla="*/ 313 h 255"/>
                              <a:gd name="T180" fmla="+- 0 4023 4022"/>
                              <a:gd name="T181" fmla="*/ T180 w 405"/>
                              <a:gd name="T182" fmla="+- 0 297 153"/>
                              <a:gd name="T183" fmla="*/ 297 h 255"/>
                              <a:gd name="T184" fmla="+- 0 4022 4022"/>
                              <a:gd name="T185" fmla="*/ T184 w 405"/>
                              <a:gd name="T186" fmla="+- 0 280 153"/>
                              <a:gd name="T187" fmla="*/ 280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40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7" y="21"/>
                                </a:lnTo>
                                <a:lnTo>
                                  <a:pt x="71" y="13"/>
                                </a:lnTo>
                                <a:lnTo>
                                  <a:pt x="87" y="6"/>
                                </a:lnTo>
                                <a:lnTo>
                                  <a:pt x="103" y="2"/>
                                </a:lnTo>
                                <a:lnTo>
                                  <a:pt x="120" y="0"/>
                                </a:lnTo>
                                <a:lnTo>
                                  <a:pt x="128" y="0"/>
                                </a:lnTo>
                                <a:lnTo>
                                  <a:pt x="278" y="0"/>
                                </a:lnTo>
                                <a:lnTo>
                                  <a:pt x="286" y="0"/>
                                </a:lnTo>
                                <a:lnTo>
                                  <a:pt x="295" y="1"/>
                                </a:lnTo>
                                <a:lnTo>
                                  <a:pt x="303" y="2"/>
                                </a:lnTo>
                                <a:lnTo>
                                  <a:pt x="311" y="4"/>
                                </a:lnTo>
                                <a:lnTo>
                                  <a:pt x="319" y="6"/>
                                </a:lnTo>
                                <a:lnTo>
                                  <a:pt x="327" y="10"/>
                                </a:lnTo>
                                <a:lnTo>
                                  <a:pt x="335" y="13"/>
                                </a:lnTo>
                                <a:lnTo>
                                  <a:pt x="342" y="17"/>
                                </a:lnTo>
                                <a:lnTo>
                                  <a:pt x="349" y="21"/>
                                </a:lnTo>
                                <a:lnTo>
                                  <a:pt x="356" y="26"/>
                                </a:lnTo>
                                <a:lnTo>
                                  <a:pt x="362" y="31"/>
                                </a:lnTo>
                                <a:lnTo>
                                  <a:pt x="368" y="37"/>
                                </a:lnTo>
                                <a:lnTo>
                                  <a:pt x="374" y="43"/>
                                </a:lnTo>
                                <a:lnTo>
                                  <a:pt x="379" y="50"/>
                                </a:lnTo>
                                <a:lnTo>
                                  <a:pt x="384" y="57"/>
                                </a:lnTo>
                                <a:lnTo>
                                  <a:pt x="389" y="64"/>
                                </a:lnTo>
                                <a:lnTo>
                                  <a:pt x="393" y="71"/>
                                </a:lnTo>
                                <a:lnTo>
                                  <a:pt x="396" y="79"/>
                                </a:lnTo>
                                <a:lnTo>
                                  <a:pt x="399" y="86"/>
                                </a:lnTo>
                                <a:lnTo>
                                  <a:pt x="401" y="94"/>
                                </a:lnTo>
                                <a:lnTo>
                                  <a:pt x="403" y="103"/>
                                </a:lnTo>
                                <a:lnTo>
                                  <a:pt x="405" y="111"/>
                                </a:lnTo>
                                <a:lnTo>
                                  <a:pt x="405" y="119"/>
                                </a:lnTo>
                                <a:lnTo>
                                  <a:pt x="405" y="127"/>
                                </a:lnTo>
                                <a:lnTo>
                                  <a:pt x="405" y="136"/>
                                </a:lnTo>
                                <a:lnTo>
                                  <a:pt x="405" y="144"/>
                                </a:lnTo>
                                <a:lnTo>
                                  <a:pt x="403" y="152"/>
                                </a:lnTo>
                                <a:lnTo>
                                  <a:pt x="401" y="160"/>
                                </a:lnTo>
                                <a:lnTo>
                                  <a:pt x="399" y="168"/>
                                </a:lnTo>
                                <a:lnTo>
                                  <a:pt x="396" y="176"/>
                                </a:lnTo>
                                <a:lnTo>
                                  <a:pt x="393" y="184"/>
                                </a:lnTo>
                                <a:lnTo>
                                  <a:pt x="389" y="191"/>
                                </a:lnTo>
                                <a:lnTo>
                                  <a:pt x="384" y="198"/>
                                </a:lnTo>
                                <a:lnTo>
                                  <a:pt x="379" y="205"/>
                                </a:lnTo>
                                <a:lnTo>
                                  <a:pt x="374" y="212"/>
                                </a:lnTo>
                                <a:lnTo>
                                  <a:pt x="368" y="218"/>
                                </a:lnTo>
                                <a:lnTo>
                                  <a:pt x="362" y="223"/>
                                </a:lnTo>
                                <a:lnTo>
                                  <a:pt x="356" y="229"/>
                                </a:lnTo>
                                <a:lnTo>
                                  <a:pt x="349" y="233"/>
                                </a:lnTo>
                                <a:lnTo>
                                  <a:pt x="342" y="238"/>
                                </a:lnTo>
                                <a:lnTo>
                                  <a:pt x="335" y="242"/>
                                </a:lnTo>
                                <a:lnTo>
                                  <a:pt x="327" y="245"/>
                                </a:lnTo>
                                <a:lnTo>
                                  <a:pt x="319" y="248"/>
                                </a:lnTo>
                                <a:lnTo>
                                  <a:pt x="311" y="251"/>
                                </a:lnTo>
                                <a:lnTo>
                                  <a:pt x="303" y="252"/>
                                </a:lnTo>
                                <a:lnTo>
                                  <a:pt x="295" y="254"/>
                                </a:lnTo>
                                <a:lnTo>
                                  <a:pt x="286" y="255"/>
                                </a:lnTo>
                                <a:lnTo>
                                  <a:pt x="27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24A138" id="Group 1913353635" o:spid="_x0000_s1026" style="position:absolute;margin-left:201.15pt;margin-top:7.65pt;width:20.25pt;height:12.75pt;z-index:-251530240;mso-position-horizontal-relative:page" coordorigin="4022,153" coordsize="40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">
                <v:shape id="Freeform 593" o:spid="_x0000_s1027" style="position:absolute;left:4022;top:153;width:405;height:255;visibility:visible;mso-wrap-style:square;v-text-anchor:top" coordsize="40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" path="m,127r,-8l1,111r2,-8l5,94,7,86r3,-7l13,71r4,-7l22,57r5,-7l32,43r6,-6l44,31,57,21,71,13,87,6,103,2,120,r8,l278,r8,l295,1r8,1l311,4r8,2l327,10r8,3l342,17r7,4l356,26r6,5l368,37r6,6l379,50r5,7l389,64r4,7l396,79r3,7l401,94r2,9l405,111r,8l405,127r,9l405,144r-2,8l401,160r-2,8l396,176r-3,8l389,191r-5,7l379,205r-5,7l368,218r-6,5l356,229r-7,4l342,238r-7,4l327,245r-8,3l311,251r-8,1l295,254r-9,1l278,255r-150,l120,255r-9,-1l103,252r-8,-1l87,248r-8,-3l71,242r-7,-4l57,233r-7,-4l44,223r-6,-5l32,212r-5,-7l22,198r-5,-7l13,184r-3,-8l7,168,5,160,3,152,1,144,,136r,-9xe" filled="f" strokecolor="#99a0a6">
                  <v:path arrowok="t" o:connecttype="custom" o:connectlocs="0,272;3,256;7,239;13,224;22,210;32,196;44,184;71,166;103,155;128,153;286,153;303,155;319,159;335,166;349,174;362,184;374,196;384,210;393,224;399,239;403,256;405,272;405,289;403,305;399,321;393,337;384,351;374,365;362,376;349,386;335,395;319,401;303,405;286,408;128,408;111,407;95,404;79,398;64,391;50,382;38,371;27,358;17,344;10,329;5,313;1,297;0,280" o:connectangles="0,0,0,0,0,0,0,0,0,0,0,0,0,0,0,0,0,0,0,0,0,0,0,0,0,0,0,0,0,0,0,0,0,0,0,0,0,0,0,0,0,0,0,0,0,0,0"/>
                </v:shape>
                <w10:wrap anchorx="page"/>
              </v:group>
            </w:pict>
          </mc:Fallback>
        </mc:AlternateContent>
      </w:r>
      <w:proofErr w:type="spellStart"/>
      <w:r w:rsidRPr="00EB7BFD">
        <w:rPr>
          <w:color w:val="202024"/>
          <w:sz w:val="24"/>
          <w:szCs w:val="24"/>
        </w:rPr>
        <w:t>H</w:t>
      </w:r>
      <w:r w:rsidRPr="00EB7BFD">
        <w:rPr>
          <w:color w:val="202024"/>
          <w:spacing w:val="-38"/>
          <w:sz w:val="24"/>
          <w:szCs w:val="24"/>
        </w:rPr>
        <w:t>i</w:t>
      </w:r>
      <w:r w:rsidRPr="00EB7BFD">
        <w:rPr>
          <w:color w:val="202024"/>
          <w:spacing w:val="-15"/>
          <w:sz w:val="24"/>
          <w:szCs w:val="24"/>
        </w:rPr>
        <w:t>i</w:t>
      </w:r>
      <w:r w:rsidRPr="00EB7BFD">
        <w:rPr>
          <w:color w:val="202024"/>
          <w:sz w:val="24"/>
          <w:szCs w:val="24"/>
        </w:rPr>
        <w:t>gh</w:t>
      </w:r>
      <w:r w:rsidRPr="00EB7BFD">
        <w:rPr>
          <w:color w:val="202024"/>
          <w:spacing w:val="-38"/>
          <w:sz w:val="24"/>
          <w:szCs w:val="24"/>
        </w:rPr>
        <w:t>l</w:t>
      </w:r>
      <w:r w:rsidRPr="00EB7BFD">
        <w:rPr>
          <w:color w:val="202024"/>
          <w:spacing w:val="-15"/>
          <w:sz w:val="24"/>
          <w:szCs w:val="24"/>
        </w:rPr>
        <w:t>l</w:t>
      </w:r>
      <w:r w:rsidRPr="00EB7BFD">
        <w:rPr>
          <w:color w:val="202024"/>
          <w:sz w:val="24"/>
          <w:szCs w:val="24"/>
        </w:rPr>
        <w:t>y</w:t>
      </w:r>
      <w:proofErr w:type="spellEnd"/>
    </w:p>
    <w:p w14:paraId="1121ED80" w14:textId="6A33E225" w:rsidR="00DA3ACD" w:rsidRPr="00EB7BFD" w:rsidRDefault="00DA3ACD" w:rsidP="00DA3ACD">
      <w:pPr>
        <w:spacing w:before="47"/>
        <w:ind w:left="1708"/>
        <w:rPr>
          <w:sz w:val="24"/>
          <w:szCs w:val="24"/>
        </w:rPr>
      </w:pPr>
      <w:r w:rsidRPr="00EB7BFD">
        <w:rPr>
          <w:noProof/>
          <w:sz w:val="24"/>
          <w:szCs w:val="24"/>
        </w:rPr>
        <mc:AlternateContent>
          <mc:Choice Requires="wpg">
            <w:drawing>
              <wp:anchor distT="0" distB="0" distL="114300" distR="114300" simplePos="0" relativeHeight="251797504" behindDoc="1" locked="0" layoutInCell="1" allowOverlap="1" wp14:anchorId="64173FA7" wp14:editId="1DAF53F0">
                <wp:simplePos x="0" y="0"/>
                <wp:positionH relativeFrom="page">
                  <wp:posOffset>1277620</wp:posOffset>
                </wp:positionH>
                <wp:positionV relativeFrom="paragraph">
                  <wp:posOffset>283210</wp:posOffset>
                </wp:positionV>
                <wp:extent cx="4820920" cy="10795"/>
                <wp:effectExtent l="1270" t="6985" r="6985" b="1270"/>
                <wp:wrapNone/>
                <wp:docPr id="1913353622" name="Group 1913353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0920" cy="10795"/>
                          <a:chOff x="2011" y="446"/>
                          <a:chExt cx="7592" cy="17"/>
                        </a:xfrm>
                      </wpg:grpSpPr>
                      <wps:wsp>
                        <wps:cNvPr id="1913353623" name="Freeform 649"/>
                        <wps:cNvSpPr>
                          <a:spLocks/>
                        </wps:cNvSpPr>
                        <wps:spPr bwMode="auto">
                          <a:xfrm>
                            <a:off x="2020" y="455"/>
                            <a:ext cx="1365" cy="0"/>
                          </a:xfrm>
                          <a:custGeom>
                            <a:avLst/>
                            <a:gdLst>
                              <a:gd name="T0" fmla="+- 0 3385 2020"/>
                              <a:gd name="T1" fmla="*/ T0 w 1365"/>
                              <a:gd name="T2" fmla="+- 0 2020 2020"/>
                              <a:gd name="T3" fmla="*/ T2 w 1365"/>
                            </a:gdLst>
                            <a:ahLst/>
                            <a:cxnLst>
                              <a:cxn ang="0">
                                <a:pos x="T1" y="0"/>
                              </a:cxn>
                              <a:cxn ang="0">
                                <a:pos x="T3" y="0"/>
                              </a:cxn>
                            </a:cxnLst>
                            <a:rect l="0" t="0" r="r" b="b"/>
                            <a:pathLst>
                              <a:path w="1365">
                                <a:moveTo>
                                  <a:pt x="1365" y="0"/>
                                </a:moveTo>
                                <a:lnTo>
                                  <a:pt x="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24" name="Freeform 650"/>
                        <wps:cNvSpPr>
                          <a:spLocks/>
                        </wps:cNvSpPr>
                        <wps:spPr bwMode="auto">
                          <a:xfrm>
                            <a:off x="2020" y="455"/>
                            <a:ext cx="1365" cy="0"/>
                          </a:xfrm>
                          <a:custGeom>
                            <a:avLst/>
                            <a:gdLst>
                              <a:gd name="T0" fmla="+- 0 2020 2020"/>
                              <a:gd name="T1" fmla="*/ T0 w 1365"/>
                              <a:gd name="T2" fmla="+- 0 3385 2020"/>
                              <a:gd name="T3" fmla="*/ T2 w 1365"/>
                            </a:gdLst>
                            <a:ahLst/>
                            <a:cxnLst>
                              <a:cxn ang="0">
                                <a:pos x="T1" y="0"/>
                              </a:cxn>
                              <a:cxn ang="0">
                                <a:pos x="T3" y="0"/>
                              </a:cxn>
                            </a:cxnLst>
                            <a:rect l="0" t="0" r="r" b="b"/>
                            <a:pathLst>
                              <a:path w="1365">
                                <a:moveTo>
                                  <a:pt x="0" y="0"/>
                                </a:moveTo>
                                <a:lnTo>
                                  <a:pt x="136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25" name="Freeform 651"/>
                        <wps:cNvSpPr>
                          <a:spLocks/>
                        </wps:cNvSpPr>
                        <wps:spPr bwMode="auto">
                          <a:xfrm>
                            <a:off x="3385" y="455"/>
                            <a:ext cx="1830" cy="0"/>
                          </a:xfrm>
                          <a:custGeom>
                            <a:avLst/>
                            <a:gdLst>
                              <a:gd name="T0" fmla="+- 0 3385 3385"/>
                              <a:gd name="T1" fmla="*/ T0 w 1830"/>
                              <a:gd name="T2" fmla="+- 0 5215 3385"/>
                              <a:gd name="T3" fmla="*/ T2 w 1830"/>
                            </a:gdLst>
                            <a:ahLst/>
                            <a:cxnLst>
                              <a:cxn ang="0">
                                <a:pos x="T1" y="0"/>
                              </a:cxn>
                              <a:cxn ang="0">
                                <a:pos x="T3" y="0"/>
                              </a:cxn>
                            </a:cxnLst>
                            <a:rect l="0" t="0" r="r" b="b"/>
                            <a:pathLst>
                              <a:path w="1830">
                                <a:moveTo>
                                  <a:pt x="0" y="0"/>
                                </a:moveTo>
                                <a:lnTo>
                                  <a:pt x="183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26" name="Freeform 652"/>
                        <wps:cNvSpPr>
                          <a:spLocks/>
                        </wps:cNvSpPr>
                        <wps:spPr bwMode="auto">
                          <a:xfrm>
                            <a:off x="5215" y="455"/>
                            <a:ext cx="1395" cy="0"/>
                          </a:xfrm>
                          <a:custGeom>
                            <a:avLst/>
                            <a:gdLst>
                              <a:gd name="T0" fmla="+- 0 5215 5215"/>
                              <a:gd name="T1" fmla="*/ T0 w 1395"/>
                              <a:gd name="T2" fmla="+- 0 6610 5215"/>
                              <a:gd name="T3" fmla="*/ T2 w 1395"/>
                            </a:gdLst>
                            <a:ahLst/>
                            <a:cxnLst>
                              <a:cxn ang="0">
                                <a:pos x="T1" y="0"/>
                              </a:cxn>
                              <a:cxn ang="0">
                                <a:pos x="T3" y="0"/>
                              </a:cxn>
                            </a:cxnLst>
                            <a:rect l="0" t="0" r="r" b="b"/>
                            <a:pathLst>
                              <a:path w="1395">
                                <a:moveTo>
                                  <a:pt x="0" y="0"/>
                                </a:moveTo>
                                <a:lnTo>
                                  <a:pt x="139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27" name="Freeform 653"/>
                        <wps:cNvSpPr>
                          <a:spLocks/>
                        </wps:cNvSpPr>
                        <wps:spPr bwMode="auto">
                          <a:xfrm>
                            <a:off x="6610" y="455"/>
                            <a:ext cx="1440" cy="0"/>
                          </a:xfrm>
                          <a:custGeom>
                            <a:avLst/>
                            <a:gdLst>
                              <a:gd name="T0" fmla="+- 0 6610 6610"/>
                              <a:gd name="T1" fmla="*/ T0 w 1440"/>
                              <a:gd name="T2" fmla="+- 0 8050 6610"/>
                              <a:gd name="T3" fmla="*/ T2 w 1440"/>
                            </a:gdLst>
                            <a:ahLst/>
                            <a:cxnLst>
                              <a:cxn ang="0">
                                <a:pos x="T1" y="0"/>
                              </a:cxn>
                              <a:cxn ang="0">
                                <a:pos x="T3" y="0"/>
                              </a:cxn>
                            </a:cxnLst>
                            <a:rect l="0" t="0" r="r" b="b"/>
                            <a:pathLst>
                              <a:path w="1440">
                                <a:moveTo>
                                  <a:pt x="0" y="0"/>
                                </a:moveTo>
                                <a:lnTo>
                                  <a:pt x="144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28" name="Freeform 654"/>
                        <wps:cNvSpPr>
                          <a:spLocks/>
                        </wps:cNvSpPr>
                        <wps:spPr bwMode="auto">
                          <a:xfrm>
                            <a:off x="8050" y="455"/>
                            <a:ext cx="1545" cy="0"/>
                          </a:xfrm>
                          <a:custGeom>
                            <a:avLst/>
                            <a:gdLst>
                              <a:gd name="T0" fmla="+- 0 8050 8050"/>
                              <a:gd name="T1" fmla="*/ T0 w 1545"/>
                              <a:gd name="T2" fmla="+- 0 9595 8050"/>
                              <a:gd name="T3" fmla="*/ T2 w 1545"/>
                            </a:gdLst>
                            <a:ahLst/>
                            <a:cxnLst>
                              <a:cxn ang="0">
                                <a:pos x="T1" y="0"/>
                              </a:cxn>
                              <a:cxn ang="0">
                                <a:pos x="T3" y="0"/>
                              </a:cxn>
                            </a:cxnLst>
                            <a:rect l="0" t="0" r="r" b="b"/>
                            <a:pathLst>
                              <a:path w="1545">
                                <a:moveTo>
                                  <a:pt x="0" y="0"/>
                                </a:moveTo>
                                <a:lnTo>
                                  <a:pt x="154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29" name="Freeform 655"/>
                        <wps:cNvSpPr>
                          <a:spLocks/>
                        </wps:cNvSpPr>
                        <wps:spPr bwMode="auto">
                          <a:xfrm>
                            <a:off x="2005" y="455"/>
                            <a:ext cx="1365" cy="0"/>
                          </a:xfrm>
                          <a:custGeom>
                            <a:avLst/>
                            <a:gdLst>
                              <a:gd name="T0" fmla="+- 0 3370 2005"/>
                              <a:gd name="T1" fmla="*/ T0 w 1365"/>
                              <a:gd name="T2" fmla="+- 0 2020 2005"/>
                              <a:gd name="T3" fmla="*/ T2 w 1365"/>
                            </a:gdLst>
                            <a:ahLst/>
                            <a:cxnLst>
                              <a:cxn ang="0">
                                <a:pos x="T1" y="0"/>
                              </a:cxn>
                              <a:cxn ang="0">
                                <a:pos x="T3" y="0"/>
                              </a:cxn>
                            </a:cxnLst>
                            <a:rect l="0" t="0" r="r" b="b"/>
                            <a:pathLst>
                              <a:path w="1365">
                                <a:moveTo>
                                  <a:pt x="1365" y="0"/>
                                </a:moveTo>
                                <a:lnTo>
                                  <a:pt x="1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30" name="Freeform 656"/>
                        <wps:cNvSpPr>
                          <a:spLocks/>
                        </wps:cNvSpPr>
                        <wps:spPr bwMode="auto">
                          <a:xfrm>
                            <a:off x="2005" y="455"/>
                            <a:ext cx="1365" cy="0"/>
                          </a:xfrm>
                          <a:custGeom>
                            <a:avLst/>
                            <a:gdLst>
                              <a:gd name="T0" fmla="+- 0 2020 2005"/>
                              <a:gd name="T1" fmla="*/ T0 w 1365"/>
                              <a:gd name="T2" fmla="+- 0 3370 2005"/>
                              <a:gd name="T3" fmla="*/ T2 w 1365"/>
                            </a:gdLst>
                            <a:ahLst/>
                            <a:cxnLst>
                              <a:cxn ang="0">
                                <a:pos x="T1" y="0"/>
                              </a:cxn>
                              <a:cxn ang="0">
                                <a:pos x="T3" y="0"/>
                              </a:cxn>
                            </a:cxnLst>
                            <a:rect l="0" t="0" r="r" b="b"/>
                            <a:pathLst>
                              <a:path w="1365">
                                <a:moveTo>
                                  <a:pt x="15" y="0"/>
                                </a:moveTo>
                                <a:lnTo>
                                  <a:pt x="136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31" name="Freeform 657"/>
                        <wps:cNvSpPr>
                          <a:spLocks/>
                        </wps:cNvSpPr>
                        <wps:spPr bwMode="auto">
                          <a:xfrm>
                            <a:off x="3370" y="455"/>
                            <a:ext cx="1830" cy="0"/>
                          </a:xfrm>
                          <a:custGeom>
                            <a:avLst/>
                            <a:gdLst>
                              <a:gd name="T0" fmla="+- 0 3370 3370"/>
                              <a:gd name="T1" fmla="*/ T0 w 1830"/>
                              <a:gd name="T2" fmla="+- 0 5200 3370"/>
                              <a:gd name="T3" fmla="*/ T2 w 1830"/>
                            </a:gdLst>
                            <a:ahLst/>
                            <a:cxnLst>
                              <a:cxn ang="0">
                                <a:pos x="T1" y="0"/>
                              </a:cxn>
                              <a:cxn ang="0">
                                <a:pos x="T3" y="0"/>
                              </a:cxn>
                            </a:cxnLst>
                            <a:rect l="0" t="0" r="r" b="b"/>
                            <a:pathLst>
                              <a:path w="1830">
                                <a:moveTo>
                                  <a:pt x="0" y="0"/>
                                </a:moveTo>
                                <a:lnTo>
                                  <a:pt x="183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32" name="Freeform 658"/>
                        <wps:cNvSpPr>
                          <a:spLocks/>
                        </wps:cNvSpPr>
                        <wps:spPr bwMode="auto">
                          <a:xfrm>
                            <a:off x="5200" y="455"/>
                            <a:ext cx="1395" cy="0"/>
                          </a:xfrm>
                          <a:custGeom>
                            <a:avLst/>
                            <a:gdLst>
                              <a:gd name="T0" fmla="+- 0 5200 5200"/>
                              <a:gd name="T1" fmla="*/ T0 w 1395"/>
                              <a:gd name="T2" fmla="+- 0 6595 5200"/>
                              <a:gd name="T3" fmla="*/ T2 w 1395"/>
                            </a:gdLst>
                            <a:ahLst/>
                            <a:cxnLst>
                              <a:cxn ang="0">
                                <a:pos x="T1" y="0"/>
                              </a:cxn>
                              <a:cxn ang="0">
                                <a:pos x="T3" y="0"/>
                              </a:cxn>
                            </a:cxnLst>
                            <a:rect l="0" t="0" r="r" b="b"/>
                            <a:pathLst>
                              <a:path w="1395">
                                <a:moveTo>
                                  <a:pt x="0" y="0"/>
                                </a:moveTo>
                                <a:lnTo>
                                  <a:pt x="139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33" name="Freeform 659"/>
                        <wps:cNvSpPr>
                          <a:spLocks/>
                        </wps:cNvSpPr>
                        <wps:spPr bwMode="auto">
                          <a:xfrm>
                            <a:off x="6595" y="455"/>
                            <a:ext cx="1440" cy="0"/>
                          </a:xfrm>
                          <a:custGeom>
                            <a:avLst/>
                            <a:gdLst>
                              <a:gd name="T0" fmla="+- 0 6595 6595"/>
                              <a:gd name="T1" fmla="*/ T0 w 1440"/>
                              <a:gd name="T2" fmla="+- 0 8035 6595"/>
                              <a:gd name="T3" fmla="*/ T2 w 1440"/>
                            </a:gdLst>
                            <a:ahLst/>
                            <a:cxnLst>
                              <a:cxn ang="0">
                                <a:pos x="T1" y="0"/>
                              </a:cxn>
                              <a:cxn ang="0">
                                <a:pos x="T3" y="0"/>
                              </a:cxn>
                            </a:cxnLst>
                            <a:rect l="0" t="0" r="r" b="b"/>
                            <a:pathLst>
                              <a:path w="1440">
                                <a:moveTo>
                                  <a:pt x="0" y="0"/>
                                </a:moveTo>
                                <a:lnTo>
                                  <a:pt x="144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34" name="Freeform 660"/>
                        <wps:cNvSpPr>
                          <a:spLocks/>
                        </wps:cNvSpPr>
                        <wps:spPr bwMode="auto">
                          <a:xfrm>
                            <a:off x="8035" y="455"/>
                            <a:ext cx="1545" cy="0"/>
                          </a:xfrm>
                          <a:custGeom>
                            <a:avLst/>
                            <a:gdLst>
                              <a:gd name="T0" fmla="+- 0 8035 8035"/>
                              <a:gd name="T1" fmla="*/ T0 w 1545"/>
                              <a:gd name="T2" fmla="+- 0 9580 8035"/>
                              <a:gd name="T3" fmla="*/ T2 w 1545"/>
                            </a:gdLst>
                            <a:ahLst/>
                            <a:cxnLst>
                              <a:cxn ang="0">
                                <a:pos x="T1" y="0"/>
                              </a:cxn>
                              <a:cxn ang="0">
                                <a:pos x="T3" y="0"/>
                              </a:cxn>
                            </a:cxnLst>
                            <a:rect l="0" t="0" r="r" b="b"/>
                            <a:pathLst>
                              <a:path w="1545">
                                <a:moveTo>
                                  <a:pt x="0" y="0"/>
                                </a:moveTo>
                                <a:lnTo>
                                  <a:pt x="154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00B240" id="Group 1913353622" o:spid="_x0000_s1026" style="position:absolute;margin-left:100.6pt;margin-top:22.3pt;width:379.6pt;height:.85pt;z-index:-251518976;mso-position-horizontal-relative:page" coordorigin="2011,446" coordsize="759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">
                <v:shape id="Freeform 649" o:spid="_x0000_s1027" style="position:absolute;left:2020;top:455;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" path="m1365,l,e" filled="f" strokecolor="#99a0a6" strokeweight=".85pt">
                  <v:path arrowok="t" o:connecttype="custom" o:connectlocs="1365,0;0,0" o:connectangles="0,0"/>
                </v:shape>
                <v:shape id="Freeform 650" o:spid="_x0000_s1028" style="position:absolute;left:2020;top:455;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" path="m,l1365,e" filled="f" strokecolor="#99a0a6" strokeweight=".85pt">
                  <v:path arrowok="t" o:connecttype="custom" o:connectlocs="0,0;1365,0" o:connectangles="0,0"/>
                </v:shape>
                <v:shape id="Freeform 651" o:spid="_x0000_s1029" style="position:absolute;left:3385;top:455;width:1830;height:0;visibility:visible;mso-wrap-style:square;v-text-anchor:top" coordsize="1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" path="m,l1830,e" filled="f" strokecolor="#99a0a6" strokeweight=".85pt">
                  <v:path arrowok="t" o:connecttype="custom" o:connectlocs="0,0;1830,0" o:connectangles="0,0"/>
                </v:shape>
                <v:shape id="Freeform 652" o:spid="_x0000_s1030" style="position:absolute;left:5215;top:455;width:1395;height:0;visibility:visible;mso-wrap-style:square;v-text-anchor:top" coordsize="1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" path="m,l1395,e" filled="f" strokecolor="#99a0a6" strokeweight=".85pt">
                  <v:path arrowok="t" o:connecttype="custom" o:connectlocs="0,0;1395,0" o:connectangles="0,0"/>
                </v:shape>
                <v:shape id="Freeform 653" o:spid="_x0000_s1031" style="position:absolute;left:6610;top:455;width:1440;height:0;visibility:visible;mso-wrap-style:square;v-text-anchor:top" coordsize="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" path="m,l1440,e" filled="f" strokecolor="#99a0a6" strokeweight=".85pt">
                  <v:path arrowok="t" o:connecttype="custom" o:connectlocs="0,0;1440,0" o:connectangles="0,0"/>
                </v:shape>
                <v:shape id="Freeform 654" o:spid="_x0000_s1032" style="position:absolute;left:8050;top:455;width:1545;height:0;visibility:visible;mso-wrap-style:square;v-text-anchor:top" coordsize="1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" path="m,l1545,e" filled="f" strokecolor="#99a0a6" strokeweight=".85pt">
                  <v:path arrowok="t" o:connecttype="custom" o:connectlocs="0,0;1545,0" o:connectangles="0,0"/>
                </v:shape>
                <v:shape id="Freeform 655" o:spid="_x0000_s1033" style="position:absolute;left:2005;top:455;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" path="m1365,l15,e" filled="f" strokecolor="#99a0a6" strokeweight=".85pt">
                  <v:path arrowok="t" o:connecttype="custom" o:connectlocs="1365,0;15,0" o:connectangles="0,0"/>
                </v:shape>
                <v:shape id="Freeform 656" o:spid="_x0000_s1034" style="position:absolute;left:2005;top:455;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" path="m15,l1365,e" filled="f" strokecolor="#99a0a6" strokeweight=".85pt">
                  <v:path arrowok="t" o:connecttype="custom" o:connectlocs="15,0;1365,0" o:connectangles="0,0"/>
                </v:shape>
                <v:shape id="Freeform 657" o:spid="_x0000_s1035" style="position:absolute;left:3370;top:455;width:1830;height:0;visibility:visible;mso-wrap-style:square;v-text-anchor:top" coordsize="1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" path="m,l1830,e" filled="f" strokecolor="#99a0a6" strokeweight=".85pt">
                  <v:path arrowok="t" o:connecttype="custom" o:connectlocs="0,0;1830,0" o:connectangles="0,0"/>
                </v:shape>
                <v:shape id="Freeform 658" o:spid="_x0000_s1036" style="position:absolute;left:5200;top:455;width:1395;height:0;visibility:visible;mso-wrap-style:square;v-text-anchor:top" coordsize="1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" path="m,l1395,e" filled="f" strokecolor="#99a0a6" strokeweight=".85pt">
                  <v:path arrowok="t" o:connecttype="custom" o:connectlocs="0,0;1395,0" o:connectangles="0,0"/>
                </v:shape>
                <v:shape id="Freeform 659" o:spid="_x0000_s1037" style="position:absolute;left:6595;top:455;width:1440;height:0;visibility:visible;mso-wrap-style:square;v-text-anchor:top" coordsize="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" path="m,l1440,e" filled="f" strokecolor="#99a0a6" strokeweight=".85pt">
                  <v:path arrowok="t" o:connecttype="custom" o:connectlocs="0,0;1440,0" o:connectangles="0,0"/>
                </v:shape>
                <v:shape id="Freeform 660" o:spid="_x0000_s1038" style="position:absolute;left:8035;top:455;width:1545;height:0;visibility:visible;mso-wrap-style:square;v-text-anchor:top" coordsize="1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" path="m,l1545,e" filled="f" strokecolor="#99a0a6" strokeweight=".85pt">
                  <v:path arrowok="t" o:connecttype="custom" o:connectlocs="0,0;1545,0" o:connectangles="0,0"/>
                </v:shape>
                <w10:wrap anchorx="page"/>
              </v:group>
            </w:pict>
          </mc:Fallback>
        </mc:AlternateContent>
      </w:r>
      <w:proofErr w:type="spellStart"/>
      <w:r w:rsidRPr="00EB7BFD">
        <w:rPr>
          <w:color w:val="202024"/>
          <w:spacing w:val="-2"/>
          <w:w w:val="93"/>
          <w:sz w:val="24"/>
          <w:szCs w:val="24"/>
        </w:rPr>
        <w:t>E</w:t>
      </w:r>
      <w:r w:rsidRPr="00EB7BFD">
        <w:rPr>
          <w:color w:val="202024"/>
          <w:w w:val="104"/>
          <w:sz w:val="24"/>
          <w:szCs w:val="24"/>
        </w:rPr>
        <w:t>f</w:t>
      </w:r>
      <w:r w:rsidRPr="00EB7BFD">
        <w:rPr>
          <w:color w:val="202024"/>
          <w:spacing w:val="-3"/>
          <w:w w:val="104"/>
          <w:sz w:val="24"/>
          <w:szCs w:val="24"/>
        </w:rPr>
        <w:t>f</w:t>
      </w:r>
      <w:r w:rsidRPr="00EB7BFD">
        <w:rPr>
          <w:color w:val="202024"/>
          <w:w w:val="119"/>
          <w:sz w:val="24"/>
          <w:szCs w:val="24"/>
        </w:rPr>
        <w:t>e</w:t>
      </w:r>
      <w:r w:rsidRPr="00EB7BFD">
        <w:rPr>
          <w:color w:val="202024"/>
          <w:w w:val="118"/>
          <w:sz w:val="24"/>
          <w:szCs w:val="24"/>
        </w:rPr>
        <w:t>c</w:t>
      </w:r>
      <w:r w:rsidRPr="00EB7BFD">
        <w:rPr>
          <w:color w:val="202024"/>
          <w:spacing w:val="-57"/>
          <w:w w:val="117"/>
          <w:sz w:val="24"/>
          <w:szCs w:val="24"/>
        </w:rPr>
        <w:t>t</w:t>
      </w:r>
      <w:r w:rsidRPr="00EB7BFD">
        <w:rPr>
          <w:color w:val="202024"/>
          <w:spacing w:val="-15"/>
          <w:w w:val="117"/>
          <w:sz w:val="24"/>
          <w:szCs w:val="24"/>
        </w:rPr>
        <w:t>t</w:t>
      </w:r>
      <w:r w:rsidRPr="00EB7BFD">
        <w:rPr>
          <w:color w:val="202024"/>
          <w:spacing w:val="-38"/>
          <w:w w:val="87"/>
          <w:sz w:val="24"/>
          <w:szCs w:val="24"/>
        </w:rPr>
        <w:t>i</w:t>
      </w:r>
      <w:r w:rsidRPr="00EB7BFD">
        <w:rPr>
          <w:color w:val="202024"/>
          <w:spacing w:val="-15"/>
          <w:w w:val="87"/>
          <w:sz w:val="24"/>
          <w:szCs w:val="24"/>
        </w:rPr>
        <w:t>i</w:t>
      </w:r>
      <w:r w:rsidRPr="00EB7BFD">
        <w:rPr>
          <w:color w:val="202024"/>
          <w:spacing w:val="-1"/>
          <w:w w:val="96"/>
          <w:sz w:val="24"/>
          <w:szCs w:val="24"/>
        </w:rPr>
        <w:t>v</w:t>
      </w:r>
      <w:r w:rsidRPr="00EB7BFD">
        <w:rPr>
          <w:color w:val="202024"/>
          <w:w w:val="119"/>
          <w:sz w:val="24"/>
          <w:szCs w:val="24"/>
        </w:rPr>
        <w:t>e</w:t>
      </w:r>
      <w:proofErr w:type="spellEnd"/>
    </w:p>
    <w:p w14:paraId="5DA10251" w14:textId="77777777" w:rsidR="00DA3ACD" w:rsidRPr="00EB7BFD" w:rsidRDefault="00DA3ACD" w:rsidP="00DA3ACD">
      <w:pPr>
        <w:spacing w:before="2" w:line="160" w:lineRule="exact"/>
        <w:rPr>
          <w:sz w:val="24"/>
          <w:szCs w:val="24"/>
        </w:rPr>
      </w:pPr>
    </w:p>
    <w:p w14:paraId="04E2CDD2" w14:textId="77777777" w:rsidR="00DA3ACD" w:rsidRPr="00EB7BFD" w:rsidRDefault="00DA3ACD" w:rsidP="00DA3ACD">
      <w:pPr>
        <w:spacing w:line="200" w:lineRule="exact"/>
        <w:rPr>
          <w:sz w:val="24"/>
          <w:szCs w:val="24"/>
        </w:rPr>
      </w:pPr>
    </w:p>
    <w:p w14:paraId="0BFEB674" w14:textId="3E151C35" w:rsidR="00DA3ACD" w:rsidRPr="00EB7BFD" w:rsidRDefault="00DA3ACD" w:rsidP="00DA3ACD">
      <w:pPr>
        <w:spacing w:line="240" w:lineRule="exact"/>
        <w:ind w:left="1708"/>
        <w:rPr>
          <w:sz w:val="24"/>
          <w:szCs w:val="24"/>
        </w:rPr>
      </w:pPr>
      <w:r w:rsidRPr="00EB7BFD">
        <w:rPr>
          <w:noProof/>
          <w:sz w:val="24"/>
          <w:szCs w:val="24"/>
        </w:rPr>
        <mc:AlternateContent>
          <mc:Choice Requires="wpg">
            <w:drawing>
              <wp:anchor distT="0" distB="0" distL="114300" distR="114300" simplePos="0" relativeHeight="251790336" behindDoc="1" locked="0" layoutInCell="1" allowOverlap="1" wp14:anchorId="6AF1E12D" wp14:editId="7546F43F">
                <wp:simplePos x="0" y="0"/>
                <wp:positionH relativeFrom="page">
                  <wp:posOffset>2554605</wp:posOffset>
                </wp:positionH>
                <wp:positionV relativeFrom="paragraph">
                  <wp:posOffset>1905</wp:posOffset>
                </wp:positionV>
                <wp:extent cx="257175" cy="161925"/>
                <wp:effectExtent l="11430" t="11430" r="7620" b="7620"/>
                <wp:wrapNone/>
                <wp:docPr id="1913353620" name="Group 19133536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175" cy="161925"/>
                          <a:chOff x="4022" y="3"/>
                          <a:chExt cx="405" cy="255"/>
                        </a:xfrm>
                      </wpg:grpSpPr>
                      <wps:wsp>
                        <wps:cNvPr id="1913353621" name="Freeform 601"/>
                        <wps:cNvSpPr>
                          <a:spLocks/>
                        </wps:cNvSpPr>
                        <wps:spPr bwMode="auto">
                          <a:xfrm>
                            <a:off x="4022" y="3"/>
                            <a:ext cx="405" cy="255"/>
                          </a:xfrm>
                          <a:custGeom>
                            <a:avLst/>
                            <a:gdLst>
                              <a:gd name="T0" fmla="+- 0 4022 4022"/>
                              <a:gd name="T1" fmla="*/ T0 w 405"/>
                              <a:gd name="T2" fmla="+- 0 122 3"/>
                              <a:gd name="T3" fmla="*/ 122 h 255"/>
                              <a:gd name="T4" fmla="+- 0 4025 4022"/>
                              <a:gd name="T5" fmla="*/ T4 w 405"/>
                              <a:gd name="T6" fmla="+- 0 106 3"/>
                              <a:gd name="T7" fmla="*/ 106 h 255"/>
                              <a:gd name="T8" fmla="+- 0 4029 4022"/>
                              <a:gd name="T9" fmla="*/ T8 w 405"/>
                              <a:gd name="T10" fmla="+- 0 89 3"/>
                              <a:gd name="T11" fmla="*/ 89 h 255"/>
                              <a:gd name="T12" fmla="+- 0 4035 4022"/>
                              <a:gd name="T13" fmla="*/ T12 w 405"/>
                              <a:gd name="T14" fmla="+- 0 74 3"/>
                              <a:gd name="T15" fmla="*/ 74 h 255"/>
                              <a:gd name="T16" fmla="+- 0 4044 4022"/>
                              <a:gd name="T17" fmla="*/ T16 w 405"/>
                              <a:gd name="T18" fmla="+- 0 60 3"/>
                              <a:gd name="T19" fmla="*/ 60 h 255"/>
                              <a:gd name="T20" fmla="+- 0 4054 4022"/>
                              <a:gd name="T21" fmla="*/ T20 w 405"/>
                              <a:gd name="T22" fmla="+- 0 46 3"/>
                              <a:gd name="T23" fmla="*/ 46 h 255"/>
                              <a:gd name="T24" fmla="+- 0 4066 4022"/>
                              <a:gd name="T25" fmla="*/ T24 w 405"/>
                              <a:gd name="T26" fmla="+- 0 34 3"/>
                              <a:gd name="T27" fmla="*/ 34 h 255"/>
                              <a:gd name="T28" fmla="+- 0 4079 4022"/>
                              <a:gd name="T29" fmla="*/ T28 w 405"/>
                              <a:gd name="T30" fmla="+- 0 24 3"/>
                              <a:gd name="T31" fmla="*/ 24 h 255"/>
                              <a:gd name="T32" fmla="+- 0 4093 4022"/>
                              <a:gd name="T33" fmla="*/ T32 w 405"/>
                              <a:gd name="T34" fmla="+- 0 16 3"/>
                              <a:gd name="T35" fmla="*/ 16 h 255"/>
                              <a:gd name="T36" fmla="+- 0 4109 4022"/>
                              <a:gd name="T37" fmla="*/ T36 w 405"/>
                              <a:gd name="T38" fmla="+- 0 9 3"/>
                              <a:gd name="T39" fmla="*/ 9 h 255"/>
                              <a:gd name="T40" fmla="+- 0 4125 4022"/>
                              <a:gd name="T41" fmla="*/ T40 w 405"/>
                              <a:gd name="T42" fmla="+- 0 5 3"/>
                              <a:gd name="T43" fmla="*/ 5 h 255"/>
                              <a:gd name="T44" fmla="+- 0 4142 4022"/>
                              <a:gd name="T45" fmla="*/ T44 w 405"/>
                              <a:gd name="T46" fmla="+- 0 3 3"/>
                              <a:gd name="T47" fmla="*/ 3 h 255"/>
                              <a:gd name="T48" fmla="+- 0 4300 4022"/>
                              <a:gd name="T49" fmla="*/ T48 w 405"/>
                              <a:gd name="T50" fmla="+- 0 3 3"/>
                              <a:gd name="T51" fmla="*/ 3 h 255"/>
                              <a:gd name="T52" fmla="+- 0 4317 4022"/>
                              <a:gd name="T53" fmla="*/ T52 w 405"/>
                              <a:gd name="T54" fmla="+- 0 4 3"/>
                              <a:gd name="T55" fmla="*/ 4 h 255"/>
                              <a:gd name="T56" fmla="+- 0 4333 4022"/>
                              <a:gd name="T57" fmla="*/ T56 w 405"/>
                              <a:gd name="T58" fmla="+- 0 7 3"/>
                              <a:gd name="T59" fmla="*/ 7 h 255"/>
                              <a:gd name="T60" fmla="+- 0 4349 4022"/>
                              <a:gd name="T61" fmla="*/ T60 w 405"/>
                              <a:gd name="T62" fmla="+- 0 13 3"/>
                              <a:gd name="T63" fmla="*/ 13 h 255"/>
                              <a:gd name="T64" fmla="+- 0 4364 4022"/>
                              <a:gd name="T65" fmla="*/ T64 w 405"/>
                              <a:gd name="T66" fmla="+- 0 20 3"/>
                              <a:gd name="T67" fmla="*/ 20 h 255"/>
                              <a:gd name="T68" fmla="+- 0 4378 4022"/>
                              <a:gd name="T69" fmla="*/ T68 w 405"/>
                              <a:gd name="T70" fmla="+- 0 29 3"/>
                              <a:gd name="T71" fmla="*/ 29 h 255"/>
                              <a:gd name="T72" fmla="+- 0 4390 4022"/>
                              <a:gd name="T73" fmla="*/ T72 w 405"/>
                              <a:gd name="T74" fmla="+- 0 40 3"/>
                              <a:gd name="T75" fmla="*/ 40 h 255"/>
                              <a:gd name="T76" fmla="+- 0 4401 4022"/>
                              <a:gd name="T77" fmla="*/ T76 w 405"/>
                              <a:gd name="T78" fmla="+- 0 53 3"/>
                              <a:gd name="T79" fmla="*/ 53 h 255"/>
                              <a:gd name="T80" fmla="+- 0 4411 4022"/>
                              <a:gd name="T81" fmla="*/ T80 w 405"/>
                              <a:gd name="T82" fmla="+- 0 67 3"/>
                              <a:gd name="T83" fmla="*/ 67 h 255"/>
                              <a:gd name="T84" fmla="+- 0 4418 4022"/>
                              <a:gd name="T85" fmla="*/ T84 w 405"/>
                              <a:gd name="T86" fmla="+- 0 82 3"/>
                              <a:gd name="T87" fmla="*/ 82 h 255"/>
                              <a:gd name="T88" fmla="+- 0 4423 4022"/>
                              <a:gd name="T89" fmla="*/ T88 w 405"/>
                              <a:gd name="T90" fmla="+- 0 97 3"/>
                              <a:gd name="T91" fmla="*/ 97 h 255"/>
                              <a:gd name="T92" fmla="+- 0 4427 4022"/>
                              <a:gd name="T93" fmla="*/ T92 w 405"/>
                              <a:gd name="T94" fmla="+- 0 114 3"/>
                              <a:gd name="T95" fmla="*/ 114 h 255"/>
                              <a:gd name="T96" fmla="+- 0 4427 4022"/>
                              <a:gd name="T97" fmla="*/ T96 w 405"/>
                              <a:gd name="T98" fmla="+- 0 130 3"/>
                              <a:gd name="T99" fmla="*/ 130 h 255"/>
                              <a:gd name="T100" fmla="+- 0 4427 4022"/>
                              <a:gd name="T101" fmla="*/ T100 w 405"/>
                              <a:gd name="T102" fmla="+- 0 147 3"/>
                              <a:gd name="T103" fmla="*/ 147 h 255"/>
                              <a:gd name="T104" fmla="+- 0 4423 4022"/>
                              <a:gd name="T105" fmla="*/ T104 w 405"/>
                              <a:gd name="T106" fmla="+- 0 163 3"/>
                              <a:gd name="T107" fmla="*/ 163 h 255"/>
                              <a:gd name="T108" fmla="+- 0 4418 4022"/>
                              <a:gd name="T109" fmla="*/ T108 w 405"/>
                              <a:gd name="T110" fmla="+- 0 179 3"/>
                              <a:gd name="T111" fmla="*/ 179 h 255"/>
                              <a:gd name="T112" fmla="+- 0 4411 4022"/>
                              <a:gd name="T113" fmla="*/ T112 w 405"/>
                              <a:gd name="T114" fmla="+- 0 194 3"/>
                              <a:gd name="T115" fmla="*/ 194 h 255"/>
                              <a:gd name="T116" fmla="+- 0 4401 4022"/>
                              <a:gd name="T117" fmla="*/ T116 w 405"/>
                              <a:gd name="T118" fmla="+- 0 208 3"/>
                              <a:gd name="T119" fmla="*/ 208 h 255"/>
                              <a:gd name="T120" fmla="+- 0 4390 4022"/>
                              <a:gd name="T121" fmla="*/ T120 w 405"/>
                              <a:gd name="T122" fmla="+- 0 221 3"/>
                              <a:gd name="T123" fmla="*/ 221 h 255"/>
                              <a:gd name="T124" fmla="+- 0 4378 4022"/>
                              <a:gd name="T125" fmla="*/ T124 w 405"/>
                              <a:gd name="T126" fmla="+- 0 232 3"/>
                              <a:gd name="T127" fmla="*/ 232 h 255"/>
                              <a:gd name="T128" fmla="+- 0 4364 4022"/>
                              <a:gd name="T129" fmla="*/ T128 w 405"/>
                              <a:gd name="T130" fmla="+- 0 241 3"/>
                              <a:gd name="T131" fmla="*/ 241 h 255"/>
                              <a:gd name="T132" fmla="+- 0 4349 4022"/>
                              <a:gd name="T133" fmla="*/ T132 w 405"/>
                              <a:gd name="T134" fmla="+- 0 248 3"/>
                              <a:gd name="T135" fmla="*/ 248 h 255"/>
                              <a:gd name="T136" fmla="+- 0 4333 4022"/>
                              <a:gd name="T137" fmla="*/ T136 w 405"/>
                              <a:gd name="T138" fmla="+- 0 254 3"/>
                              <a:gd name="T139" fmla="*/ 254 h 255"/>
                              <a:gd name="T140" fmla="+- 0 4317 4022"/>
                              <a:gd name="T141" fmla="*/ T140 w 405"/>
                              <a:gd name="T142" fmla="+- 0 257 3"/>
                              <a:gd name="T143" fmla="*/ 257 h 255"/>
                              <a:gd name="T144" fmla="+- 0 4300 4022"/>
                              <a:gd name="T145" fmla="*/ T144 w 405"/>
                              <a:gd name="T146" fmla="+- 0 258 3"/>
                              <a:gd name="T147" fmla="*/ 258 h 255"/>
                              <a:gd name="T148" fmla="+- 0 4142 4022"/>
                              <a:gd name="T149" fmla="*/ T148 w 405"/>
                              <a:gd name="T150" fmla="+- 0 258 3"/>
                              <a:gd name="T151" fmla="*/ 258 h 255"/>
                              <a:gd name="T152" fmla="+- 0 4125 4022"/>
                              <a:gd name="T153" fmla="*/ T152 w 405"/>
                              <a:gd name="T154" fmla="+- 0 255 3"/>
                              <a:gd name="T155" fmla="*/ 255 h 255"/>
                              <a:gd name="T156" fmla="+- 0 4109 4022"/>
                              <a:gd name="T157" fmla="*/ T156 w 405"/>
                              <a:gd name="T158" fmla="+- 0 251 3"/>
                              <a:gd name="T159" fmla="*/ 251 h 255"/>
                              <a:gd name="T160" fmla="+- 0 4093 4022"/>
                              <a:gd name="T161" fmla="*/ T160 w 405"/>
                              <a:gd name="T162" fmla="+- 0 245 3"/>
                              <a:gd name="T163" fmla="*/ 245 h 255"/>
                              <a:gd name="T164" fmla="+- 0 4079 4022"/>
                              <a:gd name="T165" fmla="*/ T164 w 405"/>
                              <a:gd name="T166" fmla="+- 0 236 3"/>
                              <a:gd name="T167" fmla="*/ 236 h 255"/>
                              <a:gd name="T168" fmla="+- 0 4066 4022"/>
                              <a:gd name="T169" fmla="*/ T168 w 405"/>
                              <a:gd name="T170" fmla="+- 0 226 3"/>
                              <a:gd name="T171" fmla="*/ 226 h 255"/>
                              <a:gd name="T172" fmla="+- 0 4054 4022"/>
                              <a:gd name="T173" fmla="*/ T172 w 405"/>
                              <a:gd name="T174" fmla="+- 0 215 3"/>
                              <a:gd name="T175" fmla="*/ 215 h 255"/>
                              <a:gd name="T176" fmla="+- 0 4044 4022"/>
                              <a:gd name="T177" fmla="*/ T176 w 405"/>
                              <a:gd name="T178" fmla="+- 0 201 3"/>
                              <a:gd name="T179" fmla="*/ 201 h 255"/>
                              <a:gd name="T180" fmla="+- 0 4035 4022"/>
                              <a:gd name="T181" fmla="*/ T180 w 405"/>
                              <a:gd name="T182" fmla="+- 0 187 3"/>
                              <a:gd name="T183" fmla="*/ 187 h 255"/>
                              <a:gd name="T184" fmla="+- 0 4029 4022"/>
                              <a:gd name="T185" fmla="*/ T184 w 405"/>
                              <a:gd name="T186" fmla="+- 0 171 3"/>
                              <a:gd name="T187" fmla="*/ 171 h 255"/>
                              <a:gd name="T188" fmla="+- 0 4025 4022"/>
                              <a:gd name="T189" fmla="*/ T188 w 405"/>
                              <a:gd name="T190" fmla="+- 0 155 3"/>
                              <a:gd name="T191" fmla="*/ 155 h 255"/>
                              <a:gd name="T192" fmla="+- 0 4022 4022"/>
                              <a:gd name="T193" fmla="*/ T192 w 405"/>
                              <a:gd name="T194" fmla="+- 0 139 3"/>
                              <a:gd name="T195" fmla="*/ 139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0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278" y="0"/>
                                </a:lnTo>
                                <a:lnTo>
                                  <a:pt x="286" y="0"/>
                                </a:lnTo>
                                <a:lnTo>
                                  <a:pt x="295" y="1"/>
                                </a:lnTo>
                                <a:lnTo>
                                  <a:pt x="303" y="2"/>
                                </a:lnTo>
                                <a:lnTo>
                                  <a:pt x="311" y="4"/>
                                </a:lnTo>
                                <a:lnTo>
                                  <a:pt x="319" y="6"/>
                                </a:lnTo>
                                <a:lnTo>
                                  <a:pt x="327" y="10"/>
                                </a:lnTo>
                                <a:lnTo>
                                  <a:pt x="335" y="13"/>
                                </a:lnTo>
                                <a:lnTo>
                                  <a:pt x="342" y="17"/>
                                </a:lnTo>
                                <a:lnTo>
                                  <a:pt x="349" y="21"/>
                                </a:lnTo>
                                <a:lnTo>
                                  <a:pt x="356" y="26"/>
                                </a:lnTo>
                                <a:lnTo>
                                  <a:pt x="362" y="31"/>
                                </a:lnTo>
                                <a:lnTo>
                                  <a:pt x="368" y="37"/>
                                </a:lnTo>
                                <a:lnTo>
                                  <a:pt x="374" y="43"/>
                                </a:lnTo>
                                <a:lnTo>
                                  <a:pt x="379" y="50"/>
                                </a:lnTo>
                                <a:lnTo>
                                  <a:pt x="384" y="57"/>
                                </a:lnTo>
                                <a:lnTo>
                                  <a:pt x="389" y="64"/>
                                </a:lnTo>
                                <a:lnTo>
                                  <a:pt x="393" y="71"/>
                                </a:lnTo>
                                <a:lnTo>
                                  <a:pt x="396" y="79"/>
                                </a:lnTo>
                                <a:lnTo>
                                  <a:pt x="399" y="86"/>
                                </a:lnTo>
                                <a:lnTo>
                                  <a:pt x="401" y="94"/>
                                </a:lnTo>
                                <a:lnTo>
                                  <a:pt x="403" y="103"/>
                                </a:lnTo>
                                <a:lnTo>
                                  <a:pt x="405" y="111"/>
                                </a:lnTo>
                                <a:lnTo>
                                  <a:pt x="405" y="119"/>
                                </a:lnTo>
                                <a:lnTo>
                                  <a:pt x="405" y="127"/>
                                </a:lnTo>
                                <a:lnTo>
                                  <a:pt x="405" y="136"/>
                                </a:lnTo>
                                <a:lnTo>
                                  <a:pt x="405" y="144"/>
                                </a:lnTo>
                                <a:lnTo>
                                  <a:pt x="403" y="152"/>
                                </a:lnTo>
                                <a:lnTo>
                                  <a:pt x="401" y="160"/>
                                </a:lnTo>
                                <a:lnTo>
                                  <a:pt x="399" y="168"/>
                                </a:lnTo>
                                <a:lnTo>
                                  <a:pt x="396" y="176"/>
                                </a:lnTo>
                                <a:lnTo>
                                  <a:pt x="393" y="184"/>
                                </a:lnTo>
                                <a:lnTo>
                                  <a:pt x="389" y="191"/>
                                </a:lnTo>
                                <a:lnTo>
                                  <a:pt x="384" y="198"/>
                                </a:lnTo>
                                <a:lnTo>
                                  <a:pt x="379" y="205"/>
                                </a:lnTo>
                                <a:lnTo>
                                  <a:pt x="374" y="212"/>
                                </a:lnTo>
                                <a:lnTo>
                                  <a:pt x="368" y="218"/>
                                </a:lnTo>
                                <a:lnTo>
                                  <a:pt x="362" y="223"/>
                                </a:lnTo>
                                <a:lnTo>
                                  <a:pt x="356" y="229"/>
                                </a:lnTo>
                                <a:lnTo>
                                  <a:pt x="349" y="233"/>
                                </a:lnTo>
                                <a:lnTo>
                                  <a:pt x="342" y="238"/>
                                </a:lnTo>
                                <a:lnTo>
                                  <a:pt x="335" y="242"/>
                                </a:lnTo>
                                <a:lnTo>
                                  <a:pt x="327" y="245"/>
                                </a:lnTo>
                                <a:lnTo>
                                  <a:pt x="319" y="248"/>
                                </a:lnTo>
                                <a:lnTo>
                                  <a:pt x="311" y="251"/>
                                </a:lnTo>
                                <a:lnTo>
                                  <a:pt x="303" y="252"/>
                                </a:lnTo>
                                <a:lnTo>
                                  <a:pt x="295" y="254"/>
                                </a:lnTo>
                                <a:lnTo>
                                  <a:pt x="286" y="255"/>
                                </a:lnTo>
                                <a:lnTo>
                                  <a:pt x="27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E2E52E" id="Group 1913353620" o:spid="_x0000_s1026" style="position:absolute;margin-left:201.15pt;margin-top:.15pt;width:20.25pt;height:12.75pt;z-index:-251526144;mso-position-horizontal-relative:page" coordorigin="4022,3" coordsize="40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">
                <v:shape id="Freeform 601" o:spid="_x0000_s1027" style="position:absolute;left:4022;top:3;width:405;height:255;visibility:visible;mso-wrap-style:square;v-text-anchor:top" coordsize="40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" path="m,127r,-8l1,111r2,-8l5,94,7,86r3,-7l13,71r4,-7l22,57r5,-7l32,43r6,-6l44,31r6,-5l57,21r7,-4l71,13r8,-3l87,6,95,4r8,-2l111,1,120,r8,l278,r8,l295,1r8,1l311,4r8,2l327,10r8,3l342,17r7,4l356,26r6,5l368,37r6,6l379,50r5,7l389,64r4,7l396,79r3,7l401,94r2,9l405,111r,8l405,127r,9l405,144r-2,8l401,160r-2,8l396,176r-3,8l389,191r-5,7l379,205r-5,7l368,218r-6,5l356,229r-7,4l342,238r-7,4l327,245r-8,3l311,251r-8,1l295,254r-9,1l278,255r-150,l120,255r-9,-1l103,252r-8,-1l87,248r-8,-3l71,242r-7,-4l57,233r-7,-4l44,223r-6,-5l32,212r-5,-7l22,198r-5,-7l13,184r-3,-8l7,168,5,160,3,152,1,144,,136r,-9xe" filled="f" strokecolor="#99a0a6">
                  <v:path arrowok="t" o:connecttype="custom" o:connectlocs="0,122;3,106;7,89;13,74;22,60;32,46;44,34;57,24;71,16;87,9;103,5;120,3;278,3;295,4;311,7;327,13;342,20;356,29;368,40;379,53;389,67;396,82;401,97;405,114;405,130;405,147;401,163;396,179;389,194;379,208;368,221;356,232;342,241;327,248;311,254;295,257;278,258;120,258;103,255;87,251;71,245;57,236;44,226;32,215;22,201;13,187;7,171;3,155;0,139" o:connectangles="0,0,0,0,0,0,0,0,0,0,0,0,0,0,0,0,0,0,0,0,0,0,0,0,0,0,0,0,0,0,0,0,0,0,0,0,0,0,0,0,0,0,0,0,0,0,0,0,0"/>
                </v:shape>
                <w10:wrap anchorx="page"/>
              </v:group>
            </w:pict>
          </mc:Fallback>
        </mc:AlternateContent>
      </w:r>
      <w:r w:rsidRPr="00EB7BFD">
        <w:rPr>
          <w:noProof/>
          <w:sz w:val="24"/>
          <w:szCs w:val="24"/>
        </w:rPr>
        <mc:AlternateContent>
          <mc:Choice Requires="wpg">
            <w:drawing>
              <wp:anchor distT="0" distB="0" distL="114300" distR="114300" simplePos="0" relativeHeight="251791360" behindDoc="1" locked="0" layoutInCell="1" allowOverlap="1" wp14:anchorId="5C5870AF" wp14:editId="29AB7DDC">
                <wp:simplePos x="0" y="0"/>
                <wp:positionH relativeFrom="page">
                  <wp:posOffset>3573780</wp:posOffset>
                </wp:positionH>
                <wp:positionV relativeFrom="paragraph">
                  <wp:posOffset>1905</wp:posOffset>
                </wp:positionV>
                <wp:extent cx="257175" cy="161925"/>
                <wp:effectExtent l="11430" t="11430" r="7620" b="7620"/>
                <wp:wrapNone/>
                <wp:docPr id="1913353618" name="Group 1913353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175" cy="161925"/>
                          <a:chOff x="5627" y="3"/>
                          <a:chExt cx="405" cy="255"/>
                        </a:xfrm>
                      </wpg:grpSpPr>
                      <wps:wsp>
                        <wps:cNvPr id="1913353619" name="Freeform 603"/>
                        <wps:cNvSpPr>
                          <a:spLocks/>
                        </wps:cNvSpPr>
                        <wps:spPr bwMode="auto">
                          <a:xfrm>
                            <a:off x="5627" y="3"/>
                            <a:ext cx="405" cy="255"/>
                          </a:xfrm>
                          <a:custGeom>
                            <a:avLst/>
                            <a:gdLst>
                              <a:gd name="T0" fmla="+- 0 5627 5627"/>
                              <a:gd name="T1" fmla="*/ T0 w 405"/>
                              <a:gd name="T2" fmla="+- 0 122 3"/>
                              <a:gd name="T3" fmla="*/ 122 h 255"/>
                              <a:gd name="T4" fmla="+- 0 5630 5627"/>
                              <a:gd name="T5" fmla="*/ T4 w 405"/>
                              <a:gd name="T6" fmla="+- 0 106 3"/>
                              <a:gd name="T7" fmla="*/ 106 h 255"/>
                              <a:gd name="T8" fmla="+- 0 5634 5627"/>
                              <a:gd name="T9" fmla="*/ T8 w 405"/>
                              <a:gd name="T10" fmla="+- 0 89 3"/>
                              <a:gd name="T11" fmla="*/ 89 h 255"/>
                              <a:gd name="T12" fmla="+- 0 5640 5627"/>
                              <a:gd name="T13" fmla="*/ T12 w 405"/>
                              <a:gd name="T14" fmla="+- 0 74 3"/>
                              <a:gd name="T15" fmla="*/ 74 h 255"/>
                              <a:gd name="T16" fmla="+- 0 5649 5627"/>
                              <a:gd name="T17" fmla="*/ T16 w 405"/>
                              <a:gd name="T18" fmla="+- 0 60 3"/>
                              <a:gd name="T19" fmla="*/ 60 h 255"/>
                              <a:gd name="T20" fmla="+- 0 5659 5627"/>
                              <a:gd name="T21" fmla="*/ T20 w 405"/>
                              <a:gd name="T22" fmla="+- 0 46 3"/>
                              <a:gd name="T23" fmla="*/ 46 h 255"/>
                              <a:gd name="T24" fmla="+- 0 5671 5627"/>
                              <a:gd name="T25" fmla="*/ T24 w 405"/>
                              <a:gd name="T26" fmla="+- 0 34 3"/>
                              <a:gd name="T27" fmla="*/ 34 h 255"/>
                              <a:gd name="T28" fmla="+- 0 5684 5627"/>
                              <a:gd name="T29" fmla="*/ T28 w 405"/>
                              <a:gd name="T30" fmla="+- 0 24 3"/>
                              <a:gd name="T31" fmla="*/ 24 h 255"/>
                              <a:gd name="T32" fmla="+- 0 5698 5627"/>
                              <a:gd name="T33" fmla="*/ T32 w 405"/>
                              <a:gd name="T34" fmla="+- 0 16 3"/>
                              <a:gd name="T35" fmla="*/ 16 h 255"/>
                              <a:gd name="T36" fmla="+- 0 5714 5627"/>
                              <a:gd name="T37" fmla="*/ T36 w 405"/>
                              <a:gd name="T38" fmla="+- 0 9 3"/>
                              <a:gd name="T39" fmla="*/ 9 h 255"/>
                              <a:gd name="T40" fmla="+- 0 5730 5627"/>
                              <a:gd name="T41" fmla="*/ T40 w 405"/>
                              <a:gd name="T42" fmla="+- 0 5 3"/>
                              <a:gd name="T43" fmla="*/ 5 h 255"/>
                              <a:gd name="T44" fmla="+- 0 5747 5627"/>
                              <a:gd name="T45" fmla="*/ T44 w 405"/>
                              <a:gd name="T46" fmla="+- 0 3 3"/>
                              <a:gd name="T47" fmla="*/ 3 h 255"/>
                              <a:gd name="T48" fmla="+- 0 5905 5627"/>
                              <a:gd name="T49" fmla="*/ T48 w 405"/>
                              <a:gd name="T50" fmla="+- 0 3 3"/>
                              <a:gd name="T51" fmla="*/ 3 h 255"/>
                              <a:gd name="T52" fmla="+- 0 5922 5627"/>
                              <a:gd name="T53" fmla="*/ T52 w 405"/>
                              <a:gd name="T54" fmla="+- 0 4 3"/>
                              <a:gd name="T55" fmla="*/ 4 h 255"/>
                              <a:gd name="T56" fmla="+- 0 5938 5627"/>
                              <a:gd name="T57" fmla="*/ T56 w 405"/>
                              <a:gd name="T58" fmla="+- 0 7 3"/>
                              <a:gd name="T59" fmla="*/ 7 h 255"/>
                              <a:gd name="T60" fmla="+- 0 5954 5627"/>
                              <a:gd name="T61" fmla="*/ T60 w 405"/>
                              <a:gd name="T62" fmla="+- 0 13 3"/>
                              <a:gd name="T63" fmla="*/ 13 h 255"/>
                              <a:gd name="T64" fmla="+- 0 5969 5627"/>
                              <a:gd name="T65" fmla="*/ T64 w 405"/>
                              <a:gd name="T66" fmla="+- 0 20 3"/>
                              <a:gd name="T67" fmla="*/ 20 h 255"/>
                              <a:gd name="T68" fmla="+- 0 5983 5627"/>
                              <a:gd name="T69" fmla="*/ T68 w 405"/>
                              <a:gd name="T70" fmla="+- 0 29 3"/>
                              <a:gd name="T71" fmla="*/ 29 h 255"/>
                              <a:gd name="T72" fmla="+- 0 5995 5627"/>
                              <a:gd name="T73" fmla="*/ T72 w 405"/>
                              <a:gd name="T74" fmla="+- 0 40 3"/>
                              <a:gd name="T75" fmla="*/ 40 h 255"/>
                              <a:gd name="T76" fmla="+- 0 6006 5627"/>
                              <a:gd name="T77" fmla="*/ T76 w 405"/>
                              <a:gd name="T78" fmla="+- 0 53 3"/>
                              <a:gd name="T79" fmla="*/ 53 h 255"/>
                              <a:gd name="T80" fmla="+- 0 6016 5627"/>
                              <a:gd name="T81" fmla="*/ T80 w 405"/>
                              <a:gd name="T82" fmla="+- 0 67 3"/>
                              <a:gd name="T83" fmla="*/ 67 h 255"/>
                              <a:gd name="T84" fmla="+- 0 6023 5627"/>
                              <a:gd name="T85" fmla="*/ T84 w 405"/>
                              <a:gd name="T86" fmla="+- 0 82 3"/>
                              <a:gd name="T87" fmla="*/ 82 h 255"/>
                              <a:gd name="T88" fmla="+- 0 6028 5627"/>
                              <a:gd name="T89" fmla="*/ T88 w 405"/>
                              <a:gd name="T90" fmla="+- 0 97 3"/>
                              <a:gd name="T91" fmla="*/ 97 h 255"/>
                              <a:gd name="T92" fmla="+- 0 6032 5627"/>
                              <a:gd name="T93" fmla="*/ T92 w 405"/>
                              <a:gd name="T94" fmla="+- 0 114 3"/>
                              <a:gd name="T95" fmla="*/ 114 h 255"/>
                              <a:gd name="T96" fmla="+- 0 6032 5627"/>
                              <a:gd name="T97" fmla="*/ T96 w 405"/>
                              <a:gd name="T98" fmla="+- 0 130 3"/>
                              <a:gd name="T99" fmla="*/ 130 h 255"/>
                              <a:gd name="T100" fmla="+- 0 6032 5627"/>
                              <a:gd name="T101" fmla="*/ T100 w 405"/>
                              <a:gd name="T102" fmla="+- 0 147 3"/>
                              <a:gd name="T103" fmla="*/ 147 h 255"/>
                              <a:gd name="T104" fmla="+- 0 6028 5627"/>
                              <a:gd name="T105" fmla="*/ T104 w 405"/>
                              <a:gd name="T106" fmla="+- 0 163 3"/>
                              <a:gd name="T107" fmla="*/ 163 h 255"/>
                              <a:gd name="T108" fmla="+- 0 6023 5627"/>
                              <a:gd name="T109" fmla="*/ T108 w 405"/>
                              <a:gd name="T110" fmla="+- 0 179 3"/>
                              <a:gd name="T111" fmla="*/ 179 h 255"/>
                              <a:gd name="T112" fmla="+- 0 6016 5627"/>
                              <a:gd name="T113" fmla="*/ T112 w 405"/>
                              <a:gd name="T114" fmla="+- 0 194 3"/>
                              <a:gd name="T115" fmla="*/ 194 h 255"/>
                              <a:gd name="T116" fmla="+- 0 6006 5627"/>
                              <a:gd name="T117" fmla="*/ T116 w 405"/>
                              <a:gd name="T118" fmla="+- 0 208 3"/>
                              <a:gd name="T119" fmla="*/ 208 h 255"/>
                              <a:gd name="T120" fmla="+- 0 5995 5627"/>
                              <a:gd name="T121" fmla="*/ T120 w 405"/>
                              <a:gd name="T122" fmla="+- 0 221 3"/>
                              <a:gd name="T123" fmla="*/ 221 h 255"/>
                              <a:gd name="T124" fmla="+- 0 5983 5627"/>
                              <a:gd name="T125" fmla="*/ T124 w 405"/>
                              <a:gd name="T126" fmla="+- 0 232 3"/>
                              <a:gd name="T127" fmla="*/ 232 h 255"/>
                              <a:gd name="T128" fmla="+- 0 5969 5627"/>
                              <a:gd name="T129" fmla="*/ T128 w 405"/>
                              <a:gd name="T130" fmla="+- 0 241 3"/>
                              <a:gd name="T131" fmla="*/ 241 h 255"/>
                              <a:gd name="T132" fmla="+- 0 5954 5627"/>
                              <a:gd name="T133" fmla="*/ T132 w 405"/>
                              <a:gd name="T134" fmla="+- 0 248 3"/>
                              <a:gd name="T135" fmla="*/ 248 h 255"/>
                              <a:gd name="T136" fmla="+- 0 5938 5627"/>
                              <a:gd name="T137" fmla="*/ T136 w 405"/>
                              <a:gd name="T138" fmla="+- 0 254 3"/>
                              <a:gd name="T139" fmla="*/ 254 h 255"/>
                              <a:gd name="T140" fmla="+- 0 5922 5627"/>
                              <a:gd name="T141" fmla="*/ T140 w 405"/>
                              <a:gd name="T142" fmla="+- 0 257 3"/>
                              <a:gd name="T143" fmla="*/ 257 h 255"/>
                              <a:gd name="T144" fmla="+- 0 5905 5627"/>
                              <a:gd name="T145" fmla="*/ T144 w 405"/>
                              <a:gd name="T146" fmla="+- 0 258 3"/>
                              <a:gd name="T147" fmla="*/ 258 h 255"/>
                              <a:gd name="T148" fmla="+- 0 5747 5627"/>
                              <a:gd name="T149" fmla="*/ T148 w 405"/>
                              <a:gd name="T150" fmla="+- 0 258 3"/>
                              <a:gd name="T151" fmla="*/ 258 h 255"/>
                              <a:gd name="T152" fmla="+- 0 5730 5627"/>
                              <a:gd name="T153" fmla="*/ T152 w 405"/>
                              <a:gd name="T154" fmla="+- 0 255 3"/>
                              <a:gd name="T155" fmla="*/ 255 h 255"/>
                              <a:gd name="T156" fmla="+- 0 5714 5627"/>
                              <a:gd name="T157" fmla="*/ T156 w 405"/>
                              <a:gd name="T158" fmla="+- 0 251 3"/>
                              <a:gd name="T159" fmla="*/ 251 h 255"/>
                              <a:gd name="T160" fmla="+- 0 5698 5627"/>
                              <a:gd name="T161" fmla="*/ T160 w 405"/>
                              <a:gd name="T162" fmla="+- 0 245 3"/>
                              <a:gd name="T163" fmla="*/ 245 h 255"/>
                              <a:gd name="T164" fmla="+- 0 5684 5627"/>
                              <a:gd name="T165" fmla="*/ T164 w 405"/>
                              <a:gd name="T166" fmla="+- 0 236 3"/>
                              <a:gd name="T167" fmla="*/ 236 h 255"/>
                              <a:gd name="T168" fmla="+- 0 5671 5627"/>
                              <a:gd name="T169" fmla="*/ T168 w 405"/>
                              <a:gd name="T170" fmla="+- 0 226 3"/>
                              <a:gd name="T171" fmla="*/ 226 h 255"/>
                              <a:gd name="T172" fmla="+- 0 5659 5627"/>
                              <a:gd name="T173" fmla="*/ T172 w 405"/>
                              <a:gd name="T174" fmla="+- 0 215 3"/>
                              <a:gd name="T175" fmla="*/ 215 h 255"/>
                              <a:gd name="T176" fmla="+- 0 5649 5627"/>
                              <a:gd name="T177" fmla="*/ T176 w 405"/>
                              <a:gd name="T178" fmla="+- 0 201 3"/>
                              <a:gd name="T179" fmla="*/ 201 h 255"/>
                              <a:gd name="T180" fmla="+- 0 5640 5627"/>
                              <a:gd name="T181" fmla="*/ T180 w 405"/>
                              <a:gd name="T182" fmla="+- 0 187 3"/>
                              <a:gd name="T183" fmla="*/ 187 h 255"/>
                              <a:gd name="T184" fmla="+- 0 5634 5627"/>
                              <a:gd name="T185" fmla="*/ T184 w 405"/>
                              <a:gd name="T186" fmla="+- 0 171 3"/>
                              <a:gd name="T187" fmla="*/ 171 h 255"/>
                              <a:gd name="T188" fmla="+- 0 5630 5627"/>
                              <a:gd name="T189" fmla="*/ T188 w 405"/>
                              <a:gd name="T190" fmla="+- 0 155 3"/>
                              <a:gd name="T191" fmla="*/ 155 h 255"/>
                              <a:gd name="T192" fmla="+- 0 5627 5627"/>
                              <a:gd name="T193" fmla="*/ T192 w 405"/>
                              <a:gd name="T194" fmla="+- 0 139 3"/>
                              <a:gd name="T195" fmla="*/ 139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405" h="255">
                                <a:moveTo>
                                  <a:pt x="0" y="127"/>
                                </a:moveTo>
                                <a:lnTo>
                                  <a:pt x="0" y="119"/>
                                </a:lnTo>
                                <a:lnTo>
                                  <a:pt x="1" y="111"/>
                                </a:lnTo>
                                <a:lnTo>
                                  <a:pt x="3" y="103"/>
                                </a:lnTo>
                                <a:lnTo>
                                  <a:pt x="5" y="94"/>
                                </a:lnTo>
                                <a:lnTo>
                                  <a:pt x="7" y="86"/>
                                </a:lnTo>
                                <a:lnTo>
                                  <a:pt x="10" y="79"/>
                                </a:lnTo>
                                <a:lnTo>
                                  <a:pt x="13" y="71"/>
                                </a:lnTo>
                                <a:lnTo>
                                  <a:pt x="17" y="64"/>
                                </a:lnTo>
                                <a:lnTo>
                                  <a:pt x="22" y="57"/>
                                </a:lnTo>
                                <a:lnTo>
                                  <a:pt x="27" y="50"/>
                                </a:lnTo>
                                <a:lnTo>
                                  <a:pt x="32" y="43"/>
                                </a:lnTo>
                                <a:lnTo>
                                  <a:pt x="38" y="37"/>
                                </a:lnTo>
                                <a:lnTo>
                                  <a:pt x="44" y="31"/>
                                </a:lnTo>
                                <a:lnTo>
                                  <a:pt x="50" y="26"/>
                                </a:lnTo>
                                <a:lnTo>
                                  <a:pt x="57" y="21"/>
                                </a:lnTo>
                                <a:lnTo>
                                  <a:pt x="64" y="17"/>
                                </a:lnTo>
                                <a:lnTo>
                                  <a:pt x="71" y="13"/>
                                </a:lnTo>
                                <a:lnTo>
                                  <a:pt x="79" y="10"/>
                                </a:lnTo>
                                <a:lnTo>
                                  <a:pt x="87" y="6"/>
                                </a:lnTo>
                                <a:lnTo>
                                  <a:pt x="95" y="4"/>
                                </a:lnTo>
                                <a:lnTo>
                                  <a:pt x="103" y="2"/>
                                </a:lnTo>
                                <a:lnTo>
                                  <a:pt x="111" y="1"/>
                                </a:lnTo>
                                <a:lnTo>
                                  <a:pt x="120" y="0"/>
                                </a:lnTo>
                                <a:lnTo>
                                  <a:pt x="128" y="0"/>
                                </a:lnTo>
                                <a:lnTo>
                                  <a:pt x="278" y="0"/>
                                </a:lnTo>
                                <a:lnTo>
                                  <a:pt x="286" y="0"/>
                                </a:lnTo>
                                <a:lnTo>
                                  <a:pt x="295" y="1"/>
                                </a:lnTo>
                                <a:lnTo>
                                  <a:pt x="303" y="2"/>
                                </a:lnTo>
                                <a:lnTo>
                                  <a:pt x="311" y="4"/>
                                </a:lnTo>
                                <a:lnTo>
                                  <a:pt x="319" y="6"/>
                                </a:lnTo>
                                <a:lnTo>
                                  <a:pt x="327" y="10"/>
                                </a:lnTo>
                                <a:lnTo>
                                  <a:pt x="335" y="13"/>
                                </a:lnTo>
                                <a:lnTo>
                                  <a:pt x="342" y="17"/>
                                </a:lnTo>
                                <a:lnTo>
                                  <a:pt x="349" y="21"/>
                                </a:lnTo>
                                <a:lnTo>
                                  <a:pt x="356" y="26"/>
                                </a:lnTo>
                                <a:lnTo>
                                  <a:pt x="362" y="31"/>
                                </a:lnTo>
                                <a:lnTo>
                                  <a:pt x="368" y="37"/>
                                </a:lnTo>
                                <a:lnTo>
                                  <a:pt x="374" y="43"/>
                                </a:lnTo>
                                <a:lnTo>
                                  <a:pt x="379" y="50"/>
                                </a:lnTo>
                                <a:lnTo>
                                  <a:pt x="384" y="57"/>
                                </a:lnTo>
                                <a:lnTo>
                                  <a:pt x="389" y="64"/>
                                </a:lnTo>
                                <a:lnTo>
                                  <a:pt x="393" y="71"/>
                                </a:lnTo>
                                <a:lnTo>
                                  <a:pt x="396" y="79"/>
                                </a:lnTo>
                                <a:lnTo>
                                  <a:pt x="399" y="86"/>
                                </a:lnTo>
                                <a:lnTo>
                                  <a:pt x="401" y="94"/>
                                </a:lnTo>
                                <a:lnTo>
                                  <a:pt x="403" y="103"/>
                                </a:lnTo>
                                <a:lnTo>
                                  <a:pt x="405" y="111"/>
                                </a:lnTo>
                                <a:lnTo>
                                  <a:pt x="405" y="119"/>
                                </a:lnTo>
                                <a:lnTo>
                                  <a:pt x="405" y="127"/>
                                </a:lnTo>
                                <a:lnTo>
                                  <a:pt x="405" y="136"/>
                                </a:lnTo>
                                <a:lnTo>
                                  <a:pt x="405" y="144"/>
                                </a:lnTo>
                                <a:lnTo>
                                  <a:pt x="403" y="152"/>
                                </a:lnTo>
                                <a:lnTo>
                                  <a:pt x="401" y="160"/>
                                </a:lnTo>
                                <a:lnTo>
                                  <a:pt x="399" y="168"/>
                                </a:lnTo>
                                <a:lnTo>
                                  <a:pt x="396" y="176"/>
                                </a:lnTo>
                                <a:lnTo>
                                  <a:pt x="393" y="184"/>
                                </a:lnTo>
                                <a:lnTo>
                                  <a:pt x="389" y="191"/>
                                </a:lnTo>
                                <a:lnTo>
                                  <a:pt x="384" y="198"/>
                                </a:lnTo>
                                <a:lnTo>
                                  <a:pt x="379" y="205"/>
                                </a:lnTo>
                                <a:lnTo>
                                  <a:pt x="374" y="212"/>
                                </a:lnTo>
                                <a:lnTo>
                                  <a:pt x="368" y="218"/>
                                </a:lnTo>
                                <a:lnTo>
                                  <a:pt x="362" y="223"/>
                                </a:lnTo>
                                <a:lnTo>
                                  <a:pt x="356" y="229"/>
                                </a:lnTo>
                                <a:lnTo>
                                  <a:pt x="349" y="233"/>
                                </a:lnTo>
                                <a:lnTo>
                                  <a:pt x="342" y="238"/>
                                </a:lnTo>
                                <a:lnTo>
                                  <a:pt x="335" y="242"/>
                                </a:lnTo>
                                <a:lnTo>
                                  <a:pt x="327" y="245"/>
                                </a:lnTo>
                                <a:lnTo>
                                  <a:pt x="319" y="248"/>
                                </a:lnTo>
                                <a:lnTo>
                                  <a:pt x="311" y="251"/>
                                </a:lnTo>
                                <a:lnTo>
                                  <a:pt x="303" y="252"/>
                                </a:lnTo>
                                <a:lnTo>
                                  <a:pt x="295" y="254"/>
                                </a:lnTo>
                                <a:lnTo>
                                  <a:pt x="286" y="255"/>
                                </a:lnTo>
                                <a:lnTo>
                                  <a:pt x="278" y="255"/>
                                </a:lnTo>
                                <a:lnTo>
                                  <a:pt x="128" y="255"/>
                                </a:lnTo>
                                <a:lnTo>
                                  <a:pt x="120" y="255"/>
                                </a:lnTo>
                                <a:lnTo>
                                  <a:pt x="111" y="254"/>
                                </a:lnTo>
                                <a:lnTo>
                                  <a:pt x="103" y="252"/>
                                </a:lnTo>
                                <a:lnTo>
                                  <a:pt x="95" y="251"/>
                                </a:lnTo>
                                <a:lnTo>
                                  <a:pt x="87" y="248"/>
                                </a:lnTo>
                                <a:lnTo>
                                  <a:pt x="79" y="245"/>
                                </a:lnTo>
                                <a:lnTo>
                                  <a:pt x="71" y="242"/>
                                </a:lnTo>
                                <a:lnTo>
                                  <a:pt x="64" y="238"/>
                                </a:lnTo>
                                <a:lnTo>
                                  <a:pt x="57" y="233"/>
                                </a:lnTo>
                                <a:lnTo>
                                  <a:pt x="50" y="229"/>
                                </a:lnTo>
                                <a:lnTo>
                                  <a:pt x="44" y="223"/>
                                </a:lnTo>
                                <a:lnTo>
                                  <a:pt x="38" y="218"/>
                                </a:lnTo>
                                <a:lnTo>
                                  <a:pt x="32" y="212"/>
                                </a:lnTo>
                                <a:lnTo>
                                  <a:pt x="27" y="205"/>
                                </a:lnTo>
                                <a:lnTo>
                                  <a:pt x="22" y="198"/>
                                </a:lnTo>
                                <a:lnTo>
                                  <a:pt x="17" y="191"/>
                                </a:lnTo>
                                <a:lnTo>
                                  <a:pt x="13" y="184"/>
                                </a:lnTo>
                                <a:lnTo>
                                  <a:pt x="10" y="176"/>
                                </a:lnTo>
                                <a:lnTo>
                                  <a:pt x="7" y="168"/>
                                </a:lnTo>
                                <a:lnTo>
                                  <a:pt x="5" y="160"/>
                                </a:lnTo>
                                <a:lnTo>
                                  <a:pt x="3" y="152"/>
                                </a:lnTo>
                                <a:lnTo>
                                  <a:pt x="1" y="144"/>
                                </a:lnTo>
                                <a:lnTo>
                                  <a:pt x="0" y="136"/>
                                </a:lnTo>
                                <a:lnTo>
                                  <a:pt x="0" y="127"/>
                                </a:lnTo>
                                <a:close/>
                              </a:path>
                            </a:pathLst>
                          </a:custGeom>
                          <a:noFill/>
                          <a:ln w="952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7F4954" id="Group 1913353618" o:spid="_x0000_s1026" style="position:absolute;margin-left:281.4pt;margin-top:.15pt;width:20.25pt;height:12.75pt;z-index:-251525120;mso-position-horizontal-relative:page" coordorigin="5627,3" coordsize="405,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">
                <v:shape id="Freeform 603" o:spid="_x0000_s1027" style="position:absolute;left:5627;top:3;width:405;height:255;visibility:visible;mso-wrap-style:square;v-text-anchor:top" coordsize="40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" path="m,127r,-8l1,111r2,-8l5,94,7,86r3,-7l13,71r4,-7l22,57r5,-7l32,43r6,-6l44,31r6,-5l57,21r7,-4l71,13r8,-3l87,6,95,4r8,-2l111,1,120,r8,l278,r8,l295,1r8,1l311,4r8,2l327,10r8,3l342,17r7,4l356,26r6,5l368,37r6,6l379,50r5,7l389,64r4,7l396,79r3,7l401,94r2,9l405,111r,8l405,127r,9l405,144r-2,8l401,160r-2,8l396,176r-3,8l389,191r-5,7l379,205r-5,7l368,218r-6,5l356,229r-7,4l342,238r-7,4l327,245r-8,3l311,251r-8,1l295,254r-9,1l278,255r-150,l120,255r-9,-1l103,252r-8,-1l87,248r-8,-3l71,242r-7,-4l57,233r-7,-4l44,223r-6,-5l32,212r-5,-7l22,198r-5,-7l13,184r-3,-8l7,168,5,160,3,152,1,144,,136r,-9xe" filled="f" strokecolor="#99a0a6">
                  <v:path arrowok="t" o:connecttype="custom" o:connectlocs="0,122;3,106;7,89;13,74;22,60;32,46;44,34;57,24;71,16;87,9;103,5;120,3;278,3;295,4;311,7;327,13;342,20;356,29;368,40;379,53;389,67;396,82;401,97;405,114;405,130;405,147;401,163;396,179;389,194;379,208;368,221;356,232;342,241;327,248;311,254;295,257;278,258;120,258;103,255;87,251;71,245;57,236;44,226;32,215;22,201;13,187;7,171;3,155;0,139" o:connectangles="0,0,0,0,0,0,0,0,0,0,0,0,0,0,0,0,0,0,0,0,0,0,0,0,0,0,0,0,0,0,0,0,0,0,0,0,0,0,0,0,0,0,0,0,0,0,0,0,0"/>
                </v:shape>
                <w10:wrap anchorx="page"/>
              </v:group>
            </w:pict>
          </mc:Fallback>
        </mc:AlternateContent>
      </w:r>
      <w:r w:rsidRPr="00EB7BFD">
        <w:rPr>
          <w:noProof/>
          <w:sz w:val="24"/>
          <w:szCs w:val="24"/>
        </w:rPr>
        <mc:AlternateContent>
          <mc:Choice Requires="wpg">
            <w:drawing>
              <wp:anchor distT="0" distB="0" distL="114300" distR="114300" simplePos="0" relativeHeight="251798528" behindDoc="1" locked="0" layoutInCell="1" allowOverlap="1" wp14:anchorId="47E7D4CC" wp14:editId="733BDA2F">
                <wp:simplePos x="0" y="0"/>
                <wp:positionH relativeFrom="page">
                  <wp:posOffset>1277620</wp:posOffset>
                </wp:positionH>
                <wp:positionV relativeFrom="paragraph">
                  <wp:posOffset>253365</wp:posOffset>
                </wp:positionV>
                <wp:extent cx="4820920" cy="10795"/>
                <wp:effectExtent l="1270" t="5715" r="6985" b="2540"/>
                <wp:wrapNone/>
                <wp:docPr id="957603263" name="Group 957603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0920" cy="10795"/>
                          <a:chOff x="2011" y="399"/>
                          <a:chExt cx="7592" cy="17"/>
                        </a:xfrm>
                      </wpg:grpSpPr>
                      <wps:wsp>
                        <wps:cNvPr id="1913353600" name="Freeform 662"/>
                        <wps:cNvSpPr>
                          <a:spLocks/>
                        </wps:cNvSpPr>
                        <wps:spPr bwMode="auto">
                          <a:xfrm>
                            <a:off x="2020" y="408"/>
                            <a:ext cx="1365" cy="0"/>
                          </a:xfrm>
                          <a:custGeom>
                            <a:avLst/>
                            <a:gdLst>
                              <a:gd name="T0" fmla="+- 0 3385 2020"/>
                              <a:gd name="T1" fmla="*/ T0 w 1365"/>
                              <a:gd name="T2" fmla="+- 0 2020 2020"/>
                              <a:gd name="T3" fmla="*/ T2 w 1365"/>
                            </a:gdLst>
                            <a:ahLst/>
                            <a:cxnLst>
                              <a:cxn ang="0">
                                <a:pos x="T1" y="0"/>
                              </a:cxn>
                              <a:cxn ang="0">
                                <a:pos x="T3" y="0"/>
                              </a:cxn>
                            </a:cxnLst>
                            <a:rect l="0" t="0" r="r" b="b"/>
                            <a:pathLst>
                              <a:path w="1365">
                                <a:moveTo>
                                  <a:pt x="1365" y="0"/>
                                </a:moveTo>
                                <a:lnTo>
                                  <a:pt x="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01" name="Freeform 663"/>
                        <wps:cNvSpPr>
                          <a:spLocks/>
                        </wps:cNvSpPr>
                        <wps:spPr bwMode="auto">
                          <a:xfrm>
                            <a:off x="2020" y="408"/>
                            <a:ext cx="1365" cy="0"/>
                          </a:xfrm>
                          <a:custGeom>
                            <a:avLst/>
                            <a:gdLst>
                              <a:gd name="T0" fmla="+- 0 2020 2020"/>
                              <a:gd name="T1" fmla="*/ T0 w 1365"/>
                              <a:gd name="T2" fmla="+- 0 3385 2020"/>
                              <a:gd name="T3" fmla="*/ T2 w 1365"/>
                            </a:gdLst>
                            <a:ahLst/>
                            <a:cxnLst>
                              <a:cxn ang="0">
                                <a:pos x="T1" y="0"/>
                              </a:cxn>
                              <a:cxn ang="0">
                                <a:pos x="T3" y="0"/>
                              </a:cxn>
                            </a:cxnLst>
                            <a:rect l="0" t="0" r="r" b="b"/>
                            <a:pathLst>
                              <a:path w="1365">
                                <a:moveTo>
                                  <a:pt x="0" y="0"/>
                                </a:moveTo>
                                <a:lnTo>
                                  <a:pt x="136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02" name="Freeform 664"/>
                        <wps:cNvSpPr>
                          <a:spLocks/>
                        </wps:cNvSpPr>
                        <wps:spPr bwMode="auto">
                          <a:xfrm>
                            <a:off x="3385" y="408"/>
                            <a:ext cx="1830" cy="0"/>
                          </a:xfrm>
                          <a:custGeom>
                            <a:avLst/>
                            <a:gdLst>
                              <a:gd name="T0" fmla="+- 0 3385 3385"/>
                              <a:gd name="T1" fmla="*/ T0 w 1830"/>
                              <a:gd name="T2" fmla="+- 0 5215 3385"/>
                              <a:gd name="T3" fmla="*/ T2 w 1830"/>
                            </a:gdLst>
                            <a:ahLst/>
                            <a:cxnLst>
                              <a:cxn ang="0">
                                <a:pos x="T1" y="0"/>
                              </a:cxn>
                              <a:cxn ang="0">
                                <a:pos x="T3" y="0"/>
                              </a:cxn>
                            </a:cxnLst>
                            <a:rect l="0" t="0" r="r" b="b"/>
                            <a:pathLst>
                              <a:path w="1830">
                                <a:moveTo>
                                  <a:pt x="0" y="0"/>
                                </a:moveTo>
                                <a:lnTo>
                                  <a:pt x="183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03" name="Freeform 665"/>
                        <wps:cNvSpPr>
                          <a:spLocks/>
                        </wps:cNvSpPr>
                        <wps:spPr bwMode="auto">
                          <a:xfrm>
                            <a:off x="5215" y="408"/>
                            <a:ext cx="1395" cy="0"/>
                          </a:xfrm>
                          <a:custGeom>
                            <a:avLst/>
                            <a:gdLst>
                              <a:gd name="T0" fmla="+- 0 5215 5215"/>
                              <a:gd name="T1" fmla="*/ T0 w 1395"/>
                              <a:gd name="T2" fmla="+- 0 6610 5215"/>
                              <a:gd name="T3" fmla="*/ T2 w 1395"/>
                            </a:gdLst>
                            <a:ahLst/>
                            <a:cxnLst>
                              <a:cxn ang="0">
                                <a:pos x="T1" y="0"/>
                              </a:cxn>
                              <a:cxn ang="0">
                                <a:pos x="T3" y="0"/>
                              </a:cxn>
                            </a:cxnLst>
                            <a:rect l="0" t="0" r="r" b="b"/>
                            <a:pathLst>
                              <a:path w="1395">
                                <a:moveTo>
                                  <a:pt x="0" y="0"/>
                                </a:moveTo>
                                <a:lnTo>
                                  <a:pt x="139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04" name="Freeform 666"/>
                        <wps:cNvSpPr>
                          <a:spLocks/>
                        </wps:cNvSpPr>
                        <wps:spPr bwMode="auto">
                          <a:xfrm>
                            <a:off x="6610" y="408"/>
                            <a:ext cx="1440" cy="0"/>
                          </a:xfrm>
                          <a:custGeom>
                            <a:avLst/>
                            <a:gdLst>
                              <a:gd name="T0" fmla="+- 0 6610 6610"/>
                              <a:gd name="T1" fmla="*/ T0 w 1440"/>
                              <a:gd name="T2" fmla="+- 0 8050 6610"/>
                              <a:gd name="T3" fmla="*/ T2 w 1440"/>
                            </a:gdLst>
                            <a:ahLst/>
                            <a:cxnLst>
                              <a:cxn ang="0">
                                <a:pos x="T1" y="0"/>
                              </a:cxn>
                              <a:cxn ang="0">
                                <a:pos x="T3" y="0"/>
                              </a:cxn>
                            </a:cxnLst>
                            <a:rect l="0" t="0" r="r" b="b"/>
                            <a:pathLst>
                              <a:path w="1440">
                                <a:moveTo>
                                  <a:pt x="0" y="0"/>
                                </a:moveTo>
                                <a:lnTo>
                                  <a:pt x="144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05" name="Freeform 667"/>
                        <wps:cNvSpPr>
                          <a:spLocks/>
                        </wps:cNvSpPr>
                        <wps:spPr bwMode="auto">
                          <a:xfrm>
                            <a:off x="8050" y="408"/>
                            <a:ext cx="1545" cy="0"/>
                          </a:xfrm>
                          <a:custGeom>
                            <a:avLst/>
                            <a:gdLst>
                              <a:gd name="T0" fmla="+- 0 8050 8050"/>
                              <a:gd name="T1" fmla="*/ T0 w 1545"/>
                              <a:gd name="T2" fmla="+- 0 9595 8050"/>
                              <a:gd name="T3" fmla="*/ T2 w 1545"/>
                            </a:gdLst>
                            <a:ahLst/>
                            <a:cxnLst>
                              <a:cxn ang="0">
                                <a:pos x="T1" y="0"/>
                              </a:cxn>
                              <a:cxn ang="0">
                                <a:pos x="T3" y="0"/>
                              </a:cxn>
                            </a:cxnLst>
                            <a:rect l="0" t="0" r="r" b="b"/>
                            <a:pathLst>
                              <a:path w="1545">
                                <a:moveTo>
                                  <a:pt x="0" y="0"/>
                                </a:moveTo>
                                <a:lnTo>
                                  <a:pt x="154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06" name="Freeform 668"/>
                        <wps:cNvSpPr>
                          <a:spLocks/>
                        </wps:cNvSpPr>
                        <wps:spPr bwMode="auto">
                          <a:xfrm>
                            <a:off x="2020" y="408"/>
                            <a:ext cx="1365" cy="0"/>
                          </a:xfrm>
                          <a:custGeom>
                            <a:avLst/>
                            <a:gdLst>
                              <a:gd name="T0" fmla="+- 0 3385 2020"/>
                              <a:gd name="T1" fmla="*/ T0 w 1365"/>
                              <a:gd name="T2" fmla="+- 0 2020 2020"/>
                              <a:gd name="T3" fmla="*/ T2 w 1365"/>
                            </a:gdLst>
                            <a:ahLst/>
                            <a:cxnLst>
                              <a:cxn ang="0">
                                <a:pos x="T1" y="0"/>
                              </a:cxn>
                              <a:cxn ang="0">
                                <a:pos x="T3" y="0"/>
                              </a:cxn>
                            </a:cxnLst>
                            <a:rect l="0" t="0" r="r" b="b"/>
                            <a:pathLst>
                              <a:path w="1365">
                                <a:moveTo>
                                  <a:pt x="1365" y="0"/>
                                </a:moveTo>
                                <a:lnTo>
                                  <a:pt x="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07" name="Freeform 669"/>
                        <wps:cNvSpPr>
                          <a:spLocks/>
                        </wps:cNvSpPr>
                        <wps:spPr bwMode="auto">
                          <a:xfrm>
                            <a:off x="2020" y="408"/>
                            <a:ext cx="1365" cy="0"/>
                          </a:xfrm>
                          <a:custGeom>
                            <a:avLst/>
                            <a:gdLst>
                              <a:gd name="T0" fmla="+- 0 2020 2020"/>
                              <a:gd name="T1" fmla="*/ T0 w 1365"/>
                              <a:gd name="T2" fmla="+- 0 3385 2020"/>
                              <a:gd name="T3" fmla="*/ T2 w 1365"/>
                            </a:gdLst>
                            <a:ahLst/>
                            <a:cxnLst>
                              <a:cxn ang="0">
                                <a:pos x="T1" y="0"/>
                              </a:cxn>
                              <a:cxn ang="0">
                                <a:pos x="T3" y="0"/>
                              </a:cxn>
                            </a:cxnLst>
                            <a:rect l="0" t="0" r="r" b="b"/>
                            <a:pathLst>
                              <a:path w="1365">
                                <a:moveTo>
                                  <a:pt x="0" y="0"/>
                                </a:moveTo>
                                <a:lnTo>
                                  <a:pt x="136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08" name="Freeform 670"/>
                        <wps:cNvSpPr>
                          <a:spLocks/>
                        </wps:cNvSpPr>
                        <wps:spPr bwMode="auto">
                          <a:xfrm>
                            <a:off x="3385" y="408"/>
                            <a:ext cx="1830" cy="0"/>
                          </a:xfrm>
                          <a:custGeom>
                            <a:avLst/>
                            <a:gdLst>
                              <a:gd name="T0" fmla="+- 0 3385 3385"/>
                              <a:gd name="T1" fmla="*/ T0 w 1830"/>
                              <a:gd name="T2" fmla="+- 0 5215 3385"/>
                              <a:gd name="T3" fmla="*/ T2 w 1830"/>
                            </a:gdLst>
                            <a:ahLst/>
                            <a:cxnLst>
                              <a:cxn ang="0">
                                <a:pos x="T1" y="0"/>
                              </a:cxn>
                              <a:cxn ang="0">
                                <a:pos x="T3" y="0"/>
                              </a:cxn>
                            </a:cxnLst>
                            <a:rect l="0" t="0" r="r" b="b"/>
                            <a:pathLst>
                              <a:path w="1830">
                                <a:moveTo>
                                  <a:pt x="0" y="0"/>
                                </a:moveTo>
                                <a:lnTo>
                                  <a:pt x="183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09" name="Freeform 671"/>
                        <wps:cNvSpPr>
                          <a:spLocks/>
                        </wps:cNvSpPr>
                        <wps:spPr bwMode="auto">
                          <a:xfrm>
                            <a:off x="5215" y="408"/>
                            <a:ext cx="1395" cy="0"/>
                          </a:xfrm>
                          <a:custGeom>
                            <a:avLst/>
                            <a:gdLst>
                              <a:gd name="T0" fmla="+- 0 5215 5215"/>
                              <a:gd name="T1" fmla="*/ T0 w 1395"/>
                              <a:gd name="T2" fmla="+- 0 6610 5215"/>
                              <a:gd name="T3" fmla="*/ T2 w 1395"/>
                            </a:gdLst>
                            <a:ahLst/>
                            <a:cxnLst>
                              <a:cxn ang="0">
                                <a:pos x="T1" y="0"/>
                              </a:cxn>
                              <a:cxn ang="0">
                                <a:pos x="T3" y="0"/>
                              </a:cxn>
                            </a:cxnLst>
                            <a:rect l="0" t="0" r="r" b="b"/>
                            <a:pathLst>
                              <a:path w="1395">
                                <a:moveTo>
                                  <a:pt x="0" y="0"/>
                                </a:moveTo>
                                <a:lnTo>
                                  <a:pt x="139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10" name="Freeform 672"/>
                        <wps:cNvSpPr>
                          <a:spLocks/>
                        </wps:cNvSpPr>
                        <wps:spPr bwMode="auto">
                          <a:xfrm>
                            <a:off x="6610" y="408"/>
                            <a:ext cx="1440" cy="0"/>
                          </a:xfrm>
                          <a:custGeom>
                            <a:avLst/>
                            <a:gdLst>
                              <a:gd name="T0" fmla="+- 0 6610 6610"/>
                              <a:gd name="T1" fmla="*/ T0 w 1440"/>
                              <a:gd name="T2" fmla="+- 0 8050 6610"/>
                              <a:gd name="T3" fmla="*/ T2 w 1440"/>
                            </a:gdLst>
                            <a:ahLst/>
                            <a:cxnLst>
                              <a:cxn ang="0">
                                <a:pos x="T1" y="0"/>
                              </a:cxn>
                              <a:cxn ang="0">
                                <a:pos x="T3" y="0"/>
                              </a:cxn>
                            </a:cxnLst>
                            <a:rect l="0" t="0" r="r" b="b"/>
                            <a:pathLst>
                              <a:path w="1440">
                                <a:moveTo>
                                  <a:pt x="0" y="0"/>
                                </a:moveTo>
                                <a:lnTo>
                                  <a:pt x="144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11" name="Freeform 673"/>
                        <wps:cNvSpPr>
                          <a:spLocks/>
                        </wps:cNvSpPr>
                        <wps:spPr bwMode="auto">
                          <a:xfrm>
                            <a:off x="8050" y="408"/>
                            <a:ext cx="1545" cy="0"/>
                          </a:xfrm>
                          <a:custGeom>
                            <a:avLst/>
                            <a:gdLst>
                              <a:gd name="T0" fmla="+- 0 8050 8050"/>
                              <a:gd name="T1" fmla="*/ T0 w 1545"/>
                              <a:gd name="T2" fmla="+- 0 9595 8050"/>
                              <a:gd name="T3" fmla="*/ T2 w 1545"/>
                            </a:gdLst>
                            <a:ahLst/>
                            <a:cxnLst>
                              <a:cxn ang="0">
                                <a:pos x="T1" y="0"/>
                              </a:cxn>
                              <a:cxn ang="0">
                                <a:pos x="T3" y="0"/>
                              </a:cxn>
                            </a:cxnLst>
                            <a:rect l="0" t="0" r="r" b="b"/>
                            <a:pathLst>
                              <a:path w="1545">
                                <a:moveTo>
                                  <a:pt x="0" y="0"/>
                                </a:moveTo>
                                <a:lnTo>
                                  <a:pt x="154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12" name="Freeform 674"/>
                        <wps:cNvSpPr>
                          <a:spLocks/>
                        </wps:cNvSpPr>
                        <wps:spPr bwMode="auto">
                          <a:xfrm>
                            <a:off x="2005" y="408"/>
                            <a:ext cx="1365" cy="0"/>
                          </a:xfrm>
                          <a:custGeom>
                            <a:avLst/>
                            <a:gdLst>
                              <a:gd name="T0" fmla="+- 0 3370 2005"/>
                              <a:gd name="T1" fmla="*/ T0 w 1365"/>
                              <a:gd name="T2" fmla="+- 0 2020 2005"/>
                              <a:gd name="T3" fmla="*/ T2 w 1365"/>
                            </a:gdLst>
                            <a:ahLst/>
                            <a:cxnLst>
                              <a:cxn ang="0">
                                <a:pos x="T1" y="0"/>
                              </a:cxn>
                              <a:cxn ang="0">
                                <a:pos x="T3" y="0"/>
                              </a:cxn>
                            </a:cxnLst>
                            <a:rect l="0" t="0" r="r" b="b"/>
                            <a:pathLst>
                              <a:path w="1365">
                                <a:moveTo>
                                  <a:pt x="1365" y="0"/>
                                </a:moveTo>
                                <a:lnTo>
                                  <a:pt x="1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13" name="Freeform 675"/>
                        <wps:cNvSpPr>
                          <a:spLocks/>
                        </wps:cNvSpPr>
                        <wps:spPr bwMode="auto">
                          <a:xfrm>
                            <a:off x="2005" y="408"/>
                            <a:ext cx="1365" cy="0"/>
                          </a:xfrm>
                          <a:custGeom>
                            <a:avLst/>
                            <a:gdLst>
                              <a:gd name="T0" fmla="+- 0 2020 2005"/>
                              <a:gd name="T1" fmla="*/ T0 w 1365"/>
                              <a:gd name="T2" fmla="+- 0 3370 2005"/>
                              <a:gd name="T3" fmla="*/ T2 w 1365"/>
                            </a:gdLst>
                            <a:ahLst/>
                            <a:cxnLst>
                              <a:cxn ang="0">
                                <a:pos x="T1" y="0"/>
                              </a:cxn>
                              <a:cxn ang="0">
                                <a:pos x="T3" y="0"/>
                              </a:cxn>
                            </a:cxnLst>
                            <a:rect l="0" t="0" r="r" b="b"/>
                            <a:pathLst>
                              <a:path w="1365">
                                <a:moveTo>
                                  <a:pt x="15" y="0"/>
                                </a:moveTo>
                                <a:lnTo>
                                  <a:pt x="136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14" name="Freeform 676"/>
                        <wps:cNvSpPr>
                          <a:spLocks/>
                        </wps:cNvSpPr>
                        <wps:spPr bwMode="auto">
                          <a:xfrm>
                            <a:off x="3370" y="408"/>
                            <a:ext cx="1830" cy="0"/>
                          </a:xfrm>
                          <a:custGeom>
                            <a:avLst/>
                            <a:gdLst>
                              <a:gd name="T0" fmla="+- 0 3370 3370"/>
                              <a:gd name="T1" fmla="*/ T0 w 1830"/>
                              <a:gd name="T2" fmla="+- 0 5200 3370"/>
                              <a:gd name="T3" fmla="*/ T2 w 1830"/>
                            </a:gdLst>
                            <a:ahLst/>
                            <a:cxnLst>
                              <a:cxn ang="0">
                                <a:pos x="T1" y="0"/>
                              </a:cxn>
                              <a:cxn ang="0">
                                <a:pos x="T3" y="0"/>
                              </a:cxn>
                            </a:cxnLst>
                            <a:rect l="0" t="0" r="r" b="b"/>
                            <a:pathLst>
                              <a:path w="1830">
                                <a:moveTo>
                                  <a:pt x="0" y="0"/>
                                </a:moveTo>
                                <a:lnTo>
                                  <a:pt x="183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15" name="Freeform 677"/>
                        <wps:cNvSpPr>
                          <a:spLocks/>
                        </wps:cNvSpPr>
                        <wps:spPr bwMode="auto">
                          <a:xfrm>
                            <a:off x="5200" y="408"/>
                            <a:ext cx="1395" cy="0"/>
                          </a:xfrm>
                          <a:custGeom>
                            <a:avLst/>
                            <a:gdLst>
                              <a:gd name="T0" fmla="+- 0 5200 5200"/>
                              <a:gd name="T1" fmla="*/ T0 w 1395"/>
                              <a:gd name="T2" fmla="+- 0 6595 5200"/>
                              <a:gd name="T3" fmla="*/ T2 w 1395"/>
                            </a:gdLst>
                            <a:ahLst/>
                            <a:cxnLst>
                              <a:cxn ang="0">
                                <a:pos x="T1" y="0"/>
                              </a:cxn>
                              <a:cxn ang="0">
                                <a:pos x="T3" y="0"/>
                              </a:cxn>
                            </a:cxnLst>
                            <a:rect l="0" t="0" r="r" b="b"/>
                            <a:pathLst>
                              <a:path w="1395">
                                <a:moveTo>
                                  <a:pt x="0" y="0"/>
                                </a:moveTo>
                                <a:lnTo>
                                  <a:pt x="139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16" name="Freeform 678"/>
                        <wps:cNvSpPr>
                          <a:spLocks/>
                        </wps:cNvSpPr>
                        <wps:spPr bwMode="auto">
                          <a:xfrm>
                            <a:off x="6595" y="408"/>
                            <a:ext cx="1440" cy="0"/>
                          </a:xfrm>
                          <a:custGeom>
                            <a:avLst/>
                            <a:gdLst>
                              <a:gd name="T0" fmla="+- 0 6595 6595"/>
                              <a:gd name="T1" fmla="*/ T0 w 1440"/>
                              <a:gd name="T2" fmla="+- 0 8035 6595"/>
                              <a:gd name="T3" fmla="*/ T2 w 1440"/>
                            </a:gdLst>
                            <a:ahLst/>
                            <a:cxnLst>
                              <a:cxn ang="0">
                                <a:pos x="T1" y="0"/>
                              </a:cxn>
                              <a:cxn ang="0">
                                <a:pos x="T3" y="0"/>
                              </a:cxn>
                            </a:cxnLst>
                            <a:rect l="0" t="0" r="r" b="b"/>
                            <a:pathLst>
                              <a:path w="1440">
                                <a:moveTo>
                                  <a:pt x="0" y="0"/>
                                </a:moveTo>
                                <a:lnTo>
                                  <a:pt x="1440"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353617" name="Freeform 679"/>
                        <wps:cNvSpPr>
                          <a:spLocks/>
                        </wps:cNvSpPr>
                        <wps:spPr bwMode="auto">
                          <a:xfrm>
                            <a:off x="8035" y="408"/>
                            <a:ext cx="1545" cy="0"/>
                          </a:xfrm>
                          <a:custGeom>
                            <a:avLst/>
                            <a:gdLst>
                              <a:gd name="T0" fmla="+- 0 8035 8035"/>
                              <a:gd name="T1" fmla="*/ T0 w 1545"/>
                              <a:gd name="T2" fmla="+- 0 9580 8035"/>
                              <a:gd name="T3" fmla="*/ T2 w 1545"/>
                            </a:gdLst>
                            <a:ahLst/>
                            <a:cxnLst>
                              <a:cxn ang="0">
                                <a:pos x="T1" y="0"/>
                              </a:cxn>
                              <a:cxn ang="0">
                                <a:pos x="T3" y="0"/>
                              </a:cxn>
                            </a:cxnLst>
                            <a:rect l="0" t="0" r="r" b="b"/>
                            <a:pathLst>
                              <a:path w="1545">
                                <a:moveTo>
                                  <a:pt x="0" y="0"/>
                                </a:moveTo>
                                <a:lnTo>
                                  <a:pt x="1545" y="0"/>
                                </a:lnTo>
                              </a:path>
                            </a:pathLst>
                          </a:custGeom>
                          <a:noFill/>
                          <a:ln w="10795">
                            <a:solidFill>
                              <a:srgbClr val="99A0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FA647F" id="Group 957603263" o:spid="_x0000_s1026" style="position:absolute;margin-left:100.6pt;margin-top:19.95pt;width:379.6pt;height:.85pt;z-index:-251517952;mso-position-horizontal-relative:page" coordorigin="2011,399" coordsize="759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">
                <v:shape id="Freeform 662" o:spid="_x0000_s1027" style="position:absolute;left:2020;top:408;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" path="m1365,l,e" filled="f" strokecolor="#99a0a6" strokeweight=".85pt">
                  <v:path arrowok="t" o:connecttype="custom" o:connectlocs="1365,0;0,0" o:connectangles="0,0"/>
                </v:shape>
                <v:shape id="Freeform 663" o:spid="_x0000_s1028" style="position:absolute;left:2020;top:408;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" path="m,l1365,e" filled="f" strokecolor="#99a0a6" strokeweight=".85pt">
                  <v:path arrowok="t" o:connecttype="custom" o:connectlocs="0,0;1365,0" o:connectangles="0,0"/>
                </v:shape>
                <v:shape id="Freeform 664" o:spid="_x0000_s1029" style="position:absolute;left:3385;top:408;width:1830;height:0;visibility:visible;mso-wrap-style:square;v-text-anchor:top" coordsize="1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" path="m,l1830,e" filled="f" strokecolor="#99a0a6" strokeweight=".85pt">
                  <v:path arrowok="t" o:connecttype="custom" o:connectlocs="0,0;1830,0" o:connectangles="0,0"/>
                </v:shape>
                <v:shape id="Freeform 665" o:spid="_x0000_s1030" style="position:absolute;left:5215;top:408;width:1395;height:0;visibility:visible;mso-wrap-style:square;v-text-anchor:top" coordsize="1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" path="m,l1395,e" filled="f" strokecolor="#99a0a6" strokeweight=".85pt">
                  <v:path arrowok="t" o:connecttype="custom" o:connectlocs="0,0;1395,0" o:connectangles="0,0"/>
                </v:shape>
                <v:shape id="Freeform 666" o:spid="_x0000_s1031" style="position:absolute;left:6610;top:408;width:1440;height:0;visibility:visible;mso-wrap-style:square;v-text-anchor:top" coordsize="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" path="m,l1440,e" filled="f" strokecolor="#99a0a6" strokeweight=".85pt">
                  <v:path arrowok="t" o:connecttype="custom" o:connectlocs="0,0;1440,0" o:connectangles="0,0"/>
                </v:shape>
                <v:shape id="Freeform 667" o:spid="_x0000_s1032" style="position:absolute;left:8050;top:408;width:1545;height:0;visibility:visible;mso-wrap-style:square;v-text-anchor:top" coordsize="1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" path="m,l1545,e" filled="f" strokecolor="#99a0a6" strokeweight=".85pt">
                  <v:path arrowok="t" o:connecttype="custom" o:connectlocs="0,0;1545,0" o:connectangles="0,0"/>
                </v:shape>
                <v:shape id="Freeform 668" o:spid="_x0000_s1033" style="position:absolute;left:2020;top:408;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" path="m1365,l,e" filled="f" strokecolor="#99a0a6" strokeweight=".85pt">
                  <v:path arrowok="t" o:connecttype="custom" o:connectlocs="1365,0;0,0" o:connectangles="0,0"/>
                </v:shape>
                <v:shape id="Freeform 669" o:spid="_x0000_s1034" style="position:absolute;left:2020;top:408;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" path="m,l1365,e" filled="f" strokecolor="#99a0a6" strokeweight=".85pt">
                  <v:path arrowok="t" o:connecttype="custom" o:connectlocs="0,0;1365,0" o:connectangles="0,0"/>
                </v:shape>
                <v:shape id="Freeform 670" o:spid="_x0000_s1035" style="position:absolute;left:3385;top:408;width:1830;height:0;visibility:visible;mso-wrap-style:square;v-text-anchor:top" coordsize="1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" path="m,l1830,e" filled="f" strokecolor="#99a0a6" strokeweight=".85pt">
                  <v:path arrowok="t" o:connecttype="custom" o:connectlocs="0,0;1830,0" o:connectangles="0,0"/>
                </v:shape>
                <v:shape id="Freeform 671" o:spid="_x0000_s1036" style="position:absolute;left:5215;top:408;width:1395;height:0;visibility:visible;mso-wrap-style:square;v-text-anchor:top" coordsize="1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" path="m,l1395,e" filled="f" strokecolor="#99a0a6" strokeweight=".85pt">
                  <v:path arrowok="t" o:connecttype="custom" o:connectlocs="0,0;1395,0" o:connectangles="0,0"/>
                </v:shape>
                <v:shape id="Freeform 672" o:spid="_x0000_s1037" style="position:absolute;left:6610;top:408;width:1440;height:0;visibility:visible;mso-wrap-style:square;v-text-anchor:top" coordsize="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" path="m,l1440,e" filled="f" strokecolor="#99a0a6" strokeweight=".85pt">
                  <v:path arrowok="t" o:connecttype="custom" o:connectlocs="0,0;1440,0" o:connectangles="0,0"/>
                </v:shape>
                <v:shape id="Freeform 673" o:spid="_x0000_s1038" style="position:absolute;left:8050;top:408;width:1545;height:0;visibility:visible;mso-wrap-style:square;v-text-anchor:top" coordsize="1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" path="m,l1545,e" filled="f" strokecolor="#99a0a6" strokeweight=".85pt">
                  <v:path arrowok="t" o:connecttype="custom" o:connectlocs="0,0;1545,0" o:connectangles="0,0"/>
                </v:shape>
                <v:shape id="Freeform 674" o:spid="_x0000_s1039" style="position:absolute;left:2005;top:408;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" path="m1365,l15,e" filled="f" strokecolor="#99a0a6" strokeweight=".85pt">
                  <v:path arrowok="t" o:connecttype="custom" o:connectlocs="1365,0;15,0" o:connectangles="0,0"/>
                </v:shape>
                <v:shape id="Freeform 675" o:spid="_x0000_s1040" style="position:absolute;left:2005;top:408;width:1365;height:0;visibility:visible;mso-wrap-style:square;v-text-anchor:top" coordsize="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" path="m15,l1365,e" filled="f" strokecolor="#99a0a6" strokeweight=".85pt">
                  <v:path arrowok="t" o:connecttype="custom" o:connectlocs="15,0;1365,0" o:connectangles="0,0"/>
                </v:shape>
                <v:shape id="Freeform 676" o:spid="_x0000_s1041" style="position:absolute;left:3370;top:408;width:1830;height:0;visibility:visible;mso-wrap-style:square;v-text-anchor:top" coordsize="1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" path="m,l1830,e" filled="f" strokecolor="#99a0a6" strokeweight=".85pt">
                  <v:path arrowok="t" o:connecttype="custom" o:connectlocs="0,0;1830,0" o:connectangles="0,0"/>
                </v:shape>
                <v:shape id="Freeform 677" o:spid="_x0000_s1042" style="position:absolute;left:5200;top:408;width:1395;height:0;visibility:visible;mso-wrap-style:square;v-text-anchor:top" coordsize="1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" path="m,l1395,e" filled="f" strokecolor="#99a0a6" strokeweight=".85pt">
                  <v:path arrowok="t" o:connecttype="custom" o:connectlocs="0,0;1395,0" o:connectangles="0,0"/>
                </v:shape>
                <v:shape id="Freeform 678" o:spid="_x0000_s1043" style="position:absolute;left:6595;top:408;width:1440;height:0;visibility:visible;mso-wrap-style:square;v-text-anchor:top" coordsize="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" path="m,l1440,e" filled="f" strokecolor="#99a0a6" strokeweight=".85pt">
                  <v:path arrowok="t" o:connecttype="custom" o:connectlocs="0,0;1440,0" o:connectangles="0,0"/>
                </v:shape>
                <v:shape id="Freeform 679" o:spid="_x0000_s1044" style="position:absolute;left:8035;top:408;width:1545;height:0;visibility:visible;mso-wrap-style:square;v-text-anchor:top" coordsize="1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" path="m,l1545,e" filled="f" strokecolor="#99a0a6" strokeweight=".85pt">
                  <v:path arrowok="t" o:connecttype="custom" o:connectlocs="0,0;1545,0" o:connectangles="0,0"/>
                </v:shape>
                <w10:wrap anchorx="page"/>
              </v:group>
            </w:pict>
          </mc:Fallback>
        </mc:AlternateContent>
      </w:r>
      <w:proofErr w:type="spellStart"/>
      <w:r w:rsidRPr="00EB7BFD">
        <w:rPr>
          <w:color w:val="202024"/>
          <w:spacing w:val="-2"/>
          <w:w w:val="93"/>
          <w:sz w:val="24"/>
          <w:szCs w:val="24"/>
        </w:rPr>
        <w:t>E</w:t>
      </w:r>
      <w:r w:rsidRPr="00EB7BFD">
        <w:rPr>
          <w:color w:val="202024"/>
          <w:w w:val="104"/>
          <w:sz w:val="24"/>
          <w:szCs w:val="24"/>
        </w:rPr>
        <w:t>f</w:t>
      </w:r>
      <w:r w:rsidRPr="00EB7BFD">
        <w:rPr>
          <w:color w:val="202024"/>
          <w:spacing w:val="-3"/>
          <w:w w:val="104"/>
          <w:sz w:val="24"/>
          <w:szCs w:val="24"/>
        </w:rPr>
        <w:t>f</w:t>
      </w:r>
      <w:r w:rsidRPr="00EB7BFD">
        <w:rPr>
          <w:color w:val="202024"/>
          <w:w w:val="119"/>
          <w:sz w:val="24"/>
          <w:szCs w:val="24"/>
        </w:rPr>
        <w:t>e</w:t>
      </w:r>
      <w:r w:rsidRPr="00EB7BFD">
        <w:rPr>
          <w:color w:val="202024"/>
          <w:w w:val="118"/>
          <w:sz w:val="24"/>
          <w:szCs w:val="24"/>
        </w:rPr>
        <w:t>c</w:t>
      </w:r>
      <w:r w:rsidRPr="00EB7BFD">
        <w:rPr>
          <w:color w:val="202024"/>
          <w:spacing w:val="-57"/>
          <w:w w:val="117"/>
          <w:sz w:val="24"/>
          <w:szCs w:val="24"/>
        </w:rPr>
        <w:t>t</w:t>
      </w:r>
      <w:r w:rsidRPr="00EB7BFD">
        <w:rPr>
          <w:color w:val="202024"/>
          <w:spacing w:val="-15"/>
          <w:w w:val="117"/>
          <w:sz w:val="24"/>
          <w:szCs w:val="24"/>
        </w:rPr>
        <w:t>t</w:t>
      </w:r>
      <w:r w:rsidRPr="00EB7BFD">
        <w:rPr>
          <w:color w:val="202024"/>
          <w:spacing w:val="-38"/>
          <w:w w:val="87"/>
          <w:sz w:val="24"/>
          <w:szCs w:val="24"/>
        </w:rPr>
        <w:t>i</w:t>
      </w:r>
      <w:r w:rsidRPr="00EB7BFD">
        <w:rPr>
          <w:color w:val="202024"/>
          <w:spacing w:val="-15"/>
          <w:w w:val="87"/>
          <w:sz w:val="24"/>
          <w:szCs w:val="24"/>
        </w:rPr>
        <w:t>i</w:t>
      </w:r>
      <w:r w:rsidRPr="00EB7BFD">
        <w:rPr>
          <w:color w:val="202024"/>
          <w:spacing w:val="-1"/>
          <w:w w:val="96"/>
          <w:sz w:val="24"/>
          <w:szCs w:val="24"/>
        </w:rPr>
        <w:t>v</w:t>
      </w:r>
      <w:r w:rsidRPr="00EB7BFD">
        <w:rPr>
          <w:color w:val="202024"/>
          <w:w w:val="119"/>
          <w:sz w:val="24"/>
          <w:szCs w:val="24"/>
        </w:rPr>
        <w:t>e</w:t>
      </w:r>
      <w:proofErr w:type="spellEnd"/>
    </w:p>
    <w:p w14:paraId="45AA265B" w14:textId="77777777" w:rsidR="00DA3ACD" w:rsidRPr="00EB7BFD" w:rsidRDefault="00DA3ACD" w:rsidP="00DA3ACD">
      <w:pPr>
        <w:spacing w:line="200" w:lineRule="exact"/>
        <w:rPr>
          <w:sz w:val="24"/>
          <w:szCs w:val="24"/>
        </w:rPr>
      </w:pPr>
    </w:p>
    <w:p w14:paraId="2B8E3CF6" w14:textId="77777777" w:rsidR="00DA3ACD" w:rsidRPr="00EB7BFD" w:rsidRDefault="00DA3ACD" w:rsidP="00DA3ACD">
      <w:pPr>
        <w:spacing w:line="200" w:lineRule="exact"/>
        <w:rPr>
          <w:sz w:val="24"/>
          <w:szCs w:val="24"/>
        </w:rPr>
      </w:pPr>
    </w:p>
    <w:p w14:paraId="0AC58349" w14:textId="77777777" w:rsidR="00DA3ACD" w:rsidRPr="00EB7BFD" w:rsidRDefault="00DA3ACD" w:rsidP="00DA3ACD">
      <w:pPr>
        <w:spacing w:line="200" w:lineRule="exact"/>
        <w:rPr>
          <w:sz w:val="24"/>
          <w:szCs w:val="24"/>
        </w:rPr>
      </w:pPr>
    </w:p>
    <w:p w14:paraId="564A39CC" w14:textId="77777777" w:rsidR="00DA3ACD" w:rsidRPr="00EB7BFD" w:rsidRDefault="00DA3ACD" w:rsidP="00DA3ACD">
      <w:pPr>
        <w:spacing w:line="200" w:lineRule="exact"/>
        <w:rPr>
          <w:sz w:val="24"/>
          <w:szCs w:val="24"/>
        </w:rPr>
      </w:pPr>
    </w:p>
    <w:p w14:paraId="78981C60" w14:textId="77777777" w:rsidR="00DA3ACD" w:rsidRPr="00EB7BFD" w:rsidRDefault="00DA3ACD" w:rsidP="00DA3ACD">
      <w:pPr>
        <w:spacing w:before="15" w:line="220" w:lineRule="exact"/>
        <w:rPr>
          <w:sz w:val="24"/>
          <w:szCs w:val="24"/>
        </w:rPr>
        <w:sectPr w:rsidR="00DA3ACD" w:rsidRPr="00EB7BFD">
          <w:type w:val="continuous"/>
          <w:pgSz w:w="12240" w:h="15840"/>
          <w:pgMar w:top="460" w:right="420" w:bottom="280" w:left="420" w:header="720" w:footer="720" w:gutter="0"/>
          <w:cols w:space="720"/>
        </w:sectPr>
      </w:pPr>
    </w:p>
    <w:p w14:paraId="7E8583D6" w14:textId="77777777" w:rsidR="00DA3ACD" w:rsidRPr="00EB7BFD" w:rsidRDefault="00DA3ACD" w:rsidP="00DA3ACD">
      <w:pPr>
        <w:spacing w:before="30"/>
        <w:jc w:val="right"/>
        <w:rPr>
          <w:sz w:val="24"/>
          <w:szCs w:val="24"/>
        </w:rPr>
      </w:pPr>
      <w:r w:rsidRPr="00EB7BFD">
        <w:rPr>
          <w:color w:val="202024"/>
          <w:w w:val="110"/>
          <w:sz w:val="24"/>
          <w:szCs w:val="24"/>
        </w:rPr>
        <w:t>20.</w:t>
      </w:r>
    </w:p>
    <w:p w14:paraId="631F9769" w14:textId="77777777" w:rsidR="00DA3ACD" w:rsidRPr="00EB7BFD" w:rsidRDefault="00DA3ACD" w:rsidP="00DA3ACD">
      <w:pPr>
        <w:spacing w:before="29"/>
        <w:ind w:left="133"/>
        <w:rPr>
          <w:sz w:val="24"/>
          <w:szCs w:val="24"/>
        </w:rPr>
      </w:pPr>
      <w:r w:rsidRPr="00EB7BFD">
        <w:rPr>
          <w:sz w:val="24"/>
          <w:szCs w:val="24"/>
        </w:rPr>
        <w:br w:type="column"/>
      </w:r>
      <w:r w:rsidRPr="00EB7BFD">
        <w:rPr>
          <w:rFonts w:eastAsia="Arial"/>
          <w:b/>
          <w:color w:val="202024"/>
          <w:sz w:val="24"/>
          <w:szCs w:val="24"/>
        </w:rPr>
        <w:t xml:space="preserve">What do you think are the requirements for an effective internship               </w:t>
      </w:r>
      <w:r w:rsidRPr="00EB7BFD">
        <w:rPr>
          <w:rFonts w:eastAsia="Arial"/>
          <w:b/>
          <w:color w:val="202024"/>
          <w:spacing w:val="52"/>
          <w:sz w:val="24"/>
          <w:szCs w:val="24"/>
        </w:rPr>
        <w:t xml:space="preserve"> </w:t>
      </w:r>
      <w:r w:rsidRPr="00EB7BFD">
        <w:rPr>
          <w:color w:val="D92F25"/>
          <w:sz w:val="24"/>
          <w:szCs w:val="24"/>
        </w:rPr>
        <w:t>*</w:t>
      </w:r>
    </w:p>
    <w:p w14:paraId="4E007BEC" w14:textId="7857C6A4" w:rsidR="00DA3ACD" w:rsidRPr="00EB7BFD" w:rsidRDefault="00DA3ACD" w:rsidP="00DA3ACD">
      <w:pPr>
        <w:spacing w:before="83"/>
        <w:rPr>
          <w:rFonts w:eastAsia="Arial"/>
          <w:sz w:val="24"/>
          <w:szCs w:val="24"/>
        </w:rPr>
        <w:sectPr w:rsidR="00DA3ACD" w:rsidRPr="00EB7BFD">
          <w:type w:val="continuous"/>
          <w:pgSz w:w="12240" w:h="15840"/>
          <w:pgMar w:top="460" w:right="420" w:bottom="280" w:left="420" w:header="720" w:footer="720" w:gutter="0"/>
          <w:cols w:num="2" w:space="720" w:equalWidth="0">
            <w:col w:w="1303" w:space="300"/>
            <w:col w:w="9797"/>
          </w:cols>
        </w:sectPr>
      </w:pPr>
      <w:r w:rsidRPr="00EB7BFD">
        <w:rPr>
          <w:noProof/>
          <w:sz w:val="24"/>
          <w:szCs w:val="24"/>
        </w:rPr>
        <mc:AlternateContent>
          <mc:Choice Requires="wpg">
            <w:drawing>
              <wp:anchor distT="0" distB="0" distL="114300" distR="114300" simplePos="0" relativeHeight="251777024" behindDoc="1" locked="0" layoutInCell="1" allowOverlap="1" wp14:anchorId="23DB6D2E" wp14:editId="0160C44F">
                <wp:simplePos x="0" y="0"/>
                <wp:positionH relativeFrom="page">
                  <wp:posOffset>1282700</wp:posOffset>
                </wp:positionH>
                <wp:positionV relativeFrom="paragraph">
                  <wp:posOffset>686435</wp:posOffset>
                </wp:positionV>
                <wp:extent cx="2819400" cy="0"/>
                <wp:effectExtent l="6350" t="10160" r="12700" b="8890"/>
                <wp:wrapNone/>
                <wp:docPr id="957603261" name="Group 957603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9400" cy="0"/>
                          <a:chOff x="2020" y="1081"/>
                          <a:chExt cx="4440" cy="0"/>
                        </a:xfrm>
                      </wpg:grpSpPr>
                      <wps:wsp>
                        <wps:cNvPr id="957603262" name="Freeform 575"/>
                        <wps:cNvSpPr>
                          <a:spLocks/>
                        </wps:cNvSpPr>
                        <wps:spPr bwMode="auto">
                          <a:xfrm>
                            <a:off x="2020" y="1081"/>
                            <a:ext cx="4440" cy="0"/>
                          </a:xfrm>
                          <a:custGeom>
                            <a:avLst/>
                            <a:gdLst>
                              <a:gd name="T0" fmla="+- 0 2020 2020"/>
                              <a:gd name="T1" fmla="*/ T0 w 4440"/>
                              <a:gd name="T2" fmla="+- 0 6460 2020"/>
                              <a:gd name="T3" fmla="*/ T2 w 4440"/>
                            </a:gdLst>
                            <a:ahLst/>
                            <a:cxnLst>
                              <a:cxn ang="0">
                                <a:pos x="T1" y="0"/>
                              </a:cxn>
                              <a:cxn ang="0">
                                <a:pos x="T3" y="0"/>
                              </a:cxn>
                            </a:cxnLst>
                            <a:rect l="0" t="0" r="r" b="b"/>
                            <a:pathLst>
                              <a:path w="4440">
                                <a:moveTo>
                                  <a:pt x="0" y="0"/>
                                </a:moveTo>
                                <a:lnTo>
                                  <a:pt x="444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C23EAB" id="Group 957603261" o:spid="_x0000_s1026" style="position:absolute;margin-left:101pt;margin-top:54.05pt;width:222pt;height:0;z-index:-251539456;mso-position-horizontal-relative:page" coordorigin="2020,1081" coordsize="4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">
                <v:shape id="Freeform 575" o:spid="_x0000_s1027" style="position:absolute;left:2020;top:1081;width:4440;height:0;visibility:visible;mso-wrap-style:square;v-text-anchor:top" coordsize="4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" path="m,l4440,e" filled="f" strokecolor="#bdc1c6" strokeweight=".85pt">
                  <v:path arrowok="t" o:connecttype="custom" o:connectlocs="0,0;4440,0" o:connectangles="0,0"/>
                </v:shape>
                <w10:wrap anchorx="page"/>
              </v:group>
            </w:pict>
          </mc:Fallback>
        </mc:AlternateContent>
      </w:r>
      <w:r w:rsidRPr="00EB7BFD">
        <w:rPr>
          <w:rFonts w:eastAsia="Arial"/>
          <w:b/>
          <w:color w:val="202024"/>
          <w:sz w:val="24"/>
          <w:szCs w:val="24"/>
        </w:rPr>
        <w:t>management system?</w:t>
      </w:r>
    </w:p>
    <w:p w14:paraId="6DE33324" w14:textId="2CFB9695" w:rsidR="00FB3208" w:rsidRPr="00EB7BFD" w:rsidRDefault="00FB3208" w:rsidP="00FB3208">
      <w:pPr>
        <w:spacing w:before="30"/>
        <w:rPr>
          <w:sz w:val="24"/>
          <w:szCs w:val="24"/>
        </w:rPr>
      </w:pPr>
    </w:p>
    <w:p w14:paraId="5184B1FD" w14:textId="77777777" w:rsidR="00DA3ACD" w:rsidRPr="00EB7BFD" w:rsidRDefault="00DA3ACD" w:rsidP="00DA3ACD">
      <w:pPr>
        <w:spacing w:before="10" w:line="220" w:lineRule="exact"/>
        <w:rPr>
          <w:sz w:val="24"/>
          <w:szCs w:val="24"/>
        </w:rPr>
        <w:sectPr w:rsidR="00DA3ACD" w:rsidRPr="00EB7BFD">
          <w:pgSz w:w="12240" w:h="15840"/>
          <w:pgMar w:top="460" w:right="420" w:bottom="280" w:left="420" w:header="270" w:footer="270" w:gutter="0"/>
          <w:cols w:space="720"/>
        </w:sectPr>
      </w:pPr>
    </w:p>
    <w:p w14:paraId="6AAD079B" w14:textId="3A58B6B3" w:rsidR="00DA3ACD" w:rsidRPr="00EB7BFD" w:rsidRDefault="00DA3ACD" w:rsidP="00DA3ACD">
      <w:pPr>
        <w:spacing w:before="30"/>
        <w:jc w:val="right"/>
        <w:rPr>
          <w:sz w:val="24"/>
          <w:szCs w:val="24"/>
        </w:rPr>
      </w:pPr>
      <w:r w:rsidRPr="00EB7BFD">
        <w:rPr>
          <w:noProof/>
          <w:sz w:val="24"/>
          <w:szCs w:val="24"/>
        </w:rPr>
        <mc:AlternateContent>
          <mc:Choice Requires="wpg">
            <w:drawing>
              <wp:anchor distT="0" distB="0" distL="114300" distR="114300" simplePos="0" relativeHeight="251803648" behindDoc="1" locked="0" layoutInCell="1" allowOverlap="1" wp14:anchorId="27137335" wp14:editId="0A214B76">
                <wp:simplePos x="0" y="0"/>
                <wp:positionH relativeFrom="page">
                  <wp:posOffset>1282700</wp:posOffset>
                </wp:positionH>
                <wp:positionV relativeFrom="paragraph">
                  <wp:posOffset>1709420</wp:posOffset>
                </wp:positionV>
                <wp:extent cx="5638800" cy="0"/>
                <wp:effectExtent l="6350" t="13970" r="12700" b="14605"/>
                <wp:wrapNone/>
                <wp:docPr id="997815745" name="Group 9978157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2692"/>
                          <a:chExt cx="8880" cy="0"/>
                        </a:xfrm>
                      </wpg:grpSpPr>
                      <wps:wsp>
                        <wps:cNvPr id="997815746" name="Freeform 687"/>
                        <wps:cNvSpPr>
                          <a:spLocks/>
                        </wps:cNvSpPr>
                        <wps:spPr bwMode="auto">
                          <a:xfrm>
                            <a:off x="2020" y="2692"/>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90285F" id="Group 997815745" o:spid="_x0000_s1026" style="position:absolute;margin-left:101pt;margin-top:134.6pt;width:444pt;height:0;z-index:-251512832;mso-position-horizontal-relative:page" coordorigin="2020,2692"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">
                <v:shape id="Freeform 687" o:spid="_x0000_s1027" style="position:absolute;left:2020;top:2692;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" path="m,l8880,e" filled="f" strokecolor="#bdc1c6" strokeweight=".85pt">
                  <v:path arrowok="t" o:connecttype="custom" o:connectlocs="0,0;8880,0" o:connectangles="0,0"/>
                </v:shape>
                <w10:wrap anchorx="page"/>
              </v:group>
            </w:pict>
          </mc:Fallback>
        </mc:AlternateContent>
      </w:r>
      <w:r w:rsidRPr="00EB7BFD">
        <w:rPr>
          <w:color w:val="202024"/>
          <w:w w:val="110"/>
          <w:sz w:val="24"/>
          <w:szCs w:val="24"/>
        </w:rPr>
        <w:t>21.</w:t>
      </w:r>
    </w:p>
    <w:p w14:paraId="0B09B734" w14:textId="77777777" w:rsidR="00DA3ACD" w:rsidRPr="00EB7BFD" w:rsidRDefault="00DA3ACD" w:rsidP="00DA3ACD">
      <w:pPr>
        <w:spacing w:before="29"/>
        <w:ind w:left="133"/>
        <w:rPr>
          <w:sz w:val="24"/>
          <w:szCs w:val="24"/>
        </w:rPr>
      </w:pPr>
      <w:r w:rsidRPr="00EB7BFD">
        <w:rPr>
          <w:sz w:val="24"/>
          <w:szCs w:val="24"/>
        </w:rPr>
        <w:br w:type="column"/>
      </w:r>
      <w:r w:rsidRPr="00EB7BFD">
        <w:rPr>
          <w:rFonts w:eastAsia="Arial"/>
          <w:b/>
          <w:color w:val="202024"/>
          <w:sz w:val="24"/>
          <w:szCs w:val="24"/>
        </w:rPr>
        <w:t xml:space="preserve">What are the most important features that should be included in an               </w:t>
      </w:r>
      <w:r w:rsidRPr="00EB7BFD">
        <w:rPr>
          <w:color w:val="D92F25"/>
          <w:sz w:val="24"/>
          <w:szCs w:val="24"/>
        </w:rPr>
        <w:t>*</w:t>
      </w:r>
    </w:p>
    <w:p w14:paraId="0EC5FCF7" w14:textId="0A7BADC8" w:rsidR="00DA3ACD" w:rsidRPr="00EB7BFD" w:rsidRDefault="00DA3ACD" w:rsidP="00DA3ACD">
      <w:pPr>
        <w:spacing w:before="83" w:line="260" w:lineRule="exact"/>
        <w:rPr>
          <w:rFonts w:eastAsia="Arial"/>
          <w:sz w:val="24"/>
          <w:szCs w:val="24"/>
        </w:rPr>
        <w:sectPr w:rsidR="00DA3ACD" w:rsidRPr="00EB7BFD">
          <w:type w:val="continuous"/>
          <w:pgSz w:w="12240" w:h="15840"/>
          <w:pgMar w:top="460" w:right="420" w:bottom="280" w:left="420" w:header="720" w:footer="720" w:gutter="0"/>
          <w:cols w:num="2" w:space="720" w:equalWidth="0">
            <w:col w:w="1303" w:space="300"/>
            <w:col w:w="9797"/>
          </w:cols>
        </w:sectPr>
      </w:pPr>
      <w:r w:rsidRPr="00EB7BFD">
        <w:rPr>
          <w:noProof/>
          <w:sz w:val="24"/>
          <w:szCs w:val="24"/>
        </w:rPr>
        <mc:AlternateContent>
          <mc:Choice Requires="wpg">
            <w:drawing>
              <wp:anchor distT="0" distB="0" distL="114300" distR="114300" simplePos="0" relativeHeight="251800576" behindDoc="1" locked="0" layoutInCell="1" allowOverlap="1" wp14:anchorId="30378AAD" wp14:editId="339F89F1">
                <wp:simplePos x="0" y="0"/>
                <wp:positionH relativeFrom="page">
                  <wp:posOffset>1282700</wp:posOffset>
                </wp:positionH>
                <wp:positionV relativeFrom="paragraph">
                  <wp:posOffset>686435</wp:posOffset>
                </wp:positionV>
                <wp:extent cx="5638800" cy="0"/>
                <wp:effectExtent l="6350" t="10160" r="12700" b="8890"/>
                <wp:wrapNone/>
                <wp:docPr id="574814079" name="Group 5748140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1081"/>
                          <a:chExt cx="8880" cy="0"/>
                        </a:xfrm>
                      </wpg:grpSpPr>
                      <wps:wsp>
                        <wps:cNvPr id="997815744" name="Freeform 681"/>
                        <wps:cNvSpPr>
                          <a:spLocks/>
                        </wps:cNvSpPr>
                        <wps:spPr bwMode="auto">
                          <a:xfrm>
                            <a:off x="2020" y="1081"/>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335C9B" id="Group 574814079" o:spid="_x0000_s1026" style="position:absolute;margin-left:101pt;margin-top:54.05pt;width:444pt;height:0;z-index:-251515904;mso-position-horizontal-relative:page" coordorigin="2020,1081"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">
                <v:shape id="Freeform 681" o:spid="_x0000_s1027" style="position:absolute;left:2020;top:1081;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" path="m,l8880,e" filled="f" strokecolor="#bdc1c6" strokeweight=".85pt">
                  <v:path arrowok="t" o:connecttype="custom" o:connectlocs="0,0;8880,0" o:connectangles="0,0"/>
                </v:shape>
                <w10:wrap anchorx="page"/>
              </v:group>
            </w:pict>
          </mc:Fallback>
        </mc:AlternateContent>
      </w:r>
      <w:r w:rsidRPr="00EB7BFD">
        <w:rPr>
          <w:noProof/>
          <w:sz w:val="24"/>
          <w:szCs w:val="24"/>
        </w:rPr>
        <mc:AlternateContent>
          <mc:Choice Requires="wpg">
            <w:drawing>
              <wp:anchor distT="0" distB="0" distL="114300" distR="114300" simplePos="0" relativeHeight="251801600" behindDoc="1" locked="0" layoutInCell="1" allowOverlap="1" wp14:anchorId="5DCFE131" wp14:editId="2A2A3FAF">
                <wp:simplePos x="0" y="0"/>
                <wp:positionH relativeFrom="page">
                  <wp:posOffset>1282700</wp:posOffset>
                </wp:positionH>
                <wp:positionV relativeFrom="paragraph">
                  <wp:posOffset>962660</wp:posOffset>
                </wp:positionV>
                <wp:extent cx="5638800" cy="0"/>
                <wp:effectExtent l="6350" t="10160" r="12700" b="8890"/>
                <wp:wrapNone/>
                <wp:docPr id="574814077" name="Group 5748140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1516"/>
                          <a:chExt cx="8880" cy="0"/>
                        </a:xfrm>
                      </wpg:grpSpPr>
                      <wps:wsp>
                        <wps:cNvPr id="574814078" name="Freeform 683"/>
                        <wps:cNvSpPr>
                          <a:spLocks/>
                        </wps:cNvSpPr>
                        <wps:spPr bwMode="auto">
                          <a:xfrm>
                            <a:off x="2020" y="1516"/>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A33FA1" id="Group 574814077" o:spid="_x0000_s1026" style="position:absolute;margin-left:101pt;margin-top:75.8pt;width:444pt;height:0;z-index:-251514880;mso-position-horizontal-relative:page" coordorigin="2020,1516"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">
                <v:shape id="Freeform 683" o:spid="_x0000_s1027" style="position:absolute;left:2020;top:1516;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" path="m,l8880,e" filled="f" strokecolor="#bdc1c6" strokeweight=".85pt">
                  <v:path arrowok="t" o:connecttype="custom" o:connectlocs="0,0;8880,0" o:connectangles="0,0"/>
                </v:shape>
                <w10:wrap anchorx="page"/>
              </v:group>
            </w:pict>
          </mc:Fallback>
        </mc:AlternateContent>
      </w:r>
      <w:r w:rsidRPr="00EB7BFD">
        <w:rPr>
          <w:noProof/>
          <w:sz w:val="24"/>
          <w:szCs w:val="24"/>
        </w:rPr>
        <mc:AlternateContent>
          <mc:Choice Requires="wpg">
            <w:drawing>
              <wp:anchor distT="0" distB="0" distL="114300" distR="114300" simplePos="0" relativeHeight="251804672" behindDoc="1" locked="0" layoutInCell="1" allowOverlap="1" wp14:anchorId="0AFF068C" wp14:editId="62F7050F">
                <wp:simplePos x="0" y="0"/>
                <wp:positionH relativeFrom="page">
                  <wp:posOffset>1282700</wp:posOffset>
                </wp:positionH>
                <wp:positionV relativeFrom="paragraph">
                  <wp:posOffset>1791335</wp:posOffset>
                </wp:positionV>
                <wp:extent cx="5638800" cy="0"/>
                <wp:effectExtent l="6350" t="10160" r="12700" b="8890"/>
                <wp:wrapNone/>
                <wp:docPr id="574814075" name="Group 574814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2821"/>
                          <a:chExt cx="8880" cy="0"/>
                        </a:xfrm>
                      </wpg:grpSpPr>
                      <wps:wsp>
                        <wps:cNvPr id="574814076" name="Freeform 689"/>
                        <wps:cNvSpPr>
                          <a:spLocks/>
                        </wps:cNvSpPr>
                        <wps:spPr bwMode="auto">
                          <a:xfrm>
                            <a:off x="2020" y="2821"/>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97F7A9" id="Group 574814075" o:spid="_x0000_s1026" style="position:absolute;margin-left:101pt;margin-top:141.05pt;width:444pt;height:0;z-index:-251511808;mso-position-horizontal-relative:page" coordorigin="2020,2821"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">
                <v:shape id="Freeform 689" o:spid="_x0000_s1027" style="position:absolute;left:2020;top:2821;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" path="m,l8880,e" filled="f" strokecolor="#bdc1c6" strokeweight=".85pt">
                  <v:path arrowok="t" o:connecttype="custom" o:connectlocs="0,0;8880,0" o:connectangles="0,0"/>
                </v:shape>
                <w10:wrap anchorx="page"/>
              </v:group>
            </w:pict>
          </mc:Fallback>
        </mc:AlternateContent>
      </w:r>
      <w:r w:rsidRPr="00EB7BFD">
        <w:rPr>
          <w:rFonts w:eastAsia="Arial"/>
          <w:b/>
          <w:color w:val="202024"/>
          <w:position w:val="-1"/>
          <w:sz w:val="24"/>
          <w:szCs w:val="24"/>
        </w:rPr>
        <w:t>effective internship management system, and why?</w:t>
      </w:r>
    </w:p>
    <w:p w14:paraId="5C86569C" w14:textId="77777777" w:rsidR="00DA3ACD" w:rsidRPr="00EB7BFD" w:rsidRDefault="00DA3ACD" w:rsidP="00DA3ACD">
      <w:pPr>
        <w:spacing w:before="5" w:line="120" w:lineRule="exact"/>
        <w:rPr>
          <w:sz w:val="24"/>
          <w:szCs w:val="24"/>
        </w:rPr>
      </w:pPr>
    </w:p>
    <w:p w14:paraId="28B5986F" w14:textId="77777777" w:rsidR="00DA3ACD" w:rsidRPr="00EB7BFD" w:rsidRDefault="00DA3ACD" w:rsidP="00DA3ACD">
      <w:pPr>
        <w:spacing w:line="200" w:lineRule="exact"/>
        <w:rPr>
          <w:sz w:val="24"/>
          <w:szCs w:val="24"/>
        </w:rPr>
      </w:pPr>
    </w:p>
    <w:p w14:paraId="59A5942B" w14:textId="77777777" w:rsidR="00DA3ACD" w:rsidRPr="00EB7BFD" w:rsidRDefault="00DA3ACD" w:rsidP="00DA3ACD">
      <w:pPr>
        <w:spacing w:line="200" w:lineRule="exact"/>
        <w:rPr>
          <w:sz w:val="24"/>
          <w:szCs w:val="24"/>
        </w:rPr>
      </w:pPr>
    </w:p>
    <w:p w14:paraId="40321827" w14:textId="77777777" w:rsidR="00DA3ACD" w:rsidRPr="00EB7BFD" w:rsidRDefault="00DA3ACD" w:rsidP="00DA3ACD">
      <w:pPr>
        <w:spacing w:line="200" w:lineRule="exact"/>
        <w:rPr>
          <w:sz w:val="24"/>
          <w:szCs w:val="24"/>
        </w:rPr>
      </w:pPr>
    </w:p>
    <w:p w14:paraId="5CD56489" w14:textId="77777777" w:rsidR="00DA3ACD" w:rsidRPr="00EB7BFD" w:rsidRDefault="00DA3ACD" w:rsidP="00DA3ACD">
      <w:pPr>
        <w:spacing w:line="200" w:lineRule="exact"/>
        <w:rPr>
          <w:sz w:val="24"/>
          <w:szCs w:val="24"/>
        </w:rPr>
      </w:pPr>
    </w:p>
    <w:p w14:paraId="017EC9D8" w14:textId="77777777" w:rsidR="00DA3ACD" w:rsidRPr="00EB7BFD" w:rsidRDefault="00DA3ACD" w:rsidP="00DA3ACD">
      <w:pPr>
        <w:spacing w:line="200" w:lineRule="exact"/>
        <w:rPr>
          <w:sz w:val="24"/>
          <w:szCs w:val="24"/>
        </w:rPr>
      </w:pPr>
    </w:p>
    <w:p w14:paraId="7812106C" w14:textId="77777777" w:rsidR="00DA3ACD" w:rsidRPr="00EB7BFD" w:rsidRDefault="00DA3ACD" w:rsidP="00DA3ACD">
      <w:pPr>
        <w:spacing w:line="200" w:lineRule="exact"/>
        <w:rPr>
          <w:sz w:val="24"/>
          <w:szCs w:val="24"/>
        </w:rPr>
      </w:pPr>
    </w:p>
    <w:p w14:paraId="680CFED6" w14:textId="77777777" w:rsidR="00DA3ACD" w:rsidRPr="00EB7BFD" w:rsidRDefault="00DA3ACD" w:rsidP="00DA3ACD">
      <w:pPr>
        <w:spacing w:line="200" w:lineRule="exact"/>
        <w:rPr>
          <w:sz w:val="24"/>
          <w:szCs w:val="24"/>
        </w:rPr>
      </w:pPr>
    </w:p>
    <w:p w14:paraId="55994A02" w14:textId="77777777" w:rsidR="00DA3ACD" w:rsidRPr="00EB7BFD" w:rsidRDefault="00DA3ACD" w:rsidP="00DA3ACD">
      <w:pPr>
        <w:spacing w:line="200" w:lineRule="exact"/>
        <w:rPr>
          <w:sz w:val="24"/>
          <w:szCs w:val="24"/>
        </w:rPr>
      </w:pPr>
    </w:p>
    <w:p w14:paraId="74B908A3" w14:textId="77777777" w:rsidR="00DA3ACD" w:rsidRPr="00EB7BFD" w:rsidRDefault="00DA3ACD" w:rsidP="00DA3ACD">
      <w:pPr>
        <w:spacing w:line="200" w:lineRule="exact"/>
        <w:rPr>
          <w:sz w:val="24"/>
          <w:szCs w:val="24"/>
        </w:rPr>
      </w:pPr>
    </w:p>
    <w:p w14:paraId="798D5437" w14:textId="77777777" w:rsidR="00DA3ACD" w:rsidRPr="00EB7BFD" w:rsidRDefault="00DA3ACD" w:rsidP="00DA3ACD">
      <w:pPr>
        <w:spacing w:line="200" w:lineRule="exact"/>
        <w:rPr>
          <w:sz w:val="24"/>
          <w:szCs w:val="24"/>
        </w:rPr>
      </w:pPr>
    </w:p>
    <w:p w14:paraId="3DE4BDB0" w14:textId="77777777" w:rsidR="00DA3ACD" w:rsidRPr="00EB7BFD" w:rsidRDefault="00DA3ACD" w:rsidP="00DA3ACD">
      <w:pPr>
        <w:spacing w:line="200" w:lineRule="exact"/>
        <w:rPr>
          <w:sz w:val="24"/>
          <w:szCs w:val="24"/>
        </w:rPr>
      </w:pPr>
    </w:p>
    <w:p w14:paraId="0B4DDE96" w14:textId="77777777" w:rsidR="00DA3ACD" w:rsidRPr="00EB7BFD" w:rsidRDefault="00DA3ACD" w:rsidP="00DA3ACD">
      <w:pPr>
        <w:spacing w:line="200" w:lineRule="exact"/>
        <w:rPr>
          <w:sz w:val="24"/>
          <w:szCs w:val="24"/>
        </w:rPr>
      </w:pPr>
    </w:p>
    <w:p w14:paraId="4560C535" w14:textId="77777777" w:rsidR="00DA3ACD" w:rsidRPr="00EB7BFD" w:rsidRDefault="00DA3ACD" w:rsidP="00DA3ACD">
      <w:pPr>
        <w:spacing w:line="200" w:lineRule="exact"/>
        <w:rPr>
          <w:sz w:val="24"/>
          <w:szCs w:val="24"/>
        </w:rPr>
      </w:pPr>
    </w:p>
    <w:p w14:paraId="2C7A5C3F" w14:textId="77777777" w:rsidR="00DA3ACD" w:rsidRPr="00EB7BFD" w:rsidRDefault="00DA3ACD" w:rsidP="00DA3ACD">
      <w:pPr>
        <w:spacing w:line="200" w:lineRule="exact"/>
        <w:rPr>
          <w:sz w:val="24"/>
          <w:szCs w:val="24"/>
        </w:rPr>
      </w:pPr>
    </w:p>
    <w:p w14:paraId="6D319621" w14:textId="77777777" w:rsidR="00DA3ACD" w:rsidRPr="00EB7BFD" w:rsidRDefault="00DA3ACD" w:rsidP="00DA3ACD">
      <w:pPr>
        <w:spacing w:line="200" w:lineRule="exact"/>
        <w:rPr>
          <w:sz w:val="24"/>
          <w:szCs w:val="24"/>
        </w:rPr>
        <w:sectPr w:rsidR="00DA3ACD" w:rsidRPr="00EB7BFD">
          <w:type w:val="continuous"/>
          <w:pgSz w:w="12240" w:h="15840"/>
          <w:pgMar w:top="460" w:right="420" w:bottom="280" w:left="420" w:header="720" w:footer="720" w:gutter="0"/>
          <w:cols w:space="720"/>
        </w:sectPr>
      </w:pPr>
    </w:p>
    <w:p w14:paraId="22596780" w14:textId="3F80F56E" w:rsidR="00DA3ACD" w:rsidRPr="00EB7BFD" w:rsidRDefault="00DA3ACD" w:rsidP="00DA3ACD">
      <w:pPr>
        <w:spacing w:before="30"/>
        <w:jc w:val="right"/>
        <w:rPr>
          <w:sz w:val="24"/>
          <w:szCs w:val="24"/>
        </w:rPr>
      </w:pPr>
      <w:r w:rsidRPr="00EB7BFD">
        <w:rPr>
          <w:noProof/>
          <w:sz w:val="24"/>
          <w:szCs w:val="24"/>
        </w:rPr>
        <mc:AlternateContent>
          <mc:Choice Requires="wpg">
            <w:drawing>
              <wp:anchor distT="0" distB="0" distL="114300" distR="114300" simplePos="0" relativeHeight="251802624" behindDoc="1" locked="0" layoutInCell="1" allowOverlap="1" wp14:anchorId="74AAD1FE" wp14:editId="02061C86">
                <wp:simplePos x="0" y="0"/>
                <wp:positionH relativeFrom="page">
                  <wp:posOffset>1282700</wp:posOffset>
                </wp:positionH>
                <wp:positionV relativeFrom="paragraph">
                  <wp:posOffset>-976630</wp:posOffset>
                </wp:positionV>
                <wp:extent cx="5638800" cy="0"/>
                <wp:effectExtent l="6350" t="13970" r="12700" b="14605"/>
                <wp:wrapNone/>
                <wp:docPr id="574814073" name="Group 5748140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1538"/>
                          <a:chExt cx="8880" cy="0"/>
                        </a:xfrm>
                      </wpg:grpSpPr>
                      <wps:wsp>
                        <wps:cNvPr id="574814074" name="Freeform 685"/>
                        <wps:cNvSpPr>
                          <a:spLocks/>
                        </wps:cNvSpPr>
                        <wps:spPr bwMode="auto">
                          <a:xfrm>
                            <a:off x="2020" y="-1538"/>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BF81BC" id="Group 574814073" o:spid="_x0000_s1026" style="position:absolute;margin-left:101pt;margin-top:-76.9pt;width:444pt;height:0;z-index:-251513856;mso-position-horizontal-relative:page" coordorigin="2020,-1538"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">
                <v:shape id="Freeform 685" o:spid="_x0000_s1027" style="position:absolute;left:2020;top:-1538;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" path="m,l8880,e" filled="f" strokecolor="#bdc1c6" strokeweight=".85pt">
                  <v:path arrowok="t" o:connecttype="custom" o:connectlocs="0,0;8880,0" o:connectangles="0,0"/>
                </v:shape>
                <w10:wrap anchorx="page"/>
              </v:group>
            </w:pict>
          </mc:Fallback>
        </mc:AlternateContent>
      </w:r>
      <w:r w:rsidRPr="00EB7BFD">
        <w:rPr>
          <w:color w:val="202024"/>
          <w:w w:val="110"/>
          <w:sz w:val="24"/>
          <w:szCs w:val="24"/>
        </w:rPr>
        <w:t>22.</w:t>
      </w:r>
    </w:p>
    <w:p w14:paraId="5AE4688C" w14:textId="77777777" w:rsidR="00DA3ACD" w:rsidRPr="00EB7BFD" w:rsidRDefault="00DA3ACD" w:rsidP="00DA3ACD">
      <w:pPr>
        <w:spacing w:before="29"/>
        <w:ind w:left="133"/>
        <w:rPr>
          <w:sz w:val="24"/>
          <w:szCs w:val="24"/>
        </w:rPr>
      </w:pPr>
      <w:r w:rsidRPr="00EB7BFD">
        <w:rPr>
          <w:sz w:val="24"/>
          <w:szCs w:val="24"/>
        </w:rPr>
        <w:br w:type="column"/>
      </w:r>
      <w:r w:rsidRPr="00EB7BFD">
        <w:rPr>
          <w:rFonts w:eastAsia="Arial"/>
          <w:b/>
          <w:color w:val="202024"/>
          <w:sz w:val="24"/>
          <w:szCs w:val="24"/>
        </w:rPr>
        <w:t xml:space="preserve">What are the most effective ways to ensure that the internship                      </w:t>
      </w:r>
      <w:r w:rsidRPr="00EB7BFD">
        <w:rPr>
          <w:rFonts w:eastAsia="Arial"/>
          <w:b/>
          <w:color w:val="202024"/>
          <w:spacing w:val="27"/>
          <w:sz w:val="24"/>
          <w:szCs w:val="24"/>
        </w:rPr>
        <w:t xml:space="preserve"> </w:t>
      </w:r>
      <w:r w:rsidRPr="00EB7BFD">
        <w:rPr>
          <w:color w:val="D92F25"/>
          <w:sz w:val="24"/>
          <w:szCs w:val="24"/>
        </w:rPr>
        <w:t>*</w:t>
      </w:r>
    </w:p>
    <w:p w14:paraId="078BB4E7" w14:textId="4E04263A" w:rsidR="00DA3ACD" w:rsidRPr="00EB7BFD" w:rsidRDefault="00DA3ACD" w:rsidP="00DA3ACD">
      <w:pPr>
        <w:spacing w:before="83" w:line="260" w:lineRule="exact"/>
        <w:rPr>
          <w:rFonts w:eastAsia="Arial"/>
          <w:sz w:val="24"/>
          <w:szCs w:val="24"/>
        </w:rPr>
        <w:sectPr w:rsidR="00DA3ACD" w:rsidRPr="00EB7BFD">
          <w:type w:val="continuous"/>
          <w:pgSz w:w="12240" w:h="15840"/>
          <w:pgMar w:top="460" w:right="420" w:bottom="280" w:left="420" w:header="720" w:footer="720" w:gutter="0"/>
          <w:cols w:num="2" w:space="720" w:equalWidth="0">
            <w:col w:w="1303" w:space="300"/>
            <w:col w:w="9797"/>
          </w:cols>
        </w:sectPr>
      </w:pPr>
      <w:r w:rsidRPr="00EB7BFD">
        <w:rPr>
          <w:noProof/>
          <w:sz w:val="24"/>
          <w:szCs w:val="24"/>
        </w:rPr>
        <mc:AlternateContent>
          <mc:Choice Requires="wpg">
            <w:drawing>
              <wp:anchor distT="0" distB="0" distL="114300" distR="114300" simplePos="0" relativeHeight="251805696" behindDoc="1" locked="0" layoutInCell="1" allowOverlap="1" wp14:anchorId="5846F2C3" wp14:editId="597A9071">
                <wp:simplePos x="0" y="0"/>
                <wp:positionH relativeFrom="page">
                  <wp:posOffset>1282700</wp:posOffset>
                </wp:positionH>
                <wp:positionV relativeFrom="paragraph">
                  <wp:posOffset>686435</wp:posOffset>
                </wp:positionV>
                <wp:extent cx="5638800" cy="0"/>
                <wp:effectExtent l="6350" t="10160" r="12700" b="8890"/>
                <wp:wrapNone/>
                <wp:docPr id="574814071" name="Group 5748140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1081"/>
                          <a:chExt cx="8880" cy="0"/>
                        </a:xfrm>
                      </wpg:grpSpPr>
                      <wps:wsp>
                        <wps:cNvPr id="574814072" name="Freeform 691"/>
                        <wps:cNvSpPr>
                          <a:spLocks/>
                        </wps:cNvSpPr>
                        <wps:spPr bwMode="auto">
                          <a:xfrm>
                            <a:off x="2020" y="1081"/>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2C5E89" id="Group 574814071" o:spid="_x0000_s1026" style="position:absolute;margin-left:101pt;margin-top:54.05pt;width:444pt;height:0;z-index:-251510784;mso-position-horizontal-relative:page" coordorigin="2020,1081"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">
                <v:shape id="Freeform 691" o:spid="_x0000_s1027" style="position:absolute;left:2020;top:1081;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" path="m,l8880,e" filled="f" strokecolor="#bdc1c6" strokeweight=".85pt">
                  <v:path arrowok="t" o:connecttype="custom" o:connectlocs="0,0;8880,0" o:connectangles="0,0"/>
                </v:shape>
                <w10:wrap anchorx="page"/>
              </v:group>
            </w:pict>
          </mc:Fallback>
        </mc:AlternateContent>
      </w:r>
      <w:r w:rsidRPr="00EB7BFD">
        <w:rPr>
          <w:noProof/>
          <w:sz w:val="24"/>
          <w:szCs w:val="24"/>
        </w:rPr>
        <mc:AlternateContent>
          <mc:Choice Requires="wpg">
            <w:drawing>
              <wp:anchor distT="0" distB="0" distL="114300" distR="114300" simplePos="0" relativeHeight="251806720" behindDoc="1" locked="0" layoutInCell="1" allowOverlap="1" wp14:anchorId="34DBF57D" wp14:editId="750ABB90">
                <wp:simplePos x="0" y="0"/>
                <wp:positionH relativeFrom="page">
                  <wp:posOffset>1282700</wp:posOffset>
                </wp:positionH>
                <wp:positionV relativeFrom="paragraph">
                  <wp:posOffset>962660</wp:posOffset>
                </wp:positionV>
                <wp:extent cx="5638800" cy="0"/>
                <wp:effectExtent l="6350" t="10160" r="12700" b="8890"/>
                <wp:wrapNone/>
                <wp:docPr id="574814069" name="Group 5748140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1516"/>
                          <a:chExt cx="8880" cy="0"/>
                        </a:xfrm>
                      </wpg:grpSpPr>
                      <wps:wsp>
                        <wps:cNvPr id="574814070" name="Freeform 693"/>
                        <wps:cNvSpPr>
                          <a:spLocks/>
                        </wps:cNvSpPr>
                        <wps:spPr bwMode="auto">
                          <a:xfrm>
                            <a:off x="2020" y="1516"/>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BFB084" id="Group 574814069" o:spid="_x0000_s1026" style="position:absolute;margin-left:101pt;margin-top:75.8pt;width:444pt;height:0;z-index:-251509760;mso-position-horizontal-relative:page" coordorigin="2020,1516"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">
                <v:shape id="Freeform 693" o:spid="_x0000_s1027" style="position:absolute;left:2020;top:1516;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" path="m,l8880,e" filled="f" strokecolor="#bdc1c6" strokeweight=".85pt">
                  <v:path arrowok="t" o:connecttype="custom" o:connectlocs="0,0;8880,0" o:connectangles="0,0"/>
                </v:shape>
                <w10:wrap anchorx="page"/>
              </v:group>
            </w:pict>
          </mc:Fallback>
        </mc:AlternateContent>
      </w:r>
      <w:r w:rsidRPr="00EB7BFD">
        <w:rPr>
          <w:noProof/>
          <w:sz w:val="24"/>
          <w:szCs w:val="24"/>
        </w:rPr>
        <mc:AlternateContent>
          <mc:Choice Requires="wpg">
            <w:drawing>
              <wp:anchor distT="0" distB="0" distL="114300" distR="114300" simplePos="0" relativeHeight="251807744" behindDoc="1" locked="0" layoutInCell="1" allowOverlap="1" wp14:anchorId="75657D4C" wp14:editId="17E853C1">
                <wp:simplePos x="0" y="0"/>
                <wp:positionH relativeFrom="page">
                  <wp:posOffset>1282700</wp:posOffset>
                </wp:positionH>
                <wp:positionV relativeFrom="paragraph">
                  <wp:posOffset>1238885</wp:posOffset>
                </wp:positionV>
                <wp:extent cx="5638800" cy="0"/>
                <wp:effectExtent l="6350" t="10160" r="12700" b="8890"/>
                <wp:wrapNone/>
                <wp:docPr id="574814067" name="Group 5748140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0"/>
                          <a:chOff x="2020" y="1951"/>
                          <a:chExt cx="8880" cy="0"/>
                        </a:xfrm>
                      </wpg:grpSpPr>
                      <wps:wsp>
                        <wps:cNvPr id="574814068" name="Freeform 695"/>
                        <wps:cNvSpPr>
                          <a:spLocks/>
                        </wps:cNvSpPr>
                        <wps:spPr bwMode="auto">
                          <a:xfrm>
                            <a:off x="2020" y="1951"/>
                            <a:ext cx="8880" cy="0"/>
                          </a:xfrm>
                          <a:custGeom>
                            <a:avLst/>
                            <a:gdLst>
                              <a:gd name="T0" fmla="+- 0 2020 2020"/>
                              <a:gd name="T1" fmla="*/ T0 w 8880"/>
                              <a:gd name="T2" fmla="+- 0 10900 2020"/>
                              <a:gd name="T3" fmla="*/ T2 w 8880"/>
                            </a:gdLst>
                            <a:ahLst/>
                            <a:cxnLst>
                              <a:cxn ang="0">
                                <a:pos x="T1" y="0"/>
                              </a:cxn>
                              <a:cxn ang="0">
                                <a:pos x="T3" y="0"/>
                              </a:cxn>
                            </a:cxnLst>
                            <a:rect l="0" t="0" r="r" b="b"/>
                            <a:pathLst>
                              <a:path w="8880">
                                <a:moveTo>
                                  <a:pt x="0" y="0"/>
                                </a:moveTo>
                                <a:lnTo>
                                  <a:pt x="8880" y="0"/>
                                </a:lnTo>
                              </a:path>
                            </a:pathLst>
                          </a:custGeom>
                          <a:noFill/>
                          <a:ln w="10795">
                            <a:solidFill>
                              <a:srgbClr val="BDC1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2E133C" id="Group 574814067" o:spid="_x0000_s1026" style="position:absolute;margin-left:101pt;margin-top:97.55pt;width:444pt;height:0;z-index:-251508736;mso-position-horizontal-relative:page" coordorigin="2020,1951" coordsize="8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">
                <v:shape id="Freeform 695" o:spid="_x0000_s1027" style="position:absolute;left:2020;top:1951;width:8880;height:0;visibility:visible;mso-wrap-style:square;v-text-anchor:top" coordsize="8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" path="m,l8880,e" filled="f" strokecolor="#bdc1c6" strokeweight=".85pt">
                  <v:path arrowok="t" o:connecttype="custom" o:connectlocs="0,0;8880,0" o:connectangles="0,0"/>
                </v:shape>
                <w10:wrap anchorx="page"/>
              </v:group>
            </w:pict>
          </mc:Fallback>
        </mc:AlternateContent>
      </w:r>
      <w:r w:rsidRPr="00EB7BFD">
        <w:rPr>
          <w:rFonts w:eastAsia="Arial"/>
          <w:b/>
          <w:color w:val="202024"/>
          <w:position w:val="-1"/>
          <w:sz w:val="24"/>
          <w:szCs w:val="24"/>
        </w:rPr>
        <w:t>management system meets the needs of all stakeholders?</w:t>
      </w:r>
    </w:p>
    <w:p w14:paraId="15A7C6EE" w14:textId="674021EC" w:rsidR="00DA3ACD" w:rsidRPr="00EB7BFD" w:rsidRDefault="00FC5B0E" w:rsidP="00DA3ACD">
      <w:pPr>
        <w:spacing w:line="200" w:lineRule="exact"/>
        <w:rPr>
          <w:sz w:val="24"/>
          <w:szCs w:val="24"/>
        </w:rPr>
      </w:pPr>
      <w:r w:rsidRPr="00EB7BFD">
        <w:rPr>
          <w:b/>
          <w:w w:val="105"/>
          <w:sz w:val="24"/>
          <w:szCs w:val="24"/>
        </w:rPr>
        <w:lastRenderedPageBreak/>
        <w:t xml:space="preserve">Appendix D: </w:t>
      </w:r>
      <w:r w:rsidR="00766147">
        <w:rPr>
          <w:b/>
          <w:w w:val="105"/>
          <w:sz w:val="24"/>
          <w:szCs w:val="24"/>
        </w:rPr>
        <w:t xml:space="preserve">Project </w:t>
      </w:r>
      <w:r w:rsidRPr="00EB7BFD">
        <w:rPr>
          <w:b/>
          <w:w w:val="105"/>
          <w:sz w:val="24"/>
          <w:szCs w:val="24"/>
        </w:rPr>
        <w:t>Budget for the development of an Internship management system</w:t>
      </w:r>
    </w:p>
    <w:p w14:paraId="60875719" w14:textId="77777777" w:rsidR="00DA3ACD" w:rsidRPr="00EB7BFD" w:rsidRDefault="00DA3ACD" w:rsidP="00DA3ACD">
      <w:pPr>
        <w:spacing w:line="200" w:lineRule="exact"/>
        <w:rPr>
          <w:sz w:val="24"/>
          <w:szCs w:val="24"/>
        </w:rPr>
      </w:pPr>
    </w:p>
    <w:p w14:paraId="43255497" w14:textId="77777777" w:rsidR="00DA3ACD" w:rsidRPr="00EB7BFD" w:rsidRDefault="00DA3ACD" w:rsidP="00DA3ACD">
      <w:pPr>
        <w:spacing w:line="200" w:lineRule="exact"/>
        <w:rPr>
          <w:sz w:val="24"/>
          <w:szCs w:val="24"/>
        </w:rPr>
      </w:pPr>
    </w:p>
    <w:tbl>
      <w:tblPr>
        <w:tblStyle w:val="TableGrid"/>
        <w:tblW w:w="0" w:type="auto"/>
        <w:tblInd w:w="0" w:type="dxa"/>
        <w:tblLook w:val="04A0" w:firstRow="1" w:lastRow="0" w:firstColumn="1" w:lastColumn="0" w:noHBand="0" w:noVBand="1"/>
      </w:tblPr>
      <w:tblGrid>
        <w:gridCol w:w="715"/>
        <w:gridCol w:w="1620"/>
        <w:gridCol w:w="3359"/>
        <w:gridCol w:w="1591"/>
        <w:gridCol w:w="2206"/>
        <w:gridCol w:w="1899"/>
      </w:tblGrid>
      <w:tr w:rsidR="00FA2C76" w:rsidRPr="00EB7BFD" w14:paraId="52A88C55" w14:textId="77777777" w:rsidTr="00EB7BFD">
        <w:tc>
          <w:tcPr>
            <w:tcW w:w="715" w:type="dxa"/>
          </w:tcPr>
          <w:p w14:paraId="4F553D5B" w14:textId="022D0F89" w:rsidR="00FA2C76" w:rsidRPr="00EB7BFD" w:rsidRDefault="00FA2C76" w:rsidP="00DA3ACD">
            <w:pPr>
              <w:spacing w:line="200" w:lineRule="exact"/>
              <w:rPr>
                <w:rFonts w:ascii="Times New Roman" w:hAnsi="Times New Roman" w:cs="Times New Roman"/>
                <w:sz w:val="24"/>
                <w:szCs w:val="24"/>
              </w:rPr>
            </w:pPr>
            <w:r w:rsidRPr="00EB7BFD">
              <w:rPr>
                <w:rFonts w:ascii="Times New Roman" w:hAnsi="Times New Roman" w:cs="Times New Roman"/>
                <w:sz w:val="24"/>
                <w:szCs w:val="24"/>
              </w:rPr>
              <w:t>No</w:t>
            </w:r>
          </w:p>
        </w:tc>
        <w:tc>
          <w:tcPr>
            <w:tcW w:w="1620" w:type="dxa"/>
          </w:tcPr>
          <w:p w14:paraId="141FBC01" w14:textId="1D9FD2F9" w:rsidR="00FA2C76" w:rsidRPr="00EB7BFD" w:rsidRDefault="00FA2C76" w:rsidP="00DA3ACD">
            <w:pPr>
              <w:spacing w:line="200" w:lineRule="exact"/>
              <w:rPr>
                <w:rFonts w:ascii="Times New Roman" w:hAnsi="Times New Roman" w:cs="Times New Roman"/>
                <w:sz w:val="24"/>
                <w:szCs w:val="24"/>
              </w:rPr>
            </w:pPr>
            <w:r w:rsidRPr="00EB7BFD">
              <w:rPr>
                <w:rFonts w:ascii="Times New Roman" w:hAnsi="Times New Roman" w:cs="Times New Roman"/>
                <w:b/>
                <w:spacing w:val="-4"/>
                <w:sz w:val="24"/>
                <w:szCs w:val="24"/>
              </w:rPr>
              <w:t>ITEM</w:t>
            </w:r>
          </w:p>
        </w:tc>
        <w:tc>
          <w:tcPr>
            <w:tcW w:w="3359" w:type="dxa"/>
          </w:tcPr>
          <w:p w14:paraId="207C3414" w14:textId="3EF5964F" w:rsidR="00FA2C76" w:rsidRPr="00EB7BFD" w:rsidRDefault="00FA2C76" w:rsidP="00DA3ACD">
            <w:pPr>
              <w:spacing w:line="200" w:lineRule="exact"/>
              <w:rPr>
                <w:rFonts w:ascii="Times New Roman" w:hAnsi="Times New Roman" w:cs="Times New Roman"/>
                <w:sz w:val="24"/>
                <w:szCs w:val="24"/>
              </w:rPr>
            </w:pPr>
            <w:r w:rsidRPr="00EB7BFD">
              <w:rPr>
                <w:rFonts w:ascii="Times New Roman" w:hAnsi="Times New Roman" w:cs="Times New Roman"/>
                <w:b/>
                <w:spacing w:val="-2"/>
                <w:sz w:val="24"/>
                <w:szCs w:val="24"/>
              </w:rPr>
              <w:t>DESCRIPTION</w:t>
            </w:r>
          </w:p>
        </w:tc>
        <w:tc>
          <w:tcPr>
            <w:tcW w:w="1591" w:type="dxa"/>
          </w:tcPr>
          <w:p w14:paraId="57E6A234" w14:textId="205F286C" w:rsidR="00FA2C76" w:rsidRPr="00EB7BFD" w:rsidRDefault="00FA2C76" w:rsidP="00DA3ACD">
            <w:pPr>
              <w:spacing w:line="200" w:lineRule="exact"/>
              <w:rPr>
                <w:rFonts w:ascii="Times New Roman" w:hAnsi="Times New Roman" w:cs="Times New Roman"/>
                <w:sz w:val="24"/>
                <w:szCs w:val="24"/>
              </w:rPr>
            </w:pPr>
            <w:r w:rsidRPr="00EB7BFD">
              <w:rPr>
                <w:rFonts w:ascii="Times New Roman" w:hAnsi="Times New Roman" w:cs="Times New Roman"/>
                <w:sz w:val="24"/>
                <w:szCs w:val="24"/>
              </w:rPr>
              <w:t>QUTY</w:t>
            </w:r>
          </w:p>
        </w:tc>
        <w:tc>
          <w:tcPr>
            <w:tcW w:w="2206" w:type="dxa"/>
          </w:tcPr>
          <w:p w14:paraId="45E994E9" w14:textId="25436FB0" w:rsidR="00FA2C76" w:rsidRPr="00EB7BFD" w:rsidRDefault="00FA2C76" w:rsidP="00DA3ACD">
            <w:pPr>
              <w:spacing w:line="200" w:lineRule="exact"/>
              <w:rPr>
                <w:rFonts w:ascii="Times New Roman" w:hAnsi="Times New Roman" w:cs="Times New Roman"/>
                <w:sz w:val="24"/>
                <w:szCs w:val="24"/>
              </w:rPr>
            </w:pPr>
            <w:r w:rsidRPr="00EB7BFD">
              <w:rPr>
                <w:rFonts w:ascii="Times New Roman" w:hAnsi="Times New Roman" w:cs="Times New Roman"/>
                <w:b/>
                <w:sz w:val="24"/>
                <w:szCs w:val="24"/>
              </w:rPr>
              <w:t>UNIT</w:t>
            </w:r>
            <w:r w:rsidRPr="00EB7BFD">
              <w:rPr>
                <w:rFonts w:ascii="Times New Roman" w:hAnsi="Times New Roman" w:cs="Times New Roman"/>
                <w:b/>
                <w:spacing w:val="-2"/>
                <w:sz w:val="24"/>
                <w:szCs w:val="24"/>
              </w:rPr>
              <w:t xml:space="preserve"> COST(UGX)</w:t>
            </w:r>
          </w:p>
        </w:tc>
        <w:tc>
          <w:tcPr>
            <w:tcW w:w="1899" w:type="dxa"/>
          </w:tcPr>
          <w:p w14:paraId="540A9908" w14:textId="77777777" w:rsidR="00FA2C76" w:rsidRDefault="00FA2C76" w:rsidP="00DA3ACD">
            <w:pPr>
              <w:spacing w:line="200" w:lineRule="exact"/>
              <w:rPr>
                <w:rFonts w:ascii="Times New Roman" w:hAnsi="Times New Roman" w:cs="Times New Roman"/>
                <w:b/>
                <w:spacing w:val="-4"/>
                <w:sz w:val="24"/>
                <w:szCs w:val="24"/>
              </w:rPr>
            </w:pPr>
            <w:r w:rsidRPr="00EB7BFD">
              <w:rPr>
                <w:rFonts w:ascii="Times New Roman" w:hAnsi="Times New Roman" w:cs="Times New Roman"/>
                <w:b/>
                <w:sz w:val="24"/>
                <w:szCs w:val="24"/>
              </w:rPr>
              <w:t>TOTAL</w:t>
            </w:r>
            <w:r w:rsidRPr="00EB7BFD">
              <w:rPr>
                <w:rFonts w:ascii="Times New Roman" w:hAnsi="Times New Roman" w:cs="Times New Roman"/>
                <w:b/>
                <w:spacing w:val="-2"/>
                <w:sz w:val="24"/>
                <w:szCs w:val="24"/>
              </w:rPr>
              <w:t xml:space="preserve"> </w:t>
            </w:r>
            <w:r w:rsidRPr="00EB7BFD">
              <w:rPr>
                <w:rFonts w:ascii="Times New Roman" w:hAnsi="Times New Roman" w:cs="Times New Roman"/>
                <w:b/>
                <w:spacing w:val="-4"/>
                <w:sz w:val="24"/>
                <w:szCs w:val="24"/>
              </w:rPr>
              <w:t>COST</w:t>
            </w:r>
            <w:r w:rsidR="00EB7BFD">
              <w:rPr>
                <w:rFonts w:ascii="Times New Roman" w:hAnsi="Times New Roman" w:cs="Times New Roman"/>
                <w:b/>
                <w:spacing w:val="-4"/>
                <w:sz w:val="24"/>
                <w:szCs w:val="24"/>
              </w:rPr>
              <w:t>’</w:t>
            </w:r>
          </w:p>
          <w:p w14:paraId="2D027754" w14:textId="0FB95550" w:rsidR="00B0644B" w:rsidRPr="00EB7BFD" w:rsidRDefault="00B0644B" w:rsidP="00DA3ACD">
            <w:pPr>
              <w:spacing w:line="200" w:lineRule="exact"/>
              <w:rPr>
                <w:rFonts w:ascii="Times New Roman" w:hAnsi="Times New Roman" w:cs="Times New Roman"/>
                <w:sz w:val="24"/>
                <w:szCs w:val="24"/>
              </w:rPr>
            </w:pPr>
          </w:p>
        </w:tc>
      </w:tr>
      <w:tr w:rsidR="00FA2C76" w:rsidRPr="00EB7BFD" w14:paraId="0BCDAAB6" w14:textId="77777777" w:rsidTr="00EB7BFD">
        <w:tc>
          <w:tcPr>
            <w:tcW w:w="715" w:type="dxa"/>
          </w:tcPr>
          <w:p w14:paraId="271C8946" w14:textId="3F78A798" w:rsidR="00FA2C76" w:rsidRPr="00EB7BFD" w:rsidRDefault="00FA2C76" w:rsidP="00DA3ACD">
            <w:pPr>
              <w:spacing w:line="200" w:lineRule="exact"/>
              <w:rPr>
                <w:rFonts w:ascii="Times New Roman" w:hAnsi="Times New Roman" w:cs="Times New Roman"/>
                <w:sz w:val="24"/>
                <w:szCs w:val="24"/>
              </w:rPr>
            </w:pPr>
            <w:r w:rsidRPr="00EB7BFD">
              <w:rPr>
                <w:rFonts w:ascii="Times New Roman" w:hAnsi="Times New Roman" w:cs="Times New Roman"/>
                <w:sz w:val="24"/>
                <w:szCs w:val="24"/>
              </w:rPr>
              <w:t>1</w:t>
            </w:r>
          </w:p>
        </w:tc>
        <w:tc>
          <w:tcPr>
            <w:tcW w:w="1620" w:type="dxa"/>
          </w:tcPr>
          <w:p w14:paraId="0CCB0798" w14:textId="143E4B47" w:rsidR="00FA2C76" w:rsidRPr="00EB7BFD" w:rsidRDefault="00FA2C76" w:rsidP="00FA2C76">
            <w:pPr>
              <w:pStyle w:val="TableParagraph"/>
              <w:spacing w:line="264" w:lineRule="exact"/>
              <w:ind w:left="92"/>
              <w:rPr>
                <w:rFonts w:ascii="Times New Roman" w:hAnsi="Times New Roman" w:cs="Times New Roman"/>
                <w:sz w:val="24"/>
                <w:szCs w:val="24"/>
              </w:rPr>
            </w:pPr>
            <w:r w:rsidRPr="00EB7BFD">
              <w:rPr>
                <w:rFonts w:ascii="Times New Roman" w:hAnsi="Times New Roman" w:cs="Times New Roman"/>
                <w:spacing w:val="-2"/>
                <w:sz w:val="24"/>
                <w:szCs w:val="24"/>
              </w:rPr>
              <w:t>Stationary</w:t>
            </w:r>
          </w:p>
        </w:tc>
        <w:tc>
          <w:tcPr>
            <w:tcW w:w="3359" w:type="dxa"/>
          </w:tcPr>
          <w:p w14:paraId="0360F4A3" w14:textId="6D8B4B2B" w:rsidR="008D3C5C" w:rsidRPr="00EB7BFD" w:rsidRDefault="00FA2C76" w:rsidP="00FA2C76">
            <w:pPr>
              <w:pStyle w:val="TableParagraph"/>
              <w:spacing w:line="268" w:lineRule="auto"/>
              <w:ind w:left="237" w:right="327"/>
              <w:rPr>
                <w:rFonts w:ascii="Times New Roman" w:hAnsi="Times New Roman" w:cs="Times New Roman"/>
                <w:sz w:val="24"/>
                <w:szCs w:val="24"/>
              </w:rPr>
            </w:pPr>
            <w:r w:rsidRPr="00EB7BFD">
              <w:rPr>
                <w:rFonts w:ascii="Times New Roman" w:hAnsi="Times New Roman" w:cs="Times New Roman"/>
                <w:sz w:val="24"/>
                <w:szCs w:val="24"/>
              </w:rPr>
              <w:t>Reams of</w:t>
            </w:r>
            <w:r w:rsidR="008D3C5C" w:rsidRPr="00EB7BFD">
              <w:rPr>
                <w:rFonts w:ascii="Times New Roman" w:hAnsi="Times New Roman" w:cs="Times New Roman"/>
                <w:sz w:val="24"/>
                <w:szCs w:val="24"/>
              </w:rPr>
              <w:t xml:space="preserve"> </w:t>
            </w:r>
            <w:r w:rsidRPr="00EB7BFD">
              <w:rPr>
                <w:rFonts w:ascii="Times New Roman" w:hAnsi="Times New Roman" w:cs="Times New Roman"/>
                <w:sz w:val="24"/>
                <w:szCs w:val="24"/>
              </w:rPr>
              <w:t xml:space="preserve">Paper </w:t>
            </w:r>
          </w:p>
          <w:p w14:paraId="6F31E615" w14:textId="009586CC" w:rsidR="00FA2C76" w:rsidRPr="00EB7BFD" w:rsidRDefault="00FA2C76" w:rsidP="00FA2C76">
            <w:pPr>
              <w:pStyle w:val="TableParagraph"/>
              <w:spacing w:line="268" w:lineRule="auto"/>
              <w:ind w:left="237" w:right="327"/>
              <w:rPr>
                <w:rFonts w:ascii="Times New Roman" w:hAnsi="Times New Roman" w:cs="Times New Roman"/>
                <w:sz w:val="24"/>
                <w:szCs w:val="24"/>
              </w:rPr>
            </w:pPr>
            <w:r w:rsidRPr="00EB7BFD">
              <w:rPr>
                <w:rFonts w:ascii="Times New Roman" w:hAnsi="Times New Roman" w:cs="Times New Roman"/>
                <w:sz w:val="24"/>
                <w:szCs w:val="24"/>
              </w:rPr>
              <w:t>Compact</w:t>
            </w:r>
            <w:r w:rsidRPr="00EB7BFD">
              <w:rPr>
                <w:rFonts w:ascii="Times New Roman" w:hAnsi="Times New Roman" w:cs="Times New Roman"/>
                <w:spacing w:val="-13"/>
                <w:sz w:val="24"/>
                <w:szCs w:val="24"/>
              </w:rPr>
              <w:t xml:space="preserve"> </w:t>
            </w:r>
            <w:r w:rsidRPr="00EB7BFD">
              <w:rPr>
                <w:rFonts w:ascii="Times New Roman" w:hAnsi="Times New Roman" w:cs="Times New Roman"/>
                <w:sz w:val="24"/>
                <w:szCs w:val="24"/>
              </w:rPr>
              <w:t>Discs</w:t>
            </w:r>
            <w:r w:rsidRPr="00EB7BFD">
              <w:rPr>
                <w:rFonts w:ascii="Times New Roman" w:hAnsi="Times New Roman" w:cs="Times New Roman"/>
                <w:spacing w:val="-12"/>
                <w:sz w:val="24"/>
                <w:szCs w:val="24"/>
              </w:rPr>
              <w:t xml:space="preserve"> </w:t>
            </w:r>
            <w:r w:rsidRPr="00EB7BFD">
              <w:rPr>
                <w:rFonts w:ascii="Times New Roman" w:hAnsi="Times New Roman" w:cs="Times New Roman"/>
                <w:sz w:val="24"/>
                <w:szCs w:val="24"/>
              </w:rPr>
              <w:t>(CDs)</w:t>
            </w:r>
          </w:p>
          <w:p w14:paraId="6854A778" w14:textId="77777777" w:rsidR="00FA2C76" w:rsidRPr="00EB7BFD" w:rsidRDefault="00FA2C76" w:rsidP="00FA2C76">
            <w:pPr>
              <w:pStyle w:val="TableParagraph"/>
              <w:spacing w:line="267" w:lineRule="exact"/>
              <w:ind w:left="237"/>
              <w:rPr>
                <w:rFonts w:ascii="Times New Roman" w:hAnsi="Times New Roman" w:cs="Times New Roman"/>
                <w:sz w:val="24"/>
                <w:szCs w:val="24"/>
              </w:rPr>
            </w:pPr>
            <w:r w:rsidRPr="00EB7BFD">
              <w:rPr>
                <w:rFonts w:ascii="Times New Roman" w:hAnsi="Times New Roman" w:cs="Times New Roman"/>
                <w:spacing w:val="-4"/>
                <w:sz w:val="24"/>
                <w:szCs w:val="24"/>
              </w:rPr>
              <w:t>Pens</w:t>
            </w:r>
          </w:p>
          <w:p w14:paraId="63EEF86E" w14:textId="77777777" w:rsidR="00FA2C76" w:rsidRPr="00EB7BFD" w:rsidRDefault="00FA2C76" w:rsidP="00DA3ACD">
            <w:pPr>
              <w:spacing w:line="200" w:lineRule="exact"/>
              <w:rPr>
                <w:rFonts w:ascii="Times New Roman" w:hAnsi="Times New Roman" w:cs="Times New Roman"/>
                <w:sz w:val="24"/>
                <w:szCs w:val="24"/>
              </w:rPr>
            </w:pPr>
          </w:p>
        </w:tc>
        <w:tc>
          <w:tcPr>
            <w:tcW w:w="1591" w:type="dxa"/>
          </w:tcPr>
          <w:p w14:paraId="0ACDE30D" w14:textId="77777777" w:rsidR="00FA2C76" w:rsidRPr="00EB7BFD" w:rsidRDefault="008D3C5C" w:rsidP="00DA3ACD">
            <w:pPr>
              <w:spacing w:line="200" w:lineRule="exact"/>
              <w:rPr>
                <w:rFonts w:ascii="Times New Roman" w:hAnsi="Times New Roman" w:cs="Times New Roman"/>
                <w:sz w:val="24"/>
                <w:szCs w:val="24"/>
              </w:rPr>
            </w:pPr>
            <w:r w:rsidRPr="00EB7BFD">
              <w:rPr>
                <w:rFonts w:ascii="Times New Roman" w:hAnsi="Times New Roman" w:cs="Times New Roman"/>
                <w:sz w:val="24"/>
                <w:szCs w:val="24"/>
              </w:rPr>
              <w:t>05</w:t>
            </w:r>
          </w:p>
          <w:p w14:paraId="1B4E83C4" w14:textId="77777777" w:rsidR="008D3C5C" w:rsidRPr="00EB7BFD" w:rsidRDefault="008D3C5C" w:rsidP="00DA3ACD">
            <w:pPr>
              <w:spacing w:line="200" w:lineRule="exact"/>
              <w:rPr>
                <w:rFonts w:ascii="Times New Roman" w:hAnsi="Times New Roman" w:cs="Times New Roman"/>
                <w:sz w:val="24"/>
                <w:szCs w:val="24"/>
              </w:rPr>
            </w:pPr>
          </w:p>
          <w:p w14:paraId="7E7F77A6" w14:textId="77777777" w:rsidR="008D3C5C" w:rsidRPr="00EB7BFD" w:rsidRDefault="008D3C5C" w:rsidP="00DA3ACD">
            <w:pPr>
              <w:spacing w:line="200" w:lineRule="exact"/>
              <w:rPr>
                <w:rFonts w:ascii="Times New Roman" w:hAnsi="Times New Roman" w:cs="Times New Roman"/>
                <w:sz w:val="24"/>
                <w:szCs w:val="24"/>
              </w:rPr>
            </w:pPr>
            <w:r w:rsidRPr="00EB7BFD">
              <w:rPr>
                <w:rFonts w:ascii="Times New Roman" w:hAnsi="Times New Roman" w:cs="Times New Roman"/>
                <w:sz w:val="24"/>
                <w:szCs w:val="24"/>
              </w:rPr>
              <w:t>05</w:t>
            </w:r>
          </w:p>
          <w:p w14:paraId="115C12B2" w14:textId="77777777" w:rsidR="008D3C5C" w:rsidRPr="00EB7BFD" w:rsidRDefault="008D3C5C" w:rsidP="00DA3ACD">
            <w:pPr>
              <w:spacing w:line="200" w:lineRule="exact"/>
              <w:rPr>
                <w:rFonts w:ascii="Times New Roman" w:hAnsi="Times New Roman" w:cs="Times New Roman"/>
                <w:sz w:val="24"/>
                <w:szCs w:val="24"/>
              </w:rPr>
            </w:pPr>
          </w:p>
          <w:p w14:paraId="61BD863A" w14:textId="6B70CCBF" w:rsidR="008D3C5C" w:rsidRPr="00EB7BFD" w:rsidRDefault="008D3C5C" w:rsidP="00DA3ACD">
            <w:pPr>
              <w:spacing w:line="200" w:lineRule="exact"/>
              <w:rPr>
                <w:rFonts w:ascii="Times New Roman" w:hAnsi="Times New Roman" w:cs="Times New Roman"/>
                <w:sz w:val="24"/>
                <w:szCs w:val="24"/>
              </w:rPr>
            </w:pPr>
            <w:r w:rsidRPr="00EB7BFD">
              <w:rPr>
                <w:rFonts w:ascii="Times New Roman" w:hAnsi="Times New Roman" w:cs="Times New Roman"/>
                <w:sz w:val="24"/>
                <w:szCs w:val="24"/>
              </w:rPr>
              <w:t>10</w:t>
            </w:r>
          </w:p>
        </w:tc>
        <w:tc>
          <w:tcPr>
            <w:tcW w:w="2206" w:type="dxa"/>
          </w:tcPr>
          <w:p w14:paraId="783DF572" w14:textId="77777777" w:rsidR="00FA2C76" w:rsidRPr="00EB7BFD" w:rsidRDefault="008D3C5C" w:rsidP="00DA3ACD">
            <w:pPr>
              <w:spacing w:line="200" w:lineRule="exact"/>
              <w:rPr>
                <w:rFonts w:ascii="Times New Roman" w:hAnsi="Times New Roman" w:cs="Times New Roman"/>
                <w:sz w:val="24"/>
                <w:szCs w:val="24"/>
              </w:rPr>
            </w:pPr>
            <w:r w:rsidRPr="00EB7BFD">
              <w:rPr>
                <w:rFonts w:ascii="Times New Roman" w:hAnsi="Times New Roman" w:cs="Times New Roman"/>
                <w:sz w:val="24"/>
                <w:szCs w:val="24"/>
              </w:rPr>
              <w:t>25000</w:t>
            </w:r>
          </w:p>
          <w:p w14:paraId="56D49A49" w14:textId="77777777" w:rsidR="008D3C5C" w:rsidRPr="00EB7BFD" w:rsidRDefault="008D3C5C" w:rsidP="00DA3ACD">
            <w:pPr>
              <w:spacing w:line="200" w:lineRule="exact"/>
              <w:rPr>
                <w:rFonts w:ascii="Times New Roman" w:hAnsi="Times New Roman" w:cs="Times New Roman"/>
                <w:sz w:val="24"/>
                <w:szCs w:val="24"/>
              </w:rPr>
            </w:pPr>
          </w:p>
          <w:p w14:paraId="17EAB70B" w14:textId="77777777" w:rsidR="008D3C5C" w:rsidRPr="00EB7BFD" w:rsidRDefault="008D3C5C" w:rsidP="00DA3ACD">
            <w:pPr>
              <w:spacing w:line="200" w:lineRule="exact"/>
              <w:rPr>
                <w:rFonts w:ascii="Times New Roman" w:hAnsi="Times New Roman" w:cs="Times New Roman"/>
                <w:sz w:val="24"/>
                <w:szCs w:val="24"/>
              </w:rPr>
            </w:pPr>
            <w:r w:rsidRPr="00EB7BFD">
              <w:rPr>
                <w:rFonts w:ascii="Times New Roman" w:hAnsi="Times New Roman" w:cs="Times New Roman"/>
                <w:sz w:val="24"/>
                <w:szCs w:val="24"/>
              </w:rPr>
              <w:t>1500</w:t>
            </w:r>
          </w:p>
          <w:p w14:paraId="4A2C69EE" w14:textId="77777777" w:rsidR="008D3C5C" w:rsidRPr="00EB7BFD" w:rsidRDefault="008D3C5C" w:rsidP="00DA3ACD">
            <w:pPr>
              <w:spacing w:line="200" w:lineRule="exact"/>
              <w:rPr>
                <w:rFonts w:ascii="Times New Roman" w:hAnsi="Times New Roman" w:cs="Times New Roman"/>
                <w:sz w:val="24"/>
                <w:szCs w:val="24"/>
              </w:rPr>
            </w:pPr>
          </w:p>
          <w:p w14:paraId="3ED338FC" w14:textId="15F6CFA8" w:rsidR="008D3C5C" w:rsidRPr="00EB7BFD" w:rsidRDefault="008D3C5C" w:rsidP="00DA3ACD">
            <w:pPr>
              <w:spacing w:line="200" w:lineRule="exact"/>
              <w:rPr>
                <w:rFonts w:ascii="Times New Roman" w:hAnsi="Times New Roman" w:cs="Times New Roman"/>
                <w:sz w:val="24"/>
                <w:szCs w:val="24"/>
              </w:rPr>
            </w:pPr>
            <w:r w:rsidRPr="00EB7BFD">
              <w:rPr>
                <w:rFonts w:ascii="Times New Roman" w:hAnsi="Times New Roman" w:cs="Times New Roman"/>
                <w:sz w:val="24"/>
                <w:szCs w:val="24"/>
              </w:rPr>
              <w:t>600</w:t>
            </w:r>
          </w:p>
        </w:tc>
        <w:tc>
          <w:tcPr>
            <w:tcW w:w="1899" w:type="dxa"/>
          </w:tcPr>
          <w:p w14:paraId="6D181482" w14:textId="4F41A603" w:rsidR="00FA2C76" w:rsidRPr="00EB7BFD" w:rsidRDefault="008D3C5C" w:rsidP="00DA3ACD">
            <w:pPr>
              <w:spacing w:line="200" w:lineRule="exact"/>
              <w:rPr>
                <w:rFonts w:ascii="Times New Roman" w:hAnsi="Times New Roman" w:cs="Times New Roman"/>
                <w:sz w:val="24"/>
                <w:szCs w:val="24"/>
              </w:rPr>
            </w:pPr>
            <w:r w:rsidRPr="00EB7BFD">
              <w:rPr>
                <w:rFonts w:ascii="Times New Roman" w:hAnsi="Times New Roman" w:cs="Times New Roman"/>
                <w:sz w:val="24"/>
                <w:szCs w:val="24"/>
              </w:rPr>
              <w:t>125,000</w:t>
            </w:r>
          </w:p>
          <w:p w14:paraId="248AA87E" w14:textId="00AA135A" w:rsidR="008D3C5C" w:rsidRPr="00EB7BFD" w:rsidRDefault="008D3C5C" w:rsidP="00DA3ACD">
            <w:pPr>
              <w:spacing w:line="200" w:lineRule="exact"/>
              <w:rPr>
                <w:rFonts w:ascii="Times New Roman" w:hAnsi="Times New Roman" w:cs="Times New Roman"/>
                <w:sz w:val="24"/>
                <w:szCs w:val="24"/>
              </w:rPr>
            </w:pPr>
          </w:p>
          <w:p w14:paraId="1515EA7C" w14:textId="27CCB164" w:rsidR="008D3C5C" w:rsidRPr="00EB7BFD" w:rsidRDefault="008D3C5C" w:rsidP="00DA3ACD">
            <w:pPr>
              <w:spacing w:line="200" w:lineRule="exact"/>
              <w:rPr>
                <w:rFonts w:ascii="Times New Roman" w:hAnsi="Times New Roman" w:cs="Times New Roman"/>
                <w:sz w:val="24"/>
                <w:szCs w:val="24"/>
              </w:rPr>
            </w:pPr>
            <w:r w:rsidRPr="00EB7BFD">
              <w:rPr>
                <w:rFonts w:ascii="Times New Roman" w:hAnsi="Times New Roman" w:cs="Times New Roman"/>
                <w:sz w:val="24"/>
                <w:szCs w:val="24"/>
              </w:rPr>
              <w:t>7,500</w:t>
            </w:r>
          </w:p>
          <w:p w14:paraId="56BA0915" w14:textId="77777777" w:rsidR="008D3C5C" w:rsidRPr="00EB7BFD" w:rsidRDefault="008D3C5C" w:rsidP="00DA3ACD">
            <w:pPr>
              <w:spacing w:line="200" w:lineRule="exact"/>
              <w:rPr>
                <w:rFonts w:ascii="Times New Roman" w:hAnsi="Times New Roman" w:cs="Times New Roman"/>
                <w:sz w:val="24"/>
                <w:szCs w:val="24"/>
              </w:rPr>
            </w:pPr>
          </w:p>
          <w:p w14:paraId="483DF430" w14:textId="661E59A3" w:rsidR="008D3C5C" w:rsidRPr="00EB7BFD" w:rsidRDefault="008D3C5C" w:rsidP="00DA3ACD">
            <w:pPr>
              <w:spacing w:line="200" w:lineRule="exact"/>
              <w:rPr>
                <w:rFonts w:ascii="Times New Roman" w:hAnsi="Times New Roman" w:cs="Times New Roman"/>
                <w:sz w:val="24"/>
                <w:szCs w:val="24"/>
              </w:rPr>
            </w:pPr>
            <w:r w:rsidRPr="00EB7BFD">
              <w:rPr>
                <w:rFonts w:ascii="Times New Roman" w:hAnsi="Times New Roman" w:cs="Times New Roman"/>
                <w:sz w:val="24"/>
                <w:szCs w:val="24"/>
              </w:rPr>
              <w:t>6,000</w:t>
            </w:r>
          </w:p>
        </w:tc>
      </w:tr>
      <w:tr w:rsidR="00FA2C76" w:rsidRPr="00EB7BFD" w14:paraId="6AAA42EB" w14:textId="77777777" w:rsidTr="00EB7BFD">
        <w:trPr>
          <w:trHeight w:val="322"/>
        </w:trPr>
        <w:tc>
          <w:tcPr>
            <w:tcW w:w="715" w:type="dxa"/>
          </w:tcPr>
          <w:p w14:paraId="6C1AB05A" w14:textId="019BB743" w:rsidR="00FA2C76" w:rsidRPr="00EB7BFD" w:rsidRDefault="00FA2C76" w:rsidP="00DA3ACD">
            <w:pPr>
              <w:spacing w:line="200" w:lineRule="exact"/>
              <w:rPr>
                <w:rFonts w:ascii="Times New Roman" w:hAnsi="Times New Roman" w:cs="Times New Roman"/>
                <w:sz w:val="24"/>
                <w:szCs w:val="24"/>
              </w:rPr>
            </w:pPr>
            <w:r w:rsidRPr="00EB7BFD">
              <w:rPr>
                <w:rFonts w:ascii="Times New Roman" w:hAnsi="Times New Roman" w:cs="Times New Roman"/>
                <w:sz w:val="24"/>
                <w:szCs w:val="24"/>
              </w:rPr>
              <w:t>2</w:t>
            </w:r>
          </w:p>
        </w:tc>
        <w:tc>
          <w:tcPr>
            <w:tcW w:w="1620" w:type="dxa"/>
          </w:tcPr>
          <w:p w14:paraId="56EC5B4A" w14:textId="738CD3C6" w:rsidR="00FA2C76" w:rsidRPr="00EB7BFD" w:rsidRDefault="00FA2C76" w:rsidP="00DA3ACD">
            <w:pPr>
              <w:spacing w:line="200" w:lineRule="exact"/>
              <w:rPr>
                <w:rFonts w:ascii="Times New Roman" w:hAnsi="Times New Roman" w:cs="Times New Roman"/>
                <w:sz w:val="24"/>
                <w:szCs w:val="24"/>
              </w:rPr>
            </w:pPr>
            <w:r w:rsidRPr="00EB7BFD">
              <w:rPr>
                <w:rFonts w:ascii="Times New Roman" w:hAnsi="Times New Roman" w:cs="Times New Roman"/>
                <w:sz w:val="24"/>
                <w:szCs w:val="24"/>
              </w:rPr>
              <w:t xml:space="preserve"> Printing</w:t>
            </w:r>
          </w:p>
        </w:tc>
        <w:tc>
          <w:tcPr>
            <w:tcW w:w="3359" w:type="dxa"/>
          </w:tcPr>
          <w:p w14:paraId="4477039E" w14:textId="1D45EF73" w:rsidR="00FA2C76" w:rsidRPr="00EB7BFD" w:rsidRDefault="008D3C5C" w:rsidP="00DA3ACD">
            <w:pPr>
              <w:spacing w:line="200" w:lineRule="exact"/>
              <w:rPr>
                <w:rFonts w:ascii="Times New Roman" w:hAnsi="Times New Roman" w:cs="Times New Roman"/>
                <w:sz w:val="24"/>
                <w:szCs w:val="24"/>
              </w:rPr>
            </w:pPr>
            <w:r w:rsidRPr="00EB7BFD">
              <w:rPr>
                <w:rFonts w:ascii="Times New Roman" w:hAnsi="Times New Roman" w:cs="Times New Roman"/>
                <w:sz w:val="24"/>
                <w:szCs w:val="24"/>
              </w:rPr>
              <w:t>Books</w:t>
            </w:r>
          </w:p>
        </w:tc>
        <w:tc>
          <w:tcPr>
            <w:tcW w:w="1591" w:type="dxa"/>
          </w:tcPr>
          <w:p w14:paraId="24D2A728" w14:textId="4573BC5D" w:rsidR="00FA2C76" w:rsidRPr="00EB7BFD" w:rsidRDefault="008D3C5C" w:rsidP="00DA3ACD">
            <w:pPr>
              <w:spacing w:line="200" w:lineRule="exact"/>
              <w:rPr>
                <w:rFonts w:ascii="Times New Roman" w:hAnsi="Times New Roman" w:cs="Times New Roman"/>
                <w:sz w:val="24"/>
                <w:szCs w:val="24"/>
              </w:rPr>
            </w:pPr>
            <w:r w:rsidRPr="00EB7BFD">
              <w:rPr>
                <w:rFonts w:ascii="Times New Roman" w:hAnsi="Times New Roman" w:cs="Times New Roman"/>
                <w:sz w:val="24"/>
                <w:szCs w:val="24"/>
              </w:rPr>
              <w:t>06</w:t>
            </w:r>
          </w:p>
        </w:tc>
        <w:tc>
          <w:tcPr>
            <w:tcW w:w="2206" w:type="dxa"/>
          </w:tcPr>
          <w:p w14:paraId="40636C71" w14:textId="2F0453E3" w:rsidR="00FA2C76" w:rsidRPr="00EB7BFD" w:rsidRDefault="008D3C5C" w:rsidP="00DA3ACD">
            <w:pPr>
              <w:spacing w:line="200" w:lineRule="exact"/>
              <w:rPr>
                <w:rFonts w:ascii="Times New Roman" w:hAnsi="Times New Roman" w:cs="Times New Roman"/>
                <w:sz w:val="24"/>
                <w:szCs w:val="24"/>
              </w:rPr>
            </w:pPr>
            <w:r w:rsidRPr="00EB7BFD">
              <w:rPr>
                <w:rFonts w:ascii="Times New Roman" w:hAnsi="Times New Roman" w:cs="Times New Roman"/>
                <w:sz w:val="24"/>
                <w:szCs w:val="24"/>
              </w:rPr>
              <w:t>10,000</w:t>
            </w:r>
          </w:p>
        </w:tc>
        <w:tc>
          <w:tcPr>
            <w:tcW w:w="1899" w:type="dxa"/>
          </w:tcPr>
          <w:p w14:paraId="41440CC2" w14:textId="6FC5E121" w:rsidR="00FA2C76" w:rsidRPr="00EB7BFD" w:rsidRDefault="008D3C5C" w:rsidP="00DA3ACD">
            <w:pPr>
              <w:spacing w:line="200" w:lineRule="exact"/>
              <w:rPr>
                <w:rFonts w:ascii="Times New Roman" w:hAnsi="Times New Roman" w:cs="Times New Roman"/>
                <w:sz w:val="24"/>
                <w:szCs w:val="24"/>
              </w:rPr>
            </w:pPr>
            <w:r w:rsidRPr="00EB7BFD">
              <w:rPr>
                <w:rFonts w:ascii="Times New Roman" w:hAnsi="Times New Roman" w:cs="Times New Roman"/>
                <w:sz w:val="24"/>
                <w:szCs w:val="24"/>
              </w:rPr>
              <w:t>60,000</w:t>
            </w:r>
          </w:p>
        </w:tc>
      </w:tr>
      <w:tr w:rsidR="00FA2C76" w:rsidRPr="00EB7BFD" w14:paraId="1996E27B" w14:textId="77777777" w:rsidTr="00EB7BFD">
        <w:tc>
          <w:tcPr>
            <w:tcW w:w="715" w:type="dxa"/>
          </w:tcPr>
          <w:p w14:paraId="20D62669" w14:textId="3752F65A" w:rsidR="00FA2C76" w:rsidRPr="00EB7BFD" w:rsidRDefault="00FA2C76" w:rsidP="00DA3ACD">
            <w:pPr>
              <w:spacing w:line="200" w:lineRule="exact"/>
              <w:rPr>
                <w:rFonts w:ascii="Times New Roman" w:hAnsi="Times New Roman" w:cs="Times New Roman"/>
                <w:sz w:val="24"/>
                <w:szCs w:val="24"/>
              </w:rPr>
            </w:pPr>
            <w:r w:rsidRPr="00EB7BFD">
              <w:rPr>
                <w:rFonts w:ascii="Times New Roman" w:hAnsi="Times New Roman" w:cs="Times New Roman"/>
                <w:sz w:val="24"/>
                <w:szCs w:val="24"/>
              </w:rPr>
              <w:t>3</w:t>
            </w:r>
          </w:p>
        </w:tc>
        <w:tc>
          <w:tcPr>
            <w:tcW w:w="1620" w:type="dxa"/>
          </w:tcPr>
          <w:p w14:paraId="528C5958" w14:textId="140F43F7" w:rsidR="00FA2C76" w:rsidRPr="00EB7BFD" w:rsidRDefault="00FA2C76" w:rsidP="00FA2C76">
            <w:pPr>
              <w:pStyle w:val="TableParagraph"/>
              <w:spacing w:before="1"/>
              <w:ind w:left="92" w:right="62"/>
              <w:rPr>
                <w:rFonts w:ascii="Times New Roman" w:hAnsi="Times New Roman" w:cs="Times New Roman"/>
                <w:sz w:val="24"/>
                <w:szCs w:val="24"/>
              </w:rPr>
            </w:pPr>
            <w:r w:rsidRPr="00EB7BFD">
              <w:rPr>
                <w:rFonts w:ascii="Times New Roman" w:hAnsi="Times New Roman" w:cs="Times New Roman"/>
                <w:spacing w:val="-2"/>
                <w:sz w:val="24"/>
                <w:szCs w:val="24"/>
              </w:rPr>
              <w:t>Binding</w:t>
            </w:r>
          </w:p>
        </w:tc>
        <w:tc>
          <w:tcPr>
            <w:tcW w:w="3359" w:type="dxa"/>
          </w:tcPr>
          <w:p w14:paraId="3C4D6087" w14:textId="77777777" w:rsidR="008D3C5C" w:rsidRPr="00EB7BFD" w:rsidRDefault="008D3C5C" w:rsidP="008D3C5C">
            <w:pPr>
              <w:pStyle w:val="TableParagraph"/>
              <w:spacing w:line="268" w:lineRule="auto"/>
              <w:ind w:left="237" w:right="851"/>
              <w:rPr>
                <w:rFonts w:ascii="Times New Roman" w:hAnsi="Times New Roman" w:cs="Times New Roman"/>
                <w:sz w:val="24"/>
                <w:szCs w:val="24"/>
              </w:rPr>
            </w:pPr>
            <w:r w:rsidRPr="00EB7BFD">
              <w:rPr>
                <w:rFonts w:ascii="Times New Roman" w:hAnsi="Times New Roman" w:cs="Times New Roman"/>
                <w:sz w:val="24"/>
                <w:szCs w:val="24"/>
              </w:rPr>
              <w:t>spiral binding Hardcover</w:t>
            </w:r>
            <w:r w:rsidRPr="00EB7BFD">
              <w:rPr>
                <w:rFonts w:ascii="Times New Roman" w:hAnsi="Times New Roman" w:cs="Times New Roman"/>
                <w:spacing w:val="-13"/>
                <w:sz w:val="24"/>
                <w:szCs w:val="24"/>
              </w:rPr>
              <w:t xml:space="preserve"> </w:t>
            </w:r>
            <w:r w:rsidRPr="00EB7BFD">
              <w:rPr>
                <w:rFonts w:ascii="Times New Roman" w:hAnsi="Times New Roman" w:cs="Times New Roman"/>
                <w:sz w:val="24"/>
                <w:szCs w:val="24"/>
              </w:rPr>
              <w:t>binding</w:t>
            </w:r>
          </w:p>
          <w:p w14:paraId="6D4C5E95" w14:textId="77777777" w:rsidR="00FA2C76" w:rsidRPr="00EB7BFD" w:rsidRDefault="00FA2C76" w:rsidP="00DA3ACD">
            <w:pPr>
              <w:spacing w:line="200" w:lineRule="exact"/>
              <w:rPr>
                <w:rFonts w:ascii="Times New Roman" w:hAnsi="Times New Roman" w:cs="Times New Roman"/>
                <w:sz w:val="24"/>
                <w:szCs w:val="24"/>
              </w:rPr>
            </w:pPr>
          </w:p>
        </w:tc>
        <w:tc>
          <w:tcPr>
            <w:tcW w:w="1591" w:type="dxa"/>
          </w:tcPr>
          <w:p w14:paraId="33EEDAED" w14:textId="77777777" w:rsidR="00FA2C76" w:rsidRPr="00EB7BFD" w:rsidRDefault="008D3C5C" w:rsidP="00DA3ACD">
            <w:pPr>
              <w:spacing w:line="200" w:lineRule="exact"/>
              <w:rPr>
                <w:rFonts w:ascii="Times New Roman" w:hAnsi="Times New Roman" w:cs="Times New Roman"/>
                <w:sz w:val="24"/>
                <w:szCs w:val="24"/>
              </w:rPr>
            </w:pPr>
            <w:r w:rsidRPr="00EB7BFD">
              <w:rPr>
                <w:rFonts w:ascii="Times New Roman" w:hAnsi="Times New Roman" w:cs="Times New Roman"/>
                <w:sz w:val="24"/>
                <w:szCs w:val="24"/>
              </w:rPr>
              <w:t>06</w:t>
            </w:r>
          </w:p>
          <w:p w14:paraId="45FF884E" w14:textId="77777777" w:rsidR="008D3C5C" w:rsidRPr="00EB7BFD" w:rsidRDefault="008D3C5C" w:rsidP="00DA3ACD">
            <w:pPr>
              <w:spacing w:line="200" w:lineRule="exact"/>
              <w:rPr>
                <w:rFonts w:ascii="Times New Roman" w:hAnsi="Times New Roman" w:cs="Times New Roman"/>
                <w:sz w:val="24"/>
                <w:szCs w:val="24"/>
              </w:rPr>
            </w:pPr>
          </w:p>
          <w:p w14:paraId="25D55D43" w14:textId="790642EE" w:rsidR="008D3C5C" w:rsidRPr="00EB7BFD" w:rsidRDefault="008D3C5C" w:rsidP="00DA3ACD">
            <w:pPr>
              <w:spacing w:line="200" w:lineRule="exact"/>
              <w:rPr>
                <w:rFonts w:ascii="Times New Roman" w:hAnsi="Times New Roman" w:cs="Times New Roman"/>
                <w:sz w:val="24"/>
                <w:szCs w:val="24"/>
              </w:rPr>
            </w:pPr>
            <w:r w:rsidRPr="00EB7BFD">
              <w:rPr>
                <w:rFonts w:ascii="Times New Roman" w:hAnsi="Times New Roman" w:cs="Times New Roman"/>
                <w:sz w:val="24"/>
                <w:szCs w:val="24"/>
              </w:rPr>
              <w:t>06</w:t>
            </w:r>
          </w:p>
        </w:tc>
        <w:tc>
          <w:tcPr>
            <w:tcW w:w="2206" w:type="dxa"/>
          </w:tcPr>
          <w:p w14:paraId="5F78B1BF" w14:textId="72D25066" w:rsidR="00FA2C76" w:rsidRPr="00EB7BFD" w:rsidRDefault="008D3C5C" w:rsidP="00DA3ACD">
            <w:pPr>
              <w:spacing w:line="200" w:lineRule="exact"/>
              <w:rPr>
                <w:rFonts w:ascii="Times New Roman" w:hAnsi="Times New Roman" w:cs="Times New Roman"/>
                <w:sz w:val="24"/>
                <w:szCs w:val="24"/>
              </w:rPr>
            </w:pPr>
            <w:r w:rsidRPr="00EB7BFD">
              <w:rPr>
                <w:rFonts w:ascii="Times New Roman" w:hAnsi="Times New Roman" w:cs="Times New Roman"/>
                <w:sz w:val="24"/>
                <w:szCs w:val="24"/>
              </w:rPr>
              <w:t>20,000</w:t>
            </w:r>
          </w:p>
          <w:p w14:paraId="44358081" w14:textId="77777777" w:rsidR="008D3C5C" w:rsidRPr="00EB7BFD" w:rsidRDefault="008D3C5C" w:rsidP="00DA3ACD">
            <w:pPr>
              <w:spacing w:line="200" w:lineRule="exact"/>
              <w:rPr>
                <w:rFonts w:ascii="Times New Roman" w:hAnsi="Times New Roman" w:cs="Times New Roman"/>
                <w:sz w:val="24"/>
                <w:szCs w:val="24"/>
              </w:rPr>
            </w:pPr>
          </w:p>
          <w:p w14:paraId="056792CF" w14:textId="77E206CD" w:rsidR="008D3C5C" w:rsidRPr="00EB7BFD" w:rsidRDefault="008D3C5C" w:rsidP="00DA3ACD">
            <w:pPr>
              <w:spacing w:line="200" w:lineRule="exact"/>
              <w:rPr>
                <w:rFonts w:ascii="Times New Roman" w:hAnsi="Times New Roman" w:cs="Times New Roman"/>
                <w:sz w:val="24"/>
                <w:szCs w:val="24"/>
              </w:rPr>
            </w:pPr>
            <w:r w:rsidRPr="00EB7BFD">
              <w:rPr>
                <w:rFonts w:ascii="Times New Roman" w:hAnsi="Times New Roman" w:cs="Times New Roman"/>
                <w:sz w:val="24"/>
                <w:szCs w:val="24"/>
              </w:rPr>
              <w:t>50,000</w:t>
            </w:r>
          </w:p>
        </w:tc>
        <w:tc>
          <w:tcPr>
            <w:tcW w:w="1899" w:type="dxa"/>
          </w:tcPr>
          <w:p w14:paraId="324C4B21" w14:textId="55BEC232" w:rsidR="00FA2C76" w:rsidRPr="00EB7BFD" w:rsidRDefault="008D3C5C" w:rsidP="00DA3ACD">
            <w:pPr>
              <w:spacing w:line="200" w:lineRule="exact"/>
              <w:rPr>
                <w:rFonts w:ascii="Times New Roman" w:hAnsi="Times New Roman" w:cs="Times New Roman"/>
                <w:sz w:val="24"/>
                <w:szCs w:val="24"/>
              </w:rPr>
            </w:pPr>
            <w:r w:rsidRPr="00EB7BFD">
              <w:rPr>
                <w:rFonts w:ascii="Times New Roman" w:hAnsi="Times New Roman" w:cs="Times New Roman"/>
                <w:sz w:val="24"/>
                <w:szCs w:val="24"/>
              </w:rPr>
              <w:t>120,000</w:t>
            </w:r>
          </w:p>
          <w:p w14:paraId="6D35BFEA" w14:textId="77777777" w:rsidR="008D3C5C" w:rsidRPr="00EB7BFD" w:rsidRDefault="008D3C5C" w:rsidP="00DA3ACD">
            <w:pPr>
              <w:spacing w:line="200" w:lineRule="exact"/>
              <w:rPr>
                <w:rFonts w:ascii="Times New Roman" w:hAnsi="Times New Roman" w:cs="Times New Roman"/>
                <w:sz w:val="24"/>
                <w:szCs w:val="24"/>
              </w:rPr>
            </w:pPr>
          </w:p>
          <w:p w14:paraId="7177BCE7" w14:textId="2142BF85" w:rsidR="008D3C5C" w:rsidRPr="00EB7BFD" w:rsidRDefault="008D3C5C" w:rsidP="00DA3ACD">
            <w:pPr>
              <w:spacing w:line="200" w:lineRule="exact"/>
              <w:rPr>
                <w:rFonts w:ascii="Times New Roman" w:hAnsi="Times New Roman" w:cs="Times New Roman"/>
                <w:sz w:val="24"/>
                <w:szCs w:val="24"/>
              </w:rPr>
            </w:pPr>
            <w:r w:rsidRPr="00EB7BFD">
              <w:rPr>
                <w:rFonts w:ascii="Times New Roman" w:hAnsi="Times New Roman" w:cs="Times New Roman"/>
                <w:sz w:val="24"/>
                <w:szCs w:val="24"/>
              </w:rPr>
              <w:t>300,000</w:t>
            </w:r>
          </w:p>
        </w:tc>
      </w:tr>
      <w:tr w:rsidR="00FA2C76" w:rsidRPr="00EB7BFD" w14:paraId="1EE6CCF3" w14:textId="77777777" w:rsidTr="00EB7BFD">
        <w:tc>
          <w:tcPr>
            <w:tcW w:w="715" w:type="dxa"/>
          </w:tcPr>
          <w:p w14:paraId="4C7B4633" w14:textId="7680E13C" w:rsidR="00FA2C76" w:rsidRPr="00EB7BFD" w:rsidRDefault="00FA2C76" w:rsidP="00DA3ACD">
            <w:pPr>
              <w:spacing w:line="200" w:lineRule="exact"/>
              <w:rPr>
                <w:rFonts w:ascii="Times New Roman" w:hAnsi="Times New Roman" w:cs="Times New Roman"/>
                <w:sz w:val="24"/>
                <w:szCs w:val="24"/>
              </w:rPr>
            </w:pPr>
            <w:r w:rsidRPr="00EB7BFD">
              <w:rPr>
                <w:rFonts w:ascii="Times New Roman" w:hAnsi="Times New Roman" w:cs="Times New Roman"/>
                <w:sz w:val="24"/>
                <w:szCs w:val="24"/>
              </w:rPr>
              <w:t>4</w:t>
            </w:r>
          </w:p>
        </w:tc>
        <w:tc>
          <w:tcPr>
            <w:tcW w:w="1620" w:type="dxa"/>
          </w:tcPr>
          <w:p w14:paraId="3040F13D" w14:textId="5C47FF11" w:rsidR="00FA2C76" w:rsidRPr="00EB7BFD" w:rsidRDefault="00FA2C76" w:rsidP="00DA3ACD">
            <w:pPr>
              <w:spacing w:line="200" w:lineRule="exact"/>
              <w:rPr>
                <w:rFonts w:ascii="Times New Roman" w:hAnsi="Times New Roman" w:cs="Times New Roman"/>
                <w:sz w:val="24"/>
                <w:szCs w:val="24"/>
              </w:rPr>
            </w:pPr>
            <w:r w:rsidRPr="00EB7BFD">
              <w:rPr>
                <w:rFonts w:ascii="Times New Roman" w:hAnsi="Times New Roman" w:cs="Times New Roman"/>
                <w:spacing w:val="-2"/>
                <w:sz w:val="24"/>
                <w:szCs w:val="24"/>
              </w:rPr>
              <w:t>Consultancy</w:t>
            </w:r>
          </w:p>
        </w:tc>
        <w:tc>
          <w:tcPr>
            <w:tcW w:w="3359" w:type="dxa"/>
          </w:tcPr>
          <w:p w14:paraId="46737B6A" w14:textId="77777777" w:rsidR="00FA2C76" w:rsidRPr="00EB7BFD" w:rsidRDefault="00FA2C76" w:rsidP="00DA3ACD">
            <w:pPr>
              <w:spacing w:line="200" w:lineRule="exact"/>
              <w:rPr>
                <w:rFonts w:ascii="Times New Roman" w:hAnsi="Times New Roman" w:cs="Times New Roman"/>
                <w:sz w:val="24"/>
                <w:szCs w:val="24"/>
              </w:rPr>
            </w:pPr>
          </w:p>
        </w:tc>
        <w:tc>
          <w:tcPr>
            <w:tcW w:w="1591" w:type="dxa"/>
          </w:tcPr>
          <w:p w14:paraId="57526B92" w14:textId="77777777" w:rsidR="00FA2C76" w:rsidRPr="00EB7BFD" w:rsidRDefault="00FA2C76" w:rsidP="00DA3ACD">
            <w:pPr>
              <w:spacing w:line="200" w:lineRule="exact"/>
              <w:rPr>
                <w:rFonts w:ascii="Times New Roman" w:hAnsi="Times New Roman" w:cs="Times New Roman"/>
                <w:sz w:val="24"/>
                <w:szCs w:val="24"/>
              </w:rPr>
            </w:pPr>
          </w:p>
        </w:tc>
        <w:tc>
          <w:tcPr>
            <w:tcW w:w="2206" w:type="dxa"/>
          </w:tcPr>
          <w:p w14:paraId="0FF5A69F" w14:textId="77777777" w:rsidR="00FA2C76" w:rsidRPr="00EB7BFD" w:rsidRDefault="00FA2C76" w:rsidP="00DA3ACD">
            <w:pPr>
              <w:spacing w:line="200" w:lineRule="exact"/>
              <w:rPr>
                <w:rFonts w:ascii="Times New Roman" w:hAnsi="Times New Roman" w:cs="Times New Roman"/>
                <w:sz w:val="24"/>
                <w:szCs w:val="24"/>
              </w:rPr>
            </w:pPr>
          </w:p>
        </w:tc>
        <w:tc>
          <w:tcPr>
            <w:tcW w:w="1899" w:type="dxa"/>
          </w:tcPr>
          <w:p w14:paraId="5E319F61" w14:textId="77777777" w:rsidR="00FA2C76" w:rsidRDefault="008D3C5C" w:rsidP="00DA3ACD">
            <w:pPr>
              <w:spacing w:line="200" w:lineRule="exact"/>
              <w:rPr>
                <w:rFonts w:ascii="Times New Roman" w:hAnsi="Times New Roman" w:cs="Times New Roman"/>
                <w:sz w:val="24"/>
                <w:szCs w:val="24"/>
              </w:rPr>
            </w:pPr>
            <w:r w:rsidRPr="00EB7BFD">
              <w:rPr>
                <w:rFonts w:ascii="Times New Roman" w:hAnsi="Times New Roman" w:cs="Times New Roman"/>
                <w:sz w:val="24"/>
                <w:szCs w:val="24"/>
              </w:rPr>
              <w:t>300,000</w:t>
            </w:r>
          </w:p>
          <w:p w14:paraId="5E05C86C" w14:textId="5E181D87" w:rsidR="00EB7BFD" w:rsidRPr="00EB7BFD" w:rsidRDefault="00EB7BFD" w:rsidP="00DA3ACD">
            <w:pPr>
              <w:spacing w:line="200" w:lineRule="exact"/>
              <w:rPr>
                <w:rFonts w:ascii="Times New Roman" w:hAnsi="Times New Roman" w:cs="Times New Roman"/>
                <w:sz w:val="24"/>
                <w:szCs w:val="24"/>
              </w:rPr>
            </w:pPr>
          </w:p>
        </w:tc>
      </w:tr>
      <w:tr w:rsidR="00FA2C76" w:rsidRPr="00EB7BFD" w14:paraId="3AC8D85C" w14:textId="77777777" w:rsidTr="00EB7BFD">
        <w:tc>
          <w:tcPr>
            <w:tcW w:w="715" w:type="dxa"/>
          </w:tcPr>
          <w:p w14:paraId="17514778" w14:textId="7AF4452C" w:rsidR="00FA2C76" w:rsidRPr="00EB7BFD" w:rsidRDefault="00FA2C76" w:rsidP="00DA3ACD">
            <w:pPr>
              <w:spacing w:line="200" w:lineRule="exact"/>
              <w:rPr>
                <w:rFonts w:ascii="Times New Roman" w:hAnsi="Times New Roman" w:cs="Times New Roman"/>
                <w:sz w:val="24"/>
                <w:szCs w:val="24"/>
              </w:rPr>
            </w:pPr>
            <w:r w:rsidRPr="00EB7BFD">
              <w:rPr>
                <w:rFonts w:ascii="Times New Roman" w:hAnsi="Times New Roman" w:cs="Times New Roman"/>
                <w:sz w:val="24"/>
                <w:szCs w:val="24"/>
              </w:rPr>
              <w:t>5</w:t>
            </w:r>
          </w:p>
        </w:tc>
        <w:tc>
          <w:tcPr>
            <w:tcW w:w="1620" w:type="dxa"/>
          </w:tcPr>
          <w:p w14:paraId="242F7B1F" w14:textId="66AE8C15" w:rsidR="00FA2C76" w:rsidRPr="00EB7BFD" w:rsidRDefault="00FA2C76" w:rsidP="00DA3ACD">
            <w:pPr>
              <w:spacing w:line="200" w:lineRule="exact"/>
              <w:rPr>
                <w:rFonts w:ascii="Times New Roman" w:hAnsi="Times New Roman" w:cs="Times New Roman"/>
                <w:sz w:val="24"/>
                <w:szCs w:val="24"/>
              </w:rPr>
            </w:pPr>
            <w:r w:rsidRPr="00EB7BFD">
              <w:rPr>
                <w:rFonts w:ascii="Times New Roman" w:hAnsi="Times New Roman" w:cs="Times New Roman"/>
                <w:spacing w:val="-2"/>
                <w:sz w:val="24"/>
                <w:szCs w:val="24"/>
              </w:rPr>
              <w:t>Laptop</w:t>
            </w:r>
          </w:p>
        </w:tc>
        <w:tc>
          <w:tcPr>
            <w:tcW w:w="3359" w:type="dxa"/>
          </w:tcPr>
          <w:p w14:paraId="4C931466" w14:textId="5B3D69FC" w:rsidR="00FA2C76" w:rsidRPr="00EB7BFD" w:rsidRDefault="008D3C5C" w:rsidP="00DA3ACD">
            <w:pPr>
              <w:spacing w:line="200" w:lineRule="exact"/>
              <w:rPr>
                <w:rFonts w:ascii="Times New Roman" w:hAnsi="Times New Roman" w:cs="Times New Roman"/>
                <w:sz w:val="24"/>
                <w:szCs w:val="24"/>
              </w:rPr>
            </w:pPr>
            <w:r w:rsidRPr="00EB7BFD">
              <w:rPr>
                <w:rFonts w:ascii="Times New Roman" w:hAnsi="Times New Roman" w:cs="Times New Roman"/>
                <w:sz w:val="24"/>
                <w:szCs w:val="24"/>
              </w:rPr>
              <w:t xml:space="preserve">Dell core </w:t>
            </w:r>
            <w:r w:rsidR="00766147">
              <w:rPr>
                <w:rFonts w:ascii="Times New Roman" w:hAnsi="Times New Roman" w:cs="Times New Roman"/>
                <w:sz w:val="24"/>
                <w:szCs w:val="24"/>
              </w:rPr>
              <w:t>i</w:t>
            </w:r>
            <w:r w:rsidRPr="00EB7BFD">
              <w:rPr>
                <w:rFonts w:ascii="Times New Roman" w:hAnsi="Times New Roman" w:cs="Times New Roman"/>
                <w:sz w:val="24"/>
                <w:szCs w:val="24"/>
              </w:rPr>
              <w:t>7</w:t>
            </w:r>
          </w:p>
        </w:tc>
        <w:tc>
          <w:tcPr>
            <w:tcW w:w="1591" w:type="dxa"/>
          </w:tcPr>
          <w:p w14:paraId="4182797A" w14:textId="6CE5CC13" w:rsidR="00FA2C76" w:rsidRPr="00EB7BFD" w:rsidRDefault="008D3C5C" w:rsidP="00DA3ACD">
            <w:pPr>
              <w:spacing w:line="200" w:lineRule="exact"/>
              <w:rPr>
                <w:rFonts w:ascii="Times New Roman" w:hAnsi="Times New Roman" w:cs="Times New Roman"/>
                <w:sz w:val="24"/>
                <w:szCs w:val="24"/>
              </w:rPr>
            </w:pPr>
            <w:r w:rsidRPr="00EB7BFD">
              <w:rPr>
                <w:rFonts w:ascii="Times New Roman" w:hAnsi="Times New Roman" w:cs="Times New Roman"/>
                <w:sz w:val="24"/>
                <w:szCs w:val="24"/>
              </w:rPr>
              <w:t>01</w:t>
            </w:r>
          </w:p>
        </w:tc>
        <w:tc>
          <w:tcPr>
            <w:tcW w:w="2206" w:type="dxa"/>
          </w:tcPr>
          <w:p w14:paraId="457B10CA" w14:textId="77777777" w:rsidR="00FA2C76" w:rsidRPr="00EB7BFD" w:rsidRDefault="00FA2C76" w:rsidP="00DA3ACD">
            <w:pPr>
              <w:spacing w:line="200" w:lineRule="exact"/>
              <w:rPr>
                <w:rFonts w:ascii="Times New Roman" w:hAnsi="Times New Roman" w:cs="Times New Roman"/>
                <w:sz w:val="24"/>
                <w:szCs w:val="24"/>
              </w:rPr>
            </w:pPr>
          </w:p>
        </w:tc>
        <w:tc>
          <w:tcPr>
            <w:tcW w:w="1899" w:type="dxa"/>
          </w:tcPr>
          <w:p w14:paraId="50E79331" w14:textId="77777777" w:rsidR="00FA2C76" w:rsidRDefault="008D3C5C" w:rsidP="00DA3ACD">
            <w:pPr>
              <w:spacing w:line="200" w:lineRule="exact"/>
              <w:rPr>
                <w:rFonts w:ascii="Times New Roman" w:hAnsi="Times New Roman" w:cs="Times New Roman"/>
                <w:sz w:val="24"/>
                <w:szCs w:val="24"/>
              </w:rPr>
            </w:pPr>
            <w:r w:rsidRPr="00EB7BFD">
              <w:rPr>
                <w:rFonts w:ascii="Times New Roman" w:hAnsi="Times New Roman" w:cs="Times New Roman"/>
                <w:sz w:val="24"/>
                <w:szCs w:val="24"/>
              </w:rPr>
              <w:t>2,500,000</w:t>
            </w:r>
          </w:p>
          <w:p w14:paraId="1D3FFC90" w14:textId="38C3F700" w:rsidR="00EB7BFD" w:rsidRPr="00EB7BFD" w:rsidRDefault="00EB7BFD" w:rsidP="00DA3ACD">
            <w:pPr>
              <w:spacing w:line="200" w:lineRule="exact"/>
              <w:rPr>
                <w:rFonts w:ascii="Times New Roman" w:hAnsi="Times New Roman" w:cs="Times New Roman"/>
                <w:sz w:val="24"/>
                <w:szCs w:val="24"/>
              </w:rPr>
            </w:pPr>
          </w:p>
        </w:tc>
      </w:tr>
      <w:tr w:rsidR="00FA2C76" w:rsidRPr="00EB7BFD" w14:paraId="4ACD677D" w14:textId="77777777" w:rsidTr="00EB7BFD">
        <w:tc>
          <w:tcPr>
            <w:tcW w:w="715" w:type="dxa"/>
          </w:tcPr>
          <w:p w14:paraId="4621162A" w14:textId="09B6BD83" w:rsidR="00FA2C76" w:rsidRPr="00EB7BFD" w:rsidRDefault="00FA2C76" w:rsidP="00DA3ACD">
            <w:pPr>
              <w:spacing w:line="200" w:lineRule="exact"/>
              <w:rPr>
                <w:rFonts w:ascii="Times New Roman" w:hAnsi="Times New Roman" w:cs="Times New Roman"/>
                <w:sz w:val="24"/>
                <w:szCs w:val="24"/>
              </w:rPr>
            </w:pPr>
            <w:r w:rsidRPr="00EB7BFD">
              <w:rPr>
                <w:rFonts w:ascii="Times New Roman" w:hAnsi="Times New Roman" w:cs="Times New Roman"/>
                <w:sz w:val="24"/>
                <w:szCs w:val="24"/>
              </w:rPr>
              <w:t>6</w:t>
            </w:r>
          </w:p>
        </w:tc>
        <w:tc>
          <w:tcPr>
            <w:tcW w:w="1620" w:type="dxa"/>
          </w:tcPr>
          <w:p w14:paraId="7E5C33CD" w14:textId="6E217574" w:rsidR="00FA2C76" w:rsidRPr="00EB7BFD" w:rsidRDefault="00FA2C76" w:rsidP="00DA3ACD">
            <w:pPr>
              <w:spacing w:line="200" w:lineRule="exact"/>
              <w:rPr>
                <w:rFonts w:ascii="Times New Roman" w:hAnsi="Times New Roman" w:cs="Times New Roman"/>
                <w:sz w:val="24"/>
                <w:szCs w:val="24"/>
              </w:rPr>
            </w:pPr>
            <w:r w:rsidRPr="00EB7BFD">
              <w:rPr>
                <w:rFonts w:ascii="Times New Roman" w:hAnsi="Times New Roman" w:cs="Times New Roman"/>
                <w:spacing w:val="-2"/>
                <w:sz w:val="24"/>
                <w:szCs w:val="24"/>
              </w:rPr>
              <w:t>Miscellaneous</w:t>
            </w:r>
          </w:p>
        </w:tc>
        <w:tc>
          <w:tcPr>
            <w:tcW w:w="3359" w:type="dxa"/>
          </w:tcPr>
          <w:p w14:paraId="323C4AEA" w14:textId="77777777" w:rsidR="00FA2C76" w:rsidRPr="00EB7BFD" w:rsidRDefault="00FA2C76" w:rsidP="00DA3ACD">
            <w:pPr>
              <w:spacing w:line="200" w:lineRule="exact"/>
              <w:rPr>
                <w:rFonts w:ascii="Times New Roman" w:hAnsi="Times New Roman" w:cs="Times New Roman"/>
                <w:sz w:val="24"/>
                <w:szCs w:val="24"/>
              </w:rPr>
            </w:pPr>
          </w:p>
        </w:tc>
        <w:tc>
          <w:tcPr>
            <w:tcW w:w="1591" w:type="dxa"/>
          </w:tcPr>
          <w:p w14:paraId="4E12CE32" w14:textId="77777777" w:rsidR="00FA2C76" w:rsidRPr="00EB7BFD" w:rsidRDefault="00FA2C76" w:rsidP="00DA3ACD">
            <w:pPr>
              <w:spacing w:line="200" w:lineRule="exact"/>
              <w:rPr>
                <w:rFonts w:ascii="Times New Roman" w:hAnsi="Times New Roman" w:cs="Times New Roman"/>
                <w:sz w:val="24"/>
                <w:szCs w:val="24"/>
              </w:rPr>
            </w:pPr>
          </w:p>
        </w:tc>
        <w:tc>
          <w:tcPr>
            <w:tcW w:w="2206" w:type="dxa"/>
          </w:tcPr>
          <w:p w14:paraId="427D302D" w14:textId="77777777" w:rsidR="00FA2C76" w:rsidRPr="00EB7BFD" w:rsidRDefault="00FA2C76" w:rsidP="00DA3ACD">
            <w:pPr>
              <w:spacing w:line="200" w:lineRule="exact"/>
              <w:rPr>
                <w:rFonts w:ascii="Times New Roman" w:hAnsi="Times New Roman" w:cs="Times New Roman"/>
                <w:sz w:val="24"/>
                <w:szCs w:val="24"/>
              </w:rPr>
            </w:pPr>
          </w:p>
        </w:tc>
        <w:tc>
          <w:tcPr>
            <w:tcW w:w="1899" w:type="dxa"/>
          </w:tcPr>
          <w:p w14:paraId="3D1546D7" w14:textId="32FB9D97" w:rsidR="00FA2C76" w:rsidRDefault="008D3C5C" w:rsidP="00DA3ACD">
            <w:pPr>
              <w:spacing w:line="200" w:lineRule="exact"/>
              <w:rPr>
                <w:rFonts w:ascii="Times New Roman" w:hAnsi="Times New Roman" w:cs="Times New Roman"/>
                <w:sz w:val="24"/>
                <w:szCs w:val="24"/>
              </w:rPr>
            </w:pPr>
            <w:r w:rsidRPr="00EB7BFD">
              <w:rPr>
                <w:rFonts w:ascii="Times New Roman" w:hAnsi="Times New Roman" w:cs="Times New Roman"/>
                <w:sz w:val="24"/>
                <w:szCs w:val="24"/>
              </w:rPr>
              <w:t>10,0000</w:t>
            </w:r>
          </w:p>
          <w:p w14:paraId="79D97155" w14:textId="77777777" w:rsidR="00EB7BFD" w:rsidRPr="00EB7BFD" w:rsidRDefault="00EB7BFD" w:rsidP="00DA3ACD">
            <w:pPr>
              <w:spacing w:line="200" w:lineRule="exact"/>
              <w:rPr>
                <w:rFonts w:ascii="Times New Roman" w:hAnsi="Times New Roman" w:cs="Times New Roman"/>
                <w:sz w:val="24"/>
                <w:szCs w:val="24"/>
              </w:rPr>
            </w:pPr>
          </w:p>
          <w:p w14:paraId="57AE0A49" w14:textId="412ED7B0" w:rsidR="00EB7BFD" w:rsidRPr="00EB7BFD" w:rsidRDefault="00EB7BFD" w:rsidP="00DA3ACD">
            <w:pPr>
              <w:spacing w:line="200" w:lineRule="exact"/>
              <w:rPr>
                <w:rFonts w:ascii="Times New Roman" w:hAnsi="Times New Roman" w:cs="Times New Roman"/>
                <w:sz w:val="24"/>
                <w:szCs w:val="24"/>
              </w:rPr>
            </w:pPr>
          </w:p>
        </w:tc>
      </w:tr>
      <w:tr w:rsidR="00EB7BFD" w:rsidRPr="00EB7BFD" w14:paraId="1AAE50AF" w14:textId="77777777" w:rsidTr="00603F8E">
        <w:tc>
          <w:tcPr>
            <w:tcW w:w="715" w:type="dxa"/>
          </w:tcPr>
          <w:p w14:paraId="36F39192" w14:textId="5916617C" w:rsidR="00EB7BFD" w:rsidRPr="00EB7BFD" w:rsidRDefault="00EB7BFD" w:rsidP="00DA3ACD">
            <w:pPr>
              <w:spacing w:line="200" w:lineRule="exact"/>
              <w:rPr>
                <w:rFonts w:ascii="Times New Roman" w:hAnsi="Times New Roman" w:cs="Times New Roman"/>
                <w:sz w:val="24"/>
                <w:szCs w:val="24"/>
              </w:rPr>
            </w:pPr>
            <w:r w:rsidRPr="00EB7BFD">
              <w:rPr>
                <w:rFonts w:ascii="Times New Roman" w:hAnsi="Times New Roman" w:cs="Times New Roman"/>
                <w:sz w:val="24"/>
                <w:szCs w:val="24"/>
              </w:rPr>
              <w:t>7</w:t>
            </w:r>
          </w:p>
        </w:tc>
        <w:tc>
          <w:tcPr>
            <w:tcW w:w="1620" w:type="dxa"/>
          </w:tcPr>
          <w:p w14:paraId="39246794" w14:textId="68B64693" w:rsidR="00EB7BFD" w:rsidRPr="00EB7BFD" w:rsidRDefault="00EB7BFD" w:rsidP="00DA3ACD">
            <w:pPr>
              <w:spacing w:line="200" w:lineRule="exact"/>
              <w:rPr>
                <w:rFonts w:ascii="Times New Roman" w:hAnsi="Times New Roman" w:cs="Times New Roman"/>
                <w:spacing w:val="-2"/>
                <w:sz w:val="24"/>
                <w:szCs w:val="24"/>
              </w:rPr>
            </w:pPr>
            <w:r w:rsidRPr="00EB7BFD">
              <w:rPr>
                <w:rFonts w:ascii="Times New Roman" w:hAnsi="Times New Roman" w:cs="Times New Roman"/>
                <w:spacing w:val="-2"/>
                <w:sz w:val="24"/>
                <w:szCs w:val="24"/>
              </w:rPr>
              <w:t>TOTAL</w:t>
            </w:r>
          </w:p>
        </w:tc>
        <w:tc>
          <w:tcPr>
            <w:tcW w:w="7156" w:type="dxa"/>
            <w:gridSpan w:val="3"/>
          </w:tcPr>
          <w:p w14:paraId="024CCA30" w14:textId="77777777" w:rsidR="00EB7BFD" w:rsidRPr="00EB7BFD" w:rsidRDefault="00EB7BFD" w:rsidP="00DA3ACD">
            <w:pPr>
              <w:spacing w:line="200" w:lineRule="exact"/>
              <w:rPr>
                <w:rFonts w:ascii="Times New Roman" w:hAnsi="Times New Roman" w:cs="Times New Roman"/>
                <w:sz w:val="24"/>
                <w:szCs w:val="24"/>
              </w:rPr>
            </w:pPr>
          </w:p>
        </w:tc>
        <w:tc>
          <w:tcPr>
            <w:tcW w:w="1899" w:type="dxa"/>
          </w:tcPr>
          <w:p w14:paraId="7DE73F53" w14:textId="77777777" w:rsidR="00EB7BFD" w:rsidRDefault="00EB7BFD" w:rsidP="00DA3ACD">
            <w:pPr>
              <w:spacing w:line="200" w:lineRule="exact"/>
              <w:rPr>
                <w:rFonts w:ascii="Times New Roman" w:hAnsi="Times New Roman" w:cs="Times New Roman"/>
                <w:b/>
                <w:sz w:val="24"/>
                <w:szCs w:val="24"/>
              </w:rPr>
            </w:pPr>
            <w:r w:rsidRPr="00EB7BFD">
              <w:rPr>
                <w:rFonts w:ascii="Times New Roman" w:hAnsi="Times New Roman" w:cs="Times New Roman"/>
                <w:b/>
                <w:sz w:val="24"/>
                <w:szCs w:val="24"/>
              </w:rPr>
              <w:t>3,586,000</w:t>
            </w:r>
          </w:p>
          <w:p w14:paraId="56F546EA" w14:textId="496D3717" w:rsidR="00EB7BFD" w:rsidRPr="00EB7BFD" w:rsidRDefault="00EB7BFD" w:rsidP="00DA3ACD">
            <w:pPr>
              <w:spacing w:line="200" w:lineRule="exact"/>
              <w:rPr>
                <w:rFonts w:ascii="Times New Roman" w:hAnsi="Times New Roman" w:cs="Times New Roman"/>
                <w:b/>
                <w:sz w:val="24"/>
                <w:szCs w:val="24"/>
              </w:rPr>
            </w:pPr>
          </w:p>
        </w:tc>
      </w:tr>
    </w:tbl>
    <w:p w14:paraId="58990E43" w14:textId="63F2B43A" w:rsidR="00DA3ACD" w:rsidRPr="00EB7BFD" w:rsidRDefault="00DA3ACD" w:rsidP="00DA3ACD">
      <w:pPr>
        <w:spacing w:line="200" w:lineRule="exact"/>
        <w:rPr>
          <w:sz w:val="24"/>
          <w:szCs w:val="24"/>
        </w:rPr>
      </w:pPr>
    </w:p>
    <w:p w14:paraId="5F2411C6" w14:textId="77777777" w:rsidR="00E13558" w:rsidRDefault="00E13558" w:rsidP="00E13558">
      <w:pPr>
        <w:spacing w:before="79"/>
        <w:rPr>
          <w:b/>
          <w:sz w:val="24"/>
          <w:szCs w:val="24"/>
        </w:rPr>
      </w:pPr>
    </w:p>
    <w:p w14:paraId="65057571" w14:textId="77777777" w:rsidR="00E13558" w:rsidRDefault="00E13558" w:rsidP="00E13558">
      <w:pPr>
        <w:spacing w:before="79"/>
        <w:rPr>
          <w:b/>
          <w:sz w:val="24"/>
          <w:szCs w:val="24"/>
        </w:rPr>
      </w:pPr>
    </w:p>
    <w:p w14:paraId="5C4595C1" w14:textId="5929DAF2" w:rsidR="00FC5B0E" w:rsidRDefault="00FC5B0E" w:rsidP="00E13558">
      <w:pPr>
        <w:spacing w:before="79"/>
        <w:rPr>
          <w:b/>
          <w:spacing w:val="-2"/>
          <w:sz w:val="24"/>
          <w:szCs w:val="24"/>
        </w:rPr>
      </w:pPr>
      <w:r w:rsidRPr="00EB7BFD">
        <w:rPr>
          <w:b/>
          <w:sz w:val="24"/>
          <w:szCs w:val="24"/>
        </w:rPr>
        <w:t>Appendix</w:t>
      </w:r>
      <w:r w:rsidRPr="00EB7BFD">
        <w:rPr>
          <w:b/>
          <w:spacing w:val="-2"/>
          <w:sz w:val="24"/>
          <w:szCs w:val="24"/>
        </w:rPr>
        <w:t xml:space="preserve"> </w:t>
      </w:r>
      <w:r w:rsidRPr="00EB7BFD">
        <w:rPr>
          <w:b/>
          <w:sz w:val="24"/>
          <w:szCs w:val="24"/>
        </w:rPr>
        <w:t>E:</w:t>
      </w:r>
      <w:r w:rsidRPr="00EB7BFD">
        <w:rPr>
          <w:b/>
          <w:spacing w:val="-2"/>
          <w:sz w:val="24"/>
          <w:szCs w:val="24"/>
        </w:rPr>
        <w:t xml:space="preserve"> </w:t>
      </w:r>
      <w:r w:rsidR="00766147">
        <w:rPr>
          <w:b/>
          <w:sz w:val="24"/>
          <w:szCs w:val="24"/>
        </w:rPr>
        <w:t xml:space="preserve">Time Frame </w:t>
      </w:r>
      <w:r w:rsidRPr="00EB7BFD">
        <w:rPr>
          <w:b/>
          <w:sz w:val="24"/>
          <w:szCs w:val="24"/>
        </w:rPr>
        <w:t>for</w:t>
      </w:r>
      <w:r w:rsidRPr="00EB7BFD">
        <w:rPr>
          <w:b/>
          <w:spacing w:val="-5"/>
          <w:sz w:val="24"/>
          <w:szCs w:val="24"/>
        </w:rPr>
        <w:t xml:space="preserve"> </w:t>
      </w:r>
      <w:r w:rsidR="00FA2C76" w:rsidRPr="00EB7BFD">
        <w:rPr>
          <w:b/>
          <w:sz w:val="24"/>
          <w:szCs w:val="24"/>
        </w:rPr>
        <w:t xml:space="preserve">Degree </w:t>
      </w:r>
      <w:r w:rsidRPr="00EB7BFD">
        <w:rPr>
          <w:b/>
          <w:sz w:val="24"/>
          <w:szCs w:val="24"/>
        </w:rPr>
        <w:t>Research</w:t>
      </w:r>
      <w:r w:rsidRPr="00EB7BFD">
        <w:rPr>
          <w:b/>
          <w:spacing w:val="-1"/>
          <w:sz w:val="24"/>
          <w:szCs w:val="24"/>
        </w:rPr>
        <w:t xml:space="preserve"> </w:t>
      </w:r>
      <w:r w:rsidR="00FA2C76" w:rsidRPr="00EB7BFD">
        <w:rPr>
          <w:b/>
          <w:sz w:val="24"/>
          <w:szCs w:val="24"/>
        </w:rPr>
        <w:t>about</w:t>
      </w:r>
      <w:r w:rsidR="00FA2C76" w:rsidRPr="00EB7BFD">
        <w:rPr>
          <w:b/>
          <w:spacing w:val="-2"/>
          <w:sz w:val="24"/>
          <w:szCs w:val="24"/>
        </w:rPr>
        <w:t xml:space="preserve"> </w:t>
      </w:r>
      <w:r w:rsidR="00FA2C76" w:rsidRPr="00EB7BFD">
        <w:rPr>
          <w:b/>
          <w:sz w:val="24"/>
          <w:szCs w:val="24"/>
        </w:rPr>
        <w:t>internship</w:t>
      </w:r>
      <w:r w:rsidRPr="00EB7BFD">
        <w:rPr>
          <w:b/>
          <w:spacing w:val="1"/>
          <w:sz w:val="24"/>
          <w:szCs w:val="24"/>
        </w:rPr>
        <w:t xml:space="preserve"> </w:t>
      </w:r>
      <w:r w:rsidRPr="00EB7BFD">
        <w:rPr>
          <w:b/>
          <w:sz w:val="24"/>
          <w:szCs w:val="24"/>
        </w:rPr>
        <w:t>management</w:t>
      </w:r>
      <w:r w:rsidR="00FA2C76" w:rsidRPr="00EB7BFD">
        <w:rPr>
          <w:b/>
          <w:sz w:val="24"/>
          <w:szCs w:val="24"/>
        </w:rPr>
        <w:t xml:space="preserve"> system</w:t>
      </w:r>
      <w:r w:rsidRPr="00EB7BFD">
        <w:rPr>
          <w:b/>
          <w:spacing w:val="-2"/>
          <w:sz w:val="24"/>
          <w:szCs w:val="24"/>
        </w:rPr>
        <w:t xml:space="preserve"> </w:t>
      </w:r>
      <w:r w:rsidRPr="00EB7BFD">
        <w:rPr>
          <w:b/>
          <w:sz w:val="24"/>
          <w:szCs w:val="24"/>
        </w:rPr>
        <w:t>at</w:t>
      </w:r>
      <w:r w:rsidRPr="00EB7BFD">
        <w:rPr>
          <w:b/>
          <w:spacing w:val="-1"/>
          <w:sz w:val="24"/>
          <w:szCs w:val="24"/>
        </w:rPr>
        <w:t xml:space="preserve"> </w:t>
      </w:r>
      <w:r w:rsidR="00FA2C76" w:rsidRPr="00EB7BFD">
        <w:rPr>
          <w:b/>
          <w:spacing w:val="-2"/>
          <w:sz w:val="24"/>
          <w:szCs w:val="24"/>
        </w:rPr>
        <w:t>IUIU</w:t>
      </w:r>
      <w:r w:rsidRPr="00EB7BFD">
        <w:rPr>
          <w:b/>
          <w:spacing w:val="-2"/>
          <w:sz w:val="24"/>
          <w:szCs w:val="24"/>
        </w:rPr>
        <w:t>.</w:t>
      </w:r>
    </w:p>
    <w:p w14:paraId="5EBA54DA" w14:textId="6B9A5307" w:rsidR="00E13558" w:rsidRPr="00EB7BFD" w:rsidRDefault="00E13558" w:rsidP="00E13558">
      <w:pPr>
        <w:spacing w:before="79"/>
        <w:rPr>
          <w:b/>
          <w:spacing w:val="-2"/>
          <w:sz w:val="24"/>
          <w:szCs w:val="24"/>
        </w:rPr>
      </w:pPr>
    </w:p>
    <w:p w14:paraId="3E8E738E" w14:textId="4926301E" w:rsidR="00FA2C76" w:rsidRPr="00EB7BFD" w:rsidRDefault="00FA2C76" w:rsidP="00FA2C76">
      <w:pPr>
        <w:spacing w:before="79"/>
        <w:ind w:left="220"/>
        <w:rPr>
          <w:b/>
          <w:spacing w:val="-2"/>
          <w:sz w:val="24"/>
          <w:szCs w:val="24"/>
        </w:rPr>
      </w:pPr>
      <w:r w:rsidRPr="00EB7BFD">
        <w:rPr>
          <w:b/>
          <w:noProof/>
          <w:spacing w:val="-2"/>
          <w:sz w:val="24"/>
          <w:szCs w:val="24"/>
        </w:rPr>
        <w:drawing>
          <wp:inline distT="0" distB="0" distL="0" distR="0" wp14:anchorId="5910D9E5" wp14:editId="1B9F20F8">
            <wp:extent cx="7239000" cy="2038121"/>
            <wp:effectExtent l="0" t="0" r="0" b="635"/>
            <wp:docPr id="997815757" name="Picture 997815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15757" name="ganit chart.png"/>
                    <pic:cNvPicPr/>
                  </pic:nvPicPr>
                  <pic:blipFill>
                    <a:blip r:embed="rId29">
                      <a:extLst>
                        <a:ext uri="{28A0092B-C50C-407E-A947-70E740481C1C}">
                          <a14:useLocalDpi xmlns:a14="http://schemas.microsoft.com/office/drawing/2010/main" val="0"/>
                        </a:ext>
                      </a:extLst>
                    </a:blip>
                    <a:stretch>
                      <a:fillRect/>
                    </a:stretch>
                  </pic:blipFill>
                  <pic:spPr>
                    <a:xfrm>
                      <a:off x="0" y="0"/>
                      <a:ext cx="7247736" cy="2040580"/>
                    </a:xfrm>
                    <a:prstGeom prst="rect">
                      <a:avLst/>
                    </a:prstGeom>
                  </pic:spPr>
                </pic:pic>
              </a:graphicData>
            </a:graphic>
          </wp:inline>
        </w:drawing>
      </w:r>
    </w:p>
    <w:p w14:paraId="48F99D70" w14:textId="444EBF22" w:rsidR="00FB3208" w:rsidRPr="00EB7BFD" w:rsidRDefault="00FB3208" w:rsidP="00FB3208">
      <w:pPr>
        <w:spacing w:before="29"/>
        <w:ind w:left="1890"/>
        <w:rPr>
          <w:rFonts w:eastAsia="Arial"/>
          <w:b/>
          <w:sz w:val="24"/>
          <w:szCs w:val="24"/>
        </w:rPr>
      </w:pPr>
    </w:p>
    <w:p w14:paraId="64A1C861" w14:textId="587E6C9B" w:rsidR="00FB3208" w:rsidRPr="00EB7BFD" w:rsidRDefault="00FB3208" w:rsidP="00FB3208">
      <w:pPr>
        <w:spacing w:before="29"/>
        <w:ind w:left="1630"/>
        <w:rPr>
          <w:rFonts w:eastAsia="Arial"/>
          <w:b/>
          <w:sz w:val="24"/>
          <w:szCs w:val="24"/>
        </w:rPr>
      </w:pPr>
    </w:p>
    <w:p w14:paraId="051950AD" w14:textId="7B473402" w:rsidR="00FB3208" w:rsidRPr="00EB7BFD" w:rsidRDefault="00FB3208" w:rsidP="00FB3208">
      <w:pPr>
        <w:spacing w:before="29"/>
        <w:ind w:left="1630"/>
        <w:rPr>
          <w:rFonts w:eastAsia="Arial"/>
          <w:b/>
          <w:sz w:val="24"/>
          <w:szCs w:val="24"/>
        </w:rPr>
      </w:pPr>
    </w:p>
    <w:p w14:paraId="7D48C3D7" w14:textId="4F0D40F3" w:rsidR="00FB3208" w:rsidRPr="00EB7BFD" w:rsidRDefault="00FB3208" w:rsidP="00E13558">
      <w:pPr>
        <w:spacing w:before="29"/>
        <w:rPr>
          <w:rFonts w:eastAsia="Arial"/>
          <w:sz w:val="24"/>
          <w:szCs w:val="24"/>
        </w:rPr>
        <w:sectPr w:rsidR="00FB3208" w:rsidRPr="00EB7BFD" w:rsidSect="00FB3208">
          <w:pgSz w:w="12240" w:h="15840"/>
          <w:pgMar w:top="460" w:right="420" w:bottom="280" w:left="420" w:header="720" w:footer="720" w:gutter="0"/>
          <w:cols w:space="720"/>
        </w:sectPr>
      </w:pPr>
    </w:p>
    <w:p w14:paraId="227BE6B1" w14:textId="5D0563F9" w:rsidR="00FB3208" w:rsidRPr="00EB7BFD" w:rsidRDefault="00FB3208" w:rsidP="00E13558">
      <w:pPr>
        <w:widowControl w:val="0"/>
        <w:autoSpaceDE w:val="0"/>
        <w:autoSpaceDN w:val="0"/>
        <w:spacing w:before="76"/>
        <w:ind w:right="4275"/>
        <w:jc w:val="both"/>
        <w:rPr>
          <w:b/>
          <w:sz w:val="24"/>
          <w:szCs w:val="24"/>
        </w:rPr>
      </w:pPr>
    </w:p>
    <w:p w14:paraId="2C418637" w14:textId="77777777" w:rsidR="00BD3C4A" w:rsidRPr="00EB7BFD" w:rsidRDefault="00BD3C4A" w:rsidP="00BD3C4A">
      <w:pPr>
        <w:spacing w:line="200" w:lineRule="exact"/>
        <w:rPr>
          <w:sz w:val="24"/>
          <w:szCs w:val="24"/>
        </w:rPr>
      </w:pPr>
    </w:p>
    <w:sectPr w:rsidR="00BD3C4A" w:rsidRPr="00EB7BFD" w:rsidSect="00140CD2">
      <w:headerReference w:type="default" r:id="rId30"/>
      <w:footerReference w:type="default" r:id="rId31"/>
      <w:pgSz w:w="12240" w:h="15840"/>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3D870" w14:textId="77777777" w:rsidR="00221FDF" w:rsidRDefault="00221FDF" w:rsidP="00300F2F">
      <w:r>
        <w:separator/>
      </w:r>
    </w:p>
  </w:endnote>
  <w:endnote w:type="continuationSeparator" w:id="0">
    <w:p w14:paraId="47411D2E" w14:textId="77777777" w:rsidR="00221FDF" w:rsidRDefault="00221FDF" w:rsidP="00300F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8412393"/>
      <w:docPartObj>
        <w:docPartGallery w:val="Page Numbers (Bottom of Page)"/>
        <w:docPartUnique/>
      </w:docPartObj>
    </w:sdtPr>
    <w:sdtEndPr>
      <w:rPr>
        <w:noProof/>
      </w:rPr>
    </w:sdtEndPr>
    <w:sdtContent>
      <w:p w14:paraId="1C5D74CC" w14:textId="2F4678AE" w:rsidR="00BF16F6" w:rsidRDefault="00BF16F6">
        <w:pPr>
          <w:pStyle w:val="Footer"/>
          <w:jc w:val="center"/>
        </w:pPr>
        <w:r>
          <w:fldChar w:fldCharType="begin"/>
        </w:r>
        <w:r>
          <w:instrText xml:space="preserve"> PAGE   \* MERGEFORMAT </w:instrText>
        </w:r>
        <w:r>
          <w:fldChar w:fldCharType="separate"/>
        </w:r>
        <w:r w:rsidR="005512E8">
          <w:rPr>
            <w:noProof/>
          </w:rPr>
          <w:t>xi</w:t>
        </w:r>
        <w:r>
          <w:rPr>
            <w:noProof/>
          </w:rPr>
          <w:fldChar w:fldCharType="end"/>
        </w:r>
      </w:p>
    </w:sdtContent>
  </w:sdt>
  <w:p w14:paraId="0CED1ADF" w14:textId="77777777" w:rsidR="00BF16F6" w:rsidRDefault="00BF16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1640062"/>
      <w:docPartObj>
        <w:docPartGallery w:val="Page Numbers (Bottom of Page)"/>
        <w:docPartUnique/>
      </w:docPartObj>
    </w:sdtPr>
    <w:sdtEndPr>
      <w:rPr>
        <w:noProof/>
      </w:rPr>
    </w:sdtEndPr>
    <w:sdtContent>
      <w:p w14:paraId="43BCB5F4" w14:textId="135BC5FE" w:rsidR="00BF16F6" w:rsidRDefault="00BF16F6">
        <w:pPr>
          <w:pStyle w:val="Footer"/>
          <w:jc w:val="center"/>
        </w:pPr>
        <w:r>
          <w:fldChar w:fldCharType="begin"/>
        </w:r>
        <w:r>
          <w:instrText xml:space="preserve"> PAGE   \* MERGEFORMAT </w:instrText>
        </w:r>
        <w:r>
          <w:fldChar w:fldCharType="separate"/>
        </w:r>
        <w:r w:rsidR="005512E8">
          <w:rPr>
            <w:noProof/>
          </w:rPr>
          <w:t>55</w:t>
        </w:r>
        <w:r>
          <w:rPr>
            <w:noProof/>
          </w:rPr>
          <w:fldChar w:fldCharType="end"/>
        </w:r>
      </w:p>
    </w:sdtContent>
  </w:sdt>
  <w:p w14:paraId="3E5F18E8" w14:textId="77777777" w:rsidR="00BF16F6" w:rsidRDefault="00BF16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9C589" w14:textId="77777777" w:rsidR="00BF16F6" w:rsidRDefault="00000000">
    <w:pPr>
      <w:spacing w:line="200" w:lineRule="exact"/>
    </w:pPr>
    <w:r>
      <w:pict w14:anchorId="25DC1964">
        <v:shapetype id="_x0000_t202" coordsize="21600,21600" o:spt="202" path="m,l,21600r21600,l21600,xe">
          <v:stroke joinstyle="miter"/>
          <v:path gradientshapeok="t" o:connecttype="rect"/>
        </v:shapetype>
        <v:shape id="_x0000_s1039" type="#_x0000_t202" style="position:absolute;margin-left:25.45pt;margin-top:767.5pt;width:336.35pt;height:10pt;z-index:-251655168;mso-position-horizontal-relative:page;mso-position-vertical-relative:page" filled="f" stroked="f">
          <v:textbox style="mso-next-textbox:#_x0000_s1039" inset="0,0,0,0">
            <w:txbxContent>
              <w:p w14:paraId="08756846" w14:textId="7DEC2F07" w:rsidR="00BF16F6" w:rsidRDefault="00BF16F6">
                <w:pPr>
                  <w:spacing w:line="180" w:lineRule="exact"/>
                  <w:ind w:left="20" w:right="-24"/>
                  <w:rPr>
                    <w:rFonts w:ascii="Arial" w:eastAsia="Arial" w:hAnsi="Arial" w:cs="Arial"/>
                    <w:sz w:val="16"/>
                    <w:szCs w:val="16"/>
                  </w:rPr>
                </w:pPr>
              </w:p>
            </w:txbxContent>
          </v:textbox>
          <w10:wrap anchorx="page" anchory="page"/>
        </v:shape>
      </w:pict>
    </w:r>
    <w:r>
      <w:pict w14:anchorId="07C6E9F9">
        <v:shape id="_x0000_s1040" type="#_x0000_t202" style="position:absolute;margin-left:564.1pt;margin-top:767.5pt;width:22.45pt;height:10pt;z-index:-251654144;mso-position-horizontal-relative:page;mso-position-vertical-relative:page" filled="f" stroked="f">
          <v:textbox style="mso-next-textbox:#_x0000_s1040" inset="0,0,0,0">
            <w:txbxContent>
              <w:p w14:paraId="1B2E03C6" w14:textId="4B66953A" w:rsidR="00BF16F6" w:rsidRDefault="00BF16F6">
                <w:pPr>
                  <w:spacing w:line="180" w:lineRule="exact"/>
                  <w:ind w:left="40" w:right="-24"/>
                  <w:rPr>
                    <w:rFonts w:ascii="Arial" w:eastAsia="Arial" w:hAnsi="Arial" w:cs="Arial"/>
                    <w:sz w:val="16"/>
                    <w:szCs w:val="16"/>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E3BEB" w14:textId="77777777" w:rsidR="00221FDF" w:rsidRDefault="00221FDF" w:rsidP="00300F2F">
      <w:r>
        <w:separator/>
      </w:r>
    </w:p>
  </w:footnote>
  <w:footnote w:type="continuationSeparator" w:id="0">
    <w:p w14:paraId="23563793" w14:textId="77777777" w:rsidR="00221FDF" w:rsidRDefault="00221FDF" w:rsidP="00300F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1B750" w14:textId="47687D30" w:rsidR="00BF16F6" w:rsidRPr="00BD3C4A" w:rsidRDefault="00BF16F6" w:rsidP="00BD3C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37B33" w14:textId="77777777" w:rsidR="00BF16F6" w:rsidRDefault="00000000">
    <w:pPr>
      <w:spacing w:line="200" w:lineRule="exact"/>
    </w:pPr>
    <w:r>
      <w:pict w14:anchorId="6890E996">
        <v:shapetype id="_x0000_t202" coordsize="21600,21600" o:spt="202" path="m,l,21600r21600,l21600,xe">
          <v:stroke joinstyle="miter"/>
          <v:path gradientshapeok="t" o:connecttype="rect"/>
        </v:shapetype>
        <v:shape id="_x0000_s1037" type="#_x0000_t202" style="position:absolute;margin-left:25.45pt;margin-top:14.5pt;width:62.95pt;height:10pt;z-index:-251657216;mso-position-horizontal-relative:page;mso-position-vertical-relative:page" filled="f" stroked="f">
          <v:textbox style="mso-next-textbox:#_x0000_s1037" inset="0,0,0,0">
            <w:txbxContent>
              <w:p w14:paraId="750AA45C" w14:textId="79E9F5AE" w:rsidR="00BF16F6" w:rsidRDefault="00BF16F6" w:rsidP="00BD3C4A">
                <w:pPr>
                  <w:spacing w:line="180" w:lineRule="exact"/>
                  <w:ind w:right="-24"/>
                  <w:rPr>
                    <w:rFonts w:ascii="Arial" w:eastAsia="Arial" w:hAnsi="Arial" w:cs="Arial"/>
                    <w:sz w:val="16"/>
                    <w:szCs w:val="16"/>
                  </w:rPr>
                </w:pPr>
              </w:p>
            </w:txbxContent>
          </v:textbox>
          <w10:wrap anchorx="page" anchory="page"/>
        </v:shape>
      </w:pict>
    </w:r>
    <w:r>
      <w:pict w14:anchorId="1A5E11C3">
        <v:shape id="_x0000_s1038" type="#_x0000_t202" style="position:absolute;margin-left:241.8pt;margin-top:14.5pt;width:219.5pt;height:10pt;z-index:-251656192;mso-position-horizontal-relative:page;mso-position-vertical-relative:page" filled="f" stroked="f">
          <v:textbox style="mso-next-textbox:#_x0000_s1038" inset="0,0,0,0">
            <w:txbxContent>
              <w:p w14:paraId="34505263" w14:textId="67E67249" w:rsidR="00BF16F6" w:rsidRDefault="00BF16F6" w:rsidP="00BD3C4A">
                <w:pPr>
                  <w:spacing w:line="180" w:lineRule="exact"/>
                  <w:ind w:right="-24"/>
                  <w:rPr>
                    <w:rFonts w:ascii="Arial" w:eastAsia="Arial" w:hAnsi="Arial" w:cs="Arial"/>
                    <w:sz w:val="16"/>
                    <w:szCs w:val="16"/>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E3FCF"/>
    <w:multiLevelType w:val="hybridMultilevel"/>
    <w:tmpl w:val="306639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D569A2"/>
    <w:multiLevelType w:val="multilevel"/>
    <w:tmpl w:val="97B0E676"/>
    <w:lvl w:ilvl="0">
      <w:start w:val="4"/>
      <w:numFmt w:val="decimal"/>
      <w:lvlText w:val="%1"/>
      <w:lvlJc w:val="left"/>
      <w:pPr>
        <w:ind w:left="360" w:hanging="360"/>
      </w:pPr>
      <w:rPr>
        <w:rFonts w:hint="default"/>
      </w:rPr>
    </w:lvl>
    <w:lvl w:ilvl="1">
      <w:start w:val="8"/>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2" w15:restartNumberingAfterBreak="0">
    <w:nsid w:val="251F52E4"/>
    <w:multiLevelType w:val="hybridMultilevel"/>
    <w:tmpl w:val="848A2058"/>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3" w15:restartNumberingAfterBreak="0">
    <w:nsid w:val="2DB40903"/>
    <w:multiLevelType w:val="multilevel"/>
    <w:tmpl w:val="F72CDCF2"/>
    <w:lvl w:ilvl="0">
      <w:start w:val="5"/>
      <w:numFmt w:val="decimal"/>
      <w:lvlText w:val="%1"/>
      <w:lvlJc w:val="left"/>
      <w:pPr>
        <w:ind w:left="779" w:hanging="360"/>
      </w:pPr>
      <w:rPr>
        <w:rFonts w:hint="default"/>
        <w:lang w:val="en-US" w:eastAsia="en-US" w:bidi="ar-SA"/>
      </w:rPr>
    </w:lvl>
    <w:lvl w:ilvl="1">
      <w:numFmt w:val="decimal"/>
      <w:lvlText w:val="%1.%2"/>
      <w:lvlJc w:val="left"/>
      <w:pPr>
        <w:ind w:left="779" w:hanging="360"/>
      </w:pPr>
      <w:rPr>
        <w:rFonts w:hint="default"/>
        <w:w w:val="99"/>
        <w:lang w:val="en-US" w:eastAsia="en-US" w:bidi="ar-SA"/>
      </w:rPr>
    </w:lvl>
    <w:lvl w:ilvl="2">
      <w:start w:val="1"/>
      <w:numFmt w:val="decimal"/>
      <w:lvlText w:val="%1.%2.%3"/>
      <w:lvlJc w:val="left"/>
      <w:pPr>
        <w:ind w:left="958" w:hanging="539"/>
      </w:pPr>
      <w:rPr>
        <w:rFonts w:hint="default"/>
        <w:w w:val="99"/>
        <w:lang w:val="en-US" w:eastAsia="en-US" w:bidi="ar-SA"/>
      </w:rPr>
    </w:lvl>
    <w:lvl w:ilvl="3">
      <w:numFmt w:val="bullet"/>
      <w:lvlText w:val=""/>
      <w:lvlJc w:val="left"/>
      <w:pPr>
        <w:ind w:left="1140" w:hanging="539"/>
      </w:pPr>
      <w:rPr>
        <w:rFonts w:ascii="Symbol" w:eastAsia="Symbol" w:hAnsi="Symbol" w:cs="Symbol" w:hint="default"/>
        <w:b w:val="0"/>
        <w:bCs w:val="0"/>
        <w:i w:val="0"/>
        <w:iCs w:val="0"/>
        <w:w w:val="99"/>
        <w:sz w:val="24"/>
        <w:szCs w:val="24"/>
        <w:lang w:val="en-US" w:eastAsia="en-US" w:bidi="ar-SA"/>
      </w:rPr>
    </w:lvl>
    <w:lvl w:ilvl="4">
      <w:numFmt w:val="bullet"/>
      <w:lvlText w:val="•"/>
      <w:lvlJc w:val="left"/>
      <w:pPr>
        <w:ind w:left="2505" w:hanging="539"/>
      </w:pPr>
      <w:rPr>
        <w:rFonts w:hint="default"/>
        <w:lang w:val="en-US" w:eastAsia="en-US" w:bidi="ar-SA"/>
      </w:rPr>
    </w:lvl>
    <w:lvl w:ilvl="5">
      <w:numFmt w:val="bullet"/>
      <w:lvlText w:val="•"/>
      <w:lvlJc w:val="left"/>
      <w:pPr>
        <w:ind w:left="3871" w:hanging="539"/>
      </w:pPr>
      <w:rPr>
        <w:rFonts w:hint="default"/>
        <w:lang w:val="en-US" w:eastAsia="en-US" w:bidi="ar-SA"/>
      </w:rPr>
    </w:lvl>
    <w:lvl w:ilvl="6">
      <w:numFmt w:val="bullet"/>
      <w:lvlText w:val="•"/>
      <w:lvlJc w:val="left"/>
      <w:pPr>
        <w:ind w:left="5237" w:hanging="539"/>
      </w:pPr>
      <w:rPr>
        <w:rFonts w:hint="default"/>
        <w:lang w:val="en-US" w:eastAsia="en-US" w:bidi="ar-SA"/>
      </w:rPr>
    </w:lvl>
    <w:lvl w:ilvl="7">
      <w:numFmt w:val="bullet"/>
      <w:lvlText w:val="•"/>
      <w:lvlJc w:val="left"/>
      <w:pPr>
        <w:ind w:left="6602" w:hanging="539"/>
      </w:pPr>
      <w:rPr>
        <w:rFonts w:hint="default"/>
        <w:lang w:val="en-US" w:eastAsia="en-US" w:bidi="ar-SA"/>
      </w:rPr>
    </w:lvl>
    <w:lvl w:ilvl="8">
      <w:numFmt w:val="bullet"/>
      <w:lvlText w:val="•"/>
      <w:lvlJc w:val="left"/>
      <w:pPr>
        <w:ind w:left="7968" w:hanging="539"/>
      </w:pPr>
      <w:rPr>
        <w:rFonts w:hint="default"/>
        <w:lang w:val="en-US" w:eastAsia="en-US" w:bidi="ar-SA"/>
      </w:rPr>
    </w:lvl>
  </w:abstractNum>
  <w:abstractNum w:abstractNumId="4" w15:restartNumberingAfterBreak="0">
    <w:nsid w:val="2DB53293"/>
    <w:multiLevelType w:val="multilevel"/>
    <w:tmpl w:val="FA32F072"/>
    <w:lvl w:ilvl="0">
      <w:start w:val="4"/>
      <w:numFmt w:val="decimal"/>
      <w:lvlText w:val="%1"/>
      <w:lvlJc w:val="left"/>
      <w:pPr>
        <w:ind w:left="825" w:hanging="825"/>
      </w:pPr>
      <w:rPr>
        <w:rFonts w:hint="default"/>
      </w:rPr>
    </w:lvl>
    <w:lvl w:ilvl="1">
      <w:start w:val="5"/>
      <w:numFmt w:val="decimal"/>
      <w:lvlText w:val="%1.%2"/>
      <w:lvlJc w:val="left"/>
      <w:pPr>
        <w:ind w:left="905" w:hanging="825"/>
      </w:pPr>
      <w:rPr>
        <w:rFonts w:hint="default"/>
      </w:rPr>
    </w:lvl>
    <w:lvl w:ilvl="2">
      <w:start w:val="1"/>
      <w:numFmt w:val="decimal"/>
      <w:lvlText w:val="%1.%2.%3"/>
      <w:lvlJc w:val="left"/>
      <w:pPr>
        <w:ind w:left="985" w:hanging="825"/>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800" w:hanging="2160"/>
      </w:pPr>
      <w:rPr>
        <w:rFonts w:hint="default"/>
      </w:rPr>
    </w:lvl>
  </w:abstractNum>
  <w:abstractNum w:abstractNumId="5" w15:restartNumberingAfterBreak="0">
    <w:nsid w:val="2E733D12"/>
    <w:multiLevelType w:val="hybridMultilevel"/>
    <w:tmpl w:val="3C120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F1388D"/>
    <w:multiLevelType w:val="multilevel"/>
    <w:tmpl w:val="5A8AD94E"/>
    <w:lvl w:ilvl="0">
      <w:start w:val="5"/>
      <w:numFmt w:val="decimal"/>
      <w:lvlText w:val="%1.0"/>
      <w:lvlJc w:val="left"/>
      <w:pPr>
        <w:ind w:left="1260" w:hanging="720"/>
      </w:pPr>
      <w:rPr>
        <w:rFonts w:hint="default"/>
      </w:rPr>
    </w:lvl>
    <w:lvl w:ilvl="1">
      <w:start w:val="1"/>
      <w:numFmt w:val="decimal"/>
      <w:lvlText w:val="%1.%2"/>
      <w:lvlJc w:val="left"/>
      <w:pPr>
        <w:ind w:left="198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580" w:hanging="1440"/>
      </w:pPr>
      <w:rPr>
        <w:rFonts w:hint="default"/>
      </w:rPr>
    </w:lvl>
    <w:lvl w:ilvl="6">
      <w:start w:val="1"/>
      <w:numFmt w:val="decimal"/>
      <w:lvlText w:val="%1.%2.%3.%4.%5.%6.%7"/>
      <w:lvlJc w:val="left"/>
      <w:pPr>
        <w:ind w:left="6660" w:hanging="1800"/>
      </w:pPr>
      <w:rPr>
        <w:rFonts w:hint="default"/>
      </w:rPr>
    </w:lvl>
    <w:lvl w:ilvl="7">
      <w:start w:val="1"/>
      <w:numFmt w:val="decimal"/>
      <w:lvlText w:val="%1.%2.%3.%4.%5.%6.%7.%8"/>
      <w:lvlJc w:val="left"/>
      <w:pPr>
        <w:ind w:left="7380" w:hanging="1800"/>
      </w:pPr>
      <w:rPr>
        <w:rFonts w:hint="default"/>
      </w:rPr>
    </w:lvl>
    <w:lvl w:ilvl="8">
      <w:start w:val="1"/>
      <w:numFmt w:val="decimal"/>
      <w:lvlText w:val="%1.%2.%3.%4.%5.%6.%7.%8.%9"/>
      <w:lvlJc w:val="left"/>
      <w:pPr>
        <w:ind w:left="8460" w:hanging="2160"/>
      </w:pPr>
      <w:rPr>
        <w:rFonts w:hint="default"/>
      </w:rPr>
    </w:lvl>
  </w:abstractNum>
  <w:abstractNum w:abstractNumId="7" w15:restartNumberingAfterBreak="0">
    <w:nsid w:val="324D6EF3"/>
    <w:multiLevelType w:val="multilevel"/>
    <w:tmpl w:val="5A8AD94E"/>
    <w:lvl w:ilvl="0">
      <w:start w:val="5"/>
      <w:numFmt w:val="decimal"/>
      <w:lvlText w:val="%1.0"/>
      <w:lvlJc w:val="left"/>
      <w:pPr>
        <w:ind w:left="1260" w:hanging="720"/>
      </w:pPr>
      <w:rPr>
        <w:rFonts w:hint="default"/>
      </w:rPr>
    </w:lvl>
    <w:lvl w:ilvl="1">
      <w:start w:val="1"/>
      <w:numFmt w:val="decimal"/>
      <w:lvlText w:val="%1.%2"/>
      <w:lvlJc w:val="left"/>
      <w:pPr>
        <w:ind w:left="198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580" w:hanging="1440"/>
      </w:pPr>
      <w:rPr>
        <w:rFonts w:hint="default"/>
      </w:rPr>
    </w:lvl>
    <w:lvl w:ilvl="6">
      <w:start w:val="1"/>
      <w:numFmt w:val="decimal"/>
      <w:lvlText w:val="%1.%2.%3.%4.%5.%6.%7"/>
      <w:lvlJc w:val="left"/>
      <w:pPr>
        <w:ind w:left="6660" w:hanging="1800"/>
      </w:pPr>
      <w:rPr>
        <w:rFonts w:hint="default"/>
      </w:rPr>
    </w:lvl>
    <w:lvl w:ilvl="7">
      <w:start w:val="1"/>
      <w:numFmt w:val="decimal"/>
      <w:lvlText w:val="%1.%2.%3.%4.%5.%6.%7.%8"/>
      <w:lvlJc w:val="left"/>
      <w:pPr>
        <w:ind w:left="7380" w:hanging="1800"/>
      </w:pPr>
      <w:rPr>
        <w:rFonts w:hint="default"/>
      </w:rPr>
    </w:lvl>
    <w:lvl w:ilvl="8">
      <w:start w:val="1"/>
      <w:numFmt w:val="decimal"/>
      <w:lvlText w:val="%1.%2.%3.%4.%5.%6.%7.%8.%9"/>
      <w:lvlJc w:val="left"/>
      <w:pPr>
        <w:ind w:left="8460" w:hanging="2160"/>
      </w:pPr>
      <w:rPr>
        <w:rFonts w:hint="default"/>
      </w:rPr>
    </w:lvl>
  </w:abstractNum>
  <w:abstractNum w:abstractNumId="8" w15:restartNumberingAfterBreak="0">
    <w:nsid w:val="32DF49B9"/>
    <w:multiLevelType w:val="hybridMultilevel"/>
    <w:tmpl w:val="1B40C7F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C0336E"/>
    <w:multiLevelType w:val="hybridMultilevel"/>
    <w:tmpl w:val="5AE6BFA6"/>
    <w:lvl w:ilvl="0" w:tplc="FB6C24D6">
      <w:start w:val="1"/>
      <w:numFmt w:val="decimal"/>
      <w:lvlText w:val="%1."/>
      <w:lvlJc w:val="left"/>
      <w:pPr>
        <w:ind w:left="1199" w:hanging="420"/>
      </w:pPr>
      <w:rPr>
        <w:rFonts w:ascii="Times New Roman" w:eastAsia="Times New Roman" w:hAnsi="Times New Roman" w:cs="Times New Roman" w:hint="default"/>
        <w:b w:val="0"/>
        <w:bCs w:val="0"/>
        <w:i w:val="0"/>
        <w:iCs w:val="0"/>
        <w:w w:val="99"/>
        <w:sz w:val="24"/>
        <w:szCs w:val="24"/>
        <w:lang w:val="en-US" w:eastAsia="en-US" w:bidi="ar-SA"/>
      </w:rPr>
    </w:lvl>
    <w:lvl w:ilvl="1" w:tplc="80246AC0">
      <w:start w:val="1"/>
      <w:numFmt w:val="lowerLetter"/>
      <w:lvlText w:val="%2)"/>
      <w:lvlJc w:val="left"/>
      <w:pPr>
        <w:ind w:left="1140" w:hanging="360"/>
      </w:pPr>
      <w:rPr>
        <w:rFonts w:ascii="Times New Roman" w:eastAsia="Times New Roman" w:hAnsi="Times New Roman" w:cs="Times New Roman" w:hint="default"/>
        <w:b w:val="0"/>
        <w:bCs w:val="0"/>
        <w:i w:val="0"/>
        <w:iCs w:val="0"/>
        <w:w w:val="99"/>
        <w:sz w:val="24"/>
        <w:szCs w:val="24"/>
        <w:lang w:val="en-US" w:eastAsia="en-US" w:bidi="ar-SA"/>
      </w:rPr>
    </w:lvl>
    <w:lvl w:ilvl="2" w:tplc="ABC63628">
      <w:numFmt w:val="bullet"/>
      <w:lvlText w:val="•"/>
      <w:lvlJc w:val="left"/>
      <w:pPr>
        <w:ind w:left="2255" w:hanging="360"/>
      </w:pPr>
      <w:rPr>
        <w:rFonts w:hint="default"/>
        <w:lang w:val="en-US" w:eastAsia="en-US" w:bidi="ar-SA"/>
      </w:rPr>
    </w:lvl>
    <w:lvl w:ilvl="3" w:tplc="FA5057CA">
      <w:numFmt w:val="bullet"/>
      <w:lvlText w:val="•"/>
      <w:lvlJc w:val="left"/>
      <w:pPr>
        <w:ind w:left="3311" w:hanging="360"/>
      </w:pPr>
      <w:rPr>
        <w:rFonts w:hint="default"/>
        <w:lang w:val="en-US" w:eastAsia="en-US" w:bidi="ar-SA"/>
      </w:rPr>
    </w:lvl>
    <w:lvl w:ilvl="4" w:tplc="4A2E58C0">
      <w:numFmt w:val="bullet"/>
      <w:lvlText w:val="•"/>
      <w:lvlJc w:val="left"/>
      <w:pPr>
        <w:ind w:left="4366" w:hanging="360"/>
      </w:pPr>
      <w:rPr>
        <w:rFonts w:hint="default"/>
        <w:lang w:val="en-US" w:eastAsia="en-US" w:bidi="ar-SA"/>
      </w:rPr>
    </w:lvl>
    <w:lvl w:ilvl="5" w:tplc="24762968">
      <w:numFmt w:val="bullet"/>
      <w:lvlText w:val="•"/>
      <w:lvlJc w:val="left"/>
      <w:pPr>
        <w:ind w:left="5422" w:hanging="360"/>
      </w:pPr>
      <w:rPr>
        <w:rFonts w:hint="default"/>
        <w:lang w:val="en-US" w:eastAsia="en-US" w:bidi="ar-SA"/>
      </w:rPr>
    </w:lvl>
    <w:lvl w:ilvl="6" w:tplc="0798CAC6">
      <w:numFmt w:val="bullet"/>
      <w:lvlText w:val="•"/>
      <w:lvlJc w:val="left"/>
      <w:pPr>
        <w:ind w:left="6477" w:hanging="360"/>
      </w:pPr>
      <w:rPr>
        <w:rFonts w:hint="default"/>
        <w:lang w:val="en-US" w:eastAsia="en-US" w:bidi="ar-SA"/>
      </w:rPr>
    </w:lvl>
    <w:lvl w:ilvl="7" w:tplc="8116AF80">
      <w:numFmt w:val="bullet"/>
      <w:lvlText w:val="•"/>
      <w:lvlJc w:val="left"/>
      <w:pPr>
        <w:ind w:left="7533" w:hanging="360"/>
      </w:pPr>
      <w:rPr>
        <w:rFonts w:hint="default"/>
        <w:lang w:val="en-US" w:eastAsia="en-US" w:bidi="ar-SA"/>
      </w:rPr>
    </w:lvl>
    <w:lvl w:ilvl="8" w:tplc="630C4FEA">
      <w:numFmt w:val="bullet"/>
      <w:lvlText w:val="•"/>
      <w:lvlJc w:val="left"/>
      <w:pPr>
        <w:ind w:left="8588" w:hanging="360"/>
      </w:pPr>
      <w:rPr>
        <w:rFonts w:hint="default"/>
        <w:lang w:val="en-US" w:eastAsia="en-US" w:bidi="ar-SA"/>
      </w:rPr>
    </w:lvl>
  </w:abstractNum>
  <w:abstractNum w:abstractNumId="10" w15:restartNumberingAfterBreak="0">
    <w:nsid w:val="3A5D4596"/>
    <w:multiLevelType w:val="multilevel"/>
    <w:tmpl w:val="88F2299A"/>
    <w:lvl w:ilvl="0">
      <w:start w:val="5"/>
      <w:numFmt w:val="decimal"/>
      <w:lvlText w:val="%1"/>
      <w:lvlJc w:val="left"/>
      <w:pPr>
        <w:ind w:left="372" w:hanging="372"/>
      </w:pPr>
      <w:rPr>
        <w:rFonts w:hint="default"/>
      </w:rPr>
    </w:lvl>
    <w:lvl w:ilvl="1">
      <w:start w:val="1"/>
      <w:numFmt w:val="decimal"/>
      <w:lvlText w:val="%1.%2"/>
      <w:lvlJc w:val="left"/>
      <w:pPr>
        <w:ind w:left="1559" w:hanging="720"/>
      </w:pPr>
      <w:rPr>
        <w:rFonts w:hint="default"/>
      </w:rPr>
    </w:lvl>
    <w:lvl w:ilvl="2">
      <w:start w:val="1"/>
      <w:numFmt w:val="decimal"/>
      <w:lvlText w:val="%1.%2.%3"/>
      <w:lvlJc w:val="left"/>
      <w:pPr>
        <w:ind w:left="2398" w:hanging="720"/>
      </w:pPr>
      <w:rPr>
        <w:rFonts w:hint="default"/>
      </w:rPr>
    </w:lvl>
    <w:lvl w:ilvl="3">
      <w:start w:val="1"/>
      <w:numFmt w:val="decimal"/>
      <w:lvlText w:val="%1.%2.%3.%4"/>
      <w:lvlJc w:val="left"/>
      <w:pPr>
        <w:ind w:left="3597" w:hanging="1080"/>
      </w:pPr>
      <w:rPr>
        <w:rFonts w:hint="default"/>
      </w:rPr>
    </w:lvl>
    <w:lvl w:ilvl="4">
      <w:start w:val="1"/>
      <w:numFmt w:val="decimal"/>
      <w:lvlText w:val="%1.%2.%3.%4.%5"/>
      <w:lvlJc w:val="left"/>
      <w:pPr>
        <w:ind w:left="4436" w:hanging="1080"/>
      </w:pPr>
      <w:rPr>
        <w:rFonts w:hint="default"/>
      </w:rPr>
    </w:lvl>
    <w:lvl w:ilvl="5">
      <w:start w:val="1"/>
      <w:numFmt w:val="decimal"/>
      <w:lvlText w:val="%1.%2.%3.%4.%5.%6"/>
      <w:lvlJc w:val="left"/>
      <w:pPr>
        <w:ind w:left="5635" w:hanging="1440"/>
      </w:pPr>
      <w:rPr>
        <w:rFonts w:hint="default"/>
      </w:rPr>
    </w:lvl>
    <w:lvl w:ilvl="6">
      <w:start w:val="1"/>
      <w:numFmt w:val="decimal"/>
      <w:lvlText w:val="%1.%2.%3.%4.%5.%6.%7"/>
      <w:lvlJc w:val="left"/>
      <w:pPr>
        <w:ind w:left="6834" w:hanging="1800"/>
      </w:pPr>
      <w:rPr>
        <w:rFonts w:hint="default"/>
      </w:rPr>
    </w:lvl>
    <w:lvl w:ilvl="7">
      <w:start w:val="1"/>
      <w:numFmt w:val="decimal"/>
      <w:lvlText w:val="%1.%2.%3.%4.%5.%6.%7.%8"/>
      <w:lvlJc w:val="left"/>
      <w:pPr>
        <w:ind w:left="7673" w:hanging="1800"/>
      </w:pPr>
      <w:rPr>
        <w:rFonts w:hint="default"/>
      </w:rPr>
    </w:lvl>
    <w:lvl w:ilvl="8">
      <w:start w:val="1"/>
      <w:numFmt w:val="decimal"/>
      <w:lvlText w:val="%1.%2.%3.%4.%5.%6.%7.%8.%9"/>
      <w:lvlJc w:val="left"/>
      <w:pPr>
        <w:ind w:left="8872" w:hanging="2160"/>
      </w:pPr>
      <w:rPr>
        <w:rFonts w:hint="default"/>
      </w:rPr>
    </w:lvl>
  </w:abstractNum>
  <w:abstractNum w:abstractNumId="11" w15:restartNumberingAfterBreak="0">
    <w:nsid w:val="3B9501C7"/>
    <w:multiLevelType w:val="hybridMultilevel"/>
    <w:tmpl w:val="DC2651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F84336"/>
    <w:multiLevelType w:val="hybridMultilevel"/>
    <w:tmpl w:val="410E1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3354F6"/>
    <w:multiLevelType w:val="multilevel"/>
    <w:tmpl w:val="992E298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4" w15:restartNumberingAfterBreak="0">
    <w:nsid w:val="47F53B52"/>
    <w:multiLevelType w:val="hybridMultilevel"/>
    <w:tmpl w:val="E11EE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21298B"/>
    <w:multiLevelType w:val="hybridMultilevel"/>
    <w:tmpl w:val="DDE081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ED7193"/>
    <w:multiLevelType w:val="multilevel"/>
    <w:tmpl w:val="C19AAC82"/>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CFC7E0A"/>
    <w:multiLevelType w:val="multilevel"/>
    <w:tmpl w:val="176E5D30"/>
    <w:lvl w:ilvl="0">
      <w:start w:val="4"/>
      <w:numFmt w:val="decimal"/>
      <w:lvlText w:val="%1"/>
      <w:lvlJc w:val="left"/>
      <w:pPr>
        <w:ind w:left="599" w:hanging="360"/>
      </w:pPr>
      <w:rPr>
        <w:rFonts w:hint="default"/>
        <w:lang w:val="en-US" w:eastAsia="en-US" w:bidi="ar-SA"/>
      </w:rPr>
    </w:lvl>
    <w:lvl w:ilvl="1">
      <w:numFmt w:val="decimal"/>
      <w:lvlText w:val="%1.%2"/>
      <w:lvlJc w:val="left"/>
      <w:pPr>
        <w:ind w:left="599" w:hanging="360"/>
        <w:jc w:val="right"/>
      </w:pPr>
      <w:rPr>
        <w:rFonts w:ascii="Times New Roman" w:eastAsia="Times New Roman" w:hAnsi="Times New Roman" w:cs="Times New Roman" w:hint="default"/>
        <w:b/>
        <w:bCs/>
        <w:i w:val="0"/>
        <w:iCs w:val="0"/>
        <w:w w:val="99"/>
        <w:sz w:val="24"/>
        <w:szCs w:val="24"/>
        <w:lang w:val="en-US" w:eastAsia="en-US" w:bidi="ar-SA"/>
      </w:rPr>
    </w:lvl>
    <w:lvl w:ilvl="2">
      <w:start w:val="1"/>
      <w:numFmt w:val="decimal"/>
      <w:lvlText w:val="%1.%2.%3"/>
      <w:lvlJc w:val="left"/>
      <w:pPr>
        <w:ind w:left="958" w:hanging="539"/>
      </w:pPr>
      <w:rPr>
        <w:rFonts w:ascii="Times New Roman" w:eastAsia="Times New Roman" w:hAnsi="Times New Roman" w:cs="Times New Roman" w:hint="default"/>
        <w:b/>
        <w:bCs/>
        <w:i w:val="0"/>
        <w:iCs w:val="0"/>
        <w:w w:val="99"/>
        <w:sz w:val="24"/>
        <w:szCs w:val="24"/>
        <w:lang w:val="en-US" w:eastAsia="en-US" w:bidi="ar-SA"/>
      </w:rPr>
    </w:lvl>
    <w:lvl w:ilvl="3">
      <w:numFmt w:val="bullet"/>
      <w:lvlText w:val="•"/>
      <w:lvlJc w:val="left"/>
      <w:pPr>
        <w:ind w:left="3048" w:hanging="539"/>
      </w:pPr>
      <w:rPr>
        <w:rFonts w:hint="default"/>
        <w:lang w:val="en-US" w:eastAsia="en-US" w:bidi="ar-SA"/>
      </w:rPr>
    </w:lvl>
    <w:lvl w:ilvl="4">
      <w:numFmt w:val="bullet"/>
      <w:lvlText w:val="•"/>
      <w:lvlJc w:val="left"/>
      <w:pPr>
        <w:ind w:left="4093" w:hanging="539"/>
      </w:pPr>
      <w:rPr>
        <w:rFonts w:hint="default"/>
        <w:lang w:val="en-US" w:eastAsia="en-US" w:bidi="ar-SA"/>
      </w:rPr>
    </w:lvl>
    <w:lvl w:ilvl="5">
      <w:numFmt w:val="bullet"/>
      <w:lvlText w:val="•"/>
      <w:lvlJc w:val="left"/>
      <w:pPr>
        <w:ind w:left="5137" w:hanging="539"/>
      </w:pPr>
      <w:rPr>
        <w:rFonts w:hint="default"/>
        <w:lang w:val="en-US" w:eastAsia="en-US" w:bidi="ar-SA"/>
      </w:rPr>
    </w:lvl>
    <w:lvl w:ilvl="6">
      <w:numFmt w:val="bullet"/>
      <w:lvlText w:val="•"/>
      <w:lvlJc w:val="left"/>
      <w:pPr>
        <w:ind w:left="6182" w:hanging="539"/>
      </w:pPr>
      <w:rPr>
        <w:rFonts w:hint="default"/>
        <w:lang w:val="en-US" w:eastAsia="en-US" w:bidi="ar-SA"/>
      </w:rPr>
    </w:lvl>
    <w:lvl w:ilvl="7">
      <w:numFmt w:val="bullet"/>
      <w:lvlText w:val="•"/>
      <w:lvlJc w:val="left"/>
      <w:pPr>
        <w:ind w:left="7226" w:hanging="539"/>
      </w:pPr>
      <w:rPr>
        <w:rFonts w:hint="default"/>
        <w:lang w:val="en-US" w:eastAsia="en-US" w:bidi="ar-SA"/>
      </w:rPr>
    </w:lvl>
    <w:lvl w:ilvl="8">
      <w:numFmt w:val="bullet"/>
      <w:lvlText w:val="•"/>
      <w:lvlJc w:val="left"/>
      <w:pPr>
        <w:ind w:left="8271" w:hanging="539"/>
      </w:pPr>
      <w:rPr>
        <w:rFonts w:hint="default"/>
        <w:lang w:val="en-US" w:eastAsia="en-US" w:bidi="ar-SA"/>
      </w:rPr>
    </w:lvl>
  </w:abstractNum>
  <w:abstractNum w:abstractNumId="18" w15:restartNumberingAfterBreak="0">
    <w:nsid w:val="626B6C5D"/>
    <w:multiLevelType w:val="multilevel"/>
    <w:tmpl w:val="FD461C2A"/>
    <w:lvl w:ilvl="0">
      <w:start w:val="4"/>
      <w:numFmt w:val="decimal"/>
      <w:lvlText w:val="%1"/>
      <w:lvlJc w:val="left"/>
      <w:pPr>
        <w:ind w:left="599" w:hanging="360"/>
      </w:pPr>
      <w:rPr>
        <w:rFonts w:hint="default"/>
        <w:lang w:val="en-US" w:eastAsia="en-US" w:bidi="ar-SA"/>
      </w:rPr>
    </w:lvl>
    <w:lvl w:ilvl="1">
      <w:start w:val="5"/>
      <w:numFmt w:val="decimal"/>
      <w:lvlText w:val="%1.%2"/>
      <w:lvlJc w:val="left"/>
      <w:pPr>
        <w:ind w:left="599" w:hanging="360"/>
      </w:pPr>
      <w:rPr>
        <w:rFonts w:ascii="Times New Roman" w:eastAsia="Times New Roman" w:hAnsi="Times New Roman" w:cs="Times New Roman" w:hint="default"/>
        <w:b/>
        <w:bCs/>
        <w:i w:val="0"/>
        <w:iCs w:val="0"/>
        <w:w w:val="99"/>
        <w:sz w:val="24"/>
        <w:szCs w:val="24"/>
        <w:lang w:val="en-US" w:eastAsia="en-US" w:bidi="ar-SA"/>
      </w:rPr>
    </w:lvl>
    <w:lvl w:ilvl="2">
      <w:start w:val="1"/>
      <w:numFmt w:val="decimal"/>
      <w:lvlText w:val="%1.%2.%3"/>
      <w:lvlJc w:val="left"/>
      <w:pPr>
        <w:ind w:left="778" w:hanging="539"/>
      </w:pPr>
      <w:rPr>
        <w:rFonts w:ascii="Times New Roman" w:eastAsia="Times New Roman" w:hAnsi="Times New Roman" w:cs="Times New Roman" w:hint="default"/>
        <w:b/>
        <w:bCs/>
        <w:i w:val="0"/>
        <w:iCs w:val="0"/>
        <w:w w:val="99"/>
        <w:sz w:val="24"/>
        <w:szCs w:val="24"/>
        <w:lang w:val="en-US" w:eastAsia="en-US" w:bidi="ar-SA"/>
      </w:rPr>
    </w:lvl>
    <w:lvl w:ilvl="3">
      <w:numFmt w:val="bullet"/>
      <w:lvlText w:val=""/>
      <w:lvlJc w:val="left"/>
      <w:pPr>
        <w:ind w:left="960" w:hanging="360"/>
      </w:pPr>
      <w:rPr>
        <w:rFonts w:ascii="Symbol" w:eastAsia="Symbol" w:hAnsi="Symbol" w:cs="Symbol" w:hint="default"/>
        <w:b w:val="0"/>
        <w:bCs w:val="0"/>
        <w:i w:val="0"/>
        <w:iCs w:val="0"/>
        <w:w w:val="99"/>
        <w:sz w:val="24"/>
        <w:szCs w:val="24"/>
        <w:lang w:val="en-US" w:eastAsia="en-US" w:bidi="ar-SA"/>
      </w:rPr>
    </w:lvl>
    <w:lvl w:ilvl="4">
      <w:numFmt w:val="bullet"/>
      <w:lvlText w:val="•"/>
      <w:lvlJc w:val="left"/>
      <w:pPr>
        <w:ind w:left="3310" w:hanging="360"/>
      </w:pPr>
      <w:rPr>
        <w:rFonts w:hint="default"/>
        <w:lang w:val="en-US" w:eastAsia="en-US" w:bidi="ar-SA"/>
      </w:rPr>
    </w:lvl>
    <w:lvl w:ilvl="5">
      <w:numFmt w:val="bullet"/>
      <w:lvlText w:val="•"/>
      <w:lvlJc w:val="left"/>
      <w:pPr>
        <w:ind w:left="4485" w:hanging="360"/>
      </w:pPr>
      <w:rPr>
        <w:rFonts w:hint="default"/>
        <w:lang w:val="en-US" w:eastAsia="en-US" w:bidi="ar-SA"/>
      </w:rPr>
    </w:lvl>
    <w:lvl w:ilvl="6">
      <w:numFmt w:val="bullet"/>
      <w:lvlText w:val="•"/>
      <w:lvlJc w:val="left"/>
      <w:pPr>
        <w:ind w:left="5660" w:hanging="360"/>
      </w:pPr>
      <w:rPr>
        <w:rFonts w:hint="default"/>
        <w:lang w:val="en-US" w:eastAsia="en-US" w:bidi="ar-SA"/>
      </w:rPr>
    </w:lvl>
    <w:lvl w:ilvl="7">
      <w:numFmt w:val="bullet"/>
      <w:lvlText w:val="•"/>
      <w:lvlJc w:val="left"/>
      <w:pPr>
        <w:ind w:left="6835" w:hanging="360"/>
      </w:pPr>
      <w:rPr>
        <w:rFonts w:hint="default"/>
        <w:lang w:val="en-US" w:eastAsia="en-US" w:bidi="ar-SA"/>
      </w:rPr>
    </w:lvl>
    <w:lvl w:ilvl="8">
      <w:numFmt w:val="bullet"/>
      <w:lvlText w:val="•"/>
      <w:lvlJc w:val="left"/>
      <w:pPr>
        <w:ind w:left="8010" w:hanging="360"/>
      </w:pPr>
      <w:rPr>
        <w:rFonts w:hint="default"/>
        <w:lang w:val="en-US" w:eastAsia="en-US" w:bidi="ar-SA"/>
      </w:rPr>
    </w:lvl>
  </w:abstractNum>
  <w:abstractNum w:abstractNumId="19" w15:restartNumberingAfterBreak="0">
    <w:nsid w:val="65594AD5"/>
    <w:multiLevelType w:val="hybridMultilevel"/>
    <w:tmpl w:val="13A4F7F2"/>
    <w:lvl w:ilvl="0" w:tplc="0409001B">
      <w:start w:val="1"/>
      <w:numFmt w:val="lowerRoman"/>
      <w:lvlText w:val="%1."/>
      <w:lvlJc w:val="righ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0" w15:restartNumberingAfterBreak="0">
    <w:nsid w:val="655B12B0"/>
    <w:multiLevelType w:val="hybridMultilevel"/>
    <w:tmpl w:val="5FC0B402"/>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1" w15:restartNumberingAfterBreak="0">
    <w:nsid w:val="6CC47007"/>
    <w:multiLevelType w:val="hybridMultilevel"/>
    <w:tmpl w:val="852A3E94"/>
    <w:lvl w:ilvl="0" w:tplc="0409001B">
      <w:start w:val="1"/>
      <w:numFmt w:val="lowerRoman"/>
      <w:lvlText w:val="%1."/>
      <w:lvlJc w:val="right"/>
      <w:pPr>
        <w:ind w:left="1140" w:hanging="360"/>
      </w:pPr>
      <w:rPr>
        <w:rFont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2" w15:restartNumberingAfterBreak="0">
    <w:nsid w:val="6E237AA1"/>
    <w:multiLevelType w:val="hybridMultilevel"/>
    <w:tmpl w:val="8A86D152"/>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74318C5"/>
    <w:multiLevelType w:val="hybridMultilevel"/>
    <w:tmpl w:val="F4587868"/>
    <w:lvl w:ilvl="0" w:tplc="C9FC5B74">
      <w:start w:val="1"/>
      <w:numFmt w:val="decimal"/>
      <w:lvlText w:val="(%1)"/>
      <w:lvlJc w:val="left"/>
      <w:pPr>
        <w:ind w:left="240" w:hanging="380"/>
      </w:pPr>
      <w:rPr>
        <w:rFonts w:ascii="Times New Roman" w:eastAsia="Times New Roman" w:hAnsi="Times New Roman" w:cs="Times New Roman" w:hint="default"/>
        <w:b w:val="0"/>
        <w:bCs w:val="0"/>
        <w:i w:val="0"/>
        <w:iCs w:val="0"/>
        <w:w w:val="99"/>
        <w:sz w:val="24"/>
        <w:szCs w:val="24"/>
        <w:lang w:val="en-US" w:eastAsia="en-US" w:bidi="ar-SA"/>
      </w:rPr>
    </w:lvl>
    <w:lvl w:ilvl="1" w:tplc="CD025EC8">
      <w:numFmt w:val="bullet"/>
      <w:lvlText w:val="•"/>
      <w:lvlJc w:val="left"/>
      <w:pPr>
        <w:ind w:left="1252" w:hanging="380"/>
      </w:pPr>
      <w:rPr>
        <w:rFonts w:hint="default"/>
        <w:lang w:val="en-US" w:eastAsia="en-US" w:bidi="ar-SA"/>
      </w:rPr>
    </w:lvl>
    <w:lvl w:ilvl="2" w:tplc="8892E7E6">
      <w:numFmt w:val="bullet"/>
      <w:lvlText w:val="•"/>
      <w:lvlJc w:val="left"/>
      <w:pPr>
        <w:ind w:left="2264" w:hanging="380"/>
      </w:pPr>
      <w:rPr>
        <w:rFonts w:hint="default"/>
        <w:lang w:val="en-US" w:eastAsia="en-US" w:bidi="ar-SA"/>
      </w:rPr>
    </w:lvl>
    <w:lvl w:ilvl="3" w:tplc="E1F047BC">
      <w:numFmt w:val="bullet"/>
      <w:lvlText w:val="•"/>
      <w:lvlJc w:val="left"/>
      <w:pPr>
        <w:ind w:left="3276" w:hanging="380"/>
      </w:pPr>
      <w:rPr>
        <w:rFonts w:hint="default"/>
        <w:lang w:val="en-US" w:eastAsia="en-US" w:bidi="ar-SA"/>
      </w:rPr>
    </w:lvl>
    <w:lvl w:ilvl="4" w:tplc="745A2E06">
      <w:numFmt w:val="bullet"/>
      <w:lvlText w:val="•"/>
      <w:lvlJc w:val="left"/>
      <w:pPr>
        <w:ind w:left="4288" w:hanging="380"/>
      </w:pPr>
      <w:rPr>
        <w:rFonts w:hint="default"/>
        <w:lang w:val="en-US" w:eastAsia="en-US" w:bidi="ar-SA"/>
      </w:rPr>
    </w:lvl>
    <w:lvl w:ilvl="5" w:tplc="F1D28B38">
      <w:numFmt w:val="bullet"/>
      <w:lvlText w:val="•"/>
      <w:lvlJc w:val="left"/>
      <w:pPr>
        <w:ind w:left="5300" w:hanging="380"/>
      </w:pPr>
      <w:rPr>
        <w:rFonts w:hint="default"/>
        <w:lang w:val="en-US" w:eastAsia="en-US" w:bidi="ar-SA"/>
      </w:rPr>
    </w:lvl>
    <w:lvl w:ilvl="6" w:tplc="6428EF3E">
      <w:numFmt w:val="bullet"/>
      <w:lvlText w:val="•"/>
      <w:lvlJc w:val="left"/>
      <w:pPr>
        <w:ind w:left="6312" w:hanging="380"/>
      </w:pPr>
      <w:rPr>
        <w:rFonts w:hint="default"/>
        <w:lang w:val="en-US" w:eastAsia="en-US" w:bidi="ar-SA"/>
      </w:rPr>
    </w:lvl>
    <w:lvl w:ilvl="7" w:tplc="A8E04A08">
      <w:numFmt w:val="bullet"/>
      <w:lvlText w:val="•"/>
      <w:lvlJc w:val="left"/>
      <w:pPr>
        <w:ind w:left="7324" w:hanging="380"/>
      </w:pPr>
      <w:rPr>
        <w:rFonts w:hint="default"/>
        <w:lang w:val="en-US" w:eastAsia="en-US" w:bidi="ar-SA"/>
      </w:rPr>
    </w:lvl>
    <w:lvl w:ilvl="8" w:tplc="9B32460A">
      <w:numFmt w:val="bullet"/>
      <w:lvlText w:val="•"/>
      <w:lvlJc w:val="left"/>
      <w:pPr>
        <w:ind w:left="8336" w:hanging="380"/>
      </w:pPr>
      <w:rPr>
        <w:rFonts w:hint="default"/>
        <w:lang w:val="en-US" w:eastAsia="en-US" w:bidi="ar-SA"/>
      </w:rPr>
    </w:lvl>
  </w:abstractNum>
  <w:abstractNum w:abstractNumId="24" w15:restartNumberingAfterBreak="0">
    <w:nsid w:val="77C33C19"/>
    <w:multiLevelType w:val="multilevel"/>
    <w:tmpl w:val="80C8FA8A"/>
    <w:lvl w:ilvl="0">
      <w:start w:val="6"/>
      <w:numFmt w:val="decimal"/>
      <w:lvlText w:val="%1"/>
      <w:lvlJc w:val="left"/>
      <w:pPr>
        <w:ind w:left="779" w:hanging="360"/>
      </w:pPr>
      <w:rPr>
        <w:rFonts w:hint="default"/>
        <w:lang w:val="en-US" w:eastAsia="en-US" w:bidi="ar-SA"/>
      </w:rPr>
    </w:lvl>
    <w:lvl w:ilvl="1">
      <w:numFmt w:val="decimal"/>
      <w:lvlText w:val="%1.%2"/>
      <w:lvlJc w:val="left"/>
      <w:pPr>
        <w:ind w:left="900" w:hanging="360"/>
      </w:pPr>
      <w:rPr>
        <w:rFonts w:ascii="Times New Roman" w:eastAsia="Times New Roman" w:hAnsi="Times New Roman" w:cs="Times New Roman" w:hint="default"/>
        <w:b/>
        <w:bCs/>
        <w:i w:val="0"/>
        <w:iCs w:val="0"/>
        <w:w w:val="99"/>
        <w:sz w:val="24"/>
        <w:szCs w:val="24"/>
        <w:lang w:val="en-US" w:eastAsia="en-US" w:bidi="ar-SA"/>
      </w:rPr>
    </w:lvl>
    <w:lvl w:ilvl="2">
      <w:numFmt w:val="bullet"/>
      <w:lvlText w:val="•"/>
      <w:lvlJc w:val="left"/>
      <w:pPr>
        <w:ind w:left="2764" w:hanging="360"/>
      </w:pPr>
      <w:rPr>
        <w:rFonts w:hint="default"/>
        <w:lang w:val="en-US" w:eastAsia="en-US" w:bidi="ar-SA"/>
      </w:rPr>
    </w:lvl>
    <w:lvl w:ilvl="3">
      <w:numFmt w:val="bullet"/>
      <w:lvlText w:val="•"/>
      <w:lvlJc w:val="left"/>
      <w:pPr>
        <w:ind w:left="3756" w:hanging="360"/>
      </w:pPr>
      <w:rPr>
        <w:rFonts w:hint="default"/>
        <w:lang w:val="en-US" w:eastAsia="en-US" w:bidi="ar-SA"/>
      </w:rPr>
    </w:lvl>
    <w:lvl w:ilvl="4">
      <w:numFmt w:val="bullet"/>
      <w:lvlText w:val="•"/>
      <w:lvlJc w:val="left"/>
      <w:pPr>
        <w:ind w:left="4748" w:hanging="360"/>
      </w:pPr>
      <w:rPr>
        <w:rFonts w:hint="default"/>
        <w:lang w:val="en-US" w:eastAsia="en-US" w:bidi="ar-SA"/>
      </w:rPr>
    </w:lvl>
    <w:lvl w:ilvl="5">
      <w:numFmt w:val="bullet"/>
      <w:lvlText w:val="•"/>
      <w:lvlJc w:val="left"/>
      <w:pPr>
        <w:ind w:left="5740" w:hanging="360"/>
      </w:pPr>
      <w:rPr>
        <w:rFonts w:hint="default"/>
        <w:lang w:val="en-US" w:eastAsia="en-US" w:bidi="ar-SA"/>
      </w:rPr>
    </w:lvl>
    <w:lvl w:ilvl="6">
      <w:numFmt w:val="bullet"/>
      <w:lvlText w:val="•"/>
      <w:lvlJc w:val="left"/>
      <w:pPr>
        <w:ind w:left="6732" w:hanging="360"/>
      </w:pPr>
      <w:rPr>
        <w:rFonts w:hint="default"/>
        <w:lang w:val="en-US" w:eastAsia="en-US" w:bidi="ar-SA"/>
      </w:rPr>
    </w:lvl>
    <w:lvl w:ilvl="7">
      <w:numFmt w:val="bullet"/>
      <w:lvlText w:val="•"/>
      <w:lvlJc w:val="left"/>
      <w:pPr>
        <w:ind w:left="7724" w:hanging="360"/>
      </w:pPr>
      <w:rPr>
        <w:rFonts w:hint="default"/>
        <w:lang w:val="en-US" w:eastAsia="en-US" w:bidi="ar-SA"/>
      </w:rPr>
    </w:lvl>
    <w:lvl w:ilvl="8">
      <w:numFmt w:val="bullet"/>
      <w:lvlText w:val="•"/>
      <w:lvlJc w:val="left"/>
      <w:pPr>
        <w:ind w:left="8716" w:hanging="360"/>
      </w:pPr>
      <w:rPr>
        <w:rFonts w:hint="default"/>
        <w:lang w:val="en-US" w:eastAsia="en-US" w:bidi="ar-SA"/>
      </w:rPr>
    </w:lvl>
  </w:abstractNum>
  <w:abstractNum w:abstractNumId="25" w15:restartNumberingAfterBreak="0">
    <w:nsid w:val="79A33E67"/>
    <w:multiLevelType w:val="multilevel"/>
    <w:tmpl w:val="FD461C2A"/>
    <w:lvl w:ilvl="0">
      <w:start w:val="4"/>
      <w:numFmt w:val="decimal"/>
      <w:lvlText w:val="%1"/>
      <w:lvlJc w:val="left"/>
      <w:pPr>
        <w:ind w:left="599" w:hanging="360"/>
      </w:pPr>
      <w:rPr>
        <w:rFonts w:hint="default"/>
        <w:lang w:val="en-US" w:eastAsia="en-US" w:bidi="ar-SA"/>
      </w:rPr>
    </w:lvl>
    <w:lvl w:ilvl="1">
      <w:start w:val="5"/>
      <w:numFmt w:val="decimal"/>
      <w:lvlText w:val="%1.%2"/>
      <w:lvlJc w:val="left"/>
      <w:pPr>
        <w:ind w:left="599" w:hanging="360"/>
      </w:pPr>
      <w:rPr>
        <w:rFonts w:ascii="Times New Roman" w:eastAsia="Times New Roman" w:hAnsi="Times New Roman" w:cs="Times New Roman" w:hint="default"/>
        <w:b/>
        <w:bCs/>
        <w:i w:val="0"/>
        <w:iCs w:val="0"/>
        <w:w w:val="99"/>
        <w:sz w:val="24"/>
        <w:szCs w:val="24"/>
        <w:lang w:val="en-US" w:eastAsia="en-US" w:bidi="ar-SA"/>
      </w:rPr>
    </w:lvl>
    <w:lvl w:ilvl="2">
      <w:start w:val="1"/>
      <w:numFmt w:val="decimal"/>
      <w:lvlText w:val="%1.%2.%3"/>
      <w:lvlJc w:val="left"/>
      <w:pPr>
        <w:ind w:left="778" w:hanging="539"/>
      </w:pPr>
      <w:rPr>
        <w:rFonts w:ascii="Times New Roman" w:eastAsia="Times New Roman" w:hAnsi="Times New Roman" w:cs="Times New Roman" w:hint="default"/>
        <w:b/>
        <w:bCs/>
        <w:i w:val="0"/>
        <w:iCs w:val="0"/>
        <w:w w:val="99"/>
        <w:sz w:val="24"/>
        <w:szCs w:val="24"/>
        <w:lang w:val="en-US" w:eastAsia="en-US" w:bidi="ar-SA"/>
      </w:rPr>
    </w:lvl>
    <w:lvl w:ilvl="3">
      <w:numFmt w:val="bullet"/>
      <w:lvlText w:val=""/>
      <w:lvlJc w:val="left"/>
      <w:pPr>
        <w:ind w:left="960" w:hanging="360"/>
      </w:pPr>
      <w:rPr>
        <w:rFonts w:ascii="Symbol" w:eastAsia="Symbol" w:hAnsi="Symbol" w:cs="Symbol" w:hint="default"/>
        <w:b w:val="0"/>
        <w:bCs w:val="0"/>
        <w:i w:val="0"/>
        <w:iCs w:val="0"/>
        <w:w w:val="99"/>
        <w:sz w:val="24"/>
        <w:szCs w:val="24"/>
        <w:lang w:val="en-US" w:eastAsia="en-US" w:bidi="ar-SA"/>
      </w:rPr>
    </w:lvl>
    <w:lvl w:ilvl="4">
      <w:numFmt w:val="bullet"/>
      <w:lvlText w:val="•"/>
      <w:lvlJc w:val="left"/>
      <w:pPr>
        <w:ind w:left="3310" w:hanging="360"/>
      </w:pPr>
      <w:rPr>
        <w:rFonts w:hint="default"/>
        <w:lang w:val="en-US" w:eastAsia="en-US" w:bidi="ar-SA"/>
      </w:rPr>
    </w:lvl>
    <w:lvl w:ilvl="5">
      <w:numFmt w:val="bullet"/>
      <w:lvlText w:val="•"/>
      <w:lvlJc w:val="left"/>
      <w:pPr>
        <w:ind w:left="4485" w:hanging="360"/>
      </w:pPr>
      <w:rPr>
        <w:rFonts w:hint="default"/>
        <w:lang w:val="en-US" w:eastAsia="en-US" w:bidi="ar-SA"/>
      </w:rPr>
    </w:lvl>
    <w:lvl w:ilvl="6">
      <w:numFmt w:val="bullet"/>
      <w:lvlText w:val="•"/>
      <w:lvlJc w:val="left"/>
      <w:pPr>
        <w:ind w:left="5660" w:hanging="360"/>
      </w:pPr>
      <w:rPr>
        <w:rFonts w:hint="default"/>
        <w:lang w:val="en-US" w:eastAsia="en-US" w:bidi="ar-SA"/>
      </w:rPr>
    </w:lvl>
    <w:lvl w:ilvl="7">
      <w:numFmt w:val="bullet"/>
      <w:lvlText w:val="•"/>
      <w:lvlJc w:val="left"/>
      <w:pPr>
        <w:ind w:left="6835" w:hanging="360"/>
      </w:pPr>
      <w:rPr>
        <w:rFonts w:hint="default"/>
        <w:lang w:val="en-US" w:eastAsia="en-US" w:bidi="ar-SA"/>
      </w:rPr>
    </w:lvl>
    <w:lvl w:ilvl="8">
      <w:numFmt w:val="bullet"/>
      <w:lvlText w:val="•"/>
      <w:lvlJc w:val="left"/>
      <w:pPr>
        <w:ind w:left="8010" w:hanging="360"/>
      </w:pPr>
      <w:rPr>
        <w:rFonts w:hint="default"/>
        <w:lang w:val="en-US" w:eastAsia="en-US" w:bidi="ar-SA"/>
      </w:rPr>
    </w:lvl>
  </w:abstractNum>
  <w:abstractNum w:abstractNumId="26" w15:restartNumberingAfterBreak="0">
    <w:nsid w:val="79EE684A"/>
    <w:multiLevelType w:val="hybridMultilevel"/>
    <w:tmpl w:val="B6DC94BE"/>
    <w:lvl w:ilvl="0" w:tplc="BCE4FD72">
      <w:start w:val="1"/>
      <w:numFmt w:val="decimal"/>
      <w:lvlText w:val="%1."/>
      <w:lvlJc w:val="left"/>
      <w:pPr>
        <w:ind w:left="900" w:hanging="5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F3079A"/>
    <w:multiLevelType w:val="multilevel"/>
    <w:tmpl w:val="970E61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9717347">
    <w:abstractNumId w:val="13"/>
  </w:num>
  <w:num w:numId="2" w16cid:durableId="1372920656">
    <w:abstractNumId w:val="0"/>
  </w:num>
  <w:num w:numId="3" w16cid:durableId="135144549">
    <w:abstractNumId w:val="15"/>
  </w:num>
  <w:num w:numId="4" w16cid:durableId="1201286459">
    <w:abstractNumId w:val="12"/>
  </w:num>
  <w:num w:numId="5" w16cid:durableId="2102019002">
    <w:abstractNumId w:val="22"/>
  </w:num>
  <w:num w:numId="6" w16cid:durableId="1744639379">
    <w:abstractNumId w:val="8"/>
  </w:num>
  <w:num w:numId="7" w16cid:durableId="1284924666">
    <w:abstractNumId w:val="9"/>
  </w:num>
  <w:num w:numId="8" w16cid:durableId="1629314244">
    <w:abstractNumId w:val="18"/>
  </w:num>
  <w:num w:numId="9" w16cid:durableId="1783056">
    <w:abstractNumId w:val="23"/>
  </w:num>
  <w:num w:numId="10" w16cid:durableId="1180507704">
    <w:abstractNumId w:val="17"/>
  </w:num>
  <w:num w:numId="11" w16cid:durableId="1601984680">
    <w:abstractNumId w:val="27"/>
  </w:num>
  <w:num w:numId="12" w16cid:durableId="1267351014">
    <w:abstractNumId w:val="4"/>
  </w:num>
  <w:num w:numId="13" w16cid:durableId="1903443873">
    <w:abstractNumId w:val="24"/>
  </w:num>
  <w:num w:numId="14" w16cid:durableId="474840552">
    <w:abstractNumId w:val="25"/>
  </w:num>
  <w:num w:numId="15" w16cid:durableId="1519856021">
    <w:abstractNumId w:val="3"/>
  </w:num>
  <w:num w:numId="16" w16cid:durableId="382602262">
    <w:abstractNumId w:val="1"/>
  </w:num>
  <w:num w:numId="17" w16cid:durableId="1774204193">
    <w:abstractNumId w:val="14"/>
  </w:num>
  <w:num w:numId="18" w16cid:durableId="475686542">
    <w:abstractNumId w:val="6"/>
  </w:num>
  <w:num w:numId="19" w16cid:durableId="1674527860">
    <w:abstractNumId w:val="10"/>
  </w:num>
  <w:num w:numId="20" w16cid:durableId="1994992991">
    <w:abstractNumId w:val="7"/>
  </w:num>
  <w:num w:numId="21" w16cid:durableId="1777290711">
    <w:abstractNumId w:val="5"/>
  </w:num>
  <w:num w:numId="22" w16cid:durableId="1860654845">
    <w:abstractNumId w:val="19"/>
  </w:num>
  <w:num w:numId="23" w16cid:durableId="1659266929">
    <w:abstractNumId w:val="20"/>
  </w:num>
  <w:num w:numId="24" w16cid:durableId="624774478">
    <w:abstractNumId w:val="2"/>
  </w:num>
  <w:num w:numId="25" w16cid:durableId="545223266">
    <w:abstractNumId w:val="26"/>
  </w:num>
  <w:num w:numId="26" w16cid:durableId="697198695">
    <w:abstractNumId w:val="16"/>
  </w:num>
  <w:num w:numId="27" w16cid:durableId="3172813">
    <w:abstractNumId w:val="21"/>
  </w:num>
  <w:num w:numId="28" w16cid:durableId="6030739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3DEC"/>
    <w:rsid w:val="00001A21"/>
    <w:rsid w:val="00006409"/>
    <w:rsid w:val="000101C3"/>
    <w:rsid w:val="00010B8F"/>
    <w:rsid w:val="00020528"/>
    <w:rsid w:val="0002189B"/>
    <w:rsid w:val="0002687F"/>
    <w:rsid w:val="00027119"/>
    <w:rsid w:val="00031DC2"/>
    <w:rsid w:val="000607D1"/>
    <w:rsid w:val="00065404"/>
    <w:rsid w:val="00065941"/>
    <w:rsid w:val="0006631C"/>
    <w:rsid w:val="00073E42"/>
    <w:rsid w:val="00085B03"/>
    <w:rsid w:val="0008788D"/>
    <w:rsid w:val="00087B6B"/>
    <w:rsid w:val="000A2927"/>
    <w:rsid w:val="000A6E5B"/>
    <w:rsid w:val="000B2DE2"/>
    <w:rsid w:val="000C155A"/>
    <w:rsid w:val="000C3BAB"/>
    <w:rsid w:val="000C52A2"/>
    <w:rsid w:val="000C6C0C"/>
    <w:rsid w:val="000C73CE"/>
    <w:rsid w:val="000D16EF"/>
    <w:rsid w:val="000D3E65"/>
    <w:rsid w:val="000E1545"/>
    <w:rsid w:val="000E6B4F"/>
    <w:rsid w:val="000F101E"/>
    <w:rsid w:val="000F38D4"/>
    <w:rsid w:val="000F6C53"/>
    <w:rsid w:val="00100349"/>
    <w:rsid w:val="00102799"/>
    <w:rsid w:val="00103F51"/>
    <w:rsid w:val="00104300"/>
    <w:rsid w:val="0010607D"/>
    <w:rsid w:val="001073DF"/>
    <w:rsid w:val="00112F72"/>
    <w:rsid w:val="00113C1B"/>
    <w:rsid w:val="00123A44"/>
    <w:rsid w:val="00134A54"/>
    <w:rsid w:val="00135752"/>
    <w:rsid w:val="00140CD2"/>
    <w:rsid w:val="0014184F"/>
    <w:rsid w:val="00145FE5"/>
    <w:rsid w:val="00150662"/>
    <w:rsid w:val="0015101C"/>
    <w:rsid w:val="00160F13"/>
    <w:rsid w:val="001643E1"/>
    <w:rsid w:val="001655BF"/>
    <w:rsid w:val="00167109"/>
    <w:rsid w:val="0016777F"/>
    <w:rsid w:val="00170EA1"/>
    <w:rsid w:val="001721B8"/>
    <w:rsid w:val="00176015"/>
    <w:rsid w:val="00181C27"/>
    <w:rsid w:val="00194EFE"/>
    <w:rsid w:val="001A476C"/>
    <w:rsid w:val="001A4E45"/>
    <w:rsid w:val="001B526B"/>
    <w:rsid w:val="001B7B60"/>
    <w:rsid w:val="001C2CB0"/>
    <w:rsid w:val="001C566A"/>
    <w:rsid w:val="001C7449"/>
    <w:rsid w:val="001C74AF"/>
    <w:rsid w:val="001D5761"/>
    <w:rsid w:val="001D6DDE"/>
    <w:rsid w:val="001F0218"/>
    <w:rsid w:val="001F0C69"/>
    <w:rsid w:val="001F2241"/>
    <w:rsid w:val="001F54B9"/>
    <w:rsid w:val="001F7D84"/>
    <w:rsid w:val="00202AD4"/>
    <w:rsid w:val="00204E52"/>
    <w:rsid w:val="00205ED2"/>
    <w:rsid w:val="00210D72"/>
    <w:rsid w:val="0021461A"/>
    <w:rsid w:val="00221FDF"/>
    <w:rsid w:val="00227EA3"/>
    <w:rsid w:val="002302B5"/>
    <w:rsid w:val="0023227D"/>
    <w:rsid w:val="0023666A"/>
    <w:rsid w:val="00237325"/>
    <w:rsid w:val="00241E75"/>
    <w:rsid w:val="002461B8"/>
    <w:rsid w:val="0024664B"/>
    <w:rsid w:val="00251042"/>
    <w:rsid w:val="00252290"/>
    <w:rsid w:val="0026623D"/>
    <w:rsid w:val="002663A4"/>
    <w:rsid w:val="0026654F"/>
    <w:rsid w:val="00273A46"/>
    <w:rsid w:val="00275068"/>
    <w:rsid w:val="00276512"/>
    <w:rsid w:val="00280580"/>
    <w:rsid w:val="00282A2F"/>
    <w:rsid w:val="002873FF"/>
    <w:rsid w:val="00291710"/>
    <w:rsid w:val="002A3D88"/>
    <w:rsid w:val="002B0D8A"/>
    <w:rsid w:val="002B0FD6"/>
    <w:rsid w:val="002B667C"/>
    <w:rsid w:val="002C0A85"/>
    <w:rsid w:val="002D07E3"/>
    <w:rsid w:val="002E2679"/>
    <w:rsid w:val="002E4C3B"/>
    <w:rsid w:val="002F334A"/>
    <w:rsid w:val="002F435D"/>
    <w:rsid w:val="002F7176"/>
    <w:rsid w:val="00300823"/>
    <w:rsid w:val="00300F2F"/>
    <w:rsid w:val="00305922"/>
    <w:rsid w:val="00307BB9"/>
    <w:rsid w:val="0031276A"/>
    <w:rsid w:val="00314498"/>
    <w:rsid w:val="003235B4"/>
    <w:rsid w:val="00325B25"/>
    <w:rsid w:val="00326514"/>
    <w:rsid w:val="00331EC9"/>
    <w:rsid w:val="003358EC"/>
    <w:rsid w:val="00344C03"/>
    <w:rsid w:val="00351631"/>
    <w:rsid w:val="00353E35"/>
    <w:rsid w:val="00363969"/>
    <w:rsid w:val="00370279"/>
    <w:rsid w:val="003719FC"/>
    <w:rsid w:val="00375DB9"/>
    <w:rsid w:val="003859F2"/>
    <w:rsid w:val="00385B0A"/>
    <w:rsid w:val="003A38EA"/>
    <w:rsid w:val="003B3966"/>
    <w:rsid w:val="003B41AB"/>
    <w:rsid w:val="003C19C3"/>
    <w:rsid w:val="003C54C7"/>
    <w:rsid w:val="003C708B"/>
    <w:rsid w:val="003D3176"/>
    <w:rsid w:val="003D4714"/>
    <w:rsid w:val="003D731A"/>
    <w:rsid w:val="003E03C5"/>
    <w:rsid w:val="003E0B5C"/>
    <w:rsid w:val="003E24E4"/>
    <w:rsid w:val="003E472B"/>
    <w:rsid w:val="003F2E40"/>
    <w:rsid w:val="003F33C8"/>
    <w:rsid w:val="003F70BC"/>
    <w:rsid w:val="00402D8A"/>
    <w:rsid w:val="004048A4"/>
    <w:rsid w:val="00424106"/>
    <w:rsid w:val="00427A5B"/>
    <w:rsid w:val="00435893"/>
    <w:rsid w:val="004469F4"/>
    <w:rsid w:val="00446F0A"/>
    <w:rsid w:val="00447F34"/>
    <w:rsid w:val="00451D5D"/>
    <w:rsid w:val="00455605"/>
    <w:rsid w:val="00472FF6"/>
    <w:rsid w:val="004813AF"/>
    <w:rsid w:val="004A2110"/>
    <w:rsid w:val="004A68E4"/>
    <w:rsid w:val="004B1DAC"/>
    <w:rsid w:val="004B43CC"/>
    <w:rsid w:val="004B69FE"/>
    <w:rsid w:val="004D0E46"/>
    <w:rsid w:val="004D56C4"/>
    <w:rsid w:val="004E4123"/>
    <w:rsid w:val="004F0237"/>
    <w:rsid w:val="004F5227"/>
    <w:rsid w:val="005043C5"/>
    <w:rsid w:val="005103B6"/>
    <w:rsid w:val="005164A2"/>
    <w:rsid w:val="005247E2"/>
    <w:rsid w:val="00534A87"/>
    <w:rsid w:val="005356B1"/>
    <w:rsid w:val="0053608B"/>
    <w:rsid w:val="005378D8"/>
    <w:rsid w:val="00542076"/>
    <w:rsid w:val="00547A80"/>
    <w:rsid w:val="005512E8"/>
    <w:rsid w:val="005545C0"/>
    <w:rsid w:val="00556941"/>
    <w:rsid w:val="00563417"/>
    <w:rsid w:val="005669D0"/>
    <w:rsid w:val="00567443"/>
    <w:rsid w:val="005678BC"/>
    <w:rsid w:val="00571110"/>
    <w:rsid w:val="005807E6"/>
    <w:rsid w:val="0058084F"/>
    <w:rsid w:val="00580F0E"/>
    <w:rsid w:val="00590D82"/>
    <w:rsid w:val="005923CF"/>
    <w:rsid w:val="005A3816"/>
    <w:rsid w:val="005B4D14"/>
    <w:rsid w:val="005B6638"/>
    <w:rsid w:val="005C7C13"/>
    <w:rsid w:val="005E4EF9"/>
    <w:rsid w:val="005E52FE"/>
    <w:rsid w:val="005F12A2"/>
    <w:rsid w:val="005F795A"/>
    <w:rsid w:val="006034FE"/>
    <w:rsid w:val="00603CD8"/>
    <w:rsid w:val="00603F8E"/>
    <w:rsid w:val="00610BC6"/>
    <w:rsid w:val="00633BC3"/>
    <w:rsid w:val="00634F0A"/>
    <w:rsid w:val="00643DBB"/>
    <w:rsid w:val="00644371"/>
    <w:rsid w:val="00662426"/>
    <w:rsid w:val="00664F2D"/>
    <w:rsid w:val="00670650"/>
    <w:rsid w:val="006838DD"/>
    <w:rsid w:val="006877CE"/>
    <w:rsid w:val="00690435"/>
    <w:rsid w:val="006A1AAA"/>
    <w:rsid w:val="006A1E67"/>
    <w:rsid w:val="006A4424"/>
    <w:rsid w:val="006A6C09"/>
    <w:rsid w:val="006A6CA5"/>
    <w:rsid w:val="006B3564"/>
    <w:rsid w:val="006B79B2"/>
    <w:rsid w:val="006C1F74"/>
    <w:rsid w:val="006C4318"/>
    <w:rsid w:val="006C63DF"/>
    <w:rsid w:val="006D2D6F"/>
    <w:rsid w:val="006E42D0"/>
    <w:rsid w:val="006F03F7"/>
    <w:rsid w:val="006F177D"/>
    <w:rsid w:val="006F39A7"/>
    <w:rsid w:val="006F6881"/>
    <w:rsid w:val="00702DF1"/>
    <w:rsid w:val="00703BE6"/>
    <w:rsid w:val="007079C4"/>
    <w:rsid w:val="00710664"/>
    <w:rsid w:val="00710B4B"/>
    <w:rsid w:val="00712061"/>
    <w:rsid w:val="007166FF"/>
    <w:rsid w:val="00717B40"/>
    <w:rsid w:val="007221C3"/>
    <w:rsid w:val="0072471E"/>
    <w:rsid w:val="007258AF"/>
    <w:rsid w:val="00727365"/>
    <w:rsid w:val="00732891"/>
    <w:rsid w:val="00742760"/>
    <w:rsid w:val="00746671"/>
    <w:rsid w:val="00747932"/>
    <w:rsid w:val="00766147"/>
    <w:rsid w:val="00766343"/>
    <w:rsid w:val="00776991"/>
    <w:rsid w:val="007839CE"/>
    <w:rsid w:val="0078483E"/>
    <w:rsid w:val="007870F0"/>
    <w:rsid w:val="00790B1E"/>
    <w:rsid w:val="007932CF"/>
    <w:rsid w:val="007C423D"/>
    <w:rsid w:val="007F28AB"/>
    <w:rsid w:val="007F6B97"/>
    <w:rsid w:val="007F70A7"/>
    <w:rsid w:val="0080131C"/>
    <w:rsid w:val="00803A7A"/>
    <w:rsid w:val="00804B5B"/>
    <w:rsid w:val="0081297D"/>
    <w:rsid w:val="0081392E"/>
    <w:rsid w:val="00820753"/>
    <w:rsid w:val="00820CB9"/>
    <w:rsid w:val="00821811"/>
    <w:rsid w:val="00824B85"/>
    <w:rsid w:val="00827E09"/>
    <w:rsid w:val="00834A86"/>
    <w:rsid w:val="008351F6"/>
    <w:rsid w:val="00841308"/>
    <w:rsid w:val="0084244B"/>
    <w:rsid w:val="00852457"/>
    <w:rsid w:val="008551CE"/>
    <w:rsid w:val="00855F78"/>
    <w:rsid w:val="008603F8"/>
    <w:rsid w:val="00877B2E"/>
    <w:rsid w:val="00883152"/>
    <w:rsid w:val="00890DD7"/>
    <w:rsid w:val="008943C3"/>
    <w:rsid w:val="00895B88"/>
    <w:rsid w:val="008A00C2"/>
    <w:rsid w:val="008A3B7E"/>
    <w:rsid w:val="008B2230"/>
    <w:rsid w:val="008B3FB9"/>
    <w:rsid w:val="008B7150"/>
    <w:rsid w:val="008B72FD"/>
    <w:rsid w:val="008C1213"/>
    <w:rsid w:val="008C1DBD"/>
    <w:rsid w:val="008C7F79"/>
    <w:rsid w:val="008D3C5C"/>
    <w:rsid w:val="008D46EA"/>
    <w:rsid w:val="008D6057"/>
    <w:rsid w:val="008E1443"/>
    <w:rsid w:val="008E5E47"/>
    <w:rsid w:val="008E73BD"/>
    <w:rsid w:val="008F37B9"/>
    <w:rsid w:val="00905726"/>
    <w:rsid w:val="00906EF8"/>
    <w:rsid w:val="009101B6"/>
    <w:rsid w:val="00921327"/>
    <w:rsid w:val="009231AA"/>
    <w:rsid w:val="009279E0"/>
    <w:rsid w:val="009608C5"/>
    <w:rsid w:val="00965E20"/>
    <w:rsid w:val="009662CF"/>
    <w:rsid w:val="00973295"/>
    <w:rsid w:val="0097469B"/>
    <w:rsid w:val="00985A9F"/>
    <w:rsid w:val="00990BA1"/>
    <w:rsid w:val="0099402D"/>
    <w:rsid w:val="009A1BEE"/>
    <w:rsid w:val="009A522D"/>
    <w:rsid w:val="009B0785"/>
    <w:rsid w:val="009B1296"/>
    <w:rsid w:val="009B2A1D"/>
    <w:rsid w:val="009B34D9"/>
    <w:rsid w:val="009B4F28"/>
    <w:rsid w:val="009B553F"/>
    <w:rsid w:val="009C6803"/>
    <w:rsid w:val="009D2D33"/>
    <w:rsid w:val="009D613F"/>
    <w:rsid w:val="009D7D12"/>
    <w:rsid w:val="009E3E39"/>
    <w:rsid w:val="009E66D9"/>
    <w:rsid w:val="009E694B"/>
    <w:rsid w:val="009F40D9"/>
    <w:rsid w:val="00A00E1B"/>
    <w:rsid w:val="00A0260C"/>
    <w:rsid w:val="00A04B38"/>
    <w:rsid w:val="00A1123B"/>
    <w:rsid w:val="00A14C60"/>
    <w:rsid w:val="00A15153"/>
    <w:rsid w:val="00A2030B"/>
    <w:rsid w:val="00A267AE"/>
    <w:rsid w:val="00A27549"/>
    <w:rsid w:val="00A309DE"/>
    <w:rsid w:val="00A3170A"/>
    <w:rsid w:val="00A5473A"/>
    <w:rsid w:val="00A5648F"/>
    <w:rsid w:val="00A67011"/>
    <w:rsid w:val="00A70CAE"/>
    <w:rsid w:val="00A72EDC"/>
    <w:rsid w:val="00A748D0"/>
    <w:rsid w:val="00A84823"/>
    <w:rsid w:val="00A870C8"/>
    <w:rsid w:val="00A87BB6"/>
    <w:rsid w:val="00A910FA"/>
    <w:rsid w:val="00A914F3"/>
    <w:rsid w:val="00AA2AE7"/>
    <w:rsid w:val="00AA6B25"/>
    <w:rsid w:val="00AB1B42"/>
    <w:rsid w:val="00AB2116"/>
    <w:rsid w:val="00AB47C2"/>
    <w:rsid w:val="00AC4FE2"/>
    <w:rsid w:val="00AD0030"/>
    <w:rsid w:val="00AD6595"/>
    <w:rsid w:val="00AF3794"/>
    <w:rsid w:val="00AF3D6E"/>
    <w:rsid w:val="00AF43BC"/>
    <w:rsid w:val="00B029D0"/>
    <w:rsid w:val="00B0364D"/>
    <w:rsid w:val="00B04F3A"/>
    <w:rsid w:val="00B0644B"/>
    <w:rsid w:val="00B10F3A"/>
    <w:rsid w:val="00B112BC"/>
    <w:rsid w:val="00B11A4E"/>
    <w:rsid w:val="00B12834"/>
    <w:rsid w:val="00B14DDD"/>
    <w:rsid w:val="00B15E40"/>
    <w:rsid w:val="00B16E3F"/>
    <w:rsid w:val="00B171F0"/>
    <w:rsid w:val="00B2037B"/>
    <w:rsid w:val="00B2236C"/>
    <w:rsid w:val="00B228BB"/>
    <w:rsid w:val="00B33345"/>
    <w:rsid w:val="00B46919"/>
    <w:rsid w:val="00B57A1A"/>
    <w:rsid w:val="00B63950"/>
    <w:rsid w:val="00B736B0"/>
    <w:rsid w:val="00B73964"/>
    <w:rsid w:val="00B83372"/>
    <w:rsid w:val="00B926FD"/>
    <w:rsid w:val="00BA024F"/>
    <w:rsid w:val="00BB43FD"/>
    <w:rsid w:val="00BB566C"/>
    <w:rsid w:val="00BD1331"/>
    <w:rsid w:val="00BD3C4A"/>
    <w:rsid w:val="00BD6CF9"/>
    <w:rsid w:val="00BE1A12"/>
    <w:rsid w:val="00BE40A4"/>
    <w:rsid w:val="00BE5DD8"/>
    <w:rsid w:val="00BF14F2"/>
    <w:rsid w:val="00BF16F6"/>
    <w:rsid w:val="00BF2137"/>
    <w:rsid w:val="00BF342D"/>
    <w:rsid w:val="00BF3A62"/>
    <w:rsid w:val="00C00D76"/>
    <w:rsid w:val="00C11BAC"/>
    <w:rsid w:val="00C121C4"/>
    <w:rsid w:val="00C147BD"/>
    <w:rsid w:val="00C14E43"/>
    <w:rsid w:val="00C217B7"/>
    <w:rsid w:val="00C27B59"/>
    <w:rsid w:val="00C40694"/>
    <w:rsid w:val="00C4097E"/>
    <w:rsid w:val="00C4167D"/>
    <w:rsid w:val="00C43DA2"/>
    <w:rsid w:val="00C45134"/>
    <w:rsid w:val="00C47B09"/>
    <w:rsid w:val="00C55054"/>
    <w:rsid w:val="00C679B3"/>
    <w:rsid w:val="00C7409B"/>
    <w:rsid w:val="00C81FCB"/>
    <w:rsid w:val="00C85B8E"/>
    <w:rsid w:val="00C8713D"/>
    <w:rsid w:val="00C938ED"/>
    <w:rsid w:val="00C94F70"/>
    <w:rsid w:val="00C951C5"/>
    <w:rsid w:val="00C95739"/>
    <w:rsid w:val="00C97733"/>
    <w:rsid w:val="00CA646E"/>
    <w:rsid w:val="00CA64C5"/>
    <w:rsid w:val="00CA6556"/>
    <w:rsid w:val="00CB16BD"/>
    <w:rsid w:val="00CB36DD"/>
    <w:rsid w:val="00CB565A"/>
    <w:rsid w:val="00CB7C3A"/>
    <w:rsid w:val="00CC459A"/>
    <w:rsid w:val="00CC7993"/>
    <w:rsid w:val="00CD35FB"/>
    <w:rsid w:val="00CD4A36"/>
    <w:rsid w:val="00CE1C7C"/>
    <w:rsid w:val="00CE672B"/>
    <w:rsid w:val="00CE67E2"/>
    <w:rsid w:val="00CE762A"/>
    <w:rsid w:val="00CE7C7E"/>
    <w:rsid w:val="00D12BAD"/>
    <w:rsid w:val="00D159B5"/>
    <w:rsid w:val="00D22B0F"/>
    <w:rsid w:val="00D255BF"/>
    <w:rsid w:val="00D26E3A"/>
    <w:rsid w:val="00D308F8"/>
    <w:rsid w:val="00D31366"/>
    <w:rsid w:val="00D336CE"/>
    <w:rsid w:val="00D33E06"/>
    <w:rsid w:val="00D34F64"/>
    <w:rsid w:val="00D44D20"/>
    <w:rsid w:val="00D51D12"/>
    <w:rsid w:val="00D611D9"/>
    <w:rsid w:val="00D624BE"/>
    <w:rsid w:val="00D62CCB"/>
    <w:rsid w:val="00D65748"/>
    <w:rsid w:val="00D658A9"/>
    <w:rsid w:val="00D71CD5"/>
    <w:rsid w:val="00D7562E"/>
    <w:rsid w:val="00D8109D"/>
    <w:rsid w:val="00D83098"/>
    <w:rsid w:val="00D901E0"/>
    <w:rsid w:val="00D9115F"/>
    <w:rsid w:val="00DA3ACD"/>
    <w:rsid w:val="00DA4750"/>
    <w:rsid w:val="00DA4BFC"/>
    <w:rsid w:val="00DB3B8F"/>
    <w:rsid w:val="00DB5C5C"/>
    <w:rsid w:val="00DC1821"/>
    <w:rsid w:val="00DC6348"/>
    <w:rsid w:val="00DD5202"/>
    <w:rsid w:val="00DE2006"/>
    <w:rsid w:val="00DE52DF"/>
    <w:rsid w:val="00DF03C6"/>
    <w:rsid w:val="00DF0D59"/>
    <w:rsid w:val="00DF2DB9"/>
    <w:rsid w:val="00DF34C1"/>
    <w:rsid w:val="00DF41AD"/>
    <w:rsid w:val="00DF54B4"/>
    <w:rsid w:val="00E0434D"/>
    <w:rsid w:val="00E048AE"/>
    <w:rsid w:val="00E051BC"/>
    <w:rsid w:val="00E06FAA"/>
    <w:rsid w:val="00E07685"/>
    <w:rsid w:val="00E1226E"/>
    <w:rsid w:val="00E13558"/>
    <w:rsid w:val="00E149AE"/>
    <w:rsid w:val="00E202B6"/>
    <w:rsid w:val="00E23DEC"/>
    <w:rsid w:val="00E26EF9"/>
    <w:rsid w:val="00E53C6B"/>
    <w:rsid w:val="00E54269"/>
    <w:rsid w:val="00E62942"/>
    <w:rsid w:val="00E675C4"/>
    <w:rsid w:val="00E73761"/>
    <w:rsid w:val="00E75D9A"/>
    <w:rsid w:val="00E830AD"/>
    <w:rsid w:val="00E84347"/>
    <w:rsid w:val="00E8480F"/>
    <w:rsid w:val="00E92E1F"/>
    <w:rsid w:val="00E95E0E"/>
    <w:rsid w:val="00E9783F"/>
    <w:rsid w:val="00EA0C0E"/>
    <w:rsid w:val="00EB7BFD"/>
    <w:rsid w:val="00EC08BC"/>
    <w:rsid w:val="00ED20E4"/>
    <w:rsid w:val="00ED79EB"/>
    <w:rsid w:val="00F02324"/>
    <w:rsid w:val="00F0242E"/>
    <w:rsid w:val="00F05315"/>
    <w:rsid w:val="00F1593E"/>
    <w:rsid w:val="00F3328B"/>
    <w:rsid w:val="00F3653B"/>
    <w:rsid w:val="00F45D34"/>
    <w:rsid w:val="00F46E11"/>
    <w:rsid w:val="00F534C9"/>
    <w:rsid w:val="00F55718"/>
    <w:rsid w:val="00F665AA"/>
    <w:rsid w:val="00F70C07"/>
    <w:rsid w:val="00F72A29"/>
    <w:rsid w:val="00F743DE"/>
    <w:rsid w:val="00F76596"/>
    <w:rsid w:val="00F76D40"/>
    <w:rsid w:val="00F771E5"/>
    <w:rsid w:val="00F90727"/>
    <w:rsid w:val="00F9375E"/>
    <w:rsid w:val="00F93B25"/>
    <w:rsid w:val="00F947AE"/>
    <w:rsid w:val="00F96973"/>
    <w:rsid w:val="00F96C14"/>
    <w:rsid w:val="00FA2C76"/>
    <w:rsid w:val="00FB007E"/>
    <w:rsid w:val="00FB1E05"/>
    <w:rsid w:val="00FB3208"/>
    <w:rsid w:val="00FB7922"/>
    <w:rsid w:val="00FC09EB"/>
    <w:rsid w:val="00FC482E"/>
    <w:rsid w:val="00FC55BD"/>
    <w:rsid w:val="00FC5B0E"/>
    <w:rsid w:val="00FD09D8"/>
    <w:rsid w:val="00FD1C03"/>
    <w:rsid w:val="00FD421D"/>
    <w:rsid w:val="00FD47B9"/>
    <w:rsid w:val="00FD4F0D"/>
    <w:rsid w:val="00FD7E40"/>
    <w:rsid w:val="00FE0AB1"/>
    <w:rsid w:val="00FE0BB9"/>
    <w:rsid w:val="00FE4C66"/>
    <w:rsid w:val="00FF0AC1"/>
    <w:rsid w:val="00FF35C5"/>
    <w:rsid w:val="00FF78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871E5"/>
  <w15:docId w15:val="{727C2D79-A74C-4354-BD55-610A8828D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aliases w:val="Heading"/>
    <w:basedOn w:val="Normal"/>
    <w:next w:val="Normal"/>
    <w:link w:val="Heading1Char"/>
    <w:uiPriority w:val="9"/>
    <w:qFormat/>
    <w:rsid w:val="00710B4B"/>
    <w:pPr>
      <w:keepNext/>
      <w:numPr>
        <w:numId w:val="1"/>
      </w:numPr>
      <w:spacing w:before="240" w:after="60"/>
      <w:jc w:val="center"/>
      <w:outlineLvl w:val="0"/>
    </w:pPr>
    <w:rPr>
      <w:rFonts w:eastAsiaTheme="majorEastAsia" w:cstheme="majorBidi"/>
      <w:b/>
      <w:bCs/>
      <w:kern w:val="32"/>
      <w:sz w:val="32"/>
      <w:szCs w:val="24"/>
    </w:rPr>
  </w:style>
  <w:style w:type="paragraph" w:styleId="Heading2">
    <w:name w:val="heading 2"/>
    <w:basedOn w:val="Normal"/>
    <w:next w:val="Normal"/>
    <w:link w:val="Heading2Char"/>
    <w:uiPriority w:val="9"/>
    <w:unhideWhenUsed/>
    <w:qFormat/>
    <w:rsid w:val="003C54C7"/>
    <w:pPr>
      <w:keepNext/>
      <w:numPr>
        <w:ilvl w:val="1"/>
        <w:numId w:val="1"/>
      </w:numPr>
      <w:spacing w:before="240" w:after="60"/>
      <w:outlineLvl w:val="1"/>
    </w:pPr>
    <w:rPr>
      <w:rFonts w:eastAsiaTheme="majorEastAsia" w:cstheme="majorBidi"/>
      <w:b/>
      <w:bCs/>
      <w:iCs/>
      <w:sz w:val="28"/>
      <w:szCs w:val="28"/>
    </w:rPr>
  </w:style>
  <w:style w:type="paragraph" w:styleId="Heading3">
    <w:name w:val="heading 3"/>
    <w:basedOn w:val="Normal"/>
    <w:next w:val="Normal"/>
    <w:link w:val="Heading3Char"/>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710B4B"/>
    <w:rPr>
      <w:rFonts w:eastAsiaTheme="majorEastAsia" w:cstheme="majorBidi"/>
      <w:b/>
      <w:bCs/>
      <w:kern w:val="32"/>
      <w:sz w:val="32"/>
      <w:szCs w:val="24"/>
    </w:rPr>
  </w:style>
  <w:style w:type="character" w:customStyle="1" w:styleId="Heading2Char">
    <w:name w:val="Heading 2 Char"/>
    <w:basedOn w:val="DefaultParagraphFont"/>
    <w:link w:val="Heading2"/>
    <w:uiPriority w:val="9"/>
    <w:rsid w:val="003C54C7"/>
    <w:rPr>
      <w:rFonts w:eastAsiaTheme="majorEastAsia" w:cstheme="majorBidi"/>
      <w:b/>
      <w:bCs/>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300F2F"/>
    <w:pPr>
      <w:tabs>
        <w:tab w:val="center" w:pos="4680"/>
        <w:tab w:val="right" w:pos="9360"/>
      </w:tabs>
    </w:pPr>
  </w:style>
  <w:style w:type="character" w:customStyle="1" w:styleId="HeaderChar">
    <w:name w:val="Header Char"/>
    <w:basedOn w:val="DefaultParagraphFont"/>
    <w:link w:val="Header"/>
    <w:uiPriority w:val="99"/>
    <w:rsid w:val="00300F2F"/>
  </w:style>
  <w:style w:type="paragraph" w:styleId="Footer">
    <w:name w:val="footer"/>
    <w:basedOn w:val="Normal"/>
    <w:link w:val="FooterChar"/>
    <w:uiPriority w:val="99"/>
    <w:unhideWhenUsed/>
    <w:rsid w:val="00300F2F"/>
    <w:pPr>
      <w:tabs>
        <w:tab w:val="center" w:pos="4680"/>
        <w:tab w:val="right" w:pos="9360"/>
      </w:tabs>
    </w:pPr>
  </w:style>
  <w:style w:type="character" w:customStyle="1" w:styleId="FooterChar">
    <w:name w:val="Footer Char"/>
    <w:basedOn w:val="DefaultParagraphFont"/>
    <w:link w:val="Footer"/>
    <w:uiPriority w:val="99"/>
    <w:rsid w:val="00300F2F"/>
  </w:style>
  <w:style w:type="table" w:styleId="PlainTable2">
    <w:name w:val="Plain Table 2"/>
    <w:basedOn w:val="TableNormal"/>
    <w:uiPriority w:val="42"/>
    <w:rsid w:val="00FC482E"/>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1"/>
    <w:qFormat/>
    <w:rsid w:val="00140CD2"/>
    <w:pPr>
      <w:ind w:left="720"/>
      <w:contextualSpacing/>
    </w:pPr>
  </w:style>
  <w:style w:type="paragraph" w:styleId="Caption">
    <w:name w:val="caption"/>
    <w:basedOn w:val="Normal"/>
    <w:next w:val="Normal"/>
    <w:uiPriority w:val="35"/>
    <w:unhideWhenUsed/>
    <w:qFormat/>
    <w:rsid w:val="00D611D9"/>
    <w:pPr>
      <w:spacing w:after="200"/>
    </w:pPr>
    <w:rPr>
      <w:i/>
      <w:iCs/>
      <w:color w:val="1F497D" w:themeColor="text2"/>
      <w:sz w:val="18"/>
      <w:szCs w:val="18"/>
    </w:rPr>
  </w:style>
  <w:style w:type="paragraph" w:styleId="NoSpacing">
    <w:name w:val="No Spacing"/>
    <w:uiPriority w:val="1"/>
    <w:qFormat/>
    <w:rsid w:val="00C85B8E"/>
  </w:style>
  <w:style w:type="paragraph" w:styleId="BodyText">
    <w:name w:val="Body Text"/>
    <w:basedOn w:val="Normal"/>
    <w:link w:val="BodyTextChar"/>
    <w:uiPriority w:val="1"/>
    <w:qFormat/>
    <w:rsid w:val="00BB43FD"/>
    <w:pPr>
      <w:widowControl w:val="0"/>
      <w:autoSpaceDE w:val="0"/>
      <w:autoSpaceDN w:val="0"/>
    </w:pPr>
    <w:rPr>
      <w:sz w:val="24"/>
      <w:szCs w:val="24"/>
    </w:rPr>
  </w:style>
  <w:style w:type="character" w:customStyle="1" w:styleId="BodyTextChar">
    <w:name w:val="Body Text Char"/>
    <w:basedOn w:val="DefaultParagraphFont"/>
    <w:link w:val="BodyText"/>
    <w:uiPriority w:val="1"/>
    <w:rsid w:val="00BB43FD"/>
    <w:rPr>
      <w:sz w:val="24"/>
      <w:szCs w:val="24"/>
    </w:rPr>
  </w:style>
  <w:style w:type="character" w:styleId="IntenseReference">
    <w:name w:val="Intense Reference"/>
    <w:basedOn w:val="DefaultParagraphFont"/>
    <w:uiPriority w:val="32"/>
    <w:qFormat/>
    <w:rsid w:val="00FD421D"/>
    <w:rPr>
      <w:b/>
      <w:bCs/>
      <w:smallCaps/>
      <w:color w:val="4F81BD" w:themeColor="accent1"/>
      <w:spacing w:val="5"/>
    </w:rPr>
  </w:style>
  <w:style w:type="paragraph" w:styleId="NormalWeb">
    <w:name w:val="Normal (Web)"/>
    <w:basedOn w:val="Normal"/>
    <w:uiPriority w:val="99"/>
    <w:semiHidden/>
    <w:unhideWhenUsed/>
    <w:rsid w:val="000E1545"/>
    <w:pPr>
      <w:spacing w:before="100" w:beforeAutospacing="1" w:after="100" w:afterAutospacing="1"/>
    </w:pPr>
    <w:rPr>
      <w:sz w:val="24"/>
      <w:szCs w:val="24"/>
    </w:rPr>
  </w:style>
  <w:style w:type="table" w:styleId="TableGrid">
    <w:name w:val="Table Grid"/>
    <w:basedOn w:val="TableNormal"/>
    <w:uiPriority w:val="39"/>
    <w:rsid w:val="00EC08BC"/>
    <w:rPr>
      <w:rFonts w:asciiTheme="minorHAnsi" w:eastAsiaTheme="minorHAnsi" w:hAnsiTheme="minorHAnsi" w:cstheme="minorBidi"/>
      <w:sz w:val="22"/>
      <w:szCs w:val="22"/>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F0218"/>
    <w:pPr>
      <w:keepLines/>
      <w:numPr>
        <w:numId w:val="0"/>
      </w:numPr>
      <w:spacing w:after="0" w:line="259" w:lineRule="auto"/>
      <w:outlineLvl w:val="9"/>
    </w:pPr>
    <w:rPr>
      <w:b w:val="0"/>
      <w:bCs w:val="0"/>
      <w:color w:val="365F91" w:themeColor="accent1" w:themeShade="BF"/>
      <w:kern w:val="0"/>
    </w:rPr>
  </w:style>
  <w:style w:type="paragraph" w:styleId="TOC2">
    <w:name w:val="toc 2"/>
    <w:basedOn w:val="Normal"/>
    <w:next w:val="Normal"/>
    <w:autoRedefine/>
    <w:uiPriority w:val="39"/>
    <w:unhideWhenUsed/>
    <w:rsid w:val="001F0218"/>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E9783F"/>
    <w:pPr>
      <w:tabs>
        <w:tab w:val="right" w:leader="dot" w:pos="9350"/>
      </w:tabs>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1F0218"/>
    <w:pPr>
      <w:spacing w:after="100" w:line="259" w:lineRule="auto"/>
      <w:ind w:left="440"/>
    </w:pPr>
    <w:rPr>
      <w:rFonts w:asciiTheme="minorHAnsi" w:eastAsiaTheme="minorEastAsia" w:hAnsiTheme="minorHAnsi"/>
      <w:sz w:val="22"/>
      <w:szCs w:val="22"/>
    </w:rPr>
  </w:style>
  <w:style w:type="character" w:styleId="PlaceholderText">
    <w:name w:val="Placeholder Text"/>
    <w:basedOn w:val="DefaultParagraphFont"/>
    <w:uiPriority w:val="99"/>
    <w:semiHidden/>
    <w:rsid w:val="00300823"/>
    <w:rPr>
      <w:color w:val="808080"/>
    </w:rPr>
  </w:style>
  <w:style w:type="paragraph" w:styleId="TOC4">
    <w:name w:val="toc 4"/>
    <w:basedOn w:val="Normal"/>
    <w:next w:val="Normal"/>
    <w:autoRedefine/>
    <w:uiPriority w:val="39"/>
    <w:unhideWhenUsed/>
    <w:rsid w:val="00905726"/>
    <w:pPr>
      <w:spacing w:after="100" w:line="259" w:lineRule="auto"/>
      <w:ind w:left="660"/>
    </w:pPr>
    <w:rPr>
      <w:rFonts w:asciiTheme="minorHAnsi" w:eastAsiaTheme="minorEastAsia" w:hAnsiTheme="minorHAnsi" w:cstheme="minorBidi"/>
      <w:kern w:val="2"/>
      <w:sz w:val="22"/>
      <w:szCs w:val="22"/>
      <w14:ligatures w14:val="standardContextual"/>
    </w:rPr>
  </w:style>
  <w:style w:type="paragraph" w:styleId="TOC5">
    <w:name w:val="toc 5"/>
    <w:basedOn w:val="Normal"/>
    <w:next w:val="Normal"/>
    <w:autoRedefine/>
    <w:uiPriority w:val="39"/>
    <w:unhideWhenUsed/>
    <w:rsid w:val="00905726"/>
    <w:pPr>
      <w:spacing w:after="100" w:line="259" w:lineRule="auto"/>
      <w:ind w:left="880"/>
    </w:pPr>
    <w:rPr>
      <w:rFonts w:asciiTheme="minorHAnsi" w:eastAsiaTheme="minorEastAsia" w:hAnsiTheme="minorHAnsi" w:cstheme="minorBidi"/>
      <w:kern w:val="2"/>
      <w:sz w:val="22"/>
      <w:szCs w:val="22"/>
      <w14:ligatures w14:val="standardContextual"/>
    </w:rPr>
  </w:style>
  <w:style w:type="paragraph" w:styleId="TOC6">
    <w:name w:val="toc 6"/>
    <w:basedOn w:val="Normal"/>
    <w:next w:val="Normal"/>
    <w:autoRedefine/>
    <w:uiPriority w:val="39"/>
    <w:unhideWhenUsed/>
    <w:rsid w:val="00905726"/>
    <w:pPr>
      <w:spacing w:after="100" w:line="259" w:lineRule="auto"/>
      <w:ind w:left="1100"/>
    </w:pPr>
    <w:rPr>
      <w:rFonts w:asciiTheme="minorHAnsi" w:eastAsiaTheme="minorEastAsia" w:hAnsiTheme="minorHAnsi" w:cstheme="minorBidi"/>
      <w:kern w:val="2"/>
      <w:sz w:val="22"/>
      <w:szCs w:val="22"/>
      <w14:ligatures w14:val="standardContextual"/>
    </w:rPr>
  </w:style>
  <w:style w:type="paragraph" w:styleId="TOC7">
    <w:name w:val="toc 7"/>
    <w:basedOn w:val="Normal"/>
    <w:next w:val="Normal"/>
    <w:autoRedefine/>
    <w:uiPriority w:val="39"/>
    <w:unhideWhenUsed/>
    <w:rsid w:val="00905726"/>
    <w:pPr>
      <w:spacing w:after="100" w:line="259" w:lineRule="auto"/>
      <w:ind w:left="1320"/>
    </w:pPr>
    <w:rPr>
      <w:rFonts w:asciiTheme="minorHAnsi" w:eastAsiaTheme="minorEastAsia" w:hAnsiTheme="minorHAnsi" w:cstheme="minorBidi"/>
      <w:kern w:val="2"/>
      <w:sz w:val="22"/>
      <w:szCs w:val="22"/>
      <w14:ligatures w14:val="standardContextual"/>
    </w:rPr>
  </w:style>
  <w:style w:type="paragraph" w:styleId="TOC8">
    <w:name w:val="toc 8"/>
    <w:basedOn w:val="Normal"/>
    <w:next w:val="Normal"/>
    <w:autoRedefine/>
    <w:uiPriority w:val="39"/>
    <w:unhideWhenUsed/>
    <w:rsid w:val="00905726"/>
    <w:pPr>
      <w:spacing w:after="100" w:line="259" w:lineRule="auto"/>
      <w:ind w:left="1540"/>
    </w:pPr>
    <w:rPr>
      <w:rFonts w:asciiTheme="minorHAnsi" w:eastAsiaTheme="minorEastAsia" w:hAnsiTheme="minorHAnsi" w:cstheme="minorBidi"/>
      <w:kern w:val="2"/>
      <w:sz w:val="22"/>
      <w:szCs w:val="22"/>
      <w14:ligatures w14:val="standardContextual"/>
    </w:rPr>
  </w:style>
  <w:style w:type="paragraph" w:styleId="TOC9">
    <w:name w:val="toc 9"/>
    <w:basedOn w:val="Normal"/>
    <w:next w:val="Normal"/>
    <w:autoRedefine/>
    <w:uiPriority w:val="39"/>
    <w:unhideWhenUsed/>
    <w:rsid w:val="00905726"/>
    <w:pPr>
      <w:spacing w:after="100" w:line="259" w:lineRule="auto"/>
      <w:ind w:left="1760"/>
    </w:pPr>
    <w:rPr>
      <w:rFonts w:asciiTheme="minorHAnsi" w:eastAsiaTheme="minorEastAsia" w:hAnsiTheme="minorHAnsi" w:cstheme="minorBidi"/>
      <w:kern w:val="2"/>
      <w:sz w:val="22"/>
      <w:szCs w:val="22"/>
      <w14:ligatures w14:val="standardContextual"/>
    </w:rPr>
  </w:style>
  <w:style w:type="character" w:styleId="Hyperlink">
    <w:name w:val="Hyperlink"/>
    <w:basedOn w:val="DefaultParagraphFont"/>
    <w:uiPriority w:val="99"/>
    <w:unhideWhenUsed/>
    <w:rsid w:val="00905726"/>
    <w:rPr>
      <w:color w:val="0000FF" w:themeColor="hyperlink"/>
      <w:u w:val="single"/>
    </w:rPr>
  </w:style>
  <w:style w:type="character" w:customStyle="1" w:styleId="UnresolvedMention1">
    <w:name w:val="Unresolved Mention1"/>
    <w:basedOn w:val="DefaultParagraphFont"/>
    <w:uiPriority w:val="99"/>
    <w:semiHidden/>
    <w:unhideWhenUsed/>
    <w:rsid w:val="00905726"/>
    <w:rPr>
      <w:color w:val="605E5C"/>
      <w:shd w:val="clear" w:color="auto" w:fill="E1DFDD"/>
    </w:rPr>
  </w:style>
  <w:style w:type="paragraph" w:styleId="TableofFigures">
    <w:name w:val="table of figures"/>
    <w:basedOn w:val="Normal"/>
    <w:next w:val="Normal"/>
    <w:uiPriority w:val="99"/>
    <w:unhideWhenUsed/>
    <w:rsid w:val="00167109"/>
  </w:style>
  <w:style w:type="table" w:styleId="PlainTable1">
    <w:name w:val="Plain Table 1"/>
    <w:basedOn w:val="TableNormal"/>
    <w:uiPriority w:val="41"/>
    <w:rsid w:val="00AD659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24664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2">
    <w:name w:val="Unresolved Mention2"/>
    <w:basedOn w:val="DefaultParagraphFont"/>
    <w:uiPriority w:val="99"/>
    <w:semiHidden/>
    <w:unhideWhenUsed/>
    <w:rsid w:val="001F54B9"/>
    <w:rPr>
      <w:color w:val="605E5C"/>
      <w:shd w:val="clear" w:color="auto" w:fill="E1DFDD"/>
    </w:rPr>
  </w:style>
  <w:style w:type="paragraph" w:customStyle="1" w:styleId="TableParagraph">
    <w:name w:val="Table Paragraph"/>
    <w:basedOn w:val="Normal"/>
    <w:uiPriority w:val="1"/>
    <w:qFormat/>
    <w:rsid w:val="00FA2C76"/>
    <w:pPr>
      <w:widowControl w:val="0"/>
      <w:autoSpaceDE w:val="0"/>
      <w:autoSpaceDN w:val="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183">
      <w:bodyDiv w:val="1"/>
      <w:marLeft w:val="0"/>
      <w:marRight w:val="0"/>
      <w:marTop w:val="0"/>
      <w:marBottom w:val="0"/>
      <w:divBdr>
        <w:top w:val="none" w:sz="0" w:space="0" w:color="auto"/>
        <w:left w:val="none" w:sz="0" w:space="0" w:color="auto"/>
        <w:bottom w:val="none" w:sz="0" w:space="0" w:color="auto"/>
        <w:right w:val="none" w:sz="0" w:space="0" w:color="auto"/>
      </w:divBdr>
    </w:div>
    <w:div w:id="12540410">
      <w:bodyDiv w:val="1"/>
      <w:marLeft w:val="0"/>
      <w:marRight w:val="0"/>
      <w:marTop w:val="0"/>
      <w:marBottom w:val="0"/>
      <w:divBdr>
        <w:top w:val="none" w:sz="0" w:space="0" w:color="auto"/>
        <w:left w:val="none" w:sz="0" w:space="0" w:color="auto"/>
        <w:bottom w:val="none" w:sz="0" w:space="0" w:color="auto"/>
        <w:right w:val="none" w:sz="0" w:space="0" w:color="auto"/>
      </w:divBdr>
    </w:div>
    <w:div w:id="16784239">
      <w:bodyDiv w:val="1"/>
      <w:marLeft w:val="0"/>
      <w:marRight w:val="0"/>
      <w:marTop w:val="0"/>
      <w:marBottom w:val="0"/>
      <w:divBdr>
        <w:top w:val="none" w:sz="0" w:space="0" w:color="auto"/>
        <w:left w:val="none" w:sz="0" w:space="0" w:color="auto"/>
        <w:bottom w:val="none" w:sz="0" w:space="0" w:color="auto"/>
        <w:right w:val="none" w:sz="0" w:space="0" w:color="auto"/>
      </w:divBdr>
    </w:div>
    <w:div w:id="40788463">
      <w:bodyDiv w:val="1"/>
      <w:marLeft w:val="0"/>
      <w:marRight w:val="0"/>
      <w:marTop w:val="0"/>
      <w:marBottom w:val="0"/>
      <w:divBdr>
        <w:top w:val="none" w:sz="0" w:space="0" w:color="auto"/>
        <w:left w:val="none" w:sz="0" w:space="0" w:color="auto"/>
        <w:bottom w:val="none" w:sz="0" w:space="0" w:color="auto"/>
        <w:right w:val="none" w:sz="0" w:space="0" w:color="auto"/>
      </w:divBdr>
      <w:divsChild>
        <w:div w:id="132413366">
          <w:marLeft w:val="480"/>
          <w:marRight w:val="0"/>
          <w:marTop w:val="0"/>
          <w:marBottom w:val="0"/>
          <w:divBdr>
            <w:top w:val="none" w:sz="0" w:space="0" w:color="auto"/>
            <w:left w:val="none" w:sz="0" w:space="0" w:color="auto"/>
            <w:bottom w:val="none" w:sz="0" w:space="0" w:color="auto"/>
            <w:right w:val="none" w:sz="0" w:space="0" w:color="auto"/>
          </w:divBdr>
        </w:div>
        <w:div w:id="475492779">
          <w:marLeft w:val="480"/>
          <w:marRight w:val="0"/>
          <w:marTop w:val="0"/>
          <w:marBottom w:val="0"/>
          <w:divBdr>
            <w:top w:val="none" w:sz="0" w:space="0" w:color="auto"/>
            <w:left w:val="none" w:sz="0" w:space="0" w:color="auto"/>
            <w:bottom w:val="none" w:sz="0" w:space="0" w:color="auto"/>
            <w:right w:val="none" w:sz="0" w:space="0" w:color="auto"/>
          </w:divBdr>
        </w:div>
        <w:div w:id="1651054929">
          <w:marLeft w:val="480"/>
          <w:marRight w:val="0"/>
          <w:marTop w:val="0"/>
          <w:marBottom w:val="0"/>
          <w:divBdr>
            <w:top w:val="none" w:sz="0" w:space="0" w:color="auto"/>
            <w:left w:val="none" w:sz="0" w:space="0" w:color="auto"/>
            <w:bottom w:val="none" w:sz="0" w:space="0" w:color="auto"/>
            <w:right w:val="none" w:sz="0" w:space="0" w:color="auto"/>
          </w:divBdr>
        </w:div>
        <w:div w:id="1350764553">
          <w:marLeft w:val="480"/>
          <w:marRight w:val="0"/>
          <w:marTop w:val="0"/>
          <w:marBottom w:val="0"/>
          <w:divBdr>
            <w:top w:val="none" w:sz="0" w:space="0" w:color="auto"/>
            <w:left w:val="none" w:sz="0" w:space="0" w:color="auto"/>
            <w:bottom w:val="none" w:sz="0" w:space="0" w:color="auto"/>
            <w:right w:val="none" w:sz="0" w:space="0" w:color="auto"/>
          </w:divBdr>
        </w:div>
        <w:div w:id="967199187">
          <w:marLeft w:val="480"/>
          <w:marRight w:val="0"/>
          <w:marTop w:val="0"/>
          <w:marBottom w:val="0"/>
          <w:divBdr>
            <w:top w:val="none" w:sz="0" w:space="0" w:color="auto"/>
            <w:left w:val="none" w:sz="0" w:space="0" w:color="auto"/>
            <w:bottom w:val="none" w:sz="0" w:space="0" w:color="auto"/>
            <w:right w:val="none" w:sz="0" w:space="0" w:color="auto"/>
          </w:divBdr>
        </w:div>
        <w:div w:id="1229875502">
          <w:marLeft w:val="480"/>
          <w:marRight w:val="0"/>
          <w:marTop w:val="0"/>
          <w:marBottom w:val="0"/>
          <w:divBdr>
            <w:top w:val="none" w:sz="0" w:space="0" w:color="auto"/>
            <w:left w:val="none" w:sz="0" w:space="0" w:color="auto"/>
            <w:bottom w:val="none" w:sz="0" w:space="0" w:color="auto"/>
            <w:right w:val="none" w:sz="0" w:space="0" w:color="auto"/>
          </w:divBdr>
        </w:div>
        <w:div w:id="1112941574">
          <w:marLeft w:val="480"/>
          <w:marRight w:val="0"/>
          <w:marTop w:val="0"/>
          <w:marBottom w:val="0"/>
          <w:divBdr>
            <w:top w:val="none" w:sz="0" w:space="0" w:color="auto"/>
            <w:left w:val="none" w:sz="0" w:space="0" w:color="auto"/>
            <w:bottom w:val="none" w:sz="0" w:space="0" w:color="auto"/>
            <w:right w:val="none" w:sz="0" w:space="0" w:color="auto"/>
          </w:divBdr>
        </w:div>
      </w:divsChild>
    </w:div>
    <w:div w:id="44909703">
      <w:bodyDiv w:val="1"/>
      <w:marLeft w:val="0"/>
      <w:marRight w:val="0"/>
      <w:marTop w:val="0"/>
      <w:marBottom w:val="0"/>
      <w:divBdr>
        <w:top w:val="none" w:sz="0" w:space="0" w:color="auto"/>
        <w:left w:val="none" w:sz="0" w:space="0" w:color="auto"/>
        <w:bottom w:val="none" w:sz="0" w:space="0" w:color="auto"/>
        <w:right w:val="none" w:sz="0" w:space="0" w:color="auto"/>
      </w:divBdr>
      <w:divsChild>
        <w:div w:id="871503047">
          <w:marLeft w:val="480"/>
          <w:marRight w:val="0"/>
          <w:marTop w:val="0"/>
          <w:marBottom w:val="0"/>
          <w:divBdr>
            <w:top w:val="none" w:sz="0" w:space="0" w:color="auto"/>
            <w:left w:val="none" w:sz="0" w:space="0" w:color="auto"/>
            <w:bottom w:val="none" w:sz="0" w:space="0" w:color="auto"/>
            <w:right w:val="none" w:sz="0" w:space="0" w:color="auto"/>
          </w:divBdr>
        </w:div>
        <w:div w:id="551307052">
          <w:marLeft w:val="480"/>
          <w:marRight w:val="0"/>
          <w:marTop w:val="0"/>
          <w:marBottom w:val="0"/>
          <w:divBdr>
            <w:top w:val="none" w:sz="0" w:space="0" w:color="auto"/>
            <w:left w:val="none" w:sz="0" w:space="0" w:color="auto"/>
            <w:bottom w:val="none" w:sz="0" w:space="0" w:color="auto"/>
            <w:right w:val="none" w:sz="0" w:space="0" w:color="auto"/>
          </w:divBdr>
        </w:div>
        <w:div w:id="307636235">
          <w:marLeft w:val="480"/>
          <w:marRight w:val="0"/>
          <w:marTop w:val="0"/>
          <w:marBottom w:val="0"/>
          <w:divBdr>
            <w:top w:val="none" w:sz="0" w:space="0" w:color="auto"/>
            <w:left w:val="none" w:sz="0" w:space="0" w:color="auto"/>
            <w:bottom w:val="none" w:sz="0" w:space="0" w:color="auto"/>
            <w:right w:val="none" w:sz="0" w:space="0" w:color="auto"/>
          </w:divBdr>
        </w:div>
        <w:div w:id="1265259572">
          <w:marLeft w:val="480"/>
          <w:marRight w:val="0"/>
          <w:marTop w:val="0"/>
          <w:marBottom w:val="0"/>
          <w:divBdr>
            <w:top w:val="none" w:sz="0" w:space="0" w:color="auto"/>
            <w:left w:val="none" w:sz="0" w:space="0" w:color="auto"/>
            <w:bottom w:val="none" w:sz="0" w:space="0" w:color="auto"/>
            <w:right w:val="none" w:sz="0" w:space="0" w:color="auto"/>
          </w:divBdr>
        </w:div>
        <w:div w:id="1919515639">
          <w:marLeft w:val="480"/>
          <w:marRight w:val="0"/>
          <w:marTop w:val="0"/>
          <w:marBottom w:val="0"/>
          <w:divBdr>
            <w:top w:val="none" w:sz="0" w:space="0" w:color="auto"/>
            <w:left w:val="none" w:sz="0" w:space="0" w:color="auto"/>
            <w:bottom w:val="none" w:sz="0" w:space="0" w:color="auto"/>
            <w:right w:val="none" w:sz="0" w:space="0" w:color="auto"/>
          </w:divBdr>
        </w:div>
        <w:div w:id="1553300402">
          <w:marLeft w:val="480"/>
          <w:marRight w:val="0"/>
          <w:marTop w:val="0"/>
          <w:marBottom w:val="0"/>
          <w:divBdr>
            <w:top w:val="none" w:sz="0" w:space="0" w:color="auto"/>
            <w:left w:val="none" w:sz="0" w:space="0" w:color="auto"/>
            <w:bottom w:val="none" w:sz="0" w:space="0" w:color="auto"/>
            <w:right w:val="none" w:sz="0" w:space="0" w:color="auto"/>
          </w:divBdr>
        </w:div>
        <w:div w:id="72046708">
          <w:marLeft w:val="480"/>
          <w:marRight w:val="0"/>
          <w:marTop w:val="0"/>
          <w:marBottom w:val="0"/>
          <w:divBdr>
            <w:top w:val="none" w:sz="0" w:space="0" w:color="auto"/>
            <w:left w:val="none" w:sz="0" w:space="0" w:color="auto"/>
            <w:bottom w:val="none" w:sz="0" w:space="0" w:color="auto"/>
            <w:right w:val="none" w:sz="0" w:space="0" w:color="auto"/>
          </w:divBdr>
        </w:div>
        <w:div w:id="225260105">
          <w:marLeft w:val="480"/>
          <w:marRight w:val="0"/>
          <w:marTop w:val="0"/>
          <w:marBottom w:val="0"/>
          <w:divBdr>
            <w:top w:val="none" w:sz="0" w:space="0" w:color="auto"/>
            <w:left w:val="none" w:sz="0" w:space="0" w:color="auto"/>
            <w:bottom w:val="none" w:sz="0" w:space="0" w:color="auto"/>
            <w:right w:val="none" w:sz="0" w:space="0" w:color="auto"/>
          </w:divBdr>
        </w:div>
        <w:div w:id="753548846">
          <w:marLeft w:val="480"/>
          <w:marRight w:val="0"/>
          <w:marTop w:val="0"/>
          <w:marBottom w:val="0"/>
          <w:divBdr>
            <w:top w:val="none" w:sz="0" w:space="0" w:color="auto"/>
            <w:left w:val="none" w:sz="0" w:space="0" w:color="auto"/>
            <w:bottom w:val="none" w:sz="0" w:space="0" w:color="auto"/>
            <w:right w:val="none" w:sz="0" w:space="0" w:color="auto"/>
          </w:divBdr>
        </w:div>
        <w:div w:id="2114276600">
          <w:marLeft w:val="480"/>
          <w:marRight w:val="0"/>
          <w:marTop w:val="0"/>
          <w:marBottom w:val="0"/>
          <w:divBdr>
            <w:top w:val="none" w:sz="0" w:space="0" w:color="auto"/>
            <w:left w:val="none" w:sz="0" w:space="0" w:color="auto"/>
            <w:bottom w:val="none" w:sz="0" w:space="0" w:color="auto"/>
            <w:right w:val="none" w:sz="0" w:space="0" w:color="auto"/>
          </w:divBdr>
        </w:div>
        <w:div w:id="1421560021">
          <w:marLeft w:val="480"/>
          <w:marRight w:val="0"/>
          <w:marTop w:val="0"/>
          <w:marBottom w:val="0"/>
          <w:divBdr>
            <w:top w:val="none" w:sz="0" w:space="0" w:color="auto"/>
            <w:left w:val="none" w:sz="0" w:space="0" w:color="auto"/>
            <w:bottom w:val="none" w:sz="0" w:space="0" w:color="auto"/>
            <w:right w:val="none" w:sz="0" w:space="0" w:color="auto"/>
          </w:divBdr>
        </w:div>
        <w:div w:id="755246139">
          <w:marLeft w:val="480"/>
          <w:marRight w:val="0"/>
          <w:marTop w:val="0"/>
          <w:marBottom w:val="0"/>
          <w:divBdr>
            <w:top w:val="none" w:sz="0" w:space="0" w:color="auto"/>
            <w:left w:val="none" w:sz="0" w:space="0" w:color="auto"/>
            <w:bottom w:val="none" w:sz="0" w:space="0" w:color="auto"/>
            <w:right w:val="none" w:sz="0" w:space="0" w:color="auto"/>
          </w:divBdr>
        </w:div>
      </w:divsChild>
    </w:div>
    <w:div w:id="55016221">
      <w:bodyDiv w:val="1"/>
      <w:marLeft w:val="0"/>
      <w:marRight w:val="0"/>
      <w:marTop w:val="0"/>
      <w:marBottom w:val="0"/>
      <w:divBdr>
        <w:top w:val="none" w:sz="0" w:space="0" w:color="auto"/>
        <w:left w:val="none" w:sz="0" w:space="0" w:color="auto"/>
        <w:bottom w:val="none" w:sz="0" w:space="0" w:color="auto"/>
        <w:right w:val="none" w:sz="0" w:space="0" w:color="auto"/>
      </w:divBdr>
      <w:divsChild>
        <w:div w:id="1864241377">
          <w:marLeft w:val="480"/>
          <w:marRight w:val="0"/>
          <w:marTop w:val="0"/>
          <w:marBottom w:val="0"/>
          <w:divBdr>
            <w:top w:val="none" w:sz="0" w:space="0" w:color="auto"/>
            <w:left w:val="none" w:sz="0" w:space="0" w:color="auto"/>
            <w:bottom w:val="none" w:sz="0" w:space="0" w:color="auto"/>
            <w:right w:val="none" w:sz="0" w:space="0" w:color="auto"/>
          </w:divBdr>
        </w:div>
        <w:div w:id="223569338">
          <w:marLeft w:val="480"/>
          <w:marRight w:val="0"/>
          <w:marTop w:val="0"/>
          <w:marBottom w:val="0"/>
          <w:divBdr>
            <w:top w:val="none" w:sz="0" w:space="0" w:color="auto"/>
            <w:left w:val="none" w:sz="0" w:space="0" w:color="auto"/>
            <w:bottom w:val="none" w:sz="0" w:space="0" w:color="auto"/>
            <w:right w:val="none" w:sz="0" w:space="0" w:color="auto"/>
          </w:divBdr>
        </w:div>
        <w:div w:id="698966084">
          <w:marLeft w:val="480"/>
          <w:marRight w:val="0"/>
          <w:marTop w:val="0"/>
          <w:marBottom w:val="0"/>
          <w:divBdr>
            <w:top w:val="none" w:sz="0" w:space="0" w:color="auto"/>
            <w:left w:val="none" w:sz="0" w:space="0" w:color="auto"/>
            <w:bottom w:val="none" w:sz="0" w:space="0" w:color="auto"/>
            <w:right w:val="none" w:sz="0" w:space="0" w:color="auto"/>
          </w:divBdr>
        </w:div>
        <w:div w:id="1207454144">
          <w:marLeft w:val="480"/>
          <w:marRight w:val="0"/>
          <w:marTop w:val="0"/>
          <w:marBottom w:val="0"/>
          <w:divBdr>
            <w:top w:val="none" w:sz="0" w:space="0" w:color="auto"/>
            <w:left w:val="none" w:sz="0" w:space="0" w:color="auto"/>
            <w:bottom w:val="none" w:sz="0" w:space="0" w:color="auto"/>
            <w:right w:val="none" w:sz="0" w:space="0" w:color="auto"/>
          </w:divBdr>
        </w:div>
        <w:div w:id="1808862652">
          <w:marLeft w:val="480"/>
          <w:marRight w:val="0"/>
          <w:marTop w:val="0"/>
          <w:marBottom w:val="0"/>
          <w:divBdr>
            <w:top w:val="none" w:sz="0" w:space="0" w:color="auto"/>
            <w:left w:val="none" w:sz="0" w:space="0" w:color="auto"/>
            <w:bottom w:val="none" w:sz="0" w:space="0" w:color="auto"/>
            <w:right w:val="none" w:sz="0" w:space="0" w:color="auto"/>
          </w:divBdr>
        </w:div>
        <w:div w:id="1748846379">
          <w:marLeft w:val="480"/>
          <w:marRight w:val="0"/>
          <w:marTop w:val="0"/>
          <w:marBottom w:val="0"/>
          <w:divBdr>
            <w:top w:val="none" w:sz="0" w:space="0" w:color="auto"/>
            <w:left w:val="none" w:sz="0" w:space="0" w:color="auto"/>
            <w:bottom w:val="none" w:sz="0" w:space="0" w:color="auto"/>
            <w:right w:val="none" w:sz="0" w:space="0" w:color="auto"/>
          </w:divBdr>
        </w:div>
        <w:div w:id="1521353233">
          <w:marLeft w:val="480"/>
          <w:marRight w:val="0"/>
          <w:marTop w:val="0"/>
          <w:marBottom w:val="0"/>
          <w:divBdr>
            <w:top w:val="none" w:sz="0" w:space="0" w:color="auto"/>
            <w:left w:val="none" w:sz="0" w:space="0" w:color="auto"/>
            <w:bottom w:val="none" w:sz="0" w:space="0" w:color="auto"/>
            <w:right w:val="none" w:sz="0" w:space="0" w:color="auto"/>
          </w:divBdr>
        </w:div>
        <w:div w:id="1197157168">
          <w:marLeft w:val="480"/>
          <w:marRight w:val="0"/>
          <w:marTop w:val="0"/>
          <w:marBottom w:val="0"/>
          <w:divBdr>
            <w:top w:val="none" w:sz="0" w:space="0" w:color="auto"/>
            <w:left w:val="none" w:sz="0" w:space="0" w:color="auto"/>
            <w:bottom w:val="none" w:sz="0" w:space="0" w:color="auto"/>
            <w:right w:val="none" w:sz="0" w:space="0" w:color="auto"/>
          </w:divBdr>
        </w:div>
        <w:div w:id="1382898714">
          <w:marLeft w:val="480"/>
          <w:marRight w:val="0"/>
          <w:marTop w:val="0"/>
          <w:marBottom w:val="0"/>
          <w:divBdr>
            <w:top w:val="none" w:sz="0" w:space="0" w:color="auto"/>
            <w:left w:val="none" w:sz="0" w:space="0" w:color="auto"/>
            <w:bottom w:val="none" w:sz="0" w:space="0" w:color="auto"/>
            <w:right w:val="none" w:sz="0" w:space="0" w:color="auto"/>
          </w:divBdr>
        </w:div>
        <w:div w:id="2121802949">
          <w:marLeft w:val="480"/>
          <w:marRight w:val="0"/>
          <w:marTop w:val="0"/>
          <w:marBottom w:val="0"/>
          <w:divBdr>
            <w:top w:val="none" w:sz="0" w:space="0" w:color="auto"/>
            <w:left w:val="none" w:sz="0" w:space="0" w:color="auto"/>
            <w:bottom w:val="none" w:sz="0" w:space="0" w:color="auto"/>
            <w:right w:val="none" w:sz="0" w:space="0" w:color="auto"/>
          </w:divBdr>
        </w:div>
        <w:div w:id="1004012977">
          <w:marLeft w:val="480"/>
          <w:marRight w:val="0"/>
          <w:marTop w:val="0"/>
          <w:marBottom w:val="0"/>
          <w:divBdr>
            <w:top w:val="none" w:sz="0" w:space="0" w:color="auto"/>
            <w:left w:val="none" w:sz="0" w:space="0" w:color="auto"/>
            <w:bottom w:val="none" w:sz="0" w:space="0" w:color="auto"/>
            <w:right w:val="none" w:sz="0" w:space="0" w:color="auto"/>
          </w:divBdr>
        </w:div>
        <w:div w:id="1892110385">
          <w:marLeft w:val="480"/>
          <w:marRight w:val="0"/>
          <w:marTop w:val="0"/>
          <w:marBottom w:val="0"/>
          <w:divBdr>
            <w:top w:val="none" w:sz="0" w:space="0" w:color="auto"/>
            <w:left w:val="none" w:sz="0" w:space="0" w:color="auto"/>
            <w:bottom w:val="none" w:sz="0" w:space="0" w:color="auto"/>
            <w:right w:val="none" w:sz="0" w:space="0" w:color="auto"/>
          </w:divBdr>
        </w:div>
        <w:div w:id="306056427">
          <w:marLeft w:val="480"/>
          <w:marRight w:val="0"/>
          <w:marTop w:val="0"/>
          <w:marBottom w:val="0"/>
          <w:divBdr>
            <w:top w:val="none" w:sz="0" w:space="0" w:color="auto"/>
            <w:left w:val="none" w:sz="0" w:space="0" w:color="auto"/>
            <w:bottom w:val="none" w:sz="0" w:space="0" w:color="auto"/>
            <w:right w:val="none" w:sz="0" w:space="0" w:color="auto"/>
          </w:divBdr>
        </w:div>
        <w:div w:id="695887469">
          <w:marLeft w:val="480"/>
          <w:marRight w:val="0"/>
          <w:marTop w:val="0"/>
          <w:marBottom w:val="0"/>
          <w:divBdr>
            <w:top w:val="none" w:sz="0" w:space="0" w:color="auto"/>
            <w:left w:val="none" w:sz="0" w:space="0" w:color="auto"/>
            <w:bottom w:val="none" w:sz="0" w:space="0" w:color="auto"/>
            <w:right w:val="none" w:sz="0" w:space="0" w:color="auto"/>
          </w:divBdr>
        </w:div>
      </w:divsChild>
    </w:div>
    <w:div w:id="68042136">
      <w:bodyDiv w:val="1"/>
      <w:marLeft w:val="0"/>
      <w:marRight w:val="0"/>
      <w:marTop w:val="0"/>
      <w:marBottom w:val="0"/>
      <w:divBdr>
        <w:top w:val="none" w:sz="0" w:space="0" w:color="auto"/>
        <w:left w:val="none" w:sz="0" w:space="0" w:color="auto"/>
        <w:bottom w:val="none" w:sz="0" w:space="0" w:color="auto"/>
        <w:right w:val="none" w:sz="0" w:space="0" w:color="auto"/>
      </w:divBdr>
      <w:divsChild>
        <w:div w:id="1895189506">
          <w:marLeft w:val="480"/>
          <w:marRight w:val="0"/>
          <w:marTop w:val="0"/>
          <w:marBottom w:val="0"/>
          <w:divBdr>
            <w:top w:val="none" w:sz="0" w:space="0" w:color="auto"/>
            <w:left w:val="none" w:sz="0" w:space="0" w:color="auto"/>
            <w:bottom w:val="none" w:sz="0" w:space="0" w:color="auto"/>
            <w:right w:val="none" w:sz="0" w:space="0" w:color="auto"/>
          </w:divBdr>
        </w:div>
        <w:div w:id="382287950">
          <w:marLeft w:val="480"/>
          <w:marRight w:val="0"/>
          <w:marTop w:val="0"/>
          <w:marBottom w:val="0"/>
          <w:divBdr>
            <w:top w:val="none" w:sz="0" w:space="0" w:color="auto"/>
            <w:left w:val="none" w:sz="0" w:space="0" w:color="auto"/>
            <w:bottom w:val="none" w:sz="0" w:space="0" w:color="auto"/>
            <w:right w:val="none" w:sz="0" w:space="0" w:color="auto"/>
          </w:divBdr>
        </w:div>
        <w:div w:id="222714690">
          <w:marLeft w:val="480"/>
          <w:marRight w:val="0"/>
          <w:marTop w:val="0"/>
          <w:marBottom w:val="0"/>
          <w:divBdr>
            <w:top w:val="none" w:sz="0" w:space="0" w:color="auto"/>
            <w:left w:val="none" w:sz="0" w:space="0" w:color="auto"/>
            <w:bottom w:val="none" w:sz="0" w:space="0" w:color="auto"/>
            <w:right w:val="none" w:sz="0" w:space="0" w:color="auto"/>
          </w:divBdr>
        </w:div>
        <w:div w:id="85542625">
          <w:marLeft w:val="480"/>
          <w:marRight w:val="0"/>
          <w:marTop w:val="0"/>
          <w:marBottom w:val="0"/>
          <w:divBdr>
            <w:top w:val="none" w:sz="0" w:space="0" w:color="auto"/>
            <w:left w:val="none" w:sz="0" w:space="0" w:color="auto"/>
            <w:bottom w:val="none" w:sz="0" w:space="0" w:color="auto"/>
            <w:right w:val="none" w:sz="0" w:space="0" w:color="auto"/>
          </w:divBdr>
        </w:div>
        <w:div w:id="1080440754">
          <w:marLeft w:val="480"/>
          <w:marRight w:val="0"/>
          <w:marTop w:val="0"/>
          <w:marBottom w:val="0"/>
          <w:divBdr>
            <w:top w:val="none" w:sz="0" w:space="0" w:color="auto"/>
            <w:left w:val="none" w:sz="0" w:space="0" w:color="auto"/>
            <w:bottom w:val="none" w:sz="0" w:space="0" w:color="auto"/>
            <w:right w:val="none" w:sz="0" w:space="0" w:color="auto"/>
          </w:divBdr>
        </w:div>
        <w:div w:id="1171409406">
          <w:marLeft w:val="480"/>
          <w:marRight w:val="0"/>
          <w:marTop w:val="0"/>
          <w:marBottom w:val="0"/>
          <w:divBdr>
            <w:top w:val="none" w:sz="0" w:space="0" w:color="auto"/>
            <w:left w:val="none" w:sz="0" w:space="0" w:color="auto"/>
            <w:bottom w:val="none" w:sz="0" w:space="0" w:color="auto"/>
            <w:right w:val="none" w:sz="0" w:space="0" w:color="auto"/>
          </w:divBdr>
        </w:div>
        <w:div w:id="973222082">
          <w:marLeft w:val="480"/>
          <w:marRight w:val="0"/>
          <w:marTop w:val="0"/>
          <w:marBottom w:val="0"/>
          <w:divBdr>
            <w:top w:val="none" w:sz="0" w:space="0" w:color="auto"/>
            <w:left w:val="none" w:sz="0" w:space="0" w:color="auto"/>
            <w:bottom w:val="none" w:sz="0" w:space="0" w:color="auto"/>
            <w:right w:val="none" w:sz="0" w:space="0" w:color="auto"/>
          </w:divBdr>
        </w:div>
        <w:div w:id="268125848">
          <w:marLeft w:val="480"/>
          <w:marRight w:val="0"/>
          <w:marTop w:val="0"/>
          <w:marBottom w:val="0"/>
          <w:divBdr>
            <w:top w:val="none" w:sz="0" w:space="0" w:color="auto"/>
            <w:left w:val="none" w:sz="0" w:space="0" w:color="auto"/>
            <w:bottom w:val="none" w:sz="0" w:space="0" w:color="auto"/>
            <w:right w:val="none" w:sz="0" w:space="0" w:color="auto"/>
          </w:divBdr>
        </w:div>
        <w:div w:id="1432701522">
          <w:marLeft w:val="480"/>
          <w:marRight w:val="0"/>
          <w:marTop w:val="0"/>
          <w:marBottom w:val="0"/>
          <w:divBdr>
            <w:top w:val="none" w:sz="0" w:space="0" w:color="auto"/>
            <w:left w:val="none" w:sz="0" w:space="0" w:color="auto"/>
            <w:bottom w:val="none" w:sz="0" w:space="0" w:color="auto"/>
            <w:right w:val="none" w:sz="0" w:space="0" w:color="auto"/>
          </w:divBdr>
        </w:div>
        <w:div w:id="1121802310">
          <w:marLeft w:val="480"/>
          <w:marRight w:val="0"/>
          <w:marTop w:val="0"/>
          <w:marBottom w:val="0"/>
          <w:divBdr>
            <w:top w:val="none" w:sz="0" w:space="0" w:color="auto"/>
            <w:left w:val="none" w:sz="0" w:space="0" w:color="auto"/>
            <w:bottom w:val="none" w:sz="0" w:space="0" w:color="auto"/>
            <w:right w:val="none" w:sz="0" w:space="0" w:color="auto"/>
          </w:divBdr>
        </w:div>
        <w:div w:id="607394334">
          <w:marLeft w:val="480"/>
          <w:marRight w:val="0"/>
          <w:marTop w:val="0"/>
          <w:marBottom w:val="0"/>
          <w:divBdr>
            <w:top w:val="none" w:sz="0" w:space="0" w:color="auto"/>
            <w:left w:val="none" w:sz="0" w:space="0" w:color="auto"/>
            <w:bottom w:val="none" w:sz="0" w:space="0" w:color="auto"/>
            <w:right w:val="none" w:sz="0" w:space="0" w:color="auto"/>
          </w:divBdr>
        </w:div>
        <w:div w:id="113525508">
          <w:marLeft w:val="480"/>
          <w:marRight w:val="0"/>
          <w:marTop w:val="0"/>
          <w:marBottom w:val="0"/>
          <w:divBdr>
            <w:top w:val="none" w:sz="0" w:space="0" w:color="auto"/>
            <w:left w:val="none" w:sz="0" w:space="0" w:color="auto"/>
            <w:bottom w:val="none" w:sz="0" w:space="0" w:color="auto"/>
            <w:right w:val="none" w:sz="0" w:space="0" w:color="auto"/>
          </w:divBdr>
        </w:div>
        <w:div w:id="67271102">
          <w:marLeft w:val="480"/>
          <w:marRight w:val="0"/>
          <w:marTop w:val="0"/>
          <w:marBottom w:val="0"/>
          <w:divBdr>
            <w:top w:val="none" w:sz="0" w:space="0" w:color="auto"/>
            <w:left w:val="none" w:sz="0" w:space="0" w:color="auto"/>
            <w:bottom w:val="none" w:sz="0" w:space="0" w:color="auto"/>
            <w:right w:val="none" w:sz="0" w:space="0" w:color="auto"/>
          </w:divBdr>
        </w:div>
        <w:div w:id="280767437">
          <w:marLeft w:val="480"/>
          <w:marRight w:val="0"/>
          <w:marTop w:val="0"/>
          <w:marBottom w:val="0"/>
          <w:divBdr>
            <w:top w:val="none" w:sz="0" w:space="0" w:color="auto"/>
            <w:left w:val="none" w:sz="0" w:space="0" w:color="auto"/>
            <w:bottom w:val="none" w:sz="0" w:space="0" w:color="auto"/>
            <w:right w:val="none" w:sz="0" w:space="0" w:color="auto"/>
          </w:divBdr>
        </w:div>
        <w:div w:id="1609967363">
          <w:marLeft w:val="480"/>
          <w:marRight w:val="0"/>
          <w:marTop w:val="0"/>
          <w:marBottom w:val="0"/>
          <w:divBdr>
            <w:top w:val="none" w:sz="0" w:space="0" w:color="auto"/>
            <w:left w:val="none" w:sz="0" w:space="0" w:color="auto"/>
            <w:bottom w:val="none" w:sz="0" w:space="0" w:color="auto"/>
            <w:right w:val="none" w:sz="0" w:space="0" w:color="auto"/>
          </w:divBdr>
        </w:div>
        <w:div w:id="1091390788">
          <w:marLeft w:val="480"/>
          <w:marRight w:val="0"/>
          <w:marTop w:val="0"/>
          <w:marBottom w:val="0"/>
          <w:divBdr>
            <w:top w:val="none" w:sz="0" w:space="0" w:color="auto"/>
            <w:left w:val="none" w:sz="0" w:space="0" w:color="auto"/>
            <w:bottom w:val="none" w:sz="0" w:space="0" w:color="auto"/>
            <w:right w:val="none" w:sz="0" w:space="0" w:color="auto"/>
          </w:divBdr>
        </w:div>
        <w:div w:id="1343627231">
          <w:marLeft w:val="480"/>
          <w:marRight w:val="0"/>
          <w:marTop w:val="0"/>
          <w:marBottom w:val="0"/>
          <w:divBdr>
            <w:top w:val="none" w:sz="0" w:space="0" w:color="auto"/>
            <w:left w:val="none" w:sz="0" w:space="0" w:color="auto"/>
            <w:bottom w:val="none" w:sz="0" w:space="0" w:color="auto"/>
            <w:right w:val="none" w:sz="0" w:space="0" w:color="auto"/>
          </w:divBdr>
        </w:div>
        <w:div w:id="1089695865">
          <w:marLeft w:val="480"/>
          <w:marRight w:val="0"/>
          <w:marTop w:val="0"/>
          <w:marBottom w:val="0"/>
          <w:divBdr>
            <w:top w:val="none" w:sz="0" w:space="0" w:color="auto"/>
            <w:left w:val="none" w:sz="0" w:space="0" w:color="auto"/>
            <w:bottom w:val="none" w:sz="0" w:space="0" w:color="auto"/>
            <w:right w:val="none" w:sz="0" w:space="0" w:color="auto"/>
          </w:divBdr>
        </w:div>
        <w:div w:id="2111312377">
          <w:marLeft w:val="480"/>
          <w:marRight w:val="0"/>
          <w:marTop w:val="0"/>
          <w:marBottom w:val="0"/>
          <w:divBdr>
            <w:top w:val="none" w:sz="0" w:space="0" w:color="auto"/>
            <w:left w:val="none" w:sz="0" w:space="0" w:color="auto"/>
            <w:bottom w:val="none" w:sz="0" w:space="0" w:color="auto"/>
            <w:right w:val="none" w:sz="0" w:space="0" w:color="auto"/>
          </w:divBdr>
        </w:div>
        <w:div w:id="452136656">
          <w:marLeft w:val="480"/>
          <w:marRight w:val="0"/>
          <w:marTop w:val="0"/>
          <w:marBottom w:val="0"/>
          <w:divBdr>
            <w:top w:val="none" w:sz="0" w:space="0" w:color="auto"/>
            <w:left w:val="none" w:sz="0" w:space="0" w:color="auto"/>
            <w:bottom w:val="none" w:sz="0" w:space="0" w:color="auto"/>
            <w:right w:val="none" w:sz="0" w:space="0" w:color="auto"/>
          </w:divBdr>
        </w:div>
        <w:div w:id="1431001902">
          <w:marLeft w:val="480"/>
          <w:marRight w:val="0"/>
          <w:marTop w:val="0"/>
          <w:marBottom w:val="0"/>
          <w:divBdr>
            <w:top w:val="none" w:sz="0" w:space="0" w:color="auto"/>
            <w:left w:val="none" w:sz="0" w:space="0" w:color="auto"/>
            <w:bottom w:val="none" w:sz="0" w:space="0" w:color="auto"/>
            <w:right w:val="none" w:sz="0" w:space="0" w:color="auto"/>
          </w:divBdr>
        </w:div>
        <w:div w:id="475226413">
          <w:marLeft w:val="480"/>
          <w:marRight w:val="0"/>
          <w:marTop w:val="0"/>
          <w:marBottom w:val="0"/>
          <w:divBdr>
            <w:top w:val="none" w:sz="0" w:space="0" w:color="auto"/>
            <w:left w:val="none" w:sz="0" w:space="0" w:color="auto"/>
            <w:bottom w:val="none" w:sz="0" w:space="0" w:color="auto"/>
            <w:right w:val="none" w:sz="0" w:space="0" w:color="auto"/>
          </w:divBdr>
        </w:div>
        <w:div w:id="741757594">
          <w:marLeft w:val="480"/>
          <w:marRight w:val="0"/>
          <w:marTop w:val="0"/>
          <w:marBottom w:val="0"/>
          <w:divBdr>
            <w:top w:val="none" w:sz="0" w:space="0" w:color="auto"/>
            <w:left w:val="none" w:sz="0" w:space="0" w:color="auto"/>
            <w:bottom w:val="none" w:sz="0" w:space="0" w:color="auto"/>
            <w:right w:val="none" w:sz="0" w:space="0" w:color="auto"/>
          </w:divBdr>
        </w:div>
      </w:divsChild>
    </w:div>
    <w:div w:id="83696922">
      <w:bodyDiv w:val="1"/>
      <w:marLeft w:val="0"/>
      <w:marRight w:val="0"/>
      <w:marTop w:val="0"/>
      <w:marBottom w:val="0"/>
      <w:divBdr>
        <w:top w:val="none" w:sz="0" w:space="0" w:color="auto"/>
        <w:left w:val="none" w:sz="0" w:space="0" w:color="auto"/>
        <w:bottom w:val="none" w:sz="0" w:space="0" w:color="auto"/>
        <w:right w:val="none" w:sz="0" w:space="0" w:color="auto"/>
      </w:divBdr>
      <w:divsChild>
        <w:div w:id="1175924413">
          <w:marLeft w:val="480"/>
          <w:marRight w:val="0"/>
          <w:marTop w:val="0"/>
          <w:marBottom w:val="0"/>
          <w:divBdr>
            <w:top w:val="none" w:sz="0" w:space="0" w:color="auto"/>
            <w:left w:val="none" w:sz="0" w:space="0" w:color="auto"/>
            <w:bottom w:val="none" w:sz="0" w:space="0" w:color="auto"/>
            <w:right w:val="none" w:sz="0" w:space="0" w:color="auto"/>
          </w:divBdr>
        </w:div>
        <w:div w:id="629868028">
          <w:marLeft w:val="480"/>
          <w:marRight w:val="0"/>
          <w:marTop w:val="0"/>
          <w:marBottom w:val="0"/>
          <w:divBdr>
            <w:top w:val="none" w:sz="0" w:space="0" w:color="auto"/>
            <w:left w:val="none" w:sz="0" w:space="0" w:color="auto"/>
            <w:bottom w:val="none" w:sz="0" w:space="0" w:color="auto"/>
            <w:right w:val="none" w:sz="0" w:space="0" w:color="auto"/>
          </w:divBdr>
        </w:div>
        <w:div w:id="677386511">
          <w:marLeft w:val="480"/>
          <w:marRight w:val="0"/>
          <w:marTop w:val="0"/>
          <w:marBottom w:val="0"/>
          <w:divBdr>
            <w:top w:val="none" w:sz="0" w:space="0" w:color="auto"/>
            <w:left w:val="none" w:sz="0" w:space="0" w:color="auto"/>
            <w:bottom w:val="none" w:sz="0" w:space="0" w:color="auto"/>
            <w:right w:val="none" w:sz="0" w:space="0" w:color="auto"/>
          </w:divBdr>
        </w:div>
        <w:div w:id="1383095682">
          <w:marLeft w:val="480"/>
          <w:marRight w:val="0"/>
          <w:marTop w:val="0"/>
          <w:marBottom w:val="0"/>
          <w:divBdr>
            <w:top w:val="none" w:sz="0" w:space="0" w:color="auto"/>
            <w:left w:val="none" w:sz="0" w:space="0" w:color="auto"/>
            <w:bottom w:val="none" w:sz="0" w:space="0" w:color="auto"/>
            <w:right w:val="none" w:sz="0" w:space="0" w:color="auto"/>
          </w:divBdr>
        </w:div>
        <w:div w:id="1433622720">
          <w:marLeft w:val="480"/>
          <w:marRight w:val="0"/>
          <w:marTop w:val="0"/>
          <w:marBottom w:val="0"/>
          <w:divBdr>
            <w:top w:val="none" w:sz="0" w:space="0" w:color="auto"/>
            <w:left w:val="none" w:sz="0" w:space="0" w:color="auto"/>
            <w:bottom w:val="none" w:sz="0" w:space="0" w:color="auto"/>
            <w:right w:val="none" w:sz="0" w:space="0" w:color="auto"/>
          </w:divBdr>
        </w:div>
        <w:div w:id="1722049784">
          <w:marLeft w:val="480"/>
          <w:marRight w:val="0"/>
          <w:marTop w:val="0"/>
          <w:marBottom w:val="0"/>
          <w:divBdr>
            <w:top w:val="none" w:sz="0" w:space="0" w:color="auto"/>
            <w:left w:val="none" w:sz="0" w:space="0" w:color="auto"/>
            <w:bottom w:val="none" w:sz="0" w:space="0" w:color="auto"/>
            <w:right w:val="none" w:sz="0" w:space="0" w:color="auto"/>
          </w:divBdr>
        </w:div>
        <w:div w:id="403530952">
          <w:marLeft w:val="480"/>
          <w:marRight w:val="0"/>
          <w:marTop w:val="0"/>
          <w:marBottom w:val="0"/>
          <w:divBdr>
            <w:top w:val="none" w:sz="0" w:space="0" w:color="auto"/>
            <w:left w:val="none" w:sz="0" w:space="0" w:color="auto"/>
            <w:bottom w:val="none" w:sz="0" w:space="0" w:color="auto"/>
            <w:right w:val="none" w:sz="0" w:space="0" w:color="auto"/>
          </w:divBdr>
        </w:div>
        <w:div w:id="2139763393">
          <w:marLeft w:val="480"/>
          <w:marRight w:val="0"/>
          <w:marTop w:val="0"/>
          <w:marBottom w:val="0"/>
          <w:divBdr>
            <w:top w:val="none" w:sz="0" w:space="0" w:color="auto"/>
            <w:left w:val="none" w:sz="0" w:space="0" w:color="auto"/>
            <w:bottom w:val="none" w:sz="0" w:space="0" w:color="auto"/>
            <w:right w:val="none" w:sz="0" w:space="0" w:color="auto"/>
          </w:divBdr>
        </w:div>
        <w:div w:id="834760994">
          <w:marLeft w:val="480"/>
          <w:marRight w:val="0"/>
          <w:marTop w:val="0"/>
          <w:marBottom w:val="0"/>
          <w:divBdr>
            <w:top w:val="none" w:sz="0" w:space="0" w:color="auto"/>
            <w:left w:val="none" w:sz="0" w:space="0" w:color="auto"/>
            <w:bottom w:val="none" w:sz="0" w:space="0" w:color="auto"/>
            <w:right w:val="none" w:sz="0" w:space="0" w:color="auto"/>
          </w:divBdr>
        </w:div>
        <w:div w:id="1199010424">
          <w:marLeft w:val="480"/>
          <w:marRight w:val="0"/>
          <w:marTop w:val="0"/>
          <w:marBottom w:val="0"/>
          <w:divBdr>
            <w:top w:val="none" w:sz="0" w:space="0" w:color="auto"/>
            <w:left w:val="none" w:sz="0" w:space="0" w:color="auto"/>
            <w:bottom w:val="none" w:sz="0" w:space="0" w:color="auto"/>
            <w:right w:val="none" w:sz="0" w:space="0" w:color="auto"/>
          </w:divBdr>
        </w:div>
        <w:div w:id="513157070">
          <w:marLeft w:val="480"/>
          <w:marRight w:val="0"/>
          <w:marTop w:val="0"/>
          <w:marBottom w:val="0"/>
          <w:divBdr>
            <w:top w:val="none" w:sz="0" w:space="0" w:color="auto"/>
            <w:left w:val="none" w:sz="0" w:space="0" w:color="auto"/>
            <w:bottom w:val="none" w:sz="0" w:space="0" w:color="auto"/>
            <w:right w:val="none" w:sz="0" w:space="0" w:color="auto"/>
          </w:divBdr>
        </w:div>
        <w:div w:id="774860049">
          <w:marLeft w:val="480"/>
          <w:marRight w:val="0"/>
          <w:marTop w:val="0"/>
          <w:marBottom w:val="0"/>
          <w:divBdr>
            <w:top w:val="none" w:sz="0" w:space="0" w:color="auto"/>
            <w:left w:val="none" w:sz="0" w:space="0" w:color="auto"/>
            <w:bottom w:val="none" w:sz="0" w:space="0" w:color="auto"/>
            <w:right w:val="none" w:sz="0" w:space="0" w:color="auto"/>
          </w:divBdr>
        </w:div>
        <w:div w:id="1146241182">
          <w:marLeft w:val="480"/>
          <w:marRight w:val="0"/>
          <w:marTop w:val="0"/>
          <w:marBottom w:val="0"/>
          <w:divBdr>
            <w:top w:val="none" w:sz="0" w:space="0" w:color="auto"/>
            <w:left w:val="none" w:sz="0" w:space="0" w:color="auto"/>
            <w:bottom w:val="none" w:sz="0" w:space="0" w:color="auto"/>
            <w:right w:val="none" w:sz="0" w:space="0" w:color="auto"/>
          </w:divBdr>
        </w:div>
        <w:div w:id="48572482">
          <w:marLeft w:val="480"/>
          <w:marRight w:val="0"/>
          <w:marTop w:val="0"/>
          <w:marBottom w:val="0"/>
          <w:divBdr>
            <w:top w:val="none" w:sz="0" w:space="0" w:color="auto"/>
            <w:left w:val="none" w:sz="0" w:space="0" w:color="auto"/>
            <w:bottom w:val="none" w:sz="0" w:space="0" w:color="auto"/>
            <w:right w:val="none" w:sz="0" w:space="0" w:color="auto"/>
          </w:divBdr>
        </w:div>
        <w:div w:id="1951624248">
          <w:marLeft w:val="480"/>
          <w:marRight w:val="0"/>
          <w:marTop w:val="0"/>
          <w:marBottom w:val="0"/>
          <w:divBdr>
            <w:top w:val="none" w:sz="0" w:space="0" w:color="auto"/>
            <w:left w:val="none" w:sz="0" w:space="0" w:color="auto"/>
            <w:bottom w:val="none" w:sz="0" w:space="0" w:color="auto"/>
            <w:right w:val="none" w:sz="0" w:space="0" w:color="auto"/>
          </w:divBdr>
        </w:div>
        <w:div w:id="1252662616">
          <w:marLeft w:val="480"/>
          <w:marRight w:val="0"/>
          <w:marTop w:val="0"/>
          <w:marBottom w:val="0"/>
          <w:divBdr>
            <w:top w:val="none" w:sz="0" w:space="0" w:color="auto"/>
            <w:left w:val="none" w:sz="0" w:space="0" w:color="auto"/>
            <w:bottom w:val="none" w:sz="0" w:space="0" w:color="auto"/>
            <w:right w:val="none" w:sz="0" w:space="0" w:color="auto"/>
          </w:divBdr>
        </w:div>
        <w:div w:id="1386221165">
          <w:marLeft w:val="480"/>
          <w:marRight w:val="0"/>
          <w:marTop w:val="0"/>
          <w:marBottom w:val="0"/>
          <w:divBdr>
            <w:top w:val="none" w:sz="0" w:space="0" w:color="auto"/>
            <w:left w:val="none" w:sz="0" w:space="0" w:color="auto"/>
            <w:bottom w:val="none" w:sz="0" w:space="0" w:color="auto"/>
            <w:right w:val="none" w:sz="0" w:space="0" w:color="auto"/>
          </w:divBdr>
        </w:div>
        <w:div w:id="2125345010">
          <w:marLeft w:val="480"/>
          <w:marRight w:val="0"/>
          <w:marTop w:val="0"/>
          <w:marBottom w:val="0"/>
          <w:divBdr>
            <w:top w:val="none" w:sz="0" w:space="0" w:color="auto"/>
            <w:left w:val="none" w:sz="0" w:space="0" w:color="auto"/>
            <w:bottom w:val="none" w:sz="0" w:space="0" w:color="auto"/>
            <w:right w:val="none" w:sz="0" w:space="0" w:color="auto"/>
          </w:divBdr>
        </w:div>
        <w:div w:id="1188442984">
          <w:marLeft w:val="480"/>
          <w:marRight w:val="0"/>
          <w:marTop w:val="0"/>
          <w:marBottom w:val="0"/>
          <w:divBdr>
            <w:top w:val="none" w:sz="0" w:space="0" w:color="auto"/>
            <w:left w:val="none" w:sz="0" w:space="0" w:color="auto"/>
            <w:bottom w:val="none" w:sz="0" w:space="0" w:color="auto"/>
            <w:right w:val="none" w:sz="0" w:space="0" w:color="auto"/>
          </w:divBdr>
        </w:div>
        <w:div w:id="809128577">
          <w:marLeft w:val="480"/>
          <w:marRight w:val="0"/>
          <w:marTop w:val="0"/>
          <w:marBottom w:val="0"/>
          <w:divBdr>
            <w:top w:val="none" w:sz="0" w:space="0" w:color="auto"/>
            <w:left w:val="none" w:sz="0" w:space="0" w:color="auto"/>
            <w:bottom w:val="none" w:sz="0" w:space="0" w:color="auto"/>
            <w:right w:val="none" w:sz="0" w:space="0" w:color="auto"/>
          </w:divBdr>
        </w:div>
        <w:div w:id="1208909465">
          <w:marLeft w:val="480"/>
          <w:marRight w:val="0"/>
          <w:marTop w:val="0"/>
          <w:marBottom w:val="0"/>
          <w:divBdr>
            <w:top w:val="none" w:sz="0" w:space="0" w:color="auto"/>
            <w:left w:val="none" w:sz="0" w:space="0" w:color="auto"/>
            <w:bottom w:val="none" w:sz="0" w:space="0" w:color="auto"/>
            <w:right w:val="none" w:sz="0" w:space="0" w:color="auto"/>
          </w:divBdr>
        </w:div>
        <w:div w:id="1936555694">
          <w:marLeft w:val="480"/>
          <w:marRight w:val="0"/>
          <w:marTop w:val="0"/>
          <w:marBottom w:val="0"/>
          <w:divBdr>
            <w:top w:val="none" w:sz="0" w:space="0" w:color="auto"/>
            <w:left w:val="none" w:sz="0" w:space="0" w:color="auto"/>
            <w:bottom w:val="none" w:sz="0" w:space="0" w:color="auto"/>
            <w:right w:val="none" w:sz="0" w:space="0" w:color="auto"/>
          </w:divBdr>
        </w:div>
        <w:div w:id="1961761969">
          <w:marLeft w:val="480"/>
          <w:marRight w:val="0"/>
          <w:marTop w:val="0"/>
          <w:marBottom w:val="0"/>
          <w:divBdr>
            <w:top w:val="none" w:sz="0" w:space="0" w:color="auto"/>
            <w:left w:val="none" w:sz="0" w:space="0" w:color="auto"/>
            <w:bottom w:val="none" w:sz="0" w:space="0" w:color="auto"/>
            <w:right w:val="none" w:sz="0" w:space="0" w:color="auto"/>
          </w:divBdr>
        </w:div>
        <w:div w:id="1243220371">
          <w:marLeft w:val="480"/>
          <w:marRight w:val="0"/>
          <w:marTop w:val="0"/>
          <w:marBottom w:val="0"/>
          <w:divBdr>
            <w:top w:val="none" w:sz="0" w:space="0" w:color="auto"/>
            <w:left w:val="none" w:sz="0" w:space="0" w:color="auto"/>
            <w:bottom w:val="none" w:sz="0" w:space="0" w:color="auto"/>
            <w:right w:val="none" w:sz="0" w:space="0" w:color="auto"/>
          </w:divBdr>
        </w:div>
        <w:div w:id="1499341702">
          <w:marLeft w:val="480"/>
          <w:marRight w:val="0"/>
          <w:marTop w:val="0"/>
          <w:marBottom w:val="0"/>
          <w:divBdr>
            <w:top w:val="none" w:sz="0" w:space="0" w:color="auto"/>
            <w:left w:val="none" w:sz="0" w:space="0" w:color="auto"/>
            <w:bottom w:val="none" w:sz="0" w:space="0" w:color="auto"/>
            <w:right w:val="none" w:sz="0" w:space="0" w:color="auto"/>
          </w:divBdr>
        </w:div>
        <w:div w:id="1551455543">
          <w:marLeft w:val="480"/>
          <w:marRight w:val="0"/>
          <w:marTop w:val="0"/>
          <w:marBottom w:val="0"/>
          <w:divBdr>
            <w:top w:val="none" w:sz="0" w:space="0" w:color="auto"/>
            <w:left w:val="none" w:sz="0" w:space="0" w:color="auto"/>
            <w:bottom w:val="none" w:sz="0" w:space="0" w:color="auto"/>
            <w:right w:val="none" w:sz="0" w:space="0" w:color="auto"/>
          </w:divBdr>
        </w:div>
        <w:div w:id="1190872459">
          <w:marLeft w:val="480"/>
          <w:marRight w:val="0"/>
          <w:marTop w:val="0"/>
          <w:marBottom w:val="0"/>
          <w:divBdr>
            <w:top w:val="none" w:sz="0" w:space="0" w:color="auto"/>
            <w:left w:val="none" w:sz="0" w:space="0" w:color="auto"/>
            <w:bottom w:val="none" w:sz="0" w:space="0" w:color="auto"/>
            <w:right w:val="none" w:sz="0" w:space="0" w:color="auto"/>
          </w:divBdr>
        </w:div>
        <w:div w:id="350107078">
          <w:marLeft w:val="480"/>
          <w:marRight w:val="0"/>
          <w:marTop w:val="0"/>
          <w:marBottom w:val="0"/>
          <w:divBdr>
            <w:top w:val="none" w:sz="0" w:space="0" w:color="auto"/>
            <w:left w:val="none" w:sz="0" w:space="0" w:color="auto"/>
            <w:bottom w:val="none" w:sz="0" w:space="0" w:color="auto"/>
            <w:right w:val="none" w:sz="0" w:space="0" w:color="auto"/>
          </w:divBdr>
        </w:div>
      </w:divsChild>
    </w:div>
    <w:div w:id="103891704">
      <w:bodyDiv w:val="1"/>
      <w:marLeft w:val="0"/>
      <w:marRight w:val="0"/>
      <w:marTop w:val="0"/>
      <w:marBottom w:val="0"/>
      <w:divBdr>
        <w:top w:val="none" w:sz="0" w:space="0" w:color="auto"/>
        <w:left w:val="none" w:sz="0" w:space="0" w:color="auto"/>
        <w:bottom w:val="none" w:sz="0" w:space="0" w:color="auto"/>
        <w:right w:val="none" w:sz="0" w:space="0" w:color="auto"/>
      </w:divBdr>
      <w:divsChild>
        <w:div w:id="1209101735">
          <w:marLeft w:val="480"/>
          <w:marRight w:val="0"/>
          <w:marTop w:val="0"/>
          <w:marBottom w:val="0"/>
          <w:divBdr>
            <w:top w:val="none" w:sz="0" w:space="0" w:color="auto"/>
            <w:left w:val="none" w:sz="0" w:space="0" w:color="auto"/>
            <w:bottom w:val="none" w:sz="0" w:space="0" w:color="auto"/>
            <w:right w:val="none" w:sz="0" w:space="0" w:color="auto"/>
          </w:divBdr>
        </w:div>
        <w:div w:id="1514148110">
          <w:marLeft w:val="480"/>
          <w:marRight w:val="0"/>
          <w:marTop w:val="0"/>
          <w:marBottom w:val="0"/>
          <w:divBdr>
            <w:top w:val="none" w:sz="0" w:space="0" w:color="auto"/>
            <w:left w:val="none" w:sz="0" w:space="0" w:color="auto"/>
            <w:bottom w:val="none" w:sz="0" w:space="0" w:color="auto"/>
            <w:right w:val="none" w:sz="0" w:space="0" w:color="auto"/>
          </w:divBdr>
        </w:div>
        <w:div w:id="1462454176">
          <w:marLeft w:val="480"/>
          <w:marRight w:val="0"/>
          <w:marTop w:val="0"/>
          <w:marBottom w:val="0"/>
          <w:divBdr>
            <w:top w:val="none" w:sz="0" w:space="0" w:color="auto"/>
            <w:left w:val="none" w:sz="0" w:space="0" w:color="auto"/>
            <w:bottom w:val="none" w:sz="0" w:space="0" w:color="auto"/>
            <w:right w:val="none" w:sz="0" w:space="0" w:color="auto"/>
          </w:divBdr>
        </w:div>
        <w:div w:id="1639454483">
          <w:marLeft w:val="480"/>
          <w:marRight w:val="0"/>
          <w:marTop w:val="0"/>
          <w:marBottom w:val="0"/>
          <w:divBdr>
            <w:top w:val="none" w:sz="0" w:space="0" w:color="auto"/>
            <w:left w:val="none" w:sz="0" w:space="0" w:color="auto"/>
            <w:bottom w:val="none" w:sz="0" w:space="0" w:color="auto"/>
            <w:right w:val="none" w:sz="0" w:space="0" w:color="auto"/>
          </w:divBdr>
        </w:div>
        <w:div w:id="1152138884">
          <w:marLeft w:val="480"/>
          <w:marRight w:val="0"/>
          <w:marTop w:val="0"/>
          <w:marBottom w:val="0"/>
          <w:divBdr>
            <w:top w:val="none" w:sz="0" w:space="0" w:color="auto"/>
            <w:left w:val="none" w:sz="0" w:space="0" w:color="auto"/>
            <w:bottom w:val="none" w:sz="0" w:space="0" w:color="auto"/>
            <w:right w:val="none" w:sz="0" w:space="0" w:color="auto"/>
          </w:divBdr>
        </w:div>
        <w:div w:id="1899170069">
          <w:marLeft w:val="480"/>
          <w:marRight w:val="0"/>
          <w:marTop w:val="0"/>
          <w:marBottom w:val="0"/>
          <w:divBdr>
            <w:top w:val="none" w:sz="0" w:space="0" w:color="auto"/>
            <w:left w:val="none" w:sz="0" w:space="0" w:color="auto"/>
            <w:bottom w:val="none" w:sz="0" w:space="0" w:color="auto"/>
            <w:right w:val="none" w:sz="0" w:space="0" w:color="auto"/>
          </w:divBdr>
        </w:div>
        <w:div w:id="1681278723">
          <w:marLeft w:val="480"/>
          <w:marRight w:val="0"/>
          <w:marTop w:val="0"/>
          <w:marBottom w:val="0"/>
          <w:divBdr>
            <w:top w:val="none" w:sz="0" w:space="0" w:color="auto"/>
            <w:left w:val="none" w:sz="0" w:space="0" w:color="auto"/>
            <w:bottom w:val="none" w:sz="0" w:space="0" w:color="auto"/>
            <w:right w:val="none" w:sz="0" w:space="0" w:color="auto"/>
          </w:divBdr>
        </w:div>
        <w:div w:id="1524980284">
          <w:marLeft w:val="480"/>
          <w:marRight w:val="0"/>
          <w:marTop w:val="0"/>
          <w:marBottom w:val="0"/>
          <w:divBdr>
            <w:top w:val="none" w:sz="0" w:space="0" w:color="auto"/>
            <w:left w:val="none" w:sz="0" w:space="0" w:color="auto"/>
            <w:bottom w:val="none" w:sz="0" w:space="0" w:color="auto"/>
            <w:right w:val="none" w:sz="0" w:space="0" w:color="auto"/>
          </w:divBdr>
        </w:div>
        <w:div w:id="1700929638">
          <w:marLeft w:val="480"/>
          <w:marRight w:val="0"/>
          <w:marTop w:val="0"/>
          <w:marBottom w:val="0"/>
          <w:divBdr>
            <w:top w:val="none" w:sz="0" w:space="0" w:color="auto"/>
            <w:left w:val="none" w:sz="0" w:space="0" w:color="auto"/>
            <w:bottom w:val="none" w:sz="0" w:space="0" w:color="auto"/>
            <w:right w:val="none" w:sz="0" w:space="0" w:color="auto"/>
          </w:divBdr>
        </w:div>
        <w:div w:id="2070497040">
          <w:marLeft w:val="480"/>
          <w:marRight w:val="0"/>
          <w:marTop w:val="0"/>
          <w:marBottom w:val="0"/>
          <w:divBdr>
            <w:top w:val="none" w:sz="0" w:space="0" w:color="auto"/>
            <w:left w:val="none" w:sz="0" w:space="0" w:color="auto"/>
            <w:bottom w:val="none" w:sz="0" w:space="0" w:color="auto"/>
            <w:right w:val="none" w:sz="0" w:space="0" w:color="auto"/>
          </w:divBdr>
        </w:div>
        <w:div w:id="1279147689">
          <w:marLeft w:val="480"/>
          <w:marRight w:val="0"/>
          <w:marTop w:val="0"/>
          <w:marBottom w:val="0"/>
          <w:divBdr>
            <w:top w:val="none" w:sz="0" w:space="0" w:color="auto"/>
            <w:left w:val="none" w:sz="0" w:space="0" w:color="auto"/>
            <w:bottom w:val="none" w:sz="0" w:space="0" w:color="auto"/>
            <w:right w:val="none" w:sz="0" w:space="0" w:color="auto"/>
          </w:divBdr>
        </w:div>
        <w:div w:id="91243135">
          <w:marLeft w:val="480"/>
          <w:marRight w:val="0"/>
          <w:marTop w:val="0"/>
          <w:marBottom w:val="0"/>
          <w:divBdr>
            <w:top w:val="none" w:sz="0" w:space="0" w:color="auto"/>
            <w:left w:val="none" w:sz="0" w:space="0" w:color="auto"/>
            <w:bottom w:val="none" w:sz="0" w:space="0" w:color="auto"/>
            <w:right w:val="none" w:sz="0" w:space="0" w:color="auto"/>
          </w:divBdr>
        </w:div>
        <w:div w:id="273635639">
          <w:marLeft w:val="480"/>
          <w:marRight w:val="0"/>
          <w:marTop w:val="0"/>
          <w:marBottom w:val="0"/>
          <w:divBdr>
            <w:top w:val="none" w:sz="0" w:space="0" w:color="auto"/>
            <w:left w:val="none" w:sz="0" w:space="0" w:color="auto"/>
            <w:bottom w:val="none" w:sz="0" w:space="0" w:color="auto"/>
            <w:right w:val="none" w:sz="0" w:space="0" w:color="auto"/>
          </w:divBdr>
        </w:div>
        <w:div w:id="1199322656">
          <w:marLeft w:val="480"/>
          <w:marRight w:val="0"/>
          <w:marTop w:val="0"/>
          <w:marBottom w:val="0"/>
          <w:divBdr>
            <w:top w:val="none" w:sz="0" w:space="0" w:color="auto"/>
            <w:left w:val="none" w:sz="0" w:space="0" w:color="auto"/>
            <w:bottom w:val="none" w:sz="0" w:space="0" w:color="auto"/>
            <w:right w:val="none" w:sz="0" w:space="0" w:color="auto"/>
          </w:divBdr>
        </w:div>
        <w:div w:id="1982422093">
          <w:marLeft w:val="480"/>
          <w:marRight w:val="0"/>
          <w:marTop w:val="0"/>
          <w:marBottom w:val="0"/>
          <w:divBdr>
            <w:top w:val="none" w:sz="0" w:space="0" w:color="auto"/>
            <w:left w:val="none" w:sz="0" w:space="0" w:color="auto"/>
            <w:bottom w:val="none" w:sz="0" w:space="0" w:color="auto"/>
            <w:right w:val="none" w:sz="0" w:space="0" w:color="auto"/>
          </w:divBdr>
        </w:div>
        <w:div w:id="675577620">
          <w:marLeft w:val="480"/>
          <w:marRight w:val="0"/>
          <w:marTop w:val="0"/>
          <w:marBottom w:val="0"/>
          <w:divBdr>
            <w:top w:val="none" w:sz="0" w:space="0" w:color="auto"/>
            <w:left w:val="none" w:sz="0" w:space="0" w:color="auto"/>
            <w:bottom w:val="none" w:sz="0" w:space="0" w:color="auto"/>
            <w:right w:val="none" w:sz="0" w:space="0" w:color="auto"/>
          </w:divBdr>
        </w:div>
        <w:div w:id="1345011267">
          <w:marLeft w:val="480"/>
          <w:marRight w:val="0"/>
          <w:marTop w:val="0"/>
          <w:marBottom w:val="0"/>
          <w:divBdr>
            <w:top w:val="none" w:sz="0" w:space="0" w:color="auto"/>
            <w:left w:val="none" w:sz="0" w:space="0" w:color="auto"/>
            <w:bottom w:val="none" w:sz="0" w:space="0" w:color="auto"/>
            <w:right w:val="none" w:sz="0" w:space="0" w:color="auto"/>
          </w:divBdr>
        </w:div>
        <w:div w:id="533931254">
          <w:marLeft w:val="480"/>
          <w:marRight w:val="0"/>
          <w:marTop w:val="0"/>
          <w:marBottom w:val="0"/>
          <w:divBdr>
            <w:top w:val="none" w:sz="0" w:space="0" w:color="auto"/>
            <w:left w:val="none" w:sz="0" w:space="0" w:color="auto"/>
            <w:bottom w:val="none" w:sz="0" w:space="0" w:color="auto"/>
            <w:right w:val="none" w:sz="0" w:space="0" w:color="auto"/>
          </w:divBdr>
        </w:div>
        <w:div w:id="111018153">
          <w:marLeft w:val="480"/>
          <w:marRight w:val="0"/>
          <w:marTop w:val="0"/>
          <w:marBottom w:val="0"/>
          <w:divBdr>
            <w:top w:val="none" w:sz="0" w:space="0" w:color="auto"/>
            <w:left w:val="none" w:sz="0" w:space="0" w:color="auto"/>
            <w:bottom w:val="none" w:sz="0" w:space="0" w:color="auto"/>
            <w:right w:val="none" w:sz="0" w:space="0" w:color="auto"/>
          </w:divBdr>
        </w:div>
        <w:div w:id="1454905626">
          <w:marLeft w:val="480"/>
          <w:marRight w:val="0"/>
          <w:marTop w:val="0"/>
          <w:marBottom w:val="0"/>
          <w:divBdr>
            <w:top w:val="none" w:sz="0" w:space="0" w:color="auto"/>
            <w:left w:val="none" w:sz="0" w:space="0" w:color="auto"/>
            <w:bottom w:val="none" w:sz="0" w:space="0" w:color="auto"/>
            <w:right w:val="none" w:sz="0" w:space="0" w:color="auto"/>
          </w:divBdr>
        </w:div>
        <w:div w:id="456872696">
          <w:marLeft w:val="480"/>
          <w:marRight w:val="0"/>
          <w:marTop w:val="0"/>
          <w:marBottom w:val="0"/>
          <w:divBdr>
            <w:top w:val="none" w:sz="0" w:space="0" w:color="auto"/>
            <w:left w:val="none" w:sz="0" w:space="0" w:color="auto"/>
            <w:bottom w:val="none" w:sz="0" w:space="0" w:color="auto"/>
            <w:right w:val="none" w:sz="0" w:space="0" w:color="auto"/>
          </w:divBdr>
        </w:div>
        <w:div w:id="617688910">
          <w:marLeft w:val="480"/>
          <w:marRight w:val="0"/>
          <w:marTop w:val="0"/>
          <w:marBottom w:val="0"/>
          <w:divBdr>
            <w:top w:val="none" w:sz="0" w:space="0" w:color="auto"/>
            <w:left w:val="none" w:sz="0" w:space="0" w:color="auto"/>
            <w:bottom w:val="none" w:sz="0" w:space="0" w:color="auto"/>
            <w:right w:val="none" w:sz="0" w:space="0" w:color="auto"/>
          </w:divBdr>
        </w:div>
        <w:div w:id="1555506127">
          <w:marLeft w:val="480"/>
          <w:marRight w:val="0"/>
          <w:marTop w:val="0"/>
          <w:marBottom w:val="0"/>
          <w:divBdr>
            <w:top w:val="none" w:sz="0" w:space="0" w:color="auto"/>
            <w:left w:val="none" w:sz="0" w:space="0" w:color="auto"/>
            <w:bottom w:val="none" w:sz="0" w:space="0" w:color="auto"/>
            <w:right w:val="none" w:sz="0" w:space="0" w:color="auto"/>
          </w:divBdr>
        </w:div>
        <w:div w:id="1571115698">
          <w:marLeft w:val="480"/>
          <w:marRight w:val="0"/>
          <w:marTop w:val="0"/>
          <w:marBottom w:val="0"/>
          <w:divBdr>
            <w:top w:val="none" w:sz="0" w:space="0" w:color="auto"/>
            <w:left w:val="none" w:sz="0" w:space="0" w:color="auto"/>
            <w:bottom w:val="none" w:sz="0" w:space="0" w:color="auto"/>
            <w:right w:val="none" w:sz="0" w:space="0" w:color="auto"/>
          </w:divBdr>
        </w:div>
        <w:div w:id="643005682">
          <w:marLeft w:val="480"/>
          <w:marRight w:val="0"/>
          <w:marTop w:val="0"/>
          <w:marBottom w:val="0"/>
          <w:divBdr>
            <w:top w:val="none" w:sz="0" w:space="0" w:color="auto"/>
            <w:left w:val="none" w:sz="0" w:space="0" w:color="auto"/>
            <w:bottom w:val="none" w:sz="0" w:space="0" w:color="auto"/>
            <w:right w:val="none" w:sz="0" w:space="0" w:color="auto"/>
          </w:divBdr>
        </w:div>
        <w:div w:id="1893273055">
          <w:marLeft w:val="480"/>
          <w:marRight w:val="0"/>
          <w:marTop w:val="0"/>
          <w:marBottom w:val="0"/>
          <w:divBdr>
            <w:top w:val="none" w:sz="0" w:space="0" w:color="auto"/>
            <w:left w:val="none" w:sz="0" w:space="0" w:color="auto"/>
            <w:bottom w:val="none" w:sz="0" w:space="0" w:color="auto"/>
            <w:right w:val="none" w:sz="0" w:space="0" w:color="auto"/>
          </w:divBdr>
        </w:div>
        <w:div w:id="881212100">
          <w:marLeft w:val="480"/>
          <w:marRight w:val="0"/>
          <w:marTop w:val="0"/>
          <w:marBottom w:val="0"/>
          <w:divBdr>
            <w:top w:val="none" w:sz="0" w:space="0" w:color="auto"/>
            <w:left w:val="none" w:sz="0" w:space="0" w:color="auto"/>
            <w:bottom w:val="none" w:sz="0" w:space="0" w:color="auto"/>
            <w:right w:val="none" w:sz="0" w:space="0" w:color="auto"/>
          </w:divBdr>
        </w:div>
      </w:divsChild>
    </w:div>
    <w:div w:id="108857616">
      <w:bodyDiv w:val="1"/>
      <w:marLeft w:val="0"/>
      <w:marRight w:val="0"/>
      <w:marTop w:val="0"/>
      <w:marBottom w:val="0"/>
      <w:divBdr>
        <w:top w:val="none" w:sz="0" w:space="0" w:color="auto"/>
        <w:left w:val="none" w:sz="0" w:space="0" w:color="auto"/>
        <w:bottom w:val="none" w:sz="0" w:space="0" w:color="auto"/>
        <w:right w:val="none" w:sz="0" w:space="0" w:color="auto"/>
      </w:divBdr>
    </w:div>
    <w:div w:id="130444242">
      <w:bodyDiv w:val="1"/>
      <w:marLeft w:val="0"/>
      <w:marRight w:val="0"/>
      <w:marTop w:val="0"/>
      <w:marBottom w:val="0"/>
      <w:divBdr>
        <w:top w:val="none" w:sz="0" w:space="0" w:color="auto"/>
        <w:left w:val="none" w:sz="0" w:space="0" w:color="auto"/>
        <w:bottom w:val="none" w:sz="0" w:space="0" w:color="auto"/>
        <w:right w:val="none" w:sz="0" w:space="0" w:color="auto"/>
      </w:divBdr>
      <w:divsChild>
        <w:div w:id="519246893">
          <w:marLeft w:val="480"/>
          <w:marRight w:val="0"/>
          <w:marTop w:val="0"/>
          <w:marBottom w:val="0"/>
          <w:divBdr>
            <w:top w:val="none" w:sz="0" w:space="0" w:color="auto"/>
            <w:left w:val="none" w:sz="0" w:space="0" w:color="auto"/>
            <w:bottom w:val="none" w:sz="0" w:space="0" w:color="auto"/>
            <w:right w:val="none" w:sz="0" w:space="0" w:color="auto"/>
          </w:divBdr>
        </w:div>
        <w:div w:id="234515063">
          <w:marLeft w:val="480"/>
          <w:marRight w:val="0"/>
          <w:marTop w:val="0"/>
          <w:marBottom w:val="0"/>
          <w:divBdr>
            <w:top w:val="none" w:sz="0" w:space="0" w:color="auto"/>
            <w:left w:val="none" w:sz="0" w:space="0" w:color="auto"/>
            <w:bottom w:val="none" w:sz="0" w:space="0" w:color="auto"/>
            <w:right w:val="none" w:sz="0" w:space="0" w:color="auto"/>
          </w:divBdr>
        </w:div>
        <w:div w:id="2107724946">
          <w:marLeft w:val="480"/>
          <w:marRight w:val="0"/>
          <w:marTop w:val="0"/>
          <w:marBottom w:val="0"/>
          <w:divBdr>
            <w:top w:val="none" w:sz="0" w:space="0" w:color="auto"/>
            <w:left w:val="none" w:sz="0" w:space="0" w:color="auto"/>
            <w:bottom w:val="none" w:sz="0" w:space="0" w:color="auto"/>
            <w:right w:val="none" w:sz="0" w:space="0" w:color="auto"/>
          </w:divBdr>
        </w:div>
        <w:div w:id="40444242">
          <w:marLeft w:val="480"/>
          <w:marRight w:val="0"/>
          <w:marTop w:val="0"/>
          <w:marBottom w:val="0"/>
          <w:divBdr>
            <w:top w:val="none" w:sz="0" w:space="0" w:color="auto"/>
            <w:left w:val="none" w:sz="0" w:space="0" w:color="auto"/>
            <w:bottom w:val="none" w:sz="0" w:space="0" w:color="auto"/>
            <w:right w:val="none" w:sz="0" w:space="0" w:color="auto"/>
          </w:divBdr>
        </w:div>
        <w:div w:id="1574654644">
          <w:marLeft w:val="480"/>
          <w:marRight w:val="0"/>
          <w:marTop w:val="0"/>
          <w:marBottom w:val="0"/>
          <w:divBdr>
            <w:top w:val="none" w:sz="0" w:space="0" w:color="auto"/>
            <w:left w:val="none" w:sz="0" w:space="0" w:color="auto"/>
            <w:bottom w:val="none" w:sz="0" w:space="0" w:color="auto"/>
            <w:right w:val="none" w:sz="0" w:space="0" w:color="auto"/>
          </w:divBdr>
        </w:div>
        <w:div w:id="1525896775">
          <w:marLeft w:val="480"/>
          <w:marRight w:val="0"/>
          <w:marTop w:val="0"/>
          <w:marBottom w:val="0"/>
          <w:divBdr>
            <w:top w:val="none" w:sz="0" w:space="0" w:color="auto"/>
            <w:left w:val="none" w:sz="0" w:space="0" w:color="auto"/>
            <w:bottom w:val="none" w:sz="0" w:space="0" w:color="auto"/>
            <w:right w:val="none" w:sz="0" w:space="0" w:color="auto"/>
          </w:divBdr>
        </w:div>
        <w:div w:id="34083886">
          <w:marLeft w:val="480"/>
          <w:marRight w:val="0"/>
          <w:marTop w:val="0"/>
          <w:marBottom w:val="0"/>
          <w:divBdr>
            <w:top w:val="none" w:sz="0" w:space="0" w:color="auto"/>
            <w:left w:val="none" w:sz="0" w:space="0" w:color="auto"/>
            <w:bottom w:val="none" w:sz="0" w:space="0" w:color="auto"/>
            <w:right w:val="none" w:sz="0" w:space="0" w:color="auto"/>
          </w:divBdr>
        </w:div>
        <w:div w:id="857692525">
          <w:marLeft w:val="480"/>
          <w:marRight w:val="0"/>
          <w:marTop w:val="0"/>
          <w:marBottom w:val="0"/>
          <w:divBdr>
            <w:top w:val="none" w:sz="0" w:space="0" w:color="auto"/>
            <w:left w:val="none" w:sz="0" w:space="0" w:color="auto"/>
            <w:bottom w:val="none" w:sz="0" w:space="0" w:color="auto"/>
            <w:right w:val="none" w:sz="0" w:space="0" w:color="auto"/>
          </w:divBdr>
        </w:div>
        <w:div w:id="1170295233">
          <w:marLeft w:val="480"/>
          <w:marRight w:val="0"/>
          <w:marTop w:val="0"/>
          <w:marBottom w:val="0"/>
          <w:divBdr>
            <w:top w:val="none" w:sz="0" w:space="0" w:color="auto"/>
            <w:left w:val="none" w:sz="0" w:space="0" w:color="auto"/>
            <w:bottom w:val="none" w:sz="0" w:space="0" w:color="auto"/>
            <w:right w:val="none" w:sz="0" w:space="0" w:color="auto"/>
          </w:divBdr>
        </w:div>
        <w:div w:id="223301187">
          <w:marLeft w:val="480"/>
          <w:marRight w:val="0"/>
          <w:marTop w:val="0"/>
          <w:marBottom w:val="0"/>
          <w:divBdr>
            <w:top w:val="none" w:sz="0" w:space="0" w:color="auto"/>
            <w:left w:val="none" w:sz="0" w:space="0" w:color="auto"/>
            <w:bottom w:val="none" w:sz="0" w:space="0" w:color="auto"/>
            <w:right w:val="none" w:sz="0" w:space="0" w:color="auto"/>
          </w:divBdr>
        </w:div>
        <w:div w:id="114760700">
          <w:marLeft w:val="480"/>
          <w:marRight w:val="0"/>
          <w:marTop w:val="0"/>
          <w:marBottom w:val="0"/>
          <w:divBdr>
            <w:top w:val="none" w:sz="0" w:space="0" w:color="auto"/>
            <w:left w:val="none" w:sz="0" w:space="0" w:color="auto"/>
            <w:bottom w:val="none" w:sz="0" w:space="0" w:color="auto"/>
            <w:right w:val="none" w:sz="0" w:space="0" w:color="auto"/>
          </w:divBdr>
        </w:div>
        <w:div w:id="291064181">
          <w:marLeft w:val="480"/>
          <w:marRight w:val="0"/>
          <w:marTop w:val="0"/>
          <w:marBottom w:val="0"/>
          <w:divBdr>
            <w:top w:val="none" w:sz="0" w:space="0" w:color="auto"/>
            <w:left w:val="none" w:sz="0" w:space="0" w:color="auto"/>
            <w:bottom w:val="none" w:sz="0" w:space="0" w:color="auto"/>
            <w:right w:val="none" w:sz="0" w:space="0" w:color="auto"/>
          </w:divBdr>
        </w:div>
        <w:div w:id="1049112688">
          <w:marLeft w:val="480"/>
          <w:marRight w:val="0"/>
          <w:marTop w:val="0"/>
          <w:marBottom w:val="0"/>
          <w:divBdr>
            <w:top w:val="none" w:sz="0" w:space="0" w:color="auto"/>
            <w:left w:val="none" w:sz="0" w:space="0" w:color="auto"/>
            <w:bottom w:val="none" w:sz="0" w:space="0" w:color="auto"/>
            <w:right w:val="none" w:sz="0" w:space="0" w:color="auto"/>
          </w:divBdr>
        </w:div>
        <w:div w:id="1626542966">
          <w:marLeft w:val="480"/>
          <w:marRight w:val="0"/>
          <w:marTop w:val="0"/>
          <w:marBottom w:val="0"/>
          <w:divBdr>
            <w:top w:val="none" w:sz="0" w:space="0" w:color="auto"/>
            <w:left w:val="none" w:sz="0" w:space="0" w:color="auto"/>
            <w:bottom w:val="none" w:sz="0" w:space="0" w:color="auto"/>
            <w:right w:val="none" w:sz="0" w:space="0" w:color="auto"/>
          </w:divBdr>
        </w:div>
        <w:div w:id="319503921">
          <w:marLeft w:val="480"/>
          <w:marRight w:val="0"/>
          <w:marTop w:val="0"/>
          <w:marBottom w:val="0"/>
          <w:divBdr>
            <w:top w:val="none" w:sz="0" w:space="0" w:color="auto"/>
            <w:left w:val="none" w:sz="0" w:space="0" w:color="auto"/>
            <w:bottom w:val="none" w:sz="0" w:space="0" w:color="auto"/>
            <w:right w:val="none" w:sz="0" w:space="0" w:color="auto"/>
          </w:divBdr>
        </w:div>
        <w:div w:id="1885099462">
          <w:marLeft w:val="480"/>
          <w:marRight w:val="0"/>
          <w:marTop w:val="0"/>
          <w:marBottom w:val="0"/>
          <w:divBdr>
            <w:top w:val="none" w:sz="0" w:space="0" w:color="auto"/>
            <w:left w:val="none" w:sz="0" w:space="0" w:color="auto"/>
            <w:bottom w:val="none" w:sz="0" w:space="0" w:color="auto"/>
            <w:right w:val="none" w:sz="0" w:space="0" w:color="auto"/>
          </w:divBdr>
        </w:div>
        <w:div w:id="985210155">
          <w:marLeft w:val="480"/>
          <w:marRight w:val="0"/>
          <w:marTop w:val="0"/>
          <w:marBottom w:val="0"/>
          <w:divBdr>
            <w:top w:val="none" w:sz="0" w:space="0" w:color="auto"/>
            <w:left w:val="none" w:sz="0" w:space="0" w:color="auto"/>
            <w:bottom w:val="none" w:sz="0" w:space="0" w:color="auto"/>
            <w:right w:val="none" w:sz="0" w:space="0" w:color="auto"/>
          </w:divBdr>
        </w:div>
        <w:div w:id="245766778">
          <w:marLeft w:val="480"/>
          <w:marRight w:val="0"/>
          <w:marTop w:val="0"/>
          <w:marBottom w:val="0"/>
          <w:divBdr>
            <w:top w:val="none" w:sz="0" w:space="0" w:color="auto"/>
            <w:left w:val="none" w:sz="0" w:space="0" w:color="auto"/>
            <w:bottom w:val="none" w:sz="0" w:space="0" w:color="auto"/>
            <w:right w:val="none" w:sz="0" w:space="0" w:color="auto"/>
          </w:divBdr>
        </w:div>
        <w:div w:id="976687564">
          <w:marLeft w:val="480"/>
          <w:marRight w:val="0"/>
          <w:marTop w:val="0"/>
          <w:marBottom w:val="0"/>
          <w:divBdr>
            <w:top w:val="none" w:sz="0" w:space="0" w:color="auto"/>
            <w:left w:val="none" w:sz="0" w:space="0" w:color="auto"/>
            <w:bottom w:val="none" w:sz="0" w:space="0" w:color="auto"/>
            <w:right w:val="none" w:sz="0" w:space="0" w:color="auto"/>
          </w:divBdr>
        </w:div>
        <w:div w:id="1183278196">
          <w:marLeft w:val="480"/>
          <w:marRight w:val="0"/>
          <w:marTop w:val="0"/>
          <w:marBottom w:val="0"/>
          <w:divBdr>
            <w:top w:val="none" w:sz="0" w:space="0" w:color="auto"/>
            <w:left w:val="none" w:sz="0" w:space="0" w:color="auto"/>
            <w:bottom w:val="none" w:sz="0" w:space="0" w:color="auto"/>
            <w:right w:val="none" w:sz="0" w:space="0" w:color="auto"/>
          </w:divBdr>
        </w:div>
        <w:div w:id="1529098614">
          <w:marLeft w:val="480"/>
          <w:marRight w:val="0"/>
          <w:marTop w:val="0"/>
          <w:marBottom w:val="0"/>
          <w:divBdr>
            <w:top w:val="none" w:sz="0" w:space="0" w:color="auto"/>
            <w:left w:val="none" w:sz="0" w:space="0" w:color="auto"/>
            <w:bottom w:val="none" w:sz="0" w:space="0" w:color="auto"/>
            <w:right w:val="none" w:sz="0" w:space="0" w:color="auto"/>
          </w:divBdr>
        </w:div>
        <w:div w:id="357584313">
          <w:marLeft w:val="480"/>
          <w:marRight w:val="0"/>
          <w:marTop w:val="0"/>
          <w:marBottom w:val="0"/>
          <w:divBdr>
            <w:top w:val="none" w:sz="0" w:space="0" w:color="auto"/>
            <w:left w:val="none" w:sz="0" w:space="0" w:color="auto"/>
            <w:bottom w:val="none" w:sz="0" w:space="0" w:color="auto"/>
            <w:right w:val="none" w:sz="0" w:space="0" w:color="auto"/>
          </w:divBdr>
        </w:div>
        <w:div w:id="1180120835">
          <w:marLeft w:val="480"/>
          <w:marRight w:val="0"/>
          <w:marTop w:val="0"/>
          <w:marBottom w:val="0"/>
          <w:divBdr>
            <w:top w:val="none" w:sz="0" w:space="0" w:color="auto"/>
            <w:left w:val="none" w:sz="0" w:space="0" w:color="auto"/>
            <w:bottom w:val="none" w:sz="0" w:space="0" w:color="auto"/>
            <w:right w:val="none" w:sz="0" w:space="0" w:color="auto"/>
          </w:divBdr>
        </w:div>
        <w:div w:id="291638255">
          <w:marLeft w:val="480"/>
          <w:marRight w:val="0"/>
          <w:marTop w:val="0"/>
          <w:marBottom w:val="0"/>
          <w:divBdr>
            <w:top w:val="none" w:sz="0" w:space="0" w:color="auto"/>
            <w:left w:val="none" w:sz="0" w:space="0" w:color="auto"/>
            <w:bottom w:val="none" w:sz="0" w:space="0" w:color="auto"/>
            <w:right w:val="none" w:sz="0" w:space="0" w:color="auto"/>
          </w:divBdr>
        </w:div>
        <w:div w:id="1214074022">
          <w:marLeft w:val="480"/>
          <w:marRight w:val="0"/>
          <w:marTop w:val="0"/>
          <w:marBottom w:val="0"/>
          <w:divBdr>
            <w:top w:val="none" w:sz="0" w:space="0" w:color="auto"/>
            <w:left w:val="none" w:sz="0" w:space="0" w:color="auto"/>
            <w:bottom w:val="none" w:sz="0" w:space="0" w:color="auto"/>
            <w:right w:val="none" w:sz="0" w:space="0" w:color="auto"/>
          </w:divBdr>
        </w:div>
        <w:div w:id="147404257">
          <w:marLeft w:val="480"/>
          <w:marRight w:val="0"/>
          <w:marTop w:val="0"/>
          <w:marBottom w:val="0"/>
          <w:divBdr>
            <w:top w:val="none" w:sz="0" w:space="0" w:color="auto"/>
            <w:left w:val="none" w:sz="0" w:space="0" w:color="auto"/>
            <w:bottom w:val="none" w:sz="0" w:space="0" w:color="auto"/>
            <w:right w:val="none" w:sz="0" w:space="0" w:color="auto"/>
          </w:divBdr>
        </w:div>
        <w:div w:id="2115321344">
          <w:marLeft w:val="480"/>
          <w:marRight w:val="0"/>
          <w:marTop w:val="0"/>
          <w:marBottom w:val="0"/>
          <w:divBdr>
            <w:top w:val="none" w:sz="0" w:space="0" w:color="auto"/>
            <w:left w:val="none" w:sz="0" w:space="0" w:color="auto"/>
            <w:bottom w:val="none" w:sz="0" w:space="0" w:color="auto"/>
            <w:right w:val="none" w:sz="0" w:space="0" w:color="auto"/>
          </w:divBdr>
        </w:div>
        <w:div w:id="541527535">
          <w:marLeft w:val="480"/>
          <w:marRight w:val="0"/>
          <w:marTop w:val="0"/>
          <w:marBottom w:val="0"/>
          <w:divBdr>
            <w:top w:val="none" w:sz="0" w:space="0" w:color="auto"/>
            <w:left w:val="none" w:sz="0" w:space="0" w:color="auto"/>
            <w:bottom w:val="none" w:sz="0" w:space="0" w:color="auto"/>
            <w:right w:val="none" w:sz="0" w:space="0" w:color="auto"/>
          </w:divBdr>
        </w:div>
      </w:divsChild>
    </w:div>
    <w:div w:id="130562235">
      <w:bodyDiv w:val="1"/>
      <w:marLeft w:val="0"/>
      <w:marRight w:val="0"/>
      <w:marTop w:val="0"/>
      <w:marBottom w:val="0"/>
      <w:divBdr>
        <w:top w:val="none" w:sz="0" w:space="0" w:color="auto"/>
        <w:left w:val="none" w:sz="0" w:space="0" w:color="auto"/>
        <w:bottom w:val="none" w:sz="0" w:space="0" w:color="auto"/>
        <w:right w:val="none" w:sz="0" w:space="0" w:color="auto"/>
      </w:divBdr>
    </w:div>
    <w:div w:id="144783116">
      <w:bodyDiv w:val="1"/>
      <w:marLeft w:val="0"/>
      <w:marRight w:val="0"/>
      <w:marTop w:val="0"/>
      <w:marBottom w:val="0"/>
      <w:divBdr>
        <w:top w:val="none" w:sz="0" w:space="0" w:color="auto"/>
        <w:left w:val="none" w:sz="0" w:space="0" w:color="auto"/>
        <w:bottom w:val="none" w:sz="0" w:space="0" w:color="auto"/>
        <w:right w:val="none" w:sz="0" w:space="0" w:color="auto"/>
      </w:divBdr>
    </w:div>
    <w:div w:id="170873187">
      <w:bodyDiv w:val="1"/>
      <w:marLeft w:val="0"/>
      <w:marRight w:val="0"/>
      <w:marTop w:val="0"/>
      <w:marBottom w:val="0"/>
      <w:divBdr>
        <w:top w:val="none" w:sz="0" w:space="0" w:color="auto"/>
        <w:left w:val="none" w:sz="0" w:space="0" w:color="auto"/>
        <w:bottom w:val="none" w:sz="0" w:space="0" w:color="auto"/>
        <w:right w:val="none" w:sz="0" w:space="0" w:color="auto"/>
      </w:divBdr>
      <w:divsChild>
        <w:div w:id="1968504879">
          <w:marLeft w:val="480"/>
          <w:marRight w:val="0"/>
          <w:marTop w:val="0"/>
          <w:marBottom w:val="0"/>
          <w:divBdr>
            <w:top w:val="none" w:sz="0" w:space="0" w:color="auto"/>
            <w:left w:val="none" w:sz="0" w:space="0" w:color="auto"/>
            <w:bottom w:val="none" w:sz="0" w:space="0" w:color="auto"/>
            <w:right w:val="none" w:sz="0" w:space="0" w:color="auto"/>
          </w:divBdr>
        </w:div>
        <w:div w:id="505248023">
          <w:marLeft w:val="480"/>
          <w:marRight w:val="0"/>
          <w:marTop w:val="0"/>
          <w:marBottom w:val="0"/>
          <w:divBdr>
            <w:top w:val="none" w:sz="0" w:space="0" w:color="auto"/>
            <w:left w:val="none" w:sz="0" w:space="0" w:color="auto"/>
            <w:bottom w:val="none" w:sz="0" w:space="0" w:color="auto"/>
            <w:right w:val="none" w:sz="0" w:space="0" w:color="auto"/>
          </w:divBdr>
        </w:div>
        <w:div w:id="498498054">
          <w:marLeft w:val="480"/>
          <w:marRight w:val="0"/>
          <w:marTop w:val="0"/>
          <w:marBottom w:val="0"/>
          <w:divBdr>
            <w:top w:val="none" w:sz="0" w:space="0" w:color="auto"/>
            <w:left w:val="none" w:sz="0" w:space="0" w:color="auto"/>
            <w:bottom w:val="none" w:sz="0" w:space="0" w:color="auto"/>
            <w:right w:val="none" w:sz="0" w:space="0" w:color="auto"/>
          </w:divBdr>
        </w:div>
        <w:div w:id="1681152006">
          <w:marLeft w:val="480"/>
          <w:marRight w:val="0"/>
          <w:marTop w:val="0"/>
          <w:marBottom w:val="0"/>
          <w:divBdr>
            <w:top w:val="none" w:sz="0" w:space="0" w:color="auto"/>
            <w:left w:val="none" w:sz="0" w:space="0" w:color="auto"/>
            <w:bottom w:val="none" w:sz="0" w:space="0" w:color="auto"/>
            <w:right w:val="none" w:sz="0" w:space="0" w:color="auto"/>
          </w:divBdr>
        </w:div>
        <w:div w:id="5333288">
          <w:marLeft w:val="480"/>
          <w:marRight w:val="0"/>
          <w:marTop w:val="0"/>
          <w:marBottom w:val="0"/>
          <w:divBdr>
            <w:top w:val="none" w:sz="0" w:space="0" w:color="auto"/>
            <w:left w:val="none" w:sz="0" w:space="0" w:color="auto"/>
            <w:bottom w:val="none" w:sz="0" w:space="0" w:color="auto"/>
            <w:right w:val="none" w:sz="0" w:space="0" w:color="auto"/>
          </w:divBdr>
        </w:div>
        <w:div w:id="1595475730">
          <w:marLeft w:val="480"/>
          <w:marRight w:val="0"/>
          <w:marTop w:val="0"/>
          <w:marBottom w:val="0"/>
          <w:divBdr>
            <w:top w:val="none" w:sz="0" w:space="0" w:color="auto"/>
            <w:left w:val="none" w:sz="0" w:space="0" w:color="auto"/>
            <w:bottom w:val="none" w:sz="0" w:space="0" w:color="auto"/>
            <w:right w:val="none" w:sz="0" w:space="0" w:color="auto"/>
          </w:divBdr>
        </w:div>
        <w:div w:id="1478185626">
          <w:marLeft w:val="480"/>
          <w:marRight w:val="0"/>
          <w:marTop w:val="0"/>
          <w:marBottom w:val="0"/>
          <w:divBdr>
            <w:top w:val="none" w:sz="0" w:space="0" w:color="auto"/>
            <w:left w:val="none" w:sz="0" w:space="0" w:color="auto"/>
            <w:bottom w:val="none" w:sz="0" w:space="0" w:color="auto"/>
            <w:right w:val="none" w:sz="0" w:space="0" w:color="auto"/>
          </w:divBdr>
        </w:div>
        <w:div w:id="1987077619">
          <w:marLeft w:val="480"/>
          <w:marRight w:val="0"/>
          <w:marTop w:val="0"/>
          <w:marBottom w:val="0"/>
          <w:divBdr>
            <w:top w:val="none" w:sz="0" w:space="0" w:color="auto"/>
            <w:left w:val="none" w:sz="0" w:space="0" w:color="auto"/>
            <w:bottom w:val="none" w:sz="0" w:space="0" w:color="auto"/>
            <w:right w:val="none" w:sz="0" w:space="0" w:color="auto"/>
          </w:divBdr>
        </w:div>
        <w:div w:id="837816938">
          <w:marLeft w:val="480"/>
          <w:marRight w:val="0"/>
          <w:marTop w:val="0"/>
          <w:marBottom w:val="0"/>
          <w:divBdr>
            <w:top w:val="none" w:sz="0" w:space="0" w:color="auto"/>
            <w:left w:val="none" w:sz="0" w:space="0" w:color="auto"/>
            <w:bottom w:val="none" w:sz="0" w:space="0" w:color="auto"/>
            <w:right w:val="none" w:sz="0" w:space="0" w:color="auto"/>
          </w:divBdr>
        </w:div>
        <w:div w:id="1842576918">
          <w:marLeft w:val="480"/>
          <w:marRight w:val="0"/>
          <w:marTop w:val="0"/>
          <w:marBottom w:val="0"/>
          <w:divBdr>
            <w:top w:val="none" w:sz="0" w:space="0" w:color="auto"/>
            <w:left w:val="none" w:sz="0" w:space="0" w:color="auto"/>
            <w:bottom w:val="none" w:sz="0" w:space="0" w:color="auto"/>
            <w:right w:val="none" w:sz="0" w:space="0" w:color="auto"/>
          </w:divBdr>
        </w:div>
        <w:div w:id="928269412">
          <w:marLeft w:val="480"/>
          <w:marRight w:val="0"/>
          <w:marTop w:val="0"/>
          <w:marBottom w:val="0"/>
          <w:divBdr>
            <w:top w:val="none" w:sz="0" w:space="0" w:color="auto"/>
            <w:left w:val="none" w:sz="0" w:space="0" w:color="auto"/>
            <w:bottom w:val="none" w:sz="0" w:space="0" w:color="auto"/>
            <w:right w:val="none" w:sz="0" w:space="0" w:color="auto"/>
          </w:divBdr>
        </w:div>
        <w:div w:id="1583561218">
          <w:marLeft w:val="480"/>
          <w:marRight w:val="0"/>
          <w:marTop w:val="0"/>
          <w:marBottom w:val="0"/>
          <w:divBdr>
            <w:top w:val="none" w:sz="0" w:space="0" w:color="auto"/>
            <w:left w:val="none" w:sz="0" w:space="0" w:color="auto"/>
            <w:bottom w:val="none" w:sz="0" w:space="0" w:color="auto"/>
            <w:right w:val="none" w:sz="0" w:space="0" w:color="auto"/>
          </w:divBdr>
        </w:div>
        <w:div w:id="2023965858">
          <w:marLeft w:val="480"/>
          <w:marRight w:val="0"/>
          <w:marTop w:val="0"/>
          <w:marBottom w:val="0"/>
          <w:divBdr>
            <w:top w:val="none" w:sz="0" w:space="0" w:color="auto"/>
            <w:left w:val="none" w:sz="0" w:space="0" w:color="auto"/>
            <w:bottom w:val="none" w:sz="0" w:space="0" w:color="auto"/>
            <w:right w:val="none" w:sz="0" w:space="0" w:color="auto"/>
          </w:divBdr>
        </w:div>
        <w:div w:id="587733087">
          <w:marLeft w:val="480"/>
          <w:marRight w:val="0"/>
          <w:marTop w:val="0"/>
          <w:marBottom w:val="0"/>
          <w:divBdr>
            <w:top w:val="none" w:sz="0" w:space="0" w:color="auto"/>
            <w:left w:val="none" w:sz="0" w:space="0" w:color="auto"/>
            <w:bottom w:val="none" w:sz="0" w:space="0" w:color="auto"/>
            <w:right w:val="none" w:sz="0" w:space="0" w:color="auto"/>
          </w:divBdr>
        </w:div>
        <w:div w:id="48191371">
          <w:marLeft w:val="480"/>
          <w:marRight w:val="0"/>
          <w:marTop w:val="0"/>
          <w:marBottom w:val="0"/>
          <w:divBdr>
            <w:top w:val="none" w:sz="0" w:space="0" w:color="auto"/>
            <w:left w:val="none" w:sz="0" w:space="0" w:color="auto"/>
            <w:bottom w:val="none" w:sz="0" w:space="0" w:color="auto"/>
            <w:right w:val="none" w:sz="0" w:space="0" w:color="auto"/>
          </w:divBdr>
        </w:div>
        <w:div w:id="218907547">
          <w:marLeft w:val="480"/>
          <w:marRight w:val="0"/>
          <w:marTop w:val="0"/>
          <w:marBottom w:val="0"/>
          <w:divBdr>
            <w:top w:val="none" w:sz="0" w:space="0" w:color="auto"/>
            <w:left w:val="none" w:sz="0" w:space="0" w:color="auto"/>
            <w:bottom w:val="none" w:sz="0" w:space="0" w:color="auto"/>
            <w:right w:val="none" w:sz="0" w:space="0" w:color="auto"/>
          </w:divBdr>
        </w:div>
        <w:div w:id="732779520">
          <w:marLeft w:val="480"/>
          <w:marRight w:val="0"/>
          <w:marTop w:val="0"/>
          <w:marBottom w:val="0"/>
          <w:divBdr>
            <w:top w:val="none" w:sz="0" w:space="0" w:color="auto"/>
            <w:left w:val="none" w:sz="0" w:space="0" w:color="auto"/>
            <w:bottom w:val="none" w:sz="0" w:space="0" w:color="auto"/>
            <w:right w:val="none" w:sz="0" w:space="0" w:color="auto"/>
          </w:divBdr>
        </w:div>
        <w:div w:id="526022604">
          <w:marLeft w:val="480"/>
          <w:marRight w:val="0"/>
          <w:marTop w:val="0"/>
          <w:marBottom w:val="0"/>
          <w:divBdr>
            <w:top w:val="none" w:sz="0" w:space="0" w:color="auto"/>
            <w:left w:val="none" w:sz="0" w:space="0" w:color="auto"/>
            <w:bottom w:val="none" w:sz="0" w:space="0" w:color="auto"/>
            <w:right w:val="none" w:sz="0" w:space="0" w:color="auto"/>
          </w:divBdr>
        </w:div>
        <w:div w:id="2087996229">
          <w:marLeft w:val="480"/>
          <w:marRight w:val="0"/>
          <w:marTop w:val="0"/>
          <w:marBottom w:val="0"/>
          <w:divBdr>
            <w:top w:val="none" w:sz="0" w:space="0" w:color="auto"/>
            <w:left w:val="none" w:sz="0" w:space="0" w:color="auto"/>
            <w:bottom w:val="none" w:sz="0" w:space="0" w:color="auto"/>
            <w:right w:val="none" w:sz="0" w:space="0" w:color="auto"/>
          </w:divBdr>
        </w:div>
        <w:div w:id="804274488">
          <w:marLeft w:val="480"/>
          <w:marRight w:val="0"/>
          <w:marTop w:val="0"/>
          <w:marBottom w:val="0"/>
          <w:divBdr>
            <w:top w:val="none" w:sz="0" w:space="0" w:color="auto"/>
            <w:left w:val="none" w:sz="0" w:space="0" w:color="auto"/>
            <w:bottom w:val="none" w:sz="0" w:space="0" w:color="auto"/>
            <w:right w:val="none" w:sz="0" w:space="0" w:color="auto"/>
          </w:divBdr>
        </w:div>
        <w:div w:id="543644297">
          <w:marLeft w:val="480"/>
          <w:marRight w:val="0"/>
          <w:marTop w:val="0"/>
          <w:marBottom w:val="0"/>
          <w:divBdr>
            <w:top w:val="none" w:sz="0" w:space="0" w:color="auto"/>
            <w:left w:val="none" w:sz="0" w:space="0" w:color="auto"/>
            <w:bottom w:val="none" w:sz="0" w:space="0" w:color="auto"/>
            <w:right w:val="none" w:sz="0" w:space="0" w:color="auto"/>
          </w:divBdr>
        </w:div>
        <w:div w:id="1313026431">
          <w:marLeft w:val="480"/>
          <w:marRight w:val="0"/>
          <w:marTop w:val="0"/>
          <w:marBottom w:val="0"/>
          <w:divBdr>
            <w:top w:val="none" w:sz="0" w:space="0" w:color="auto"/>
            <w:left w:val="none" w:sz="0" w:space="0" w:color="auto"/>
            <w:bottom w:val="none" w:sz="0" w:space="0" w:color="auto"/>
            <w:right w:val="none" w:sz="0" w:space="0" w:color="auto"/>
          </w:divBdr>
        </w:div>
        <w:div w:id="1962416522">
          <w:marLeft w:val="480"/>
          <w:marRight w:val="0"/>
          <w:marTop w:val="0"/>
          <w:marBottom w:val="0"/>
          <w:divBdr>
            <w:top w:val="none" w:sz="0" w:space="0" w:color="auto"/>
            <w:left w:val="none" w:sz="0" w:space="0" w:color="auto"/>
            <w:bottom w:val="none" w:sz="0" w:space="0" w:color="auto"/>
            <w:right w:val="none" w:sz="0" w:space="0" w:color="auto"/>
          </w:divBdr>
        </w:div>
        <w:div w:id="1301617937">
          <w:marLeft w:val="480"/>
          <w:marRight w:val="0"/>
          <w:marTop w:val="0"/>
          <w:marBottom w:val="0"/>
          <w:divBdr>
            <w:top w:val="none" w:sz="0" w:space="0" w:color="auto"/>
            <w:left w:val="none" w:sz="0" w:space="0" w:color="auto"/>
            <w:bottom w:val="none" w:sz="0" w:space="0" w:color="auto"/>
            <w:right w:val="none" w:sz="0" w:space="0" w:color="auto"/>
          </w:divBdr>
        </w:div>
        <w:div w:id="946471035">
          <w:marLeft w:val="480"/>
          <w:marRight w:val="0"/>
          <w:marTop w:val="0"/>
          <w:marBottom w:val="0"/>
          <w:divBdr>
            <w:top w:val="none" w:sz="0" w:space="0" w:color="auto"/>
            <w:left w:val="none" w:sz="0" w:space="0" w:color="auto"/>
            <w:bottom w:val="none" w:sz="0" w:space="0" w:color="auto"/>
            <w:right w:val="none" w:sz="0" w:space="0" w:color="auto"/>
          </w:divBdr>
        </w:div>
        <w:div w:id="1825275489">
          <w:marLeft w:val="480"/>
          <w:marRight w:val="0"/>
          <w:marTop w:val="0"/>
          <w:marBottom w:val="0"/>
          <w:divBdr>
            <w:top w:val="none" w:sz="0" w:space="0" w:color="auto"/>
            <w:left w:val="none" w:sz="0" w:space="0" w:color="auto"/>
            <w:bottom w:val="none" w:sz="0" w:space="0" w:color="auto"/>
            <w:right w:val="none" w:sz="0" w:space="0" w:color="auto"/>
          </w:divBdr>
        </w:div>
      </w:divsChild>
    </w:div>
    <w:div w:id="212887914">
      <w:bodyDiv w:val="1"/>
      <w:marLeft w:val="0"/>
      <w:marRight w:val="0"/>
      <w:marTop w:val="0"/>
      <w:marBottom w:val="0"/>
      <w:divBdr>
        <w:top w:val="none" w:sz="0" w:space="0" w:color="auto"/>
        <w:left w:val="none" w:sz="0" w:space="0" w:color="auto"/>
        <w:bottom w:val="none" w:sz="0" w:space="0" w:color="auto"/>
        <w:right w:val="none" w:sz="0" w:space="0" w:color="auto"/>
      </w:divBdr>
      <w:divsChild>
        <w:div w:id="1029374327">
          <w:marLeft w:val="480"/>
          <w:marRight w:val="0"/>
          <w:marTop w:val="0"/>
          <w:marBottom w:val="0"/>
          <w:divBdr>
            <w:top w:val="none" w:sz="0" w:space="0" w:color="auto"/>
            <w:left w:val="none" w:sz="0" w:space="0" w:color="auto"/>
            <w:bottom w:val="none" w:sz="0" w:space="0" w:color="auto"/>
            <w:right w:val="none" w:sz="0" w:space="0" w:color="auto"/>
          </w:divBdr>
        </w:div>
        <w:div w:id="682435047">
          <w:marLeft w:val="480"/>
          <w:marRight w:val="0"/>
          <w:marTop w:val="0"/>
          <w:marBottom w:val="0"/>
          <w:divBdr>
            <w:top w:val="none" w:sz="0" w:space="0" w:color="auto"/>
            <w:left w:val="none" w:sz="0" w:space="0" w:color="auto"/>
            <w:bottom w:val="none" w:sz="0" w:space="0" w:color="auto"/>
            <w:right w:val="none" w:sz="0" w:space="0" w:color="auto"/>
          </w:divBdr>
        </w:div>
        <w:div w:id="1053390264">
          <w:marLeft w:val="480"/>
          <w:marRight w:val="0"/>
          <w:marTop w:val="0"/>
          <w:marBottom w:val="0"/>
          <w:divBdr>
            <w:top w:val="none" w:sz="0" w:space="0" w:color="auto"/>
            <w:left w:val="none" w:sz="0" w:space="0" w:color="auto"/>
            <w:bottom w:val="none" w:sz="0" w:space="0" w:color="auto"/>
            <w:right w:val="none" w:sz="0" w:space="0" w:color="auto"/>
          </w:divBdr>
        </w:div>
        <w:div w:id="1311329672">
          <w:marLeft w:val="480"/>
          <w:marRight w:val="0"/>
          <w:marTop w:val="0"/>
          <w:marBottom w:val="0"/>
          <w:divBdr>
            <w:top w:val="none" w:sz="0" w:space="0" w:color="auto"/>
            <w:left w:val="none" w:sz="0" w:space="0" w:color="auto"/>
            <w:bottom w:val="none" w:sz="0" w:space="0" w:color="auto"/>
            <w:right w:val="none" w:sz="0" w:space="0" w:color="auto"/>
          </w:divBdr>
        </w:div>
        <w:div w:id="2048098092">
          <w:marLeft w:val="480"/>
          <w:marRight w:val="0"/>
          <w:marTop w:val="0"/>
          <w:marBottom w:val="0"/>
          <w:divBdr>
            <w:top w:val="none" w:sz="0" w:space="0" w:color="auto"/>
            <w:left w:val="none" w:sz="0" w:space="0" w:color="auto"/>
            <w:bottom w:val="none" w:sz="0" w:space="0" w:color="auto"/>
            <w:right w:val="none" w:sz="0" w:space="0" w:color="auto"/>
          </w:divBdr>
        </w:div>
        <w:div w:id="1789004915">
          <w:marLeft w:val="480"/>
          <w:marRight w:val="0"/>
          <w:marTop w:val="0"/>
          <w:marBottom w:val="0"/>
          <w:divBdr>
            <w:top w:val="none" w:sz="0" w:space="0" w:color="auto"/>
            <w:left w:val="none" w:sz="0" w:space="0" w:color="auto"/>
            <w:bottom w:val="none" w:sz="0" w:space="0" w:color="auto"/>
            <w:right w:val="none" w:sz="0" w:space="0" w:color="auto"/>
          </w:divBdr>
        </w:div>
        <w:div w:id="766269394">
          <w:marLeft w:val="480"/>
          <w:marRight w:val="0"/>
          <w:marTop w:val="0"/>
          <w:marBottom w:val="0"/>
          <w:divBdr>
            <w:top w:val="none" w:sz="0" w:space="0" w:color="auto"/>
            <w:left w:val="none" w:sz="0" w:space="0" w:color="auto"/>
            <w:bottom w:val="none" w:sz="0" w:space="0" w:color="auto"/>
            <w:right w:val="none" w:sz="0" w:space="0" w:color="auto"/>
          </w:divBdr>
        </w:div>
        <w:div w:id="767166347">
          <w:marLeft w:val="480"/>
          <w:marRight w:val="0"/>
          <w:marTop w:val="0"/>
          <w:marBottom w:val="0"/>
          <w:divBdr>
            <w:top w:val="none" w:sz="0" w:space="0" w:color="auto"/>
            <w:left w:val="none" w:sz="0" w:space="0" w:color="auto"/>
            <w:bottom w:val="none" w:sz="0" w:space="0" w:color="auto"/>
            <w:right w:val="none" w:sz="0" w:space="0" w:color="auto"/>
          </w:divBdr>
        </w:div>
        <w:div w:id="1658993005">
          <w:marLeft w:val="480"/>
          <w:marRight w:val="0"/>
          <w:marTop w:val="0"/>
          <w:marBottom w:val="0"/>
          <w:divBdr>
            <w:top w:val="none" w:sz="0" w:space="0" w:color="auto"/>
            <w:left w:val="none" w:sz="0" w:space="0" w:color="auto"/>
            <w:bottom w:val="none" w:sz="0" w:space="0" w:color="auto"/>
            <w:right w:val="none" w:sz="0" w:space="0" w:color="auto"/>
          </w:divBdr>
        </w:div>
        <w:div w:id="532229480">
          <w:marLeft w:val="480"/>
          <w:marRight w:val="0"/>
          <w:marTop w:val="0"/>
          <w:marBottom w:val="0"/>
          <w:divBdr>
            <w:top w:val="none" w:sz="0" w:space="0" w:color="auto"/>
            <w:left w:val="none" w:sz="0" w:space="0" w:color="auto"/>
            <w:bottom w:val="none" w:sz="0" w:space="0" w:color="auto"/>
            <w:right w:val="none" w:sz="0" w:space="0" w:color="auto"/>
          </w:divBdr>
        </w:div>
        <w:div w:id="2039699633">
          <w:marLeft w:val="480"/>
          <w:marRight w:val="0"/>
          <w:marTop w:val="0"/>
          <w:marBottom w:val="0"/>
          <w:divBdr>
            <w:top w:val="none" w:sz="0" w:space="0" w:color="auto"/>
            <w:left w:val="none" w:sz="0" w:space="0" w:color="auto"/>
            <w:bottom w:val="none" w:sz="0" w:space="0" w:color="auto"/>
            <w:right w:val="none" w:sz="0" w:space="0" w:color="auto"/>
          </w:divBdr>
        </w:div>
        <w:div w:id="840511571">
          <w:marLeft w:val="480"/>
          <w:marRight w:val="0"/>
          <w:marTop w:val="0"/>
          <w:marBottom w:val="0"/>
          <w:divBdr>
            <w:top w:val="none" w:sz="0" w:space="0" w:color="auto"/>
            <w:left w:val="none" w:sz="0" w:space="0" w:color="auto"/>
            <w:bottom w:val="none" w:sz="0" w:space="0" w:color="auto"/>
            <w:right w:val="none" w:sz="0" w:space="0" w:color="auto"/>
          </w:divBdr>
        </w:div>
        <w:div w:id="1709406036">
          <w:marLeft w:val="480"/>
          <w:marRight w:val="0"/>
          <w:marTop w:val="0"/>
          <w:marBottom w:val="0"/>
          <w:divBdr>
            <w:top w:val="none" w:sz="0" w:space="0" w:color="auto"/>
            <w:left w:val="none" w:sz="0" w:space="0" w:color="auto"/>
            <w:bottom w:val="none" w:sz="0" w:space="0" w:color="auto"/>
            <w:right w:val="none" w:sz="0" w:space="0" w:color="auto"/>
          </w:divBdr>
        </w:div>
        <w:div w:id="2061442870">
          <w:marLeft w:val="480"/>
          <w:marRight w:val="0"/>
          <w:marTop w:val="0"/>
          <w:marBottom w:val="0"/>
          <w:divBdr>
            <w:top w:val="none" w:sz="0" w:space="0" w:color="auto"/>
            <w:left w:val="none" w:sz="0" w:space="0" w:color="auto"/>
            <w:bottom w:val="none" w:sz="0" w:space="0" w:color="auto"/>
            <w:right w:val="none" w:sz="0" w:space="0" w:color="auto"/>
          </w:divBdr>
        </w:div>
        <w:div w:id="1534733414">
          <w:marLeft w:val="480"/>
          <w:marRight w:val="0"/>
          <w:marTop w:val="0"/>
          <w:marBottom w:val="0"/>
          <w:divBdr>
            <w:top w:val="none" w:sz="0" w:space="0" w:color="auto"/>
            <w:left w:val="none" w:sz="0" w:space="0" w:color="auto"/>
            <w:bottom w:val="none" w:sz="0" w:space="0" w:color="auto"/>
            <w:right w:val="none" w:sz="0" w:space="0" w:color="auto"/>
          </w:divBdr>
        </w:div>
        <w:div w:id="1805853453">
          <w:marLeft w:val="480"/>
          <w:marRight w:val="0"/>
          <w:marTop w:val="0"/>
          <w:marBottom w:val="0"/>
          <w:divBdr>
            <w:top w:val="none" w:sz="0" w:space="0" w:color="auto"/>
            <w:left w:val="none" w:sz="0" w:space="0" w:color="auto"/>
            <w:bottom w:val="none" w:sz="0" w:space="0" w:color="auto"/>
            <w:right w:val="none" w:sz="0" w:space="0" w:color="auto"/>
          </w:divBdr>
        </w:div>
        <w:div w:id="1176265790">
          <w:marLeft w:val="480"/>
          <w:marRight w:val="0"/>
          <w:marTop w:val="0"/>
          <w:marBottom w:val="0"/>
          <w:divBdr>
            <w:top w:val="none" w:sz="0" w:space="0" w:color="auto"/>
            <w:left w:val="none" w:sz="0" w:space="0" w:color="auto"/>
            <w:bottom w:val="none" w:sz="0" w:space="0" w:color="auto"/>
            <w:right w:val="none" w:sz="0" w:space="0" w:color="auto"/>
          </w:divBdr>
        </w:div>
        <w:div w:id="1272855298">
          <w:marLeft w:val="480"/>
          <w:marRight w:val="0"/>
          <w:marTop w:val="0"/>
          <w:marBottom w:val="0"/>
          <w:divBdr>
            <w:top w:val="none" w:sz="0" w:space="0" w:color="auto"/>
            <w:left w:val="none" w:sz="0" w:space="0" w:color="auto"/>
            <w:bottom w:val="none" w:sz="0" w:space="0" w:color="auto"/>
            <w:right w:val="none" w:sz="0" w:space="0" w:color="auto"/>
          </w:divBdr>
        </w:div>
        <w:div w:id="1618755724">
          <w:marLeft w:val="480"/>
          <w:marRight w:val="0"/>
          <w:marTop w:val="0"/>
          <w:marBottom w:val="0"/>
          <w:divBdr>
            <w:top w:val="none" w:sz="0" w:space="0" w:color="auto"/>
            <w:left w:val="none" w:sz="0" w:space="0" w:color="auto"/>
            <w:bottom w:val="none" w:sz="0" w:space="0" w:color="auto"/>
            <w:right w:val="none" w:sz="0" w:space="0" w:color="auto"/>
          </w:divBdr>
        </w:div>
        <w:div w:id="1334919780">
          <w:marLeft w:val="480"/>
          <w:marRight w:val="0"/>
          <w:marTop w:val="0"/>
          <w:marBottom w:val="0"/>
          <w:divBdr>
            <w:top w:val="none" w:sz="0" w:space="0" w:color="auto"/>
            <w:left w:val="none" w:sz="0" w:space="0" w:color="auto"/>
            <w:bottom w:val="none" w:sz="0" w:space="0" w:color="auto"/>
            <w:right w:val="none" w:sz="0" w:space="0" w:color="auto"/>
          </w:divBdr>
        </w:div>
        <w:div w:id="474880032">
          <w:marLeft w:val="480"/>
          <w:marRight w:val="0"/>
          <w:marTop w:val="0"/>
          <w:marBottom w:val="0"/>
          <w:divBdr>
            <w:top w:val="none" w:sz="0" w:space="0" w:color="auto"/>
            <w:left w:val="none" w:sz="0" w:space="0" w:color="auto"/>
            <w:bottom w:val="none" w:sz="0" w:space="0" w:color="auto"/>
            <w:right w:val="none" w:sz="0" w:space="0" w:color="auto"/>
          </w:divBdr>
        </w:div>
      </w:divsChild>
    </w:div>
    <w:div w:id="214586986">
      <w:bodyDiv w:val="1"/>
      <w:marLeft w:val="0"/>
      <w:marRight w:val="0"/>
      <w:marTop w:val="0"/>
      <w:marBottom w:val="0"/>
      <w:divBdr>
        <w:top w:val="none" w:sz="0" w:space="0" w:color="auto"/>
        <w:left w:val="none" w:sz="0" w:space="0" w:color="auto"/>
        <w:bottom w:val="none" w:sz="0" w:space="0" w:color="auto"/>
        <w:right w:val="none" w:sz="0" w:space="0" w:color="auto"/>
      </w:divBdr>
    </w:div>
    <w:div w:id="252394403">
      <w:bodyDiv w:val="1"/>
      <w:marLeft w:val="0"/>
      <w:marRight w:val="0"/>
      <w:marTop w:val="0"/>
      <w:marBottom w:val="0"/>
      <w:divBdr>
        <w:top w:val="none" w:sz="0" w:space="0" w:color="auto"/>
        <w:left w:val="none" w:sz="0" w:space="0" w:color="auto"/>
        <w:bottom w:val="none" w:sz="0" w:space="0" w:color="auto"/>
        <w:right w:val="none" w:sz="0" w:space="0" w:color="auto"/>
      </w:divBdr>
      <w:divsChild>
        <w:div w:id="1926378300">
          <w:marLeft w:val="480"/>
          <w:marRight w:val="0"/>
          <w:marTop w:val="0"/>
          <w:marBottom w:val="0"/>
          <w:divBdr>
            <w:top w:val="none" w:sz="0" w:space="0" w:color="auto"/>
            <w:left w:val="none" w:sz="0" w:space="0" w:color="auto"/>
            <w:bottom w:val="none" w:sz="0" w:space="0" w:color="auto"/>
            <w:right w:val="none" w:sz="0" w:space="0" w:color="auto"/>
          </w:divBdr>
        </w:div>
        <w:div w:id="419330786">
          <w:marLeft w:val="480"/>
          <w:marRight w:val="0"/>
          <w:marTop w:val="0"/>
          <w:marBottom w:val="0"/>
          <w:divBdr>
            <w:top w:val="none" w:sz="0" w:space="0" w:color="auto"/>
            <w:left w:val="none" w:sz="0" w:space="0" w:color="auto"/>
            <w:bottom w:val="none" w:sz="0" w:space="0" w:color="auto"/>
            <w:right w:val="none" w:sz="0" w:space="0" w:color="auto"/>
          </w:divBdr>
        </w:div>
        <w:div w:id="1534146282">
          <w:marLeft w:val="480"/>
          <w:marRight w:val="0"/>
          <w:marTop w:val="0"/>
          <w:marBottom w:val="0"/>
          <w:divBdr>
            <w:top w:val="none" w:sz="0" w:space="0" w:color="auto"/>
            <w:left w:val="none" w:sz="0" w:space="0" w:color="auto"/>
            <w:bottom w:val="none" w:sz="0" w:space="0" w:color="auto"/>
            <w:right w:val="none" w:sz="0" w:space="0" w:color="auto"/>
          </w:divBdr>
        </w:div>
        <w:div w:id="1481460256">
          <w:marLeft w:val="480"/>
          <w:marRight w:val="0"/>
          <w:marTop w:val="0"/>
          <w:marBottom w:val="0"/>
          <w:divBdr>
            <w:top w:val="none" w:sz="0" w:space="0" w:color="auto"/>
            <w:left w:val="none" w:sz="0" w:space="0" w:color="auto"/>
            <w:bottom w:val="none" w:sz="0" w:space="0" w:color="auto"/>
            <w:right w:val="none" w:sz="0" w:space="0" w:color="auto"/>
          </w:divBdr>
        </w:div>
        <w:div w:id="1367104362">
          <w:marLeft w:val="480"/>
          <w:marRight w:val="0"/>
          <w:marTop w:val="0"/>
          <w:marBottom w:val="0"/>
          <w:divBdr>
            <w:top w:val="none" w:sz="0" w:space="0" w:color="auto"/>
            <w:left w:val="none" w:sz="0" w:space="0" w:color="auto"/>
            <w:bottom w:val="none" w:sz="0" w:space="0" w:color="auto"/>
            <w:right w:val="none" w:sz="0" w:space="0" w:color="auto"/>
          </w:divBdr>
        </w:div>
      </w:divsChild>
    </w:div>
    <w:div w:id="254485604">
      <w:bodyDiv w:val="1"/>
      <w:marLeft w:val="0"/>
      <w:marRight w:val="0"/>
      <w:marTop w:val="0"/>
      <w:marBottom w:val="0"/>
      <w:divBdr>
        <w:top w:val="none" w:sz="0" w:space="0" w:color="auto"/>
        <w:left w:val="none" w:sz="0" w:space="0" w:color="auto"/>
        <w:bottom w:val="none" w:sz="0" w:space="0" w:color="auto"/>
        <w:right w:val="none" w:sz="0" w:space="0" w:color="auto"/>
      </w:divBdr>
      <w:divsChild>
        <w:div w:id="1098913954">
          <w:marLeft w:val="480"/>
          <w:marRight w:val="0"/>
          <w:marTop w:val="0"/>
          <w:marBottom w:val="0"/>
          <w:divBdr>
            <w:top w:val="none" w:sz="0" w:space="0" w:color="auto"/>
            <w:left w:val="none" w:sz="0" w:space="0" w:color="auto"/>
            <w:bottom w:val="none" w:sz="0" w:space="0" w:color="auto"/>
            <w:right w:val="none" w:sz="0" w:space="0" w:color="auto"/>
          </w:divBdr>
        </w:div>
        <w:div w:id="364982118">
          <w:marLeft w:val="480"/>
          <w:marRight w:val="0"/>
          <w:marTop w:val="0"/>
          <w:marBottom w:val="0"/>
          <w:divBdr>
            <w:top w:val="none" w:sz="0" w:space="0" w:color="auto"/>
            <w:left w:val="none" w:sz="0" w:space="0" w:color="auto"/>
            <w:bottom w:val="none" w:sz="0" w:space="0" w:color="auto"/>
            <w:right w:val="none" w:sz="0" w:space="0" w:color="auto"/>
          </w:divBdr>
        </w:div>
        <w:div w:id="1865901943">
          <w:marLeft w:val="480"/>
          <w:marRight w:val="0"/>
          <w:marTop w:val="0"/>
          <w:marBottom w:val="0"/>
          <w:divBdr>
            <w:top w:val="none" w:sz="0" w:space="0" w:color="auto"/>
            <w:left w:val="none" w:sz="0" w:space="0" w:color="auto"/>
            <w:bottom w:val="none" w:sz="0" w:space="0" w:color="auto"/>
            <w:right w:val="none" w:sz="0" w:space="0" w:color="auto"/>
          </w:divBdr>
        </w:div>
        <w:div w:id="1981494599">
          <w:marLeft w:val="480"/>
          <w:marRight w:val="0"/>
          <w:marTop w:val="0"/>
          <w:marBottom w:val="0"/>
          <w:divBdr>
            <w:top w:val="none" w:sz="0" w:space="0" w:color="auto"/>
            <w:left w:val="none" w:sz="0" w:space="0" w:color="auto"/>
            <w:bottom w:val="none" w:sz="0" w:space="0" w:color="auto"/>
            <w:right w:val="none" w:sz="0" w:space="0" w:color="auto"/>
          </w:divBdr>
        </w:div>
        <w:div w:id="13267711">
          <w:marLeft w:val="480"/>
          <w:marRight w:val="0"/>
          <w:marTop w:val="0"/>
          <w:marBottom w:val="0"/>
          <w:divBdr>
            <w:top w:val="none" w:sz="0" w:space="0" w:color="auto"/>
            <w:left w:val="none" w:sz="0" w:space="0" w:color="auto"/>
            <w:bottom w:val="none" w:sz="0" w:space="0" w:color="auto"/>
            <w:right w:val="none" w:sz="0" w:space="0" w:color="auto"/>
          </w:divBdr>
        </w:div>
        <w:div w:id="1379008955">
          <w:marLeft w:val="480"/>
          <w:marRight w:val="0"/>
          <w:marTop w:val="0"/>
          <w:marBottom w:val="0"/>
          <w:divBdr>
            <w:top w:val="none" w:sz="0" w:space="0" w:color="auto"/>
            <w:left w:val="none" w:sz="0" w:space="0" w:color="auto"/>
            <w:bottom w:val="none" w:sz="0" w:space="0" w:color="auto"/>
            <w:right w:val="none" w:sz="0" w:space="0" w:color="auto"/>
          </w:divBdr>
        </w:div>
        <w:div w:id="1695502071">
          <w:marLeft w:val="480"/>
          <w:marRight w:val="0"/>
          <w:marTop w:val="0"/>
          <w:marBottom w:val="0"/>
          <w:divBdr>
            <w:top w:val="none" w:sz="0" w:space="0" w:color="auto"/>
            <w:left w:val="none" w:sz="0" w:space="0" w:color="auto"/>
            <w:bottom w:val="none" w:sz="0" w:space="0" w:color="auto"/>
            <w:right w:val="none" w:sz="0" w:space="0" w:color="auto"/>
          </w:divBdr>
        </w:div>
        <w:div w:id="2138527895">
          <w:marLeft w:val="480"/>
          <w:marRight w:val="0"/>
          <w:marTop w:val="0"/>
          <w:marBottom w:val="0"/>
          <w:divBdr>
            <w:top w:val="none" w:sz="0" w:space="0" w:color="auto"/>
            <w:left w:val="none" w:sz="0" w:space="0" w:color="auto"/>
            <w:bottom w:val="none" w:sz="0" w:space="0" w:color="auto"/>
            <w:right w:val="none" w:sz="0" w:space="0" w:color="auto"/>
          </w:divBdr>
        </w:div>
        <w:div w:id="1126580068">
          <w:marLeft w:val="480"/>
          <w:marRight w:val="0"/>
          <w:marTop w:val="0"/>
          <w:marBottom w:val="0"/>
          <w:divBdr>
            <w:top w:val="none" w:sz="0" w:space="0" w:color="auto"/>
            <w:left w:val="none" w:sz="0" w:space="0" w:color="auto"/>
            <w:bottom w:val="none" w:sz="0" w:space="0" w:color="auto"/>
            <w:right w:val="none" w:sz="0" w:space="0" w:color="auto"/>
          </w:divBdr>
        </w:div>
        <w:div w:id="1757287742">
          <w:marLeft w:val="480"/>
          <w:marRight w:val="0"/>
          <w:marTop w:val="0"/>
          <w:marBottom w:val="0"/>
          <w:divBdr>
            <w:top w:val="none" w:sz="0" w:space="0" w:color="auto"/>
            <w:left w:val="none" w:sz="0" w:space="0" w:color="auto"/>
            <w:bottom w:val="none" w:sz="0" w:space="0" w:color="auto"/>
            <w:right w:val="none" w:sz="0" w:space="0" w:color="auto"/>
          </w:divBdr>
        </w:div>
        <w:div w:id="2038699694">
          <w:marLeft w:val="480"/>
          <w:marRight w:val="0"/>
          <w:marTop w:val="0"/>
          <w:marBottom w:val="0"/>
          <w:divBdr>
            <w:top w:val="none" w:sz="0" w:space="0" w:color="auto"/>
            <w:left w:val="none" w:sz="0" w:space="0" w:color="auto"/>
            <w:bottom w:val="none" w:sz="0" w:space="0" w:color="auto"/>
            <w:right w:val="none" w:sz="0" w:space="0" w:color="auto"/>
          </w:divBdr>
        </w:div>
        <w:div w:id="289166244">
          <w:marLeft w:val="480"/>
          <w:marRight w:val="0"/>
          <w:marTop w:val="0"/>
          <w:marBottom w:val="0"/>
          <w:divBdr>
            <w:top w:val="none" w:sz="0" w:space="0" w:color="auto"/>
            <w:left w:val="none" w:sz="0" w:space="0" w:color="auto"/>
            <w:bottom w:val="none" w:sz="0" w:space="0" w:color="auto"/>
            <w:right w:val="none" w:sz="0" w:space="0" w:color="auto"/>
          </w:divBdr>
        </w:div>
        <w:div w:id="1535581691">
          <w:marLeft w:val="480"/>
          <w:marRight w:val="0"/>
          <w:marTop w:val="0"/>
          <w:marBottom w:val="0"/>
          <w:divBdr>
            <w:top w:val="none" w:sz="0" w:space="0" w:color="auto"/>
            <w:left w:val="none" w:sz="0" w:space="0" w:color="auto"/>
            <w:bottom w:val="none" w:sz="0" w:space="0" w:color="auto"/>
            <w:right w:val="none" w:sz="0" w:space="0" w:color="auto"/>
          </w:divBdr>
        </w:div>
        <w:div w:id="805201991">
          <w:marLeft w:val="480"/>
          <w:marRight w:val="0"/>
          <w:marTop w:val="0"/>
          <w:marBottom w:val="0"/>
          <w:divBdr>
            <w:top w:val="none" w:sz="0" w:space="0" w:color="auto"/>
            <w:left w:val="none" w:sz="0" w:space="0" w:color="auto"/>
            <w:bottom w:val="none" w:sz="0" w:space="0" w:color="auto"/>
            <w:right w:val="none" w:sz="0" w:space="0" w:color="auto"/>
          </w:divBdr>
        </w:div>
        <w:div w:id="609439250">
          <w:marLeft w:val="480"/>
          <w:marRight w:val="0"/>
          <w:marTop w:val="0"/>
          <w:marBottom w:val="0"/>
          <w:divBdr>
            <w:top w:val="none" w:sz="0" w:space="0" w:color="auto"/>
            <w:left w:val="none" w:sz="0" w:space="0" w:color="auto"/>
            <w:bottom w:val="none" w:sz="0" w:space="0" w:color="auto"/>
            <w:right w:val="none" w:sz="0" w:space="0" w:color="auto"/>
          </w:divBdr>
        </w:div>
        <w:div w:id="383215362">
          <w:marLeft w:val="480"/>
          <w:marRight w:val="0"/>
          <w:marTop w:val="0"/>
          <w:marBottom w:val="0"/>
          <w:divBdr>
            <w:top w:val="none" w:sz="0" w:space="0" w:color="auto"/>
            <w:left w:val="none" w:sz="0" w:space="0" w:color="auto"/>
            <w:bottom w:val="none" w:sz="0" w:space="0" w:color="auto"/>
            <w:right w:val="none" w:sz="0" w:space="0" w:color="auto"/>
          </w:divBdr>
        </w:div>
        <w:div w:id="1567883585">
          <w:marLeft w:val="480"/>
          <w:marRight w:val="0"/>
          <w:marTop w:val="0"/>
          <w:marBottom w:val="0"/>
          <w:divBdr>
            <w:top w:val="none" w:sz="0" w:space="0" w:color="auto"/>
            <w:left w:val="none" w:sz="0" w:space="0" w:color="auto"/>
            <w:bottom w:val="none" w:sz="0" w:space="0" w:color="auto"/>
            <w:right w:val="none" w:sz="0" w:space="0" w:color="auto"/>
          </w:divBdr>
        </w:div>
        <w:div w:id="617415239">
          <w:marLeft w:val="480"/>
          <w:marRight w:val="0"/>
          <w:marTop w:val="0"/>
          <w:marBottom w:val="0"/>
          <w:divBdr>
            <w:top w:val="none" w:sz="0" w:space="0" w:color="auto"/>
            <w:left w:val="none" w:sz="0" w:space="0" w:color="auto"/>
            <w:bottom w:val="none" w:sz="0" w:space="0" w:color="auto"/>
            <w:right w:val="none" w:sz="0" w:space="0" w:color="auto"/>
          </w:divBdr>
        </w:div>
        <w:div w:id="1403794237">
          <w:marLeft w:val="480"/>
          <w:marRight w:val="0"/>
          <w:marTop w:val="0"/>
          <w:marBottom w:val="0"/>
          <w:divBdr>
            <w:top w:val="none" w:sz="0" w:space="0" w:color="auto"/>
            <w:left w:val="none" w:sz="0" w:space="0" w:color="auto"/>
            <w:bottom w:val="none" w:sz="0" w:space="0" w:color="auto"/>
            <w:right w:val="none" w:sz="0" w:space="0" w:color="auto"/>
          </w:divBdr>
        </w:div>
        <w:div w:id="1065646640">
          <w:marLeft w:val="480"/>
          <w:marRight w:val="0"/>
          <w:marTop w:val="0"/>
          <w:marBottom w:val="0"/>
          <w:divBdr>
            <w:top w:val="none" w:sz="0" w:space="0" w:color="auto"/>
            <w:left w:val="none" w:sz="0" w:space="0" w:color="auto"/>
            <w:bottom w:val="none" w:sz="0" w:space="0" w:color="auto"/>
            <w:right w:val="none" w:sz="0" w:space="0" w:color="auto"/>
          </w:divBdr>
        </w:div>
        <w:div w:id="911156880">
          <w:marLeft w:val="480"/>
          <w:marRight w:val="0"/>
          <w:marTop w:val="0"/>
          <w:marBottom w:val="0"/>
          <w:divBdr>
            <w:top w:val="none" w:sz="0" w:space="0" w:color="auto"/>
            <w:left w:val="none" w:sz="0" w:space="0" w:color="auto"/>
            <w:bottom w:val="none" w:sz="0" w:space="0" w:color="auto"/>
            <w:right w:val="none" w:sz="0" w:space="0" w:color="auto"/>
          </w:divBdr>
        </w:div>
        <w:div w:id="95639802">
          <w:marLeft w:val="480"/>
          <w:marRight w:val="0"/>
          <w:marTop w:val="0"/>
          <w:marBottom w:val="0"/>
          <w:divBdr>
            <w:top w:val="none" w:sz="0" w:space="0" w:color="auto"/>
            <w:left w:val="none" w:sz="0" w:space="0" w:color="auto"/>
            <w:bottom w:val="none" w:sz="0" w:space="0" w:color="auto"/>
            <w:right w:val="none" w:sz="0" w:space="0" w:color="auto"/>
          </w:divBdr>
        </w:div>
        <w:div w:id="196965276">
          <w:marLeft w:val="480"/>
          <w:marRight w:val="0"/>
          <w:marTop w:val="0"/>
          <w:marBottom w:val="0"/>
          <w:divBdr>
            <w:top w:val="none" w:sz="0" w:space="0" w:color="auto"/>
            <w:left w:val="none" w:sz="0" w:space="0" w:color="auto"/>
            <w:bottom w:val="none" w:sz="0" w:space="0" w:color="auto"/>
            <w:right w:val="none" w:sz="0" w:space="0" w:color="auto"/>
          </w:divBdr>
        </w:div>
        <w:div w:id="1699626385">
          <w:marLeft w:val="480"/>
          <w:marRight w:val="0"/>
          <w:marTop w:val="0"/>
          <w:marBottom w:val="0"/>
          <w:divBdr>
            <w:top w:val="none" w:sz="0" w:space="0" w:color="auto"/>
            <w:left w:val="none" w:sz="0" w:space="0" w:color="auto"/>
            <w:bottom w:val="none" w:sz="0" w:space="0" w:color="auto"/>
            <w:right w:val="none" w:sz="0" w:space="0" w:color="auto"/>
          </w:divBdr>
        </w:div>
        <w:div w:id="2009479753">
          <w:marLeft w:val="480"/>
          <w:marRight w:val="0"/>
          <w:marTop w:val="0"/>
          <w:marBottom w:val="0"/>
          <w:divBdr>
            <w:top w:val="none" w:sz="0" w:space="0" w:color="auto"/>
            <w:left w:val="none" w:sz="0" w:space="0" w:color="auto"/>
            <w:bottom w:val="none" w:sz="0" w:space="0" w:color="auto"/>
            <w:right w:val="none" w:sz="0" w:space="0" w:color="auto"/>
          </w:divBdr>
        </w:div>
        <w:div w:id="159154039">
          <w:marLeft w:val="480"/>
          <w:marRight w:val="0"/>
          <w:marTop w:val="0"/>
          <w:marBottom w:val="0"/>
          <w:divBdr>
            <w:top w:val="none" w:sz="0" w:space="0" w:color="auto"/>
            <w:left w:val="none" w:sz="0" w:space="0" w:color="auto"/>
            <w:bottom w:val="none" w:sz="0" w:space="0" w:color="auto"/>
            <w:right w:val="none" w:sz="0" w:space="0" w:color="auto"/>
          </w:divBdr>
        </w:div>
        <w:div w:id="944070280">
          <w:marLeft w:val="480"/>
          <w:marRight w:val="0"/>
          <w:marTop w:val="0"/>
          <w:marBottom w:val="0"/>
          <w:divBdr>
            <w:top w:val="none" w:sz="0" w:space="0" w:color="auto"/>
            <w:left w:val="none" w:sz="0" w:space="0" w:color="auto"/>
            <w:bottom w:val="none" w:sz="0" w:space="0" w:color="auto"/>
            <w:right w:val="none" w:sz="0" w:space="0" w:color="auto"/>
          </w:divBdr>
        </w:div>
        <w:div w:id="414017103">
          <w:marLeft w:val="480"/>
          <w:marRight w:val="0"/>
          <w:marTop w:val="0"/>
          <w:marBottom w:val="0"/>
          <w:divBdr>
            <w:top w:val="none" w:sz="0" w:space="0" w:color="auto"/>
            <w:left w:val="none" w:sz="0" w:space="0" w:color="auto"/>
            <w:bottom w:val="none" w:sz="0" w:space="0" w:color="auto"/>
            <w:right w:val="none" w:sz="0" w:space="0" w:color="auto"/>
          </w:divBdr>
        </w:div>
      </w:divsChild>
    </w:div>
    <w:div w:id="271330547">
      <w:bodyDiv w:val="1"/>
      <w:marLeft w:val="0"/>
      <w:marRight w:val="0"/>
      <w:marTop w:val="0"/>
      <w:marBottom w:val="0"/>
      <w:divBdr>
        <w:top w:val="none" w:sz="0" w:space="0" w:color="auto"/>
        <w:left w:val="none" w:sz="0" w:space="0" w:color="auto"/>
        <w:bottom w:val="none" w:sz="0" w:space="0" w:color="auto"/>
        <w:right w:val="none" w:sz="0" w:space="0" w:color="auto"/>
      </w:divBdr>
    </w:div>
    <w:div w:id="271933954">
      <w:bodyDiv w:val="1"/>
      <w:marLeft w:val="0"/>
      <w:marRight w:val="0"/>
      <w:marTop w:val="0"/>
      <w:marBottom w:val="0"/>
      <w:divBdr>
        <w:top w:val="none" w:sz="0" w:space="0" w:color="auto"/>
        <w:left w:val="none" w:sz="0" w:space="0" w:color="auto"/>
        <w:bottom w:val="none" w:sz="0" w:space="0" w:color="auto"/>
        <w:right w:val="none" w:sz="0" w:space="0" w:color="auto"/>
      </w:divBdr>
      <w:divsChild>
        <w:div w:id="431584656">
          <w:marLeft w:val="480"/>
          <w:marRight w:val="0"/>
          <w:marTop w:val="0"/>
          <w:marBottom w:val="0"/>
          <w:divBdr>
            <w:top w:val="none" w:sz="0" w:space="0" w:color="auto"/>
            <w:left w:val="none" w:sz="0" w:space="0" w:color="auto"/>
            <w:bottom w:val="none" w:sz="0" w:space="0" w:color="auto"/>
            <w:right w:val="none" w:sz="0" w:space="0" w:color="auto"/>
          </w:divBdr>
        </w:div>
        <w:div w:id="1138108736">
          <w:marLeft w:val="480"/>
          <w:marRight w:val="0"/>
          <w:marTop w:val="0"/>
          <w:marBottom w:val="0"/>
          <w:divBdr>
            <w:top w:val="none" w:sz="0" w:space="0" w:color="auto"/>
            <w:left w:val="none" w:sz="0" w:space="0" w:color="auto"/>
            <w:bottom w:val="none" w:sz="0" w:space="0" w:color="auto"/>
            <w:right w:val="none" w:sz="0" w:space="0" w:color="auto"/>
          </w:divBdr>
        </w:div>
        <w:div w:id="449666542">
          <w:marLeft w:val="480"/>
          <w:marRight w:val="0"/>
          <w:marTop w:val="0"/>
          <w:marBottom w:val="0"/>
          <w:divBdr>
            <w:top w:val="none" w:sz="0" w:space="0" w:color="auto"/>
            <w:left w:val="none" w:sz="0" w:space="0" w:color="auto"/>
            <w:bottom w:val="none" w:sz="0" w:space="0" w:color="auto"/>
            <w:right w:val="none" w:sz="0" w:space="0" w:color="auto"/>
          </w:divBdr>
        </w:div>
        <w:div w:id="499582456">
          <w:marLeft w:val="480"/>
          <w:marRight w:val="0"/>
          <w:marTop w:val="0"/>
          <w:marBottom w:val="0"/>
          <w:divBdr>
            <w:top w:val="none" w:sz="0" w:space="0" w:color="auto"/>
            <w:left w:val="none" w:sz="0" w:space="0" w:color="auto"/>
            <w:bottom w:val="none" w:sz="0" w:space="0" w:color="auto"/>
            <w:right w:val="none" w:sz="0" w:space="0" w:color="auto"/>
          </w:divBdr>
        </w:div>
      </w:divsChild>
    </w:div>
    <w:div w:id="376859101">
      <w:bodyDiv w:val="1"/>
      <w:marLeft w:val="0"/>
      <w:marRight w:val="0"/>
      <w:marTop w:val="0"/>
      <w:marBottom w:val="0"/>
      <w:divBdr>
        <w:top w:val="none" w:sz="0" w:space="0" w:color="auto"/>
        <w:left w:val="none" w:sz="0" w:space="0" w:color="auto"/>
        <w:bottom w:val="none" w:sz="0" w:space="0" w:color="auto"/>
        <w:right w:val="none" w:sz="0" w:space="0" w:color="auto"/>
      </w:divBdr>
      <w:divsChild>
        <w:div w:id="1468203880">
          <w:marLeft w:val="480"/>
          <w:marRight w:val="0"/>
          <w:marTop w:val="0"/>
          <w:marBottom w:val="0"/>
          <w:divBdr>
            <w:top w:val="none" w:sz="0" w:space="0" w:color="auto"/>
            <w:left w:val="none" w:sz="0" w:space="0" w:color="auto"/>
            <w:bottom w:val="none" w:sz="0" w:space="0" w:color="auto"/>
            <w:right w:val="none" w:sz="0" w:space="0" w:color="auto"/>
          </w:divBdr>
        </w:div>
        <w:div w:id="830676822">
          <w:marLeft w:val="480"/>
          <w:marRight w:val="0"/>
          <w:marTop w:val="0"/>
          <w:marBottom w:val="0"/>
          <w:divBdr>
            <w:top w:val="none" w:sz="0" w:space="0" w:color="auto"/>
            <w:left w:val="none" w:sz="0" w:space="0" w:color="auto"/>
            <w:bottom w:val="none" w:sz="0" w:space="0" w:color="auto"/>
            <w:right w:val="none" w:sz="0" w:space="0" w:color="auto"/>
          </w:divBdr>
        </w:div>
        <w:div w:id="837383253">
          <w:marLeft w:val="480"/>
          <w:marRight w:val="0"/>
          <w:marTop w:val="0"/>
          <w:marBottom w:val="0"/>
          <w:divBdr>
            <w:top w:val="none" w:sz="0" w:space="0" w:color="auto"/>
            <w:left w:val="none" w:sz="0" w:space="0" w:color="auto"/>
            <w:bottom w:val="none" w:sz="0" w:space="0" w:color="auto"/>
            <w:right w:val="none" w:sz="0" w:space="0" w:color="auto"/>
          </w:divBdr>
        </w:div>
        <w:div w:id="217477924">
          <w:marLeft w:val="480"/>
          <w:marRight w:val="0"/>
          <w:marTop w:val="0"/>
          <w:marBottom w:val="0"/>
          <w:divBdr>
            <w:top w:val="none" w:sz="0" w:space="0" w:color="auto"/>
            <w:left w:val="none" w:sz="0" w:space="0" w:color="auto"/>
            <w:bottom w:val="none" w:sz="0" w:space="0" w:color="auto"/>
            <w:right w:val="none" w:sz="0" w:space="0" w:color="auto"/>
          </w:divBdr>
        </w:div>
        <w:div w:id="1204051318">
          <w:marLeft w:val="480"/>
          <w:marRight w:val="0"/>
          <w:marTop w:val="0"/>
          <w:marBottom w:val="0"/>
          <w:divBdr>
            <w:top w:val="none" w:sz="0" w:space="0" w:color="auto"/>
            <w:left w:val="none" w:sz="0" w:space="0" w:color="auto"/>
            <w:bottom w:val="none" w:sz="0" w:space="0" w:color="auto"/>
            <w:right w:val="none" w:sz="0" w:space="0" w:color="auto"/>
          </w:divBdr>
        </w:div>
        <w:div w:id="196505908">
          <w:marLeft w:val="480"/>
          <w:marRight w:val="0"/>
          <w:marTop w:val="0"/>
          <w:marBottom w:val="0"/>
          <w:divBdr>
            <w:top w:val="none" w:sz="0" w:space="0" w:color="auto"/>
            <w:left w:val="none" w:sz="0" w:space="0" w:color="auto"/>
            <w:bottom w:val="none" w:sz="0" w:space="0" w:color="auto"/>
            <w:right w:val="none" w:sz="0" w:space="0" w:color="auto"/>
          </w:divBdr>
        </w:div>
        <w:div w:id="59443323">
          <w:marLeft w:val="480"/>
          <w:marRight w:val="0"/>
          <w:marTop w:val="0"/>
          <w:marBottom w:val="0"/>
          <w:divBdr>
            <w:top w:val="none" w:sz="0" w:space="0" w:color="auto"/>
            <w:left w:val="none" w:sz="0" w:space="0" w:color="auto"/>
            <w:bottom w:val="none" w:sz="0" w:space="0" w:color="auto"/>
            <w:right w:val="none" w:sz="0" w:space="0" w:color="auto"/>
          </w:divBdr>
        </w:div>
        <w:div w:id="1857113181">
          <w:marLeft w:val="480"/>
          <w:marRight w:val="0"/>
          <w:marTop w:val="0"/>
          <w:marBottom w:val="0"/>
          <w:divBdr>
            <w:top w:val="none" w:sz="0" w:space="0" w:color="auto"/>
            <w:left w:val="none" w:sz="0" w:space="0" w:color="auto"/>
            <w:bottom w:val="none" w:sz="0" w:space="0" w:color="auto"/>
            <w:right w:val="none" w:sz="0" w:space="0" w:color="auto"/>
          </w:divBdr>
        </w:div>
        <w:div w:id="910969374">
          <w:marLeft w:val="480"/>
          <w:marRight w:val="0"/>
          <w:marTop w:val="0"/>
          <w:marBottom w:val="0"/>
          <w:divBdr>
            <w:top w:val="none" w:sz="0" w:space="0" w:color="auto"/>
            <w:left w:val="none" w:sz="0" w:space="0" w:color="auto"/>
            <w:bottom w:val="none" w:sz="0" w:space="0" w:color="auto"/>
            <w:right w:val="none" w:sz="0" w:space="0" w:color="auto"/>
          </w:divBdr>
        </w:div>
        <w:div w:id="143279334">
          <w:marLeft w:val="480"/>
          <w:marRight w:val="0"/>
          <w:marTop w:val="0"/>
          <w:marBottom w:val="0"/>
          <w:divBdr>
            <w:top w:val="none" w:sz="0" w:space="0" w:color="auto"/>
            <w:left w:val="none" w:sz="0" w:space="0" w:color="auto"/>
            <w:bottom w:val="none" w:sz="0" w:space="0" w:color="auto"/>
            <w:right w:val="none" w:sz="0" w:space="0" w:color="auto"/>
          </w:divBdr>
        </w:div>
        <w:div w:id="1083457261">
          <w:marLeft w:val="480"/>
          <w:marRight w:val="0"/>
          <w:marTop w:val="0"/>
          <w:marBottom w:val="0"/>
          <w:divBdr>
            <w:top w:val="none" w:sz="0" w:space="0" w:color="auto"/>
            <w:left w:val="none" w:sz="0" w:space="0" w:color="auto"/>
            <w:bottom w:val="none" w:sz="0" w:space="0" w:color="auto"/>
            <w:right w:val="none" w:sz="0" w:space="0" w:color="auto"/>
          </w:divBdr>
        </w:div>
        <w:div w:id="712778356">
          <w:marLeft w:val="480"/>
          <w:marRight w:val="0"/>
          <w:marTop w:val="0"/>
          <w:marBottom w:val="0"/>
          <w:divBdr>
            <w:top w:val="none" w:sz="0" w:space="0" w:color="auto"/>
            <w:left w:val="none" w:sz="0" w:space="0" w:color="auto"/>
            <w:bottom w:val="none" w:sz="0" w:space="0" w:color="auto"/>
            <w:right w:val="none" w:sz="0" w:space="0" w:color="auto"/>
          </w:divBdr>
        </w:div>
        <w:div w:id="1609313202">
          <w:marLeft w:val="480"/>
          <w:marRight w:val="0"/>
          <w:marTop w:val="0"/>
          <w:marBottom w:val="0"/>
          <w:divBdr>
            <w:top w:val="none" w:sz="0" w:space="0" w:color="auto"/>
            <w:left w:val="none" w:sz="0" w:space="0" w:color="auto"/>
            <w:bottom w:val="none" w:sz="0" w:space="0" w:color="auto"/>
            <w:right w:val="none" w:sz="0" w:space="0" w:color="auto"/>
          </w:divBdr>
        </w:div>
        <w:div w:id="1792624401">
          <w:marLeft w:val="480"/>
          <w:marRight w:val="0"/>
          <w:marTop w:val="0"/>
          <w:marBottom w:val="0"/>
          <w:divBdr>
            <w:top w:val="none" w:sz="0" w:space="0" w:color="auto"/>
            <w:left w:val="none" w:sz="0" w:space="0" w:color="auto"/>
            <w:bottom w:val="none" w:sz="0" w:space="0" w:color="auto"/>
            <w:right w:val="none" w:sz="0" w:space="0" w:color="auto"/>
          </w:divBdr>
        </w:div>
        <w:div w:id="1811366324">
          <w:marLeft w:val="480"/>
          <w:marRight w:val="0"/>
          <w:marTop w:val="0"/>
          <w:marBottom w:val="0"/>
          <w:divBdr>
            <w:top w:val="none" w:sz="0" w:space="0" w:color="auto"/>
            <w:left w:val="none" w:sz="0" w:space="0" w:color="auto"/>
            <w:bottom w:val="none" w:sz="0" w:space="0" w:color="auto"/>
            <w:right w:val="none" w:sz="0" w:space="0" w:color="auto"/>
          </w:divBdr>
        </w:div>
        <w:div w:id="718474287">
          <w:marLeft w:val="480"/>
          <w:marRight w:val="0"/>
          <w:marTop w:val="0"/>
          <w:marBottom w:val="0"/>
          <w:divBdr>
            <w:top w:val="none" w:sz="0" w:space="0" w:color="auto"/>
            <w:left w:val="none" w:sz="0" w:space="0" w:color="auto"/>
            <w:bottom w:val="none" w:sz="0" w:space="0" w:color="auto"/>
            <w:right w:val="none" w:sz="0" w:space="0" w:color="auto"/>
          </w:divBdr>
        </w:div>
        <w:div w:id="1994798195">
          <w:marLeft w:val="480"/>
          <w:marRight w:val="0"/>
          <w:marTop w:val="0"/>
          <w:marBottom w:val="0"/>
          <w:divBdr>
            <w:top w:val="none" w:sz="0" w:space="0" w:color="auto"/>
            <w:left w:val="none" w:sz="0" w:space="0" w:color="auto"/>
            <w:bottom w:val="none" w:sz="0" w:space="0" w:color="auto"/>
            <w:right w:val="none" w:sz="0" w:space="0" w:color="auto"/>
          </w:divBdr>
        </w:div>
        <w:div w:id="871771606">
          <w:marLeft w:val="480"/>
          <w:marRight w:val="0"/>
          <w:marTop w:val="0"/>
          <w:marBottom w:val="0"/>
          <w:divBdr>
            <w:top w:val="none" w:sz="0" w:space="0" w:color="auto"/>
            <w:left w:val="none" w:sz="0" w:space="0" w:color="auto"/>
            <w:bottom w:val="none" w:sz="0" w:space="0" w:color="auto"/>
            <w:right w:val="none" w:sz="0" w:space="0" w:color="auto"/>
          </w:divBdr>
        </w:div>
        <w:div w:id="305857340">
          <w:marLeft w:val="480"/>
          <w:marRight w:val="0"/>
          <w:marTop w:val="0"/>
          <w:marBottom w:val="0"/>
          <w:divBdr>
            <w:top w:val="none" w:sz="0" w:space="0" w:color="auto"/>
            <w:left w:val="none" w:sz="0" w:space="0" w:color="auto"/>
            <w:bottom w:val="none" w:sz="0" w:space="0" w:color="auto"/>
            <w:right w:val="none" w:sz="0" w:space="0" w:color="auto"/>
          </w:divBdr>
        </w:div>
        <w:div w:id="796338450">
          <w:marLeft w:val="480"/>
          <w:marRight w:val="0"/>
          <w:marTop w:val="0"/>
          <w:marBottom w:val="0"/>
          <w:divBdr>
            <w:top w:val="none" w:sz="0" w:space="0" w:color="auto"/>
            <w:left w:val="none" w:sz="0" w:space="0" w:color="auto"/>
            <w:bottom w:val="none" w:sz="0" w:space="0" w:color="auto"/>
            <w:right w:val="none" w:sz="0" w:space="0" w:color="auto"/>
          </w:divBdr>
        </w:div>
        <w:div w:id="887495389">
          <w:marLeft w:val="480"/>
          <w:marRight w:val="0"/>
          <w:marTop w:val="0"/>
          <w:marBottom w:val="0"/>
          <w:divBdr>
            <w:top w:val="none" w:sz="0" w:space="0" w:color="auto"/>
            <w:left w:val="none" w:sz="0" w:space="0" w:color="auto"/>
            <w:bottom w:val="none" w:sz="0" w:space="0" w:color="auto"/>
            <w:right w:val="none" w:sz="0" w:space="0" w:color="auto"/>
          </w:divBdr>
        </w:div>
        <w:div w:id="272325422">
          <w:marLeft w:val="480"/>
          <w:marRight w:val="0"/>
          <w:marTop w:val="0"/>
          <w:marBottom w:val="0"/>
          <w:divBdr>
            <w:top w:val="none" w:sz="0" w:space="0" w:color="auto"/>
            <w:left w:val="none" w:sz="0" w:space="0" w:color="auto"/>
            <w:bottom w:val="none" w:sz="0" w:space="0" w:color="auto"/>
            <w:right w:val="none" w:sz="0" w:space="0" w:color="auto"/>
          </w:divBdr>
        </w:div>
        <w:div w:id="446045726">
          <w:marLeft w:val="480"/>
          <w:marRight w:val="0"/>
          <w:marTop w:val="0"/>
          <w:marBottom w:val="0"/>
          <w:divBdr>
            <w:top w:val="none" w:sz="0" w:space="0" w:color="auto"/>
            <w:left w:val="none" w:sz="0" w:space="0" w:color="auto"/>
            <w:bottom w:val="none" w:sz="0" w:space="0" w:color="auto"/>
            <w:right w:val="none" w:sz="0" w:space="0" w:color="auto"/>
          </w:divBdr>
        </w:div>
        <w:div w:id="2072190196">
          <w:marLeft w:val="480"/>
          <w:marRight w:val="0"/>
          <w:marTop w:val="0"/>
          <w:marBottom w:val="0"/>
          <w:divBdr>
            <w:top w:val="none" w:sz="0" w:space="0" w:color="auto"/>
            <w:left w:val="none" w:sz="0" w:space="0" w:color="auto"/>
            <w:bottom w:val="none" w:sz="0" w:space="0" w:color="auto"/>
            <w:right w:val="none" w:sz="0" w:space="0" w:color="auto"/>
          </w:divBdr>
        </w:div>
        <w:div w:id="1310281719">
          <w:marLeft w:val="480"/>
          <w:marRight w:val="0"/>
          <w:marTop w:val="0"/>
          <w:marBottom w:val="0"/>
          <w:divBdr>
            <w:top w:val="none" w:sz="0" w:space="0" w:color="auto"/>
            <w:left w:val="none" w:sz="0" w:space="0" w:color="auto"/>
            <w:bottom w:val="none" w:sz="0" w:space="0" w:color="auto"/>
            <w:right w:val="none" w:sz="0" w:space="0" w:color="auto"/>
          </w:divBdr>
        </w:div>
        <w:div w:id="1677807663">
          <w:marLeft w:val="480"/>
          <w:marRight w:val="0"/>
          <w:marTop w:val="0"/>
          <w:marBottom w:val="0"/>
          <w:divBdr>
            <w:top w:val="none" w:sz="0" w:space="0" w:color="auto"/>
            <w:left w:val="none" w:sz="0" w:space="0" w:color="auto"/>
            <w:bottom w:val="none" w:sz="0" w:space="0" w:color="auto"/>
            <w:right w:val="none" w:sz="0" w:space="0" w:color="auto"/>
          </w:divBdr>
        </w:div>
        <w:div w:id="1037125516">
          <w:marLeft w:val="480"/>
          <w:marRight w:val="0"/>
          <w:marTop w:val="0"/>
          <w:marBottom w:val="0"/>
          <w:divBdr>
            <w:top w:val="none" w:sz="0" w:space="0" w:color="auto"/>
            <w:left w:val="none" w:sz="0" w:space="0" w:color="auto"/>
            <w:bottom w:val="none" w:sz="0" w:space="0" w:color="auto"/>
            <w:right w:val="none" w:sz="0" w:space="0" w:color="auto"/>
          </w:divBdr>
        </w:div>
        <w:div w:id="1399278821">
          <w:marLeft w:val="480"/>
          <w:marRight w:val="0"/>
          <w:marTop w:val="0"/>
          <w:marBottom w:val="0"/>
          <w:divBdr>
            <w:top w:val="none" w:sz="0" w:space="0" w:color="auto"/>
            <w:left w:val="none" w:sz="0" w:space="0" w:color="auto"/>
            <w:bottom w:val="none" w:sz="0" w:space="0" w:color="auto"/>
            <w:right w:val="none" w:sz="0" w:space="0" w:color="auto"/>
          </w:divBdr>
        </w:div>
      </w:divsChild>
    </w:div>
    <w:div w:id="391391746">
      <w:bodyDiv w:val="1"/>
      <w:marLeft w:val="0"/>
      <w:marRight w:val="0"/>
      <w:marTop w:val="0"/>
      <w:marBottom w:val="0"/>
      <w:divBdr>
        <w:top w:val="none" w:sz="0" w:space="0" w:color="auto"/>
        <w:left w:val="none" w:sz="0" w:space="0" w:color="auto"/>
        <w:bottom w:val="none" w:sz="0" w:space="0" w:color="auto"/>
        <w:right w:val="none" w:sz="0" w:space="0" w:color="auto"/>
      </w:divBdr>
      <w:divsChild>
        <w:div w:id="696197293">
          <w:marLeft w:val="480"/>
          <w:marRight w:val="0"/>
          <w:marTop w:val="0"/>
          <w:marBottom w:val="0"/>
          <w:divBdr>
            <w:top w:val="none" w:sz="0" w:space="0" w:color="auto"/>
            <w:left w:val="none" w:sz="0" w:space="0" w:color="auto"/>
            <w:bottom w:val="none" w:sz="0" w:space="0" w:color="auto"/>
            <w:right w:val="none" w:sz="0" w:space="0" w:color="auto"/>
          </w:divBdr>
        </w:div>
        <w:div w:id="675961292">
          <w:marLeft w:val="480"/>
          <w:marRight w:val="0"/>
          <w:marTop w:val="0"/>
          <w:marBottom w:val="0"/>
          <w:divBdr>
            <w:top w:val="none" w:sz="0" w:space="0" w:color="auto"/>
            <w:left w:val="none" w:sz="0" w:space="0" w:color="auto"/>
            <w:bottom w:val="none" w:sz="0" w:space="0" w:color="auto"/>
            <w:right w:val="none" w:sz="0" w:space="0" w:color="auto"/>
          </w:divBdr>
        </w:div>
        <w:div w:id="1993677628">
          <w:marLeft w:val="480"/>
          <w:marRight w:val="0"/>
          <w:marTop w:val="0"/>
          <w:marBottom w:val="0"/>
          <w:divBdr>
            <w:top w:val="none" w:sz="0" w:space="0" w:color="auto"/>
            <w:left w:val="none" w:sz="0" w:space="0" w:color="auto"/>
            <w:bottom w:val="none" w:sz="0" w:space="0" w:color="auto"/>
            <w:right w:val="none" w:sz="0" w:space="0" w:color="auto"/>
          </w:divBdr>
        </w:div>
        <w:div w:id="1361662008">
          <w:marLeft w:val="480"/>
          <w:marRight w:val="0"/>
          <w:marTop w:val="0"/>
          <w:marBottom w:val="0"/>
          <w:divBdr>
            <w:top w:val="none" w:sz="0" w:space="0" w:color="auto"/>
            <w:left w:val="none" w:sz="0" w:space="0" w:color="auto"/>
            <w:bottom w:val="none" w:sz="0" w:space="0" w:color="auto"/>
            <w:right w:val="none" w:sz="0" w:space="0" w:color="auto"/>
          </w:divBdr>
        </w:div>
        <w:div w:id="326907495">
          <w:marLeft w:val="480"/>
          <w:marRight w:val="0"/>
          <w:marTop w:val="0"/>
          <w:marBottom w:val="0"/>
          <w:divBdr>
            <w:top w:val="none" w:sz="0" w:space="0" w:color="auto"/>
            <w:left w:val="none" w:sz="0" w:space="0" w:color="auto"/>
            <w:bottom w:val="none" w:sz="0" w:space="0" w:color="auto"/>
            <w:right w:val="none" w:sz="0" w:space="0" w:color="auto"/>
          </w:divBdr>
        </w:div>
        <w:div w:id="896012218">
          <w:marLeft w:val="480"/>
          <w:marRight w:val="0"/>
          <w:marTop w:val="0"/>
          <w:marBottom w:val="0"/>
          <w:divBdr>
            <w:top w:val="none" w:sz="0" w:space="0" w:color="auto"/>
            <w:left w:val="none" w:sz="0" w:space="0" w:color="auto"/>
            <w:bottom w:val="none" w:sz="0" w:space="0" w:color="auto"/>
            <w:right w:val="none" w:sz="0" w:space="0" w:color="auto"/>
          </w:divBdr>
        </w:div>
        <w:div w:id="1691955427">
          <w:marLeft w:val="480"/>
          <w:marRight w:val="0"/>
          <w:marTop w:val="0"/>
          <w:marBottom w:val="0"/>
          <w:divBdr>
            <w:top w:val="none" w:sz="0" w:space="0" w:color="auto"/>
            <w:left w:val="none" w:sz="0" w:space="0" w:color="auto"/>
            <w:bottom w:val="none" w:sz="0" w:space="0" w:color="auto"/>
            <w:right w:val="none" w:sz="0" w:space="0" w:color="auto"/>
          </w:divBdr>
        </w:div>
      </w:divsChild>
    </w:div>
    <w:div w:id="404694253">
      <w:bodyDiv w:val="1"/>
      <w:marLeft w:val="0"/>
      <w:marRight w:val="0"/>
      <w:marTop w:val="0"/>
      <w:marBottom w:val="0"/>
      <w:divBdr>
        <w:top w:val="none" w:sz="0" w:space="0" w:color="auto"/>
        <w:left w:val="none" w:sz="0" w:space="0" w:color="auto"/>
        <w:bottom w:val="none" w:sz="0" w:space="0" w:color="auto"/>
        <w:right w:val="none" w:sz="0" w:space="0" w:color="auto"/>
      </w:divBdr>
      <w:divsChild>
        <w:div w:id="1359085660">
          <w:marLeft w:val="480"/>
          <w:marRight w:val="0"/>
          <w:marTop w:val="0"/>
          <w:marBottom w:val="0"/>
          <w:divBdr>
            <w:top w:val="none" w:sz="0" w:space="0" w:color="auto"/>
            <w:left w:val="none" w:sz="0" w:space="0" w:color="auto"/>
            <w:bottom w:val="none" w:sz="0" w:space="0" w:color="auto"/>
            <w:right w:val="none" w:sz="0" w:space="0" w:color="auto"/>
          </w:divBdr>
        </w:div>
        <w:div w:id="1259213529">
          <w:marLeft w:val="480"/>
          <w:marRight w:val="0"/>
          <w:marTop w:val="0"/>
          <w:marBottom w:val="0"/>
          <w:divBdr>
            <w:top w:val="none" w:sz="0" w:space="0" w:color="auto"/>
            <w:left w:val="none" w:sz="0" w:space="0" w:color="auto"/>
            <w:bottom w:val="none" w:sz="0" w:space="0" w:color="auto"/>
            <w:right w:val="none" w:sz="0" w:space="0" w:color="auto"/>
          </w:divBdr>
        </w:div>
        <w:div w:id="614292850">
          <w:marLeft w:val="480"/>
          <w:marRight w:val="0"/>
          <w:marTop w:val="0"/>
          <w:marBottom w:val="0"/>
          <w:divBdr>
            <w:top w:val="none" w:sz="0" w:space="0" w:color="auto"/>
            <w:left w:val="none" w:sz="0" w:space="0" w:color="auto"/>
            <w:bottom w:val="none" w:sz="0" w:space="0" w:color="auto"/>
            <w:right w:val="none" w:sz="0" w:space="0" w:color="auto"/>
          </w:divBdr>
        </w:div>
        <w:div w:id="266624584">
          <w:marLeft w:val="480"/>
          <w:marRight w:val="0"/>
          <w:marTop w:val="0"/>
          <w:marBottom w:val="0"/>
          <w:divBdr>
            <w:top w:val="none" w:sz="0" w:space="0" w:color="auto"/>
            <w:left w:val="none" w:sz="0" w:space="0" w:color="auto"/>
            <w:bottom w:val="none" w:sz="0" w:space="0" w:color="auto"/>
            <w:right w:val="none" w:sz="0" w:space="0" w:color="auto"/>
          </w:divBdr>
        </w:div>
        <w:div w:id="262685942">
          <w:marLeft w:val="480"/>
          <w:marRight w:val="0"/>
          <w:marTop w:val="0"/>
          <w:marBottom w:val="0"/>
          <w:divBdr>
            <w:top w:val="none" w:sz="0" w:space="0" w:color="auto"/>
            <w:left w:val="none" w:sz="0" w:space="0" w:color="auto"/>
            <w:bottom w:val="none" w:sz="0" w:space="0" w:color="auto"/>
            <w:right w:val="none" w:sz="0" w:space="0" w:color="auto"/>
          </w:divBdr>
        </w:div>
        <w:div w:id="831876996">
          <w:marLeft w:val="480"/>
          <w:marRight w:val="0"/>
          <w:marTop w:val="0"/>
          <w:marBottom w:val="0"/>
          <w:divBdr>
            <w:top w:val="none" w:sz="0" w:space="0" w:color="auto"/>
            <w:left w:val="none" w:sz="0" w:space="0" w:color="auto"/>
            <w:bottom w:val="none" w:sz="0" w:space="0" w:color="auto"/>
            <w:right w:val="none" w:sz="0" w:space="0" w:color="auto"/>
          </w:divBdr>
        </w:div>
        <w:div w:id="1010525913">
          <w:marLeft w:val="480"/>
          <w:marRight w:val="0"/>
          <w:marTop w:val="0"/>
          <w:marBottom w:val="0"/>
          <w:divBdr>
            <w:top w:val="none" w:sz="0" w:space="0" w:color="auto"/>
            <w:left w:val="none" w:sz="0" w:space="0" w:color="auto"/>
            <w:bottom w:val="none" w:sz="0" w:space="0" w:color="auto"/>
            <w:right w:val="none" w:sz="0" w:space="0" w:color="auto"/>
          </w:divBdr>
        </w:div>
        <w:div w:id="728186168">
          <w:marLeft w:val="480"/>
          <w:marRight w:val="0"/>
          <w:marTop w:val="0"/>
          <w:marBottom w:val="0"/>
          <w:divBdr>
            <w:top w:val="none" w:sz="0" w:space="0" w:color="auto"/>
            <w:left w:val="none" w:sz="0" w:space="0" w:color="auto"/>
            <w:bottom w:val="none" w:sz="0" w:space="0" w:color="auto"/>
            <w:right w:val="none" w:sz="0" w:space="0" w:color="auto"/>
          </w:divBdr>
        </w:div>
        <w:div w:id="585262466">
          <w:marLeft w:val="480"/>
          <w:marRight w:val="0"/>
          <w:marTop w:val="0"/>
          <w:marBottom w:val="0"/>
          <w:divBdr>
            <w:top w:val="none" w:sz="0" w:space="0" w:color="auto"/>
            <w:left w:val="none" w:sz="0" w:space="0" w:color="auto"/>
            <w:bottom w:val="none" w:sz="0" w:space="0" w:color="auto"/>
            <w:right w:val="none" w:sz="0" w:space="0" w:color="auto"/>
          </w:divBdr>
        </w:div>
        <w:div w:id="1222445857">
          <w:marLeft w:val="480"/>
          <w:marRight w:val="0"/>
          <w:marTop w:val="0"/>
          <w:marBottom w:val="0"/>
          <w:divBdr>
            <w:top w:val="none" w:sz="0" w:space="0" w:color="auto"/>
            <w:left w:val="none" w:sz="0" w:space="0" w:color="auto"/>
            <w:bottom w:val="none" w:sz="0" w:space="0" w:color="auto"/>
            <w:right w:val="none" w:sz="0" w:space="0" w:color="auto"/>
          </w:divBdr>
        </w:div>
        <w:div w:id="2094203898">
          <w:marLeft w:val="480"/>
          <w:marRight w:val="0"/>
          <w:marTop w:val="0"/>
          <w:marBottom w:val="0"/>
          <w:divBdr>
            <w:top w:val="none" w:sz="0" w:space="0" w:color="auto"/>
            <w:left w:val="none" w:sz="0" w:space="0" w:color="auto"/>
            <w:bottom w:val="none" w:sz="0" w:space="0" w:color="auto"/>
            <w:right w:val="none" w:sz="0" w:space="0" w:color="auto"/>
          </w:divBdr>
        </w:div>
        <w:div w:id="645739500">
          <w:marLeft w:val="480"/>
          <w:marRight w:val="0"/>
          <w:marTop w:val="0"/>
          <w:marBottom w:val="0"/>
          <w:divBdr>
            <w:top w:val="none" w:sz="0" w:space="0" w:color="auto"/>
            <w:left w:val="none" w:sz="0" w:space="0" w:color="auto"/>
            <w:bottom w:val="none" w:sz="0" w:space="0" w:color="auto"/>
            <w:right w:val="none" w:sz="0" w:space="0" w:color="auto"/>
          </w:divBdr>
        </w:div>
        <w:div w:id="1998681007">
          <w:marLeft w:val="480"/>
          <w:marRight w:val="0"/>
          <w:marTop w:val="0"/>
          <w:marBottom w:val="0"/>
          <w:divBdr>
            <w:top w:val="none" w:sz="0" w:space="0" w:color="auto"/>
            <w:left w:val="none" w:sz="0" w:space="0" w:color="auto"/>
            <w:bottom w:val="none" w:sz="0" w:space="0" w:color="auto"/>
            <w:right w:val="none" w:sz="0" w:space="0" w:color="auto"/>
          </w:divBdr>
        </w:div>
        <w:div w:id="595290751">
          <w:marLeft w:val="480"/>
          <w:marRight w:val="0"/>
          <w:marTop w:val="0"/>
          <w:marBottom w:val="0"/>
          <w:divBdr>
            <w:top w:val="none" w:sz="0" w:space="0" w:color="auto"/>
            <w:left w:val="none" w:sz="0" w:space="0" w:color="auto"/>
            <w:bottom w:val="none" w:sz="0" w:space="0" w:color="auto"/>
            <w:right w:val="none" w:sz="0" w:space="0" w:color="auto"/>
          </w:divBdr>
        </w:div>
        <w:div w:id="789738950">
          <w:marLeft w:val="480"/>
          <w:marRight w:val="0"/>
          <w:marTop w:val="0"/>
          <w:marBottom w:val="0"/>
          <w:divBdr>
            <w:top w:val="none" w:sz="0" w:space="0" w:color="auto"/>
            <w:left w:val="none" w:sz="0" w:space="0" w:color="auto"/>
            <w:bottom w:val="none" w:sz="0" w:space="0" w:color="auto"/>
            <w:right w:val="none" w:sz="0" w:space="0" w:color="auto"/>
          </w:divBdr>
        </w:div>
        <w:div w:id="1540049780">
          <w:marLeft w:val="480"/>
          <w:marRight w:val="0"/>
          <w:marTop w:val="0"/>
          <w:marBottom w:val="0"/>
          <w:divBdr>
            <w:top w:val="none" w:sz="0" w:space="0" w:color="auto"/>
            <w:left w:val="none" w:sz="0" w:space="0" w:color="auto"/>
            <w:bottom w:val="none" w:sz="0" w:space="0" w:color="auto"/>
            <w:right w:val="none" w:sz="0" w:space="0" w:color="auto"/>
          </w:divBdr>
        </w:div>
        <w:div w:id="1219322106">
          <w:marLeft w:val="480"/>
          <w:marRight w:val="0"/>
          <w:marTop w:val="0"/>
          <w:marBottom w:val="0"/>
          <w:divBdr>
            <w:top w:val="none" w:sz="0" w:space="0" w:color="auto"/>
            <w:left w:val="none" w:sz="0" w:space="0" w:color="auto"/>
            <w:bottom w:val="none" w:sz="0" w:space="0" w:color="auto"/>
            <w:right w:val="none" w:sz="0" w:space="0" w:color="auto"/>
          </w:divBdr>
        </w:div>
        <w:div w:id="2070490534">
          <w:marLeft w:val="480"/>
          <w:marRight w:val="0"/>
          <w:marTop w:val="0"/>
          <w:marBottom w:val="0"/>
          <w:divBdr>
            <w:top w:val="none" w:sz="0" w:space="0" w:color="auto"/>
            <w:left w:val="none" w:sz="0" w:space="0" w:color="auto"/>
            <w:bottom w:val="none" w:sz="0" w:space="0" w:color="auto"/>
            <w:right w:val="none" w:sz="0" w:space="0" w:color="auto"/>
          </w:divBdr>
        </w:div>
        <w:div w:id="1307279157">
          <w:marLeft w:val="480"/>
          <w:marRight w:val="0"/>
          <w:marTop w:val="0"/>
          <w:marBottom w:val="0"/>
          <w:divBdr>
            <w:top w:val="none" w:sz="0" w:space="0" w:color="auto"/>
            <w:left w:val="none" w:sz="0" w:space="0" w:color="auto"/>
            <w:bottom w:val="none" w:sz="0" w:space="0" w:color="auto"/>
            <w:right w:val="none" w:sz="0" w:space="0" w:color="auto"/>
          </w:divBdr>
        </w:div>
        <w:div w:id="937327268">
          <w:marLeft w:val="480"/>
          <w:marRight w:val="0"/>
          <w:marTop w:val="0"/>
          <w:marBottom w:val="0"/>
          <w:divBdr>
            <w:top w:val="none" w:sz="0" w:space="0" w:color="auto"/>
            <w:left w:val="none" w:sz="0" w:space="0" w:color="auto"/>
            <w:bottom w:val="none" w:sz="0" w:space="0" w:color="auto"/>
            <w:right w:val="none" w:sz="0" w:space="0" w:color="auto"/>
          </w:divBdr>
        </w:div>
        <w:div w:id="39062304">
          <w:marLeft w:val="480"/>
          <w:marRight w:val="0"/>
          <w:marTop w:val="0"/>
          <w:marBottom w:val="0"/>
          <w:divBdr>
            <w:top w:val="none" w:sz="0" w:space="0" w:color="auto"/>
            <w:left w:val="none" w:sz="0" w:space="0" w:color="auto"/>
            <w:bottom w:val="none" w:sz="0" w:space="0" w:color="auto"/>
            <w:right w:val="none" w:sz="0" w:space="0" w:color="auto"/>
          </w:divBdr>
        </w:div>
        <w:div w:id="1551380760">
          <w:marLeft w:val="480"/>
          <w:marRight w:val="0"/>
          <w:marTop w:val="0"/>
          <w:marBottom w:val="0"/>
          <w:divBdr>
            <w:top w:val="none" w:sz="0" w:space="0" w:color="auto"/>
            <w:left w:val="none" w:sz="0" w:space="0" w:color="auto"/>
            <w:bottom w:val="none" w:sz="0" w:space="0" w:color="auto"/>
            <w:right w:val="none" w:sz="0" w:space="0" w:color="auto"/>
          </w:divBdr>
        </w:div>
        <w:div w:id="2101679031">
          <w:marLeft w:val="480"/>
          <w:marRight w:val="0"/>
          <w:marTop w:val="0"/>
          <w:marBottom w:val="0"/>
          <w:divBdr>
            <w:top w:val="none" w:sz="0" w:space="0" w:color="auto"/>
            <w:left w:val="none" w:sz="0" w:space="0" w:color="auto"/>
            <w:bottom w:val="none" w:sz="0" w:space="0" w:color="auto"/>
            <w:right w:val="none" w:sz="0" w:space="0" w:color="auto"/>
          </w:divBdr>
        </w:div>
        <w:div w:id="1891845322">
          <w:marLeft w:val="480"/>
          <w:marRight w:val="0"/>
          <w:marTop w:val="0"/>
          <w:marBottom w:val="0"/>
          <w:divBdr>
            <w:top w:val="none" w:sz="0" w:space="0" w:color="auto"/>
            <w:left w:val="none" w:sz="0" w:space="0" w:color="auto"/>
            <w:bottom w:val="none" w:sz="0" w:space="0" w:color="auto"/>
            <w:right w:val="none" w:sz="0" w:space="0" w:color="auto"/>
          </w:divBdr>
        </w:div>
        <w:div w:id="439178924">
          <w:marLeft w:val="480"/>
          <w:marRight w:val="0"/>
          <w:marTop w:val="0"/>
          <w:marBottom w:val="0"/>
          <w:divBdr>
            <w:top w:val="none" w:sz="0" w:space="0" w:color="auto"/>
            <w:left w:val="none" w:sz="0" w:space="0" w:color="auto"/>
            <w:bottom w:val="none" w:sz="0" w:space="0" w:color="auto"/>
            <w:right w:val="none" w:sz="0" w:space="0" w:color="auto"/>
          </w:divBdr>
        </w:div>
        <w:div w:id="781652494">
          <w:marLeft w:val="480"/>
          <w:marRight w:val="0"/>
          <w:marTop w:val="0"/>
          <w:marBottom w:val="0"/>
          <w:divBdr>
            <w:top w:val="none" w:sz="0" w:space="0" w:color="auto"/>
            <w:left w:val="none" w:sz="0" w:space="0" w:color="auto"/>
            <w:bottom w:val="none" w:sz="0" w:space="0" w:color="auto"/>
            <w:right w:val="none" w:sz="0" w:space="0" w:color="auto"/>
          </w:divBdr>
        </w:div>
        <w:div w:id="676033688">
          <w:marLeft w:val="480"/>
          <w:marRight w:val="0"/>
          <w:marTop w:val="0"/>
          <w:marBottom w:val="0"/>
          <w:divBdr>
            <w:top w:val="none" w:sz="0" w:space="0" w:color="auto"/>
            <w:left w:val="none" w:sz="0" w:space="0" w:color="auto"/>
            <w:bottom w:val="none" w:sz="0" w:space="0" w:color="auto"/>
            <w:right w:val="none" w:sz="0" w:space="0" w:color="auto"/>
          </w:divBdr>
        </w:div>
      </w:divsChild>
    </w:div>
    <w:div w:id="435562277">
      <w:bodyDiv w:val="1"/>
      <w:marLeft w:val="0"/>
      <w:marRight w:val="0"/>
      <w:marTop w:val="0"/>
      <w:marBottom w:val="0"/>
      <w:divBdr>
        <w:top w:val="none" w:sz="0" w:space="0" w:color="auto"/>
        <w:left w:val="none" w:sz="0" w:space="0" w:color="auto"/>
        <w:bottom w:val="none" w:sz="0" w:space="0" w:color="auto"/>
        <w:right w:val="none" w:sz="0" w:space="0" w:color="auto"/>
      </w:divBdr>
    </w:div>
    <w:div w:id="488133654">
      <w:bodyDiv w:val="1"/>
      <w:marLeft w:val="0"/>
      <w:marRight w:val="0"/>
      <w:marTop w:val="0"/>
      <w:marBottom w:val="0"/>
      <w:divBdr>
        <w:top w:val="none" w:sz="0" w:space="0" w:color="auto"/>
        <w:left w:val="none" w:sz="0" w:space="0" w:color="auto"/>
        <w:bottom w:val="none" w:sz="0" w:space="0" w:color="auto"/>
        <w:right w:val="none" w:sz="0" w:space="0" w:color="auto"/>
      </w:divBdr>
    </w:div>
    <w:div w:id="502823762">
      <w:bodyDiv w:val="1"/>
      <w:marLeft w:val="0"/>
      <w:marRight w:val="0"/>
      <w:marTop w:val="0"/>
      <w:marBottom w:val="0"/>
      <w:divBdr>
        <w:top w:val="none" w:sz="0" w:space="0" w:color="auto"/>
        <w:left w:val="none" w:sz="0" w:space="0" w:color="auto"/>
        <w:bottom w:val="none" w:sz="0" w:space="0" w:color="auto"/>
        <w:right w:val="none" w:sz="0" w:space="0" w:color="auto"/>
      </w:divBdr>
      <w:divsChild>
        <w:div w:id="873074369">
          <w:marLeft w:val="480"/>
          <w:marRight w:val="0"/>
          <w:marTop w:val="0"/>
          <w:marBottom w:val="0"/>
          <w:divBdr>
            <w:top w:val="none" w:sz="0" w:space="0" w:color="auto"/>
            <w:left w:val="none" w:sz="0" w:space="0" w:color="auto"/>
            <w:bottom w:val="none" w:sz="0" w:space="0" w:color="auto"/>
            <w:right w:val="none" w:sz="0" w:space="0" w:color="auto"/>
          </w:divBdr>
        </w:div>
        <w:div w:id="459618991">
          <w:marLeft w:val="480"/>
          <w:marRight w:val="0"/>
          <w:marTop w:val="0"/>
          <w:marBottom w:val="0"/>
          <w:divBdr>
            <w:top w:val="none" w:sz="0" w:space="0" w:color="auto"/>
            <w:left w:val="none" w:sz="0" w:space="0" w:color="auto"/>
            <w:bottom w:val="none" w:sz="0" w:space="0" w:color="auto"/>
            <w:right w:val="none" w:sz="0" w:space="0" w:color="auto"/>
          </w:divBdr>
        </w:div>
        <w:div w:id="1912695672">
          <w:marLeft w:val="480"/>
          <w:marRight w:val="0"/>
          <w:marTop w:val="0"/>
          <w:marBottom w:val="0"/>
          <w:divBdr>
            <w:top w:val="none" w:sz="0" w:space="0" w:color="auto"/>
            <w:left w:val="none" w:sz="0" w:space="0" w:color="auto"/>
            <w:bottom w:val="none" w:sz="0" w:space="0" w:color="auto"/>
            <w:right w:val="none" w:sz="0" w:space="0" w:color="auto"/>
          </w:divBdr>
        </w:div>
        <w:div w:id="168373340">
          <w:marLeft w:val="480"/>
          <w:marRight w:val="0"/>
          <w:marTop w:val="0"/>
          <w:marBottom w:val="0"/>
          <w:divBdr>
            <w:top w:val="none" w:sz="0" w:space="0" w:color="auto"/>
            <w:left w:val="none" w:sz="0" w:space="0" w:color="auto"/>
            <w:bottom w:val="none" w:sz="0" w:space="0" w:color="auto"/>
            <w:right w:val="none" w:sz="0" w:space="0" w:color="auto"/>
          </w:divBdr>
        </w:div>
        <w:div w:id="1731802847">
          <w:marLeft w:val="480"/>
          <w:marRight w:val="0"/>
          <w:marTop w:val="0"/>
          <w:marBottom w:val="0"/>
          <w:divBdr>
            <w:top w:val="none" w:sz="0" w:space="0" w:color="auto"/>
            <w:left w:val="none" w:sz="0" w:space="0" w:color="auto"/>
            <w:bottom w:val="none" w:sz="0" w:space="0" w:color="auto"/>
            <w:right w:val="none" w:sz="0" w:space="0" w:color="auto"/>
          </w:divBdr>
        </w:div>
        <w:div w:id="446200505">
          <w:marLeft w:val="480"/>
          <w:marRight w:val="0"/>
          <w:marTop w:val="0"/>
          <w:marBottom w:val="0"/>
          <w:divBdr>
            <w:top w:val="none" w:sz="0" w:space="0" w:color="auto"/>
            <w:left w:val="none" w:sz="0" w:space="0" w:color="auto"/>
            <w:bottom w:val="none" w:sz="0" w:space="0" w:color="auto"/>
            <w:right w:val="none" w:sz="0" w:space="0" w:color="auto"/>
          </w:divBdr>
        </w:div>
        <w:div w:id="1169827932">
          <w:marLeft w:val="480"/>
          <w:marRight w:val="0"/>
          <w:marTop w:val="0"/>
          <w:marBottom w:val="0"/>
          <w:divBdr>
            <w:top w:val="none" w:sz="0" w:space="0" w:color="auto"/>
            <w:left w:val="none" w:sz="0" w:space="0" w:color="auto"/>
            <w:bottom w:val="none" w:sz="0" w:space="0" w:color="auto"/>
            <w:right w:val="none" w:sz="0" w:space="0" w:color="auto"/>
          </w:divBdr>
        </w:div>
        <w:div w:id="1547373661">
          <w:marLeft w:val="480"/>
          <w:marRight w:val="0"/>
          <w:marTop w:val="0"/>
          <w:marBottom w:val="0"/>
          <w:divBdr>
            <w:top w:val="none" w:sz="0" w:space="0" w:color="auto"/>
            <w:left w:val="none" w:sz="0" w:space="0" w:color="auto"/>
            <w:bottom w:val="none" w:sz="0" w:space="0" w:color="auto"/>
            <w:right w:val="none" w:sz="0" w:space="0" w:color="auto"/>
          </w:divBdr>
        </w:div>
        <w:div w:id="1636636521">
          <w:marLeft w:val="480"/>
          <w:marRight w:val="0"/>
          <w:marTop w:val="0"/>
          <w:marBottom w:val="0"/>
          <w:divBdr>
            <w:top w:val="none" w:sz="0" w:space="0" w:color="auto"/>
            <w:left w:val="none" w:sz="0" w:space="0" w:color="auto"/>
            <w:bottom w:val="none" w:sz="0" w:space="0" w:color="auto"/>
            <w:right w:val="none" w:sz="0" w:space="0" w:color="auto"/>
          </w:divBdr>
        </w:div>
        <w:div w:id="780077106">
          <w:marLeft w:val="480"/>
          <w:marRight w:val="0"/>
          <w:marTop w:val="0"/>
          <w:marBottom w:val="0"/>
          <w:divBdr>
            <w:top w:val="none" w:sz="0" w:space="0" w:color="auto"/>
            <w:left w:val="none" w:sz="0" w:space="0" w:color="auto"/>
            <w:bottom w:val="none" w:sz="0" w:space="0" w:color="auto"/>
            <w:right w:val="none" w:sz="0" w:space="0" w:color="auto"/>
          </w:divBdr>
        </w:div>
        <w:div w:id="1614677888">
          <w:marLeft w:val="480"/>
          <w:marRight w:val="0"/>
          <w:marTop w:val="0"/>
          <w:marBottom w:val="0"/>
          <w:divBdr>
            <w:top w:val="none" w:sz="0" w:space="0" w:color="auto"/>
            <w:left w:val="none" w:sz="0" w:space="0" w:color="auto"/>
            <w:bottom w:val="none" w:sz="0" w:space="0" w:color="auto"/>
            <w:right w:val="none" w:sz="0" w:space="0" w:color="auto"/>
          </w:divBdr>
        </w:div>
        <w:div w:id="1192180838">
          <w:marLeft w:val="480"/>
          <w:marRight w:val="0"/>
          <w:marTop w:val="0"/>
          <w:marBottom w:val="0"/>
          <w:divBdr>
            <w:top w:val="none" w:sz="0" w:space="0" w:color="auto"/>
            <w:left w:val="none" w:sz="0" w:space="0" w:color="auto"/>
            <w:bottom w:val="none" w:sz="0" w:space="0" w:color="auto"/>
            <w:right w:val="none" w:sz="0" w:space="0" w:color="auto"/>
          </w:divBdr>
        </w:div>
        <w:div w:id="675424961">
          <w:marLeft w:val="480"/>
          <w:marRight w:val="0"/>
          <w:marTop w:val="0"/>
          <w:marBottom w:val="0"/>
          <w:divBdr>
            <w:top w:val="none" w:sz="0" w:space="0" w:color="auto"/>
            <w:left w:val="none" w:sz="0" w:space="0" w:color="auto"/>
            <w:bottom w:val="none" w:sz="0" w:space="0" w:color="auto"/>
            <w:right w:val="none" w:sz="0" w:space="0" w:color="auto"/>
          </w:divBdr>
        </w:div>
        <w:div w:id="1166363940">
          <w:marLeft w:val="480"/>
          <w:marRight w:val="0"/>
          <w:marTop w:val="0"/>
          <w:marBottom w:val="0"/>
          <w:divBdr>
            <w:top w:val="none" w:sz="0" w:space="0" w:color="auto"/>
            <w:left w:val="none" w:sz="0" w:space="0" w:color="auto"/>
            <w:bottom w:val="none" w:sz="0" w:space="0" w:color="auto"/>
            <w:right w:val="none" w:sz="0" w:space="0" w:color="auto"/>
          </w:divBdr>
        </w:div>
        <w:div w:id="1908033834">
          <w:marLeft w:val="480"/>
          <w:marRight w:val="0"/>
          <w:marTop w:val="0"/>
          <w:marBottom w:val="0"/>
          <w:divBdr>
            <w:top w:val="none" w:sz="0" w:space="0" w:color="auto"/>
            <w:left w:val="none" w:sz="0" w:space="0" w:color="auto"/>
            <w:bottom w:val="none" w:sz="0" w:space="0" w:color="auto"/>
            <w:right w:val="none" w:sz="0" w:space="0" w:color="auto"/>
          </w:divBdr>
        </w:div>
        <w:div w:id="1993410846">
          <w:marLeft w:val="480"/>
          <w:marRight w:val="0"/>
          <w:marTop w:val="0"/>
          <w:marBottom w:val="0"/>
          <w:divBdr>
            <w:top w:val="none" w:sz="0" w:space="0" w:color="auto"/>
            <w:left w:val="none" w:sz="0" w:space="0" w:color="auto"/>
            <w:bottom w:val="none" w:sz="0" w:space="0" w:color="auto"/>
            <w:right w:val="none" w:sz="0" w:space="0" w:color="auto"/>
          </w:divBdr>
        </w:div>
        <w:div w:id="1293637083">
          <w:marLeft w:val="480"/>
          <w:marRight w:val="0"/>
          <w:marTop w:val="0"/>
          <w:marBottom w:val="0"/>
          <w:divBdr>
            <w:top w:val="none" w:sz="0" w:space="0" w:color="auto"/>
            <w:left w:val="none" w:sz="0" w:space="0" w:color="auto"/>
            <w:bottom w:val="none" w:sz="0" w:space="0" w:color="auto"/>
            <w:right w:val="none" w:sz="0" w:space="0" w:color="auto"/>
          </w:divBdr>
        </w:div>
        <w:div w:id="1643190204">
          <w:marLeft w:val="480"/>
          <w:marRight w:val="0"/>
          <w:marTop w:val="0"/>
          <w:marBottom w:val="0"/>
          <w:divBdr>
            <w:top w:val="none" w:sz="0" w:space="0" w:color="auto"/>
            <w:left w:val="none" w:sz="0" w:space="0" w:color="auto"/>
            <w:bottom w:val="none" w:sz="0" w:space="0" w:color="auto"/>
            <w:right w:val="none" w:sz="0" w:space="0" w:color="auto"/>
          </w:divBdr>
        </w:div>
        <w:div w:id="590092341">
          <w:marLeft w:val="480"/>
          <w:marRight w:val="0"/>
          <w:marTop w:val="0"/>
          <w:marBottom w:val="0"/>
          <w:divBdr>
            <w:top w:val="none" w:sz="0" w:space="0" w:color="auto"/>
            <w:left w:val="none" w:sz="0" w:space="0" w:color="auto"/>
            <w:bottom w:val="none" w:sz="0" w:space="0" w:color="auto"/>
            <w:right w:val="none" w:sz="0" w:space="0" w:color="auto"/>
          </w:divBdr>
        </w:div>
        <w:div w:id="1049763364">
          <w:marLeft w:val="480"/>
          <w:marRight w:val="0"/>
          <w:marTop w:val="0"/>
          <w:marBottom w:val="0"/>
          <w:divBdr>
            <w:top w:val="none" w:sz="0" w:space="0" w:color="auto"/>
            <w:left w:val="none" w:sz="0" w:space="0" w:color="auto"/>
            <w:bottom w:val="none" w:sz="0" w:space="0" w:color="auto"/>
            <w:right w:val="none" w:sz="0" w:space="0" w:color="auto"/>
          </w:divBdr>
        </w:div>
        <w:div w:id="1302808932">
          <w:marLeft w:val="480"/>
          <w:marRight w:val="0"/>
          <w:marTop w:val="0"/>
          <w:marBottom w:val="0"/>
          <w:divBdr>
            <w:top w:val="none" w:sz="0" w:space="0" w:color="auto"/>
            <w:left w:val="none" w:sz="0" w:space="0" w:color="auto"/>
            <w:bottom w:val="none" w:sz="0" w:space="0" w:color="auto"/>
            <w:right w:val="none" w:sz="0" w:space="0" w:color="auto"/>
          </w:divBdr>
        </w:div>
        <w:div w:id="218519165">
          <w:marLeft w:val="480"/>
          <w:marRight w:val="0"/>
          <w:marTop w:val="0"/>
          <w:marBottom w:val="0"/>
          <w:divBdr>
            <w:top w:val="none" w:sz="0" w:space="0" w:color="auto"/>
            <w:left w:val="none" w:sz="0" w:space="0" w:color="auto"/>
            <w:bottom w:val="none" w:sz="0" w:space="0" w:color="auto"/>
            <w:right w:val="none" w:sz="0" w:space="0" w:color="auto"/>
          </w:divBdr>
        </w:div>
        <w:div w:id="329866268">
          <w:marLeft w:val="480"/>
          <w:marRight w:val="0"/>
          <w:marTop w:val="0"/>
          <w:marBottom w:val="0"/>
          <w:divBdr>
            <w:top w:val="none" w:sz="0" w:space="0" w:color="auto"/>
            <w:left w:val="none" w:sz="0" w:space="0" w:color="auto"/>
            <w:bottom w:val="none" w:sz="0" w:space="0" w:color="auto"/>
            <w:right w:val="none" w:sz="0" w:space="0" w:color="auto"/>
          </w:divBdr>
        </w:div>
        <w:div w:id="1373189730">
          <w:marLeft w:val="480"/>
          <w:marRight w:val="0"/>
          <w:marTop w:val="0"/>
          <w:marBottom w:val="0"/>
          <w:divBdr>
            <w:top w:val="none" w:sz="0" w:space="0" w:color="auto"/>
            <w:left w:val="none" w:sz="0" w:space="0" w:color="auto"/>
            <w:bottom w:val="none" w:sz="0" w:space="0" w:color="auto"/>
            <w:right w:val="none" w:sz="0" w:space="0" w:color="auto"/>
          </w:divBdr>
        </w:div>
        <w:div w:id="1962488910">
          <w:marLeft w:val="480"/>
          <w:marRight w:val="0"/>
          <w:marTop w:val="0"/>
          <w:marBottom w:val="0"/>
          <w:divBdr>
            <w:top w:val="none" w:sz="0" w:space="0" w:color="auto"/>
            <w:left w:val="none" w:sz="0" w:space="0" w:color="auto"/>
            <w:bottom w:val="none" w:sz="0" w:space="0" w:color="auto"/>
            <w:right w:val="none" w:sz="0" w:space="0" w:color="auto"/>
          </w:divBdr>
        </w:div>
        <w:div w:id="903180434">
          <w:marLeft w:val="480"/>
          <w:marRight w:val="0"/>
          <w:marTop w:val="0"/>
          <w:marBottom w:val="0"/>
          <w:divBdr>
            <w:top w:val="none" w:sz="0" w:space="0" w:color="auto"/>
            <w:left w:val="none" w:sz="0" w:space="0" w:color="auto"/>
            <w:bottom w:val="none" w:sz="0" w:space="0" w:color="auto"/>
            <w:right w:val="none" w:sz="0" w:space="0" w:color="auto"/>
          </w:divBdr>
        </w:div>
        <w:div w:id="977535218">
          <w:marLeft w:val="480"/>
          <w:marRight w:val="0"/>
          <w:marTop w:val="0"/>
          <w:marBottom w:val="0"/>
          <w:divBdr>
            <w:top w:val="none" w:sz="0" w:space="0" w:color="auto"/>
            <w:left w:val="none" w:sz="0" w:space="0" w:color="auto"/>
            <w:bottom w:val="none" w:sz="0" w:space="0" w:color="auto"/>
            <w:right w:val="none" w:sz="0" w:space="0" w:color="auto"/>
          </w:divBdr>
        </w:div>
        <w:div w:id="1363364723">
          <w:marLeft w:val="480"/>
          <w:marRight w:val="0"/>
          <w:marTop w:val="0"/>
          <w:marBottom w:val="0"/>
          <w:divBdr>
            <w:top w:val="none" w:sz="0" w:space="0" w:color="auto"/>
            <w:left w:val="none" w:sz="0" w:space="0" w:color="auto"/>
            <w:bottom w:val="none" w:sz="0" w:space="0" w:color="auto"/>
            <w:right w:val="none" w:sz="0" w:space="0" w:color="auto"/>
          </w:divBdr>
        </w:div>
      </w:divsChild>
    </w:div>
    <w:div w:id="551815090">
      <w:bodyDiv w:val="1"/>
      <w:marLeft w:val="0"/>
      <w:marRight w:val="0"/>
      <w:marTop w:val="0"/>
      <w:marBottom w:val="0"/>
      <w:divBdr>
        <w:top w:val="none" w:sz="0" w:space="0" w:color="auto"/>
        <w:left w:val="none" w:sz="0" w:space="0" w:color="auto"/>
        <w:bottom w:val="none" w:sz="0" w:space="0" w:color="auto"/>
        <w:right w:val="none" w:sz="0" w:space="0" w:color="auto"/>
      </w:divBdr>
    </w:div>
    <w:div w:id="599218438">
      <w:bodyDiv w:val="1"/>
      <w:marLeft w:val="0"/>
      <w:marRight w:val="0"/>
      <w:marTop w:val="0"/>
      <w:marBottom w:val="0"/>
      <w:divBdr>
        <w:top w:val="none" w:sz="0" w:space="0" w:color="auto"/>
        <w:left w:val="none" w:sz="0" w:space="0" w:color="auto"/>
        <w:bottom w:val="none" w:sz="0" w:space="0" w:color="auto"/>
        <w:right w:val="none" w:sz="0" w:space="0" w:color="auto"/>
      </w:divBdr>
      <w:divsChild>
        <w:div w:id="1871070791">
          <w:marLeft w:val="480"/>
          <w:marRight w:val="0"/>
          <w:marTop w:val="0"/>
          <w:marBottom w:val="0"/>
          <w:divBdr>
            <w:top w:val="none" w:sz="0" w:space="0" w:color="auto"/>
            <w:left w:val="none" w:sz="0" w:space="0" w:color="auto"/>
            <w:bottom w:val="none" w:sz="0" w:space="0" w:color="auto"/>
            <w:right w:val="none" w:sz="0" w:space="0" w:color="auto"/>
          </w:divBdr>
        </w:div>
        <w:div w:id="651956179">
          <w:marLeft w:val="480"/>
          <w:marRight w:val="0"/>
          <w:marTop w:val="0"/>
          <w:marBottom w:val="0"/>
          <w:divBdr>
            <w:top w:val="none" w:sz="0" w:space="0" w:color="auto"/>
            <w:left w:val="none" w:sz="0" w:space="0" w:color="auto"/>
            <w:bottom w:val="none" w:sz="0" w:space="0" w:color="auto"/>
            <w:right w:val="none" w:sz="0" w:space="0" w:color="auto"/>
          </w:divBdr>
        </w:div>
        <w:div w:id="415245369">
          <w:marLeft w:val="480"/>
          <w:marRight w:val="0"/>
          <w:marTop w:val="0"/>
          <w:marBottom w:val="0"/>
          <w:divBdr>
            <w:top w:val="none" w:sz="0" w:space="0" w:color="auto"/>
            <w:left w:val="none" w:sz="0" w:space="0" w:color="auto"/>
            <w:bottom w:val="none" w:sz="0" w:space="0" w:color="auto"/>
            <w:right w:val="none" w:sz="0" w:space="0" w:color="auto"/>
          </w:divBdr>
        </w:div>
        <w:div w:id="958070929">
          <w:marLeft w:val="480"/>
          <w:marRight w:val="0"/>
          <w:marTop w:val="0"/>
          <w:marBottom w:val="0"/>
          <w:divBdr>
            <w:top w:val="none" w:sz="0" w:space="0" w:color="auto"/>
            <w:left w:val="none" w:sz="0" w:space="0" w:color="auto"/>
            <w:bottom w:val="none" w:sz="0" w:space="0" w:color="auto"/>
            <w:right w:val="none" w:sz="0" w:space="0" w:color="auto"/>
          </w:divBdr>
        </w:div>
        <w:div w:id="1085958847">
          <w:marLeft w:val="480"/>
          <w:marRight w:val="0"/>
          <w:marTop w:val="0"/>
          <w:marBottom w:val="0"/>
          <w:divBdr>
            <w:top w:val="none" w:sz="0" w:space="0" w:color="auto"/>
            <w:left w:val="none" w:sz="0" w:space="0" w:color="auto"/>
            <w:bottom w:val="none" w:sz="0" w:space="0" w:color="auto"/>
            <w:right w:val="none" w:sz="0" w:space="0" w:color="auto"/>
          </w:divBdr>
        </w:div>
        <w:div w:id="1270358021">
          <w:marLeft w:val="480"/>
          <w:marRight w:val="0"/>
          <w:marTop w:val="0"/>
          <w:marBottom w:val="0"/>
          <w:divBdr>
            <w:top w:val="none" w:sz="0" w:space="0" w:color="auto"/>
            <w:left w:val="none" w:sz="0" w:space="0" w:color="auto"/>
            <w:bottom w:val="none" w:sz="0" w:space="0" w:color="auto"/>
            <w:right w:val="none" w:sz="0" w:space="0" w:color="auto"/>
          </w:divBdr>
        </w:div>
        <w:div w:id="1960918028">
          <w:marLeft w:val="480"/>
          <w:marRight w:val="0"/>
          <w:marTop w:val="0"/>
          <w:marBottom w:val="0"/>
          <w:divBdr>
            <w:top w:val="none" w:sz="0" w:space="0" w:color="auto"/>
            <w:left w:val="none" w:sz="0" w:space="0" w:color="auto"/>
            <w:bottom w:val="none" w:sz="0" w:space="0" w:color="auto"/>
            <w:right w:val="none" w:sz="0" w:space="0" w:color="auto"/>
          </w:divBdr>
        </w:div>
        <w:div w:id="748424129">
          <w:marLeft w:val="480"/>
          <w:marRight w:val="0"/>
          <w:marTop w:val="0"/>
          <w:marBottom w:val="0"/>
          <w:divBdr>
            <w:top w:val="none" w:sz="0" w:space="0" w:color="auto"/>
            <w:left w:val="none" w:sz="0" w:space="0" w:color="auto"/>
            <w:bottom w:val="none" w:sz="0" w:space="0" w:color="auto"/>
            <w:right w:val="none" w:sz="0" w:space="0" w:color="auto"/>
          </w:divBdr>
        </w:div>
        <w:div w:id="2038122441">
          <w:marLeft w:val="480"/>
          <w:marRight w:val="0"/>
          <w:marTop w:val="0"/>
          <w:marBottom w:val="0"/>
          <w:divBdr>
            <w:top w:val="none" w:sz="0" w:space="0" w:color="auto"/>
            <w:left w:val="none" w:sz="0" w:space="0" w:color="auto"/>
            <w:bottom w:val="none" w:sz="0" w:space="0" w:color="auto"/>
            <w:right w:val="none" w:sz="0" w:space="0" w:color="auto"/>
          </w:divBdr>
        </w:div>
        <w:div w:id="331566497">
          <w:marLeft w:val="480"/>
          <w:marRight w:val="0"/>
          <w:marTop w:val="0"/>
          <w:marBottom w:val="0"/>
          <w:divBdr>
            <w:top w:val="none" w:sz="0" w:space="0" w:color="auto"/>
            <w:left w:val="none" w:sz="0" w:space="0" w:color="auto"/>
            <w:bottom w:val="none" w:sz="0" w:space="0" w:color="auto"/>
            <w:right w:val="none" w:sz="0" w:space="0" w:color="auto"/>
          </w:divBdr>
        </w:div>
        <w:div w:id="753665853">
          <w:marLeft w:val="480"/>
          <w:marRight w:val="0"/>
          <w:marTop w:val="0"/>
          <w:marBottom w:val="0"/>
          <w:divBdr>
            <w:top w:val="none" w:sz="0" w:space="0" w:color="auto"/>
            <w:left w:val="none" w:sz="0" w:space="0" w:color="auto"/>
            <w:bottom w:val="none" w:sz="0" w:space="0" w:color="auto"/>
            <w:right w:val="none" w:sz="0" w:space="0" w:color="auto"/>
          </w:divBdr>
        </w:div>
        <w:div w:id="1067075146">
          <w:marLeft w:val="480"/>
          <w:marRight w:val="0"/>
          <w:marTop w:val="0"/>
          <w:marBottom w:val="0"/>
          <w:divBdr>
            <w:top w:val="none" w:sz="0" w:space="0" w:color="auto"/>
            <w:left w:val="none" w:sz="0" w:space="0" w:color="auto"/>
            <w:bottom w:val="none" w:sz="0" w:space="0" w:color="auto"/>
            <w:right w:val="none" w:sz="0" w:space="0" w:color="auto"/>
          </w:divBdr>
        </w:div>
        <w:div w:id="576525309">
          <w:marLeft w:val="480"/>
          <w:marRight w:val="0"/>
          <w:marTop w:val="0"/>
          <w:marBottom w:val="0"/>
          <w:divBdr>
            <w:top w:val="none" w:sz="0" w:space="0" w:color="auto"/>
            <w:left w:val="none" w:sz="0" w:space="0" w:color="auto"/>
            <w:bottom w:val="none" w:sz="0" w:space="0" w:color="auto"/>
            <w:right w:val="none" w:sz="0" w:space="0" w:color="auto"/>
          </w:divBdr>
        </w:div>
        <w:div w:id="1600406321">
          <w:marLeft w:val="480"/>
          <w:marRight w:val="0"/>
          <w:marTop w:val="0"/>
          <w:marBottom w:val="0"/>
          <w:divBdr>
            <w:top w:val="none" w:sz="0" w:space="0" w:color="auto"/>
            <w:left w:val="none" w:sz="0" w:space="0" w:color="auto"/>
            <w:bottom w:val="none" w:sz="0" w:space="0" w:color="auto"/>
            <w:right w:val="none" w:sz="0" w:space="0" w:color="auto"/>
          </w:divBdr>
        </w:div>
        <w:div w:id="936257715">
          <w:marLeft w:val="480"/>
          <w:marRight w:val="0"/>
          <w:marTop w:val="0"/>
          <w:marBottom w:val="0"/>
          <w:divBdr>
            <w:top w:val="none" w:sz="0" w:space="0" w:color="auto"/>
            <w:left w:val="none" w:sz="0" w:space="0" w:color="auto"/>
            <w:bottom w:val="none" w:sz="0" w:space="0" w:color="auto"/>
            <w:right w:val="none" w:sz="0" w:space="0" w:color="auto"/>
          </w:divBdr>
        </w:div>
        <w:div w:id="1742947581">
          <w:marLeft w:val="480"/>
          <w:marRight w:val="0"/>
          <w:marTop w:val="0"/>
          <w:marBottom w:val="0"/>
          <w:divBdr>
            <w:top w:val="none" w:sz="0" w:space="0" w:color="auto"/>
            <w:left w:val="none" w:sz="0" w:space="0" w:color="auto"/>
            <w:bottom w:val="none" w:sz="0" w:space="0" w:color="auto"/>
            <w:right w:val="none" w:sz="0" w:space="0" w:color="auto"/>
          </w:divBdr>
        </w:div>
        <w:div w:id="1292246320">
          <w:marLeft w:val="480"/>
          <w:marRight w:val="0"/>
          <w:marTop w:val="0"/>
          <w:marBottom w:val="0"/>
          <w:divBdr>
            <w:top w:val="none" w:sz="0" w:space="0" w:color="auto"/>
            <w:left w:val="none" w:sz="0" w:space="0" w:color="auto"/>
            <w:bottom w:val="none" w:sz="0" w:space="0" w:color="auto"/>
            <w:right w:val="none" w:sz="0" w:space="0" w:color="auto"/>
          </w:divBdr>
        </w:div>
        <w:div w:id="1484540781">
          <w:marLeft w:val="480"/>
          <w:marRight w:val="0"/>
          <w:marTop w:val="0"/>
          <w:marBottom w:val="0"/>
          <w:divBdr>
            <w:top w:val="none" w:sz="0" w:space="0" w:color="auto"/>
            <w:left w:val="none" w:sz="0" w:space="0" w:color="auto"/>
            <w:bottom w:val="none" w:sz="0" w:space="0" w:color="auto"/>
            <w:right w:val="none" w:sz="0" w:space="0" w:color="auto"/>
          </w:divBdr>
        </w:div>
        <w:div w:id="596712268">
          <w:marLeft w:val="480"/>
          <w:marRight w:val="0"/>
          <w:marTop w:val="0"/>
          <w:marBottom w:val="0"/>
          <w:divBdr>
            <w:top w:val="none" w:sz="0" w:space="0" w:color="auto"/>
            <w:left w:val="none" w:sz="0" w:space="0" w:color="auto"/>
            <w:bottom w:val="none" w:sz="0" w:space="0" w:color="auto"/>
            <w:right w:val="none" w:sz="0" w:space="0" w:color="auto"/>
          </w:divBdr>
        </w:div>
        <w:div w:id="1116829445">
          <w:marLeft w:val="480"/>
          <w:marRight w:val="0"/>
          <w:marTop w:val="0"/>
          <w:marBottom w:val="0"/>
          <w:divBdr>
            <w:top w:val="none" w:sz="0" w:space="0" w:color="auto"/>
            <w:left w:val="none" w:sz="0" w:space="0" w:color="auto"/>
            <w:bottom w:val="none" w:sz="0" w:space="0" w:color="auto"/>
            <w:right w:val="none" w:sz="0" w:space="0" w:color="auto"/>
          </w:divBdr>
        </w:div>
        <w:div w:id="799080473">
          <w:marLeft w:val="480"/>
          <w:marRight w:val="0"/>
          <w:marTop w:val="0"/>
          <w:marBottom w:val="0"/>
          <w:divBdr>
            <w:top w:val="none" w:sz="0" w:space="0" w:color="auto"/>
            <w:left w:val="none" w:sz="0" w:space="0" w:color="auto"/>
            <w:bottom w:val="none" w:sz="0" w:space="0" w:color="auto"/>
            <w:right w:val="none" w:sz="0" w:space="0" w:color="auto"/>
          </w:divBdr>
        </w:div>
        <w:div w:id="993752730">
          <w:marLeft w:val="480"/>
          <w:marRight w:val="0"/>
          <w:marTop w:val="0"/>
          <w:marBottom w:val="0"/>
          <w:divBdr>
            <w:top w:val="none" w:sz="0" w:space="0" w:color="auto"/>
            <w:left w:val="none" w:sz="0" w:space="0" w:color="auto"/>
            <w:bottom w:val="none" w:sz="0" w:space="0" w:color="auto"/>
            <w:right w:val="none" w:sz="0" w:space="0" w:color="auto"/>
          </w:divBdr>
        </w:div>
        <w:div w:id="788662867">
          <w:marLeft w:val="480"/>
          <w:marRight w:val="0"/>
          <w:marTop w:val="0"/>
          <w:marBottom w:val="0"/>
          <w:divBdr>
            <w:top w:val="none" w:sz="0" w:space="0" w:color="auto"/>
            <w:left w:val="none" w:sz="0" w:space="0" w:color="auto"/>
            <w:bottom w:val="none" w:sz="0" w:space="0" w:color="auto"/>
            <w:right w:val="none" w:sz="0" w:space="0" w:color="auto"/>
          </w:divBdr>
        </w:div>
        <w:div w:id="466975032">
          <w:marLeft w:val="480"/>
          <w:marRight w:val="0"/>
          <w:marTop w:val="0"/>
          <w:marBottom w:val="0"/>
          <w:divBdr>
            <w:top w:val="none" w:sz="0" w:space="0" w:color="auto"/>
            <w:left w:val="none" w:sz="0" w:space="0" w:color="auto"/>
            <w:bottom w:val="none" w:sz="0" w:space="0" w:color="auto"/>
            <w:right w:val="none" w:sz="0" w:space="0" w:color="auto"/>
          </w:divBdr>
        </w:div>
        <w:div w:id="2035616055">
          <w:marLeft w:val="480"/>
          <w:marRight w:val="0"/>
          <w:marTop w:val="0"/>
          <w:marBottom w:val="0"/>
          <w:divBdr>
            <w:top w:val="none" w:sz="0" w:space="0" w:color="auto"/>
            <w:left w:val="none" w:sz="0" w:space="0" w:color="auto"/>
            <w:bottom w:val="none" w:sz="0" w:space="0" w:color="auto"/>
            <w:right w:val="none" w:sz="0" w:space="0" w:color="auto"/>
          </w:divBdr>
        </w:div>
        <w:div w:id="257714732">
          <w:marLeft w:val="480"/>
          <w:marRight w:val="0"/>
          <w:marTop w:val="0"/>
          <w:marBottom w:val="0"/>
          <w:divBdr>
            <w:top w:val="none" w:sz="0" w:space="0" w:color="auto"/>
            <w:left w:val="none" w:sz="0" w:space="0" w:color="auto"/>
            <w:bottom w:val="none" w:sz="0" w:space="0" w:color="auto"/>
            <w:right w:val="none" w:sz="0" w:space="0" w:color="auto"/>
          </w:divBdr>
        </w:div>
        <w:div w:id="1282298740">
          <w:marLeft w:val="480"/>
          <w:marRight w:val="0"/>
          <w:marTop w:val="0"/>
          <w:marBottom w:val="0"/>
          <w:divBdr>
            <w:top w:val="none" w:sz="0" w:space="0" w:color="auto"/>
            <w:left w:val="none" w:sz="0" w:space="0" w:color="auto"/>
            <w:bottom w:val="none" w:sz="0" w:space="0" w:color="auto"/>
            <w:right w:val="none" w:sz="0" w:space="0" w:color="auto"/>
          </w:divBdr>
        </w:div>
        <w:div w:id="554005563">
          <w:marLeft w:val="480"/>
          <w:marRight w:val="0"/>
          <w:marTop w:val="0"/>
          <w:marBottom w:val="0"/>
          <w:divBdr>
            <w:top w:val="none" w:sz="0" w:space="0" w:color="auto"/>
            <w:left w:val="none" w:sz="0" w:space="0" w:color="auto"/>
            <w:bottom w:val="none" w:sz="0" w:space="0" w:color="auto"/>
            <w:right w:val="none" w:sz="0" w:space="0" w:color="auto"/>
          </w:divBdr>
        </w:div>
      </w:divsChild>
    </w:div>
    <w:div w:id="609777591">
      <w:bodyDiv w:val="1"/>
      <w:marLeft w:val="0"/>
      <w:marRight w:val="0"/>
      <w:marTop w:val="0"/>
      <w:marBottom w:val="0"/>
      <w:divBdr>
        <w:top w:val="none" w:sz="0" w:space="0" w:color="auto"/>
        <w:left w:val="none" w:sz="0" w:space="0" w:color="auto"/>
        <w:bottom w:val="none" w:sz="0" w:space="0" w:color="auto"/>
        <w:right w:val="none" w:sz="0" w:space="0" w:color="auto"/>
      </w:divBdr>
      <w:divsChild>
        <w:div w:id="848175520">
          <w:marLeft w:val="480"/>
          <w:marRight w:val="0"/>
          <w:marTop w:val="0"/>
          <w:marBottom w:val="0"/>
          <w:divBdr>
            <w:top w:val="none" w:sz="0" w:space="0" w:color="auto"/>
            <w:left w:val="none" w:sz="0" w:space="0" w:color="auto"/>
            <w:bottom w:val="none" w:sz="0" w:space="0" w:color="auto"/>
            <w:right w:val="none" w:sz="0" w:space="0" w:color="auto"/>
          </w:divBdr>
        </w:div>
        <w:div w:id="258950898">
          <w:marLeft w:val="480"/>
          <w:marRight w:val="0"/>
          <w:marTop w:val="0"/>
          <w:marBottom w:val="0"/>
          <w:divBdr>
            <w:top w:val="none" w:sz="0" w:space="0" w:color="auto"/>
            <w:left w:val="none" w:sz="0" w:space="0" w:color="auto"/>
            <w:bottom w:val="none" w:sz="0" w:space="0" w:color="auto"/>
            <w:right w:val="none" w:sz="0" w:space="0" w:color="auto"/>
          </w:divBdr>
        </w:div>
        <w:div w:id="1288704104">
          <w:marLeft w:val="480"/>
          <w:marRight w:val="0"/>
          <w:marTop w:val="0"/>
          <w:marBottom w:val="0"/>
          <w:divBdr>
            <w:top w:val="none" w:sz="0" w:space="0" w:color="auto"/>
            <w:left w:val="none" w:sz="0" w:space="0" w:color="auto"/>
            <w:bottom w:val="none" w:sz="0" w:space="0" w:color="auto"/>
            <w:right w:val="none" w:sz="0" w:space="0" w:color="auto"/>
          </w:divBdr>
        </w:div>
        <w:div w:id="1753695232">
          <w:marLeft w:val="480"/>
          <w:marRight w:val="0"/>
          <w:marTop w:val="0"/>
          <w:marBottom w:val="0"/>
          <w:divBdr>
            <w:top w:val="none" w:sz="0" w:space="0" w:color="auto"/>
            <w:left w:val="none" w:sz="0" w:space="0" w:color="auto"/>
            <w:bottom w:val="none" w:sz="0" w:space="0" w:color="auto"/>
            <w:right w:val="none" w:sz="0" w:space="0" w:color="auto"/>
          </w:divBdr>
        </w:div>
        <w:div w:id="1519463086">
          <w:marLeft w:val="480"/>
          <w:marRight w:val="0"/>
          <w:marTop w:val="0"/>
          <w:marBottom w:val="0"/>
          <w:divBdr>
            <w:top w:val="none" w:sz="0" w:space="0" w:color="auto"/>
            <w:left w:val="none" w:sz="0" w:space="0" w:color="auto"/>
            <w:bottom w:val="none" w:sz="0" w:space="0" w:color="auto"/>
            <w:right w:val="none" w:sz="0" w:space="0" w:color="auto"/>
          </w:divBdr>
        </w:div>
        <w:div w:id="1758597058">
          <w:marLeft w:val="480"/>
          <w:marRight w:val="0"/>
          <w:marTop w:val="0"/>
          <w:marBottom w:val="0"/>
          <w:divBdr>
            <w:top w:val="none" w:sz="0" w:space="0" w:color="auto"/>
            <w:left w:val="none" w:sz="0" w:space="0" w:color="auto"/>
            <w:bottom w:val="none" w:sz="0" w:space="0" w:color="auto"/>
            <w:right w:val="none" w:sz="0" w:space="0" w:color="auto"/>
          </w:divBdr>
        </w:div>
        <w:div w:id="562180723">
          <w:marLeft w:val="480"/>
          <w:marRight w:val="0"/>
          <w:marTop w:val="0"/>
          <w:marBottom w:val="0"/>
          <w:divBdr>
            <w:top w:val="none" w:sz="0" w:space="0" w:color="auto"/>
            <w:left w:val="none" w:sz="0" w:space="0" w:color="auto"/>
            <w:bottom w:val="none" w:sz="0" w:space="0" w:color="auto"/>
            <w:right w:val="none" w:sz="0" w:space="0" w:color="auto"/>
          </w:divBdr>
        </w:div>
        <w:div w:id="1830320678">
          <w:marLeft w:val="480"/>
          <w:marRight w:val="0"/>
          <w:marTop w:val="0"/>
          <w:marBottom w:val="0"/>
          <w:divBdr>
            <w:top w:val="none" w:sz="0" w:space="0" w:color="auto"/>
            <w:left w:val="none" w:sz="0" w:space="0" w:color="auto"/>
            <w:bottom w:val="none" w:sz="0" w:space="0" w:color="auto"/>
            <w:right w:val="none" w:sz="0" w:space="0" w:color="auto"/>
          </w:divBdr>
        </w:div>
        <w:div w:id="871304162">
          <w:marLeft w:val="480"/>
          <w:marRight w:val="0"/>
          <w:marTop w:val="0"/>
          <w:marBottom w:val="0"/>
          <w:divBdr>
            <w:top w:val="none" w:sz="0" w:space="0" w:color="auto"/>
            <w:left w:val="none" w:sz="0" w:space="0" w:color="auto"/>
            <w:bottom w:val="none" w:sz="0" w:space="0" w:color="auto"/>
            <w:right w:val="none" w:sz="0" w:space="0" w:color="auto"/>
          </w:divBdr>
        </w:div>
        <w:div w:id="2026901245">
          <w:marLeft w:val="480"/>
          <w:marRight w:val="0"/>
          <w:marTop w:val="0"/>
          <w:marBottom w:val="0"/>
          <w:divBdr>
            <w:top w:val="none" w:sz="0" w:space="0" w:color="auto"/>
            <w:left w:val="none" w:sz="0" w:space="0" w:color="auto"/>
            <w:bottom w:val="none" w:sz="0" w:space="0" w:color="auto"/>
            <w:right w:val="none" w:sz="0" w:space="0" w:color="auto"/>
          </w:divBdr>
        </w:div>
        <w:div w:id="367529554">
          <w:marLeft w:val="480"/>
          <w:marRight w:val="0"/>
          <w:marTop w:val="0"/>
          <w:marBottom w:val="0"/>
          <w:divBdr>
            <w:top w:val="none" w:sz="0" w:space="0" w:color="auto"/>
            <w:left w:val="none" w:sz="0" w:space="0" w:color="auto"/>
            <w:bottom w:val="none" w:sz="0" w:space="0" w:color="auto"/>
            <w:right w:val="none" w:sz="0" w:space="0" w:color="auto"/>
          </w:divBdr>
        </w:div>
        <w:div w:id="1527644572">
          <w:marLeft w:val="480"/>
          <w:marRight w:val="0"/>
          <w:marTop w:val="0"/>
          <w:marBottom w:val="0"/>
          <w:divBdr>
            <w:top w:val="none" w:sz="0" w:space="0" w:color="auto"/>
            <w:left w:val="none" w:sz="0" w:space="0" w:color="auto"/>
            <w:bottom w:val="none" w:sz="0" w:space="0" w:color="auto"/>
            <w:right w:val="none" w:sz="0" w:space="0" w:color="auto"/>
          </w:divBdr>
        </w:div>
        <w:div w:id="1312177441">
          <w:marLeft w:val="480"/>
          <w:marRight w:val="0"/>
          <w:marTop w:val="0"/>
          <w:marBottom w:val="0"/>
          <w:divBdr>
            <w:top w:val="none" w:sz="0" w:space="0" w:color="auto"/>
            <w:left w:val="none" w:sz="0" w:space="0" w:color="auto"/>
            <w:bottom w:val="none" w:sz="0" w:space="0" w:color="auto"/>
            <w:right w:val="none" w:sz="0" w:space="0" w:color="auto"/>
          </w:divBdr>
        </w:div>
        <w:div w:id="1006981848">
          <w:marLeft w:val="480"/>
          <w:marRight w:val="0"/>
          <w:marTop w:val="0"/>
          <w:marBottom w:val="0"/>
          <w:divBdr>
            <w:top w:val="none" w:sz="0" w:space="0" w:color="auto"/>
            <w:left w:val="none" w:sz="0" w:space="0" w:color="auto"/>
            <w:bottom w:val="none" w:sz="0" w:space="0" w:color="auto"/>
            <w:right w:val="none" w:sz="0" w:space="0" w:color="auto"/>
          </w:divBdr>
        </w:div>
        <w:div w:id="1139498191">
          <w:marLeft w:val="480"/>
          <w:marRight w:val="0"/>
          <w:marTop w:val="0"/>
          <w:marBottom w:val="0"/>
          <w:divBdr>
            <w:top w:val="none" w:sz="0" w:space="0" w:color="auto"/>
            <w:left w:val="none" w:sz="0" w:space="0" w:color="auto"/>
            <w:bottom w:val="none" w:sz="0" w:space="0" w:color="auto"/>
            <w:right w:val="none" w:sz="0" w:space="0" w:color="auto"/>
          </w:divBdr>
        </w:div>
        <w:div w:id="124734628">
          <w:marLeft w:val="480"/>
          <w:marRight w:val="0"/>
          <w:marTop w:val="0"/>
          <w:marBottom w:val="0"/>
          <w:divBdr>
            <w:top w:val="none" w:sz="0" w:space="0" w:color="auto"/>
            <w:left w:val="none" w:sz="0" w:space="0" w:color="auto"/>
            <w:bottom w:val="none" w:sz="0" w:space="0" w:color="auto"/>
            <w:right w:val="none" w:sz="0" w:space="0" w:color="auto"/>
          </w:divBdr>
        </w:div>
        <w:div w:id="1218668176">
          <w:marLeft w:val="480"/>
          <w:marRight w:val="0"/>
          <w:marTop w:val="0"/>
          <w:marBottom w:val="0"/>
          <w:divBdr>
            <w:top w:val="none" w:sz="0" w:space="0" w:color="auto"/>
            <w:left w:val="none" w:sz="0" w:space="0" w:color="auto"/>
            <w:bottom w:val="none" w:sz="0" w:space="0" w:color="auto"/>
            <w:right w:val="none" w:sz="0" w:space="0" w:color="auto"/>
          </w:divBdr>
        </w:div>
        <w:div w:id="1385064712">
          <w:marLeft w:val="480"/>
          <w:marRight w:val="0"/>
          <w:marTop w:val="0"/>
          <w:marBottom w:val="0"/>
          <w:divBdr>
            <w:top w:val="none" w:sz="0" w:space="0" w:color="auto"/>
            <w:left w:val="none" w:sz="0" w:space="0" w:color="auto"/>
            <w:bottom w:val="none" w:sz="0" w:space="0" w:color="auto"/>
            <w:right w:val="none" w:sz="0" w:space="0" w:color="auto"/>
          </w:divBdr>
        </w:div>
        <w:div w:id="2086952905">
          <w:marLeft w:val="480"/>
          <w:marRight w:val="0"/>
          <w:marTop w:val="0"/>
          <w:marBottom w:val="0"/>
          <w:divBdr>
            <w:top w:val="none" w:sz="0" w:space="0" w:color="auto"/>
            <w:left w:val="none" w:sz="0" w:space="0" w:color="auto"/>
            <w:bottom w:val="none" w:sz="0" w:space="0" w:color="auto"/>
            <w:right w:val="none" w:sz="0" w:space="0" w:color="auto"/>
          </w:divBdr>
        </w:div>
        <w:div w:id="1179929567">
          <w:marLeft w:val="480"/>
          <w:marRight w:val="0"/>
          <w:marTop w:val="0"/>
          <w:marBottom w:val="0"/>
          <w:divBdr>
            <w:top w:val="none" w:sz="0" w:space="0" w:color="auto"/>
            <w:left w:val="none" w:sz="0" w:space="0" w:color="auto"/>
            <w:bottom w:val="none" w:sz="0" w:space="0" w:color="auto"/>
            <w:right w:val="none" w:sz="0" w:space="0" w:color="auto"/>
          </w:divBdr>
        </w:div>
        <w:div w:id="1326394409">
          <w:marLeft w:val="480"/>
          <w:marRight w:val="0"/>
          <w:marTop w:val="0"/>
          <w:marBottom w:val="0"/>
          <w:divBdr>
            <w:top w:val="none" w:sz="0" w:space="0" w:color="auto"/>
            <w:left w:val="none" w:sz="0" w:space="0" w:color="auto"/>
            <w:bottom w:val="none" w:sz="0" w:space="0" w:color="auto"/>
            <w:right w:val="none" w:sz="0" w:space="0" w:color="auto"/>
          </w:divBdr>
        </w:div>
        <w:div w:id="626935130">
          <w:marLeft w:val="480"/>
          <w:marRight w:val="0"/>
          <w:marTop w:val="0"/>
          <w:marBottom w:val="0"/>
          <w:divBdr>
            <w:top w:val="none" w:sz="0" w:space="0" w:color="auto"/>
            <w:left w:val="none" w:sz="0" w:space="0" w:color="auto"/>
            <w:bottom w:val="none" w:sz="0" w:space="0" w:color="auto"/>
            <w:right w:val="none" w:sz="0" w:space="0" w:color="auto"/>
          </w:divBdr>
        </w:div>
        <w:div w:id="705640252">
          <w:marLeft w:val="480"/>
          <w:marRight w:val="0"/>
          <w:marTop w:val="0"/>
          <w:marBottom w:val="0"/>
          <w:divBdr>
            <w:top w:val="none" w:sz="0" w:space="0" w:color="auto"/>
            <w:left w:val="none" w:sz="0" w:space="0" w:color="auto"/>
            <w:bottom w:val="none" w:sz="0" w:space="0" w:color="auto"/>
            <w:right w:val="none" w:sz="0" w:space="0" w:color="auto"/>
          </w:divBdr>
        </w:div>
        <w:div w:id="317274282">
          <w:marLeft w:val="480"/>
          <w:marRight w:val="0"/>
          <w:marTop w:val="0"/>
          <w:marBottom w:val="0"/>
          <w:divBdr>
            <w:top w:val="none" w:sz="0" w:space="0" w:color="auto"/>
            <w:left w:val="none" w:sz="0" w:space="0" w:color="auto"/>
            <w:bottom w:val="none" w:sz="0" w:space="0" w:color="auto"/>
            <w:right w:val="none" w:sz="0" w:space="0" w:color="auto"/>
          </w:divBdr>
        </w:div>
        <w:div w:id="1991790863">
          <w:marLeft w:val="480"/>
          <w:marRight w:val="0"/>
          <w:marTop w:val="0"/>
          <w:marBottom w:val="0"/>
          <w:divBdr>
            <w:top w:val="none" w:sz="0" w:space="0" w:color="auto"/>
            <w:left w:val="none" w:sz="0" w:space="0" w:color="auto"/>
            <w:bottom w:val="none" w:sz="0" w:space="0" w:color="auto"/>
            <w:right w:val="none" w:sz="0" w:space="0" w:color="auto"/>
          </w:divBdr>
        </w:div>
        <w:div w:id="974918577">
          <w:marLeft w:val="480"/>
          <w:marRight w:val="0"/>
          <w:marTop w:val="0"/>
          <w:marBottom w:val="0"/>
          <w:divBdr>
            <w:top w:val="none" w:sz="0" w:space="0" w:color="auto"/>
            <w:left w:val="none" w:sz="0" w:space="0" w:color="auto"/>
            <w:bottom w:val="none" w:sz="0" w:space="0" w:color="auto"/>
            <w:right w:val="none" w:sz="0" w:space="0" w:color="auto"/>
          </w:divBdr>
        </w:div>
        <w:div w:id="1942756891">
          <w:marLeft w:val="480"/>
          <w:marRight w:val="0"/>
          <w:marTop w:val="0"/>
          <w:marBottom w:val="0"/>
          <w:divBdr>
            <w:top w:val="none" w:sz="0" w:space="0" w:color="auto"/>
            <w:left w:val="none" w:sz="0" w:space="0" w:color="auto"/>
            <w:bottom w:val="none" w:sz="0" w:space="0" w:color="auto"/>
            <w:right w:val="none" w:sz="0" w:space="0" w:color="auto"/>
          </w:divBdr>
        </w:div>
        <w:div w:id="320695441">
          <w:marLeft w:val="480"/>
          <w:marRight w:val="0"/>
          <w:marTop w:val="0"/>
          <w:marBottom w:val="0"/>
          <w:divBdr>
            <w:top w:val="none" w:sz="0" w:space="0" w:color="auto"/>
            <w:left w:val="none" w:sz="0" w:space="0" w:color="auto"/>
            <w:bottom w:val="none" w:sz="0" w:space="0" w:color="auto"/>
            <w:right w:val="none" w:sz="0" w:space="0" w:color="auto"/>
          </w:divBdr>
        </w:div>
      </w:divsChild>
    </w:div>
    <w:div w:id="621153112">
      <w:bodyDiv w:val="1"/>
      <w:marLeft w:val="0"/>
      <w:marRight w:val="0"/>
      <w:marTop w:val="0"/>
      <w:marBottom w:val="0"/>
      <w:divBdr>
        <w:top w:val="none" w:sz="0" w:space="0" w:color="auto"/>
        <w:left w:val="none" w:sz="0" w:space="0" w:color="auto"/>
        <w:bottom w:val="none" w:sz="0" w:space="0" w:color="auto"/>
        <w:right w:val="none" w:sz="0" w:space="0" w:color="auto"/>
      </w:divBdr>
    </w:div>
    <w:div w:id="623465997">
      <w:bodyDiv w:val="1"/>
      <w:marLeft w:val="0"/>
      <w:marRight w:val="0"/>
      <w:marTop w:val="0"/>
      <w:marBottom w:val="0"/>
      <w:divBdr>
        <w:top w:val="none" w:sz="0" w:space="0" w:color="auto"/>
        <w:left w:val="none" w:sz="0" w:space="0" w:color="auto"/>
        <w:bottom w:val="none" w:sz="0" w:space="0" w:color="auto"/>
        <w:right w:val="none" w:sz="0" w:space="0" w:color="auto"/>
      </w:divBdr>
    </w:div>
    <w:div w:id="666061543">
      <w:bodyDiv w:val="1"/>
      <w:marLeft w:val="0"/>
      <w:marRight w:val="0"/>
      <w:marTop w:val="0"/>
      <w:marBottom w:val="0"/>
      <w:divBdr>
        <w:top w:val="none" w:sz="0" w:space="0" w:color="auto"/>
        <w:left w:val="none" w:sz="0" w:space="0" w:color="auto"/>
        <w:bottom w:val="none" w:sz="0" w:space="0" w:color="auto"/>
        <w:right w:val="none" w:sz="0" w:space="0" w:color="auto"/>
      </w:divBdr>
      <w:divsChild>
        <w:div w:id="220294260">
          <w:marLeft w:val="480"/>
          <w:marRight w:val="0"/>
          <w:marTop w:val="0"/>
          <w:marBottom w:val="0"/>
          <w:divBdr>
            <w:top w:val="none" w:sz="0" w:space="0" w:color="auto"/>
            <w:left w:val="none" w:sz="0" w:space="0" w:color="auto"/>
            <w:bottom w:val="none" w:sz="0" w:space="0" w:color="auto"/>
            <w:right w:val="none" w:sz="0" w:space="0" w:color="auto"/>
          </w:divBdr>
        </w:div>
        <w:div w:id="1463378011">
          <w:marLeft w:val="480"/>
          <w:marRight w:val="0"/>
          <w:marTop w:val="0"/>
          <w:marBottom w:val="0"/>
          <w:divBdr>
            <w:top w:val="none" w:sz="0" w:space="0" w:color="auto"/>
            <w:left w:val="none" w:sz="0" w:space="0" w:color="auto"/>
            <w:bottom w:val="none" w:sz="0" w:space="0" w:color="auto"/>
            <w:right w:val="none" w:sz="0" w:space="0" w:color="auto"/>
          </w:divBdr>
        </w:div>
        <w:div w:id="739909452">
          <w:marLeft w:val="480"/>
          <w:marRight w:val="0"/>
          <w:marTop w:val="0"/>
          <w:marBottom w:val="0"/>
          <w:divBdr>
            <w:top w:val="none" w:sz="0" w:space="0" w:color="auto"/>
            <w:left w:val="none" w:sz="0" w:space="0" w:color="auto"/>
            <w:bottom w:val="none" w:sz="0" w:space="0" w:color="auto"/>
            <w:right w:val="none" w:sz="0" w:space="0" w:color="auto"/>
          </w:divBdr>
        </w:div>
        <w:div w:id="880821026">
          <w:marLeft w:val="480"/>
          <w:marRight w:val="0"/>
          <w:marTop w:val="0"/>
          <w:marBottom w:val="0"/>
          <w:divBdr>
            <w:top w:val="none" w:sz="0" w:space="0" w:color="auto"/>
            <w:left w:val="none" w:sz="0" w:space="0" w:color="auto"/>
            <w:bottom w:val="none" w:sz="0" w:space="0" w:color="auto"/>
            <w:right w:val="none" w:sz="0" w:space="0" w:color="auto"/>
          </w:divBdr>
        </w:div>
        <w:div w:id="428742296">
          <w:marLeft w:val="480"/>
          <w:marRight w:val="0"/>
          <w:marTop w:val="0"/>
          <w:marBottom w:val="0"/>
          <w:divBdr>
            <w:top w:val="none" w:sz="0" w:space="0" w:color="auto"/>
            <w:left w:val="none" w:sz="0" w:space="0" w:color="auto"/>
            <w:bottom w:val="none" w:sz="0" w:space="0" w:color="auto"/>
            <w:right w:val="none" w:sz="0" w:space="0" w:color="auto"/>
          </w:divBdr>
        </w:div>
        <w:div w:id="1427966066">
          <w:marLeft w:val="480"/>
          <w:marRight w:val="0"/>
          <w:marTop w:val="0"/>
          <w:marBottom w:val="0"/>
          <w:divBdr>
            <w:top w:val="none" w:sz="0" w:space="0" w:color="auto"/>
            <w:left w:val="none" w:sz="0" w:space="0" w:color="auto"/>
            <w:bottom w:val="none" w:sz="0" w:space="0" w:color="auto"/>
            <w:right w:val="none" w:sz="0" w:space="0" w:color="auto"/>
          </w:divBdr>
        </w:div>
        <w:div w:id="1976984024">
          <w:marLeft w:val="480"/>
          <w:marRight w:val="0"/>
          <w:marTop w:val="0"/>
          <w:marBottom w:val="0"/>
          <w:divBdr>
            <w:top w:val="none" w:sz="0" w:space="0" w:color="auto"/>
            <w:left w:val="none" w:sz="0" w:space="0" w:color="auto"/>
            <w:bottom w:val="none" w:sz="0" w:space="0" w:color="auto"/>
            <w:right w:val="none" w:sz="0" w:space="0" w:color="auto"/>
          </w:divBdr>
        </w:div>
        <w:div w:id="1136340215">
          <w:marLeft w:val="480"/>
          <w:marRight w:val="0"/>
          <w:marTop w:val="0"/>
          <w:marBottom w:val="0"/>
          <w:divBdr>
            <w:top w:val="none" w:sz="0" w:space="0" w:color="auto"/>
            <w:left w:val="none" w:sz="0" w:space="0" w:color="auto"/>
            <w:bottom w:val="none" w:sz="0" w:space="0" w:color="auto"/>
            <w:right w:val="none" w:sz="0" w:space="0" w:color="auto"/>
          </w:divBdr>
        </w:div>
        <w:div w:id="232474608">
          <w:marLeft w:val="480"/>
          <w:marRight w:val="0"/>
          <w:marTop w:val="0"/>
          <w:marBottom w:val="0"/>
          <w:divBdr>
            <w:top w:val="none" w:sz="0" w:space="0" w:color="auto"/>
            <w:left w:val="none" w:sz="0" w:space="0" w:color="auto"/>
            <w:bottom w:val="none" w:sz="0" w:space="0" w:color="auto"/>
            <w:right w:val="none" w:sz="0" w:space="0" w:color="auto"/>
          </w:divBdr>
        </w:div>
        <w:div w:id="1491479706">
          <w:marLeft w:val="480"/>
          <w:marRight w:val="0"/>
          <w:marTop w:val="0"/>
          <w:marBottom w:val="0"/>
          <w:divBdr>
            <w:top w:val="none" w:sz="0" w:space="0" w:color="auto"/>
            <w:left w:val="none" w:sz="0" w:space="0" w:color="auto"/>
            <w:bottom w:val="none" w:sz="0" w:space="0" w:color="auto"/>
            <w:right w:val="none" w:sz="0" w:space="0" w:color="auto"/>
          </w:divBdr>
        </w:div>
      </w:divsChild>
    </w:div>
    <w:div w:id="697970212">
      <w:bodyDiv w:val="1"/>
      <w:marLeft w:val="0"/>
      <w:marRight w:val="0"/>
      <w:marTop w:val="0"/>
      <w:marBottom w:val="0"/>
      <w:divBdr>
        <w:top w:val="none" w:sz="0" w:space="0" w:color="auto"/>
        <w:left w:val="none" w:sz="0" w:space="0" w:color="auto"/>
        <w:bottom w:val="none" w:sz="0" w:space="0" w:color="auto"/>
        <w:right w:val="none" w:sz="0" w:space="0" w:color="auto"/>
      </w:divBdr>
    </w:div>
    <w:div w:id="741605684">
      <w:bodyDiv w:val="1"/>
      <w:marLeft w:val="0"/>
      <w:marRight w:val="0"/>
      <w:marTop w:val="0"/>
      <w:marBottom w:val="0"/>
      <w:divBdr>
        <w:top w:val="none" w:sz="0" w:space="0" w:color="auto"/>
        <w:left w:val="none" w:sz="0" w:space="0" w:color="auto"/>
        <w:bottom w:val="none" w:sz="0" w:space="0" w:color="auto"/>
        <w:right w:val="none" w:sz="0" w:space="0" w:color="auto"/>
      </w:divBdr>
      <w:divsChild>
        <w:div w:id="1836873124">
          <w:marLeft w:val="480"/>
          <w:marRight w:val="0"/>
          <w:marTop w:val="0"/>
          <w:marBottom w:val="0"/>
          <w:divBdr>
            <w:top w:val="none" w:sz="0" w:space="0" w:color="auto"/>
            <w:left w:val="none" w:sz="0" w:space="0" w:color="auto"/>
            <w:bottom w:val="none" w:sz="0" w:space="0" w:color="auto"/>
            <w:right w:val="none" w:sz="0" w:space="0" w:color="auto"/>
          </w:divBdr>
        </w:div>
        <w:div w:id="1314411548">
          <w:marLeft w:val="480"/>
          <w:marRight w:val="0"/>
          <w:marTop w:val="0"/>
          <w:marBottom w:val="0"/>
          <w:divBdr>
            <w:top w:val="none" w:sz="0" w:space="0" w:color="auto"/>
            <w:left w:val="none" w:sz="0" w:space="0" w:color="auto"/>
            <w:bottom w:val="none" w:sz="0" w:space="0" w:color="auto"/>
            <w:right w:val="none" w:sz="0" w:space="0" w:color="auto"/>
          </w:divBdr>
        </w:div>
        <w:div w:id="1564363896">
          <w:marLeft w:val="480"/>
          <w:marRight w:val="0"/>
          <w:marTop w:val="0"/>
          <w:marBottom w:val="0"/>
          <w:divBdr>
            <w:top w:val="none" w:sz="0" w:space="0" w:color="auto"/>
            <w:left w:val="none" w:sz="0" w:space="0" w:color="auto"/>
            <w:bottom w:val="none" w:sz="0" w:space="0" w:color="auto"/>
            <w:right w:val="none" w:sz="0" w:space="0" w:color="auto"/>
          </w:divBdr>
        </w:div>
        <w:div w:id="853038550">
          <w:marLeft w:val="480"/>
          <w:marRight w:val="0"/>
          <w:marTop w:val="0"/>
          <w:marBottom w:val="0"/>
          <w:divBdr>
            <w:top w:val="none" w:sz="0" w:space="0" w:color="auto"/>
            <w:left w:val="none" w:sz="0" w:space="0" w:color="auto"/>
            <w:bottom w:val="none" w:sz="0" w:space="0" w:color="auto"/>
            <w:right w:val="none" w:sz="0" w:space="0" w:color="auto"/>
          </w:divBdr>
        </w:div>
        <w:div w:id="37315360">
          <w:marLeft w:val="480"/>
          <w:marRight w:val="0"/>
          <w:marTop w:val="0"/>
          <w:marBottom w:val="0"/>
          <w:divBdr>
            <w:top w:val="none" w:sz="0" w:space="0" w:color="auto"/>
            <w:left w:val="none" w:sz="0" w:space="0" w:color="auto"/>
            <w:bottom w:val="none" w:sz="0" w:space="0" w:color="auto"/>
            <w:right w:val="none" w:sz="0" w:space="0" w:color="auto"/>
          </w:divBdr>
        </w:div>
        <w:div w:id="1561595088">
          <w:marLeft w:val="480"/>
          <w:marRight w:val="0"/>
          <w:marTop w:val="0"/>
          <w:marBottom w:val="0"/>
          <w:divBdr>
            <w:top w:val="none" w:sz="0" w:space="0" w:color="auto"/>
            <w:left w:val="none" w:sz="0" w:space="0" w:color="auto"/>
            <w:bottom w:val="none" w:sz="0" w:space="0" w:color="auto"/>
            <w:right w:val="none" w:sz="0" w:space="0" w:color="auto"/>
          </w:divBdr>
        </w:div>
        <w:div w:id="444346299">
          <w:marLeft w:val="480"/>
          <w:marRight w:val="0"/>
          <w:marTop w:val="0"/>
          <w:marBottom w:val="0"/>
          <w:divBdr>
            <w:top w:val="none" w:sz="0" w:space="0" w:color="auto"/>
            <w:left w:val="none" w:sz="0" w:space="0" w:color="auto"/>
            <w:bottom w:val="none" w:sz="0" w:space="0" w:color="auto"/>
            <w:right w:val="none" w:sz="0" w:space="0" w:color="auto"/>
          </w:divBdr>
        </w:div>
        <w:div w:id="579799861">
          <w:marLeft w:val="480"/>
          <w:marRight w:val="0"/>
          <w:marTop w:val="0"/>
          <w:marBottom w:val="0"/>
          <w:divBdr>
            <w:top w:val="none" w:sz="0" w:space="0" w:color="auto"/>
            <w:left w:val="none" w:sz="0" w:space="0" w:color="auto"/>
            <w:bottom w:val="none" w:sz="0" w:space="0" w:color="auto"/>
            <w:right w:val="none" w:sz="0" w:space="0" w:color="auto"/>
          </w:divBdr>
        </w:div>
        <w:div w:id="169754780">
          <w:marLeft w:val="480"/>
          <w:marRight w:val="0"/>
          <w:marTop w:val="0"/>
          <w:marBottom w:val="0"/>
          <w:divBdr>
            <w:top w:val="none" w:sz="0" w:space="0" w:color="auto"/>
            <w:left w:val="none" w:sz="0" w:space="0" w:color="auto"/>
            <w:bottom w:val="none" w:sz="0" w:space="0" w:color="auto"/>
            <w:right w:val="none" w:sz="0" w:space="0" w:color="auto"/>
          </w:divBdr>
        </w:div>
        <w:div w:id="1230918505">
          <w:marLeft w:val="480"/>
          <w:marRight w:val="0"/>
          <w:marTop w:val="0"/>
          <w:marBottom w:val="0"/>
          <w:divBdr>
            <w:top w:val="none" w:sz="0" w:space="0" w:color="auto"/>
            <w:left w:val="none" w:sz="0" w:space="0" w:color="auto"/>
            <w:bottom w:val="none" w:sz="0" w:space="0" w:color="auto"/>
            <w:right w:val="none" w:sz="0" w:space="0" w:color="auto"/>
          </w:divBdr>
        </w:div>
        <w:div w:id="225188035">
          <w:marLeft w:val="480"/>
          <w:marRight w:val="0"/>
          <w:marTop w:val="0"/>
          <w:marBottom w:val="0"/>
          <w:divBdr>
            <w:top w:val="none" w:sz="0" w:space="0" w:color="auto"/>
            <w:left w:val="none" w:sz="0" w:space="0" w:color="auto"/>
            <w:bottom w:val="none" w:sz="0" w:space="0" w:color="auto"/>
            <w:right w:val="none" w:sz="0" w:space="0" w:color="auto"/>
          </w:divBdr>
        </w:div>
        <w:div w:id="2003850213">
          <w:marLeft w:val="480"/>
          <w:marRight w:val="0"/>
          <w:marTop w:val="0"/>
          <w:marBottom w:val="0"/>
          <w:divBdr>
            <w:top w:val="none" w:sz="0" w:space="0" w:color="auto"/>
            <w:left w:val="none" w:sz="0" w:space="0" w:color="auto"/>
            <w:bottom w:val="none" w:sz="0" w:space="0" w:color="auto"/>
            <w:right w:val="none" w:sz="0" w:space="0" w:color="auto"/>
          </w:divBdr>
        </w:div>
        <w:div w:id="343939713">
          <w:marLeft w:val="480"/>
          <w:marRight w:val="0"/>
          <w:marTop w:val="0"/>
          <w:marBottom w:val="0"/>
          <w:divBdr>
            <w:top w:val="none" w:sz="0" w:space="0" w:color="auto"/>
            <w:left w:val="none" w:sz="0" w:space="0" w:color="auto"/>
            <w:bottom w:val="none" w:sz="0" w:space="0" w:color="auto"/>
            <w:right w:val="none" w:sz="0" w:space="0" w:color="auto"/>
          </w:divBdr>
        </w:div>
        <w:div w:id="1166243947">
          <w:marLeft w:val="480"/>
          <w:marRight w:val="0"/>
          <w:marTop w:val="0"/>
          <w:marBottom w:val="0"/>
          <w:divBdr>
            <w:top w:val="none" w:sz="0" w:space="0" w:color="auto"/>
            <w:left w:val="none" w:sz="0" w:space="0" w:color="auto"/>
            <w:bottom w:val="none" w:sz="0" w:space="0" w:color="auto"/>
            <w:right w:val="none" w:sz="0" w:space="0" w:color="auto"/>
          </w:divBdr>
        </w:div>
        <w:div w:id="1101954867">
          <w:marLeft w:val="480"/>
          <w:marRight w:val="0"/>
          <w:marTop w:val="0"/>
          <w:marBottom w:val="0"/>
          <w:divBdr>
            <w:top w:val="none" w:sz="0" w:space="0" w:color="auto"/>
            <w:left w:val="none" w:sz="0" w:space="0" w:color="auto"/>
            <w:bottom w:val="none" w:sz="0" w:space="0" w:color="auto"/>
            <w:right w:val="none" w:sz="0" w:space="0" w:color="auto"/>
          </w:divBdr>
        </w:div>
        <w:div w:id="2078091085">
          <w:marLeft w:val="480"/>
          <w:marRight w:val="0"/>
          <w:marTop w:val="0"/>
          <w:marBottom w:val="0"/>
          <w:divBdr>
            <w:top w:val="none" w:sz="0" w:space="0" w:color="auto"/>
            <w:left w:val="none" w:sz="0" w:space="0" w:color="auto"/>
            <w:bottom w:val="none" w:sz="0" w:space="0" w:color="auto"/>
            <w:right w:val="none" w:sz="0" w:space="0" w:color="auto"/>
          </w:divBdr>
        </w:div>
        <w:div w:id="1366977624">
          <w:marLeft w:val="480"/>
          <w:marRight w:val="0"/>
          <w:marTop w:val="0"/>
          <w:marBottom w:val="0"/>
          <w:divBdr>
            <w:top w:val="none" w:sz="0" w:space="0" w:color="auto"/>
            <w:left w:val="none" w:sz="0" w:space="0" w:color="auto"/>
            <w:bottom w:val="none" w:sz="0" w:space="0" w:color="auto"/>
            <w:right w:val="none" w:sz="0" w:space="0" w:color="auto"/>
          </w:divBdr>
        </w:div>
        <w:div w:id="300579686">
          <w:marLeft w:val="480"/>
          <w:marRight w:val="0"/>
          <w:marTop w:val="0"/>
          <w:marBottom w:val="0"/>
          <w:divBdr>
            <w:top w:val="none" w:sz="0" w:space="0" w:color="auto"/>
            <w:left w:val="none" w:sz="0" w:space="0" w:color="auto"/>
            <w:bottom w:val="none" w:sz="0" w:space="0" w:color="auto"/>
            <w:right w:val="none" w:sz="0" w:space="0" w:color="auto"/>
          </w:divBdr>
        </w:div>
        <w:div w:id="331643030">
          <w:marLeft w:val="480"/>
          <w:marRight w:val="0"/>
          <w:marTop w:val="0"/>
          <w:marBottom w:val="0"/>
          <w:divBdr>
            <w:top w:val="none" w:sz="0" w:space="0" w:color="auto"/>
            <w:left w:val="none" w:sz="0" w:space="0" w:color="auto"/>
            <w:bottom w:val="none" w:sz="0" w:space="0" w:color="auto"/>
            <w:right w:val="none" w:sz="0" w:space="0" w:color="auto"/>
          </w:divBdr>
        </w:div>
        <w:div w:id="1243445839">
          <w:marLeft w:val="480"/>
          <w:marRight w:val="0"/>
          <w:marTop w:val="0"/>
          <w:marBottom w:val="0"/>
          <w:divBdr>
            <w:top w:val="none" w:sz="0" w:space="0" w:color="auto"/>
            <w:left w:val="none" w:sz="0" w:space="0" w:color="auto"/>
            <w:bottom w:val="none" w:sz="0" w:space="0" w:color="auto"/>
            <w:right w:val="none" w:sz="0" w:space="0" w:color="auto"/>
          </w:divBdr>
        </w:div>
        <w:div w:id="1559122933">
          <w:marLeft w:val="480"/>
          <w:marRight w:val="0"/>
          <w:marTop w:val="0"/>
          <w:marBottom w:val="0"/>
          <w:divBdr>
            <w:top w:val="none" w:sz="0" w:space="0" w:color="auto"/>
            <w:left w:val="none" w:sz="0" w:space="0" w:color="auto"/>
            <w:bottom w:val="none" w:sz="0" w:space="0" w:color="auto"/>
            <w:right w:val="none" w:sz="0" w:space="0" w:color="auto"/>
          </w:divBdr>
        </w:div>
        <w:div w:id="155584002">
          <w:marLeft w:val="480"/>
          <w:marRight w:val="0"/>
          <w:marTop w:val="0"/>
          <w:marBottom w:val="0"/>
          <w:divBdr>
            <w:top w:val="none" w:sz="0" w:space="0" w:color="auto"/>
            <w:left w:val="none" w:sz="0" w:space="0" w:color="auto"/>
            <w:bottom w:val="none" w:sz="0" w:space="0" w:color="auto"/>
            <w:right w:val="none" w:sz="0" w:space="0" w:color="auto"/>
          </w:divBdr>
        </w:div>
        <w:div w:id="1921988089">
          <w:marLeft w:val="480"/>
          <w:marRight w:val="0"/>
          <w:marTop w:val="0"/>
          <w:marBottom w:val="0"/>
          <w:divBdr>
            <w:top w:val="none" w:sz="0" w:space="0" w:color="auto"/>
            <w:left w:val="none" w:sz="0" w:space="0" w:color="auto"/>
            <w:bottom w:val="none" w:sz="0" w:space="0" w:color="auto"/>
            <w:right w:val="none" w:sz="0" w:space="0" w:color="auto"/>
          </w:divBdr>
        </w:div>
        <w:div w:id="456144498">
          <w:marLeft w:val="480"/>
          <w:marRight w:val="0"/>
          <w:marTop w:val="0"/>
          <w:marBottom w:val="0"/>
          <w:divBdr>
            <w:top w:val="none" w:sz="0" w:space="0" w:color="auto"/>
            <w:left w:val="none" w:sz="0" w:space="0" w:color="auto"/>
            <w:bottom w:val="none" w:sz="0" w:space="0" w:color="auto"/>
            <w:right w:val="none" w:sz="0" w:space="0" w:color="auto"/>
          </w:divBdr>
        </w:div>
        <w:div w:id="970984062">
          <w:marLeft w:val="480"/>
          <w:marRight w:val="0"/>
          <w:marTop w:val="0"/>
          <w:marBottom w:val="0"/>
          <w:divBdr>
            <w:top w:val="none" w:sz="0" w:space="0" w:color="auto"/>
            <w:left w:val="none" w:sz="0" w:space="0" w:color="auto"/>
            <w:bottom w:val="none" w:sz="0" w:space="0" w:color="auto"/>
            <w:right w:val="none" w:sz="0" w:space="0" w:color="auto"/>
          </w:divBdr>
        </w:div>
        <w:div w:id="25839960">
          <w:marLeft w:val="480"/>
          <w:marRight w:val="0"/>
          <w:marTop w:val="0"/>
          <w:marBottom w:val="0"/>
          <w:divBdr>
            <w:top w:val="none" w:sz="0" w:space="0" w:color="auto"/>
            <w:left w:val="none" w:sz="0" w:space="0" w:color="auto"/>
            <w:bottom w:val="none" w:sz="0" w:space="0" w:color="auto"/>
            <w:right w:val="none" w:sz="0" w:space="0" w:color="auto"/>
          </w:divBdr>
        </w:div>
        <w:div w:id="1546990095">
          <w:marLeft w:val="480"/>
          <w:marRight w:val="0"/>
          <w:marTop w:val="0"/>
          <w:marBottom w:val="0"/>
          <w:divBdr>
            <w:top w:val="none" w:sz="0" w:space="0" w:color="auto"/>
            <w:left w:val="none" w:sz="0" w:space="0" w:color="auto"/>
            <w:bottom w:val="none" w:sz="0" w:space="0" w:color="auto"/>
            <w:right w:val="none" w:sz="0" w:space="0" w:color="auto"/>
          </w:divBdr>
        </w:div>
        <w:div w:id="206718815">
          <w:marLeft w:val="480"/>
          <w:marRight w:val="0"/>
          <w:marTop w:val="0"/>
          <w:marBottom w:val="0"/>
          <w:divBdr>
            <w:top w:val="none" w:sz="0" w:space="0" w:color="auto"/>
            <w:left w:val="none" w:sz="0" w:space="0" w:color="auto"/>
            <w:bottom w:val="none" w:sz="0" w:space="0" w:color="auto"/>
            <w:right w:val="none" w:sz="0" w:space="0" w:color="auto"/>
          </w:divBdr>
        </w:div>
      </w:divsChild>
    </w:div>
    <w:div w:id="768433240">
      <w:bodyDiv w:val="1"/>
      <w:marLeft w:val="0"/>
      <w:marRight w:val="0"/>
      <w:marTop w:val="0"/>
      <w:marBottom w:val="0"/>
      <w:divBdr>
        <w:top w:val="none" w:sz="0" w:space="0" w:color="auto"/>
        <w:left w:val="none" w:sz="0" w:space="0" w:color="auto"/>
        <w:bottom w:val="none" w:sz="0" w:space="0" w:color="auto"/>
        <w:right w:val="none" w:sz="0" w:space="0" w:color="auto"/>
      </w:divBdr>
      <w:divsChild>
        <w:div w:id="1546797228">
          <w:marLeft w:val="480"/>
          <w:marRight w:val="0"/>
          <w:marTop w:val="0"/>
          <w:marBottom w:val="0"/>
          <w:divBdr>
            <w:top w:val="none" w:sz="0" w:space="0" w:color="auto"/>
            <w:left w:val="none" w:sz="0" w:space="0" w:color="auto"/>
            <w:bottom w:val="none" w:sz="0" w:space="0" w:color="auto"/>
            <w:right w:val="none" w:sz="0" w:space="0" w:color="auto"/>
          </w:divBdr>
        </w:div>
        <w:div w:id="674040378">
          <w:marLeft w:val="480"/>
          <w:marRight w:val="0"/>
          <w:marTop w:val="0"/>
          <w:marBottom w:val="0"/>
          <w:divBdr>
            <w:top w:val="none" w:sz="0" w:space="0" w:color="auto"/>
            <w:left w:val="none" w:sz="0" w:space="0" w:color="auto"/>
            <w:bottom w:val="none" w:sz="0" w:space="0" w:color="auto"/>
            <w:right w:val="none" w:sz="0" w:space="0" w:color="auto"/>
          </w:divBdr>
        </w:div>
        <w:div w:id="1740596622">
          <w:marLeft w:val="480"/>
          <w:marRight w:val="0"/>
          <w:marTop w:val="0"/>
          <w:marBottom w:val="0"/>
          <w:divBdr>
            <w:top w:val="none" w:sz="0" w:space="0" w:color="auto"/>
            <w:left w:val="none" w:sz="0" w:space="0" w:color="auto"/>
            <w:bottom w:val="none" w:sz="0" w:space="0" w:color="auto"/>
            <w:right w:val="none" w:sz="0" w:space="0" w:color="auto"/>
          </w:divBdr>
        </w:div>
        <w:div w:id="684983975">
          <w:marLeft w:val="480"/>
          <w:marRight w:val="0"/>
          <w:marTop w:val="0"/>
          <w:marBottom w:val="0"/>
          <w:divBdr>
            <w:top w:val="none" w:sz="0" w:space="0" w:color="auto"/>
            <w:left w:val="none" w:sz="0" w:space="0" w:color="auto"/>
            <w:bottom w:val="none" w:sz="0" w:space="0" w:color="auto"/>
            <w:right w:val="none" w:sz="0" w:space="0" w:color="auto"/>
          </w:divBdr>
        </w:div>
        <w:div w:id="991300276">
          <w:marLeft w:val="480"/>
          <w:marRight w:val="0"/>
          <w:marTop w:val="0"/>
          <w:marBottom w:val="0"/>
          <w:divBdr>
            <w:top w:val="none" w:sz="0" w:space="0" w:color="auto"/>
            <w:left w:val="none" w:sz="0" w:space="0" w:color="auto"/>
            <w:bottom w:val="none" w:sz="0" w:space="0" w:color="auto"/>
            <w:right w:val="none" w:sz="0" w:space="0" w:color="auto"/>
          </w:divBdr>
        </w:div>
        <w:div w:id="560018971">
          <w:marLeft w:val="480"/>
          <w:marRight w:val="0"/>
          <w:marTop w:val="0"/>
          <w:marBottom w:val="0"/>
          <w:divBdr>
            <w:top w:val="none" w:sz="0" w:space="0" w:color="auto"/>
            <w:left w:val="none" w:sz="0" w:space="0" w:color="auto"/>
            <w:bottom w:val="none" w:sz="0" w:space="0" w:color="auto"/>
            <w:right w:val="none" w:sz="0" w:space="0" w:color="auto"/>
          </w:divBdr>
        </w:div>
        <w:div w:id="829054727">
          <w:marLeft w:val="480"/>
          <w:marRight w:val="0"/>
          <w:marTop w:val="0"/>
          <w:marBottom w:val="0"/>
          <w:divBdr>
            <w:top w:val="none" w:sz="0" w:space="0" w:color="auto"/>
            <w:left w:val="none" w:sz="0" w:space="0" w:color="auto"/>
            <w:bottom w:val="none" w:sz="0" w:space="0" w:color="auto"/>
            <w:right w:val="none" w:sz="0" w:space="0" w:color="auto"/>
          </w:divBdr>
        </w:div>
        <w:div w:id="1162889364">
          <w:marLeft w:val="480"/>
          <w:marRight w:val="0"/>
          <w:marTop w:val="0"/>
          <w:marBottom w:val="0"/>
          <w:divBdr>
            <w:top w:val="none" w:sz="0" w:space="0" w:color="auto"/>
            <w:left w:val="none" w:sz="0" w:space="0" w:color="auto"/>
            <w:bottom w:val="none" w:sz="0" w:space="0" w:color="auto"/>
            <w:right w:val="none" w:sz="0" w:space="0" w:color="auto"/>
          </w:divBdr>
        </w:div>
        <w:div w:id="1982273637">
          <w:marLeft w:val="480"/>
          <w:marRight w:val="0"/>
          <w:marTop w:val="0"/>
          <w:marBottom w:val="0"/>
          <w:divBdr>
            <w:top w:val="none" w:sz="0" w:space="0" w:color="auto"/>
            <w:left w:val="none" w:sz="0" w:space="0" w:color="auto"/>
            <w:bottom w:val="none" w:sz="0" w:space="0" w:color="auto"/>
            <w:right w:val="none" w:sz="0" w:space="0" w:color="auto"/>
          </w:divBdr>
        </w:div>
        <w:div w:id="1461218251">
          <w:marLeft w:val="480"/>
          <w:marRight w:val="0"/>
          <w:marTop w:val="0"/>
          <w:marBottom w:val="0"/>
          <w:divBdr>
            <w:top w:val="none" w:sz="0" w:space="0" w:color="auto"/>
            <w:left w:val="none" w:sz="0" w:space="0" w:color="auto"/>
            <w:bottom w:val="none" w:sz="0" w:space="0" w:color="auto"/>
            <w:right w:val="none" w:sz="0" w:space="0" w:color="auto"/>
          </w:divBdr>
        </w:div>
        <w:div w:id="2007898796">
          <w:marLeft w:val="480"/>
          <w:marRight w:val="0"/>
          <w:marTop w:val="0"/>
          <w:marBottom w:val="0"/>
          <w:divBdr>
            <w:top w:val="none" w:sz="0" w:space="0" w:color="auto"/>
            <w:left w:val="none" w:sz="0" w:space="0" w:color="auto"/>
            <w:bottom w:val="none" w:sz="0" w:space="0" w:color="auto"/>
            <w:right w:val="none" w:sz="0" w:space="0" w:color="auto"/>
          </w:divBdr>
        </w:div>
        <w:div w:id="1101334328">
          <w:marLeft w:val="480"/>
          <w:marRight w:val="0"/>
          <w:marTop w:val="0"/>
          <w:marBottom w:val="0"/>
          <w:divBdr>
            <w:top w:val="none" w:sz="0" w:space="0" w:color="auto"/>
            <w:left w:val="none" w:sz="0" w:space="0" w:color="auto"/>
            <w:bottom w:val="none" w:sz="0" w:space="0" w:color="auto"/>
            <w:right w:val="none" w:sz="0" w:space="0" w:color="auto"/>
          </w:divBdr>
        </w:div>
        <w:div w:id="1978417347">
          <w:marLeft w:val="480"/>
          <w:marRight w:val="0"/>
          <w:marTop w:val="0"/>
          <w:marBottom w:val="0"/>
          <w:divBdr>
            <w:top w:val="none" w:sz="0" w:space="0" w:color="auto"/>
            <w:left w:val="none" w:sz="0" w:space="0" w:color="auto"/>
            <w:bottom w:val="none" w:sz="0" w:space="0" w:color="auto"/>
            <w:right w:val="none" w:sz="0" w:space="0" w:color="auto"/>
          </w:divBdr>
        </w:div>
        <w:div w:id="244266927">
          <w:marLeft w:val="480"/>
          <w:marRight w:val="0"/>
          <w:marTop w:val="0"/>
          <w:marBottom w:val="0"/>
          <w:divBdr>
            <w:top w:val="none" w:sz="0" w:space="0" w:color="auto"/>
            <w:left w:val="none" w:sz="0" w:space="0" w:color="auto"/>
            <w:bottom w:val="none" w:sz="0" w:space="0" w:color="auto"/>
            <w:right w:val="none" w:sz="0" w:space="0" w:color="auto"/>
          </w:divBdr>
        </w:div>
        <w:div w:id="1005085654">
          <w:marLeft w:val="480"/>
          <w:marRight w:val="0"/>
          <w:marTop w:val="0"/>
          <w:marBottom w:val="0"/>
          <w:divBdr>
            <w:top w:val="none" w:sz="0" w:space="0" w:color="auto"/>
            <w:left w:val="none" w:sz="0" w:space="0" w:color="auto"/>
            <w:bottom w:val="none" w:sz="0" w:space="0" w:color="auto"/>
            <w:right w:val="none" w:sz="0" w:space="0" w:color="auto"/>
          </w:divBdr>
        </w:div>
        <w:div w:id="741876206">
          <w:marLeft w:val="480"/>
          <w:marRight w:val="0"/>
          <w:marTop w:val="0"/>
          <w:marBottom w:val="0"/>
          <w:divBdr>
            <w:top w:val="none" w:sz="0" w:space="0" w:color="auto"/>
            <w:left w:val="none" w:sz="0" w:space="0" w:color="auto"/>
            <w:bottom w:val="none" w:sz="0" w:space="0" w:color="auto"/>
            <w:right w:val="none" w:sz="0" w:space="0" w:color="auto"/>
          </w:divBdr>
        </w:div>
        <w:div w:id="734397779">
          <w:marLeft w:val="480"/>
          <w:marRight w:val="0"/>
          <w:marTop w:val="0"/>
          <w:marBottom w:val="0"/>
          <w:divBdr>
            <w:top w:val="none" w:sz="0" w:space="0" w:color="auto"/>
            <w:left w:val="none" w:sz="0" w:space="0" w:color="auto"/>
            <w:bottom w:val="none" w:sz="0" w:space="0" w:color="auto"/>
            <w:right w:val="none" w:sz="0" w:space="0" w:color="auto"/>
          </w:divBdr>
        </w:div>
        <w:div w:id="1206718729">
          <w:marLeft w:val="480"/>
          <w:marRight w:val="0"/>
          <w:marTop w:val="0"/>
          <w:marBottom w:val="0"/>
          <w:divBdr>
            <w:top w:val="none" w:sz="0" w:space="0" w:color="auto"/>
            <w:left w:val="none" w:sz="0" w:space="0" w:color="auto"/>
            <w:bottom w:val="none" w:sz="0" w:space="0" w:color="auto"/>
            <w:right w:val="none" w:sz="0" w:space="0" w:color="auto"/>
          </w:divBdr>
        </w:div>
        <w:div w:id="240454900">
          <w:marLeft w:val="480"/>
          <w:marRight w:val="0"/>
          <w:marTop w:val="0"/>
          <w:marBottom w:val="0"/>
          <w:divBdr>
            <w:top w:val="none" w:sz="0" w:space="0" w:color="auto"/>
            <w:left w:val="none" w:sz="0" w:space="0" w:color="auto"/>
            <w:bottom w:val="none" w:sz="0" w:space="0" w:color="auto"/>
            <w:right w:val="none" w:sz="0" w:space="0" w:color="auto"/>
          </w:divBdr>
        </w:div>
        <w:div w:id="148592564">
          <w:marLeft w:val="480"/>
          <w:marRight w:val="0"/>
          <w:marTop w:val="0"/>
          <w:marBottom w:val="0"/>
          <w:divBdr>
            <w:top w:val="none" w:sz="0" w:space="0" w:color="auto"/>
            <w:left w:val="none" w:sz="0" w:space="0" w:color="auto"/>
            <w:bottom w:val="none" w:sz="0" w:space="0" w:color="auto"/>
            <w:right w:val="none" w:sz="0" w:space="0" w:color="auto"/>
          </w:divBdr>
        </w:div>
        <w:div w:id="1199464813">
          <w:marLeft w:val="480"/>
          <w:marRight w:val="0"/>
          <w:marTop w:val="0"/>
          <w:marBottom w:val="0"/>
          <w:divBdr>
            <w:top w:val="none" w:sz="0" w:space="0" w:color="auto"/>
            <w:left w:val="none" w:sz="0" w:space="0" w:color="auto"/>
            <w:bottom w:val="none" w:sz="0" w:space="0" w:color="auto"/>
            <w:right w:val="none" w:sz="0" w:space="0" w:color="auto"/>
          </w:divBdr>
        </w:div>
        <w:div w:id="1253511207">
          <w:marLeft w:val="480"/>
          <w:marRight w:val="0"/>
          <w:marTop w:val="0"/>
          <w:marBottom w:val="0"/>
          <w:divBdr>
            <w:top w:val="none" w:sz="0" w:space="0" w:color="auto"/>
            <w:left w:val="none" w:sz="0" w:space="0" w:color="auto"/>
            <w:bottom w:val="none" w:sz="0" w:space="0" w:color="auto"/>
            <w:right w:val="none" w:sz="0" w:space="0" w:color="auto"/>
          </w:divBdr>
        </w:div>
        <w:div w:id="963075268">
          <w:marLeft w:val="480"/>
          <w:marRight w:val="0"/>
          <w:marTop w:val="0"/>
          <w:marBottom w:val="0"/>
          <w:divBdr>
            <w:top w:val="none" w:sz="0" w:space="0" w:color="auto"/>
            <w:left w:val="none" w:sz="0" w:space="0" w:color="auto"/>
            <w:bottom w:val="none" w:sz="0" w:space="0" w:color="auto"/>
            <w:right w:val="none" w:sz="0" w:space="0" w:color="auto"/>
          </w:divBdr>
        </w:div>
        <w:div w:id="2018575591">
          <w:marLeft w:val="480"/>
          <w:marRight w:val="0"/>
          <w:marTop w:val="0"/>
          <w:marBottom w:val="0"/>
          <w:divBdr>
            <w:top w:val="none" w:sz="0" w:space="0" w:color="auto"/>
            <w:left w:val="none" w:sz="0" w:space="0" w:color="auto"/>
            <w:bottom w:val="none" w:sz="0" w:space="0" w:color="auto"/>
            <w:right w:val="none" w:sz="0" w:space="0" w:color="auto"/>
          </w:divBdr>
        </w:div>
      </w:divsChild>
    </w:div>
    <w:div w:id="782842914">
      <w:bodyDiv w:val="1"/>
      <w:marLeft w:val="0"/>
      <w:marRight w:val="0"/>
      <w:marTop w:val="0"/>
      <w:marBottom w:val="0"/>
      <w:divBdr>
        <w:top w:val="none" w:sz="0" w:space="0" w:color="auto"/>
        <w:left w:val="none" w:sz="0" w:space="0" w:color="auto"/>
        <w:bottom w:val="none" w:sz="0" w:space="0" w:color="auto"/>
        <w:right w:val="none" w:sz="0" w:space="0" w:color="auto"/>
      </w:divBdr>
      <w:divsChild>
        <w:div w:id="1684742929">
          <w:marLeft w:val="480"/>
          <w:marRight w:val="0"/>
          <w:marTop w:val="0"/>
          <w:marBottom w:val="0"/>
          <w:divBdr>
            <w:top w:val="none" w:sz="0" w:space="0" w:color="auto"/>
            <w:left w:val="none" w:sz="0" w:space="0" w:color="auto"/>
            <w:bottom w:val="none" w:sz="0" w:space="0" w:color="auto"/>
            <w:right w:val="none" w:sz="0" w:space="0" w:color="auto"/>
          </w:divBdr>
        </w:div>
        <w:div w:id="1207793185">
          <w:marLeft w:val="480"/>
          <w:marRight w:val="0"/>
          <w:marTop w:val="0"/>
          <w:marBottom w:val="0"/>
          <w:divBdr>
            <w:top w:val="none" w:sz="0" w:space="0" w:color="auto"/>
            <w:left w:val="none" w:sz="0" w:space="0" w:color="auto"/>
            <w:bottom w:val="none" w:sz="0" w:space="0" w:color="auto"/>
            <w:right w:val="none" w:sz="0" w:space="0" w:color="auto"/>
          </w:divBdr>
        </w:div>
        <w:div w:id="42143209">
          <w:marLeft w:val="480"/>
          <w:marRight w:val="0"/>
          <w:marTop w:val="0"/>
          <w:marBottom w:val="0"/>
          <w:divBdr>
            <w:top w:val="none" w:sz="0" w:space="0" w:color="auto"/>
            <w:left w:val="none" w:sz="0" w:space="0" w:color="auto"/>
            <w:bottom w:val="none" w:sz="0" w:space="0" w:color="auto"/>
            <w:right w:val="none" w:sz="0" w:space="0" w:color="auto"/>
          </w:divBdr>
        </w:div>
        <w:div w:id="688331109">
          <w:marLeft w:val="480"/>
          <w:marRight w:val="0"/>
          <w:marTop w:val="0"/>
          <w:marBottom w:val="0"/>
          <w:divBdr>
            <w:top w:val="none" w:sz="0" w:space="0" w:color="auto"/>
            <w:left w:val="none" w:sz="0" w:space="0" w:color="auto"/>
            <w:bottom w:val="none" w:sz="0" w:space="0" w:color="auto"/>
            <w:right w:val="none" w:sz="0" w:space="0" w:color="auto"/>
          </w:divBdr>
        </w:div>
        <w:div w:id="968508371">
          <w:marLeft w:val="480"/>
          <w:marRight w:val="0"/>
          <w:marTop w:val="0"/>
          <w:marBottom w:val="0"/>
          <w:divBdr>
            <w:top w:val="none" w:sz="0" w:space="0" w:color="auto"/>
            <w:left w:val="none" w:sz="0" w:space="0" w:color="auto"/>
            <w:bottom w:val="none" w:sz="0" w:space="0" w:color="auto"/>
            <w:right w:val="none" w:sz="0" w:space="0" w:color="auto"/>
          </w:divBdr>
        </w:div>
        <w:div w:id="266039305">
          <w:marLeft w:val="480"/>
          <w:marRight w:val="0"/>
          <w:marTop w:val="0"/>
          <w:marBottom w:val="0"/>
          <w:divBdr>
            <w:top w:val="none" w:sz="0" w:space="0" w:color="auto"/>
            <w:left w:val="none" w:sz="0" w:space="0" w:color="auto"/>
            <w:bottom w:val="none" w:sz="0" w:space="0" w:color="auto"/>
            <w:right w:val="none" w:sz="0" w:space="0" w:color="auto"/>
          </w:divBdr>
        </w:div>
        <w:div w:id="715395812">
          <w:marLeft w:val="480"/>
          <w:marRight w:val="0"/>
          <w:marTop w:val="0"/>
          <w:marBottom w:val="0"/>
          <w:divBdr>
            <w:top w:val="none" w:sz="0" w:space="0" w:color="auto"/>
            <w:left w:val="none" w:sz="0" w:space="0" w:color="auto"/>
            <w:bottom w:val="none" w:sz="0" w:space="0" w:color="auto"/>
            <w:right w:val="none" w:sz="0" w:space="0" w:color="auto"/>
          </w:divBdr>
        </w:div>
        <w:div w:id="1282998711">
          <w:marLeft w:val="480"/>
          <w:marRight w:val="0"/>
          <w:marTop w:val="0"/>
          <w:marBottom w:val="0"/>
          <w:divBdr>
            <w:top w:val="none" w:sz="0" w:space="0" w:color="auto"/>
            <w:left w:val="none" w:sz="0" w:space="0" w:color="auto"/>
            <w:bottom w:val="none" w:sz="0" w:space="0" w:color="auto"/>
            <w:right w:val="none" w:sz="0" w:space="0" w:color="auto"/>
          </w:divBdr>
        </w:div>
        <w:div w:id="1348360962">
          <w:marLeft w:val="480"/>
          <w:marRight w:val="0"/>
          <w:marTop w:val="0"/>
          <w:marBottom w:val="0"/>
          <w:divBdr>
            <w:top w:val="none" w:sz="0" w:space="0" w:color="auto"/>
            <w:left w:val="none" w:sz="0" w:space="0" w:color="auto"/>
            <w:bottom w:val="none" w:sz="0" w:space="0" w:color="auto"/>
            <w:right w:val="none" w:sz="0" w:space="0" w:color="auto"/>
          </w:divBdr>
        </w:div>
        <w:div w:id="112023035">
          <w:marLeft w:val="480"/>
          <w:marRight w:val="0"/>
          <w:marTop w:val="0"/>
          <w:marBottom w:val="0"/>
          <w:divBdr>
            <w:top w:val="none" w:sz="0" w:space="0" w:color="auto"/>
            <w:left w:val="none" w:sz="0" w:space="0" w:color="auto"/>
            <w:bottom w:val="none" w:sz="0" w:space="0" w:color="auto"/>
            <w:right w:val="none" w:sz="0" w:space="0" w:color="auto"/>
          </w:divBdr>
        </w:div>
        <w:div w:id="499590082">
          <w:marLeft w:val="480"/>
          <w:marRight w:val="0"/>
          <w:marTop w:val="0"/>
          <w:marBottom w:val="0"/>
          <w:divBdr>
            <w:top w:val="none" w:sz="0" w:space="0" w:color="auto"/>
            <w:left w:val="none" w:sz="0" w:space="0" w:color="auto"/>
            <w:bottom w:val="none" w:sz="0" w:space="0" w:color="auto"/>
            <w:right w:val="none" w:sz="0" w:space="0" w:color="auto"/>
          </w:divBdr>
        </w:div>
        <w:div w:id="1517377956">
          <w:marLeft w:val="480"/>
          <w:marRight w:val="0"/>
          <w:marTop w:val="0"/>
          <w:marBottom w:val="0"/>
          <w:divBdr>
            <w:top w:val="none" w:sz="0" w:space="0" w:color="auto"/>
            <w:left w:val="none" w:sz="0" w:space="0" w:color="auto"/>
            <w:bottom w:val="none" w:sz="0" w:space="0" w:color="auto"/>
            <w:right w:val="none" w:sz="0" w:space="0" w:color="auto"/>
          </w:divBdr>
        </w:div>
        <w:div w:id="95486568">
          <w:marLeft w:val="480"/>
          <w:marRight w:val="0"/>
          <w:marTop w:val="0"/>
          <w:marBottom w:val="0"/>
          <w:divBdr>
            <w:top w:val="none" w:sz="0" w:space="0" w:color="auto"/>
            <w:left w:val="none" w:sz="0" w:space="0" w:color="auto"/>
            <w:bottom w:val="none" w:sz="0" w:space="0" w:color="auto"/>
            <w:right w:val="none" w:sz="0" w:space="0" w:color="auto"/>
          </w:divBdr>
        </w:div>
        <w:div w:id="1512375430">
          <w:marLeft w:val="480"/>
          <w:marRight w:val="0"/>
          <w:marTop w:val="0"/>
          <w:marBottom w:val="0"/>
          <w:divBdr>
            <w:top w:val="none" w:sz="0" w:space="0" w:color="auto"/>
            <w:left w:val="none" w:sz="0" w:space="0" w:color="auto"/>
            <w:bottom w:val="none" w:sz="0" w:space="0" w:color="auto"/>
            <w:right w:val="none" w:sz="0" w:space="0" w:color="auto"/>
          </w:divBdr>
        </w:div>
        <w:div w:id="492530527">
          <w:marLeft w:val="480"/>
          <w:marRight w:val="0"/>
          <w:marTop w:val="0"/>
          <w:marBottom w:val="0"/>
          <w:divBdr>
            <w:top w:val="none" w:sz="0" w:space="0" w:color="auto"/>
            <w:left w:val="none" w:sz="0" w:space="0" w:color="auto"/>
            <w:bottom w:val="none" w:sz="0" w:space="0" w:color="auto"/>
            <w:right w:val="none" w:sz="0" w:space="0" w:color="auto"/>
          </w:divBdr>
        </w:div>
        <w:div w:id="870874141">
          <w:marLeft w:val="480"/>
          <w:marRight w:val="0"/>
          <w:marTop w:val="0"/>
          <w:marBottom w:val="0"/>
          <w:divBdr>
            <w:top w:val="none" w:sz="0" w:space="0" w:color="auto"/>
            <w:left w:val="none" w:sz="0" w:space="0" w:color="auto"/>
            <w:bottom w:val="none" w:sz="0" w:space="0" w:color="auto"/>
            <w:right w:val="none" w:sz="0" w:space="0" w:color="auto"/>
          </w:divBdr>
        </w:div>
        <w:div w:id="111940881">
          <w:marLeft w:val="480"/>
          <w:marRight w:val="0"/>
          <w:marTop w:val="0"/>
          <w:marBottom w:val="0"/>
          <w:divBdr>
            <w:top w:val="none" w:sz="0" w:space="0" w:color="auto"/>
            <w:left w:val="none" w:sz="0" w:space="0" w:color="auto"/>
            <w:bottom w:val="none" w:sz="0" w:space="0" w:color="auto"/>
            <w:right w:val="none" w:sz="0" w:space="0" w:color="auto"/>
          </w:divBdr>
        </w:div>
        <w:div w:id="1233660297">
          <w:marLeft w:val="480"/>
          <w:marRight w:val="0"/>
          <w:marTop w:val="0"/>
          <w:marBottom w:val="0"/>
          <w:divBdr>
            <w:top w:val="none" w:sz="0" w:space="0" w:color="auto"/>
            <w:left w:val="none" w:sz="0" w:space="0" w:color="auto"/>
            <w:bottom w:val="none" w:sz="0" w:space="0" w:color="auto"/>
            <w:right w:val="none" w:sz="0" w:space="0" w:color="auto"/>
          </w:divBdr>
        </w:div>
        <w:div w:id="1926181965">
          <w:marLeft w:val="480"/>
          <w:marRight w:val="0"/>
          <w:marTop w:val="0"/>
          <w:marBottom w:val="0"/>
          <w:divBdr>
            <w:top w:val="none" w:sz="0" w:space="0" w:color="auto"/>
            <w:left w:val="none" w:sz="0" w:space="0" w:color="auto"/>
            <w:bottom w:val="none" w:sz="0" w:space="0" w:color="auto"/>
            <w:right w:val="none" w:sz="0" w:space="0" w:color="auto"/>
          </w:divBdr>
        </w:div>
        <w:div w:id="2121683711">
          <w:marLeft w:val="480"/>
          <w:marRight w:val="0"/>
          <w:marTop w:val="0"/>
          <w:marBottom w:val="0"/>
          <w:divBdr>
            <w:top w:val="none" w:sz="0" w:space="0" w:color="auto"/>
            <w:left w:val="none" w:sz="0" w:space="0" w:color="auto"/>
            <w:bottom w:val="none" w:sz="0" w:space="0" w:color="auto"/>
            <w:right w:val="none" w:sz="0" w:space="0" w:color="auto"/>
          </w:divBdr>
        </w:div>
        <w:div w:id="584415339">
          <w:marLeft w:val="480"/>
          <w:marRight w:val="0"/>
          <w:marTop w:val="0"/>
          <w:marBottom w:val="0"/>
          <w:divBdr>
            <w:top w:val="none" w:sz="0" w:space="0" w:color="auto"/>
            <w:left w:val="none" w:sz="0" w:space="0" w:color="auto"/>
            <w:bottom w:val="none" w:sz="0" w:space="0" w:color="auto"/>
            <w:right w:val="none" w:sz="0" w:space="0" w:color="auto"/>
          </w:divBdr>
        </w:div>
        <w:div w:id="1448155093">
          <w:marLeft w:val="480"/>
          <w:marRight w:val="0"/>
          <w:marTop w:val="0"/>
          <w:marBottom w:val="0"/>
          <w:divBdr>
            <w:top w:val="none" w:sz="0" w:space="0" w:color="auto"/>
            <w:left w:val="none" w:sz="0" w:space="0" w:color="auto"/>
            <w:bottom w:val="none" w:sz="0" w:space="0" w:color="auto"/>
            <w:right w:val="none" w:sz="0" w:space="0" w:color="auto"/>
          </w:divBdr>
        </w:div>
        <w:div w:id="1365598705">
          <w:marLeft w:val="480"/>
          <w:marRight w:val="0"/>
          <w:marTop w:val="0"/>
          <w:marBottom w:val="0"/>
          <w:divBdr>
            <w:top w:val="none" w:sz="0" w:space="0" w:color="auto"/>
            <w:left w:val="none" w:sz="0" w:space="0" w:color="auto"/>
            <w:bottom w:val="none" w:sz="0" w:space="0" w:color="auto"/>
            <w:right w:val="none" w:sz="0" w:space="0" w:color="auto"/>
          </w:divBdr>
        </w:div>
        <w:div w:id="2111462745">
          <w:marLeft w:val="480"/>
          <w:marRight w:val="0"/>
          <w:marTop w:val="0"/>
          <w:marBottom w:val="0"/>
          <w:divBdr>
            <w:top w:val="none" w:sz="0" w:space="0" w:color="auto"/>
            <w:left w:val="none" w:sz="0" w:space="0" w:color="auto"/>
            <w:bottom w:val="none" w:sz="0" w:space="0" w:color="auto"/>
            <w:right w:val="none" w:sz="0" w:space="0" w:color="auto"/>
          </w:divBdr>
        </w:div>
        <w:div w:id="890389632">
          <w:marLeft w:val="480"/>
          <w:marRight w:val="0"/>
          <w:marTop w:val="0"/>
          <w:marBottom w:val="0"/>
          <w:divBdr>
            <w:top w:val="none" w:sz="0" w:space="0" w:color="auto"/>
            <w:left w:val="none" w:sz="0" w:space="0" w:color="auto"/>
            <w:bottom w:val="none" w:sz="0" w:space="0" w:color="auto"/>
            <w:right w:val="none" w:sz="0" w:space="0" w:color="auto"/>
          </w:divBdr>
        </w:div>
        <w:div w:id="1971860140">
          <w:marLeft w:val="480"/>
          <w:marRight w:val="0"/>
          <w:marTop w:val="0"/>
          <w:marBottom w:val="0"/>
          <w:divBdr>
            <w:top w:val="none" w:sz="0" w:space="0" w:color="auto"/>
            <w:left w:val="none" w:sz="0" w:space="0" w:color="auto"/>
            <w:bottom w:val="none" w:sz="0" w:space="0" w:color="auto"/>
            <w:right w:val="none" w:sz="0" w:space="0" w:color="auto"/>
          </w:divBdr>
        </w:div>
        <w:div w:id="2139567190">
          <w:marLeft w:val="480"/>
          <w:marRight w:val="0"/>
          <w:marTop w:val="0"/>
          <w:marBottom w:val="0"/>
          <w:divBdr>
            <w:top w:val="none" w:sz="0" w:space="0" w:color="auto"/>
            <w:left w:val="none" w:sz="0" w:space="0" w:color="auto"/>
            <w:bottom w:val="none" w:sz="0" w:space="0" w:color="auto"/>
            <w:right w:val="none" w:sz="0" w:space="0" w:color="auto"/>
          </w:divBdr>
        </w:div>
        <w:div w:id="1750150579">
          <w:marLeft w:val="480"/>
          <w:marRight w:val="0"/>
          <w:marTop w:val="0"/>
          <w:marBottom w:val="0"/>
          <w:divBdr>
            <w:top w:val="none" w:sz="0" w:space="0" w:color="auto"/>
            <w:left w:val="none" w:sz="0" w:space="0" w:color="auto"/>
            <w:bottom w:val="none" w:sz="0" w:space="0" w:color="auto"/>
            <w:right w:val="none" w:sz="0" w:space="0" w:color="auto"/>
          </w:divBdr>
        </w:div>
      </w:divsChild>
    </w:div>
    <w:div w:id="832063724">
      <w:bodyDiv w:val="1"/>
      <w:marLeft w:val="0"/>
      <w:marRight w:val="0"/>
      <w:marTop w:val="0"/>
      <w:marBottom w:val="0"/>
      <w:divBdr>
        <w:top w:val="none" w:sz="0" w:space="0" w:color="auto"/>
        <w:left w:val="none" w:sz="0" w:space="0" w:color="auto"/>
        <w:bottom w:val="none" w:sz="0" w:space="0" w:color="auto"/>
        <w:right w:val="none" w:sz="0" w:space="0" w:color="auto"/>
      </w:divBdr>
    </w:div>
    <w:div w:id="833761937">
      <w:bodyDiv w:val="1"/>
      <w:marLeft w:val="0"/>
      <w:marRight w:val="0"/>
      <w:marTop w:val="0"/>
      <w:marBottom w:val="0"/>
      <w:divBdr>
        <w:top w:val="none" w:sz="0" w:space="0" w:color="auto"/>
        <w:left w:val="none" w:sz="0" w:space="0" w:color="auto"/>
        <w:bottom w:val="none" w:sz="0" w:space="0" w:color="auto"/>
        <w:right w:val="none" w:sz="0" w:space="0" w:color="auto"/>
      </w:divBdr>
      <w:divsChild>
        <w:div w:id="366297449">
          <w:marLeft w:val="480"/>
          <w:marRight w:val="0"/>
          <w:marTop w:val="0"/>
          <w:marBottom w:val="0"/>
          <w:divBdr>
            <w:top w:val="none" w:sz="0" w:space="0" w:color="auto"/>
            <w:left w:val="none" w:sz="0" w:space="0" w:color="auto"/>
            <w:bottom w:val="none" w:sz="0" w:space="0" w:color="auto"/>
            <w:right w:val="none" w:sz="0" w:space="0" w:color="auto"/>
          </w:divBdr>
        </w:div>
        <w:div w:id="126122113">
          <w:marLeft w:val="480"/>
          <w:marRight w:val="0"/>
          <w:marTop w:val="0"/>
          <w:marBottom w:val="0"/>
          <w:divBdr>
            <w:top w:val="none" w:sz="0" w:space="0" w:color="auto"/>
            <w:left w:val="none" w:sz="0" w:space="0" w:color="auto"/>
            <w:bottom w:val="none" w:sz="0" w:space="0" w:color="auto"/>
            <w:right w:val="none" w:sz="0" w:space="0" w:color="auto"/>
          </w:divBdr>
        </w:div>
        <w:div w:id="530191952">
          <w:marLeft w:val="480"/>
          <w:marRight w:val="0"/>
          <w:marTop w:val="0"/>
          <w:marBottom w:val="0"/>
          <w:divBdr>
            <w:top w:val="none" w:sz="0" w:space="0" w:color="auto"/>
            <w:left w:val="none" w:sz="0" w:space="0" w:color="auto"/>
            <w:bottom w:val="none" w:sz="0" w:space="0" w:color="auto"/>
            <w:right w:val="none" w:sz="0" w:space="0" w:color="auto"/>
          </w:divBdr>
        </w:div>
        <w:div w:id="77364242">
          <w:marLeft w:val="480"/>
          <w:marRight w:val="0"/>
          <w:marTop w:val="0"/>
          <w:marBottom w:val="0"/>
          <w:divBdr>
            <w:top w:val="none" w:sz="0" w:space="0" w:color="auto"/>
            <w:left w:val="none" w:sz="0" w:space="0" w:color="auto"/>
            <w:bottom w:val="none" w:sz="0" w:space="0" w:color="auto"/>
            <w:right w:val="none" w:sz="0" w:space="0" w:color="auto"/>
          </w:divBdr>
        </w:div>
        <w:div w:id="1739400956">
          <w:marLeft w:val="480"/>
          <w:marRight w:val="0"/>
          <w:marTop w:val="0"/>
          <w:marBottom w:val="0"/>
          <w:divBdr>
            <w:top w:val="none" w:sz="0" w:space="0" w:color="auto"/>
            <w:left w:val="none" w:sz="0" w:space="0" w:color="auto"/>
            <w:bottom w:val="none" w:sz="0" w:space="0" w:color="auto"/>
            <w:right w:val="none" w:sz="0" w:space="0" w:color="auto"/>
          </w:divBdr>
        </w:div>
        <w:div w:id="880361757">
          <w:marLeft w:val="480"/>
          <w:marRight w:val="0"/>
          <w:marTop w:val="0"/>
          <w:marBottom w:val="0"/>
          <w:divBdr>
            <w:top w:val="none" w:sz="0" w:space="0" w:color="auto"/>
            <w:left w:val="none" w:sz="0" w:space="0" w:color="auto"/>
            <w:bottom w:val="none" w:sz="0" w:space="0" w:color="auto"/>
            <w:right w:val="none" w:sz="0" w:space="0" w:color="auto"/>
          </w:divBdr>
        </w:div>
        <w:div w:id="398484843">
          <w:marLeft w:val="480"/>
          <w:marRight w:val="0"/>
          <w:marTop w:val="0"/>
          <w:marBottom w:val="0"/>
          <w:divBdr>
            <w:top w:val="none" w:sz="0" w:space="0" w:color="auto"/>
            <w:left w:val="none" w:sz="0" w:space="0" w:color="auto"/>
            <w:bottom w:val="none" w:sz="0" w:space="0" w:color="auto"/>
            <w:right w:val="none" w:sz="0" w:space="0" w:color="auto"/>
          </w:divBdr>
        </w:div>
        <w:div w:id="1836605378">
          <w:marLeft w:val="480"/>
          <w:marRight w:val="0"/>
          <w:marTop w:val="0"/>
          <w:marBottom w:val="0"/>
          <w:divBdr>
            <w:top w:val="none" w:sz="0" w:space="0" w:color="auto"/>
            <w:left w:val="none" w:sz="0" w:space="0" w:color="auto"/>
            <w:bottom w:val="none" w:sz="0" w:space="0" w:color="auto"/>
            <w:right w:val="none" w:sz="0" w:space="0" w:color="auto"/>
          </w:divBdr>
        </w:div>
        <w:div w:id="1083529141">
          <w:marLeft w:val="480"/>
          <w:marRight w:val="0"/>
          <w:marTop w:val="0"/>
          <w:marBottom w:val="0"/>
          <w:divBdr>
            <w:top w:val="none" w:sz="0" w:space="0" w:color="auto"/>
            <w:left w:val="none" w:sz="0" w:space="0" w:color="auto"/>
            <w:bottom w:val="none" w:sz="0" w:space="0" w:color="auto"/>
            <w:right w:val="none" w:sz="0" w:space="0" w:color="auto"/>
          </w:divBdr>
        </w:div>
        <w:div w:id="1245650957">
          <w:marLeft w:val="480"/>
          <w:marRight w:val="0"/>
          <w:marTop w:val="0"/>
          <w:marBottom w:val="0"/>
          <w:divBdr>
            <w:top w:val="none" w:sz="0" w:space="0" w:color="auto"/>
            <w:left w:val="none" w:sz="0" w:space="0" w:color="auto"/>
            <w:bottom w:val="none" w:sz="0" w:space="0" w:color="auto"/>
            <w:right w:val="none" w:sz="0" w:space="0" w:color="auto"/>
          </w:divBdr>
        </w:div>
        <w:div w:id="818379870">
          <w:marLeft w:val="480"/>
          <w:marRight w:val="0"/>
          <w:marTop w:val="0"/>
          <w:marBottom w:val="0"/>
          <w:divBdr>
            <w:top w:val="none" w:sz="0" w:space="0" w:color="auto"/>
            <w:left w:val="none" w:sz="0" w:space="0" w:color="auto"/>
            <w:bottom w:val="none" w:sz="0" w:space="0" w:color="auto"/>
            <w:right w:val="none" w:sz="0" w:space="0" w:color="auto"/>
          </w:divBdr>
        </w:div>
        <w:div w:id="1140422005">
          <w:marLeft w:val="480"/>
          <w:marRight w:val="0"/>
          <w:marTop w:val="0"/>
          <w:marBottom w:val="0"/>
          <w:divBdr>
            <w:top w:val="none" w:sz="0" w:space="0" w:color="auto"/>
            <w:left w:val="none" w:sz="0" w:space="0" w:color="auto"/>
            <w:bottom w:val="none" w:sz="0" w:space="0" w:color="auto"/>
            <w:right w:val="none" w:sz="0" w:space="0" w:color="auto"/>
          </w:divBdr>
        </w:div>
        <w:div w:id="899636579">
          <w:marLeft w:val="480"/>
          <w:marRight w:val="0"/>
          <w:marTop w:val="0"/>
          <w:marBottom w:val="0"/>
          <w:divBdr>
            <w:top w:val="none" w:sz="0" w:space="0" w:color="auto"/>
            <w:left w:val="none" w:sz="0" w:space="0" w:color="auto"/>
            <w:bottom w:val="none" w:sz="0" w:space="0" w:color="auto"/>
            <w:right w:val="none" w:sz="0" w:space="0" w:color="auto"/>
          </w:divBdr>
        </w:div>
        <w:div w:id="853956918">
          <w:marLeft w:val="480"/>
          <w:marRight w:val="0"/>
          <w:marTop w:val="0"/>
          <w:marBottom w:val="0"/>
          <w:divBdr>
            <w:top w:val="none" w:sz="0" w:space="0" w:color="auto"/>
            <w:left w:val="none" w:sz="0" w:space="0" w:color="auto"/>
            <w:bottom w:val="none" w:sz="0" w:space="0" w:color="auto"/>
            <w:right w:val="none" w:sz="0" w:space="0" w:color="auto"/>
          </w:divBdr>
        </w:div>
        <w:div w:id="2092268597">
          <w:marLeft w:val="480"/>
          <w:marRight w:val="0"/>
          <w:marTop w:val="0"/>
          <w:marBottom w:val="0"/>
          <w:divBdr>
            <w:top w:val="none" w:sz="0" w:space="0" w:color="auto"/>
            <w:left w:val="none" w:sz="0" w:space="0" w:color="auto"/>
            <w:bottom w:val="none" w:sz="0" w:space="0" w:color="auto"/>
            <w:right w:val="none" w:sz="0" w:space="0" w:color="auto"/>
          </w:divBdr>
        </w:div>
        <w:div w:id="876311604">
          <w:marLeft w:val="480"/>
          <w:marRight w:val="0"/>
          <w:marTop w:val="0"/>
          <w:marBottom w:val="0"/>
          <w:divBdr>
            <w:top w:val="none" w:sz="0" w:space="0" w:color="auto"/>
            <w:left w:val="none" w:sz="0" w:space="0" w:color="auto"/>
            <w:bottom w:val="none" w:sz="0" w:space="0" w:color="auto"/>
            <w:right w:val="none" w:sz="0" w:space="0" w:color="auto"/>
          </w:divBdr>
        </w:div>
        <w:div w:id="254019216">
          <w:marLeft w:val="480"/>
          <w:marRight w:val="0"/>
          <w:marTop w:val="0"/>
          <w:marBottom w:val="0"/>
          <w:divBdr>
            <w:top w:val="none" w:sz="0" w:space="0" w:color="auto"/>
            <w:left w:val="none" w:sz="0" w:space="0" w:color="auto"/>
            <w:bottom w:val="none" w:sz="0" w:space="0" w:color="auto"/>
            <w:right w:val="none" w:sz="0" w:space="0" w:color="auto"/>
          </w:divBdr>
        </w:div>
        <w:div w:id="1285968475">
          <w:marLeft w:val="480"/>
          <w:marRight w:val="0"/>
          <w:marTop w:val="0"/>
          <w:marBottom w:val="0"/>
          <w:divBdr>
            <w:top w:val="none" w:sz="0" w:space="0" w:color="auto"/>
            <w:left w:val="none" w:sz="0" w:space="0" w:color="auto"/>
            <w:bottom w:val="none" w:sz="0" w:space="0" w:color="auto"/>
            <w:right w:val="none" w:sz="0" w:space="0" w:color="auto"/>
          </w:divBdr>
        </w:div>
        <w:div w:id="211579805">
          <w:marLeft w:val="480"/>
          <w:marRight w:val="0"/>
          <w:marTop w:val="0"/>
          <w:marBottom w:val="0"/>
          <w:divBdr>
            <w:top w:val="none" w:sz="0" w:space="0" w:color="auto"/>
            <w:left w:val="none" w:sz="0" w:space="0" w:color="auto"/>
            <w:bottom w:val="none" w:sz="0" w:space="0" w:color="auto"/>
            <w:right w:val="none" w:sz="0" w:space="0" w:color="auto"/>
          </w:divBdr>
        </w:div>
        <w:div w:id="2011642505">
          <w:marLeft w:val="480"/>
          <w:marRight w:val="0"/>
          <w:marTop w:val="0"/>
          <w:marBottom w:val="0"/>
          <w:divBdr>
            <w:top w:val="none" w:sz="0" w:space="0" w:color="auto"/>
            <w:left w:val="none" w:sz="0" w:space="0" w:color="auto"/>
            <w:bottom w:val="none" w:sz="0" w:space="0" w:color="auto"/>
            <w:right w:val="none" w:sz="0" w:space="0" w:color="auto"/>
          </w:divBdr>
        </w:div>
        <w:div w:id="798259287">
          <w:marLeft w:val="480"/>
          <w:marRight w:val="0"/>
          <w:marTop w:val="0"/>
          <w:marBottom w:val="0"/>
          <w:divBdr>
            <w:top w:val="none" w:sz="0" w:space="0" w:color="auto"/>
            <w:left w:val="none" w:sz="0" w:space="0" w:color="auto"/>
            <w:bottom w:val="none" w:sz="0" w:space="0" w:color="auto"/>
            <w:right w:val="none" w:sz="0" w:space="0" w:color="auto"/>
          </w:divBdr>
        </w:div>
        <w:div w:id="1091781538">
          <w:marLeft w:val="480"/>
          <w:marRight w:val="0"/>
          <w:marTop w:val="0"/>
          <w:marBottom w:val="0"/>
          <w:divBdr>
            <w:top w:val="none" w:sz="0" w:space="0" w:color="auto"/>
            <w:left w:val="none" w:sz="0" w:space="0" w:color="auto"/>
            <w:bottom w:val="none" w:sz="0" w:space="0" w:color="auto"/>
            <w:right w:val="none" w:sz="0" w:space="0" w:color="auto"/>
          </w:divBdr>
        </w:div>
        <w:div w:id="1264999269">
          <w:marLeft w:val="480"/>
          <w:marRight w:val="0"/>
          <w:marTop w:val="0"/>
          <w:marBottom w:val="0"/>
          <w:divBdr>
            <w:top w:val="none" w:sz="0" w:space="0" w:color="auto"/>
            <w:left w:val="none" w:sz="0" w:space="0" w:color="auto"/>
            <w:bottom w:val="none" w:sz="0" w:space="0" w:color="auto"/>
            <w:right w:val="none" w:sz="0" w:space="0" w:color="auto"/>
          </w:divBdr>
        </w:div>
        <w:div w:id="1202279981">
          <w:marLeft w:val="480"/>
          <w:marRight w:val="0"/>
          <w:marTop w:val="0"/>
          <w:marBottom w:val="0"/>
          <w:divBdr>
            <w:top w:val="none" w:sz="0" w:space="0" w:color="auto"/>
            <w:left w:val="none" w:sz="0" w:space="0" w:color="auto"/>
            <w:bottom w:val="none" w:sz="0" w:space="0" w:color="auto"/>
            <w:right w:val="none" w:sz="0" w:space="0" w:color="auto"/>
          </w:divBdr>
        </w:div>
        <w:div w:id="370149271">
          <w:marLeft w:val="480"/>
          <w:marRight w:val="0"/>
          <w:marTop w:val="0"/>
          <w:marBottom w:val="0"/>
          <w:divBdr>
            <w:top w:val="none" w:sz="0" w:space="0" w:color="auto"/>
            <w:left w:val="none" w:sz="0" w:space="0" w:color="auto"/>
            <w:bottom w:val="none" w:sz="0" w:space="0" w:color="auto"/>
            <w:right w:val="none" w:sz="0" w:space="0" w:color="auto"/>
          </w:divBdr>
        </w:div>
        <w:div w:id="794252884">
          <w:marLeft w:val="480"/>
          <w:marRight w:val="0"/>
          <w:marTop w:val="0"/>
          <w:marBottom w:val="0"/>
          <w:divBdr>
            <w:top w:val="none" w:sz="0" w:space="0" w:color="auto"/>
            <w:left w:val="none" w:sz="0" w:space="0" w:color="auto"/>
            <w:bottom w:val="none" w:sz="0" w:space="0" w:color="auto"/>
            <w:right w:val="none" w:sz="0" w:space="0" w:color="auto"/>
          </w:divBdr>
        </w:div>
        <w:div w:id="1735081343">
          <w:marLeft w:val="480"/>
          <w:marRight w:val="0"/>
          <w:marTop w:val="0"/>
          <w:marBottom w:val="0"/>
          <w:divBdr>
            <w:top w:val="none" w:sz="0" w:space="0" w:color="auto"/>
            <w:left w:val="none" w:sz="0" w:space="0" w:color="auto"/>
            <w:bottom w:val="none" w:sz="0" w:space="0" w:color="auto"/>
            <w:right w:val="none" w:sz="0" w:space="0" w:color="auto"/>
          </w:divBdr>
        </w:div>
        <w:div w:id="1483236140">
          <w:marLeft w:val="480"/>
          <w:marRight w:val="0"/>
          <w:marTop w:val="0"/>
          <w:marBottom w:val="0"/>
          <w:divBdr>
            <w:top w:val="none" w:sz="0" w:space="0" w:color="auto"/>
            <w:left w:val="none" w:sz="0" w:space="0" w:color="auto"/>
            <w:bottom w:val="none" w:sz="0" w:space="0" w:color="auto"/>
            <w:right w:val="none" w:sz="0" w:space="0" w:color="auto"/>
          </w:divBdr>
        </w:div>
      </w:divsChild>
    </w:div>
    <w:div w:id="854811289">
      <w:bodyDiv w:val="1"/>
      <w:marLeft w:val="0"/>
      <w:marRight w:val="0"/>
      <w:marTop w:val="0"/>
      <w:marBottom w:val="0"/>
      <w:divBdr>
        <w:top w:val="none" w:sz="0" w:space="0" w:color="auto"/>
        <w:left w:val="none" w:sz="0" w:space="0" w:color="auto"/>
        <w:bottom w:val="none" w:sz="0" w:space="0" w:color="auto"/>
        <w:right w:val="none" w:sz="0" w:space="0" w:color="auto"/>
      </w:divBdr>
    </w:div>
    <w:div w:id="884953854">
      <w:bodyDiv w:val="1"/>
      <w:marLeft w:val="0"/>
      <w:marRight w:val="0"/>
      <w:marTop w:val="0"/>
      <w:marBottom w:val="0"/>
      <w:divBdr>
        <w:top w:val="none" w:sz="0" w:space="0" w:color="auto"/>
        <w:left w:val="none" w:sz="0" w:space="0" w:color="auto"/>
        <w:bottom w:val="none" w:sz="0" w:space="0" w:color="auto"/>
        <w:right w:val="none" w:sz="0" w:space="0" w:color="auto"/>
      </w:divBdr>
      <w:divsChild>
        <w:div w:id="2050568841">
          <w:marLeft w:val="480"/>
          <w:marRight w:val="0"/>
          <w:marTop w:val="0"/>
          <w:marBottom w:val="0"/>
          <w:divBdr>
            <w:top w:val="none" w:sz="0" w:space="0" w:color="auto"/>
            <w:left w:val="none" w:sz="0" w:space="0" w:color="auto"/>
            <w:bottom w:val="none" w:sz="0" w:space="0" w:color="auto"/>
            <w:right w:val="none" w:sz="0" w:space="0" w:color="auto"/>
          </w:divBdr>
        </w:div>
        <w:div w:id="1235701786">
          <w:marLeft w:val="480"/>
          <w:marRight w:val="0"/>
          <w:marTop w:val="0"/>
          <w:marBottom w:val="0"/>
          <w:divBdr>
            <w:top w:val="none" w:sz="0" w:space="0" w:color="auto"/>
            <w:left w:val="none" w:sz="0" w:space="0" w:color="auto"/>
            <w:bottom w:val="none" w:sz="0" w:space="0" w:color="auto"/>
            <w:right w:val="none" w:sz="0" w:space="0" w:color="auto"/>
          </w:divBdr>
        </w:div>
        <w:div w:id="298147908">
          <w:marLeft w:val="480"/>
          <w:marRight w:val="0"/>
          <w:marTop w:val="0"/>
          <w:marBottom w:val="0"/>
          <w:divBdr>
            <w:top w:val="none" w:sz="0" w:space="0" w:color="auto"/>
            <w:left w:val="none" w:sz="0" w:space="0" w:color="auto"/>
            <w:bottom w:val="none" w:sz="0" w:space="0" w:color="auto"/>
            <w:right w:val="none" w:sz="0" w:space="0" w:color="auto"/>
          </w:divBdr>
        </w:div>
        <w:div w:id="958877169">
          <w:marLeft w:val="480"/>
          <w:marRight w:val="0"/>
          <w:marTop w:val="0"/>
          <w:marBottom w:val="0"/>
          <w:divBdr>
            <w:top w:val="none" w:sz="0" w:space="0" w:color="auto"/>
            <w:left w:val="none" w:sz="0" w:space="0" w:color="auto"/>
            <w:bottom w:val="none" w:sz="0" w:space="0" w:color="auto"/>
            <w:right w:val="none" w:sz="0" w:space="0" w:color="auto"/>
          </w:divBdr>
        </w:div>
        <w:div w:id="672415309">
          <w:marLeft w:val="480"/>
          <w:marRight w:val="0"/>
          <w:marTop w:val="0"/>
          <w:marBottom w:val="0"/>
          <w:divBdr>
            <w:top w:val="none" w:sz="0" w:space="0" w:color="auto"/>
            <w:left w:val="none" w:sz="0" w:space="0" w:color="auto"/>
            <w:bottom w:val="none" w:sz="0" w:space="0" w:color="auto"/>
            <w:right w:val="none" w:sz="0" w:space="0" w:color="auto"/>
          </w:divBdr>
        </w:div>
        <w:div w:id="773553219">
          <w:marLeft w:val="480"/>
          <w:marRight w:val="0"/>
          <w:marTop w:val="0"/>
          <w:marBottom w:val="0"/>
          <w:divBdr>
            <w:top w:val="none" w:sz="0" w:space="0" w:color="auto"/>
            <w:left w:val="none" w:sz="0" w:space="0" w:color="auto"/>
            <w:bottom w:val="none" w:sz="0" w:space="0" w:color="auto"/>
            <w:right w:val="none" w:sz="0" w:space="0" w:color="auto"/>
          </w:divBdr>
        </w:div>
        <w:div w:id="1401171336">
          <w:marLeft w:val="480"/>
          <w:marRight w:val="0"/>
          <w:marTop w:val="0"/>
          <w:marBottom w:val="0"/>
          <w:divBdr>
            <w:top w:val="none" w:sz="0" w:space="0" w:color="auto"/>
            <w:left w:val="none" w:sz="0" w:space="0" w:color="auto"/>
            <w:bottom w:val="none" w:sz="0" w:space="0" w:color="auto"/>
            <w:right w:val="none" w:sz="0" w:space="0" w:color="auto"/>
          </w:divBdr>
        </w:div>
        <w:div w:id="1414164226">
          <w:marLeft w:val="480"/>
          <w:marRight w:val="0"/>
          <w:marTop w:val="0"/>
          <w:marBottom w:val="0"/>
          <w:divBdr>
            <w:top w:val="none" w:sz="0" w:space="0" w:color="auto"/>
            <w:left w:val="none" w:sz="0" w:space="0" w:color="auto"/>
            <w:bottom w:val="none" w:sz="0" w:space="0" w:color="auto"/>
            <w:right w:val="none" w:sz="0" w:space="0" w:color="auto"/>
          </w:divBdr>
        </w:div>
        <w:div w:id="1303148318">
          <w:marLeft w:val="480"/>
          <w:marRight w:val="0"/>
          <w:marTop w:val="0"/>
          <w:marBottom w:val="0"/>
          <w:divBdr>
            <w:top w:val="none" w:sz="0" w:space="0" w:color="auto"/>
            <w:left w:val="none" w:sz="0" w:space="0" w:color="auto"/>
            <w:bottom w:val="none" w:sz="0" w:space="0" w:color="auto"/>
            <w:right w:val="none" w:sz="0" w:space="0" w:color="auto"/>
          </w:divBdr>
        </w:div>
        <w:div w:id="1948461065">
          <w:marLeft w:val="480"/>
          <w:marRight w:val="0"/>
          <w:marTop w:val="0"/>
          <w:marBottom w:val="0"/>
          <w:divBdr>
            <w:top w:val="none" w:sz="0" w:space="0" w:color="auto"/>
            <w:left w:val="none" w:sz="0" w:space="0" w:color="auto"/>
            <w:bottom w:val="none" w:sz="0" w:space="0" w:color="auto"/>
            <w:right w:val="none" w:sz="0" w:space="0" w:color="auto"/>
          </w:divBdr>
        </w:div>
        <w:div w:id="2079354054">
          <w:marLeft w:val="480"/>
          <w:marRight w:val="0"/>
          <w:marTop w:val="0"/>
          <w:marBottom w:val="0"/>
          <w:divBdr>
            <w:top w:val="none" w:sz="0" w:space="0" w:color="auto"/>
            <w:left w:val="none" w:sz="0" w:space="0" w:color="auto"/>
            <w:bottom w:val="none" w:sz="0" w:space="0" w:color="auto"/>
            <w:right w:val="none" w:sz="0" w:space="0" w:color="auto"/>
          </w:divBdr>
        </w:div>
        <w:div w:id="565917293">
          <w:marLeft w:val="480"/>
          <w:marRight w:val="0"/>
          <w:marTop w:val="0"/>
          <w:marBottom w:val="0"/>
          <w:divBdr>
            <w:top w:val="none" w:sz="0" w:space="0" w:color="auto"/>
            <w:left w:val="none" w:sz="0" w:space="0" w:color="auto"/>
            <w:bottom w:val="none" w:sz="0" w:space="0" w:color="auto"/>
            <w:right w:val="none" w:sz="0" w:space="0" w:color="auto"/>
          </w:divBdr>
        </w:div>
        <w:div w:id="231821332">
          <w:marLeft w:val="480"/>
          <w:marRight w:val="0"/>
          <w:marTop w:val="0"/>
          <w:marBottom w:val="0"/>
          <w:divBdr>
            <w:top w:val="none" w:sz="0" w:space="0" w:color="auto"/>
            <w:left w:val="none" w:sz="0" w:space="0" w:color="auto"/>
            <w:bottom w:val="none" w:sz="0" w:space="0" w:color="auto"/>
            <w:right w:val="none" w:sz="0" w:space="0" w:color="auto"/>
          </w:divBdr>
        </w:div>
        <w:div w:id="697507632">
          <w:marLeft w:val="480"/>
          <w:marRight w:val="0"/>
          <w:marTop w:val="0"/>
          <w:marBottom w:val="0"/>
          <w:divBdr>
            <w:top w:val="none" w:sz="0" w:space="0" w:color="auto"/>
            <w:left w:val="none" w:sz="0" w:space="0" w:color="auto"/>
            <w:bottom w:val="none" w:sz="0" w:space="0" w:color="auto"/>
            <w:right w:val="none" w:sz="0" w:space="0" w:color="auto"/>
          </w:divBdr>
        </w:div>
        <w:div w:id="169218314">
          <w:marLeft w:val="480"/>
          <w:marRight w:val="0"/>
          <w:marTop w:val="0"/>
          <w:marBottom w:val="0"/>
          <w:divBdr>
            <w:top w:val="none" w:sz="0" w:space="0" w:color="auto"/>
            <w:left w:val="none" w:sz="0" w:space="0" w:color="auto"/>
            <w:bottom w:val="none" w:sz="0" w:space="0" w:color="auto"/>
            <w:right w:val="none" w:sz="0" w:space="0" w:color="auto"/>
          </w:divBdr>
        </w:div>
        <w:div w:id="835609362">
          <w:marLeft w:val="480"/>
          <w:marRight w:val="0"/>
          <w:marTop w:val="0"/>
          <w:marBottom w:val="0"/>
          <w:divBdr>
            <w:top w:val="none" w:sz="0" w:space="0" w:color="auto"/>
            <w:left w:val="none" w:sz="0" w:space="0" w:color="auto"/>
            <w:bottom w:val="none" w:sz="0" w:space="0" w:color="auto"/>
            <w:right w:val="none" w:sz="0" w:space="0" w:color="auto"/>
          </w:divBdr>
        </w:div>
        <w:div w:id="1485052591">
          <w:marLeft w:val="480"/>
          <w:marRight w:val="0"/>
          <w:marTop w:val="0"/>
          <w:marBottom w:val="0"/>
          <w:divBdr>
            <w:top w:val="none" w:sz="0" w:space="0" w:color="auto"/>
            <w:left w:val="none" w:sz="0" w:space="0" w:color="auto"/>
            <w:bottom w:val="none" w:sz="0" w:space="0" w:color="auto"/>
            <w:right w:val="none" w:sz="0" w:space="0" w:color="auto"/>
          </w:divBdr>
        </w:div>
        <w:div w:id="1230384167">
          <w:marLeft w:val="480"/>
          <w:marRight w:val="0"/>
          <w:marTop w:val="0"/>
          <w:marBottom w:val="0"/>
          <w:divBdr>
            <w:top w:val="none" w:sz="0" w:space="0" w:color="auto"/>
            <w:left w:val="none" w:sz="0" w:space="0" w:color="auto"/>
            <w:bottom w:val="none" w:sz="0" w:space="0" w:color="auto"/>
            <w:right w:val="none" w:sz="0" w:space="0" w:color="auto"/>
          </w:divBdr>
        </w:div>
        <w:div w:id="2064599430">
          <w:marLeft w:val="480"/>
          <w:marRight w:val="0"/>
          <w:marTop w:val="0"/>
          <w:marBottom w:val="0"/>
          <w:divBdr>
            <w:top w:val="none" w:sz="0" w:space="0" w:color="auto"/>
            <w:left w:val="none" w:sz="0" w:space="0" w:color="auto"/>
            <w:bottom w:val="none" w:sz="0" w:space="0" w:color="auto"/>
            <w:right w:val="none" w:sz="0" w:space="0" w:color="auto"/>
          </w:divBdr>
        </w:div>
        <w:div w:id="1119881126">
          <w:marLeft w:val="480"/>
          <w:marRight w:val="0"/>
          <w:marTop w:val="0"/>
          <w:marBottom w:val="0"/>
          <w:divBdr>
            <w:top w:val="none" w:sz="0" w:space="0" w:color="auto"/>
            <w:left w:val="none" w:sz="0" w:space="0" w:color="auto"/>
            <w:bottom w:val="none" w:sz="0" w:space="0" w:color="auto"/>
            <w:right w:val="none" w:sz="0" w:space="0" w:color="auto"/>
          </w:divBdr>
        </w:div>
        <w:div w:id="2091848031">
          <w:marLeft w:val="480"/>
          <w:marRight w:val="0"/>
          <w:marTop w:val="0"/>
          <w:marBottom w:val="0"/>
          <w:divBdr>
            <w:top w:val="none" w:sz="0" w:space="0" w:color="auto"/>
            <w:left w:val="none" w:sz="0" w:space="0" w:color="auto"/>
            <w:bottom w:val="none" w:sz="0" w:space="0" w:color="auto"/>
            <w:right w:val="none" w:sz="0" w:space="0" w:color="auto"/>
          </w:divBdr>
        </w:div>
        <w:div w:id="1892031175">
          <w:marLeft w:val="480"/>
          <w:marRight w:val="0"/>
          <w:marTop w:val="0"/>
          <w:marBottom w:val="0"/>
          <w:divBdr>
            <w:top w:val="none" w:sz="0" w:space="0" w:color="auto"/>
            <w:left w:val="none" w:sz="0" w:space="0" w:color="auto"/>
            <w:bottom w:val="none" w:sz="0" w:space="0" w:color="auto"/>
            <w:right w:val="none" w:sz="0" w:space="0" w:color="auto"/>
          </w:divBdr>
        </w:div>
        <w:div w:id="1531724631">
          <w:marLeft w:val="480"/>
          <w:marRight w:val="0"/>
          <w:marTop w:val="0"/>
          <w:marBottom w:val="0"/>
          <w:divBdr>
            <w:top w:val="none" w:sz="0" w:space="0" w:color="auto"/>
            <w:left w:val="none" w:sz="0" w:space="0" w:color="auto"/>
            <w:bottom w:val="none" w:sz="0" w:space="0" w:color="auto"/>
            <w:right w:val="none" w:sz="0" w:space="0" w:color="auto"/>
          </w:divBdr>
        </w:div>
        <w:div w:id="1964459091">
          <w:marLeft w:val="480"/>
          <w:marRight w:val="0"/>
          <w:marTop w:val="0"/>
          <w:marBottom w:val="0"/>
          <w:divBdr>
            <w:top w:val="none" w:sz="0" w:space="0" w:color="auto"/>
            <w:left w:val="none" w:sz="0" w:space="0" w:color="auto"/>
            <w:bottom w:val="none" w:sz="0" w:space="0" w:color="auto"/>
            <w:right w:val="none" w:sz="0" w:space="0" w:color="auto"/>
          </w:divBdr>
        </w:div>
        <w:div w:id="954289085">
          <w:marLeft w:val="480"/>
          <w:marRight w:val="0"/>
          <w:marTop w:val="0"/>
          <w:marBottom w:val="0"/>
          <w:divBdr>
            <w:top w:val="none" w:sz="0" w:space="0" w:color="auto"/>
            <w:left w:val="none" w:sz="0" w:space="0" w:color="auto"/>
            <w:bottom w:val="none" w:sz="0" w:space="0" w:color="auto"/>
            <w:right w:val="none" w:sz="0" w:space="0" w:color="auto"/>
          </w:divBdr>
        </w:div>
        <w:div w:id="1082751204">
          <w:marLeft w:val="480"/>
          <w:marRight w:val="0"/>
          <w:marTop w:val="0"/>
          <w:marBottom w:val="0"/>
          <w:divBdr>
            <w:top w:val="none" w:sz="0" w:space="0" w:color="auto"/>
            <w:left w:val="none" w:sz="0" w:space="0" w:color="auto"/>
            <w:bottom w:val="none" w:sz="0" w:space="0" w:color="auto"/>
            <w:right w:val="none" w:sz="0" w:space="0" w:color="auto"/>
          </w:divBdr>
        </w:div>
        <w:div w:id="34816151">
          <w:marLeft w:val="480"/>
          <w:marRight w:val="0"/>
          <w:marTop w:val="0"/>
          <w:marBottom w:val="0"/>
          <w:divBdr>
            <w:top w:val="none" w:sz="0" w:space="0" w:color="auto"/>
            <w:left w:val="none" w:sz="0" w:space="0" w:color="auto"/>
            <w:bottom w:val="none" w:sz="0" w:space="0" w:color="auto"/>
            <w:right w:val="none" w:sz="0" w:space="0" w:color="auto"/>
          </w:divBdr>
        </w:div>
        <w:div w:id="61371345">
          <w:marLeft w:val="480"/>
          <w:marRight w:val="0"/>
          <w:marTop w:val="0"/>
          <w:marBottom w:val="0"/>
          <w:divBdr>
            <w:top w:val="none" w:sz="0" w:space="0" w:color="auto"/>
            <w:left w:val="none" w:sz="0" w:space="0" w:color="auto"/>
            <w:bottom w:val="none" w:sz="0" w:space="0" w:color="auto"/>
            <w:right w:val="none" w:sz="0" w:space="0" w:color="auto"/>
          </w:divBdr>
        </w:div>
      </w:divsChild>
    </w:div>
    <w:div w:id="900675936">
      <w:bodyDiv w:val="1"/>
      <w:marLeft w:val="0"/>
      <w:marRight w:val="0"/>
      <w:marTop w:val="0"/>
      <w:marBottom w:val="0"/>
      <w:divBdr>
        <w:top w:val="none" w:sz="0" w:space="0" w:color="auto"/>
        <w:left w:val="none" w:sz="0" w:space="0" w:color="auto"/>
        <w:bottom w:val="none" w:sz="0" w:space="0" w:color="auto"/>
        <w:right w:val="none" w:sz="0" w:space="0" w:color="auto"/>
      </w:divBdr>
    </w:div>
    <w:div w:id="930434466">
      <w:bodyDiv w:val="1"/>
      <w:marLeft w:val="0"/>
      <w:marRight w:val="0"/>
      <w:marTop w:val="0"/>
      <w:marBottom w:val="0"/>
      <w:divBdr>
        <w:top w:val="none" w:sz="0" w:space="0" w:color="auto"/>
        <w:left w:val="none" w:sz="0" w:space="0" w:color="auto"/>
        <w:bottom w:val="none" w:sz="0" w:space="0" w:color="auto"/>
        <w:right w:val="none" w:sz="0" w:space="0" w:color="auto"/>
      </w:divBdr>
      <w:divsChild>
        <w:div w:id="1910651591">
          <w:marLeft w:val="480"/>
          <w:marRight w:val="0"/>
          <w:marTop w:val="0"/>
          <w:marBottom w:val="0"/>
          <w:divBdr>
            <w:top w:val="none" w:sz="0" w:space="0" w:color="auto"/>
            <w:left w:val="none" w:sz="0" w:space="0" w:color="auto"/>
            <w:bottom w:val="none" w:sz="0" w:space="0" w:color="auto"/>
            <w:right w:val="none" w:sz="0" w:space="0" w:color="auto"/>
          </w:divBdr>
        </w:div>
        <w:div w:id="1976058404">
          <w:marLeft w:val="480"/>
          <w:marRight w:val="0"/>
          <w:marTop w:val="0"/>
          <w:marBottom w:val="0"/>
          <w:divBdr>
            <w:top w:val="none" w:sz="0" w:space="0" w:color="auto"/>
            <w:left w:val="none" w:sz="0" w:space="0" w:color="auto"/>
            <w:bottom w:val="none" w:sz="0" w:space="0" w:color="auto"/>
            <w:right w:val="none" w:sz="0" w:space="0" w:color="auto"/>
          </w:divBdr>
        </w:div>
        <w:div w:id="2084522849">
          <w:marLeft w:val="480"/>
          <w:marRight w:val="0"/>
          <w:marTop w:val="0"/>
          <w:marBottom w:val="0"/>
          <w:divBdr>
            <w:top w:val="none" w:sz="0" w:space="0" w:color="auto"/>
            <w:left w:val="none" w:sz="0" w:space="0" w:color="auto"/>
            <w:bottom w:val="none" w:sz="0" w:space="0" w:color="auto"/>
            <w:right w:val="none" w:sz="0" w:space="0" w:color="auto"/>
          </w:divBdr>
        </w:div>
        <w:div w:id="1542859601">
          <w:marLeft w:val="480"/>
          <w:marRight w:val="0"/>
          <w:marTop w:val="0"/>
          <w:marBottom w:val="0"/>
          <w:divBdr>
            <w:top w:val="none" w:sz="0" w:space="0" w:color="auto"/>
            <w:left w:val="none" w:sz="0" w:space="0" w:color="auto"/>
            <w:bottom w:val="none" w:sz="0" w:space="0" w:color="auto"/>
            <w:right w:val="none" w:sz="0" w:space="0" w:color="auto"/>
          </w:divBdr>
        </w:div>
        <w:div w:id="1223979266">
          <w:marLeft w:val="480"/>
          <w:marRight w:val="0"/>
          <w:marTop w:val="0"/>
          <w:marBottom w:val="0"/>
          <w:divBdr>
            <w:top w:val="none" w:sz="0" w:space="0" w:color="auto"/>
            <w:left w:val="none" w:sz="0" w:space="0" w:color="auto"/>
            <w:bottom w:val="none" w:sz="0" w:space="0" w:color="auto"/>
            <w:right w:val="none" w:sz="0" w:space="0" w:color="auto"/>
          </w:divBdr>
        </w:div>
        <w:div w:id="1909799620">
          <w:marLeft w:val="480"/>
          <w:marRight w:val="0"/>
          <w:marTop w:val="0"/>
          <w:marBottom w:val="0"/>
          <w:divBdr>
            <w:top w:val="none" w:sz="0" w:space="0" w:color="auto"/>
            <w:left w:val="none" w:sz="0" w:space="0" w:color="auto"/>
            <w:bottom w:val="none" w:sz="0" w:space="0" w:color="auto"/>
            <w:right w:val="none" w:sz="0" w:space="0" w:color="auto"/>
          </w:divBdr>
        </w:div>
        <w:div w:id="362486178">
          <w:marLeft w:val="480"/>
          <w:marRight w:val="0"/>
          <w:marTop w:val="0"/>
          <w:marBottom w:val="0"/>
          <w:divBdr>
            <w:top w:val="none" w:sz="0" w:space="0" w:color="auto"/>
            <w:left w:val="none" w:sz="0" w:space="0" w:color="auto"/>
            <w:bottom w:val="none" w:sz="0" w:space="0" w:color="auto"/>
            <w:right w:val="none" w:sz="0" w:space="0" w:color="auto"/>
          </w:divBdr>
        </w:div>
        <w:div w:id="1990359528">
          <w:marLeft w:val="480"/>
          <w:marRight w:val="0"/>
          <w:marTop w:val="0"/>
          <w:marBottom w:val="0"/>
          <w:divBdr>
            <w:top w:val="none" w:sz="0" w:space="0" w:color="auto"/>
            <w:left w:val="none" w:sz="0" w:space="0" w:color="auto"/>
            <w:bottom w:val="none" w:sz="0" w:space="0" w:color="auto"/>
            <w:right w:val="none" w:sz="0" w:space="0" w:color="auto"/>
          </w:divBdr>
        </w:div>
        <w:div w:id="1959795070">
          <w:marLeft w:val="480"/>
          <w:marRight w:val="0"/>
          <w:marTop w:val="0"/>
          <w:marBottom w:val="0"/>
          <w:divBdr>
            <w:top w:val="none" w:sz="0" w:space="0" w:color="auto"/>
            <w:left w:val="none" w:sz="0" w:space="0" w:color="auto"/>
            <w:bottom w:val="none" w:sz="0" w:space="0" w:color="auto"/>
            <w:right w:val="none" w:sz="0" w:space="0" w:color="auto"/>
          </w:divBdr>
        </w:div>
        <w:div w:id="2030133011">
          <w:marLeft w:val="480"/>
          <w:marRight w:val="0"/>
          <w:marTop w:val="0"/>
          <w:marBottom w:val="0"/>
          <w:divBdr>
            <w:top w:val="none" w:sz="0" w:space="0" w:color="auto"/>
            <w:left w:val="none" w:sz="0" w:space="0" w:color="auto"/>
            <w:bottom w:val="none" w:sz="0" w:space="0" w:color="auto"/>
            <w:right w:val="none" w:sz="0" w:space="0" w:color="auto"/>
          </w:divBdr>
        </w:div>
        <w:div w:id="14115538">
          <w:marLeft w:val="480"/>
          <w:marRight w:val="0"/>
          <w:marTop w:val="0"/>
          <w:marBottom w:val="0"/>
          <w:divBdr>
            <w:top w:val="none" w:sz="0" w:space="0" w:color="auto"/>
            <w:left w:val="none" w:sz="0" w:space="0" w:color="auto"/>
            <w:bottom w:val="none" w:sz="0" w:space="0" w:color="auto"/>
            <w:right w:val="none" w:sz="0" w:space="0" w:color="auto"/>
          </w:divBdr>
        </w:div>
        <w:div w:id="1027027769">
          <w:marLeft w:val="480"/>
          <w:marRight w:val="0"/>
          <w:marTop w:val="0"/>
          <w:marBottom w:val="0"/>
          <w:divBdr>
            <w:top w:val="none" w:sz="0" w:space="0" w:color="auto"/>
            <w:left w:val="none" w:sz="0" w:space="0" w:color="auto"/>
            <w:bottom w:val="none" w:sz="0" w:space="0" w:color="auto"/>
            <w:right w:val="none" w:sz="0" w:space="0" w:color="auto"/>
          </w:divBdr>
        </w:div>
        <w:div w:id="589702126">
          <w:marLeft w:val="480"/>
          <w:marRight w:val="0"/>
          <w:marTop w:val="0"/>
          <w:marBottom w:val="0"/>
          <w:divBdr>
            <w:top w:val="none" w:sz="0" w:space="0" w:color="auto"/>
            <w:left w:val="none" w:sz="0" w:space="0" w:color="auto"/>
            <w:bottom w:val="none" w:sz="0" w:space="0" w:color="auto"/>
            <w:right w:val="none" w:sz="0" w:space="0" w:color="auto"/>
          </w:divBdr>
        </w:div>
        <w:div w:id="2084599541">
          <w:marLeft w:val="480"/>
          <w:marRight w:val="0"/>
          <w:marTop w:val="0"/>
          <w:marBottom w:val="0"/>
          <w:divBdr>
            <w:top w:val="none" w:sz="0" w:space="0" w:color="auto"/>
            <w:left w:val="none" w:sz="0" w:space="0" w:color="auto"/>
            <w:bottom w:val="none" w:sz="0" w:space="0" w:color="auto"/>
            <w:right w:val="none" w:sz="0" w:space="0" w:color="auto"/>
          </w:divBdr>
        </w:div>
        <w:div w:id="1018892720">
          <w:marLeft w:val="480"/>
          <w:marRight w:val="0"/>
          <w:marTop w:val="0"/>
          <w:marBottom w:val="0"/>
          <w:divBdr>
            <w:top w:val="none" w:sz="0" w:space="0" w:color="auto"/>
            <w:left w:val="none" w:sz="0" w:space="0" w:color="auto"/>
            <w:bottom w:val="none" w:sz="0" w:space="0" w:color="auto"/>
            <w:right w:val="none" w:sz="0" w:space="0" w:color="auto"/>
          </w:divBdr>
        </w:div>
        <w:div w:id="257107289">
          <w:marLeft w:val="480"/>
          <w:marRight w:val="0"/>
          <w:marTop w:val="0"/>
          <w:marBottom w:val="0"/>
          <w:divBdr>
            <w:top w:val="none" w:sz="0" w:space="0" w:color="auto"/>
            <w:left w:val="none" w:sz="0" w:space="0" w:color="auto"/>
            <w:bottom w:val="none" w:sz="0" w:space="0" w:color="auto"/>
            <w:right w:val="none" w:sz="0" w:space="0" w:color="auto"/>
          </w:divBdr>
        </w:div>
        <w:div w:id="1754206144">
          <w:marLeft w:val="480"/>
          <w:marRight w:val="0"/>
          <w:marTop w:val="0"/>
          <w:marBottom w:val="0"/>
          <w:divBdr>
            <w:top w:val="none" w:sz="0" w:space="0" w:color="auto"/>
            <w:left w:val="none" w:sz="0" w:space="0" w:color="auto"/>
            <w:bottom w:val="none" w:sz="0" w:space="0" w:color="auto"/>
            <w:right w:val="none" w:sz="0" w:space="0" w:color="auto"/>
          </w:divBdr>
        </w:div>
        <w:div w:id="1480612650">
          <w:marLeft w:val="480"/>
          <w:marRight w:val="0"/>
          <w:marTop w:val="0"/>
          <w:marBottom w:val="0"/>
          <w:divBdr>
            <w:top w:val="none" w:sz="0" w:space="0" w:color="auto"/>
            <w:left w:val="none" w:sz="0" w:space="0" w:color="auto"/>
            <w:bottom w:val="none" w:sz="0" w:space="0" w:color="auto"/>
            <w:right w:val="none" w:sz="0" w:space="0" w:color="auto"/>
          </w:divBdr>
        </w:div>
        <w:div w:id="65688956">
          <w:marLeft w:val="480"/>
          <w:marRight w:val="0"/>
          <w:marTop w:val="0"/>
          <w:marBottom w:val="0"/>
          <w:divBdr>
            <w:top w:val="none" w:sz="0" w:space="0" w:color="auto"/>
            <w:left w:val="none" w:sz="0" w:space="0" w:color="auto"/>
            <w:bottom w:val="none" w:sz="0" w:space="0" w:color="auto"/>
            <w:right w:val="none" w:sz="0" w:space="0" w:color="auto"/>
          </w:divBdr>
        </w:div>
        <w:div w:id="230434429">
          <w:marLeft w:val="480"/>
          <w:marRight w:val="0"/>
          <w:marTop w:val="0"/>
          <w:marBottom w:val="0"/>
          <w:divBdr>
            <w:top w:val="none" w:sz="0" w:space="0" w:color="auto"/>
            <w:left w:val="none" w:sz="0" w:space="0" w:color="auto"/>
            <w:bottom w:val="none" w:sz="0" w:space="0" w:color="auto"/>
            <w:right w:val="none" w:sz="0" w:space="0" w:color="auto"/>
          </w:divBdr>
        </w:div>
        <w:div w:id="195894857">
          <w:marLeft w:val="480"/>
          <w:marRight w:val="0"/>
          <w:marTop w:val="0"/>
          <w:marBottom w:val="0"/>
          <w:divBdr>
            <w:top w:val="none" w:sz="0" w:space="0" w:color="auto"/>
            <w:left w:val="none" w:sz="0" w:space="0" w:color="auto"/>
            <w:bottom w:val="none" w:sz="0" w:space="0" w:color="auto"/>
            <w:right w:val="none" w:sz="0" w:space="0" w:color="auto"/>
          </w:divBdr>
        </w:div>
        <w:div w:id="1986423999">
          <w:marLeft w:val="480"/>
          <w:marRight w:val="0"/>
          <w:marTop w:val="0"/>
          <w:marBottom w:val="0"/>
          <w:divBdr>
            <w:top w:val="none" w:sz="0" w:space="0" w:color="auto"/>
            <w:left w:val="none" w:sz="0" w:space="0" w:color="auto"/>
            <w:bottom w:val="none" w:sz="0" w:space="0" w:color="auto"/>
            <w:right w:val="none" w:sz="0" w:space="0" w:color="auto"/>
          </w:divBdr>
        </w:div>
        <w:div w:id="2140950046">
          <w:marLeft w:val="480"/>
          <w:marRight w:val="0"/>
          <w:marTop w:val="0"/>
          <w:marBottom w:val="0"/>
          <w:divBdr>
            <w:top w:val="none" w:sz="0" w:space="0" w:color="auto"/>
            <w:left w:val="none" w:sz="0" w:space="0" w:color="auto"/>
            <w:bottom w:val="none" w:sz="0" w:space="0" w:color="auto"/>
            <w:right w:val="none" w:sz="0" w:space="0" w:color="auto"/>
          </w:divBdr>
        </w:div>
        <w:div w:id="2099402409">
          <w:marLeft w:val="480"/>
          <w:marRight w:val="0"/>
          <w:marTop w:val="0"/>
          <w:marBottom w:val="0"/>
          <w:divBdr>
            <w:top w:val="none" w:sz="0" w:space="0" w:color="auto"/>
            <w:left w:val="none" w:sz="0" w:space="0" w:color="auto"/>
            <w:bottom w:val="none" w:sz="0" w:space="0" w:color="auto"/>
            <w:right w:val="none" w:sz="0" w:space="0" w:color="auto"/>
          </w:divBdr>
        </w:div>
        <w:div w:id="911427554">
          <w:marLeft w:val="480"/>
          <w:marRight w:val="0"/>
          <w:marTop w:val="0"/>
          <w:marBottom w:val="0"/>
          <w:divBdr>
            <w:top w:val="none" w:sz="0" w:space="0" w:color="auto"/>
            <w:left w:val="none" w:sz="0" w:space="0" w:color="auto"/>
            <w:bottom w:val="none" w:sz="0" w:space="0" w:color="auto"/>
            <w:right w:val="none" w:sz="0" w:space="0" w:color="auto"/>
          </w:divBdr>
        </w:div>
        <w:div w:id="1265918037">
          <w:marLeft w:val="480"/>
          <w:marRight w:val="0"/>
          <w:marTop w:val="0"/>
          <w:marBottom w:val="0"/>
          <w:divBdr>
            <w:top w:val="none" w:sz="0" w:space="0" w:color="auto"/>
            <w:left w:val="none" w:sz="0" w:space="0" w:color="auto"/>
            <w:bottom w:val="none" w:sz="0" w:space="0" w:color="auto"/>
            <w:right w:val="none" w:sz="0" w:space="0" w:color="auto"/>
          </w:divBdr>
        </w:div>
        <w:div w:id="842823186">
          <w:marLeft w:val="480"/>
          <w:marRight w:val="0"/>
          <w:marTop w:val="0"/>
          <w:marBottom w:val="0"/>
          <w:divBdr>
            <w:top w:val="none" w:sz="0" w:space="0" w:color="auto"/>
            <w:left w:val="none" w:sz="0" w:space="0" w:color="auto"/>
            <w:bottom w:val="none" w:sz="0" w:space="0" w:color="auto"/>
            <w:right w:val="none" w:sz="0" w:space="0" w:color="auto"/>
          </w:divBdr>
        </w:div>
      </w:divsChild>
    </w:div>
    <w:div w:id="944312308">
      <w:bodyDiv w:val="1"/>
      <w:marLeft w:val="0"/>
      <w:marRight w:val="0"/>
      <w:marTop w:val="0"/>
      <w:marBottom w:val="0"/>
      <w:divBdr>
        <w:top w:val="none" w:sz="0" w:space="0" w:color="auto"/>
        <w:left w:val="none" w:sz="0" w:space="0" w:color="auto"/>
        <w:bottom w:val="none" w:sz="0" w:space="0" w:color="auto"/>
        <w:right w:val="none" w:sz="0" w:space="0" w:color="auto"/>
      </w:divBdr>
      <w:divsChild>
        <w:div w:id="1432437624">
          <w:marLeft w:val="480"/>
          <w:marRight w:val="0"/>
          <w:marTop w:val="0"/>
          <w:marBottom w:val="0"/>
          <w:divBdr>
            <w:top w:val="none" w:sz="0" w:space="0" w:color="auto"/>
            <w:left w:val="none" w:sz="0" w:space="0" w:color="auto"/>
            <w:bottom w:val="none" w:sz="0" w:space="0" w:color="auto"/>
            <w:right w:val="none" w:sz="0" w:space="0" w:color="auto"/>
          </w:divBdr>
        </w:div>
        <w:div w:id="2007584902">
          <w:marLeft w:val="480"/>
          <w:marRight w:val="0"/>
          <w:marTop w:val="0"/>
          <w:marBottom w:val="0"/>
          <w:divBdr>
            <w:top w:val="none" w:sz="0" w:space="0" w:color="auto"/>
            <w:left w:val="none" w:sz="0" w:space="0" w:color="auto"/>
            <w:bottom w:val="none" w:sz="0" w:space="0" w:color="auto"/>
            <w:right w:val="none" w:sz="0" w:space="0" w:color="auto"/>
          </w:divBdr>
        </w:div>
        <w:div w:id="1247885125">
          <w:marLeft w:val="480"/>
          <w:marRight w:val="0"/>
          <w:marTop w:val="0"/>
          <w:marBottom w:val="0"/>
          <w:divBdr>
            <w:top w:val="none" w:sz="0" w:space="0" w:color="auto"/>
            <w:left w:val="none" w:sz="0" w:space="0" w:color="auto"/>
            <w:bottom w:val="none" w:sz="0" w:space="0" w:color="auto"/>
            <w:right w:val="none" w:sz="0" w:space="0" w:color="auto"/>
          </w:divBdr>
        </w:div>
        <w:div w:id="1731466244">
          <w:marLeft w:val="480"/>
          <w:marRight w:val="0"/>
          <w:marTop w:val="0"/>
          <w:marBottom w:val="0"/>
          <w:divBdr>
            <w:top w:val="none" w:sz="0" w:space="0" w:color="auto"/>
            <w:left w:val="none" w:sz="0" w:space="0" w:color="auto"/>
            <w:bottom w:val="none" w:sz="0" w:space="0" w:color="auto"/>
            <w:right w:val="none" w:sz="0" w:space="0" w:color="auto"/>
          </w:divBdr>
        </w:div>
        <w:div w:id="2022971199">
          <w:marLeft w:val="480"/>
          <w:marRight w:val="0"/>
          <w:marTop w:val="0"/>
          <w:marBottom w:val="0"/>
          <w:divBdr>
            <w:top w:val="none" w:sz="0" w:space="0" w:color="auto"/>
            <w:left w:val="none" w:sz="0" w:space="0" w:color="auto"/>
            <w:bottom w:val="none" w:sz="0" w:space="0" w:color="auto"/>
            <w:right w:val="none" w:sz="0" w:space="0" w:color="auto"/>
          </w:divBdr>
        </w:div>
        <w:div w:id="1321619228">
          <w:marLeft w:val="480"/>
          <w:marRight w:val="0"/>
          <w:marTop w:val="0"/>
          <w:marBottom w:val="0"/>
          <w:divBdr>
            <w:top w:val="none" w:sz="0" w:space="0" w:color="auto"/>
            <w:left w:val="none" w:sz="0" w:space="0" w:color="auto"/>
            <w:bottom w:val="none" w:sz="0" w:space="0" w:color="auto"/>
            <w:right w:val="none" w:sz="0" w:space="0" w:color="auto"/>
          </w:divBdr>
        </w:div>
        <w:div w:id="2064015640">
          <w:marLeft w:val="480"/>
          <w:marRight w:val="0"/>
          <w:marTop w:val="0"/>
          <w:marBottom w:val="0"/>
          <w:divBdr>
            <w:top w:val="none" w:sz="0" w:space="0" w:color="auto"/>
            <w:left w:val="none" w:sz="0" w:space="0" w:color="auto"/>
            <w:bottom w:val="none" w:sz="0" w:space="0" w:color="auto"/>
            <w:right w:val="none" w:sz="0" w:space="0" w:color="auto"/>
          </w:divBdr>
        </w:div>
        <w:div w:id="1868904947">
          <w:marLeft w:val="480"/>
          <w:marRight w:val="0"/>
          <w:marTop w:val="0"/>
          <w:marBottom w:val="0"/>
          <w:divBdr>
            <w:top w:val="none" w:sz="0" w:space="0" w:color="auto"/>
            <w:left w:val="none" w:sz="0" w:space="0" w:color="auto"/>
            <w:bottom w:val="none" w:sz="0" w:space="0" w:color="auto"/>
            <w:right w:val="none" w:sz="0" w:space="0" w:color="auto"/>
          </w:divBdr>
        </w:div>
        <w:div w:id="1177577411">
          <w:marLeft w:val="480"/>
          <w:marRight w:val="0"/>
          <w:marTop w:val="0"/>
          <w:marBottom w:val="0"/>
          <w:divBdr>
            <w:top w:val="none" w:sz="0" w:space="0" w:color="auto"/>
            <w:left w:val="none" w:sz="0" w:space="0" w:color="auto"/>
            <w:bottom w:val="none" w:sz="0" w:space="0" w:color="auto"/>
            <w:right w:val="none" w:sz="0" w:space="0" w:color="auto"/>
          </w:divBdr>
        </w:div>
        <w:div w:id="1025667271">
          <w:marLeft w:val="480"/>
          <w:marRight w:val="0"/>
          <w:marTop w:val="0"/>
          <w:marBottom w:val="0"/>
          <w:divBdr>
            <w:top w:val="none" w:sz="0" w:space="0" w:color="auto"/>
            <w:left w:val="none" w:sz="0" w:space="0" w:color="auto"/>
            <w:bottom w:val="none" w:sz="0" w:space="0" w:color="auto"/>
            <w:right w:val="none" w:sz="0" w:space="0" w:color="auto"/>
          </w:divBdr>
        </w:div>
        <w:div w:id="906763225">
          <w:marLeft w:val="480"/>
          <w:marRight w:val="0"/>
          <w:marTop w:val="0"/>
          <w:marBottom w:val="0"/>
          <w:divBdr>
            <w:top w:val="none" w:sz="0" w:space="0" w:color="auto"/>
            <w:left w:val="none" w:sz="0" w:space="0" w:color="auto"/>
            <w:bottom w:val="none" w:sz="0" w:space="0" w:color="auto"/>
            <w:right w:val="none" w:sz="0" w:space="0" w:color="auto"/>
          </w:divBdr>
        </w:div>
        <w:div w:id="1480148147">
          <w:marLeft w:val="480"/>
          <w:marRight w:val="0"/>
          <w:marTop w:val="0"/>
          <w:marBottom w:val="0"/>
          <w:divBdr>
            <w:top w:val="none" w:sz="0" w:space="0" w:color="auto"/>
            <w:left w:val="none" w:sz="0" w:space="0" w:color="auto"/>
            <w:bottom w:val="none" w:sz="0" w:space="0" w:color="auto"/>
            <w:right w:val="none" w:sz="0" w:space="0" w:color="auto"/>
          </w:divBdr>
        </w:div>
        <w:div w:id="883635556">
          <w:marLeft w:val="480"/>
          <w:marRight w:val="0"/>
          <w:marTop w:val="0"/>
          <w:marBottom w:val="0"/>
          <w:divBdr>
            <w:top w:val="none" w:sz="0" w:space="0" w:color="auto"/>
            <w:left w:val="none" w:sz="0" w:space="0" w:color="auto"/>
            <w:bottom w:val="none" w:sz="0" w:space="0" w:color="auto"/>
            <w:right w:val="none" w:sz="0" w:space="0" w:color="auto"/>
          </w:divBdr>
        </w:div>
        <w:div w:id="1145854753">
          <w:marLeft w:val="480"/>
          <w:marRight w:val="0"/>
          <w:marTop w:val="0"/>
          <w:marBottom w:val="0"/>
          <w:divBdr>
            <w:top w:val="none" w:sz="0" w:space="0" w:color="auto"/>
            <w:left w:val="none" w:sz="0" w:space="0" w:color="auto"/>
            <w:bottom w:val="none" w:sz="0" w:space="0" w:color="auto"/>
            <w:right w:val="none" w:sz="0" w:space="0" w:color="auto"/>
          </w:divBdr>
        </w:div>
        <w:div w:id="315377941">
          <w:marLeft w:val="480"/>
          <w:marRight w:val="0"/>
          <w:marTop w:val="0"/>
          <w:marBottom w:val="0"/>
          <w:divBdr>
            <w:top w:val="none" w:sz="0" w:space="0" w:color="auto"/>
            <w:left w:val="none" w:sz="0" w:space="0" w:color="auto"/>
            <w:bottom w:val="none" w:sz="0" w:space="0" w:color="auto"/>
            <w:right w:val="none" w:sz="0" w:space="0" w:color="auto"/>
          </w:divBdr>
        </w:div>
        <w:div w:id="1095907628">
          <w:marLeft w:val="480"/>
          <w:marRight w:val="0"/>
          <w:marTop w:val="0"/>
          <w:marBottom w:val="0"/>
          <w:divBdr>
            <w:top w:val="none" w:sz="0" w:space="0" w:color="auto"/>
            <w:left w:val="none" w:sz="0" w:space="0" w:color="auto"/>
            <w:bottom w:val="none" w:sz="0" w:space="0" w:color="auto"/>
            <w:right w:val="none" w:sz="0" w:space="0" w:color="auto"/>
          </w:divBdr>
        </w:div>
        <w:div w:id="1397359124">
          <w:marLeft w:val="480"/>
          <w:marRight w:val="0"/>
          <w:marTop w:val="0"/>
          <w:marBottom w:val="0"/>
          <w:divBdr>
            <w:top w:val="none" w:sz="0" w:space="0" w:color="auto"/>
            <w:left w:val="none" w:sz="0" w:space="0" w:color="auto"/>
            <w:bottom w:val="none" w:sz="0" w:space="0" w:color="auto"/>
            <w:right w:val="none" w:sz="0" w:space="0" w:color="auto"/>
          </w:divBdr>
        </w:div>
        <w:div w:id="1027097833">
          <w:marLeft w:val="480"/>
          <w:marRight w:val="0"/>
          <w:marTop w:val="0"/>
          <w:marBottom w:val="0"/>
          <w:divBdr>
            <w:top w:val="none" w:sz="0" w:space="0" w:color="auto"/>
            <w:left w:val="none" w:sz="0" w:space="0" w:color="auto"/>
            <w:bottom w:val="none" w:sz="0" w:space="0" w:color="auto"/>
            <w:right w:val="none" w:sz="0" w:space="0" w:color="auto"/>
          </w:divBdr>
        </w:div>
        <w:div w:id="816846050">
          <w:marLeft w:val="480"/>
          <w:marRight w:val="0"/>
          <w:marTop w:val="0"/>
          <w:marBottom w:val="0"/>
          <w:divBdr>
            <w:top w:val="none" w:sz="0" w:space="0" w:color="auto"/>
            <w:left w:val="none" w:sz="0" w:space="0" w:color="auto"/>
            <w:bottom w:val="none" w:sz="0" w:space="0" w:color="auto"/>
            <w:right w:val="none" w:sz="0" w:space="0" w:color="auto"/>
          </w:divBdr>
        </w:div>
      </w:divsChild>
    </w:div>
    <w:div w:id="968781903">
      <w:bodyDiv w:val="1"/>
      <w:marLeft w:val="0"/>
      <w:marRight w:val="0"/>
      <w:marTop w:val="0"/>
      <w:marBottom w:val="0"/>
      <w:divBdr>
        <w:top w:val="none" w:sz="0" w:space="0" w:color="auto"/>
        <w:left w:val="none" w:sz="0" w:space="0" w:color="auto"/>
        <w:bottom w:val="none" w:sz="0" w:space="0" w:color="auto"/>
        <w:right w:val="none" w:sz="0" w:space="0" w:color="auto"/>
      </w:divBdr>
      <w:divsChild>
        <w:div w:id="1366367271">
          <w:marLeft w:val="480"/>
          <w:marRight w:val="0"/>
          <w:marTop w:val="0"/>
          <w:marBottom w:val="0"/>
          <w:divBdr>
            <w:top w:val="none" w:sz="0" w:space="0" w:color="auto"/>
            <w:left w:val="none" w:sz="0" w:space="0" w:color="auto"/>
            <w:bottom w:val="none" w:sz="0" w:space="0" w:color="auto"/>
            <w:right w:val="none" w:sz="0" w:space="0" w:color="auto"/>
          </w:divBdr>
        </w:div>
        <w:div w:id="655300238">
          <w:marLeft w:val="480"/>
          <w:marRight w:val="0"/>
          <w:marTop w:val="0"/>
          <w:marBottom w:val="0"/>
          <w:divBdr>
            <w:top w:val="none" w:sz="0" w:space="0" w:color="auto"/>
            <w:left w:val="none" w:sz="0" w:space="0" w:color="auto"/>
            <w:bottom w:val="none" w:sz="0" w:space="0" w:color="auto"/>
            <w:right w:val="none" w:sz="0" w:space="0" w:color="auto"/>
          </w:divBdr>
        </w:div>
        <w:div w:id="1394699913">
          <w:marLeft w:val="480"/>
          <w:marRight w:val="0"/>
          <w:marTop w:val="0"/>
          <w:marBottom w:val="0"/>
          <w:divBdr>
            <w:top w:val="none" w:sz="0" w:space="0" w:color="auto"/>
            <w:left w:val="none" w:sz="0" w:space="0" w:color="auto"/>
            <w:bottom w:val="none" w:sz="0" w:space="0" w:color="auto"/>
            <w:right w:val="none" w:sz="0" w:space="0" w:color="auto"/>
          </w:divBdr>
        </w:div>
        <w:div w:id="479419990">
          <w:marLeft w:val="480"/>
          <w:marRight w:val="0"/>
          <w:marTop w:val="0"/>
          <w:marBottom w:val="0"/>
          <w:divBdr>
            <w:top w:val="none" w:sz="0" w:space="0" w:color="auto"/>
            <w:left w:val="none" w:sz="0" w:space="0" w:color="auto"/>
            <w:bottom w:val="none" w:sz="0" w:space="0" w:color="auto"/>
            <w:right w:val="none" w:sz="0" w:space="0" w:color="auto"/>
          </w:divBdr>
        </w:div>
        <w:div w:id="989676747">
          <w:marLeft w:val="480"/>
          <w:marRight w:val="0"/>
          <w:marTop w:val="0"/>
          <w:marBottom w:val="0"/>
          <w:divBdr>
            <w:top w:val="none" w:sz="0" w:space="0" w:color="auto"/>
            <w:left w:val="none" w:sz="0" w:space="0" w:color="auto"/>
            <w:bottom w:val="none" w:sz="0" w:space="0" w:color="auto"/>
            <w:right w:val="none" w:sz="0" w:space="0" w:color="auto"/>
          </w:divBdr>
        </w:div>
        <w:div w:id="756747847">
          <w:marLeft w:val="480"/>
          <w:marRight w:val="0"/>
          <w:marTop w:val="0"/>
          <w:marBottom w:val="0"/>
          <w:divBdr>
            <w:top w:val="none" w:sz="0" w:space="0" w:color="auto"/>
            <w:left w:val="none" w:sz="0" w:space="0" w:color="auto"/>
            <w:bottom w:val="none" w:sz="0" w:space="0" w:color="auto"/>
            <w:right w:val="none" w:sz="0" w:space="0" w:color="auto"/>
          </w:divBdr>
        </w:div>
        <w:div w:id="1071270937">
          <w:marLeft w:val="480"/>
          <w:marRight w:val="0"/>
          <w:marTop w:val="0"/>
          <w:marBottom w:val="0"/>
          <w:divBdr>
            <w:top w:val="none" w:sz="0" w:space="0" w:color="auto"/>
            <w:left w:val="none" w:sz="0" w:space="0" w:color="auto"/>
            <w:bottom w:val="none" w:sz="0" w:space="0" w:color="auto"/>
            <w:right w:val="none" w:sz="0" w:space="0" w:color="auto"/>
          </w:divBdr>
        </w:div>
        <w:div w:id="2090424177">
          <w:marLeft w:val="480"/>
          <w:marRight w:val="0"/>
          <w:marTop w:val="0"/>
          <w:marBottom w:val="0"/>
          <w:divBdr>
            <w:top w:val="none" w:sz="0" w:space="0" w:color="auto"/>
            <w:left w:val="none" w:sz="0" w:space="0" w:color="auto"/>
            <w:bottom w:val="none" w:sz="0" w:space="0" w:color="auto"/>
            <w:right w:val="none" w:sz="0" w:space="0" w:color="auto"/>
          </w:divBdr>
        </w:div>
        <w:div w:id="918365072">
          <w:marLeft w:val="480"/>
          <w:marRight w:val="0"/>
          <w:marTop w:val="0"/>
          <w:marBottom w:val="0"/>
          <w:divBdr>
            <w:top w:val="none" w:sz="0" w:space="0" w:color="auto"/>
            <w:left w:val="none" w:sz="0" w:space="0" w:color="auto"/>
            <w:bottom w:val="none" w:sz="0" w:space="0" w:color="auto"/>
            <w:right w:val="none" w:sz="0" w:space="0" w:color="auto"/>
          </w:divBdr>
        </w:div>
        <w:div w:id="1505584232">
          <w:marLeft w:val="480"/>
          <w:marRight w:val="0"/>
          <w:marTop w:val="0"/>
          <w:marBottom w:val="0"/>
          <w:divBdr>
            <w:top w:val="none" w:sz="0" w:space="0" w:color="auto"/>
            <w:left w:val="none" w:sz="0" w:space="0" w:color="auto"/>
            <w:bottom w:val="none" w:sz="0" w:space="0" w:color="auto"/>
            <w:right w:val="none" w:sz="0" w:space="0" w:color="auto"/>
          </w:divBdr>
        </w:div>
        <w:div w:id="250748686">
          <w:marLeft w:val="480"/>
          <w:marRight w:val="0"/>
          <w:marTop w:val="0"/>
          <w:marBottom w:val="0"/>
          <w:divBdr>
            <w:top w:val="none" w:sz="0" w:space="0" w:color="auto"/>
            <w:left w:val="none" w:sz="0" w:space="0" w:color="auto"/>
            <w:bottom w:val="none" w:sz="0" w:space="0" w:color="auto"/>
            <w:right w:val="none" w:sz="0" w:space="0" w:color="auto"/>
          </w:divBdr>
        </w:div>
        <w:div w:id="1752435250">
          <w:marLeft w:val="480"/>
          <w:marRight w:val="0"/>
          <w:marTop w:val="0"/>
          <w:marBottom w:val="0"/>
          <w:divBdr>
            <w:top w:val="none" w:sz="0" w:space="0" w:color="auto"/>
            <w:left w:val="none" w:sz="0" w:space="0" w:color="auto"/>
            <w:bottom w:val="none" w:sz="0" w:space="0" w:color="auto"/>
            <w:right w:val="none" w:sz="0" w:space="0" w:color="auto"/>
          </w:divBdr>
        </w:div>
        <w:div w:id="848450291">
          <w:marLeft w:val="480"/>
          <w:marRight w:val="0"/>
          <w:marTop w:val="0"/>
          <w:marBottom w:val="0"/>
          <w:divBdr>
            <w:top w:val="none" w:sz="0" w:space="0" w:color="auto"/>
            <w:left w:val="none" w:sz="0" w:space="0" w:color="auto"/>
            <w:bottom w:val="none" w:sz="0" w:space="0" w:color="auto"/>
            <w:right w:val="none" w:sz="0" w:space="0" w:color="auto"/>
          </w:divBdr>
        </w:div>
        <w:div w:id="1473869146">
          <w:marLeft w:val="480"/>
          <w:marRight w:val="0"/>
          <w:marTop w:val="0"/>
          <w:marBottom w:val="0"/>
          <w:divBdr>
            <w:top w:val="none" w:sz="0" w:space="0" w:color="auto"/>
            <w:left w:val="none" w:sz="0" w:space="0" w:color="auto"/>
            <w:bottom w:val="none" w:sz="0" w:space="0" w:color="auto"/>
            <w:right w:val="none" w:sz="0" w:space="0" w:color="auto"/>
          </w:divBdr>
        </w:div>
        <w:div w:id="631713261">
          <w:marLeft w:val="480"/>
          <w:marRight w:val="0"/>
          <w:marTop w:val="0"/>
          <w:marBottom w:val="0"/>
          <w:divBdr>
            <w:top w:val="none" w:sz="0" w:space="0" w:color="auto"/>
            <w:left w:val="none" w:sz="0" w:space="0" w:color="auto"/>
            <w:bottom w:val="none" w:sz="0" w:space="0" w:color="auto"/>
            <w:right w:val="none" w:sz="0" w:space="0" w:color="auto"/>
          </w:divBdr>
        </w:div>
        <w:div w:id="2144735583">
          <w:marLeft w:val="480"/>
          <w:marRight w:val="0"/>
          <w:marTop w:val="0"/>
          <w:marBottom w:val="0"/>
          <w:divBdr>
            <w:top w:val="none" w:sz="0" w:space="0" w:color="auto"/>
            <w:left w:val="none" w:sz="0" w:space="0" w:color="auto"/>
            <w:bottom w:val="none" w:sz="0" w:space="0" w:color="auto"/>
            <w:right w:val="none" w:sz="0" w:space="0" w:color="auto"/>
          </w:divBdr>
        </w:div>
        <w:div w:id="1920671875">
          <w:marLeft w:val="480"/>
          <w:marRight w:val="0"/>
          <w:marTop w:val="0"/>
          <w:marBottom w:val="0"/>
          <w:divBdr>
            <w:top w:val="none" w:sz="0" w:space="0" w:color="auto"/>
            <w:left w:val="none" w:sz="0" w:space="0" w:color="auto"/>
            <w:bottom w:val="none" w:sz="0" w:space="0" w:color="auto"/>
            <w:right w:val="none" w:sz="0" w:space="0" w:color="auto"/>
          </w:divBdr>
        </w:div>
        <w:div w:id="1219977573">
          <w:marLeft w:val="480"/>
          <w:marRight w:val="0"/>
          <w:marTop w:val="0"/>
          <w:marBottom w:val="0"/>
          <w:divBdr>
            <w:top w:val="none" w:sz="0" w:space="0" w:color="auto"/>
            <w:left w:val="none" w:sz="0" w:space="0" w:color="auto"/>
            <w:bottom w:val="none" w:sz="0" w:space="0" w:color="auto"/>
            <w:right w:val="none" w:sz="0" w:space="0" w:color="auto"/>
          </w:divBdr>
        </w:div>
        <w:div w:id="343943750">
          <w:marLeft w:val="480"/>
          <w:marRight w:val="0"/>
          <w:marTop w:val="0"/>
          <w:marBottom w:val="0"/>
          <w:divBdr>
            <w:top w:val="none" w:sz="0" w:space="0" w:color="auto"/>
            <w:left w:val="none" w:sz="0" w:space="0" w:color="auto"/>
            <w:bottom w:val="none" w:sz="0" w:space="0" w:color="auto"/>
            <w:right w:val="none" w:sz="0" w:space="0" w:color="auto"/>
          </w:divBdr>
        </w:div>
        <w:div w:id="1426265377">
          <w:marLeft w:val="480"/>
          <w:marRight w:val="0"/>
          <w:marTop w:val="0"/>
          <w:marBottom w:val="0"/>
          <w:divBdr>
            <w:top w:val="none" w:sz="0" w:space="0" w:color="auto"/>
            <w:left w:val="none" w:sz="0" w:space="0" w:color="auto"/>
            <w:bottom w:val="none" w:sz="0" w:space="0" w:color="auto"/>
            <w:right w:val="none" w:sz="0" w:space="0" w:color="auto"/>
          </w:divBdr>
        </w:div>
        <w:div w:id="641886996">
          <w:marLeft w:val="480"/>
          <w:marRight w:val="0"/>
          <w:marTop w:val="0"/>
          <w:marBottom w:val="0"/>
          <w:divBdr>
            <w:top w:val="none" w:sz="0" w:space="0" w:color="auto"/>
            <w:left w:val="none" w:sz="0" w:space="0" w:color="auto"/>
            <w:bottom w:val="none" w:sz="0" w:space="0" w:color="auto"/>
            <w:right w:val="none" w:sz="0" w:space="0" w:color="auto"/>
          </w:divBdr>
        </w:div>
        <w:div w:id="334184817">
          <w:marLeft w:val="480"/>
          <w:marRight w:val="0"/>
          <w:marTop w:val="0"/>
          <w:marBottom w:val="0"/>
          <w:divBdr>
            <w:top w:val="none" w:sz="0" w:space="0" w:color="auto"/>
            <w:left w:val="none" w:sz="0" w:space="0" w:color="auto"/>
            <w:bottom w:val="none" w:sz="0" w:space="0" w:color="auto"/>
            <w:right w:val="none" w:sz="0" w:space="0" w:color="auto"/>
          </w:divBdr>
        </w:div>
        <w:div w:id="800272722">
          <w:marLeft w:val="480"/>
          <w:marRight w:val="0"/>
          <w:marTop w:val="0"/>
          <w:marBottom w:val="0"/>
          <w:divBdr>
            <w:top w:val="none" w:sz="0" w:space="0" w:color="auto"/>
            <w:left w:val="none" w:sz="0" w:space="0" w:color="auto"/>
            <w:bottom w:val="none" w:sz="0" w:space="0" w:color="auto"/>
            <w:right w:val="none" w:sz="0" w:space="0" w:color="auto"/>
          </w:divBdr>
        </w:div>
        <w:div w:id="612052458">
          <w:marLeft w:val="480"/>
          <w:marRight w:val="0"/>
          <w:marTop w:val="0"/>
          <w:marBottom w:val="0"/>
          <w:divBdr>
            <w:top w:val="none" w:sz="0" w:space="0" w:color="auto"/>
            <w:left w:val="none" w:sz="0" w:space="0" w:color="auto"/>
            <w:bottom w:val="none" w:sz="0" w:space="0" w:color="auto"/>
            <w:right w:val="none" w:sz="0" w:space="0" w:color="auto"/>
          </w:divBdr>
        </w:div>
        <w:div w:id="2016029001">
          <w:marLeft w:val="480"/>
          <w:marRight w:val="0"/>
          <w:marTop w:val="0"/>
          <w:marBottom w:val="0"/>
          <w:divBdr>
            <w:top w:val="none" w:sz="0" w:space="0" w:color="auto"/>
            <w:left w:val="none" w:sz="0" w:space="0" w:color="auto"/>
            <w:bottom w:val="none" w:sz="0" w:space="0" w:color="auto"/>
            <w:right w:val="none" w:sz="0" w:space="0" w:color="auto"/>
          </w:divBdr>
        </w:div>
        <w:div w:id="1769424504">
          <w:marLeft w:val="480"/>
          <w:marRight w:val="0"/>
          <w:marTop w:val="0"/>
          <w:marBottom w:val="0"/>
          <w:divBdr>
            <w:top w:val="none" w:sz="0" w:space="0" w:color="auto"/>
            <w:left w:val="none" w:sz="0" w:space="0" w:color="auto"/>
            <w:bottom w:val="none" w:sz="0" w:space="0" w:color="auto"/>
            <w:right w:val="none" w:sz="0" w:space="0" w:color="auto"/>
          </w:divBdr>
        </w:div>
        <w:div w:id="229386217">
          <w:marLeft w:val="480"/>
          <w:marRight w:val="0"/>
          <w:marTop w:val="0"/>
          <w:marBottom w:val="0"/>
          <w:divBdr>
            <w:top w:val="none" w:sz="0" w:space="0" w:color="auto"/>
            <w:left w:val="none" w:sz="0" w:space="0" w:color="auto"/>
            <w:bottom w:val="none" w:sz="0" w:space="0" w:color="auto"/>
            <w:right w:val="none" w:sz="0" w:space="0" w:color="auto"/>
          </w:divBdr>
        </w:div>
      </w:divsChild>
    </w:div>
    <w:div w:id="1008020797">
      <w:bodyDiv w:val="1"/>
      <w:marLeft w:val="0"/>
      <w:marRight w:val="0"/>
      <w:marTop w:val="0"/>
      <w:marBottom w:val="0"/>
      <w:divBdr>
        <w:top w:val="none" w:sz="0" w:space="0" w:color="auto"/>
        <w:left w:val="none" w:sz="0" w:space="0" w:color="auto"/>
        <w:bottom w:val="none" w:sz="0" w:space="0" w:color="auto"/>
        <w:right w:val="none" w:sz="0" w:space="0" w:color="auto"/>
      </w:divBdr>
      <w:divsChild>
        <w:div w:id="1280186446">
          <w:marLeft w:val="480"/>
          <w:marRight w:val="0"/>
          <w:marTop w:val="0"/>
          <w:marBottom w:val="0"/>
          <w:divBdr>
            <w:top w:val="none" w:sz="0" w:space="0" w:color="auto"/>
            <w:left w:val="none" w:sz="0" w:space="0" w:color="auto"/>
            <w:bottom w:val="none" w:sz="0" w:space="0" w:color="auto"/>
            <w:right w:val="none" w:sz="0" w:space="0" w:color="auto"/>
          </w:divBdr>
        </w:div>
        <w:div w:id="1919512743">
          <w:marLeft w:val="480"/>
          <w:marRight w:val="0"/>
          <w:marTop w:val="0"/>
          <w:marBottom w:val="0"/>
          <w:divBdr>
            <w:top w:val="none" w:sz="0" w:space="0" w:color="auto"/>
            <w:left w:val="none" w:sz="0" w:space="0" w:color="auto"/>
            <w:bottom w:val="none" w:sz="0" w:space="0" w:color="auto"/>
            <w:right w:val="none" w:sz="0" w:space="0" w:color="auto"/>
          </w:divBdr>
        </w:div>
        <w:div w:id="1871840488">
          <w:marLeft w:val="480"/>
          <w:marRight w:val="0"/>
          <w:marTop w:val="0"/>
          <w:marBottom w:val="0"/>
          <w:divBdr>
            <w:top w:val="none" w:sz="0" w:space="0" w:color="auto"/>
            <w:left w:val="none" w:sz="0" w:space="0" w:color="auto"/>
            <w:bottom w:val="none" w:sz="0" w:space="0" w:color="auto"/>
            <w:right w:val="none" w:sz="0" w:space="0" w:color="auto"/>
          </w:divBdr>
        </w:div>
        <w:div w:id="1324506165">
          <w:marLeft w:val="480"/>
          <w:marRight w:val="0"/>
          <w:marTop w:val="0"/>
          <w:marBottom w:val="0"/>
          <w:divBdr>
            <w:top w:val="none" w:sz="0" w:space="0" w:color="auto"/>
            <w:left w:val="none" w:sz="0" w:space="0" w:color="auto"/>
            <w:bottom w:val="none" w:sz="0" w:space="0" w:color="auto"/>
            <w:right w:val="none" w:sz="0" w:space="0" w:color="auto"/>
          </w:divBdr>
        </w:div>
        <w:div w:id="1947544277">
          <w:marLeft w:val="480"/>
          <w:marRight w:val="0"/>
          <w:marTop w:val="0"/>
          <w:marBottom w:val="0"/>
          <w:divBdr>
            <w:top w:val="none" w:sz="0" w:space="0" w:color="auto"/>
            <w:left w:val="none" w:sz="0" w:space="0" w:color="auto"/>
            <w:bottom w:val="none" w:sz="0" w:space="0" w:color="auto"/>
            <w:right w:val="none" w:sz="0" w:space="0" w:color="auto"/>
          </w:divBdr>
        </w:div>
        <w:div w:id="1059133099">
          <w:marLeft w:val="480"/>
          <w:marRight w:val="0"/>
          <w:marTop w:val="0"/>
          <w:marBottom w:val="0"/>
          <w:divBdr>
            <w:top w:val="none" w:sz="0" w:space="0" w:color="auto"/>
            <w:left w:val="none" w:sz="0" w:space="0" w:color="auto"/>
            <w:bottom w:val="none" w:sz="0" w:space="0" w:color="auto"/>
            <w:right w:val="none" w:sz="0" w:space="0" w:color="auto"/>
          </w:divBdr>
        </w:div>
        <w:div w:id="617953421">
          <w:marLeft w:val="480"/>
          <w:marRight w:val="0"/>
          <w:marTop w:val="0"/>
          <w:marBottom w:val="0"/>
          <w:divBdr>
            <w:top w:val="none" w:sz="0" w:space="0" w:color="auto"/>
            <w:left w:val="none" w:sz="0" w:space="0" w:color="auto"/>
            <w:bottom w:val="none" w:sz="0" w:space="0" w:color="auto"/>
            <w:right w:val="none" w:sz="0" w:space="0" w:color="auto"/>
          </w:divBdr>
        </w:div>
        <w:div w:id="510872425">
          <w:marLeft w:val="480"/>
          <w:marRight w:val="0"/>
          <w:marTop w:val="0"/>
          <w:marBottom w:val="0"/>
          <w:divBdr>
            <w:top w:val="none" w:sz="0" w:space="0" w:color="auto"/>
            <w:left w:val="none" w:sz="0" w:space="0" w:color="auto"/>
            <w:bottom w:val="none" w:sz="0" w:space="0" w:color="auto"/>
            <w:right w:val="none" w:sz="0" w:space="0" w:color="auto"/>
          </w:divBdr>
        </w:div>
        <w:div w:id="526144749">
          <w:marLeft w:val="480"/>
          <w:marRight w:val="0"/>
          <w:marTop w:val="0"/>
          <w:marBottom w:val="0"/>
          <w:divBdr>
            <w:top w:val="none" w:sz="0" w:space="0" w:color="auto"/>
            <w:left w:val="none" w:sz="0" w:space="0" w:color="auto"/>
            <w:bottom w:val="none" w:sz="0" w:space="0" w:color="auto"/>
            <w:right w:val="none" w:sz="0" w:space="0" w:color="auto"/>
          </w:divBdr>
        </w:div>
        <w:div w:id="996955311">
          <w:marLeft w:val="480"/>
          <w:marRight w:val="0"/>
          <w:marTop w:val="0"/>
          <w:marBottom w:val="0"/>
          <w:divBdr>
            <w:top w:val="none" w:sz="0" w:space="0" w:color="auto"/>
            <w:left w:val="none" w:sz="0" w:space="0" w:color="auto"/>
            <w:bottom w:val="none" w:sz="0" w:space="0" w:color="auto"/>
            <w:right w:val="none" w:sz="0" w:space="0" w:color="auto"/>
          </w:divBdr>
        </w:div>
        <w:div w:id="1515994606">
          <w:marLeft w:val="480"/>
          <w:marRight w:val="0"/>
          <w:marTop w:val="0"/>
          <w:marBottom w:val="0"/>
          <w:divBdr>
            <w:top w:val="none" w:sz="0" w:space="0" w:color="auto"/>
            <w:left w:val="none" w:sz="0" w:space="0" w:color="auto"/>
            <w:bottom w:val="none" w:sz="0" w:space="0" w:color="auto"/>
            <w:right w:val="none" w:sz="0" w:space="0" w:color="auto"/>
          </w:divBdr>
        </w:div>
        <w:div w:id="2012174381">
          <w:marLeft w:val="480"/>
          <w:marRight w:val="0"/>
          <w:marTop w:val="0"/>
          <w:marBottom w:val="0"/>
          <w:divBdr>
            <w:top w:val="none" w:sz="0" w:space="0" w:color="auto"/>
            <w:left w:val="none" w:sz="0" w:space="0" w:color="auto"/>
            <w:bottom w:val="none" w:sz="0" w:space="0" w:color="auto"/>
            <w:right w:val="none" w:sz="0" w:space="0" w:color="auto"/>
          </w:divBdr>
        </w:div>
        <w:div w:id="1233082963">
          <w:marLeft w:val="480"/>
          <w:marRight w:val="0"/>
          <w:marTop w:val="0"/>
          <w:marBottom w:val="0"/>
          <w:divBdr>
            <w:top w:val="none" w:sz="0" w:space="0" w:color="auto"/>
            <w:left w:val="none" w:sz="0" w:space="0" w:color="auto"/>
            <w:bottom w:val="none" w:sz="0" w:space="0" w:color="auto"/>
            <w:right w:val="none" w:sz="0" w:space="0" w:color="auto"/>
          </w:divBdr>
        </w:div>
        <w:div w:id="1056200807">
          <w:marLeft w:val="480"/>
          <w:marRight w:val="0"/>
          <w:marTop w:val="0"/>
          <w:marBottom w:val="0"/>
          <w:divBdr>
            <w:top w:val="none" w:sz="0" w:space="0" w:color="auto"/>
            <w:left w:val="none" w:sz="0" w:space="0" w:color="auto"/>
            <w:bottom w:val="none" w:sz="0" w:space="0" w:color="auto"/>
            <w:right w:val="none" w:sz="0" w:space="0" w:color="auto"/>
          </w:divBdr>
        </w:div>
        <w:div w:id="282928438">
          <w:marLeft w:val="480"/>
          <w:marRight w:val="0"/>
          <w:marTop w:val="0"/>
          <w:marBottom w:val="0"/>
          <w:divBdr>
            <w:top w:val="none" w:sz="0" w:space="0" w:color="auto"/>
            <w:left w:val="none" w:sz="0" w:space="0" w:color="auto"/>
            <w:bottom w:val="none" w:sz="0" w:space="0" w:color="auto"/>
            <w:right w:val="none" w:sz="0" w:space="0" w:color="auto"/>
          </w:divBdr>
        </w:div>
        <w:div w:id="319119347">
          <w:marLeft w:val="480"/>
          <w:marRight w:val="0"/>
          <w:marTop w:val="0"/>
          <w:marBottom w:val="0"/>
          <w:divBdr>
            <w:top w:val="none" w:sz="0" w:space="0" w:color="auto"/>
            <w:left w:val="none" w:sz="0" w:space="0" w:color="auto"/>
            <w:bottom w:val="none" w:sz="0" w:space="0" w:color="auto"/>
            <w:right w:val="none" w:sz="0" w:space="0" w:color="auto"/>
          </w:divBdr>
        </w:div>
        <w:div w:id="591158965">
          <w:marLeft w:val="480"/>
          <w:marRight w:val="0"/>
          <w:marTop w:val="0"/>
          <w:marBottom w:val="0"/>
          <w:divBdr>
            <w:top w:val="none" w:sz="0" w:space="0" w:color="auto"/>
            <w:left w:val="none" w:sz="0" w:space="0" w:color="auto"/>
            <w:bottom w:val="none" w:sz="0" w:space="0" w:color="auto"/>
            <w:right w:val="none" w:sz="0" w:space="0" w:color="auto"/>
          </w:divBdr>
        </w:div>
        <w:div w:id="1809780092">
          <w:marLeft w:val="480"/>
          <w:marRight w:val="0"/>
          <w:marTop w:val="0"/>
          <w:marBottom w:val="0"/>
          <w:divBdr>
            <w:top w:val="none" w:sz="0" w:space="0" w:color="auto"/>
            <w:left w:val="none" w:sz="0" w:space="0" w:color="auto"/>
            <w:bottom w:val="none" w:sz="0" w:space="0" w:color="auto"/>
            <w:right w:val="none" w:sz="0" w:space="0" w:color="auto"/>
          </w:divBdr>
        </w:div>
        <w:div w:id="1634142721">
          <w:marLeft w:val="480"/>
          <w:marRight w:val="0"/>
          <w:marTop w:val="0"/>
          <w:marBottom w:val="0"/>
          <w:divBdr>
            <w:top w:val="none" w:sz="0" w:space="0" w:color="auto"/>
            <w:left w:val="none" w:sz="0" w:space="0" w:color="auto"/>
            <w:bottom w:val="none" w:sz="0" w:space="0" w:color="auto"/>
            <w:right w:val="none" w:sz="0" w:space="0" w:color="auto"/>
          </w:divBdr>
        </w:div>
        <w:div w:id="1236818395">
          <w:marLeft w:val="480"/>
          <w:marRight w:val="0"/>
          <w:marTop w:val="0"/>
          <w:marBottom w:val="0"/>
          <w:divBdr>
            <w:top w:val="none" w:sz="0" w:space="0" w:color="auto"/>
            <w:left w:val="none" w:sz="0" w:space="0" w:color="auto"/>
            <w:bottom w:val="none" w:sz="0" w:space="0" w:color="auto"/>
            <w:right w:val="none" w:sz="0" w:space="0" w:color="auto"/>
          </w:divBdr>
        </w:div>
        <w:div w:id="912277264">
          <w:marLeft w:val="480"/>
          <w:marRight w:val="0"/>
          <w:marTop w:val="0"/>
          <w:marBottom w:val="0"/>
          <w:divBdr>
            <w:top w:val="none" w:sz="0" w:space="0" w:color="auto"/>
            <w:left w:val="none" w:sz="0" w:space="0" w:color="auto"/>
            <w:bottom w:val="none" w:sz="0" w:space="0" w:color="auto"/>
            <w:right w:val="none" w:sz="0" w:space="0" w:color="auto"/>
          </w:divBdr>
        </w:div>
        <w:div w:id="1671904253">
          <w:marLeft w:val="480"/>
          <w:marRight w:val="0"/>
          <w:marTop w:val="0"/>
          <w:marBottom w:val="0"/>
          <w:divBdr>
            <w:top w:val="none" w:sz="0" w:space="0" w:color="auto"/>
            <w:left w:val="none" w:sz="0" w:space="0" w:color="auto"/>
            <w:bottom w:val="none" w:sz="0" w:space="0" w:color="auto"/>
            <w:right w:val="none" w:sz="0" w:space="0" w:color="auto"/>
          </w:divBdr>
        </w:div>
        <w:div w:id="1932465129">
          <w:marLeft w:val="480"/>
          <w:marRight w:val="0"/>
          <w:marTop w:val="0"/>
          <w:marBottom w:val="0"/>
          <w:divBdr>
            <w:top w:val="none" w:sz="0" w:space="0" w:color="auto"/>
            <w:left w:val="none" w:sz="0" w:space="0" w:color="auto"/>
            <w:bottom w:val="none" w:sz="0" w:space="0" w:color="auto"/>
            <w:right w:val="none" w:sz="0" w:space="0" w:color="auto"/>
          </w:divBdr>
        </w:div>
        <w:div w:id="1721173887">
          <w:marLeft w:val="480"/>
          <w:marRight w:val="0"/>
          <w:marTop w:val="0"/>
          <w:marBottom w:val="0"/>
          <w:divBdr>
            <w:top w:val="none" w:sz="0" w:space="0" w:color="auto"/>
            <w:left w:val="none" w:sz="0" w:space="0" w:color="auto"/>
            <w:bottom w:val="none" w:sz="0" w:space="0" w:color="auto"/>
            <w:right w:val="none" w:sz="0" w:space="0" w:color="auto"/>
          </w:divBdr>
        </w:div>
        <w:div w:id="499783616">
          <w:marLeft w:val="480"/>
          <w:marRight w:val="0"/>
          <w:marTop w:val="0"/>
          <w:marBottom w:val="0"/>
          <w:divBdr>
            <w:top w:val="none" w:sz="0" w:space="0" w:color="auto"/>
            <w:left w:val="none" w:sz="0" w:space="0" w:color="auto"/>
            <w:bottom w:val="none" w:sz="0" w:space="0" w:color="auto"/>
            <w:right w:val="none" w:sz="0" w:space="0" w:color="auto"/>
          </w:divBdr>
        </w:div>
      </w:divsChild>
    </w:div>
    <w:div w:id="1024088634">
      <w:bodyDiv w:val="1"/>
      <w:marLeft w:val="0"/>
      <w:marRight w:val="0"/>
      <w:marTop w:val="0"/>
      <w:marBottom w:val="0"/>
      <w:divBdr>
        <w:top w:val="none" w:sz="0" w:space="0" w:color="auto"/>
        <w:left w:val="none" w:sz="0" w:space="0" w:color="auto"/>
        <w:bottom w:val="none" w:sz="0" w:space="0" w:color="auto"/>
        <w:right w:val="none" w:sz="0" w:space="0" w:color="auto"/>
      </w:divBdr>
      <w:divsChild>
        <w:div w:id="607736688">
          <w:marLeft w:val="480"/>
          <w:marRight w:val="0"/>
          <w:marTop w:val="0"/>
          <w:marBottom w:val="0"/>
          <w:divBdr>
            <w:top w:val="none" w:sz="0" w:space="0" w:color="auto"/>
            <w:left w:val="none" w:sz="0" w:space="0" w:color="auto"/>
            <w:bottom w:val="none" w:sz="0" w:space="0" w:color="auto"/>
            <w:right w:val="none" w:sz="0" w:space="0" w:color="auto"/>
          </w:divBdr>
        </w:div>
        <w:div w:id="35085527">
          <w:marLeft w:val="480"/>
          <w:marRight w:val="0"/>
          <w:marTop w:val="0"/>
          <w:marBottom w:val="0"/>
          <w:divBdr>
            <w:top w:val="none" w:sz="0" w:space="0" w:color="auto"/>
            <w:left w:val="none" w:sz="0" w:space="0" w:color="auto"/>
            <w:bottom w:val="none" w:sz="0" w:space="0" w:color="auto"/>
            <w:right w:val="none" w:sz="0" w:space="0" w:color="auto"/>
          </w:divBdr>
        </w:div>
        <w:div w:id="980503944">
          <w:marLeft w:val="480"/>
          <w:marRight w:val="0"/>
          <w:marTop w:val="0"/>
          <w:marBottom w:val="0"/>
          <w:divBdr>
            <w:top w:val="none" w:sz="0" w:space="0" w:color="auto"/>
            <w:left w:val="none" w:sz="0" w:space="0" w:color="auto"/>
            <w:bottom w:val="none" w:sz="0" w:space="0" w:color="auto"/>
            <w:right w:val="none" w:sz="0" w:space="0" w:color="auto"/>
          </w:divBdr>
        </w:div>
        <w:div w:id="67773748">
          <w:marLeft w:val="480"/>
          <w:marRight w:val="0"/>
          <w:marTop w:val="0"/>
          <w:marBottom w:val="0"/>
          <w:divBdr>
            <w:top w:val="none" w:sz="0" w:space="0" w:color="auto"/>
            <w:left w:val="none" w:sz="0" w:space="0" w:color="auto"/>
            <w:bottom w:val="none" w:sz="0" w:space="0" w:color="auto"/>
            <w:right w:val="none" w:sz="0" w:space="0" w:color="auto"/>
          </w:divBdr>
        </w:div>
        <w:div w:id="1432317954">
          <w:marLeft w:val="480"/>
          <w:marRight w:val="0"/>
          <w:marTop w:val="0"/>
          <w:marBottom w:val="0"/>
          <w:divBdr>
            <w:top w:val="none" w:sz="0" w:space="0" w:color="auto"/>
            <w:left w:val="none" w:sz="0" w:space="0" w:color="auto"/>
            <w:bottom w:val="none" w:sz="0" w:space="0" w:color="auto"/>
            <w:right w:val="none" w:sz="0" w:space="0" w:color="auto"/>
          </w:divBdr>
        </w:div>
        <w:div w:id="539510367">
          <w:marLeft w:val="480"/>
          <w:marRight w:val="0"/>
          <w:marTop w:val="0"/>
          <w:marBottom w:val="0"/>
          <w:divBdr>
            <w:top w:val="none" w:sz="0" w:space="0" w:color="auto"/>
            <w:left w:val="none" w:sz="0" w:space="0" w:color="auto"/>
            <w:bottom w:val="none" w:sz="0" w:space="0" w:color="auto"/>
            <w:right w:val="none" w:sz="0" w:space="0" w:color="auto"/>
          </w:divBdr>
        </w:div>
      </w:divsChild>
    </w:div>
    <w:div w:id="1034185884">
      <w:bodyDiv w:val="1"/>
      <w:marLeft w:val="0"/>
      <w:marRight w:val="0"/>
      <w:marTop w:val="0"/>
      <w:marBottom w:val="0"/>
      <w:divBdr>
        <w:top w:val="none" w:sz="0" w:space="0" w:color="auto"/>
        <w:left w:val="none" w:sz="0" w:space="0" w:color="auto"/>
        <w:bottom w:val="none" w:sz="0" w:space="0" w:color="auto"/>
        <w:right w:val="none" w:sz="0" w:space="0" w:color="auto"/>
      </w:divBdr>
      <w:divsChild>
        <w:div w:id="1981156425">
          <w:marLeft w:val="480"/>
          <w:marRight w:val="0"/>
          <w:marTop w:val="0"/>
          <w:marBottom w:val="0"/>
          <w:divBdr>
            <w:top w:val="none" w:sz="0" w:space="0" w:color="auto"/>
            <w:left w:val="none" w:sz="0" w:space="0" w:color="auto"/>
            <w:bottom w:val="none" w:sz="0" w:space="0" w:color="auto"/>
            <w:right w:val="none" w:sz="0" w:space="0" w:color="auto"/>
          </w:divBdr>
        </w:div>
        <w:div w:id="1577548847">
          <w:marLeft w:val="480"/>
          <w:marRight w:val="0"/>
          <w:marTop w:val="0"/>
          <w:marBottom w:val="0"/>
          <w:divBdr>
            <w:top w:val="none" w:sz="0" w:space="0" w:color="auto"/>
            <w:left w:val="none" w:sz="0" w:space="0" w:color="auto"/>
            <w:bottom w:val="none" w:sz="0" w:space="0" w:color="auto"/>
            <w:right w:val="none" w:sz="0" w:space="0" w:color="auto"/>
          </w:divBdr>
        </w:div>
        <w:div w:id="920260003">
          <w:marLeft w:val="480"/>
          <w:marRight w:val="0"/>
          <w:marTop w:val="0"/>
          <w:marBottom w:val="0"/>
          <w:divBdr>
            <w:top w:val="none" w:sz="0" w:space="0" w:color="auto"/>
            <w:left w:val="none" w:sz="0" w:space="0" w:color="auto"/>
            <w:bottom w:val="none" w:sz="0" w:space="0" w:color="auto"/>
            <w:right w:val="none" w:sz="0" w:space="0" w:color="auto"/>
          </w:divBdr>
        </w:div>
        <w:div w:id="1124929627">
          <w:marLeft w:val="480"/>
          <w:marRight w:val="0"/>
          <w:marTop w:val="0"/>
          <w:marBottom w:val="0"/>
          <w:divBdr>
            <w:top w:val="none" w:sz="0" w:space="0" w:color="auto"/>
            <w:left w:val="none" w:sz="0" w:space="0" w:color="auto"/>
            <w:bottom w:val="none" w:sz="0" w:space="0" w:color="auto"/>
            <w:right w:val="none" w:sz="0" w:space="0" w:color="auto"/>
          </w:divBdr>
        </w:div>
        <w:div w:id="74085923">
          <w:marLeft w:val="480"/>
          <w:marRight w:val="0"/>
          <w:marTop w:val="0"/>
          <w:marBottom w:val="0"/>
          <w:divBdr>
            <w:top w:val="none" w:sz="0" w:space="0" w:color="auto"/>
            <w:left w:val="none" w:sz="0" w:space="0" w:color="auto"/>
            <w:bottom w:val="none" w:sz="0" w:space="0" w:color="auto"/>
            <w:right w:val="none" w:sz="0" w:space="0" w:color="auto"/>
          </w:divBdr>
        </w:div>
        <w:div w:id="904872723">
          <w:marLeft w:val="480"/>
          <w:marRight w:val="0"/>
          <w:marTop w:val="0"/>
          <w:marBottom w:val="0"/>
          <w:divBdr>
            <w:top w:val="none" w:sz="0" w:space="0" w:color="auto"/>
            <w:left w:val="none" w:sz="0" w:space="0" w:color="auto"/>
            <w:bottom w:val="none" w:sz="0" w:space="0" w:color="auto"/>
            <w:right w:val="none" w:sz="0" w:space="0" w:color="auto"/>
          </w:divBdr>
        </w:div>
        <w:div w:id="1566916206">
          <w:marLeft w:val="480"/>
          <w:marRight w:val="0"/>
          <w:marTop w:val="0"/>
          <w:marBottom w:val="0"/>
          <w:divBdr>
            <w:top w:val="none" w:sz="0" w:space="0" w:color="auto"/>
            <w:left w:val="none" w:sz="0" w:space="0" w:color="auto"/>
            <w:bottom w:val="none" w:sz="0" w:space="0" w:color="auto"/>
            <w:right w:val="none" w:sz="0" w:space="0" w:color="auto"/>
          </w:divBdr>
        </w:div>
        <w:div w:id="363555755">
          <w:marLeft w:val="480"/>
          <w:marRight w:val="0"/>
          <w:marTop w:val="0"/>
          <w:marBottom w:val="0"/>
          <w:divBdr>
            <w:top w:val="none" w:sz="0" w:space="0" w:color="auto"/>
            <w:left w:val="none" w:sz="0" w:space="0" w:color="auto"/>
            <w:bottom w:val="none" w:sz="0" w:space="0" w:color="auto"/>
            <w:right w:val="none" w:sz="0" w:space="0" w:color="auto"/>
          </w:divBdr>
        </w:div>
        <w:div w:id="865018152">
          <w:marLeft w:val="480"/>
          <w:marRight w:val="0"/>
          <w:marTop w:val="0"/>
          <w:marBottom w:val="0"/>
          <w:divBdr>
            <w:top w:val="none" w:sz="0" w:space="0" w:color="auto"/>
            <w:left w:val="none" w:sz="0" w:space="0" w:color="auto"/>
            <w:bottom w:val="none" w:sz="0" w:space="0" w:color="auto"/>
            <w:right w:val="none" w:sz="0" w:space="0" w:color="auto"/>
          </w:divBdr>
        </w:div>
        <w:div w:id="522330822">
          <w:marLeft w:val="480"/>
          <w:marRight w:val="0"/>
          <w:marTop w:val="0"/>
          <w:marBottom w:val="0"/>
          <w:divBdr>
            <w:top w:val="none" w:sz="0" w:space="0" w:color="auto"/>
            <w:left w:val="none" w:sz="0" w:space="0" w:color="auto"/>
            <w:bottom w:val="none" w:sz="0" w:space="0" w:color="auto"/>
            <w:right w:val="none" w:sz="0" w:space="0" w:color="auto"/>
          </w:divBdr>
        </w:div>
        <w:div w:id="255872696">
          <w:marLeft w:val="480"/>
          <w:marRight w:val="0"/>
          <w:marTop w:val="0"/>
          <w:marBottom w:val="0"/>
          <w:divBdr>
            <w:top w:val="none" w:sz="0" w:space="0" w:color="auto"/>
            <w:left w:val="none" w:sz="0" w:space="0" w:color="auto"/>
            <w:bottom w:val="none" w:sz="0" w:space="0" w:color="auto"/>
            <w:right w:val="none" w:sz="0" w:space="0" w:color="auto"/>
          </w:divBdr>
        </w:div>
        <w:div w:id="12070643">
          <w:marLeft w:val="480"/>
          <w:marRight w:val="0"/>
          <w:marTop w:val="0"/>
          <w:marBottom w:val="0"/>
          <w:divBdr>
            <w:top w:val="none" w:sz="0" w:space="0" w:color="auto"/>
            <w:left w:val="none" w:sz="0" w:space="0" w:color="auto"/>
            <w:bottom w:val="none" w:sz="0" w:space="0" w:color="auto"/>
            <w:right w:val="none" w:sz="0" w:space="0" w:color="auto"/>
          </w:divBdr>
        </w:div>
        <w:div w:id="625114357">
          <w:marLeft w:val="480"/>
          <w:marRight w:val="0"/>
          <w:marTop w:val="0"/>
          <w:marBottom w:val="0"/>
          <w:divBdr>
            <w:top w:val="none" w:sz="0" w:space="0" w:color="auto"/>
            <w:left w:val="none" w:sz="0" w:space="0" w:color="auto"/>
            <w:bottom w:val="none" w:sz="0" w:space="0" w:color="auto"/>
            <w:right w:val="none" w:sz="0" w:space="0" w:color="auto"/>
          </w:divBdr>
        </w:div>
        <w:div w:id="1786777958">
          <w:marLeft w:val="480"/>
          <w:marRight w:val="0"/>
          <w:marTop w:val="0"/>
          <w:marBottom w:val="0"/>
          <w:divBdr>
            <w:top w:val="none" w:sz="0" w:space="0" w:color="auto"/>
            <w:left w:val="none" w:sz="0" w:space="0" w:color="auto"/>
            <w:bottom w:val="none" w:sz="0" w:space="0" w:color="auto"/>
            <w:right w:val="none" w:sz="0" w:space="0" w:color="auto"/>
          </w:divBdr>
        </w:div>
        <w:div w:id="53354264">
          <w:marLeft w:val="480"/>
          <w:marRight w:val="0"/>
          <w:marTop w:val="0"/>
          <w:marBottom w:val="0"/>
          <w:divBdr>
            <w:top w:val="none" w:sz="0" w:space="0" w:color="auto"/>
            <w:left w:val="none" w:sz="0" w:space="0" w:color="auto"/>
            <w:bottom w:val="none" w:sz="0" w:space="0" w:color="auto"/>
            <w:right w:val="none" w:sz="0" w:space="0" w:color="auto"/>
          </w:divBdr>
        </w:div>
        <w:div w:id="1694185219">
          <w:marLeft w:val="480"/>
          <w:marRight w:val="0"/>
          <w:marTop w:val="0"/>
          <w:marBottom w:val="0"/>
          <w:divBdr>
            <w:top w:val="none" w:sz="0" w:space="0" w:color="auto"/>
            <w:left w:val="none" w:sz="0" w:space="0" w:color="auto"/>
            <w:bottom w:val="none" w:sz="0" w:space="0" w:color="auto"/>
            <w:right w:val="none" w:sz="0" w:space="0" w:color="auto"/>
          </w:divBdr>
        </w:div>
        <w:div w:id="47724835">
          <w:marLeft w:val="480"/>
          <w:marRight w:val="0"/>
          <w:marTop w:val="0"/>
          <w:marBottom w:val="0"/>
          <w:divBdr>
            <w:top w:val="none" w:sz="0" w:space="0" w:color="auto"/>
            <w:left w:val="none" w:sz="0" w:space="0" w:color="auto"/>
            <w:bottom w:val="none" w:sz="0" w:space="0" w:color="auto"/>
            <w:right w:val="none" w:sz="0" w:space="0" w:color="auto"/>
          </w:divBdr>
        </w:div>
        <w:div w:id="514534487">
          <w:marLeft w:val="480"/>
          <w:marRight w:val="0"/>
          <w:marTop w:val="0"/>
          <w:marBottom w:val="0"/>
          <w:divBdr>
            <w:top w:val="none" w:sz="0" w:space="0" w:color="auto"/>
            <w:left w:val="none" w:sz="0" w:space="0" w:color="auto"/>
            <w:bottom w:val="none" w:sz="0" w:space="0" w:color="auto"/>
            <w:right w:val="none" w:sz="0" w:space="0" w:color="auto"/>
          </w:divBdr>
        </w:div>
        <w:div w:id="659425123">
          <w:marLeft w:val="480"/>
          <w:marRight w:val="0"/>
          <w:marTop w:val="0"/>
          <w:marBottom w:val="0"/>
          <w:divBdr>
            <w:top w:val="none" w:sz="0" w:space="0" w:color="auto"/>
            <w:left w:val="none" w:sz="0" w:space="0" w:color="auto"/>
            <w:bottom w:val="none" w:sz="0" w:space="0" w:color="auto"/>
            <w:right w:val="none" w:sz="0" w:space="0" w:color="auto"/>
          </w:divBdr>
        </w:div>
        <w:div w:id="1809664641">
          <w:marLeft w:val="480"/>
          <w:marRight w:val="0"/>
          <w:marTop w:val="0"/>
          <w:marBottom w:val="0"/>
          <w:divBdr>
            <w:top w:val="none" w:sz="0" w:space="0" w:color="auto"/>
            <w:left w:val="none" w:sz="0" w:space="0" w:color="auto"/>
            <w:bottom w:val="none" w:sz="0" w:space="0" w:color="auto"/>
            <w:right w:val="none" w:sz="0" w:space="0" w:color="auto"/>
          </w:divBdr>
        </w:div>
        <w:div w:id="1677610037">
          <w:marLeft w:val="480"/>
          <w:marRight w:val="0"/>
          <w:marTop w:val="0"/>
          <w:marBottom w:val="0"/>
          <w:divBdr>
            <w:top w:val="none" w:sz="0" w:space="0" w:color="auto"/>
            <w:left w:val="none" w:sz="0" w:space="0" w:color="auto"/>
            <w:bottom w:val="none" w:sz="0" w:space="0" w:color="auto"/>
            <w:right w:val="none" w:sz="0" w:space="0" w:color="auto"/>
          </w:divBdr>
        </w:div>
        <w:div w:id="1044404738">
          <w:marLeft w:val="480"/>
          <w:marRight w:val="0"/>
          <w:marTop w:val="0"/>
          <w:marBottom w:val="0"/>
          <w:divBdr>
            <w:top w:val="none" w:sz="0" w:space="0" w:color="auto"/>
            <w:left w:val="none" w:sz="0" w:space="0" w:color="auto"/>
            <w:bottom w:val="none" w:sz="0" w:space="0" w:color="auto"/>
            <w:right w:val="none" w:sz="0" w:space="0" w:color="auto"/>
          </w:divBdr>
        </w:div>
        <w:div w:id="403331699">
          <w:marLeft w:val="480"/>
          <w:marRight w:val="0"/>
          <w:marTop w:val="0"/>
          <w:marBottom w:val="0"/>
          <w:divBdr>
            <w:top w:val="none" w:sz="0" w:space="0" w:color="auto"/>
            <w:left w:val="none" w:sz="0" w:space="0" w:color="auto"/>
            <w:bottom w:val="none" w:sz="0" w:space="0" w:color="auto"/>
            <w:right w:val="none" w:sz="0" w:space="0" w:color="auto"/>
          </w:divBdr>
        </w:div>
        <w:div w:id="522213359">
          <w:marLeft w:val="480"/>
          <w:marRight w:val="0"/>
          <w:marTop w:val="0"/>
          <w:marBottom w:val="0"/>
          <w:divBdr>
            <w:top w:val="none" w:sz="0" w:space="0" w:color="auto"/>
            <w:left w:val="none" w:sz="0" w:space="0" w:color="auto"/>
            <w:bottom w:val="none" w:sz="0" w:space="0" w:color="auto"/>
            <w:right w:val="none" w:sz="0" w:space="0" w:color="auto"/>
          </w:divBdr>
        </w:div>
        <w:div w:id="469521903">
          <w:marLeft w:val="480"/>
          <w:marRight w:val="0"/>
          <w:marTop w:val="0"/>
          <w:marBottom w:val="0"/>
          <w:divBdr>
            <w:top w:val="none" w:sz="0" w:space="0" w:color="auto"/>
            <w:left w:val="none" w:sz="0" w:space="0" w:color="auto"/>
            <w:bottom w:val="none" w:sz="0" w:space="0" w:color="auto"/>
            <w:right w:val="none" w:sz="0" w:space="0" w:color="auto"/>
          </w:divBdr>
        </w:div>
        <w:div w:id="1463110054">
          <w:marLeft w:val="480"/>
          <w:marRight w:val="0"/>
          <w:marTop w:val="0"/>
          <w:marBottom w:val="0"/>
          <w:divBdr>
            <w:top w:val="none" w:sz="0" w:space="0" w:color="auto"/>
            <w:left w:val="none" w:sz="0" w:space="0" w:color="auto"/>
            <w:bottom w:val="none" w:sz="0" w:space="0" w:color="auto"/>
            <w:right w:val="none" w:sz="0" w:space="0" w:color="auto"/>
          </w:divBdr>
        </w:div>
        <w:div w:id="205527031">
          <w:marLeft w:val="480"/>
          <w:marRight w:val="0"/>
          <w:marTop w:val="0"/>
          <w:marBottom w:val="0"/>
          <w:divBdr>
            <w:top w:val="none" w:sz="0" w:space="0" w:color="auto"/>
            <w:left w:val="none" w:sz="0" w:space="0" w:color="auto"/>
            <w:bottom w:val="none" w:sz="0" w:space="0" w:color="auto"/>
            <w:right w:val="none" w:sz="0" w:space="0" w:color="auto"/>
          </w:divBdr>
        </w:div>
        <w:div w:id="1896550883">
          <w:marLeft w:val="480"/>
          <w:marRight w:val="0"/>
          <w:marTop w:val="0"/>
          <w:marBottom w:val="0"/>
          <w:divBdr>
            <w:top w:val="none" w:sz="0" w:space="0" w:color="auto"/>
            <w:left w:val="none" w:sz="0" w:space="0" w:color="auto"/>
            <w:bottom w:val="none" w:sz="0" w:space="0" w:color="auto"/>
            <w:right w:val="none" w:sz="0" w:space="0" w:color="auto"/>
          </w:divBdr>
        </w:div>
      </w:divsChild>
    </w:div>
    <w:div w:id="1037124812">
      <w:bodyDiv w:val="1"/>
      <w:marLeft w:val="0"/>
      <w:marRight w:val="0"/>
      <w:marTop w:val="0"/>
      <w:marBottom w:val="0"/>
      <w:divBdr>
        <w:top w:val="none" w:sz="0" w:space="0" w:color="auto"/>
        <w:left w:val="none" w:sz="0" w:space="0" w:color="auto"/>
        <w:bottom w:val="none" w:sz="0" w:space="0" w:color="auto"/>
        <w:right w:val="none" w:sz="0" w:space="0" w:color="auto"/>
      </w:divBdr>
      <w:divsChild>
        <w:div w:id="1789156696">
          <w:marLeft w:val="480"/>
          <w:marRight w:val="0"/>
          <w:marTop w:val="0"/>
          <w:marBottom w:val="0"/>
          <w:divBdr>
            <w:top w:val="none" w:sz="0" w:space="0" w:color="auto"/>
            <w:left w:val="none" w:sz="0" w:space="0" w:color="auto"/>
            <w:bottom w:val="none" w:sz="0" w:space="0" w:color="auto"/>
            <w:right w:val="none" w:sz="0" w:space="0" w:color="auto"/>
          </w:divBdr>
        </w:div>
        <w:div w:id="273371402">
          <w:marLeft w:val="480"/>
          <w:marRight w:val="0"/>
          <w:marTop w:val="0"/>
          <w:marBottom w:val="0"/>
          <w:divBdr>
            <w:top w:val="none" w:sz="0" w:space="0" w:color="auto"/>
            <w:left w:val="none" w:sz="0" w:space="0" w:color="auto"/>
            <w:bottom w:val="none" w:sz="0" w:space="0" w:color="auto"/>
            <w:right w:val="none" w:sz="0" w:space="0" w:color="auto"/>
          </w:divBdr>
        </w:div>
        <w:div w:id="2118286067">
          <w:marLeft w:val="480"/>
          <w:marRight w:val="0"/>
          <w:marTop w:val="0"/>
          <w:marBottom w:val="0"/>
          <w:divBdr>
            <w:top w:val="none" w:sz="0" w:space="0" w:color="auto"/>
            <w:left w:val="none" w:sz="0" w:space="0" w:color="auto"/>
            <w:bottom w:val="none" w:sz="0" w:space="0" w:color="auto"/>
            <w:right w:val="none" w:sz="0" w:space="0" w:color="auto"/>
          </w:divBdr>
        </w:div>
        <w:div w:id="1554268263">
          <w:marLeft w:val="480"/>
          <w:marRight w:val="0"/>
          <w:marTop w:val="0"/>
          <w:marBottom w:val="0"/>
          <w:divBdr>
            <w:top w:val="none" w:sz="0" w:space="0" w:color="auto"/>
            <w:left w:val="none" w:sz="0" w:space="0" w:color="auto"/>
            <w:bottom w:val="none" w:sz="0" w:space="0" w:color="auto"/>
            <w:right w:val="none" w:sz="0" w:space="0" w:color="auto"/>
          </w:divBdr>
        </w:div>
        <w:div w:id="1448888073">
          <w:marLeft w:val="480"/>
          <w:marRight w:val="0"/>
          <w:marTop w:val="0"/>
          <w:marBottom w:val="0"/>
          <w:divBdr>
            <w:top w:val="none" w:sz="0" w:space="0" w:color="auto"/>
            <w:left w:val="none" w:sz="0" w:space="0" w:color="auto"/>
            <w:bottom w:val="none" w:sz="0" w:space="0" w:color="auto"/>
            <w:right w:val="none" w:sz="0" w:space="0" w:color="auto"/>
          </w:divBdr>
        </w:div>
        <w:div w:id="1006372120">
          <w:marLeft w:val="480"/>
          <w:marRight w:val="0"/>
          <w:marTop w:val="0"/>
          <w:marBottom w:val="0"/>
          <w:divBdr>
            <w:top w:val="none" w:sz="0" w:space="0" w:color="auto"/>
            <w:left w:val="none" w:sz="0" w:space="0" w:color="auto"/>
            <w:bottom w:val="none" w:sz="0" w:space="0" w:color="auto"/>
            <w:right w:val="none" w:sz="0" w:space="0" w:color="auto"/>
          </w:divBdr>
        </w:div>
        <w:div w:id="2060785047">
          <w:marLeft w:val="480"/>
          <w:marRight w:val="0"/>
          <w:marTop w:val="0"/>
          <w:marBottom w:val="0"/>
          <w:divBdr>
            <w:top w:val="none" w:sz="0" w:space="0" w:color="auto"/>
            <w:left w:val="none" w:sz="0" w:space="0" w:color="auto"/>
            <w:bottom w:val="none" w:sz="0" w:space="0" w:color="auto"/>
            <w:right w:val="none" w:sz="0" w:space="0" w:color="auto"/>
          </w:divBdr>
        </w:div>
        <w:div w:id="1667006089">
          <w:marLeft w:val="480"/>
          <w:marRight w:val="0"/>
          <w:marTop w:val="0"/>
          <w:marBottom w:val="0"/>
          <w:divBdr>
            <w:top w:val="none" w:sz="0" w:space="0" w:color="auto"/>
            <w:left w:val="none" w:sz="0" w:space="0" w:color="auto"/>
            <w:bottom w:val="none" w:sz="0" w:space="0" w:color="auto"/>
            <w:right w:val="none" w:sz="0" w:space="0" w:color="auto"/>
          </w:divBdr>
        </w:div>
        <w:div w:id="55860270">
          <w:marLeft w:val="480"/>
          <w:marRight w:val="0"/>
          <w:marTop w:val="0"/>
          <w:marBottom w:val="0"/>
          <w:divBdr>
            <w:top w:val="none" w:sz="0" w:space="0" w:color="auto"/>
            <w:left w:val="none" w:sz="0" w:space="0" w:color="auto"/>
            <w:bottom w:val="none" w:sz="0" w:space="0" w:color="auto"/>
            <w:right w:val="none" w:sz="0" w:space="0" w:color="auto"/>
          </w:divBdr>
        </w:div>
        <w:div w:id="1728449785">
          <w:marLeft w:val="480"/>
          <w:marRight w:val="0"/>
          <w:marTop w:val="0"/>
          <w:marBottom w:val="0"/>
          <w:divBdr>
            <w:top w:val="none" w:sz="0" w:space="0" w:color="auto"/>
            <w:left w:val="none" w:sz="0" w:space="0" w:color="auto"/>
            <w:bottom w:val="none" w:sz="0" w:space="0" w:color="auto"/>
            <w:right w:val="none" w:sz="0" w:space="0" w:color="auto"/>
          </w:divBdr>
        </w:div>
        <w:div w:id="1030380603">
          <w:marLeft w:val="480"/>
          <w:marRight w:val="0"/>
          <w:marTop w:val="0"/>
          <w:marBottom w:val="0"/>
          <w:divBdr>
            <w:top w:val="none" w:sz="0" w:space="0" w:color="auto"/>
            <w:left w:val="none" w:sz="0" w:space="0" w:color="auto"/>
            <w:bottom w:val="none" w:sz="0" w:space="0" w:color="auto"/>
            <w:right w:val="none" w:sz="0" w:space="0" w:color="auto"/>
          </w:divBdr>
        </w:div>
        <w:div w:id="1533686019">
          <w:marLeft w:val="480"/>
          <w:marRight w:val="0"/>
          <w:marTop w:val="0"/>
          <w:marBottom w:val="0"/>
          <w:divBdr>
            <w:top w:val="none" w:sz="0" w:space="0" w:color="auto"/>
            <w:left w:val="none" w:sz="0" w:space="0" w:color="auto"/>
            <w:bottom w:val="none" w:sz="0" w:space="0" w:color="auto"/>
            <w:right w:val="none" w:sz="0" w:space="0" w:color="auto"/>
          </w:divBdr>
        </w:div>
        <w:div w:id="1596672981">
          <w:marLeft w:val="480"/>
          <w:marRight w:val="0"/>
          <w:marTop w:val="0"/>
          <w:marBottom w:val="0"/>
          <w:divBdr>
            <w:top w:val="none" w:sz="0" w:space="0" w:color="auto"/>
            <w:left w:val="none" w:sz="0" w:space="0" w:color="auto"/>
            <w:bottom w:val="none" w:sz="0" w:space="0" w:color="auto"/>
            <w:right w:val="none" w:sz="0" w:space="0" w:color="auto"/>
          </w:divBdr>
        </w:div>
        <w:div w:id="942807220">
          <w:marLeft w:val="480"/>
          <w:marRight w:val="0"/>
          <w:marTop w:val="0"/>
          <w:marBottom w:val="0"/>
          <w:divBdr>
            <w:top w:val="none" w:sz="0" w:space="0" w:color="auto"/>
            <w:left w:val="none" w:sz="0" w:space="0" w:color="auto"/>
            <w:bottom w:val="none" w:sz="0" w:space="0" w:color="auto"/>
            <w:right w:val="none" w:sz="0" w:space="0" w:color="auto"/>
          </w:divBdr>
        </w:div>
        <w:div w:id="966085255">
          <w:marLeft w:val="480"/>
          <w:marRight w:val="0"/>
          <w:marTop w:val="0"/>
          <w:marBottom w:val="0"/>
          <w:divBdr>
            <w:top w:val="none" w:sz="0" w:space="0" w:color="auto"/>
            <w:left w:val="none" w:sz="0" w:space="0" w:color="auto"/>
            <w:bottom w:val="none" w:sz="0" w:space="0" w:color="auto"/>
            <w:right w:val="none" w:sz="0" w:space="0" w:color="auto"/>
          </w:divBdr>
        </w:div>
        <w:div w:id="775642039">
          <w:marLeft w:val="480"/>
          <w:marRight w:val="0"/>
          <w:marTop w:val="0"/>
          <w:marBottom w:val="0"/>
          <w:divBdr>
            <w:top w:val="none" w:sz="0" w:space="0" w:color="auto"/>
            <w:left w:val="none" w:sz="0" w:space="0" w:color="auto"/>
            <w:bottom w:val="none" w:sz="0" w:space="0" w:color="auto"/>
            <w:right w:val="none" w:sz="0" w:space="0" w:color="auto"/>
          </w:divBdr>
        </w:div>
        <w:div w:id="343360438">
          <w:marLeft w:val="480"/>
          <w:marRight w:val="0"/>
          <w:marTop w:val="0"/>
          <w:marBottom w:val="0"/>
          <w:divBdr>
            <w:top w:val="none" w:sz="0" w:space="0" w:color="auto"/>
            <w:left w:val="none" w:sz="0" w:space="0" w:color="auto"/>
            <w:bottom w:val="none" w:sz="0" w:space="0" w:color="auto"/>
            <w:right w:val="none" w:sz="0" w:space="0" w:color="auto"/>
          </w:divBdr>
        </w:div>
        <w:div w:id="1083994737">
          <w:marLeft w:val="480"/>
          <w:marRight w:val="0"/>
          <w:marTop w:val="0"/>
          <w:marBottom w:val="0"/>
          <w:divBdr>
            <w:top w:val="none" w:sz="0" w:space="0" w:color="auto"/>
            <w:left w:val="none" w:sz="0" w:space="0" w:color="auto"/>
            <w:bottom w:val="none" w:sz="0" w:space="0" w:color="auto"/>
            <w:right w:val="none" w:sz="0" w:space="0" w:color="auto"/>
          </w:divBdr>
        </w:div>
        <w:div w:id="2124877536">
          <w:marLeft w:val="480"/>
          <w:marRight w:val="0"/>
          <w:marTop w:val="0"/>
          <w:marBottom w:val="0"/>
          <w:divBdr>
            <w:top w:val="none" w:sz="0" w:space="0" w:color="auto"/>
            <w:left w:val="none" w:sz="0" w:space="0" w:color="auto"/>
            <w:bottom w:val="none" w:sz="0" w:space="0" w:color="auto"/>
            <w:right w:val="none" w:sz="0" w:space="0" w:color="auto"/>
          </w:divBdr>
        </w:div>
        <w:div w:id="913706807">
          <w:marLeft w:val="480"/>
          <w:marRight w:val="0"/>
          <w:marTop w:val="0"/>
          <w:marBottom w:val="0"/>
          <w:divBdr>
            <w:top w:val="none" w:sz="0" w:space="0" w:color="auto"/>
            <w:left w:val="none" w:sz="0" w:space="0" w:color="auto"/>
            <w:bottom w:val="none" w:sz="0" w:space="0" w:color="auto"/>
            <w:right w:val="none" w:sz="0" w:space="0" w:color="auto"/>
          </w:divBdr>
        </w:div>
        <w:div w:id="837037019">
          <w:marLeft w:val="480"/>
          <w:marRight w:val="0"/>
          <w:marTop w:val="0"/>
          <w:marBottom w:val="0"/>
          <w:divBdr>
            <w:top w:val="none" w:sz="0" w:space="0" w:color="auto"/>
            <w:left w:val="none" w:sz="0" w:space="0" w:color="auto"/>
            <w:bottom w:val="none" w:sz="0" w:space="0" w:color="auto"/>
            <w:right w:val="none" w:sz="0" w:space="0" w:color="auto"/>
          </w:divBdr>
        </w:div>
        <w:div w:id="1923761567">
          <w:marLeft w:val="480"/>
          <w:marRight w:val="0"/>
          <w:marTop w:val="0"/>
          <w:marBottom w:val="0"/>
          <w:divBdr>
            <w:top w:val="none" w:sz="0" w:space="0" w:color="auto"/>
            <w:left w:val="none" w:sz="0" w:space="0" w:color="auto"/>
            <w:bottom w:val="none" w:sz="0" w:space="0" w:color="auto"/>
            <w:right w:val="none" w:sz="0" w:space="0" w:color="auto"/>
          </w:divBdr>
        </w:div>
        <w:div w:id="2068994734">
          <w:marLeft w:val="480"/>
          <w:marRight w:val="0"/>
          <w:marTop w:val="0"/>
          <w:marBottom w:val="0"/>
          <w:divBdr>
            <w:top w:val="none" w:sz="0" w:space="0" w:color="auto"/>
            <w:left w:val="none" w:sz="0" w:space="0" w:color="auto"/>
            <w:bottom w:val="none" w:sz="0" w:space="0" w:color="auto"/>
            <w:right w:val="none" w:sz="0" w:space="0" w:color="auto"/>
          </w:divBdr>
        </w:div>
        <w:div w:id="1821077270">
          <w:marLeft w:val="480"/>
          <w:marRight w:val="0"/>
          <w:marTop w:val="0"/>
          <w:marBottom w:val="0"/>
          <w:divBdr>
            <w:top w:val="none" w:sz="0" w:space="0" w:color="auto"/>
            <w:left w:val="none" w:sz="0" w:space="0" w:color="auto"/>
            <w:bottom w:val="none" w:sz="0" w:space="0" w:color="auto"/>
            <w:right w:val="none" w:sz="0" w:space="0" w:color="auto"/>
          </w:divBdr>
        </w:div>
        <w:div w:id="1324433912">
          <w:marLeft w:val="480"/>
          <w:marRight w:val="0"/>
          <w:marTop w:val="0"/>
          <w:marBottom w:val="0"/>
          <w:divBdr>
            <w:top w:val="none" w:sz="0" w:space="0" w:color="auto"/>
            <w:left w:val="none" w:sz="0" w:space="0" w:color="auto"/>
            <w:bottom w:val="none" w:sz="0" w:space="0" w:color="auto"/>
            <w:right w:val="none" w:sz="0" w:space="0" w:color="auto"/>
          </w:divBdr>
        </w:div>
        <w:div w:id="1792741495">
          <w:marLeft w:val="480"/>
          <w:marRight w:val="0"/>
          <w:marTop w:val="0"/>
          <w:marBottom w:val="0"/>
          <w:divBdr>
            <w:top w:val="none" w:sz="0" w:space="0" w:color="auto"/>
            <w:left w:val="none" w:sz="0" w:space="0" w:color="auto"/>
            <w:bottom w:val="none" w:sz="0" w:space="0" w:color="auto"/>
            <w:right w:val="none" w:sz="0" w:space="0" w:color="auto"/>
          </w:divBdr>
        </w:div>
        <w:div w:id="592668467">
          <w:marLeft w:val="480"/>
          <w:marRight w:val="0"/>
          <w:marTop w:val="0"/>
          <w:marBottom w:val="0"/>
          <w:divBdr>
            <w:top w:val="none" w:sz="0" w:space="0" w:color="auto"/>
            <w:left w:val="none" w:sz="0" w:space="0" w:color="auto"/>
            <w:bottom w:val="none" w:sz="0" w:space="0" w:color="auto"/>
            <w:right w:val="none" w:sz="0" w:space="0" w:color="auto"/>
          </w:divBdr>
        </w:div>
      </w:divsChild>
    </w:div>
    <w:div w:id="1081676966">
      <w:bodyDiv w:val="1"/>
      <w:marLeft w:val="0"/>
      <w:marRight w:val="0"/>
      <w:marTop w:val="0"/>
      <w:marBottom w:val="0"/>
      <w:divBdr>
        <w:top w:val="none" w:sz="0" w:space="0" w:color="auto"/>
        <w:left w:val="none" w:sz="0" w:space="0" w:color="auto"/>
        <w:bottom w:val="none" w:sz="0" w:space="0" w:color="auto"/>
        <w:right w:val="none" w:sz="0" w:space="0" w:color="auto"/>
      </w:divBdr>
      <w:divsChild>
        <w:div w:id="307787926">
          <w:marLeft w:val="480"/>
          <w:marRight w:val="0"/>
          <w:marTop w:val="0"/>
          <w:marBottom w:val="0"/>
          <w:divBdr>
            <w:top w:val="none" w:sz="0" w:space="0" w:color="auto"/>
            <w:left w:val="none" w:sz="0" w:space="0" w:color="auto"/>
            <w:bottom w:val="none" w:sz="0" w:space="0" w:color="auto"/>
            <w:right w:val="none" w:sz="0" w:space="0" w:color="auto"/>
          </w:divBdr>
        </w:div>
        <w:div w:id="1036734266">
          <w:marLeft w:val="480"/>
          <w:marRight w:val="0"/>
          <w:marTop w:val="0"/>
          <w:marBottom w:val="0"/>
          <w:divBdr>
            <w:top w:val="none" w:sz="0" w:space="0" w:color="auto"/>
            <w:left w:val="none" w:sz="0" w:space="0" w:color="auto"/>
            <w:bottom w:val="none" w:sz="0" w:space="0" w:color="auto"/>
            <w:right w:val="none" w:sz="0" w:space="0" w:color="auto"/>
          </w:divBdr>
        </w:div>
        <w:div w:id="183830058">
          <w:marLeft w:val="480"/>
          <w:marRight w:val="0"/>
          <w:marTop w:val="0"/>
          <w:marBottom w:val="0"/>
          <w:divBdr>
            <w:top w:val="none" w:sz="0" w:space="0" w:color="auto"/>
            <w:left w:val="none" w:sz="0" w:space="0" w:color="auto"/>
            <w:bottom w:val="none" w:sz="0" w:space="0" w:color="auto"/>
            <w:right w:val="none" w:sz="0" w:space="0" w:color="auto"/>
          </w:divBdr>
        </w:div>
        <w:div w:id="2106727327">
          <w:marLeft w:val="480"/>
          <w:marRight w:val="0"/>
          <w:marTop w:val="0"/>
          <w:marBottom w:val="0"/>
          <w:divBdr>
            <w:top w:val="none" w:sz="0" w:space="0" w:color="auto"/>
            <w:left w:val="none" w:sz="0" w:space="0" w:color="auto"/>
            <w:bottom w:val="none" w:sz="0" w:space="0" w:color="auto"/>
            <w:right w:val="none" w:sz="0" w:space="0" w:color="auto"/>
          </w:divBdr>
        </w:div>
        <w:div w:id="588588187">
          <w:marLeft w:val="480"/>
          <w:marRight w:val="0"/>
          <w:marTop w:val="0"/>
          <w:marBottom w:val="0"/>
          <w:divBdr>
            <w:top w:val="none" w:sz="0" w:space="0" w:color="auto"/>
            <w:left w:val="none" w:sz="0" w:space="0" w:color="auto"/>
            <w:bottom w:val="none" w:sz="0" w:space="0" w:color="auto"/>
            <w:right w:val="none" w:sz="0" w:space="0" w:color="auto"/>
          </w:divBdr>
        </w:div>
        <w:div w:id="1334844158">
          <w:marLeft w:val="480"/>
          <w:marRight w:val="0"/>
          <w:marTop w:val="0"/>
          <w:marBottom w:val="0"/>
          <w:divBdr>
            <w:top w:val="none" w:sz="0" w:space="0" w:color="auto"/>
            <w:left w:val="none" w:sz="0" w:space="0" w:color="auto"/>
            <w:bottom w:val="none" w:sz="0" w:space="0" w:color="auto"/>
            <w:right w:val="none" w:sz="0" w:space="0" w:color="auto"/>
          </w:divBdr>
        </w:div>
        <w:div w:id="516506441">
          <w:marLeft w:val="480"/>
          <w:marRight w:val="0"/>
          <w:marTop w:val="0"/>
          <w:marBottom w:val="0"/>
          <w:divBdr>
            <w:top w:val="none" w:sz="0" w:space="0" w:color="auto"/>
            <w:left w:val="none" w:sz="0" w:space="0" w:color="auto"/>
            <w:bottom w:val="none" w:sz="0" w:space="0" w:color="auto"/>
            <w:right w:val="none" w:sz="0" w:space="0" w:color="auto"/>
          </w:divBdr>
        </w:div>
        <w:div w:id="1496874261">
          <w:marLeft w:val="480"/>
          <w:marRight w:val="0"/>
          <w:marTop w:val="0"/>
          <w:marBottom w:val="0"/>
          <w:divBdr>
            <w:top w:val="none" w:sz="0" w:space="0" w:color="auto"/>
            <w:left w:val="none" w:sz="0" w:space="0" w:color="auto"/>
            <w:bottom w:val="none" w:sz="0" w:space="0" w:color="auto"/>
            <w:right w:val="none" w:sz="0" w:space="0" w:color="auto"/>
          </w:divBdr>
        </w:div>
        <w:div w:id="1223754176">
          <w:marLeft w:val="480"/>
          <w:marRight w:val="0"/>
          <w:marTop w:val="0"/>
          <w:marBottom w:val="0"/>
          <w:divBdr>
            <w:top w:val="none" w:sz="0" w:space="0" w:color="auto"/>
            <w:left w:val="none" w:sz="0" w:space="0" w:color="auto"/>
            <w:bottom w:val="none" w:sz="0" w:space="0" w:color="auto"/>
            <w:right w:val="none" w:sz="0" w:space="0" w:color="auto"/>
          </w:divBdr>
        </w:div>
        <w:div w:id="863901740">
          <w:marLeft w:val="480"/>
          <w:marRight w:val="0"/>
          <w:marTop w:val="0"/>
          <w:marBottom w:val="0"/>
          <w:divBdr>
            <w:top w:val="none" w:sz="0" w:space="0" w:color="auto"/>
            <w:left w:val="none" w:sz="0" w:space="0" w:color="auto"/>
            <w:bottom w:val="none" w:sz="0" w:space="0" w:color="auto"/>
            <w:right w:val="none" w:sz="0" w:space="0" w:color="auto"/>
          </w:divBdr>
        </w:div>
        <w:div w:id="1457288071">
          <w:marLeft w:val="480"/>
          <w:marRight w:val="0"/>
          <w:marTop w:val="0"/>
          <w:marBottom w:val="0"/>
          <w:divBdr>
            <w:top w:val="none" w:sz="0" w:space="0" w:color="auto"/>
            <w:left w:val="none" w:sz="0" w:space="0" w:color="auto"/>
            <w:bottom w:val="none" w:sz="0" w:space="0" w:color="auto"/>
            <w:right w:val="none" w:sz="0" w:space="0" w:color="auto"/>
          </w:divBdr>
        </w:div>
        <w:div w:id="535705283">
          <w:marLeft w:val="480"/>
          <w:marRight w:val="0"/>
          <w:marTop w:val="0"/>
          <w:marBottom w:val="0"/>
          <w:divBdr>
            <w:top w:val="none" w:sz="0" w:space="0" w:color="auto"/>
            <w:left w:val="none" w:sz="0" w:space="0" w:color="auto"/>
            <w:bottom w:val="none" w:sz="0" w:space="0" w:color="auto"/>
            <w:right w:val="none" w:sz="0" w:space="0" w:color="auto"/>
          </w:divBdr>
        </w:div>
        <w:div w:id="1563058091">
          <w:marLeft w:val="480"/>
          <w:marRight w:val="0"/>
          <w:marTop w:val="0"/>
          <w:marBottom w:val="0"/>
          <w:divBdr>
            <w:top w:val="none" w:sz="0" w:space="0" w:color="auto"/>
            <w:left w:val="none" w:sz="0" w:space="0" w:color="auto"/>
            <w:bottom w:val="none" w:sz="0" w:space="0" w:color="auto"/>
            <w:right w:val="none" w:sz="0" w:space="0" w:color="auto"/>
          </w:divBdr>
        </w:div>
        <w:div w:id="1489202249">
          <w:marLeft w:val="480"/>
          <w:marRight w:val="0"/>
          <w:marTop w:val="0"/>
          <w:marBottom w:val="0"/>
          <w:divBdr>
            <w:top w:val="none" w:sz="0" w:space="0" w:color="auto"/>
            <w:left w:val="none" w:sz="0" w:space="0" w:color="auto"/>
            <w:bottom w:val="none" w:sz="0" w:space="0" w:color="auto"/>
            <w:right w:val="none" w:sz="0" w:space="0" w:color="auto"/>
          </w:divBdr>
        </w:div>
        <w:div w:id="1316756987">
          <w:marLeft w:val="480"/>
          <w:marRight w:val="0"/>
          <w:marTop w:val="0"/>
          <w:marBottom w:val="0"/>
          <w:divBdr>
            <w:top w:val="none" w:sz="0" w:space="0" w:color="auto"/>
            <w:left w:val="none" w:sz="0" w:space="0" w:color="auto"/>
            <w:bottom w:val="none" w:sz="0" w:space="0" w:color="auto"/>
            <w:right w:val="none" w:sz="0" w:space="0" w:color="auto"/>
          </w:divBdr>
        </w:div>
        <w:div w:id="1192379227">
          <w:marLeft w:val="480"/>
          <w:marRight w:val="0"/>
          <w:marTop w:val="0"/>
          <w:marBottom w:val="0"/>
          <w:divBdr>
            <w:top w:val="none" w:sz="0" w:space="0" w:color="auto"/>
            <w:left w:val="none" w:sz="0" w:space="0" w:color="auto"/>
            <w:bottom w:val="none" w:sz="0" w:space="0" w:color="auto"/>
            <w:right w:val="none" w:sz="0" w:space="0" w:color="auto"/>
          </w:divBdr>
        </w:div>
        <w:div w:id="467935931">
          <w:marLeft w:val="480"/>
          <w:marRight w:val="0"/>
          <w:marTop w:val="0"/>
          <w:marBottom w:val="0"/>
          <w:divBdr>
            <w:top w:val="none" w:sz="0" w:space="0" w:color="auto"/>
            <w:left w:val="none" w:sz="0" w:space="0" w:color="auto"/>
            <w:bottom w:val="none" w:sz="0" w:space="0" w:color="auto"/>
            <w:right w:val="none" w:sz="0" w:space="0" w:color="auto"/>
          </w:divBdr>
        </w:div>
        <w:div w:id="1765221799">
          <w:marLeft w:val="480"/>
          <w:marRight w:val="0"/>
          <w:marTop w:val="0"/>
          <w:marBottom w:val="0"/>
          <w:divBdr>
            <w:top w:val="none" w:sz="0" w:space="0" w:color="auto"/>
            <w:left w:val="none" w:sz="0" w:space="0" w:color="auto"/>
            <w:bottom w:val="none" w:sz="0" w:space="0" w:color="auto"/>
            <w:right w:val="none" w:sz="0" w:space="0" w:color="auto"/>
          </w:divBdr>
        </w:div>
        <w:div w:id="319192685">
          <w:marLeft w:val="480"/>
          <w:marRight w:val="0"/>
          <w:marTop w:val="0"/>
          <w:marBottom w:val="0"/>
          <w:divBdr>
            <w:top w:val="none" w:sz="0" w:space="0" w:color="auto"/>
            <w:left w:val="none" w:sz="0" w:space="0" w:color="auto"/>
            <w:bottom w:val="none" w:sz="0" w:space="0" w:color="auto"/>
            <w:right w:val="none" w:sz="0" w:space="0" w:color="auto"/>
          </w:divBdr>
        </w:div>
        <w:div w:id="1149520915">
          <w:marLeft w:val="480"/>
          <w:marRight w:val="0"/>
          <w:marTop w:val="0"/>
          <w:marBottom w:val="0"/>
          <w:divBdr>
            <w:top w:val="none" w:sz="0" w:space="0" w:color="auto"/>
            <w:left w:val="none" w:sz="0" w:space="0" w:color="auto"/>
            <w:bottom w:val="none" w:sz="0" w:space="0" w:color="auto"/>
            <w:right w:val="none" w:sz="0" w:space="0" w:color="auto"/>
          </w:divBdr>
        </w:div>
        <w:div w:id="310990834">
          <w:marLeft w:val="480"/>
          <w:marRight w:val="0"/>
          <w:marTop w:val="0"/>
          <w:marBottom w:val="0"/>
          <w:divBdr>
            <w:top w:val="none" w:sz="0" w:space="0" w:color="auto"/>
            <w:left w:val="none" w:sz="0" w:space="0" w:color="auto"/>
            <w:bottom w:val="none" w:sz="0" w:space="0" w:color="auto"/>
            <w:right w:val="none" w:sz="0" w:space="0" w:color="auto"/>
          </w:divBdr>
        </w:div>
        <w:div w:id="165635158">
          <w:marLeft w:val="480"/>
          <w:marRight w:val="0"/>
          <w:marTop w:val="0"/>
          <w:marBottom w:val="0"/>
          <w:divBdr>
            <w:top w:val="none" w:sz="0" w:space="0" w:color="auto"/>
            <w:left w:val="none" w:sz="0" w:space="0" w:color="auto"/>
            <w:bottom w:val="none" w:sz="0" w:space="0" w:color="auto"/>
            <w:right w:val="none" w:sz="0" w:space="0" w:color="auto"/>
          </w:divBdr>
        </w:div>
        <w:div w:id="1765371124">
          <w:marLeft w:val="480"/>
          <w:marRight w:val="0"/>
          <w:marTop w:val="0"/>
          <w:marBottom w:val="0"/>
          <w:divBdr>
            <w:top w:val="none" w:sz="0" w:space="0" w:color="auto"/>
            <w:left w:val="none" w:sz="0" w:space="0" w:color="auto"/>
            <w:bottom w:val="none" w:sz="0" w:space="0" w:color="auto"/>
            <w:right w:val="none" w:sz="0" w:space="0" w:color="auto"/>
          </w:divBdr>
        </w:div>
        <w:div w:id="2130123906">
          <w:marLeft w:val="480"/>
          <w:marRight w:val="0"/>
          <w:marTop w:val="0"/>
          <w:marBottom w:val="0"/>
          <w:divBdr>
            <w:top w:val="none" w:sz="0" w:space="0" w:color="auto"/>
            <w:left w:val="none" w:sz="0" w:space="0" w:color="auto"/>
            <w:bottom w:val="none" w:sz="0" w:space="0" w:color="auto"/>
            <w:right w:val="none" w:sz="0" w:space="0" w:color="auto"/>
          </w:divBdr>
        </w:div>
        <w:div w:id="790586277">
          <w:marLeft w:val="480"/>
          <w:marRight w:val="0"/>
          <w:marTop w:val="0"/>
          <w:marBottom w:val="0"/>
          <w:divBdr>
            <w:top w:val="none" w:sz="0" w:space="0" w:color="auto"/>
            <w:left w:val="none" w:sz="0" w:space="0" w:color="auto"/>
            <w:bottom w:val="none" w:sz="0" w:space="0" w:color="auto"/>
            <w:right w:val="none" w:sz="0" w:space="0" w:color="auto"/>
          </w:divBdr>
        </w:div>
        <w:div w:id="1699041713">
          <w:marLeft w:val="480"/>
          <w:marRight w:val="0"/>
          <w:marTop w:val="0"/>
          <w:marBottom w:val="0"/>
          <w:divBdr>
            <w:top w:val="none" w:sz="0" w:space="0" w:color="auto"/>
            <w:left w:val="none" w:sz="0" w:space="0" w:color="auto"/>
            <w:bottom w:val="none" w:sz="0" w:space="0" w:color="auto"/>
            <w:right w:val="none" w:sz="0" w:space="0" w:color="auto"/>
          </w:divBdr>
        </w:div>
        <w:div w:id="145364921">
          <w:marLeft w:val="480"/>
          <w:marRight w:val="0"/>
          <w:marTop w:val="0"/>
          <w:marBottom w:val="0"/>
          <w:divBdr>
            <w:top w:val="none" w:sz="0" w:space="0" w:color="auto"/>
            <w:left w:val="none" w:sz="0" w:space="0" w:color="auto"/>
            <w:bottom w:val="none" w:sz="0" w:space="0" w:color="auto"/>
            <w:right w:val="none" w:sz="0" w:space="0" w:color="auto"/>
          </w:divBdr>
        </w:div>
        <w:div w:id="439615813">
          <w:marLeft w:val="480"/>
          <w:marRight w:val="0"/>
          <w:marTop w:val="0"/>
          <w:marBottom w:val="0"/>
          <w:divBdr>
            <w:top w:val="none" w:sz="0" w:space="0" w:color="auto"/>
            <w:left w:val="none" w:sz="0" w:space="0" w:color="auto"/>
            <w:bottom w:val="none" w:sz="0" w:space="0" w:color="auto"/>
            <w:right w:val="none" w:sz="0" w:space="0" w:color="auto"/>
          </w:divBdr>
        </w:div>
      </w:divsChild>
    </w:div>
    <w:div w:id="1093434195">
      <w:bodyDiv w:val="1"/>
      <w:marLeft w:val="0"/>
      <w:marRight w:val="0"/>
      <w:marTop w:val="0"/>
      <w:marBottom w:val="0"/>
      <w:divBdr>
        <w:top w:val="none" w:sz="0" w:space="0" w:color="auto"/>
        <w:left w:val="none" w:sz="0" w:space="0" w:color="auto"/>
        <w:bottom w:val="none" w:sz="0" w:space="0" w:color="auto"/>
        <w:right w:val="none" w:sz="0" w:space="0" w:color="auto"/>
      </w:divBdr>
    </w:div>
    <w:div w:id="1105929568">
      <w:bodyDiv w:val="1"/>
      <w:marLeft w:val="0"/>
      <w:marRight w:val="0"/>
      <w:marTop w:val="0"/>
      <w:marBottom w:val="0"/>
      <w:divBdr>
        <w:top w:val="none" w:sz="0" w:space="0" w:color="auto"/>
        <w:left w:val="none" w:sz="0" w:space="0" w:color="auto"/>
        <w:bottom w:val="none" w:sz="0" w:space="0" w:color="auto"/>
        <w:right w:val="none" w:sz="0" w:space="0" w:color="auto"/>
      </w:divBdr>
      <w:divsChild>
        <w:div w:id="552697399">
          <w:marLeft w:val="480"/>
          <w:marRight w:val="0"/>
          <w:marTop w:val="0"/>
          <w:marBottom w:val="0"/>
          <w:divBdr>
            <w:top w:val="none" w:sz="0" w:space="0" w:color="auto"/>
            <w:left w:val="none" w:sz="0" w:space="0" w:color="auto"/>
            <w:bottom w:val="none" w:sz="0" w:space="0" w:color="auto"/>
            <w:right w:val="none" w:sz="0" w:space="0" w:color="auto"/>
          </w:divBdr>
        </w:div>
        <w:div w:id="1099449026">
          <w:marLeft w:val="480"/>
          <w:marRight w:val="0"/>
          <w:marTop w:val="0"/>
          <w:marBottom w:val="0"/>
          <w:divBdr>
            <w:top w:val="none" w:sz="0" w:space="0" w:color="auto"/>
            <w:left w:val="none" w:sz="0" w:space="0" w:color="auto"/>
            <w:bottom w:val="none" w:sz="0" w:space="0" w:color="auto"/>
            <w:right w:val="none" w:sz="0" w:space="0" w:color="auto"/>
          </w:divBdr>
        </w:div>
        <w:div w:id="994144013">
          <w:marLeft w:val="480"/>
          <w:marRight w:val="0"/>
          <w:marTop w:val="0"/>
          <w:marBottom w:val="0"/>
          <w:divBdr>
            <w:top w:val="none" w:sz="0" w:space="0" w:color="auto"/>
            <w:left w:val="none" w:sz="0" w:space="0" w:color="auto"/>
            <w:bottom w:val="none" w:sz="0" w:space="0" w:color="auto"/>
            <w:right w:val="none" w:sz="0" w:space="0" w:color="auto"/>
          </w:divBdr>
        </w:div>
        <w:div w:id="1906336059">
          <w:marLeft w:val="480"/>
          <w:marRight w:val="0"/>
          <w:marTop w:val="0"/>
          <w:marBottom w:val="0"/>
          <w:divBdr>
            <w:top w:val="none" w:sz="0" w:space="0" w:color="auto"/>
            <w:left w:val="none" w:sz="0" w:space="0" w:color="auto"/>
            <w:bottom w:val="none" w:sz="0" w:space="0" w:color="auto"/>
            <w:right w:val="none" w:sz="0" w:space="0" w:color="auto"/>
          </w:divBdr>
        </w:div>
        <w:div w:id="1091201488">
          <w:marLeft w:val="480"/>
          <w:marRight w:val="0"/>
          <w:marTop w:val="0"/>
          <w:marBottom w:val="0"/>
          <w:divBdr>
            <w:top w:val="none" w:sz="0" w:space="0" w:color="auto"/>
            <w:left w:val="none" w:sz="0" w:space="0" w:color="auto"/>
            <w:bottom w:val="none" w:sz="0" w:space="0" w:color="auto"/>
            <w:right w:val="none" w:sz="0" w:space="0" w:color="auto"/>
          </w:divBdr>
        </w:div>
        <w:div w:id="130708961">
          <w:marLeft w:val="480"/>
          <w:marRight w:val="0"/>
          <w:marTop w:val="0"/>
          <w:marBottom w:val="0"/>
          <w:divBdr>
            <w:top w:val="none" w:sz="0" w:space="0" w:color="auto"/>
            <w:left w:val="none" w:sz="0" w:space="0" w:color="auto"/>
            <w:bottom w:val="none" w:sz="0" w:space="0" w:color="auto"/>
            <w:right w:val="none" w:sz="0" w:space="0" w:color="auto"/>
          </w:divBdr>
        </w:div>
        <w:div w:id="1591502379">
          <w:marLeft w:val="480"/>
          <w:marRight w:val="0"/>
          <w:marTop w:val="0"/>
          <w:marBottom w:val="0"/>
          <w:divBdr>
            <w:top w:val="none" w:sz="0" w:space="0" w:color="auto"/>
            <w:left w:val="none" w:sz="0" w:space="0" w:color="auto"/>
            <w:bottom w:val="none" w:sz="0" w:space="0" w:color="auto"/>
            <w:right w:val="none" w:sz="0" w:space="0" w:color="auto"/>
          </w:divBdr>
        </w:div>
        <w:div w:id="839390847">
          <w:marLeft w:val="480"/>
          <w:marRight w:val="0"/>
          <w:marTop w:val="0"/>
          <w:marBottom w:val="0"/>
          <w:divBdr>
            <w:top w:val="none" w:sz="0" w:space="0" w:color="auto"/>
            <w:left w:val="none" w:sz="0" w:space="0" w:color="auto"/>
            <w:bottom w:val="none" w:sz="0" w:space="0" w:color="auto"/>
            <w:right w:val="none" w:sz="0" w:space="0" w:color="auto"/>
          </w:divBdr>
        </w:div>
        <w:div w:id="178352767">
          <w:marLeft w:val="480"/>
          <w:marRight w:val="0"/>
          <w:marTop w:val="0"/>
          <w:marBottom w:val="0"/>
          <w:divBdr>
            <w:top w:val="none" w:sz="0" w:space="0" w:color="auto"/>
            <w:left w:val="none" w:sz="0" w:space="0" w:color="auto"/>
            <w:bottom w:val="none" w:sz="0" w:space="0" w:color="auto"/>
            <w:right w:val="none" w:sz="0" w:space="0" w:color="auto"/>
          </w:divBdr>
        </w:div>
        <w:div w:id="651062802">
          <w:marLeft w:val="480"/>
          <w:marRight w:val="0"/>
          <w:marTop w:val="0"/>
          <w:marBottom w:val="0"/>
          <w:divBdr>
            <w:top w:val="none" w:sz="0" w:space="0" w:color="auto"/>
            <w:left w:val="none" w:sz="0" w:space="0" w:color="auto"/>
            <w:bottom w:val="none" w:sz="0" w:space="0" w:color="auto"/>
            <w:right w:val="none" w:sz="0" w:space="0" w:color="auto"/>
          </w:divBdr>
        </w:div>
        <w:div w:id="1097408166">
          <w:marLeft w:val="480"/>
          <w:marRight w:val="0"/>
          <w:marTop w:val="0"/>
          <w:marBottom w:val="0"/>
          <w:divBdr>
            <w:top w:val="none" w:sz="0" w:space="0" w:color="auto"/>
            <w:left w:val="none" w:sz="0" w:space="0" w:color="auto"/>
            <w:bottom w:val="none" w:sz="0" w:space="0" w:color="auto"/>
            <w:right w:val="none" w:sz="0" w:space="0" w:color="auto"/>
          </w:divBdr>
        </w:div>
        <w:div w:id="1269001365">
          <w:marLeft w:val="480"/>
          <w:marRight w:val="0"/>
          <w:marTop w:val="0"/>
          <w:marBottom w:val="0"/>
          <w:divBdr>
            <w:top w:val="none" w:sz="0" w:space="0" w:color="auto"/>
            <w:left w:val="none" w:sz="0" w:space="0" w:color="auto"/>
            <w:bottom w:val="none" w:sz="0" w:space="0" w:color="auto"/>
            <w:right w:val="none" w:sz="0" w:space="0" w:color="auto"/>
          </w:divBdr>
        </w:div>
      </w:divsChild>
    </w:div>
    <w:div w:id="1150711080">
      <w:bodyDiv w:val="1"/>
      <w:marLeft w:val="0"/>
      <w:marRight w:val="0"/>
      <w:marTop w:val="0"/>
      <w:marBottom w:val="0"/>
      <w:divBdr>
        <w:top w:val="none" w:sz="0" w:space="0" w:color="auto"/>
        <w:left w:val="none" w:sz="0" w:space="0" w:color="auto"/>
        <w:bottom w:val="none" w:sz="0" w:space="0" w:color="auto"/>
        <w:right w:val="none" w:sz="0" w:space="0" w:color="auto"/>
      </w:divBdr>
    </w:div>
    <w:div w:id="1167131571">
      <w:bodyDiv w:val="1"/>
      <w:marLeft w:val="0"/>
      <w:marRight w:val="0"/>
      <w:marTop w:val="0"/>
      <w:marBottom w:val="0"/>
      <w:divBdr>
        <w:top w:val="none" w:sz="0" w:space="0" w:color="auto"/>
        <w:left w:val="none" w:sz="0" w:space="0" w:color="auto"/>
        <w:bottom w:val="none" w:sz="0" w:space="0" w:color="auto"/>
        <w:right w:val="none" w:sz="0" w:space="0" w:color="auto"/>
      </w:divBdr>
      <w:divsChild>
        <w:div w:id="1932779">
          <w:marLeft w:val="480"/>
          <w:marRight w:val="0"/>
          <w:marTop w:val="0"/>
          <w:marBottom w:val="0"/>
          <w:divBdr>
            <w:top w:val="none" w:sz="0" w:space="0" w:color="auto"/>
            <w:left w:val="none" w:sz="0" w:space="0" w:color="auto"/>
            <w:bottom w:val="none" w:sz="0" w:space="0" w:color="auto"/>
            <w:right w:val="none" w:sz="0" w:space="0" w:color="auto"/>
          </w:divBdr>
        </w:div>
        <w:div w:id="1420710562">
          <w:marLeft w:val="480"/>
          <w:marRight w:val="0"/>
          <w:marTop w:val="0"/>
          <w:marBottom w:val="0"/>
          <w:divBdr>
            <w:top w:val="none" w:sz="0" w:space="0" w:color="auto"/>
            <w:left w:val="none" w:sz="0" w:space="0" w:color="auto"/>
            <w:bottom w:val="none" w:sz="0" w:space="0" w:color="auto"/>
            <w:right w:val="none" w:sz="0" w:space="0" w:color="auto"/>
          </w:divBdr>
        </w:div>
        <w:div w:id="528840304">
          <w:marLeft w:val="480"/>
          <w:marRight w:val="0"/>
          <w:marTop w:val="0"/>
          <w:marBottom w:val="0"/>
          <w:divBdr>
            <w:top w:val="none" w:sz="0" w:space="0" w:color="auto"/>
            <w:left w:val="none" w:sz="0" w:space="0" w:color="auto"/>
            <w:bottom w:val="none" w:sz="0" w:space="0" w:color="auto"/>
            <w:right w:val="none" w:sz="0" w:space="0" w:color="auto"/>
          </w:divBdr>
        </w:div>
        <w:div w:id="1103065113">
          <w:marLeft w:val="480"/>
          <w:marRight w:val="0"/>
          <w:marTop w:val="0"/>
          <w:marBottom w:val="0"/>
          <w:divBdr>
            <w:top w:val="none" w:sz="0" w:space="0" w:color="auto"/>
            <w:left w:val="none" w:sz="0" w:space="0" w:color="auto"/>
            <w:bottom w:val="none" w:sz="0" w:space="0" w:color="auto"/>
            <w:right w:val="none" w:sz="0" w:space="0" w:color="auto"/>
          </w:divBdr>
        </w:div>
        <w:div w:id="605620832">
          <w:marLeft w:val="480"/>
          <w:marRight w:val="0"/>
          <w:marTop w:val="0"/>
          <w:marBottom w:val="0"/>
          <w:divBdr>
            <w:top w:val="none" w:sz="0" w:space="0" w:color="auto"/>
            <w:left w:val="none" w:sz="0" w:space="0" w:color="auto"/>
            <w:bottom w:val="none" w:sz="0" w:space="0" w:color="auto"/>
            <w:right w:val="none" w:sz="0" w:space="0" w:color="auto"/>
          </w:divBdr>
        </w:div>
        <w:div w:id="392049803">
          <w:marLeft w:val="480"/>
          <w:marRight w:val="0"/>
          <w:marTop w:val="0"/>
          <w:marBottom w:val="0"/>
          <w:divBdr>
            <w:top w:val="none" w:sz="0" w:space="0" w:color="auto"/>
            <w:left w:val="none" w:sz="0" w:space="0" w:color="auto"/>
            <w:bottom w:val="none" w:sz="0" w:space="0" w:color="auto"/>
            <w:right w:val="none" w:sz="0" w:space="0" w:color="auto"/>
          </w:divBdr>
        </w:div>
        <w:div w:id="1452166315">
          <w:marLeft w:val="480"/>
          <w:marRight w:val="0"/>
          <w:marTop w:val="0"/>
          <w:marBottom w:val="0"/>
          <w:divBdr>
            <w:top w:val="none" w:sz="0" w:space="0" w:color="auto"/>
            <w:left w:val="none" w:sz="0" w:space="0" w:color="auto"/>
            <w:bottom w:val="none" w:sz="0" w:space="0" w:color="auto"/>
            <w:right w:val="none" w:sz="0" w:space="0" w:color="auto"/>
          </w:divBdr>
        </w:div>
        <w:div w:id="1456362273">
          <w:marLeft w:val="480"/>
          <w:marRight w:val="0"/>
          <w:marTop w:val="0"/>
          <w:marBottom w:val="0"/>
          <w:divBdr>
            <w:top w:val="none" w:sz="0" w:space="0" w:color="auto"/>
            <w:left w:val="none" w:sz="0" w:space="0" w:color="auto"/>
            <w:bottom w:val="none" w:sz="0" w:space="0" w:color="auto"/>
            <w:right w:val="none" w:sz="0" w:space="0" w:color="auto"/>
          </w:divBdr>
        </w:div>
        <w:div w:id="715860720">
          <w:marLeft w:val="480"/>
          <w:marRight w:val="0"/>
          <w:marTop w:val="0"/>
          <w:marBottom w:val="0"/>
          <w:divBdr>
            <w:top w:val="none" w:sz="0" w:space="0" w:color="auto"/>
            <w:left w:val="none" w:sz="0" w:space="0" w:color="auto"/>
            <w:bottom w:val="none" w:sz="0" w:space="0" w:color="auto"/>
            <w:right w:val="none" w:sz="0" w:space="0" w:color="auto"/>
          </w:divBdr>
        </w:div>
        <w:div w:id="1472206442">
          <w:marLeft w:val="480"/>
          <w:marRight w:val="0"/>
          <w:marTop w:val="0"/>
          <w:marBottom w:val="0"/>
          <w:divBdr>
            <w:top w:val="none" w:sz="0" w:space="0" w:color="auto"/>
            <w:left w:val="none" w:sz="0" w:space="0" w:color="auto"/>
            <w:bottom w:val="none" w:sz="0" w:space="0" w:color="auto"/>
            <w:right w:val="none" w:sz="0" w:space="0" w:color="auto"/>
          </w:divBdr>
        </w:div>
        <w:div w:id="1667975832">
          <w:marLeft w:val="480"/>
          <w:marRight w:val="0"/>
          <w:marTop w:val="0"/>
          <w:marBottom w:val="0"/>
          <w:divBdr>
            <w:top w:val="none" w:sz="0" w:space="0" w:color="auto"/>
            <w:left w:val="none" w:sz="0" w:space="0" w:color="auto"/>
            <w:bottom w:val="none" w:sz="0" w:space="0" w:color="auto"/>
            <w:right w:val="none" w:sz="0" w:space="0" w:color="auto"/>
          </w:divBdr>
        </w:div>
        <w:div w:id="1463306481">
          <w:marLeft w:val="480"/>
          <w:marRight w:val="0"/>
          <w:marTop w:val="0"/>
          <w:marBottom w:val="0"/>
          <w:divBdr>
            <w:top w:val="none" w:sz="0" w:space="0" w:color="auto"/>
            <w:left w:val="none" w:sz="0" w:space="0" w:color="auto"/>
            <w:bottom w:val="none" w:sz="0" w:space="0" w:color="auto"/>
            <w:right w:val="none" w:sz="0" w:space="0" w:color="auto"/>
          </w:divBdr>
        </w:div>
        <w:div w:id="1517961873">
          <w:marLeft w:val="480"/>
          <w:marRight w:val="0"/>
          <w:marTop w:val="0"/>
          <w:marBottom w:val="0"/>
          <w:divBdr>
            <w:top w:val="none" w:sz="0" w:space="0" w:color="auto"/>
            <w:left w:val="none" w:sz="0" w:space="0" w:color="auto"/>
            <w:bottom w:val="none" w:sz="0" w:space="0" w:color="auto"/>
            <w:right w:val="none" w:sz="0" w:space="0" w:color="auto"/>
          </w:divBdr>
        </w:div>
        <w:div w:id="1218590371">
          <w:marLeft w:val="480"/>
          <w:marRight w:val="0"/>
          <w:marTop w:val="0"/>
          <w:marBottom w:val="0"/>
          <w:divBdr>
            <w:top w:val="none" w:sz="0" w:space="0" w:color="auto"/>
            <w:left w:val="none" w:sz="0" w:space="0" w:color="auto"/>
            <w:bottom w:val="none" w:sz="0" w:space="0" w:color="auto"/>
            <w:right w:val="none" w:sz="0" w:space="0" w:color="auto"/>
          </w:divBdr>
        </w:div>
        <w:div w:id="405615580">
          <w:marLeft w:val="480"/>
          <w:marRight w:val="0"/>
          <w:marTop w:val="0"/>
          <w:marBottom w:val="0"/>
          <w:divBdr>
            <w:top w:val="none" w:sz="0" w:space="0" w:color="auto"/>
            <w:left w:val="none" w:sz="0" w:space="0" w:color="auto"/>
            <w:bottom w:val="none" w:sz="0" w:space="0" w:color="auto"/>
            <w:right w:val="none" w:sz="0" w:space="0" w:color="auto"/>
          </w:divBdr>
        </w:div>
        <w:div w:id="501706804">
          <w:marLeft w:val="480"/>
          <w:marRight w:val="0"/>
          <w:marTop w:val="0"/>
          <w:marBottom w:val="0"/>
          <w:divBdr>
            <w:top w:val="none" w:sz="0" w:space="0" w:color="auto"/>
            <w:left w:val="none" w:sz="0" w:space="0" w:color="auto"/>
            <w:bottom w:val="none" w:sz="0" w:space="0" w:color="auto"/>
            <w:right w:val="none" w:sz="0" w:space="0" w:color="auto"/>
          </w:divBdr>
        </w:div>
        <w:div w:id="565335580">
          <w:marLeft w:val="480"/>
          <w:marRight w:val="0"/>
          <w:marTop w:val="0"/>
          <w:marBottom w:val="0"/>
          <w:divBdr>
            <w:top w:val="none" w:sz="0" w:space="0" w:color="auto"/>
            <w:left w:val="none" w:sz="0" w:space="0" w:color="auto"/>
            <w:bottom w:val="none" w:sz="0" w:space="0" w:color="auto"/>
            <w:right w:val="none" w:sz="0" w:space="0" w:color="auto"/>
          </w:divBdr>
        </w:div>
        <w:div w:id="307589798">
          <w:marLeft w:val="480"/>
          <w:marRight w:val="0"/>
          <w:marTop w:val="0"/>
          <w:marBottom w:val="0"/>
          <w:divBdr>
            <w:top w:val="none" w:sz="0" w:space="0" w:color="auto"/>
            <w:left w:val="none" w:sz="0" w:space="0" w:color="auto"/>
            <w:bottom w:val="none" w:sz="0" w:space="0" w:color="auto"/>
            <w:right w:val="none" w:sz="0" w:space="0" w:color="auto"/>
          </w:divBdr>
        </w:div>
        <w:div w:id="1812483865">
          <w:marLeft w:val="480"/>
          <w:marRight w:val="0"/>
          <w:marTop w:val="0"/>
          <w:marBottom w:val="0"/>
          <w:divBdr>
            <w:top w:val="none" w:sz="0" w:space="0" w:color="auto"/>
            <w:left w:val="none" w:sz="0" w:space="0" w:color="auto"/>
            <w:bottom w:val="none" w:sz="0" w:space="0" w:color="auto"/>
            <w:right w:val="none" w:sz="0" w:space="0" w:color="auto"/>
          </w:divBdr>
        </w:div>
        <w:div w:id="317615031">
          <w:marLeft w:val="480"/>
          <w:marRight w:val="0"/>
          <w:marTop w:val="0"/>
          <w:marBottom w:val="0"/>
          <w:divBdr>
            <w:top w:val="none" w:sz="0" w:space="0" w:color="auto"/>
            <w:left w:val="none" w:sz="0" w:space="0" w:color="auto"/>
            <w:bottom w:val="none" w:sz="0" w:space="0" w:color="auto"/>
            <w:right w:val="none" w:sz="0" w:space="0" w:color="auto"/>
          </w:divBdr>
        </w:div>
        <w:div w:id="1698852286">
          <w:marLeft w:val="480"/>
          <w:marRight w:val="0"/>
          <w:marTop w:val="0"/>
          <w:marBottom w:val="0"/>
          <w:divBdr>
            <w:top w:val="none" w:sz="0" w:space="0" w:color="auto"/>
            <w:left w:val="none" w:sz="0" w:space="0" w:color="auto"/>
            <w:bottom w:val="none" w:sz="0" w:space="0" w:color="auto"/>
            <w:right w:val="none" w:sz="0" w:space="0" w:color="auto"/>
          </w:divBdr>
        </w:div>
        <w:div w:id="924152285">
          <w:marLeft w:val="480"/>
          <w:marRight w:val="0"/>
          <w:marTop w:val="0"/>
          <w:marBottom w:val="0"/>
          <w:divBdr>
            <w:top w:val="none" w:sz="0" w:space="0" w:color="auto"/>
            <w:left w:val="none" w:sz="0" w:space="0" w:color="auto"/>
            <w:bottom w:val="none" w:sz="0" w:space="0" w:color="auto"/>
            <w:right w:val="none" w:sz="0" w:space="0" w:color="auto"/>
          </w:divBdr>
        </w:div>
        <w:div w:id="1212231793">
          <w:marLeft w:val="480"/>
          <w:marRight w:val="0"/>
          <w:marTop w:val="0"/>
          <w:marBottom w:val="0"/>
          <w:divBdr>
            <w:top w:val="none" w:sz="0" w:space="0" w:color="auto"/>
            <w:left w:val="none" w:sz="0" w:space="0" w:color="auto"/>
            <w:bottom w:val="none" w:sz="0" w:space="0" w:color="auto"/>
            <w:right w:val="none" w:sz="0" w:space="0" w:color="auto"/>
          </w:divBdr>
        </w:div>
        <w:div w:id="1807310304">
          <w:marLeft w:val="480"/>
          <w:marRight w:val="0"/>
          <w:marTop w:val="0"/>
          <w:marBottom w:val="0"/>
          <w:divBdr>
            <w:top w:val="none" w:sz="0" w:space="0" w:color="auto"/>
            <w:left w:val="none" w:sz="0" w:space="0" w:color="auto"/>
            <w:bottom w:val="none" w:sz="0" w:space="0" w:color="auto"/>
            <w:right w:val="none" w:sz="0" w:space="0" w:color="auto"/>
          </w:divBdr>
        </w:div>
        <w:div w:id="2104648215">
          <w:marLeft w:val="480"/>
          <w:marRight w:val="0"/>
          <w:marTop w:val="0"/>
          <w:marBottom w:val="0"/>
          <w:divBdr>
            <w:top w:val="none" w:sz="0" w:space="0" w:color="auto"/>
            <w:left w:val="none" w:sz="0" w:space="0" w:color="auto"/>
            <w:bottom w:val="none" w:sz="0" w:space="0" w:color="auto"/>
            <w:right w:val="none" w:sz="0" w:space="0" w:color="auto"/>
          </w:divBdr>
        </w:div>
        <w:div w:id="1064570435">
          <w:marLeft w:val="480"/>
          <w:marRight w:val="0"/>
          <w:marTop w:val="0"/>
          <w:marBottom w:val="0"/>
          <w:divBdr>
            <w:top w:val="none" w:sz="0" w:space="0" w:color="auto"/>
            <w:left w:val="none" w:sz="0" w:space="0" w:color="auto"/>
            <w:bottom w:val="none" w:sz="0" w:space="0" w:color="auto"/>
            <w:right w:val="none" w:sz="0" w:space="0" w:color="auto"/>
          </w:divBdr>
        </w:div>
        <w:div w:id="876041934">
          <w:marLeft w:val="480"/>
          <w:marRight w:val="0"/>
          <w:marTop w:val="0"/>
          <w:marBottom w:val="0"/>
          <w:divBdr>
            <w:top w:val="none" w:sz="0" w:space="0" w:color="auto"/>
            <w:left w:val="none" w:sz="0" w:space="0" w:color="auto"/>
            <w:bottom w:val="none" w:sz="0" w:space="0" w:color="auto"/>
            <w:right w:val="none" w:sz="0" w:space="0" w:color="auto"/>
          </w:divBdr>
        </w:div>
      </w:divsChild>
    </w:div>
    <w:div w:id="1168329710">
      <w:bodyDiv w:val="1"/>
      <w:marLeft w:val="0"/>
      <w:marRight w:val="0"/>
      <w:marTop w:val="0"/>
      <w:marBottom w:val="0"/>
      <w:divBdr>
        <w:top w:val="none" w:sz="0" w:space="0" w:color="auto"/>
        <w:left w:val="none" w:sz="0" w:space="0" w:color="auto"/>
        <w:bottom w:val="none" w:sz="0" w:space="0" w:color="auto"/>
        <w:right w:val="none" w:sz="0" w:space="0" w:color="auto"/>
      </w:divBdr>
    </w:div>
    <w:div w:id="1171407979">
      <w:bodyDiv w:val="1"/>
      <w:marLeft w:val="0"/>
      <w:marRight w:val="0"/>
      <w:marTop w:val="0"/>
      <w:marBottom w:val="0"/>
      <w:divBdr>
        <w:top w:val="none" w:sz="0" w:space="0" w:color="auto"/>
        <w:left w:val="none" w:sz="0" w:space="0" w:color="auto"/>
        <w:bottom w:val="none" w:sz="0" w:space="0" w:color="auto"/>
        <w:right w:val="none" w:sz="0" w:space="0" w:color="auto"/>
      </w:divBdr>
      <w:divsChild>
        <w:div w:id="1420249539">
          <w:marLeft w:val="480"/>
          <w:marRight w:val="0"/>
          <w:marTop w:val="0"/>
          <w:marBottom w:val="0"/>
          <w:divBdr>
            <w:top w:val="none" w:sz="0" w:space="0" w:color="auto"/>
            <w:left w:val="none" w:sz="0" w:space="0" w:color="auto"/>
            <w:bottom w:val="none" w:sz="0" w:space="0" w:color="auto"/>
            <w:right w:val="none" w:sz="0" w:space="0" w:color="auto"/>
          </w:divBdr>
        </w:div>
        <w:div w:id="1606646317">
          <w:marLeft w:val="480"/>
          <w:marRight w:val="0"/>
          <w:marTop w:val="0"/>
          <w:marBottom w:val="0"/>
          <w:divBdr>
            <w:top w:val="none" w:sz="0" w:space="0" w:color="auto"/>
            <w:left w:val="none" w:sz="0" w:space="0" w:color="auto"/>
            <w:bottom w:val="none" w:sz="0" w:space="0" w:color="auto"/>
            <w:right w:val="none" w:sz="0" w:space="0" w:color="auto"/>
          </w:divBdr>
        </w:div>
        <w:div w:id="1049572308">
          <w:marLeft w:val="480"/>
          <w:marRight w:val="0"/>
          <w:marTop w:val="0"/>
          <w:marBottom w:val="0"/>
          <w:divBdr>
            <w:top w:val="none" w:sz="0" w:space="0" w:color="auto"/>
            <w:left w:val="none" w:sz="0" w:space="0" w:color="auto"/>
            <w:bottom w:val="none" w:sz="0" w:space="0" w:color="auto"/>
            <w:right w:val="none" w:sz="0" w:space="0" w:color="auto"/>
          </w:divBdr>
        </w:div>
        <w:div w:id="1857306026">
          <w:marLeft w:val="480"/>
          <w:marRight w:val="0"/>
          <w:marTop w:val="0"/>
          <w:marBottom w:val="0"/>
          <w:divBdr>
            <w:top w:val="none" w:sz="0" w:space="0" w:color="auto"/>
            <w:left w:val="none" w:sz="0" w:space="0" w:color="auto"/>
            <w:bottom w:val="none" w:sz="0" w:space="0" w:color="auto"/>
            <w:right w:val="none" w:sz="0" w:space="0" w:color="auto"/>
          </w:divBdr>
        </w:div>
        <w:div w:id="1270166470">
          <w:marLeft w:val="480"/>
          <w:marRight w:val="0"/>
          <w:marTop w:val="0"/>
          <w:marBottom w:val="0"/>
          <w:divBdr>
            <w:top w:val="none" w:sz="0" w:space="0" w:color="auto"/>
            <w:left w:val="none" w:sz="0" w:space="0" w:color="auto"/>
            <w:bottom w:val="none" w:sz="0" w:space="0" w:color="auto"/>
            <w:right w:val="none" w:sz="0" w:space="0" w:color="auto"/>
          </w:divBdr>
        </w:div>
        <w:div w:id="1252616218">
          <w:marLeft w:val="480"/>
          <w:marRight w:val="0"/>
          <w:marTop w:val="0"/>
          <w:marBottom w:val="0"/>
          <w:divBdr>
            <w:top w:val="none" w:sz="0" w:space="0" w:color="auto"/>
            <w:left w:val="none" w:sz="0" w:space="0" w:color="auto"/>
            <w:bottom w:val="none" w:sz="0" w:space="0" w:color="auto"/>
            <w:right w:val="none" w:sz="0" w:space="0" w:color="auto"/>
          </w:divBdr>
        </w:div>
        <w:div w:id="1470132377">
          <w:marLeft w:val="480"/>
          <w:marRight w:val="0"/>
          <w:marTop w:val="0"/>
          <w:marBottom w:val="0"/>
          <w:divBdr>
            <w:top w:val="none" w:sz="0" w:space="0" w:color="auto"/>
            <w:left w:val="none" w:sz="0" w:space="0" w:color="auto"/>
            <w:bottom w:val="none" w:sz="0" w:space="0" w:color="auto"/>
            <w:right w:val="none" w:sz="0" w:space="0" w:color="auto"/>
          </w:divBdr>
        </w:div>
        <w:div w:id="1229802372">
          <w:marLeft w:val="480"/>
          <w:marRight w:val="0"/>
          <w:marTop w:val="0"/>
          <w:marBottom w:val="0"/>
          <w:divBdr>
            <w:top w:val="none" w:sz="0" w:space="0" w:color="auto"/>
            <w:left w:val="none" w:sz="0" w:space="0" w:color="auto"/>
            <w:bottom w:val="none" w:sz="0" w:space="0" w:color="auto"/>
            <w:right w:val="none" w:sz="0" w:space="0" w:color="auto"/>
          </w:divBdr>
        </w:div>
        <w:div w:id="914316858">
          <w:marLeft w:val="480"/>
          <w:marRight w:val="0"/>
          <w:marTop w:val="0"/>
          <w:marBottom w:val="0"/>
          <w:divBdr>
            <w:top w:val="none" w:sz="0" w:space="0" w:color="auto"/>
            <w:left w:val="none" w:sz="0" w:space="0" w:color="auto"/>
            <w:bottom w:val="none" w:sz="0" w:space="0" w:color="auto"/>
            <w:right w:val="none" w:sz="0" w:space="0" w:color="auto"/>
          </w:divBdr>
        </w:div>
        <w:div w:id="1985314257">
          <w:marLeft w:val="480"/>
          <w:marRight w:val="0"/>
          <w:marTop w:val="0"/>
          <w:marBottom w:val="0"/>
          <w:divBdr>
            <w:top w:val="none" w:sz="0" w:space="0" w:color="auto"/>
            <w:left w:val="none" w:sz="0" w:space="0" w:color="auto"/>
            <w:bottom w:val="none" w:sz="0" w:space="0" w:color="auto"/>
            <w:right w:val="none" w:sz="0" w:space="0" w:color="auto"/>
          </w:divBdr>
        </w:div>
        <w:div w:id="2009096917">
          <w:marLeft w:val="480"/>
          <w:marRight w:val="0"/>
          <w:marTop w:val="0"/>
          <w:marBottom w:val="0"/>
          <w:divBdr>
            <w:top w:val="none" w:sz="0" w:space="0" w:color="auto"/>
            <w:left w:val="none" w:sz="0" w:space="0" w:color="auto"/>
            <w:bottom w:val="none" w:sz="0" w:space="0" w:color="auto"/>
            <w:right w:val="none" w:sz="0" w:space="0" w:color="auto"/>
          </w:divBdr>
        </w:div>
        <w:div w:id="680399091">
          <w:marLeft w:val="480"/>
          <w:marRight w:val="0"/>
          <w:marTop w:val="0"/>
          <w:marBottom w:val="0"/>
          <w:divBdr>
            <w:top w:val="none" w:sz="0" w:space="0" w:color="auto"/>
            <w:left w:val="none" w:sz="0" w:space="0" w:color="auto"/>
            <w:bottom w:val="none" w:sz="0" w:space="0" w:color="auto"/>
            <w:right w:val="none" w:sz="0" w:space="0" w:color="auto"/>
          </w:divBdr>
        </w:div>
        <w:div w:id="1154105679">
          <w:marLeft w:val="480"/>
          <w:marRight w:val="0"/>
          <w:marTop w:val="0"/>
          <w:marBottom w:val="0"/>
          <w:divBdr>
            <w:top w:val="none" w:sz="0" w:space="0" w:color="auto"/>
            <w:left w:val="none" w:sz="0" w:space="0" w:color="auto"/>
            <w:bottom w:val="none" w:sz="0" w:space="0" w:color="auto"/>
            <w:right w:val="none" w:sz="0" w:space="0" w:color="auto"/>
          </w:divBdr>
        </w:div>
        <w:div w:id="220483386">
          <w:marLeft w:val="480"/>
          <w:marRight w:val="0"/>
          <w:marTop w:val="0"/>
          <w:marBottom w:val="0"/>
          <w:divBdr>
            <w:top w:val="none" w:sz="0" w:space="0" w:color="auto"/>
            <w:left w:val="none" w:sz="0" w:space="0" w:color="auto"/>
            <w:bottom w:val="none" w:sz="0" w:space="0" w:color="auto"/>
            <w:right w:val="none" w:sz="0" w:space="0" w:color="auto"/>
          </w:divBdr>
        </w:div>
        <w:div w:id="2118985528">
          <w:marLeft w:val="480"/>
          <w:marRight w:val="0"/>
          <w:marTop w:val="0"/>
          <w:marBottom w:val="0"/>
          <w:divBdr>
            <w:top w:val="none" w:sz="0" w:space="0" w:color="auto"/>
            <w:left w:val="none" w:sz="0" w:space="0" w:color="auto"/>
            <w:bottom w:val="none" w:sz="0" w:space="0" w:color="auto"/>
            <w:right w:val="none" w:sz="0" w:space="0" w:color="auto"/>
          </w:divBdr>
        </w:div>
        <w:div w:id="301738067">
          <w:marLeft w:val="480"/>
          <w:marRight w:val="0"/>
          <w:marTop w:val="0"/>
          <w:marBottom w:val="0"/>
          <w:divBdr>
            <w:top w:val="none" w:sz="0" w:space="0" w:color="auto"/>
            <w:left w:val="none" w:sz="0" w:space="0" w:color="auto"/>
            <w:bottom w:val="none" w:sz="0" w:space="0" w:color="auto"/>
            <w:right w:val="none" w:sz="0" w:space="0" w:color="auto"/>
          </w:divBdr>
        </w:div>
        <w:div w:id="42368416">
          <w:marLeft w:val="480"/>
          <w:marRight w:val="0"/>
          <w:marTop w:val="0"/>
          <w:marBottom w:val="0"/>
          <w:divBdr>
            <w:top w:val="none" w:sz="0" w:space="0" w:color="auto"/>
            <w:left w:val="none" w:sz="0" w:space="0" w:color="auto"/>
            <w:bottom w:val="none" w:sz="0" w:space="0" w:color="auto"/>
            <w:right w:val="none" w:sz="0" w:space="0" w:color="auto"/>
          </w:divBdr>
        </w:div>
        <w:div w:id="592200211">
          <w:marLeft w:val="480"/>
          <w:marRight w:val="0"/>
          <w:marTop w:val="0"/>
          <w:marBottom w:val="0"/>
          <w:divBdr>
            <w:top w:val="none" w:sz="0" w:space="0" w:color="auto"/>
            <w:left w:val="none" w:sz="0" w:space="0" w:color="auto"/>
            <w:bottom w:val="none" w:sz="0" w:space="0" w:color="auto"/>
            <w:right w:val="none" w:sz="0" w:space="0" w:color="auto"/>
          </w:divBdr>
        </w:div>
        <w:div w:id="1851529485">
          <w:marLeft w:val="480"/>
          <w:marRight w:val="0"/>
          <w:marTop w:val="0"/>
          <w:marBottom w:val="0"/>
          <w:divBdr>
            <w:top w:val="none" w:sz="0" w:space="0" w:color="auto"/>
            <w:left w:val="none" w:sz="0" w:space="0" w:color="auto"/>
            <w:bottom w:val="none" w:sz="0" w:space="0" w:color="auto"/>
            <w:right w:val="none" w:sz="0" w:space="0" w:color="auto"/>
          </w:divBdr>
        </w:div>
        <w:div w:id="692074735">
          <w:marLeft w:val="480"/>
          <w:marRight w:val="0"/>
          <w:marTop w:val="0"/>
          <w:marBottom w:val="0"/>
          <w:divBdr>
            <w:top w:val="none" w:sz="0" w:space="0" w:color="auto"/>
            <w:left w:val="none" w:sz="0" w:space="0" w:color="auto"/>
            <w:bottom w:val="none" w:sz="0" w:space="0" w:color="auto"/>
            <w:right w:val="none" w:sz="0" w:space="0" w:color="auto"/>
          </w:divBdr>
        </w:div>
        <w:div w:id="1074011747">
          <w:marLeft w:val="480"/>
          <w:marRight w:val="0"/>
          <w:marTop w:val="0"/>
          <w:marBottom w:val="0"/>
          <w:divBdr>
            <w:top w:val="none" w:sz="0" w:space="0" w:color="auto"/>
            <w:left w:val="none" w:sz="0" w:space="0" w:color="auto"/>
            <w:bottom w:val="none" w:sz="0" w:space="0" w:color="auto"/>
            <w:right w:val="none" w:sz="0" w:space="0" w:color="auto"/>
          </w:divBdr>
        </w:div>
        <w:div w:id="984891133">
          <w:marLeft w:val="480"/>
          <w:marRight w:val="0"/>
          <w:marTop w:val="0"/>
          <w:marBottom w:val="0"/>
          <w:divBdr>
            <w:top w:val="none" w:sz="0" w:space="0" w:color="auto"/>
            <w:left w:val="none" w:sz="0" w:space="0" w:color="auto"/>
            <w:bottom w:val="none" w:sz="0" w:space="0" w:color="auto"/>
            <w:right w:val="none" w:sz="0" w:space="0" w:color="auto"/>
          </w:divBdr>
        </w:div>
        <w:div w:id="2024017868">
          <w:marLeft w:val="480"/>
          <w:marRight w:val="0"/>
          <w:marTop w:val="0"/>
          <w:marBottom w:val="0"/>
          <w:divBdr>
            <w:top w:val="none" w:sz="0" w:space="0" w:color="auto"/>
            <w:left w:val="none" w:sz="0" w:space="0" w:color="auto"/>
            <w:bottom w:val="none" w:sz="0" w:space="0" w:color="auto"/>
            <w:right w:val="none" w:sz="0" w:space="0" w:color="auto"/>
          </w:divBdr>
        </w:div>
        <w:div w:id="532496286">
          <w:marLeft w:val="480"/>
          <w:marRight w:val="0"/>
          <w:marTop w:val="0"/>
          <w:marBottom w:val="0"/>
          <w:divBdr>
            <w:top w:val="none" w:sz="0" w:space="0" w:color="auto"/>
            <w:left w:val="none" w:sz="0" w:space="0" w:color="auto"/>
            <w:bottom w:val="none" w:sz="0" w:space="0" w:color="auto"/>
            <w:right w:val="none" w:sz="0" w:space="0" w:color="auto"/>
          </w:divBdr>
        </w:div>
        <w:div w:id="632249499">
          <w:marLeft w:val="480"/>
          <w:marRight w:val="0"/>
          <w:marTop w:val="0"/>
          <w:marBottom w:val="0"/>
          <w:divBdr>
            <w:top w:val="none" w:sz="0" w:space="0" w:color="auto"/>
            <w:left w:val="none" w:sz="0" w:space="0" w:color="auto"/>
            <w:bottom w:val="none" w:sz="0" w:space="0" w:color="auto"/>
            <w:right w:val="none" w:sz="0" w:space="0" w:color="auto"/>
          </w:divBdr>
        </w:div>
        <w:div w:id="1352680124">
          <w:marLeft w:val="480"/>
          <w:marRight w:val="0"/>
          <w:marTop w:val="0"/>
          <w:marBottom w:val="0"/>
          <w:divBdr>
            <w:top w:val="none" w:sz="0" w:space="0" w:color="auto"/>
            <w:left w:val="none" w:sz="0" w:space="0" w:color="auto"/>
            <w:bottom w:val="none" w:sz="0" w:space="0" w:color="auto"/>
            <w:right w:val="none" w:sz="0" w:space="0" w:color="auto"/>
          </w:divBdr>
        </w:div>
        <w:div w:id="1156343088">
          <w:marLeft w:val="480"/>
          <w:marRight w:val="0"/>
          <w:marTop w:val="0"/>
          <w:marBottom w:val="0"/>
          <w:divBdr>
            <w:top w:val="none" w:sz="0" w:space="0" w:color="auto"/>
            <w:left w:val="none" w:sz="0" w:space="0" w:color="auto"/>
            <w:bottom w:val="none" w:sz="0" w:space="0" w:color="auto"/>
            <w:right w:val="none" w:sz="0" w:space="0" w:color="auto"/>
          </w:divBdr>
        </w:div>
        <w:div w:id="305086430">
          <w:marLeft w:val="480"/>
          <w:marRight w:val="0"/>
          <w:marTop w:val="0"/>
          <w:marBottom w:val="0"/>
          <w:divBdr>
            <w:top w:val="none" w:sz="0" w:space="0" w:color="auto"/>
            <w:left w:val="none" w:sz="0" w:space="0" w:color="auto"/>
            <w:bottom w:val="none" w:sz="0" w:space="0" w:color="auto"/>
            <w:right w:val="none" w:sz="0" w:space="0" w:color="auto"/>
          </w:divBdr>
        </w:div>
      </w:divsChild>
    </w:div>
    <w:div w:id="1177227643">
      <w:bodyDiv w:val="1"/>
      <w:marLeft w:val="0"/>
      <w:marRight w:val="0"/>
      <w:marTop w:val="0"/>
      <w:marBottom w:val="0"/>
      <w:divBdr>
        <w:top w:val="none" w:sz="0" w:space="0" w:color="auto"/>
        <w:left w:val="none" w:sz="0" w:space="0" w:color="auto"/>
        <w:bottom w:val="none" w:sz="0" w:space="0" w:color="auto"/>
        <w:right w:val="none" w:sz="0" w:space="0" w:color="auto"/>
      </w:divBdr>
    </w:div>
    <w:div w:id="1187406631">
      <w:bodyDiv w:val="1"/>
      <w:marLeft w:val="0"/>
      <w:marRight w:val="0"/>
      <w:marTop w:val="0"/>
      <w:marBottom w:val="0"/>
      <w:divBdr>
        <w:top w:val="none" w:sz="0" w:space="0" w:color="auto"/>
        <w:left w:val="none" w:sz="0" w:space="0" w:color="auto"/>
        <w:bottom w:val="none" w:sz="0" w:space="0" w:color="auto"/>
        <w:right w:val="none" w:sz="0" w:space="0" w:color="auto"/>
      </w:divBdr>
    </w:div>
    <w:div w:id="1210267441">
      <w:bodyDiv w:val="1"/>
      <w:marLeft w:val="0"/>
      <w:marRight w:val="0"/>
      <w:marTop w:val="0"/>
      <w:marBottom w:val="0"/>
      <w:divBdr>
        <w:top w:val="none" w:sz="0" w:space="0" w:color="auto"/>
        <w:left w:val="none" w:sz="0" w:space="0" w:color="auto"/>
        <w:bottom w:val="none" w:sz="0" w:space="0" w:color="auto"/>
        <w:right w:val="none" w:sz="0" w:space="0" w:color="auto"/>
      </w:divBdr>
    </w:div>
    <w:div w:id="1214541475">
      <w:bodyDiv w:val="1"/>
      <w:marLeft w:val="0"/>
      <w:marRight w:val="0"/>
      <w:marTop w:val="0"/>
      <w:marBottom w:val="0"/>
      <w:divBdr>
        <w:top w:val="none" w:sz="0" w:space="0" w:color="auto"/>
        <w:left w:val="none" w:sz="0" w:space="0" w:color="auto"/>
        <w:bottom w:val="none" w:sz="0" w:space="0" w:color="auto"/>
        <w:right w:val="none" w:sz="0" w:space="0" w:color="auto"/>
      </w:divBdr>
      <w:divsChild>
        <w:div w:id="1570771419">
          <w:marLeft w:val="480"/>
          <w:marRight w:val="0"/>
          <w:marTop w:val="0"/>
          <w:marBottom w:val="0"/>
          <w:divBdr>
            <w:top w:val="none" w:sz="0" w:space="0" w:color="auto"/>
            <w:left w:val="none" w:sz="0" w:space="0" w:color="auto"/>
            <w:bottom w:val="none" w:sz="0" w:space="0" w:color="auto"/>
            <w:right w:val="none" w:sz="0" w:space="0" w:color="auto"/>
          </w:divBdr>
        </w:div>
        <w:div w:id="61371511">
          <w:marLeft w:val="480"/>
          <w:marRight w:val="0"/>
          <w:marTop w:val="0"/>
          <w:marBottom w:val="0"/>
          <w:divBdr>
            <w:top w:val="none" w:sz="0" w:space="0" w:color="auto"/>
            <w:left w:val="none" w:sz="0" w:space="0" w:color="auto"/>
            <w:bottom w:val="none" w:sz="0" w:space="0" w:color="auto"/>
            <w:right w:val="none" w:sz="0" w:space="0" w:color="auto"/>
          </w:divBdr>
        </w:div>
        <w:div w:id="819346837">
          <w:marLeft w:val="480"/>
          <w:marRight w:val="0"/>
          <w:marTop w:val="0"/>
          <w:marBottom w:val="0"/>
          <w:divBdr>
            <w:top w:val="none" w:sz="0" w:space="0" w:color="auto"/>
            <w:left w:val="none" w:sz="0" w:space="0" w:color="auto"/>
            <w:bottom w:val="none" w:sz="0" w:space="0" w:color="auto"/>
            <w:right w:val="none" w:sz="0" w:space="0" w:color="auto"/>
          </w:divBdr>
        </w:div>
        <w:div w:id="316963308">
          <w:marLeft w:val="480"/>
          <w:marRight w:val="0"/>
          <w:marTop w:val="0"/>
          <w:marBottom w:val="0"/>
          <w:divBdr>
            <w:top w:val="none" w:sz="0" w:space="0" w:color="auto"/>
            <w:left w:val="none" w:sz="0" w:space="0" w:color="auto"/>
            <w:bottom w:val="none" w:sz="0" w:space="0" w:color="auto"/>
            <w:right w:val="none" w:sz="0" w:space="0" w:color="auto"/>
          </w:divBdr>
        </w:div>
        <w:div w:id="76637335">
          <w:marLeft w:val="480"/>
          <w:marRight w:val="0"/>
          <w:marTop w:val="0"/>
          <w:marBottom w:val="0"/>
          <w:divBdr>
            <w:top w:val="none" w:sz="0" w:space="0" w:color="auto"/>
            <w:left w:val="none" w:sz="0" w:space="0" w:color="auto"/>
            <w:bottom w:val="none" w:sz="0" w:space="0" w:color="auto"/>
            <w:right w:val="none" w:sz="0" w:space="0" w:color="auto"/>
          </w:divBdr>
        </w:div>
        <w:div w:id="283075940">
          <w:marLeft w:val="480"/>
          <w:marRight w:val="0"/>
          <w:marTop w:val="0"/>
          <w:marBottom w:val="0"/>
          <w:divBdr>
            <w:top w:val="none" w:sz="0" w:space="0" w:color="auto"/>
            <w:left w:val="none" w:sz="0" w:space="0" w:color="auto"/>
            <w:bottom w:val="none" w:sz="0" w:space="0" w:color="auto"/>
            <w:right w:val="none" w:sz="0" w:space="0" w:color="auto"/>
          </w:divBdr>
        </w:div>
        <w:div w:id="1682387356">
          <w:marLeft w:val="480"/>
          <w:marRight w:val="0"/>
          <w:marTop w:val="0"/>
          <w:marBottom w:val="0"/>
          <w:divBdr>
            <w:top w:val="none" w:sz="0" w:space="0" w:color="auto"/>
            <w:left w:val="none" w:sz="0" w:space="0" w:color="auto"/>
            <w:bottom w:val="none" w:sz="0" w:space="0" w:color="auto"/>
            <w:right w:val="none" w:sz="0" w:space="0" w:color="auto"/>
          </w:divBdr>
        </w:div>
        <w:div w:id="1249146380">
          <w:marLeft w:val="480"/>
          <w:marRight w:val="0"/>
          <w:marTop w:val="0"/>
          <w:marBottom w:val="0"/>
          <w:divBdr>
            <w:top w:val="none" w:sz="0" w:space="0" w:color="auto"/>
            <w:left w:val="none" w:sz="0" w:space="0" w:color="auto"/>
            <w:bottom w:val="none" w:sz="0" w:space="0" w:color="auto"/>
            <w:right w:val="none" w:sz="0" w:space="0" w:color="auto"/>
          </w:divBdr>
        </w:div>
        <w:div w:id="1546453113">
          <w:marLeft w:val="480"/>
          <w:marRight w:val="0"/>
          <w:marTop w:val="0"/>
          <w:marBottom w:val="0"/>
          <w:divBdr>
            <w:top w:val="none" w:sz="0" w:space="0" w:color="auto"/>
            <w:left w:val="none" w:sz="0" w:space="0" w:color="auto"/>
            <w:bottom w:val="none" w:sz="0" w:space="0" w:color="auto"/>
            <w:right w:val="none" w:sz="0" w:space="0" w:color="auto"/>
          </w:divBdr>
        </w:div>
        <w:div w:id="527573529">
          <w:marLeft w:val="480"/>
          <w:marRight w:val="0"/>
          <w:marTop w:val="0"/>
          <w:marBottom w:val="0"/>
          <w:divBdr>
            <w:top w:val="none" w:sz="0" w:space="0" w:color="auto"/>
            <w:left w:val="none" w:sz="0" w:space="0" w:color="auto"/>
            <w:bottom w:val="none" w:sz="0" w:space="0" w:color="auto"/>
            <w:right w:val="none" w:sz="0" w:space="0" w:color="auto"/>
          </w:divBdr>
        </w:div>
        <w:div w:id="856849369">
          <w:marLeft w:val="480"/>
          <w:marRight w:val="0"/>
          <w:marTop w:val="0"/>
          <w:marBottom w:val="0"/>
          <w:divBdr>
            <w:top w:val="none" w:sz="0" w:space="0" w:color="auto"/>
            <w:left w:val="none" w:sz="0" w:space="0" w:color="auto"/>
            <w:bottom w:val="none" w:sz="0" w:space="0" w:color="auto"/>
            <w:right w:val="none" w:sz="0" w:space="0" w:color="auto"/>
          </w:divBdr>
        </w:div>
        <w:div w:id="1648245525">
          <w:marLeft w:val="480"/>
          <w:marRight w:val="0"/>
          <w:marTop w:val="0"/>
          <w:marBottom w:val="0"/>
          <w:divBdr>
            <w:top w:val="none" w:sz="0" w:space="0" w:color="auto"/>
            <w:left w:val="none" w:sz="0" w:space="0" w:color="auto"/>
            <w:bottom w:val="none" w:sz="0" w:space="0" w:color="auto"/>
            <w:right w:val="none" w:sz="0" w:space="0" w:color="auto"/>
          </w:divBdr>
        </w:div>
        <w:div w:id="1018968136">
          <w:marLeft w:val="480"/>
          <w:marRight w:val="0"/>
          <w:marTop w:val="0"/>
          <w:marBottom w:val="0"/>
          <w:divBdr>
            <w:top w:val="none" w:sz="0" w:space="0" w:color="auto"/>
            <w:left w:val="none" w:sz="0" w:space="0" w:color="auto"/>
            <w:bottom w:val="none" w:sz="0" w:space="0" w:color="auto"/>
            <w:right w:val="none" w:sz="0" w:space="0" w:color="auto"/>
          </w:divBdr>
        </w:div>
        <w:div w:id="1058937186">
          <w:marLeft w:val="480"/>
          <w:marRight w:val="0"/>
          <w:marTop w:val="0"/>
          <w:marBottom w:val="0"/>
          <w:divBdr>
            <w:top w:val="none" w:sz="0" w:space="0" w:color="auto"/>
            <w:left w:val="none" w:sz="0" w:space="0" w:color="auto"/>
            <w:bottom w:val="none" w:sz="0" w:space="0" w:color="auto"/>
            <w:right w:val="none" w:sz="0" w:space="0" w:color="auto"/>
          </w:divBdr>
        </w:div>
        <w:div w:id="1248809254">
          <w:marLeft w:val="480"/>
          <w:marRight w:val="0"/>
          <w:marTop w:val="0"/>
          <w:marBottom w:val="0"/>
          <w:divBdr>
            <w:top w:val="none" w:sz="0" w:space="0" w:color="auto"/>
            <w:left w:val="none" w:sz="0" w:space="0" w:color="auto"/>
            <w:bottom w:val="none" w:sz="0" w:space="0" w:color="auto"/>
            <w:right w:val="none" w:sz="0" w:space="0" w:color="auto"/>
          </w:divBdr>
        </w:div>
        <w:div w:id="877357954">
          <w:marLeft w:val="480"/>
          <w:marRight w:val="0"/>
          <w:marTop w:val="0"/>
          <w:marBottom w:val="0"/>
          <w:divBdr>
            <w:top w:val="none" w:sz="0" w:space="0" w:color="auto"/>
            <w:left w:val="none" w:sz="0" w:space="0" w:color="auto"/>
            <w:bottom w:val="none" w:sz="0" w:space="0" w:color="auto"/>
            <w:right w:val="none" w:sz="0" w:space="0" w:color="auto"/>
          </w:divBdr>
        </w:div>
        <w:div w:id="1923249712">
          <w:marLeft w:val="480"/>
          <w:marRight w:val="0"/>
          <w:marTop w:val="0"/>
          <w:marBottom w:val="0"/>
          <w:divBdr>
            <w:top w:val="none" w:sz="0" w:space="0" w:color="auto"/>
            <w:left w:val="none" w:sz="0" w:space="0" w:color="auto"/>
            <w:bottom w:val="none" w:sz="0" w:space="0" w:color="auto"/>
            <w:right w:val="none" w:sz="0" w:space="0" w:color="auto"/>
          </w:divBdr>
        </w:div>
        <w:div w:id="1088772734">
          <w:marLeft w:val="480"/>
          <w:marRight w:val="0"/>
          <w:marTop w:val="0"/>
          <w:marBottom w:val="0"/>
          <w:divBdr>
            <w:top w:val="none" w:sz="0" w:space="0" w:color="auto"/>
            <w:left w:val="none" w:sz="0" w:space="0" w:color="auto"/>
            <w:bottom w:val="none" w:sz="0" w:space="0" w:color="auto"/>
            <w:right w:val="none" w:sz="0" w:space="0" w:color="auto"/>
          </w:divBdr>
        </w:div>
        <w:div w:id="929196501">
          <w:marLeft w:val="480"/>
          <w:marRight w:val="0"/>
          <w:marTop w:val="0"/>
          <w:marBottom w:val="0"/>
          <w:divBdr>
            <w:top w:val="none" w:sz="0" w:space="0" w:color="auto"/>
            <w:left w:val="none" w:sz="0" w:space="0" w:color="auto"/>
            <w:bottom w:val="none" w:sz="0" w:space="0" w:color="auto"/>
            <w:right w:val="none" w:sz="0" w:space="0" w:color="auto"/>
          </w:divBdr>
        </w:div>
        <w:div w:id="1021008774">
          <w:marLeft w:val="480"/>
          <w:marRight w:val="0"/>
          <w:marTop w:val="0"/>
          <w:marBottom w:val="0"/>
          <w:divBdr>
            <w:top w:val="none" w:sz="0" w:space="0" w:color="auto"/>
            <w:left w:val="none" w:sz="0" w:space="0" w:color="auto"/>
            <w:bottom w:val="none" w:sz="0" w:space="0" w:color="auto"/>
            <w:right w:val="none" w:sz="0" w:space="0" w:color="auto"/>
          </w:divBdr>
        </w:div>
      </w:divsChild>
    </w:div>
    <w:div w:id="1221820287">
      <w:bodyDiv w:val="1"/>
      <w:marLeft w:val="0"/>
      <w:marRight w:val="0"/>
      <w:marTop w:val="0"/>
      <w:marBottom w:val="0"/>
      <w:divBdr>
        <w:top w:val="none" w:sz="0" w:space="0" w:color="auto"/>
        <w:left w:val="none" w:sz="0" w:space="0" w:color="auto"/>
        <w:bottom w:val="none" w:sz="0" w:space="0" w:color="auto"/>
        <w:right w:val="none" w:sz="0" w:space="0" w:color="auto"/>
      </w:divBdr>
    </w:div>
    <w:div w:id="1228111608">
      <w:bodyDiv w:val="1"/>
      <w:marLeft w:val="0"/>
      <w:marRight w:val="0"/>
      <w:marTop w:val="0"/>
      <w:marBottom w:val="0"/>
      <w:divBdr>
        <w:top w:val="none" w:sz="0" w:space="0" w:color="auto"/>
        <w:left w:val="none" w:sz="0" w:space="0" w:color="auto"/>
        <w:bottom w:val="none" w:sz="0" w:space="0" w:color="auto"/>
        <w:right w:val="none" w:sz="0" w:space="0" w:color="auto"/>
      </w:divBdr>
    </w:div>
    <w:div w:id="1249581496">
      <w:bodyDiv w:val="1"/>
      <w:marLeft w:val="0"/>
      <w:marRight w:val="0"/>
      <w:marTop w:val="0"/>
      <w:marBottom w:val="0"/>
      <w:divBdr>
        <w:top w:val="none" w:sz="0" w:space="0" w:color="auto"/>
        <w:left w:val="none" w:sz="0" w:space="0" w:color="auto"/>
        <w:bottom w:val="none" w:sz="0" w:space="0" w:color="auto"/>
        <w:right w:val="none" w:sz="0" w:space="0" w:color="auto"/>
      </w:divBdr>
      <w:divsChild>
        <w:div w:id="1114248616">
          <w:marLeft w:val="480"/>
          <w:marRight w:val="0"/>
          <w:marTop w:val="0"/>
          <w:marBottom w:val="0"/>
          <w:divBdr>
            <w:top w:val="none" w:sz="0" w:space="0" w:color="auto"/>
            <w:left w:val="none" w:sz="0" w:space="0" w:color="auto"/>
            <w:bottom w:val="none" w:sz="0" w:space="0" w:color="auto"/>
            <w:right w:val="none" w:sz="0" w:space="0" w:color="auto"/>
          </w:divBdr>
        </w:div>
        <w:div w:id="1302661524">
          <w:marLeft w:val="480"/>
          <w:marRight w:val="0"/>
          <w:marTop w:val="0"/>
          <w:marBottom w:val="0"/>
          <w:divBdr>
            <w:top w:val="none" w:sz="0" w:space="0" w:color="auto"/>
            <w:left w:val="none" w:sz="0" w:space="0" w:color="auto"/>
            <w:bottom w:val="none" w:sz="0" w:space="0" w:color="auto"/>
            <w:right w:val="none" w:sz="0" w:space="0" w:color="auto"/>
          </w:divBdr>
        </w:div>
        <w:div w:id="2024089055">
          <w:marLeft w:val="480"/>
          <w:marRight w:val="0"/>
          <w:marTop w:val="0"/>
          <w:marBottom w:val="0"/>
          <w:divBdr>
            <w:top w:val="none" w:sz="0" w:space="0" w:color="auto"/>
            <w:left w:val="none" w:sz="0" w:space="0" w:color="auto"/>
            <w:bottom w:val="none" w:sz="0" w:space="0" w:color="auto"/>
            <w:right w:val="none" w:sz="0" w:space="0" w:color="auto"/>
          </w:divBdr>
        </w:div>
        <w:div w:id="1883864265">
          <w:marLeft w:val="480"/>
          <w:marRight w:val="0"/>
          <w:marTop w:val="0"/>
          <w:marBottom w:val="0"/>
          <w:divBdr>
            <w:top w:val="none" w:sz="0" w:space="0" w:color="auto"/>
            <w:left w:val="none" w:sz="0" w:space="0" w:color="auto"/>
            <w:bottom w:val="none" w:sz="0" w:space="0" w:color="auto"/>
            <w:right w:val="none" w:sz="0" w:space="0" w:color="auto"/>
          </w:divBdr>
        </w:div>
        <w:div w:id="1677919398">
          <w:marLeft w:val="480"/>
          <w:marRight w:val="0"/>
          <w:marTop w:val="0"/>
          <w:marBottom w:val="0"/>
          <w:divBdr>
            <w:top w:val="none" w:sz="0" w:space="0" w:color="auto"/>
            <w:left w:val="none" w:sz="0" w:space="0" w:color="auto"/>
            <w:bottom w:val="none" w:sz="0" w:space="0" w:color="auto"/>
            <w:right w:val="none" w:sz="0" w:space="0" w:color="auto"/>
          </w:divBdr>
        </w:div>
        <w:div w:id="1421945964">
          <w:marLeft w:val="480"/>
          <w:marRight w:val="0"/>
          <w:marTop w:val="0"/>
          <w:marBottom w:val="0"/>
          <w:divBdr>
            <w:top w:val="none" w:sz="0" w:space="0" w:color="auto"/>
            <w:left w:val="none" w:sz="0" w:space="0" w:color="auto"/>
            <w:bottom w:val="none" w:sz="0" w:space="0" w:color="auto"/>
            <w:right w:val="none" w:sz="0" w:space="0" w:color="auto"/>
          </w:divBdr>
        </w:div>
        <w:div w:id="1352685062">
          <w:marLeft w:val="480"/>
          <w:marRight w:val="0"/>
          <w:marTop w:val="0"/>
          <w:marBottom w:val="0"/>
          <w:divBdr>
            <w:top w:val="none" w:sz="0" w:space="0" w:color="auto"/>
            <w:left w:val="none" w:sz="0" w:space="0" w:color="auto"/>
            <w:bottom w:val="none" w:sz="0" w:space="0" w:color="auto"/>
            <w:right w:val="none" w:sz="0" w:space="0" w:color="auto"/>
          </w:divBdr>
        </w:div>
        <w:div w:id="1434397713">
          <w:marLeft w:val="480"/>
          <w:marRight w:val="0"/>
          <w:marTop w:val="0"/>
          <w:marBottom w:val="0"/>
          <w:divBdr>
            <w:top w:val="none" w:sz="0" w:space="0" w:color="auto"/>
            <w:left w:val="none" w:sz="0" w:space="0" w:color="auto"/>
            <w:bottom w:val="none" w:sz="0" w:space="0" w:color="auto"/>
            <w:right w:val="none" w:sz="0" w:space="0" w:color="auto"/>
          </w:divBdr>
        </w:div>
        <w:div w:id="764963249">
          <w:marLeft w:val="480"/>
          <w:marRight w:val="0"/>
          <w:marTop w:val="0"/>
          <w:marBottom w:val="0"/>
          <w:divBdr>
            <w:top w:val="none" w:sz="0" w:space="0" w:color="auto"/>
            <w:left w:val="none" w:sz="0" w:space="0" w:color="auto"/>
            <w:bottom w:val="none" w:sz="0" w:space="0" w:color="auto"/>
            <w:right w:val="none" w:sz="0" w:space="0" w:color="auto"/>
          </w:divBdr>
        </w:div>
      </w:divsChild>
    </w:div>
    <w:div w:id="1249731609">
      <w:bodyDiv w:val="1"/>
      <w:marLeft w:val="0"/>
      <w:marRight w:val="0"/>
      <w:marTop w:val="0"/>
      <w:marBottom w:val="0"/>
      <w:divBdr>
        <w:top w:val="none" w:sz="0" w:space="0" w:color="auto"/>
        <w:left w:val="none" w:sz="0" w:space="0" w:color="auto"/>
        <w:bottom w:val="none" w:sz="0" w:space="0" w:color="auto"/>
        <w:right w:val="none" w:sz="0" w:space="0" w:color="auto"/>
      </w:divBdr>
    </w:div>
    <w:div w:id="1265307904">
      <w:bodyDiv w:val="1"/>
      <w:marLeft w:val="0"/>
      <w:marRight w:val="0"/>
      <w:marTop w:val="0"/>
      <w:marBottom w:val="0"/>
      <w:divBdr>
        <w:top w:val="none" w:sz="0" w:space="0" w:color="auto"/>
        <w:left w:val="none" w:sz="0" w:space="0" w:color="auto"/>
        <w:bottom w:val="none" w:sz="0" w:space="0" w:color="auto"/>
        <w:right w:val="none" w:sz="0" w:space="0" w:color="auto"/>
      </w:divBdr>
      <w:divsChild>
        <w:div w:id="1973438035">
          <w:marLeft w:val="480"/>
          <w:marRight w:val="0"/>
          <w:marTop w:val="0"/>
          <w:marBottom w:val="0"/>
          <w:divBdr>
            <w:top w:val="none" w:sz="0" w:space="0" w:color="auto"/>
            <w:left w:val="none" w:sz="0" w:space="0" w:color="auto"/>
            <w:bottom w:val="none" w:sz="0" w:space="0" w:color="auto"/>
            <w:right w:val="none" w:sz="0" w:space="0" w:color="auto"/>
          </w:divBdr>
        </w:div>
        <w:div w:id="1894341579">
          <w:marLeft w:val="480"/>
          <w:marRight w:val="0"/>
          <w:marTop w:val="0"/>
          <w:marBottom w:val="0"/>
          <w:divBdr>
            <w:top w:val="none" w:sz="0" w:space="0" w:color="auto"/>
            <w:left w:val="none" w:sz="0" w:space="0" w:color="auto"/>
            <w:bottom w:val="none" w:sz="0" w:space="0" w:color="auto"/>
            <w:right w:val="none" w:sz="0" w:space="0" w:color="auto"/>
          </w:divBdr>
        </w:div>
        <w:div w:id="807670644">
          <w:marLeft w:val="480"/>
          <w:marRight w:val="0"/>
          <w:marTop w:val="0"/>
          <w:marBottom w:val="0"/>
          <w:divBdr>
            <w:top w:val="none" w:sz="0" w:space="0" w:color="auto"/>
            <w:left w:val="none" w:sz="0" w:space="0" w:color="auto"/>
            <w:bottom w:val="none" w:sz="0" w:space="0" w:color="auto"/>
            <w:right w:val="none" w:sz="0" w:space="0" w:color="auto"/>
          </w:divBdr>
        </w:div>
        <w:div w:id="1623728726">
          <w:marLeft w:val="480"/>
          <w:marRight w:val="0"/>
          <w:marTop w:val="0"/>
          <w:marBottom w:val="0"/>
          <w:divBdr>
            <w:top w:val="none" w:sz="0" w:space="0" w:color="auto"/>
            <w:left w:val="none" w:sz="0" w:space="0" w:color="auto"/>
            <w:bottom w:val="none" w:sz="0" w:space="0" w:color="auto"/>
            <w:right w:val="none" w:sz="0" w:space="0" w:color="auto"/>
          </w:divBdr>
        </w:div>
        <w:div w:id="1519126622">
          <w:marLeft w:val="480"/>
          <w:marRight w:val="0"/>
          <w:marTop w:val="0"/>
          <w:marBottom w:val="0"/>
          <w:divBdr>
            <w:top w:val="none" w:sz="0" w:space="0" w:color="auto"/>
            <w:left w:val="none" w:sz="0" w:space="0" w:color="auto"/>
            <w:bottom w:val="none" w:sz="0" w:space="0" w:color="auto"/>
            <w:right w:val="none" w:sz="0" w:space="0" w:color="auto"/>
          </w:divBdr>
        </w:div>
        <w:div w:id="2128500367">
          <w:marLeft w:val="480"/>
          <w:marRight w:val="0"/>
          <w:marTop w:val="0"/>
          <w:marBottom w:val="0"/>
          <w:divBdr>
            <w:top w:val="none" w:sz="0" w:space="0" w:color="auto"/>
            <w:left w:val="none" w:sz="0" w:space="0" w:color="auto"/>
            <w:bottom w:val="none" w:sz="0" w:space="0" w:color="auto"/>
            <w:right w:val="none" w:sz="0" w:space="0" w:color="auto"/>
          </w:divBdr>
        </w:div>
        <w:div w:id="1576629735">
          <w:marLeft w:val="480"/>
          <w:marRight w:val="0"/>
          <w:marTop w:val="0"/>
          <w:marBottom w:val="0"/>
          <w:divBdr>
            <w:top w:val="none" w:sz="0" w:space="0" w:color="auto"/>
            <w:left w:val="none" w:sz="0" w:space="0" w:color="auto"/>
            <w:bottom w:val="none" w:sz="0" w:space="0" w:color="auto"/>
            <w:right w:val="none" w:sz="0" w:space="0" w:color="auto"/>
          </w:divBdr>
        </w:div>
        <w:div w:id="1031882395">
          <w:marLeft w:val="480"/>
          <w:marRight w:val="0"/>
          <w:marTop w:val="0"/>
          <w:marBottom w:val="0"/>
          <w:divBdr>
            <w:top w:val="none" w:sz="0" w:space="0" w:color="auto"/>
            <w:left w:val="none" w:sz="0" w:space="0" w:color="auto"/>
            <w:bottom w:val="none" w:sz="0" w:space="0" w:color="auto"/>
            <w:right w:val="none" w:sz="0" w:space="0" w:color="auto"/>
          </w:divBdr>
        </w:div>
        <w:div w:id="1311329285">
          <w:marLeft w:val="480"/>
          <w:marRight w:val="0"/>
          <w:marTop w:val="0"/>
          <w:marBottom w:val="0"/>
          <w:divBdr>
            <w:top w:val="none" w:sz="0" w:space="0" w:color="auto"/>
            <w:left w:val="none" w:sz="0" w:space="0" w:color="auto"/>
            <w:bottom w:val="none" w:sz="0" w:space="0" w:color="auto"/>
            <w:right w:val="none" w:sz="0" w:space="0" w:color="auto"/>
          </w:divBdr>
        </w:div>
        <w:div w:id="1786998084">
          <w:marLeft w:val="480"/>
          <w:marRight w:val="0"/>
          <w:marTop w:val="0"/>
          <w:marBottom w:val="0"/>
          <w:divBdr>
            <w:top w:val="none" w:sz="0" w:space="0" w:color="auto"/>
            <w:left w:val="none" w:sz="0" w:space="0" w:color="auto"/>
            <w:bottom w:val="none" w:sz="0" w:space="0" w:color="auto"/>
            <w:right w:val="none" w:sz="0" w:space="0" w:color="auto"/>
          </w:divBdr>
        </w:div>
        <w:div w:id="1988507465">
          <w:marLeft w:val="480"/>
          <w:marRight w:val="0"/>
          <w:marTop w:val="0"/>
          <w:marBottom w:val="0"/>
          <w:divBdr>
            <w:top w:val="none" w:sz="0" w:space="0" w:color="auto"/>
            <w:left w:val="none" w:sz="0" w:space="0" w:color="auto"/>
            <w:bottom w:val="none" w:sz="0" w:space="0" w:color="auto"/>
            <w:right w:val="none" w:sz="0" w:space="0" w:color="auto"/>
          </w:divBdr>
        </w:div>
        <w:div w:id="1978104865">
          <w:marLeft w:val="480"/>
          <w:marRight w:val="0"/>
          <w:marTop w:val="0"/>
          <w:marBottom w:val="0"/>
          <w:divBdr>
            <w:top w:val="none" w:sz="0" w:space="0" w:color="auto"/>
            <w:left w:val="none" w:sz="0" w:space="0" w:color="auto"/>
            <w:bottom w:val="none" w:sz="0" w:space="0" w:color="auto"/>
            <w:right w:val="none" w:sz="0" w:space="0" w:color="auto"/>
          </w:divBdr>
        </w:div>
        <w:div w:id="714937501">
          <w:marLeft w:val="480"/>
          <w:marRight w:val="0"/>
          <w:marTop w:val="0"/>
          <w:marBottom w:val="0"/>
          <w:divBdr>
            <w:top w:val="none" w:sz="0" w:space="0" w:color="auto"/>
            <w:left w:val="none" w:sz="0" w:space="0" w:color="auto"/>
            <w:bottom w:val="none" w:sz="0" w:space="0" w:color="auto"/>
            <w:right w:val="none" w:sz="0" w:space="0" w:color="auto"/>
          </w:divBdr>
        </w:div>
        <w:div w:id="1504780729">
          <w:marLeft w:val="480"/>
          <w:marRight w:val="0"/>
          <w:marTop w:val="0"/>
          <w:marBottom w:val="0"/>
          <w:divBdr>
            <w:top w:val="none" w:sz="0" w:space="0" w:color="auto"/>
            <w:left w:val="none" w:sz="0" w:space="0" w:color="auto"/>
            <w:bottom w:val="none" w:sz="0" w:space="0" w:color="auto"/>
            <w:right w:val="none" w:sz="0" w:space="0" w:color="auto"/>
          </w:divBdr>
        </w:div>
        <w:div w:id="1279409174">
          <w:marLeft w:val="480"/>
          <w:marRight w:val="0"/>
          <w:marTop w:val="0"/>
          <w:marBottom w:val="0"/>
          <w:divBdr>
            <w:top w:val="none" w:sz="0" w:space="0" w:color="auto"/>
            <w:left w:val="none" w:sz="0" w:space="0" w:color="auto"/>
            <w:bottom w:val="none" w:sz="0" w:space="0" w:color="auto"/>
            <w:right w:val="none" w:sz="0" w:space="0" w:color="auto"/>
          </w:divBdr>
        </w:div>
        <w:div w:id="711266106">
          <w:marLeft w:val="480"/>
          <w:marRight w:val="0"/>
          <w:marTop w:val="0"/>
          <w:marBottom w:val="0"/>
          <w:divBdr>
            <w:top w:val="none" w:sz="0" w:space="0" w:color="auto"/>
            <w:left w:val="none" w:sz="0" w:space="0" w:color="auto"/>
            <w:bottom w:val="none" w:sz="0" w:space="0" w:color="auto"/>
            <w:right w:val="none" w:sz="0" w:space="0" w:color="auto"/>
          </w:divBdr>
        </w:div>
        <w:div w:id="669528848">
          <w:marLeft w:val="480"/>
          <w:marRight w:val="0"/>
          <w:marTop w:val="0"/>
          <w:marBottom w:val="0"/>
          <w:divBdr>
            <w:top w:val="none" w:sz="0" w:space="0" w:color="auto"/>
            <w:left w:val="none" w:sz="0" w:space="0" w:color="auto"/>
            <w:bottom w:val="none" w:sz="0" w:space="0" w:color="auto"/>
            <w:right w:val="none" w:sz="0" w:space="0" w:color="auto"/>
          </w:divBdr>
        </w:div>
        <w:div w:id="289938243">
          <w:marLeft w:val="480"/>
          <w:marRight w:val="0"/>
          <w:marTop w:val="0"/>
          <w:marBottom w:val="0"/>
          <w:divBdr>
            <w:top w:val="none" w:sz="0" w:space="0" w:color="auto"/>
            <w:left w:val="none" w:sz="0" w:space="0" w:color="auto"/>
            <w:bottom w:val="none" w:sz="0" w:space="0" w:color="auto"/>
            <w:right w:val="none" w:sz="0" w:space="0" w:color="auto"/>
          </w:divBdr>
        </w:div>
        <w:div w:id="1602451218">
          <w:marLeft w:val="480"/>
          <w:marRight w:val="0"/>
          <w:marTop w:val="0"/>
          <w:marBottom w:val="0"/>
          <w:divBdr>
            <w:top w:val="none" w:sz="0" w:space="0" w:color="auto"/>
            <w:left w:val="none" w:sz="0" w:space="0" w:color="auto"/>
            <w:bottom w:val="none" w:sz="0" w:space="0" w:color="auto"/>
            <w:right w:val="none" w:sz="0" w:space="0" w:color="auto"/>
          </w:divBdr>
        </w:div>
        <w:div w:id="104885637">
          <w:marLeft w:val="480"/>
          <w:marRight w:val="0"/>
          <w:marTop w:val="0"/>
          <w:marBottom w:val="0"/>
          <w:divBdr>
            <w:top w:val="none" w:sz="0" w:space="0" w:color="auto"/>
            <w:left w:val="none" w:sz="0" w:space="0" w:color="auto"/>
            <w:bottom w:val="none" w:sz="0" w:space="0" w:color="auto"/>
            <w:right w:val="none" w:sz="0" w:space="0" w:color="auto"/>
          </w:divBdr>
        </w:div>
        <w:div w:id="586156968">
          <w:marLeft w:val="480"/>
          <w:marRight w:val="0"/>
          <w:marTop w:val="0"/>
          <w:marBottom w:val="0"/>
          <w:divBdr>
            <w:top w:val="none" w:sz="0" w:space="0" w:color="auto"/>
            <w:left w:val="none" w:sz="0" w:space="0" w:color="auto"/>
            <w:bottom w:val="none" w:sz="0" w:space="0" w:color="auto"/>
            <w:right w:val="none" w:sz="0" w:space="0" w:color="auto"/>
          </w:divBdr>
        </w:div>
        <w:div w:id="1082875546">
          <w:marLeft w:val="480"/>
          <w:marRight w:val="0"/>
          <w:marTop w:val="0"/>
          <w:marBottom w:val="0"/>
          <w:divBdr>
            <w:top w:val="none" w:sz="0" w:space="0" w:color="auto"/>
            <w:left w:val="none" w:sz="0" w:space="0" w:color="auto"/>
            <w:bottom w:val="none" w:sz="0" w:space="0" w:color="auto"/>
            <w:right w:val="none" w:sz="0" w:space="0" w:color="auto"/>
          </w:divBdr>
        </w:div>
        <w:div w:id="1385376528">
          <w:marLeft w:val="480"/>
          <w:marRight w:val="0"/>
          <w:marTop w:val="0"/>
          <w:marBottom w:val="0"/>
          <w:divBdr>
            <w:top w:val="none" w:sz="0" w:space="0" w:color="auto"/>
            <w:left w:val="none" w:sz="0" w:space="0" w:color="auto"/>
            <w:bottom w:val="none" w:sz="0" w:space="0" w:color="auto"/>
            <w:right w:val="none" w:sz="0" w:space="0" w:color="auto"/>
          </w:divBdr>
        </w:div>
        <w:div w:id="398212655">
          <w:marLeft w:val="480"/>
          <w:marRight w:val="0"/>
          <w:marTop w:val="0"/>
          <w:marBottom w:val="0"/>
          <w:divBdr>
            <w:top w:val="none" w:sz="0" w:space="0" w:color="auto"/>
            <w:left w:val="none" w:sz="0" w:space="0" w:color="auto"/>
            <w:bottom w:val="none" w:sz="0" w:space="0" w:color="auto"/>
            <w:right w:val="none" w:sz="0" w:space="0" w:color="auto"/>
          </w:divBdr>
        </w:div>
        <w:div w:id="599869837">
          <w:marLeft w:val="480"/>
          <w:marRight w:val="0"/>
          <w:marTop w:val="0"/>
          <w:marBottom w:val="0"/>
          <w:divBdr>
            <w:top w:val="none" w:sz="0" w:space="0" w:color="auto"/>
            <w:left w:val="none" w:sz="0" w:space="0" w:color="auto"/>
            <w:bottom w:val="none" w:sz="0" w:space="0" w:color="auto"/>
            <w:right w:val="none" w:sz="0" w:space="0" w:color="auto"/>
          </w:divBdr>
        </w:div>
        <w:div w:id="1277523501">
          <w:marLeft w:val="480"/>
          <w:marRight w:val="0"/>
          <w:marTop w:val="0"/>
          <w:marBottom w:val="0"/>
          <w:divBdr>
            <w:top w:val="none" w:sz="0" w:space="0" w:color="auto"/>
            <w:left w:val="none" w:sz="0" w:space="0" w:color="auto"/>
            <w:bottom w:val="none" w:sz="0" w:space="0" w:color="auto"/>
            <w:right w:val="none" w:sz="0" w:space="0" w:color="auto"/>
          </w:divBdr>
        </w:div>
        <w:div w:id="908542495">
          <w:marLeft w:val="480"/>
          <w:marRight w:val="0"/>
          <w:marTop w:val="0"/>
          <w:marBottom w:val="0"/>
          <w:divBdr>
            <w:top w:val="none" w:sz="0" w:space="0" w:color="auto"/>
            <w:left w:val="none" w:sz="0" w:space="0" w:color="auto"/>
            <w:bottom w:val="none" w:sz="0" w:space="0" w:color="auto"/>
            <w:right w:val="none" w:sz="0" w:space="0" w:color="auto"/>
          </w:divBdr>
        </w:div>
        <w:div w:id="901214751">
          <w:marLeft w:val="480"/>
          <w:marRight w:val="0"/>
          <w:marTop w:val="0"/>
          <w:marBottom w:val="0"/>
          <w:divBdr>
            <w:top w:val="none" w:sz="0" w:space="0" w:color="auto"/>
            <w:left w:val="none" w:sz="0" w:space="0" w:color="auto"/>
            <w:bottom w:val="none" w:sz="0" w:space="0" w:color="auto"/>
            <w:right w:val="none" w:sz="0" w:space="0" w:color="auto"/>
          </w:divBdr>
        </w:div>
      </w:divsChild>
    </w:div>
    <w:div w:id="1298804375">
      <w:bodyDiv w:val="1"/>
      <w:marLeft w:val="0"/>
      <w:marRight w:val="0"/>
      <w:marTop w:val="0"/>
      <w:marBottom w:val="0"/>
      <w:divBdr>
        <w:top w:val="none" w:sz="0" w:space="0" w:color="auto"/>
        <w:left w:val="none" w:sz="0" w:space="0" w:color="auto"/>
        <w:bottom w:val="none" w:sz="0" w:space="0" w:color="auto"/>
        <w:right w:val="none" w:sz="0" w:space="0" w:color="auto"/>
      </w:divBdr>
      <w:divsChild>
        <w:div w:id="15085715">
          <w:marLeft w:val="480"/>
          <w:marRight w:val="0"/>
          <w:marTop w:val="0"/>
          <w:marBottom w:val="0"/>
          <w:divBdr>
            <w:top w:val="none" w:sz="0" w:space="0" w:color="auto"/>
            <w:left w:val="none" w:sz="0" w:space="0" w:color="auto"/>
            <w:bottom w:val="none" w:sz="0" w:space="0" w:color="auto"/>
            <w:right w:val="none" w:sz="0" w:space="0" w:color="auto"/>
          </w:divBdr>
        </w:div>
        <w:div w:id="85349615">
          <w:marLeft w:val="480"/>
          <w:marRight w:val="0"/>
          <w:marTop w:val="0"/>
          <w:marBottom w:val="0"/>
          <w:divBdr>
            <w:top w:val="none" w:sz="0" w:space="0" w:color="auto"/>
            <w:left w:val="none" w:sz="0" w:space="0" w:color="auto"/>
            <w:bottom w:val="none" w:sz="0" w:space="0" w:color="auto"/>
            <w:right w:val="none" w:sz="0" w:space="0" w:color="auto"/>
          </w:divBdr>
        </w:div>
        <w:div w:id="2014601500">
          <w:marLeft w:val="480"/>
          <w:marRight w:val="0"/>
          <w:marTop w:val="0"/>
          <w:marBottom w:val="0"/>
          <w:divBdr>
            <w:top w:val="none" w:sz="0" w:space="0" w:color="auto"/>
            <w:left w:val="none" w:sz="0" w:space="0" w:color="auto"/>
            <w:bottom w:val="none" w:sz="0" w:space="0" w:color="auto"/>
            <w:right w:val="none" w:sz="0" w:space="0" w:color="auto"/>
          </w:divBdr>
        </w:div>
        <w:div w:id="319579928">
          <w:marLeft w:val="480"/>
          <w:marRight w:val="0"/>
          <w:marTop w:val="0"/>
          <w:marBottom w:val="0"/>
          <w:divBdr>
            <w:top w:val="none" w:sz="0" w:space="0" w:color="auto"/>
            <w:left w:val="none" w:sz="0" w:space="0" w:color="auto"/>
            <w:bottom w:val="none" w:sz="0" w:space="0" w:color="auto"/>
            <w:right w:val="none" w:sz="0" w:space="0" w:color="auto"/>
          </w:divBdr>
        </w:div>
        <w:div w:id="824395586">
          <w:marLeft w:val="480"/>
          <w:marRight w:val="0"/>
          <w:marTop w:val="0"/>
          <w:marBottom w:val="0"/>
          <w:divBdr>
            <w:top w:val="none" w:sz="0" w:space="0" w:color="auto"/>
            <w:left w:val="none" w:sz="0" w:space="0" w:color="auto"/>
            <w:bottom w:val="none" w:sz="0" w:space="0" w:color="auto"/>
            <w:right w:val="none" w:sz="0" w:space="0" w:color="auto"/>
          </w:divBdr>
        </w:div>
        <w:div w:id="1416390860">
          <w:marLeft w:val="480"/>
          <w:marRight w:val="0"/>
          <w:marTop w:val="0"/>
          <w:marBottom w:val="0"/>
          <w:divBdr>
            <w:top w:val="none" w:sz="0" w:space="0" w:color="auto"/>
            <w:left w:val="none" w:sz="0" w:space="0" w:color="auto"/>
            <w:bottom w:val="none" w:sz="0" w:space="0" w:color="auto"/>
            <w:right w:val="none" w:sz="0" w:space="0" w:color="auto"/>
          </w:divBdr>
        </w:div>
        <w:div w:id="1995524485">
          <w:marLeft w:val="480"/>
          <w:marRight w:val="0"/>
          <w:marTop w:val="0"/>
          <w:marBottom w:val="0"/>
          <w:divBdr>
            <w:top w:val="none" w:sz="0" w:space="0" w:color="auto"/>
            <w:left w:val="none" w:sz="0" w:space="0" w:color="auto"/>
            <w:bottom w:val="none" w:sz="0" w:space="0" w:color="auto"/>
            <w:right w:val="none" w:sz="0" w:space="0" w:color="auto"/>
          </w:divBdr>
        </w:div>
        <w:div w:id="574441718">
          <w:marLeft w:val="480"/>
          <w:marRight w:val="0"/>
          <w:marTop w:val="0"/>
          <w:marBottom w:val="0"/>
          <w:divBdr>
            <w:top w:val="none" w:sz="0" w:space="0" w:color="auto"/>
            <w:left w:val="none" w:sz="0" w:space="0" w:color="auto"/>
            <w:bottom w:val="none" w:sz="0" w:space="0" w:color="auto"/>
            <w:right w:val="none" w:sz="0" w:space="0" w:color="auto"/>
          </w:divBdr>
        </w:div>
        <w:div w:id="753865313">
          <w:marLeft w:val="480"/>
          <w:marRight w:val="0"/>
          <w:marTop w:val="0"/>
          <w:marBottom w:val="0"/>
          <w:divBdr>
            <w:top w:val="none" w:sz="0" w:space="0" w:color="auto"/>
            <w:left w:val="none" w:sz="0" w:space="0" w:color="auto"/>
            <w:bottom w:val="none" w:sz="0" w:space="0" w:color="auto"/>
            <w:right w:val="none" w:sz="0" w:space="0" w:color="auto"/>
          </w:divBdr>
        </w:div>
        <w:div w:id="365758728">
          <w:marLeft w:val="480"/>
          <w:marRight w:val="0"/>
          <w:marTop w:val="0"/>
          <w:marBottom w:val="0"/>
          <w:divBdr>
            <w:top w:val="none" w:sz="0" w:space="0" w:color="auto"/>
            <w:left w:val="none" w:sz="0" w:space="0" w:color="auto"/>
            <w:bottom w:val="none" w:sz="0" w:space="0" w:color="auto"/>
            <w:right w:val="none" w:sz="0" w:space="0" w:color="auto"/>
          </w:divBdr>
        </w:div>
        <w:div w:id="2114663733">
          <w:marLeft w:val="480"/>
          <w:marRight w:val="0"/>
          <w:marTop w:val="0"/>
          <w:marBottom w:val="0"/>
          <w:divBdr>
            <w:top w:val="none" w:sz="0" w:space="0" w:color="auto"/>
            <w:left w:val="none" w:sz="0" w:space="0" w:color="auto"/>
            <w:bottom w:val="none" w:sz="0" w:space="0" w:color="auto"/>
            <w:right w:val="none" w:sz="0" w:space="0" w:color="auto"/>
          </w:divBdr>
        </w:div>
        <w:div w:id="1145701602">
          <w:marLeft w:val="480"/>
          <w:marRight w:val="0"/>
          <w:marTop w:val="0"/>
          <w:marBottom w:val="0"/>
          <w:divBdr>
            <w:top w:val="none" w:sz="0" w:space="0" w:color="auto"/>
            <w:left w:val="none" w:sz="0" w:space="0" w:color="auto"/>
            <w:bottom w:val="none" w:sz="0" w:space="0" w:color="auto"/>
            <w:right w:val="none" w:sz="0" w:space="0" w:color="auto"/>
          </w:divBdr>
        </w:div>
        <w:div w:id="1713846898">
          <w:marLeft w:val="480"/>
          <w:marRight w:val="0"/>
          <w:marTop w:val="0"/>
          <w:marBottom w:val="0"/>
          <w:divBdr>
            <w:top w:val="none" w:sz="0" w:space="0" w:color="auto"/>
            <w:left w:val="none" w:sz="0" w:space="0" w:color="auto"/>
            <w:bottom w:val="none" w:sz="0" w:space="0" w:color="auto"/>
            <w:right w:val="none" w:sz="0" w:space="0" w:color="auto"/>
          </w:divBdr>
        </w:div>
        <w:div w:id="968239943">
          <w:marLeft w:val="480"/>
          <w:marRight w:val="0"/>
          <w:marTop w:val="0"/>
          <w:marBottom w:val="0"/>
          <w:divBdr>
            <w:top w:val="none" w:sz="0" w:space="0" w:color="auto"/>
            <w:left w:val="none" w:sz="0" w:space="0" w:color="auto"/>
            <w:bottom w:val="none" w:sz="0" w:space="0" w:color="auto"/>
            <w:right w:val="none" w:sz="0" w:space="0" w:color="auto"/>
          </w:divBdr>
        </w:div>
        <w:div w:id="1650745728">
          <w:marLeft w:val="480"/>
          <w:marRight w:val="0"/>
          <w:marTop w:val="0"/>
          <w:marBottom w:val="0"/>
          <w:divBdr>
            <w:top w:val="none" w:sz="0" w:space="0" w:color="auto"/>
            <w:left w:val="none" w:sz="0" w:space="0" w:color="auto"/>
            <w:bottom w:val="none" w:sz="0" w:space="0" w:color="auto"/>
            <w:right w:val="none" w:sz="0" w:space="0" w:color="auto"/>
          </w:divBdr>
        </w:div>
        <w:div w:id="521285922">
          <w:marLeft w:val="480"/>
          <w:marRight w:val="0"/>
          <w:marTop w:val="0"/>
          <w:marBottom w:val="0"/>
          <w:divBdr>
            <w:top w:val="none" w:sz="0" w:space="0" w:color="auto"/>
            <w:left w:val="none" w:sz="0" w:space="0" w:color="auto"/>
            <w:bottom w:val="none" w:sz="0" w:space="0" w:color="auto"/>
            <w:right w:val="none" w:sz="0" w:space="0" w:color="auto"/>
          </w:divBdr>
        </w:div>
        <w:div w:id="55712780">
          <w:marLeft w:val="480"/>
          <w:marRight w:val="0"/>
          <w:marTop w:val="0"/>
          <w:marBottom w:val="0"/>
          <w:divBdr>
            <w:top w:val="none" w:sz="0" w:space="0" w:color="auto"/>
            <w:left w:val="none" w:sz="0" w:space="0" w:color="auto"/>
            <w:bottom w:val="none" w:sz="0" w:space="0" w:color="auto"/>
            <w:right w:val="none" w:sz="0" w:space="0" w:color="auto"/>
          </w:divBdr>
        </w:div>
        <w:div w:id="65230671">
          <w:marLeft w:val="480"/>
          <w:marRight w:val="0"/>
          <w:marTop w:val="0"/>
          <w:marBottom w:val="0"/>
          <w:divBdr>
            <w:top w:val="none" w:sz="0" w:space="0" w:color="auto"/>
            <w:left w:val="none" w:sz="0" w:space="0" w:color="auto"/>
            <w:bottom w:val="none" w:sz="0" w:space="0" w:color="auto"/>
            <w:right w:val="none" w:sz="0" w:space="0" w:color="auto"/>
          </w:divBdr>
        </w:div>
        <w:div w:id="106244417">
          <w:marLeft w:val="480"/>
          <w:marRight w:val="0"/>
          <w:marTop w:val="0"/>
          <w:marBottom w:val="0"/>
          <w:divBdr>
            <w:top w:val="none" w:sz="0" w:space="0" w:color="auto"/>
            <w:left w:val="none" w:sz="0" w:space="0" w:color="auto"/>
            <w:bottom w:val="none" w:sz="0" w:space="0" w:color="auto"/>
            <w:right w:val="none" w:sz="0" w:space="0" w:color="auto"/>
          </w:divBdr>
        </w:div>
        <w:div w:id="1168977670">
          <w:marLeft w:val="480"/>
          <w:marRight w:val="0"/>
          <w:marTop w:val="0"/>
          <w:marBottom w:val="0"/>
          <w:divBdr>
            <w:top w:val="none" w:sz="0" w:space="0" w:color="auto"/>
            <w:left w:val="none" w:sz="0" w:space="0" w:color="auto"/>
            <w:bottom w:val="none" w:sz="0" w:space="0" w:color="auto"/>
            <w:right w:val="none" w:sz="0" w:space="0" w:color="auto"/>
          </w:divBdr>
        </w:div>
        <w:div w:id="163128498">
          <w:marLeft w:val="480"/>
          <w:marRight w:val="0"/>
          <w:marTop w:val="0"/>
          <w:marBottom w:val="0"/>
          <w:divBdr>
            <w:top w:val="none" w:sz="0" w:space="0" w:color="auto"/>
            <w:left w:val="none" w:sz="0" w:space="0" w:color="auto"/>
            <w:bottom w:val="none" w:sz="0" w:space="0" w:color="auto"/>
            <w:right w:val="none" w:sz="0" w:space="0" w:color="auto"/>
          </w:divBdr>
        </w:div>
        <w:div w:id="1474788611">
          <w:marLeft w:val="480"/>
          <w:marRight w:val="0"/>
          <w:marTop w:val="0"/>
          <w:marBottom w:val="0"/>
          <w:divBdr>
            <w:top w:val="none" w:sz="0" w:space="0" w:color="auto"/>
            <w:left w:val="none" w:sz="0" w:space="0" w:color="auto"/>
            <w:bottom w:val="none" w:sz="0" w:space="0" w:color="auto"/>
            <w:right w:val="none" w:sz="0" w:space="0" w:color="auto"/>
          </w:divBdr>
        </w:div>
        <w:div w:id="470904033">
          <w:marLeft w:val="480"/>
          <w:marRight w:val="0"/>
          <w:marTop w:val="0"/>
          <w:marBottom w:val="0"/>
          <w:divBdr>
            <w:top w:val="none" w:sz="0" w:space="0" w:color="auto"/>
            <w:left w:val="none" w:sz="0" w:space="0" w:color="auto"/>
            <w:bottom w:val="none" w:sz="0" w:space="0" w:color="auto"/>
            <w:right w:val="none" w:sz="0" w:space="0" w:color="auto"/>
          </w:divBdr>
        </w:div>
        <w:div w:id="248121773">
          <w:marLeft w:val="480"/>
          <w:marRight w:val="0"/>
          <w:marTop w:val="0"/>
          <w:marBottom w:val="0"/>
          <w:divBdr>
            <w:top w:val="none" w:sz="0" w:space="0" w:color="auto"/>
            <w:left w:val="none" w:sz="0" w:space="0" w:color="auto"/>
            <w:bottom w:val="none" w:sz="0" w:space="0" w:color="auto"/>
            <w:right w:val="none" w:sz="0" w:space="0" w:color="auto"/>
          </w:divBdr>
        </w:div>
        <w:div w:id="1208251068">
          <w:marLeft w:val="480"/>
          <w:marRight w:val="0"/>
          <w:marTop w:val="0"/>
          <w:marBottom w:val="0"/>
          <w:divBdr>
            <w:top w:val="none" w:sz="0" w:space="0" w:color="auto"/>
            <w:left w:val="none" w:sz="0" w:space="0" w:color="auto"/>
            <w:bottom w:val="none" w:sz="0" w:space="0" w:color="auto"/>
            <w:right w:val="none" w:sz="0" w:space="0" w:color="auto"/>
          </w:divBdr>
        </w:div>
      </w:divsChild>
    </w:div>
    <w:div w:id="1310400370">
      <w:bodyDiv w:val="1"/>
      <w:marLeft w:val="0"/>
      <w:marRight w:val="0"/>
      <w:marTop w:val="0"/>
      <w:marBottom w:val="0"/>
      <w:divBdr>
        <w:top w:val="none" w:sz="0" w:space="0" w:color="auto"/>
        <w:left w:val="none" w:sz="0" w:space="0" w:color="auto"/>
        <w:bottom w:val="none" w:sz="0" w:space="0" w:color="auto"/>
        <w:right w:val="none" w:sz="0" w:space="0" w:color="auto"/>
      </w:divBdr>
      <w:divsChild>
        <w:div w:id="1862432316">
          <w:marLeft w:val="480"/>
          <w:marRight w:val="0"/>
          <w:marTop w:val="0"/>
          <w:marBottom w:val="0"/>
          <w:divBdr>
            <w:top w:val="none" w:sz="0" w:space="0" w:color="auto"/>
            <w:left w:val="none" w:sz="0" w:space="0" w:color="auto"/>
            <w:bottom w:val="none" w:sz="0" w:space="0" w:color="auto"/>
            <w:right w:val="none" w:sz="0" w:space="0" w:color="auto"/>
          </w:divBdr>
        </w:div>
        <w:div w:id="138960544">
          <w:marLeft w:val="480"/>
          <w:marRight w:val="0"/>
          <w:marTop w:val="0"/>
          <w:marBottom w:val="0"/>
          <w:divBdr>
            <w:top w:val="none" w:sz="0" w:space="0" w:color="auto"/>
            <w:left w:val="none" w:sz="0" w:space="0" w:color="auto"/>
            <w:bottom w:val="none" w:sz="0" w:space="0" w:color="auto"/>
            <w:right w:val="none" w:sz="0" w:space="0" w:color="auto"/>
          </w:divBdr>
        </w:div>
        <w:div w:id="1129472889">
          <w:marLeft w:val="480"/>
          <w:marRight w:val="0"/>
          <w:marTop w:val="0"/>
          <w:marBottom w:val="0"/>
          <w:divBdr>
            <w:top w:val="none" w:sz="0" w:space="0" w:color="auto"/>
            <w:left w:val="none" w:sz="0" w:space="0" w:color="auto"/>
            <w:bottom w:val="none" w:sz="0" w:space="0" w:color="auto"/>
            <w:right w:val="none" w:sz="0" w:space="0" w:color="auto"/>
          </w:divBdr>
        </w:div>
        <w:div w:id="1358043555">
          <w:marLeft w:val="480"/>
          <w:marRight w:val="0"/>
          <w:marTop w:val="0"/>
          <w:marBottom w:val="0"/>
          <w:divBdr>
            <w:top w:val="none" w:sz="0" w:space="0" w:color="auto"/>
            <w:left w:val="none" w:sz="0" w:space="0" w:color="auto"/>
            <w:bottom w:val="none" w:sz="0" w:space="0" w:color="auto"/>
            <w:right w:val="none" w:sz="0" w:space="0" w:color="auto"/>
          </w:divBdr>
        </w:div>
        <w:div w:id="423261474">
          <w:marLeft w:val="480"/>
          <w:marRight w:val="0"/>
          <w:marTop w:val="0"/>
          <w:marBottom w:val="0"/>
          <w:divBdr>
            <w:top w:val="none" w:sz="0" w:space="0" w:color="auto"/>
            <w:left w:val="none" w:sz="0" w:space="0" w:color="auto"/>
            <w:bottom w:val="none" w:sz="0" w:space="0" w:color="auto"/>
            <w:right w:val="none" w:sz="0" w:space="0" w:color="auto"/>
          </w:divBdr>
        </w:div>
        <w:div w:id="1211646500">
          <w:marLeft w:val="480"/>
          <w:marRight w:val="0"/>
          <w:marTop w:val="0"/>
          <w:marBottom w:val="0"/>
          <w:divBdr>
            <w:top w:val="none" w:sz="0" w:space="0" w:color="auto"/>
            <w:left w:val="none" w:sz="0" w:space="0" w:color="auto"/>
            <w:bottom w:val="none" w:sz="0" w:space="0" w:color="auto"/>
            <w:right w:val="none" w:sz="0" w:space="0" w:color="auto"/>
          </w:divBdr>
        </w:div>
        <w:div w:id="101188390">
          <w:marLeft w:val="480"/>
          <w:marRight w:val="0"/>
          <w:marTop w:val="0"/>
          <w:marBottom w:val="0"/>
          <w:divBdr>
            <w:top w:val="none" w:sz="0" w:space="0" w:color="auto"/>
            <w:left w:val="none" w:sz="0" w:space="0" w:color="auto"/>
            <w:bottom w:val="none" w:sz="0" w:space="0" w:color="auto"/>
            <w:right w:val="none" w:sz="0" w:space="0" w:color="auto"/>
          </w:divBdr>
        </w:div>
        <w:div w:id="1550800148">
          <w:marLeft w:val="480"/>
          <w:marRight w:val="0"/>
          <w:marTop w:val="0"/>
          <w:marBottom w:val="0"/>
          <w:divBdr>
            <w:top w:val="none" w:sz="0" w:space="0" w:color="auto"/>
            <w:left w:val="none" w:sz="0" w:space="0" w:color="auto"/>
            <w:bottom w:val="none" w:sz="0" w:space="0" w:color="auto"/>
            <w:right w:val="none" w:sz="0" w:space="0" w:color="auto"/>
          </w:divBdr>
        </w:div>
        <w:div w:id="186994166">
          <w:marLeft w:val="480"/>
          <w:marRight w:val="0"/>
          <w:marTop w:val="0"/>
          <w:marBottom w:val="0"/>
          <w:divBdr>
            <w:top w:val="none" w:sz="0" w:space="0" w:color="auto"/>
            <w:left w:val="none" w:sz="0" w:space="0" w:color="auto"/>
            <w:bottom w:val="none" w:sz="0" w:space="0" w:color="auto"/>
            <w:right w:val="none" w:sz="0" w:space="0" w:color="auto"/>
          </w:divBdr>
        </w:div>
        <w:div w:id="1779981402">
          <w:marLeft w:val="480"/>
          <w:marRight w:val="0"/>
          <w:marTop w:val="0"/>
          <w:marBottom w:val="0"/>
          <w:divBdr>
            <w:top w:val="none" w:sz="0" w:space="0" w:color="auto"/>
            <w:left w:val="none" w:sz="0" w:space="0" w:color="auto"/>
            <w:bottom w:val="none" w:sz="0" w:space="0" w:color="auto"/>
            <w:right w:val="none" w:sz="0" w:space="0" w:color="auto"/>
          </w:divBdr>
        </w:div>
        <w:div w:id="460659073">
          <w:marLeft w:val="480"/>
          <w:marRight w:val="0"/>
          <w:marTop w:val="0"/>
          <w:marBottom w:val="0"/>
          <w:divBdr>
            <w:top w:val="none" w:sz="0" w:space="0" w:color="auto"/>
            <w:left w:val="none" w:sz="0" w:space="0" w:color="auto"/>
            <w:bottom w:val="none" w:sz="0" w:space="0" w:color="auto"/>
            <w:right w:val="none" w:sz="0" w:space="0" w:color="auto"/>
          </w:divBdr>
        </w:div>
        <w:div w:id="1791590332">
          <w:marLeft w:val="480"/>
          <w:marRight w:val="0"/>
          <w:marTop w:val="0"/>
          <w:marBottom w:val="0"/>
          <w:divBdr>
            <w:top w:val="none" w:sz="0" w:space="0" w:color="auto"/>
            <w:left w:val="none" w:sz="0" w:space="0" w:color="auto"/>
            <w:bottom w:val="none" w:sz="0" w:space="0" w:color="auto"/>
            <w:right w:val="none" w:sz="0" w:space="0" w:color="auto"/>
          </w:divBdr>
        </w:div>
        <w:div w:id="120224497">
          <w:marLeft w:val="480"/>
          <w:marRight w:val="0"/>
          <w:marTop w:val="0"/>
          <w:marBottom w:val="0"/>
          <w:divBdr>
            <w:top w:val="none" w:sz="0" w:space="0" w:color="auto"/>
            <w:left w:val="none" w:sz="0" w:space="0" w:color="auto"/>
            <w:bottom w:val="none" w:sz="0" w:space="0" w:color="auto"/>
            <w:right w:val="none" w:sz="0" w:space="0" w:color="auto"/>
          </w:divBdr>
        </w:div>
        <w:div w:id="185826807">
          <w:marLeft w:val="480"/>
          <w:marRight w:val="0"/>
          <w:marTop w:val="0"/>
          <w:marBottom w:val="0"/>
          <w:divBdr>
            <w:top w:val="none" w:sz="0" w:space="0" w:color="auto"/>
            <w:left w:val="none" w:sz="0" w:space="0" w:color="auto"/>
            <w:bottom w:val="none" w:sz="0" w:space="0" w:color="auto"/>
            <w:right w:val="none" w:sz="0" w:space="0" w:color="auto"/>
          </w:divBdr>
        </w:div>
        <w:div w:id="708146180">
          <w:marLeft w:val="480"/>
          <w:marRight w:val="0"/>
          <w:marTop w:val="0"/>
          <w:marBottom w:val="0"/>
          <w:divBdr>
            <w:top w:val="none" w:sz="0" w:space="0" w:color="auto"/>
            <w:left w:val="none" w:sz="0" w:space="0" w:color="auto"/>
            <w:bottom w:val="none" w:sz="0" w:space="0" w:color="auto"/>
            <w:right w:val="none" w:sz="0" w:space="0" w:color="auto"/>
          </w:divBdr>
        </w:div>
        <w:div w:id="2028632474">
          <w:marLeft w:val="480"/>
          <w:marRight w:val="0"/>
          <w:marTop w:val="0"/>
          <w:marBottom w:val="0"/>
          <w:divBdr>
            <w:top w:val="none" w:sz="0" w:space="0" w:color="auto"/>
            <w:left w:val="none" w:sz="0" w:space="0" w:color="auto"/>
            <w:bottom w:val="none" w:sz="0" w:space="0" w:color="auto"/>
            <w:right w:val="none" w:sz="0" w:space="0" w:color="auto"/>
          </w:divBdr>
        </w:div>
        <w:div w:id="762452865">
          <w:marLeft w:val="480"/>
          <w:marRight w:val="0"/>
          <w:marTop w:val="0"/>
          <w:marBottom w:val="0"/>
          <w:divBdr>
            <w:top w:val="none" w:sz="0" w:space="0" w:color="auto"/>
            <w:left w:val="none" w:sz="0" w:space="0" w:color="auto"/>
            <w:bottom w:val="none" w:sz="0" w:space="0" w:color="auto"/>
            <w:right w:val="none" w:sz="0" w:space="0" w:color="auto"/>
          </w:divBdr>
        </w:div>
        <w:div w:id="810251116">
          <w:marLeft w:val="480"/>
          <w:marRight w:val="0"/>
          <w:marTop w:val="0"/>
          <w:marBottom w:val="0"/>
          <w:divBdr>
            <w:top w:val="none" w:sz="0" w:space="0" w:color="auto"/>
            <w:left w:val="none" w:sz="0" w:space="0" w:color="auto"/>
            <w:bottom w:val="none" w:sz="0" w:space="0" w:color="auto"/>
            <w:right w:val="none" w:sz="0" w:space="0" w:color="auto"/>
          </w:divBdr>
        </w:div>
        <w:div w:id="417482134">
          <w:marLeft w:val="480"/>
          <w:marRight w:val="0"/>
          <w:marTop w:val="0"/>
          <w:marBottom w:val="0"/>
          <w:divBdr>
            <w:top w:val="none" w:sz="0" w:space="0" w:color="auto"/>
            <w:left w:val="none" w:sz="0" w:space="0" w:color="auto"/>
            <w:bottom w:val="none" w:sz="0" w:space="0" w:color="auto"/>
            <w:right w:val="none" w:sz="0" w:space="0" w:color="auto"/>
          </w:divBdr>
        </w:div>
        <w:div w:id="973293728">
          <w:marLeft w:val="480"/>
          <w:marRight w:val="0"/>
          <w:marTop w:val="0"/>
          <w:marBottom w:val="0"/>
          <w:divBdr>
            <w:top w:val="none" w:sz="0" w:space="0" w:color="auto"/>
            <w:left w:val="none" w:sz="0" w:space="0" w:color="auto"/>
            <w:bottom w:val="none" w:sz="0" w:space="0" w:color="auto"/>
            <w:right w:val="none" w:sz="0" w:space="0" w:color="auto"/>
          </w:divBdr>
        </w:div>
        <w:div w:id="1062216560">
          <w:marLeft w:val="480"/>
          <w:marRight w:val="0"/>
          <w:marTop w:val="0"/>
          <w:marBottom w:val="0"/>
          <w:divBdr>
            <w:top w:val="none" w:sz="0" w:space="0" w:color="auto"/>
            <w:left w:val="none" w:sz="0" w:space="0" w:color="auto"/>
            <w:bottom w:val="none" w:sz="0" w:space="0" w:color="auto"/>
            <w:right w:val="none" w:sz="0" w:space="0" w:color="auto"/>
          </w:divBdr>
        </w:div>
        <w:div w:id="483471061">
          <w:marLeft w:val="480"/>
          <w:marRight w:val="0"/>
          <w:marTop w:val="0"/>
          <w:marBottom w:val="0"/>
          <w:divBdr>
            <w:top w:val="none" w:sz="0" w:space="0" w:color="auto"/>
            <w:left w:val="none" w:sz="0" w:space="0" w:color="auto"/>
            <w:bottom w:val="none" w:sz="0" w:space="0" w:color="auto"/>
            <w:right w:val="none" w:sz="0" w:space="0" w:color="auto"/>
          </w:divBdr>
        </w:div>
        <w:div w:id="708186370">
          <w:marLeft w:val="480"/>
          <w:marRight w:val="0"/>
          <w:marTop w:val="0"/>
          <w:marBottom w:val="0"/>
          <w:divBdr>
            <w:top w:val="none" w:sz="0" w:space="0" w:color="auto"/>
            <w:left w:val="none" w:sz="0" w:space="0" w:color="auto"/>
            <w:bottom w:val="none" w:sz="0" w:space="0" w:color="auto"/>
            <w:right w:val="none" w:sz="0" w:space="0" w:color="auto"/>
          </w:divBdr>
        </w:div>
        <w:div w:id="2016573021">
          <w:marLeft w:val="480"/>
          <w:marRight w:val="0"/>
          <w:marTop w:val="0"/>
          <w:marBottom w:val="0"/>
          <w:divBdr>
            <w:top w:val="none" w:sz="0" w:space="0" w:color="auto"/>
            <w:left w:val="none" w:sz="0" w:space="0" w:color="auto"/>
            <w:bottom w:val="none" w:sz="0" w:space="0" w:color="auto"/>
            <w:right w:val="none" w:sz="0" w:space="0" w:color="auto"/>
          </w:divBdr>
        </w:div>
        <w:div w:id="1909727837">
          <w:marLeft w:val="480"/>
          <w:marRight w:val="0"/>
          <w:marTop w:val="0"/>
          <w:marBottom w:val="0"/>
          <w:divBdr>
            <w:top w:val="none" w:sz="0" w:space="0" w:color="auto"/>
            <w:left w:val="none" w:sz="0" w:space="0" w:color="auto"/>
            <w:bottom w:val="none" w:sz="0" w:space="0" w:color="auto"/>
            <w:right w:val="none" w:sz="0" w:space="0" w:color="auto"/>
          </w:divBdr>
        </w:div>
        <w:div w:id="1835877134">
          <w:marLeft w:val="480"/>
          <w:marRight w:val="0"/>
          <w:marTop w:val="0"/>
          <w:marBottom w:val="0"/>
          <w:divBdr>
            <w:top w:val="none" w:sz="0" w:space="0" w:color="auto"/>
            <w:left w:val="none" w:sz="0" w:space="0" w:color="auto"/>
            <w:bottom w:val="none" w:sz="0" w:space="0" w:color="auto"/>
            <w:right w:val="none" w:sz="0" w:space="0" w:color="auto"/>
          </w:divBdr>
        </w:div>
        <w:div w:id="68697581">
          <w:marLeft w:val="480"/>
          <w:marRight w:val="0"/>
          <w:marTop w:val="0"/>
          <w:marBottom w:val="0"/>
          <w:divBdr>
            <w:top w:val="none" w:sz="0" w:space="0" w:color="auto"/>
            <w:left w:val="none" w:sz="0" w:space="0" w:color="auto"/>
            <w:bottom w:val="none" w:sz="0" w:space="0" w:color="auto"/>
            <w:right w:val="none" w:sz="0" w:space="0" w:color="auto"/>
          </w:divBdr>
        </w:div>
        <w:div w:id="943731914">
          <w:marLeft w:val="480"/>
          <w:marRight w:val="0"/>
          <w:marTop w:val="0"/>
          <w:marBottom w:val="0"/>
          <w:divBdr>
            <w:top w:val="none" w:sz="0" w:space="0" w:color="auto"/>
            <w:left w:val="none" w:sz="0" w:space="0" w:color="auto"/>
            <w:bottom w:val="none" w:sz="0" w:space="0" w:color="auto"/>
            <w:right w:val="none" w:sz="0" w:space="0" w:color="auto"/>
          </w:divBdr>
        </w:div>
      </w:divsChild>
    </w:div>
    <w:div w:id="1319114219">
      <w:bodyDiv w:val="1"/>
      <w:marLeft w:val="0"/>
      <w:marRight w:val="0"/>
      <w:marTop w:val="0"/>
      <w:marBottom w:val="0"/>
      <w:divBdr>
        <w:top w:val="none" w:sz="0" w:space="0" w:color="auto"/>
        <w:left w:val="none" w:sz="0" w:space="0" w:color="auto"/>
        <w:bottom w:val="none" w:sz="0" w:space="0" w:color="auto"/>
        <w:right w:val="none" w:sz="0" w:space="0" w:color="auto"/>
      </w:divBdr>
    </w:div>
    <w:div w:id="1340542870">
      <w:bodyDiv w:val="1"/>
      <w:marLeft w:val="0"/>
      <w:marRight w:val="0"/>
      <w:marTop w:val="0"/>
      <w:marBottom w:val="0"/>
      <w:divBdr>
        <w:top w:val="none" w:sz="0" w:space="0" w:color="auto"/>
        <w:left w:val="none" w:sz="0" w:space="0" w:color="auto"/>
        <w:bottom w:val="none" w:sz="0" w:space="0" w:color="auto"/>
        <w:right w:val="none" w:sz="0" w:space="0" w:color="auto"/>
      </w:divBdr>
    </w:div>
    <w:div w:id="1359234818">
      <w:bodyDiv w:val="1"/>
      <w:marLeft w:val="0"/>
      <w:marRight w:val="0"/>
      <w:marTop w:val="0"/>
      <w:marBottom w:val="0"/>
      <w:divBdr>
        <w:top w:val="none" w:sz="0" w:space="0" w:color="auto"/>
        <w:left w:val="none" w:sz="0" w:space="0" w:color="auto"/>
        <w:bottom w:val="none" w:sz="0" w:space="0" w:color="auto"/>
        <w:right w:val="none" w:sz="0" w:space="0" w:color="auto"/>
      </w:divBdr>
      <w:divsChild>
        <w:div w:id="1960336824">
          <w:marLeft w:val="480"/>
          <w:marRight w:val="0"/>
          <w:marTop w:val="0"/>
          <w:marBottom w:val="0"/>
          <w:divBdr>
            <w:top w:val="none" w:sz="0" w:space="0" w:color="auto"/>
            <w:left w:val="none" w:sz="0" w:space="0" w:color="auto"/>
            <w:bottom w:val="none" w:sz="0" w:space="0" w:color="auto"/>
            <w:right w:val="none" w:sz="0" w:space="0" w:color="auto"/>
          </w:divBdr>
        </w:div>
        <w:div w:id="31812402">
          <w:marLeft w:val="480"/>
          <w:marRight w:val="0"/>
          <w:marTop w:val="0"/>
          <w:marBottom w:val="0"/>
          <w:divBdr>
            <w:top w:val="none" w:sz="0" w:space="0" w:color="auto"/>
            <w:left w:val="none" w:sz="0" w:space="0" w:color="auto"/>
            <w:bottom w:val="none" w:sz="0" w:space="0" w:color="auto"/>
            <w:right w:val="none" w:sz="0" w:space="0" w:color="auto"/>
          </w:divBdr>
        </w:div>
        <w:div w:id="308558994">
          <w:marLeft w:val="480"/>
          <w:marRight w:val="0"/>
          <w:marTop w:val="0"/>
          <w:marBottom w:val="0"/>
          <w:divBdr>
            <w:top w:val="none" w:sz="0" w:space="0" w:color="auto"/>
            <w:left w:val="none" w:sz="0" w:space="0" w:color="auto"/>
            <w:bottom w:val="none" w:sz="0" w:space="0" w:color="auto"/>
            <w:right w:val="none" w:sz="0" w:space="0" w:color="auto"/>
          </w:divBdr>
        </w:div>
        <w:div w:id="1424840744">
          <w:marLeft w:val="480"/>
          <w:marRight w:val="0"/>
          <w:marTop w:val="0"/>
          <w:marBottom w:val="0"/>
          <w:divBdr>
            <w:top w:val="none" w:sz="0" w:space="0" w:color="auto"/>
            <w:left w:val="none" w:sz="0" w:space="0" w:color="auto"/>
            <w:bottom w:val="none" w:sz="0" w:space="0" w:color="auto"/>
            <w:right w:val="none" w:sz="0" w:space="0" w:color="auto"/>
          </w:divBdr>
        </w:div>
        <w:div w:id="444472593">
          <w:marLeft w:val="480"/>
          <w:marRight w:val="0"/>
          <w:marTop w:val="0"/>
          <w:marBottom w:val="0"/>
          <w:divBdr>
            <w:top w:val="none" w:sz="0" w:space="0" w:color="auto"/>
            <w:left w:val="none" w:sz="0" w:space="0" w:color="auto"/>
            <w:bottom w:val="none" w:sz="0" w:space="0" w:color="auto"/>
            <w:right w:val="none" w:sz="0" w:space="0" w:color="auto"/>
          </w:divBdr>
        </w:div>
        <w:div w:id="752510464">
          <w:marLeft w:val="480"/>
          <w:marRight w:val="0"/>
          <w:marTop w:val="0"/>
          <w:marBottom w:val="0"/>
          <w:divBdr>
            <w:top w:val="none" w:sz="0" w:space="0" w:color="auto"/>
            <w:left w:val="none" w:sz="0" w:space="0" w:color="auto"/>
            <w:bottom w:val="none" w:sz="0" w:space="0" w:color="auto"/>
            <w:right w:val="none" w:sz="0" w:space="0" w:color="auto"/>
          </w:divBdr>
        </w:div>
        <w:div w:id="939145529">
          <w:marLeft w:val="480"/>
          <w:marRight w:val="0"/>
          <w:marTop w:val="0"/>
          <w:marBottom w:val="0"/>
          <w:divBdr>
            <w:top w:val="none" w:sz="0" w:space="0" w:color="auto"/>
            <w:left w:val="none" w:sz="0" w:space="0" w:color="auto"/>
            <w:bottom w:val="none" w:sz="0" w:space="0" w:color="auto"/>
            <w:right w:val="none" w:sz="0" w:space="0" w:color="auto"/>
          </w:divBdr>
        </w:div>
        <w:div w:id="1177958186">
          <w:marLeft w:val="480"/>
          <w:marRight w:val="0"/>
          <w:marTop w:val="0"/>
          <w:marBottom w:val="0"/>
          <w:divBdr>
            <w:top w:val="none" w:sz="0" w:space="0" w:color="auto"/>
            <w:left w:val="none" w:sz="0" w:space="0" w:color="auto"/>
            <w:bottom w:val="none" w:sz="0" w:space="0" w:color="auto"/>
            <w:right w:val="none" w:sz="0" w:space="0" w:color="auto"/>
          </w:divBdr>
        </w:div>
        <w:div w:id="1607467060">
          <w:marLeft w:val="480"/>
          <w:marRight w:val="0"/>
          <w:marTop w:val="0"/>
          <w:marBottom w:val="0"/>
          <w:divBdr>
            <w:top w:val="none" w:sz="0" w:space="0" w:color="auto"/>
            <w:left w:val="none" w:sz="0" w:space="0" w:color="auto"/>
            <w:bottom w:val="none" w:sz="0" w:space="0" w:color="auto"/>
            <w:right w:val="none" w:sz="0" w:space="0" w:color="auto"/>
          </w:divBdr>
        </w:div>
        <w:div w:id="1445150626">
          <w:marLeft w:val="480"/>
          <w:marRight w:val="0"/>
          <w:marTop w:val="0"/>
          <w:marBottom w:val="0"/>
          <w:divBdr>
            <w:top w:val="none" w:sz="0" w:space="0" w:color="auto"/>
            <w:left w:val="none" w:sz="0" w:space="0" w:color="auto"/>
            <w:bottom w:val="none" w:sz="0" w:space="0" w:color="auto"/>
            <w:right w:val="none" w:sz="0" w:space="0" w:color="auto"/>
          </w:divBdr>
        </w:div>
        <w:div w:id="1362703261">
          <w:marLeft w:val="480"/>
          <w:marRight w:val="0"/>
          <w:marTop w:val="0"/>
          <w:marBottom w:val="0"/>
          <w:divBdr>
            <w:top w:val="none" w:sz="0" w:space="0" w:color="auto"/>
            <w:left w:val="none" w:sz="0" w:space="0" w:color="auto"/>
            <w:bottom w:val="none" w:sz="0" w:space="0" w:color="auto"/>
            <w:right w:val="none" w:sz="0" w:space="0" w:color="auto"/>
          </w:divBdr>
        </w:div>
        <w:div w:id="831141931">
          <w:marLeft w:val="480"/>
          <w:marRight w:val="0"/>
          <w:marTop w:val="0"/>
          <w:marBottom w:val="0"/>
          <w:divBdr>
            <w:top w:val="none" w:sz="0" w:space="0" w:color="auto"/>
            <w:left w:val="none" w:sz="0" w:space="0" w:color="auto"/>
            <w:bottom w:val="none" w:sz="0" w:space="0" w:color="auto"/>
            <w:right w:val="none" w:sz="0" w:space="0" w:color="auto"/>
          </w:divBdr>
        </w:div>
        <w:div w:id="1466965348">
          <w:marLeft w:val="480"/>
          <w:marRight w:val="0"/>
          <w:marTop w:val="0"/>
          <w:marBottom w:val="0"/>
          <w:divBdr>
            <w:top w:val="none" w:sz="0" w:space="0" w:color="auto"/>
            <w:left w:val="none" w:sz="0" w:space="0" w:color="auto"/>
            <w:bottom w:val="none" w:sz="0" w:space="0" w:color="auto"/>
            <w:right w:val="none" w:sz="0" w:space="0" w:color="auto"/>
          </w:divBdr>
        </w:div>
        <w:div w:id="80491298">
          <w:marLeft w:val="480"/>
          <w:marRight w:val="0"/>
          <w:marTop w:val="0"/>
          <w:marBottom w:val="0"/>
          <w:divBdr>
            <w:top w:val="none" w:sz="0" w:space="0" w:color="auto"/>
            <w:left w:val="none" w:sz="0" w:space="0" w:color="auto"/>
            <w:bottom w:val="none" w:sz="0" w:space="0" w:color="auto"/>
            <w:right w:val="none" w:sz="0" w:space="0" w:color="auto"/>
          </w:divBdr>
        </w:div>
        <w:div w:id="1097022909">
          <w:marLeft w:val="480"/>
          <w:marRight w:val="0"/>
          <w:marTop w:val="0"/>
          <w:marBottom w:val="0"/>
          <w:divBdr>
            <w:top w:val="none" w:sz="0" w:space="0" w:color="auto"/>
            <w:left w:val="none" w:sz="0" w:space="0" w:color="auto"/>
            <w:bottom w:val="none" w:sz="0" w:space="0" w:color="auto"/>
            <w:right w:val="none" w:sz="0" w:space="0" w:color="auto"/>
          </w:divBdr>
        </w:div>
        <w:div w:id="549074076">
          <w:marLeft w:val="480"/>
          <w:marRight w:val="0"/>
          <w:marTop w:val="0"/>
          <w:marBottom w:val="0"/>
          <w:divBdr>
            <w:top w:val="none" w:sz="0" w:space="0" w:color="auto"/>
            <w:left w:val="none" w:sz="0" w:space="0" w:color="auto"/>
            <w:bottom w:val="none" w:sz="0" w:space="0" w:color="auto"/>
            <w:right w:val="none" w:sz="0" w:space="0" w:color="auto"/>
          </w:divBdr>
        </w:div>
      </w:divsChild>
    </w:div>
    <w:div w:id="1360273680">
      <w:bodyDiv w:val="1"/>
      <w:marLeft w:val="0"/>
      <w:marRight w:val="0"/>
      <w:marTop w:val="0"/>
      <w:marBottom w:val="0"/>
      <w:divBdr>
        <w:top w:val="none" w:sz="0" w:space="0" w:color="auto"/>
        <w:left w:val="none" w:sz="0" w:space="0" w:color="auto"/>
        <w:bottom w:val="none" w:sz="0" w:space="0" w:color="auto"/>
        <w:right w:val="none" w:sz="0" w:space="0" w:color="auto"/>
      </w:divBdr>
      <w:divsChild>
        <w:div w:id="672803995">
          <w:marLeft w:val="480"/>
          <w:marRight w:val="0"/>
          <w:marTop w:val="0"/>
          <w:marBottom w:val="0"/>
          <w:divBdr>
            <w:top w:val="none" w:sz="0" w:space="0" w:color="auto"/>
            <w:left w:val="none" w:sz="0" w:space="0" w:color="auto"/>
            <w:bottom w:val="none" w:sz="0" w:space="0" w:color="auto"/>
            <w:right w:val="none" w:sz="0" w:space="0" w:color="auto"/>
          </w:divBdr>
        </w:div>
        <w:div w:id="1301425163">
          <w:marLeft w:val="480"/>
          <w:marRight w:val="0"/>
          <w:marTop w:val="0"/>
          <w:marBottom w:val="0"/>
          <w:divBdr>
            <w:top w:val="none" w:sz="0" w:space="0" w:color="auto"/>
            <w:left w:val="none" w:sz="0" w:space="0" w:color="auto"/>
            <w:bottom w:val="none" w:sz="0" w:space="0" w:color="auto"/>
            <w:right w:val="none" w:sz="0" w:space="0" w:color="auto"/>
          </w:divBdr>
        </w:div>
        <w:div w:id="850997036">
          <w:marLeft w:val="480"/>
          <w:marRight w:val="0"/>
          <w:marTop w:val="0"/>
          <w:marBottom w:val="0"/>
          <w:divBdr>
            <w:top w:val="none" w:sz="0" w:space="0" w:color="auto"/>
            <w:left w:val="none" w:sz="0" w:space="0" w:color="auto"/>
            <w:bottom w:val="none" w:sz="0" w:space="0" w:color="auto"/>
            <w:right w:val="none" w:sz="0" w:space="0" w:color="auto"/>
          </w:divBdr>
        </w:div>
        <w:div w:id="1395546843">
          <w:marLeft w:val="480"/>
          <w:marRight w:val="0"/>
          <w:marTop w:val="0"/>
          <w:marBottom w:val="0"/>
          <w:divBdr>
            <w:top w:val="none" w:sz="0" w:space="0" w:color="auto"/>
            <w:left w:val="none" w:sz="0" w:space="0" w:color="auto"/>
            <w:bottom w:val="none" w:sz="0" w:space="0" w:color="auto"/>
            <w:right w:val="none" w:sz="0" w:space="0" w:color="auto"/>
          </w:divBdr>
        </w:div>
        <w:div w:id="622880970">
          <w:marLeft w:val="480"/>
          <w:marRight w:val="0"/>
          <w:marTop w:val="0"/>
          <w:marBottom w:val="0"/>
          <w:divBdr>
            <w:top w:val="none" w:sz="0" w:space="0" w:color="auto"/>
            <w:left w:val="none" w:sz="0" w:space="0" w:color="auto"/>
            <w:bottom w:val="none" w:sz="0" w:space="0" w:color="auto"/>
            <w:right w:val="none" w:sz="0" w:space="0" w:color="auto"/>
          </w:divBdr>
        </w:div>
        <w:div w:id="1005088999">
          <w:marLeft w:val="480"/>
          <w:marRight w:val="0"/>
          <w:marTop w:val="0"/>
          <w:marBottom w:val="0"/>
          <w:divBdr>
            <w:top w:val="none" w:sz="0" w:space="0" w:color="auto"/>
            <w:left w:val="none" w:sz="0" w:space="0" w:color="auto"/>
            <w:bottom w:val="none" w:sz="0" w:space="0" w:color="auto"/>
            <w:right w:val="none" w:sz="0" w:space="0" w:color="auto"/>
          </w:divBdr>
        </w:div>
        <w:div w:id="1983580262">
          <w:marLeft w:val="480"/>
          <w:marRight w:val="0"/>
          <w:marTop w:val="0"/>
          <w:marBottom w:val="0"/>
          <w:divBdr>
            <w:top w:val="none" w:sz="0" w:space="0" w:color="auto"/>
            <w:left w:val="none" w:sz="0" w:space="0" w:color="auto"/>
            <w:bottom w:val="none" w:sz="0" w:space="0" w:color="auto"/>
            <w:right w:val="none" w:sz="0" w:space="0" w:color="auto"/>
          </w:divBdr>
        </w:div>
        <w:div w:id="934940136">
          <w:marLeft w:val="480"/>
          <w:marRight w:val="0"/>
          <w:marTop w:val="0"/>
          <w:marBottom w:val="0"/>
          <w:divBdr>
            <w:top w:val="none" w:sz="0" w:space="0" w:color="auto"/>
            <w:left w:val="none" w:sz="0" w:space="0" w:color="auto"/>
            <w:bottom w:val="none" w:sz="0" w:space="0" w:color="auto"/>
            <w:right w:val="none" w:sz="0" w:space="0" w:color="auto"/>
          </w:divBdr>
        </w:div>
        <w:div w:id="110756922">
          <w:marLeft w:val="480"/>
          <w:marRight w:val="0"/>
          <w:marTop w:val="0"/>
          <w:marBottom w:val="0"/>
          <w:divBdr>
            <w:top w:val="none" w:sz="0" w:space="0" w:color="auto"/>
            <w:left w:val="none" w:sz="0" w:space="0" w:color="auto"/>
            <w:bottom w:val="none" w:sz="0" w:space="0" w:color="auto"/>
            <w:right w:val="none" w:sz="0" w:space="0" w:color="auto"/>
          </w:divBdr>
        </w:div>
        <w:div w:id="683626643">
          <w:marLeft w:val="480"/>
          <w:marRight w:val="0"/>
          <w:marTop w:val="0"/>
          <w:marBottom w:val="0"/>
          <w:divBdr>
            <w:top w:val="none" w:sz="0" w:space="0" w:color="auto"/>
            <w:left w:val="none" w:sz="0" w:space="0" w:color="auto"/>
            <w:bottom w:val="none" w:sz="0" w:space="0" w:color="auto"/>
            <w:right w:val="none" w:sz="0" w:space="0" w:color="auto"/>
          </w:divBdr>
        </w:div>
        <w:div w:id="1060597090">
          <w:marLeft w:val="480"/>
          <w:marRight w:val="0"/>
          <w:marTop w:val="0"/>
          <w:marBottom w:val="0"/>
          <w:divBdr>
            <w:top w:val="none" w:sz="0" w:space="0" w:color="auto"/>
            <w:left w:val="none" w:sz="0" w:space="0" w:color="auto"/>
            <w:bottom w:val="none" w:sz="0" w:space="0" w:color="auto"/>
            <w:right w:val="none" w:sz="0" w:space="0" w:color="auto"/>
          </w:divBdr>
        </w:div>
        <w:div w:id="1875072414">
          <w:marLeft w:val="480"/>
          <w:marRight w:val="0"/>
          <w:marTop w:val="0"/>
          <w:marBottom w:val="0"/>
          <w:divBdr>
            <w:top w:val="none" w:sz="0" w:space="0" w:color="auto"/>
            <w:left w:val="none" w:sz="0" w:space="0" w:color="auto"/>
            <w:bottom w:val="none" w:sz="0" w:space="0" w:color="auto"/>
            <w:right w:val="none" w:sz="0" w:space="0" w:color="auto"/>
          </w:divBdr>
        </w:div>
        <w:div w:id="969163602">
          <w:marLeft w:val="480"/>
          <w:marRight w:val="0"/>
          <w:marTop w:val="0"/>
          <w:marBottom w:val="0"/>
          <w:divBdr>
            <w:top w:val="none" w:sz="0" w:space="0" w:color="auto"/>
            <w:left w:val="none" w:sz="0" w:space="0" w:color="auto"/>
            <w:bottom w:val="none" w:sz="0" w:space="0" w:color="auto"/>
            <w:right w:val="none" w:sz="0" w:space="0" w:color="auto"/>
          </w:divBdr>
        </w:div>
        <w:div w:id="828637675">
          <w:marLeft w:val="480"/>
          <w:marRight w:val="0"/>
          <w:marTop w:val="0"/>
          <w:marBottom w:val="0"/>
          <w:divBdr>
            <w:top w:val="none" w:sz="0" w:space="0" w:color="auto"/>
            <w:left w:val="none" w:sz="0" w:space="0" w:color="auto"/>
            <w:bottom w:val="none" w:sz="0" w:space="0" w:color="auto"/>
            <w:right w:val="none" w:sz="0" w:space="0" w:color="auto"/>
          </w:divBdr>
        </w:div>
        <w:div w:id="519776221">
          <w:marLeft w:val="480"/>
          <w:marRight w:val="0"/>
          <w:marTop w:val="0"/>
          <w:marBottom w:val="0"/>
          <w:divBdr>
            <w:top w:val="none" w:sz="0" w:space="0" w:color="auto"/>
            <w:left w:val="none" w:sz="0" w:space="0" w:color="auto"/>
            <w:bottom w:val="none" w:sz="0" w:space="0" w:color="auto"/>
            <w:right w:val="none" w:sz="0" w:space="0" w:color="auto"/>
          </w:divBdr>
        </w:div>
        <w:div w:id="1615089541">
          <w:marLeft w:val="480"/>
          <w:marRight w:val="0"/>
          <w:marTop w:val="0"/>
          <w:marBottom w:val="0"/>
          <w:divBdr>
            <w:top w:val="none" w:sz="0" w:space="0" w:color="auto"/>
            <w:left w:val="none" w:sz="0" w:space="0" w:color="auto"/>
            <w:bottom w:val="none" w:sz="0" w:space="0" w:color="auto"/>
            <w:right w:val="none" w:sz="0" w:space="0" w:color="auto"/>
          </w:divBdr>
        </w:div>
        <w:div w:id="926426571">
          <w:marLeft w:val="480"/>
          <w:marRight w:val="0"/>
          <w:marTop w:val="0"/>
          <w:marBottom w:val="0"/>
          <w:divBdr>
            <w:top w:val="none" w:sz="0" w:space="0" w:color="auto"/>
            <w:left w:val="none" w:sz="0" w:space="0" w:color="auto"/>
            <w:bottom w:val="none" w:sz="0" w:space="0" w:color="auto"/>
            <w:right w:val="none" w:sz="0" w:space="0" w:color="auto"/>
          </w:divBdr>
        </w:div>
        <w:div w:id="1782726875">
          <w:marLeft w:val="480"/>
          <w:marRight w:val="0"/>
          <w:marTop w:val="0"/>
          <w:marBottom w:val="0"/>
          <w:divBdr>
            <w:top w:val="none" w:sz="0" w:space="0" w:color="auto"/>
            <w:left w:val="none" w:sz="0" w:space="0" w:color="auto"/>
            <w:bottom w:val="none" w:sz="0" w:space="0" w:color="auto"/>
            <w:right w:val="none" w:sz="0" w:space="0" w:color="auto"/>
          </w:divBdr>
        </w:div>
        <w:div w:id="694310349">
          <w:marLeft w:val="480"/>
          <w:marRight w:val="0"/>
          <w:marTop w:val="0"/>
          <w:marBottom w:val="0"/>
          <w:divBdr>
            <w:top w:val="none" w:sz="0" w:space="0" w:color="auto"/>
            <w:left w:val="none" w:sz="0" w:space="0" w:color="auto"/>
            <w:bottom w:val="none" w:sz="0" w:space="0" w:color="auto"/>
            <w:right w:val="none" w:sz="0" w:space="0" w:color="auto"/>
          </w:divBdr>
        </w:div>
        <w:div w:id="1005787417">
          <w:marLeft w:val="480"/>
          <w:marRight w:val="0"/>
          <w:marTop w:val="0"/>
          <w:marBottom w:val="0"/>
          <w:divBdr>
            <w:top w:val="none" w:sz="0" w:space="0" w:color="auto"/>
            <w:left w:val="none" w:sz="0" w:space="0" w:color="auto"/>
            <w:bottom w:val="none" w:sz="0" w:space="0" w:color="auto"/>
            <w:right w:val="none" w:sz="0" w:space="0" w:color="auto"/>
          </w:divBdr>
        </w:div>
      </w:divsChild>
    </w:div>
    <w:div w:id="1373068151">
      <w:bodyDiv w:val="1"/>
      <w:marLeft w:val="0"/>
      <w:marRight w:val="0"/>
      <w:marTop w:val="0"/>
      <w:marBottom w:val="0"/>
      <w:divBdr>
        <w:top w:val="none" w:sz="0" w:space="0" w:color="auto"/>
        <w:left w:val="none" w:sz="0" w:space="0" w:color="auto"/>
        <w:bottom w:val="none" w:sz="0" w:space="0" w:color="auto"/>
        <w:right w:val="none" w:sz="0" w:space="0" w:color="auto"/>
      </w:divBdr>
      <w:divsChild>
        <w:div w:id="1454593036">
          <w:marLeft w:val="480"/>
          <w:marRight w:val="0"/>
          <w:marTop w:val="0"/>
          <w:marBottom w:val="0"/>
          <w:divBdr>
            <w:top w:val="none" w:sz="0" w:space="0" w:color="auto"/>
            <w:left w:val="none" w:sz="0" w:space="0" w:color="auto"/>
            <w:bottom w:val="none" w:sz="0" w:space="0" w:color="auto"/>
            <w:right w:val="none" w:sz="0" w:space="0" w:color="auto"/>
          </w:divBdr>
        </w:div>
        <w:div w:id="2129352150">
          <w:marLeft w:val="480"/>
          <w:marRight w:val="0"/>
          <w:marTop w:val="0"/>
          <w:marBottom w:val="0"/>
          <w:divBdr>
            <w:top w:val="none" w:sz="0" w:space="0" w:color="auto"/>
            <w:left w:val="none" w:sz="0" w:space="0" w:color="auto"/>
            <w:bottom w:val="none" w:sz="0" w:space="0" w:color="auto"/>
            <w:right w:val="none" w:sz="0" w:space="0" w:color="auto"/>
          </w:divBdr>
        </w:div>
        <w:div w:id="298457673">
          <w:marLeft w:val="480"/>
          <w:marRight w:val="0"/>
          <w:marTop w:val="0"/>
          <w:marBottom w:val="0"/>
          <w:divBdr>
            <w:top w:val="none" w:sz="0" w:space="0" w:color="auto"/>
            <w:left w:val="none" w:sz="0" w:space="0" w:color="auto"/>
            <w:bottom w:val="none" w:sz="0" w:space="0" w:color="auto"/>
            <w:right w:val="none" w:sz="0" w:space="0" w:color="auto"/>
          </w:divBdr>
        </w:div>
        <w:div w:id="2004624420">
          <w:marLeft w:val="480"/>
          <w:marRight w:val="0"/>
          <w:marTop w:val="0"/>
          <w:marBottom w:val="0"/>
          <w:divBdr>
            <w:top w:val="none" w:sz="0" w:space="0" w:color="auto"/>
            <w:left w:val="none" w:sz="0" w:space="0" w:color="auto"/>
            <w:bottom w:val="none" w:sz="0" w:space="0" w:color="auto"/>
            <w:right w:val="none" w:sz="0" w:space="0" w:color="auto"/>
          </w:divBdr>
        </w:div>
        <w:div w:id="2097170897">
          <w:marLeft w:val="480"/>
          <w:marRight w:val="0"/>
          <w:marTop w:val="0"/>
          <w:marBottom w:val="0"/>
          <w:divBdr>
            <w:top w:val="none" w:sz="0" w:space="0" w:color="auto"/>
            <w:left w:val="none" w:sz="0" w:space="0" w:color="auto"/>
            <w:bottom w:val="none" w:sz="0" w:space="0" w:color="auto"/>
            <w:right w:val="none" w:sz="0" w:space="0" w:color="auto"/>
          </w:divBdr>
        </w:div>
        <w:div w:id="1971520205">
          <w:marLeft w:val="480"/>
          <w:marRight w:val="0"/>
          <w:marTop w:val="0"/>
          <w:marBottom w:val="0"/>
          <w:divBdr>
            <w:top w:val="none" w:sz="0" w:space="0" w:color="auto"/>
            <w:left w:val="none" w:sz="0" w:space="0" w:color="auto"/>
            <w:bottom w:val="none" w:sz="0" w:space="0" w:color="auto"/>
            <w:right w:val="none" w:sz="0" w:space="0" w:color="auto"/>
          </w:divBdr>
        </w:div>
        <w:div w:id="211120852">
          <w:marLeft w:val="480"/>
          <w:marRight w:val="0"/>
          <w:marTop w:val="0"/>
          <w:marBottom w:val="0"/>
          <w:divBdr>
            <w:top w:val="none" w:sz="0" w:space="0" w:color="auto"/>
            <w:left w:val="none" w:sz="0" w:space="0" w:color="auto"/>
            <w:bottom w:val="none" w:sz="0" w:space="0" w:color="auto"/>
            <w:right w:val="none" w:sz="0" w:space="0" w:color="auto"/>
          </w:divBdr>
        </w:div>
        <w:div w:id="1753503078">
          <w:marLeft w:val="480"/>
          <w:marRight w:val="0"/>
          <w:marTop w:val="0"/>
          <w:marBottom w:val="0"/>
          <w:divBdr>
            <w:top w:val="none" w:sz="0" w:space="0" w:color="auto"/>
            <w:left w:val="none" w:sz="0" w:space="0" w:color="auto"/>
            <w:bottom w:val="none" w:sz="0" w:space="0" w:color="auto"/>
            <w:right w:val="none" w:sz="0" w:space="0" w:color="auto"/>
          </w:divBdr>
        </w:div>
        <w:div w:id="1537812593">
          <w:marLeft w:val="480"/>
          <w:marRight w:val="0"/>
          <w:marTop w:val="0"/>
          <w:marBottom w:val="0"/>
          <w:divBdr>
            <w:top w:val="none" w:sz="0" w:space="0" w:color="auto"/>
            <w:left w:val="none" w:sz="0" w:space="0" w:color="auto"/>
            <w:bottom w:val="none" w:sz="0" w:space="0" w:color="auto"/>
            <w:right w:val="none" w:sz="0" w:space="0" w:color="auto"/>
          </w:divBdr>
        </w:div>
        <w:div w:id="404379561">
          <w:marLeft w:val="480"/>
          <w:marRight w:val="0"/>
          <w:marTop w:val="0"/>
          <w:marBottom w:val="0"/>
          <w:divBdr>
            <w:top w:val="none" w:sz="0" w:space="0" w:color="auto"/>
            <w:left w:val="none" w:sz="0" w:space="0" w:color="auto"/>
            <w:bottom w:val="none" w:sz="0" w:space="0" w:color="auto"/>
            <w:right w:val="none" w:sz="0" w:space="0" w:color="auto"/>
          </w:divBdr>
        </w:div>
        <w:div w:id="291638122">
          <w:marLeft w:val="480"/>
          <w:marRight w:val="0"/>
          <w:marTop w:val="0"/>
          <w:marBottom w:val="0"/>
          <w:divBdr>
            <w:top w:val="none" w:sz="0" w:space="0" w:color="auto"/>
            <w:left w:val="none" w:sz="0" w:space="0" w:color="auto"/>
            <w:bottom w:val="none" w:sz="0" w:space="0" w:color="auto"/>
            <w:right w:val="none" w:sz="0" w:space="0" w:color="auto"/>
          </w:divBdr>
        </w:div>
        <w:div w:id="1688360862">
          <w:marLeft w:val="480"/>
          <w:marRight w:val="0"/>
          <w:marTop w:val="0"/>
          <w:marBottom w:val="0"/>
          <w:divBdr>
            <w:top w:val="none" w:sz="0" w:space="0" w:color="auto"/>
            <w:left w:val="none" w:sz="0" w:space="0" w:color="auto"/>
            <w:bottom w:val="none" w:sz="0" w:space="0" w:color="auto"/>
            <w:right w:val="none" w:sz="0" w:space="0" w:color="auto"/>
          </w:divBdr>
        </w:div>
        <w:div w:id="1953052171">
          <w:marLeft w:val="480"/>
          <w:marRight w:val="0"/>
          <w:marTop w:val="0"/>
          <w:marBottom w:val="0"/>
          <w:divBdr>
            <w:top w:val="none" w:sz="0" w:space="0" w:color="auto"/>
            <w:left w:val="none" w:sz="0" w:space="0" w:color="auto"/>
            <w:bottom w:val="none" w:sz="0" w:space="0" w:color="auto"/>
            <w:right w:val="none" w:sz="0" w:space="0" w:color="auto"/>
          </w:divBdr>
        </w:div>
        <w:div w:id="1638753914">
          <w:marLeft w:val="480"/>
          <w:marRight w:val="0"/>
          <w:marTop w:val="0"/>
          <w:marBottom w:val="0"/>
          <w:divBdr>
            <w:top w:val="none" w:sz="0" w:space="0" w:color="auto"/>
            <w:left w:val="none" w:sz="0" w:space="0" w:color="auto"/>
            <w:bottom w:val="none" w:sz="0" w:space="0" w:color="auto"/>
            <w:right w:val="none" w:sz="0" w:space="0" w:color="auto"/>
          </w:divBdr>
        </w:div>
        <w:div w:id="81030957">
          <w:marLeft w:val="480"/>
          <w:marRight w:val="0"/>
          <w:marTop w:val="0"/>
          <w:marBottom w:val="0"/>
          <w:divBdr>
            <w:top w:val="none" w:sz="0" w:space="0" w:color="auto"/>
            <w:left w:val="none" w:sz="0" w:space="0" w:color="auto"/>
            <w:bottom w:val="none" w:sz="0" w:space="0" w:color="auto"/>
            <w:right w:val="none" w:sz="0" w:space="0" w:color="auto"/>
          </w:divBdr>
        </w:div>
        <w:div w:id="719475720">
          <w:marLeft w:val="480"/>
          <w:marRight w:val="0"/>
          <w:marTop w:val="0"/>
          <w:marBottom w:val="0"/>
          <w:divBdr>
            <w:top w:val="none" w:sz="0" w:space="0" w:color="auto"/>
            <w:left w:val="none" w:sz="0" w:space="0" w:color="auto"/>
            <w:bottom w:val="none" w:sz="0" w:space="0" w:color="auto"/>
            <w:right w:val="none" w:sz="0" w:space="0" w:color="auto"/>
          </w:divBdr>
        </w:div>
        <w:div w:id="1169060138">
          <w:marLeft w:val="480"/>
          <w:marRight w:val="0"/>
          <w:marTop w:val="0"/>
          <w:marBottom w:val="0"/>
          <w:divBdr>
            <w:top w:val="none" w:sz="0" w:space="0" w:color="auto"/>
            <w:left w:val="none" w:sz="0" w:space="0" w:color="auto"/>
            <w:bottom w:val="none" w:sz="0" w:space="0" w:color="auto"/>
            <w:right w:val="none" w:sz="0" w:space="0" w:color="auto"/>
          </w:divBdr>
        </w:div>
        <w:div w:id="299306871">
          <w:marLeft w:val="480"/>
          <w:marRight w:val="0"/>
          <w:marTop w:val="0"/>
          <w:marBottom w:val="0"/>
          <w:divBdr>
            <w:top w:val="none" w:sz="0" w:space="0" w:color="auto"/>
            <w:left w:val="none" w:sz="0" w:space="0" w:color="auto"/>
            <w:bottom w:val="none" w:sz="0" w:space="0" w:color="auto"/>
            <w:right w:val="none" w:sz="0" w:space="0" w:color="auto"/>
          </w:divBdr>
        </w:div>
        <w:div w:id="1613973721">
          <w:marLeft w:val="480"/>
          <w:marRight w:val="0"/>
          <w:marTop w:val="0"/>
          <w:marBottom w:val="0"/>
          <w:divBdr>
            <w:top w:val="none" w:sz="0" w:space="0" w:color="auto"/>
            <w:left w:val="none" w:sz="0" w:space="0" w:color="auto"/>
            <w:bottom w:val="none" w:sz="0" w:space="0" w:color="auto"/>
            <w:right w:val="none" w:sz="0" w:space="0" w:color="auto"/>
          </w:divBdr>
        </w:div>
        <w:div w:id="1007369520">
          <w:marLeft w:val="480"/>
          <w:marRight w:val="0"/>
          <w:marTop w:val="0"/>
          <w:marBottom w:val="0"/>
          <w:divBdr>
            <w:top w:val="none" w:sz="0" w:space="0" w:color="auto"/>
            <w:left w:val="none" w:sz="0" w:space="0" w:color="auto"/>
            <w:bottom w:val="none" w:sz="0" w:space="0" w:color="auto"/>
            <w:right w:val="none" w:sz="0" w:space="0" w:color="auto"/>
          </w:divBdr>
        </w:div>
        <w:div w:id="1851219579">
          <w:marLeft w:val="480"/>
          <w:marRight w:val="0"/>
          <w:marTop w:val="0"/>
          <w:marBottom w:val="0"/>
          <w:divBdr>
            <w:top w:val="none" w:sz="0" w:space="0" w:color="auto"/>
            <w:left w:val="none" w:sz="0" w:space="0" w:color="auto"/>
            <w:bottom w:val="none" w:sz="0" w:space="0" w:color="auto"/>
            <w:right w:val="none" w:sz="0" w:space="0" w:color="auto"/>
          </w:divBdr>
        </w:div>
        <w:div w:id="645008105">
          <w:marLeft w:val="480"/>
          <w:marRight w:val="0"/>
          <w:marTop w:val="0"/>
          <w:marBottom w:val="0"/>
          <w:divBdr>
            <w:top w:val="none" w:sz="0" w:space="0" w:color="auto"/>
            <w:left w:val="none" w:sz="0" w:space="0" w:color="auto"/>
            <w:bottom w:val="none" w:sz="0" w:space="0" w:color="auto"/>
            <w:right w:val="none" w:sz="0" w:space="0" w:color="auto"/>
          </w:divBdr>
        </w:div>
        <w:div w:id="485633900">
          <w:marLeft w:val="480"/>
          <w:marRight w:val="0"/>
          <w:marTop w:val="0"/>
          <w:marBottom w:val="0"/>
          <w:divBdr>
            <w:top w:val="none" w:sz="0" w:space="0" w:color="auto"/>
            <w:left w:val="none" w:sz="0" w:space="0" w:color="auto"/>
            <w:bottom w:val="none" w:sz="0" w:space="0" w:color="auto"/>
            <w:right w:val="none" w:sz="0" w:space="0" w:color="auto"/>
          </w:divBdr>
        </w:div>
        <w:div w:id="1508180361">
          <w:marLeft w:val="480"/>
          <w:marRight w:val="0"/>
          <w:marTop w:val="0"/>
          <w:marBottom w:val="0"/>
          <w:divBdr>
            <w:top w:val="none" w:sz="0" w:space="0" w:color="auto"/>
            <w:left w:val="none" w:sz="0" w:space="0" w:color="auto"/>
            <w:bottom w:val="none" w:sz="0" w:space="0" w:color="auto"/>
            <w:right w:val="none" w:sz="0" w:space="0" w:color="auto"/>
          </w:divBdr>
        </w:div>
        <w:div w:id="1909030698">
          <w:marLeft w:val="480"/>
          <w:marRight w:val="0"/>
          <w:marTop w:val="0"/>
          <w:marBottom w:val="0"/>
          <w:divBdr>
            <w:top w:val="none" w:sz="0" w:space="0" w:color="auto"/>
            <w:left w:val="none" w:sz="0" w:space="0" w:color="auto"/>
            <w:bottom w:val="none" w:sz="0" w:space="0" w:color="auto"/>
            <w:right w:val="none" w:sz="0" w:space="0" w:color="auto"/>
          </w:divBdr>
        </w:div>
        <w:div w:id="214314958">
          <w:marLeft w:val="480"/>
          <w:marRight w:val="0"/>
          <w:marTop w:val="0"/>
          <w:marBottom w:val="0"/>
          <w:divBdr>
            <w:top w:val="none" w:sz="0" w:space="0" w:color="auto"/>
            <w:left w:val="none" w:sz="0" w:space="0" w:color="auto"/>
            <w:bottom w:val="none" w:sz="0" w:space="0" w:color="auto"/>
            <w:right w:val="none" w:sz="0" w:space="0" w:color="auto"/>
          </w:divBdr>
        </w:div>
        <w:div w:id="266620263">
          <w:marLeft w:val="480"/>
          <w:marRight w:val="0"/>
          <w:marTop w:val="0"/>
          <w:marBottom w:val="0"/>
          <w:divBdr>
            <w:top w:val="none" w:sz="0" w:space="0" w:color="auto"/>
            <w:left w:val="none" w:sz="0" w:space="0" w:color="auto"/>
            <w:bottom w:val="none" w:sz="0" w:space="0" w:color="auto"/>
            <w:right w:val="none" w:sz="0" w:space="0" w:color="auto"/>
          </w:divBdr>
        </w:div>
        <w:div w:id="395472205">
          <w:marLeft w:val="480"/>
          <w:marRight w:val="0"/>
          <w:marTop w:val="0"/>
          <w:marBottom w:val="0"/>
          <w:divBdr>
            <w:top w:val="none" w:sz="0" w:space="0" w:color="auto"/>
            <w:left w:val="none" w:sz="0" w:space="0" w:color="auto"/>
            <w:bottom w:val="none" w:sz="0" w:space="0" w:color="auto"/>
            <w:right w:val="none" w:sz="0" w:space="0" w:color="auto"/>
          </w:divBdr>
        </w:div>
      </w:divsChild>
    </w:div>
    <w:div w:id="1377584808">
      <w:bodyDiv w:val="1"/>
      <w:marLeft w:val="0"/>
      <w:marRight w:val="0"/>
      <w:marTop w:val="0"/>
      <w:marBottom w:val="0"/>
      <w:divBdr>
        <w:top w:val="none" w:sz="0" w:space="0" w:color="auto"/>
        <w:left w:val="none" w:sz="0" w:space="0" w:color="auto"/>
        <w:bottom w:val="none" w:sz="0" w:space="0" w:color="auto"/>
        <w:right w:val="none" w:sz="0" w:space="0" w:color="auto"/>
      </w:divBdr>
    </w:div>
    <w:div w:id="1403327901">
      <w:bodyDiv w:val="1"/>
      <w:marLeft w:val="0"/>
      <w:marRight w:val="0"/>
      <w:marTop w:val="0"/>
      <w:marBottom w:val="0"/>
      <w:divBdr>
        <w:top w:val="none" w:sz="0" w:space="0" w:color="auto"/>
        <w:left w:val="none" w:sz="0" w:space="0" w:color="auto"/>
        <w:bottom w:val="none" w:sz="0" w:space="0" w:color="auto"/>
        <w:right w:val="none" w:sz="0" w:space="0" w:color="auto"/>
      </w:divBdr>
      <w:divsChild>
        <w:div w:id="1010253129">
          <w:marLeft w:val="480"/>
          <w:marRight w:val="0"/>
          <w:marTop w:val="0"/>
          <w:marBottom w:val="0"/>
          <w:divBdr>
            <w:top w:val="none" w:sz="0" w:space="0" w:color="auto"/>
            <w:left w:val="none" w:sz="0" w:space="0" w:color="auto"/>
            <w:bottom w:val="none" w:sz="0" w:space="0" w:color="auto"/>
            <w:right w:val="none" w:sz="0" w:space="0" w:color="auto"/>
          </w:divBdr>
        </w:div>
        <w:div w:id="1063210891">
          <w:marLeft w:val="480"/>
          <w:marRight w:val="0"/>
          <w:marTop w:val="0"/>
          <w:marBottom w:val="0"/>
          <w:divBdr>
            <w:top w:val="none" w:sz="0" w:space="0" w:color="auto"/>
            <w:left w:val="none" w:sz="0" w:space="0" w:color="auto"/>
            <w:bottom w:val="none" w:sz="0" w:space="0" w:color="auto"/>
            <w:right w:val="none" w:sz="0" w:space="0" w:color="auto"/>
          </w:divBdr>
        </w:div>
        <w:div w:id="928275411">
          <w:marLeft w:val="480"/>
          <w:marRight w:val="0"/>
          <w:marTop w:val="0"/>
          <w:marBottom w:val="0"/>
          <w:divBdr>
            <w:top w:val="none" w:sz="0" w:space="0" w:color="auto"/>
            <w:left w:val="none" w:sz="0" w:space="0" w:color="auto"/>
            <w:bottom w:val="none" w:sz="0" w:space="0" w:color="auto"/>
            <w:right w:val="none" w:sz="0" w:space="0" w:color="auto"/>
          </w:divBdr>
        </w:div>
        <w:div w:id="1343044882">
          <w:marLeft w:val="480"/>
          <w:marRight w:val="0"/>
          <w:marTop w:val="0"/>
          <w:marBottom w:val="0"/>
          <w:divBdr>
            <w:top w:val="none" w:sz="0" w:space="0" w:color="auto"/>
            <w:left w:val="none" w:sz="0" w:space="0" w:color="auto"/>
            <w:bottom w:val="none" w:sz="0" w:space="0" w:color="auto"/>
            <w:right w:val="none" w:sz="0" w:space="0" w:color="auto"/>
          </w:divBdr>
        </w:div>
        <w:div w:id="72243737">
          <w:marLeft w:val="480"/>
          <w:marRight w:val="0"/>
          <w:marTop w:val="0"/>
          <w:marBottom w:val="0"/>
          <w:divBdr>
            <w:top w:val="none" w:sz="0" w:space="0" w:color="auto"/>
            <w:left w:val="none" w:sz="0" w:space="0" w:color="auto"/>
            <w:bottom w:val="none" w:sz="0" w:space="0" w:color="auto"/>
            <w:right w:val="none" w:sz="0" w:space="0" w:color="auto"/>
          </w:divBdr>
        </w:div>
        <w:div w:id="165944678">
          <w:marLeft w:val="480"/>
          <w:marRight w:val="0"/>
          <w:marTop w:val="0"/>
          <w:marBottom w:val="0"/>
          <w:divBdr>
            <w:top w:val="none" w:sz="0" w:space="0" w:color="auto"/>
            <w:left w:val="none" w:sz="0" w:space="0" w:color="auto"/>
            <w:bottom w:val="none" w:sz="0" w:space="0" w:color="auto"/>
            <w:right w:val="none" w:sz="0" w:space="0" w:color="auto"/>
          </w:divBdr>
        </w:div>
        <w:div w:id="1670207650">
          <w:marLeft w:val="480"/>
          <w:marRight w:val="0"/>
          <w:marTop w:val="0"/>
          <w:marBottom w:val="0"/>
          <w:divBdr>
            <w:top w:val="none" w:sz="0" w:space="0" w:color="auto"/>
            <w:left w:val="none" w:sz="0" w:space="0" w:color="auto"/>
            <w:bottom w:val="none" w:sz="0" w:space="0" w:color="auto"/>
            <w:right w:val="none" w:sz="0" w:space="0" w:color="auto"/>
          </w:divBdr>
        </w:div>
        <w:div w:id="1325862084">
          <w:marLeft w:val="480"/>
          <w:marRight w:val="0"/>
          <w:marTop w:val="0"/>
          <w:marBottom w:val="0"/>
          <w:divBdr>
            <w:top w:val="none" w:sz="0" w:space="0" w:color="auto"/>
            <w:left w:val="none" w:sz="0" w:space="0" w:color="auto"/>
            <w:bottom w:val="none" w:sz="0" w:space="0" w:color="auto"/>
            <w:right w:val="none" w:sz="0" w:space="0" w:color="auto"/>
          </w:divBdr>
        </w:div>
        <w:div w:id="981538588">
          <w:marLeft w:val="480"/>
          <w:marRight w:val="0"/>
          <w:marTop w:val="0"/>
          <w:marBottom w:val="0"/>
          <w:divBdr>
            <w:top w:val="none" w:sz="0" w:space="0" w:color="auto"/>
            <w:left w:val="none" w:sz="0" w:space="0" w:color="auto"/>
            <w:bottom w:val="none" w:sz="0" w:space="0" w:color="auto"/>
            <w:right w:val="none" w:sz="0" w:space="0" w:color="auto"/>
          </w:divBdr>
        </w:div>
        <w:div w:id="436683976">
          <w:marLeft w:val="480"/>
          <w:marRight w:val="0"/>
          <w:marTop w:val="0"/>
          <w:marBottom w:val="0"/>
          <w:divBdr>
            <w:top w:val="none" w:sz="0" w:space="0" w:color="auto"/>
            <w:left w:val="none" w:sz="0" w:space="0" w:color="auto"/>
            <w:bottom w:val="none" w:sz="0" w:space="0" w:color="auto"/>
            <w:right w:val="none" w:sz="0" w:space="0" w:color="auto"/>
          </w:divBdr>
        </w:div>
        <w:div w:id="1323200920">
          <w:marLeft w:val="480"/>
          <w:marRight w:val="0"/>
          <w:marTop w:val="0"/>
          <w:marBottom w:val="0"/>
          <w:divBdr>
            <w:top w:val="none" w:sz="0" w:space="0" w:color="auto"/>
            <w:left w:val="none" w:sz="0" w:space="0" w:color="auto"/>
            <w:bottom w:val="none" w:sz="0" w:space="0" w:color="auto"/>
            <w:right w:val="none" w:sz="0" w:space="0" w:color="auto"/>
          </w:divBdr>
        </w:div>
        <w:div w:id="1975328529">
          <w:marLeft w:val="480"/>
          <w:marRight w:val="0"/>
          <w:marTop w:val="0"/>
          <w:marBottom w:val="0"/>
          <w:divBdr>
            <w:top w:val="none" w:sz="0" w:space="0" w:color="auto"/>
            <w:left w:val="none" w:sz="0" w:space="0" w:color="auto"/>
            <w:bottom w:val="none" w:sz="0" w:space="0" w:color="auto"/>
            <w:right w:val="none" w:sz="0" w:space="0" w:color="auto"/>
          </w:divBdr>
        </w:div>
        <w:div w:id="1743134477">
          <w:marLeft w:val="480"/>
          <w:marRight w:val="0"/>
          <w:marTop w:val="0"/>
          <w:marBottom w:val="0"/>
          <w:divBdr>
            <w:top w:val="none" w:sz="0" w:space="0" w:color="auto"/>
            <w:left w:val="none" w:sz="0" w:space="0" w:color="auto"/>
            <w:bottom w:val="none" w:sz="0" w:space="0" w:color="auto"/>
            <w:right w:val="none" w:sz="0" w:space="0" w:color="auto"/>
          </w:divBdr>
        </w:div>
        <w:div w:id="1066414254">
          <w:marLeft w:val="480"/>
          <w:marRight w:val="0"/>
          <w:marTop w:val="0"/>
          <w:marBottom w:val="0"/>
          <w:divBdr>
            <w:top w:val="none" w:sz="0" w:space="0" w:color="auto"/>
            <w:left w:val="none" w:sz="0" w:space="0" w:color="auto"/>
            <w:bottom w:val="none" w:sz="0" w:space="0" w:color="auto"/>
            <w:right w:val="none" w:sz="0" w:space="0" w:color="auto"/>
          </w:divBdr>
        </w:div>
        <w:div w:id="175846034">
          <w:marLeft w:val="480"/>
          <w:marRight w:val="0"/>
          <w:marTop w:val="0"/>
          <w:marBottom w:val="0"/>
          <w:divBdr>
            <w:top w:val="none" w:sz="0" w:space="0" w:color="auto"/>
            <w:left w:val="none" w:sz="0" w:space="0" w:color="auto"/>
            <w:bottom w:val="none" w:sz="0" w:space="0" w:color="auto"/>
            <w:right w:val="none" w:sz="0" w:space="0" w:color="auto"/>
          </w:divBdr>
        </w:div>
        <w:div w:id="636185068">
          <w:marLeft w:val="480"/>
          <w:marRight w:val="0"/>
          <w:marTop w:val="0"/>
          <w:marBottom w:val="0"/>
          <w:divBdr>
            <w:top w:val="none" w:sz="0" w:space="0" w:color="auto"/>
            <w:left w:val="none" w:sz="0" w:space="0" w:color="auto"/>
            <w:bottom w:val="none" w:sz="0" w:space="0" w:color="auto"/>
            <w:right w:val="none" w:sz="0" w:space="0" w:color="auto"/>
          </w:divBdr>
        </w:div>
        <w:div w:id="1030229949">
          <w:marLeft w:val="480"/>
          <w:marRight w:val="0"/>
          <w:marTop w:val="0"/>
          <w:marBottom w:val="0"/>
          <w:divBdr>
            <w:top w:val="none" w:sz="0" w:space="0" w:color="auto"/>
            <w:left w:val="none" w:sz="0" w:space="0" w:color="auto"/>
            <w:bottom w:val="none" w:sz="0" w:space="0" w:color="auto"/>
            <w:right w:val="none" w:sz="0" w:space="0" w:color="auto"/>
          </w:divBdr>
        </w:div>
        <w:div w:id="1626038811">
          <w:marLeft w:val="480"/>
          <w:marRight w:val="0"/>
          <w:marTop w:val="0"/>
          <w:marBottom w:val="0"/>
          <w:divBdr>
            <w:top w:val="none" w:sz="0" w:space="0" w:color="auto"/>
            <w:left w:val="none" w:sz="0" w:space="0" w:color="auto"/>
            <w:bottom w:val="none" w:sz="0" w:space="0" w:color="auto"/>
            <w:right w:val="none" w:sz="0" w:space="0" w:color="auto"/>
          </w:divBdr>
        </w:div>
      </w:divsChild>
    </w:div>
    <w:div w:id="1421295664">
      <w:bodyDiv w:val="1"/>
      <w:marLeft w:val="0"/>
      <w:marRight w:val="0"/>
      <w:marTop w:val="0"/>
      <w:marBottom w:val="0"/>
      <w:divBdr>
        <w:top w:val="none" w:sz="0" w:space="0" w:color="auto"/>
        <w:left w:val="none" w:sz="0" w:space="0" w:color="auto"/>
        <w:bottom w:val="none" w:sz="0" w:space="0" w:color="auto"/>
        <w:right w:val="none" w:sz="0" w:space="0" w:color="auto"/>
      </w:divBdr>
    </w:div>
    <w:div w:id="1426656593">
      <w:bodyDiv w:val="1"/>
      <w:marLeft w:val="0"/>
      <w:marRight w:val="0"/>
      <w:marTop w:val="0"/>
      <w:marBottom w:val="0"/>
      <w:divBdr>
        <w:top w:val="none" w:sz="0" w:space="0" w:color="auto"/>
        <w:left w:val="none" w:sz="0" w:space="0" w:color="auto"/>
        <w:bottom w:val="none" w:sz="0" w:space="0" w:color="auto"/>
        <w:right w:val="none" w:sz="0" w:space="0" w:color="auto"/>
      </w:divBdr>
      <w:divsChild>
        <w:div w:id="1365253802">
          <w:marLeft w:val="480"/>
          <w:marRight w:val="0"/>
          <w:marTop w:val="0"/>
          <w:marBottom w:val="0"/>
          <w:divBdr>
            <w:top w:val="none" w:sz="0" w:space="0" w:color="auto"/>
            <w:left w:val="none" w:sz="0" w:space="0" w:color="auto"/>
            <w:bottom w:val="none" w:sz="0" w:space="0" w:color="auto"/>
            <w:right w:val="none" w:sz="0" w:space="0" w:color="auto"/>
          </w:divBdr>
        </w:div>
        <w:div w:id="1918123901">
          <w:marLeft w:val="480"/>
          <w:marRight w:val="0"/>
          <w:marTop w:val="0"/>
          <w:marBottom w:val="0"/>
          <w:divBdr>
            <w:top w:val="none" w:sz="0" w:space="0" w:color="auto"/>
            <w:left w:val="none" w:sz="0" w:space="0" w:color="auto"/>
            <w:bottom w:val="none" w:sz="0" w:space="0" w:color="auto"/>
            <w:right w:val="none" w:sz="0" w:space="0" w:color="auto"/>
          </w:divBdr>
        </w:div>
        <w:div w:id="647128404">
          <w:marLeft w:val="480"/>
          <w:marRight w:val="0"/>
          <w:marTop w:val="0"/>
          <w:marBottom w:val="0"/>
          <w:divBdr>
            <w:top w:val="none" w:sz="0" w:space="0" w:color="auto"/>
            <w:left w:val="none" w:sz="0" w:space="0" w:color="auto"/>
            <w:bottom w:val="none" w:sz="0" w:space="0" w:color="auto"/>
            <w:right w:val="none" w:sz="0" w:space="0" w:color="auto"/>
          </w:divBdr>
        </w:div>
        <w:div w:id="1847133199">
          <w:marLeft w:val="480"/>
          <w:marRight w:val="0"/>
          <w:marTop w:val="0"/>
          <w:marBottom w:val="0"/>
          <w:divBdr>
            <w:top w:val="none" w:sz="0" w:space="0" w:color="auto"/>
            <w:left w:val="none" w:sz="0" w:space="0" w:color="auto"/>
            <w:bottom w:val="none" w:sz="0" w:space="0" w:color="auto"/>
            <w:right w:val="none" w:sz="0" w:space="0" w:color="auto"/>
          </w:divBdr>
        </w:div>
        <w:div w:id="1245191137">
          <w:marLeft w:val="480"/>
          <w:marRight w:val="0"/>
          <w:marTop w:val="0"/>
          <w:marBottom w:val="0"/>
          <w:divBdr>
            <w:top w:val="none" w:sz="0" w:space="0" w:color="auto"/>
            <w:left w:val="none" w:sz="0" w:space="0" w:color="auto"/>
            <w:bottom w:val="none" w:sz="0" w:space="0" w:color="auto"/>
            <w:right w:val="none" w:sz="0" w:space="0" w:color="auto"/>
          </w:divBdr>
        </w:div>
        <w:div w:id="677851809">
          <w:marLeft w:val="480"/>
          <w:marRight w:val="0"/>
          <w:marTop w:val="0"/>
          <w:marBottom w:val="0"/>
          <w:divBdr>
            <w:top w:val="none" w:sz="0" w:space="0" w:color="auto"/>
            <w:left w:val="none" w:sz="0" w:space="0" w:color="auto"/>
            <w:bottom w:val="none" w:sz="0" w:space="0" w:color="auto"/>
            <w:right w:val="none" w:sz="0" w:space="0" w:color="auto"/>
          </w:divBdr>
        </w:div>
        <w:div w:id="1900289885">
          <w:marLeft w:val="480"/>
          <w:marRight w:val="0"/>
          <w:marTop w:val="0"/>
          <w:marBottom w:val="0"/>
          <w:divBdr>
            <w:top w:val="none" w:sz="0" w:space="0" w:color="auto"/>
            <w:left w:val="none" w:sz="0" w:space="0" w:color="auto"/>
            <w:bottom w:val="none" w:sz="0" w:space="0" w:color="auto"/>
            <w:right w:val="none" w:sz="0" w:space="0" w:color="auto"/>
          </w:divBdr>
        </w:div>
        <w:div w:id="1304656132">
          <w:marLeft w:val="480"/>
          <w:marRight w:val="0"/>
          <w:marTop w:val="0"/>
          <w:marBottom w:val="0"/>
          <w:divBdr>
            <w:top w:val="none" w:sz="0" w:space="0" w:color="auto"/>
            <w:left w:val="none" w:sz="0" w:space="0" w:color="auto"/>
            <w:bottom w:val="none" w:sz="0" w:space="0" w:color="auto"/>
            <w:right w:val="none" w:sz="0" w:space="0" w:color="auto"/>
          </w:divBdr>
        </w:div>
        <w:div w:id="1289317868">
          <w:marLeft w:val="480"/>
          <w:marRight w:val="0"/>
          <w:marTop w:val="0"/>
          <w:marBottom w:val="0"/>
          <w:divBdr>
            <w:top w:val="none" w:sz="0" w:space="0" w:color="auto"/>
            <w:left w:val="none" w:sz="0" w:space="0" w:color="auto"/>
            <w:bottom w:val="none" w:sz="0" w:space="0" w:color="auto"/>
            <w:right w:val="none" w:sz="0" w:space="0" w:color="auto"/>
          </w:divBdr>
        </w:div>
        <w:div w:id="817188883">
          <w:marLeft w:val="480"/>
          <w:marRight w:val="0"/>
          <w:marTop w:val="0"/>
          <w:marBottom w:val="0"/>
          <w:divBdr>
            <w:top w:val="none" w:sz="0" w:space="0" w:color="auto"/>
            <w:left w:val="none" w:sz="0" w:space="0" w:color="auto"/>
            <w:bottom w:val="none" w:sz="0" w:space="0" w:color="auto"/>
            <w:right w:val="none" w:sz="0" w:space="0" w:color="auto"/>
          </w:divBdr>
        </w:div>
        <w:div w:id="280039615">
          <w:marLeft w:val="480"/>
          <w:marRight w:val="0"/>
          <w:marTop w:val="0"/>
          <w:marBottom w:val="0"/>
          <w:divBdr>
            <w:top w:val="none" w:sz="0" w:space="0" w:color="auto"/>
            <w:left w:val="none" w:sz="0" w:space="0" w:color="auto"/>
            <w:bottom w:val="none" w:sz="0" w:space="0" w:color="auto"/>
            <w:right w:val="none" w:sz="0" w:space="0" w:color="auto"/>
          </w:divBdr>
        </w:div>
        <w:div w:id="81606767">
          <w:marLeft w:val="480"/>
          <w:marRight w:val="0"/>
          <w:marTop w:val="0"/>
          <w:marBottom w:val="0"/>
          <w:divBdr>
            <w:top w:val="none" w:sz="0" w:space="0" w:color="auto"/>
            <w:left w:val="none" w:sz="0" w:space="0" w:color="auto"/>
            <w:bottom w:val="none" w:sz="0" w:space="0" w:color="auto"/>
            <w:right w:val="none" w:sz="0" w:space="0" w:color="auto"/>
          </w:divBdr>
        </w:div>
        <w:div w:id="348222694">
          <w:marLeft w:val="480"/>
          <w:marRight w:val="0"/>
          <w:marTop w:val="0"/>
          <w:marBottom w:val="0"/>
          <w:divBdr>
            <w:top w:val="none" w:sz="0" w:space="0" w:color="auto"/>
            <w:left w:val="none" w:sz="0" w:space="0" w:color="auto"/>
            <w:bottom w:val="none" w:sz="0" w:space="0" w:color="auto"/>
            <w:right w:val="none" w:sz="0" w:space="0" w:color="auto"/>
          </w:divBdr>
        </w:div>
      </w:divsChild>
    </w:div>
    <w:div w:id="1476139509">
      <w:bodyDiv w:val="1"/>
      <w:marLeft w:val="0"/>
      <w:marRight w:val="0"/>
      <w:marTop w:val="0"/>
      <w:marBottom w:val="0"/>
      <w:divBdr>
        <w:top w:val="none" w:sz="0" w:space="0" w:color="auto"/>
        <w:left w:val="none" w:sz="0" w:space="0" w:color="auto"/>
        <w:bottom w:val="none" w:sz="0" w:space="0" w:color="auto"/>
        <w:right w:val="none" w:sz="0" w:space="0" w:color="auto"/>
      </w:divBdr>
    </w:div>
    <w:div w:id="1515455448">
      <w:bodyDiv w:val="1"/>
      <w:marLeft w:val="0"/>
      <w:marRight w:val="0"/>
      <w:marTop w:val="0"/>
      <w:marBottom w:val="0"/>
      <w:divBdr>
        <w:top w:val="none" w:sz="0" w:space="0" w:color="auto"/>
        <w:left w:val="none" w:sz="0" w:space="0" w:color="auto"/>
        <w:bottom w:val="none" w:sz="0" w:space="0" w:color="auto"/>
        <w:right w:val="none" w:sz="0" w:space="0" w:color="auto"/>
      </w:divBdr>
      <w:divsChild>
        <w:div w:id="891429826">
          <w:marLeft w:val="480"/>
          <w:marRight w:val="0"/>
          <w:marTop w:val="0"/>
          <w:marBottom w:val="0"/>
          <w:divBdr>
            <w:top w:val="none" w:sz="0" w:space="0" w:color="auto"/>
            <w:left w:val="none" w:sz="0" w:space="0" w:color="auto"/>
            <w:bottom w:val="none" w:sz="0" w:space="0" w:color="auto"/>
            <w:right w:val="none" w:sz="0" w:space="0" w:color="auto"/>
          </w:divBdr>
        </w:div>
        <w:div w:id="1538003679">
          <w:marLeft w:val="480"/>
          <w:marRight w:val="0"/>
          <w:marTop w:val="0"/>
          <w:marBottom w:val="0"/>
          <w:divBdr>
            <w:top w:val="none" w:sz="0" w:space="0" w:color="auto"/>
            <w:left w:val="none" w:sz="0" w:space="0" w:color="auto"/>
            <w:bottom w:val="none" w:sz="0" w:space="0" w:color="auto"/>
            <w:right w:val="none" w:sz="0" w:space="0" w:color="auto"/>
          </w:divBdr>
        </w:div>
        <w:div w:id="1869563971">
          <w:marLeft w:val="480"/>
          <w:marRight w:val="0"/>
          <w:marTop w:val="0"/>
          <w:marBottom w:val="0"/>
          <w:divBdr>
            <w:top w:val="none" w:sz="0" w:space="0" w:color="auto"/>
            <w:left w:val="none" w:sz="0" w:space="0" w:color="auto"/>
            <w:bottom w:val="none" w:sz="0" w:space="0" w:color="auto"/>
            <w:right w:val="none" w:sz="0" w:space="0" w:color="auto"/>
          </w:divBdr>
        </w:div>
      </w:divsChild>
    </w:div>
    <w:div w:id="1520856480">
      <w:bodyDiv w:val="1"/>
      <w:marLeft w:val="0"/>
      <w:marRight w:val="0"/>
      <w:marTop w:val="0"/>
      <w:marBottom w:val="0"/>
      <w:divBdr>
        <w:top w:val="none" w:sz="0" w:space="0" w:color="auto"/>
        <w:left w:val="none" w:sz="0" w:space="0" w:color="auto"/>
        <w:bottom w:val="none" w:sz="0" w:space="0" w:color="auto"/>
        <w:right w:val="none" w:sz="0" w:space="0" w:color="auto"/>
      </w:divBdr>
    </w:div>
    <w:div w:id="1525170905">
      <w:bodyDiv w:val="1"/>
      <w:marLeft w:val="0"/>
      <w:marRight w:val="0"/>
      <w:marTop w:val="0"/>
      <w:marBottom w:val="0"/>
      <w:divBdr>
        <w:top w:val="none" w:sz="0" w:space="0" w:color="auto"/>
        <w:left w:val="none" w:sz="0" w:space="0" w:color="auto"/>
        <w:bottom w:val="none" w:sz="0" w:space="0" w:color="auto"/>
        <w:right w:val="none" w:sz="0" w:space="0" w:color="auto"/>
      </w:divBdr>
      <w:divsChild>
        <w:div w:id="616914127">
          <w:marLeft w:val="480"/>
          <w:marRight w:val="0"/>
          <w:marTop w:val="0"/>
          <w:marBottom w:val="0"/>
          <w:divBdr>
            <w:top w:val="none" w:sz="0" w:space="0" w:color="auto"/>
            <w:left w:val="none" w:sz="0" w:space="0" w:color="auto"/>
            <w:bottom w:val="none" w:sz="0" w:space="0" w:color="auto"/>
            <w:right w:val="none" w:sz="0" w:space="0" w:color="auto"/>
          </w:divBdr>
        </w:div>
        <w:div w:id="466515172">
          <w:marLeft w:val="480"/>
          <w:marRight w:val="0"/>
          <w:marTop w:val="0"/>
          <w:marBottom w:val="0"/>
          <w:divBdr>
            <w:top w:val="none" w:sz="0" w:space="0" w:color="auto"/>
            <w:left w:val="none" w:sz="0" w:space="0" w:color="auto"/>
            <w:bottom w:val="none" w:sz="0" w:space="0" w:color="auto"/>
            <w:right w:val="none" w:sz="0" w:space="0" w:color="auto"/>
          </w:divBdr>
        </w:div>
        <w:div w:id="1998146565">
          <w:marLeft w:val="480"/>
          <w:marRight w:val="0"/>
          <w:marTop w:val="0"/>
          <w:marBottom w:val="0"/>
          <w:divBdr>
            <w:top w:val="none" w:sz="0" w:space="0" w:color="auto"/>
            <w:left w:val="none" w:sz="0" w:space="0" w:color="auto"/>
            <w:bottom w:val="none" w:sz="0" w:space="0" w:color="auto"/>
            <w:right w:val="none" w:sz="0" w:space="0" w:color="auto"/>
          </w:divBdr>
        </w:div>
        <w:div w:id="1833525588">
          <w:marLeft w:val="480"/>
          <w:marRight w:val="0"/>
          <w:marTop w:val="0"/>
          <w:marBottom w:val="0"/>
          <w:divBdr>
            <w:top w:val="none" w:sz="0" w:space="0" w:color="auto"/>
            <w:left w:val="none" w:sz="0" w:space="0" w:color="auto"/>
            <w:bottom w:val="none" w:sz="0" w:space="0" w:color="auto"/>
            <w:right w:val="none" w:sz="0" w:space="0" w:color="auto"/>
          </w:divBdr>
        </w:div>
        <w:div w:id="187453824">
          <w:marLeft w:val="480"/>
          <w:marRight w:val="0"/>
          <w:marTop w:val="0"/>
          <w:marBottom w:val="0"/>
          <w:divBdr>
            <w:top w:val="none" w:sz="0" w:space="0" w:color="auto"/>
            <w:left w:val="none" w:sz="0" w:space="0" w:color="auto"/>
            <w:bottom w:val="none" w:sz="0" w:space="0" w:color="auto"/>
            <w:right w:val="none" w:sz="0" w:space="0" w:color="auto"/>
          </w:divBdr>
        </w:div>
        <w:div w:id="1065421378">
          <w:marLeft w:val="480"/>
          <w:marRight w:val="0"/>
          <w:marTop w:val="0"/>
          <w:marBottom w:val="0"/>
          <w:divBdr>
            <w:top w:val="none" w:sz="0" w:space="0" w:color="auto"/>
            <w:left w:val="none" w:sz="0" w:space="0" w:color="auto"/>
            <w:bottom w:val="none" w:sz="0" w:space="0" w:color="auto"/>
            <w:right w:val="none" w:sz="0" w:space="0" w:color="auto"/>
          </w:divBdr>
        </w:div>
        <w:div w:id="162627264">
          <w:marLeft w:val="480"/>
          <w:marRight w:val="0"/>
          <w:marTop w:val="0"/>
          <w:marBottom w:val="0"/>
          <w:divBdr>
            <w:top w:val="none" w:sz="0" w:space="0" w:color="auto"/>
            <w:left w:val="none" w:sz="0" w:space="0" w:color="auto"/>
            <w:bottom w:val="none" w:sz="0" w:space="0" w:color="auto"/>
            <w:right w:val="none" w:sz="0" w:space="0" w:color="auto"/>
          </w:divBdr>
        </w:div>
        <w:div w:id="1044251449">
          <w:marLeft w:val="480"/>
          <w:marRight w:val="0"/>
          <w:marTop w:val="0"/>
          <w:marBottom w:val="0"/>
          <w:divBdr>
            <w:top w:val="none" w:sz="0" w:space="0" w:color="auto"/>
            <w:left w:val="none" w:sz="0" w:space="0" w:color="auto"/>
            <w:bottom w:val="none" w:sz="0" w:space="0" w:color="auto"/>
            <w:right w:val="none" w:sz="0" w:space="0" w:color="auto"/>
          </w:divBdr>
        </w:div>
        <w:div w:id="762795949">
          <w:marLeft w:val="480"/>
          <w:marRight w:val="0"/>
          <w:marTop w:val="0"/>
          <w:marBottom w:val="0"/>
          <w:divBdr>
            <w:top w:val="none" w:sz="0" w:space="0" w:color="auto"/>
            <w:left w:val="none" w:sz="0" w:space="0" w:color="auto"/>
            <w:bottom w:val="none" w:sz="0" w:space="0" w:color="auto"/>
            <w:right w:val="none" w:sz="0" w:space="0" w:color="auto"/>
          </w:divBdr>
        </w:div>
        <w:div w:id="657466924">
          <w:marLeft w:val="480"/>
          <w:marRight w:val="0"/>
          <w:marTop w:val="0"/>
          <w:marBottom w:val="0"/>
          <w:divBdr>
            <w:top w:val="none" w:sz="0" w:space="0" w:color="auto"/>
            <w:left w:val="none" w:sz="0" w:space="0" w:color="auto"/>
            <w:bottom w:val="none" w:sz="0" w:space="0" w:color="auto"/>
            <w:right w:val="none" w:sz="0" w:space="0" w:color="auto"/>
          </w:divBdr>
        </w:div>
        <w:div w:id="1920022570">
          <w:marLeft w:val="480"/>
          <w:marRight w:val="0"/>
          <w:marTop w:val="0"/>
          <w:marBottom w:val="0"/>
          <w:divBdr>
            <w:top w:val="none" w:sz="0" w:space="0" w:color="auto"/>
            <w:left w:val="none" w:sz="0" w:space="0" w:color="auto"/>
            <w:bottom w:val="none" w:sz="0" w:space="0" w:color="auto"/>
            <w:right w:val="none" w:sz="0" w:space="0" w:color="auto"/>
          </w:divBdr>
        </w:div>
        <w:div w:id="961151648">
          <w:marLeft w:val="480"/>
          <w:marRight w:val="0"/>
          <w:marTop w:val="0"/>
          <w:marBottom w:val="0"/>
          <w:divBdr>
            <w:top w:val="none" w:sz="0" w:space="0" w:color="auto"/>
            <w:left w:val="none" w:sz="0" w:space="0" w:color="auto"/>
            <w:bottom w:val="none" w:sz="0" w:space="0" w:color="auto"/>
            <w:right w:val="none" w:sz="0" w:space="0" w:color="auto"/>
          </w:divBdr>
        </w:div>
        <w:div w:id="1180965521">
          <w:marLeft w:val="480"/>
          <w:marRight w:val="0"/>
          <w:marTop w:val="0"/>
          <w:marBottom w:val="0"/>
          <w:divBdr>
            <w:top w:val="none" w:sz="0" w:space="0" w:color="auto"/>
            <w:left w:val="none" w:sz="0" w:space="0" w:color="auto"/>
            <w:bottom w:val="none" w:sz="0" w:space="0" w:color="auto"/>
            <w:right w:val="none" w:sz="0" w:space="0" w:color="auto"/>
          </w:divBdr>
        </w:div>
        <w:div w:id="992954536">
          <w:marLeft w:val="480"/>
          <w:marRight w:val="0"/>
          <w:marTop w:val="0"/>
          <w:marBottom w:val="0"/>
          <w:divBdr>
            <w:top w:val="none" w:sz="0" w:space="0" w:color="auto"/>
            <w:left w:val="none" w:sz="0" w:space="0" w:color="auto"/>
            <w:bottom w:val="none" w:sz="0" w:space="0" w:color="auto"/>
            <w:right w:val="none" w:sz="0" w:space="0" w:color="auto"/>
          </w:divBdr>
        </w:div>
        <w:div w:id="1938521738">
          <w:marLeft w:val="480"/>
          <w:marRight w:val="0"/>
          <w:marTop w:val="0"/>
          <w:marBottom w:val="0"/>
          <w:divBdr>
            <w:top w:val="none" w:sz="0" w:space="0" w:color="auto"/>
            <w:left w:val="none" w:sz="0" w:space="0" w:color="auto"/>
            <w:bottom w:val="none" w:sz="0" w:space="0" w:color="auto"/>
            <w:right w:val="none" w:sz="0" w:space="0" w:color="auto"/>
          </w:divBdr>
        </w:div>
        <w:div w:id="587427938">
          <w:marLeft w:val="480"/>
          <w:marRight w:val="0"/>
          <w:marTop w:val="0"/>
          <w:marBottom w:val="0"/>
          <w:divBdr>
            <w:top w:val="none" w:sz="0" w:space="0" w:color="auto"/>
            <w:left w:val="none" w:sz="0" w:space="0" w:color="auto"/>
            <w:bottom w:val="none" w:sz="0" w:space="0" w:color="auto"/>
            <w:right w:val="none" w:sz="0" w:space="0" w:color="auto"/>
          </w:divBdr>
        </w:div>
        <w:div w:id="241988031">
          <w:marLeft w:val="480"/>
          <w:marRight w:val="0"/>
          <w:marTop w:val="0"/>
          <w:marBottom w:val="0"/>
          <w:divBdr>
            <w:top w:val="none" w:sz="0" w:space="0" w:color="auto"/>
            <w:left w:val="none" w:sz="0" w:space="0" w:color="auto"/>
            <w:bottom w:val="none" w:sz="0" w:space="0" w:color="auto"/>
            <w:right w:val="none" w:sz="0" w:space="0" w:color="auto"/>
          </w:divBdr>
        </w:div>
        <w:div w:id="1642882219">
          <w:marLeft w:val="480"/>
          <w:marRight w:val="0"/>
          <w:marTop w:val="0"/>
          <w:marBottom w:val="0"/>
          <w:divBdr>
            <w:top w:val="none" w:sz="0" w:space="0" w:color="auto"/>
            <w:left w:val="none" w:sz="0" w:space="0" w:color="auto"/>
            <w:bottom w:val="none" w:sz="0" w:space="0" w:color="auto"/>
            <w:right w:val="none" w:sz="0" w:space="0" w:color="auto"/>
          </w:divBdr>
        </w:div>
        <w:div w:id="177894499">
          <w:marLeft w:val="480"/>
          <w:marRight w:val="0"/>
          <w:marTop w:val="0"/>
          <w:marBottom w:val="0"/>
          <w:divBdr>
            <w:top w:val="none" w:sz="0" w:space="0" w:color="auto"/>
            <w:left w:val="none" w:sz="0" w:space="0" w:color="auto"/>
            <w:bottom w:val="none" w:sz="0" w:space="0" w:color="auto"/>
            <w:right w:val="none" w:sz="0" w:space="0" w:color="auto"/>
          </w:divBdr>
        </w:div>
        <w:div w:id="713038356">
          <w:marLeft w:val="480"/>
          <w:marRight w:val="0"/>
          <w:marTop w:val="0"/>
          <w:marBottom w:val="0"/>
          <w:divBdr>
            <w:top w:val="none" w:sz="0" w:space="0" w:color="auto"/>
            <w:left w:val="none" w:sz="0" w:space="0" w:color="auto"/>
            <w:bottom w:val="none" w:sz="0" w:space="0" w:color="auto"/>
            <w:right w:val="none" w:sz="0" w:space="0" w:color="auto"/>
          </w:divBdr>
        </w:div>
        <w:div w:id="116534948">
          <w:marLeft w:val="480"/>
          <w:marRight w:val="0"/>
          <w:marTop w:val="0"/>
          <w:marBottom w:val="0"/>
          <w:divBdr>
            <w:top w:val="none" w:sz="0" w:space="0" w:color="auto"/>
            <w:left w:val="none" w:sz="0" w:space="0" w:color="auto"/>
            <w:bottom w:val="none" w:sz="0" w:space="0" w:color="auto"/>
            <w:right w:val="none" w:sz="0" w:space="0" w:color="auto"/>
          </w:divBdr>
        </w:div>
        <w:div w:id="1666518247">
          <w:marLeft w:val="480"/>
          <w:marRight w:val="0"/>
          <w:marTop w:val="0"/>
          <w:marBottom w:val="0"/>
          <w:divBdr>
            <w:top w:val="none" w:sz="0" w:space="0" w:color="auto"/>
            <w:left w:val="none" w:sz="0" w:space="0" w:color="auto"/>
            <w:bottom w:val="none" w:sz="0" w:space="0" w:color="auto"/>
            <w:right w:val="none" w:sz="0" w:space="0" w:color="auto"/>
          </w:divBdr>
        </w:div>
        <w:div w:id="2003776232">
          <w:marLeft w:val="480"/>
          <w:marRight w:val="0"/>
          <w:marTop w:val="0"/>
          <w:marBottom w:val="0"/>
          <w:divBdr>
            <w:top w:val="none" w:sz="0" w:space="0" w:color="auto"/>
            <w:left w:val="none" w:sz="0" w:space="0" w:color="auto"/>
            <w:bottom w:val="none" w:sz="0" w:space="0" w:color="auto"/>
            <w:right w:val="none" w:sz="0" w:space="0" w:color="auto"/>
          </w:divBdr>
        </w:div>
        <w:div w:id="385034050">
          <w:marLeft w:val="480"/>
          <w:marRight w:val="0"/>
          <w:marTop w:val="0"/>
          <w:marBottom w:val="0"/>
          <w:divBdr>
            <w:top w:val="none" w:sz="0" w:space="0" w:color="auto"/>
            <w:left w:val="none" w:sz="0" w:space="0" w:color="auto"/>
            <w:bottom w:val="none" w:sz="0" w:space="0" w:color="auto"/>
            <w:right w:val="none" w:sz="0" w:space="0" w:color="auto"/>
          </w:divBdr>
        </w:div>
        <w:div w:id="657920957">
          <w:marLeft w:val="480"/>
          <w:marRight w:val="0"/>
          <w:marTop w:val="0"/>
          <w:marBottom w:val="0"/>
          <w:divBdr>
            <w:top w:val="none" w:sz="0" w:space="0" w:color="auto"/>
            <w:left w:val="none" w:sz="0" w:space="0" w:color="auto"/>
            <w:bottom w:val="none" w:sz="0" w:space="0" w:color="auto"/>
            <w:right w:val="none" w:sz="0" w:space="0" w:color="auto"/>
          </w:divBdr>
        </w:div>
        <w:div w:id="1500195519">
          <w:marLeft w:val="480"/>
          <w:marRight w:val="0"/>
          <w:marTop w:val="0"/>
          <w:marBottom w:val="0"/>
          <w:divBdr>
            <w:top w:val="none" w:sz="0" w:space="0" w:color="auto"/>
            <w:left w:val="none" w:sz="0" w:space="0" w:color="auto"/>
            <w:bottom w:val="none" w:sz="0" w:space="0" w:color="auto"/>
            <w:right w:val="none" w:sz="0" w:space="0" w:color="auto"/>
          </w:divBdr>
        </w:div>
        <w:div w:id="1956910710">
          <w:marLeft w:val="480"/>
          <w:marRight w:val="0"/>
          <w:marTop w:val="0"/>
          <w:marBottom w:val="0"/>
          <w:divBdr>
            <w:top w:val="none" w:sz="0" w:space="0" w:color="auto"/>
            <w:left w:val="none" w:sz="0" w:space="0" w:color="auto"/>
            <w:bottom w:val="none" w:sz="0" w:space="0" w:color="auto"/>
            <w:right w:val="none" w:sz="0" w:space="0" w:color="auto"/>
          </w:divBdr>
        </w:div>
        <w:div w:id="979845233">
          <w:marLeft w:val="480"/>
          <w:marRight w:val="0"/>
          <w:marTop w:val="0"/>
          <w:marBottom w:val="0"/>
          <w:divBdr>
            <w:top w:val="none" w:sz="0" w:space="0" w:color="auto"/>
            <w:left w:val="none" w:sz="0" w:space="0" w:color="auto"/>
            <w:bottom w:val="none" w:sz="0" w:space="0" w:color="auto"/>
            <w:right w:val="none" w:sz="0" w:space="0" w:color="auto"/>
          </w:divBdr>
        </w:div>
      </w:divsChild>
    </w:div>
    <w:div w:id="1537238138">
      <w:bodyDiv w:val="1"/>
      <w:marLeft w:val="0"/>
      <w:marRight w:val="0"/>
      <w:marTop w:val="0"/>
      <w:marBottom w:val="0"/>
      <w:divBdr>
        <w:top w:val="none" w:sz="0" w:space="0" w:color="auto"/>
        <w:left w:val="none" w:sz="0" w:space="0" w:color="auto"/>
        <w:bottom w:val="none" w:sz="0" w:space="0" w:color="auto"/>
        <w:right w:val="none" w:sz="0" w:space="0" w:color="auto"/>
      </w:divBdr>
    </w:div>
    <w:div w:id="1544631176">
      <w:bodyDiv w:val="1"/>
      <w:marLeft w:val="0"/>
      <w:marRight w:val="0"/>
      <w:marTop w:val="0"/>
      <w:marBottom w:val="0"/>
      <w:divBdr>
        <w:top w:val="none" w:sz="0" w:space="0" w:color="auto"/>
        <w:left w:val="none" w:sz="0" w:space="0" w:color="auto"/>
        <w:bottom w:val="none" w:sz="0" w:space="0" w:color="auto"/>
        <w:right w:val="none" w:sz="0" w:space="0" w:color="auto"/>
      </w:divBdr>
    </w:div>
    <w:div w:id="1545023280">
      <w:bodyDiv w:val="1"/>
      <w:marLeft w:val="0"/>
      <w:marRight w:val="0"/>
      <w:marTop w:val="0"/>
      <w:marBottom w:val="0"/>
      <w:divBdr>
        <w:top w:val="none" w:sz="0" w:space="0" w:color="auto"/>
        <w:left w:val="none" w:sz="0" w:space="0" w:color="auto"/>
        <w:bottom w:val="none" w:sz="0" w:space="0" w:color="auto"/>
        <w:right w:val="none" w:sz="0" w:space="0" w:color="auto"/>
      </w:divBdr>
    </w:div>
    <w:div w:id="1596018521">
      <w:bodyDiv w:val="1"/>
      <w:marLeft w:val="0"/>
      <w:marRight w:val="0"/>
      <w:marTop w:val="0"/>
      <w:marBottom w:val="0"/>
      <w:divBdr>
        <w:top w:val="none" w:sz="0" w:space="0" w:color="auto"/>
        <w:left w:val="none" w:sz="0" w:space="0" w:color="auto"/>
        <w:bottom w:val="none" w:sz="0" w:space="0" w:color="auto"/>
        <w:right w:val="none" w:sz="0" w:space="0" w:color="auto"/>
      </w:divBdr>
      <w:divsChild>
        <w:div w:id="2031174402">
          <w:marLeft w:val="480"/>
          <w:marRight w:val="0"/>
          <w:marTop w:val="0"/>
          <w:marBottom w:val="0"/>
          <w:divBdr>
            <w:top w:val="none" w:sz="0" w:space="0" w:color="auto"/>
            <w:left w:val="none" w:sz="0" w:space="0" w:color="auto"/>
            <w:bottom w:val="none" w:sz="0" w:space="0" w:color="auto"/>
            <w:right w:val="none" w:sz="0" w:space="0" w:color="auto"/>
          </w:divBdr>
        </w:div>
        <w:div w:id="1082484042">
          <w:marLeft w:val="480"/>
          <w:marRight w:val="0"/>
          <w:marTop w:val="0"/>
          <w:marBottom w:val="0"/>
          <w:divBdr>
            <w:top w:val="none" w:sz="0" w:space="0" w:color="auto"/>
            <w:left w:val="none" w:sz="0" w:space="0" w:color="auto"/>
            <w:bottom w:val="none" w:sz="0" w:space="0" w:color="auto"/>
            <w:right w:val="none" w:sz="0" w:space="0" w:color="auto"/>
          </w:divBdr>
        </w:div>
        <w:div w:id="2021858227">
          <w:marLeft w:val="480"/>
          <w:marRight w:val="0"/>
          <w:marTop w:val="0"/>
          <w:marBottom w:val="0"/>
          <w:divBdr>
            <w:top w:val="none" w:sz="0" w:space="0" w:color="auto"/>
            <w:left w:val="none" w:sz="0" w:space="0" w:color="auto"/>
            <w:bottom w:val="none" w:sz="0" w:space="0" w:color="auto"/>
            <w:right w:val="none" w:sz="0" w:space="0" w:color="auto"/>
          </w:divBdr>
        </w:div>
        <w:div w:id="875237290">
          <w:marLeft w:val="480"/>
          <w:marRight w:val="0"/>
          <w:marTop w:val="0"/>
          <w:marBottom w:val="0"/>
          <w:divBdr>
            <w:top w:val="none" w:sz="0" w:space="0" w:color="auto"/>
            <w:left w:val="none" w:sz="0" w:space="0" w:color="auto"/>
            <w:bottom w:val="none" w:sz="0" w:space="0" w:color="auto"/>
            <w:right w:val="none" w:sz="0" w:space="0" w:color="auto"/>
          </w:divBdr>
        </w:div>
        <w:div w:id="2094274950">
          <w:marLeft w:val="480"/>
          <w:marRight w:val="0"/>
          <w:marTop w:val="0"/>
          <w:marBottom w:val="0"/>
          <w:divBdr>
            <w:top w:val="none" w:sz="0" w:space="0" w:color="auto"/>
            <w:left w:val="none" w:sz="0" w:space="0" w:color="auto"/>
            <w:bottom w:val="none" w:sz="0" w:space="0" w:color="auto"/>
            <w:right w:val="none" w:sz="0" w:space="0" w:color="auto"/>
          </w:divBdr>
        </w:div>
        <w:div w:id="889610347">
          <w:marLeft w:val="480"/>
          <w:marRight w:val="0"/>
          <w:marTop w:val="0"/>
          <w:marBottom w:val="0"/>
          <w:divBdr>
            <w:top w:val="none" w:sz="0" w:space="0" w:color="auto"/>
            <w:left w:val="none" w:sz="0" w:space="0" w:color="auto"/>
            <w:bottom w:val="none" w:sz="0" w:space="0" w:color="auto"/>
            <w:right w:val="none" w:sz="0" w:space="0" w:color="auto"/>
          </w:divBdr>
        </w:div>
        <w:div w:id="375860109">
          <w:marLeft w:val="480"/>
          <w:marRight w:val="0"/>
          <w:marTop w:val="0"/>
          <w:marBottom w:val="0"/>
          <w:divBdr>
            <w:top w:val="none" w:sz="0" w:space="0" w:color="auto"/>
            <w:left w:val="none" w:sz="0" w:space="0" w:color="auto"/>
            <w:bottom w:val="none" w:sz="0" w:space="0" w:color="auto"/>
            <w:right w:val="none" w:sz="0" w:space="0" w:color="auto"/>
          </w:divBdr>
        </w:div>
      </w:divsChild>
    </w:div>
    <w:div w:id="1606696496">
      <w:bodyDiv w:val="1"/>
      <w:marLeft w:val="0"/>
      <w:marRight w:val="0"/>
      <w:marTop w:val="0"/>
      <w:marBottom w:val="0"/>
      <w:divBdr>
        <w:top w:val="none" w:sz="0" w:space="0" w:color="auto"/>
        <w:left w:val="none" w:sz="0" w:space="0" w:color="auto"/>
        <w:bottom w:val="none" w:sz="0" w:space="0" w:color="auto"/>
        <w:right w:val="none" w:sz="0" w:space="0" w:color="auto"/>
      </w:divBdr>
    </w:div>
    <w:div w:id="1618219497">
      <w:bodyDiv w:val="1"/>
      <w:marLeft w:val="0"/>
      <w:marRight w:val="0"/>
      <w:marTop w:val="0"/>
      <w:marBottom w:val="0"/>
      <w:divBdr>
        <w:top w:val="none" w:sz="0" w:space="0" w:color="auto"/>
        <w:left w:val="none" w:sz="0" w:space="0" w:color="auto"/>
        <w:bottom w:val="none" w:sz="0" w:space="0" w:color="auto"/>
        <w:right w:val="none" w:sz="0" w:space="0" w:color="auto"/>
      </w:divBdr>
      <w:divsChild>
        <w:div w:id="613287333">
          <w:marLeft w:val="480"/>
          <w:marRight w:val="0"/>
          <w:marTop w:val="0"/>
          <w:marBottom w:val="0"/>
          <w:divBdr>
            <w:top w:val="none" w:sz="0" w:space="0" w:color="auto"/>
            <w:left w:val="none" w:sz="0" w:space="0" w:color="auto"/>
            <w:bottom w:val="none" w:sz="0" w:space="0" w:color="auto"/>
            <w:right w:val="none" w:sz="0" w:space="0" w:color="auto"/>
          </w:divBdr>
        </w:div>
        <w:div w:id="34233498">
          <w:marLeft w:val="480"/>
          <w:marRight w:val="0"/>
          <w:marTop w:val="0"/>
          <w:marBottom w:val="0"/>
          <w:divBdr>
            <w:top w:val="none" w:sz="0" w:space="0" w:color="auto"/>
            <w:left w:val="none" w:sz="0" w:space="0" w:color="auto"/>
            <w:bottom w:val="none" w:sz="0" w:space="0" w:color="auto"/>
            <w:right w:val="none" w:sz="0" w:space="0" w:color="auto"/>
          </w:divBdr>
        </w:div>
        <w:div w:id="576788656">
          <w:marLeft w:val="480"/>
          <w:marRight w:val="0"/>
          <w:marTop w:val="0"/>
          <w:marBottom w:val="0"/>
          <w:divBdr>
            <w:top w:val="none" w:sz="0" w:space="0" w:color="auto"/>
            <w:left w:val="none" w:sz="0" w:space="0" w:color="auto"/>
            <w:bottom w:val="none" w:sz="0" w:space="0" w:color="auto"/>
            <w:right w:val="none" w:sz="0" w:space="0" w:color="auto"/>
          </w:divBdr>
        </w:div>
        <w:div w:id="861164358">
          <w:marLeft w:val="480"/>
          <w:marRight w:val="0"/>
          <w:marTop w:val="0"/>
          <w:marBottom w:val="0"/>
          <w:divBdr>
            <w:top w:val="none" w:sz="0" w:space="0" w:color="auto"/>
            <w:left w:val="none" w:sz="0" w:space="0" w:color="auto"/>
            <w:bottom w:val="none" w:sz="0" w:space="0" w:color="auto"/>
            <w:right w:val="none" w:sz="0" w:space="0" w:color="auto"/>
          </w:divBdr>
        </w:div>
        <w:div w:id="903948416">
          <w:marLeft w:val="480"/>
          <w:marRight w:val="0"/>
          <w:marTop w:val="0"/>
          <w:marBottom w:val="0"/>
          <w:divBdr>
            <w:top w:val="none" w:sz="0" w:space="0" w:color="auto"/>
            <w:left w:val="none" w:sz="0" w:space="0" w:color="auto"/>
            <w:bottom w:val="none" w:sz="0" w:space="0" w:color="auto"/>
            <w:right w:val="none" w:sz="0" w:space="0" w:color="auto"/>
          </w:divBdr>
        </w:div>
        <w:div w:id="999774926">
          <w:marLeft w:val="480"/>
          <w:marRight w:val="0"/>
          <w:marTop w:val="0"/>
          <w:marBottom w:val="0"/>
          <w:divBdr>
            <w:top w:val="none" w:sz="0" w:space="0" w:color="auto"/>
            <w:left w:val="none" w:sz="0" w:space="0" w:color="auto"/>
            <w:bottom w:val="none" w:sz="0" w:space="0" w:color="auto"/>
            <w:right w:val="none" w:sz="0" w:space="0" w:color="auto"/>
          </w:divBdr>
        </w:div>
        <w:div w:id="738525233">
          <w:marLeft w:val="480"/>
          <w:marRight w:val="0"/>
          <w:marTop w:val="0"/>
          <w:marBottom w:val="0"/>
          <w:divBdr>
            <w:top w:val="none" w:sz="0" w:space="0" w:color="auto"/>
            <w:left w:val="none" w:sz="0" w:space="0" w:color="auto"/>
            <w:bottom w:val="none" w:sz="0" w:space="0" w:color="auto"/>
            <w:right w:val="none" w:sz="0" w:space="0" w:color="auto"/>
          </w:divBdr>
        </w:div>
        <w:div w:id="1810896739">
          <w:marLeft w:val="480"/>
          <w:marRight w:val="0"/>
          <w:marTop w:val="0"/>
          <w:marBottom w:val="0"/>
          <w:divBdr>
            <w:top w:val="none" w:sz="0" w:space="0" w:color="auto"/>
            <w:left w:val="none" w:sz="0" w:space="0" w:color="auto"/>
            <w:bottom w:val="none" w:sz="0" w:space="0" w:color="auto"/>
            <w:right w:val="none" w:sz="0" w:space="0" w:color="auto"/>
          </w:divBdr>
        </w:div>
        <w:div w:id="894508047">
          <w:marLeft w:val="480"/>
          <w:marRight w:val="0"/>
          <w:marTop w:val="0"/>
          <w:marBottom w:val="0"/>
          <w:divBdr>
            <w:top w:val="none" w:sz="0" w:space="0" w:color="auto"/>
            <w:left w:val="none" w:sz="0" w:space="0" w:color="auto"/>
            <w:bottom w:val="none" w:sz="0" w:space="0" w:color="auto"/>
            <w:right w:val="none" w:sz="0" w:space="0" w:color="auto"/>
          </w:divBdr>
        </w:div>
        <w:div w:id="1828980753">
          <w:marLeft w:val="480"/>
          <w:marRight w:val="0"/>
          <w:marTop w:val="0"/>
          <w:marBottom w:val="0"/>
          <w:divBdr>
            <w:top w:val="none" w:sz="0" w:space="0" w:color="auto"/>
            <w:left w:val="none" w:sz="0" w:space="0" w:color="auto"/>
            <w:bottom w:val="none" w:sz="0" w:space="0" w:color="auto"/>
            <w:right w:val="none" w:sz="0" w:space="0" w:color="auto"/>
          </w:divBdr>
        </w:div>
        <w:div w:id="1998455560">
          <w:marLeft w:val="480"/>
          <w:marRight w:val="0"/>
          <w:marTop w:val="0"/>
          <w:marBottom w:val="0"/>
          <w:divBdr>
            <w:top w:val="none" w:sz="0" w:space="0" w:color="auto"/>
            <w:left w:val="none" w:sz="0" w:space="0" w:color="auto"/>
            <w:bottom w:val="none" w:sz="0" w:space="0" w:color="auto"/>
            <w:right w:val="none" w:sz="0" w:space="0" w:color="auto"/>
          </w:divBdr>
        </w:div>
      </w:divsChild>
    </w:div>
    <w:div w:id="1635523419">
      <w:bodyDiv w:val="1"/>
      <w:marLeft w:val="0"/>
      <w:marRight w:val="0"/>
      <w:marTop w:val="0"/>
      <w:marBottom w:val="0"/>
      <w:divBdr>
        <w:top w:val="none" w:sz="0" w:space="0" w:color="auto"/>
        <w:left w:val="none" w:sz="0" w:space="0" w:color="auto"/>
        <w:bottom w:val="none" w:sz="0" w:space="0" w:color="auto"/>
        <w:right w:val="none" w:sz="0" w:space="0" w:color="auto"/>
      </w:divBdr>
      <w:divsChild>
        <w:div w:id="2090230938">
          <w:marLeft w:val="480"/>
          <w:marRight w:val="0"/>
          <w:marTop w:val="0"/>
          <w:marBottom w:val="0"/>
          <w:divBdr>
            <w:top w:val="none" w:sz="0" w:space="0" w:color="auto"/>
            <w:left w:val="none" w:sz="0" w:space="0" w:color="auto"/>
            <w:bottom w:val="none" w:sz="0" w:space="0" w:color="auto"/>
            <w:right w:val="none" w:sz="0" w:space="0" w:color="auto"/>
          </w:divBdr>
        </w:div>
        <w:div w:id="25519887">
          <w:marLeft w:val="480"/>
          <w:marRight w:val="0"/>
          <w:marTop w:val="0"/>
          <w:marBottom w:val="0"/>
          <w:divBdr>
            <w:top w:val="none" w:sz="0" w:space="0" w:color="auto"/>
            <w:left w:val="none" w:sz="0" w:space="0" w:color="auto"/>
            <w:bottom w:val="none" w:sz="0" w:space="0" w:color="auto"/>
            <w:right w:val="none" w:sz="0" w:space="0" w:color="auto"/>
          </w:divBdr>
        </w:div>
        <w:div w:id="1171138207">
          <w:marLeft w:val="480"/>
          <w:marRight w:val="0"/>
          <w:marTop w:val="0"/>
          <w:marBottom w:val="0"/>
          <w:divBdr>
            <w:top w:val="none" w:sz="0" w:space="0" w:color="auto"/>
            <w:left w:val="none" w:sz="0" w:space="0" w:color="auto"/>
            <w:bottom w:val="none" w:sz="0" w:space="0" w:color="auto"/>
            <w:right w:val="none" w:sz="0" w:space="0" w:color="auto"/>
          </w:divBdr>
        </w:div>
        <w:div w:id="719211527">
          <w:marLeft w:val="480"/>
          <w:marRight w:val="0"/>
          <w:marTop w:val="0"/>
          <w:marBottom w:val="0"/>
          <w:divBdr>
            <w:top w:val="none" w:sz="0" w:space="0" w:color="auto"/>
            <w:left w:val="none" w:sz="0" w:space="0" w:color="auto"/>
            <w:bottom w:val="none" w:sz="0" w:space="0" w:color="auto"/>
            <w:right w:val="none" w:sz="0" w:space="0" w:color="auto"/>
          </w:divBdr>
        </w:div>
        <w:div w:id="1009140125">
          <w:marLeft w:val="480"/>
          <w:marRight w:val="0"/>
          <w:marTop w:val="0"/>
          <w:marBottom w:val="0"/>
          <w:divBdr>
            <w:top w:val="none" w:sz="0" w:space="0" w:color="auto"/>
            <w:left w:val="none" w:sz="0" w:space="0" w:color="auto"/>
            <w:bottom w:val="none" w:sz="0" w:space="0" w:color="auto"/>
            <w:right w:val="none" w:sz="0" w:space="0" w:color="auto"/>
          </w:divBdr>
        </w:div>
        <w:div w:id="1155683860">
          <w:marLeft w:val="480"/>
          <w:marRight w:val="0"/>
          <w:marTop w:val="0"/>
          <w:marBottom w:val="0"/>
          <w:divBdr>
            <w:top w:val="none" w:sz="0" w:space="0" w:color="auto"/>
            <w:left w:val="none" w:sz="0" w:space="0" w:color="auto"/>
            <w:bottom w:val="none" w:sz="0" w:space="0" w:color="auto"/>
            <w:right w:val="none" w:sz="0" w:space="0" w:color="auto"/>
          </w:divBdr>
        </w:div>
        <w:div w:id="1333338177">
          <w:marLeft w:val="480"/>
          <w:marRight w:val="0"/>
          <w:marTop w:val="0"/>
          <w:marBottom w:val="0"/>
          <w:divBdr>
            <w:top w:val="none" w:sz="0" w:space="0" w:color="auto"/>
            <w:left w:val="none" w:sz="0" w:space="0" w:color="auto"/>
            <w:bottom w:val="none" w:sz="0" w:space="0" w:color="auto"/>
            <w:right w:val="none" w:sz="0" w:space="0" w:color="auto"/>
          </w:divBdr>
        </w:div>
        <w:div w:id="18898705">
          <w:marLeft w:val="480"/>
          <w:marRight w:val="0"/>
          <w:marTop w:val="0"/>
          <w:marBottom w:val="0"/>
          <w:divBdr>
            <w:top w:val="none" w:sz="0" w:space="0" w:color="auto"/>
            <w:left w:val="none" w:sz="0" w:space="0" w:color="auto"/>
            <w:bottom w:val="none" w:sz="0" w:space="0" w:color="auto"/>
            <w:right w:val="none" w:sz="0" w:space="0" w:color="auto"/>
          </w:divBdr>
        </w:div>
        <w:div w:id="547373876">
          <w:marLeft w:val="480"/>
          <w:marRight w:val="0"/>
          <w:marTop w:val="0"/>
          <w:marBottom w:val="0"/>
          <w:divBdr>
            <w:top w:val="none" w:sz="0" w:space="0" w:color="auto"/>
            <w:left w:val="none" w:sz="0" w:space="0" w:color="auto"/>
            <w:bottom w:val="none" w:sz="0" w:space="0" w:color="auto"/>
            <w:right w:val="none" w:sz="0" w:space="0" w:color="auto"/>
          </w:divBdr>
        </w:div>
        <w:div w:id="1117677120">
          <w:marLeft w:val="480"/>
          <w:marRight w:val="0"/>
          <w:marTop w:val="0"/>
          <w:marBottom w:val="0"/>
          <w:divBdr>
            <w:top w:val="none" w:sz="0" w:space="0" w:color="auto"/>
            <w:left w:val="none" w:sz="0" w:space="0" w:color="auto"/>
            <w:bottom w:val="none" w:sz="0" w:space="0" w:color="auto"/>
            <w:right w:val="none" w:sz="0" w:space="0" w:color="auto"/>
          </w:divBdr>
        </w:div>
        <w:div w:id="1002129271">
          <w:marLeft w:val="480"/>
          <w:marRight w:val="0"/>
          <w:marTop w:val="0"/>
          <w:marBottom w:val="0"/>
          <w:divBdr>
            <w:top w:val="none" w:sz="0" w:space="0" w:color="auto"/>
            <w:left w:val="none" w:sz="0" w:space="0" w:color="auto"/>
            <w:bottom w:val="none" w:sz="0" w:space="0" w:color="auto"/>
            <w:right w:val="none" w:sz="0" w:space="0" w:color="auto"/>
          </w:divBdr>
        </w:div>
        <w:div w:id="1014653957">
          <w:marLeft w:val="480"/>
          <w:marRight w:val="0"/>
          <w:marTop w:val="0"/>
          <w:marBottom w:val="0"/>
          <w:divBdr>
            <w:top w:val="none" w:sz="0" w:space="0" w:color="auto"/>
            <w:left w:val="none" w:sz="0" w:space="0" w:color="auto"/>
            <w:bottom w:val="none" w:sz="0" w:space="0" w:color="auto"/>
            <w:right w:val="none" w:sz="0" w:space="0" w:color="auto"/>
          </w:divBdr>
        </w:div>
        <w:div w:id="1004820690">
          <w:marLeft w:val="480"/>
          <w:marRight w:val="0"/>
          <w:marTop w:val="0"/>
          <w:marBottom w:val="0"/>
          <w:divBdr>
            <w:top w:val="none" w:sz="0" w:space="0" w:color="auto"/>
            <w:left w:val="none" w:sz="0" w:space="0" w:color="auto"/>
            <w:bottom w:val="none" w:sz="0" w:space="0" w:color="auto"/>
            <w:right w:val="none" w:sz="0" w:space="0" w:color="auto"/>
          </w:divBdr>
        </w:div>
        <w:div w:id="529682471">
          <w:marLeft w:val="480"/>
          <w:marRight w:val="0"/>
          <w:marTop w:val="0"/>
          <w:marBottom w:val="0"/>
          <w:divBdr>
            <w:top w:val="none" w:sz="0" w:space="0" w:color="auto"/>
            <w:left w:val="none" w:sz="0" w:space="0" w:color="auto"/>
            <w:bottom w:val="none" w:sz="0" w:space="0" w:color="auto"/>
            <w:right w:val="none" w:sz="0" w:space="0" w:color="auto"/>
          </w:divBdr>
        </w:div>
        <w:div w:id="1986158345">
          <w:marLeft w:val="480"/>
          <w:marRight w:val="0"/>
          <w:marTop w:val="0"/>
          <w:marBottom w:val="0"/>
          <w:divBdr>
            <w:top w:val="none" w:sz="0" w:space="0" w:color="auto"/>
            <w:left w:val="none" w:sz="0" w:space="0" w:color="auto"/>
            <w:bottom w:val="none" w:sz="0" w:space="0" w:color="auto"/>
            <w:right w:val="none" w:sz="0" w:space="0" w:color="auto"/>
          </w:divBdr>
        </w:div>
        <w:div w:id="38870123">
          <w:marLeft w:val="480"/>
          <w:marRight w:val="0"/>
          <w:marTop w:val="0"/>
          <w:marBottom w:val="0"/>
          <w:divBdr>
            <w:top w:val="none" w:sz="0" w:space="0" w:color="auto"/>
            <w:left w:val="none" w:sz="0" w:space="0" w:color="auto"/>
            <w:bottom w:val="none" w:sz="0" w:space="0" w:color="auto"/>
            <w:right w:val="none" w:sz="0" w:space="0" w:color="auto"/>
          </w:divBdr>
        </w:div>
        <w:div w:id="902637788">
          <w:marLeft w:val="480"/>
          <w:marRight w:val="0"/>
          <w:marTop w:val="0"/>
          <w:marBottom w:val="0"/>
          <w:divBdr>
            <w:top w:val="none" w:sz="0" w:space="0" w:color="auto"/>
            <w:left w:val="none" w:sz="0" w:space="0" w:color="auto"/>
            <w:bottom w:val="none" w:sz="0" w:space="0" w:color="auto"/>
            <w:right w:val="none" w:sz="0" w:space="0" w:color="auto"/>
          </w:divBdr>
        </w:div>
        <w:div w:id="625310418">
          <w:marLeft w:val="480"/>
          <w:marRight w:val="0"/>
          <w:marTop w:val="0"/>
          <w:marBottom w:val="0"/>
          <w:divBdr>
            <w:top w:val="none" w:sz="0" w:space="0" w:color="auto"/>
            <w:left w:val="none" w:sz="0" w:space="0" w:color="auto"/>
            <w:bottom w:val="none" w:sz="0" w:space="0" w:color="auto"/>
            <w:right w:val="none" w:sz="0" w:space="0" w:color="auto"/>
          </w:divBdr>
        </w:div>
        <w:div w:id="1988315805">
          <w:marLeft w:val="480"/>
          <w:marRight w:val="0"/>
          <w:marTop w:val="0"/>
          <w:marBottom w:val="0"/>
          <w:divBdr>
            <w:top w:val="none" w:sz="0" w:space="0" w:color="auto"/>
            <w:left w:val="none" w:sz="0" w:space="0" w:color="auto"/>
            <w:bottom w:val="none" w:sz="0" w:space="0" w:color="auto"/>
            <w:right w:val="none" w:sz="0" w:space="0" w:color="auto"/>
          </w:divBdr>
        </w:div>
        <w:div w:id="296451432">
          <w:marLeft w:val="480"/>
          <w:marRight w:val="0"/>
          <w:marTop w:val="0"/>
          <w:marBottom w:val="0"/>
          <w:divBdr>
            <w:top w:val="none" w:sz="0" w:space="0" w:color="auto"/>
            <w:left w:val="none" w:sz="0" w:space="0" w:color="auto"/>
            <w:bottom w:val="none" w:sz="0" w:space="0" w:color="auto"/>
            <w:right w:val="none" w:sz="0" w:space="0" w:color="auto"/>
          </w:divBdr>
        </w:div>
        <w:div w:id="672612111">
          <w:marLeft w:val="480"/>
          <w:marRight w:val="0"/>
          <w:marTop w:val="0"/>
          <w:marBottom w:val="0"/>
          <w:divBdr>
            <w:top w:val="none" w:sz="0" w:space="0" w:color="auto"/>
            <w:left w:val="none" w:sz="0" w:space="0" w:color="auto"/>
            <w:bottom w:val="none" w:sz="0" w:space="0" w:color="auto"/>
            <w:right w:val="none" w:sz="0" w:space="0" w:color="auto"/>
          </w:divBdr>
        </w:div>
        <w:div w:id="778380252">
          <w:marLeft w:val="480"/>
          <w:marRight w:val="0"/>
          <w:marTop w:val="0"/>
          <w:marBottom w:val="0"/>
          <w:divBdr>
            <w:top w:val="none" w:sz="0" w:space="0" w:color="auto"/>
            <w:left w:val="none" w:sz="0" w:space="0" w:color="auto"/>
            <w:bottom w:val="none" w:sz="0" w:space="0" w:color="auto"/>
            <w:right w:val="none" w:sz="0" w:space="0" w:color="auto"/>
          </w:divBdr>
        </w:div>
        <w:div w:id="1078138095">
          <w:marLeft w:val="480"/>
          <w:marRight w:val="0"/>
          <w:marTop w:val="0"/>
          <w:marBottom w:val="0"/>
          <w:divBdr>
            <w:top w:val="none" w:sz="0" w:space="0" w:color="auto"/>
            <w:left w:val="none" w:sz="0" w:space="0" w:color="auto"/>
            <w:bottom w:val="none" w:sz="0" w:space="0" w:color="auto"/>
            <w:right w:val="none" w:sz="0" w:space="0" w:color="auto"/>
          </w:divBdr>
        </w:div>
        <w:div w:id="753815834">
          <w:marLeft w:val="480"/>
          <w:marRight w:val="0"/>
          <w:marTop w:val="0"/>
          <w:marBottom w:val="0"/>
          <w:divBdr>
            <w:top w:val="none" w:sz="0" w:space="0" w:color="auto"/>
            <w:left w:val="none" w:sz="0" w:space="0" w:color="auto"/>
            <w:bottom w:val="none" w:sz="0" w:space="0" w:color="auto"/>
            <w:right w:val="none" w:sz="0" w:space="0" w:color="auto"/>
          </w:divBdr>
        </w:div>
      </w:divsChild>
    </w:div>
    <w:div w:id="1659653837">
      <w:bodyDiv w:val="1"/>
      <w:marLeft w:val="0"/>
      <w:marRight w:val="0"/>
      <w:marTop w:val="0"/>
      <w:marBottom w:val="0"/>
      <w:divBdr>
        <w:top w:val="none" w:sz="0" w:space="0" w:color="auto"/>
        <w:left w:val="none" w:sz="0" w:space="0" w:color="auto"/>
        <w:bottom w:val="none" w:sz="0" w:space="0" w:color="auto"/>
        <w:right w:val="none" w:sz="0" w:space="0" w:color="auto"/>
      </w:divBdr>
    </w:div>
    <w:div w:id="1676304020">
      <w:bodyDiv w:val="1"/>
      <w:marLeft w:val="0"/>
      <w:marRight w:val="0"/>
      <w:marTop w:val="0"/>
      <w:marBottom w:val="0"/>
      <w:divBdr>
        <w:top w:val="none" w:sz="0" w:space="0" w:color="auto"/>
        <w:left w:val="none" w:sz="0" w:space="0" w:color="auto"/>
        <w:bottom w:val="none" w:sz="0" w:space="0" w:color="auto"/>
        <w:right w:val="none" w:sz="0" w:space="0" w:color="auto"/>
      </w:divBdr>
      <w:divsChild>
        <w:div w:id="1764375648">
          <w:marLeft w:val="480"/>
          <w:marRight w:val="0"/>
          <w:marTop w:val="0"/>
          <w:marBottom w:val="0"/>
          <w:divBdr>
            <w:top w:val="none" w:sz="0" w:space="0" w:color="auto"/>
            <w:left w:val="none" w:sz="0" w:space="0" w:color="auto"/>
            <w:bottom w:val="none" w:sz="0" w:space="0" w:color="auto"/>
            <w:right w:val="none" w:sz="0" w:space="0" w:color="auto"/>
          </w:divBdr>
        </w:div>
        <w:div w:id="1291782749">
          <w:marLeft w:val="480"/>
          <w:marRight w:val="0"/>
          <w:marTop w:val="0"/>
          <w:marBottom w:val="0"/>
          <w:divBdr>
            <w:top w:val="none" w:sz="0" w:space="0" w:color="auto"/>
            <w:left w:val="none" w:sz="0" w:space="0" w:color="auto"/>
            <w:bottom w:val="none" w:sz="0" w:space="0" w:color="auto"/>
            <w:right w:val="none" w:sz="0" w:space="0" w:color="auto"/>
          </w:divBdr>
        </w:div>
        <w:div w:id="633409816">
          <w:marLeft w:val="480"/>
          <w:marRight w:val="0"/>
          <w:marTop w:val="0"/>
          <w:marBottom w:val="0"/>
          <w:divBdr>
            <w:top w:val="none" w:sz="0" w:space="0" w:color="auto"/>
            <w:left w:val="none" w:sz="0" w:space="0" w:color="auto"/>
            <w:bottom w:val="none" w:sz="0" w:space="0" w:color="auto"/>
            <w:right w:val="none" w:sz="0" w:space="0" w:color="auto"/>
          </w:divBdr>
        </w:div>
        <w:div w:id="1363360019">
          <w:marLeft w:val="480"/>
          <w:marRight w:val="0"/>
          <w:marTop w:val="0"/>
          <w:marBottom w:val="0"/>
          <w:divBdr>
            <w:top w:val="none" w:sz="0" w:space="0" w:color="auto"/>
            <w:left w:val="none" w:sz="0" w:space="0" w:color="auto"/>
            <w:bottom w:val="none" w:sz="0" w:space="0" w:color="auto"/>
            <w:right w:val="none" w:sz="0" w:space="0" w:color="auto"/>
          </w:divBdr>
        </w:div>
        <w:div w:id="493297902">
          <w:marLeft w:val="480"/>
          <w:marRight w:val="0"/>
          <w:marTop w:val="0"/>
          <w:marBottom w:val="0"/>
          <w:divBdr>
            <w:top w:val="none" w:sz="0" w:space="0" w:color="auto"/>
            <w:left w:val="none" w:sz="0" w:space="0" w:color="auto"/>
            <w:bottom w:val="none" w:sz="0" w:space="0" w:color="auto"/>
            <w:right w:val="none" w:sz="0" w:space="0" w:color="auto"/>
          </w:divBdr>
        </w:div>
        <w:div w:id="1799833350">
          <w:marLeft w:val="480"/>
          <w:marRight w:val="0"/>
          <w:marTop w:val="0"/>
          <w:marBottom w:val="0"/>
          <w:divBdr>
            <w:top w:val="none" w:sz="0" w:space="0" w:color="auto"/>
            <w:left w:val="none" w:sz="0" w:space="0" w:color="auto"/>
            <w:bottom w:val="none" w:sz="0" w:space="0" w:color="auto"/>
            <w:right w:val="none" w:sz="0" w:space="0" w:color="auto"/>
          </w:divBdr>
        </w:div>
        <w:div w:id="1482305873">
          <w:marLeft w:val="480"/>
          <w:marRight w:val="0"/>
          <w:marTop w:val="0"/>
          <w:marBottom w:val="0"/>
          <w:divBdr>
            <w:top w:val="none" w:sz="0" w:space="0" w:color="auto"/>
            <w:left w:val="none" w:sz="0" w:space="0" w:color="auto"/>
            <w:bottom w:val="none" w:sz="0" w:space="0" w:color="auto"/>
            <w:right w:val="none" w:sz="0" w:space="0" w:color="auto"/>
          </w:divBdr>
        </w:div>
        <w:div w:id="249852944">
          <w:marLeft w:val="480"/>
          <w:marRight w:val="0"/>
          <w:marTop w:val="0"/>
          <w:marBottom w:val="0"/>
          <w:divBdr>
            <w:top w:val="none" w:sz="0" w:space="0" w:color="auto"/>
            <w:left w:val="none" w:sz="0" w:space="0" w:color="auto"/>
            <w:bottom w:val="none" w:sz="0" w:space="0" w:color="auto"/>
            <w:right w:val="none" w:sz="0" w:space="0" w:color="auto"/>
          </w:divBdr>
        </w:div>
        <w:div w:id="943346506">
          <w:marLeft w:val="480"/>
          <w:marRight w:val="0"/>
          <w:marTop w:val="0"/>
          <w:marBottom w:val="0"/>
          <w:divBdr>
            <w:top w:val="none" w:sz="0" w:space="0" w:color="auto"/>
            <w:left w:val="none" w:sz="0" w:space="0" w:color="auto"/>
            <w:bottom w:val="none" w:sz="0" w:space="0" w:color="auto"/>
            <w:right w:val="none" w:sz="0" w:space="0" w:color="auto"/>
          </w:divBdr>
        </w:div>
        <w:div w:id="1480609962">
          <w:marLeft w:val="480"/>
          <w:marRight w:val="0"/>
          <w:marTop w:val="0"/>
          <w:marBottom w:val="0"/>
          <w:divBdr>
            <w:top w:val="none" w:sz="0" w:space="0" w:color="auto"/>
            <w:left w:val="none" w:sz="0" w:space="0" w:color="auto"/>
            <w:bottom w:val="none" w:sz="0" w:space="0" w:color="auto"/>
            <w:right w:val="none" w:sz="0" w:space="0" w:color="auto"/>
          </w:divBdr>
        </w:div>
        <w:div w:id="817722319">
          <w:marLeft w:val="480"/>
          <w:marRight w:val="0"/>
          <w:marTop w:val="0"/>
          <w:marBottom w:val="0"/>
          <w:divBdr>
            <w:top w:val="none" w:sz="0" w:space="0" w:color="auto"/>
            <w:left w:val="none" w:sz="0" w:space="0" w:color="auto"/>
            <w:bottom w:val="none" w:sz="0" w:space="0" w:color="auto"/>
            <w:right w:val="none" w:sz="0" w:space="0" w:color="auto"/>
          </w:divBdr>
        </w:div>
        <w:div w:id="2088653743">
          <w:marLeft w:val="480"/>
          <w:marRight w:val="0"/>
          <w:marTop w:val="0"/>
          <w:marBottom w:val="0"/>
          <w:divBdr>
            <w:top w:val="none" w:sz="0" w:space="0" w:color="auto"/>
            <w:left w:val="none" w:sz="0" w:space="0" w:color="auto"/>
            <w:bottom w:val="none" w:sz="0" w:space="0" w:color="auto"/>
            <w:right w:val="none" w:sz="0" w:space="0" w:color="auto"/>
          </w:divBdr>
        </w:div>
        <w:div w:id="27875722">
          <w:marLeft w:val="480"/>
          <w:marRight w:val="0"/>
          <w:marTop w:val="0"/>
          <w:marBottom w:val="0"/>
          <w:divBdr>
            <w:top w:val="none" w:sz="0" w:space="0" w:color="auto"/>
            <w:left w:val="none" w:sz="0" w:space="0" w:color="auto"/>
            <w:bottom w:val="none" w:sz="0" w:space="0" w:color="auto"/>
            <w:right w:val="none" w:sz="0" w:space="0" w:color="auto"/>
          </w:divBdr>
        </w:div>
        <w:div w:id="387996456">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2068994796">
          <w:marLeft w:val="480"/>
          <w:marRight w:val="0"/>
          <w:marTop w:val="0"/>
          <w:marBottom w:val="0"/>
          <w:divBdr>
            <w:top w:val="none" w:sz="0" w:space="0" w:color="auto"/>
            <w:left w:val="none" w:sz="0" w:space="0" w:color="auto"/>
            <w:bottom w:val="none" w:sz="0" w:space="0" w:color="auto"/>
            <w:right w:val="none" w:sz="0" w:space="0" w:color="auto"/>
          </w:divBdr>
        </w:div>
        <w:div w:id="985283329">
          <w:marLeft w:val="480"/>
          <w:marRight w:val="0"/>
          <w:marTop w:val="0"/>
          <w:marBottom w:val="0"/>
          <w:divBdr>
            <w:top w:val="none" w:sz="0" w:space="0" w:color="auto"/>
            <w:left w:val="none" w:sz="0" w:space="0" w:color="auto"/>
            <w:bottom w:val="none" w:sz="0" w:space="0" w:color="auto"/>
            <w:right w:val="none" w:sz="0" w:space="0" w:color="auto"/>
          </w:divBdr>
        </w:div>
        <w:div w:id="483544761">
          <w:marLeft w:val="480"/>
          <w:marRight w:val="0"/>
          <w:marTop w:val="0"/>
          <w:marBottom w:val="0"/>
          <w:divBdr>
            <w:top w:val="none" w:sz="0" w:space="0" w:color="auto"/>
            <w:left w:val="none" w:sz="0" w:space="0" w:color="auto"/>
            <w:bottom w:val="none" w:sz="0" w:space="0" w:color="auto"/>
            <w:right w:val="none" w:sz="0" w:space="0" w:color="auto"/>
          </w:divBdr>
        </w:div>
        <w:div w:id="717510873">
          <w:marLeft w:val="480"/>
          <w:marRight w:val="0"/>
          <w:marTop w:val="0"/>
          <w:marBottom w:val="0"/>
          <w:divBdr>
            <w:top w:val="none" w:sz="0" w:space="0" w:color="auto"/>
            <w:left w:val="none" w:sz="0" w:space="0" w:color="auto"/>
            <w:bottom w:val="none" w:sz="0" w:space="0" w:color="auto"/>
            <w:right w:val="none" w:sz="0" w:space="0" w:color="auto"/>
          </w:divBdr>
        </w:div>
        <w:div w:id="527452112">
          <w:marLeft w:val="480"/>
          <w:marRight w:val="0"/>
          <w:marTop w:val="0"/>
          <w:marBottom w:val="0"/>
          <w:divBdr>
            <w:top w:val="none" w:sz="0" w:space="0" w:color="auto"/>
            <w:left w:val="none" w:sz="0" w:space="0" w:color="auto"/>
            <w:bottom w:val="none" w:sz="0" w:space="0" w:color="auto"/>
            <w:right w:val="none" w:sz="0" w:space="0" w:color="auto"/>
          </w:divBdr>
        </w:div>
        <w:div w:id="327566035">
          <w:marLeft w:val="480"/>
          <w:marRight w:val="0"/>
          <w:marTop w:val="0"/>
          <w:marBottom w:val="0"/>
          <w:divBdr>
            <w:top w:val="none" w:sz="0" w:space="0" w:color="auto"/>
            <w:left w:val="none" w:sz="0" w:space="0" w:color="auto"/>
            <w:bottom w:val="none" w:sz="0" w:space="0" w:color="auto"/>
            <w:right w:val="none" w:sz="0" w:space="0" w:color="auto"/>
          </w:divBdr>
        </w:div>
        <w:div w:id="1103769607">
          <w:marLeft w:val="480"/>
          <w:marRight w:val="0"/>
          <w:marTop w:val="0"/>
          <w:marBottom w:val="0"/>
          <w:divBdr>
            <w:top w:val="none" w:sz="0" w:space="0" w:color="auto"/>
            <w:left w:val="none" w:sz="0" w:space="0" w:color="auto"/>
            <w:bottom w:val="none" w:sz="0" w:space="0" w:color="auto"/>
            <w:right w:val="none" w:sz="0" w:space="0" w:color="auto"/>
          </w:divBdr>
        </w:div>
        <w:div w:id="329872648">
          <w:marLeft w:val="480"/>
          <w:marRight w:val="0"/>
          <w:marTop w:val="0"/>
          <w:marBottom w:val="0"/>
          <w:divBdr>
            <w:top w:val="none" w:sz="0" w:space="0" w:color="auto"/>
            <w:left w:val="none" w:sz="0" w:space="0" w:color="auto"/>
            <w:bottom w:val="none" w:sz="0" w:space="0" w:color="auto"/>
            <w:right w:val="none" w:sz="0" w:space="0" w:color="auto"/>
          </w:divBdr>
        </w:div>
        <w:div w:id="1658650916">
          <w:marLeft w:val="480"/>
          <w:marRight w:val="0"/>
          <w:marTop w:val="0"/>
          <w:marBottom w:val="0"/>
          <w:divBdr>
            <w:top w:val="none" w:sz="0" w:space="0" w:color="auto"/>
            <w:left w:val="none" w:sz="0" w:space="0" w:color="auto"/>
            <w:bottom w:val="none" w:sz="0" w:space="0" w:color="auto"/>
            <w:right w:val="none" w:sz="0" w:space="0" w:color="auto"/>
          </w:divBdr>
        </w:div>
        <w:div w:id="1485317701">
          <w:marLeft w:val="480"/>
          <w:marRight w:val="0"/>
          <w:marTop w:val="0"/>
          <w:marBottom w:val="0"/>
          <w:divBdr>
            <w:top w:val="none" w:sz="0" w:space="0" w:color="auto"/>
            <w:left w:val="none" w:sz="0" w:space="0" w:color="auto"/>
            <w:bottom w:val="none" w:sz="0" w:space="0" w:color="auto"/>
            <w:right w:val="none" w:sz="0" w:space="0" w:color="auto"/>
          </w:divBdr>
        </w:div>
        <w:div w:id="1071347458">
          <w:marLeft w:val="480"/>
          <w:marRight w:val="0"/>
          <w:marTop w:val="0"/>
          <w:marBottom w:val="0"/>
          <w:divBdr>
            <w:top w:val="none" w:sz="0" w:space="0" w:color="auto"/>
            <w:left w:val="none" w:sz="0" w:space="0" w:color="auto"/>
            <w:bottom w:val="none" w:sz="0" w:space="0" w:color="auto"/>
            <w:right w:val="none" w:sz="0" w:space="0" w:color="auto"/>
          </w:divBdr>
        </w:div>
        <w:div w:id="732704390">
          <w:marLeft w:val="480"/>
          <w:marRight w:val="0"/>
          <w:marTop w:val="0"/>
          <w:marBottom w:val="0"/>
          <w:divBdr>
            <w:top w:val="none" w:sz="0" w:space="0" w:color="auto"/>
            <w:left w:val="none" w:sz="0" w:space="0" w:color="auto"/>
            <w:bottom w:val="none" w:sz="0" w:space="0" w:color="auto"/>
            <w:right w:val="none" w:sz="0" w:space="0" w:color="auto"/>
          </w:divBdr>
        </w:div>
      </w:divsChild>
    </w:div>
    <w:div w:id="1690523603">
      <w:bodyDiv w:val="1"/>
      <w:marLeft w:val="0"/>
      <w:marRight w:val="0"/>
      <w:marTop w:val="0"/>
      <w:marBottom w:val="0"/>
      <w:divBdr>
        <w:top w:val="none" w:sz="0" w:space="0" w:color="auto"/>
        <w:left w:val="none" w:sz="0" w:space="0" w:color="auto"/>
        <w:bottom w:val="none" w:sz="0" w:space="0" w:color="auto"/>
        <w:right w:val="none" w:sz="0" w:space="0" w:color="auto"/>
      </w:divBdr>
    </w:div>
    <w:div w:id="1690987607">
      <w:bodyDiv w:val="1"/>
      <w:marLeft w:val="0"/>
      <w:marRight w:val="0"/>
      <w:marTop w:val="0"/>
      <w:marBottom w:val="0"/>
      <w:divBdr>
        <w:top w:val="none" w:sz="0" w:space="0" w:color="auto"/>
        <w:left w:val="none" w:sz="0" w:space="0" w:color="auto"/>
        <w:bottom w:val="none" w:sz="0" w:space="0" w:color="auto"/>
        <w:right w:val="none" w:sz="0" w:space="0" w:color="auto"/>
      </w:divBdr>
      <w:divsChild>
        <w:div w:id="811944223">
          <w:marLeft w:val="480"/>
          <w:marRight w:val="0"/>
          <w:marTop w:val="0"/>
          <w:marBottom w:val="0"/>
          <w:divBdr>
            <w:top w:val="none" w:sz="0" w:space="0" w:color="auto"/>
            <w:left w:val="none" w:sz="0" w:space="0" w:color="auto"/>
            <w:bottom w:val="none" w:sz="0" w:space="0" w:color="auto"/>
            <w:right w:val="none" w:sz="0" w:space="0" w:color="auto"/>
          </w:divBdr>
        </w:div>
        <w:div w:id="1207062544">
          <w:marLeft w:val="480"/>
          <w:marRight w:val="0"/>
          <w:marTop w:val="0"/>
          <w:marBottom w:val="0"/>
          <w:divBdr>
            <w:top w:val="none" w:sz="0" w:space="0" w:color="auto"/>
            <w:left w:val="none" w:sz="0" w:space="0" w:color="auto"/>
            <w:bottom w:val="none" w:sz="0" w:space="0" w:color="auto"/>
            <w:right w:val="none" w:sz="0" w:space="0" w:color="auto"/>
          </w:divBdr>
        </w:div>
        <w:div w:id="413549041">
          <w:marLeft w:val="480"/>
          <w:marRight w:val="0"/>
          <w:marTop w:val="0"/>
          <w:marBottom w:val="0"/>
          <w:divBdr>
            <w:top w:val="none" w:sz="0" w:space="0" w:color="auto"/>
            <w:left w:val="none" w:sz="0" w:space="0" w:color="auto"/>
            <w:bottom w:val="none" w:sz="0" w:space="0" w:color="auto"/>
            <w:right w:val="none" w:sz="0" w:space="0" w:color="auto"/>
          </w:divBdr>
        </w:div>
        <w:div w:id="1708293763">
          <w:marLeft w:val="480"/>
          <w:marRight w:val="0"/>
          <w:marTop w:val="0"/>
          <w:marBottom w:val="0"/>
          <w:divBdr>
            <w:top w:val="none" w:sz="0" w:space="0" w:color="auto"/>
            <w:left w:val="none" w:sz="0" w:space="0" w:color="auto"/>
            <w:bottom w:val="none" w:sz="0" w:space="0" w:color="auto"/>
            <w:right w:val="none" w:sz="0" w:space="0" w:color="auto"/>
          </w:divBdr>
        </w:div>
        <w:div w:id="551429457">
          <w:marLeft w:val="480"/>
          <w:marRight w:val="0"/>
          <w:marTop w:val="0"/>
          <w:marBottom w:val="0"/>
          <w:divBdr>
            <w:top w:val="none" w:sz="0" w:space="0" w:color="auto"/>
            <w:left w:val="none" w:sz="0" w:space="0" w:color="auto"/>
            <w:bottom w:val="none" w:sz="0" w:space="0" w:color="auto"/>
            <w:right w:val="none" w:sz="0" w:space="0" w:color="auto"/>
          </w:divBdr>
        </w:div>
        <w:div w:id="824592381">
          <w:marLeft w:val="480"/>
          <w:marRight w:val="0"/>
          <w:marTop w:val="0"/>
          <w:marBottom w:val="0"/>
          <w:divBdr>
            <w:top w:val="none" w:sz="0" w:space="0" w:color="auto"/>
            <w:left w:val="none" w:sz="0" w:space="0" w:color="auto"/>
            <w:bottom w:val="none" w:sz="0" w:space="0" w:color="auto"/>
            <w:right w:val="none" w:sz="0" w:space="0" w:color="auto"/>
          </w:divBdr>
        </w:div>
        <w:div w:id="1622228719">
          <w:marLeft w:val="480"/>
          <w:marRight w:val="0"/>
          <w:marTop w:val="0"/>
          <w:marBottom w:val="0"/>
          <w:divBdr>
            <w:top w:val="none" w:sz="0" w:space="0" w:color="auto"/>
            <w:left w:val="none" w:sz="0" w:space="0" w:color="auto"/>
            <w:bottom w:val="none" w:sz="0" w:space="0" w:color="auto"/>
            <w:right w:val="none" w:sz="0" w:space="0" w:color="auto"/>
          </w:divBdr>
        </w:div>
        <w:div w:id="1768424194">
          <w:marLeft w:val="480"/>
          <w:marRight w:val="0"/>
          <w:marTop w:val="0"/>
          <w:marBottom w:val="0"/>
          <w:divBdr>
            <w:top w:val="none" w:sz="0" w:space="0" w:color="auto"/>
            <w:left w:val="none" w:sz="0" w:space="0" w:color="auto"/>
            <w:bottom w:val="none" w:sz="0" w:space="0" w:color="auto"/>
            <w:right w:val="none" w:sz="0" w:space="0" w:color="auto"/>
          </w:divBdr>
        </w:div>
        <w:div w:id="1910189004">
          <w:marLeft w:val="480"/>
          <w:marRight w:val="0"/>
          <w:marTop w:val="0"/>
          <w:marBottom w:val="0"/>
          <w:divBdr>
            <w:top w:val="none" w:sz="0" w:space="0" w:color="auto"/>
            <w:left w:val="none" w:sz="0" w:space="0" w:color="auto"/>
            <w:bottom w:val="none" w:sz="0" w:space="0" w:color="auto"/>
            <w:right w:val="none" w:sz="0" w:space="0" w:color="auto"/>
          </w:divBdr>
        </w:div>
        <w:div w:id="1163399821">
          <w:marLeft w:val="480"/>
          <w:marRight w:val="0"/>
          <w:marTop w:val="0"/>
          <w:marBottom w:val="0"/>
          <w:divBdr>
            <w:top w:val="none" w:sz="0" w:space="0" w:color="auto"/>
            <w:left w:val="none" w:sz="0" w:space="0" w:color="auto"/>
            <w:bottom w:val="none" w:sz="0" w:space="0" w:color="auto"/>
            <w:right w:val="none" w:sz="0" w:space="0" w:color="auto"/>
          </w:divBdr>
        </w:div>
        <w:div w:id="710035322">
          <w:marLeft w:val="480"/>
          <w:marRight w:val="0"/>
          <w:marTop w:val="0"/>
          <w:marBottom w:val="0"/>
          <w:divBdr>
            <w:top w:val="none" w:sz="0" w:space="0" w:color="auto"/>
            <w:left w:val="none" w:sz="0" w:space="0" w:color="auto"/>
            <w:bottom w:val="none" w:sz="0" w:space="0" w:color="auto"/>
            <w:right w:val="none" w:sz="0" w:space="0" w:color="auto"/>
          </w:divBdr>
        </w:div>
        <w:div w:id="1014112132">
          <w:marLeft w:val="480"/>
          <w:marRight w:val="0"/>
          <w:marTop w:val="0"/>
          <w:marBottom w:val="0"/>
          <w:divBdr>
            <w:top w:val="none" w:sz="0" w:space="0" w:color="auto"/>
            <w:left w:val="none" w:sz="0" w:space="0" w:color="auto"/>
            <w:bottom w:val="none" w:sz="0" w:space="0" w:color="auto"/>
            <w:right w:val="none" w:sz="0" w:space="0" w:color="auto"/>
          </w:divBdr>
        </w:div>
        <w:div w:id="653529163">
          <w:marLeft w:val="480"/>
          <w:marRight w:val="0"/>
          <w:marTop w:val="0"/>
          <w:marBottom w:val="0"/>
          <w:divBdr>
            <w:top w:val="none" w:sz="0" w:space="0" w:color="auto"/>
            <w:left w:val="none" w:sz="0" w:space="0" w:color="auto"/>
            <w:bottom w:val="none" w:sz="0" w:space="0" w:color="auto"/>
            <w:right w:val="none" w:sz="0" w:space="0" w:color="auto"/>
          </w:divBdr>
        </w:div>
        <w:div w:id="469593638">
          <w:marLeft w:val="480"/>
          <w:marRight w:val="0"/>
          <w:marTop w:val="0"/>
          <w:marBottom w:val="0"/>
          <w:divBdr>
            <w:top w:val="none" w:sz="0" w:space="0" w:color="auto"/>
            <w:left w:val="none" w:sz="0" w:space="0" w:color="auto"/>
            <w:bottom w:val="none" w:sz="0" w:space="0" w:color="auto"/>
            <w:right w:val="none" w:sz="0" w:space="0" w:color="auto"/>
          </w:divBdr>
        </w:div>
        <w:div w:id="1312054949">
          <w:marLeft w:val="480"/>
          <w:marRight w:val="0"/>
          <w:marTop w:val="0"/>
          <w:marBottom w:val="0"/>
          <w:divBdr>
            <w:top w:val="none" w:sz="0" w:space="0" w:color="auto"/>
            <w:left w:val="none" w:sz="0" w:space="0" w:color="auto"/>
            <w:bottom w:val="none" w:sz="0" w:space="0" w:color="auto"/>
            <w:right w:val="none" w:sz="0" w:space="0" w:color="auto"/>
          </w:divBdr>
        </w:div>
        <w:div w:id="2086219677">
          <w:marLeft w:val="480"/>
          <w:marRight w:val="0"/>
          <w:marTop w:val="0"/>
          <w:marBottom w:val="0"/>
          <w:divBdr>
            <w:top w:val="none" w:sz="0" w:space="0" w:color="auto"/>
            <w:left w:val="none" w:sz="0" w:space="0" w:color="auto"/>
            <w:bottom w:val="none" w:sz="0" w:space="0" w:color="auto"/>
            <w:right w:val="none" w:sz="0" w:space="0" w:color="auto"/>
          </w:divBdr>
        </w:div>
        <w:div w:id="605892602">
          <w:marLeft w:val="480"/>
          <w:marRight w:val="0"/>
          <w:marTop w:val="0"/>
          <w:marBottom w:val="0"/>
          <w:divBdr>
            <w:top w:val="none" w:sz="0" w:space="0" w:color="auto"/>
            <w:left w:val="none" w:sz="0" w:space="0" w:color="auto"/>
            <w:bottom w:val="none" w:sz="0" w:space="0" w:color="auto"/>
            <w:right w:val="none" w:sz="0" w:space="0" w:color="auto"/>
          </w:divBdr>
        </w:div>
        <w:div w:id="615529777">
          <w:marLeft w:val="480"/>
          <w:marRight w:val="0"/>
          <w:marTop w:val="0"/>
          <w:marBottom w:val="0"/>
          <w:divBdr>
            <w:top w:val="none" w:sz="0" w:space="0" w:color="auto"/>
            <w:left w:val="none" w:sz="0" w:space="0" w:color="auto"/>
            <w:bottom w:val="none" w:sz="0" w:space="0" w:color="auto"/>
            <w:right w:val="none" w:sz="0" w:space="0" w:color="auto"/>
          </w:divBdr>
        </w:div>
        <w:div w:id="567612065">
          <w:marLeft w:val="480"/>
          <w:marRight w:val="0"/>
          <w:marTop w:val="0"/>
          <w:marBottom w:val="0"/>
          <w:divBdr>
            <w:top w:val="none" w:sz="0" w:space="0" w:color="auto"/>
            <w:left w:val="none" w:sz="0" w:space="0" w:color="auto"/>
            <w:bottom w:val="none" w:sz="0" w:space="0" w:color="auto"/>
            <w:right w:val="none" w:sz="0" w:space="0" w:color="auto"/>
          </w:divBdr>
        </w:div>
        <w:div w:id="960845016">
          <w:marLeft w:val="480"/>
          <w:marRight w:val="0"/>
          <w:marTop w:val="0"/>
          <w:marBottom w:val="0"/>
          <w:divBdr>
            <w:top w:val="none" w:sz="0" w:space="0" w:color="auto"/>
            <w:left w:val="none" w:sz="0" w:space="0" w:color="auto"/>
            <w:bottom w:val="none" w:sz="0" w:space="0" w:color="auto"/>
            <w:right w:val="none" w:sz="0" w:space="0" w:color="auto"/>
          </w:divBdr>
        </w:div>
        <w:div w:id="2045867620">
          <w:marLeft w:val="480"/>
          <w:marRight w:val="0"/>
          <w:marTop w:val="0"/>
          <w:marBottom w:val="0"/>
          <w:divBdr>
            <w:top w:val="none" w:sz="0" w:space="0" w:color="auto"/>
            <w:left w:val="none" w:sz="0" w:space="0" w:color="auto"/>
            <w:bottom w:val="none" w:sz="0" w:space="0" w:color="auto"/>
            <w:right w:val="none" w:sz="0" w:space="0" w:color="auto"/>
          </w:divBdr>
        </w:div>
        <w:div w:id="2033414832">
          <w:marLeft w:val="480"/>
          <w:marRight w:val="0"/>
          <w:marTop w:val="0"/>
          <w:marBottom w:val="0"/>
          <w:divBdr>
            <w:top w:val="none" w:sz="0" w:space="0" w:color="auto"/>
            <w:left w:val="none" w:sz="0" w:space="0" w:color="auto"/>
            <w:bottom w:val="none" w:sz="0" w:space="0" w:color="auto"/>
            <w:right w:val="none" w:sz="0" w:space="0" w:color="auto"/>
          </w:divBdr>
        </w:div>
        <w:div w:id="1884294226">
          <w:marLeft w:val="480"/>
          <w:marRight w:val="0"/>
          <w:marTop w:val="0"/>
          <w:marBottom w:val="0"/>
          <w:divBdr>
            <w:top w:val="none" w:sz="0" w:space="0" w:color="auto"/>
            <w:left w:val="none" w:sz="0" w:space="0" w:color="auto"/>
            <w:bottom w:val="none" w:sz="0" w:space="0" w:color="auto"/>
            <w:right w:val="none" w:sz="0" w:space="0" w:color="auto"/>
          </w:divBdr>
        </w:div>
        <w:div w:id="691421386">
          <w:marLeft w:val="480"/>
          <w:marRight w:val="0"/>
          <w:marTop w:val="0"/>
          <w:marBottom w:val="0"/>
          <w:divBdr>
            <w:top w:val="none" w:sz="0" w:space="0" w:color="auto"/>
            <w:left w:val="none" w:sz="0" w:space="0" w:color="auto"/>
            <w:bottom w:val="none" w:sz="0" w:space="0" w:color="auto"/>
            <w:right w:val="none" w:sz="0" w:space="0" w:color="auto"/>
          </w:divBdr>
        </w:div>
        <w:div w:id="420876244">
          <w:marLeft w:val="480"/>
          <w:marRight w:val="0"/>
          <w:marTop w:val="0"/>
          <w:marBottom w:val="0"/>
          <w:divBdr>
            <w:top w:val="none" w:sz="0" w:space="0" w:color="auto"/>
            <w:left w:val="none" w:sz="0" w:space="0" w:color="auto"/>
            <w:bottom w:val="none" w:sz="0" w:space="0" w:color="auto"/>
            <w:right w:val="none" w:sz="0" w:space="0" w:color="auto"/>
          </w:divBdr>
        </w:div>
        <w:div w:id="1116829833">
          <w:marLeft w:val="480"/>
          <w:marRight w:val="0"/>
          <w:marTop w:val="0"/>
          <w:marBottom w:val="0"/>
          <w:divBdr>
            <w:top w:val="none" w:sz="0" w:space="0" w:color="auto"/>
            <w:left w:val="none" w:sz="0" w:space="0" w:color="auto"/>
            <w:bottom w:val="none" w:sz="0" w:space="0" w:color="auto"/>
            <w:right w:val="none" w:sz="0" w:space="0" w:color="auto"/>
          </w:divBdr>
        </w:div>
        <w:div w:id="1232039129">
          <w:marLeft w:val="480"/>
          <w:marRight w:val="0"/>
          <w:marTop w:val="0"/>
          <w:marBottom w:val="0"/>
          <w:divBdr>
            <w:top w:val="none" w:sz="0" w:space="0" w:color="auto"/>
            <w:left w:val="none" w:sz="0" w:space="0" w:color="auto"/>
            <w:bottom w:val="none" w:sz="0" w:space="0" w:color="auto"/>
            <w:right w:val="none" w:sz="0" w:space="0" w:color="auto"/>
          </w:divBdr>
        </w:div>
        <w:div w:id="1865705665">
          <w:marLeft w:val="480"/>
          <w:marRight w:val="0"/>
          <w:marTop w:val="0"/>
          <w:marBottom w:val="0"/>
          <w:divBdr>
            <w:top w:val="none" w:sz="0" w:space="0" w:color="auto"/>
            <w:left w:val="none" w:sz="0" w:space="0" w:color="auto"/>
            <w:bottom w:val="none" w:sz="0" w:space="0" w:color="auto"/>
            <w:right w:val="none" w:sz="0" w:space="0" w:color="auto"/>
          </w:divBdr>
        </w:div>
      </w:divsChild>
    </w:div>
    <w:div w:id="1700547710">
      <w:bodyDiv w:val="1"/>
      <w:marLeft w:val="0"/>
      <w:marRight w:val="0"/>
      <w:marTop w:val="0"/>
      <w:marBottom w:val="0"/>
      <w:divBdr>
        <w:top w:val="none" w:sz="0" w:space="0" w:color="auto"/>
        <w:left w:val="none" w:sz="0" w:space="0" w:color="auto"/>
        <w:bottom w:val="none" w:sz="0" w:space="0" w:color="auto"/>
        <w:right w:val="none" w:sz="0" w:space="0" w:color="auto"/>
      </w:divBdr>
      <w:divsChild>
        <w:div w:id="152335007">
          <w:marLeft w:val="480"/>
          <w:marRight w:val="0"/>
          <w:marTop w:val="0"/>
          <w:marBottom w:val="0"/>
          <w:divBdr>
            <w:top w:val="none" w:sz="0" w:space="0" w:color="auto"/>
            <w:left w:val="none" w:sz="0" w:space="0" w:color="auto"/>
            <w:bottom w:val="none" w:sz="0" w:space="0" w:color="auto"/>
            <w:right w:val="none" w:sz="0" w:space="0" w:color="auto"/>
          </w:divBdr>
        </w:div>
        <w:div w:id="1716733128">
          <w:marLeft w:val="480"/>
          <w:marRight w:val="0"/>
          <w:marTop w:val="0"/>
          <w:marBottom w:val="0"/>
          <w:divBdr>
            <w:top w:val="none" w:sz="0" w:space="0" w:color="auto"/>
            <w:left w:val="none" w:sz="0" w:space="0" w:color="auto"/>
            <w:bottom w:val="none" w:sz="0" w:space="0" w:color="auto"/>
            <w:right w:val="none" w:sz="0" w:space="0" w:color="auto"/>
          </w:divBdr>
        </w:div>
        <w:div w:id="1241671853">
          <w:marLeft w:val="480"/>
          <w:marRight w:val="0"/>
          <w:marTop w:val="0"/>
          <w:marBottom w:val="0"/>
          <w:divBdr>
            <w:top w:val="none" w:sz="0" w:space="0" w:color="auto"/>
            <w:left w:val="none" w:sz="0" w:space="0" w:color="auto"/>
            <w:bottom w:val="none" w:sz="0" w:space="0" w:color="auto"/>
            <w:right w:val="none" w:sz="0" w:space="0" w:color="auto"/>
          </w:divBdr>
        </w:div>
        <w:div w:id="1814366123">
          <w:marLeft w:val="480"/>
          <w:marRight w:val="0"/>
          <w:marTop w:val="0"/>
          <w:marBottom w:val="0"/>
          <w:divBdr>
            <w:top w:val="none" w:sz="0" w:space="0" w:color="auto"/>
            <w:left w:val="none" w:sz="0" w:space="0" w:color="auto"/>
            <w:bottom w:val="none" w:sz="0" w:space="0" w:color="auto"/>
            <w:right w:val="none" w:sz="0" w:space="0" w:color="auto"/>
          </w:divBdr>
        </w:div>
        <w:div w:id="625892060">
          <w:marLeft w:val="480"/>
          <w:marRight w:val="0"/>
          <w:marTop w:val="0"/>
          <w:marBottom w:val="0"/>
          <w:divBdr>
            <w:top w:val="none" w:sz="0" w:space="0" w:color="auto"/>
            <w:left w:val="none" w:sz="0" w:space="0" w:color="auto"/>
            <w:bottom w:val="none" w:sz="0" w:space="0" w:color="auto"/>
            <w:right w:val="none" w:sz="0" w:space="0" w:color="auto"/>
          </w:divBdr>
        </w:div>
        <w:div w:id="1328628762">
          <w:marLeft w:val="480"/>
          <w:marRight w:val="0"/>
          <w:marTop w:val="0"/>
          <w:marBottom w:val="0"/>
          <w:divBdr>
            <w:top w:val="none" w:sz="0" w:space="0" w:color="auto"/>
            <w:left w:val="none" w:sz="0" w:space="0" w:color="auto"/>
            <w:bottom w:val="none" w:sz="0" w:space="0" w:color="auto"/>
            <w:right w:val="none" w:sz="0" w:space="0" w:color="auto"/>
          </w:divBdr>
        </w:div>
        <w:div w:id="1072581048">
          <w:marLeft w:val="480"/>
          <w:marRight w:val="0"/>
          <w:marTop w:val="0"/>
          <w:marBottom w:val="0"/>
          <w:divBdr>
            <w:top w:val="none" w:sz="0" w:space="0" w:color="auto"/>
            <w:left w:val="none" w:sz="0" w:space="0" w:color="auto"/>
            <w:bottom w:val="none" w:sz="0" w:space="0" w:color="auto"/>
            <w:right w:val="none" w:sz="0" w:space="0" w:color="auto"/>
          </w:divBdr>
        </w:div>
        <w:div w:id="937836669">
          <w:marLeft w:val="480"/>
          <w:marRight w:val="0"/>
          <w:marTop w:val="0"/>
          <w:marBottom w:val="0"/>
          <w:divBdr>
            <w:top w:val="none" w:sz="0" w:space="0" w:color="auto"/>
            <w:left w:val="none" w:sz="0" w:space="0" w:color="auto"/>
            <w:bottom w:val="none" w:sz="0" w:space="0" w:color="auto"/>
            <w:right w:val="none" w:sz="0" w:space="0" w:color="auto"/>
          </w:divBdr>
        </w:div>
        <w:div w:id="424157780">
          <w:marLeft w:val="480"/>
          <w:marRight w:val="0"/>
          <w:marTop w:val="0"/>
          <w:marBottom w:val="0"/>
          <w:divBdr>
            <w:top w:val="none" w:sz="0" w:space="0" w:color="auto"/>
            <w:left w:val="none" w:sz="0" w:space="0" w:color="auto"/>
            <w:bottom w:val="none" w:sz="0" w:space="0" w:color="auto"/>
            <w:right w:val="none" w:sz="0" w:space="0" w:color="auto"/>
          </w:divBdr>
        </w:div>
        <w:div w:id="283584423">
          <w:marLeft w:val="480"/>
          <w:marRight w:val="0"/>
          <w:marTop w:val="0"/>
          <w:marBottom w:val="0"/>
          <w:divBdr>
            <w:top w:val="none" w:sz="0" w:space="0" w:color="auto"/>
            <w:left w:val="none" w:sz="0" w:space="0" w:color="auto"/>
            <w:bottom w:val="none" w:sz="0" w:space="0" w:color="auto"/>
            <w:right w:val="none" w:sz="0" w:space="0" w:color="auto"/>
          </w:divBdr>
        </w:div>
        <w:div w:id="1140882580">
          <w:marLeft w:val="480"/>
          <w:marRight w:val="0"/>
          <w:marTop w:val="0"/>
          <w:marBottom w:val="0"/>
          <w:divBdr>
            <w:top w:val="none" w:sz="0" w:space="0" w:color="auto"/>
            <w:left w:val="none" w:sz="0" w:space="0" w:color="auto"/>
            <w:bottom w:val="none" w:sz="0" w:space="0" w:color="auto"/>
            <w:right w:val="none" w:sz="0" w:space="0" w:color="auto"/>
          </w:divBdr>
        </w:div>
        <w:div w:id="1414006625">
          <w:marLeft w:val="480"/>
          <w:marRight w:val="0"/>
          <w:marTop w:val="0"/>
          <w:marBottom w:val="0"/>
          <w:divBdr>
            <w:top w:val="none" w:sz="0" w:space="0" w:color="auto"/>
            <w:left w:val="none" w:sz="0" w:space="0" w:color="auto"/>
            <w:bottom w:val="none" w:sz="0" w:space="0" w:color="auto"/>
            <w:right w:val="none" w:sz="0" w:space="0" w:color="auto"/>
          </w:divBdr>
        </w:div>
        <w:div w:id="450369883">
          <w:marLeft w:val="480"/>
          <w:marRight w:val="0"/>
          <w:marTop w:val="0"/>
          <w:marBottom w:val="0"/>
          <w:divBdr>
            <w:top w:val="none" w:sz="0" w:space="0" w:color="auto"/>
            <w:left w:val="none" w:sz="0" w:space="0" w:color="auto"/>
            <w:bottom w:val="none" w:sz="0" w:space="0" w:color="auto"/>
            <w:right w:val="none" w:sz="0" w:space="0" w:color="auto"/>
          </w:divBdr>
        </w:div>
        <w:div w:id="934288645">
          <w:marLeft w:val="480"/>
          <w:marRight w:val="0"/>
          <w:marTop w:val="0"/>
          <w:marBottom w:val="0"/>
          <w:divBdr>
            <w:top w:val="none" w:sz="0" w:space="0" w:color="auto"/>
            <w:left w:val="none" w:sz="0" w:space="0" w:color="auto"/>
            <w:bottom w:val="none" w:sz="0" w:space="0" w:color="auto"/>
            <w:right w:val="none" w:sz="0" w:space="0" w:color="auto"/>
          </w:divBdr>
        </w:div>
        <w:div w:id="1655450702">
          <w:marLeft w:val="480"/>
          <w:marRight w:val="0"/>
          <w:marTop w:val="0"/>
          <w:marBottom w:val="0"/>
          <w:divBdr>
            <w:top w:val="none" w:sz="0" w:space="0" w:color="auto"/>
            <w:left w:val="none" w:sz="0" w:space="0" w:color="auto"/>
            <w:bottom w:val="none" w:sz="0" w:space="0" w:color="auto"/>
            <w:right w:val="none" w:sz="0" w:space="0" w:color="auto"/>
          </w:divBdr>
        </w:div>
        <w:div w:id="1164321088">
          <w:marLeft w:val="480"/>
          <w:marRight w:val="0"/>
          <w:marTop w:val="0"/>
          <w:marBottom w:val="0"/>
          <w:divBdr>
            <w:top w:val="none" w:sz="0" w:space="0" w:color="auto"/>
            <w:left w:val="none" w:sz="0" w:space="0" w:color="auto"/>
            <w:bottom w:val="none" w:sz="0" w:space="0" w:color="auto"/>
            <w:right w:val="none" w:sz="0" w:space="0" w:color="auto"/>
          </w:divBdr>
        </w:div>
        <w:div w:id="332416421">
          <w:marLeft w:val="480"/>
          <w:marRight w:val="0"/>
          <w:marTop w:val="0"/>
          <w:marBottom w:val="0"/>
          <w:divBdr>
            <w:top w:val="none" w:sz="0" w:space="0" w:color="auto"/>
            <w:left w:val="none" w:sz="0" w:space="0" w:color="auto"/>
            <w:bottom w:val="none" w:sz="0" w:space="0" w:color="auto"/>
            <w:right w:val="none" w:sz="0" w:space="0" w:color="auto"/>
          </w:divBdr>
        </w:div>
        <w:div w:id="1862812372">
          <w:marLeft w:val="480"/>
          <w:marRight w:val="0"/>
          <w:marTop w:val="0"/>
          <w:marBottom w:val="0"/>
          <w:divBdr>
            <w:top w:val="none" w:sz="0" w:space="0" w:color="auto"/>
            <w:left w:val="none" w:sz="0" w:space="0" w:color="auto"/>
            <w:bottom w:val="none" w:sz="0" w:space="0" w:color="auto"/>
            <w:right w:val="none" w:sz="0" w:space="0" w:color="auto"/>
          </w:divBdr>
        </w:div>
        <w:div w:id="1357148058">
          <w:marLeft w:val="480"/>
          <w:marRight w:val="0"/>
          <w:marTop w:val="0"/>
          <w:marBottom w:val="0"/>
          <w:divBdr>
            <w:top w:val="none" w:sz="0" w:space="0" w:color="auto"/>
            <w:left w:val="none" w:sz="0" w:space="0" w:color="auto"/>
            <w:bottom w:val="none" w:sz="0" w:space="0" w:color="auto"/>
            <w:right w:val="none" w:sz="0" w:space="0" w:color="auto"/>
          </w:divBdr>
        </w:div>
        <w:div w:id="77603753">
          <w:marLeft w:val="480"/>
          <w:marRight w:val="0"/>
          <w:marTop w:val="0"/>
          <w:marBottom w:val="0"/>
          <w:divBdr>
            <w:top w:val="none" w:sz="0" w:space="0" w:color="auto"/>
            <w:left w:val="none" w:sz="0" w:space="0" w:color="auto"/>
            <w:bottom w:val="none" w:sz="0" w:space="0" w:color="auto"/>
            <w:right w:val="none" w:sz="0" w:space="0" w:color="auto"/>
          </w:divBdr>
        </w:div>
        <w:div w:id="516702156">
          <w:marLeft w:val="480"/>
          <w:marRight w:val="0"/>
          <w:marTop w:val="0"/>
          <w:marBottom w:val="0"/>
          <w:divBdr>
            <w:top w:val="none" w:sz="0" w:space="0" w:color="auto"/>
            <w:left w:val="none" w:sz="0" w:space="0" w:color="auto"/>
            <w:bottom w:val="none" w:sz="0" w:space="0" w:color="auto"/>
            <w:right w:val="none" w:sz="0" w:space="0" w:color="auto"/>
          </w:divBdr>
        </w:div>
        <w:div w:id="511601962">
          <w:marLeft w:val="480"/>
          <w:marRight w:val="0"/>
          <w:marTop w:val="0"/>
          <w:marBottom w:val="0"/>
          <w:divBdr>
            <w:top w:val="none" w:sz="0" w:space="0" w:color="auto"/>
            <w:left w:val="none" w:sz="0" w:space="0" w:color="auto"/>
            <w:bottom w:val="none" w:sz="0" w:space="0" w:color="auto"/>
            <w:right w:val="none" w:sz="0" w:space="0" w:color="auto"/>
          </w:divBdr>
        </w:div>
        <w:div w:id="210962998">
          <w:marLeft w:val="480"/>
          <w:marRight w:val="0"/>
          <w:marTop w:val="0"/>
          <w:marBottom w:val="0"/>
          <w:divBdr>
            <w:top w:val="none" w:sz="0" w:space="0" w:color="auto"/>
            <w:left w:val="none" w:sz="0" w:space="0" w:color="auto"/>
            <w:bottom w:val="none" w:sz="0" w:space="0" w:color="auto"/>
            <w:right w:val="none" w:sz="0" w:space="0" w:color="auto"/>
          </w:divBdr>
        </w:div>
        <w:div w:id="924536774">
          <w:marLeft w:val="480"/>
          <w:marRight w:val="0"/>
          <w:marTop w:val="0"/>
          <w:marBottom w:val="0"/>
          <w:divBdr>
            <w:top w:val="none" w:sz="0" w:space="0" w:color="auto"/>
            <w:left w:val="none" w:sz="0" w:space="0" w:color="auto"/>
            <w:bottom w:val="none" w:sz="0" w:space="0" w:color="auto"/>
            <w:right w:val="none" w:sz="0" w:space="0" w:color="auto"/>
          </w:divBdr>
        </w:div>
        <w:div w:id="2049451353">
          <w:marLeft w:val="480"/>
          <w:marRight w:val="0"/>
          <w:marTop w:val="0"/>
          <w:marBottom w:val="0"/>
          <w:divBdr>
            <w:top w:val="none" w:sz="0" w:space="0" w:color="auto"/>
            <w:left w:val="none" w:sz="0" w:space="0" w:color="auto"/>
            <w:bottom w:val="none" w:sz="0" w:space="0" w:color="auto"/>
            <w:right w:val="none" w:sz="0" w:space="0" w:color="auto"/>
          </w:divBdr>
        </w:div>
        <w:div w:id="1791584954">
          <w:marLeft w:val="480"/>
          <w:marRight w:val="0"/>
          <w:marTop w:val="0"/>
          <w:marBottom w:val="0"/>
          <w:divBdr>
            <w:top w:val="none" w:sz="0" w:space="0" w:color="auto"/>
            <w:left w:val="none" w:sz="0" w:space="0" w:color="auto"/>
            <w:bottom w:val="none" w:sz="0" w:space="0" w:color="auto"/>
            <w:right w:val="none" w:sz="0" w:space="0" w:color="auto"/>
          </w:divBdr>
        </w:div>
        <w:div w:id="199323415">
          <w:marLeft w:val="480"/>
          <w:marRight w:val="0"/>
          <w:marTop w:val="0"/>
          <w:marBottom w:val="0"/>
          <w:divBdr>
            <w:top w:val="none" w:sz="0" w:space="0" w:color="auto"/>
            <w:left w:val="none" w:sz="0" w:space="0" w:color="auto"/>
            <w:bottom w:val="none" w:sz="0" w:space="0" w:color="auto"/>
            <w:right w:val="none" w:sz="0" w:space="0" w:color="auto"/>
          </w:divBdr>
        </w:div>
        <w:div w:id="1975718332">
          <w:marLeft w:val="480"/>
          <w:marRight w:val="0"/>
          <w:marTop w:val="0"/>
          <w:marBottom w:val="0"/>
          <w:divBdr>
            <w:top w:val="none" w:sz="0" w:space="0" w:color="auto"/>
            <w:left w:val="none" w:sz="0" w:space="0" w:color="auto"/>
            <w:bottom w:val="none" w:sz="0" w:space="0" w:color="auto"/>
            <w:right w:val="none" w:sz="0" w:space="0" w:color="auto"/>
          </w:divBdr>
        </w:div>
      </w:divsChild>
    </w:div>
    <w:div w:id="1732659140">
      <w:bodyDiv w:val="1"/>
      <w:marLeft w:val="0"/>
      <w:marRight w:val="0"/>
      <w:marTop w:val="0"/>
      <w:marBottom w:val="0"/>
      <w:divBdr>
        <w:top w:val="none" w:sz="0" w:space="0" w:color="auto"/>
        <w:left w:val="none" w:sz="0" w:space="0" w:color="auto"/>
        <w:bottom w:val="none" w:sz="0" w:space="0" w:color="auto"/>
        <w:right w:val="none" w:sz="0" w:space="0" w:color="auto"/>
      </w:divBdr>
    </w:div>
    <w:div w:id="1752265150">
      <w:bodyDiv w:val="1"/>
      <w:marLeft w:val="0"/>
      <w:marRight w:val="0"/>
      <w:marTop w:val="0"/>
      <w:marBottom w:val="0"/>
      <w:divBdr>
        <w:top w:val="none" w:sz="0" w:space="0" w:color="auto"/>
        <w:left w:val="none" w:sz="0" w:space="0" w:color="auto"/>
        <w:bottom w:val="none" w:sz="0" w:space="0" w:color="auto"/>
        <w:right w:val="none" w:sz="0" w:space="0" w:color="auto"/>
      </w:divBdr>
      <w:divsChild>
        <w:div w:id="1038358846">
          <w:marLeft w:val="480"/>
          <w:marRight w:val="0"/>
          <w:marTop w:val="0"/>
          <w:marBottom w:val="0"/>
          <w:divBdr>
            <w:top w:val="none" w:sz="0" w:space="0" w:color="auto"/>
            <w:left w:val="none" w:sz="0" w:space="0" w:color="auto"/>
            <w:bottom w:val="none" w:sz="0" w:space="0" w:color="auto"/>
            <w:right w:val="none" w:sz="0" w:space="0" w:color="auto"/>
          </w:divBdr>
        </w:div>
        <w:div w:id="1653024209">
          <w:marLeft w:val="480"/>
          <w:marRight w:val="0"/>
          <w:marTop w:val="0"/>
          <w:marBottom w:val="0"/>
          <w:divBdr>
            <w:top w:val="none" w:sz="0" w:space="0" w:color="auto"/>
            <w:left w:val="none" w:sz="0" w:space="0" w:color="auto"/>
            <w:bottom w:val="none" w:sz="0" w:space="0" w:color="auto"/>
            <w:right w:val="none" w:sz="0" w:space="0" w:color="auto"/>
          </w:divBdr>
        </w:div>
        <w:div w:id="1366178611">
          <w:marLeft w:val="480"/>
          <w:marRight w:val="0"/>
          <w:marTop w:val="0"/>
          <w:marBottom w:val="0"/>
          <w:divBdr>
            <w:top w:val="none" w:sz="0" w:space="0" w:color="auto"/>
            <w:left w:val="none" w:sz="0" w:space="0" w:color="auto"/>
            <w:bottom w:val="none" w:sz="0" w:space="0" w:color="auto"/>
            <w:right w:val="none" w:sz="0" w:space="0" w:color="auto"/>
          </w:divBdr>
        </w:div>
        <w:div w:id="798694238">
          <w:marLeft w:val="480"/>
          <w:marRight w:val="0"/>
          <w:marTop w:val="0"/>
          <w:marBottom w:val="0"/>
          <w:divBdr>
            <w:top w:val="none" w:sz="0" w:space="0" w:color="auto"/>
            <w:left w:val="none" w:sz="0" w:space="0" w:color="auto"/>
            <w:bottom w:val="none" w:sz="0" w:space="0" w:color="auto"/>
            <w:right w:val="none" w:sz="0" w:space="0" w:color="auto"/>
          </w:divBdr>
        </w:div>
        <w:div w:id="87776998">
          <w:marLeft w:val="480"/>
          <w:marRight w:val="0"/>
          <w:marTop w:val="0"/>
          <w:marBottom w:val="0"/>
          <w:divBdr>
            <w:top w:val="none" w:sz="0" w:space="0" w:color="auto"/>
            <w:left w:val="none" w:sz="0" w:space="0" w:color="auto"/>
            <w:bottom w:val="none" w:sz="0" w:space="0" w:color="auto"/>
            <w:right w:val="none" w:sz="0" w:space="0" w:color="auto"/>
          </w:divBdr>
        </w:div>
        <w:div w:id="819348776">
          <w:marLeft w:val="480"/>
          <w:marRight w:val="0"/>
          <w:marTop w:val="0"/>
          <w:marBottom w:val="0"/>
          <w:divBdr>
            <w:top w:val="none" w:sz="0" w:space="0" w:color="auto"/>
            <w:left w:val="none" w:sz="0" w:space="0" w:color="auto"/>
            <w:bottom w:val="none" w:sz="0" w:space="0" w:color="auto"/>
            <w:right w:val="none" w:sz="0" w:space="0" w:color="auto"/>
          </w:divBdr>
        </w:div>
        <w:div w:id="747577201">
          <w:marLeft w:val="480"/>
          <w:marRight w:val="0"/>
          <w:marTop w:val="0"/>
          <w:marBottom w:val="0"/>
          <w:divBdr>
            <w:top w:val="none" w:sz="0" w:space="0" w:color="auto"/>
            <w:left w:val="none" w:sz="0" w:space="0" w:color="auto"/>
            <w:bottom w:val="none" w:sz="0" w:space="0" w:color="auto"/>
            <w:right w:val="none" w:sz="0" w:space="0" w:color="auto"/>
          </w:divBdr>
        </w:div>
        <w:div w:id="1338340463">
          <w:marLeft w:val="480"/>
          <w:marRight w:val="0"/>
          <w:marTop w:val="0"/>
          <w:marBottom w:val="0"/>
          <w:divBdr>
            <w:top w:val="none" w:sz="0" w:space="0" w:color="auto"/>
            <w:left w:val="none" w:sz="0" w:space="0" w:color="auto"/>
            <w:bottom w:val="none" w:sz="0" w:space="0" w:color="auto"/>
            <w:right w:val="none" w:sz="0" w:space="0" w:color="auto"/>
          </w:divBdr>
        </w:div>
        <w:div w:id="1654018053">
          <w:marLeft w:val="480"/>
          <w:marRight w:val="0"/>
          <w:marTop w:val="0"/>
          <w:marBottom w:val="0"/>
          <w:divBdr>
            <w:top w:val="none" w:sz="0" w:space="0" w:color="auto"/>
            <w:left w:val="none" w:sz="0" w:space="0" w:color="auto"/>
            <w:bottom w:val="none" w:sz="0" w:space="0" w:color="auto"/>
            <w:right w:val="none" w:sz="0" w:space="0" w:color="auto"/>
          </w:divBdr>
        </w:div>
        <w:div w:id="27341312">
          <w:marLeft w:val="480"/>
          <w:marRight w:val="0"/>
          <w:marTop w:val="0"/>
          <w:marBottom w:val="0"/>
          <w:divBdr>
            <w:top w:val="none" w:sz="0" w:space="0" w:color="auto"/>
            <w:left w:val="none" w:sz="0" w:space="0" w:color="auto"/>
            <w:bottom w:val="none" w:sz="0" w:space="0" w:color="auto"/>
            <w:right w:val="none" w:sz="0" w:space="0" w:color="auto"/>
          </w:divBdr>
        </w:div>
        <w:div w:id="976760978">
          <w:marLeft w:val="480"/>
          <w:marRight w:val="0"/>
          <w:marTop w:val="0"/>
          <w:marBottom w:val="0"/>
          <w:divBdr>
            <w:top w:val="none" w:sz="0" w:space="0" w:color="auto"/>
            <w:left w:val="none" w:sz="0" w:space="0" w:color="auto"/>
            <w:bottom w:val="none" w:sz="0" w:space="0" w:color="auto"/>
            <w:right w:val="none" w:sz="0" w:space="0" w:color="auto"/>
          </w:divBdr>
        </w:div>
        <w:div w:id="1694458404">
          <w:marLeft w:val="480"/>
          <w:marRight w:val="0"/>
          <w:marTop w:val="0"/>
          <w:marBottom w:val="0"/>
          <w:divBdr>
            <w:top w:val="none" w:sz="0" w:space="0" w:color="auto"/>
            <w:left w:val="none" w:sz="0" w:space="0" w:color="auto"/>
            <w:bottom w:val="none" w:sz="0" w:space="0" w:color="auto"/>
            <w:right w:val="none" w:sz="0" w:space="0" w:color="auto"/>
          </w:divBdr>
        </w:div>
        <w:div w:id="390427395">
          <w:marLeft w:val="480"/>
          <w:marRight w:val="0"/>
          <w:marTop w:val="0"/>
          <w:marBottom w:val="0"/>
          <w:divBdr>
            <w:top w:val="none" w:sz="0" w:space="0" w:color="auto"/>
            <w:left w:val="none" w:sz="0" w:space="0" w:color="auto"/>
            <w:bottom w:val="none" w:sz="0" w:space="0" w:color="auto"/>
            <w:right w:val="none" w:sz="0" w:space="0" w:color="auto"/>
          </w:divBdr>
        </w:div>
        <w:div w:id="1886285195">
          <w:marLeft w:val="480"/>
          <w:marRight w:val="0"/>
          <w:marTop w:val="0"/>
          <w:marBottom w:val="0"/>
          <w:divBdr>
            <w:top w:val="none" w:sz="0" w:space="0" w:color="auto"/>
            <w:left w:val="none" w:sz="0" w:space="0" w:color="auto"/>
            <w:bottom w:val="none" w:sz="0" w:space="0" w:color="auto"/>
            <w:right w:val="none" w:sz="0" w:space="0" w:color="auto"/>
          </w:divBdr>
        </w:div>
        <w:div w:id="273102599">
          <w:marLeft w:val="480"/>
          <w:marRight w:val="0"/>
          <w:marTop w:val="0"/>
          <w:marBottom w:val="0"/>
          <w:divBdr>
            <w:top w:val="none" w:sz="0" w:space="0" w:color="auto"/>
            <w:left w:val="none" w:sz="0" w:space="0" w:color="auto"/>
            <w:bottom w:val="none" w:sz="0" w:space="0" w:color="auto"/>
            <w:right w:val="none" w:sz="0" w:space="0" w:color="auto"/>
          </w:divBdr>
        </w:div>
        <w:div w:id="297540842">
          <w:marLeft w:val="480"/>
          <w:marRight w:val="0"/>
          <w:marTop w:val="0"/>
          <w:marBottom w:val="0"/>
          <w:divBdr>
            <w:top w:val="none" w:sz="0" w:space="0" w:color="auto"/>
            <w:left w:val="none" w:sz="0" w:space="0" w:color="auto"/>
            <w:bottom w:val="none" w:sz="0" w:space="0" w:color="auto"/>
            <w:right w:val="none" w:sz="0" w:space="0" w:color="auto"/>
          </w:divBdr>
        </w:div>
        <w:div w:id="1354113134">
          <w:marLeft w:val="480"/>
          <w:marRight w:val="0"/>
          <w:marTop w:val="0"/>
          <w:marBottom w:val="0"/>
          <w:divBdr>
            <w:top w:val="none" w:sz="0" w:space="0" w:color="auto"/>
            <w:left w:val="none" w:sz="0" w:space="0" w:color="auto"/>
            <w:bottom w:val="none" w:sz="0" w:space="0" w:color="auto"/>
            <w:right w:val="none" w:sz="0" w:space="0" w:color="auto"/>
          </w:divBdr>
        </w:div>
        <w:div w:id="574559516">
          <w:marLeft w:val="480"/>
          <w:marRight w:val="0"/>
          <w:marTop w:val="0"/>
          <w:marBottom w:val="0"/>
          <w:divBdr>
            <w:top w:val="none" w:sz="0" w:space="0" w:color="auto"/>
            <w:left w:val="none" w:sz="0" w:space="0" w:color="auto"/>
            <w:bottom w:val="none" w:sz="0" w:space="0" w:color="auto"/>
            <w:right w:val="none" w:sz="0" w:space="0" w:color="auto"/>
          </w:divBdr>
        </w:div>
        <w:div w:id="1853453683">
          <w:marLeft w:val="480"/>
          <w:marRight w:val="0"/>
          <w:marTop w:val="0"/>
          <w:marBottom w:val="0"/>
          <w:divBdr>
            <w:top w:val="none" w:sz="0" w:space="0" w:color="auto"/>
            <w:left w:val="none" w:sz="0" w:space="0" w:color="auto"/>
            <w:bottom w:val="none" w:sz="0" w:space="0" w:color="auto"/>
            <w:right w:val="none" w:sz="0" w:space="0" w:color="auto"/>
          </w:divBdr>
        </w:div>
        <w:div w:id="1495950708">
          <w:marLeft w:val="480"/>
          <w:marRight w:val="0"/>
          <w:marTop w:val="0"/>
          <w:marBottom w:val="0"/>
          <w:divBdr>
            <w:top w:val="none" w:sz="0" w:space="0" w:color="auto"/>
            <w:left w:val="none" w:sz="0" w:space="0" w:color="auto"/>
            <w:bottom w:val="none" w:sz="0" w:space="0" w:color="auto"/>
            <w:right w:val="none" w:sz="0" w:space="0" w:color="auto"/>
          </w:divBdr>
        </w:div>
        <w:div w:id="727728734">
          <w:marLeft w:val="480"/>
          <w:marRight w:val="0"/>
          <w:marTop w:val="0"/>
          <w:marBottom w:val="0"/>
          <w:divBdr>
            <w:top w:val="none" w:sz="0" w:space="0" w:color="auto"/>
            <w:left w:val="none" w:sz="0" w:space="0" w:color="auto"/>
            <w:bottom w:val="none" w:sz="0" w:space="0" w:color="auto"/>
            <w:right w:val="none" w:sz="0" w:space="0" w:color="auto"/>
          </w:divBdr>
        </w:div>
        <w:div w:id="722172692">
          <w:marLeft w:val="480"/>
          <w:marRight w:val="0"/>
          <w:marTop w:val="0"/>
          <w:marBottom w:val="0"/>
          <w:divBdr>
            <w:top w:val="none" w:sz="0" w:space="0" w:color="auto"/>
            <w:left w:val="none" w:sz="0" w:space="0" w:color="auto"/>
            <w:bottom w:val="none" w:sz="0" w:space="0" w:color="auto"/>
            <w:right w:val="none" w:sz="0" w:space="0" w:color="auto"/>
          </w:divBdr>
        </w:div>
      </w:divsChild>
    </w:div>
    <w:div w:id="1778016037">
      <w:bodyDiv w:val="1"/>
      <w:marLeft w:val="0"/>
      <w:marRight w:val="0"/>
      <w:marTop w:val="0"/>
      <w:marBottom w:val="0"/>
      <w:divBdr>
        <w:top w:val="none" w:sz="0" w:space="0" w:color="auto"/>
        <w:left w:val="none" w:sz="0" w:space="0" w:color="auto"/>
        <w:bottom w:val="none" w:sz="0" w:space="0" w:color="auto"/>
        <w:right w:val="none" w:sz="0" w:space="0" w:color="auto"/>
      </w:divBdr>
      <w:divsChild>
        <w:div w:id="1260525600">
          <w:marLeft w:val="480"/>
          <w:marRight w:val="0"/>
          <w:marTop w:val="0"/>
          <w:marBottom w:val="0"/>
          <w:divBdr>
            <w:top w:val="none" w:sz="0" w:space="0" w:color="auto"/>
            <w:left w:val="none" w:sz="0" w:space="0" w:color="auto"/>
            <w:bottom w:val="none" w:sz="0" w:space="0" w:color="auto"/>
            <w:right w:val="none" w:sz="0" w:space="0" w:color="auto"/>
          </w:divBdr>
        </w:div>
        <w:div w:id="426659584">
          <w:marLeft w:val="480"/>
          <w:marRight w:val="0"/>
          <w:marTop w:val="0"/>
          <w:marBottom w:val="0"/>
          <w:divBdr>
            <w:top w:val="none" w:sz="0" w:space="0" w:color="auto"/>
            <w:left w:val="none" w:sz="0" w:space="0" w:color="auto"/>
            <w:bottom w:val="none" w:sz="0" w:space="0" w:color="auto"/>
            <w:right w:val="none" w:sz="0" w:space="0" w:color="auto"/>
          </w:divBdr>
        </w:div>
        <w:div w:id="1100567299">
          <w:marLeft w:val="480"/>
          <w:marRight w:val="0"/>
          <w:marTop w:val="0"/>
          <w:marBottom w:val="0"/>
          <w:divBdr>
            <w:top w:val="none" w:sz="0" w:space="0" w:color="auto"/>
            <w:left w:val="none" w:sz="0" w:space="0" w:color="auto"/>
            <w:bottom w:val="none" w:sz="0" w:space="0" w:color="auto"/>
            <w:right w:val="none" w:sz="0" w:space="0" w:color="auto"/>
          </w:divBdr>
        </w:div>
        <w:div w:id="1161316865">
          <w:marLeft w:val="480"/>
          <w:marRight w:val="0"/>
          <w:marTop w:val="0"/>
          <w:marBottom w:val="0"/>
          <w:divBdr>
            <w:top w:val="none" w:sz="0" w:space="0" w:color="auto"/>
            <w:left w:val="none" w:sz="0" w:space="0" w:color="auto"/>
            <w:bottom w:val="none" w:sz="0" w:space="0" w:color="auto"/>
            <w:right w:val="none" w:sz="0" w:space="0" w:color="auto"/>
          </w:divBdr>
        </w:div>
        <w:div w:id="561451661">
          <w:marLeft w:val="480"/>
          <w:marRight w:val="0"/>
          <w:marTop w:val="0"/>
          <w:marBottom w:val="0"/>
          <w:divBdr>
            <w:top w:val="none" w:sz="0" w:space="0" w:color="auto"/>
            <w:left w:val="none" w:sz="0" w:space="0" w:color="auto"/>
            <w:bottom w:val="none" w:sz="0" w:space="0" w:color="auto"/>
            <w:right w:val="none" w:sz="0" w:space="0" w:color="auto"/>
          </w:divBdr>
        </w:div>
        <w:div w:id="1232228912">
          <w:marLeft w:val="480"/>
          <w:marRight w:val="0"/>
          <w:marTop w:val="0"/>
          <w:marBottom w:val="0"/>
          <w:divBdr>
            <w:top w:val="none" w:sz="0" w:space="0" w:color="auto"/>
            <w:left w:val="none" w:sz="0" w:space="0" w:color="auto"/>
            <w:bottom w:val="none" w:sz="0" w:space="0" w:color="auto"/>
            <w:right w:val="none" w:sz="0" w:space="0" w:color="auto"/>
          </w:divBdr>
        </w:div>
        <w:div w:id="658769085">
          <w:marLeft w:val="480"/>
          <w:marRight w:val="0"/>
          <w:marTop w:val="0"/>
          <w:marBottom w:val="0"/>
          <w:divBdr>
            <w:top w:val="none" w:sz="0" w:space="0" w:color="auto"/>
            <w:left w:val="none" w:sz="0" w:space="0" w:color="auto"/>
            <w:bottom w:val="none" w:sz="0" w:space="0" w:color="auto"/>
            <w:right w:val="none" w:sz="0" w:space="0" w:color="auto"/>
          </w:divBdr>
        </w:div>
        <w:div w:id="1130131905">
          <w:marLeft w:val="480"/>
          <w:marRight w:val="0"/>
          <w:marTop w:val="0"/>
          <w:marBottom w:val="0"/>
          <w:divBdr>
            <w:top w:val="none" w:sz="0" w:space="0" w:color="auto"/>
            <w:left w:val="none" w:sz="0" w:space="0" w:color="auto"/>
            <w:bottom w:val="none" w:sz="0" w:space="0" w:color="auto"/>
            <w:right w:val="none" w:sz="0" w:space="0" w:color="auto"/>
          </w:divBdr>
        </w:div>
        <w:div w:id="518010590">
          <w:marLeft w:val="480"/>
          <w:marRight w:val="0"/>
          <w:marTop w:val="0"/>
          <w:marBottom w:val="0"/>
          <w:divBdr>
            <w:top w:val="none" w:sz="0" w:space="0" w:color="auto"/>
            <w:left w:val="none" w:sz="0" w:space="0" w:color="auto"/>
            <w:bottom w:val="none" w:sz="0" w:space="0" w:color="auto"/>
            <w:right w:val="none" w:sz="0" w:space="0" w:color="auto"/>
          </w:divBdr>
        </w:div>
        <w:div w:id="70276115">
          <w:marLeft w:val="480"/>
          <w:marRight w:val="0"/>
          <w:marTop w:val="0"/>
          <w:marBottom w:val="0"/>
          <w:divBdr>
            <w:top w:val="none" w:sz="0" w:space="0" w:color="auto"/>
            <w:left w:val="none" w:sz="0" w:space="0" w:color="auto"/>
            <w:bottom w:val="none" w:sz="0" w:space="0" w:color="auto"/>
            <w:right w:val="none" w:sz="0" w:space="0" w:color="auto"/>
          </w:divBdr>
        </w:div>
        <w:div w:id="172915866">
          <w:marLeft w:val="480"/>
          <w:marRight w:val="0"/>
          <w:marTop w:val="0"/>
          <w:marBottom w:val="0"/>
          <w:divBdr>
            <w:top w:val="none" w:sz="0" w:space="0" w:color="auto"/>
            <w:left w:val="none" w:sz="0" w:space="0" w:color="auto"/>
            <w:bottom w:val="none" w:sz="0" w:space="0" w:color="auto"/>
            <w:right w:val="none" w:sz="0" w:space="0" w:color="auto"/>
          </w:divBdr>
        </w:div>
        <w:div w:id="1361279775">
          <w:marLeft w:val="480"/>
          <w:marRight w:val="0"/>
          <w:marTop w:val="0"/>
          <w:marBottom w:val="0"/>
          <w:divBdr>
            <w:top w:val="none" w:sz="0" w:space="0" w:color="auto"/>
            <w:left w:val="none" w:sz="0" w:space="0" w:color="auto"/>
            <w:bottom w:val="none" w:sz="0" w:space="0" w:color="auto"/>
            <w:right w:val="none" w:sz="0" w:space="0" w:color="auto"/>
          </w:divBdr>
        </w:div>
        <w:div w:id="4135122">
          <w:marLeft w:val="480"/>
          <w:marRight w:val="0"/>
          <w:marTop w:val="0"/>
          <w:marBottom w:val="0"/>
          <w:divBdr>
            <w:top w:val="none" w:sz="0" w:space="0" w:color="auto"/>
            <w:left w:val="none" w:sz="0" w:space="0" w:color="auto"/>
            <w:bottom w:val="none" w:sz="0" w:space="0" w:color="auto"/>
            <w:right w:val="none" w:sz="0" w:space="0" w:color="auto"/>
          </w:divBdr>
        </w:div>
        <w:div w:id="922372758">
          <w:marLeft w:val="480"/>
          <w:marRight w:val="0"/>
          <w:marTop w:val="0"/>
          <w:marBottom w:val="0"/>
          <w:divBdr>
            <w:top w:val="none" w:sz="0" w:space="0" w:color="auto"/>
            <w:left w:val="none" w:sz="0" w:space="0" w:color="auto"/>
            <w:bottom w:val="none" w:sz="0" w:space="0" w:color="auto"/>
            <w:right w:val="none" w:sz="0" w:space="0" w:color="auto"/>
          </w:divBdr>
        </w:div>
        <w:div w:id="2137871653">
          <w:marLeft w:val="480"/>
          <w:marRight w:val="0"/>
          <w:marTop w:val="0"/>
          <w:marBottom w:val="0"/>
          <w:divBdr>
            <w:top w:val="none" w:sz="0" w:space="0" w:color="auto"/>
            <w:left w:val="none" w:sz="0" w:space="0" w:color="auto"/>
            <w:bottom w:val="none" w:sz="0" w:space="0" w:color="auto"/>
            <w:right w:val="none" w:sz="0" w:space="0" w:color="auto"/>
          </w:divBdr>
        </w:div>
        <w:div w:id="355812506">
          <w:marLeft w:val="480"/>
          <w:marRight w:val="0"/>
          <w:marTop w:val="0"/>
          <w:marBottom w:val="0"/>
          <w:divBdr>
            <w:top w:val="none" w:sz="0" w:space="0" w:color="auto"/>
            <w:left w:val="none" w:sz="0" w:space="0" w:color="auto"/>
            <w:bottom w:val="none" w:sz="0" w:space="0" w:color="auto"/>
            <w:right w:val="none" w:sz="0" w:space="0" w:color="auto"/>
          </w:divBdr>
        </w:div>
        <w:div w:id="1722056521">
          <w:marLeft w:val="480"/>
          <w:marRight w:val="0"/>
          <w:marTop w:val="0"/>
          <w:marBottom w:val="0"/>
          <w:divBdr>
            <w:top w:val="none" w:sz="0" w:space="0" w:color="auto"/>
            <w:left w:val="none" w:sz="0" w:space="0" w:color="auto"/>
            <w:bottom w:val="none" w:sz="0" w:space="0" w:color="auto"/>
            <w:right w:val="none" w:sz="0" w:space="0" w:color="auto"/>
          </w:divBdr>
        </w:div>
        <w:div w:id="1109666061">
          <w:marLeft w:val="480"/>
          <w:marRight w:val="0"/>
          <w:marTop w:val="0"/>
          <w:marBottom w:val="0"/>
          <w:divBdr>
            <w:top w:val="none" w:sz="0" w:space="0" w:color="auto"/>
            <w:left w:val="none" w:sz="0" w:space="0" w:color="auto"/>
            <w:bottom w:val="none" w:sz="0" w:space="0" w:color="auto"/>
            <w:right w:val="none" w:sz="0" w:space="0" w:color="auto"/>
          </w:divBdr>
        </w:div>
        <w:div w:id="2096432224">
          <w:marLeft w:val="480"/>
          <w:marRight w:val="0"/>
          <w:marTop w:val="0"/>
          <w:marBottom w:val="0"/>
          <w:divBdr>
            <w:top w:val="none" w:sz="0" w:space="0" w:color="auto"/>
            <w:left w:val="none" w:sz="0" w:space="0" w:color="auto"/>
            <w:bottom w:val="none" w:sz="0" w:space="0" w:color="auto"/>
            <w:right w:val="none" w:sz="0" w:space="0" w:color="auto"/>
          </w:divBdr>
        </w:div>
        <w:div w:id="1489203591">
          <w:marLeft w:val="480"/>
          <w:marRight w:val="0"/>
          <w:marTop w:val="0"/>
          <w:marBottom w:val="0"/>
          <w:divBdr>
            <w:top w:val="none" w:sz="0" w:space="0" w:color="auto"/>
            <w:left w:val="none" w:sz="0" w:space="0" w:color="auto"/>
            <w:bottom w:val="none" w:sz="0" w:space="0" w:color="auto"/>
            <w:right w:val="none" w:sz="0" w:space="0" w:color="auto"/>
          </w:divBdr>
        </w:div>
        <w:div w:id="2004427376">
          <w:marLeft w:val="480"/>
          <w:marRight w:val="0"/>
          <w:marTop w:val="0"/>
          <w:marBottom w:val="0"/>
          <w:divBdr>
            <w:top w:val="none" w:sz="0" w:space="0" w:color="auto"/>
            <w:left w:val="none" w:sz="0" w:space="0" w:color="auto"/>
            <w:bottom w:val="none" w:sz="0" w:space="0" w:color="auto"/>
            <w:right w:val="none" w:sz="0" w:space="0" w:color="auto"/>
          </w:divBdr>
        </w:div>
        <w:div w:id="834144759">
          <w:marLeft w:val="480"/>
          <w:marRight w:val="0"/>
          <w:marTop w:val="0"/>
          <w:marBottom w:val="0"/>
          <w:divBdr>
            <w:top w:val="none" w:sz="0" w:space="0" w:color="auto"/>
            <w:left w:val="none" w:sz="0" w:space="0" w:color="auto"/>
            <w:bottom w:val="none" w:sz="0" w:space="0" w:color="auto"/>
            <w:right w:val="none" w:sz="0" w:space="0" w:color="auto"/>
          </w:divBdr>
        </w:div>
        <w:div w:id="1237978229">
          <w:marLeft w:val="480"/>
          <w:marRight w:val="0"/>
          <w:marTop w:val="0"/>
          <w:marBottom w:val="0"/>
          <w:divBdr>
            <w:top w:val="none" w:sz="0" w:space="0" w:color="auto"/>
            <w:left w:val="none" w:sz="0" w:space="0" w:color="auto"/>
            <w:bottom w:val="none" w:sz="0" w:space="0" w:color="auto"/>
            <w:right w:val="none" w:sz="0" w:space="0" w:color="auto"/>
          </w:divBdr>
        </w:div>
        <w:div w:id="2062777793">
          <w:marLeft w:val="480"/>
          <w:marRight w:val="0"/>
          <w:marTop w:val="0"/>
          <w:marBottom w:val="0"/>
          <w:divBdr>
            <w:top w:val="none" w:sz="0" w:space="0" w:color="auto"/>
            <w:left w:val="none" w:sz="0" w:space="0" w:color="auto"/>
            <w:bottom w:val="none" w:sz="0" w:space="0" w:color="auto"/>
            <w:right w:val="none" w:sz="0" w:space="0" w:color="auto"/>
          </w:divBdr>
        </w:div>
        <w:div w:id="270086467">
          <w:marLeft w:val="480"/>
          <w:marRight w:val="0"/>
          <w:marTop w:val="0"/>
          <w:marBottom w:val="0"/>
          <w:divBdr>
            <w:top w:val="none" w:sz="0" w:space="0" w:color="auto"/>
            <w:left w:val="none" w:sz="0" w:space="0" w:color="auto"/>
            <w:bottom w:val="none" w:sz="0" w:space="0" w:color="auto"/>
            <w:right w:val="none" w:sz="0" w:space="0" w:color="auto"/>
          </w:divBdr>
        </w:div>
      </w:divsChild>
    </w:div>
    <w:div w:id="1783576298">
      <w:bodyDiv w:val="1"/>
      <w:marLeft w:val="0"/>
      <w:marRight w:val="0"/>
      <w:marTop w:val="0"/>
      <w:marBottom w:val="0"/>
      <w:divBdr>
        <w:top w:val="none" w:sz="0" w:space="0" w:color="auto"/>
        <w:left w:val="none" w:sz="0" w:space="0" w:color="auto"/>
        <w:bottom w:val="none" w:sz="0" w:space="0" w:color="auto"/>
        <w:right w:val="none" w:sz="0" w:space="0" w:color="auto"/>
      </w:divBdr>
      <w:divsChild>
        <w:div w:id="164906049">
          <w:marLeft w:val="480"/>
          <w:marRight w:val="0"/>
          <w:marTop w:val="0"/>
          <w:marBottom w:val="0"/>
          <w:divBdr>
            <w:top w:val="none" w:sz="0" w:space="0" w:color="auto"/>
            <w:left w:val="none" w:sz="0" w:space="0" w:color="auto"/>
            <w:bottom w:val="none" w:sz="0" w:space="0" w:color="auto"/>
            <w:right w:val="none" w:sz="0" w:space="0" w:color="auto"/>
          </w:divBdr>
        </w:div>
        <w:div w:id="265114858">
          <w:marLeft w:val="480"/>
          <w:marRight w:val="0"/>
          <w:marTop w:val="0"/>
          <w:marBottom w:val="0"/>
          <w:divBdr>
            <w:top w:val="none" w:sz="0" w:space="0" w:color="auto"/>
            <w:left w:val="none" w:sz="0" w:space="0" w:color="auto"/>
            <w:bottom w:val="none" w:sz="0" w:space="0" w:color="auto"/>
            <w:right w:val="none" w:sz="0" w:space="0" w:color="auto"/>
          </w:divBdr>
        </w:div>
        <w:div w:id="720137158">
          <w:marLeft w:val="480"/>
          <w:marRight w:val="0"/>
          <w:marTop w:val="0"/>
          <w:marBottom w:val="0"/>
          <w:divBdr>
            <w:top w:val="none" w:sz="0" w:space="0" w:color="auto"/>
            <w:left w:val="none" w:sz="0" w:space="0" w:color="auto"/>
            <w:bottom w:val="none" w:sz="0" w:space="0" w:color="auto"/>
            <w:right w:val="none" w:sz="0" w:space="0" w:color="auto"/>
          </w:divBdr>
        </w:div>
        <w:div w:id="1098990407">
          <w:marLeft w:val="480"/>
          <w:marRight w:val="0"/>
          <w:marTop w:val="0"/>
          <w:marBottom w:val="0"/>
          <w:divBdr>
            <w:top w:val="none" w:sz="0" w:space="0" w:color="auto"/>
            <w:left w:val="none" w:sz="0" w:space="0" w:color="auto"/>
            <w:bottom w:val="none" w:sz="0" w:space="0" w:color="auto"/>
            <w:right w:val="none" w:sz="0" w:space="0" w:color="auto"/>
          </w:divBdr>
        </w:div>
        <w:div w:id="481628684">
          <w:marLeft w:val="480"/>
          <w:marRight w:val="0"/>
          <w:marTop w:val="0"/>
          <w:marBottom w:val="0"/>
          <w:divBdr>
            <w:top w:val="none" w:sz="0" w:space="0" w:color="auto"/>
            <w:left w:val="none" w:sz="0" w:space="0" w:color="auto"/>
            <w:bottom w:val="none" w:sz="0" w:space="0" w:color="auto"/>
            <w:right w:val="none" w:sz="0" w:space="0" w:color="auto"/>
          </w:divBdr>
        </w:div>
        <w:div w:id="1399790526">
          <w:marLeft w:val="480"/>
          <w:marRight w:val="0"/>
          <w:marTop w:val="0"/>
          <w:marBottom w:val="0"/>
          <w:divBdr>
            <w:top w:val="none" w:sz="0" w:space="0" w:color="auto"/>
            <w:left w:val="none" w:sz="0" w:space="0" w:color="auto"/>
            <w:bottom w:val="none" w:sz="0" w:space="0" w:color="auto"/>
            <w:right w:val="none" w:sz="0" w:space="0" w:color="auto"/>
          </w:divBdr>
        </w:div>
        <w:div w:id="1202009753">
          <w:marLeft w:val="480"/>
          <w:marRight w:val="0"/>
          <w:marTop w:val="0"/>
          <w:marBottom w:val="0"/>
          <w:divBdr>
            <w:top w:val="none" w:sz="0" w:space="0" w:color="auto"/>
            <w:left w:val="none" w:sz="0" w:space="0" w:color="auto"/>
            <w:bottom w:val="none" w:sz="0" w:space="0" w:color="auto"/>
            <w:right w:val="none" w:sz="0" w:space="0" w:color="auto"/>
          </w:divBdr>
        </w:div>
        <w:div w:id="751047450">
          <w:marLeft w:val="480"/>
          <w:marRight w:val="0"/>
          <w:marTop w:val="0"/>
          <w:marBottom w:val="0"/>
          <w:divBdr>
            <w:top w:val="none" w:sz="0" w:space="0" w:color="auto"/>
            <w:left w:val="none" w:sz="0" w:space="0" w:color="auto"/>
            <w:bottom w:val="none" w:sz="0" w:space="0" w:color="auto"/>
            <w:right w:val="none" w:sz="0" w:space="0" w:color="auto"/>
          </w:divBdr>
        </w:div>
        <w:div w:id="1657412354">
          <w:marLeft w:val="480"/>
          <w:marRight w:val="0"/>
          <w:marTop w:val="0"/>
          <w:marBottom w:val="0"/>
          <w:divBdr>
            <w:top w:val="none" w:sz="0" w:space="0" w:color="auto"/>
            <w:left w:val="none" w:sz="0" w:space="0" w:color="auto"/>
            <w:bottom w:val="none" w:sz="0" w:space="0" w:color="auto"/>
            <w:right w:val="none" w:sz="0" w:space="0" w:color="auto"/>
          </w:divBdr>
        </w:div>
        <w:div w:id="981228012">
          <w:marLeft w:val="480"/>
          <w:marRight w:val="0"/>
          <w:marTop w:val="0"/>
          <w:marBottom w:val="0"/>
          <w:divBdr>
            <w:top w:val="none" w:sz="0" w:space="0" w:color="auto"/>
            <w:left w:val="none" w:sz="0" w:space="0" w:color="auto"/>
            <w:bottom w:val="none" w:sz="0" w:space="0" w:color="auto"/>
            <w:right w:val="none" w:sz="0" w:space="0" w:color="auto"/>
          </w:divBdr>
        </w:div>
        <w:div w:id="1592273813">
          <w:marLeft w:val="480"/>
          <w:marRight w:val="0"/>
          <w:marTop w:val="0"/>
          <w:marBottom w:val="0"/>
          <w:divBdr>
            <w:top w:val="none" w:sz="0" w:space="0" w:color="auto"/>
            <w:left w:val="none" w:sz="0" w:space="0" w:color="auto"/>
            <w:bottom w:val="none" w:sz="0" w:space="0" w:color="auto"/>
            <w:right w:val="none" w:sz="0" w:space="0" w:color="auto"/>
          </w:divBdr>
        </w:div>
        <w:div w:id="2050373405">
          <w:marLeft w:val="480"/>
          <w:marRight w:val="0"/>
          <w:marTop w:val="0"/>
          <w:marBottom w:val="0"/>
          <w:divBdr>
            <w:top w:val="none" w:sz="0" w:space="0" w:color="auto"/>
            <w:left w:val="none" w:sz="0" w:space="0" w:color="auto"/>
            <w:bottom w:val="none" w:sz="0" w:space="0" w:color="auto"/>
            <w:right w:val="none" w:sz="0" w:space="0" w:color="auto"/>
          </w:divBdr>
        </w:div>
        <w:div w:id="1859349768">
          <w:marLeft w:val="480"/>
          <w:marRight w:val="0"/>
          <w:marTop w:val="0"/>
          <w:marBottom w:val="0"/>
          <w:divBdr>
            <w:top w:val="none" w:sz="0" w:space="0" w:color="auto"/>
            <w:left w:val="none" w:sz="0" w:space="0" w:color="auto"/>
            <w:bottom w:val="none" w:sz="0" w:space="0" w:color="auto"/>
            <w:right w:val="none" w:sz="0" w:space="0" w:color="auto"/>
          </w:divBdr>
        </w:div>
        <w:div w:id="2092770594">
          <w:marLeft w:val="480"/>
          <w:marRight w:val="0"/>
          <w:marTop w:val="0"/>
          <w:marBottom w:val="0"/>
          <w:divBdr>
            <w:top w:val="none" w:sz="0" w:space="0" w:color="auto"/>
            <w:left w:val="none" w:sz="0" w:space="0" w:color="auto"/>
            <w:bottom w:val="none" w:sz="0" w:space="0" w:color="auto"/>
            <w:right w:val="none" w:sz="0" w:space="0" w:color="auto"/>
          </w:divBdr>
        </w:div>
        <w:div w:id="616983442">
          <w:marLeft w:val="480"/>
          <w:marRight w:val="0"/>
          <w:marTop w:val="0"/>
          <w:marBottom w:val="0"/>
          <w:divBdr>
            <w:top w:val="none" w:sz="0" w:space="0" w:color="auto"/>
            <w:left w:val="none" w:sz="0" w:space="0" w:color="auto"/>
            <w:bottom w:val="none" w:sz="0" w:space="0" w:color="auto"/>
            <w:right w:val="none" w:sz="0" w:space="0" w:color="auto"/>
          </w:divBdr>
        </w:div>
      </w:divsChild>
    </w:div>
    <w:div w:id="1791705782">
      <w:bodyDiv w:val="1"/>
      <w:marLeft w:val="0"/>
      <w:marRight w:val="0"/>
      <w:marTop w:val="0"/>
      <w:marBottom w:val="0"/>
      <w:divBdr>
        <w:top w:val="none" w:sz="0" w:space="0" w:color="auto"/>
        <w:left w:val="none" w:sz="0" w:space="0" w:color="auto"/>
        <w:bottom w:val="none" w:sz="0" w:space="0" w:color="auto"/>
        <w:right w:val="none" w:sz="0" w:space="0" w:color="auto"/>
      </w:divBdr>
      <w:divsChild>
        <w:div w:id="2003390821">
          <w:marLeft w:val="480"/>
          <w:marRight w:val="0"/>
          <w:marTop w:val="0"/>
          <w:marBottom w:val="0"/>
          <w:divBdr>
            <w:top w:val="none" w:sz="0" w:space="0" w:color="auto"/>
            <w:left w:val="none" w:sz="0" w:space="0" w:color="auto"/>
            <w:bottom w:val="none" w:sz="0" w:space="0" w:color="auto"/>
            <w:right w:val="none" w:sz="0" w:space="0" w:color="auto"/>
          </w:divBdr>
        </w:div>
        <w:div w:id="640502648">
          <w:marLeft w:val="480"/>
          <w:marRight w:val="0"/>
          <w:marTop w:val="0"/>
          <w:marBottom w:val="0"/>
          <w:divBdr>
            <w:top w:val="none" w:sz="0" w:space="0" w:color="auto"/>
            <w:left w:val="none" w:sz="0" w:space="0" w:color="auto"/>
            <w:bottom w:val="none" w:sz="0" w:space="0" w:color="auto"/>
            <w:right w:val="none" w:sz="0" w:space="0" w:color="auto"/>
          </w:divBdr>
        </w:div>
        <w:div w:id="1551728491">
          <w:marLeft w:val="480"/>
          <w:marRight w:val="0"/>
          <w:marTop w:val="0"/>
          <w:marBottom w:val="0"/>
          <w:divBdr>
            <w:top w:val="none" w:sz="0" w:space="0" w:color="auto"/>
            <w:left w:val="none" w:sz="0" w:space="0" w:color="auto"/>
            <w:bottom w:val="none" w:sz="0" w:space="0" w:color="auto"/>
            <w:right w:val="none" w:sz="0" w:space="0" w:color="auto"/>
          </w:divBdr>
        </w:div>
        <w:div w:id="1303462329">
          <w:marLeft w:val="480"/>
          <w:marRight w:val="0"/>
          <w:marTop w:val="0"/>
          <w:marBottom w:val="0"/>
          <w:divBdr>
            <w:top w:val="none" w:sz="0" w:space="0" w:color="auto"/>
            <w:left w:val="none" w:sz="0" w:space="0" w:color="auto"/>
            <w:bottom w:val="none" w:sz="0" w:space="0" w:color="auto"/>
            <w:right w:val="none" w:sz="0" w:space="0" w:color="auto"/>
          </w:divBdr>
        </w:div>
        <w:div w:id="1701857294">
          <w:marLeft w:val="480"/>
          <w:marRight w:val="0"/>
          <w:marTop w:val="0"/>
          <w:marBottom w:val="0"/>
          <w:divBdr>
            <w:top w:val="none" w:sz="0" w:space="0" w:color="auto"/>
            <w:left w:val="none" w:sz="0" w:space="0" w:color="auto"/>
            <w:bottom w:val="none" w:sz="0" w:space="0" w:color="auto"/>
            <w:right w:val="none" w:sz="0" w:space="0" w:color="auto"/>
          </w:divBdr>
        </w:div>
        <w:div w:id="1732995107">
          <w:marLeft w:val="480"/>
          <w:marRight w:val="0"/>
          <w:marTop w:val="0"/>
          <w:marBottom w:val="0"/>
          <w:divBdr>
            <w:top w:val="none" w:sz="0" w:space="0" w:color="auto"/>
            <w:left w:val="none" w:sz="0" w:space="0" w:color="auto"/>
            <w:bottom w:val="none" w:sz="0" w:space="0" w:color="auto"/>
            <w:right w:val="none" w:sz="0" w:space="0" w:color="auto"/>
          </w:divBdr>
        </w:div>
        <w:div w:id="815997381">
          <w:marLeft w:val="480"/>
          <w:marRight w:val="0"/>
          <w:marTop w:val="0"/>
          <w:marBottom w:val="0"/>
          <w:divBdr>
            <w:top w:val="none" w:sz="0" w:space="0" w:color="auto"/>
            <w:left w:val="none" w:sz="0" w:space="0" w:color="auto"/>
            <w:bottom w:val="none" w:sz="0" w:space="0" w:color="auto"/>
            <w:right w:val="none" w:sz="0" w:space="0" w:color="auto"/>
          </w:divBdr>
        </w:div>
        <w:div w:id="179243612">
          <w:marLeft w:val="480"/>
          <w:marRight w:val="0"/>
          <w:marTop w:val="0"/>
          <w:marBottom w:val="0"/>
          <w:divBdr>
            <w:top w:val="none" w:sz="0" w:space="0" w:color="auto"/>
            <w:left w:val="none" w:sz="0" w:space="0" w:color="auto"/>
            <w:bottom w:val="none" w:sz="0" w:space="0" w:color="auto"/>
            <w:right w:val="none" w:sz="0" w:space="0" w:color="auto"/>
          </w:divBdr>
        </w:div>
        <w:div w:id="108162371">
          <w:marLeft w:val="480"/>
          <w:marRight w:val="0"/>
          <w:marTop w:val="0"/>
          <w:marBottom w:val="0"/>
          <w:divBdr>
            <w:top w:val="none" w:sz="0" w:space="0" w:color="auto"/>
            <w:left w:val="none" w:sz="0" w:space="0" w:color="auto"/>
            <w:bottom w:val="none" w:sz="0" w:space="0" w:color="auto"/>
            <w:right w:val="none" w:sz="0" w:space="0" w:color="auto"/>
          </w:divBdr>
        </w:div>
        <w:div w:id="1145859386">
          <w:marLeft w:val="480"/>
          <w:marRight w:val="0"/>
          <w:marTop w:val="0"/>
          <w:marBottom w:val="0"/>
          <w:divBdr>
            <w:top w:val="none" w:sz="0" w:space="0" w:color="auto"/>
            <w:left w:val="none" w:sz="0" w:space="0" w:color="auto"/>
            <w:bottom w:val="none" w:sz="0" w:space="0" w:color="auto"/>
            <w:right w:val="none" w:sz="0" w:space="0" w:color="auto"/>
          </w:divBdr>
        </w:div>
      </w:divsChild>
    </w:div>
    <w:div w:id="1816022490">
      <w:bodyDiv w:val="1"/>
      <w:marLeft w:val="0"/>
      <w:marRight w:val="0"/>
      <w:marTop w:val="0"/>
      <w:marBottom w:val="0"/>
      <w:divBdr>
        <w:top w:val="none" w:sz="0" w:space="0" w:color="auto"/>
        <w:left w:val="none" w:sz="0" w:space="0" w:color="auto"/>
        <w:bottom w:val="none" w:sz="0" w:space="0" w:color="auto"/>
        <w:right w:val="none" w:sz="0" w:space="0" w:color="auto"/>
      </w:divBdr>
      <w:divsChild>
        <w:div w:id="1392998395">
          <w:marLeft w:val="480"/>
          <w:marRight w:val="0"/>
          <w:marTop w:val="0"/>
          <w:marBottom w:val="0"/>
          <w:divBdr>
            <w:top w:val="none" w:sz="0" w:space="0" w:color="auto"/>
            <w:left w:val="none" w:sz="0" w:space="0" w:color="auto"/>
            <w:bottom w:val="none" w:sz="0" w:space="0" w:color="auto"/>
            <w:right w:val="none" w:sz="0" w:space="0" w:color="auto"/>
          </w:divBdr>
        </w:div>
        <w:div w:id="126365425">
          <w:marLeft w:val="480"/>
          <w:marRight w:val="0"/>
          <w:marTop w:val="0"/>
          <w:marBottom w:val="0"/>
          <w:divBdr>
            <w:top w:val="none" w:sz="0" w:space="0" w:color="auto"/>
            <w:left w:val="none" w:sz="0" w:space="0" w:color="auto"/>
            <w:bottom w:val="none" w:sz="0" w:space="0" w:color="auto"/>
            <w:right w:val="none" w:sz="0" w:space="0" w:color="auto"/>
          </w:divBdr>
        </w:div>
        <w:div w:id="1495027964">
          <w:marLeft w:val="480"/>
          <w:marRight w:val="0"/>
          <w:marTop w:val="0"/>
          <w:marBottom w:val="0"/>
          <w:divBdr>
            <w:top w:val="none" w:sz="0" w:space="0" w:color="auto"/>
            <w:left w:val="none" w:sz="0" w:space="0" w:color="auto"/>
            <w:bottom w:val="none" w:sz="0" w:space="0" w:color="auto"/>
            <w:right w:val="none" w:sz="0" w:space="0" w:color="auto"/>
          </w:divBdr>
        </w:div>
        <w:div w:id="68578933">
          <w:marLeft w:val="480"/>
          <w:marRight w:val="0"/>
          <w:marTop w:val="0"/>
          <w:marBottom w:val="0"/>
          <w:divBdr>
            <w:top w:val="none" w:sz="0" w:space="0" w:color="auto"/>
            <w:left w:val="none" w:sz="0" w:space="0" w:color="auto"/>
            <w:bottom w:val="none" w:sz="0" w:space="0" w:color="auto"/>
            <w:right w:val="none" w:sz="0" w:space="0" w:color="auto"/>
          </w:divBdr>
        </w:div>
        <w:div w:id="695236307">
          <w:marLeft w:val="480"/>
          <w:marRight w:val="0"/>
          <w:marTop w:val="0"/>
          <w:marBottom w:val="0"/>
          <w:divBdr>
            <w:top w:val="none" w:sz="0" w:space="0" w:color="auto"/>
            <w:left w:val="none" w:sz="0" w:space="0" w:color="auto"/>
            <w:bottom w:val="none" w:sz="0" w:space="0" w:color="auto"/>
            <w:right w:val="none" w:sz="0" w:space="0" w:color="auto"/>
          </w:divBdr>
        </w:div>
        <w:div w:id="891889435">
          <w:marLeft w:val="480"/>
          <w:marRight w:val="0"/>
          <w:marTop w:val="0"/>
          <w:marBottom w:val="0"/>
          <w:divBdr>
            <w:top w:val="none" w:sz="0" w:space="0" w:color="auto"/>
            <w:left w:val="none" w:sz="0" w:space="0" w:color="auto"/>
            <w:bottom w:val="none" w:sz="0" w:space="0" w:color="auto"/>
            <w:right w:val="none" w:sz="0" w:space="0" w:color="auto"/>
          </w:divBdr>
        </w:div>
        <w:div w:id="1238786254">
          <w:marLeft w:val="480"/>
          <w:marRight w:val="0"/>
          <w:marTop w:val="0"/>
          <w:marBottom w:val="0"/>
          <w:divBdr>
            <w:top w:val="none" w:sz="0" w:space="0" w:color="auto"/>
            <w:left w:val="none" w:sz="0" w:space="0" w:color="auto"/>
            <w:bottom w:val="none" w:sz="0" w:space="0" w:color="auto"/>
            <w:right w:val="none" w:sz="0" w:space="0" w:color="auto"/>
          </w:divBdr>
        </w:div>
        <w:div w:id="1390374836">
          <w:marLeft w:val="480"/>
          <w:marRight w:val="0"/>
          <w:marTop w:val="0"/>
          <w:marBottom w:val="0"/>
          <w:divBdr>
            <w:top w:val="none" w:sz="0" w:space="0" w:color="auto"/>
            <w:left w:val="none" w:sz="0" w:space="0" w:color="auto"/>
            <w:bottom w:val="none" w:sz="0" w:space="0" w:color="auto"/>
            <w:right w:val="none" w:sz="0" w:space="0" w:color="auto"/>
          </w:divBdr>
        </w:div>
        <w:div w:id="1704476356">
          <w:marLeft w:val="480"/>
          <w:marRight w:val="0"/>
          <w:marTop w:val="0"/>
          <w:marBottom w:val="0"/>
          <w:divBdr>
            <w:top w:val="none" w:sz="0" w:space="0" w:color="auto"/>
            <w:left w:val="none" w:sz="0" w:space="0" w:color="auto"/>
            <w:bottom w:val="none" w:sz="0" w:space="0" w:color="auto"/>
            <w:right w:val="none" w:sz="0" w:space="0" w:color="auto"/>
          </w:divBdr>
        </w:div>
        <w:div w:id="1943998141">
          <w:marLeft w:val="480"/>
          <w:marRight w:val="0"/>
          <w:marTop w:val="0"/>
          <w:marBottom w:val="0"/>
          <w:divBdr>
            <w:top w:val="none" w:sz="0" w:space="0" w:color="auto"/>
            <w:left w:val="none" w:sz="0" w:space="0" w:color="auto"/>
            <w:bottom w:val="none" w:sz="0" w:space="0" w:color="auto"/>
            <w:right w:val="none" w:sz="0" w:space="0" w:color="auto"/>
          </w:divBdr>
        </w:div>
        <w:div w:id="1687321209">
          <w:marLeft w:val="480"/>
          <w:marRight w:val="0"/>
          <w:marTop w:val="0"/>
          <w:marBottom w:val="0"/>
          <w:divBdr>
            <w:top w:val="none" w:sz="0" w:space="0" w:color="auto"/>
            <w:left w:val="none" w:sz="0" w:space="0" w:color="auto"/>
            <w:bottom w:val="none" w:sz="0" w:space="0" w:color="auto"/>
            <w:right w:val="none" w:sz="0" w:space="0" w:color="auto"/>
          </w:divBdr>
        </w:div>
        <w:div w:id="310138906">
          <w:marLeft w:val="480"/>
          <w:marRight w:val="0"/>
          <w:marTop w:val="0"/>
          <w:marBottom w:val="0"/>
          <w:divBdr>
            <w:top w:val="none" w:sz="0" w:space="0" w:color="auto"/>
            <w:left w:val="none" w:sz="0" w:space="0" w:color="auto"/>
            <w:bottom w:val="none" w:sz="0" w:space="0" w:color="auto"/>
            <w:right w:val="none" w:sz="0" w:space="0" w:color="auto"/>
          </w:divBdr>
        </w:div>
        <w:div w:id="277874050">
          <w:marLeft w:val="480"/>
          <w:marRight w:val="0"/>
          <w:marTop w:val="0"/>
          <w:marBottom w:val="0"/>
          <w:divBdr>
            <w:top w:val="none" w:sz="0" w:space="0" w:color="auto"/>
            <w:left w:val="none" w:sz="0" w:space="0" w:color="auto"/>
            <w:bottom w:val="none" w:sz="0" w:space="0" w:color="auto"/>
            <w:right w:val="none" w:sz="0" w:space="0" w:color="auto"/>
          </w:divBdr>
        </w:div>
        <w:div w:id="1156262307">
          <w:marLeft w:val="480"/>
          <w:marRight w:val="0"/>
          <w:marTop w:val="0"/>
          <w:marBottom w:val="0"/>
          <w:divBdr>
            <w:top w:val="none" w:sz="0" w:space="0" w:color="auto"/>
            <w:left w:val="none" w:sz="0" w:space="0" w:color="auto"/>
            <w:bottom w:val="none" w:sz="0" w:space="0" w:color="auto"/>
            <w:right w:val="none" w:sz="0" w:space="0" w:color="auto"/>
          </w:divBdr>
        </w:div>
        <w:div w:id="1999310200">
          <w:marLeft w:val="480"/>
          <w:marRight w:val="0"/>
          <w:marTop w:val="0"/>
          <w:marBottom w:val="0"/>
          <w:divBdr>
            <w:top w:val="none" w:sz="0" w:space="0" w:color="auto"/>
            <w:left w:val="none" w:sz="0" w:space="0" w:color="auto"/>
            <w:bottom w:val="none" w:sz="0" w:space="0" w:color="auto"/>
            <w:right w:val="none" w:sz="0" w:space="0" w:color="auto"/>
          </w:divBdr>
        </w:div>
        <w:div w:id="821046976">
          <w:marLeft w:val="480"/>
          <w:marRight w:val="0"/>
          <w:marTop w:val="0"/>
          <w:marBottom w:val="0"/>
          <w:divBdr>
            <w:top w:val="none" w:sz="0" w:space="0" w:color="auto"/>
            <w:left w:val="none" w:sz="0" w:space="0" w:color="auto"/>
            <w:bottom w:val="none" w:sz="0" w:space="0" w:color="auto"/>
            <w:right w:val="none" w:sz="0" w:space="0" w:color="auto"/>
          </w:divBdr>
        </w:div>
        <w:div w:id="2512894">
          <w:marLeft w:val="480"/>
          <w:marRight w:val="0"/>
          <w:marTop w:val="0"/>
          <w:marBottom w:val="0"/>
          <w:divBdr>
            <w:top w:val="none" w:sz="0" w:space="0" w:color="auto"/>
            <w:left w:val="none" w:sz="0" w:space="0" w:color="auto"/>
            <w:bottom w:val="none" w:sz="0" w:space="0" w:color="auto"/>
            <w:right w:val="none" w:sz="0" w:space="0" w:color="auto"/>
          </w:divBdr>
        </w:div>
        <w:div w:id="1603679948">
          <w:marLeft w:val="480"/>
          <w:marRight w:val="0"/>
          <w:marTop w:val="0"/>
          <w:marBottom w:val="0"/>
          <w:divBdr>
            <w:top w:val="none" w:sz="0" w:space="0" w:color="auto"/>
            <w:left w:val="none" w:sz="0" w:space="0" w:color="auto"/>
            <w:bottom w:val="none" w:sz="0" w:space="0" w:color="auto"/>
            <w:right w:val="none" w:sz="0" w:space="0" w:color="auto"/>
          </w:divBdr>
        </w:div>
        <w:div w:id="968903920">
          <w:marLeft w:val="480"/>
          <w:marRight w:val="0"/>
          <w:marTop w:val="0"/>
          <w:marBottom w:val="0"/>
          <w:divBdr>
            <w:top w:val="none" w:sz="0" w:space="0" w:color="auto"/>
            <w:left w:val="none" w:sz="0" w:space="0" w:color="auto"/>
            <w:bottom w:val="none" w:sz="0" w:space="0" w:color="auto"/>
            <w:right w:val="none" w:sz="0" w:space="0" w:color="auto"/>
          </w:divBdr>
        </w:div>
        <w:div w:id="707071688">
          <w:marLeft w:val="480"/>
          <w:marRight w:val="0"/>
          <w:marTop w:val="0"/>
          <w:marBottom w:val="0"/>
          <w:divBdr>
            <w:top w:val="none" w:sz="0" w:space="0" w:color="auto"/>
            <w:left w:val="none" w:sz="0" w:space="0" w:color="auto"/>
            <w:bottom w:val="none" w:sz="0" w:space="0" w:color="auto"/>
            <w:right w:val="none" w:sz="0" w:space="0" w:color="auto"/>
          </w:divBdr>
        </w:div>
        <w:div w:id="367221337">
          <w:marLeft w:val="480"/>
          <w:marRight w:val="0"/>
          <w:marTop w:val="0"/>
          <w:marBottom w:val="0"/>
          <w:divBdr>
            <w:top w:val="none" w:sz="0" w:space="0" w:color="auto"/>
            <w:left w:val="none" w:sz="0" w:space="0" w:color="auto"/>
            <w:bottom w:val="none" w:sz="0" w:space="0" w:color="auto"/>
            <w:right w:val="none" w:sz="0" w:space="0" w:color="auto"/>
          </w:divBdr>
        </w:div>
        <w:div w:id="1012487345">
          <w:marLeft w:val="480"/>
          <w:marRight w:val="0"/>
          <w:marTop w:val="0"/>
          <w:marBottom w:val="0"/>
          <w:divBdr>
            <w:top w:val="none" w:sz="0" w:space="0" w:color="auto"/>
            <w:left w:val="none" w:sz="0" w:space="0" w:color="auto"/>
            <w:bottom w:val="none" w:sz="0" w:space="0" w:color="auto"/>
            <w:right w:val="none" w:sz="0" w:space="0" w:color="auto"/>
          </w:divBdr>
        </w:div>
        <w:div w:id="612590660">
          <w:marLeft w:val="480"/>
          <w:marRight w:val="0"/>
          <w:marTop w:val="0"/>
          <w:marBottom w:val="0"/>
          <w:divBdr>
            <w:top w:val="none" w:sz="0" w:space="0" w:color="auto"/>
            <w:left w:val="none" w:sz="0" w:space="0" w:color="auto"/>
            <w:bottom w:val="none" w:sz="0" w:space="0" w:color="auto"/>
            <w:right w:val="none" w:sz="0" w:space="0" w:color="auto"/>
          </w:divBdr>
        </w:div>
        <w:div w:id="416177664">
          <w:marLeft w:val="480"/>
          <w:marRight w:val="0"/>
          <w:marTop w:val="0"/>
          <w:marBottom w:val="0"/>
          <w:divBdr>
            <w:top w:val="none" w:sz="0" w:space="0" w:color="auto"/>
            <w:left w:val="none" w:sz="0" w:space="0" w:color="auto"/>
            <w:bottom w:val="none" w:sz="0" w:space="0" w:color="auto"/>
            <w:right w:val="none" w:sz="0" w:space="0" w:color="auto"/>
          </w:divBdr>
        </w:div>
        <w:div w:id="1042293879">
          <w:marLeft w:val="480"/>
          <w:marRight w:val="0"/>
          <w:marTop w:val="0"/>
          <w:marBottom w:val="0"/>
          <w:divBdr>
            <w:top w:val="none" w:sz="0" w:space="0" w:color="auto"/>
            <w:left w:val="none" w:sz="0" w:space="0" w:color="auto"/>
            <w:bottom w:val="none" w:sz="0" w:space="0" w:color="auto"/>
            <w:right w:val="none" w:sz="0" w:space="0" w:color="auto"/>
          </w:divBdr>
        </w:div>
      </w:divsChild>
    </w:div>
    <w:div w:id="1818304233">
      <w:bodyDiv w:val="1"/>
      <w:marLeft w:val="0"/>
      <w:marRight w:val="0"/>
      <w:marTop w:val="0"/>
      <w:marBottom w:val="0"/>
      <w:divBdr>
        <w:top w:val="none" w:sz="0" w:space="0" w:color="auto"/>
        <w:left w:val="none" w:sz="0" w:space="0" w:color="auto"/>
        <w:bottom w:val="none" w:sz="0" w:space="0" w:color="auto"/>
        <w:right w:val="none" w:sz="0" w:space="0" w:color="auto"/>
      </w:divBdr>
      <w:divsChild>
        <w:div w:id="1272929467">
          <w:marLeft w:val="480"/>
          <w:marRight w:val="0"/>
          <w:marTop w:val="0"/>
          <w:marBottom w:val="0"/>
          <w:divBdr>
            <w:top w:val="none" w:sz="0" w:space="0" w:color="auto"/>
            <w:left w:val="none" w:sz="0" w:space="0" w:color="auto"/>
            <w:bottom w:val="none" w:sz="0" w:space="0" w:color="auto"/>
            <w:right w:val="none" w:sz="0" w:space="0" w:color="auto"/>
          </w:divBdr>
        </w:div>
        <w:div w:id="171721162">
          <w:marLeft w:val="480"/>
          <w:marRight w:val="0"/>
          <w:marTop w:val="0"/>
          <w:marBottom w:val="0"/>
          <w:divBdr>
            <w:top w:val="none" w:sz="0" w:space="0" w:color="auto"/>
            <w:left w:val="none" w:sz="0" w:space="0" w:color="auto"/>
            <w:bottom w:val="none" w:sz="0" w:space="0" w:color="auto"/>
            <w:right w:val="none" w:sz="0" w:space="0" w:color="auto"/>
          </w:divBdr>
        </w:div>
        <w:div w:id="134690710">
          <w:marLeft w:val="480"/>
          <w:marRight w:val="0"/>
          <w:marTop w:val="0"/>
          <w:marBottom w:val="0"/>
          <w:divBdr>
            <w:top w:val="none" w:sz="0" w:space="0" w:color="auto"/>
            <w:left w:val="none" w:sz="0" w:space="0" w:color="auto"/>
            <w:bottom w:val="none" w:sz="0" w:space="0" w:color="auto"/>
            <w:right w:val="none" w:sz="0" w:space="0" w:color="auto"/>
          </w:divBdr>
        </w:div>
        <w:div w:id="2128501783">
          <w:marLeft w:val="480"/>
          <w:marRight w:val="0"/>
          <w:marTop w:val="0"/>
          <w:marBottom w:val="0"/>
          <w:divBdr>
            <w:top w:val="none" w:sz="0" w:space="0" w:color="auto"/>
            <w:left w:val="none" w:sz="0" w:space="0" w:color="auto"/>
            <w:bottom w:val="none" w:sz="0" w:space="0" w:color="auto"/>
            <w:right w:val="none" w:sz="0" w:space="0" w:color="auto"/>
          </w:divBdr>
        </w:div>
        <w:div w:id="320306184">
          <w:marLeft w:val="480"/>
          <w:marRight w:val="0"/>
          <w:marTop w:val="0"/>
          <w:marBottom w:val="0"/>
          <w:divBdr>
            <w:top w:val="none" w:sz="0" w:space="0" w:color="auto"/>
            <w:left w:val="none" w:sz="0" w:space="0" w:color="auto"/>
            <w:bottom w:val="none" w:sz="0" w:space="0" w:color="auto"/>
            <w:right w:val="none" w:sz="0" w:space="0" w:color="auto"/>
          </w:divBdr>
        </w:div>
        <w:div w:id="2056542525">
          <w:marLeft w:val="480"/>
          <w:marRight w:val="0"/>
          <w:marTop w:val="0"/>
          <w:marBottom w:val="0"/>
          <w:divBdr>
            <w:top w:val="none" w:sz="0" w:space="0" w:color="auto"/>
            <w:left w:val="none" w:sz="0" w:space="0" w:color="auto"/>
            <w:bottom w:val="none" w:sz="0" w:space="0" w:color="auto"/>
            <w:right w:val="none" w:sz="0" w:space="0" w:color="auto"/>
          </w:divBdr>
        </w:div>
        <w:div w:id="189688659">
          <w:marLeft w:val="480"/>
          <w:marRight w:val="0"/>
          <w:marTop w:val="0"/>
          <w:marBottom w:val="0"/>
          <w:divBdr>
            <w:top w:val="none" w:sz="0" w:space="0" w:color="auto"/>
            <w:left w:val="none" w:sz="0" w:space="0" w:color="auto"/>
            <w:bottom w:val="none" w:sz="0" w:space="0" w:color="auto"/>
            <w:right w:val="none" w:sz="0" w:space="0" w:color="auto"/>
          </w:divBdr>
        </w:div>
        <w:div w:id="1878465885">
          <w:marLeft w:val="480"/>
          <w:marRight w:val="0"/>
          <w:marTop w:val="0"/>
          <w:marBottom w:val="0"/>
          <w:divBdr>
            <w:top w:val="none" w:sz="0" w:space="0" w:color="auto"/>
            <w:left w:val="none" w:sz="0" w:space="0" w:color="auto"/>
            <w:bottom w:val="none" w:sz="0" w:space="0" w:color="auto"/>
            <w:right w:val="none" w:sz="0" w:space="0" w:color="auto"/>
          </w:divBdr>
        </w:div>
        <w:div w:id="2035694397">
          <w:marLeft w:val="480"/>
          <w:marRight w:val="0"/>
          <w:marTop w:val="0"/>
          <w:marBottom w:val="0"/>
          <w:divBdr>
            <w:top w:val="none" w:sz="0" w:space="0" w:color="auto"/>
            <w:left w:val="none" w:sz="0" w:space="0" w:color="auto"/>
            <w:bottom w:val="none" w:sz="0" w:space="0" w:color="auto"/>
            <w:right w:val="none" w:sz="0" w:space="0" w:color="auto"/>
          </w:divBdr>
        </w:div>
        <w:div w:id="793409309">
          <w:marLeft w:val="480"/>
          <w:marRight w:val="0"/>
          <w:marTop w:val="0"/>
          <w:marBottom w:val="0"/>
          <w:divBdr>
            <w:top w:val="none" w:sz="0" w:space="0" w:color="auto"/>
            <w:left w:val="none" w:sz="0" w:space="0" w:color="auto"/>
            <w:bottom w:val="none" w:sz="0" w:space="0" w:color="auto"/>
            <w:right w:val="none" w:sz="0" w:space="0" w:color="auto"/>
          </w:divBdr>
        </w:div>
        <w:div w:id="769012060">
          <w:marLeft w:val="480"/>
          <w:marRight w:val="0"/>
          <w:marTop w:val="0"/>
          <w:marBottom w:val="0"/>
          <w:divBdr>
            <w:top w:val="none" w:sz="0" w:space="0" w:color="auto"/>
            <w:left w:val="none" w:sz="0" w:space="0" w:color="auto"/>
            <w:bottom w:val="none" w:sz="0" w:space="0" w:color="auto"/>
            <w:right w:val="none" w:sz="0" w:space="0" w:color="auto"/>
          </w:divBdr>
        </w:div>
        <w:div w:id="697513265">
          <w:marLeft w:val="480"/>
          <w:marRight w:val="0"/>
          <w:marTop w:val="0"/>
          <w:marBottom w:val="0"/>
          <w:divBdr>
            <w:top w:val="none" w:sz="0" w:space="0" w:color="auto"/>
            <w:left w:val="none" w:sz="0" w:space="0" w:color="auto"/>
            <w:bottom w:val="none" w:sz="0" w:space="0" w:color="auto"/>
            <w:right w:val="none" w:sz="0" w:space="0" w:color="auto"/>
          </w:divBdr>
        </w:div>
        <w:div w:id="1122503047">
          <w:marLeft w:val="480"/>
          <w:marRight w:val="0"/>
          <w:marTop w:val="0"/>
          <w:marBottom w:val="0"/>
          <w:divBdr>
            <w:top w:val="none" w:sz="0" w:space="0" w:color="auto"/>
            <w:left w:val="none" w:sz="0" w:space="0" w:color="auto"/>
            <w:bottom w:val="none" w:sz="0" w:space="0" w:color="auto"/>
            <w:right w:val="none" w:sz="0" w:space="0" w:color="auto"/>
          </w:divBdr>
        </w:div>
        <w:div w:id="2012220202">
          <w:marLeft w:val="480"/>
          <w:marRight w:val="0"/>
          <w:marTop w:val="0"/>
          <w:marBottom w:val="0"/>
          <w:divBdr>
            <w:top w:val="none" w:sz="0" w:space="0" w:color="auto"/>
            <w:left w:val="none" w:sz="0" w:space="0" w:color="auto"/>
            <w:bottom w:val="none" w:sz="0" w:space="0" w:color="auto"/>
            <w:right w:val="none" w:sz="0" w:space="0" w:color="auto"/>
          </w:divBdr>
        </w:div>
        <w:div w:id="1158812352">
          <w:marLeft w:val="480"/>
          <w:marRight w:val="0"/>
          <w:marTop w:val="0"/>
          <w:marBottom w:val="0"/>
          <w:divBdr>
            <w:top w:val="none" w:sz="0" w:space="0" w:color="auto"/>
            <w:left w:val="none" w:sz="0" w:space="0" w:color="auto"/>
            <w:bottom w:val="none" w:sz="0" w:space="0" w:color="auto"/>
            <w:right w:val="none" w:sz="0" w:space="0" w:color="auto"/>
          </w:divBdr>
        </w:div>
        <w:div w:id="1730956164">
          <w:marLeft w:val="480"/>
          <w:marRight w:val="0"/>
          <w:marTop w:val="0"/>
          <w:marBottom w:val="0"/>
          <w:divBdr>
            <w:top w:val="none" w:sz="0" w:space="0" w:color="auto"/>
            <w:left w:val="none" w:sz="0" w:space="0" w:color="auto"/>
            <w:bottom w:val="none" w:sz="0" w:space="0" w:color="auto"/>
            <w:right w:val="none" w:sz="0" w:space="0" w:color="auto"/>
          </w:divBdr>
        </w:div>
        <w:div w:id="420104131">
          <w:marLeft w:val="480"/>
          <w:marRight w:val="0"/>
          <w:marTop w:val="0"/>
          <w:marBottom w:val="0"/>
          <w:divBdr>
            <w:top w:val="none" w:sz="0" w:space="0" w:color="auto"/>
            <w:left w:val="none" w:sz="0" w:space="0" w:color="auto"/>
            <w:bottom w:val="none" w:sz="0" w:space="0" w:color="auto"/>
            <w:right w:val="none" w:sz="0" w:space="0" w:color="auto"/>
          </w:divBdr>
        </w:div>
        <w:div w:id="639766493">
          <w:marLeft w:val="480"/>
          <w:marRight w:val="0"/>
          <w:marTop w:val="0"/>
          <w:marBottom w:val="0"/>
          <w:divBdr>
            <w:top w:val="none" w:sz="0" w:space="0" w:color="auto"/>
            <w:left w:val="none" w:sz="0" w:space="0" w:color="auto"/>
            <w:bottom w:val="none" w:sz="0" w:space="0" w:color="auto"/>
            <w:right w:val="none" w:sz="0" w:space="0" w:color="auto"/>
          </w:divBdr>
        </w:div>
        <w:div w:id="239944414">
          <w:marLeft w:val="480"/>
          <w:marRight w:val="0"/>
          <w:marTop w:val="0"/>
          <w:marBottom w:val="0"/>
          <w:divBdr>
            <w:top w:val="none" w:sz="0" w:space="0" w:color="auto"/>
            <w:left w:val="none" w:sz="0" w:space="0" w:color="auto"/>
            <w:bottom w:val="none" w:sz="0" w:space="0" w:color="auto"/>
            <w:right w:val="none" w:sz="0" w:space="0" w:color="auto"/>
          </w:divBdr>
        </w:div>
        <w:div w:id="1786658664">
          <w:marLeft w:val="480"/>
          <w:marRight w:val="0"/>
          <w:marTop w:val="0"/>
          <w:marBottom w:val="0"/>
          <w:divBdr>
            <w:top w:val="none" w:sz="0" w:space="0" w:color="auto"/>
            <w:left w:val="none" w:sz="0" w:space="0" w:color="auto"/>
            <w:bottom w:val="none" w:sz="0" w:space="0" w:color="auto"/>
            <w:right w:val="none" w:sz="0" w:space="0" w:color="auto"/>
          </w:divBdr>
        </w:div>
        <w:div w:id="592319017">
          <w:marLeft w:val="480"/>
          <w:marRight w:val="0"/>
          <w:marTop w:val="0"/>
          <w:marBottom w:val="0"/>
          <w:divBdr>
            <w:top w:val="none" w:sz="0" w:space="0" w:color="auto"/>
            <w:left w:val="none" w:sz="0" w:space="0" w:color="auto"/>
            <w:bottom w:val="none" w:sz="0" w:space="0" w:color="auto"/>
            <w:right w:val="none" w:sz="0" w:space="0" w:color="auto"/>
          </w:divBdr>
        </w:div>
        <w:div w:id="1070537528">
          <w:marLeft w:val="480"/>
          <w:marRight w:val="0"/>
          <w:marTop w:val="0"/>
          <w:marBottom w:val="0"/>
          <w:divBdr>
            <w:top w:val="none" w:sz="0" w:space="0" w:color="auto"/>
            <w:left w:val="none" w:sz="0" w:space="0" w:color="auto"/>
            <w:bottom w:val="none" w:sz="0" w:space="0" w:color="auto"/>
            <w:right w:val="none" w:sz="0" w:space="0" w:color="auto"/>
          </w:divBdr>
        </w:div>
        <w:div w:id="1149401416">
          <w:marLeft w:val="480"/>
          <w:marRight w:val="0"/>
          <w:marTop w:val="0"/>
          <w:marBottom w:val="0"/>
          <w:divBdr>
            <w:top w:val="none" w:sz="0" w:space="0" w:color="auto"/>
            <w:left w:val="none" w:sz="0" w:space="0" w:color="auto"/>
            <w:bottom w:val="none" w:sz="0" w:space="0" w:color="auto"/>
            <w:right w:val="none" w:sz="0" w:space="0" w:color="auto"/>
          </w:divBdr>
        </w:div>
        <w:div w:id="1508403227">
          <w:marLeft w:val="480"/>
          <w:marRight w:val="0"/>
          <w:marTop w:val="0"/>
          <w:marBottom w:val="0"/>
          <w:divBdr>
            <w:top w:val="none" w:sz="0" w:space="0" w:color="auto"/>
            <w:left w:val="none" w:sz="0" w:space="0" w:color="auto"/>
            <w:bottom w:val="none" w:sz="0" w:space="0" w:color="auto"/>
            <w:right w:val="none" w:sz="0" w:space="0" w:color="auto"/>
          </w:divBdr>
        </w:div>
      </w:divsChild>
    </w:div>
    <w:div w:id="1827622263">
      <w:bodyDiv w:val="1"/>
      <w:marLeft w:val="0"/>
      <w:marRight w:val="0"/>
      <w:marTop w:val="0"/>
      <w:marBottom w:val="0"/>
      <w:divBdr>
        <w:top w:val="none" w:sz="0" w:space="0" w:color="auto"/>
        <w:left w:val="none" w:sz="0" w:space="0" w:color="auto"/>
        <w:bottom w:val="none" w:sz="0" w:space="0" w:color="auto"/>
        <w:right w:val="none" w:sz="0" w:space="0" w:color="auto"/>
      </w:divBdr>
      <w:divsChild>
        <w:div w:id="1926258995">
          <w:marLeft w:val="480"/>
          <w:marRight w:val="0"/>
          <w:marTop w:val="0"/>
          <w:marBottom w:val="0"/>
          <w:divBdr>
            <w:top w:val="none" w:sz="0" w:space="0" w:color="auto"/>
            <w:left w:val="none" w:sz="0" w:space="0" w:color="auto"/>
            <w:bottom w:val="none" w:sz="0" w:space="0" w:color="auto"/>
            <w:right w:val="none" w:sz="0" w:space="0" w:color="auto"/>
          </w:divBdr>
        </w:div>
        <w:div w:id="5055907">
          <w:marLeft w:val="480"/>
          <w:marRight w:val="0"/>
          <w:marTop w:val="0"/>
          <w:marBottom w:val="0"/>
          <w:divBdr>
            <w:top w:val="none" w:sz="0" w:space="0" w:color="auto"/>
            <w:left w:val="none" w:sz="0" w:space="0" w:color="auto"/>
            <w:bottom w:val="none" w:sz="0" w:space="0" w:color="auto"/>
            <w:right w:val="none" w:sz="0" w:space="0" w:color="auto"/>
          </w:divBdr>
        </w:div>
        <w:div w:id="1848909628">
          <w:marLeft w:val="480"/>
          <w:marRight w:val="0"/>
          <w:marTop w:val="0"/>
          <w:marBottom w:val="0"/>
          <w:divBdr>
            <w:top w:val="none" w:sz="0" w:space="0" w:color="auto"/>
            <w:left w:val="none" w:sz="0" w:space="0" w:color="auto"/>
            <w:bottom w:val="none" w:sz="0" w:space="0" w:color="auto"/>
            <w:right w:val="none" w:sz="0" w:space="0" w:color="auto"/>
          </w:divBdr>
        </w:div>
        <w:div w:id="1161390087">
          <w:marLeft w:val="480"/>
          <w:marRight w:val="0"/>
          <w:marTop w:val="0"/>
          <w:marBottom w:val="0"/>
          <w:divBdr>
            <w:top w:val="none" w:sz="0" w:space="0" w:color="auto"/>
            <w:left w:val="none" w:sz="0" w:space="0" w:color="auto"/>
            <w:bottom w:val="none" w:sz="0" w:space="0" w:color="auto"/>
            <w:right w:val="none" w:sz="0" w:space="0" w:color="auto"/>
          </w:divBdr>
        </w:div>
        <w:div w:id="1782795700">
          <w:marLeft w:val="480"/>
          <w:marRight w:val="0"/>
          <w:marTop w:val="0"/>
          <w:marBottom w:val="0"/>
          <w:divBdr>
            <w:top w:val="none" w:sz="0" w:space="0" w:color="auto"/>
            <w:left w:val="none" w:sz="0" w:space="0" w:color="auto"/>
            <w:bottom w:val="none" w:sz="0" w:space="0" w:color="auto"/>
            <w:right w:val="none" w:sz="0" w:space="0" w:color="auto"/>
          </w:divBdr>
        </w:div>
        <w:div w:id="304509502">
          <w:marLeft w:val="480"/>
          <w:marRight w:val="0"/>
          <w:marTop w:val="0"/>
          <w:marBottom w:val="0"/>
          <w:divBdr>
            <w:top w:val="none" w:sz="0" w:space="0" w:color="auto"/>
            <w:left w:val="none" w:sz="0" w:space="0" w:color="auto"/>
            <w:bottom w:val="none" w:sz="0" w:space="0" w:color="auto"/>
            <w:right w:val="none" w:sz="0" w:space="0" w:color="auto"/>
          </w:divBdr>
        </w:div>
        <w:div w:id="1692994691">
          <w:marLeft w:val="480"/>
          <w:marRight w:val="0"/>
          <w:marTop w:val="0"/>
          <w:marBottom w:val="0"/>
          <w:divBdr>
            <w:top w:val="none" w:sz="0" w:space="0" w:color="auto"/>
            <w:left w:val="none" w:sz="0" w:space="0" w:color="auto"/>
            <w:bottom w:val="none" w:sz="0" w:space="0" w:color="auto"/>
            <w:right w:val="none" w:sz="0" w:space="0" w:color="auto"/>
          </w:divBdr>
        </w:div>
        <w:div w:id="214202802">
          <w:marLeft w:val="480"/>
          <w:marRight w:val="0"/>
          <w:marTop w:val="0"/>
          <w:marBottom w:val="0"/>
          <w:divBdr>
            <w:top w:val="none" w:sz="0" w:space="0" w:color="auto"/>
            <w:left w:val="none" w:sz="0" w:space="0" w:color="auto"/>
            <w:bottom w:val="none" w:sz="0" w:space="0" w:color="auto"/>
            <w:right w:val="none" w:sz="0" w:space="0" w:color="auto"/>
          </w:divBdr>
        </w:div>
        <w:div w:id="1610042081">
          <w:marLeft w:val="480"/>
          <w:marRight w:val="0"/>
          <w:marTop w:val="0"/>
          <w:marBottom w:val="0"/>
          <w:divBdr>
            <w:top w:val="none" w:sz="0" w:space="0" w:color="auto"/>
            <w:left w:val="none" w:sz="0" w:space="0" w:color="auto"/>
            <w:bottom w:val="none" w:sz="0" w:space="0" w:color="auto"/>
            <w:right w:val="none" w:sz="0" w:space="0" w:color="auto"/>
          </w:divBdr>
        </w:div>
        <w:div w:id="890578001">
          <w:marLeft w:val="480"/>
          <w:marRight w:val="0"/>
          <w:marTop w:val="0"/>
          <w:marBottom w:val="0"/>
          <w:divBdr>
            <w:top w:val="none" w:sz="0" w:space="0" w:color="auto"/>
            <w:left w:val="none" w:sz="0" w:space="0" w:color="auto"/>
            <w:bottom w:val="none" w:sz="0" w:space="0" w:color="auto"/>
            <w:right w:val="none" w:sz="0" w:space="0" w:color="auto"/>
          </w:divBdr>
        </w:div>
        <w:div w:id="1209876277">
          <w:marLeft w:val="480"/>
          <w:marRight w:val="0"/>
          <w:marTop w:val="0"/>
          <w:marBottom w:val="0"/>
          <w:divBdr>
            <w:top w:val="none" w:sz="0" w:space="0" w:color="auto"/>
            <w:left w:val="none" w:sz="0" w:space="0" w:color="auto"/>
            <w:bottom w:val="none" w:sz="0" w:space="0" w:color="auto"/>
            <w:right w:val="none" w:sz="0" w:space="0" w:color="auto"/>
          </w:divBdr>
        </w:div>
        <w:div w:id="1835682358">
          <w:marLeft w:val="480"/>
          <w:marRight w:val="0"/>
          <w:marTop w:val="0"/>
          <w:marBottom w:val="0"/>
          <w:divBdr>
            <w:top w:val="none" w:sz="0" w:space="0" w:color="auto"/>
            <w:left w:val="none" w:sz="0" w:space="0" w:color="auto"/>
            <w:bottom w:val="none" w:sz="0" w:space="0" w:color="auto"/>
            <w:right w:val="none" w:sz="0" w:space="0" w:color="auto"/>
          </w:divBdr>
        </w:div>
        <w:div w:id="537013961">
          <w:marLeft w:val="480"/>
          <w:marRight w:val="0"/>
          <w:marTop w:val="0"/>
          <w:marBottom w:val="0"/>
          <w:divBdr>
            <w:top w:val="none" w:sz="0" w:space="0" w:color="auto"/>
            <w:left w:val="none" w:sz="0" w:space="0" w:color="auto"/>
            <w:bottom w:val="none" w:sz="0" w:space="0" w:color="auto"/>
            <w:right w:val="none" w:sz="0" w:space="0" w:color="auto"/>
          </w:divBdr>
        </w:div>
        <w:div w:id="1586381225">
          <w:marLeft w:val="480"/>
          <w:marRight w:val="0"/>
          <w:marTop w:val="0"/>
          <w:marBottom w:val="0"/>
          <w:divBdr>
            <w:top w:val="none" w:sz="0" w:space="0" w:color="auto"/>
            <w:left w:val="none" w:sz="0" w:space="0" w:color="auto"/>
            <w:bottom w:val="none" w:sz="0" w:space="0" w:color="auto"/>
            <w:right w:val="none" w:sz="0" w:space="0" w:color="auto"/>
          </w:divBdr>
        </w:div>
        <w:div w:id="456066661">
          <w:marLeft w:val="480"/>
          <w:marRight w:val="0"/>
          <w:marTop w:val="0"/>
          <w:marBottom w:val="0"/>
          <w:divBdr>
            <w:top w:val="none" w:sz="0" w:space="0" w:color="auto"/>
            <w:left w:val="none" w:sz="0" w:space="0" w:color="auto"/>
            <w:bottom w:val="none" w:sz="0" w:space="0" w:color="auto"/>
            <w:right w:val="none" w:sz="0" w:space="0" w:color="auto"/>
          </w:divBdr>
        </w:div>
        <w:div w:id="1518498797">
          <w:marLeft w:val="480"/>
          <w:marRight w:val="0"/>
          <w:marTop w:val="0"/>
          <w:marBottom w:val="0"/>
          <w:divBdr>
            <w:top w:val="none" w:sz="0" w:space="0" w:color="auto"/>
            <w:left w:val="none" w:sz="0" w:space="0" w:color="auto"/>
            <w:bottom w:val="none" w:sz="0" w:space="0" w:color="auto"/>
            <w:right w:val="none" w:sz="0" w:space="0" w:color="auto"/>
          </w:divBdr>
        </w:div>
        <w:div w:id="1868442760">
          <w:marLeft w:val="480"/>
          <w:marRight w:val="0"/>
          <w:marTop w:val="0"/>
          <w:marBottom w:val="0"/>
          <w:divBdr>
            <w:top w:val="none" w:sz="0" w:space="0" w:color="auto"/>
            <w:left w:val="none" w:sz="0" w:space="0" w:color="auto"/>
            <w:bottom w:val="none" w:sz="0" w:space="0" w:color="auto"/>
            <w:right w:val="none" w:sz="0" w:space="0" w:color="auto"/>
          </w:divBdr>
        </w:div>
      </w:divsChild>
    </w:div>
    <w:div w:id="1857427277">
      <w:bodyDiv w:val="1"/>
      <w:marLeft w:val="0"/>
      <w:marRight w:val="0"/>
      <w:marTop w:val="0"/>
      <w:marBottom w:val="0"/>
      <w:divBdr>
        <w:top w:val="none" w:sz="0" w:space="0" w:color="auto"/>
        <w:left w:val="none" w:sz="0" w:space="0" w:color="auto"/>
        <w:bottom w:val="none" w:sz="0" w:space="0" w:color="auto"/>
        <w:right w:val="none" w:sz="0" w:space="0" w:color="auto"/>
      </w:divBdr>
    </w:div>
    <w:div w:id="1871065287">
      <w:bodyDiv w:val="1"/>
      <w:marLeft w:val="0"/>
      <w:marRight w:val="0"/>
      <w:marTop w:val="0"/>
      <w:marBottom w:val="0"/>
      <w:divBdr>
        <w:top w:val="none" w:sz="0" w:space="0" w:color="auto"/>
        <w:left w:val="none" w:sz="0" w:space="0" w:color="auto"/>
        <w:bottom w:val="none" w:sz="0" w:space="0" w:color="auto"/>
        <w:right w:val="none" w:sz="0" w:space="0" w:color="auto"/>
      </w:divBdr>
    </w:div>
    <w:div w:id="1919902305">
      <w:bodyDiv w:val="1"/>
      <w:marLeft w:val="0"/>
      <w:marRight w:val="0"/>
      <w:marTop w:val="0"/>
      <w:marBottom w:val="0"/>
      <w:divBdr>
        <w:top w:val="none" w:sz="0" w:space="0" w:color="auto"/>
        <w:left w:val="none" w:sz="0" w:space="0" w:color="auto"/>
        <w:bottom w:val="none" w:sz="0" w:space="0" w:color="auto"/>
        <w:right w:val="none" w:sz="0" w:space="0" w:color="auto"/>
      </w:divBdr>
    </w:div>
    <w:div w:id="1920139343">
      <w:bodyDiv w:val="1"/>
      <w:marLeft w:val="0"/>
      <w:marRight w:val="0"/>
      <w:marTop w:val="0"/>
      <w:marBottom w:val="0"/>
      <w:divBdr>
        <w:top w:val="none" w:sz="0" w:space="0" w:color="auto"/>
        <w:left w:val="none" w:sz="0" w:space="0" w:color="auto"/>
        <w:bottom w:val="none" w:sz="0" w:space="0" w:color="auto"/>
        <w:right w:val="none" w:sz="0" w:space="0" w:color="auto"/>
      </w:divBdr>
      <w:divsChild>
        <w:div w:id="602688792">
          <w:marLeft w:val="480"/>
          <w:marRight w:val="0"/>
          <w:marTop w:val="0"/>
          <w:marBottom w:val="0"/>
          <w:divBdr>
            <w:top w:val="none" w:sz="0" w:space="0" w:color="auto"/>
            <w:left w:val="none" w:sz="0" w:space="0" w:color="auto"/>
            <w:bottom w:val="none" w:sz="0" w:space="0" w:color="auto"/>
            <w:right w:val="none" w:sz="0" w:space="0" w:color="auto"/>
          </w:divBdr>
        </w:div>
        <w:div w:id="759184912">
          <w:marLeft w:val="480"/>
          <w:marRight w:val="0"/>
          <w:marTop w:val="0"/>
          <w:marBottom w:val="0"/>
          <w:divBdr>
            <w:top w:val="none" w:sz="0" w:space="0" w:color="auto"/>
            <w:left w:val="none" w:sz="0" w:space="0" w:color="auto"/>
            <w:bottom w:val="none" w:sz="0" w:space="0" w:color="auto"/>
            <w:right w:val="none" w:sz="0" w:space="0" w:color="auto"/>
          </w:divBdr>
        </w:div>
        <w:div w:id="135495036">
          <w:marLeft w:val="480"/>
          <w:marRight w:val="0"/>
          <w:marTop w:val="0"/>
          <w:marBottom w:val="0"/>
          <w:divBdr>
            <w:top w:val="none" w:sz="0" w:space="0" w:color="auto"/>
            <w:left w:val="none" w:sz="0" w:space="0" w:color="auto"/>
            <w:bottom w:val="none" w:sz="0" w:space="0" w:color="auto"/>
            <w:right w:val="none" w:sz="0" w:space="0" w:color="auto"/>
          </w:divBdr>
        </w:div>
        <w:div w:id="933125424">
          <w:marLeft w:val="480"/>
          <w:marRight w:val="0"/>
          <w:marTop w:val="0"/>
          <w:marBottom w:val="0"/>
          <w:divBdr>
            <w:top w:val="none" w:sz="0" w:space="0" w:color="auto"/>
            <w:left w:val="none" w:sz="0" w:space="0" w:color="auto"/>
            <w:bottom w:val="none" w:sz="0" w:space="0" w:color="auto"/>
            <w:right w:val="none" w:sz="0" w:space="0" w:color="auto"/>
          </w:divBdr>
        </w:div>
        <w:div w:id="202059389">
          <w:marLeft w:val="480"/>
          <w:marRight w:val="0"/>
          <w:marTop w:val="0"/>
          <w:marBottom w:val="0"/>
          <w:divBdr>
            <w:top w:val="none" w:sz="0" w:space="0" w:color="auto"/>
            <w:left w:val="none" w:sz="0" w:space="0" w:color="auto"/>
            <w:bottom w:val="none" w:sz="0" w:space="0" w:color="auto"/>
            <w:right w:val="none" w:sz="0" w:space="0" w:color="auto"/>
          </w:divBdr>
        </w:div>
        <w:div w:id="150996089">
          <w:marLeft w:val="480"/>
          <w:marRight w:val="0"/>
          <w:marTop w:val="0"/>
          <w:marBottom w:val="0"/>
          <w:divBdr>
            <w:top w:val="none" w:sz="0" w:space="0" w:color="auto"/>
            <w:left w:val="none" w:sz="0" w:space="0" w:color="auto"/>
            <w:bottom w:val="none" w:sz="0" w:space="0" w:color="auto"/>
            <w:right w:val="none" w:sz="0" w:space="0" w:color="auto"/>
          </w:divBdr>
        </w:div>
        <w:div w:id="552618850">
          <w:marLeft w:val="480"/>
          <w:marRight w:val="0"/>
          <w:marTop w:val="0"/>
          <w:marBottom w:val="0"/>
          <w:divBdr>
            <w:top w:val="none" w:sz="0" w:space="0" w:color="auto"/>
            <w:left w:val="none" w:sz="0" w:space="0" w:color="auto"/>
            <w:bottom w:val="none" w:sz="0" w:space="0" w:color="auto"/>
            <w:right w:val="none" w:sz="0" w:space="0" w:color="auto"/>
          </w:divBdr>
        </w:div>
        <w:div w:id="387999996">
          <w:marLeft w:val="480"/>
          <w:marRight w:val="0"/>
          <w:marTop w:val="0"/>
          <w:marBottom w:val="0"/>
          <w:divBdr>
            <w:top w:val="none" w:sz="0" w:space="0" w:color="auto"/>
            <w:left w:val="none" w:sz="0" w:space="0" w:color="auto"/>
            <w:bottom w:val="none" w:sz="0" w:space="0" w:color="auto"/>
            <w:right w:val="none" w:sz="0" w:space="0" w:color="auto"/>
          </w:divBdr>
        </w:div>
        <w:div w:id="1137600565">
          <w:marLeft w:val="480"/>
          <w:marRight w:val="0"/>
          <w:marTop w:val="0"/>
          <w:marBottom w:val="0"/>
          <w:divBdr>
            <w:top w:val="none" w:sz="0" w:space="0" w:color="auto"/>
            <w:left w:val="none" w:sz="0" w:space="0" w:color="auto"/>
            <w:bottom w:val="none" w:sz="0" w:space="0" w:color="auto"/>
            <w:right w:val="none" w:sz="0" w:space="0" w:color="auto"/>
          </w:divBdr>
        </w:div>
        <w:div w:id="1363942851">
          <w:marLeft w:val="480"/>
          <w:marRight w:val="0"/>
          <w:marTop w:val="0"/>
          <w:marBottom w:val="0"/>
          <w:divBdr>
            <w:top w:val="none" w:sz="0" w:space="0" w:color="auto"/>
            <w:left w:val="none" w:sz="0" w:space="0" w:color="auto"/>
            <w:bottom w:val="none" w:sz="0" w:space="0" w:color="auto"/>
            <w:right w:val="none" w:sz="0" w:space="0" w:color="auto"/>
          </w:divBdr>
        </w:div>
        <w:div w:id="1397626366">
          <w:marLeft w:val="480"/>
          <w:marRight w:val="0"/>
          <w:marTop w:val="0"/>
          <w:marBottom w:val="0"/>
          <w:divBdr>
            <w:top w:val="none" w:sz="0" w:space="0" w:color="auto"/>
            <w:left w:val="none" w:sz="0" w:space="0" w:color="auto"/>
            <w:bottom w:val="none" w:sz="0" w:space="0" w:color="auto"/>
            <w:right w:val="none" w:sz="0" w:space="0" w:color="auto"/>
          </w:divBdr>
        </w:div>
        <w:div w:id="1105731136">
          <w:marLeft w:val="480"/>
          <w:marRight w:val="0"/>
          <w:marTop w:val="0"/>
          <w:marBottom w:val="0"/>
          <w:divBdr>
            <w:top w:val="none" w:sz="0" w:space="0" w:color="auto"/>
            <w:left w:val="none" w:sz="0" w:space="0" w:color="auto"/>
            <w:bottom w:val="none" w:sz="0" w:space="0" w:color="auto"/>
            <w:right w:val="none" w:sz="0" w:space="0" w:color="auto"/>
          </w:divBdr>
        </w:div>
        <w:div w:id="530842491">
          <w:marLeft w:val="480"/>
          <w:marRight w:val="0"/>
          <w:marTop w:val="0"/>
          <w:marBottom w:val="0"/>
          <w:divBdr>
            <w:top w:val="none" w:sz="0" w:space="0" w:color="auto"/>
            <w:left w:val="none" w:sz="0" w:space="0" w:color="auto"/>
            <w:bottom w:val="none" w:sz="0" w:space="0" w:color="auto"/>
            <w:right w:val="none" w:sz="0" w:space="0" w:color="auto"/>
          </w:divBdr>
        </w:div>
        <w:div w:id="91977997">
          <w:marLeft w:val="480"/>
          <w:marRight w:val="0"/>
          <w:marTop w:val="0"/>
          <w:marBottom w:val="0"/>
          <w:divBdr>
            <w:top w:val="none" w:sz="0" w:space="0" w:color="auto"/>
            <w:left w:val="none" w:sz="0" w:space="0" w:color="auto"/>
            <w:bottom w:val="none" w:sz="0" w:space="0" w:color="auto"/>
            <w:right w:val="none" w:sz="0" w:space="0" w:color="auto"/>
          </w:divBdr>
        </w:div>
        <w:div w:id="621308413">
          <w:marLeft w:val="480"/>
          <w:marRight w:val="0"/>
          <w:marTop w:val="0"/>
          <w:marBottom w:val="0"/>
          <w:divBdr>
            <w:top w:val="none" w:sz="0" w:space="0" w:color="auto"/>
            <w:left w:val="none" w:sz="0" w:space="0" w:color="auto"/>
            <w:bottom w:val="none" w:sz="0" w:space="0" w:color="auto"/>
            <w:right w:val="none" w:sz="0" w:space="0" w:color="auto"/>
          </w:divBdr>
        </w:div>
        <w:div w:id="1233924858">
          <w:marLeft w:val="480"/>
          <w:marRight w:val="0"/>
          <w:marTop w:val="0"/>
          <w:marBottom w:val="0"/>
          <w:divBdr>
            <w:top w:val="none" w:sz="0" w:space="0" w:color="auto"/>
            <w:left w:val="none" w:sz="0" w:space="0" w:color="auto"/>
            <w:bottom w:val="none" w:sz="0" w:space="0" w:color="auto"/>
            <w:right w:val="none" w:sz="0" w:space="0" w:color="auto"/>
          </w:divBdr>
        </w:div>
        <w:div w:id="848061286">
          <w:marLeft w:val="480"/>
          <w:marRight w:val="0"/>
          <w:marTop w:val="0"/>
          <w:marBottom w:val="0"/>
          <w:divBdr>
            <w:top w:val="none" w:sz="0" w:space="0" w:color="auto"/>
            <w:left w:val="none" w:sz="0" w:space="0" w:color="auto"/>
            <w:bottom w:val="none" w:sz="0" w:space="0" w:color="auto"/>
            <w:right w:val="none" w:sz="0" w:space="0" w:color="auto"/>
          </w:divBdr>
        </w:div>
        <w:div w:id="1748569745">
          <w:marLeft w:val="480"/>
          <w:marRight w:val="0"/>
          <w:marTop w:val="0"/>
          <w:marBottom w:val="0"/>
          <w:divBdr>
            <w:top w:val="none" w:sz="0" w:space="0" w:color="auto"/>
            <w:left w:val="none" w:sz="0" w:space="0" w:color="auto"/>
            <w:bottom w:val="none" w:sz="0" w:space="0" w:color="auto"/>
            <w:right w:val="none" w:sz="0" w:space="0" w:color="auto"/>
          </w:divBdr>
        </w:div>
        <w:div w:id="1401561774">
          <w:marLeft w:val="480"/>
          <w:marRight w:val="0"/>
          <w:marTop w:val="0"/>
          <w:marBottom w:val="0"/>
          <w:divBdr>
            <w:top w:val="none" w:sz="0" w:space="0" w:color="auto"/>
            <w:left w:val="none" w:sz="0" w:space="0" w:color="auto"/>
            <w:bottom w:val="none" w:sz="0" w:space="0" w:color="auto"/>
            <w:right w:val="none" w:sz="0" w:space="0" w:color="auto"/>
          </w:divBdr>
        </w:div>
        <w:div w:id="2015107802">
          <w:marLeft w:val="480"/>
          <w:marRight w:val="0"/>
          <w:marTop w:val="0"/>
          <w:marBottom w:val="0"/>
          <w:divBdr>
            <w:top w:val="none" w:sz="0" w:space="0" w:color="auto"/>
            <w:left w:val="none" w:sz="0" w:space="0" w:color="auto"/>
            <w:bottom w:val="none" w:sz="0" w:space="0" w:color="auto"/>
            <w:right w:val="none" w:sz="0" w:space="0" w:color="auto"/>
          </w:divBdr>
        </w:div>
        <w:div w:id="825047361">
          <w:marLeft w:val="480"/>
          <w:marRight w:val="0"/>
          <w:marTop w:val="0"/>
          <w:marBottom w:val="0"/>
          <w:divBdr>
            <w:top w:val="none" w:sz="0" w:space="0" w:color="auto"/>
            <w:left w:val="none" w:sz="0" w:space="0" w:color="auto"/>
            <w:bottom w:val="none" w:sz="0" w:space="0" w:color="auto"/>
            <w:right w:val="none" w:sz="0" w:space="0" w:color="auto"/>
          </w:divBdr>
        </w:div>
        <w:div w:id="271716190">
          <w:marLeft w:val="480"/>
          <w:marRight w:val="0"/>
          <w:marTop w:val="0"/>
          <w:marBottom w:val="0"/>
          <w:divBdr>
            <w:top w:val="none" w:sz="0" w:space="0" w:color="auto"/>
            <w:left w:val="none" w:sz="0" w:space="0" w:color="auto"/>
            <w:bottom w:val="none" w:sz="0" w:space="0" w:color="auto"/>
            <w:right w:val="none" w:sz="0" w:space="0" w:color="auto"/>
          </w:divBdr>
        </w:div>
        <w:div w:id="254286715">
          <w:marLeft w:val="480"/>
          <w:marRight w:val="0"/>
          <w:marTop w:val="0"/>
          <w:marBottom w:val="0"/>
          <w:divBdr>
            <w:top w:val="none" w:sz="0" w:space="0" w:color="auto"/>
            <w:left w:val="none" w:sz="0" w:space="0" w:color="auto"/>
            <w:bottom w:val="none" w:sz="0" w:space="0" w:color="auto"/>
            <w:right w:val="none" w:sz="0" w:space="0" w:color="auto"/>
          </w:divBdr>
        </w:div>
        <w:div w:id="1250189092">
          <w:marLeft w:val="480"/>
          <w:marRight w:val="0"/>
          <w:marTop w:val="0"/>
          <w:marBottom w:val="0"/>
          <w:divBdr>
            <w:top w:val="none" w:sz="0" w:space="0" w:color="auto"/>
            <w:left w:val="none" w:sz="0" w:space="0" w:color="auto"/>
            <w:bottom w:val="none" w:sz="0" w:space="0" w:color="auto"/>
            <w:right w:val="none" w:sz="0" w:space="0" w:color="auto"/>
          </w:divBdr>
        </w:div>
        <w:div w:id="412750493">
          <w:marLeft w:val="480"/>
          <w:marRight w:val="0"/>
          <w:marTop w:val="0"/>
          <w:marBottom w:val="0"/>
          <w:divBdr>
            <w:top w:val="none" w:sz="0" w:space="0" w:color="auto"/>
            <w:left w:val="none" w:sz="0" w:space="0" w:color="auto"/>
            <w:bottom w:val="none" w:sz="0" w:space="0" w:color="auto"/>
            <w:right w:val="none" w:sz="0" w:space="0" w:color="auto"/>
          </w:divBdr>
        </w:div>
        <w:div w:id="806703377">
          <w:marLeft w:val="480"/>
          <w:marRight w:val="0"/>
          <w:marTop w:val="0"/>
          <w:marBottom w:val="0"/>
          <w:divBdr>
            <w:top w:val="none" w:sz="0" w:space="0" w:color="auto"/>
            <w:left w:val="none" w:sz="0" w:space="0" w:color="auto"/>
            <w:bottom w:val="none" w:sz="0" w:space="0" w:color="auto"/>
            <w:right w:val="none" w:sz="0" w:space="0" w:color="auto"/>
          </w:divBdr>
        </w:div>
        <w:div w:id="636960332">
          <w:marLeft w:val="480"/>
          <w:marRight w:val="0"/>
          <w:marTop w:val="0"/>
          <w:marBottom w:val="0"/>
          <w:divBdr>
            <w:top w:val="none" w:sz="0" w:space="0" w:color="auto"/>
            <w:left w:val="none" w:sz="0" w:space="0" w:color="auto"/>
            <w:bottom w:val="none" w:sz="0" w:space="0" w:color="auto"/>
            <w:right w:val="none" w:sz="0" w:space="0" w:color="auto"/>
          </w:divBdr>
        </w:div>
      </w:divsChild>
    </w:div>
    <w:div w:id="1931816011">
      <w:bodyDiv w:val="1"/>
      <w:marLeft w:val="0"/>
      <w:marRight w:val="0"/>
      <w:marTop w:val="0"/>
      <w:marBottom w:val="0"/>
      <w:divBdr>
        <w:top w:val="none" w:sz="0" w:space="0" w:color="auto"/>
        <w:left w:val="none" w:sz="0" w:space="0" w:color="auto"/>
        <w:bottom w:val="none" w:sz="0" w:space="0" w:color="auto"/>
        <w:right w:val="none" w:sz="0" w:space="0" w:color="auto"/>
      </w:divBdr>
    </w:div>
    <w:div w:id="1963537239">
      <w:bodyDiv w:val="1"/>
      <w:marLeft w:val="0"/>
      <w:marRight w:val="0"/>
      <w:marTop w:val="0"/>
      <w:marBottom w:val="0"/>
      <w:divBdr>
        <w:top w:val="none" w:sz="0" w:space="0" w:color="auto"/>
        <w:left w:val="none" w:sz="0" w:space="0" w:color="auto"/>
        <w:bottom w:val="none" w:sz="0" w:space="0" w:color="auto"/>
        <w:right w:val="none" w:sz="0" w:space="0" w:color="auto"/>
      </w:divBdr>
      <w:divsChild>
        <w:div w:id="1333604237">
          <w:marLeft w:val="480"/>
          <w:marRight w:val="0"/>
          <w:marTop w:val="0"/>
          <w:marBottom w:val="0"/>
          <w:divBdr>
            <w:top w:val="none" w:sz="0" w:space="0" w:color="auto"/>
            <w:left w:val="none" w:sz="0" w:space="0" w:color="auto"/>
            <w:bottom w:val="none" w:sz="0" w:space="0" w:color="auto"/>
            <w:right w:val="none" w:sz="0" w:space="0" w:color="auto"/>
          </w:divBdr>
        </w:div>
        <w:div w:id="1536186870">
          <w:marLeft w:val="480"/>
          <w:marRight w:val="0"/>
          <w:marTop w:val="0"/>
          <w:marBottom w:val="0"/>
          <w:divBdr>
            <w:top w:val="none" w:sz="0" w:space="0" w:color="auto"/>
            <w:left w:val="none" w:sz="0" w:space="0" w:color="auto"/>
            <w:bottom w:val="none" w:sz="0" w:space="0" w:color="auto"/>
            <w:right w:val="none" w:sz="0" w:space="0" w:color="auto"/>
          </w:divBdr>
        </w:div>
        <w:div w:id="1549760915">
          <w:marLeft w:val="480"/>
          <w:marRight w:val="0"/>
          <w:marTop w:val="0"/>
          <w:marBottom w:val="0"/>
          <w:divBdr>
            <w:top w:val="none" w:sz="0" w:space="0" w:color="auto"/>
            <w:left w:val="none" w:sz="0" w:space="0" w:color="auto"/>
            <w:bottom w:val="none" w:sz="0" w:space="0" w:color="auto"/>
            <w:right w:val="none" w:sz="0" w:space="0" w:color="auto"/>
          </w:divBdr>
        </w:div>
        <w:div w:id="922882559">
          <w:marLeft w:val="480"/>
          <w:marRight w:val="0"/>
          <w:marTop w:val="0"/>
          <w:marBottom w:val="0"/>
          <w:divBdr>
            <w:top w:val="none" w:sz="0" w:space="0" w:color="auto"/>
            <w:left w:val="none" w:sz="0" w:space="0" w:color="auto"/>
            <w:bottom w:val="none" w:sz="0" w:space="0" w:color="auto"/>
            <w:right w:val="none" w:sz="0" w:space="0" w:color="auto"/>
          </w:divBdr>
        </w:div>
        <w:div w:id="1738429153">
          <w:marLeft w:val="480"/>
          <w:marRight w:val="0"/>
          <w:marTop w:val="0"/>
          <w:marBottom w:val="0"/>
          <w:divBdr>
            <w:top w:val="none" w:sz="0" w:space="0" w:color="auto"/>
            <w:left w:val="none" w:sz="0" w:space="0" w:color="auto"/>
            <w:bottom w:val="none" w:sz="0" w:space="0" w:color="auto"/>
            <w:right w:val="none" w:sz="0" w:space="0" w:color="auto"/>
          </w:divBdr>
        </w:div>
        <w:div w:id="838276129">
          <w:marLeft w:val="480"/>
          <w:marRight w:val="0"/>
          <w:marTop w:val="0"/>
          <w:marBottom w:val="0"/>
          <w:divBdr>
            <w:top w:val="none" w:sz="0" w:space="0" w:color="auto"/>
            <w:left w:val="none" w:sz="0" w:space="0" w:color="auto"/>
            <w:bottom w:val="none" w:sz="0" w:space="0" w:color="auto"/>
            <w:right w:val="none" w:sz="0" w:space="0" w:color="auto"/>
          </w:divBdr>
        </w:div>
        <w:div w:id="1071272625">
          <w:marLeft w:val="480"/>
          <w:marRight w:val="0"/>
          <w:marTop w:val="0"/>
          <w:marBottom w:val="0"/>
          <w:divBdr>
            <w:top w:val="none" w:sz="0" w:space="0" w:color="auto"/>
            <w:left w:val="none" w:sz="0" w:space="0" w:color="auto"/>
            <w:bottom w:val="none" w:sz="0" w:space="0" w:color="auto"/>
            <w:right w:val="none" w:sz="0" w:space="0" w:color="auto"/>
          </w:divBdr>
        </w:div>
      </w:divsChild>
    </w:div>
    <w:div w:id="1999532699">
      <w:bodyDiv w:val="1"/>
      <w:marLeft w:val="0"/>
      <w:marRight w:val="0"/>
      <w:marTop w:val="0"/>
      <w:marBottom w:val="0"/>
      <w:divBdr>
        <w:top w:val="none" w:sz="0" w:space="0" w:color="auto"/>
        <w:left w:val="none" w:sz="0" w:space="0" w:color="auto"/>
        <w:bottom w:val="none" w:sz="0" w:space="0" w:color="auto"/>
        <w:right w:val="none" w:sz="0" w:space="0" w:color="auto"/>
      </w:divBdr>
    </w:div>
    <w:div w:id="2037730193">
      <w:bodyDiv w:val="1"/>
      <w:marLeft w:val="0"/>
      <w:marRight w:val="0"/>
      <w:marTop w:val="0"/>
      <w:marBottom w:val="0"/>
      <w:divBdr>
        <w:top w:val="none" w:sz="0" w:space="0" w:color="auto"/>
        <w:left w:val="none" w:sz="0" w:space="0" w:color="auto"/>
        <w:bottom w:val="none" w:sz="0" w:space="0" w:color="auto"/>
        <w:right w:val="none" w:sz="0" w:space="0" w:color="auto"/>
      </w:divBdr>
      <w:divsChild>
        <w:div w:id="943611997">
          <w:marLeft w:val="480"/>
          <w:marRight w:val="0"/>
          <w:marTop w:val="0"/>
          <w:marBottom w:val="0"/>
          <w:divBdr>
            <w:top w:val="none" w:sz="0" w:space="0" w:color="auto"/>
            <w:left w:val="none" w:sz="0" w:space="0" w:color="auto"/>
            <w:bottom w:val="none" w:sz="0" w:space="0" w:color="auto"/>
            <w:right w:val="none" w:sz="0" w:space="0" w:color="auto"/>
          </w:divBdr>
        </w:div>
        <w:div w:id="1706057966">
          <w:marLeft w:val="480"/>
          <w:marRight w:val="0"/>
          <w:marTop w:val="0"/>
          <w:marBottom w:val="0"/>
          <w:divBdr>
            <w:top w:val="none" w:sz="0" w:space="0" w:color="auto"/>
            <w:left w:val="none" w:sz="0" w:space="0" w:color="auto"/>
            <w:bottom w:val="none" w:sz="0" w:space="0" w:color="auto"/>
            <w:right w:val="none" w:sz="0" w:space="0" w:color="auto"/>
          </w:divBdr>
        </w:div>
        <w:div w:id="608590997">
          <w:marLeft w:val="480"/>
          <w:marRight w:val="0"/>
          <w:marTop w:val="0"/>
          <w:marBottom w:val="0"/>
          <w:divBdr>
            <w:top w:val="none" w:sz="0" w:space="0" w:color="auto"/>
            <w:left w:val="none" w:sz="0" w:space="0" w:color="auto"/>
            <w:bottom w:val="none" w:sz="0" w:space="0" w:color="auto"/>
            <w:right w:val="none" w:sz="0" w:space="0" w:color="auto"/>
          </w:divBdr>
        </w:div>
        <w:div w:id="1667587695">
          <w:marLeft w:val="480"/>
          <w:marRight w:val="0"/>
          <w:marTop w:val="0"/>
          <w:marBottom w:val="0"/>
          <w:divBdr>
            <w:top w:val="none" w:sz="0" w:space="0" w:color="auto"/>
            <w:left w:val="none" w:sz="0" w:space="0" w:color="auto"/>
            <w:bottom w:val="none" w:sz="0" w:space="0" w:color="auto"/>
            <w:right w:val="none" w:sz="0" w:space="0" w:color="auto"/>
          </w:divBdr>
        </w:div>
        <w:div w:id="1888561917">
          <w:marLeft w:val="480"/>
          <w:marRight w:val="0"/>
          <w:marTop w:val="0"/>
          <w:marBottom w:val="0"/>
          <w:divBdr>
            <w:top w:val="none" w:sz="0" w:space="0" w:color="auto"/>
            <w:left w:val="none" w:sz="0" w:space="0" w:color="auto"/>
            <w:bottom w:val="none" w:sz="0" w:space="0" w:color="auto"/>
            <w:right w:val="none" w:sz="0" w:space="0" w:color="auto"/>
          </w:divBdr>
        </w:div>
        <w:div w:id="788472183">
          <w:marLeft w:val="480"/>
          <w:marRight w:val="0"/>
          <w:marTop w:val="0"/>
          <w:marBottom w:val="0"/>
          <w:divBdr>
            <w:top w:val="none" w:sz="0" w:space="0" w:color="auto"/>
            <w:left w:val="none" w:sz="0" w:space="0" w:color="auto"/>
            <w:bottom w:val="none" w:sz="0" w:space="0" w:color="auto"/>
            <w:right w:val="none" w:sz="0" w:space="0" w:color="auto"/>
          </w:divBdr>
        </w:div>
        <w:div w:id="1952013172">
          <w:marLeft w:val="480"/>
          <w:marRight w:val="0"/>
          <w:marTop w:val="0"/>
          <w:marBottom w:val="0"/>
          <w:divBdr>
            <w:top w:val="none" w:sz="0" w:space="0" w:color="auto"/>
            <w:left w:val="none" w:sz="0" w:space="0" w:color="auto"/>
            <w:bottom w:val="none" w:sz="0" w:space="0" w:color="auto"/>
            <w:right w:val="none" w:sz="0" w:space="0" w:color="auto"/>
          </w:divBdr>
        </w:div>
        <w:div w:id="613054856">
          <w:marLeft w:val="480"/>
          <w:marRight w:val="0"/>
          <w:marTop w:val="0"/>
          <w:marBottom w:val="0"/>
          <w:divBdr>
            <w:top w:val="none" w:sz="0" w:space="0" w:color="auto"/>
            <w:left w:val="none" w:sz="0" w:space="0" w:color="auto"/>
            <w:bottom w:val="none" w:sz="0" w:space="0" w:color="auto"/>
            <w:right w:val="none" w:sz="0" w:space="0" w:color="auto"/>
          </w:divBdr>
        </w:div>
      </w:divsChild>
    </w:div>
    <w:div w:id="2060594081">
      <w:bodyDiv w:val="1"/>
      <w:marLeft w:val="0"/>
      <w:marRight w:val="0"/>
      <w:marTop w:val="0"/>
      <w:marBottom w:val="0"/>
      <w:divBdr>
        <w:top w:val="none" w:sz="0" w:space="0" w:color="auto"/>
        <w:left w:val="none" w:sz="0" w:space="0" w:color="auto"/>
        <w:bottom w:val="none" w:sz="0" w:space="0" w:color="auto"/>
        <w:right w:val="none" w:sz="0" w:space="0" w:color="auto"/>
      </w:divBdr>
      <w:divsChild>
        <w:div w:id="572278585">
          <w:marLeft w:val="480"/>
          <w:marRight w:val="0"/>
          <w:marTop w:val="0"/>
          <w:marBottom w:val="0"/>
          <w:divBdr>
            <w:top w:val="none" w:sz="0" w:space="0" w:color="auto"/>
            <w:left w:val="none" w:sz="0" w:space="0" w:color="auto"/>
            <w:bottom w:val="none" w:sz="0" w:space="0" w:color="auto"/>
            <w:right w:val="none" w:sz="0" w:space="0" w:color="auto"/>
          </w:divBdr>
        </w:div>
        <w:div w:id="2074891356">
          <w:marLeft w:val="480"/>
          <w:marRight w:val="0"/>
          <w:marTop w:val="0"/>
          <w:marBottom w:val="0"/>
          <w:divBdr>
            <w:top w:val="none" w:sz="0" w:space="0" w:color="auto"/>
            <w:left w:val="none" w:sz="0" w:space="0" w:color="auto"/>
            <w:bottom w:val="none" w:sz="0" w:space="0" w:color="auto"/>
            <w:right w:val="none" w:sz="0" w:space="0" w:color="auto"/>
          </w:divBdr>
        </w:div>
        <w:div w:id="1595360094">
          <w:marLeft w:val="480"/>
          <w:marRight w:val="0"/>
          <w:marTop w:val="0"/>
          <w:marBottom w:val="0"/>
          <w:divBdr>
            <w:top w:val="none" w:sz="0" w:space="0" w:color="auto"/>
            <w:left w:val="none" w:sz="0" w:space="0" w:color="auto"/>
            <w:bottom w:val="none" w:sz="0" w:space="0" w:color="auto"/>
            <w:right w:val="none" w:sz="0" w:space="0" w:color="auto"/>
          </w:divBdr>
        </w:div>
        <w:div w:id="401948182">
          <w:marLeft w:val="480"/>
          <w:marRight w:val="0"/>
          <w:marTop w:val="0"/>
          <w:marBottom w:val="0"/>
          <w:divBdr>
            <w:top w:val="none" w:sz="0" w:space="0" w:color="auto"/>
            <w:left w:val="none" w:sz="0" w:space="0" w:color="auto"/>
            <w:bottom w:val="none" w:sz="0" w:space="0" w:color="auto"/>
            <w:right w:val="none" w:sz="0" w:space="0" w:color="auto"/>
          </w:divBdr>
        </w:div>
        <w:div w:id="1946188763">
          <w:marLeft w:val="480"/>
          <w:marRight w:val="0"/>
          <w:marTop w:val="0"/>
          <w:marBottom w:val="0"/>
          <w:divBdr>
            <w:top w:val="none" w:sz="0" w:space="0" w:color="auto"/>
            <w:left w:val="none" w:sz="0" w:space="0" w:color="auto"/>
            <w:bottom w:val="none" w:sz="0" w:space="0" w:color="auto"/>
            <w:right w:val="none" w:sz="0" w:space="0" w:color="auto"/>
          </w:divBdr>
        </w:div>
        <w:div w:id="868300484">
          <w:marLeft w:val="480"/>
          <w:marRight w:val="0"/>
          <w:marTop w:val="0"/>
          <w:marBottom w:val="0"/>
          <w:divBdr>
            <w:top w:val="none" w:sz="0" w:space="0" w:color="auto"/>
            <w:left w:val="none" w:sz="0" w:space="0" w:color="auto"/>
            <w:bottom w:val="none" w:sz="0" w:space="0" w:color="auto"/>
            <w:right w:val="none" w:sz="0" w:space="0" w:color="auto"/>
          </w:divBdr>
        </w:div>
        <w:div w:id="348606216">
          <w:marLeft w:val="480"/>
          <w:marRight w:val="0"/>
          <w:marTop w:val="0"/>
          <w:marBottom w:val="0"/>
          <w:divBdr>
            <w:top w:val="none" w:sz="0" w:space="0" w:color="auto"/>
            <w:left w:val="none" w:sz="0" w:space="0" w:color="auto"/>
            <w:bottom w:val="none" w:sz="0" w:space="0" w:color="auto"/>
            <w:right w:val="none" w:sz="0" w:space="0" w:color="auto"/>
          </w:divBdr>
        </w:div>
        <w:div w:id="40522668">
          <w:marLeft w:val="480"/>
          <w:marRight w:val="0"/>
          <w:marTop w:val="0"/>
          <w:marBottom w:val="0"/>
          <w:divBdr>
            <w:top w:val="none" w:sz="0" w:space="0" w:color="auto"/>
            <w:left w:val="none" w:sz="0" w:space="0" w:color="auto"/>
            <w:bottom w:val="none" w:sz="0" w:space="0" w:color="auto"/>
            <w:right w:val="none" w:sz="0" w:space="0" w:color="auto"/>
          </w:divBdr>
        </w:div>
        <w:div w:id="96097599">
          <w:marLeft w:val="480"/>
          <w:marRight w:val="0"/>
          <w:marTop w:val="0"/>
          <w:marBottom w:val="0"/>
          <w:divBdr>
            <w:top w:val="none" w:sz="0" w:space="0" w:color="auto"/>
            <w:left w:val="none" w:sz="0" w:space="0" w:color="auto"/>
            <w:bottom w:val="none" w:sz="0" w:space="0" w:color="auto"/>
            <w:right w:val="none" w:sz="0" w:space="0" w:color="auto"/>
          </w:divBdr>
        </w:div>
        <w:div w:id="2075614146">
          <w:marLeft w:val="480"/>
          <w:marRight w:val="0"/>
          <w:marTop w:val="0"/>
          <w:marBottom w:val="0"/>
          <w:divBdr>
            <w:top w:val="none" w:sz="0" w:space="0" w:color="auto"/>
            <w:left w:val="none" w:sz="0" w:space="0" w:color="auto"/>
            <w:bottom w:val="none" w:sz="0" w:space="0" w:color="auto"/>
            <w:right w:val="none" w:sz="0" w:space="0" w:color="auto"/>
          </w:divBdr>
        </w:div>
        <w:div w:id="1335759913">
          <w:marLeft w:val="480"/>
          <w:marRight w:val="0"/>
          <w:marTop w:val="0"/>
          <w:marBottom w:val="0"/>
          <w:divBdr>
            <w:top w:val="none" w:sz="0" w:space="0" w:color="auto"/>
            <w:left w:val="none" w:sz="0" w:space="0" w:color="auto"/>
            <w:bottom w:val="none" w:sz="0" w:space="0" w:color="auto"/>
            <w:right w:val="none" w:sz="0" w:space="0" w:color="auto"/>
          </w:divBdr>
        </w:div>
        <w:div w:id="106051740">
          <w:marLeft w:val="480"/>
          <w:marRight w:val="0"/>
          <w:marTop w:val="0"/>
          <w:marBottom w:val="0"/>
          <w:divBdr>
            <w:top w:val="none" w:sz="0" w:space="0" w:color="auto"/>
            <w:left w:val="none" w:sz="0" w:space="0" w:color="auto"/>
            <w:bottom w:val="none" w:sz="0" w:space="0" w:color="auto"/>
            <w:right w:val="none" w:sz="0" w:space="0" w:color="auto"/>
          </w:divBdr>
        </w:div>
        <w:div w:id="1249120097">
          <w:marLeft w:val="480"/>
          <w:marRight w:val="0"/>
          <w:marTop w:val="0"/>
          <w:marBottom w:val="0"/>
          <w:divBdr>
            <w:top w:val="none" w:sz="0" w:space="0" w:color="auto"/>
            <w:left w:val="none" w:sz="0" w:space="0" w:color="auto"/>
            <w:bottom w:val="none" w:sz="0" w:space="0" w:color="auto"/>
            <w:right w:val="none" w:sz="0" w:space="0" w:color="auto"/>
          </w:divBdr>
        </w:div>
        <w:div w:id="2043749026">
          <w:marLeft w:val="480"/>
          <w:marRight w:val="0"/>
          <w:marTop w:val="0"/>
          <w:marBottom w:val="0"/>
          <w:divBdr>
            <w:top w:val="none" w:sz="0" w:space="0" w:color="auto"/>
            <w:left w:val="none" w:sz="0" w:space="0" w:color="auto"/>
            <w:bottom w:val="none" w:sz="0" w:space="0" w:color="auto"/>
            <w:right w:val="none" w:sz="0" w:space="0" w:color="auto"/>
          </w:divBdr>
        </w:div>
        <w:div w:id="1061948975">
          <w:marLeft w:val="480"/>
          <w:marRight w:val="0"/>
          <w:marTop w:val="0"/>
          <w:marBottom w:val="0"/>
          <w:divBdr>
            <w:top w:val="none" w:sz="0" w:space="0" w:color="auto"/>
            <w:left w:val="none" w:sz="0" w:space="0" w:color="auto"/>
            <w:bottom w:val="none" w:sz="0" w:space="0" w:color="auto"/>
            <w:right w:val="none" w:sz="0" w:space="0" w:color="auto"/>
          </w:divBdr>
        </w:div>
        <w:div w:id="506604763">
          <w:marLeft w:val="480"/>
          <w:marRight w:val="0"/>
          <w:marTop w:val="0"/>
          <w:marBottom w:val="0"/>
          <w:divBdr>
            <w:top w:val="none" w:sz="0" w:space="0" w:color="auto"/>
            <w:left w:val="none" w:sz="0" w:space="0" w:color="auto"/>
            <w:bottom w:val="none" w:sz="0" w:space="0" w:color="auto"/>
            <w:right w:val="none" w:sz="0" w:space="0" w:color="auto"/>
          </w:divBdr>
        </w:div>
        <w:div w:id="1359621830">
          <w:marLeft w:val="480"/>
          <w:marRight w:val="0"/>
          <w:marTop w:val="0"/>
          <w:marBottom w:val="0"/>
          <w:divBdr>
            <w:top w:val="none" w:sz="0" w:space="0" w:color="auto"/>
            <w:left w:val="none" w:sz="0" w:space="0" w:color="auto"/>
            <w:bottom w:val="none" w:sz="0" w:space="0" w:color="auto"/>
            <w:right w:val="none" w:sz="0" w:space="0" w:color="auto"/>
          </w:divBdr>
        </w:div>
        <w:div w:id="1781410300">
          <w:marLeft w:val="480"/>
          <w:marRight w:val="0"/>
          <w:marTop w:val="0"/>
          <w:marBottom w:val="0"/>
          <w:divBdr>
            <w:top w:val="none" w:sz="0" w:space="0" w:color="auto"/>
            <w:left w:val="none" w:sz="0" w:space="0" w:color="auto"/>
            <w:bottom w:val="none" w:sz="0" w:space="0" w:color="auto"/>
            <w:right w:val="none" w:sz="0" w:space="0" w:color="auto"/>
          </w:divBdr>
        </w:div>
        <w:div w:id="985204086">
          <w:marLeft w:val="480"/>
          <w:marRight w:val="0"/>
          <w:marTop w:val="0"/>
          <w:marBottom w:val="0"/>
          <w:divBdr>
            <w:top w:val="none" w:sz="0" w:space="0" w:color="auto"/>
            <w:left w:val="none" w:sz="0" w:space="0" w:color="auto"/>
            <w:bottom w:val="none" w:sz="0" w:space="0" w:color="auto"/>
            <w:right w:val="none" w:sz="0" w:space="0" w:color="auto"/>
          </w:divBdr>
        </w:div>
        <w:div w:id="2065106438">
          <w:marLeft w:val="480"/>
          <w:marRight w:val="0"/>
          <w:marTop w:val="0"/>
          <w:marBottom w:val="0"/>
          <w:divBdr>
            <w:top w:val="none" w:sz="0" w:space="0" w:color="auto"/>
            <w:left w:val="none" w:sz="0" w:space="0" w:color="auto"/>
            <w:bottom w:val="none" w:sz="0" w:space="0" w:color="auto"/>
            <w:right w:val="none" w:sz="0" w:space="0" w:color="auto"/>
          </w:divBdr>
        </w:div>
        <w:div w:id="767039510">
          <w:marLeft w:val="480"/>
          <w:marRight w:val="0"/>
          <w:marTop w:val="0"/>
          <w:marBottom w:val="0"/>
          <w:divBdr>
            <w:top w:val="none" w:sz="0" w:space="0" w:color="auto"/>
            <w:left w:val="none" w:sz="0" w:space="0" w:color="auto"/>
            <w:bottom w:val="none" w:sz="0" w:space="0" w:color="auto"/>
            <w:right w:val="none" w:sz="0" w:space="0" w:color="auto"/>
          </w:divBdr>
        </w:div>
        <w:div w:id="391850869">
          <w:marLeft w:val="480"/>
          <w:marRight w:val="0"/>
          <w:marTop w:val="0"/>
          <w:marBottom w:val="0"/>
          <w:divBdr>
            <w:top w:val="none" w:sz="0" w:space="0" w:color="auto"/>
            <w:left w:val="none" w:sz="0" w:space="0" w:color="auto"/>
            <w:bottom w:val="none" w:sz="0" w:space="0" w:color="auto"/>
            <w:right w:val="none" w:sz="0" w:space="0" w:color="auto"/>
          </w:divBdr>
        </w:div>
        <w:div w:id="1307129689">
          <w:marLeft w:val="480"/>
          <w:marRight w:val="0"/>
          <w:marTop w:val="0"/>
          <w:marBottom w:val="0"/>
          <w:divBdr>
            <w:top w:val="none" w:sz="0" w:space="0" w:color="auto"/>
            <w:left w:val="none" w:sz="0" w:space="0" w:color="auto"/>
            <w:bottom w:val="none" w:sz="0" w:space="0" w:color="auto"/>
            <w:right w:val="none" w:sz="0" w:space="0" w:color="auto"/>
          </w:divBdr>
        </w:div>
        <w:div w:id="1879854982">
          <w:marLeft w:val="480"/>
          <w:marRight w:val="0"/>
          <w:marTop w:val="0"/>
          <w:marBottom w:val="0"/>
          <w:divBdr>
            <w:top w:val="none" w:sz="0" w:space="0" w:color="auto"/>
            <w:left w:val="none" w:sz="0" w:space="0" w:color="auto"/>
            <w:bottom w:val="none" w:sz="0" w:space="0" w:color="auto"/>
            <w:right w:val="none" w:sz="0" w:space="0" w:color="auto"/>
          </w:divBdr>
        </w:div>
        <w:div w:id="1884630142">
          <w:marLeft w:val="480"/>
          <w:marRight w:val="0"/>
          <w:marTop w:val="0"/>
          <w:marBottom w:val="0"/>
          <w:divBdr>
            <w:top w:val="none" w:sz="0" w:space="0" w:color="auto"/>
            <w:left w:val="none" w:sz="0" w:space="0" w:color="auto"/>
            <w:bottom w:val="none" w:sz="0" w:space="0" w:color="auto"/>
            <w:right w:val="none" w:sz="0" w:space="0" w:color="auto"/>
          </w:divBdr>
        </w:div>
      </w:divsChild>
    </w:div>
    <w:div w:id="2062947363">
      <w:bodyDiv w:val="1"/>
      <w:marLeft w:val="0"/>
      <w:marRight w:val="0"/>
      <w:marTop w:val="0"/>
      <w:marBottom w:val="0"/>
      <w:divBdr>
        <w:top w:val="none" w:sz="0" w:space="0" w:color="auto"/>
        <w:left w:val="none" w:sz="0" w:space="0" w:color="auto"/>
        <w:bottom w:val="none" w:sz="0" w:space="0" w:color="auto"/>
        <w:right w:val="none" w:sz="0" w:space="0" w:color="auto"/>
      </w:divBdr>
    </w:div>
    <w:div w:id="2071492785">
      <w:bodyDiv w:val="1"/>
      <w:marLeft w:val="0"/>
      <w:marRight w:val="0"/>
      <w:marTop w:val="0"/>
      <w:marBottom w:val="0"/>
      <w:divBdr>
        <w:top w:val="none" w:sz="0" w:space="0" w:color="auto"/>
        <w:left w:val="none" w:sz="0" w:space="0" w:color="auto"/>
        <w:bottom w:val="none" w:sz="0" w:space="0" w:color="auto"/>
        <w:right w:val="none" w:sz="0" w:space="0" w:color="auto"/>
      </w:divBdr>
    </w:div>
    <w:div w:id="2080519289">
      <w:bodyDiv w:val="1"/>
      <w:marLeft w:val="0"/>
      <w:marRight w:val="0"/>
      <w:marTop w:val="0"/>
      <w:marBottom w:val="0"/>
      <w:divBdr>
        <w:top w:val="none" w:sz="0" w:space="0" w:color="auto"/>
        <w:left w:val="none" w:sz="0" w:space="0" w:color="auto"/>
        <w:bottom w:val="none" w:sz="0" w:space="0" w:color="auto"/>
        <w:right w:val="none" w:sz="0" w:space="0" w:color="auto"/>
      </w:divBdr>
    </w:div>
    <w:div w:id="2095590611">
      <w:bodyDiv w:val="1"/>
      <w:marLeft w:val="0"/>
      <w:marRight w:val="0"/>
      <w:marTop w:val="0"/>
      <w:marBottom w:val="0"/>
      <w:divBdr>
        <w:top w:val="none" w:sz="0" w:space="0" w:color="auto"/>
        <w:left w:val="none" w:sz="0" w:space="0" w:color="auto"/>
        <w:bottom w:val="none" w:sz="0" w:space="0" w:color="auto"/>
        <w:right w:val="none" w:sz="0" w:space="0" w:color="auto"/>
      </w:divBdr>
      <w:divsChild>
        <w:div w:id="307707438">
          <w:marLeft w:val="480"/>
          <w:marRight w:val="0"/>
          <w:marTop w:val="0"/>
          <w:marBottom w:val="0"/>
          <w:divBdr>
            <w:top w:val="none" w:sz="0" w:space="0" w:color="auto"/>
            <w:left w:val="none" w:sz="0" w:space="0" w:color="auto"/>
            <w:bottom w:val="none" w:sz="0" w:space="0" w:color="auto"/>
            <w:right w:val="none" w:sz="0" w:space="0" w:color="auto"/>
          </w:divBdr>
        </w:div>
        <w:div w:id="1917204372">
          <w:marLeft w:val="480"/>
          <w:marRight w:val="0"/>
          <w:marTop w:val="0"/>
          <w:marBottom w:val="0"/>
          <w:divBdr>
            <w:top w:val="none" w:sz="0" w:space="0" w:color="auto"/>
            <w:left w:val="none" w:sz="0" w:space="0" w:color="auto"/>
            <w:bottom w:val="none" w:sz="0" w:space="0" w:color="auto"/>
            <w:right w:val="none" w:sz="0" w:space="0" w:color="auto"/>
          </w:divBdr>
        </w:div>
        <w:div w:id="1034503406">
          <w:marLeft w:val="480"/>
          <w:marRight w:val="0"/>
          <w:marTop w:val="0"/>
          <w:marBottom w:val="0"/>
          <w:divBdr>
            <w:top w:val="none" w:sz="0" w:space="0" w:color="auto"/>
            <w:left w:val="none" w:sz="0" w:space="0" w:color="auto"/>
            <w:bottom w:val="none" w:sz="0" w:space="0" w:color="auto"/>
            <w:right w:val="none" w:sz="0" w:space="0" w:color="auto"/>
          </w:divBdr>
        </w:div>
        <w:div w:id="2029015430">
          <w:marLeft w:val="480"/>
          <w:marRight w:val="0"/>
          <w:marTop w:val="0"/>
          <w:marBottom w:val="0"/>
          <w:divBdr>
            <w:top w:val="none" w:sz="0" w:space="0" w:color="auto"/>
            <w:left w:val="none" w:sz="0" w:space="0" w:color="auto"/>
            <w:bottom w:val="none" w:sz="0" w:space="0" w:color="auto"/>
            <w:right w:val="none" w:sz="0" w:space="0" w:color="auto"/>
          </w:divBdr>
        </w:div>
        <w:div w:id="846675402">
          <w:marLeft w:val="480"/>
          <w:marRight w:val="0"/>
          <w:marTop w:val="0"/>
          <w:marBottom w:val="0"/>
          <w:divBdr>
            <w:top w:val="none" w:sz="0" w:space="0" w:color="auto"/>
            <w:left w:val="none" w:sz="0" w:space="0" w:color="auto"/>
            <w:bottom w:val="none" w:sz="0" w:space="0" w:color="auto"/>
            <w:right w:val="none" w:sz="0" w:space="0" w:color="auto"/>
          </w:divBdr>
        </w:div>
        <w:div w:id="208106045">
          <w:marLeft w:val="480"/>
          <w:marRight w:val="0"/>
          <w:marTop w:val="0"/>
          <w:marBottom w:val="0"/>
          <w:divBdr>
            <w:top w:val="none" w:sz="0" w:space="0" w:color="auto"/>
            <w:left w:val="none" w:sz="0" w:space="0" w:color="auto"/>
            <w:bottom w:val="none" w:sz="0" w:space="0" w:color="auto"/>
            <w:right w:val="none" w:sz="0" w:space="0" w:color="auto"/>
          </w:divBdr>
        </w:div>
        <w:div w:id="1062603336">
          <w:marLeft w:val="480"/>
          <w:marRight w:val="0"/>
          <w:marTop w:val="0"/>
          <w:marBottom w:val="0"/>
          <w:divBdr>
            <w:top w:val="none" w:sz="0" w:space="0" w:color="auto"/>
            <w:left w:val="none" w:sz="0" w:space="0" w:color="auto"/>
            <w:bottom w:val="none" w:sz="0" w:space="0" w:color="auto"/>
            <w:right w:val="none" w:sz="0" w:space="0" w:color="auto"/>
          </w:divBdr>
        </w:div>
      </w:divsChild>
    </w:div>
    <w:div w:id="2106882510">
      <w:bodyDiv w:val="1"/>
      <w:marLeft w:val="0"/>
      <w:marRight w:val="0"/>
      <w:marTop w:val="0"/>
      <w:marBottom w:val="0"/>
      <w:divBdr>
        <w:top w:val="none" w:sz="0" w:space="0" w:color="auto"/>
        <w:left w:val="none" w:sz="0" w:space="0" w:color="auto"/>
        <w:bottom w:val="none" w:sz="0" w:space="0" w:color="auto"/>
        <w:right w:val="none" w:sz="0" w:space="0" w:color="auto"/>
      </w:divBdr>
      <w:divsChild>
        <w:div w:id="958411846">
          <w:marLeft w:val="480"/>
          <w:marRight w:val="0"/>
          <w:marTop w:val="0"/>
          <w:marBottom w:val="0"/>
          <w:divBdr>
            <w:top w:val="none" w:sz="0" w:space="0" w:color="auto"/>
            <w:left w:val="none" w:sz="0" w:space="0" w:color="auto"/>
            <w:bottom w:val="none" w:sz="0" w:space="0" w:color="auto"/>
            <w:right w:val="none" w:sz="0" w:space="0" w:color="auto"/>
          </w:divBdr>
        </w:div>
        <w:div w:id="1746877085">
          <w:marLeft w:val="480"/>
          <w:marRight w:val="0"/>
          <w:marTop w:val="0"/>
          <w:marBottom w:val="0"/>
          <w:divBdr>
            <w:top w:val="none" w:sz="0" w:space="0" w:color="auto"/>
            <w:left w:val="none" w:sz="0" w:space="0" w:color="auto"/>
            <w:bottom w:val="none" w:sz="0" w:space="0" w:color="auto"/>
            <w:right w:val="none" w:sz="0" w:space="0" w:color="auto"/>
          </w:divBdr>
        </w:div>
        <w:div w:id="704865591">
          <w:marLeft w:val="480"/>
          <w:marRight w:val="0"/>
          <w:marTop w:val="0"/>
          <w:marBottom w:val="0"/>
          <w:divBdr>
            <w:top w:val="none" w:sz="0" w:space="0" w:color="auto"/>
            <w:left w:val="none" w:sz="0" w:space="0" w:color="auto"/>
            <w:bottom w:val="none" w:sz="0" w:space="0" w:color="auto"/>
            <w:right w:val="none" w:sz="0" w:space="0" w:color="auto"/>
          </w:divBdr>
        </w:div>
        <w:div w:id="333455090">
          <w:marLeft w:val="480"/>
          <w:marRight w:val="0"/>
          <w:marTop w:val="0"/>
          <w:marBottom w:val="0"/>
          <w:divBdr>
            <w:top w:val="none" w:sz="0" w:space="0" w:color="auto"/>
            <w:left w:val="none" w:sz="0" w:space="0" w:color="auto"/>
            <w:bottom w:val="none" w:sz="0" w:space="0" w:color="auto"/>
            <w:right w:val="none" w:sz="0" w:space="0" w:color="auto"/>
          </w:divBdr>
        </w:div>
        <w:div w:id="890847531">
          <w:marLeft w:val="480"/>
          <w:marRight w:val="0"/>
          <w:marTop w:val="0"/>
          <w:marBottom w:val="0"/>
          <w:divBdr>
            <w:top w:val="none" w:sz="0" w:space="0" w:color="auto"/>
            <w:left w:val="none" w:sz="0" w:space="0" w:color="auto"/>
            <w:bottom w:val="none" w:sz="0" w:space="0" w:color="auto"/>
            <w:right w:val="none" w:sz="0" w:space="0" w:color="auto"/>
          </w:divBdr>
        </w:div>
        <w:div w:id="470441246">
          <w:marLeft w:val="480"/>
          <w:marRight w:val="0"/>
          <w:marTop w:val="0"/>
          <w:marBottom w:val="0"/>
          <w:divBdr>
            <w:top w:val="none" w:sz="0" w:space="0" w:color="auto"/>
            <w:left w:val="none" w:sz="0" w:space="0" w:color="auto"/>
            <w:bottom w:val="none" w:sz="0" w:space="0" w:color="auto"/>
            <w:right w:val="none" w:sz="0" w:space="0" w:color="auto"/>
          </w:divBdr>
        </w:div>
        <w:div w:id="1548839316">
          <w:marLeft w:val="480"/>
          <w:marRight w:val="0"/>
          <w:marTop w:val="0"/>
          <w:marBottom w:val="0"/>
          <w:divBdr>
            <w:top w:val="none" w:sz="0" w:space="0" w:color="auto"/>
            <w:left w:val="none" w:sz="0" w:space="0" w:color="auto"/>
            <w:bottom w:val="none" w:sz="0" w:space="0" w:color="auto"/>
            <w:right w:val="none" w:sz="0" w:space="0" w:color="auto"/>
          </w:divBdr>
        </w:div>
        <w:div w:id="186526176">
          <w:marLeft w:val="480"/>
          <w:marRight w:val="0"/>
          <w:marTop w:val="0"/>
          <w:marBottom w:val="0"/>
          <w:divBdr>
            <w:top w:val="none" w:sz="0" w:space="0" w:color="auto"/>
            <w:left w:val="none" w:sz="0" w:space="0" w:color="auto"/>
            <w:bottom w:val="none" w:sz="0" w:space="0" w:color="auto"/>
            <w:right w:val="none" w:sz="0" w:space="0" w:color="auto"/>
          </w:divBdr>
        </w:div>
        <w:div w:id="395662014">
          <w:marLeft w:val="480"/>
          <w:marRight w:val="0"/>
          <w:marTop w:val="0"/>
          <w:marBottom w:val="0"/>
          <w:divBdr>
            <w:top w:val="none" w:sz="0" w:space="0" w:color="auto"/>
            <w:left w:val="none" w:sz="0" w:space="0" w:color="auto"/>
            <w:bottom w:val="none" w:sz="0" w:space="0" w:color="auto"/>
            <w:right w:val="none" w:sz="0" w:space="0" w:color="auto"/>
          </w:divBdr>
        </w:div>
        <w:div w:id="1455365206">
          <w:marLeft w:val="480"/>
          <w:marRight w:val="0"/>
          <w:marTop w:val="0"/>
          <w:marBottom w:val="0"/>
          <w:divBdr>
            <w:top w:val="none" w:sz="0" w:space="0" w:color="auto"/>
            <w:left w:val="none" w:sz="0" w:space="0" w:color="auto"/>
            <w:bottom w:val="none" w:sz="0" w:space="0" w:color="auto"/>
            <w:right w:val="none" w:sz="0" w:space="0" w:color="auto"/>
          </w:divBdr>
        </w:div>
        <w:div w:id="365256431">
          <w:marLeft w:val="480"/>
          <w:marRight w:val="0"/>
          <w:marTop w:val="0"/>
          <w:marBottom w:val="0"/>
          <w:divBdr>
            <w:top w:val="none" w:sz="0" w:space="0" w:color="auto"/>
            <w:left w:val="none" w:sz="0" w:space="0" w:color="auto"/>
            <w:bottom w:val="none" w:sz="0" w:space="0" w:color="auto"/>
            <w:right w:val="none" w:sz="0" w:space="0" w:color="auto"/>
          </w:divBdr>
        </w:div>
        <w:div w:id="250479322">
          <w:marLeft w:val="480"/>
          <w:marRight w:val="0"/>
          <w:marTop w:val="0"/>
          <w:marBottom w:val="0"/>
          <w:divBdr>
            <w:top w:val="none" w:sz="0" w:space="0" w:color="auto"/>
            <w:left w:val="none" w:sz="0" w:space="0" w:color="auto"/>
            <w:bottom w:val="none" w:sz="0" w:space="0" w:color="auto"/>
            <w:right w:val="none" w:sz="0" w:space="0" w:color="auto"/>
          </w:divBdr>
        </w:div>
        <w:div w:id="1664697558">
          <w:marLeft w:val="480"/>
          <w:marRight w:val="0"/>
          <w:marTop w:val="0"/>
          <w:marBottom w:val="0"/>
          <w:divBdr>
            <w:top w:val="none" w:sz="0" w:space="0" w:color="auto"/>
            <w:left w:val="none" w:sz="0" w:space="0" w:color="auto"/>
            <w:bottom w:val="none" w:sz="0" w:space="0" w:color="auto"/>
            <w:right w:val="none" w:sz="0" w:space="0" w:color="auto"/>
          </w:divBdr>
        </w:div>
        <w:div w:id="1434009491">
          <w:marLeft w:val="480"/>
          <w:marRight w:val="0"/>
          <w:marTop w:val="0"/>
          <w:marBottom w:val="0"/>
          <w:divBdr>
            <w:top w:val="none" w:sz="0" w:space="0" w:color="auto"/>
            <w:left w:val="none" w:sz="0" w:space="0" w:color="auto"/>
            <w:bottom w:val="none" w:sz="0" w:space="0" w:color="auto"/>
            <w:right w:val="none" w:sz="0" w:space="0" w:color="auto"/>
          </w:divBdr>
        </w:div>
        <w:div w:id="195847315">
          <w:marLeft w:val="480"/>
          <w:marRight w:val="0"/>
          <w:marTop w:val="0"/>
          <w:marBottom w:val="0"/>
          <w:divBdr>
            <w:top w:val="none" w:sz="0" w:space="0" w:color="auto"/>
            <w:left w:val="none" w:sz="0" w:space="0" w:color="auto"/>
            <w:bottom w:val="none" w:sz="0" w:space="0" w:color="auto"/>
            <w:right w:val="none" w:sz="0" w:space="0" w:color="auto"/>
          </w:divBdr>
        </w:div>
        <w:div w:id="175467828">
          <w:marLeft w:val="480"/>
          <w:marRight w:val="0"/>
          <w:marTop w:val="0"/>
          <w:marBottom w:val="0"/>
          <w:divBdr>
            <w:top w:val="none" w:sz="0" w:space="0" w:color="auto"/>
            <w:left w:val="none" w:sz="0" w:space="0" w:color="auto"/>
            <w:bottom w:val="none" w:sz="0" w:space="0" w:color="auto"/>
            <w:right w:val="none" w:sz="0" w:space="0" w:color="auto"/>
          </w:divBdr>
        </w:div>
        <w:div w:id="388960570">
          <w:marLeft w:val="480"/>
          <w:marRight w:val="0"/>
          <w:marTop w:val="0"/>
          <w:marBottom w:val="0"/>
          <w:divBdr>
            <w:top w:val="none" w:sz="0" w:space="0" w:color="auto"/>
            <w:left w:val="none" w:sz="0" w:space="0" w:color="auto"/>
            <w:bottom w:val="none" w:sz="0" w:space="0" w:color="auto"/>
            <w:right w:val="none" w:sz="0" w:space="0" w:color="auto"/>
          </w:divBdr>
        </w:div>
        <w:div w:id="1862469651">
          <w:marLeft w:val="480"/>
          <w:marRight w:val="0"/>
          <w:marTop w:val="0"/>
          <w:marBottom w:val="0"/>
          <w:divBdr>
            <w:top w:val="none" w:sz="0" w:space="0" w:color="auto"/>
            <w:left w:val="none" w:sz="0" w:space="0" w:color="auto"/>
            <w:bottom w:val="none" w:sz="0" w:space="0" w:color="auto"/>
            <w:right w:val="none" w:sz="0" w:space="0" w:color="auto"/>
          </w:divBdr>
        </w:div>
        <w:div w:id="1453938398">
          <w:marLeft w:val="480"/>
          <w:marRight w:val="0"/>
          <w:marTop w:val="0"/>
          <w:marBottom w:val="0"/>
          <w:divBdr>
            <w:top w:val="none" w:sz="0" w:space="0" w:color="auto"/>
            <w:left w:val="none" w:sz="0" w:space="0" w:color="auto"/>
            <w:bottom w:val="none" w:sz="0" w:space="0" w:color="auto"/>
            <w:right w:val="none" w:sz="0" w:space="0" w:color="auto"/>
          </w:divBdr>
        </w:div>
        <w:div w:id="612782589">
          <w:marLeft w:val="480"/>
          <w:marRight w:val="0"/>
          <w:marTop w:val="0"/>
          <w:marBottom w:val="0"/>
          <w:divBdr>
            <w:top w:val="none" w:sz="0" w:space="0" w:color="auto"/>
            <w:left w:val="none" w:sz="0" w:space="0" w:color="auto"/>
            <w:bottom w:val="none" w:sz="0" w:space="0" w:color="auto"/>
            <w:right w:val="none" w:sz="0" w:space="0" w:color="auto"/>
          </w:divBdr>
        </w:div>
        <w:div w:id="2013294535">
          <w:marLeft w:val="480"/>
          <w:marRight w:val="0"/>
          <w:marTop w:val="0"/>
          <w:marBottom w:val="0"/>
          <w:divBdr>
            <w:top w:val="none" w:sz="0" w:space="0" w:color="auto"/>
            <w:left w:val="none" w:sz="0" w:space="0" w:color="auto"/>
            <w:bottom w:val="none" w:sz="0" w:space="0" w:color="auto"/>
            <w:right w:val="none" w:sz="0" w:space="0" w:color="auto"/>
          </w:divBdr>
        </w:div>
        <w:div w:id="1556963698">
          <w:marLeft w:val="480"/>
          <w:marRight w:val="0"/>
          <w:marTop w:val="0"/>
          <w:marBottom w:val="0"/>
          <w:divBdr>
            <w:top w:val="none" w:sz="0" w:space="0" w:color="auto"/>
            <w:left w:val="none" w:sz="0" w:space="0" w:color="auto"/>
            <w:bottom w:val="none" w:sz="0" w:space="0" w:color="auto"/>
            <w:right w:val="none" w:sz="0" w:space="0" w:color="auto"/>
          </w:divBdr>
        </w:div>
        <w:div w:id="1972320316">
          <w:marLeft w:val="480"/>
          <w:marRight w:val="0"/>
          <w:marTop w:val="0"/>
          <w:marBottom w:val="0"/>
          <w:divBdr>
            <w:top w:val="none" w:sz="0" w:space="0" w:color="auto"/>
            <w:left w:val="none" w:sz="0" w:space="0" w:color="auto"/>
            <w:bottom w:val="none" w:sz="0" w:space="0" w:color="auto"/>
            <w:right w:val="none" w:sz="0" w:space="0" w:color="auto"/>
          </w:divBdr>
        </w:div>
        <w:div w:id="278533">
          <w:marLeft w:val="480"/>
          <w:marRight w:val="0"/>
          <w:marTop w:val="0"/>
          <w:marBottom w:val="0"/>
          <w:divBdr>
            <w:top w:val="none" w:sz="0" w:space="0" w:color="auto"/>
            <w:left w:val="none" w:sz="0" w:space="0" w:color="auto"/>
            <w:bottom w:val="none" w:sz="0" w:space="0" w:color="auto"/>
            <w:right w:val="none" w:sz="0" w:space="0" w:color="auto"/>
          </w:divBdr>
        </w:div>
        <w:div w:id="325213050">
          <w:marLeft w:val="480"/>
          <w:marRight w:val="0"/>
          <w:marTop w:val="0"/>
          <w:marBottom w:val="0"/>
          <w:divBdr>
            <w:top w:val="none" w:sz="0" w:space="0" w:color="auto"/>
            <w:left w:val="none" w:sz="0" w:space="0" w:color="auto"/>
            <w:bottom w:val="none" w:sz="0" w:space="0" w:color="auto"/>
            <w:right w:val="none" w:sz="0" w:space="0" w:color="auto"/>
          </w:divBdr>
        </w:div>
      </w:divsChild>
    </w:div>
    <w:div w:id="2128155479">
      <w:bodyDiv w:val="1"/>
      <w:marLeft w:val="0"/>
      <w:marRight w:val="0"/>
      <w:marTop w:val="0"/>
      <w:marBottom w:val="0"/>
      <w:divBdr>
        <w:top w:val="none" w:sz="0" w:space="0" w:color="auto"/>
        <w:left w:val="none" w:sz="0" w:space="0" w:color="auto"/>
        <w:bottom w:val="none" w:sz="0" w:space="0" w:color="auto"/>
        <w:right w:val="none" w:sz="0" w:space="0" w:color="auto"/>
      </w:divBdr>
      <w:divsChild>
        <w:div w:id="641347489">
          <w:marLeft w:val="480"/>
          <w:marRight w:val="0"/>
          <w:marTop w:val="0"/>
          <w:marBottom w:val="0"/>
          <w:divBdr>
            <w:top w:val="none" w:sz="0" w:space="0" w:color="auto"/>
            <w:left w:val="none" w:sz="0" w:space="0" w:color="auto"/>
            <w:bottom w:val="none" w:sz="0" w:space="0" w:color="auto"/>
            <w:right w:val="none" w:sz="0" w:space="0" w:color="auto"/>
          </w:divBdr>
        </w:div>
        <w:div w:id="1142428422">
          <w:marLeft w:val="480"/>
          <w:marRight w:val="0"/>
          <w:marTop w:val="0"/>
          <w:marBottom w:val="0"/>
          <w:divBdr>
            <w:top w:val="none" w:sz="0" w:space="0" w:color="auto"/>
            <w:left w:val="none" w:sz="0" w:space="0" w:color="auto"/>
            <w:bottom w:val="none" w:sz="0" w:space="0" w:color="auto"/>
            <w:right w:val="none" w:sz="0" w:space="0" w:color="auto"/>
          </w:divBdr>
        </w:div>
        <w:div w:id="1412963825">
          <w:marLeft w:val="480"/>
          <w:marRight w:val="0"/>
          <w:marTop w:val="0"/>
          <w:marBottom w:val="0"/>
          <w:divBdr>
            <w:top w:val="none" w:sz="0" w:space="0" w:color="auto"/>
            <w:left w:val="none" w:sz="0" w:space="0" w:color="auto"/>
            <w:bottom w:val="none" w:sz="0" w:space="0" w:color="auto"/>
            <w:right w:val="none" w:sz="0" w:space="0" w:color="auto"/>
          </w:divBdr>
        </w:div>
        <w:div w:id="1063599226">
          <w:marLeft w:val="480"/>
          <w:marRight w:val="0"/>
          <w:marTop w:val="0"/>
          <w:marBottom w:val="0"/>
          <w:divBdr>
            <w:top w:val="none" w:sz="0" w:space="0" w:color="auto"/>
            <w:left w:val="none" w:sz="0" w:space="0" w:color="auto"/>
            <w:bottom w:val="none" w:sz="0" w:space="0" w:color="auto"/>
            <w:right w:val="none" w:sz="0" w:space="0" w:color="auto"/>
          </w:divBdr>
        </w:div>
        <w:div w:id="506748148">
          <w:marLeft w:val="480"/>
          <w:marRight w:val="0"/>
          <w:marTop w:val="0"/>
          <w:marBottom w:val="0"/>
          <w:divBdr>
            <w:top w:val="none" w:sz="0" w:space="0" w:color="auto"/>
            <w:left w:val="none" w:sz="0" w:space="0" w:color="auto"/>
            <w:bottom w:val="none" w:sz="0" w:space="0" w:color="auto"/>
            <w:right w:val="none" w:sz="0" w:space="0" w:color="auto"/>
          </w:divBdr>
        </w:div>
        <w:div w:id="620724162">
          <w:marLeft w:val="480"/>
          <w:marRight w:val="0"/>
          <w:marTop w:val="0"/>
          <w:marBottom w:val="0"/>
          <w:divBdr>
            <w:top w:val="none" w:sz="0" w:space="0" w:color="auto"/>
            <w:left w:val="none" w:sz="0" w:space="0" w:color="auto"/>
            <w:bottom w:val="none" w:sz="0" w:space="0" w:color="auto"/>
            <w:right w:val="none" w:sz="0" w:space="0" w:color="auto"/>
          </w:divBdr>
        </w:div>
        <w:div w:id="1479611663">
          <w:marLeft w:val="480"/>
          <w:marRight w:val="0"/>
          <w:marTop w:val="0"/>
          <w:marBottom w:val="0"/>
          <w:divBdr>
            <w:top w:val="none" w:sz="0" w:space="0" w:color="auto"/>
            <w:left w:val="none" w:sz="0" w:space="0" w:color="auto"/>
            <w:bottom w:val="none" w:sz="0" w:space="0" w:color="auto"/>
            <w:right w:val="none" w:sz="0" w:space="0" w:color="auto"/>
          </w:divBdr>
        </w:div>
        <w:div w:id="1789666893">
          <w:marLeft w:val="480"/>
          <w:marRight w:val="0"/>
          <w:marTop w:val="0"/>
          <w:marBottom w:val="0"/>
          <w:divBdr>
            <w:top w:val="none" w:sz="0" w:space="0" w:color="auto"/>
            <w:left w:val="none" w:sz="0" w:space="0" w:color="auto"/>
            <w:bottom w:val="none" w:sz="0" w:space="0" w:color="auto"/>
            <w:right w:val="none" w:sz="0" w:space="0" w:color="auto"/>
          </w:divBdr>
        </w:div>
        <w:div w:id="1654214235">
          <w:marLeft w:val="480"/>
          <w:marRight w:val="0"/>
          <w:marTop w:val="0"/>
          <w:marBottom w:val="0"/>
          <w:divBdr>
            <w:top w:val="none" w:sz="0" w:space="0" w:color="auto"/>
            <w:left w:val="none" w:sz="0" w:space="0" w:color="auto"/>
            <w:bottom w:val="none" w:sz="0" w:space="0" w:color="auto"/>
            <w:right w:val="none" w:sz="0" w:space="0" w:color="auto"/>
          </w:divBdr>
        </w:div>
        <w:div w:id="711269946">
          <w:marLeft w:val="480"/>
          <w:marRight w:val="0"/>
          <w:marTop w:val="0"/>
          <w:marBottom w:val="0"/>
          <w:divBdr>
            <w:top w:val="none" w:sz="0" w:space="0" w:color="auto"/>
            <w:left w:val="none" w:sz="0" w:space="0" w:color="auto"/>
            <w:bottom w:val="none" w:sz="0" w:space="0" w:color="auto"/>
            <w:right w:val="none" w:sz="0" w:space="0" w:color="auto"/>
          </w:divBdr>
        </w:div>
        <w:div w:id="398796544">
          <w:marLeft w:val="480"/>
          <w:marRight w:val="0"/>
          <w:marTop w:val="0"/>
          <w:marBottom w:val="0"/>
          <w:divBdr>
            <w:top w:val="none" w:sz="0" w:space="0" w:color="auto"/>
            <w:left w:val="none" w:sz="0" w:space="0" w:color="auto"/>
            <w:bottom w:val="none" w:sz="0" w:space="0" w:color="auto"/>
            <w:right w:val="none" w:sz="0" w:space="0" w:color="auto"/>
          </w:divBdr>
        </w:div>
        <w:div w:id="1079014302">
          <w:marLeft w:val="480"/>
          <w:marRight w:val="0"/>
          <w:marTop w:val="0"/>
          <w:marBottom w:val="0"/>
          <w:divBdr>
            <w:top w:val="none" w:sz="0" w:space="0" w:color="auto"/>
            <w:left w:val="none" w:sz="0" w:space="0" w:color="auto"/>
            <w:bottom w:val="none" w:sz="0" w:space="0" w:color="auto"/>
            <w:right w:val="none" w:sz="0" w:space="0" w:color="auto"/>
          </w:divBdr>
        </w:div>
        <w:div w:id="412050997">
          <w:marLeft w:val="480"/>
          <w:marRight w:val="0"/>
          <w:marTop w:val="0"/>
          <w:marBottom w:val="0"/>
          <w:divBdr>
            <w:top w:val="none" w:sz="0" w:space="0" w:color="auto"/>
            <w:left w:val="none" w:sz="0" w:space="0" w:color="auto"/>
            <w:bottom w:val="none" w:sz="0" w:space="0" w:color="auto"/>
            <w:right w:val="none" w:sz="0" w:space="0" w:color="auto"/>
          </w:divBdr>
        </w:div>
        <w:div w:id="469247165">
          <w:marLeft w:val="480"/>
          <w:marRight w:val="0"/>
          <w:marTop w:val="0"/>
          <w:marBottom w:val="0"/>
          <w:divBdr>
            <w:top w:val="none" w:sz="0" w:space="0" w:color="auto"/>
            <w:left w:val="none" w:sz="0" w:space="0" w:color="auto"/>
            <w:bottom w:val="none" w:sz="0" w:space="0" w:color="auto"/>
            <w:right w:val="none" w:sz="0" w:space="0" w:color="auto"/>
          </w:divBdr>
        </w:div>
        <w:div w:id="168495070">
          <w:marLeft w:val="480"/>
          <w:marRight w:val="0"/>
          <w:marTop w:val="0"/>
          <w:marBottom w:val="0"/>
          <w:divBdr>
            <w:top w:val="none" w:sz="0" w:space="0" w:color="auto"/>
            <w:left w:val="none" w:sz="0" w:space="0" w:color="auto"/>
            <w:bottom w:val="none" w:sz="0" w:space="0" w:color="auto"/>
            <w:right w:val="none" w:sz="0" w:space="0" w:color="auto"/>
          </w:divBdr>
        </w:div>
        <w:div w:id="1650595021">
          <w:marLeft w:val="480"/>
          <w:marRight w:val="0"/>
          <w:marTop w:val="0"/>
          <w:marBottom w:val="0"/>
          <w:divBdr>
            <w:top w:val="none" w:sz="0" w:space="0" w:color="auto"/>
            <w:left w:val="none" w:sz="0" w:space="0" w:color="auto"/>
            <w:bottom w:val="none" w:sz="0" w:space="0" w:color="auto"/>
            <w:right w:val="none" w:sz="0" w:space="0" w:color="auto"/>
          </w:divBdr>
        </w:div>
        <w:div w:id="2037346223">
          <w:marLeft w:val="480"/>
          <w:marRight w:val="0"/>
          <w:marTop w:val="0"/>
          <w:marBottom w:val="0"/>
          <w:divBdr>
            <w:top w:val="none" w:sz="0" w:space="0" w:color="auto"/>
            <w:left w:val="none" w:sz="0" w:space="0" w:color="auto"/>
            <w:bottom w:val="none" w:sz="0" w:space="0" w:color="auto"/>
            <w:right w:val="none" w:sz="0" w:space="0" w:color="auto"/>
          </w:divBdr>
        </w:div>
        <w:div w:id="710767345">
          <w:marLeft w:val="480"/>
          <w:marRight w:val="0"/>
          <w:marTop w:val="0"/>
          <w:marBottom w:val="0"/>
          <w:divBdr>
            <w:top w:val="none" w:sz="0" w:space="0" w:color="auto"/>
            <w:left w:val="none" w:sz="0" w:space="0" w:color="auto"/>
            <w:bottom w:val="none" w:sz="0" w:space="0" w:color="auto"/>
            <w:right w:val="none" w:sz="0" w:space="0" w:color="auto"/>
          </w:divBdr>
        </w:div>
        <w:div w:id="886837785">
          <w:marLeft w:val="480"/>
          <w:marRight w:val="0"/>
          <w:marTop w:val="0"/>
          <w:marBottom w:val="0"/>
          <w:divBdr>
            <w:top w:val="none" w:sz="0" w:space="0" w:color="auto"/>
            <w:left w:val="none" w:sz="0" w:space="0" w:color="auto"/>
            <w:bottom w:val="none" w:sz="0" w:space="0" w:color="auto"/>
            <w:right w:val="none" w:sz="0" w:space="0" w:color="auto"/>
          </w:divBdr>
        </w:div>
        <w:div w:id="1497112421">
          <w:marLeft w:val="480"/>
          <w:marRight w:val="0"/>
          <w:marTop w:val="0"/>
          <w:marBottom w:val="0"/>
          <w:divBdr>
            <w:top w:val="none" w:sz="0" w:space="0" w:color="auto"/>
            <w:left w:val="none" w:sz="0" w:space="0" w:color="auto"/>
            <w:bottom w:val="none" w:sz="0" w:space="0" w:color="auto"/>
            <w:right w:val="none" w:sz="0" w:space="0" w:color="auto"/>
          </w:divBdr>
        </w:div>
        <w:div w:id="35394007">
          <w:marLeft w:val="480"/>
          <w:marRight w:val="0"/>
          <w:marTop w:val="0"/>
          <w:marBottom w:val="0"/>
          <w:divBdr>
            <w:top w:val="none" w:sz="0" w:space="0" w:color="auto"/>
            <w:left w:val="none" w:sz="0" w:space="0" w:color="auto"/>
            <w:bottom w:val="none" w:sz="0" w:space="0" w:color="auto"/>
            <w:right w:val="none" w:sz="0" w:space="0" w:color="auto"/>
          </w:divBdr>
        </w:div>
        <w:div w:id="2093311625">
          <w:marLeft w:val="480"/>
          <w:marRight w:val="0"/>
          <w:marTop w:val="0"/>
          <w:marBottom w:val="0"/>
          <w:divBdr>
            <w:top w:val="none" w:sz="0" w:space="0" w:color="auto"/>
            <w:left w:val="none" w:sz="0" w:space="0" w:color="auto"/>
            <w:bottom w:val="none" w:sz="0" w:space="0" w:color="auto"/>
            <w:right w:val="none" w:sz="0" w:space="0" w:color="auto"/>
          </w:divBdr>
        </w:div>
        <w:div w:id="921917502">
          <w:marLeft w:val="480"/>
          <w:marRight w:val="0"/>
          <w:marTop w:val="0"/>
          <w:marBottom w:val="0"/>
          <w:divBdr>
            <w:top w:val="none" w:sz="0" w:space="0" w:color="auto"/>
            <w:left w:val="none" w:sz="0" w:space="0" w:color="auto"/>
            <w:bottom w:val="none" w:sz="0" w:space="0" w:color="auto"/>
            <w:right w:val="none" w:sz="0" w:space="0" w:color="auto"/>
          </w:divBdr>
        </w:div>
        <w:div w:id="1985308535">
          <w:marLeft w:val="480"/>
          <w:marRight w:val="0"/>
          <w:marTop w:val="0"/>
          <w:marBottom w:val="0"/>
          <w:divBdr>
            <w:top w:val="none" w:sz="0" w:space="0" w:color="auto"/>
            <w:left w:val="none" w:sz="0" w:space="0" w:color="auto"/>
            <w:bottom w:val="none" w:sz="0" w:space="0" w:color="auto"/>
            <w:right w:val="none" w:sz="0" w:space="0" w:color="auto"/>
          </w:divBdr>
        </w:div>
        <w:div w:id="1708917722">
          <w:marLeft w:val="480"/>
          <w:marRight w:val="0"/>
          <w:marTop w:val="0"/>
          <w:marBottom w:val="0"/>
          <w:divBdr>
            <w:top w:val="none" w:sz="0" w:space="0" w:color="auto"/>
            <w:left w:val="none" w:sz="0" w:space="0" w:color="auto"/>
            <w:bottom w:val="none" w:sz="0" w:space="0" w:color="auto"/>
            <w:right w:val="none" w:sz="0" w:space="0" w:color="auto"/>
          </w:divBdr>
        </w:div>
        <w:div w:id="1399328914">
          <w:marLeft w:val="480"/>
          <w:marRight w:val="0"/>
          <w:marTop w:val="0"/>
          <w:marBottom w:val="0"/>
          <w:divBdr>
            <w:top w:val="none" w:sz="0" w:space="0" w:color="auto"/>
            <w:left w:val="none" w:sz="0" w:space="0" w:color="auto"/>
            <w:bottom w:val="none" w:sz="0" w:space="0" w:color="auto"/>
            <w:right w:val="none" w:sz="0" w:space="0" w:color="auto"/>
          </w:divBdr>
        </w:div>
        <w:div w:id="1014259857">
          <w:marLeft w:val="480"/>
          <w:marRight w:val="0"/>
          <w:marTop w:val="0"/>
          <w:marBottom w:val="0"/>
          <w:divBdr>
            <w:top w:val="none" w:sz="0" w:space="0" w:color="auto"/>
            <w:left w:val="none" w:sz="0" w:space="0" w:color="auto"/>
            <w:bottom w:val="none" w:sz="0" w:space="0" w:color="auto"/>
            <w:right w:val="none" w:sz="0" w:space="0" w:color="auto"/>
          </w:divBdr>
        </w:div>
        <w:div w:id="1043213358">
          <w:marLeft w:val="480"/>
          <w:marRight w:val="0"/>
          <w:marTop w:val="0"/>
          <w:marBottom w:val="0"/>
          <w:divBdr>
            <w:top w:val="none" w:sz="0" w:space="0" w:color="auto"/>
            <w:left w:val="none" w:sz="0" w:space="0" w:color="auto"/>
            <w:bottom w:val="none" w:sz="0" w:space="0" w:color="auto"/>
            <w:right w:val="none" w:sz="0" w:space="0" w:color="auto"/>
          </w:divBdr>
        </w:div>
      </w:divsChild>
    </w:div>
    <w:div w:id="2128355892">
      <w:bodyDiv w:val="1"/>
      <w:marLeft w:val="0"/>
      <w:marRight w:val="0"/>
      <w:marTop w:val="0"/>
      <w:marBottom w:val="0"/>
      <w:divBdr>
        <w:top w:val="none" w:sz="0" w:space="0" w:color="auto"/>
        <w:left w:val="none" w:sz="0" w:space="0" w:color="auto"/>
        <w:bottom w:val="none" w:sz="0" w:space="0" w:color="auto"/>
        <w:right w:val="none" w:sz="0" w:space="0" w:color="auto"/>
      </w:divBdr>
    </w:div>
    <w:div w:id="2135634756">
      <w:bodyDiv w:val="1"/>
      <w:marLeft w:val="0"/>
      <w:marRight w:val="0"/>
      <w:marTop w:val="0"/>
      <w:marBottom w:val="0"/>
      <w:divBdr>
        <w:top w:val="none" w:sz="0" w:space="0" w:color="auto"/>
        <w:left w:val="none" w:sz="0" w:space="0" w:color="auto"/>
        <w:bottom w:val="none" w:sz="0" w:space="0" w:color="auto"/>
        <w:right w:val="none" w:sz="0" w:space="0" w:color="auto"/>
      </w:divBdr>
      <w:divsChild>
        <w:div w:id="1802305979">
          <w:marLeft w:val="480"/>
          <w:marRight w:val="0"/>
          <w:marTop w:val="0"/>
          <w:marBottom w:val="0"/>
          <w:divBdr>
            <w:top w:val="none" w:sz="0" w:space="0" w:color="auto"/>
            <w:left w:val="none" w:sz="0" w:space="0" w:color="auto"/>
            <w:bottom w:val="none" w:sz="0" w:space="0" w:color="auto"/>
            <w:right w:val="none" w:sz="0" w:space="0" w:color="auto"/>
          </w:divBdr>
        </w:div>
        <w:div w:id="1720936274">
          <w:marLeft w:val="480"/>
          <w:marRight w:val="0"/>
          <w:marTop w:val="0"/>
          <w:marBottom w:val="0"/>
          <w:divBdr>
            <w:top w:val="none" w:sz="0" w:space="0" w:color="auto"/>
            <w:left w:val="none" w:sz="0" w:space="0" w:color="auto"/>
            <w:bottom w:val="none" w:sz="0" w:space="0" w:color="auto"/>
            <w:right w:val="none" w:sz="0" w:space="0" w:color="auto"/>
          </w:divBdr>
        </w:div>
        <w:div w:id="1522426652">
          <w:marLeft w:val="480"/>
          <w:marRight w:val="0"/>
          <w:marTop w:val="0"/>
          <w:marBottom w:val="0"/>
          <w:divBdr>
            <w:top w:val="none" w:sz="0" w:space="0" w:color="auto"/>
            <w:left w:val="none" w:sz="0" w:space="0" w:color="auto"/>
            <w:bottom w:val="none" w:sz="0" w:space="0" w:color="auto"/>
            <w:right w:val="none" w:sz="0" w:space="0" w:color="auto"/>
          </w:divBdr>
        </w:div>
        <w:div w:id="1581283743">
          <w:marLeft w:val="480"/>
          <w:marRight w:val="0"/>
          <w:marTop w:val="0"/>
          <w:marBottom w:val="0"/>
          <w:divBdr>
            <w:top w:val="none" w:sz="0" w:space="0" w:color="auto"/>
            <w:left w:val="none" w:sz="0" w:space="0" w:color="auto"/>
            <w:bottom w:val="none" w:sz="0" w:space="0" w:color="auto"/>
            <w:right w:val="none" w:sz="0" w:space="0" w:color="auto"/>
          </w:divBdr>
        </w:div>
        <w:div w:id="1791625998">
          <w:marLeft w:val="480"/>
          <w:marRight w:val="0"/>
          <w:marTop w:val="0"/>
          <w:marBottom w:val="0"/>
          <w:divBdr>
            <w:top w:val="none" w:sz="0" w:space="0" w:color="auto"/>
            <w:left w:val="none" w:sz="0" w:space="0" w:color="auto"/>
            <w:bottom w:val="none" w:sz="0" w:space="0" w:color="auto"/>
            <w:right w:val="none" w:sz="0" w:space="0" w:color="auto"/>
          </w:divBdr>
        </w:div>
        <w:div w:id="396703901">
          <w:marLeft w:val="480"/>
          <w:marRight w:val="0"/>
          <w:marTop w:val="0"/>
          <w:marBottom w:val="0"/>
          <w:divBdr>
            <w:top w:val="none" w:sz="0" w:space="0" w:color="auto"/>
            <w:left w:val="none" w:sz="0" w:space="0" w:color="auto"/>
            <w:bottom w:val="none" w:sz="0" w:space="0" w:color="auto"/>
            <w:right w:val="none" w:sz="0" w:space="0" w:color="auto"/>
          </w:divBdr>
        </w:div>
        <w:div w:id="80958313">
          <w:marLeft w:val="480"/>
          <w:marRight w:val="0"/>
          <w:marTop w:val="0"/>
          <w:marBottom w:val="0"/>
          <w:divBdr>
            <w:top w:val="none" w:sz="0" w:space="0" w:color="auto"/>
            <w:left w:val="none" w:sz="0" w:space="0" w:color="auto"/>
            <w:bottom w:val="none" w:sz="0" w:space="0" w:color="auto"/>
            <w:right w:val="none" w:sz="0" w:space="0" w:color="auto"/>
          </w:divBdr>
        </w:div>
        <w:div w:id="230507444">
          <w:marLeft w:val="480"/>
          <w:marRight w:val="0"/>
          <w:marTop w:val="0"/>
          <w:marBottom w:val="0"/>
          <w:divBdr>
            <w:top w:val="none" w:sz="0" w:space="0" w:color="auto"/>
            <w:left w:val="none" w:sz="0" w:space="0" w:color="auto"/>
            <w:bottom w:val="none" w:sz="0" w:space="0" w:color="auto"/>
            <w:right w:val="none" w:sz="0" w:space="0" w:color="auto"/>
          </w:divBdr>
        </w:div>
        <w:div w:id="1527795373">
          <w:marLeft w:val="480"/>
          <w:marRight w:val="0"/>
          <w:marTop w:val="0"/>
          <w:marBottom w:val="0"/>
          <w:divBdr>
            <w:top w:val="none" w:sz="0" w:space="0" w:color="auto"/>
            <w:left w:val="none" w:sz="0" w:space="0" w:color="auto"/>
            <w:bottom w:val="none" w:sz="0" w:space="0" w:color="auto"/>
            <w:right w:val="none" w:sz="0" w:space="0" w:color="auto"/>
          </w:divBdr>
        </w:div>
        <w:div w:id="1340549590">
          <w:marLeft w:val="480"/>
          <w:marRight w:val="0"/>
          <w:marTop w:val="0"/>
          <w:marBottom w:val="0"/>
          <w:divBdr>
            <w:top w:val="none" w:sz="0" w:space="0" w:color="auto"/>
            <w:left w:val="none" w:sz="0" w:space="0" w:color="auto"/>
            <w:bottom w:val="none" w:sz="0" w:space="0" w:color="auto"/>
            <w:right w:val="none" w:sz="0" w:space="0" w:color="auto"/>
          </w:divBdr>
        </w:div>
        <w:div w:id="22245000">
          <w:marLeft w:val="480"/>
          <w:marRight w:val="0"/>
          <w:marTop w:val="0"/>
          <w:marBottom w:val="0"/>
          <w:divBdr>
            <w:top w:val="none" w:sz="0" w:space="0" w:color="auto"/>
            <w:left w:val="none" w:sz="0" w:space="0" w:color="auto"/>
            <w:bottom w:val="none" w:sz="0" w:space="0" w:color="auto"/>
            <w:right w:val="none" w:sz="0" w:space="0" w:color="auto"/>
          </w:divBdr>
        </w:div>
        <w:div w:id="13699317">
          <w:marLeft w:val="480"/>
          <w:marRight w:val="0"/>
          <w:marTop w:val="0"/>
          <w:marBottom w:val="0"/>
          <w:divBdr>
            <w:top w:val="none" w:sz="0" w:space="0" w:color="auto"/>
            <w:left w:val="none" w:sz="0" w:space="0" w:color="auto"/>
            <w:bottom w:val="none" w:sz="0" w:space="0" w:color="auto"/>
            <w:right w:val="none" w:sz="0" w:space="0" w:color="auto"/>
          </w:divBdr>
        </w:div>
        <w:div w:id="742683896">
          <w:marLeft w:val="480"/>
          <w:marRight w:val="0"/>
          <w:marTop w:val="0"/>
          <w:marBottom w:val="0"/>
          <w:divBdr>
            <w:top w:val="none" w:sz="0" w:space="0" w:color="auto"/>
            <w:left w:val="none" w:sz="0" w:space="0" w:color="auto"/>
            <w:bottom w:val="none" w:sz="0" w:space="0" w:color="auto"/>
            <w:right w:val="none" w:sz="0" w:space="0" w:color="auto"/>
          </w:divBdr>
        </w:div>
        <w:div w:id="1932616495">
          <w:marLeft w:val="480"/>
          <w:marRight w:val="0"/>
          <w:marTop w:val="0"/>
          <w:marBottom w:val="0"/>
          <w:divBdr>
            <w:top w:val="none" w:sz="0" w:space="0" w:color="auto"/>
            <w:left w:val="none" w:sz="0" w:space="0" w:color="auto"/>
            <w:bottom w:val="none" w:sz="0" w:space="0" w:color="auto"/>
            <w:right w:val="none" w:sz="0" w:space="0" w:color="auto"/>
          </w:divBdr>
        </w:div>
        <w:div w:id="605114396">
          <w:marLeft w:val="480"/>
          <w:marRight w:val="0"/>
          <w:marTop w:val="0"/>
          <w:marBottom w:val="0"/>
          <w:divBdr>
            <w:top w:val="none" w:sz="0" w:space="0" w:color="auto"/>
            <w:left w:val="none" w:sz="0" w:space="0" w:color="auto"/>
            <w:bottom w:val="none" w:sz="0" w:space="0" w:color="auto"/>
            <w:right w:val="none" w:sz="0" w:space="0" w:color="auto"/>
          </w:divBdr>
        </w:div>
        <w:div w:id="1615212370">
          <w:marLeft w:val="480"/>
          <w:marRight w:val="0"/>
          <w:marTop w:val="0"/>
          <w:marBottom w:val="0"/>
          <w:divBdr>
            <w:top w:val="none" w:sz="0" w:space="0" w:color="auto"/>
            <w:left w:val="none" w:sz="0" w:space="0" w:color="auto"/>
            <w:bottom w:val="none" w:sz="0" w:space="0" w:color="auto"/>
            <w:right w:val="none" w:sz="0" w:space="0" w:color="auto"/>
          </w:divBdr>
        </w:div>
        <w:div w:id="1620066490">
          <w:marLeft w:val="480"/>
          <w:marRight w:val="0"/>
          <w:marTop w:val="0"/>
          <w:marBottom w:val="0"/>
          <w:divBdr>
            <w:top w:val="none" w:sz="0" w:space="0" w:color="auto"/>
            <w:left w:val="none" w:sz="0" w:space="0" w:color="auto"/>
            <w:bottom w:val="none" w:sz="0" w:space="0" w:color="auto"/>
            <w:right w:val="none" w:sz="0" w:space="0" w:color="auto"/>
          </w:divBdr>
        </w:div>
        <w:div w:id="724834617">
          <w:marLeft w:val="480"/>
          <w:marRight w:val="0"/>
          <w:marTop w:val="0"/>
          <w:marBottom w:val="0"/>
          <w:divBdr>
            <w:top w:val="none" w:sz="0" w:space="0" w:color="auto"/>
            <w:left w:val="none" w:sz="0" w:space="0" w:color="auto"/>
            <w:bottom w:val="none" w:sz="0" w:space="0" w:color="auto"/>
            <w:right w:val="none" w:sz="0" w:space="0" w:color="auto"/>
          </w:divBdr>
        </w:div>
        <w:div w:id="956135373">
          <w:marLeft w:val="480"/>
          <w:marRight w:val="0"/>
          <w:marTop w:val="0"/>
          <w:marBottom w:val="0"/>
          <w:divBdr>
            <w:top w:val="none" w:sz="0" w:space="0" w:color="auto"/>
            <w:left w:val="none" w:sz="0" w:space="0" w:color="auto"/>
            <w:bottom w:val="none" w:sz="0" w:space="0" w:color="auto"/>
            <w:right w:val="none" w:sz="0" w:space="0" w:color="auto"/>
          </w:divBdr>
        </w:div>
        <w:div w:id="746345823">
          <w:marLeft w:val="480"/>
          <w:marRight w:val="0"/>
          <w:marTop w:val="0"/>
          <w:marBottom w:val="0"/>
          <w:divBdr>
            <w:top w:val="none" w:sz="0" w:space="0" w:color="auto"/>
            <w:left w:val="none" w:sz="0" w:space="0" w:color="auto"/>
            <w:bottom w:val="none" w:sz="0" w:space="0" w:color="auto"/>
            <w:right w:val="none" w:sz="0" w:space="0" w:color="auto"/>
          </w:divBdr>
        </w:div>
        <w:div w:id="1349259486">
          <w:marLeft w:val="480"/>
          <w:marRight w:val="0"/>
          <w:marTop w:val="0"/>
          <w:marBottom w:val="0"/>
          <w:divBdr>
            <w:top w:val="none" w:sz="0" w:space="0" w:color="auto"/>
            <w:left w:val="none" w:sz="0" w:space="0" w:color="auto"/>
            <w:bottom w:val="none" w:sz="0" w:space="0" w:color="auto"/>
            <w:right w:val="none" w:sz="0" w:space="0" w:color="auto"/>
          </w:divBdr>
        </w:div>
        <w:div w:id="255091261">
          <w:marLeft w:val="480"/>
          <w:marRight w:val="0"/>
          <w:marTop w:val="0"/>
          <w:marBottom w:val="0"/>
          <w:divBdr>
            <w:top w:val="none" w:sz="0" w:space="0" w:color="auto"/>
            <w:left w:val="none" w:sz="0" w:space="0" w:color="auto"/>
            <w:bottom w:val="none" w:sz="0" w:space="0" w:color="auto"/>
            <w:right w:val="none" w:sz="0" w:space="0" w:color="auto"/>
          </w:divBdr>
        </w:div>
        <w:div w:id="1415976586">
          <w:marLeft w:val="480"/>
          <w:marRight w:val="0"/>
          <w:marTop w:val="0"/>
          <w:marBottom w:val="0"/>
          <w:divBdr>
            <w:top w:val="none" w:sz="0" w:space="0" w:color="auto"/>
            <w:left w:val="none" w:sz="0" w:space="0" w:color="auto"/>
            <w:bottom w:val="none" w:sz="0" w:space="0" w:color="auto"/>
            <w:right w:val="none" w:sz="0" w:space="0" w:color="auto"/>
          </w:divBdr>
        </w:div>
        <w:div w:id="1081638229">
          <w:marLeft w:val="480"/>
          <w:marRight w:val="0"/>
          <w:marTop w:val="0"/>
          <w:marBottom w:val="0"/>
          <w:divBdr>
            <w:top w:val="none" w:sz="0" w:space="0" w:color="auto"/>
            <w:left w:val="none" w:sz="0" w:space="0" w:color="auto"/>
            <w:bottom w:val="none" w:sz="0" w:space="0" w:color="auto"/>
            <w:right w:val="none" w:sz="0" w:space="0" w:color="auto"/>
          </w:divBdr>
        </w:div>
        <w:div w:id="1400250801">
          <w:marLeft w:val="480"/>
          <w:marRight w:val="0"/>
          <w:marTop w:val="0"/>
          <w:marBottom w:val="0"/>
          <w:divBdr>
            <w:top w:val="none" w:sz="0" w:space="0" w:color="auto"/>
            <w:left w:val="none" w:sz="0" w:space="0" w:color="auto"/>
            <w:bottom w:val="none" w:sz="0" w:space="0" w:color="auto"/>
            <w:right w:val="none" w:sz="0" w:space="0" w:color="auto"/>
          </w:divBdr>
        </w:div>
        <w:div w:id="297958687">
          <w:marLeft w:val="480"/>
          <w:marRight w:val="0"/>
          <w:marTop w:val="0"/>
          <w:marBottom w:val="0"/>
          <w:divBdr>
            <w:top w:val="none" w:sz="0" w:space="0" w:color="auto"/>
            <w:left w:val="none" w:sz="0" w:space="0" w:color="auto"/>
            <w:bottom w:val="none" w:sz="0" w:space="0" w:color="auto"/>
            <w:right w:val="none" w:sz="0" w:space="0" w:color="auto"/>
          </w:divBdr>
        </w:div>
        <w:div w:id="1201670599">
          <w:marLeft w:val="480"/>
          <w:marRight w:val="0"/>
          <w:marTop w:val="0"/>
          <w:marBottom w:val="0"/>
          <w:divBdr>
            <w:top w:val="none" w:sz="0" w:space="0" w:color="auto"/>
            <w:left w:val="none" w:sz="0" w:space="0" w:color="auto"/>
            <w:bottom w:val="none" w:sz="0" w:space="0" w:color="auto"/>
            <w:right w:val="none" w:sz="0" w:space="0" w:color="auto"/>
          </w:divBdr>
        </w:div>
        <w:div w:id="775444933">
          <w:marLeft w:val="480"/>
          <w:marRight w:val="0"/>
          <w:marTop w:val="0"/>
          <w:marBottom w:val="0"/>
          <w:divBdr>
            <w:top w:val="none" w:sz="0" w:space="0" w:color="auto"/>
            <w:left w:val="none" w:sz="0" w:space="0" w:color="auto"/>
            <w:bottom w:val="none" w:sz="0" w:space="0" w:color="auto"/>
            <w:right w:val="none" w:sz="0" w:space="0" w:color="auto"/>
          </w:divBdr>
        </w:div>
      </w:divsChild>
    </w:div>
    <w:div w:id="2136635499">
      <w:bodyDiv w:val="1"/>
      <w:marLeft w:val="0"/>
      <w:marRight w:val="0"/>
      <w:marTop w:val="0"/>
      <w:marBottom w:val="0"/>
      <w:divBdr>
        <w:top w:val="none" w:sz="0" w:space="0" w:color="auto"/>
        <w:left w:val="none" w:sz="0" w:space="0" w:color="auto"/>
        <w:bottom w:val="none" w:sz="0" w:space="0" w:color="auto"/>
        <w:right w:val="none" w:sz="0" w:space="0" w:color="auto"/>
      </w:divBdr>
    </w:div>
    <w:div w:id="21417998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file:///C:\Users\Student\Documents\INTERNSHIP%20MANAGEMENT%20SYSTEM%201%20(AutoRecovered).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B54C835-F117-4E46-94E2-F1A1BBC042D2}"/>
      </w:docPartPr>
      <w:docPartBody>
        <w:p w:rsidR="00C32657" w:rsidRDefault="00F053A8">
          <w:r w:rsidRPr="00A47A8B">
            <w:rPr>
              <w:rStyle w:val="PlaceholderText"/>
            </w:rPr>
            <w:t>Click or tap here to enter text.</w:t>
          </w:r>
        </w:p>
      </w:docPartBody>
    </w:docPart>
    <w:docPart>
      <w:docPartPr>
        <w:name w:val="6289976C7E4849BD9E25CE534C9D4B15"/>
        <w:category>
          <w:name w:val="General"/>
          <w:gallery w:val="placeholder"/>
        </w:category>
        <w:types>
          <w:type w:val="bbPlcHdr"/>
        </w:types>
        <w:behaviors>
          <w:behavior w:val="content"/>
        </w:behaviors>
        <w:guid w:val="{A895A080-A8AB-4CA3-B874-89BCFF8A19FE}"/>
      </w:docPartPr>
      <w:docPartBody>
        <w:p w:rsidR="00C32657" w:rsidRDefault="00F053A8" w:rsidP="00F053A8">
          <w:pPr>
            <w:pStyle w:val="6289976C7E4849BD9E25CE534C9D4B15"/>
          </w:pPr>
          <w:r w:rsidRPr="00A47A8B">
            <w:rPr>
              <w:rStyle w:val="PlaceholderText"/>
            </w:rPr>
            <w:t>Click or tap here to enter text.</w:t>
          </w:r>
        </w:p>
      </w:docPartBody>
    </w:docPart>
    <w:docPart>
      <w:docPartPr>
        <w:name w:val="289ED2DEFEB34FF29DDC21154CF0FF8A"/>
        <w:category>
          <w:name w:val="General"/>
          <w:gallery w:val="placeholder"/>
        </w:category>
        <w:types>
          <w:type w:val="bbPlcHdr"/>
        </w:types>
        <w:behaviors>
          <w:behavior w:val="content"/>
        </w:behaviors>
        <w:guid w:val="{6715C301-F2CD-45F3-BD52-846367D88CF8}"/>
      </w:docPartPr>
      <w:docPartBody>
        <w:p w:rsidR="00C32657" w:rsidRDefault="00F053A8" w:rsidP="00F053A8">
          <w:pPr>
            <w:pStyle w:val="289ED2DEFEB34FF29DDC21154CF0FF8A"/>
          </w:pPr>
          <w:r w:rsidRPr="00A47A8B">
            <w:rPr>
              <w:rStyle w:val="PlaceholderText"/>
            </w:rPr>
            <w:t>Click or tap here to enter text.</w:t>
          </w:r>
        </w:p>
      </w:docPartBody>
    </w:docPart>
    <w:docPart>
      <w:docPartPr>
        <w:name w:val="37CE13BDEBA04C758BD8AB98AB350195"/>
        <w:category>
          <w:name w:val="General"/>
          <w:gallery w:val="placeholder"/>
        </w:category>
        <w:types>
          <w:type w:val="bbPlcHdr"/>
        </w:types>
        <w:behaviors>
          <w:behavior w:val="content"/>
        </w:behaviors>
        <w:guid w:val="{433F3C78-996F-43D8-B1B4-D3CBB7B1E131}"/>
      </w:docPartPr>
      <w:docPartBody>
        <w:p w:rsidR="00C32657" w:rsidRDefault="00F053A8" w:rsidP="00F053A8">
          <w:pPr>
            <w:pStyle w:val="37CE13BDEBA04C758BD8AB98AB350195"/>
          </w:pPr>
          <w:r w:rsidRPr="00A47A8B">
            <w:rPr>
              <w:rStyle w:val="PlaceholderText"/>
            </w:rPr>
            <w:t>Click or tap here to enter text.</w:t>
          </w:r>
        </w:p>
      </w:docPartBody>
    </w:docPart>
    <w:docPart>
      <w:docPartPr>
        <w:name w:val="BE483CE3CC1F44249DFD6586D1F5FA2D"/>
        <w:category>
          <w:name w:val="General"/>
          <w:gallery w:val="placeholder"/>
        </w:category>
        <w:types>
          <w:type w:val="bbPlcHdr"/>
        </w:types>
        <w:behaviors>
          <w:behavior w:val="content"/>
        </w:behaviors>
        <w:guid w:val="{28E3B01B-9842-4E6B-9617-4ABB814546FB}"/>
      </w:docPartPr>
      <w:docPartBody>
        <w:p w:rsidR="00C32657" w:rsidRDefault="00F053A8" w:rsidP="00F053A8">
          <w:pPr>
            <w:pStyle w:val="BE483CE3CC1F44249DFD6586D1F5FA2D"/>
          </w:pPr>
          <w:r w:rsidRPr="00A47A8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53A8"/>
    <w:rsid w:val="00097796"/>
    <w:rsid w:val="000B7002"/>
    <w:rsid w:val="000E150B"/>
    <w:rsid w:val="001023BF"/>
    <w:rsid w:val="00160AAA"/>
    <w:rsid w:val="002C3F08"/>
    <w:rsid w:val="003134BE"/>
    <w:rsid w:val="00383E76"/>
    <w:rsid w:val="00421D18"/>
    <w:rsid w:val="006D5DAD"/>
    <w:rsid w:val="00974ACA"/>
    <w:rsid w:val="00A53F5C"/>
    <w:rsid w:val="00C32657"/>
    <w:rsid w:val="00CF0420"/>
    <w:rsid w:val="00E23B73"/>
    <w:rsid w:val="00F053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053A8"/>
    <w:rPr>
      <w:color w:val="808080"/>
    </w:rPr>
  </w:style>
  <w:style w:type="paragraph" w:customStyle="1" w:styleId="6289976C7E4849BD9E25CE534C9D4B15">
    <w:name w:val="6289976C7E4849BD9E25CE534C9D4B15"/>
    <w:rsid w:val="00F053A8"/>
  </w:style>
  <w:style w:type="paragraph" w:customStyle="1" w:styleId="289ED2DEFEB34FF29DDC21154CF0FF8A">
    <w:name w:val="289ED2DEFEB34FF29DDC21154CF0FF8A"/>
    <w:rsid w:val="00F053A8"/>
  </w:style>
  <w:style w:type="paragraph" w:customStyle="1" w:styleId="37CE13BDEBA04C758BD8AB98AB350195">
    <w:name w:val="37CE13BDEBA04C758BD8AB98AB350195"/>
    <w:rsid w:val="00F053A8"/>
  </w:style>
  <w:style w:type="paragraph" w:customStyle="1" w:styleId="BE483CE3CC1F44249DFD6586D1F5FA2D">
    <w:name w:val="BE483CE3CC1F44249DFD6586D1F5FA2D"/>
    <w:rsid w:val="00F053A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FD7A5-806A-4B67-AC3C-0809DEC3934A}">
  <we:reference id="wa104382081" version="1.55.1.0" store="en-US" storeType="OMEX"/>
  <we:alternateReferences>
    <we:reference id="wa104382081" version="1.55.1.0" store="wa104382081" storeType="OMEX"/>
  </we:alternateReferences>
  <we:properties>
    <we:property name="MENDELEY_CITATIONS" value="[{&quot;citationID&quot;:&quot;MENDELEY_CITATION_b43a8b1b-b9aa-44e2-8322-2d53b9fb1782&quot;,&quot;properties&quot;:{&quot;noteIndex&quot;:0},&quot;isEdited&quot;:false,&quot;manualOverride&quot;:{&quot;isManuallyOverridden&quot;:false,&quot;citeprocText&quot;:&quot;(Musoke, 2008)&quot;,&quot;manualOverrideText&quot;:&quot;&quot;},&quot;citationTag&quot;:&quot;MENDELEY_CITATION_v3_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&quot;,&quot;citationItems&quot;:[{&quot;id&quot;:&quot;8c66a0f0-8365-3e0f-a714-648778028ab7&quot;,&quot;itemData&quot;:{&quot;type&quot;:&quot;paper-conference&quot;,&quot;id&quot;:&quot;8c66a0f0-8365-3e0f-a714-648778028ab7&quot;,&quot;title&quot;:&quot;Strategies for addressing the university library users' changing needs and practices in Sub-Saharan Africa&quot;,&quot;author&quot;:[{&quot;family&quot;:&quot;Musoke&quot;,&quot;given&quot;:&quot;Maria G.N.&quot;,&quot;parse-names&quot;:false,&quot;dropping-particle&quot;:&quot;&quot;,&quot;non-dropping-particle&quot;:&quot;&quot;}],&quot;container-title&quot;:&quot;Journal of Academic Librarianship&quot;,&quot;DOI&quot;:&quot;10.1016/j.acalib.2008.10.002&quot;,&quot;ISSN&quot;:&quot;00991333&quot;,&quot;issued&quot;:{&quot;date-parts&quot;:[[2008]]},&quot;page&quot;:&quot;532-538&quot;,&quot;abstract&quot;:&quot;The paper presents a Sub-Saharan African academic Librarian's experience in trying to address the changing needs and practices of university library users. Special reference is made to Makerere University Library. Most of the changes have been brought about by the various paradigm shifts in teaching, learning and research, as well as advances in information systems and services resulting from developments in Information and Communication Technologies (ICTs). Achievements and challenges are highlighted. © 2008 Elsevier Inc. All rights reserved.&quot;,&quot;issue&quot;:&quot;6&quot;,&quot;volume&quot;:&quot;34&quot;,&quot;container-title-short&quot;:&quot;&quot;},&quot;isTemporary&quot;:false}]},{&quot;citationID&quot;:&quot;MENDELEY_CITATION_6cc86b96-78ce-4c5d-a2c3-dfdb0d3cacc4&quot;,&quot;properties&quot;:{&quot;noteIndex&quot;:0},&quot;isEdited&quot;:false,&quot;manualOverride&quot;:{&quot;isManuallyOverridden&quot;:false,&quot;citeprocText&quot;:&quot;(Oates, 2022)&quot;,&quot;manualOverrideText&quot;:&quot;&quot;},&quot;citationTag&quot;:&quot;MENDELEY_CITATION_v3_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&quot;,&quot;citationItems&quot;:[{&quot;id&quot;:&quot;6b8813af-d9ea-3824-b161-453d5495b2c1&quot;,&quot;itemData&quot;:{&quot;type&quot;:&quot;book&quot;,&quot;id&quot;:&quot;6b8813af-d9ea-3824-b161-453d5495b2c1&quot;,&quot;title&quot;:&quot;Researching Information Systems and Computing&quot;,&quot;author&quot;:[{&quot;family&quot;:&quot;Oates&quot;,&quot;given&quot;:&quot;Briony J&quot;,&quot;parse-names&quot;:false,&quot;dropping-particle&quot;:&quot;&quot;,&quot;non-dropping-particle&quot;:&quot;&quot;}],&quot;container-title&quot;:&quot;Inorganic Chemistry&quot;,&quot;container-title-short&quot;:&quot;Inorg Chem&quot;,&quot;ISBN&quot;:&quot;3175723993&quot;,&quot;ISSN&quot;:&quot;1520510X&quot;,&quot;PMID&quot;:&quot;11670590&quot;,&quot;URL&quot;:&quot;http://www.pubmedcentral.nih.gov/articlerender.fcgi?artid=2836698&amp;tool=pmcentrez&amp;rendertype=abstract&quot;,&quot;issued&quot;:{&quot;date-parts&quot;:[[2022]]},&quot;number-of-pages&quot;:&quot;341&quot;,&quot;abstract&quot;:&quot;With everything readers need to know about how to execute their research project, this book is written specifically for information systems (IS) and computing students. It introduces key quantitative and qualitative research methods, makes sense of underlying philosophies, and will help readers navigate and assess existing published academic papers. Throughout readers are supported by pedagogical features such as learning objectives, explanations, discussion questions, evaluation guides and suggestions for further reading.&quot;,&quot;volume&quot;:&quot;37&quot;},&quot;isTemporary&quot;:false}]},{&quot;citationID&quot;:&quot;MENDELEY_CITATION_c4a34821-497d-4c1f-9ffe-bcb58ae11822&quot;,&quot;properties&quot;:{&quot;noteIndex&quot;:0},&quot;isEdited&quot;:false,&quot;manualOverride&quot;:{&quot;isManuallyOverridden&quot;:false,&quot;citeprocText&quot;:&quot;(Orrel, 2004)&quot;,&quot;manualOverrideText&quot;:&quot;&quot;},&quot;citationTag&quot;:&quot;MENDELEY_CITATION_v3_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&quot;,&quot;citationItems&quot;:[{&quot;id&quot;:&quot;e702a8a3-86cd-3068-a68d-4eee730ee129&quot;,&quot;itemData&quot;:{&quot;type&quot;:&quot;paper-conference&quot;,&quot;id&quot;:&quot;e702a8a3-86cd-3068-a68d-4eee730ee129&quot;,&quot;title&quot;:&quot;Work-integrated learning programs&quot;,&quot;author&quot;:[{&quot;family&quot;:&quot;Orrel&quot;,&quot;given&quot;:&quot;J&quot;,&quot;parse-names&quot;:false,&quot;dropping-particle&quot;:&quot;&quot;,&quot;non-dropping-particle&quot;:&quot;&quot;}],&quot;container-title&quot;:&quot;Management and educational quality proceedings of the Australian Universities quality forum 2004&quot;,&quot;issued&quot;:{&quot;date-parts&quot;:[[2004]]},&quot;container-title-short&quot;:&quot;&quot;},&quot;isTemporary&quot;:false}]},{&quot;citationID&quot;:&quot;MENDELEY_CITATION_701cf1f7-c07e-4ac9-bff8-119fc3f980c7&quot;,&quot;properties&quot;:{&quot;noteIndex&quot;:0},&quot;isEdited&quot;:false,&quot;manualOverride&quot;:{&quot;isManuallyOverridden&quot;:false,&quot;citeprocText&quot;:&quot;(S. S. Ahmed and M. S. Hossain, 2019)&quot;,&quot;manualOverrideText&quot;:&quot;&quot;},&quot;citationTag&quot;:&quot;MENDELEY_CITATION_v3_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&quot;,&quot;citationItems&quot;:[{&quot;id&quot;:&quot;e8be8f61-9505-3962-b5a8-4e0aede35a5a&quot;,&quot;itemData&quot;:{&quot;type&quot;:&quot;article-journal&quot;,&quot;id&quot;:&quot;e8be8f61-9505-3962-b5a8-4e0aede35a5a&quot;,&quot;title&quot;:&quot;Computerized Management Systems and Efficiency: A Study on Bangladeshi Garment Industry&quot;,&quot;author&quot;:[{&quot;family&quot;:&quot;S. S. Ahmed and M. S. Hossain&quot;,&quot;given&quot;:&quot;&quot;,&quot;parse-names&quot;:false,&quot;dropping-particle&quot;:&quot;&quot;,&quot;non-dropping-particle&quot;:&quot;&quot;}],&quot;issued&quot;:{&quot;date-parts&quot;:[[2019]]},&quot;container-title-short&quot;:&quot;&quot;},&quot;isTemporary&quot;:false}]},{&quot;citationID&quot;:&quot;MENDELEY_CITATION_e363bfbc-485d-444a-81c5-e9d9fb025e74&quot;,&quot;properties&quot;:{&quot;noteIndex&quot;:0},&quot;isEdited&quot;:false,&quot;manualOverride&quot;:{&quot;isManuallyOverridden&quot;:true,&quot;citeprocText&quot;:&quot;(Sweiter, 2017)&quot;,&quot;manualOverrideText&quot;:&quot;Sweiter, 2017)&quot;},&quot;citationTag&quot;:&quot;MENDELEY_CITATION_v3_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&quot;,&quot;citationItems&quot;:[{&quot;id&quot;:&quot;eab2f043-06b3-3637-9252-6433227e699e&quot;,&quot;itemData&quot;:{&quot;type&quot;:&quot;book&quot;,&quot;id&quot;:&quot;eab2f043-06b3-3637-9252-6433227e699e&quot;,&quot;title&quot;:&quot;The successful Internship&quot;,&quot;author&quot;:[{&quot;family&quot;:&quot;Sweiter&quot;,&quot;given&quot;:&quot;H.Frederick&quot;,&quot;parse-names&quot;:false,&quot;dropping-particle&quot;:&quot;&quot;,&quot;non-dropping-particle&quot;:&quot;&quot;}],&quot;container-title&quot;:&quot;Journal of Chemical Information and Modeling&quot;,&quot;container-title-short&quot;:&quot;J Chem Inf Model&quot;,&quot;ISBN&quot;:&quot;9788578110796&quot;,&quot;ISSN&quot;:&quot;1098-6596&quot;,&quot;PMID&quot;:&quot;25246403&quot;,&quot;URL&quot;:&quot;file:///C:/Users/User/Downloads/fvm939e.pdf&quot;,&quot;issued&quot;:{&quot;date-parts&quot;:[[2017]]},&quot;number-of-pages&quot;:&quot;1689-1699&quot;,&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issue&quot;:&quot;9&quot;,&quot;volume&quot;:&quot;53&quot;},&quot;isTemporary&quot;:false}]},{&quot;citationID&quot;:&quot;MENDELEY_CITATION_fed58c3d-e5c8-45d3-bb1e-addb118a8209&quot;,&quot;properties&quot;:{&quot;noteIndex&quot;:0},&quot;isEdited&quot;:false,&quot;manualOverride&quot;:{&quot;isManuallyOverridden&quot;:false,&quot;citeprocText&quot;:&quot;(Oates, 2022)&quot;,&quot;manualOverrideText&quot;:&quot;&quot;},&quot;citationTag&quot;:&quot;MENDELEY_CITATION_v3_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&quot;,&quot;citationItems&quot;:[{&quot;id&quot;:&quot;6b8813af-d9ea-3824-b161-453d5495b2c1&quot;,&quot;itemData&quot;:{&quot;type&quot;:&quot;book&quot;,&quot;id&quot;:&quot;6b8813af-d9ea-3824-b161-453d5495b2c1&quot;,&quot;title&quot;:&quot;Researching Information Systems and Computing&quot;,&quot;author&quot;:[{&quot;family&quot;:&quot;Oates&quot;,&quot;given&quot;:&quot;Briony J&quot;,&quot;parse-names&quot;:false,&quot;dropping-particle&quot;:&quot;&quot;,&quot;non-dropping-particle&quot;:&quot;&quot;}],&quot;container-title&quot;:&quot;Inorganic Chemistry&quot;,&quot;container-title-short&quot;:&quot;Inorg Chem&quot;,&quot;ISBN&quot;:&quot;3175723993&quot;,&quot;ISSN&quot;:&quot;1520510X&quot;,&quot;PMID&quot;:&quot;11670590&quot;,&quot;URL&quot;:&quot;http://www.pubmedcentral.nih.gov/articlerender.fcgi?artid=2836698&amp;tool=pmcentrez&amp;rendertype=abstract&quot;,&quot;issued&quot;:{&quot;date-parts&quot;:[[2022]]},&quot;number-of-pages&quot;:&quot;341&quot;,&quot;abstract&quot;:&quot;With everything readers need to know about how to execute their research project, this book is written specifically for information systems (IS) and computing students. It introduces key quantitative and qualitative research methods, makes sense of underlying philosophies, and will help readers navigate and assess existing published academic papers. Throughout readers are supported by pedagogical features such as learning objectives, explanations, discussion questions, evaluation guides and suggestions for further reading.&quot;,&quot;volume&quot;:&quot;37&quot;},&quot;isTemporary&quot;:false}]},{&quot;citationID&quot;:&quot;MENDELEY_CITATION_acd4aae1-788c-4321-804a-4080ce7f9e8a&quot;,&quot;properties&quot;:{&quot;noteIndex&quot;:0},&quot;isEdited&quot;:false,&quot;manualOverride&quot;:{&quot;isManuallyOverridden&quot;:false,&quot;citeprocText&quot;:&quot;(Oyebisi, 2016a)&quot;,&quot;manualOverrideText&quot;:&quot;&quot;},&quot;citationTag&quot;:&quot;MENDELEY_CITATION_v3_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&quot;,&quot;citationItems&quot;:[{&quot;id&quot;:&quot;e4d95fe7-c9bf-31e1-b0b4-728cd885b8dc&quot;,&quot;itemData&quot;:{&quot;type&quot;:&quot;article-journal&quot;,&quot;id&quot;:&quot;e4d95fe7-c9bf-31e1-b0b4-728cd885b8dc&quot;,&quot;title&quot;:&quot;\&quot;Assessment of the Computer Literacy Skills of Tertiary Institution Students in Nigeria,\&quot; 2016 International Conference on Computational Science and Computational Intelligence&quot;,&quot;author&quot;:[{&quot;family&quot;:&quot;Oyebisi&quot;,&quot;given&quot;:&quot;T. M.&quot;,&quot;parse-names&quot;:false,&quot;dropping-particle&quot;:&quot;&quot;,&quot;non-dropping-particle&quot;:&quot;&quot;}],&quot;issued&quot;:{&quot;date-parts&quot;:[[2016]]},&quot;container-title-short&quot;:&quot;&quot;},&quot;isTemporary&quot;:false}]},{&quot;citationID&quot;:&quot;MENDELEY_CITATION_f5719807-bfc9-4854-9a60-eb0511f25463&quot;,&quot;properties&quot;:{&quot;noteIndex&quot;:0},&quot;isEdited&quot;:false,&quot;manualOverride&quot;:{&quot;isManuallyOverridden&quot;:false,&quot;citeprocText&quot;:&quot;(Dannels, 2018)&quot;,&quot;manualOverrideText&quot;:&quot;&quot;},&quot;citationTag&quot;:&quot;MENDELEY_CITATION_v3_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&quot;,&quot;citationItems&quot;:[{&quot;id&quot;:&quot;d0bd8eb5-91cb-374e-baa7-564307676517&quot;,&quot;itemData&quot;:{&quot;type&quot;:&quot;chapter&quot;,&quot;id&quot;:&quot;d0bd8eb5-91cb-374e-baa7-564307676517&quot;,&quot;title&quot;:&quot;Research design&quot;,&quot;author&quot;:[{&quot;family&quot;:&quot;Dannels&quot;,&quot;given&quot;:&quot;A S&quot;,&quot;parse-names&quot;:false,&quot;dropping-particle&quot;:&quot;&quot;,&quot;non-dropping-particle&quot;:&quot;&quot;}],&quot;container-title&quot;:&quot;The reviewer’s guide to quantitative methods in the social sciences&quot;,&quot;issued&quot;:{&quot;date-parts&quot;:[[2018]]},&quot;container-title-short&quot;:&quot;&quot;},&quot;isTemporary&quot;:false}]},{&quot;citationID&quot;:&quot;MENDELEY_CITATION_1f33000b-2854-4f0e-80cf-35fb44f2864c&quot;,&quot;properties&quot;:{&quot;noteIndex&quot;:0},&quot;isEdited&quot;:false,&quot;manualOverride&quot;:{&quot;isManuallyOverridden&quot;:false,&quot;citeprocText&quot;:&quot;(Oates, 2022)&quot;,&quot;manualOverrideText&quot;:&quot;&quot;},&quot;citationTag&quot;:&quot;MENDELEY_CITATION_v3_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&quot;,&quot;citationItems&quot;:[{&quot;id&quot;:&quot;6b8813af-d9ea-3824-b161-453d5495b2c1&quot;,&quot;itemData&quot;:{&quot;type&quot;:&quot;book&quot;,&quot;id&quot;:&quot;6b8813af-d9ea-3824-b161-453d5495b2c1&quot;,&quot;title&quot;:&quot;Researching Information Systems and Computing&quot;,&quot;author&quot;:[{&quot;family&quot;:&quot;Oates&quot;,&quot;given&quot;:&quot;Briony J&quot;,&quot;parse-names&quot;:false,&quot;dropping-particle&quot;:&quot;&quot;,&quot;non-dropping-particle&quot;:&quot;&quot;}],&quot;container-title&quot;:&quot;Inorganic Chemistry&quot;,&quot;container-title-short&quot;:&quot;Inorg Chem&quot;,&quot;ISBN&quot;:&quot;3175723993&quot;,&quot;ISSN&quot;:&quot;1520510X&quot;,&quot;PMID&quot;:&quot;11670590&quot;,&quot;URL&quot;:&quot;http://www.pubmedcentral.nih.gov/articlerender.fcgi?artid=2836698&amp;tool=pmcentrez&amp;rendertype=abstract&quot;,&quot;issued&quot;:{&quot;date-parts&quot;:[[2022]]},&quot;number-of-pages&quot;:&quot;341&quot;,&quot;abstract&quot;:&quot;With everything readers need to know about how to execute their research project, this book is written specifically for information systems (IS) and computing students. It introduces key quantitative and qualitative research methods, makes sense of underlying philosophies, and will help readers navigate and assess existing published academic papers. Throughout readers are supported by pedagogical features such as learning objectives, explanations, discussion questions, evaluation guides and suggestions for further reading.&quot;,&quot;volume&quot;:&quot;37&quot;},&quot;isTemporary&quot;:false}]},{&quot;citationID&quot;:&quot;MENDELEY_CITATION_b109f746-be91-4989-ad82-aa59c335cb3a&quot;,&quot;properties&quot;:{&quot;noteIndex&quot;:0},&quot;isEdited&quot;:false,&quot;manualOverride&quot;:{&quot;isManuallyOverridden&quot;:false,&quot;citeprocText&quot;:&quot;(Binti, 2006)&quot;,&quot;manualOverrideText&quot;:&quot;&quot;},&quot;citationItems&quot;:[{&quot;id&quot;:&quot;36665e10-ede0-3823-97f3-3a62946638c8&quot;,&quot;itemData&quot;:{&quot;type&quot;:&quot;article-journal&quot;,&quot;id&quot;:&quot;36665e10-ede0-3823-97f3-3a62946638c8&quot;,&quot;title&quot;:&quot;Industrial Training Programme Management. Report on Database management systems&quot;,&quot;author&quot;:[{&quot;family&quot;:&quot;Binti&quot;,&quot;given&quot;:&quot;Ismail&quot;,&quot;parse-names&quot;:false,&quot;dropping-particle&quot;:&quot;&quot;,&quot;non-dropping-particle&quot;:&quot;&quot;}],&quot;issued&quot;:{&quot;date-parts&quot;:[[2006]]},&quot;container-title-short&quot;:&quot;&quot;},&quot;isTemporary&quot;:false}],&quot;citationTag&quot;:&quot;MENDELEY_CITATION_v3_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&quot;},{&quot;citationID&quot;:&quot;MENDELEY_CITATION_877fb876-bf67-4820-8344-99095d5ebb5f&quot;,&quot;properties&quot;:{&quot;noteIndex&quot;:0},&quot;isEdited&quot;:false,&quot;manualOverride&quot;:{&quot;isManuallyOverridden&quot;:false,&quot;citeprocText&quot;:&quot;(Ogheneruemu &amp;#38; Tiemo, 2007)&quot;,&quot;manualOverrideText&quot;:&quot;&quot;},&quot;citationItems&quot;:[{&quot;id&quot;:&quot;f67755ca-2b52-33a4-ba76-c2e4875d7f14&quot;,&quot;itemData&quot;:{&quot;type&quot;:&quot;article-journal&quot;,&quot;id&quot;:&quot;f67755ca-2b52-33a4-ba76-c2e4875d7f14&quot;,&quot;title&quot;:&quot;Evaluation of the practicum trainee librarians at Delta State University, Abraka, Nigeria&quot;,&quot;author&quot;:[{&quot;family&quot;:&quot;Ogheneruemu&quot;,&quot;given&quot;:&quot;Andrew&quot;,&quot;parse-names&quot;:false,&quot;dropping-particle&quot;:&quot;&quot;,&quot;non-dropping-particle&quot;:&quot;&quot;},{&quot;family&quot;:&quot;Tiemo&quot;,&quot;given&quot;:&quot;Pereware Aghwotu&quot;,&quot;parse-names&quot;:false,&quot;dropping-particle&quot;:&quot;&quot;,&quot;non-dropping-particle&quot;:&quot;&quot;}],&quot;container-title&quot;:&quot;Library Philosophy and Practice&quot;,&quot;ISSN&quot;:&quot;15220222&quot;,&quot;issued&quot;:{&quot;date-parts&quot;:[[2007]]},&quot;abstract&quot;:&quot;Trainee librarians at Delta State University, Abraka, Nigeria, were surveyed about their library practicum experience. A questionnaire and observation elicited information to find out if the Industrial Training Programme has bridged the existing gap between theory and practice in librarianship. The population of the study were all the 17 trainee librarians and 12 out of the 19 practicing librarians were randomly sampled for a better representative of the population understudy. The major questions were put into table and they were analyzed accordingly. The trainee librarians made suggestions and recommendations for the improvement of the programme. The article makes further recommendations for improvement.&quot;,&quot;issue&quot;:&quot;AUG.&quot;,&quot;volume&quot;:&quot;2007&quot;,&quot;container-title-short&quot;:&quot;&quot;},&quot;isTemporary&quot;:false}],&quot;citationTag&quot;:&quot;MENDELEY_CITATION_v3_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&quot;},{&quot;citationID&quot;:&quot;MENDELEY_CITATION_e6e6a3a7-b02d-49a3-afa6-a20d23fec2da&quot;,&quot;properties&quot;:{&quot;noteIndex&quot;:0},&quot;isEdited&quot;:false,&quot;manualOverride&quot;:{&quot;isManuallyOverridden&quot;:false,&quot;citeprocText&quot;:&quot;(Ssempijja, 2018)&quot;,&quot;manualOverrideText&quot;:&quot;&quot;},&quot;citationItems&quot;:[{&quot;id&quot;:&quot;87c6d409-f462-3833-9e9c-32ae41615535&quot;,&quot;itemData&quot;:{&quot;type&quot;:&quot;thesis&quot;,&quot;id&quot;:&quot;87c6d409-f462-3833-9e9c-32ae41615535&quot;,&quot;title&quot;:&quot;Developing an online internship management system for CEDAT&quot;,&quot;author&quot;:[{&quot;family&quot;:&quot;Ssempijja&quot;,&quot;given&quot;:&quot;Ivan&quot;,&quot;parse-names&quot;:false,&quot;dropping-particle&quot;:&quot;&quot;,&quot;non-dropping-particle&quot;:&quot;&quot;}],&quot;URL&quot;:&quot;http://dissertations.mak.ac.ug/handle/20.500.12281/5003&quot;,&quot;issued&quot;:{&quot;date-parts&quot;:[[2018]]},&quot;publisher&quot;:&quot;Makerere&quot;,&quot;container-title-short&quot;:&quot;&quot;},&quot;isTemporary&quot;:false}],&quot;citationTag&quot;:&quot;MENDELEY_CITATION_v3_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&quot;},{&quot;citationID&quot;:&quot;MENDELEY_CITATION_041e1ef7-3394-4e2a-b232-178960a76431&quot;,&quot;properties&quot;:{&quot;noteIndex&quot;:0},&quot;isEdited&quot;:false,&quot;manualOverride&quot;:{&quot;isManuallyOverridden&quot;:false,&quot;citeprocText&quot;:&quot;(Orrel, 2004)&quot;,&quot;manualOverrideText&quot;:&quot;&quot;},&quot;citationItems&quot;:[{&quot;id&quot;:&quot;e702a8a3-86cd-3068-a68d-4eee730ee129&quot;,&quot;itemData&quot;:{&quot;type&quot;:&quot;paper-conference&quot;,&quot;id&quot;:&quot;e702a8a3-86cd-3068-a68d-4eee730ee129&quot;,&quot;title&quot;:&quot;Work-integrated learning programs&quot;,&quot;author&quot;:[{&quot;family&quot;:&quot;Orrel&quot;,&quot;given&quot;:&quot;J&quot;,&quot;parse-names&quot;:false,&quot;dropping-particle&quot;:&quot;&quot;,&quot;non-dropping-particle&quot;:&quot;&quot;}],&quot;container-title&quot;:&quot;Management and educational quality proceedings of the Australian Universities quality forum 2004&quot;,&quot;issued&quot;:{&quot;date-parts&quot;:[[2004]]},&quot;container-title-short&quot;:&quot;&quot;},&quot;isTemporary&quot;:false}],&quot;citationTag&quot;:&quot;MENDELEY_CITATION_v3_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&quot;},{&quot;citationID&quot;:&quot;MENDELEY_CITATION_eb057392-af62-42a2-8ad1-4fa3ff452a34&quot;,&quot;properties&quot;:{&quot;noteIndex&quot;:0},&quot;isEdited&quot;:false,&quot;manualOverride&quot;:{&quot;isManuallyOverridden&quot;:false,&quot;citeprocText&quot;:&quot;(Patrick et al., 2008)&quot;,&quot;manualOverrideText&quot;:&quot;&quot;},&quot;citationItems&quot;:[{&quot;id&quot;:&quot;e0aa2682-64df-33dd-a5af-4bae0096fb15&quot;,&quot;itemData&quot;:{&quot;type&quot;:&quot;report&quot;,&quot;id&quot;:&quot;e0aa2682-64df-33dd-a5af-4bae0096fb15&quot;,&quot;title&quot;:&quot;The WIL report: A national scoping study&quot;,&quot;author&quot;:[{&quot;family&quot;:&quot;Patrick&quot;,&quot;given&quot;:&quot;C&quot;,&quot;parse-names&quot;:false,&quot;dropping-particle&quot;:&quot;&quot;,&quot;non-dropping-particle&quot;:&quot;&quot;},{&quot;family&quot;:&quot;Peach&quot;,&quot;given&quot;:&quot;D&quot;,&quot;parse-names&quot;:false,&quot;dropping-particle&quot;:&quot;&quot;,&quot;non-dropping-particle&quot;:&quot;&quot;},{&quot;family&quot;:&quot;Pocknee&quot;,&quot;given&quot;:&quot;C&quot;,&quot;parse-names&quot;:false,&quot;dropping-particle&quot;:&quot;&quot;,&quot;non-dropping-particle&quot;:&quot;&quot;}],&quot;ISBN&quot;:&quot;9781741072549&quot;,&quot;issued&quot;:{&quot;date-parts&quot;:[[2008]]},&quot;number-of-pages&quot;:&quot;111&quot;,&quot;abstract&quot;:&quot;This report provides an account of the first large-scale scoping study of work integrated learning (WIL) in contemporary Australian higher education. The explicit aim of the project was to identify issues and map a broad and growing picture of WIL across Australia and to identify ways of improving the student learning experience in relation to WIL. The project was undertaken in response to high levels of interest in WIL, which is seen by universities both as a valid pedagogy and as a means to respond to demands by employers for work-ready graduates, and demands by students for employable knowledge and skills.&quot;,&quot;container-title-short&quot;:&quot;&quot;},&quot;isTemporary&quot;:false}],&quot;citationTag&quot;:&quot;MENDELEY_CITATION_v3_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&quot;},{&quot;citationID&quot;:&quot;MENDELEY_CITATION_b465c02b-1499-4a9a-aa33-0881a51cce35&quot;,&quot;properties&quot;:{&quot;noteIndex&quot;:0},&quot;isEdited&quot;:false,&quot;manualOverride&quot;:{&quot;isManuallyOverridden&quot;:true,&quot;citeprocText&quot;:&quot;(Oyebisi, 2016b)&quot;,&quot;manualOverrideText&quot;:&quot;Oyebisi (2016b)&quot;},&quot;citationItems&quot;:[{&quot;id&quot;:&quot;14662c9c-0d4c-361a-ab89-dcd0f9947370&quot;,&quot;itemData&quot;:{&quot;type&quot;:&quot;paper-conference&quot;,&quot;id&quot;:&quot;14662c9c-0d4c-361a-ab89-dcd0f9947370&quot;,&quot;title&quot;:&quot;Assessment of the Computer Literacy Skills of Tertiary Institution Students in Nigeria&quot;,&quot;author&quot;:[{&quot;family&quot;:&quot;Oyebisi&quot;,&quot;given&quot;:&quot;T. M.&quot;,&quot;parse-names&quot;:false,&quot;dropping-particle&quot;:&quot;&quot;,&quot;non-dropping-particle&quot;:&quot;&quot;}],&quot;issued&quot;:{&quot;date-parts&quot;:[[2016]]},&quot;container-title-short&quot;:&quot;&quot;},&quot;isTemporary&quot;:false}],&quot;citationTag&quot;:&quot;MENDELEY_CITATION_v3_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&quot;},{&quot;citationID&quot;:&quot;MENDELEY_CITATION_fd6b7506-1515-4057-89e9-993967aa95e7&quot;,&quot;properties&quot;:{&quot;noteIndex&quot;:0},&quot;isEdited&quot;:false,&quot;manualOverride&quot;:{&quot;isManuallyOverridden&quot;:true,&quot;citeprocText&quot;:&quot;(S. S. Ahmed and M. S. Hossain, 2019)&quot;,&quot;manualOverrideText&quot;:&quot;(Ahmed and Hossain, 2019)&quot;},&quot;citationTag&quot;:&quot;MENDELEY_CITATION_v3_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&quot;,&quot;citationItems&quot;:[{&quot;id&quot;:&quot;e8be8f61-9505-3962-b5a8-4e0aede35a5a&quot;,&quot;itemData&quot;:{&quot;type&quot;:&quot;article-journal&quot;,&quot;id&quot;:&quot;e8be8f61-9505-3962-b5a8-4e0aede35a5a&quot;,&quot;title&quot;:&quot;Computerized Management Systems and Efficiency: A Study on Bangladeshi Garment Industry&quot;,&quot;author&quot;:[{&quot;family&quot;:&quot;S. S. Ahmed and M. S. Hossain&quot;,&quot;given&quot;:&quot;&quot;,&quot;parse-names&quot;:false,&quot;dropping-particle&quot;:&quot;&quot;,&quot;non-dropping-particle&quot;:&quot;&quot;}],&quot;issued&quot;:{&quot;date-parts&quot;:[[2019]]},&quot;container-title-short&quot;:&quot;&quot;},&quot;isTemporary&quot;:false}]},{&quot;citationID&quot;:&quot;MENDELEY_CITATION_d36b4851-a9b2-44d3-a36f-37ef0f2da726&quot;,&quot;properties&quot;:{&quot;noteIndex&quot;:0},&quot;isEdited&quot;:false,&quot;manualOverride&quot;:{&quot;isManuallyOverridden&quot;:false,&quot;citeprocText&quot;:&quot;(Ismail et al., 2011)&quot;,&quot;manualOverrideText&quot;:&quot;&quot;},&quot;citationTag&quot;:&quot;MENDELEY_CITATION_v3_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&quot;,&quot;citationItems&quot;:[{&quot;id&quot;:&quot;43545253-7e75-3924-b6e3-b9b41abbe2d8&quot;,&quot;itemData&quot;:{&quot;type&quot;:&quot;article-journal&quot;,&quot;id&quot;:&quot;43545253-7e75-3924-b6e3-b9b41abbe2d8&quot;,&quot;title&quot;:&quot;Employers perception on graduates in Malaysia service sector&quot;,&quot;author&quot;:[{&quot;family&quot;:&quot;Ismail&quot;,&quot;given&quot;:&quot;Rahmah&quot;,&quot;parse-names&quot;:false,&quot;dropping-particle&quot;:&quot;&quot;,&quot;non-dropping-particle&quot;:&quot;&quot;},{&quot;family&quot;:&quot;Yussof&quot;,&quot;given&quot;:&quot;Ishak&quot;,&quot;parse-names&quot;:false,&quot;dropping-particle&quot;:&quot;&quot;,&quot;non-dropping-particle&quot;:&quot;&quot;},{&quot;family&quot;:&quot;Siang&quot;,&quot;given&quot;:&quot;Lai Wei&quot;,&quot;parse-names&quot;:false,&quot;dropping-particle&quot;:&quot;&quot;,&quot;non-dropping-particle&quot;:&quot;&quot;}],&quot;container-title&quot;:&quot;International Business Management&quot;,&quot;issued&quot;:{&quot;date-parts&quot;:[[2011]]},&quot;page&quot;:&quot;184-193&quot;,&quot;issue&quot;:&quot;3&quot;,&quot;volume&quot;:&quot;5&quot;,&quot;container-title-short&quot;:&quot;&quot;},&quot;isTemporary&quot;:false}]},{&quot;citationID&quot;:&quot;MENDELEY_CITATION_91f2b318-be67-42c1-9f6a-25f97c9c2b6a&quot;,&quot;properties&quot;:{&quot;noteIndex&quot;:0},&quot;isEdited&quot;:false,&quot;manualOverride&quot;:{&quot;isManuallyOverridden&quot;:false,&quot;citeprocText&quot;:&quot;(S. S. Sari and S. Akkurt, 2019)&quot;,&quot;manualOverrideText&quot;:&quot;&quot;},&quot;citationTag&quot;:&quot;MENDELEY_CITATION_v3_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&quot;,&quot;citationItems&quot;:[{&quot;id&quot;:&quot;fd6b202f-cffe-36dd-b410-a4b581e995b8&quot;,&quot;itemData&quot;:{&quot;type&quot;:&quot;article-journal&quot;,&quot;id&quot;:&quot;fd6b202f-cffe-36dd-b410-a4b581e995b8&quot;,&quot;title&quot;:&quot;Graduate Employability Skills and Higher Education: A Review of Conceptual and Empirical Literature&quot;,&quot;author&quot;:[{&quot;family&quot;:&quot;S. S. Sari and S. Akkurt&quot;,&quot;given&quot;:&quot;&quot;,&quot;parse-names&quot;:false,&quot;dropping-particle&quot;:&quot;&quot;,&quot;non-dropping-particle&quot;:&quot;&quot;}],&quot;issued&quot;:{&quot;date-parts&quot;:[[2019]]},&quot;container-title-short&quot;:&quot;&quot;},&quot;isTemporary&quot;:false}]},{&quot;citationID&quot;:&quot;MENDELEY_CITATION_9a38fc70-1847-49ed-ad76-1ee9eb4fd1af&quot;,&quot;properties&quot;:{&quot;noteIndex&quot;:0},&quot;isEdited&quot;:false,&quot;manualOverride&quot;:{&quot;isManuallyOverridden&quot;:false,&quot;citeprocText&quot;:&quot;(Musoke, 2008)&quot;,&quot;manualOverrideText&quot;:&quot;&quot;},&quot;citationTag&quot;:&quot;MENDELEY_CITATION_v3_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&quot;,&quot;citationItems&quot;:[{&quot;id&quot;:&quot;8c66a0f0-8365-3e0f-a714-648778028ab7&quot;,&quot;itemData&quot;:{&quot;type&quot;:&quot;paper-conference&quot;,&quot;id&quot;:&quot;8c66a0f0-8365-3e0f-a714-648778028ab7&quot;,&quot;title&quot;:&quot;Strategies for addressing the university library users' changing needs and practices in Sub-Saharan Africa&quot;,&quot;author&quot;:[{&quot;family&quot;:&quot;Musoke&quot;,&quot;given&quot;:&quot;Maria G.N.&quot;,&quot;parse-names&quot;:false,&quot;dropping-particle&quot;:&quot;&quot;,&quot;non-dropping-particle&quot;:&quot;&quot;}],&quot;container-title&quot;:&quot;Journal of Academic Librarianship&quot;,&quot;DOI&quot;:&quot;10.1016/j.acalib.2008.10.002&quot;,&quot;ISSN&quot;:&quot;00991333&quot;,&quot;issued&quot;:{&quot;date-parts&quot;:[[2008]]},&quot;page&quot;:&quot;532-538&quot;,&quot;abstract&quot;:&quot;The paper presents a Sub-Saharan African academic Librarian's experience in trying to address the changing needs and practices of university library users. Special reference is made to Makerere University Library. Most of the changes have been brought about by the various paradigm shifts in teaching, learning and research, as well as advances in information systems and services resulting from developments in Information and Communication Technologies (ICTs). Achievements and challenges are highlighted. © 2008 Elsevier Inc. All rights reserved.&quot;,&quot;issue&quot;:&quot;6&quot;,&quot;volume&quot;:&quot;34&quot;,&quot;container-title-short&quot;:&quot;&quot;},&quot;isTemporary&quot;:false}]},{&quot;citationID&quot;:&quot;MENDELEY_CITATION_45f502ac-4184-42de-a931-ebc5126a0b00&quot;,&quot;properties&quot;:{&quot;noteIndex&quot;:0},&quot;isEdited&quot;:false,&quot;manualOverride&quot;:{&quot;isManuallyOverridden&quot;:false,&quot;citeprocText&quot;:&quot;(Sheldon, 2005)&quot;,&quot;manualOverrideText&quot;:&quot;&quot;},&quot;citationTag&quot;:&quot;MENDELEY_CITATION_v3_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&quot;,&quot;citationItems&quot;:[{&quot;id&quot;:&quot;7cf76f6a-9809-3f7e-8f1b-dfc4474368bb&quot;,&quot;itemData&quot;:{&quot;type&quot;:&quot;article-journal&quot;,&quot;id&quot;:&quot;7cf76f6a-9809-3f7e-8f1b-dfc4474368bb&quot;,&quot;title&quot;:&quot;Employability skills and vocational education and training policy in Australia: An analysis of employer association agendas&quot;,&quot;author&quot;:[{&quot;family&quot;:&quot;Sheldon&quot;,&quot;given&quot;:&quot;P.&quot;,&quot;parse-names&quot;:false,&quot;dropping-particle&quot;:&quot;&quot;,&quot;non-dropping-particle&quot;:&quot;&quot;}],&quot;container-title&quot;:&quot;Asia Pacific Journal of Human Resources&quot;,&quot;DOI&quot;:&quot;10.1177/1038411105059100&quot;,&quot;ISSN&quot;:&quot;1038-4111&quot;,&quot;issued&quot;:{&quot;date-parts&quot;:[[2005]]},&quot;page&quot;:&quot;404-425&quot;,&quot;abstract&quot;:&quot;Employer associations currently urge further change to Australiaâ€™s publicly funded vocational education and training (VET) system. An important, new focus is â€˜employability skillsâ€™ - employersâ€™ preferences regarding employee values, attitudes, personality and other personal qualities. Critical technical skill shortages do exist, in both traditional and emerging sectors, and others loom. In part, these flow from employersâ€™ own strategies, in particular their declining commitment to employment security and employee training. The paper examines employer associationsâ€™ agendas for national policy regarding VET structure and funding and explains why associations have recently intensified their efforts in this area. We find particularly unpersuasive employer associationsâ€™ urgings that the VET system create employees who embody their particular understandings of â€˜employability skillsâ€™. In adopting the concept of employability skills, associations have signalled a further decline in employersâ€™ responsibility for VET while expecting to retain the dominant influence over its content, delivery and assessment through publicly funded schemes.&quot;,&quot;issue&quot;:&quot;3&quot;,&quot;volume&quot;:&quot;43&quot;,&quot;container-title-short&quot;:&quot;&quot;},&quot;isTemporary&quot;:false}]},{&quot;citationID&quot;:&quot;MENDELEY_CITATION_2a27458a-e9ca-476c-af95-59693d60266a&quot;,&quot;properties&quot;:{&quot;noteIndex&quot;:0},&quot;isEdited&quot;:false,&quot;manualOverride&quot;:{&quot;isManuallyOverridden&quot;:false,&quot;citeprocText&quot;:&quot;(Bailey, 2023)&quot;,&quot;manualOverrideText&quot;:&quot;&quot;},&quot;citationTag&quot;:&quot;MENDELEY_CITATION_v3_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&quot;,&quot;citationItems&quot;:[{&quot;id&quot;:&quot;17301409-7a80-316b-898c-e9072cda4dfe&quot;,&quot;itemData&quot;:{&quot;type&quot;:&quot;webpage&quot;,&quot;id&quot;:&quot;17301409-7a80-316b-898c-e9072cda4dfe&quot;,&quot;title&quot;:&quot;Thematic Analysis&quot;,&quot;author&quot;:[{&quot;family&quot;:&quot;Bailey&quot;,&quot;given&quot;:&quot;Carol A.&quot;,&quot;parse-names&quot;:false,&quot;dropping-particle&quot;:&quot;&quot;,&quot;non-dropping-particle&quot;:&quot;&quot;}],&quot;container-title&quot;:&quot;A Guide to Qualitative Field Research&quot;,&quot;DOI&quot;:&quot;10.4135/9781071909614.n13&quot;,&quot;URL&quot;:&quot;https://en.wikipedia.org/wiki/Thematic_analysis&quot;,&quot;issued&quot;:{&quot;date-parts&quot;:[[2023]]},&quot;page&quot;:&quot;187-202&quot;,&quot;container-title-short&quot;:&quot;&quot;},&quot;isTemporary&quot;:false}]},{&quot;citationID&quot;:&quot;MENDELEY_CITATION_763c3bda-a02a-4c3a-87ee-1f5df4236357&quot;,&quot;properties&quot;:{&quot;noteIndex&quot;:0},&quot;isEdited&quot;:false,&quot;manualOverride&quot;:{&quot;isManuallyOverridden&quot;:false,&quot;citeprocText&quot;:&quot;(Symplicity, 2023)&quot;,&quot;manualOverrideText&quot;:&quot;&quot;},&quot;citationTag&quot;:&quot;MENDELEY_CITATION_v3_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&quot;,&quot;citationItems&quot;:[{&quot;id&quot;:&quot;a3927ca8-38e3-30e9-b0b3-aea866e94f64&quot;,&quot;itemData&quot;:{&quot;type&quot;:&quot;webpage&quot;,&quot;id&quot;:&quot;a3927ca8-38e3-30e9-b0b3-aea866e94f64&quot;,&quot;title&quot;:&quot;Symplicity: about us&quot;,&quot;author&quot;:[{&quot;family&quot;:&quot;Symplicity&quot;,&quot;given&quot;:&quot;&quot;,&quot;parse-names&quot;:false,&quot;dropping-particle&quot;:&quot;&quot;,&quot;non-dropping-particle&quot;:&quot;&quot;}],&quot;URL&quot;:&quot;https://www.symplicity.com/higher-ed/internship-management-system&quot;,&quot;issued&quot;:{&quot;date-parts&quot;:[[2023]]},&quot;container-title-short&quot;:&quot;&quot;},&quot;isTemporary&quot;:false}]},{&quot;citationID&quot;:&quot;MENDELEY_CITATION_35685cb8-6dcf-4570-9b48-9160f298e22c&quot;,&quot;properties&quot;:{&quot;noteIndex&quot;:0},&quot;isEdited&quot;:false,&quot;manualOverride&quot;:{&quot;isManuallyOverridden&quot;:false,&quot;citeprocText&quot;:&quot;(Internshala, 2023)&quot;,&quot;manualOverrideText&quot;:&quot;&quot;},&quot;citationTag&quot;:&quot;MENDELEY_CITATION_v3_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&quot;,&quot;citationItems&quot;:[{&quot;id&quot;:&quot;2db3028d-969d-3b5d-9019-7d38dcb9ffe1&quot;,&quot;itemData&quot;:{&quot;type&quot;:&quot;webpage&quot;,&quot;id&quot;:&quot;2db3028d-969d-3b5d-9019-7d38dcb9ffe1&quot;,&quot;title&quot;:&quot;Internshala&quot;,&quot;author&quot;:[{&quot;family&quot;:&quot;Internshala&quot;,&quot;given&quot;:&quot;&quot;,&quot;parse-names&quot;:false,&quot;dropping-particle&quot;:&quot;&quot;,&quot;non-dropping-particle&quot;:&quot;&quot;}],&quot;URL&quot;:&quot;https://internshala.com/&quot;,&quot;issued&quot;:{&quot;date-parts&quot;:[[2023]]},&quot;container-title-short&quot;:&quot;&quot;},&quot;isTemporary&quot;:false}]},{&quot;citationID&quot;:&quot;MENDELEY_CITATION_33492021-d35b-4d92-80fb-19764b3b3680&quot;,&quot;properties&quot;:{&quot;noteIndex&quot;:0},&quot;isEdited&quot;:false,&quot;manualOverride&quot;:{&quot;isManuallyOverridden&quot;:false,&quot;citeprocText&quot;:&quot;(Intern Bridge, 2020)&quot;,&quot;manualOverrideText&quot;:&quot;&quot;},&quot;citationTag&quot;:&quot;MENDELEY_CITATION_v3_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&quot;,&quot;citationItems&quot;:[{&quot;id&quot;:&quot;59d1768d-1e52-3683-b38f-f97ddb681b6b&quot;,&quot;itemData&quot;:{&quot;type&quot;:&quot;webpage&quot;,&quot;id&quot;:&quot;59d1768d-1e52-3683-b38f-f97ddb681b6b&quot;,&quot;title&quot;:&quot;Intern Bridge: About us&quot;,&quot;author&quot;:[{&quot;family&quot;:&quot;Intern Bridge&quot;,&quot;given&quot;:&quot;&quot;,&quot;parse-names&quot;:false,&quot;dropping-particle&quot;:&quot;&quot;,&quot;non-dropping-particle&quot;:&quot;&quot;}],&quot;URL&quot;:&quot;https://internbridge.com/about-us/&quot;,&quot;issued&quot;:{&quot;date-parts&quot;:[[2020]]},&quot;container-title-short&quot;:&quot;&quot;},&quot;isTemporary&quot;:false}]},{&quot;citationID&quot;:&quot;MENDELEY_CITATION_e668dcb8-a84f-427d-a24c-649745f1cede&quot;,&quot;properties&quot;:{&quot;noteIndex&quot;:0},&quot;isEdited&quot;:false,&quot;manualOverride&quot;:{&quot;isManuallyOverridden&quot;:false,&quot;citeprocText&quot;:&quot;(Schwartz et al., 2015)&quot;,&quot;manualOverrideText&quot;:&quot;&quot;},&quot;citationTag&quot;:&quot;MENDELEY_CITATION_v3_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&quot;,&quot;citationItems&quot;:[{&quot;id&quot;:&quot;d61887b2-d9da-3e08-adc5-d3410ff24254&quot;,&quot;itemData&quot;:{&quot;type&quot;:&quot;book&quot;,&quot;id&quot;:&quot;d61887b2-d9da-3e08-adc5-d3410ff24254&quot;,&quot;title&quot;:&quot;Research design: qualitative, quantitative, and mixed methods approaches&quot;,&quot;author&quot;:[{&quot;family&quot;:&quot;Schwartz&quot;,&quot;given&quot;:&quot;Klaas&quot;,&quot;parse-names&quot;:false,&quot;dropping-particle&quot;:&quot;&quot;,&quot;non-dropping-particle&quot;:&quot;&quot;},{&quot;family&quot;:&quot;Tutusaus Luque&quot;,&quot;given&quot;:&quot;Mireia&quot;,&quot;parse-names&quot;:false,&quot;dropping-particle&quot;:&quot;&quot;,&quot;non-dropping-particle&quot;:&quot;&quot;},{&quot;family&quot;:&quot;Rusca&quot;,&quot;given&quot;:&quot;Maria&quot;,&quot;parse-names&quot;:false,&quot;dropping-particle&quot;:&quot;&quot;,&quot;non-dropping-particle&quot;:&quot;&quot;},{&quot;family&quot;:&quot;Ahlers&quot;,&quot;given&quot;:&quot;Rhodante&quot;,&quot;parse-names&quot;:false,&quot;dropping-particle&quot;:&quot;&quot;,&quot;non-dropping-particle&quot;:&quot;&quot;}],&quot;container-title&quot;:&quot;WIREs Water&quot;,&quot;container-title-short&quot;:&quot;WIREs Water&quot;,&quot;ISBN&quot;:&quot;1412981255&quot;,&quot;issued&quot;:{&quot;date-parts&quot;:[[2015]]},&quot;number-of-pages&quot;:&quot;31-36&quot;,&quot;issue&quot;:&quot;1&quot;,&quot;volume&quot;:&quot;2&quot;},&quot;isTemporary&quot;:false}]},{&quot;citationID&quot;:&quot;MENDELEY_CITATION_41209c53-7b24-4fd4-bc9e-7154de3449f4&quot;,&quot;properties&quot;:{&quot;noteIndex&quot;:0},&quot;isEdited&quot;:false,&quot;manualOverride&quot;:{&quot;isManuallyOverridden&quot;:false,&quot;citeprocText&quot;:&quot;(Cohen et al., 2017)&quot;,&quot;manualOverrideText&quot;:&quot;&quot;},&quot;citationItems&quot;:[{&quot;id&quot;:&quot;4c0019c4-471a-36de-af71-02fa5d56aa0c&quot;,&quot;itemData&quot;:{&quot;type&quot;:&quot;book&quot;,&quot;id&quot;:&quot;4c0019c4-471a-36de-af71-02fa5d56aa0c&quot;,&quot;title&quot;:&quot;Research Methods in Education&quot;,&quot;author&quot;:[{&quot;family&quot;:&quot;Cohen&quot;,&quot;given&quot;:&quot;Louis&quot;,&quot;parse-names&quot;:false,&quot;dropping-particle&quot;:&quot;&quot;,&quot;non-dropping-particle&quot;:&quot;&quot;},{&quot;family&quot;:&quot;Manion&quot;,&quot;given&quot;:&quot;Lawrence&quot;,&quot;parse-names&quot;:false,&quot;dropping-particle&quot;:&quot;&quot;,&quot;non-dropping-particle&quot;:&quot;&quot;},{&quot;family&quot;:&quot;Morrison&quot;,&quot;given&quot;:&quot;Keith&quot;,&quot;parse-names&quot;:false,&quot;dropping-particle&quot;:&quot;&quot;,&quot;non-dropping-particle&quot;:&quot;&quot;}],&quot;container-title&quot;:&quot;Research Methods in Education&quot;,&quot;DOI&quot;:&quot;10.4324/9780203029053&quot;,&quot;issued&quot;:{&quot;date-parts&quot;:[[2017]]},&quot;abstract&quot;:&quot;This fully updated sixth edition of the international professional researcher and continues to be the standard text for students and lecturers in educationalresearch.&quot;,&quot;container-title-short&quot;:&quot;&quot;},&quot;isTemporary&quot;:false}],&quot;citationTag&quot;:&quot;MENDELEY_CITATION_v3_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&quot;},{&quot;citationID&quot;:&quot;MENDELEY_CITATION_bdd369cc-7c0b-47bf-81ff-ecbcc1d2ce34&quot;,&quot;properties&quot;:{&quot;noteIndex&quot;:0},&quot;isEdited&quot;:false,&quot;manualOverride&quot;:{&quot;isManuallyOverridden&quot;:false,&quot;citeprocText&quot;:&quot;(Patricia Leavy, 2017)&quot;,&quot;manualOverrideText&quot;:&quot;&quot;},&quot;citationItems&quot;:[{&quot;id&quot;:&quot;2618d99b-abef-33bf-b06b-6e7a4ca9c74d&quot;,&quot;itemData&quot;:{&quot;type&quot;:&quot;book&quot;,&quot;id&quot;:&quot;2618d99b-abef-33bf-b06b-6e7a4ca9c74d&quot;,&quot;title&quot;:&quot;Research Design: Quantitative, Qualitative, Mixed Methods, Arts-Based, and Community-Based Participatory Research Approaches&quot;,&quot;author&quot;:[{&quot;family&quot;:&quot;Patricia Leavy&quot;,&quot;given&quot;:&quot;&quot;,&quot;parse-names&quot;:false,&quot;dropping-particle&quot;:&quot;&quot;,&quot;non-dropping-particle&quot;:&quot;&quot;}],&quot;container-title&quot;:&quot;The Guilford Press&quot;,&quot;ISBN&quot;:&quot;9781462514380&quot;,&quot;issued&quot;:{&quot;date-parts&quot;:[[2017]]},&quot;number-of-pages&quot;:&quot;301&quot;,&quot;abstract&quot;:&quot;This study departs from the reality of gender relations within the family institution which has to be dikhotomis, causing the pole inequality relations between men and women. Therefore, in this study wanted to dismantle the detail view of some theories, both social and feminist about gender relations in the family. Each of these theories (structural functional, conflict and feminist) has their own viewpoint about the pattern of gender relations in the family. However, simultaneously acknowledging that the social construction of culture remained significant influence on the division of roles are played by men (husbands) and women (wife) in the family institution. This means that the social construction of culture was instrumental in the creation of relations contribute between men and women equally or otherwise occurred inequality.&quot;,&quot;container-title-short&quot;:&quot;&quot;},&quot;isTemporary&quot;:false}],&quot;citationTag&quot;:&quot;MENDELEY_CITATION_v3_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&quot;},{&quot;citationID&quot;:&quot;MENDELEY_CITATION_120d1e3c-306e-4708-abde-3a15fea497bd&quot;,&quot;properties&quot;:{&quot;noteIndex&quot;:0},&quot;isEdited&quot;:false,&quot;manualOverride&quot;:{&quot;isManuallyOverridden&quot;:false,&quot;citeprocText&quot;:&quot;(Patricia Leavy, 2017)&quot;,&quot;manualOverrideText&quot;:&quot;&quot;},&quot;citationItems&quot;:[{&quot;id&quot;:&quot;2618d99b-abef-33bf-b06b-6e7a4ca9c74d&quot;,&quot;itemData&quot;:{&quot;type&quot;:&quot;book&quot;,&quot;id&quot;:&quot;2618d99b-abef-33bf-b06b-6e7a4ca9c74d&quot;,&quot;title&quot;:&quot;Research Design: Quantitative, Qualitative, Mixed Methods, Arts-Based, and Community-Based Participatory Research Approaches&quot;,&quot;author&quot;:[{&quot;family&quot;:&quot;Patricia Leavy&quot;,&quot;given&quot;:&quot;&quot;,&quot;parse-names&quot;:false,&quot;dropping-particle&quot;:&quot;&quot;,&quot;non-dropping-particle&quot;:&quot;&quot;}],&quot;container-title&quot;:&quot;The Guilford Press&quot;,&quot;ISBN&quot;:&quot;9781462514380&quot;,&quot;issued&quot;:{&quot;date-parts&quot;:[[2017]]},&quot;number-of-pages&quot;:&quot;301&quot;,&quot;abstract&quot;:&quot;This study departs from the reality of gender relations within the family institution which has to be dikhotomis, causing the pole inequality relations between men and women. Therefore, in this study wanted to dismantle the detail view of some theories, both social and feminist about gender relations in the family. Each of these theories (structural functional, conflict and feminist) has their own viewpoint about the pattern of gender relations in the family. However, simultaneously acknowledging that the social construction of culture remained significant influence on the division of roles are played by men (husbands) and women (wife) in the family institution. This means that the social construction of culture was instrumental in the creation of relations contribute between men and women equally or otherwise occurred inequality.&quot;,&quot;container-title-short&quot;:&quot;&quot;},&quot;isTemporary&quot;:false}],&quot;citationTag&quot;:&quot;MENDELEY_CITATION_v3_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&quot;},{&quot;citationID&quot;:&quot;MENDELEY_CITATION_a4b2e802-546f-4b11-a033-2fc947cdcc68&quot;,&quot;properties&quot;:{&quot;noteIndex&quot;:0},&quot;isEdited&quot;:false,&quot;manualOverride&quot;:{&quot;isManuallyOverridden&quot;:false,&quot;citeprocText&quot;:&quot;(Yin, 2016)&quot;,&quot;manualOverrideText&quot;:&quot;&quot;},&quot;citationItems&quot;:[{&quot;id&quot;:&quot;0e2b282e-9448-3db0-9d08-79ab09187659&quot;,&quot;itemData&quot;:{&quot;type&quot;:&quot;book&quot;,&quot;id&quot;:&quot;0e2b282e-9448-3db0-9d08-79ab09187659&quot;,&quot;title&quot;:&quot;Qualitative research from start to finish&quot;,&quot;author&quot;:[{&quot;family&quot;:&quot;Yin&quot;,&quot;given&quot;:&quot;Robert K&quot;,&quot;parse-names&quot;:false,&quot;dropping-particle&quot;:&quot;&quot;,&quot;non-dropping-particle&quot;:&quot;&quot;}],&quot;container-title&quot;:&quot;Guildford Press&quot;,&quot;ISBN&quot;:&quot;1462517978&quot;,&quot;ISSN&quot;:&quot;1098-6596&quot;,&quot;PMID&quot;:&quot;25246403&quot;,&quot;URL&quot;:&quot;https://books.google.co.nz/books?id=_XP3CQAAQBAJ&quot;,&quot;issued&quot;:{&quot;date-parts&quot;:[[2016]]},&quot;number-of-pages&quot;:&quot;417&quot;,&quot;abstract&quot;:&quot;accessed on 07.02.16&quot;,&quot;volume&quot;:&quot;2nd Ed&quot;,&quot;container-title-short&quot;:&quot;&quot;},&quot;isTemporary&quot;:false}],&quot;citationTag&quot;:&quot;MENDELEY_CITATION_v3_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&quot;},{&quot;citationID&quot;:&quot;MENDELEY_CITATION_df313802-1f37-4564-b382-bd6712025a79&quot;,&quot;properties&quot;:{&quot;noteIndex&quot;:0},&quot;isEdited&quot;:false,&quot;manualOverride&quot;:{&quot;isManuallyOverridden&quot;:false,&quot;citeprocText&quot;:&quot;(Zikmund, 2010)&quot;,&quot;manualOverrideText&quot;:&quot;&quot;},&quot;citationTag&quot;:&quot;MENDELEY_CITATION_v3_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&quot;,&quot;citationItems&quot;:[{&quot;id&quot;:&quot;f7ce258e-89dd-30de-b675-c2d9328fe046&quot;,&quot;itemData&quot;:{&quot;type&quot;:&quot;book&quot;,&quot;id&quot;:&quot;f7ce258e-89dd-30de-b675-c2d9328fe046&quot;,&quot;title&quot;:&quot;Business Research Methods Business Research Defined&quot;,&quot;author&quot;:[{&quot;family&quot;:&quot;Zikmund&quot;,&quot;given&quot;:&quot;William G.&quot;,&quot;parse-names&quot;:false,&quot;dropping-particle&quot;:&quot;&quot;,&quot;non-dropping-particle&quot;:&quot;&quot;}],&quot;container-title&quot;:&quot;sl OH Cengage Learning&quot;,&quot;ISBN&quot;:&quot;9780324320626&quot;,&quot;issued&quot;:{&quot;date-parts&quot;:[[2010]]},&quot;number-of-pages&quot;:&quot;674&quot;,&quot;abstract&quot;:&quot;8th ed. / William G. Zikmund [and others]. ODL_2016/2017. Revised edition of: Business research methods / William G. Zikmund. 7th ed. c2003. Introduction -- Beginning stages of the research process -- Research methods for collecting primary data -- Measurement concepts -- Sampling and fieldwork -- Data analysis and presentation -- Comprehension cases with computerized databases.&quot;,&quot;container-title-short&quot;:&quot;&quot;},&quot;isTemporary&quot;:false}]},{&quot;citationID&quot;:&quot;MENDELEY_CITATION_40cf68de-2997-4d0f-8f2a-b58ab8357fc8&quot;,&quot;properties&quot;:{&quot;noteIndex&quot;:0},&quot;isEdited&quot;:false,&quot;manualOverride&quot;:{&quot;isManuallyOverridden&quot;:false,&quot;citeprocText&quot;:&quot;(Lewis, 2015)&quot;,&quot;manualOverrideText&quot;:&quot;&quot;},&quot;citationTag&quot;:&quot;MENDELEY_CITATION_v3_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&quot;,&quot;citationItems&quot;:[{&quot;id&quot;:&quot;97b36b11-9a4a-3080-8d94-d3b6677efbfb&quot;,&quot;itemData&quot;:{&quot;type&quot;:&quot;article-journal&quot;,&quot;id&quot;:&quot;97b36b11-9a4a-3080-8d94-d3b6677efbfb&quot;,&quot;title&quot;:&quot;Qualitative Inquiry and Research Design: Choosing Among Five Approaches&quot;,&quot;author&quot;:[{&quot;family&quot;:&quot;Lewis&quot;,&quot;given&quot;:&quot;Sarah&quot;,&quot;parse-names&quot;:false,&quot;dropping-particle&quot;:&quot;&quot;,&quot;non-dropping-particle&quot;:&quot;&quot;}],&quot;container-title&quot;:&quot;Health Promotion Practice&quot;,&quot;container-title-short&quot;:&quot;Health Promot Pract&quot;,&quot;DOI&quot;:&quot;10.1177/1524839915580941&quot;,&quot;ISSN&quot;:&quot;15526372&quot;,&quot;issued&quot;:{&quot;date-parts&quot;:[[2015]]},&quot;page&quot;:&quot;473-475&quot;,&quot;abstract&quot;:&quot;Qualitative Inquiry and Research Design provides an overview of the five main traditions of qualitative research. The author explains the uniqueness of each approach and its applicability to different types of inquiry. Illustrative examples from public health and social science fields are provided. The book details study design, question development, data collection and analysis, and summarizing and interpreting results, and how the research process differs according to each approach. This resource can serve as a useful guide for public health practitioners and graduate-level students interested in the theory and practice of rigorous qualitative research.&quot;,&quot;issue&quot;:&quot;4&quot;,&quot;volume&quot;:&quot;16&quot;},&quot;isTemporary&quot;:false}]},{&quot;citationID&quot;:&quot;MENDELEY_CITATION_6c50e75f-7b75-497e-bc34-63a9ef6307e0&quot;,&quot;properties&quot;:{&quot;noteIndex&quot;:0},&quot;isEdited&quot;:false,&quot;manualOverride&quot;:{&quot;isManuallyOverridden&quot;:false,&quot;citeprocText&quot;:&quot;(Alshenqeeti, 2014)&quot;,&quot;manualOverrideText&quot;:&quot;&quot;},&quot;citationTag&quot;:&quot;MENDELEY_CITATION_v3_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&quot;,&quot;citationItems&quot;:[{&quot;id&quot;:&quot;a91fd0c1-5483-3c62-841d-46f269e83c51&quot;,&quot;itemData&quot;:{&quot;type&quot;:&quot;article-journal&quot;,&quot;id&quot;:&quot;a91fd0c1-5483-3c62-841d-46f269e83c51&quot;,&quot;title&quot;:&quot;Interviewing as a Data Collection Method: A Critical Review&quot;,&quot;author&quot;:[{&quot;family&quot;:&quot;Alshenqeeti&quot;,&quot;given&quot;:&quot;Hamza&quot;,&quot;parse-names&quot;:false,&quot;dropping-particle&quot;:&quot;&quot;,&quot;non-dropping-particle&quot;:&quot;&quot;}],&quot;container-title&quot;:&quot;English Linguistics Research&quot;,&quot;DOI&quot;:&quot;10.5430/elr.v3n1p39&quot;,&quot;ISSN&quot;:&quot;1927-6028&quot;,&quot;issued&quot;:{&quot;date-parts&quot;:[[2014]]},&quot;abstract&quot;:&quot;Through this paper I critically assess the value and limitations of interviewing as a research instrument. Therefore, my discussion, which would be based on methodological issues allied with the use of interviews in qualitative social science research, is two-fold. Firstly, I briefly review the literature concerning the use of interviews, discuss interviews' types and illustrate the differences between these types. Then, issues regarding interviewing in practice will be discussed, ending this part with a brief review of the notion of interviewing in linguistic research. Secondly, a critical evaluation of the method will be presented, including a consideration of its usefulness and pitfalls, followed by discussing issues of validity and reliability of using interviews as a research instrument. To end with, ethical issues concerning the use of interviews will be discussed before drawing on our conclusion.&quot;,&quot;issue&quot;:&quot;1&quot;,&quot;volume&quot;:&quot;3&quot;,&quot;container-title-short&quot;:&quot;&quot;},&quot;isTemporary&quot;:false}]},{&quot;citationID&quot;:&quot;MENDELEY_CITATION_21689628-78ca-4f4c-81a8-06e8d19390a5&quot;,&quot;properties&quot;:{&quot;noteIndex&quot;:0},&quot;isEdited&quot;:false,&quot;manualOverride&quot;:{&quot;isManuallyOverridden&quot;:false,&quot;citeprocText&quot;:&quot;(Cohen et al., 2017)&quot;,&quot;manualOverrideText&quot;:&quot;&quot;},&quot;citationItems&quot;:[{&quot;id&quot;:&quot;4c0019c4-471a-36de-af71-02fa5d56aa0c&quot;,&quot;itemData&quot;:{&quot;type&quot;:&quot;book&quot;,&quot;id&quot;:&quot;4c0019c4-471a-36de-af71-02fa5d56aa0c&quot;,&quot;title&quot;:&quot;Research Methods in Education&quot;,&quot;author&quot;:[{&quot;family&quot;:&quot;Cohen&quot;,&quot;given&quot;:&quot;Louis&quot;,&quot;parse-names&quot;:false,&quot;dropping-particle&quot;:&quot;&quot;,&quot;non-dropping-particle&quot;:&quot;&quot;},{&quot;family&quot;:&quot;Manion&quot;,&quot;given&quot;:&quot;Lawrence&quot;,&quot;parse-names&quot;:false,&quot;dropping-particle&quot;:&quot;&quot;,&quot;non-dropping-particle&quot;:&quot;&quot;},{&quot;family&quot;:&quot;Morrison&quot;,&quot;given&quot;:&quot;Keith&quot;,&quot;parse-names&quot;:false,&quot;dropping-particle&quot;:&quot;&quot;,&quot;non-dropping-particle&quot;:&quot;&quot;}],&quot;container-title&quot;:&quot;Research Methods in Education&quot;,&quot;DOI&quot;:&quot;10.4324/9780203029053&quot;,&quot;issued&quot;:{&quot;date-parts&quot;:[[2017]]},&quot;abstract&quot;:&quot;This fully updated sixth edition of the international professional researcher and continues to be the standard text for students and lecturers in educationalresearch.&quot;,&quot;container-title-short&quot;:&quot;&quot;},&quot;isTemporary&quot;:false}],&quot;citationTag&quot;:&quot;MENDELEY_CITATION_v3_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&quot;},{&quot;citationID&quot;:&quot;MENDELEY_CITATION_51739462-f152-472e-b3a4-bd6886bc3df2&quot;,&quot;properties&quot;:{&quot;noteIndex&quot;:0},&quot;isEdited&quot;:false,&quot;manualOverride&quot;:{&quot;isManuallyOverridden&quot;:false,&quot;citeprocText&quot;:&quot;(Dannels, 2018)&quot;,&quot;manualOverrideText&quot;:&quot;&quot;},&quot;citationItems&quot;:[{&quot;id&quot;:&quot;d0bd8eb5-91cb-374e-baa7-564307676517&quot;,&quot;itemData&quot;:{&quot;type&quot;:&quot;chapter&quot;,&quot;id&quot;:&quot;d0bd8eb5-91cb-374e-baa7-564307676517&quot;,&quot;title&quot;:&quot;Research design&quot;,&quot;author&quot;:[{&quot;family&quot;:&quot;Dannels&quot;,&quot;given&quot;:&quot;A S&quot;,&quot;parse-names&quot;:false,&quot;dropping-particle&quot;:&quot;&quot;,&quot;non-dropping-particle&quot;:&quot;&quot;}],&quot;container-title&quot;:&quot;The reviewer’s guide to quantitative methods in the social sciences&quot;,&quot;issued&quot;:{&quot;date-parts&quot;:[[2018]]},&quot;container-title-short&quot;:&quot;&quot;},&quot;isTemporary&quot;:false}],&quot;citationTag&quot;:&quot;MENDELEY_CITATION_v3_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&quot;},{&quot;citationID&quot;:&quot;MENDELEY_CITATION_3877b779-7df9-4c67-a01f-4433a25a63d0&quot;,&quot;properties&quot;:{&quot;noteIndex&quot;:0},&quot;isEdited&quot;:false,&quot;manualOverride&quot;:{&quot;isManuallyOverridden&quot;:false,&quot;citeprocText&quot;:&quot;(Schwartz et al., 2015)&quot;,&quot;manualOverrideText&quot;:&quot;&quot;},&quot;citationItems&quot;:[{&quot;id&quot;:&quot;d61887b2-d9da-3e08-adc5-d3410ff24254&quot;,&quot;itemData&quot;:{&quot;type&quot;:&quot;book&quot;,&quot;id&quot;:&quot;d61887b2-d9da-3e08-adc5-d3410ff24254&quot;,&quot;title&quot;:&quot;Research design: qualitative, quantitative, and mixed methods approaches&quot;,&quot;author&quot;:[{&quot;family&quot;:&quot;Schwartz&quot;,&quot;given&quot;:&quot;Klaas&quot;,&quot;parse-names&quot;:false,&quot;dropping-particle&quot;:&quot;&quot;,&quot;non-dropping-particle&quot;:&quot;&quot;},{&quot;family&quot;:&quot;Tutusaus Luque&quot;,&quot;given&quot;:&quot;Mireia&quot;,&quot;parse-names&quot;:false,&quot;dropping-particle&quot;:&quot;&quot;,&quot;non-dropping-particle&quot;:&quot;&quot;},{&quot;family&quot;:&quot;Rusca&quot;,&quot;given&quot;:&quot;Maria&quot;,&quot;parse-names&quot;:false,&quot;dropping-particle&quot;:&quot;&quot;,&quot;non-dropping-particle&quot;:&quot;&quot;},{&quot;family&quot;:&quot;Ahlers&quot;,&quot;given&quot;:&quot;Rhodante&quot;,&quot;parse-names&quot;:false,&quot;dropping-particle&quot;:&quot;&quot;,&quot;non-dropping-particle&quot;:&quot;&quot;}],&quot;container-title&quot;:&quot;WIREs Water&quot;,&quot;container-title-short&quot;:&quot;WIREs Water&quot;,&quot;ISBN&quot;:&quot;1412981255&quot;,&quot;issued&quot;:{&quot;date-parts&quot;:[[2015]]},&quot;number-of-pages&quot;:&quot;31-36&quot;,&quot;issue&quot;:&quot;1&quot;,&quot;volume&quot;:&quot;2&quot;},&quot;isTemporary&quot;:false}],&quot;citationTag&quot;:&quot;MENDELEY_CITATION_v3_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&quot;},{&quot;citationID&quot;:&quot;MENDELEY_CITATION_730d2c59-2499-4a88-8c71-b722854076b5&quot;,&quot;properties&quot;:{&quot;noteIndex&quot;:0},&quot;isEdited&quot;:false,&quot;manualOverride&quot;:{&quot;isManuallyOverridden&quot;:false,&quot;citeprocText&quot;:&quot;(Amin, 2005)&quot;,&quot;manualOverrideText&quot;:&quot;&quot;},&quot;citationTag&quot;:&quot;MENDELEY_CITATION_v3_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&quot;,&quot;citationItems&quot;:[{&quot;id&quot;:&quot;c1851dcb-cf9a-35bb-b9bc-0b1a53e74126&quot;,&quot;itemData&quot;:{&quot;type&quot;:&quot;book&quot;,&quot;id&quot;:&quot;c1851dcb-cf9a-35bb-b9bc-0b1a53e74126&quot;,&quot;title&quot;:&quot;Social Science Research_ Conception, Methodology and Analysis&quot;,&quot;author&quot;:[{&quot;family&quot;:&quot;Amin&quot;,&quot;given&quot;:&quot;Martin Efuetngu&quot;,&quot;parse-names&quot;:false,&quot;dropping-particle&quot;:&quot;&quot;,&quot;non-dropping-particle&quot;:&quot;&quot;}],&quot;issued&quot;:{&quot;date-parts&quot;:[[2005]]},&quot;publisher-place&quot;:&quot;Makerere&quot;,&quot;number-of-pages&quot;:&quot;465&quot;,&quot;edition&quot;:&quot;1&quot;,&quot;container-title-short&quot;:&quot;&quot;},&quot;isTemporary&quot;:false}]},{&quot;citationID&quot;:&quot;MENDELEY_CITATION_f4e1ed5d-ceb2-462f-8119-bf7b44062db3&quot;,&quot;properties&quot;:{&quot;noteIndex&quot;:0},&quot;isEdited&quot;:false,&quot;manualOverride&quot;:{&quot;isManuallyOverridden&quot;:false,&quot;citeprocText&quot;:&quot;(Patricia Leavy, 2017)&quot;,&quot;manualOverrideText&quot;:&quot;&quot;},&quot;citationTag&quot;:&quot;MENDELEY_CITATION_v3_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&quot;,&quot;citationItems&quot;:[{&quot;id&quot;:&quot;2618d99b-abef-33bf-b06b-6e7a4ca9c74d&quot;,&quot;itemData&quot;:{&quot;type&quot;:&quot;book&quot;,&quot;id&quot;:&quot;2618d99b-abef-33bf-b06b-6e7a4ca9c74d&quot;,&quot;title&quot;:&quot;Research Design: Quantitative, Qualitative, Mixed Methods, Arts-Based, and Community-Based Participatory Research Approaches&quot;,&quot;author&quot;:[{&quot;family&quot;:&quot;Patricia Leavy&quot;,&quot;given&quot;:&quot;&quot;,&quot;parse-names&quot;:false,&quot;dropping-particle&quot;:&quot;&quot;,&quot;non-dropping-particle&quot;:&quot;&quot;}],&quot;container-title&quot;:&quot;The Guilford Press&quot;,&quot;ISBN&quot;:&quot;9781462514380&quot;,&quot;issued&quot;:{&quot;date-parts&quot;:[[2017]]},&quot;number-of-pages&quot;:&quot;301&quot;,&quot;abstract&quot;:&quot;This study departs from the reality of gender relations within the family institution which has to be dikhotomis, causing the pole inequality relations between men and women. Therefore, in this study wanted to dismantle the detail view of some theories, both social and feminist about gender relations in the family. Each of these theories (structural functional, conflict and feminist) has their own viewpoint about the pattern of gender relations in the family. However, simultaneously acknowledging that the social construction of culture remained significant influence on the division of roles are played by men (husbands) and women (wife) in the family institution. This means that the social construction of culture was instrumental in the creation of relations contribute between men and women equally or otherwise occurred inequality.&quot;,&quot;container-title-short&quot;:&quot;&quot;},&quot;isTemporary&quot;:false}]},{&quot;citationID&quot;:&quot;MENDELEY_CITATION_40228538-31d2-485a-a9bf-dc54e9123396&quot;,&quot;properties&quot;:{&quot;noteIndex&quot;:0},&quot;isEdited&quot;:false,&quot;manualOverride&quot;:{&quot;isManuallyOverridden&quot;:false,&quot;citeprocText&quot;:&quot;(Patricia Leavy, 2017)&quot;,&quot;manualOverrideText&quot;:&quot;&quot;},&quot;citationTag&quot;:&quot;MENDELEY_CITATION_v3_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&quot;,&quot;citationItems&quot;:[{&quot;id&quot;:&quot;2618d99b-abef-33bf-b06b-6e7a4ca9c74d&quot;,&quot;itemData&quot;:{&quot;type&quot;:&quot;book&quot;,&quot;id&quot;:&quot;2618d99b-abef-33bf-b06b-6e7a4ca9c74d&quot;,&quot;title&quot;:&quot;Research Design: Quantitative, Qualitative, Mixed Methods, Arts-Based, and Community-Based Participatory Research Approaches&quot;,&quot;author&quot;:[{&quot;family&quot;:&quot;Patricia Leavy&quot;,&quot;given&quot;:&quot;&quot;,&quot;parse-names&quot;:false,&quot;dropping-particle&quot;:&quot;&quot;,&quot;non-dropping-particle&quot;:&quot;&quot;}],&quot;container-title&quot;:&quot;The Guilford Press&quot;,&quot;ISBN&quot;:&quot;9781462514380&quot;,&quot;issued&quot;:{&quot;date-parts&quot;:[[2017]]},&quot;number-of-pages&quot;:&quot;301&quot;,&quot;abstract&quot;:&quot;This study departs from the reality of gender relations within the family institution which has to be dikhotomis, causing the pole inequality relations between men and women. Therefore, in this study wanted to dismantle the detail view of some theories, both social and feminist about gender relations in the family. Each of these theories (structural functional, conflict and feminist) has their own viewpoint about the pattern of gender relations in the family. However, simultaneously acknowledging that the social construction of culture remained significant influence on the division of roles are played by men (husbands) and women (wife) in the family institution. This means that the social construction of culture was instrumental in the creation of relations contribute between men and women equally or otherwise occurred inequality.&quot;,&quot;container-title-short&quot;:&quot;&quot;},&quot;isTemporary&quot;:false}]},{&quot;citationID&quot;:&quot;MENDELEY_CITATION_a88fd69d-5f1a-4f33-b2de-eec1e06f4a6b&quot;,&quot;properties&quot;:{&quot;noteIndex&quot;:0},&quot;isEdited&quot;:false,&quot;manualOverride&quot;:{&quot;isManuallyOverridden&quot;:false,&quot;citeprocText&quot;:&quot;(Patricia Leavy, 2017)&quot;,&quot;manualOverrideText&quot;:&quot;&quot;},&quot;citationTag&quot;:&quot;MENDELEY_CITATION_v3_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&quot;,&quot;citationItems&quot;:[{&quot;id&quot;:&quot;2618d99b-abef-33bf-b06b-6e7a4ca9c74d&quot;,&quot;itemData&quot;:{&quot;type&quot;:&quot;book&quot;,&quot;id&quot;:&quot;2618d99b-abef-33bf-b06b-6e7a4ca9c74d&quot;,&quot;title&quot;:&quot;Research Design: Quantitative, Qualitative, Mixed Methods, Arts-Based, and Community-Based Participatory Research Approaches&quot;,&quot;author&quot;:[{&quot;family&quot;:&quot;Patricia Leavy&quot;,&quot;given&quot;:&quot;&quot;,&quot;parse-names&quot;:false,&quot;dropping-particle&quot;:&quot;&quot;,&quot;non-dropping-particle&quot;:&quot;&quot;}],&quot;container-title&quot;:&quot;The Guilford Press&quot;,&quot;ISBN&quot;:&quot;9781462514380&quot;,&quot;issued&quot;:{&quot;date-parts&quot;:[[2017]]},&quot;number-of-pages&quot;:&quot;301&quot;,&quot;abstract&quot;:&quot;This study departs from the reality of gender relations within the family institution which has to be dikhotomis, causing the pole inequality relations between men and women. Therefore, in this study wanted to dismantle the detail view of some theories, both social and feminist about gender relations in the family. Each of these theories (structural functional, conflict and feminist) has their own viewpoint about the pattern of gender relations in the family. However, simultaneously acknowledging that the social construction of culture remained significant influence on the division of roles are played by men (husbands) and women (wife) in the family institution. This means that the social construction of culture was instrumental in the creation of relations contribute between men and women equally or otherwise occurred inequality.&quot;,&quot;container-title-short&quot;:&quot;&quot;},&quot;isTemporary&quot;:false}]},{&quot;citationID&quot;:&quot;MENDELEY_CITATION_023e311e-4fe1-4bdb-86fd-0d38da25cc1a&quot;,&quot;properties&quot;:{&quot;noteIndex&quot;:0},&quot;isEdited&quot;:false,&quot;manualOverride&quot;:{&quot;isManuallyOverridden&quot;:false,&quot;citeprocText&quot;:&quot;(Patricia Leavy, 2017)&quot;,&quot;manualOverrideText&quot;:&quot;&quot;},&quot;citationTag&quot;:&quot;MENDELEY_CITATION_v3_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&quot;,&quot;citationItems&quot;:[{&quot;id&quot;:&quot;2618d99b-abef-33bf-b06b-6e7a4ca9c74d&quot;,&quot;itemData&quot;:{&quot;type&quot;:&quot;book&quot;,&quot;id&quot;:&quot;2618d99b-abef-33bf-b06b-6e7a4ca9c74d&quot;,&quot;title&quot;:&quot;Research Design: Quantitative, Qualitative, Mixed Methods, Arts-Based, and Community-Based Participatory Research Approaches&quot;,&quot;author&quot;:[{&quot;family&quot;:&quot;Patricia Leavy&quot;,&quot;given&quot;:&quot;&quot;,&quot;parse-names&quot;:false,&quot;dropping-particle&quot;:&quot;&quot;,&quot;non-dropping-particle&quot;:&quot;&quot;}],&quot;container-title&quot;:&quot;The Guilford Press&quot;,&quot;ISBN&quot;:&quot;9781462514380&quot;,&quot;issued&quot;:{&quot;date-parts&quot;:[[2017]]},&quot;number-of-pages&quot;:&quot;301&quot;,&quot;abstract&quot;:&quot;This study departs from the reality of gender relations within the family institution which has to be dikhotomis, causing the pole inequality relations between men and women. Therefore, in this study wanted to dismantle the detail view of some theories, both social and feminist about gender relations in the family. Each of these theories (structural functional, conflict and feminist) has their own viewpoint about the pattern of gender relations in the family. However, simultaneously acknowledging that the social construction of culture remained significant influence on the division of roles are played by men (husbands) and women (wife) in the family institution. This means that the social construction of culture was instrumental in the creation of relations contribute between men and women equally or otherwise occurred inequality.&quot;,&quot;container-title-short&quot;:&quot;&quot;},&quot;isTemporary&quot;:false}]},{&quot;citationID&quot;:&quot;MENDELEY_CITATION_fc68bccb-c99b-4df3-84a4-52233173883c&quot;,&quot;properties&quot;:{&quot;noteIndex&quot;:0},&quot;isEdited&quot;:false,&quot;manualOverride&quot;:{&quot;isManuallyOverridden&quot;:false,&quot;citeprocText&quot;:&quot;(Totawar &amp;#38; Prasad, 2016)&quot;,&quot;manualOverrideText&quot;:&quot;&quot;},&quot;citationTag&quot;:&quot;MENDELEY_CITATION_v3_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&quot;,&quot;citationItems&quot;:[{&quot;id&quot;:&quot;0bbcb59f-4949-36a5-81cc-610d971dcb3d&quot;,&quot;itemData&quot;:{&quot;type&quot;:&quot;article-journal&quot;,&quot;id&quot;:&quot;0bbcb59f-4949-36a5-81cc-610d971dcb3d&quot;,&quot;title&quot;:&quot;Research Methodology: A Step-by-Step Guide for Beginners&quot;,&quot;author&quot;:[{&quot;family&quot;:&quot;Totawar&quot;,&quot;given&quot;:&quot;Abhishek&quot;,&quot;parse-names&quot;:false,&quot;dropping-particle&quot;:&quot;&quot;,&quot;non-dropping-particle&quot;:&quot;&quot;},{&quot;family&quot;:&quot;Prasad&quot;,&quot;given&quot;:&quot;Manu&quot;,&quot;parse-names&quot;:false,&quot;dropping-particle&quot;:&quot;&quot;,&quot;non-dropping-particle&quot;:&quot;&quot;}],&quot;container-title&quot;:&quot;South Asian Journal of Management&quot;,&quot;ISSN&quot;:&quot;0971-5428&quot;,&quot;issued&quot;:{&quot;date-parts&quot;:[[2016]]},&quot;page&quot;:&quot;210&quot;,&quot;abstract&quot;:&quot;BOOK][B] Research methodology: a step-by-step guide for beginners R Kumar - 2005 - books.google.com ... Research methodology is taught as a supporting subject in several ways in many academic ... and techniques that are applicable to both approaches, though heavily slanted towards quantitative research. ... I have therefore not assumed any previous knowledge on the part of the ... Cited by 668 Related articles All 5 versions Cite MoreLibrary Search&quot;,&quot;issue&quot;:&quot;3&quot;,&quot;volume&quot;:&quot;23&quot;,&quot;container-title-short&quot;:&quot;&quot;},&quot;isTemporary&quot;:false}]},{&quot;citationID&quot;:&quot;MENDELEY_CITATION_6ab08a87-f29e-441a-a084-dc545ca4919c&quot;,&quot;properties&quot;:{&quot;noteIndex&quot;:0},&quot;isEdited&quot;:false,&quot;manualOverride&quot;:{&quot;isManuallyOverridden&quot;:false,&quot;citeprocText&quot;:&quot;(Yin, 2016)&quot;,&quot;manualOverrideText&quot;:&quot;&quot;},&quot;citationTag&quot;:&quot;MENDELEY_CITATION_v3_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&quot;,&quot;citationItems&quot;:[{&quot;id&quot;:&quot;0e2b282e-9448-3db0-9d08-79ab09187659&quot;,&quot;itemData&quot;:{&quot;type&quot;:&quot;book&quot;,&quot;id&quot;:&quot;0e2b282e-9448-3db0-9d08-79ab09187659&quot;,&quot;title&quot;:&quot;Qualitative research from start to finish&quot;,&quot;author&quot;:[{&quot;family&quot;:&quot;Yin&quot;,&quot;given&quot;:&quot;Robert K&quot;,&quot;parse-names&quot;:false,&quot;dropping-particle&quot;:&quot;&quot;,&quot;non-dropping-particle&quot;:&quot;&quot;}],&quot;container-title&quot;:&quot;Guildford Press&quot;,&quot;ISBN&quot;:&quot;1462517978&quot;,&quot;ISSN&quot;:&quot;1098-6596&quot;,&quot;PMID&quot;:&quot;25246403&quot;,&quot;URL&quot;:&quot;https://books.google.co.nz/books?id=_XP3CQAAQBAJ&quot;,&quot;issued&quot;:{&quot;date-parts&quot;:[[2016]]},&quot;number-of-pages&quot;:&quot;417&quot;,&quot;abstract&quot;:&quot;accessed on 07.02.16&quot;,&quot;volume&quot;:&quot;2nd Ed&quot;,&quot;container-title-short&quot;:&quot;&quot;},&quot;isTemporary&quot;:false}]},{&quot;citationID&quot;:&quot;MENDELEY_CITATION_db4c224e-d4e4-4221-8acd-05ec25de41b0&quot;,&quot;properties&quot;:{&quot;noteIndex&quot;:0},&quot;isEdited&quot;:false,&quot;manualOverride&quot;:{&quot;isManuallyOverridden&quot;:false,&quot;citeprocText&quot;:&quot;(Amin, 2005)&quot;,&quot;manualOverrideText&quot;:&quot;&quot;},&quot;citationTag&quot;:&quot;MENDELEY_CITATION_v3_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&quot;,&quot;citationItems&quot;:[{&quot;id&quot;:&quot;c1851dcb-cf9a-35bb-b9bc-0b1a53e74126&quot;,&quot;itemData&quot;:{&quot;type&quot;:&quot;book&quot;,&quot;id&quot;:&quot;c1851dcb-cf9a-35bb-b9bc-0b1a53e74126&quot;,&quot;title&quot;:&quot;Social Science Research_ Conception, Methodology and Analysis&quot;,&quot;author&quot;:[{&quot;family&quot;:&quot;Amin&quot;,&quot;given&quot;:&quot;Martin Efuetngu&quot;,&quot;parse-names&quot;:false,&quot;dropping-particle&quot;:&quot;&quot;,&quot;non-dropping-particle&quot;:&quot;&quot;}],&quot;issued&quot;:{&quot;date-parts&quot;:[[2005]]},&quot;publisher-place&quot;:&quot;Makerere&quot;,&quot;number-of-pages&quot;:&quot;465&quot;,&quot;edition&quot;:&quot;1&quot;,&quot;container-title-short&quot;:&quot;&quot;},&quot;isTemporary&quot;:false}]},{&quot;citationID&quot;:&quot;MENDELEY_CITATION_ac863636-8bf4-4212-911c-e9ddf016adae&quot;,&quot;properties&quot;:{&quot;noteIndex&quot;:0},&quot;isEdited&quot;:false,&quot;manualOverride&quot;:{&quot;isManuallyOverridden&quot;:false,&quot;citeprocText&quot;:&quot;(Amin, 2005)&quot;,&quot;manualOverrideText&quot;:&quot;&quot;},&quot;citationTag&quot;:&quot;MENDELEY_CITATION_v3_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&quot;,&quot;citationItems&quot;:[{&quot;id&quot;:&quot;c1851dcb-cf9a-35bb-b9bc-0b1a53e74126&quot;,&quot;itemData&quot;:{&quot;type&quot;:&quot;book&quot;,&quot;id&quot;:&quot;c1851dcb-cf9a-35bb-b9bc-0b1a53e74126&quot;,&quot;title&quot;:&quot;Social Science Research_ Conception, Methodology and Analysis&quot;,&quot;author&quot;:[{&quot;family&quot;:&quot;Amin&quot;,&quot;given&quot;:&quot;Martin Efuetngu&quot;,&quot;parse-names&quot;:false,&quot;dropping-particle&quot;:&quot;&quot;,&quot;non-dropping-particle&quot;:&quot;&quot;}],&quot;issued&quot;:{&quot;date-parts&quot;:[[2005]]},&quot;publisher-place&quot;:&quot;Makerere&quot;,&quot;number-of-pages&quot;:&quot;465&quot;,&quot;edition&quot;:&quot;1&quot;,&quot;container-title-short&quot;:&quot;&quot;},&quot;isTemporary&quot;:false}]}]"/>
    <we:property name="MENDELEY_CITATIONS_LOCALE_CODE" value="&quot;en-U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7837F-7470-45A3-966E-FCDDA31B7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TotalTime>
  <Pages>69</Pages>
  <Words>12635</Words>
  <Characters>72023</Characters>
  <Application>Microsoft Office Word</Application>
  <DocSecurity>0</DocSecurity>
  <Lines>600</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W.M.I</dc:creator>
  <cp:keywords/>
  <dc:description/>
  <cp:lastModifiedBy>Hassan Ashiraf</cp:lastModifiedBy>
  <cp:revision>74</cp:revision>
  <dcterms:created xsi:type="dcterms:W3CDTF">2023-07-19T12:48:00Z</dcterms:created>
  <dcterms:modified xsi:type="dcterms:W3CDTF">2023-07-20T13:06:00Z</dcterms:modified>
</cp:coreProperties>
</file>